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Default Extension="vsdx" ContentType="application/vnd.ms-visio.drawing"/>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4221" w:rsidRPr="00224221" w:rsidRDefault="00224221" w:rsidP="00224221">
      <w:pPr>
        <w:widowControl/>
        <w:adjustRightInd w:val="0"/>
        <w:snapToGrid w:val="0"/>
        <w:spacing w:before="340" w:after="330" w:line="240" w:lineRule="auto"/>
        <w:ind w:firstLineChars="49" w:firstLine="108"/>
        <w:jc w:val="left"/>
        <w:rPr>
          <w:rFonts w:ascii="Tahoma" w:eastAsia="微软雅黑" w:hAnsi="Tahoma" w:cs="Times New Roman"/>
          <w:kern w:val="0"/>
          <w:sz w:val="22"/>
          <w:szCs w:val="22"/>
        </w:rPr>
      </w:pPr>
    </w:p>
    <w:p w:rsidR="00224221" w:rsidRPr="00224221" w:rsidRDefault="00224221" w:rsidP="00224221">
      <w:pPr>
        <w:widowControl/>
        <w:adjustRightInd w:val="0"/>
        <w:snapToGrid w:val="0"/>
        <w:spacing w:before="340" w:after="330" w:line="240" w:lineRule="auto"/>
        <w:ind w:firstLineChars="49" w:firstLine="108"/>
        <w:jc w:val="left"/>
        <w:rPr>
          <w:rFonts w:ascii="Tahoma" w:eastAsia="微软雅黑" w:hAnsi="Tahoma" w:cs="Times New Roman"/>
          <w:kern w:val="0"/>
          <w:sz w:val="22"/>
          <w:szCs w:val="22"/>
        </w:rPr>
      </w:pPr>
    </w:p>
    <w:p w:rsidR="00224221" w:rsidRPr="00224221" w:rsidRDefault="00224221" w:rsidP="00224221">
      <w:pPr>
        <w:widowControl/>
        <w:adjustRightInd w:val="0"/>
        <w:snapToGrid w:val="0"/>
        <w:spacing w:before="340" w:after="330" w:line="240" w:lineRule="auto"/>
        <w:ind w:firstLineChars="49" w:firstLine="108"/>
        <w:jc w:val="left"/>
        <w:rPr>
          <w:rFonts w:ascii="Tahoma" w:eastAsia="微软雅黑" w:hAnsi="Tahoma" w:cs="Times New Roman"/>
          <w:kern w:val="0"/>
          <w:sz w:val="22"/>
          <w:szCs w:val="22"/>
        </w:rPr>
      </w:pPr>
    </w:p>
    <w:p w:rsidR="00224221" w:rsidRDefault="00812BA9" w:rsidP="00224221">
      <w:pPr>
        <w:pStyle w:val="af2"/>
        <w:spacing w:before="163" w:after="163"/>
      </w:pPr>
      <w:r>
        <w:rPr>
          <w:rFonts w:hint="eastAsia"/>
        </w:rPr>
        <w:t>社保税银</w:t>
      </w:r>
      <w:r w:rsidR="000D4A9E">
        <w:rPr>
          <w:rFonts w:hint="eastAsia"/>
        </w:rPr>
        <w:t>系统</w:t>
      </w:r>
    </w:p>
    <w:p w:rsidR="00224221" w:rsidRPr="00224221" w:rsidRDefault="00224221" w:rsidP="00224221">
      <w:pPr>
        <w:pStyle w:val="af2"/>
        <w:spacing w:before="163" w:after="163"/>
      </w:pPr>
      <w:r>
        <w:t>分析与设计</w:t>
      </w:r>
    </w:p>
    <w:p w:rsidR="00224221" w:rsidRDefault="00224221" w:rsidP="00224221">
      <w:pPr>
        <w:spacing w:line="360" w:lineRule="auto"/>
        <w:ind w:firstLine="480"/>
      </w:pPr>
    </w:p>
    <w:p w:rsidR="00224221" w:rsidRDefault="00224221" w:rsidP="00224221">
      <w:pPr>
        <w:spacing w:line="360" w:lineRule="auto"/>
        <w:ind w:firstLine="480"/>
      </w:pPr>
    </w:p>
    <w:p w:rsidR="006E0305" w:rsidRDefault="006E0305" w:rsidP="00224221">
      <w:pPr>
        <w:spacing w:line="360" w:lineRule="auto"/>
        <w:ind w:firstLine="480"/>
      </w:pPr>
    </w:p>
    <w:p w:rsidR="006E0305" w:rsidRDefault="006E0305" w:rsidP="00224221">
      <w:pPr>
        <w:spacing w:line="360" w:lineRule="auto"/>
        <w:ind w:firstLine="480"/>
      </w:pPr>
    </w:p>
    <w:p w:rsidR="006E0305" w:rsidRDefault="006E0305" w:rsidP="00224221">
      <w:pPr>
        <w:spacing w:line="360" w:lineRule="auto"/>
        <w:ind w:firstLine="480"/>
      </w:pPr>
    </w:p>
    <w:p w:rsidR="006E0305" w:rsidRDefault="006E0305" w:rsidP="00224221">
      <w:pPr>
        <w:spacing w:line="360" w:lineRule="auto"/>
        <w:ind w:firstLine="480"/>
      </w:pPr>
    </w:p>
    <w:p w:rsidR="006E0305" w:rsidRDefault="006E0305" w:rsidP="00224221">
      <w:pPr>
        <w:spacing w:line="360" w:lineRule="auto"/>
        <w:ind w:firstLine="480"/>
      </w:pPr>
    </w:p>
    <w:p w:rsidR="006E0305" w:rsidRDefault="006E0305" w:rsidP="00224221">
      <w:pPr>
        <w:spacing w:line="360" w:lineRule="auto"/>
        <w:ind w:firstLine="480"/>
      </w:pPr>
    </w:p>
    <w:p w:rsidR="006E0305" w:rsidRDefault="006E0305" w:rsidP="00224221">
      <w:pPr>
        <w:spacing w:line="360" w:lineRule="auto"/>
        <w:ind w:firstLine="480"/>
      </w:pPr>
    </w:p>
    <w:p w:rsidR="006E0305" w:rsidRDefault="006E0305" w:rsidP="00224221">
      <w:pPr>
        <w:spacing w:line="360" w:lineRule="auto"/>
        <w:ind w:firstLine="480"/>
      </w:pPr>
    </w:p>
    <w:p w:rsidR="006E0305" w:rsidRDefault="006E0305" w:rsidP="00224221">
      <w:pPr>
        <w:spacing w:line="360" w:lineRule="auto"/>
        <w:ind w:firstLine="480"/>
      </w:pPr>
    </w:p>
    <w:p w:rsidR="006E0305" w:rsidRDefault="006E0305" w:rsidP="00224221">
      <w:pPr>
        <w:spacing w:line="360" w:lineRule="auto"/>
        <w:ind w:firstLine="480"/>
      </w:pPr>
    </w:p>
    <w:p w:rsidR="006E0305" w:rsidRDefault="00CC4D95" w:rsidP="006E0305">
      <w:pPr>
        <w:pStyle w:val="af1"/>
      </w:pPr>
      <w:r>
        <w:rPr>
          <w:rFonts w:hint="eastAsia"/>
        </w:rPr>
        <w:t>贵州</w:t>
      </w:r>
      <w:r>
        <w:t>省农村信用社联合社</w:t>
      </w:r>
      <w:r w:rsidR="006E0305">
        <w:rPr>
          <w:rFonts w:hint="eastAsia"/>
        </w:rPr>
        <w:t>信息</w:t>
      </w:r>
      <w:r w:rsidR="006E0305">
        <w:t>科技部</w:t>
      </w:r>
    </w:p>
    <w:p w:rsidR="00DA0954" w:rsidRDefault="00F279DA" w:rsidP="006E0305">
      <w:pPr>
        <w:pStyle w:val="af1"/>
      </w:pPr>
      <w:r>
        <w:rPr>
          <w:rFonts w:hint="eastAsia"/>
        </w:rPr>
        <w:t>恒生电子</w:t>
      </w:r>
      <w:r>
        <w:t>股份</w:t>
      </w:r>
      <w:r>
        <w:rPr>
          <w:rFonts w:hint="eastAsia"/>
        </w:rPr>
        <w:t>有限公司</w:t>
      </w:r>
    </w:p>
    <w:p w:rsidR="003502B7" w:rsidRPr="00DA0954" w:rsidRDefault="00340DB7" w:rsidP="006E0305">
      <w:pPr>
        <w:pStyle w:val="af1"/>
      </w:pPr>
      <w:r>
        <w:rPr>
          <w:rFonts w:hint="eastAsia"/>
        </w:rPr>
        <w:t>2018</w:t>
      </w:r>
      <w:r w:rsidR="003502B7">
        <w:rPr>
          <w:rFonts w:hint="eastAsia"/>
        </w:rPr>
        <w:t>年</w:t>
      </w:r>
      <w:r w:rsidR="00812BA9">
        <w:t>12</w:t>
      </w:r>
      <w:r w:rsidR="003502B7">
        <w:rPr>
          <w:rFonts w:hint="eastAsia"/>
        </w:rPr>
        <w:t>月</w:t>
      </w:r>
      <w:r w:rsidR="00812BA9">
        <w:rPr>
          <w:rFonts w:hint="eastAsia"/>
        </w:rPr>
        <w:t>2</w:t>
      </w:r>
      <w:r w:rsidR="00266283">
        <w:t>1</w:t>
      </w:r>
      <w:r w:rsidR="003502B7">
        <w:rPr>
          <w:rFonts w:hint="eastAsia"/>
        </w:rPr>
        <w:t>日</w:t>
      </w:r>
    </w:p>
    <w:p w:rsidR="00224221" w:rsidRDefault="00224221" w:rsidP="00224221">
      <w:pPr>
        <w:spacing w:line="360" w:lineRule="auto"/>
        <w:ind w:firstLine="480"/>
      </w:pPr>
    </w:p>
    <w:p w:rsidR="00224221" w:rsidRPr="00224221" w:rsidRDefault="00224221" w:rsidP="00224221">
      <w:pPr>
        <w:spacing w:line="360" w:lineRule="auto"/>
        <w:ind w:firstLine="480"/>
      </w:pPr>
    </w:p>
    <w:p w:rsidR="00224221" w:rsidRPr="00224221" w:rsidRDefault="00224221" w:rsidP="00224221">
      <w:pPr>
        <w:spacing w:line="360" w:lineRule="auto"/>
        <w:ind w:firstLine="480"/>
      </w:pPr>
    </w:p>
    <w:p w:rsidR="00224221" w:rsidRPr="00224221" w:rsidRDefault="00224221" w:rsidP="00DB275A">
      <w:pPr>
        <w:widowControl/>
        <w:spacing w:beforeLines="50" w:afterLines="50" w:line="240" w:lineRule="auto"/>
        <w:ind w:firstLineChars="0" w:firstLine="0"/>
        <w:jc w:val="center"/>
        <w:rPr>
          <w:rFonts w:cs="Times New Roman"/>
          <w:b/>
          <w:bCs/>
          <w:sz w:val="36"/>
          <w:szCs w:val="36"/>
        </w:rPr>
        <w:sectPr w:rsidR="00224221" w:rsidRPr="00224221" w:rsidSect="00BE0356">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425"/>
          <w:docGrid w:type="lines" w:linePitch="326"/>
        </w:sectPr>
      </w:pPr>
    </w:p>
    <w:p w:rsidR="00682110" w:rsidRDefault="00413242" w:rsidP="00413242">
      <w:pPr>
        <w:ind w:firstLineChars="0" w:firstLine="0"/>
        <w:jc w:val="center"/>
        <w:rPr>
          <w:b/>
          <w:sz w:val="32"/>
        </w:rPr>
      </w:pPr>
      <w:r w:rsidRPr="00413242">
        <w:rPr>
          <w:rFonts w:hint="eastAsia"/>
          <w:b/>
          <w:sz w:val="32"/>
        </w:rPr>
        <w:lastRenderedPageBreak/>
        <w:t>文档修改</w:t>
      </w:r>
      <w:r w:rsidRPr="00413242">
        <w:rPr>
          <w:b/>
          <w:sz w:val="32"/>
        </w:rPr>
        <w:t>记录</w:t>
      </w:r>
    </w:p>
    <w:tbl>
      <w:tblPr>
        <w:tblStyle w:val="af4"/>
        <w:tblW w:w="4955" w:type="pct"/>
        <w:jc w:val="center"/>
        <w:tblLook w:val="04A0"/>
      </w:tblPr>
      <w:tblGrid>
        <w:gridCol w:w="987"/>
        <w:gridCol w:w="689"/>
        <w:gridCol w:w="4371"/>
        <w:gridCol w:w="1054"/>
        <w:gridCol w:w="1344"/>
      </w:tblGrid>
      <w:tr w:rsidR="00983114" w:rsidTr="00C822CC">
        <w:trPr>
          <w:jc w:val="center"/>
        </w:trPr>
        <w:tc>
          <w:tcPr>
            <w:tcW w:w="987" w:type="dxa"/>
          </w:tcPr>
          <w:p w:rsidR="00983114" w:rsidRDefault="00983114" w:rsidP="003A10BF">
            <w:pPr>
              <w:pStyle w:val="af5"/>
            </w:pPr>
            <w:r>
              <w:rPr>
                <w:rFonts w:hint="eastAsia"/>
              </w:rPr>
              <w:t>版本</w:t>
            </w:r>
          </w:p>
        </w:tc>
        <w:tc>
          <w:tcPr>
            <w:tcW w:w="689" w:type="dxa"/>
          </w:tcPr>
          <w:p w:rsidR="00983114" w:rsidRDefault="00983114" w:rsidP="003A10BF">
            <w:pPr>
              <w:pStyle w:val="af5"/>
            </w:pPr>
            <w:r>
              <w:rPr>
                <w:rFonts w:hint="eastAsia"/>
              </w:rPr>
              <w:t>更新</w:t>
            </w:r>
            <w:r>
              <w:t>状态</w:t>
            </w:r>
          </w:p>
        </w:tc>
        <w:tc>
          <w:tcPr>
            <w:tcW w:w="4371" w:type="dxa"/>
          </w:tcPr>
          <w:p w:rsidR="00983114" w:rsidRDefault="00983114" w:rsidP="00165810">
            <w:pPr>
              <w:pStyle w:val="af5"/>
            </w:pPr>
            <w:r>
              <w:rPr>
                <w:rFonts w:hint="eastAsia"/>
              </w:rPr>
              <w:t>修改</w:t>
            </w:r>
            <w:r>
              <w:t>内容描述</w:t>
            </w:r>
          </w:p>
        </w:tc>
        <w:tc>
          <w:tcPr>
            <w:tcW w:w="1054" w:type="dxa"/>
          </w:tcPr>
          <w:p w:rsidR="00983114" w:rsidRDefault="00983114" w:rsidP="003A10BF">
            <w:pPr>
              <w:pStyle w:val="af5"/>
            </w:pPr>
            <w:r>
              <w:rPr>
                <w:rFonts w:hint="eastAsia"/>
              </w:rPr>
              <w:t>变更人</w:t>
            </w:r>
          </w:p>
        </w:tc>
        <w:tc>
          <w:tcPr>
            <w:tcW w:w="1344" w:type="dxa"/>
          </w:tcPr>
          <w:p w:rsidR="00983114" w:rsidRDefault="00983114" w:rsidP="003A10BF">
            <w:pPr>
              <w:pStyle w:val="af5"/>
            </w:pPr>
            <w:r>
              <w:rPr>
                <w:rFonts w:hint="eastAsia"/>
              </w:rPr>
              <w:t>修改日期</w:t>
            </w:r>
          </w:p>
        </w:tc>
      </w:tr>
      <w:tr w:rsidR="00983114" w:rsidTr="00C822CC">
        <w:trPr>
          <w:jc w:val="center"/>
        </w:trPr>
        <w:tc>
          <w:tcPr>
            <w:tcW w:w="987" w:type="dxa"/>
          </w:tcPr>
          <w:p w:rsidR="00983114" w:rsidRDefault="00983114" w:rsidP="00227677">
            <w:pPr>
              <w:pStyle w:val="af6"/>
            </w:pPr>
            <w:r>
              <w:rPr>
                <w:rFonts w:hint="eastAsia"/>
              </w:rPr>
              <w:t>V1.0.0</w:t>
            </w:r>
          </w:p>
        </w:tc>
        <w:tc>
          <w:tcPr>
            <w:tcW w:w="689" w:type="dxa"/>
          </w:tcPr>
          <w:p w:rsidR="00983114" w:rsidRDefault="00983114" w:rsidP="00227677">
            <w:pPr>
              <w:pStyle w:val="af6"/>
            </w:pPr>
            <w:r>
              <w:rPr>
                <w:rFonts w:hint="eastAsia"/>
              </w:rPr>
              <w:t>C</w:t>
            </w:r>
          </w:p>
        </w:tc>
        <w:tc>
          <w:tcPr>
            <w:tcW w:w="4371" w:type="dxa"/>
          </w:tcPr>
          <w:p w:rsidR="00983114" w:rsidRDefault="00983114" w:rsidP="00227677">
            <w:pPr>
              <w:pStyle w:val="af6"/>
            </w:pPr>
            <w:r>
              <w:rPr>
                <w:rFonts w:hint="eastAsia"/>
              </w:rPr>
              <w:t>创建</w:t>
            </w:r>
            <w:r>
              <w:t>文档</w:t>
            </w:r>
          </w:p>
        </w:tc>
        <w:tc>
          <w:tcPr>
            <w:tcW w:w="1054" w:type="dxa"/>
          </w:tcPr>
          <w:p w:rsidR="00983114" w:rsidRDefault="00F279DA" w:rsidP="00227677">
            <w:pPr>
              <w:pStyle w:val="af6"/>
            </w:pPr>
            <w:r>
              <w:rPr>
                <w:rFonts w:hint="eastAsia"/>
              </w:rPr>
              <w:t>李云飞</w:t>
            </w:r>
          </w:p>
        </w:tc>
        <w:tc>
          <w:tcPr>
            <w:tcW w:w="1344" w:type="dxa"/>
          </w:tcPr>
          <w:p w:rsidR="00983114" w:rsidRDefault="000C300C" w:rsidP="00227677">
            <w:pPr>
              <w:pStyle w:val="af6"/>
            </w:pPr>
            <w:r>
              <w:t>2018.</w:t>
            </w:r>
            <w:r w:rsidR="00DA69CB">
              <w:t>12</w:t>
            </w:r>
            <w:r>
              <w:t>.</w:t>
            </w:r>
            <w:r w:rsidR="00266283">
              <w:t>21</w:t>
            </w:r>
          </w:p>
        </w:tc>
      </w:tr>
      <w:tr w:rsidR="005D5C1F" w:rsidTr="00C822CC">
        <w:trPr>
          <w:jc w:val="center"/>
        </w:trPr>
        <w:tc>
          <w:tcPr>
            <w:tcW w:w="987" w:type="dxa"/>
          </w:tcPr>
          <w:p w:rsidR="005D5C1F" w:rsidRDefault="005D5C1F" w:rsidP="005D5C1F">
            <w:pPr>
              <w:pStyle w:val="af6"/>
            </w:pPr>
            <w:r>
              <w:rPr>
                <w:rFonts w:hint="eastAsia"/>
              </w:rPr>
              <w:t>V1.0.</w:t>
            </w:r>
            <w:r>
              <w:t>1</w:t>
            </w:r>
          </w:p>
        </w:tc>
        <w:tc>
          <w:tcPr>
            <w:tcW w:w="689" w:type="dxa"/>
          </w:tcPr>
          <w:p w:rsidR="005D5C1F" w:rsidRDefault="005D5C1F" w:rsidP="005D5C1F">
            <w:pPr>
              <w:pStyle w:val="af6"/>
            </w:pPr>
            <w:r>
              <w:rPr>
                <w:rFonts w:hint="eastAsia"/>
              </w:rPr>
              <w:t>C</w:t>
            </w:r>
          </w:p>
        </w:tc>
        <w:tc>
          <w:tcPr>
            <w:tcW w:w="4371" w:type="dxa"/>
          </w:tcPr>
          <w:p w:rsidR="005D5C1F" w:rsidRDefault="005D5C1F" w:rsidP="005D5C1F">
            <w:pPr>
              <w:pStyle w:val="af6"/>
            </w:pPr>
            <w:r>
              <w:rPr>
                <w:rFonts w:hint="eastAsia"/>
              </w:rPr>
              <w:t>修改经办</w:t>
            </w:r>
            <w:r>
              <w:t>机构为非必输</w:t>
            </w:r>
          </w:p>
        </w:tc>
        <w:tc>
          <w:tcPr>
            <w:tcW w:w="1054" w:type="dxa"/>
          </w:tcPr>
          <w:p w:rsidR="005D5C1F" w:rsidRDefault="005D5C1F" w:rsidP="005D5C1F">
            <w:pPr>
              <w:pStyle w:val="af6"/>
            </w:pPr>
            <w:r>
              <w:rPr>
                <w:rFonts w:hint="eastAsia"/>
              </w:rPr>
              <w:t>李云飞</w:t>
            </w:r>
          </w:p>
        </w:tc>
        <w:tc>
          <w:tcPr>
            <w:tcW w:w="1344" w:type="dxa"/>
          </w:tcPr>
          <w:p w:rsidR="005D5C1F" w:rsidRDefault="005D5C1F" w:rsidP="005D5C1F">
            <w:pPr>
              <w:pStyle w:val="af6"/>
            </w:pPr>
            <w:r>
              <w:t>2018.12.25</w:t>
            </w:r>
          </w:p>
        </w:tc>
      </w:tr>
      <w:tr w:rsidR="00E86EF3" w:rsidTr="00C822CC">
        <w:trPr>
          <w:jc w:val="center"/>
        </w:trPr>
        <w:tc>
          <w:tcPr>
            <w:tcW w:w="987" w:type="dxa"/>
          </w:tcPr>
          <w:p w:rsidR="00E86EF3" w:rsidRDefault="00B86B8A" w:rsidP="00227677">
            <w:pPr>
              <w:pStyle w:val="af6"/>
            </w:pPr>
            <w:r>
              <w:rPr>
                <w:rFonts w:hint="eastAsia"/>
              </w:rPr>
              <w:t>V1.0.</w:t>
            </w:r>
            <w:r>
              <w:t>2</w:t>
            </w:r>
          </w:p>
        </w:tc>
        <w:tc>
          <w:tcPr>
            <w:tcW w:w="689" w:type="dxa"/>
          </w:tcPr>
          <w:p w:rsidR="00E86EF3" w:rsidRDefault="00B86B8A" w:rsidP="00227677">
            <w:pPr>
              <w:pStyle w:val="af6"/>
            </w:pPr>
            <w:r>
              <w:rPr>
                <w:rFonts w:hint="eastAsia"/>
              </w:rPr>
              <w:t>C</w:t>
            </w:r>
          </w:p>
        </w:tc>
        <w:tc>
          <w:tcPr>
            <w:tcW w:w="4371" w:type="dxa"/>
          </w:tcPr>
          <w:p w:rsidR="00E86EF3" w:rsidRDefault="00B86B8A" w:rsidP="00227677">
            <w:pPr>
              <w:pStyle w:val="af6"/>
            </w:pPr>
            <w:r>
              <w:rPr>
                <w:rFonts w:hint="eastAsia"/>
              </w:rPr>
              <w:t>协议</w:t>
            </w:r>
            <w:r>
              <w:t>维护和查询增加征收机构代码</w:t>
            </w:r>
            <w:r>
              <w:rPr>
                <w:rFonts w:hint="eastAsia"/>
              </w:rPr>
              <w:t>，</w:t>
            </w:r>
            <w:r>
              <w:t>协议查询增加签约网点，缴费明细查询增加入账机构</w:t>
            </w:r>
            <w:r>
              <w:rPr>
                <w:rFonts w:hint="eastAsia"/>
              </w:rPr>
              <w:t>，</w:t>
            </w:r>
            <w:r>
              <w:t>增加差错处理</w:t>
            </w:r>
            <w:r>
              <w:rPr>
                <w:rFonts w:hint="eastAsia"/>
              </w:rPr>
              <w:t>3</w:t>
            </w:r>
            <w:r>
              <w:rPr>
                <w:rFonts w:hint="eastAsia"/>
              </w:rPr>
              <w:t>个</w:t>
            </w:r>
            <w:r>
              <w:t>接口</w:t>
            </w:r>
          </w:p>
        </w:tc>
        <w:tc>
          <w:tcPr>
            <w:tcW w:w="1054" w:type="dxa"/>
          </w:tcPr>
          <w:p w:rsidR="00E86EF3" w:rsidRPr="00B86B8A" w:rsidRDefault="00B86B8A" w:rsidP="00227677">
            <w:pPr>
              <w:pStyle w:val="af6"/>
            </w:pPr>
            <w:r>
              <w:rPr>
                <w:rFonts w:hint="eastAsia"/>
              </w:rPr>
              <w:t>李云飞</w:t>
            </w:r>
          </w:p>
        </w:tc>
        <w:tc>
          <w:tcPr>
            <w:tcW w:w="1344" w:type="dxa"/>
          </w:tcPr>
          <w:p w:rsidR="00E86EF3" w:rsidRDefault="00B86B8A" w:rsidP="00227677">
            <w:pPr>
              <w:pStyle w:val="af6"/>
            </w:pPr>
            <w:r>
              <w:rPr>
                <w:rFonts w:hint="eastAsia"/>
              </w:rPr>
              <w:t>2019.01.02</w:t>
            </w:r>
          </w:p>
        </w:tc>
      </w:tr>
      <w:tr w:rsidR="00B21062" w:rsidTr="00C822CC">
        <w:trPr>
          <w:jc w:val="center"/>
        </w:trPr>
        <w:tc>
          <w:tcPr>
            <w:tcW w:w="987" w:type="dxa"/>
          </w:tcPr>
          <w:p w:rsidR="00B21062" w:rsidRDefault="00B21062" w:rsidP="00B21062">
            <w:pPr>
              <w:pStyle w:val="af6"/>
            </w:pPr>
            <w:r>
              <w:rPr>
                <w:rFonts w:hint="eastAsia"/>
              </w:rPr>
              <w:t>V1.0.</w:t>
            </w:r>
            <w:r>
              <w:t>3</w:t>
            </w:r>
          </w:p>
        </w:tc>
        <w:tc>
          <w:tcPr>
            <w:tcW w:w="689" w:type="dxa"/>
          </w:tcPr>
          <w:p w:rsidR="00B21062" w:rsidRDefault="00B21062" w:rsidP="00B21062">
            <w:pPr>
              <w:pStyle w:val="af6"/>
            </w:pPr>
            <w:r>
              <w:rPr>
                <w:rFonts w:hint="eastAsia"/>
              </w:rPr>
              <w:t>C</w:t>
            </w:r>
          </w:p>
        </w:tc>
        <w:tc>
          <w:tcPr>
            <w:tcW w:w="4371" w:type="dxa"/>
          </w:tcPr>
          <w:p w:rsidR="00B21062" w:rsidRDefault="00B21062" w:rsidP="00B21062">
            <w:pPr>
              <w:pStyle w:val="af6"/>
            </w:pPr>
            <w:r>
              <w:rPr>
                <w:rFonts w:hint="eastAsia"/>
              </w:rPr>
              <w:t>根据需求增加应答数据</w:t>
            </w:r>
          </w:p>
        </w:tc>
        <w:tc>
          <w:tcPr>
            <w:tcW w:w="1054" w:type="dxa"/>
          </w:tcPr>
          <w:p w:rsidR="00B21062" w:rsidRDefault="00B21062" w:rsidP="00B21062">
            <w:pPr>
              <w:pStyle w:val="af6"/>
            </w:pPr>
            <w:r>
              <w:rPr>
                <w:rFonts w:hint="eastAsia"/>
              </w:rPr>
              <w:t>李云飞</w:t>
            </w:r>
          </w:p>
        </w:tc>
        <w:tc>
          <w:tcPr>
            <w:tcW w:w="1344" w:type="dxa"/>
          </w:tcPr>
          <w:p w:rsidR="00B21062" w:rsidRDefault="00B21062" w:rsidP="00B21062">
            <w:pPr>
              <w:pStyle w:val="af6"/>
            </w:pPr>
            <w:r>
              <w:rPr>
                <w:rFonts w:hint="eastAsia"/>
              </w:rPr>
              <w:t>2019.01.05</w:t>
            </w:r>
          </w:p>
        </w:tc>
      </w:tr>
      <w:tr w:rsidR="00593531" w:rsidTr="00C822CC">
        <w:trPr>
          <w:jc w:val="center"/>
        </w:trPr>
        <w:tc>
          <w:tcPr>
            <w:tcW w:w="987" w:type="dxa"/>
          </w:tcPr>
          <w:p w:rsidR="00593531" w:rsidRDefault="00593531" w:rsidP="00593531">
            <w:pPr>
              <w:pStyle w:val="af6"/>
            </w:pPr>
            <w:r>
              <w:rPr>
                <w:rFonts w:hint="eastAsia"/>
              </w:rPr>
              <w:t>V1.0.</w:t>
            </w:r>
            <w:r>
              <w:t>3</w:t>
            </w:r>
          </w:p>
        </w:tc>
        <w:tc>
          <w:tcPr>
            <w:tcW w:w="689" w:type="dxa"/>
          </w:tcPr>
          <w:p w:rsidR="00593531" w:rsidRDefault="00593531" w:rsidP="00593531">
            <w:pPr>
              <w:pStyle w:val="af6"/>
            </w:pPr>
            <w:r>
              <w:rPr>
                <w:rFonts w:hint="eastAsia"/>
              </w:rPr>
              <w:t>C</w:t>
            </w:r>
          </w:p>
        </w:tc>
        <w:tc>
          <w:tcPr>
            <w:tcW w:w="4371" w:type="dxa"/>
          </w:tcPr>
          <w:p w:rsidR="00593531" w:rsidRDefault="00593531" w:rsidP="00593531">
            <w:pPr>
              <w:pStyle w:val="af6"/>
            </w:pPr>
            <w:r>
              <w:rPr>
                <w:rFonts w:hint="eastAsia"/>
              </w:rPr>
              <w:t>查询</w:t>
            </w:r>
            <w:r>
              <w:t>明细查询</w:t>
            </w:r>
            <w:r w:rsidR="00A91D16">
              <w:rPr>
                <w:rFonts w:hint="eastAsia"/>
              </w:rPr>
              <w:t>应答</w:t>
            </w:r>
            <w:r>
              <w:t>增加</w:t>
            </w:r>
            <w:r w:rsidR="00A91D16">
              <w:rPr>
                <w:rFonts w:hint="eastAsia"/>
              </w:rPr>
              <w:t>缴费</w:t>
            </w:r>
            <w:r w:rsidR="00A91D16">
              <w:t>类型</w:t>
            </w:r>
          </w:p>
        </w:tc>
        <w:tc>
          <w:tcPr>
            <w:tcW w:w="1054" w:type="dxa"/>
          </w:tcPr>
          <w:p w:rsidR="00593531" w:rsidRDefault="00A91D16" w:rsidP="00593531">
            <w:pPr>
              <w:pStyle w:val="af6"/>
            </w:pPr>
            <w:r>
              <w:rPr>
                <w:rFonts w:hint="eastAsia"/>
              </w:rPr>
              <w:t>李云飞</w:t>
            </w:r>
          </w:p>
        </w:tc>
        <w:tc>
          <w:tcPr>
            <w:tcW w:w="1344" w:type="dxa"/>
          </w:tcPr>
          <w:p w:rsidR="00593531" w:rsidRDefault="00A91D16" w:rsidP="00593531">
            <w:pPr>
              <w:pStyle w:val="af6"/>
            </w:pPr>
            <w:r>
              <w:rPr>
                <w:rFonts w:hint="eastAsia"/>
              </w:rPr>
              <w:t>2019.01.07</w:t>
            </w:r>
          </w:p>
        </w:tc>
      </w:tr>
      <w:tr w:rsidR="00B7096A" w:rsidTr="00C822CC">
        <w:trPr>
          <w:jc w:val="center"/>
        </w:trPr>
        <w:tc>
          <w:tcPr>
            <w:tcW w:w="987" w:type="dxa"/>
          </w:tcPr>
          <w:p w:rsidR="00B7096A" w:rsidRDefault="00B7096A" w:rsidP="00B7096A">
            <w:pPr>
              <w:pStyle w:val="af6"/>
            </w:pPr>
            <w:r>
              <w:rPr>
                <w:rFonts w:hint="eastAsia"/>
              </w:rPr>
              <w:t>V1.0.</w:t>
            </w:r>
            <w:r>
              <w:t>3</w:t>
            </w:r>
          </w:p>
        </w:tc>
        <w:tc>
          <w:tcPr>
            <w:tcW w:w="689" w:type="dxa"/>
          </w:tcPr>
          <w:p w:rsidR="00B7096A" w:rsidRDefault="00B7096A" w:rsidP="00B7096A">
            <w:pPr>
              <w:pStyle w:val="af6"/>
            </w:pPr>
            <w:r>
              <w:rPr>
                <w:rFonts w:hint="eastAsia"/>
              </w:rPr>
              <w:t>C</w:t>
            </w:r>
          </w:p>
        </w:tc>
        <w:tc>
          <w:tcPr>
            <w:tcW w:w="4371" w:type="dxa"/>
          </w:tcPr>
          <w:p w:rsidR="00B7096A" w:rsidRDefault="00B7096A" w:rsidP="00B7096A">
            <w:pPr>
              <w:pStyle w:val="af6"/>
            </w:pPr>
            <w:r>
              <w:t>个人银行缴费扣款付款账户类型</w:t>
            </w:r>
            <w:r>
              <w:rPr>
                <w:rFonts w:hint="eastAsia"/>
              </w:rPr>
              <w:t>增加</w:t>
            </w:r>
            <w:r>
              <w:t>内部户</w:t>
            </w:r>
          </w:p>
        </w:tc>
        <w:tc>
          <w:tcPr>
            <w:tcW w:w="1054" w:type="dxa"/>
          </w:tcPr>
          <w:p w:rsidR="00B7096A" w:rsidRDefault="00B7096A" w:rsidP="00B7096A">
            <w:pPr>
              <w:pStyle w:val="af6"/>
            </w:pPr>
            <w:r>
              <w:rPr>
                <w:rFonts w:hint="eastAsia"/>
              </w:rPr>
              <w:t>李云飞</w:t>
            </w:r>
          </w:p>
        </w:tc>
        <w:tc>
          <w:tcPr>
            <w:tcW w:w="1344" w:type="dxa"/>
          </w:tcPr>
          <w:p w:rsidR="00B7096A" w:rsidRDefault="00B7096A" w:rsidP="00B7096A">
            <w:pPr>
              <w:pStyle w:val="af6"/>
            </w:pPr>
            <w:r>
              <w:rPr>
                <w:rFonts w:hint="eastAsia"/>
              </w:rPr>
              <w:t>2019.01.08</w:t>
            </w:r>
          </w:p>
        </w:tc>
      </w:tr>
      <w:tr w:rsidR="00C822CC" w:rsidTr="00C822CC">
        <w:trPr>
          <w:jc w:val="center"/>
        </w:trPr>
        <w:tc>
          <w:tcPr>
            <w:tcW w:w="987" w:type="dxa"/>
          </w:tcPr>
          <w:p w:rsidR="00C822CC" w:rsidRDefault="00C822CC" w:rsidP="00C822CC">
            <w:pPr>
              <w:pStyle w:val="af6"/>
            </w:pPr>
            <w:r>
              <w:rPr>
                <w:rFonts w:hint="eastAsia"/>
              </w:rPr>
              <w:t>V1.0.</w:t>
            </w:r>
            <w:r>
              <w:t>3</w:t>
            </w:r>
          </w:p>
        </w:tc>
        <w:tc>
          <w:tcPr>
            <w:tcW w:w="689" w:type="dxa"/>
          </w:tcPr>
          <w:p w:rsidR="00C822CC" w:rsidRDefault="00C822CC" w:rsidP="00C822CC">
            <w:pPr>
              <w:pStyle w:val="af6"/>
            </w:pPr>
            <w:r>
              <w:rPr>
                <w:rFonts w:hint="eastAsia"/>
              </w:rPr>
              <w:t>C</w:t>
            </w:r>
          </w:p>
        </w:tc>
        <w:tc>
          <w:tcPr>
            <w:tcW w:w="4371" w:type="dxa"/>
          </w:tcPr>
          <w:p w:rsidR="00C822CC" w:rsidRDefault="00C822CC" w:rsidP="00C822CC">
            <w:pPr>
              <w:pStyle w:val="af6"/>
            </w:pPr>
            <w:r>
              <w:rPr>
                <w:rFonts w:hint="eastAsia"/>
              </w:rPr>
              <w:t>差错</w:t>
            </w:r>
            <w:r>
              <w:t>明细查询应答</w:t>
            </w:r>
            <w:r>
              <w:rPr>
                <w:rFonts w:hint="eastAsia"/>
              </w:rPr>
              <w:t>增加</w:t>
            </w:r>
            <w:r>
              <w:t>总金额</w:t>
            </w:r>
          </w:p>
        </w:tc>
        <w:tc>
          <w:tcPr>
            <w:tcW w:w="1054" w:type="dxa"/>
          </w:tcPr>
          <w:p w:rsidR="00C822CC" w:rsidRDefault="00C822CC" w:rsidP="00C822CC">
            <w:pPr>
              <w:pStyle w:val="af6"/>
            </w:pPr>
            <w:r>
              <w:rPr>
                <w:rFonts w:hint="eastAsia"/>
              </w:rPr>
              <w:t>李云飞</w:t>
            </w:r>
          </w:p>
        </w:tc>
        <w:tc>
          <w:tcPr>
            <w:tcW w:w="1344" w:type="dxa"/>
          </w:tcPr>
          <w:p w:rsidR="00C822CC" w:rsidRDefault="00C822CC" w:rsidP="00C822CC">
            <w:pPr>
              <w:pStyle w:val="af6"/>
            </w:pPr>
            <w:r>
              <w:rPr>
                <w:rFonts w:hint="eastAsia"/>
              </w:rPr>
              <w:t>2019.01.0</w:t>
            </w:r>
            <w:r>
              <w:t>9</w:t>
            </w:r>
          </w:p>
        </w:tc>
      </w:tr>
      <w:tr w:rsidR="00427395" w:rsidTr="00C822CC">
        <w:trPr>
          <w:jc w:val="center"/>
        </w:trPr>
        <w:tc>
          <w:tcPr>
            <w:tcW w:w="987" w:type="dxa"/>
          </w:tcPr>
          <w:p w:rsidR="00427395" w:rsidRDefault="00427395" w:rsidP="00427395">
            <w:pPr>
              <w:pStyle w:val="af6"/>
            </w:pPr>
            <w:r>
              <w:rPr>
                <w:rFonts w:hint="eastAsia"/>
              </w:rPr>
              <w:t>V1.0.</w:t>
            </w:r>
            <w:r>
              <w:t>3</w:t>
            </w:r>
          </w:p>
        </w:tc>
        <w:tc>
          <w:tcPr>
            <w:tcW w:w="689" w:type="dxa"/>
          </w:tcPr>
          <w:p w:rsidR="00427395" w:rsidRDefault="00427395" w:rsidP="00427395">
            <w:pPr>
              <w:pStyle w:val="af6"/>
            </w:pPr>
            <w:r>
              <w:rPr>
                <w:rFonts w:hint="eastAsia"/>
              </w:rPr>
              <w:t>C</w:t>
            </w:r>
          </w:p>
        </w:tc>
        <w:tc>
          <w:tcPr>
            <w:tcW w:w="4371" w:type="dxa"/>
          </w:tcPr>
          <w:p w:rsidR="00427395" w:rsidRDefault="00427395" w:rsidP="00427395">
            <w:pPr>
              <w:pStyle w:val="af6"/>
            </w:pPr>
            <w:r>
              <w:rPr>
                <w:rFonts w:hint="eastAsia"/>
              </w:rPr>
              <w:t>缴费</w:t>
            </w:r>
            <w:r>
              <w:t>明细查询和凭证打印应答增加付款账户开户机构</w:t>
            </w:r>
          </w:p>
        </w:tc>
        <w:tc>
          <w:tcPr>
            <w:tcW w:w="1054" w:type="dxa"/>
          </w:tcPr>
          <w:p w:rsidR="00427395" w:rsidRDefault="0027630B" w:rsidP="00427395">
            <w:pPr>
              <w:pStyle w:val="af6"/>
            </w:pPr>
            <w:r>
              <w:rPr>
                <w:rFonts w:hint="eastAsia"/>
              </w:rPr>
              <w:t>李云飞</w:t>
            </w:r>
          </w:p>
        </w:tc>
        <w:tc>
          <w:tcPr>
            <w:tcW w:w="1344" w:type="dxa"/>
          </w:tcPr>
          <w:p w:rsidR="00427395" w:rsidRDefault="00427395" w:rsidP="00427395">
            <w:pPr>
              <w:pStyle w:val="af6"/>
            </w:pPr>
            <w:r>
              <w:rPr>
                <w:rFonts w:hint="eastAsia"/>
              </w:rPr>
              <w:t>2019.01.10</w:t>
            </w:r>
          </w:p>
        </w:tc>
      </w:tr>
      <w:tr w:rsidR="00C92338" w:rsidTr="00C822CC">
        <w:trPr>
          <w:jc w:val="center"/>
        </w:trPr>
        <w:tc>
          <w:tcPr>
            <w:tcW w:w="987" w:type="dxa"/>
          </w:tcPr>
          <w:p w:rsidR="00C92338" w:rsidRDefault="0027630B" w:rsidP="00227677">
            <w:pPr>
              <w:pStyle w:val="af6"/>
            </w:pPr>
            <w:r>
              <w:rPr>
                <w:rFonts w:hint="eastAsia"/>
              </w:rPr>
              <w:t>V1.0.</w:t>
            </w:r>
            <w:r>
              <w:t>3</w:t>
            </w:r>
          </w:p>
        </w:tc>
        <w:tc>
          <w:tcPr>
            <w:tcW w:w="689" w:type="dxa"/>
          </w:tcPr>
          <w:p w:rsidR="00C92338" w:rsidRDefault="0027630B" w:rsidP="00227677">
            <w:pPr>
              <w:pStyle w:val="af6"/>
            </w:pPr>
            <w:r>
              <w:rPr>
                <w:rFonts w:hint="eastAsia"/>
              </w:rPr>
              <w:t>C</w:t>
            </w:r>
          </w:p>
        </w:tc>
        <w:tc>
          <w:tcPr>
            <w:tcW w:w="4371" w:type="dxa"/>
          </w:tcPr>
          <w:p w:rsidR="00C92338" w:rsidRDefault="0027630B" w:rsidP="00227677">
            <w:pPr>
              <w:pStyle w:val="af6"/>
            </w:pPr>
            <w:r>
              <w:t>差错明细查询应答增加渠道流水号和调账渠道流水号</w:t>
            </w:r>
            <w:r w:rsidR="00CB4F1D">
              <w:rPr>
                <w:rFonts w:hint="eastAsia"/>
              </w:rPr>
              <w:t>，</w:t>
            </w:r>
            <w:r w:rsidR="00CB4F1D">
              <w:t>协议查询应答新增签约平台日期和解约平台日期</w:t>
            </w:r>
          </w:p>
        </w:tc>
        <w:tc>
          <w:tcPr>
            <w:tcW w:w="1054" w:type="dxa"/>
          </w:tcPr>
          <w:p w:rsidR="00C92338" w:rsidRDefault="0027630B" w:rsidP="00227677">
            <w:pPr>
              <w:pStyle w:val="af6"/>
            </w:pPr>
            <w:r>
              <w:rPr>
                <w:rFonts w:hint="eastAsia"/>
              </w:rPr>
              <w:t>李云飞</w:t>
            </w:r>
          </w:p>
        </w:tc>
        <w:tc>
          <w:tcPr>
            <w:tcW w:w="1344" w:type="dxa"/>
          </w:tcPr>
          <w:p w:rsidR="00C92338" w:rsidRDefault="0027630B" w:rsidP="00227677">
            <w:pPr>
              <w:pStyle w:val="af6"/>
            </w:pPr>
            <w:r>
              <w:rPr>
                <w:rFonts w:hint="eastAsia"/>
              </w:rPr>
              <w:t>2019.01.1</w:t>
            </w:r>
            <w:r>
              <w:t>4</w:t>
            </w:r>
          </w:p>
        </w:tc>
      </w:tr>
      <w:tr w:rsidR="003109FD" w:rsidTr="00C822CC">
        <w:trPr>
          <w:jc w:val="center"/>
        </w:trPr>
        <w:tc>
          <w:tcPr>
            <w:tcW w:w="987" w:type="dxa"/>
          </w:tcPr>
          <w:p w:rsidR="003109FD" w:rsidRDefault="003109FD" w:rsidP="00227677">
            <w:pPr>
              <w:pStyle w:val="af6"/>
            </w:pPr>
            <w:r>
              <w:rPr>
                <w:rFonts w:hint="eastAsia"/>
              </w:rPr>
              <w:t>V1.0.</w:t>
            </w:r>
            <w:r>
              <w:t>3</w:t>
            </w:r>
          </w:p>
        </w:tc>
        <w:tc>
          <w:tcPr>
            <w:tcW w:w="689" w:type="dxa"/>
          </w:tcPr>
          <w:p w:rsidR="003109FD" w:rsidRDefault="003109FD" w:rsidP="00227677">
            <w:pPr>
              <w:pStyle w:val="af6"/>
            </w:pPr>
            <w:r>
              <w:rPr>
                <w:rFonts w:hint="eastAsia"/>
              </w:rPr>
              <w:t>C</w:t>
            </w:r>
          </w:p>
        </w:tc>
        <w:tc>
          <w:tcPr>
            <w:tcW w:w="4371" w:type="dxa"/>
          </w:tcPr>
          <w:p w:rsidR="003109FD" w:rsidRDefault="003109FD" w:rsidP="00227677">
            <w:pPr>
              <w:pStyle w:val="af6"/>
            </w:pPr>
            <w:r>
              <w:rPr>
                <w:rFonts w:hint="eastAsia"/>
              </w:rPr>
              <w:t>凭证</w:t>
            </w:r>
            <w:r>
              <w:t>打印和缴费明细查询</w:t>
            </w:r>
            <w:r>
              <w:rPr>
                <w:rFonts w:hint="eastAsia"/>
              </w:rPr>
              <w:t>应答</w:t>
            </w:r>
            <w:r>
              <w:t>增加平台日期</w:t>
            </w:r>
            <w:r>
              <w:rPr>
                <w:rFonts w:hint="eastAsia"/>
              </w:rPr>
              <w:t>，</w:t>
            </w:r>
            <w:r>
              <w:t>对账差错明细查询</w:t>
            </w:r>
            <w:r w:rsidR="00A30544">
              <w:rPr>
                <w:rFonts w:hint="eastAsia"/>
              </w:rPr>
              <w:t>和</w:t>
            </w:r>
            <w:r w:rsidR="00A30544">
              <w:t>对账差错银行不平调账</w:t>
            </w:r>
            <w:r>
              <w:rPr>
                <w:rFonts w:hint="eastAsia"/>
              </w:rPr>
              <w:t>应答</w:t>
            </w:r>
            <w:r>
              <w:t>增加现金调账收款账户</w:t>
            </w:r>
          </w:p>
        </w:tc>
        <w:tc>
          <w:tcPr>
            <w:tcW w:w="1054" w:type="dxa"/>
          </w:tcPr>
          <w:p w:rsidR="003109FD" w:rsidRDefault="003109FD" w:rsidP="00227677">
            <w:pPr>
              <w:pStyle w:val="af6"/>
            </w:pPr>
            <w:r>
              <w:rPr>
                <w:rFonts w:hint="eastAsia"/>
              </w:rPr>
              <w:t>李云飞</w:t>
            </w:r>
          </w:p>
        </w:tc>
        <w:tc>
          <w:tcPr>
            <w:tcW w:w="1344" w:type="dxa"/>
          </w:tcPr>
          <w:p w:rsidR="003109FD" w:rsidRDefault="003109FD" w:rsidP="00227677">
            <w:pPr>
              <w:pStyle w:val="af6"/>
            </w:pPr>
            <w:r>
              <w:rPr>
                <w:rFonts w:hint="eastAsia"/>
              </w:rPr>
              <w:t>2019.01.1</w:t>
            </w:r>
            <w:r>
              <w:t>5</w:t>
            </w:r>
          </w:p>
        </w:tc>
      </w:tr>
      <w:tr w:rsidR="0051594F" w:rsidTr="00C822CC">
        <w:trPr>
          <w:jc w:val="center"/>
        </w:trPr>
        <w:tc>
          <w:tcPr>
            <w:tcW w:w="987" w:type="dxa"/>
          </w:tcPr>
          <w:p w:rsidR="0051594F" w:rsidRDefault="0051594F" w:rsidP="0051594F">
            <w:pPr>
              <w:pStyle w:val="af6"/>
            </w:pPr>
            <w:r>
              <w:rPr>
                <w:rFonts w:hint="eastAsia"/>
              </w:rPr>
              <w:t>V1.0.</w:t>
            </w:r>
            <w:r>
              <w:t>3</w:t>
            </w:r>
          </w:p>
        </w:tc>
        <w:tc>
          <w:tcPr>
            <w:tcW w:w="689" w:type="dxa"/>
          </w:tcPr>
          <w:p w:rsidR="0051594F" w:rsidRDefault="0051594F" w:rsidP="0051594F">
            <w:pPr>
              <w:pStyle w:val="af6"/>
            </w:pPr>
            <w:r>
              <w:rPr>
                <w:rFonts w:hint="eastAsia"/>
              </w:rPr>
              <w:t>C</w:t>
            </w:r>
          </w:p>
        </w:tc>
        <w:tc>
          <w:tcPr>
            <w:tcW w:w="4371" w:type="dxa"/>
          </w:tcPr>
          <w:p w:rsidR="0051594F" w:rsidRDefault="0051594F" w:rsidP="0051594F">
            <w:pPr>
              <w:pStyle w:val="af6"/>
            </w:pPr>
            <w:r>
              <w:rPr>
                <w:rFonts w:hint="eastAsia"/>
              </w:rPr>
              <w:t>个人缴费</w:t>
            </w:r>
            <w:r>
              <w:t>明细查询应答新增错误信息</w:t>
            </w:r>
          </w:p>
        </w:tc>
        <w:tc>
          <w:tcPr>
            <w:tcW w:w="1054" w:type="dxa"/>
          </w:tcPr>
          <w:p w:rsidR="0051594F" w:rsidRDefault="0051594F" w:rsidP="0051594F">
            <w:pPr>
              <w:pStyle w:val="af6"/>
            </w:pPr>
            <w:r>
              <w:rPr>
                <w:rFonts w:hint="eastAsia"/>
              </w:rPr>
              <w:t>李云飞</w:t>
            </w:r>
          </w:p>
        </w:tc>
        <w:tc>
          <w:tcPr>
            <w:tcW w:w="1344" w:type="dxa"/>
          </w:tcPr>
          <w:p w:rsidR="0051594F" w:rsidRDefault="0051594F" w:rsidP="0051594F">
            <w:pPr>
              <w:pStyle w:val="af6"/>
            </w:pPr>
            <w:r>
              <w:rPr>
                <w:rFonts w:hint="eastAsia"/>
              </w:rPr>
              <w:t>2019.01.1</w:t>
            </w:r>
            <w:r>
              <w:t>6</w:t>
            </w:r>
          </w:p>
        </w:tc>
      </w:tr>
      <w:tr w:rsidR="00602722" w:rsidTr="00C822CC">
        <w:trPr>
          <w:jc w:val="center"/>
        </w:trPr>
        <w:tc>
          <w:tcPr>
            <w:tcW w:w="987" w:type="dxa"/>
          </w:tcPr>
          <w:p w:rsidR="00602722" w:rsidRDefault="00602722" w:rsidP="0051594F">
            <w:pPr>
              <w:pStyle w:val="af6"/>
            </w:pPr>
            <w:r>
              <w:rPr>
                <w:rFonts w:hint="eastAsia"/>
              </w:rPr>
              <w:t>V1.0.</w:t>
            </w:r>
            <w:r>
              <w:t>3</w:t>
            </w:r>
          </w:p>
        </w:tc>
        <w:tc>
          <w:tcPr>
            <w:tcW w:w="689" w:type="dxa"/>
          </w:tcPr>
          <w:p w:rsidR="00602722" w:rsidRDefault="00602722" w:rsidP="0051594F">
            <w:pPr>
              <w:pStyle w:val="af6"/>
            </w:pPr>
            <w:r>
              <w:rPr>
                <w:rFonts w:hint="eastAsia"/>
              </w:rPr>
              <w:t>C</w:t>
            </w:r>
          </w:p>
        </w:tc>
        <w:tc>
          <w:tcPr>
            <w:tcW w:w="4371" w:type="dxa"/>
          </w:tcPr>
          <w:p w:rsidR="00602722" w:rsidRDefault="00602722" w:rsidP="0051594F">
            <w:pPr>
              <w:pStyle w:val="af6"/>
            </w:pPr>
            <w:r>
              <w:rPr>
                <w:rFonts w:hint="eastAsia"/>
              </w:rPr>
              <w:t>个人</w:t>
            </w:r>
            <w:r>
              <w:t>缴费明细查询应答增加</w:t>
            </w:r>
            <w:r w:rsidRPr="00602722">
              <w:rPr>
                <w:rFonts w:hint="eastAsia"/>
              </w:rPr>
              <w:t>税务对账状态</w:t>
            </w:r>
          </w:p>
        </w:tc>
        <w:tc>
          <w:tcPr>
            <w:tcW w:w="1054" w:type="dxa"/>
          </w:tcPr>
          <w:p w:rsidR="00602722" w:rsidRDefault="00602722" w:rsidP="0051594F">
            <w:pPr>
              <w:pStyle w:val="af6"/>
            </w:pPr>
            <w:r>
              <w:rPr>
                <w:rFonts w:hint="eastAsia"/>
              </w:rPr>
              <w:t>李云飞</w:t>
            </w:r>
          </w:p>
        </w:tc>
        <w:tc>
          <w:tcPr>
            <w:tcW w:w="1344" w:type="dxa"/>
          </w:tcPr>
          <w:p w:rsidR="00602722" w:rsidRDefault="00602722" w:rsidP="0051594F">
            <w:pPr>
              <w:pStyle w:val="af6"/>
            </w:pPr>
            <w:r>
              <w:rPr>
                <w:rFonts w:hint="eastAsia"/>
              </w:rPr>
              <w:t>2019.01.28</w:t>
            </w:r>
          </w:p>
        </w:tc>
      </w:tr>
      <w:tr w:rsidR="003E40BB" w:rsidTr="00C822CC">
        <w:trPr>
          <w:jc w:val="center"/>
        </w:trPr>
        <w:tc>
          <w:tcPr>
            <w:tcW w:w="987" w:type="dxa"/>
          </w:tcPr>
          <w:p w:rsidR="003E40BB" w:rsidRDefault="003E40BB" w:rsidP="0051594F">
            <w:pPr>
              <w:pStyle w:val="af6"/>
            </w:pPr>
            <w:r>
              <w:rPr>
                <w:rFonts w:hint="eastAsia"/>
              </w:rPr>
              <w:t>V1.0.</w:t>
            </w:r>
            <w:r>
              <w:t>4</w:t>
            </w:r>
          </w:p>
        </w:tc>
        <w:tc>
          <w:tcPr>
            <w:tcW w:w="689" w:type="dxa"/>
          </w:tcPr>
          <w:p w:rsidR="003E40BB" w:rsidRDefault="003E40BB" w:rsidP="0051594F">
            <w:pPr>
              <w:pStyle w:val="af6"/>
            </w:pPr>
            <w:r>
              <w:rPr>
                <w:rFonts w:hint="eastAsia"/>
              </w:rPr>
              <w:t>C</w:t>
            </w:r>
          </w:p>
        </w:tc>
        <w:tc>
          <w:tcPr>
            <w:tcW w:w="4371" w:type="dxa"/>
          </w:tcPr>
          <w:p w:rsidR="003E40BB" w:rsidRDefault="003E40BB" w:rsidP="00BB48A9">
            <w:pPr>
              <w:pStyle w:val="af6"/>
            </w:pPr>
            <w:r>
              <w:rPr>
                <w:rFonts w:hint="eastAsia"/>
              </w:rPr>
              <w:t>增加</w:t>
            </w:r>
            <w:r>
              <w:t>个人</w:t>
            </w:r>
            <w:r>
              <w:rPr>
                <w:rFonts w:hint="eastAsia"/>
              </w:rPr>
              <w:t>委托</w:t>
            </w:r>
            <w:r w:rsidR="00BB48A9">
              <w:rPr>
                <w:rFonts w:hint="eastAsia"/>
              </w:rPr>
              <w:t>扣款</w:t>
            </w:r>
            <w:r>
              <w:t>批量签约</w:t>
            </w:r>
            <w:r>
              <w:rPr>
                <w:rFonts w:hint="eastAsia"/>
              </w:rPr>
              <w:t>相关接口</w:t>
            </w:r>
          </w:p>
        </w:tc>
        <w:tc>
          <w:tcPr>
            <w:tcW w:w="1054" w:type="dxa"/>
          </w:tcPr>
          <w:p w:rsidR="003E40BB" w:rsidRPr="003E40BB" w:rsidRDefault="003E40BB" w:rsidP="0051594F">
            <w:pPr>
              <w:pStyle w:val="af6"/>
            </w:pPr>
            <w:r>
              <w:rPr>
                <w:rFonts w:hint="eastAsia"/>
              </w:rPr>
              <w:t>李云飞</w:t>
            </w:r>
          </w:p>
        </w:tc>
        <w:tc>
          <w:tcPr>
            <w:tcW w:w="1344" w:type="dxa"/>
          </w:tcPr>
          <w:p w:rsidR="003E40BB" w:rsidRDefault="00021A63" w:rsidP="0051594F">
            <w:pPr>
              <w:pStyle w:val="af6"/>
            </w:pPr>
            <w:r>
              <w:rPr>
                <w:rFonts w:hint="eastAsia"/>
              </w:rPr>
              <w:t>2019.0</w:t>
            </w:r>
            <w:r>
              <w:t>2</w:t>
            </w:r>
            <w:r>
              <w:rPr>
                <w:rFonts w:hint="eastAsia"/>
              </w:rPr>
              <w:t>.13</w:t>
            </w:r>
          </w:p>
        </w:tc>
      </w:tr>
      <w:tr w:rsidR="004C136C" w:rsidTr="00C822CC">
        <w:trPr>
          <w:jc w:val="center"/>
        </w:trPr>
        <w:tc>
          <w:tcPr>
            <w:tcW w:w="987" w:type="dxa"/>
          </w:tcPr>
          <w:p w:rsidR="004C136C" w:rsidRDefault="004C136C" w:rsidP="004C136C">
            <w:pPr>
              <w:pStyle w:val="af6"/>
            </w:pPr>
            <w:r>
              <w:rPr>
                <w:rFonts w:hint="eastAsia"/>
              </w:rPr>
              <w:t>V1.0.</w:t>
            </w:r>
            <w:r>
              <w:t>4</w:t>
            </w:r>
          </w:p>
        </w:tc>
        <w:tc>
          <w:tcPr>
            <w:tcW w:w="689" w:type="dxa"/>
          </w:tcPr>
          <w:p w:rsidR="004C136C" w:rsidRDefault="004C136C" w:rsidP="004C136C">
            <w:pPr>
              <w:pStyle w:val="af6"/>
            </w:pPr>
            <w:r>
              <w:rPr>
                <w:rFonts w:hint="eastAsia"/>
              </w:rPr>
              <w:t>C</w:t>
            </w:r>
          </w:p>
        </w:tc>
        <w:tc>
          <w:tcPr>
            <w:tcW w:w="4371" w:type="dxa"/>
          </w:tcPr>
          <w:p w:rsidR="004C136C" w:rsidRDefault="004C136C" w:rsidP="004C136C">
            <w:pPr>
              <w:pStyle w:val="af6"/>
            </w:pPr>
            <w:r>
              <w:rPr>
                <w:rFonts w:hint="eastAsia"/>
              </w:rPr>
              <w:t>修改密码加密</w:t>
            </w:r>
            <w:r>
              <w:t>的</w:t>
            </w:r>
            <w:r>
              <w:rPr>
                <w:rFonts w:hint="eastAsia"/>
              </w:rPr>
              <w:t>秘钥</w:t>
            </w:r>
            <w:r w:rsidR="006D085E">
              <w:rPr>
                <w:rFonts w:hint="eastAsia"/>
              </w:rPr>
              <w:t>说明</w:t>
            </w:r>
          </w:p>
        </w:tc>
        <w:tc>
          <w:tcPr>
            <w:tcW w:w="1054" w:type="dxa"/>
          </w:tcPr>
          <w:p w:rsidR="004C136C" w:rsidRDefault="004C136C" w:rsidP="004C136C">
            <w:pPr>
              <w:pStyle w:val="af6"/>
            </w:pPr>
            <w:r>
              <w:rPr>
                <w:rFonts w:hint="eastAsia"/>
              </w:rPr>
              <w:t>李云飞</w:t>
            </w:r>
          </w:p>
        </w:tc>
        <w:tc>
          <w:tcPr>
            <w:tcW w:w="1344" w:type="dxa"/>
          </w:tcPr>
          <w:p w:rsidR="004C136C" w:rsidRDefault="004C136C" w:rsidP="004C136C">
            <w:pPr>
              <w:pStyle w:val="af6"/>
            </w:pPr>
            <w:r>
              <w:rPr>
                <w:rFonts w:hint="eastAsia"/>
              </w:rPr>
              <w:t>2019.0</w:t>
            </w:r>
            <w:r>
              <w:t>2</w:t>
            </w:r>
            <w:r>
              <w:rPr>
                <w:rFonts w:hint="eastAsia"/>
              </w:rPr>
              <w:t>.1</w:t>
            </w:r>
            <w:r>
              <w:t>4</w:t>
            </w:r>
          </w:p>
        </w:tc>
      </w:tr>
      <w:tr w:rsidR="00914AF6" w:rsidTr="00C822CC">
        <w:trPr>
          <w:jc w:val="center"/>
        </w:trPr>
        <w:tc>
          <w:tcPr>
            <w:tcW w:w="987" w:type="dxa"/>
          </w:tcPr>
          <w:p w:rsidR="00914AF6" w:rsidRDefault="00914AF6" w:rsidP="004C136C">
            <w:pPr>
              <w:pStyle w:val="af6"/>
            </w:pPr>
            <w:r>
              <w:rPr>
                <w:rFonts w:hint="eastAsia"/>
              </w:rPr>
              <w:t>V1.0.</w:t>
            </w:r>
            <w:r>
              <w:t>5</w:t>
            </w:r>
          </w:p>
        </w:tc>
        <w:tc>
          <w:tcPr>
            <w:tcW w:w="689" w:type="dxa"/>
          </w:tcPr>
          <w:p w:rsidR="00914AF6" w:rsidRDefault="003D68D2" w:rsidP="004C136C">
            <w:pPr>
              <w:pStyle w:val="af6"/>
            </w:pPr>
            <w:r>
              <w:rPr>
                <w:rFonts w:hint="eastAsia"/>
              </w:rPr>
              <w:t>C</w:t>
            </w:r>
          </w:p>
        </w:tc>
        <w:tc>
          <w:tcPr>
            <w:tcW w:w="4371" w:type="dxa"/>
          </w:tcPr>
          <w:p w:rsidR="00914AF6" w:rsidRDefault="00444C52" w:rsidP="004C136C">
            <w:pPr>
              <w:pStyle w:val="af6"/>
            </w:pPr>
            <w:r>
              <w:rPr>
                <w:rFonts w:hint="eastAsia"/>
              </w:rPr>
              <w:t>个人</w:t>
            </w:r>
            <w:r>
              <w:t>缴费明细查询</w:t>
            </w:r>
            <w:r>
              <w:rPr>
                <w:rFonts w:hint="eastAsia"/>
              </w:rPr>
              <w:t>请求</w:t>
            </w:r>
            <w:r>
              <w:t>增加征收机构代码和</w:t>
            </w:r>
            <w:r>
              <w:rPr>
                <w:rFonts w:ascii="Arial" w:hAnsi="Arial" w:cs="Arial" w:hint="eastAsia"/>
                <w:szCs w:val="21"/>
              </w:rPr>
              <w:t>待报解社会保险费账户，</w:t>
            </w:r>
            <w:r>
              <w:rPr>
                <w:rFonts w:ascii="Arial" w:hAnsi="Arial" w:cs="Arial"/>
                <w:szCs w:val="21"/>
              </w:rPr>
              <w:t>新增</w:t>
            </w:r>
            <w:r>
              <w:rPr>
                <w:rFonts w:ascii="Arial" w:hAnsi="Arial" w:cs="Arial" w:hint="eastAsia"/>
                <w:szCs w:val="21"/>
              </w:rPr>
              <w:t>对账</w:t>
            </w:r>
            <w:r>
              <w:rPr>
                <w:rFonts w:ascii="Arial" w:hAnsi="Arial" w:cs="Arial"/>
                <w:szCs w:val="21"/>
              </w:rPr>
              <w:t>统计信息查询接口</w:t>
            </w:r>
            <w:r>
              <w:rPr>
                <w:rFonts w:ascii="Arial" w:hAnsi="Arial" w:cs="Arial" w:hint="eastAsia"/>
                <w:szCs w:val="21"/>
              </w:rPr>
              <w:t>，</w:t>
            </w:r>
            <w:r>
              <w:rPr>
                <w:rFonts w:ascii="Arial" w:hAnsi="Arial" w:cs="Arial"/>
                <w:szCs w:val="21"/>
              </w:rPr>
              <w:t>新增批量缴费相关接口</w:t>
            </w:r>
          </w:p>
        </w:tc>
        <w:tc>
          <w:tcPr>
            <w:tcW w:w="1054" w:type="dxa"/>
          </w:tcPr>
          <w:p w:rsidR="00914AF6" w:rsidRDefault="003D68D2" w:rsidP="004C136C">
            <w:pPr>
              <w:pStyle w:val="af6"/>
            </w:pPr>
            <w:r>
              <w:rPr>
                <w:rFonts w:hint="eastAsia"/>
              </w:rPr>
              <w:t>李云飞</w:t>
            </w:r>
          </w:p>
        </w:tc>
        <w:tc>
          <w:tcPr>
            <w:tcW w:w="1344" w:type="dxa"/>
          </w:tcPr>
          <w:p w:rsidR="00914AF6" w:rsidRDefault="003D68D2" w:rsidP="004C136C">
            <w:pPr>
              <w:pStyle w:val="af6"/>
            </w:pPr>
            <w:r>
              <w:rPr>
                <w:rFonts w:hint="eastAsia"/>
              </w:rPr>
              <w:t>2019.0</w:t>
            </w:r>
            <w:r>
              <w:t>3</w:t>
            </w:r>
            <w:r>
              <w:rPr>
                <w:rFonts w:hint="eastAsia"/>
              </w:rPr>
              <w:t>.04</w:t>
            </w:r>
          </w:p>
        </w:tc>
      </w:tr>
      <w:tr w:rsidR="001D6655" w:rsidTr="00C822CC">
        <w:trPr>
          <w:jc w:val="center"/>
        </w:trPr>
        <w:tc>
          <w:tcPr>
            <w:tcW w:w="987" w:type="dxa"/>
          </w:tcPr>
          <w:p w:rsidR="001D6655" w:rsidRDefault="001D6655" w:rsidP="001D6655">
            <w:pPr>
              <w:pStyle w:val="af6"/>
            </w:pPr>
            <w:r>
              <w:rPr>
                <w:rFonts w:hint="eastAsia"/>
              </w:rPr>
              <w:t>V1.0.</w:t>
            </w:r>
            <w:r>
              <w:t>5</w:t>
            </w:r>
          </w:p>
        </w:tc>
        <w:tc>
          <w:tcPr>
            <w:tcW w:w="689" w:type="dxa"/>
          </w:tcPr>
          <w:p w:rsidR="001D6655" w:rsidRDefault="001D6655" w:rsidP="001D6655">
            <w:pPr>
              <w:pStyle w:val="af6"/>
            </w:pPr>
            <w:r>
              <w:rPr>
                <w:rFonts w:hint="eastAsia"/>
              </w:rPr>
              <w:t>C</w:t>
            </w:r>
          </w:p>
        </w:tc>
        <w:tc>
          <w:tcPr>
            <w:tcW w:w="4371" w:type="dxa"/>
          </w:tcPr>
          <w:p w:rsidR="001D6655" w:rsidRDefault="001D6655" w:rsidP="001D6655">
            <w:pPr>
              <w:pStyle w:val="af6"/>
            </w:pPr>
            <w:r>
              <w:rPr>
                <w:rFonts w:hint="eastAsia"/>
              </w:rPr>
              <w:t>个人银行</w:t>
            </w:r>
            <w:r>
              <w:t>缴费</w:t>
            </w:r>
            <w:r>
              <w:rPr>
                <w:rFonts w:hint="eastAsia"/>
              </w:rPr>
              <w:t>撤销请求</w:t>
            </w:r>
            <w:r>
              <w:t>修改</w:t>
            </w:r>
            <w:r>
              <w:rPr>
                <w:rFonts w:hint="eastAsia"/>
              </w:rPr>
              <w:t>撤销</w:t>
            </w:r>
            <w:r>
              <w:t>原因为非必输</w:t>
            </w:r>
            <w:r w:rsidR="00A60F14">
              <w:rPr>
                <w:rFonts w:hint="eastAsia"/>
              </w:rPr>
              <w:t>，</w:t>
            </w:r>
            <w:r w:rsidR="00A60F14">
              <w:t>个人缴费明细查询应答新增总金额</w:t>
            </w:r>
          </w:p>
        </w:tc>
        <w:tc>
          <w:tcPr>
            <w:tcW w:w="1054" w:type="dxa"/>
          </w:tcPr>
          <w:p w:rsidR="001D6655" w:rsidRDefault="001D6655" w:rsidP="001D6655">
            <w:pPr>
              <w:pStyle w:val="af6"/>
            </w:pPr>
            <w:r>
              <w:rPr>
                <w:rFonts w:hint="eastAsia"/>
              </w:rPr>
              <w:t>李云飞</w:t>
            </w:r>
          </w:p>
        </w:tc>
        <w:tc>
          <w:tcPr>
            <w:tcW w:w="1344" w:type="dxa"/>
          </w:tcPr>
          <w:p w:rsidR="001D6655" w:rsidRDefault="001D6655" w:rsidP="001D6655">
            <w:pPr>
              <w:pStyle w:val="af6"/>
            </w:pPr>
            <w:r>
              <w:rPr>
                <w:rFonts w:hint="eastAsia"/>
              </w:rPr>
              <w:t>2019.0</w:t>
            </w:r>
            <w:r>
              <w:t>3</w:t>
            </w:r>
            <w:r>
              <w:rPr>
                <w:rFonts w:hint="eastAsia"/>
              </w:rPr>
              <w:t>.0</w:t>
            </w:r>
            <w:r>
              <w:t>5</w:t>
            </w:r>
          </w:p>
        </w:tc>
      </w:tr>
      <w:tr w:rsidR="00273294" w:rsidTr="00C822CC">
        <w:trPr>
          <w:jc w:val="center"/>
        </w:trPr>
        <w:tc>
          <w:tcPr>
            <w:tcW w:w="987" w:type="dxa"/>
          </w:tcPr>
          <w:p w:rsidR="00273294" w:rsidRDefault="00E32A62" w:rsidP="001D6655">
            <w:pPr>
              <w:pStyle w:val="af6"/>
            </w:pPr>
            <w:r>
              <w:rPr>
                <w:rFonts w:hint="eastAsia"/>
              </w:rPr>
              <w:t>V1.0.</w:t>
            </w:r>
            <w:r>
              <w:t>5</w:t>
            </w:r>
          </w:p>
        </w:tc>
        <w:tc>
          <w:tcPr>
            <w:tcW w:w="689" w:type="dxa"/>
          </w:tcPr>
          <w:p w:rsidR="00273294" w:rsidRDefault="00E32A62" w:rsidP="001D6655">
            <w:pPr>
              <w:pStyle w:val="af6"/>
            </w:pPr>
            <w:r>
              <w:rPr>
                <w:rFonts w:hint="eastAsia"/>
              </w:rPr>
              <w:t>C</w:t>
            </w:r>
          </w:p>
        </w:tc>
        <w:tc>
          <w:tcPr>
            <w:tcW w:w="4371" w:type="dxa"/>
          </w:tcPr>
          <w:p w:rsidR="00273294" w:rsidRDefault="00273294" w:rsidP="001D6655">
            <w:pPr>
              <w:pStyle w:val="af6"/>
            </w:pPr>
            <w:r>
              <w:rPr>
                <w:rFonts w:hint="eastAsia"/>
              </w:rPr>
              <w:t>修改个人银行</w:t>
            </w:r>
            <w:r>
              <w:t>缴费</w:t>
            </w:r>
            <w:r>
              <w:rPr>
                <w:rFonts w:hint="eastAsia"/>
              </w:rPr>
              <w:t>城乡</w:t>
            </w:r>
            <w:r>
              <w:t>居民查询</w:t>
            </w:r>
            <w:r w:rsidR="00211DDA">
              <w:rPr>
                <w:rStyle w:val="afc"/>
                <w:rFonts w:hint="eastAsia"/>
                <w:sz w:val="18"/>
                <w:szCs w:val="18"/>
              </w:rPr>
              <w:t>缴费年份、</w:t>
            </w:r>
            <w:r>
              <w:rPr>
                <w:rFonts w:hint="eastAsia"/>
              </w:rPr>
              <w:t>缴费</w:t>
            </w:r>
            <w:r>
              <w:t>金额说明</w:t>
            </w:r>
          </w:p>
        </w:tc>
        <w:tc>
          <w:tcPr>
            <w:tcW w:w="1054" w:type="dxa"/>
          </w:tcPr>
          <w:p w:rsidR="00273294" w:rsidRDefault="00E32A62" w:rsidP="001D6655">
            <w:pPr>
              <w:pStyle w:val="af6"/>
            </w:pPr>
            <w:r>
              <w:rPr>
                <w:rFonts w:hint="eastAsia"/>
              </w:rPr>
              <w:t>李云飞</w:t>
            </w:r>
          </w:p>
        </w:tc>
        <w:tc>
          <w:tcPr>
            <w:tcW w:w="1344" w:type="dxa"/>
          </w:tcPr>
          <w:p w:rsidR="00273294" w:rsidRDefault="00E32A62" w:rsidP="001D6655">
            <w:pPr>
              <w:pStyle w:val="af6"/>
            </w:pPr>
            <w:r>
              <w:rPr>
                <w:rFonts w:hint="eastAsia"/>
              </w:rPr>
              <w:t>2019.0</w:t>
            </w:r>
            <w:r>
              <w:t>3</w:t>
            </w:r>
            <w:r>
              <w:rPr>
                <w:rFonts w:hint="eastAsia"/>
              </w:rPr>
              <w:t>.0</w:t>
            </w:r>
            <w:r>
              <w:t>7</w:t>
            </w:r>
          </w:p>
        </w:tc>
      </w:tr>
      <w:tr w:rsidR="00E0174E" w:rsidTr="00C822CC">
        <w:trPr>
          <w:jc w:val="center"/>
        </w:trPr>
        <w:tc>
          <w:tcPr>
            <w:tcW w:w="987" w:type="dxa"/>
          </w:tcPr>
          <w:p w:rsidR="00E0174E" w:rsidRDefault="00E0174E" w:rsidP="00E0174E">
            <w:pPr>
              <w:pStyle w:val="af6"/>
            </w:pPr>
            <w:r>
              <w:rPr>
                <w:rFonts w:hint="eastAsia"/>
              </w:rPr>
              <w:lastRenderedPageBreak/>
              <w:t>V1.0.</w:t>
            </w:r>
            <w:r>
              <w:t>5</w:t>
            </w:r>
          </w:p>
        </w:tc>
        <w:tc>
          <w:tcPr>
            <w:tcW w:w="689" w:type="dxa"/>
          </w:tcPr>
          <w:p w:rsidR="00E0174E" w:rsidRDefault="00E0174E" w:rsidP="00E0174E">
            <w:pPr>
              <w:pStyle w:val="af6"/>
            </w:pPr>
            <w:r>
              <w:rPr>
                <w:rFonts w:hint="eastAsia"/>
              </w:rPr>
              <w:t>C</w:t>
            </w:r>
          </w:p>
        </w:tc>
        <w:tc>
          <w:tcPr>
            <w:tcW w:w="4371" w:type="dxa"/>
          </w:tcPr>
          <w:p w:rsidR="00E0174E" w:rsidRDefault="00E0174E" w:rsidP="00E0174E">
            <w:pPr>
              <w:pStyle w:val="af6"/>
            </w:pPr>
            <w:r>
              <w:rPr>
                <w:rFonts w:hint="eastAsia"/>
              </w:rPr>
              <w:t>个人缴费凭证</w:t>
            </w:r>
            <w:r>
              <w:t>打印</w:t>
            </w:r>
            <w:r>
              <w:rPr>
                <w:rFonts w:hint="eastAsia"/>
              </w:rPr>
              <w:t>应答</w:t>
            </w:r>
            <w:r>
              <w:t>新增撤销打印次数</w:t>
            </w:r>
            <w:r w:rsidR="00205BA9">
              <w:rPr>
                <w:rFonts w:hint="eastAsia"/>
              </w:rPr>
              <w:t>，</w:t>
            </w:r>
            <w:r w:rsidR="00205BA9">
              <w:t>增加</w:t>
            </w:r>
            <w:r w:rsidR="00205BA9">
              <w:rPr>
                <w:rFonts w:hint="eastAsia"/>
              </w:rPr>
              <w:t>个人</w:t>
            </w:r>
            <w:r w:rsidR="004804E0">
              <w:rPr>
                <w:rFonts w:hint="eastAsia"/>
              </w:rPr>
              <w:t>银行</w:t>
            </w:r>
            <w:r w:rsidR="00205BA9">
              <w:t>缴费</w:t>
            </w:r>
            <w:r w:rsidR="00205BA9">
              <w:rPr>
                <w:rFonts w:hint="eastAsia"/>
              </w:rPr>
              <w:t>撤销凭证打印</w:t>
            </w:r>
            <w:r w:rsidR="00205BA9">
              <w:t>确认</w:t>
            </w:r>
            <w:r w:rsidR="00205BA9">
              <w:rPr>
                <w:rFonts w:hint="eastAsia"/>
              </w:rPr>
              <w:t>接口</w:t>
            </w:r>
          </w:p>
        </w:tc>
        <w:tc>
          <w:tcPr>
            <w:tcW w:w="1054" w:type="dxa"/>
          </w:tcPr>
          <w:p w:rsidR="00E0174E" w:rsidRDefault="00E0174E" w:rsidP="00E0174E">
            <w:pPr>
              <w:pStyle w:val="af6"/>
            </w:pPr>
            <w:r>
              <w:rPr>
                <w:rFonts w:hint="eastAsia"/>
              </w:rPr>
              <w:t>李云飞</w:t>
            </w:r>
          </w:p>
        </w:tc>
        <w:tc>
          <w:tcPr>
            <w:tcW w:w="1344" w:type="dxa"/>
          </w:tcPr>
          <w:p w:rsidR="00E0174E" w:rsidRDefault="00E0174E" w:rsidP="00E0174E">
            <w:pPr>
              <w:pStyle w:val="af6"/>
            </w:pPr>
            <w:r>
              <w:rPr>
                <w:rFonts w:hint="eastAsia"/>
              </w:rPr>
              <w:t>2019.0</w:t>
            </w:r>
            <w:r>
              <w:t>3</w:t>
            </w:r>
            <w:r w:rsidR="007B4473">
              <w:rPr>
                <w:rFonts w:hint="eastAsia"/>
              </w:rPr>
              <w:t>.11</w:t>
            </w:r>
          </w:p>
        </w:tc>
      </w:tr>
      <w:tr w:rsidR="00436740" w:rsidTr="00C822CC">
        <w:trPr>
          <w:jc w:val="center"/>
        </w:trPr>
        <w:tc>
          <w:tcPr>
            <w:tcW w:w="987" w:type="dxa"/>
          </w:tcPr>
          <w:p w:rsidR="00436740" w:rsidRDefault="00436740" w:rsidP="00436740">
            <w:pPr>
              <w:pStyle w:val="af6"/>
            </w:pPr>
            <w:r>
              <w:rPr>
                <w:rFonts w:hint="eastAsia"/>
              </w:rPr>
              <w:t>V1.0.</w:t>
            </w:r>
            <w:r>
              <w:t>6</w:t>
            </w:r>
          </w:p>
        </w:tc>
        <w:tc>
          <w:tcPr>
            <w:tcW w:w="689" w:type="dxa"/>
          </w:tcPr>
          <w:p w:rsidR="00436740" w:rsidRDefault="00436740" w:rsidP="00436740">
            <w:pPr>
              <w:pStyle w:val="af6"/>
            </w:pPr>
            <w:r>
              <w:rPr>
                <w:rFonts w:hint="eastAsia"/>
              </w:rPr>
              <w:t>C</w:t>
            </w:r>
          </w:p>
        </w:tc>
        <w:tc>
          <w:tcPr>
            <w:tcW w:w="4371" w:type="dxa"/>
          </w:tcPr>
          <w:p w:rsidR="00436740" w:rsidRDefault="00436740" w:rsidP="00436740">
            <w:pPr>
              <w:pStyle w:val="af6"/>
            </w:pPr>
            <w:r>
              <w:rPr>
                <w:rFonts w:hint="eastAsia"/>
              </w:rPr>
              <w:t>修改批量</w:t>
            </w:r>
            <w:r>
              <w:t>缴费相关接口，增加缴费类型为不固定付款账户支持</w:t>
            </w:r>
          </w:p>
        </w:tc>
        <w:tc>
          <w:tcPr>
            <w:tcW w:w="1054" w:type="dxa"/>
          </w:tcPr>
          <w:p w:rsidR="00436740" w:rsidRDefault="00436740" w:rsidP="00436740">
            <w:pPr>
              <w:pStyle w:val="af6"/>
            </w:pPr>
            <w:r>
              <w:rPr>
                <w:rFonts w:hint="eastAsia"/>
              </w:rPr>
              <w:t>李云飞</w:t>
            </w:r>
          </w:p>
        </w:tc>
        <w:tc>
          <w:tcPr>
            <w:tcW w:w="1344" w:type="dxa"/>
          </w:tcPr>
          <w:p w:rsidR="00436740" w:rsidRDefault="00436740" w:rsidP="00436740">
            <w:pPr>
              <w:pStyle w:val="af6"/>
            </w:pPr>
            <w:r>
              <w:rPr>
                <w:rFonts w:hint="eastAsia"/>
              </w:rPr>
              <w:t>2019.0</w:t>
            </w:r>
            <w:r>
              <w:t>3</w:t>
            </w:r>
            <w:r w:rsidR="009C54BE">
              <w:rPr>
                <w:rFonts w:hint="eastAsia"/>
              </w:rPr>
              <w:t>.18</w:t>
            </w:r>
          </w:p>
        </w:tc>
      </w:tr>
      <w:tr w:rsidR="00F45406" w:rsidTr="00C822CC">
        <w:trPr>
          <w:jc w:val="center"/>
        </w:trPr>
        <w:tc>
          <w:tcPr>
            <w:tcW w:w="987" w:type="dxa"/>
          </w:tcPr>
          <w:p w:rsidR="00F45406" w:rsidRDefault="00F45406" w:rsidP="00F45406">
            <w:pPr>
              <w:pStyle w:val="af6"/>
            </w:pPr>
            <w:r>
              <w:rPr>
                <w:rFonts w:hint="eastAsia"/>
              </w:rPr>
              <w:t>V1.0.</w:t>
            </w:r>
            <w:r>
              <w:t>7</w:t>
            </w:r>
          </w:p>
        </w:tc>
        <w:tc>
          <w:tcPr>
            <w:tcW w:w="689" w:type="dxa"/>
          </w:tcPr>
          <w:p w:rsidR="00F45406" w:rsidRDefault="00F45406" w:rsidP="00F45406">
            <w:pPr>
              <w:pStyle w:val="af6"/>
            </w:pPr>
            <w:r>
              <w:rPr>
                <w:rFonts w:hint="eastAsia"/>
              </w:rPr>
              <w:t>C</w:t>
            </w:r>
          </w:p>
        </w:tc>
        <w:tc>
          <w:tcPr>
            <w:tcW w:w="4371" w:type="dxa"/>
          </w:tcPr>
          <w:p w:rsidR="00F45406" w:rsidRDefault="00F45406" w:rsidP="00F45406">
            <w:pPr>
              <w:pStyle w:val="af6"/>
            </w:pPr>
            <w:r>
              <w:rPr>
                <w:rFonts w:hint="eastAsia"/>
              </w:rPr>
              <w:t>修改个人</w:t>
            </w:r>
            <w:r>
              <w:t>委托扣款批量签约批次信息查询</w:t>
            </w:r>
            <w:r>
              <w:rPr>
                <w:rFonts w:hint="eastAsia"/>
              </w:rPr>
              <w:t>接口</w:t>
            </w:r>
            <w:r>
              <w:t>，应答删除结果文件信息</w:t>
            </w:r>
            <w:r>
              <w:rPr>
                <w:rFonts w:hint="eastAsia"/>
              </w:rPr>
              <w:t>；</w:t>
            </w:r>
            <w:r>
              <w:t>修改</w:t>
            </w:r>
            <w:r>
              <w:rPr>
                <w:rFonts w:hint="eastAsia"/>
              </w:rPr>
              <w:t>批量</w:t>
            </w:r>
            <w:r>
              <w:t>缴费批次信息查询接口，应答删除</w:t>
            </w:r>
            <w:r>
              <w:rPr>
                <w:rFonts w:hint="eastAsia"/>
              </w:rPr>
              <w:t>结果</w:t>
            </w:r>
            <w:r>
              <w:t>文件信息；增加</w:t>
            </w:r>
            <w:r>
              <w:rPr>
                <w:rFonts w:hint="eastAsia"/>
              </w:rPr>
              <w:t>个人</w:t>
            </w:r>
            <w:r>
              <w:t>委托扣款批量签约</w:t>
            </w:r>
            <w:r>
              <w:rPr>
                <w:rFonts w:hint="eastAsia"/>
              </w:rPr>
              <w:t>明细</w:t>
            </w:r>
            <w:r>
              <w:t>导出接口，</w:t>
            </w:r>
            <w:r>
              <w:rPr>
                <w:rFonts w:hint="eastAsia"/>
              </w:rPr>
              <w:t>批量</w:t>
            </w:r>
            <w:r>
              <w:t>缴费明细导出接口，</w:t>
            </w:r>
            <w:r>
              <w:rPr>
                <w:rFonts w:hint="eastAsia"/>
              </w:rPr>
              <w:t>批量</w:t>
            </w:r>
            <w:r>
              <w:t>缴费批次撤销明细</w:t>
            </w:r>
            <w:r>
              <w:rPr>
                <w:rFonts w:hint="eastAsia"/>
              </w:rPr>
              <w:t>导出</w:t>
            </w:r>
            <w:r>
              <w:t>接口</w:t>
            </w:r>
          </w:p>
        </w:tc>
        <w:tc>
          <w:tcPr>
            <w:tcW w:w="1054" w:type="dxa"/>
          </w:tcPr>
          <w:p w:rsidR="00F45406" w:rsidRDefault="00F45406" w:rsidP="00F45406">
            <w:pPr>
              <w:pStyle w:val="af6"/>
            </w:pPr>
            <w:r>
              <w:rPr>
                <w:rFonts w:hint="eastAsia"/>
              </w:rPr>
              <w:t>李云飞</w:t>
            </w:r>
          </w:p>
        </w:tc>
        <w:tc>
          <w:tcPr>
            <w:tcW w:w="1344" w:type="dxa"/>
          </w:tcPr>
          <w:p w:rsidR="00F45406" w:rsidRDefault="00F45406" w:rsidP="00F45406">
            <w:pPr>
              <w:pStyle w:val="af6"/>
            </w:pPr>
            <w:r>
              <w:rPr>
                <w:rFonts w:hint="eastAsia"/>
              </w:rPr>
              <w:t>2019.0</w:t>
            </w:r>
            <w:r>
              <w:t>3</w:t>
            </w:r>
            <w:r>
              <w:rPr>
                <w:rFonts w:hint="eastAsia"/>
              </w:rPr>
              <w:t>.19</w:t>
            </w:r>
          </w:p>
        </w:tc>
      </w:tr>
      <w:tr w:rsidR="00712858" w:rsidTr="00C822CC">
        <w:trPr>
          <w:jc w:val="center"/>
        </w:trPr>
        <w:tc>
          <w:tcPr>
            <w:tcW w:w="987" w:type="dxa"/>
          </w:tcPr>
          <w:p w:rsidR="00712858" w:rsidRDefault="00712858" w:rsidP="00712858">
            <w:pPr>
              <w:pStyle w:val="af6"/>
            </w:pPr>
            <w:r>
              <w:rPr>
                <w:rFonts w:hint="eastAsia"/>
              </w:rPr>
              <w:t>V1.0.</w:t>
            </w:r>
            <w:r>
              <w:t>8</w:t>
            </w:r>
          </w:p>
        </w:tc>
        <w:tc>
          <w:tcPr>
            <w:tcW w:w="689" w:type="dxa"/>
          </w:tcPr>
          <w:p w:rsidR="00712858" w:rsidRDefault="00712858" w:rsidP="00712858">
            <w:pPr>
              <w:pStyle w:val="af6"/>
            </w:pPr>
            <w:r>
              <w:rPr>
                <w:rFonts w:hint="eastAsia"/>
              </w:rPr>
              <w:t>C</w:t>
            </w:r>
          </w:p>
        </w:tc>
        <w:tc>
          <w:tcPr>
            <w:tcW w:w="4371" w:type="dxa"/>
          </w:tcPr>
          <w:p w:rsidR="00712858" w:rsidRDefault="00712858" w:rsidP="00712858">
            <w:pPr>
              <w:pStyle w:val="af6"/>
            </w:pPr>
            <w:r>
              <w:rPr>
                <w:rFonts w:hint="eastAsia"/>
              </w:rPr>
              <w:t>增加</w:t>
            </w:r>
            <w:r>
              <w:t>个人委托扣款批量签约批次撤销和个人委托扣款批量签约批次撤销明细导出接口，个人委托扣款批量签约批次信息查询应答增加撤销信息</w:t>
            </w:r>
          </w:p>
        </w:tc>
        <w:tc>
          <w:tcPr>
            <w:tcW w:w="1054" w:type="dxa"/>
          </w:tcPr>
          <w:p w:rsidR="00712858" w:rsidRPr="00712858" w:rsidRDefault="00712858" w:rsidP="00712858">
            <w:pPr>
              <w:pStyle w:val="af6"/>
            </w:pPr>
            <w:r>
              <w:rPr>
                <w:rFonts w:hint="eastAsia"/>
              </w:rPr>
              <w:t>李云飞</w:t>
            </w:r>
          </w:p>
        </w:tc>
        <w:tc>
          <w:tcPr>
            <w:tcW w:w="1344" w:type="dxa"/>
          </w:tcPr>
          <w:p w:rsidR="00712858" w:rsidRDefault="00712858" w:rsidP="00712858">
            <w:pPr>
              <w:pStyle w:val="af6"/>
            </w:pPr>
            <w:r>
              <w:rPr>
                <w:rFonts w:hint="eastAsia"/>
              </w:rPr>
              <w:t>20190322</w:t>
            </w:r>
          </w:p>
        </w:tc>
      </w:tr>
      <w:tr w:rsidR="00ED19C3" w:rsidTr="00C822CC">
        <w:trPr>
          <w:jc w:val="center"/>
        </w:trPr>
        <w:tc>
          <w:tcPr>
            <w:tcW w:w="987" w:type="dxa"/>
          </w:tcPr>
          <w:p w:rsidR="00ED19C3" w:rsidRDefault="00ED19C3" w:rsidP="00712858">
            <w:pPr>
              <w:pStyle w:val="af6"/>
            </w:pPr>
            <w:r>
              <w:rPr>
                <w:rFonts w:hint="eastAsia"/>
              </w:rPr>
              <w:t>V1.0.</w:t>
            </w:r>
            <w:r>
              <w:t>9</w:t>
            </w:r>
          </w:p>
        </w:tc>
        <w:tc>
          <w:tcPr>
            <w:tcW w:w="689" w:type="dxa"/>
          </w:tcPr>
          <w:p w:rsidR="00ED19C3" w:rsidRDefault="00ED19C3" w:rsidP="00712858">
            <w:pPr>
              <w:pStyle w:val="af6"/>
            </w:pPr>
            <w:r>
              <w:rPr>
                <w:rFonts w:hint="eastAsia"/>
              </w:rPr>
              <w:t>C</w:t>
            </w:r>
          </w:p>
        </w:tc>
        <w:tc>
          <w:tcPr>
            <w:tcW w:w="4371" w:type="dxa"/>
          </w:tcPr>
          <w:p w:rsidR="00ED19C3" w:rsidRDefault="00ED19C3" w:rsidP="00712858">
            <w:pPr>
              <w:pStyle w:val="af6"/>
            </w:pPr>
            <w:r>
              <w:rPr>
                <w:rFonts w:hint="eastAsia"/>
              </w:rPr>
              <w:t>个人</w:t>
            </w:r>
            <w:r>
              <w:t>缴费凭证打印</w:t>
            </w:r>
            <w:r>
              <w:rPr>
                <w:rFonts w:hint="eastAsia"/>
              </w:rPr>
              <w:t>、</w:t>
            </w:r>
            <w:r>
              <w:t>个人缴费明细查询</w:t>
            </w:r>
            <w:r>
              <w:rPr>
                <w:rFonts w:hint="eastAsia"/>
              </w:rPr>
              <w:t>应答</w:t>
            </w:r>
            <w:r>
              <w:t>新增撤销机构、撤销柜员、撤销授权柜员，</w:t>
            </w:r>
            <w:r>
              <w:rPr>
                <w:rFonts w:hint="eastAsia"/>
              </w:rPr>
              <w:t>个人</w:t>
            </w:r>
            <w:r>
              <w:t>委托扣款批量签约批次信息查询、</w:t>
            </w:r>
            <w:r>
              <w:rPr>
                <w:rFonts w:hint="eastAsia"/>
              </w:rPr>
              <w:t>批量</w:t>
            </w:r>
            <w:r>
              <w:t>缴费批次信息查询应答新增</w:t>
            </w:r>
            <w:r w:rsidR="00CD4A96">
              <w:rPr>
                <w:rFonts w:hint="eastAsia"/>
              </w:rPr>
              <w:t>撤销</w:t>
            </w:r>
            <w:r w:rsidR="00CD4A96">
              <w:t>授权柜员</w:t>
            </w:r>
            <w:r w:rsidR="00B02496">
              <w:rPr>
                <w:rFonts w:hint="eastAsia"/>
              </w:rPr>
              <w:t>，对账差错</w:t>
            </w:r>
            <w:r w:rsidR="00B02496">
              <w:t>明细</w:t>
            </w:r>
            <w:r w:rsidR="00B02496">
              <w:rPr>
                <w:rFonts w:hint="eastAsia"/>
              </w:rPr>
              <w:t>查询应答新增调账</w:t>
            </w:r>
            <w:r w:rsidR="00B02496">
              <w:t>授权柜员</w:t>
            </w:r>
            <w:r w:rsidR="00A44A32">
              <w:rPr>
                <w:rFonts w:hint="eastAsia"/>
              </w:rPr>
              <w:t>、</w:t>
            </w:r>
            <w:r w:rsidR="00A44A32" w:rsidRPr="00A44A32">
              <w:rPr>
                <w:rFonts w:hint="eastAsia"/>
              </w:rPr>
              <w:t>客户账户开户机构</w:t>
            </w:r>
          </w:p>
        </w:tc>
        <w:tc>
          <w:tcPr>
            <w:tcW w:w="1054" w:type="dxa"/>
          </w:tcPr>
          <w:p w:rsidR="00ED19C3" w:rsidRDefault="00922251" w:rsidP="00712858">
            <w:pPr>
              <w:pStyle w:val="af6"/>
            </w:pPr>
            <w:r>
              <w:rPr>
                <w:rFonts w:hint="eastAsia"/>
              </w:rPr>
              <w:t>李云飞</w:t>
            </w:r>
          </w:p>
        </w:tc>
        <w:tc>
          <w:tcPr>
            <w:tcW w:w="1344" w:type="dxa"/>
          </w:tcPr>
          <w:p w:rsidR="00ED19C3" w:rsidRDefault="00656323" w:rsidP="00712858">
            <w:pPr>
              <w:pStyle w:val="af6"/>
            </w:pPr>
            <w:r>
              <w:rPr>
                <w:rFonts w:hint="eastAsia"/>
              </w:rPr>
              <w:t>20190</w:t>
            </w:r>
            <w:r w:rsidR="002D5CFE">
              <w:t>419</w:t>
            </w:r>
          </w:p>
        </w:tc>
      </w:tr>
      <w:tr w:rsidR="006D7789" w:rsidTr="00C822CC">
        <w:trPr>
          <w:jc w:val="center"/>
        </w:trPr>
        <w:tc>
          <w:tcPr>
            <w:tcW w:w="987" w:type="dxa"/>
          </w:tcPr>
          <w:p w:rsidR="006D7789" w:rsidRDefault="006D7789" w:rsidP="00712858">
            <w:pPr>
              <w:pStyle w:val="af6"/>
            </w:pPr>
            <w:r>
              <w:rPr>
                <w:rFonts w:hint="eastAsia"/>
              </w:rPr>
              <w:t>V1.0.</w:t>
            </w:r>
            <w:r>
              <w:t>9</w:t>
            </w:r>
          </w:p>
        </w:tc>
        <w:tc>
          <w:tcPr>
            <w:tcW w:w="689" w:type="dxa"/>
          </w:tcPr>
          <w:p w:rsidR="006D7789" w:rsidRDefault="006D7789" w:rsidP="00712858">
            <w:pPr>
              <w:pStyle w:val="af6"/>
            </w:pPr>
            <w:r>
              <w:rPr>
                <w:rFonts w:hint="eastAsia"/>
              </w:rPr>
              <w:t>C</w:t>
            </w:r>
          </w:p>
        </w:tc>
        <w:tc>
          <w:tcPr>
            <w:tcW w:w="4371" w:type="dxa"/>
          </w:tcPr>
          <w:p w:rsidR="006D7789" w:rsidRDefault="006D7789" w:rsidP="00712858">
            <w:pPr>
              <w:pStyle w:val="af6"/>
            </w:pPr>
            <w:r>
              <w:rPr>
                <w:rFonts w:hint="eastAsia"/>
              </w:rPr>
              <w:t>批量</w:t>
            </w:r>
            <w:r>
              <w:t>缴费批次信息查询接口应答增加缴费流水</w:t>
            </w:r>
            <w:r>
              <w:rPr>
                <w:rFonts w:hint="eastAsia"/>
              </w:rPr>
              <w:t>号</w:t>
            </w:r>
            <w:r>
              <w:t>、缴费打印次数、撤销流水</w:t>
            </w:r>
            <w:r>
              <w:rPr>
                <w:rFonts w:hint="eastAsia"/>
              </w:rPr>
              <w:t>号、</w:t>
            </w:r>
            <w:r>
              <w:t>撤销打印次数，</w:t>
            </w:r>
            <w:r>
              <w:rPr>
                <w:rFonts w:hint="eastAsia"/>
              </w:rPr>
              <w:t>新增</w:t>
            </w:r>
            <w:r>
              <w:t>批量缴费凭证打印确认和批量缴费撤销凭证打印确认接口</w:t>
            </w:r>
          </w:p>
        </w:tc>
        <w:tc>
          <w:tcPr>
            <w:tcW w:w="1054" w:type="dxa"/>
          </w:tcPr>
          <w:p w:rsidR="006D7789" w:rsidRPr="006D7789" w:rsidRDefault="006D7789" w:rsidP="00712858">
            <w:pPr>
              <w:pStyle w:val="af6"/>
            </w:pPr>
            <w:r>
              <w:rPr>
                <w:rFonts w:hint="eastAsia"/>
              </w:rPr>
              <w:t>李云飞</w:t>
            </w:r>
          </w:p>
        </w:tc>
        <w:tc>
          <w:tcPr>
            <w:tcW w:w="1344" w:type="dxa"/>
          </w:tcPr>
          <w:p w:rsidR="006D7789" w:rsidRDefault="006D7789" w:rsidP="00712858">
            <w:pPr>
              <w:pStyle w:val="af6"/>
            </w:pPr>
            <w:r>
              <w:rPr>
                <w:rFonts w:hint="eastAsia"/>
              </w:rPr>
              <w:t>20190507</w:t>
            </w:r>
          </w:p>
        </w:tc>
      </w:tr>
      <w:tr w:rsidR="00F24372" w:rsidTr="00C822CC">
        <w:trPr>
          <w:jc w:val="center"/>
        </w:trPr>
        <w:tc>
          <w:tcPr>
            <w:tcW w:w="987" w:type="dxa"/>
          </w:tcPr>
          <w:p w:rsidR="00F24372" w:rsidRDefault="00F24372" w:rsidP="00712858">
            <w:pPr>
              <w:pStyle w:val="af6"/>
            </w:pPr>
            <w:r>
              <w:rPr>
                <w:rFonts w:hint="eastAsia"/>
              </w:rPr>
              <w:t>V1.1.0</w:t>
            </w:r>
          </w:p>
        </w:tc>
        <w:tc>
          <w:tcPr>
            <w:tcW w:w="689" w:type="dxa"/>
          </w:tcPr>
          <w:p w:rsidR="00F24372" w:rsidRDefault="00F24372" w:rsidP="00712858">
            <w:pPr>
              <w:pStyle w:val="af6"/>
            </w:pPr>
            <w:r>
              <w:rPr>
                <w:rFonts w:hint="eastAsia"/>
              </w:rPr>
              <w:t>C</w:t>
            </w:r>
          </w:p>
        </w:tc>
        <w:tc>
          <w:tcPr>
            <w:tcW w:w="4371" w:type="dxa"/>
          </w:tcPr>
          <w:p w:rsidR="0049451B" w:rsidRPr="0049451B" w:rsidRDefault="0049451B" w:rsidP="00712858">
            <w:pPr>
              <w:pStyle w:val="af6"/>
            </w:pPr>
            <w:r>
              <w:rPr>
                <w:rFonts w:hint="eastAsia"/>
              </w:rPr>
              <w:t>1</w:t>
            </w:r>
            <w:r>
              <w:rPr>
                <w:rFonts w:hint="eastAsia"/>
              </w:rPr>
              <w:t>、</w:t>
            </w:r>
            <w:r w:rsidR="00914705">
              <w:rPr>
                <w:rFonts w:hint="eastAsia"/>
              </w:rPr>
              <w:t>新增</w:t>
            </w:r>
            <w:r w:rsidR="00FF1B19">
              <w:rPr>
                <w:rFonts w:hint="eastAsia"/>
              </w:rPr>
              <w:t>个人银行</w:t>
            </w:r>
            <w:r w:rsidR="00FF1B19">
              <w:t>灵活就业缴费基数确认</w:t>
            </w:r>
            <w:r w:rsidR="00F22CBD">
              <w:rPr>
                <w:rFonts w:hint="eastAsia"/>
              </w:rPr>
              <w:t>交易、</w:t>
            </w:r>
            <w:r w:rsidR="00FF1B19">
              <w:rPr>
                <w:rFonts w:hint="eastAsia"/>
              </w:rPr>
              <w:t>个人银行城乡</w:t>
            </w:r>
            <w:r w:rsidR="00FF1B19">
              <w:t>居民应缴费额确认</w:t>
            </w:r>
            <w:r w:rsidR="00FF1B19">
              <w:rPr>
                <w:rFonts w:hint="eastAsia"/>
              </w:rPr>
              <w:t>交易</w:t>
            </w:r>
            <w:r w:rsidR="00F22CBD">
              <w:rPr>
                <w:rFonts w:hint="eastAsia"/>
              </w:rPr>
              <w:t>、</w:t>
            </w:r>
            <w:r w:rsidR="00F22CBD" w:rsidRPr="007A3968">
              <w:rPr>
                <w:rFonts w:hint="eastAsia"/>
              </w:rPr>
              <w:t>个人</w:t>
            </w:r>
            <w:r w:rsidR="00F22CBD" w:rsidRPr="007A3968">
              <w:t>银行缴费</w:t>
            </w:r>
            <w:r w:rsidR="00F22CBD" w:rsidRPr="007A3968">
              <w:rPr>
                <w:rFonts w:hint="eastAsia"/>
              </w:rPr>
              <w:t>参保查询（姓名非必填）</w:t>
            </w:r>
            <w:r w:rsidR="00984539">
              <w:rPr>
                <w:rFonts w:hint="eastAsia"/>
              </w:rPr>
              <w:t>交易</w:t>
            </w:r>
          </w:p>
        </w:tc>
        <w:tc>
          <w:tcPr>
            <w:tcW w:w="1054" w:type="dxa"/>
          </w:tcPr>
          <w:p w:rsidR="00F24372" w:rsidRPr="00AB2758" w:rsidRDefault="00AB2758" w:rsidP="00712858">
            <w:pPr>
              <w:pStyle w:val="af6"/>
            </w:pPr>
            <w:r>
              <w:rPr>
                <w:rFonts w:hint="eastAsia"/>
              </w:rPr>
              <w:t>陈少君</w:t>
            </w:r>
          </w:p>
        </w:tc>
        <w:tc>
          <w:tcPr>
            <w:tcW w:w="1344" w:type="dxa"/>
          </w:tcPr>
          <w:p w:rsidR="00F24372" w:rsidRDefault="00AB2758" w:rsidP="00712858">
            <w:pPr>
              <w:pStyle w:val="af6"/>
            </w:pPr>
            <w:r>
              <w:rPr>
                <w:rFonts w:hint="eastAsia"/>
              </w:rPr>
              <w:t>20190702</w:t>
            </w:r>
          </w:p>
        </w:tc>
      </w:tr>
      <w:tr w:rsidR="0042119B" w:rsidTr="00C822CC">
        <w:trPr>
          <w:jc w:val="center"/>
        </w:trPr>
        <w:tc>
          <w:tcPr>
            <w:tcW w:w="987" w:type="dxa"/>
          </w:tcPr>
          <w:p w:rsidR="0042119B" w:rsidRDefault="0042119B" w:rsidP="00712858">
            <w:pPr>
              <w:pStyle w:val="af6"/>
            </w:pPr>
            <w:r>
              <w:rPr>
                <w:rFonts w:hint="eastAsia"/>
              </w:rPr>
              <w:t>V1.1.1</w:t>
            </w:r>
          </w:p>
        </w:tc>
        <w:tc>
          <w:tcPr>
            <w:tcW w:w="689" w:type="dxa"/>
          </w:tcPr>
          <w:p w:rsidR="0042119B" w:rsidRDefault="00C02607" w:rsidP="00712858">
            <w:pPr>
              <w:pStyle w:val="af6"/>
            </w:pPr>
            <w:r>
              <w:rPr>
                <w:rFonts w:hint="eastAsia"/>
              </w:rPr>
              <w:t>C</w:t>
            </w:r>
          </w:p>
        </w:tc>
        <w:tc>
          <w:tcPr>
            <w:tcW w:w="4371" w:type="dxa"/>
          </w:tcPr>
          <w:p w:rsidR="0042119B" w:rsidRDefault="00C02607" w:rsidP="00712858">
            <w:pPr>
              <w:pStyle w:val="af6"/>
            </w:pPr>
            <w:r>
              <w:rPr>
                <w:rFonts w:hint="eastAsia"/>
              </w:rPr>
              <w:t>1</w:t>
            </w:r>
            <w:r>
              <w:rPr>
                <w:rFonts w:hint="eastAsia"/>
              </w:rPr>
              <w:t>、</w:t>
            </w:r>
            <w:r>
              <w:rPr>
                <w:rFonts w:hint="eastAsia"/>
              </w:rPr>
              <w:t>3.19</w:t>
            </w:r>
            <w:r>
              <w:rPr>
                <w:rFonts w:hint="eastAsia"/>
              </w:rPr>
              <w:t>批量缴费文件上传接口中</w:t>
            </w:r>
            <w:r>
              <w:rPr>
                <w:rFonts w:hint="eastAsia"/>
              </w:rPr>
              <w:t>fkzhlx</w:t>
            </w:r>
            <w:r>
              <w:rPr>
                <w:rFonts w:hint="eastAsia"/>
              </w:rPr>
              <w:t>新增</w:t>
            </w:r>
            <w:r>
              <w:rPr>
                <w:rFonts w:hint="eastAsia"/>
              </w:rPr>
              <w:t>4-</w:t>
            </w:r>
            <w:r>
              <w:rPr>
                <w:rFonts w:hint="eastAsia"/>
              </w:rPr>
              <w:t>对公账户</w:t>
            </w:r>
            <w:r w:rsidR="005212A7">
              <w:rPr>
                <w:rFonts w:hint="eastAsia"/>
              </w:rPr>
              <w:t>类型</w:t>
            </w:r>
            <w:r>
              <w:rPr>
                <w:rFonts w:hint="eastAsia"/>
              </w:rPr>
              <w:t>。</w:t>
            </w:r>
          </w:p>
          <w:p w:rsidR="00C02607" w:rsidRPr="00C02607" w:rsidRDefault="00C02607" w:rsidP="00712858">
            <w:pPr>
              <w:pStyle w:val="af6"/>
            </w:pPr>
            <w:r>
              <w:rPr>
                <w:rFonts w:hint="eastAsia"/>
              </w:rPr>
              <w:t>2</w:t>
            </w:r>
            <w:r>
              <w:rPr>
                <w:rFonts w:hint="eastAsia"/>
              </w:rPr>
              <w:t>、</w:t>
            </w:r>
            <w:r>
              <w:rPr>
                <w:rFonts w:hint="eastAsia"/>
              </w:rPr>
              <w:t>3.19</w:t>
            </w:r>
            <w:r>
              <w:rPr>
                <w:rFonts w:hint="eastAsia"/>
              </w:rPr>
              <w:t>批量缴费文件上传接口中新增经办人证件类型</w:t>
            </w:r>
            <w:r w:rsidR="0022115C">
              <w:rPr>
                <w:rFonts w:hint="eastAsia"/>
              </w:rPr>
              <w:t>(jbrzjlx)</w:t>
            </w:r>
            <w:r>
              <w:rPr>
                <w:rFonts w:hint="eastAsia"/>
              </w:rPr>
              <w:t>，经办人证件号码</w:t>
            </w:r>
            <w:r w:rsidR="0022115C">
              <w:rPr>
                <w:rFonts w:hint="eastAsia"/>
              </w:rPr>
              <w:t>(jbrzjhm)</w:t>
            </w:r>
            <w:r>
              <w:rPr>
                <w:rFonts w:hint="eastAsia"/>
              </w:rPr>
              <w:t>，</w:t>
            </w:r>
            <w:r>
              <w:rPr>
                <w:rFonts w:hint="eastAsia"/>
              </w:rPr>
              <w:lastRenderedPageBreak/>
              <w:t>经办人联系电话</w:t>
            </w:r>
            <w:r w:rsidR="0022115C">
              <w:rPr>
                <w:rFonts w:hint="eastAsia"/>
              </w:rPr>
              <w:t>(jbrlxdh)</w:t>
            </w:r>
            <w:r>
              <w:rPr>
                <w:rFonts w:hint="eastAsia"/>
              </w:rPr>
              <w:t>三个字段。</w:t>
            </w:r>
          </w:p>
        </w:tc>
        <w:tc>
          <w:tcPr>
            <w:tcW w:w="1054" w:type="dxa"/>
          </w:tcPr>
          <w:p w:rsidR="0042119B" w:rsidRDefault="00F242E1" w:rsidP="00712858">
            <w:pPr>
              <w:pStyle w:val="af6"/>
            </w:pPr>
            <w:r>
              <w:rPr>
                <w:rFonts w:hint="eastAsia"/>
              </w:rPr>
              <w:lastRenderedPageBreak/>
              <w:t>陈少君</w:t>
            </w:r>
          </w:p>
        </w:tc>
        <w:tc>
          <w:tcPr>
            <w:tcW w:w="1344" w:type="dxa"/>
          </w:tcPr>
          <w:p w:rsidR="0042119B" w:rsidRDefault="00F242E1" w:rsidP="00712858">
            <w:pPr>
              <w:pStyle w:val="af6"/>
            </w:pPr>
            <w:r>
              <w:rPr>
                <w:rFonts w:hint="eastAsia"/>
              </w:rPr>
              <w:t>20190726</w:t>
            </w:r>
          </w:p>
        </w:tc>
      </w:tr>
      <w:tr w:rsidR="007F37DA" w:rsidTr="00C822CC">
        <w:trPr>
          <w:jc w:val="center"/>
        </w:trPr>
        <w:tc>
          <w:tcPr>
            <w:tcW w:w="987" w:type="dxa"/>
          </w:tcPr>
          <w:p w:rsidR="007F37DA" w:rsidRDefault="007F37DA" w:rsidP="00712858">
            <w:pPr>
              <w:pStyle w:val="af6"/>
            </w:pPr>
            <w:r>
              <w:rPr>
                <w:rFonts w:hint="eastAsia"/>
              </w:rPr>
              <w:lastRenderedPageBreak/>
              <w:t>V1.1.1</w:t>
            </w:r>
          </w:p>
        </w:tc>
        <w:tc>
          <w:tcPr>
            <w:tcW w:w="689" w:type="dxa"/>
          </w:tcPr>
          <w:p w:rsidR="007F37DA" w:rsidRDefault="00585C6C" w:rsidP="00712858">
            <w:pPr>
              <w:pStyle w:val="af6"/>
            </w:pPr>
            <w:r>
              <w:rPr>
                <w:rFonts w:hint="eastAsia"/>
              </w:rPr>
              <w:t>C</w:t>
            </w:r>
          </w:p>
        </w:tc>
        <w:tc>
          <w:tcPr>
            <w:tcW w:w="4371" w:type="dxa"/>
          </w:tcPr>
          <w:p w:rsidR="00911049" w:rsidRDefault="0021034D" w:rsidP="00911049">
            <w:pPr>
              <w:pStyle w:val="af6"/>
              <w:numPr>
                <w:ilvl w:val="0"/>
                <w:numId w:val="12"/>
              </w:numPr>
            </w:pPr>
            <w:r>
              <w:rPr>
                <w:rFonts w:hint="eastAsia"/>
              </w:rPr>
              <w:t>新增批量调整文件上传接口</w:t>
            </w:r>
          </w:p>
          <w:p w:rsidR="00911049" w:rsidRDefault="00911049" w:rsidP="00911049">
            <w:pPr>
              <w:pStyle w:val="af6"/>
              <w:numPr>
                <w:ilvl w:val="0"/>
                <w:numId w:val="12"/>
              </w:numPr>
            </w:pPr>
            <w:r>
              <w:rPr>
                <w:rFonts w:hint="eastAsia"/>
              </w:rPr>
              <w:t>新增</w:t>
            </w:r>
            <w:r w:rsidR="0021034D">
              <w:rPr>
                <w:rFonts w:hint="eastAsia"/>
              </w:rPr>
              <w:t>批量调整批次信息查询接口</w:t>
            </w:r>
          </w:p>
          <w:p w:rsidR="00283F5D" w:rsidRDefault="00283F5D" w:rsidP="00911049">
            <w:pPr>
              <w:pStyle w:val="af6"/>
              <w:numPr>
                <w:ilvl w:val="0"/>
                <w:numId w:val="12"/>
              </w:numPr>
            </w:pPr>
            <w:r>
              <w:rPr>
                <w:rFonts w:hint="eastAsia"/>
              </w:rPr>
              <w:t>新增批量调整明细导出接口</w:t>
            </w:r>
          </w:p>
          <w:p w:rsidR="007F37DA" w:rsidRDefault="006C7605" w:rsidP="00911049">
            <w:pPr>
              <w:pStyle w:val="af6"/>
            </w:pPr>
            <w:r>
              <w:rPr>
                <w:rFonts w:hint="eastAsia"/>
              </w:rPr>
              <w:t>4</w:t>
            </w:r>
            <w:r w:rsidR="00911049">
              <w:rPr>
                <w:rFonts w:hint="eastAsia"/>
              </w:rPr>
              <w:t>、</w:t>
            </w:r>
            <w:r w:rsidR="00C57DC0">
              <w:rPr>
                <w:rFonts w:hint="eastAsia"/>
              </w:rPr>
              <w:t>个人缴费状态税务查询</w:t>
            </w:r>
            <w:r w:rsidR="00283F5D">
              <w:rPr>
                <w:rFonts w:hint="eastAsia"/>
              </w:rPr>
              <w:t>接口</w:t>
            </w:r>
          </w:p>
        </w:tc>
        <w:tc>
          <w:tcPr>
            <w:tcW w:w="1054" w:type="dxa"/>
          </w:tcPr>
          <w:p w:rsidR="007F37DA" w:rsidRDefault="003C58BA" w:rsidP="00712858">
            <w:pPr>
              <w:pStyle w:val="af6"/>
            </w:pPr>
            <w:r>
              <w:rPr>
                <w:rFonts w:hint="eastAsia"/>
              </w:rPr>
              <w:t>陈少君</w:t>
            </w:r>
          </w:p>
        </w:tc>
        <w:tc>
          <w:tcPr>
            <w:tcW w:w="1344" w:type="dxa"/>
          </w:tcPr>
          <w:p w:rsidR="007F37DA" w:rsidRDefault="003C58BA" w:rsidP="00712858">
            <w:pPr>
              <w:pStyle w:val="af6"/>
            </w:pPr>
            <w:r>
              <w:rPr>
                <w:rFonts w:hint="eastAsia"/>
              </w:rPr>
              <w:t>20190809</w:t>
            </w:r>
          </w:p>
        </w:tc>
      </w:tr>
      <w:tr w:rsidR="008A335E" w:rsidTr="00C822CC">
        <w:trPr>
          <w:jc w:val="center"/>
        </w:trPr>
        <w:tc>
          <w:tcPr>
            <w:tcW w:w="987" w:type="dxa"/>
          </w:tcPr>
          <w:p w:rsidR="008A335E" w:rsidRDefault="008A335E" w:rsidP="00712858">
            <w:pPr>
              <w:pStyle w:val="af6"/>
            </w:pPr>
            <w:r>
              <w:t>V</w:t>
            </w:r>
            <w:r>
              <w:rPr>
                <w:rFonts w:hint="eastAsia"/>
              </w:rPr>
              <w:t>1.1.1</w:t>
            </w:r>
          </w:p>
        </w:tc>
        <w:tc>
          <w:tcPr>
            <w:tcW w:w="689" w:type="dxa"/>
          </w:tcPr>
          <w:p w:rsidR="008A335E" w:rsidRDefault="008A335E" w:rsidP="00712858">
            <w:pPr>
              <w:pStyle w:val="af6"/>
            </w:pPr>
            <w:r>
              <w:rPr>
                <w:rFonts w:hint="eastAsia"/>
              </w:rPr>
              <w:t>C</w:t>
            </w:r>
          </w:p>
        </w:tc>
        <w:tc>
          <w:tcPr>
            <w:tcW w:w="4371" w:type="dxa"/>
          </w:tcPr>
          <w:p w:rsidR="008A335E" w:rsidRDefault="008A335E" w:rsidP="008A335E">
            <w:pPr>
              <w:pStyle w:val="af6"/>
            </w:pPr>
            <w:r>
              <w:rPr>
                <w:rFonts w:hint="eastAsia"/>
              </w:rPr>
              <w:t>1</w:t>
            </w:r>
            <w:r>
              <w:rPr>
                <w:rFonts w:hint="eastAsia"/>
              </w:rPr>
              <w:t>、</w:t>
            </w:r>
            <w:r>
              <w:rPr>
                <w:rFonts w:hint="eastAsia"/>
              </w:rPr>
              <w:t>3.33.5</w:t>
            </w:r>
            <w:r>
              <w:rPr>
                <w:rFonts w:hint="eastAsia"/>
              </w:rPr>
              <w:t>中文件格式合并新增</w:t>
            </w:r>
          </w:p>
          <w:p w:rsidR="00FB0F07" w:rsidRDefault="00FB0F07" w:rsidP="008A335E">
            <w:pPr>
              <w:pStyle w:val="af6"/>
            </w:pPr>
            <w:r>
              <w:rPr>
                <w:rFonts w:hint="eastAsia"/>
              </w:rPr>
              <w:t>2</w:t>
            </w:r>
            <w:r>
              <w:rPr>
                <w:rFonts w:hint="eastAsia"/>
              </w:rPr>
              <w:t>、</w:t>
            </w:r>
            <w:r>
              <w:rPr>
                <w:rFonts w:hint="eastAsia"/>
              </w:rPr>
              <w:t>712744</w:t>
            </w:r>
            <w:r>
              <w:rPr>
                <w:rFonts w:hint="eastAsia"/>
              </w:rPr>
              <w:t>请求报文中</w:t>
            </w:r>
            <w:r>
              <w:rPr>
                <w:rFonts w:hint="eastAsia"/>
              </w:rPr>
              <w:t>tzzt</w:t>
            </w:r>
            <w:r>
              <w:rPr>
                <w:rFonts w:hint="eastAsia"/>
              </w:rPr>
              <w:t>改为</w:t>
            </w:r>
            <w:r>
              <w:rPr>
                <w:rFonts w:hint="eastAsia"/>
              </w:rPr>
              <w:t>tzjyzt</w:t>
            </w:r>
          </w:p>
          <w:p w:rsidR="00E94380" w:rsidRDefault="00E94380" w:rsidP="008A335E">
            <w:pPr>
              <w:pStyle w:val="af6"/>
            </w:pPr>
            <w:r>
              <w:rPr>
                <w:rFonts w:hint="eastAsia"/>
              </w:rPr>
              <w:t>3</w:t>
            </w:r>
            <w:r>
              <w:rPr>
                <w:rFonts w:hint="eastAsia"/>
              </w:rPr>
              <w:t>、</w:t>
            </w:r>
            <w:r w:rsidRPr="00E94380">
              <w:rPr>
                <w:rFonts w:hint="eastAsia"/>
              </w:rPr>
              <w:t>调整结果文件格式新增：险种类型（</w:t>
            </w:r>
            <w:r w:rsidRPr="00E94380">
              <w:t>xzlx</w:t>
            </w:r>
            <w:r w:rsidRPr="00E94380">
              <w:t>）</w:t>
            </w:r>
            <w:r w:rsidRPr="00E94380">
              <w:t>,</w:t>
            </w:r>
            <w:r w:rsidRPr="00E94380">
              <w:t>调整状态改为调整交易状态，调整信息描述改为调整响应信息。</w:t>
            </w:r>
          </w:p>
        </w:tc>
        <w:tc>
          <w:tcPr>
            <w:tcW w:w="1054" w:type="dxa"/>
          </w:tcPr>
          <w:p w:rsidR="008A335E" w:rsidRPr="008A335E" w:rsidRDefault="008A335E" w:rsidP="00712858">
            <w:pPr>
              <w:pStyle w:val="af6"/>
            </w:pPr>
            <w:r>
              <w:rPr>
                <w:rFonts w:hint="eastAsia"/>
              </w:rPr>
              <w:t>陈少君</w:t>
            </w:r>
          </w:p>
        </w:tc>
        <w:tc>
          <w:tcPr>
            <w:tcW w:w="1344" w:type="dxa"/>
          </w:tcPr>
          <w:p w:rsidR="008A335E" w:rsidRDefault="008A335E" w:rsidP="00712858">
            <w:pPr>
              <w:pStyle w:val="af6"/>
            </w:pPr>
            <w:r>
              <w:rPr>
                <w:rFonts w:hint="eastAsia"/>
              </w:rPr>
              <w:t>20190813</w:t>
            </w:r>
          </w:p>
        </w:tc>
      </w:tr>
      <w:tr w:rsidR="002D3FE6" w:rsidTr="00C822CC">
        <w:trPr>
          <w:jc w:val="center"/>
        </w:trPr>
        <w:tc>
          <w:tcPr>
            <w:tcW w:w="987" w:type="dxa"/>
          </w:tcPr>
          <w:p w:rsidR="002D3FE6" w:rsidRDefault="002D3FE6" w:rsidP="00712858">
            <w:pPr>
              <w:pStyle w:val="af6"/>
            </w:pPr>
            <w:r>
              <w:rPr>
                <w:rFonts w:hint="eastAsia"/>
              </w:rPr>
              <w:t>V1.1.1</w:t>
            </w:r>
          </w:p>
        </w:tc>
        <w:tc>
          <w:tcPr>
            <w:tcW w:w="689" w:type="dxa"/>
          </w:tcPr>
          <w:p w:rsidR="002D3FE6" w:rsidRDefault="002D3FE6" w:rsidP="00712858">
            <w:pPr>
              <w:pStyle w:val="af6"/>
            </w:pPr>
            <w:r>
              <w:rPr>
                <w:rFonts w:hint="eastAsia"/>
              </w:rPr>
              <w:t>C</w:t>
            </w:r>
          </w:p>
        </w:tc>
        <w:tc>
          <w:tcPr>
            <w:tcW w:w="4371" w:type="dxa"/>
          </w:tcPr>
          <w:p w:rsidR="002D3FE6" w:rsidRDefault="002D3FE6" w:rsidP="008A335E">
            <w:pPr>
              <w:pStyle w:val="af6"/>
            </w:pPr>
            <w:r>
              <w:rPr>
                <w:rFonts w:hint="eastAsia"/>
              </w:rPr>
              <w:t>1</w:t>
            </w:r>
            <w:r>
              <w:rPr>
                <w:rFonts w:hint="eastAsia"/>
              </w:rPr>
              <w:t>、在批量缴费上传文件接口</w:t>
            </w:r>
            <w:r w:rsidR="00BF25D4">
              <w:rPr>
                <w:rFonts w:hint="eastAsia"/>
              </w:rPr>
              <w:t>请求报文</w:t>
            </w:r>
            <w:r>
              <w:rPr>
                <w:rFonts w:hint="eastAsia"/>
              </w:rPr>
              <w:t>中新增凭证类型（</w:t>
            </w:r>
            <w:r>
              <w:rPr>
                <w:rFonts w:hint="eastAsia"/>
              </w:rPr>
              <w:t>pzlx</w:t>
            </w:r>
            <w:r>
              <w:rPr>
                <w:rFonts w:hint="eastAsia"/>
              </w:rPr>
              <w:t>）、凭证号码（</w:t>
            </w:r>
            <w:r>
              <w:rPr>
                <w:rFonts w:hint="eastAsia"/>
              </w:rPr>
              <w:t>pzhm</w:t>
            </w:r>
            <w:r>
              <w:rPr>
                <w:rFonts w:hint="eastAsia"/>
              </w:rPr>
              <w:t>）两个域</w:t>
            </w:r>
          </w:p>
        </w:tc>
        <w:tc>
          <w:tcPr>
            <w:tcW w:w="1054" w:type="dxa"/>
          </w:tcPr>
          <w:p w:rsidR="002D3FE6" w:rsidRDefault="0030542A" w:rsidP="00712858">
            <w:pPr>
              <w:pStyle w:val="af6"/>
            </w:pPr>
            <w:r>
              <w:rPr>
                <w:rFonts w:hint="eastAsia"/>
              </w:rPr>
              <w:t>陈少君</w:t>
            </w:r>
          </w:p>
        </w:tc>
        <w:tc>
          <w:tcPr>
            <w:tcW w:w="1344" w:type="dxa"/>
          </w:tcPr>
          <w:p w:rsidR="002D3FE6" w:rsidRDefault="0030542A" w:rsidP="00712858">
            <w:pPr>
              <w:pStyle w:val="af6"/>
            </w:pPr>
            <w:r>
              <w:rPr>
                <w:rFonts w:hint="eastAsia"/>
              </w:rPr>
              <w:t>2019081</w:t>
            </w:r>
            <w:r w:rsidR="00FA38AB">
              <w:rPr>
                <w:rFonts w:hint="eastAsia"/>
              </w:rPr>
              <w:t>6</w:t>
            </w:r>
          </w:p>
        </w:tc>
      </w:tr>
      <w:tr w:rsidR="00722AF4" w:rsidTr="00C822CC">
        <w:trPr>
          <w:jc w:val="center"/>
        </w:trPr>
        <w:tc>
          <w:tcPr>
            <w:tcW w:w="987" w:type="dxa"/>
          </w:tcPr>
          <w:p w:rsidR="00722AF4" w:rsidRDefault="00722AF4" w:rsidP="00712858">
            <w:pPr>
              <w:pStyle w:val="af6"/>
            </w:pPr>
            <w:r>
              <w:rPr>
                <w:rFonts w:hint="eastAsia"/>
              </w:rPr>
              <w:t>V1.1.1</w:t>
            </w:r>
          </w:p>
        </w:tc>
        <w:tc>
          <w:tcPr>
            <w:tcW w:w="689" w:type="dxa"/>
          </w:tcPr>
          <w:p w:rsidR="00722AF4" w:rsidRDefault="00722AF4" w:rsidP="00712858">
            <w:pPr>
              <w:pStyle w:val="af6"/>
            </w:pPr>
            <w:r>
              <w:rPr>
                <w:rFonts w:hint="eastAsia"/>
              </w:rPr>
              <w:t>C</w:t>
            </w:r>
          </w:p>
        </w:tc>
        <w:tc>
          <w:tcPr>
            <w:tcW w:w="4371" w:type="dxa"/>
          </w:tcPr>
          <w:p w:rsidR="00722AF4" w:rsidRDefault="00722AF4" w:rsidP="00D039D7">
            <w:pPr>
              <w:pStyle w:val="af6"/>
              <w:numPr>
                <w:ilvl w:val="0"/>
                <w:numId w:val="13"/>
              </w:numPr>
            </w:pPr>
            <w:r>
              <w:rPr>
                <w:rFonts w:hint="eastAsia"/>
              </w:rPr>
              <w:t>批量缴费上传文件接口中，缴费文件格式新增险种类型（</w:t>
            </w:r>
            <w:r>
              <w:rPr>
                <w:rFonts w:hint="eastAsia"/>
              </w:rPr>
              <w:t>xzlx</w:t>
            </w:r>
            <w:r>
              <w:rPr>
                <w:rFonts w:hint="eastAsia"/>
              </w:rPr>
              <w:t>）字段</w:t>
            </w:r>
          </w:p>
          <w:p w:rsidR="00D039D7" w:rsidRDefault="007862C8" w:rsidP="00D039D7">
            <w:pPr>
              <w:pStyle w:val="af6"/>
              <w:numPr>
                <w:ilvl w:val="0"/>
                <w:numId w:val="13"/>
              </w:numPr>
            </w:pPr>
            <w:r>
              <w:rPr>
                <w:rFonts w:hint="eastAsia"/>
              </w:rPr>
              <w:t>批量缴费明细导出接口中，导出文件格式新增险种类型</w:t>
            </w:r>
            <w:r w:rsidR="00D039D7">
              <w:rPr>
                <w:rFonts w:hint="eastAsia"/>
              </w:rPr>
              <w:t>（</w:t>
            </w:r>
            <w:r w:rsidR="00D039D7">
              <w:rPr>
                <w:rFonts w:hint="eastAsia"/>
              </w:rPr>
              <w:t>xzlx</w:t>
            </w:r>
            <w:r w:rsidR="00D039D7">
              <w:rPr>
                <w:rFonts w:hint="eastAsia"/>
              </w:rPr>
              <w:t>）</w:t>
            </w:r>
            <w:r>
              <w:rPr>
                <w:rFonts w:hint="eastAsia"/>
              </w:rPr>
              <w:t>字段</w:t>
            </w:r>
          </w:p>
        </w:tc>
        <w:tc>
          <w:tcPr>
            <w:tcW w:w="1054" w:type="dxa"/>
          </w:tcPr>
          <w:p w:rsidR="00722AF4" w:rsidRDefault="00722AF4" w:rsidP="00712858">
            <w:pPr>
              <w:pStyle w:val="af6"/>
            </w:pPr>
            <w:r>
              <w:rPr>
                <w:rFonts w:hint="eastAsia"/>
              </w:rPr>
              <w:t>陈少君</w:t>
            </w:r>
          </w:p>
        </w:tc>
        <w:tc>
          <w:tcPr>
            <w:tcW w:w="1344" w:type="dxa"/>
          </w:tcPr>
          <w:p w:rsidR="00722AF4" w:rsidRDefault="00722AF4" w:rsidP="00722AF4">
            <w:pPr>
              <w:pStyle w:val="af6"/>
            </w:pPr>
            <w:r>
              <w:rPr>
                <w:rFonts w:hint="eastAsia"/>
              </w:rPr>
              <w:t>20190823</w:t>
            </w:r>
          </w:p>
        </w:tc>
      </w:tr>
      <w:tr w:rsidR="00860F37" w:rsidTr="00C822CC">
        <w:trPr>
          <w:jc w:val="center"/>
        </w:trPr>
        <w:tc>
          <w:tcPr>
            <w:tcW w:w="987" w:type="dxa"/>
          </w:tcPr>
          <w:p w:rsidR="00860F37" w:rsidRDefault="00860F37" w:rsidP="00712858">
            <w:pPr>
              <w:pStyle w:val="af6"/>
            </w:pPr>
            <w:r>
              <w:rPr>
                <w:rFonts w:hint="eastAsia"/>
              </w:rPr>
              <w:t>V1.1.1</w:t>
            </w:r>
          </w:p>
        </w:tc>
        <w:tc>
          <w:tcPr>
            <w:tcW w:w="689" w:type="dxa"/>
          </w:tcPr>
          <w:p w:rsidR="00860F37" w:rsidRDefault="00860F37" w:rsidP="00712858">
            <w:pPr>
              <w:pStyle w:val="af6"/>
            </w:pPr>
            <w:r>
              <w:rPr>
                <w:rFonts w:hint="eastAsia"/>
              </w:rPr>
              <w:t>C</w:t>
            </w:r>
          </w:p>
        </w:tc>
        <w:tc>
          <w:tcPr>
            <w:tcW w:w="4371" w:type="dxa"/>
          </w:tcPr>
          <w:p w:rsidR="00860F37" w:rsidRDefault="00860F37" w:rsidP="00D02A15">
            <w:pPr>
              <w:pStyle w:val="af6"/>
              <w:numPr>
                <w:ilvl w:val="0"/>
                <w:numId w:val="14"/>
              </w:numPr>
            </w:pPr>
            <w:r>
              <w:rPr>
                <w:rFonts w:hint="eastAsia"/>
              </w:rPr>
              <w:t>个人银行城乡居民查询中，养老保险正常缴纳是金额必输，非正常缴纳是为非必输；医疗保险金额非必输。</w:t>
            </w:r>
          </w:p>
          <w:p w:rsidR="00D02A15" w:rsidRDefault="00D02A15" w:rsidP="00D02A15">
            <w:pPr>
              <w:pStyle w:val="af6"/>
              <w:numPr>
                <w:ilvl w:val="0"/>
                <w:numId w:val="14"/>
              </w:numPr>
            </w:pPr>
            <w:r>
              <w:rPr>
                <w:rFonts w:hint="eastAsia"/>
              </w:rPr>
              <w:t>批量缴费文件上传接口中，缴费文件格式新增缴费年份</w:t>
            </w:r>
            <w:r w:rsidR="005E48B9">
              <w:rPr>
                <w:rFonts w:hint="eastAsia"/>
              </w:rPr>
              <w:t>（</w:t>
            </w:r>
            <w:r w:rsidR="005E48B9">
              <w:rPr>
                <w:rFonts w:hint="eastAsia"/>
              </w:rPr>
              <w:t>jfnf</w:t>
            </w:r>
            <w:r w:rsidR="005E48B9">
              <w:rPr>
                <w:rFonts w:hint="eastAsia"/>
              </w:rPr>
              <w:t>）</w:t>
            </w:r>
            <w:bookmarkStart w:id="0" w:name="_GoBack"/>
            <w:bookmarkEnd w:id="0"/>
            <w:r>
              <w:rPr>
                <w:rFonts w:hint="eastAsia"/>
              </w:rPr>
              <w:t>字段。</w:t>
            </w:r>
          </w:p>
          <w:p w:rsidR="001841B1" w:rsidRDefault="001841B1" w:rsidP="00D02A15">
            <w:pPr>
              <w:pStyle w:val="af6"/>
              <w:numPr>
                <w:ilvl w:val="0"/>
                <w:numId w:val="14"/>
              </w:numPr>
            </w:pPr>
            <w:r>
              <w:rPr>
                <w:rFonts w:hint="eastAsia"/>
              </w:rPr>
              <w:t>个人银行城乡居民查询中，去掉</w:t>
            </w:r>
            <w:r>
              <w:rPr>
                <w:rFonts w:hint="eastAsia"/>
              </w:rPr>
              <w:t>00000</w:t>
            </w:r>
            <w:r>
              <w:rPr>
                <w:rFonts w:hint="eastAsia"/>
              </w:rPr>
              <w:t>全部现在选项。</w:t>
            </w:r>
          </w:p>
          <w:p w:rsidR="005E48B9" w:rsidRDefault="005E48B9" w:rsidP="00D02A15">
            <w:pPr>
              <w:pStyle w:val="af6"/>
              <w:numPr>
                <w:ilvl w:val="0"/>
                <w:numId w:val="14"/>
              </w:numPr>
            </w:pPr>
            <w:r>
              <w:rPr>
                <w:rFonts w:hint="eastAsia"/>
              </w:rPr>
              <w:t>批量缴费明细导出接口中，缴费结果文件格式中新增缴费年份（</w:t>
            </w:r>
            <w:r>
              <w:rPr>
                <w:rFonts w:hint="eastAsia"/>
              </w:rPr>
              <w:t>jfnf</w:t>
            </w:r>
            <w:r>
              <w:rPr>
                <w:rFonts w:hint="eastAsia"/>
              </w:rPr>
              <w:t>）字段。</w:t>
            </w:r>
          </w:p>
        </w:tc>
        <w:tc>
          <w:tcPr>
            <w:tcW w:w="1054" w:type="dxa"/>
          </w:tcPr>
          <w:p w:rsidR="00860F37" w:rsidRDefault="00983805" w:rsidP="00712858">
            <w:pPr>
              <w:pStyle w:val="af6"/>
            </w:pPr>
            <w:r>
              <w:rPr>
                <w:rFonts w:hint="eastAsia"/>
              </w:rPr>
              <w:t>陈少君</w:t>
            </w:r>
          </w:p>
        </w:tc>
        <w:tc>
          <w:tcPr>
            <w:tcW w:w="1344" w:type="dxa"/>
          </w:tcPr>
          <w:p w:rsidR="00860F37" w:rsidRDefault="00983805" w:rsidP="00722AF4">
            <w:pPr>
              <w:pStyle w:val="af6"/>
            </w:pPr>
            <w:r>
              <w:rPr>
                <w:rFonts w:hint="eastAsia"/>
              </w:rPr>
              <w:t>20190902</w:t>
            </w:r>
          </w:p>
        </w:tc>
      </w:tr>
    </w:tbl>
    <w:p w:rsidR="00886E12" w:rsidRDefault="00886E12" w:rsidP="00165810">
      <w:pPr>
        <w:ind w:firstLine="480"/>
      </w:pPr>
      <w:r>
        <w:rPr>
          <w:rFonts w:hint="eastAsia"/>
        </w:rPr>
        <w:t>填写</w:t>
      </w:r>
      <w:r>
        <w:t>说明：</w:t>
      </w:r>
    </w:p>
    <w:p w:rsidR="00413242" w:rsidRDefault="00165810" w:rsidP="00165810">
      <w:pPr>
        <w:ind w:firstLine="480"/>
      </w:pPr>
      <w:r>
        <w:rPr>
          <w:rFonts w:hint="eastAsia"/>
        </w:rPr>
        <w:t>更新状态</w:t>
      </w:r>
      <w:r>
        <w:t>用字母表示</w:t>
      </w:r>
      <w:r w:rsidR="00886E12">
        <w:rPr>
          <w:rFonts w:hint="eastAsia"/>
        </w:rPr>
        <w:t>，</w:t>
      </w:r>
      <w:r>
        <w:t>C——创建，A——增加，M——修改，D——删除</w:t>
      </w:r>
      <w:r w:rsidR="00886E12">
        <w:rPr>
          <w:rFonts w:hint="eastAsia"/>
        </w:rPr>
        <w:t>。</w:t>
      </w:r>
    </w:p>
    <w:p w:rsidR="00165810" w:rsidRDefault="00165810" w:rsidP="00682110">
      <w:pPr>
        <w:ind w:firstLine="480"/>
      </w:pPr>
    </w:p>
    <w:p w:rsidR="00682110" w:rsidRDefault="00682110" w:rsidP="00682110">
      <w:pPr>
        <w:ind w:firstLine="480"/>
        <w:sectPr w:rsidR="00682110" w:rsidSect="00BE0356">
          <w:headerReference w:type="even" r:id="rId14"/>
          <w:headerReference w:type="default" r:id="rId15"/>
          <w:footerReference w:type="even" r:id="rId16"/>
          <w:footerReference w:type="default" r:id="rId17"/>
          <w:headerReference w:type="first" r:id="rId18"/>
          <w:footerReference w:type="first" r:id="rId19"/>
          <w:pgSz w:w="11906" w:h="16838"/>
          <w:pgMar w:top="1440" w:right="1800" w:bottom="1440" w:left="1800" w:header="851" w:footer="992" w:gutter="0"/>
          <w:pgNumType w:start="1"/>
          <w:cols w:space="425"/>
          <w:docGrid w:type="lines" w:linePitch="312"/>
        </w:sectPr>
      </w:pPr>
    </w:p>
    <w:sdt>
      <w:sdtPr>
        <w:rPr>
          <w:rFonts w:ascii="仿宋_GB2312" w:eastAsia="仿宋_GB2312" w:hAnsi="仿宋_GB2312" w:cs="仿宋_GB2312"/>
          <w:color w:val="auto"/>
          <w:kern w:val="2"/>
          <w:sz w:val="24"/>
          <w:szCs w:val="24"/>
          <w:lang w:val="zh-CN"/>
        </w:rPr>
        <w:id w:val="-1048454605"/>
        <w:docPartObj>
          <w:docPartGallery w:val="Table of Contents"/>
          <w:docPartUnique/>
        </w:docPartObj>
      </w:sdtPr>
      <w:sdtEndPr>
        <w:rPr>
          <w:rFonts w:ascii="宋体" w:eastAsia="宋体" w:hAnsi="宋体" w:cs="宋体"/>
          <w:b/>
          <w:bCs/>
        </w:rPr>
      </w:sdtEndPr>
      <w:sdtContent>
        <w:sdt>
          <w:sdtPr>
            <w:rPr>
              <w:rFonts w:ascii="仿宋_GB2312" w:eastAsia="仿宋_GB2312" w:hAnsi="仿宋_GB2312" w:cs="仿宋_GB2312"/>
              <w:color w:val="auto"/>
              <w:kern w:val="2"/>
              <w:sz w:val="24"/>
              <w:szCs w:val="24"/>
              <w:lang w:val="zh-CN"/>
            </w:rPr>
            <w:id w:val="2093044419"/>
            <w:docPartObj>
              <w:docPartGallery w:val="Table of Contents"/>
              <w:docPartUnique/>
            </w:docPartObj>
          </w:sdtPr>
          <w:sdtEndPr>
            <w:rPr>
              <w:rFonts w:ascii="宋体" w:eastAsia="宋体" w:hAnsi="宋体" w:cs="宋体"/>
              <w:b/>
              <w:bCs/>
            </w:rPr>
          </w:sdtEndPr>
          <w:sdtContent>
            <w:p w:rsidR="007E123E" w:rsidRPr="00FB06B5" w:rsidRDefault="007E123E" w:rsidP="007E123E">
              <w:pPr>
                <w:pStyle w:val="TOC"/>
                <w:jc w:val="center"/>
                <w:rPr>
                  <w:rFonts w:ascii="宋体" w:eastAsia="宋体" w:hAnsi="宋体"/>
                  <w:color w:val="auto"/>
                </w:rPr>
              </w:pPr>
              <w:r w:rsidRPr="00FB06B5">
                <w:rPr>
                  <w:rFonts w:ascii="宋体" w:eastAsia="宋体" w:hAnsi="宋体" w:hint="eastAsia"/>
                  <w:b/>
                  <w:color w:val="auto"/>
                  <w:lang w:val="zh-CN"/>
                </w:rPr>
                <w:t>目  录</w:t>
              </w:r>
            </w:p>
            <w:p w:rsidR="00644157" w:rsidRDefault="001734C1">
              <w:pPr>
                <w:pStyle w:val="14"/>
                <w:rPr>
                  <w:rFonts w:asciiTheme="minorHAnsi" w:eastAsiaTheme="minorEastAsia" w:hAnsiTheme="minorHAnsi" w:cstheme="minorBidi"/>
                  <w:noProof/>
                  <w:sz w:val="21"/>
                  <w:szCs w:val="22"/>
                </w:rPr>
              </w:pPr>
              <w:r>
                <w:rPr>
                  <w:szCs w:val="30"/>
                </w:rPr>
                <w:fldChar w:fldCharType="begin"/>
              </w:r>
              <w:r w:rsidR="00EB18E8">
                <w:rPr>
                  <w:szCs w:val="30"/>
                </w:rPr>
                <w:instrText xml:space="preserve"> TOC \o "1-3" \h \z \u </w:instrText>
              </w:r>
              <w:r>
                <w:rPr>
                  <w:szCs w:val="30"/>
                </w:rPr>
                <w:fldChar w:fldCharType="separate"/>
              </w:r>
              <w:hyperlink w:anchor="_Toc8133697" w:history="1">
                <w:r w:rsidR="00644157" w:rsidRPr="00E75EC4">
                  <w:rPr>
                    <w:rStyle w:val="af"/>
                    <w:noProof/>
                  </w:rPr>
                  <w:t>1</w:t>
                </w:r>
                <w:r w:rsidR="00644157" w:rsidRPr="00E75EC4">
                  <w:rPr>
                    <w:rStyle w:val="af"/>
                    <w:rFonts w:hint="eastAsia"/>
                    <w:noProof/>
                  </w:rPr>
                  <w:t xml:space="preserve"> 引言</w:t>
                </w:r>
                <w:r w:rsidR="00644157">
                  <w:rPr>
                    <w:noProof/>
                    <w:webHidden/>
                  </w:rPr>
                  <w:tab/>
                </w:r>
                <w:r>
                  <w:rPr>
                    <w:noProof/>
                    <w:webHidden/>
                  </w:rPr>
                  <w:fldChar w:fldCharType="begin"/>
                </w:r>
                <w:r w:rsidR="00644157">
                  <w:rPr>
                    <w:noProof/>
                    <w:webHidden/>
                  </w:rPr>
                  <w:instrText xml:space="preserve"> PAGEREF _Toc8133697 \h </w:instrText>
                </w:r>
                <w:r>
                  <w:rPr>
                    <w:noProof/>
                    <w:webHidden/>
                  </w:rPr>
                </w:r>
                <w:r>
                  <w:rPr>
                    <w:noProof/>
                    <w:webHidden/>
                  </w:rPr>
                  <w:fldChar w:fldCharType="separate"/>
                </w:r>
                <w:r w:rsidR="00644157">
                  <w:rPr>
                    <w:noProof/>
                    <w:webHidden/>
                  </w:rPr>
                  <w:t>1</w:t>
                </w:r>
                <w:r>
                  <w:rPr>
                    <w:noProof/>
                    <w:webHidden/>
                  </w:rPr>
                  <w:fldChar w:fldCharType="end"/>
                </w:r>
              </w:hyperlink>
            </w:p>
            <w:p w:rsidR="00644157" w:rsidRDefault="001734C1">
              <w:pPr>
                <w:pStyle w:val="22"/>
                <w:tabs>
                  <w:tab w:val="right" w:leader="dot" w:pos="8296"/>
                </w:tabs>
                <w:ind w:left="480"/>
                <w:rPr>
                  <w:rFonts w:asciiTheme="minorHAnsi" w:eastAsiaTheme="minorEastAsia" w:hAnsiTheme="minorHAnsi" w:cstheme="minorBidi"/>
                  <w:noProof/>
                  <w:sz w:val="21"/>
                  <w:szCs w:val="22"/>
                </w:rPr>
              </w:pPr>
              <w:hyperlink w:anchor="_Toc8133698" w:history="1">
                <w:r w:rsidR="00644157" w:rsidRPr="00E75EC4">
                  <w:rPr>
                    <w:rStyle w:val="af"/>
                    <w:noProof/>
                  </w:rPr>
                  <w:t>1.1</w:t>
                </w:r>
                <w:r w:rsidR="00644157" w:rsidRPr="00E75EC4">
                  <w:rPr>
                    <w:rStyle w:val="af"/>
                    <w:rFonts w:hint="eastAsia"/>
                    <w:noProof/>
                  </w:rPr>
                  <w:t xml:space="preserve"> 标识</w:t>
                </w:r>
                <w:r w:rsidR="00644157">
                  <w:rPr>
                    <w:noProof/>
                    <w:webHidden/>
                  </w:rPr>
                  <w:tab/>
                </w:r>
                <w:r>
                  <w:rPr>
                    <w:noProof/>
                    <w:webHidden/>
                  </w:rPr>
                  <w:fldChar w:fldCharType="begin"/>
                </w:r>
                <w:r w:rsidR="00644157">
                  <w:rPr>
                    <w:noProof/>
                    <w:webHidden/>
                  </w:rPr>
                  <w:instrText xml:space="preserve"> PAGEREF _Toc8133698 \h </w:instrText>
                </w:r>
                <w:r>
                  <w:rPr>
                    <w:noProof/>
                    <w:webHidden/>
                  </w:rPr>
                </w:r>
                <w:r>
                  <w:rPr>
                    <w:noProof/>
                    <w:webHidden/>
                  </w:rPr>
                  <w:fldChar w:fldCharType="separate"/>
                </w:r>
                <w:r w:rsidR="00644157">
                  <w:rPr>
                    <w:noProof/>
                    <w:webHidden/>
                  </w:rPr>
                  <w:t>1</w:t>
                </w:r>
                <w:r>
                  <w:rPr>
                    <w:noProof/>
                    <w:webHidden/>
                  </w:rPr>
                  <w:fldChar w:fldCharType="end"/>
                </w:r>
              </w:hyperlink>
            </w:p>
            <w:p w:rsidR="00644157" w:rsidRDefault="001734C1">
              <w:pPr>
                <w:pStyle w:val="22"/>
                <w:tabs>
                  <w:tab w:val="right" w:leader="dot" w:pos="8296"/>
                </w:tabs>
                <w:ind w:left="480"/>
                <w:rPr>
                  <w:rFonts w:asciiTheme="minorHAnsi" w:eastAsiaTheme="minorEastAsia" w:hAnsiTheme="minorHAnsi" w:cstheme="minorBidi"/>
                  <w:noProof/>
                  <w:sz w:val="21"/>
                  <w:szCs w:val="22"/>
                </w:rPr>
              </w:pPr>
              <w:hyperlink w:anchor="_Toc8133699" w:history="1">
                <w:r w:rsidR="00644157" w:rsidRPr="00E75EC4">
                  <w:rPr>
                    <w:rStyle w:val="af"/>
                    <w:noProof/>
                  </w:rPr>
                  <w:t>1.2</w:t>
                </w:r>
                <w:r w:rsidR="00644157" w:rsidRPr="00E75EC4">
                  <w:rPr>
                    <w:rStyle w:val="af"/>
                    <w:rFonts w:hint="eastAsia"/>
                    <w:noProof/>
                  </w:rPr>
                  <w:t xml:space="preserve"> 编制目的</w:t>
                </w:r>
                <w:r w:rsidR="00644157">
                  <w:rPr>
                    <w:noProof/>
                    <w:webHidden/>
                  </w:rPr>
                  <w:tab/>
                </w:r>
                <w:r>
                  <w:rPr>
                    <w:noProof/>
                    <w:webHidden/>
                  </w:rPr>
                  <w:fldChar w:fldCharType="begin"/>
                </w:r>
                <w:r w:rsidR="00644157">
                  <w:rPr>
                    <w:noProof/>
                    <w:webHidden/>
                  </w:rPr>
                  <w:instrText xml:space="preserve"> PAGEREF _Toc8133699 \h </w:instrText>
                </w:r>
                <w:r>
                  <w:rPr>
                    <w:noProof/>
                    <w:webHidden/>
                  </w:rPr>
                </w:r>
                <w:r>
                  <w:rPr>
                    <w:noProof/>
                    <w:webHidden/>
                  </w:rPr>
                  <w:fldChar w:fldCharType="separate"/>
                </w:r>
                <w:r w:rsidR="00644157">
                  <w:rPr>
                    <w:noProof/>
                    <w:webHidden/>
                  </w:rPr>
                  <w:t>1</w:t>
                </w:r>
                <w:r>
                  <w:rPr>
                    <w:noProof/>
                    <w:webHidden/>
                  </w:rPr>
                  <w:fldChar w:fldCharType="end"/>
                </w:r>
              </w:hyperlink>
            </w:p>
            <w:p w:rsidR="00644157" w:rsidRDefault="001734C1">
              <w:pPr>
                <w:pStyle w:val="22"/>
                <w:tabs>
                  <w:tab w:val="right" w:leader="dot" w:pos="8296"/>
                </w:tabs>
                <w:ind w:left="480"/>
                <w:rPr>
                  <w:rFonts w:asciiTheme="minorHAnsi" w:eastAsiaTheme="minorEastAsia" w:hAnsiTheme="minorHAnsi" w:cstheme="minorBidi"/>
                  <w:noProof/>
                  <w:sz w:val="21"/>
                  <w:szCs w:val="22"/>
                </w:rPr>
              </w:pPr>
              <w:hyperlink w:anchor="_Toc8133700" w:history="1">
                <w:r w:rsidR="00644157" w:rsidRPr="00E75EC4">
                  <w:rPr>
                    <w:rStyle w:val="af"/>
                    <w:noProof/>
                  </w:rPr>
                  <w:t>1.3</w:t>
                </w:r>
                <w:r w:rsidR="00644157" w:rsidRPr="00E75EC4">
                  <w:rPr>
                    <w:rStyle w:val="af"/>
                    <w:rFonts w:hint="eastAsia"/>
                    <w:noProof/>
                  </w:rPr>
                  <w:t xml:space="preserve"> 参考资料</w:t>
                </w:r>
                <w:r w:rsidR="00644157">
                  <w:rPr>
                    <w:noProof/>
                    <w:webHidden/>
                  </w:rPr>
                  <w:tab/>
                </w:r>
                <w:r>
                  <w:rPr>
                    <w:noProof/>
                    <w:webHidden/>
                  </w:rPr>
                  <w:fldChar w:fldCharType="begin"/>
                </w:r>
                <w:r w:rsidR="00644157">
                  <w:rPr>
                    <w:noProof/>
                    <w:webHidden/>
                  </w:rPr>
                  <w:instrText xml:space="preserve"> PAGEREF _Toc8133700 \h </w:instrText>
                </w:r>
                <w:r>
                  <w:rPr>
                    <w:noProof/>
                    <w:webHidden/>
                  </w:rPr>
                </w:r>
                <w:r>
                  <w:rPr>
                    <w:noProof/>
                    <w:webHidden/>
                  </w:rPr>
                  <w:fldChar w:fldCharType="separate"/>
                </w:r>
                <w:r w:rsidR="00644157">
                  <w:rPr>
                    <w:noProof/>
                    <w:webHidden/>
                  </w:rPr>
                  <w:t>1</w:t>
                </w:r>
                <w:r>
                  <w:rPr>
                    <w:noProof/>
                    <w:webHidden/>
                  </w:rPr>
                  <w:fldChar w:fldCharType="end"/>
                </w:r>
              </w:hyperlink>
            </w:p>
            <w:p w:rsidR="00644157" w:rsidRDefault="001734C1">
              <w:pPr>
                <w:pStyle w:val="22"/>
                <w:tabs>
                  <w:tab w:val="right" w:leader="dot" w:pos="8296"/>
                </w:tabs>
                <w:ind w:left="480"/>
                <w:rPr>
                  <w:rFonts w:asciiTheme="minorHAnsi" w:eastAsiaTheme="minorEastAsia" w:hAnsiTheme="minorHAnsi" w:cstheme="minorBidi"/>
                  <w:noProof/>
                  <w:sz w:val="21"/>
                  <w:szCs w:val="22"/>
                </w:rPr>
              </w:pPr>
              <w:hyperlink w:anchor="_Toc8133701" w:history="1">
                <w:r w:rsidR="00644157" w:rsidRPr="00E75EC4">
                  <w:rPr>
                    <w:rStyle w:val="af"/>
                    <w:noProof/>
                  </w:rPr>
                  <w:t>1.4</w:t>
                </w:r>
                <w:r w:rsidR="00644157" w:rsidRPr="00E75EC4">
                  <w:rPr>
                    <w:rStyle w:val="af"/>
                    <w:rFonts w:hint="eastAsia"/>
                    <w:noProof/>
                  </w:rPr>
                  <w:t xml:space="preserve"> 人力资源</w:t>
                </w:r>
                <w:r w:rsidR="00644157">
                  <w:rPr>
                    <w:noProof/>
                    <w:webHidden/>
                  </w:rPr>
                  <w:tab/>
                </w:r>
                <w:r>
                  <w:rPr>
                    <w:noProof/>
                    <w:webHidden/>
                  </w:rPr>
                  <w:fldChar w:fldCharType="begin"/>
                </w:r>
                <w:r w:rsidR="00644157">
                  <w:rPr>
                    <w:noProof/>
                    <w:webHidden/>
                  </w:rPr>
                  <w:instrText xml:space="preserve"> PAGEREF _Toc8133701 \h </w:instrText>
                </w:r>
                <w:r>
                  <w:rPr>
                    <w:noProof/>
                    <w:webHidden/>
                  </w:rPr>
                </w:r>
                <w:r>
                  <w:rPr>
                    <w:noProof/>
                    <w:webHidden/>
                  </w:rPr>
                  <w:fldChar w:fldCharType="separate"/>
                </w:r>
                <w:r w:rsidR="00644157">
                  <w:rPr>
                    <w:noProof/>
                    <w:webHidden/>
                  </w:rPr>
                  <w:t>1</w:t>
                </w:r>
                <w:r>
                  <w:rPr>
                    <w:noProof/>
                    <w:webHidden/>
                  </w:rPr>
                  <w:fldChar w:fldCharType="end"/>
                </w:r>
              </w:hyperlink>
            </w:p>
            <w:p w:rsidR="00644157" w:rsidRDefault="001734C1">
              <w:pPr>
                <w:pStyle w:val="14"/>
                <w:rPr>
                  <w:rFonts w:asciiTheme="minorHAnsi" w:eastAsiaTheme="minorEastAsia" w:hAnsiTheme="minorHAnsi" w:cstheme="minorBidi"/>
                  <w:noProof/>
                  <w:sz w:val="21"/>
                  <w:szCs w:val="22"/>
                </w:rPr>
              </w:pPr>
              <w:hyperlink w:anchor="_Toc8133702" w:history="1">
                <w:r w:rsidR="00644157" w:rsidRPr="00E75EC4">
                  <w:rPr>
                    <w:rStyle w:val="af"/>
                    <w:noProof/>
                  </w:rPr>
                  <w:t>2</w:t>
                </w:r>
                <w:r w:rsidR="00644157" w:rsidRPr="00E75EC4">
                  <w:rPr>
                    <w:rStyle w:val="af"/>
                    <w:rFonts w:hint="eastAsia"/>
                    <w:noProof/>
                  </w:rPr>
                  <w:t xml:space="preserve"> 业务分析</w:t>
                </w:r>
                <w:r w:rsidR="00644157">
                  <w:rPr>
                    <w:noProof/>
                    <w:webHidden/>
                  </w:rPr>
                  <w:tab/>
                </w:r>
                <w:r>
                  <w:rPr>
                    <w:noProof/>
                    <w:webHidden/>
                  </w:rPr>
                  <w:fldChar w:fldCharType="begin"/>
                </w:r>
                <w:r w:rsidR="00644157">
                  <w:rPr>
                    <w:noProof/>
                    <w:webHidden/>
                  </w:rPr>
                  <w:instrText xml:space="preserve"> PAGEREF _Toc8133702 \h </w:instrText>
                </w:r>
                <w:r>
                  <w:rPr>
                    <w:noProof/>
                    <w:webHidden/>
                  </w:rPr>
                </w:r>
                <w:r>
                  <w:rPr>
                    <w:noProof/>
                    <w:webHidden/>
                  </w:rPr>
                  <w:fldChar w:fldCharType="separate"/>
                </w:r>
                <w:r w:rsidR="00644157">
                  <w:rPr>
                    <w:noProof/>
                    <w:webHidden/>
                  </w:rPr>
                  <w:t>3</w:t>
                </w:r>
                <w:r>
                  <w:rPr>
                    <w:noProof/>
                    <w:webHidden/>
                  </w:rPr>
                  <w:fldChar w:fldCharType="end"/>
                </w:r>
              </w:hyperlink>
            </w:p>
            <w:p w:rsidR="00644157" w:rsidRDefault="001734C1">
              <w:pPr>
                <w:pStyle w:val="22"/>
                <w:tabs>
                  <w:tab w:val="right" w:leader="dot" w:pos="8296"/>
                </w:tabs>
                <w:ind w:left="480"/>
                <w:rPr>
                  <w:rFonts w:asciiTheme="minorHAnsi" w:eastAsiaTheme="minorEastAsia" w:hAnsiTheme="minorHAnsi" w:cstheme="minorBidi"/>
                  <w:noProof/>
                  <w:sz w:val="21"/>
                  <w:szCs w:val="22"/>
                </w:rPr>
              </w:pPr>
              <w:hyperlink w:anchor="_Toc8133703" w:history="1">
                <w:r w:rsidR="00644157" w:rsidRPr="00E75EC4">
                  <w:rPr>
                    <w:rStyle w:val="af"/>
                    <w:noProof/>
                  </w:rPr>
                  <w:t>2.1</w:t>
                </w:r>
                <w:r w:rsidR="00644157" w:rsidRPr="00E75EC4">
                  <w:rPr>
                    <w:rStyle w:val="af"/>
                    <w:rFonts w:hint="eastAsia"/>
                    <w:noProof/>
                  </w:rPr>
                  <w:t xml:space="preserve"> 总体架构</w:t>
                </w:r>
                <w:r w:rsidR="00644157">
                  <w:rPr>
                    <w:noProof/>
                    <w:webHidden/>
                  </w:rPr>
                  <w:tab/>
                </w:r>
                <w:r>
                  <w:rPr>
                    <w:noProof/>
                    <w:webHidden/>
                  </w:rPr>
                  <w:fldChar w:fldCharType="begin"/>
                </w:r>
                <w:r w:rsidR="00644157">
                  <w:rPr>
                    <w:noProof/>
                    <w:webHidden/>
                  </w:rPr>
                  <w:instrText xml:space="preserve"> PAGEREF _Toc8133703 \h </w:instrText>
                </w:r>
                <w:r>
                  <w:rPr>
                    <w:noProof/>
                    <w:webHidden/>
                  </w:rPr>
                </w:r>
                <w:r>
                  <w:rPr>
                    <w:noProof/>
                    <w:webHidden/>
                  </w:rPr>
                  <w:fldChar w:fldCharType="separate"/>
                </w:r>
                <w:r w:rsidR="00644157">
                  <w:rPr>
                    <w:noProof/>
                    <w:webHidden/>
                  </w:rPr>
                  <w:t>3</w:t>
                </w:r>
                <w:r>
                  <w:rPr>
                    <w:noProof/>
                    <w:webHidden/>
                  </w:rPr>
                  <w:fldChar w:fldCharType="end"/>
                </w:r>
              </w:hyperlink>
            </w:p>
            <w:p w:rsidR="00644157" w:rsidRDefault="001734C1">
              <w:pPr>
                <w:pStyle w:val="22"/>
                <w:tabs>
                  <w:tab w:val="right" w:leader="dot" w:pos="8296"/>
                </w:tabs>
                <w:ind w:left="480"/>
                <w:rPr>
                  <w:rFonts w:asciiTheme="minorHAnsi" w:eastAsiaTheme="minorEastAsia" w:hAnsiTheme="minorHAnsi" w:cstheme="minorBidi"/>
                  <w:noProof/>
                  <w:sz w:val="21"/>
                  <w:szCs w:val="22"/>
                </w:rPr>
              </w:pPr>
              <w:hyperlink w:anchor="_Toc8133704" w:history="1">
                <w:r w:rsidR="00644157" w:rsidRPr="00E75EC4">
                  <w:rPr>
                    <w:rStyle w:val="af"/>
                    <w:noProof/>
                  </w:rPr>
                  <w:t>2.2</w:t>
                </w:r>
                <w:r w:rsidR="00644157" w:rsidRPr="00E75EC4">
                  <w:rPr>
                    <w:rStyle w:val="af"/>
                    <w:rFonts w:hint="eastAsia"/>
                    <w:noProof/>
                  </w:rPr>
                  <w:t xml:space="preserve"> 业务清单</w:t>
                </w:r>
                <w:r w:rsidR="00644157">
                  <w:rPr>
                    <w:noProof/>
                    <w:webHidden/>
                  </w:rPr>
                  <w:tab/>
                </w:r>
                <w:r>
                  <w:rPr>
                    <w:noProof/>
                    <w:webHidden/>
                  </w:rPr>
                  <w:fldChar w:fldCharType="begin"/>
                </w:r>
                <w:r w:rsidR="00644157">
                  <w:rPr>
                    <w:noProof/>
                    <w:webHidden/>
                  </w:rPr>
                  <w:instrText xml:space="preserve"> PAGEREF _Toc8133704 \h </w:instrText>
                </w:r>
                <w:r>
                  <w:rPr>
                    <w:noProof/>
                    <w:webHidden/>
                  </w:rPr>
                </w:r>
                <w:r>
                  <w:rPr>
                    <w:noProof/>
                    <w:webHidden/>
                  </w:rPr>
                  <w:fldChar w:fldCharType="separate"/>
                </w:r>
                <w:r w:rsidR="00644157">
                  <w:rPr>
                    <w:noProof/>
                    <w:webHidden/>
                  </w:rPr>
                  <w:t>4</w:t>
                </w:r>
                <w:r>
                  <w:rPr>
                    <w:noProof/>
                    <w:webHidden/>
                  </w:rPr>
                  <w:fldChar w:fldCharType="end"/>
                </w:r>
              </w:hyperlink>
            </w:p>
            <w:p w:rsidR="00644157" w:rsidRDefault="001734C1">
              <w:pPr>
                <w:pStyle w:val="22"/>
                <w:tabs>
                  <w:tab w:val="right" w:leader="dot" w:pos="8296"/>
                </w:tabs>
                <w:ind w:left="480"/>
                <w:rPr>
                  <w:rFonts w:asciiTheme="minorHAnsi" w:eastAsiaTheme="minorEastAsia" w:hAnsiTheme="minorHAnsi" w:cstheme="minorBidi"/>
                  <w:noProof/>
                  <w:sz w:val="21"/>
                  <w:szCs w:val="22"/>
                </w:rPr>
              </w:pPr>
              <w:hyperlink w:anchor="_Toc8133705" w:history="1">
                <w:r w:rsidR="00644157" w:rsidRPr="00E75EC4">
                  <w:rPr>
                    <w:rStyle w:val="af"/>
                    <w:noProof/>
                  </w:rPr>
                  <w:t>2.3</w:t>
                </w:r>
                <w:r w:rsidR="00644157" w:rsidRPr="00E75EC4">
                  <w:rPr>
                    <w:rStyle w:val="af"/>
                    <w:rFonts w:hint="eastAsia"/>
                    <w:noProof/>
                  </w:rPr>
                  <w:t xml:space="preserve"> 行内渠道发起</w:t>
                </w:r>
                <w:r w:rsidR="00644157">
                  <w:rPr>
                    <w:noProof/>
                    <w:webHidden/>
                  </w:rPr>
                  <w:tab/>
                </w:r>
                <w:r>
                  <w:rPr>
                    <w:noProof/>
                    <w:webHidden/>
                  </w:rPr>
                  <w:fldChar w:fldCharType="begin"/>
                </w:r>
                <w:r w:rsidR="00644157">
                  <w:rPr>
                    <w:noProof/>
                    <w:webHidden/>
                  </w:rPr>
                  <w:instrText xml:space="preserve"> PAGEREF _Toc8133705 \h </w:instrText>
                </w:r>
                <w:r>
                  <w:rPr>
                    <w:noProof/>
                    <w:webHidden/>
                  </w:rPr>
                </w:r>
                <w:r>
                  <w:rPr>
                    <w:noProof/>
                    <w:webHidden/>
                  </w:rPr>
                  <w:fldChar w:fldCharType="separate"/>
                </w:r>
                <w:r w:rsidR="00644157">
                  <w:rPr>
                    <w:noProof/>
                    <w:webHidden/>
                  </w:rPr>
                  <w:t>5</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06" w:history="1">
                <w:r w:rsidR="00644157" w:rsidRPr="00E75EC4">
                  <w:rPr>
                    <w:rStyle w:val="af"/>
                    <w:noProof/>
                  </w:rPr>
                  <w:t>2.3.1</w:t>
                </w:r>
                <w:r w:rsidR="00644157" w:rsidRPr="00E75EC4">
                  <w:rPr>
                    <w:rStyle w:val="af"/>
                    <w:rFonts w:hint="eastAsia"/>
                    <w:noProof/>
                  </w:rPr>
                  <w:t xml:space="preserve"> 个人银行缴费参保查询</w:t>
                </w:r>
                <w:r w:rsidR="00644157">
                  <w:rPr>
                    <w:noProof/>
                    <w:webHidden/>
                  </w:rPr>
                  <w:tab/>
                </w:r>
                <w:r>
                  <w:rPr>
                    <w:noProof/>
                    <w:webHidden/>
                  </w:rPr>
                  <w:fldChar w:fldCharType="begin"/>
                </w:r>
                <w:r w:rsidR="00644157">
                  <w:rPr>
                    <w:noProof/>
                    <w:webHidden/>
                  </w:rPr>
                  <w:instrText xml:space="preserve"> PAGEREF _Toc8133706 \h </w:instrText>
                </w:r>
                <w:r>
                  <w:rPr>
                    <w:noProof/>
                    <w:webHidden/>
                  </w:rPr>
                </w:r>
                <w:r>
                  <w:rPr>
                    <w:noProof/>
                    <w:webHidden/>
                  </w:rPr>
                  <w:fldChar w:fldCharType="separate"/>
                </w:r>
                <w:r w:rsidR="00644157">
                  <w:rPr>
                    <w:noProof/>
                    <w:webHidden/>
                  </w:rPr>
                  <w:t>5</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07" w:history="1">
                <w:r w:rsidR="00644157" w:rsidRPr="00E75EC4">
                  <w:rPr>
                    <w:rStyle w:val="af"/>
                    <w:noProof/>
                  </w:rPr>
                  <w:t>2.3.2</w:t>
                </w:r>
                <w:r w:rsidR="00644157" w:rsidRPr="00E75EC4">
                  <w:rPr>
                    <w:rStyle w:val="af"/>
                    <w:rFonts w:hint="eastAsia"/>
                    <w:noProof/>
                  </w:rPr>
                  <w:t xml:space="preserve"> 个人银行缴费城乡居民查询</w:t>
                </w:r>
                <w:r w:rsidR="00644157">
                  <w:rPr>
                    <w:noProof/>
                    <w:webHidden/>
                  </w:rPr>
                  <w:tab/>
                </w:r>
                <w:r>
                  <w:rPr>
                    <w:noProof/>
                    <w:webHidden/>
                  </w:rPr>
                  <w:fldChar w:fldCharType="begin"/>
                </w:r>
                <w:r w:rsidR="00644157">
                  <w:rPr>
                    <w:noProof/>
                    <w:webHidden/>
                  </w:rPr>
                  <w:instrText xml:space="preserve"> PAGEREF _Toc8133707 \h </w:instrText>
                </w:r>
                <w:r>
                  <w:rPr>
                    <w:noProof/>
                    <w:webHidden/>
                  </w:rPr>
                </w:r>
                <w:r>
                  <w:rPr>
                    <w:noProof/>
                    <w:webHidden/>
                  </w:rPr>
                  <w:fldChar w:fldCharType="separate"/>
                </w:r>
                <w:r w:rsidR="00644157">
                  <w:rPr>
                    <w:noProof/>
                    <w:webHidden/>
                  </w:rPr>
                  <w:t>7</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08" w:history="1">
                <w:r w:rsidR="00644157" w:rsidRPr="00E75EC4">
                  <w:rPr>
                    <w:rStyle w:val="af"/>
                    <w:noProof/>
                  </w:rPr>
                  <w:t>2.3.3</w:t>
                </w:r>
                <w:r w:rsidR="00644157" w:rsidRPr="00E75EC4">
                  <w:rPr>
                    <w:rStyle w:val="af"/>
                    <w:rFonts w:hint="eastAsia"/>
                    <w:noProof/>
                  </w:rPr>
                  <w:t xml:space="preserve"> 个人银行缴费灵活就业查询</w:t>
                </w:r>
                <w:r w:rsidR="00644157">
                  <w:rPr>
                    <w:noProof/>
                    <w:webHidden/>
                  </w:rPr>
                  <w:tab/>
                </w:r>
                <w:r>
                  <w:rPr>
                    <w:noProof/>
                    <w:webHidden/>
                  </w:rPr>
                  <w:fldChar w:fldCharType="begin"/>
                </w:r>
                <w:r w:rsidR="00644157">
                  <w:rPr>
                    <w:noProof/>
                    <w:webHidden/>
                  </w:rPr>
                  <w:instrText xml:space="preserve"> PAGEREF _Toc8133708 \h </w:instrText>
                </w:r>
                <w:r>
                  <w:rPr>
                    <w:noProof/>
                    <w:webHidden/>
                  </w:rPr>
                </w:r>
                <w:r>
                  <w:rPr>
                    <w:noProof/>
                    <w:webHidden/>
                  </w:rPr>
                  <w:fldChar w:fldCharType="separate"/>
                </w:r>
                <w:r w:rsidR="00644157">
                  <w:rPr>
                    <w:noProof/>
                    <w:webHidden/>
                  </w:rPr>
                  <w:t>9</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09" w:history="1">
                <w:r w:rsidR="00644157" w:rsidRPr="00E75EC4">
                  <w:rPr>
                    <w:rStyle w:val="af"/>
                    <w:noProof/>
                  </w:rPr>
                  <w:t>2.3.4</w:t>
                </w:r>
                <w:r w:rsidR="00644157" w:rsidRPr="00E75EC4">
                  <w:rPr>
                    <w:rStyle w:val="af"/>
                    <w:rFonts w:hint="eastAsia"/>
                    <w:noProof/>
                  </w:rPr>
                  <w:t xml:space="preserve"> 个人银行缴费扣款</w:t>
                </w:r>
                <w:r w:rsidR="00644157">
                  <w:rPr>
                    <w:noProof/>
                    <w:webHidden/>
                  </w:rPr>
                  <w:tab/>
                </w:r>
                <w:r>
                  <w:rPr>
                    <w:noProof/>
                    <w:webHidden/>
                  </w:rPr>
                  <w:fldChar w:fldCharType="begin"/>
                </w:r>
                <w:r w:rsidR="00644157">
                  <w:rPr>
                    <w:noProof/>
                    <w:webHidden/>
                  </w:rPr>
                  <w:instrText xml:space="preserve"> PAGEREF _Toc8133709 \h </w:instrText>
                </w:r>
                <w:r>
                  <w:rPr>
                    <w:noProof/>
                    <w:webHidden/>
                  </w:rPr>
                </w:r>
                <w:r>
                  <w:rPr>
                    <w:noProof/>
                    <w:webHidden/>
                  </w:rPr>
                  <w:fldChar w:fldCharType="separate"/>
                </w:r>
                <w:r w:rsidR="00644157">
                  <w:rPr>
                    <w:noProof/>
                    <w:webHidden/>
                  </w:rPr>
                  <w:t>11</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10" w:history="1">
                <w:r w:rsidR="00644157" w:rsidRPr="00E75EC4">
                  <w:rPr>
                    <w:rStyle w:val="af"/>
                    <w:noProof/>
                  </w:rPr>
                  <w:t>2.3.5</w:t>
                </w:r>
                <w:r w:rsidR="00644157" w:rsidRPr="00E75EC4">
                  <w:rPr>
                    <w:rStyle w:val="af"/>
                    <w:rFonts w:hint="eastAsia"/>
                    <w:noProof/>
                  </w:rPr>
                  <w:t xml:space="preserve"> 个人银行缴费流水查询</w:t>
                </w:r>
                <w:r w:rsidR="00644157" w:rsidRPr="00E75EC4">
                  <w:rPr>
                    <w:rStyle w:val="af"/>
                    <w:noProof/>
                  </w:rPr>
                  <w:t>(</w:t>
                </w:r>
                <w:r w:rsidR="00644157" w:rsidRPr="00E75EC4">
                  <w:rPr>
                    <w:rStyle w:val="af"/>
                    <w:rFonts w:hint="eastAsia"/>
                    <w:noProof/>
                  </w:rPr>
                  <w:t>作废</w:t>
                </w:r>
                <w:r w:rsidR="00644157" w:rsidRPr="00E75EC4">
                  <w:rPr>
                    <w:rStyle w:val="af"/>
                    <w:noProof/>
                  </w:rPr>
                  <w:t>)</w:t>
                </w:r>
                <w:r w:rsidR="00644157">
                  <w:rPr>
                    <w:noProof/>
                    <w:webHidden/>
                  </w:rPr>
                  <w:tab/>
                </w:r>
                <w:r>
                  <w:rPr>
                    <w:noProof/>
                    <w:webHidden/>
                  </w:rPr>
                  <w:fldChar w:fldCharType="begin"/>
                </w:r>
                <w:r w:rsidR="00644157">
                  <w:rPr>
                    <w:noProof/>
                    <w:webHidden/>
                  </w:rPr>
                  <w:instrText xml:space="preserve"> PAGEREF _Toc8133710 \h </w:instrText>
                </w:r>
                <w:r>
                  <w:rPr>
                    <w:noProof/>
                    <w:webHidden/>
                  </w:rPr>
                </w:r>
                <w:r>
                  <w:rPr>
                    <w:noProof/>
                    <w:webHidden/>
                  </w:rPr>
                  <w:fldChar w:fldCharType="separate"/>
                </w:r>
                <w:r w:rsidR="00644157">
                  <w:rPr>
                    <w:noProof/>
                    <w:webHidden/>
                  </w:rPr>
                  <w:t>14</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11" w:history="1">
                <w:r w:rsidR="00644157" w:rsidRPr="00E75EC4">
                  <w:rPr>
                    <w:rStyle w:val="af"/>
                    <w:noProof/>
                  </w:rPr>
                  <w:t>2.3.6</w:t>
                </w:r>
                <w:r w:rsidR="00644157" w:rsidRPr="00E75EC4">
                  <w:rPr>
                    <w:rStyle w:val="af"/>
                    <w:rFonts w:hint="eastAsia"/>
                    <w:noProof/>
                  </w:rPr>
                  <w:t xml:space="preserve"> 个人银行缴费撤销</w:t>
                </w:r>
                <w:r w:rsidR="00644157">
                  <w:rPr>
                    <w:noProof/>
                    <w:webHidden/>
                  </w:rPr>
                  <w:tab/>
                </w:r>
                <w:r>
                  <w:rPr>
                    <w:noProof/>
                    <w:webHidden/>
                  </w:rPr>
                  <w:fldChar w:fldCharType="begin"/>
                </w:r>
                <w:r w:rsidR="00644157">
                  <w:rPr>
                    <w:noProof/>
                    <w:webHidden/>
                  </w:rPr>
                  <w:instrText xml:space="preserve"> PAGEREF _Toc8133711 \h </w:instrText>
                </w:r>
                <w:r>
                  <w:rPr>
                    <w:noProof/>
                    <w:webHidden/>
                  </w:rPr>
                </w:r>
                <w:r>
                  <w:rPr>
                    <w:noProof/>
                    <w:webHidden/>
                  </w:rPr>
                  <w:fldChar w:fldCharType="separate"/>
                </w:r>
                <w:r w:rsidR="00644157">
                  <w:rPr>
                    <w:noProof/>
                    <w:webHidden/>
                  </w:rPr>
                  <w:t>16</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12" w:history="1">
                <w:r w:rsidR="00644157" w:rsidRPr="00E75EC4">
                  <w:rPr>
                    <w:rStyle w:val="af"/>
                    <w:noProof/>
                  </w:rPr>
                  <w:t>2.3.7</w:t>
                </w:r>
                <w:r w:rsidR="00644157" w:rsidRPr="00E75EC4">
                  <w:rPr>
                    <w:rStyle w:val="af"/>
                    <w:rFonts w:hint="eastAsia"/>
                    <w:noProof/>
                  </w:rPr>
                  <w:t xml:space="preserve"> 个人委托扣款缴费协议维护</w:t>
                </w:r>
                <w:r w:rsidR="00644157">
                  <w:rPr>
                    <w:noProof/>
                    <w:webHidden/>
                  </w:rPr>
                  <w:tab/>
                </w:r>
                <w:r>
                  <w:rPr>
                    <w:noProof/>
                    <w:webHidden/>
                  </w:rPr>
                  <w:fldChar w:fldCharType="begin"/>
                </w:r>
                <w:r w:rsidR="00644157">
                  <w:rPr>
                    <w:noProof/>
                    <w:webHidden/>
                  </w:rPr>
                  <w:instrText xml:space="preserve"> PAGEREF _Toc8133712 \h </w:instrText>
                </w:r>
                <w:r>
                  <w:rPr>
                    <w:noProof/>
                    <w:webHidden/>
                  </w:rPr>
                </w:r>
                <w:r>
                  <w:rPr>
                    <w:noProof/>
                    <w:webHidden/>
                  </w:rPr>
                  <w:fldChar w:fldCharType="separate"/>
                </w:r>
                <w:r w:rsidR="00644157">
                  <w:rPr>
                    <w:noProof/>
                    <w:webHidden/>
                  </w:rPr>
                  <w:t>18</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13" w:history="1">
                <w:r w:rsidR="00644157" w:rsidRPr="00E75EC4">
                  <w:rPr>
                    <w:rStyle w:val="af"/>
                    <w:noProof/>
                  </w:rPr>
                  <w:t>2.3.8</w:t>
                </w:r>
                <w:r w:rsidR="00644157" w:rsidRPr="00E75EC4">
                  <w:rPr>
                    <w:rStyle w:val="af"/>
                    <w:rFonts w:hint="eastAsia"/>
                    <w:noProof/>
                  </w:rPr>
                  <w:t xml:space="preserve"> 个人委托扣款缴费协议查询</w:t>
                </w:r>
                <w:r w:rsidR="00644157">
                  <w:rPr>
                    <w:noProof/>
                    <w:webHidden/>
                  </w:rPr>
                  <w:tab/>
                </w:r>
                <w:r>
                  <w:rPr>
                    <w:noProof/>
                    <w:webHidden/>
                  </w:rPr>
                  <w:fldChar w:fldCharType="begin"/>
                </w:r>
                <w:r w:rsidR="00644157">
                  <w:rPr>
                    <w:noProof/>
                    <w:webHidden/>
                  </w:rPr>
                  <w:instrText xml:space="preserve"> PAGEREF _Toc8133713 \h </w:instrText>
                </w:r>
                <w:r>
                  <w:rPr>
                    <w:noProof/>
                    <w:webHidden/>
                  </w:rPr>
                </w:r>
                <w:r>
                  <w:rPr>
                    <w:noProof/>
                    <w:webHidden/>
                  </w:rPr>
                  <w:fldChar w:fldCharType="separate"/>
                </w:r>
                <w:r w:rsidR="00644157">
                  <w:rPr>
                    <w:noProof/>
                    <w:webHidden/>
                  </w:rPr>
                  <w:t>20</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14" w:history="1">
                <w:r w:rsidR="00644157" w:rsidRPr="00E75EC4">
                  <w:rPr>
                    <w:rStyle w:val="af"/>
                    <w:noProof/>
                  </w:rPr>
                  <w:t>2.3.9</w:t>
                </w:r>
                <w:r w:rsidR="00644157" w:rsidRPr="00E75EC4">
                  <w:rPr>
                    <w:rStyle w:val="af"/>
                    <w:rFonts w:hint="eastAsia"/>
                    <w:noProof/>
                  </w:rPr>
                  <w:t xml:space="preserve"> 个人缴费凭证打印</w:t>
                </w:r>
                <w:r w:rsidR="00644157">
                  <w:rPr>
                    <w:noProof/>
                    <w:webHidden/>
                  </w:rPr>
                  <w:tab/>
                </w:r>
                <w:r>
                  <w:rPr>
                    <w:noProof/>
                    <w:webHidden/>
                  </w:rPr>
                  <w:fldChar w:fldCharType="begin"/>
                </w:r>
                <w:r w:rsidR="00644157">
                  <w:rPr>
                    <w:noProof/>
                    <w:webHidden/>
                  </w:rPr>
                  <w:instrText xml:space="preserve"> PAGEREF _Toc8133714 \h </w:instrText>
                </w:r>
                <w:r>
                  <w:rPr>
                    <w:noProof/>
                    <w:webHidden/>
                  </w:rPr>
                </w:r>
                <w:r>
                  <w:rPr>
                    <w:noProof/>
                    <w:webHidden/>
                  </w:rPr>
                  <w:fldChar w:fldCharType="separate"/>
                </w:r>
                <w:r w:rsidR="00644157">
                  <w:rPr>
                    <w:noProof/>
                    <w:webHidden/>
                  </w:rPr>
                  <w:t>22</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15" w:history="1">
                <w:r w:rsidR="00644157" w:rsidRPr="00E75EC4">
                  <w:rPr>
                    <w:rStyle w:val="af"/>
                    <w:noProof/>
                  </w:rPr>
                  <w:t>2.3.10</w:t>
                </w:r>
                <w:r w:rsidR="00644157" w:rsidRPr="00E75EC4">
                  <w:rPr>
                    <w:rStyle w:val="af"/>
                    <w:rFonts w:hint="eastAsia"/>
                    <w:noProof/>
                  </w:rPr>
                  <w:t xml:space="preserve"> 个人缴费凭证打印确认</w:t>
                </w:r>
                <w:r w:rsidR="00644157">
                  <w:rPr>
                    <w:noProof/>
                    <w:webHidden/>
                  </w:rPr>
                  <w:tab/>
                </w:r>
                <w:r>
                  <w:rPr>
                    <w:noProof/>
                    <w:webHidden/>
                  </w:rPr>
                  <w:fldChar w:fldCharType="begin"/>
                </w:r>
                <w:r w:rsidR="00644157">
                  <w:rPr>
                    <w:noProof/>
                    <w:webHidden/>
                  </w:rPr>
                  <w:instrText xml:space="preserve"> PAGEREF _Toc8133715 \h </w:instrText>
                </w:r>
                <w:r>
                  <w:rPr>
                    <w:noProof/>
                    <w:webHidden/>
                  </w:rPr>
                </w:r>
                <w:r>
                  <w:rPr>
                    <w:noProof/>
                    <w:webHidden/>
                  </w:rPr>
                  <w:fldChar w:fldCharType="separate"/>
                </w:r>
                <w:r w:rsidR="00644157">
                  <w:rPr>
                    <w:noProof/>
                    <w:webHidden/>
                  </w:rPr>
                  <w:t>23</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16" w:history="1">
                <w:r w:rsidR="00644157" w:rsidRPr="00E75EC4">
                  <w:rPr>
                    <w:rStyle w:val="af"/>
                    <w:noProof/>
                  </w:rPr>
                  <w:t>2.3.11</w:t>
                </w:r>
                <w:r w:rsidR="00644157" w:rsidRPr="00E75EC4">
                  <w:rPr>
                    <w:rStyle w:val="af"/>
                    <w:rFonts w:hint="eastAsia"/>
                    <w:noProof/>
                  </w:rPr>
                  <w:t xml:space="preserve"> 个人缴费明细查询</w:t>
                </w:r>
                <w:r w:rsidR="00644157">
                  <w:rPr>
                    <w:noProof/>
                    <w:webHidden/>
                  </w:rPr>
                  <w:tab/>
                </w:r>
                <w:r>
                  <w:rPr>
                    <w:noProof/>
                    <w:webHidden/>
                  </w:rPr>
                  <w:fldChar w:fldCharType="begin"/>
                </w:r>
                <w:r w:rsidR="00644157">
                  <w:rPr>
                    <w:noProof/>
                    <w:webHidden/>
                  </w:rPr>
                  <w:instrText xml:space="preserve"> PAGEREF _Toc8133716 \h </w:instrText>
                </w:r>
                <w:r>
                  <w:rPr>
                    <w:noProof/>
                    <w:webHidden/>
                  </w:rPr>
                </w:r>
                <w:r>
                  <w:rPr>
                    <w:noProof/>
                    <w:webHidden/>
                  </w:rPr>
                  <w:fldChar w:fldCharType="separate"/>
                </w:r>
                <w:r w:rsidR="00644157">
                  <w:rPr>
                    <w:noProof/>
                    <w:webHidden/>
                  </w:rPr>
                  <w:t>25</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17" w:history="1">
                <w:r w:rsidR="00644157" w:rsidRPr="00E75EC4">
                  <w:rPr>
                    <w:rStyle w:val="af"/>
                    <w:noProof/>
                  </w:rPr>
                  <w:t>2.3.12</w:t>
                </w:r>
                <w:r w:rsidR="00644157" w:rsidRPr="00E75EC4">
                  <w:rPr>
                    <w:rStyle w:val="af"/>
                    <w:rFonts w:hint="eastAsia"/>
                    <w:noProof/>
                  </w:rPr>
                  <w:t xml:space="preserve"> 对账差错明细查询</w:t>
                </w:r>
                <w:r w:rsidR="00644157">
                  <w:rPr>
                    <w:noProof/>
                    <w:webHidden/>
                  </w:rPr>
                  <w:tab/>
                </w:r>
                <w:r>
                  <w:rPr>
                    <w:noProof/>
                    <w:webHidden/>
                  </w:rPr>
                  <w:fldChar w:fldCharType="begin"/>
                </w:r>
                <w:r w:rsidR="00644157">
                  <w:rPr>
                    <w:noProof/>
                    <w:webHidden/>
                  </w:rPr>
                  <w:instrText xml:space="preserve"> PAGEREF _Toc8133717 \h </w:instrText>
                </w:r>
                <w:r>
                  <w:rPr>
                    <w:noProof/>
                    <w:webHidden/>
                  </w:rPr>
                </w:r>
                <w:r>
                  <w:rPr>
                    <w:noProof/>
                    <w:webHidden/>
                  </w:rPr>
                  <w:fldChar w:fldCharType="separate"/>
                </w:r>
                <w:r w:rsidR="00644157">
                  <w:rPr>
                    <w:noProof/>
                    <w:webHidden/>
                  </w:rPr>
                  <w:t>26</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18" w:history="1">
                <w:r w:rsidR="00644157" w:rsidRPr="00E75EC4">
                  <w:rPr>
                    <w:rStyle w:val="af"/>
                    <w:noProof/>
                  </w:rPr>
                  <w:t>2.3.13</w:t>
                </w:r>
                <w:r w:rsidR="00644157" w:rsidRPr="00E75EC4">
                  <w:rPr>
                    <w:rStyle w:val="af"/>
                    <w:rFonts w:hint="eastAsia"/>
                    <w:noProof/>
                  </w:rPr>
                  <w:t xml:space="preserve"> 对账差错银行不平调账</w:t>
                </w:r>
                <w:r w:rsidR="00644157">
                  <w:rPr>
                    <w:noProof/>
                    <w:webHidden/>
                  </w:rPr>
                  <w:tab/>
                </w:r>
                <w:r>
                  <w:rPr>
                    <w:noProof/>
                    <w:webHidden/>
                  </w:rPr>
                  <w:fldChar w:fldCharType="begin"/>
                </w:r>
                <w:r w:rsidR="00644157">
                  <w:rPr>
                    <w:noProof/>
                    <w:webHidden/>
                  </w:rPr>
                  <w:instrText xml:space="preserve"> PAGEREF _Toc8133718 \h </w:instrText>
                </w:r>
                <w:r>
                  <w:rPr>
                    <w:noProof/>
                    <w:webHidden/>
                  </w:rPr>
                </w:r>
                <w:r>
                  <w:rPr>
                    <w:noProof/>
                    <w:webHidden/>
                  </w:rPr>
                  <w:fldChar w:fldCharType="separate"/>
                </w:r>
                <w:r w:rsidR="00644157">
                  <w:rPr>
                    <w:noProof/>
                    <w:webHidden/>
                  </w:rPr>
                  <w:t>28</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19" w:history="1">
                <w:r w:rsidR="00644157" w:rsidRPr="00E75EC4">
                  <w:rPr>
                    <w:rStyle w:val="af"/>
                    <w:noProof/>
                  </w:rPr>
                  <w:t>2.3.14</w:t>
                </w:r>
                <w:r w:rsidR="00644157" w:rsidRPr="00E75EC4">
                  <w:rPr>
                    <w:rStyle w:val="af"/>
                    <w:rFonts w:hint="eastAsia"/>
                    <w:noProof/>
                  </w:rPr>
                  <w:t xml:space="preserve"> 对账差错凭证打印次数增加</w:t>
                </w:r>
                <w:r w:rsidR="00644157">
                  <w:rPr>
                    <w:noProof/>
                    <w:webHidden/>
                  </w:rPr>
                  <w:tab/>
                </w:r>
                <w:r>
                  <w:rPr>
                    <w:noProof/>
                    <w:webHidden/>
                  </w:rPr>
                  <w:fldChar w:fldCharType="begin"/>
                </w:r>
                <w:r w:rsidR="00644157">
                  <w:rPr>
                    <w:noProof/>
                    <w:webHidden/>
                  </w:rPr>
                  <w:instrText xml:space="preserve"> PAGEREF _Toc8133719 \h </w:instrText>
                </w:r>
                <w:r>
                  <w:rPr>
                    <w:noProof/>
                    <w:webHidden/>
                  </w:rPr>
                </w:r>
                <w:r>
                  <w:rPr>
                    <w:noProof/>
                    <w:webHidden/>
                  </w:rPr>
                  <w:fldChar w:fldCharType="separate"/>
                </w:r>
                <w:r w:rsidR="00644157">
                  <w:rPr>
                    <w:noProof/>
                    <w:webHidden/>
                  </w:rPr>
                  <w:t>29</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20" w:history="1">
                <w:r w:rsidR="00644157" w:rsidRPr="00E75EC4">
                  <w:rPr>
                    <w:rStyle w:val="af"/>
                    <w:noProof/>
                  </w:rPr>
                  <w:t>2.3.15</w:t>
                </w:r>
                <w:r w:rsidR="00644157" w:rsidRPr="00E75EC4">
                  <w:rPr>
                    <w:rStyle w:val="af"/>
                    <w:rFonts w:hint="eastAsia"/>
                    <w:noProof/>
                  </w:rPr>
                  <w:t xml:space="preserve"> 个人委托扣款批量签约文件上传</w:t>
                </w:r>
                <w:r w:rsidR="00644157">
                  <w:rPr>
                    <w:noProof/>
                    <w:webHidden/>
                  </w:rPr>
                  <w:tab/>
                </w:r>
                <w:r>
                  <w:rPr>
                    <w:noProof/>
                    <w:webHidden/>
                  </w:rPr>
                  <w:fldChar w:fldCharType="begin"/>
                </w:r>
                <w:r w:rsidR="00644157">
                  <w:rPr>
                    <w:noProof/>
                    <w:webHidden/>
                  </w:rPr>
                  <w:instrText xml:space="preserve"> PAGEREF _Toc8133720 \h </w:instrText>
                </w:r>
                <w:r>
                  <w:rPr>
                    <w:noProof/>
                    <w:webHidden/>
                  </w:rPr>
                </w:r>
                <w:r>
                  <w:rPr>
                    <w:noProof/>
                    <w:webHidden/>
                  </w:rPr>
                  <w:fldChar w:fldCharType="separate"/>
                </w:r>
                <w:r w:rsidR="00644157">
                  <w:rPr>
                    <w:noProof/>
                    <w:webHidden/>
                  </w:rPr>
                  <w:t>31</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21" w:history="1">
                <w:r w:rsidR="00644157" w:rsidRPr="00E75EC4">
                  <w:rPr>
                    <w:rStyle w:val="af"/>
                    <w:noProof/>
                  </w:rPr>
                  <w:t>2.3.16</w:t>
                </w:r>
                <w:r w:rsidR="00644157" w:rsidRPr="00E75EC4">
                  <w:rPr>
                    <w:rStyle w:val="af"/>
                    <w:rFonts w:hint="eastAsia"/>
                    <w:noProof/>
                  </w:rPr>
                  <w:t xml:space="preserve"> 个人委托扣款批量签约批次信息查询</w:t>
                </w:r>
                <w:r w:rsidR="00644157">
                  <w:rPr>
                    <w:noProof/>
                    <w:webHidden/>
                  </w:rPr>
                  <w:tab/>
                </w:r>
                <w:r>
                  <w:rPr>
                    <w:noProof/>
                    <w:webHidden/>
                  </w:rPr>
                  <w:fldChar w:fldCharType="begin"/>
                </w:r>
                <w:r w:rsidR="00644157">
                  <w:rPr>
                    <w:noProof/>
                    <w:webHidden/>
                  </w:rPr>
                  <w:instrText xml:space="preserve"> PAGEREF _Toc8133721 \h </w:instrText>
                </w:r>
                <w:r>
                  <w:rPr>
                    <w:noProof/>
                    <w:webHidden/>
                  </w:rPr>
                </w:r>
                <w:r>
                  <w:rPr>
                    <w:noProof/>
                    <w:webHidden/>
                  </w:rPr>
                  <w:fldChar w:fldCharType="separate"/>
                </w:r>
                <w:r w:rsidR="00644157">
                  <w:rPr>
                    <w:noProof/>
                    <w:webHidden/>
                  </w:rPr>
                  <w:t>33</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22" w:history="1">
                <w:r w:rsidR="00644157" w:rsidRPr="00E75EC4">
                  <w:rPr>
                    <w:rStyle w:val="af"/>
                    <w:noProof/>
                  </w:rPr>
                  <w:t>2.3.17</w:t>
                </w:r>
                <w:r w:rsidR="00644157" w:rsidRPr="00E75EC4">
                  <w:rPr>
                    <w:rStyle w:val="af"/>
                    <w:rFonts w:hint="eastAsia"/>
                    <w:noProof/>
                  </w:rPr>
                  <w:t xml:space="preserve"> 对账统计信息查询</w:t>
                </w:r>
                <w:r w:rsidR="00644157">
                  <w:rPr>
                    <w:noProof/>
                    <w:webHidden/>
                  </w:rPr>
                  <w:tab/>
                </w:r>
                <w:r>
                  <w:rPr>
                    <w:noProof/>
                    <w:webHidden/>
                  </w:rPr>
                  <w:fldChar w:fldCharType="begin"/>
                </w:r>
                <w:r w:rsidR="00644157">
                  <w:rPr>
                    <w:noProof/>
                    <w:webHidden/>
                  </w:rPr>
                  <w:instrText xml:space="preserve"> PAGEREF _Toc8133722 \h </w:instrText>
                </w:r>
                <w:r>
                  <w:rPr>
                    <w:noProof/>
                    <w:webHidden/>
                  </w:rPr>
                </w:r>
                <w:r>
                  <w:rPr>
                    <w:noProof/>
                    <w:webHidden/>
                  </w:rPr>
                  <w:fldChar w:fldCharType="separate"/>
                </w:r>
                <w:r w:rsidR="00644157">
                  <w:rPr>
                    <w:noProof/>
                    <w:webHidden/>
                  </w:rPr>
                  <w:t>35</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23" w:history="1">
                <w:r w:rsidR="00644157" w:rsidRPr="00E75EC4">
                  <w:rPr>
                    <w:rStyle w:val="af"/>
                    <w:noProof/>
                  </w:rPr>
                  <w:t>2.3.18</w:t>
                </w:r>
                <w:r w:rsidR="00644157" w:rsidRPr="00E75EC4">
                  <w:rPr>
                    <w:rStyle w:val="af"/>
                    <w:rFonts w:hint="eastAsia"/>
                    <w:noProof/>
                  </w:rPr>
                  <w:t xml:space="preserve"> 批量缴费文件上传</w:t>
                </w:r>
                <w:r w:rsidR="00644157">
                  <w:rPr>
                    <w:noProof/>
                    <w:webHidden/>
                  </w:rPr>
                  <w:tab/>
                </w:r>
                <w:r>
                  <w:rPr>
                    <w:noProof/>
                    <w:webHidden/>
                  </w:rPr>
                  <w:fldChar w:fldCharType="begin"/>
                </w:r>
                <w:r w:rsidR="00644157">
                  <w:rPr>
                    <w:noProof/>
                    <w:webHidden/>
                  </w:rPr>
                  <w:instrText xml:space="preserve"> PAGEREF _Toc8133723 \h </w:instrText>
                </w:r>
                <w:r>
                  <w:rPr>
                    <w:noProof/>
                    <w:webHidden/>
                  </w:rPr>
                </w:r>
                <w:r>
                  <w:rPr>
                    <w:noProof/>
                    <w:webHidden/>
                  </w:rPr>
                  <w:fldChar w:fldCharType="separate"/>
                </w:r>
                <w:r w:rsidR="00644157">
                  <w:rPr>
                    <w:noProof/>
                    <w:webHidden/>
                  </w:rPr>
                  <w:t>37</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24" w:history="1">
                <w:r w:rsidR="00644157" w:rsidRPr="00E75EC4">
                  <w:rPr>
                    <w:rStyle w:val="af"/>
                    <w:noProof/>
                  </w:rPr>
                  <w:t>2.3.19</w:t>
                </w:r>
                <w:r w:rsidR="00644157" w:rsidRPr="00E75EC4">
                  <w:rPr>
                    <w:rStyle w:val="af"/>
                    <w:rFonts w:hint="eastAsia"/>
                    <w:noProof/>
                  </w:rPr>
                  <w:t xml:space="preserve"> 批量缴费批次信息查询</w:t>
                </w:r>
                <w:r w:rsidR="00644157">
                  <w:rPr>
                    <w:noProof/>
                    <w:webHidden/>
                  </w:rPr>
                  <w:tab/>
                </w:r>
                <w:r>
                  <w:rPr>
                    <w:noProof/>
                    <w:webHidden/>
                  </w:rPr>
                  <w:fldChar w:fldCharType="begin"/>
                </w:r>
                <w:r w:rsidR="00644157">
                  <w:rPr>
                    <w:noProof/>
                    <w:webHidden/>
                  </w:rPr>
                  <w:instrText xml:space="preserve"> PAGEREF _Toc8133724 \h </w:instrText>
                </w:r>
                <w:r>
                  <w:rPr>
                    <w:noProof/>
                    <w:webHidden/>
                  </w:rPr>
                </w:r>
                <w:r>
                  <w:rPr>
                    <w:noProof/>
                    <w:webHidden/>
                  </w:rPr>
                  <w:fldChar w:fldCharType="separate"/>
                </w:r>
                <w:r w:rsidR="00644157">
                  <w:rPr>
                    <w:noProof/>
                    <w:webHidden/>
                  </w:rPr>
                  <w:t>39</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25" w:history="1">
                <w:r w:rsidR="00644157" w:rsidRPr="00E75EC4">
                  <w:rPr>
                    <w:rStyle w:val="af"/>
                    <w:noProof/>
                  </w:rPr>
                  <w:t>2.3.20</w:t>
                </w:r>
                <w:r w:rsidR="00644157" w:rsidRPr="00E75EC4">
                  <w:rPr>
                    <w:rStyle w:val="af"/>
                    <w:rFonts w:hint="eastAsia"/>
                    <w:noProof/>
                  </w:rPr>
                  <w:t xml:space="preserve"> 批量缴费批次撤销</w:t>
                </w:r>
                <w:r w:rsidR="00644157">
                  <w:rPr>
                    <w:noProof/>
                    <w:webHidden/>
                  </w:rPr>
                  <w:tab/>
                </w:r>
                <w:r>
                  <w:rPr>
                    <w:noProof/>
                    <w:webHidden/>
                  </w:rPr>
                  <w:fldChar w:fldCharType="begin"/>
                </w:r>
                <w:r w:rsidR="00644157">
                  <w:rPr>
                    <w:noProof/>
                    <w:webHidden/>
                  </w:rPr>
                  <w:instrText xml:space="preserve"> PAGEREF _Toc8133725 \h </w:instrText>
                </w:r>
                <w:r>
                  <w:rPr>
                    <w:noProof/>
                    <w:webHidden/>
                  </w:rPr>
                </w:r>
                <w:r>
                  <w:rPr>
                    <w:noProof/>
                    <w:webHidden/>
                  </w:rPr>
                  <w:fldChar w:fldCharType="separate"/>
                </w:r>
                <w:r w:rsidR="00644157">
                  <w:rPr>
                    <w:noProof/>
                    <w:webHidden/>
                  </w:rPr>
                  <w:t>41</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26" w:history="1">
                <w:r w:rsidR="00644157" w:rsidRPr="00E75EC4">
                  <w:rPr>
                    <w:rStyle w:val="af"/>
                    <w:noProof/>
                  </w:rPr>
                  <w:t>2.3.21</w:t>
                </w:r>
                <w:r w:rsidR="00644157" w:rsidRPr="00E75EC4">
                  <w:rPr>
                    <w:rStyle w:val="af"/>
                    <w:rFonts w:hint="eastAsia"/>
                    <w:noProof/>
                  </w:rPr>
                  <w:t xml:space="preserve"> 个人银行缴费撤销凭证打印确认</w:t>
                </w:r>
                <w:r w:rsidR="00644157">
                  <w:rPr>
                    <w:noProof/>
                    <w:webHidden/>
                  </w:rPr>
                  <w:tab/>
                </w:r>
                <w:r>
                  <w:rPr>
                    <w:noProof/>
                    <w:webHidden/>
                  </w:rPr>
                  <w:fldChar w:fldCharType="begin"/>
                </w:r>
                <w:r w:rsidR="00644157">
                  <w:rPr>
                    <w:noProof/>
                    <w:webHidden/>
                  </w:rPr>
                  <w:instrText xml:space="preserve"> PAGEREF _Toc8133726 \h </w:instrText>
                </w:r>
                <w:r>
                  <w:rPr>
                    <w:noProof/>
                    <w:webHidden/>
                  </w:rPr>
                </w:r>
                <w:r>
                  <w:rPr>
                    <w:noProof/>
                    <w:webHidden/>
                  </w:rPr>
                  <w:fldChar w:fldCharType="separate"/>
                </w:r>
                <w:r w:rsidR="00644157">
                  <w:rPr>
                    <w:noProof/>
                    <w:webHidden/>
                  </w:rPr>
                  <w:t>43</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27" w:history="1">
                <w:r w:rsidR="00644157" w:rsidRPr="00E75EC4">
                  <w:rPr>
                    <w:rStyle w:val="af"/>
                    <w:noProof/>
                  </w:rPr>
                  <w:t>2.3.22</w:t>
                </w:r>
                <w:r w:rsidR="00644157" w:rsidRPr="00E75EC4">
                  <w:rPr>
                    <w:rStyle w:val="af"/>
                    <w:rFonts w:hint="eastAsia"/>
                    <w:noProof/>
                  </w:rPr>
                  <w:t xml:space="preserve"> 个人委托扣款批量签约明细导出</w:t>
                </w:r>
                <w:r w:rsidR="00644157">
                  <w:rPr>
                    <w:noProof/>
                    <w:webHidden/>
                  </w:rPr>
                  <w:tab/>
                </w:r>
                <w:r>
                  <w:rPr>
                    <w:noProof/>
                    <w:webHidden/>
                  </w:rPr>
                  <w:fldChar w:fldCharType="begin"/>
                </w:r>
                <w:r w:rsidR="00644157">
                  <w:rPr>
                    <w:noProof/>
                    <w:webHidden/>
                  </w:rPr>
                  <w:instrText xml:space="preserve"> PAGEREF _Toc8133727 \h </w:instrText>
                </w:r>
                <w:r>
                  <w:rPr>
                    <w:noProof/>
                    <w:webHidden/>
                  </w:rPr>
                </w:r>
                <w:r>
                  <w:rPr>
                    <w:noProof/>
                    <w:webHidden/>
                  </w:rPr>
                  <w:fldChar w:fldCharType="separate"/>
                </w:r>
                <w:r w:rsidR="00644157">
                  <w:rPr>
                    <w:noProof/>
                    <w:webHidden/>
                  </w:rPr>
                  <w:t>44</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28" w:history="1">
                <w:r w:rsidR="00644157" w:rsidRPr="00E75EC4">
                  <w:rPr>
                    <w:rStyle w:val="af"/>
                    <w:noProof/>
                  </w:rPr>
                  <w:t>2.3.23</w:t>
                </w:r>
                <w:r w:rsidR="00644157" w:rsidRPr="00E75EC4">
                  <w:rPr>
                    <w:rStyle w:val="af"/>
                    <w:rFonts w:hint="eastAsia"/>
                    <w:noProof/>
                  </w:rPr>
                  <w:t xml:space="preserve"> 批量缴费明细导出</w:t>
                </w:r>
                <w:r w:rsidR="00644157">
                  <w:rPr>
                    <w:noProof/>
                    <w:webHidden/>
                  </w:rPr>
                  <w:tab/>
                </w:r>
                <w:r>
                  <w:rPr>
                    <w:noProof/>
                    <w:webHidden/>
                  </w:rPr>
                  <w:fldChar w:fldCharType="begin"/>
                </w:r>
                <w:r w:rsidR="00644157">
                  <w:rPr>
                    <w:noProof/>
                    <w:webHidden/>
                  </w:rPr>
                  <w:instrText xml:space="preserve"> PAGEREF _Toc8133728 \h </w:instrText>
                </w:r>
                <w:r>
                  <w:rPr>
                    <w:noProof/>
                    <w:webHidden/>
                  </w:rPr>
                </w:r>
                <w:r>
                  <w:rPr>
                    <w:noProof/>
                    <w:webHidden/>
                  </w:rPr>
                  <w:fldChar w:fldCharType="separate"/>
                </w:r>
                <w:r w:rsidR="00644157">
                  <w:rPr>
                    <w:noProof/>
                    <w:webHidden/>
                  </w:rPr>
                  <w:t>46</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29" w:history="1">
                <w:r w:rsidR="00644157" w:rsidRPr="00E75EC4">
                  <w:rPr>
                    <w:rStyle w:val="af"/>
                    <w:noProof/>
                  </w:rPr>
                  <w:t>2.3.24</w:t>
                </w:r>
                <w:r w:rsidR="00644157" w:rsidRPr="00E75EC4">
                  <w:rPr>
                    <w:rStyle w:val="af"/>
                    <w:rFonts w:hint="eastAsia"/>
                    <w:noProof/>
                  </w:rPr>
                  <w:t xml:space="preserve"> 批量缴费批次撤销明细导出</w:t>
                </w:r>
                <w:r w:rsidR="00644157">
                  <w:rPr>
                    <w:noProof/>
                    <w:webHidden/>
                  </w:rPr>
                  <w:tab/>
                </w:r>
                <w:r>
                  <w:rPr>
                    <w:noProof/>
                    <w:webHidden/>
                  </w:rPr>
                  <w:fldChar w:fldCharType="begin"/>
                </w:r>
                <w:r w:rsidR="00644157">
                  <w:rPr>
                    <w:noProof/>
                    <w:webHidden/>
                  </w:rPr>
                  <w:instrText xml:space="preserve"> PAGEREF _Toc8133729 \h </w:instrText>
                </w:r>
                <w:r>
                  <w:rPr>
                    <w:noProof/>
                    <w:webHidden/>
                  </w:rPr>
                </w:r>
                <w:r>
                  <w:rPr>
                    <w:noProof/>
                    <w:webHidden/>
                  </w:rPr>
                  <w:fldChar w:fldCharType="separate"/>
                </w:r>
                <w:r w:rsidR="00644157">
                  <w:rPr>
                    <w:noProof/>
                    <w:webHidden/>
                  </w:rPr>
                  <w:t>48</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30" w:history="1">
                <w:r w:rsidR="00644157" w:rsidRPr="00E75EC4">
                  <w:rPr>
                    <w:rStyle w:val="af"/>
                    <w:noProof/>
                  </w:rPr>
                  <w:t>2.3.25</w:t>
                </w:r>
                <w:r w:rsidR="00644157" w:rsidRPr="00E75EC4">
                  <w:rPr>
                    <w:rStyle w:val="af"/>
                    <w:rFonts w:hint="eastAsia"/>
                    <w:noProof/>
                  </w:rPr>
                  <w:t xml:space="preserve"> 个人委托扣款批量签约批次撤销</w:t>
                </w:r>
                <w:r w:rsidR="00644157">
                  <w:rPr>
                    <w:noProof/>
                    <w:webHidden/>
                  </w:rPr>
                  <w:tab/>
                </w:r>
                <w:r>
                  <w:rPr>
                    <w:noProof/>
                    <w:webHidden/>
                  </w:rPr>
                  <w:fldChar w:fldCharType="begin"/>
                </w:r>
                <w:r w:rsidR="00644157">
                  <w:rPr>
                    <w:noProof/>
                    <w:webHidden/>
                  </w:rPr>
                  <w:instrText xml:space="preserve"> PAGEREF _Toc8133730 \h </w:instrText>
                </w:r>
                <w:r>
                  <w:rPr>
                    <w:noProof/>
                    <w:webHidden/>
                  </w:rPr>
                </w:r>
                <w:r>
                  <w:rPr>
                    <w:noProof/>
                    <w:webHidden/>
                  </w:rPr>
                  <w:fldChar w:fldCharType="separate"/>
                </w:r>
                <w:r w:rsidR="00644157">
                  <w:rPr>
                    <w:noProof/>
                    <w:webHidden/>
                  </w:rPr>
                  <w:t>50</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31" w:history="1">
                <w:r w:rsidR="00644157" w:rsidRPr="00E75EC4">
                  <w:rPr>
                    <w:rStyle w:val="af"/>
                    <w:noProof/>
                  </w:rPr>
                  <w:t>2.3.26</w:t>
                </w:r>
                <w:r w:rsidR="00644157" w:rsidRPr="00E75EC4">
                  <w:rPr>
                    <w:rStyle w:val="af"/>
                    <w:rFonts w:hint="eastAsia"/>
                    <w:noProof/>
                  </w:rPr>
                  <w:t xml:space="preserve"> 个人委托扣款批量签约批次撤销明细导出</w:t>
                </w:r>
                <w:r w:rsidR="00644157">
                  <w:rPr>
                    <w:noProof/>
                    <w:webHidden/>
                  </w:rPr>
                  <w:tab/>
                </w:r>
                <w:r>
                  <w:rPr>
                    <w:noProof/>
                    <w:webHidden/>
                  </w:rPr>
                  <w:fldChar w:fldCharType="begin"/>
                </w:r>
                <w:r w:rsidR="00644157">
                  <w:rPr>
                    <w:noProof/>
                    <w:webHidden/>
                  </w:rPr>
                  <w:instrText xml:space="preserve"> PAGEREF _Toc8133731 \h </w:instrText>
                </w:r>
                <w:r>
                  <w:rPr>
                    <w:noProof/>
                    <w:webHidden/>
                  </w:rPr>
                </w:r>
                <w:r>
                  <w:rPr>
                    <w:noProof/>
                    <w:webHidden/>
                  </w:rPr>
                  <w:fldChar w:fldCharType="separate"/>
                </w:r>
                <w:r w:rsidR="00644157">
                  <w:rPr>
                    <w:noProof/>
                    <w:webHidden/>
                  </w:rPr>
                  <w:t>52</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32" w:history="1">
                <w:r w:rsidR="00644157" w:rsidRPr="00E75EC4">
                  <w:rPr>
                    <w:rStyle w:val="af"/>
                    <w:noProof/>
                  </w:rPr>
                  <w:t>2.3.27</w:t>
                </w:r>
                <w:r w:rsidR="00644157" w:rsidRPr="00E75EC4">
                  <w:rPr>
                    <w:rStyle w:val="af"/>
                    <w:rFonts w:hint="eastAsia"/>
                    <w:noProof/>
                  </w:rPr>
                  <w:t xml:space="preserve"> 批量缴费凭证打印确认</w:t>
                </w:r>
                <w:r w:rsidR="00644157">
                  <w:rPr>
                    <w:noProof/>
                    <w:webHidden/>
                  </w:rPr>
                  <w:tab/>
                </w:r>
                <w:r>
                  <w:rPr>
                    <w:noProof/>
                    <w:webHidden/>
                  </w:rPr>
                  <w:fldChar w:fldCharType="begin"/>
                </w:r>
                <w:r w:rsidR="00644157">
                  <w:rPr>
                    <w:noProof/>
                    <w:webHidden/>
                  </w:rPr>
                  <w:instrText xml:space="preserve"> PAGEREF _Toc8133732 \h </w:instrText>
                </w:r>
                <w:r>
                  <w:rPr>
                    <w:noProof/>
                    <w:webHidden/>
                  </w:rPr>
                </w:r>
                <w:r>
                  <w:rPr>
                    <w:noProof/>
                    <w:webHidden/>
                  </w:rPr>
                  <w:fldChar w:fldCharType="separate"/>
                </w:r>
                <w:r w:rsidR="00644157">
                  <w:rPr>
                    <w:noProof/>
                    <w:webHidden/>
                  </w:rPr>
                  <w:t>54</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33" w:history="1">
                <w:r w:rsidR="00644157" w:rsidRPr="00E75EC4">
                  <w:rPr>
                    <w:rStyle w:val="af"/>
                    <w:noProof/>
                  </w:rPr>
                  <w:t>2.3.28</w:t>
                </w:r>
                <w:r w:rsidR="00644157" w:rsidRPr="00E75EC4">
                  <w:rPr>
                    <w:rStyle w:val="af"/>
                    <w:rFonts w:hint="eastAsia"/>
                    <w:noProof/>
                  </w:rPr>
                  <w:t xml:space="preserve"> 批量缴费撤销凭证打印确认</w:t>
                </w:r>
                <w:r w:rsidR="00644157">
                  <w:rPr>
                    <w:noProof/>
                    <w:webHidden/>
                  </w:rPr>
                  <w:tab/>
                </w:r>
                <w:r>
                  <w:rPr>
                    <w:noProof/>
                    <w:webHidden/>
                  </w:rPr>
                  <w:fldChar w:fldCharType="begin"/>
                </w:r>
                <w:r w:rsidR="00644157">
                  <w:rPr>
                    <w:noProof/>
                    <w:webHidden/>
                  </w:rPr>
                  <w:instrText xml:space="preserve"> PAGEREF _Toc8133733 \h </w:instrText>
                </w:r>
                <w:r>
                  <w:rPr>
                    <w:noProof/>
                    <w:webHidden/>
                  </w:rPr>
                </w:r>
                <w:r>
                  <w:rPr>
                    <w:noProof/>
                    <w:webHidden/>
                  </w:rPr>
                  <w:fldChar w:fldCharType="separate"/>
                </w:r>
                <w:r w:rsidR="00644157">
                  <w:rPr>
                    <w:noProof/>
                    <w:webHidden/>
                  </w:rPr>
                  <w:t>56</w:t>
                </w:r>
                <w:r>
                  <w:rPr>
                    <w:noProof/>
                    <w:webHidden/>
                  </w:rPr>
                  <w:fldChar w:fldCharType="end"/>
                </w:r>
              </w:hyperlink>
            </w:p>
            <w:p w:rsidR="00644157" w:rsidRDefault="001734C1">
              <w:pPr>
                <w:pStyle w:val="22"/>
                <w:tabs>
                  <w:tab w:val="right" w:leader="dot" w:pos="8296"/>
                </w:tabs>
                <w:ind w:left="480"/>
                <w:rPr>
                  <w:rFonts w:asciiTheme="minorHAnsi" w:eastAsiaTheme="minorEastAsia" w:hAnsiTheme="minorHAnsi" w:cstheme="minorBidi"/>
                  <w:noProof/>
                  <w:sz w:val="21"/>
                  <w:szCs w:val="22"/>
                </w:rPr>
              </w:pPr>
              <w:hyperlink w:anchor="_Toc8133734" w:history="1">
                <w:r w:rsidR="00644157" w:rsidRPr="00E75EC4">
                  <w:rPr>
                    <w:rStyle w:val="af"/>
                    <w:noProof/>
                  </w:rPr>
                  <w:t>2.4</w:t>
                </w:r>
                <w:r w:rsidR="00644157" w:rsidRPr="00E75EC4">
                  <w:rPr>
                    <w:rStyle w:val="af"/>
                    <w:rFonts w:hint="eastAsia"/>
                    <w:noProof/>
                  </w:rPr>
                  <w:t xml:space="preserve"> 管理台发起</w:t>
                </w:r>
                <w:r w:rsidR="00644157">
                  <w:rPr>
                    <w:noProof/>
                    <w:webHidden/>
                  </w:rPr>
                  <w:tab/>
                </w:r>
                <w:r>
                  <w:rPr>
                    <w:noProof/>
                    <w:webHidden/>
                  </w:rPr>
                  <w:fldChar w:fldCharType="begin"/>
                </w:r>
                <w:r w:rsidR="00644157">
                  <w:rPr>
                    <w:noProof/>
                    <w:webHidden/>
                  </w:rPr>
                  <w:instrText xml:space="preserve"> PAGEREF _Toc8133734 \h </w:instrText>
                </w:r>
                <w:r>
                  <w:rPr>
                    <w:noProof/>
                    <w:webHidden/>
                  </w:rPr>
                </w:r>
                <w:r>
                  <w:rPr>
                    <w:noProof/>
                    <w:webHidden/>
                  </w:rPr>
                  <w:fldChar w:fldCharType="separate"/>
                </w:r>
                <w:r w:rsidR="00644157">
                  <w:rPr>
                    <w:noProof/>
                    <w:webHidden/>
                  </w:rPr>
                  <w:t>57</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35" w:history="1">
                <w:r w:rsidR="00644157" w:rsidRPr="00E75EC4">
                  <w:rPr>
                    <w:rStyle w:val="af"/>
                    <w:noProof/>
                  </w:rPr>
                  <w:t>2.4.1</w:t>
                </w:r>
                <w:r w:rsidR="00644157" w:rsidRPr="00E75EC4">
                  <w:rPr>
                    <w:rStyle w:val="af"/>
                    <w:rFonts w:hint="eastAsia"/>
                    <w:noProof/>
                  </w:rPr>
                  <w:t xml:space="preserve"> 银行连通性测试</w:t>
                </w:r>
                <w:r w:rsidR="00644157">
                  <w:rPr>
                    <w:noProof/>
                    <w:webHidden/>
                  </w:rPr>
                  <w:tab/>
                </w:r>
                <w:r>
                  <w:rPr>
                    <w:noProof/>
                    <w:webHidden/>
                  </w:rPr>
                  <w:fldChar w:fldCharType="begin"/>
                </w:r>
                <w:r w:rsidR="00644157">
                  <w:rPr>
                    <w:noProof/>
                    <w:webHidden/>
                  </w:rPr>
                  <w:instrText xml:space="preserve"> PAGEREF _Toc8133735 \h </w:instrText>
                </w:r>
                <w:r>
                  <w:rPr>
                    <w:noProof/>
                    <w:webHidden/>
                  </w:rPr>
                </w:r>
                <w:r>
                  <w:rPr>
                    <w:noProof/>
                    <w:webHidden/>
                  </w:rPr>
                  <w:fldChar w:fldCharType="separate"/>
                </w:r>
                <w:r w:rsidR="00644157">
                  <w:rPr>
                    <w:noProof/>
                    <w:webHidden/>
                  </w:rPr>
                  <w:t>57</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36" w:history="1">
                <w:r w:rsidR="00644157" w:rsidRPr="00E75EC4">
                  <w:rPr>
                    <w:rStyle w:val="af"/>
                    <w:noProof/>
                  </w:rPr>
                  <w:t>2.4.2</w:t>
                </w:r>
                <w:r w:rsidR="00644157" w:rsidRPr="00E75EC4">
                  <w:rPr>
                    <w:rStyle w:val="af"/>
                    <w:rFonts w:hint="eastAsia"/>
                    <w:noProof/>
                  </w:rPr>
                  <w:t xml:space="preserve"> 补做银行对账</w:t>
                </w:r>
                <w:r w:rsidR="00644157">
                  <w:rPr>
                    <w:noProof/>
                    <w:webHidden/>
                  </w:rPr>
                  <w:tab/>
                </w:r>
                <w:r>
                  <w:rPr>
                    <w:noProof/>
                    <w:webHidden/>
                  </w:rPr>
                  <w:fldChar w:fldCharType="begin"/>
                </w:r>
                <w:r w:rsidR="00644157">
                  <w:rPr>
                    <w:noProof/>
                    <w:webHidden/>
                  </w:rPr>
                  <w:instrText xml:space="preserve"> PAGEREF _Toc8133736 \h </w:instrText>
                </w:r>
                <w:r>
                  <w:rPr>
                    <w:noProof/>
                    <w:webHidden/>
                  </w:rPr>
                </w:r>
                <w:r>
                  <w:rPr>
                    <w:noProof/>
                    <w:webHidden/>
                  </w:rPr>
                  <w:fldChar w:fldCharType="separate"/>
                </w:r>
                <w:r w:rsidR="00644157">
                  <w:rPr>
                    <w:noProof/>
                    <w:webHidden/>
                  </w:rPr>
                  <w:t>57</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37" w:history="1">
                <w:r w:rsidR="00644157" w:rsidRPr="00E75EC4">
                  <w:rPr>
                    <w:rStyle w:val="af"/>
                    <w:noProof/>
                  </w:rPr>
                  <w:t>2.4.3</w:t>
                </w:r>
                <w:r w:rsidR="00644157" w:rsidRPr="00E75EC4">
                  <w:rPr>
                    <w:rStyle w:val="af"/>
                    <w:rFonts w:hint="eastAsia"/>
                    <w:noProof/>
                  </w:rPr>
                  <w:t xml:space="preserve"> 补做总额对账回执</w:t>
                </w:r>
                <w:r w:rsidR="00644157">
                  <w:rPr>
                    <w:noProof/>
                    <w:webHidden/>
                  </w:rPr>
                  <w:tab/>
                </w:r>
                <w:r>
                  <w:rPr>
                    <w:noProof/>
                    <w:webHidden/>
                  </w:rPr>
                  <w:fldChar w:fldCharType="begin"/>
                </w:r>
                <w:r w:rsidR="00644157">
                  <w:rPr>
                    <w:noProof/>
                    <w:webHidden/>
                  </w:rPr>
                  <w:instrText xml:space="preserve"> PAGEREF _Toc8133737 \h </w:instrText>
                </w:r>
                <w:r>
                  <w:rPr>
                    <w:noProof/>
                    <w:webHidden/>
                  </w:rPr>
                </w:r>
                <w:r>
                  <w:rPr>
                    <w:noProof/>
                    <w:webHidden/>
                  </w:rPr>
                  <w:fldChar w:fldCharType="separate"/>
                </w:r>
                <w:r w:rsidR="00644157">
                  <w:rPr>
                    <w:noProof/>
                    <w:webHidden/>
                  </w:rPr>
                  <w:t>57</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38" w:history="1">
                <w:r w:rsidR="00644157" w:rsidRPr="00E75EC4">
                  <w:rPr>
                    <w:rStyle w:val="af"/>
                    <w:noProof/>
                  </w:rPr>
                  <w:t>2.4.4</w:t>
                </w:r>
                <w:r w:rsidR="00644157" w:rsidRPr="00E75EC4">
                  <w:rPr>
                    <w:rStyle w:val="af"/>
                    <w:rFonts w:hint="eastAsia"/>
                    <w:noProof/>
                  </w:rPr>
                  <w:t xml:space="preserve"> 待报解账户信息维护</w:t>
                </w:r>
                <w:r w:rsidR="00644157">
                  <w:rPr>
                    <w:noProof/>
                    <w:webHidden/>
                  </w:rPr>
                  <w:tab/>
                </w:r>
                <w:r>
                  <w:rPr>
                    <w:noProof/>
                    <w:webHidden/>
                  </w:rPr>
                  <w:fldChar w:fldCharType="begin"/>
                </w:r>
                <w:r w:rsidR="00644157">
                  <w:rPr>
                    <w:noProof/>
                    <w:webHidden/>
                  </w:rPr>
                  <w:instrText xml:space="preserve"> PAGEREF _Toc8133738 \h </w:instrText>
                </w:r>
                <w:r>
                  <w:rPr>
                    <w:noProof/>
                    <w:webHidden/>
                  </w:rPr>
                </w:r>
                <w:r>
                  <w:rPr>
                    <w:noProof/>
                    <w:webHidden/>
                  </w:rPr>
                  <w:fldChar w:fldCharType="separate"/>
                </w:r>
                <w:r w:rsidR="00644157">
                  <w:rPr>
                    <w:noProof/>
                    <w:webHidden/>
                  </w:rPr>
                  <w:t>57</w:t>
                </w:r>
                <w:r>
                  <w:rPr>
                    <w:noProof/>
                    <w:webHidden/>
                  </w:rPr>
                  <w:fldChar w:fldCharType="end"/>
                </w:r>
              </w:hyperlink>
            </w:p>
            <w:p w:rsidR="00644157" w:rsidRDefault="001734C1">
              <w:pPr>
                <w:pStyle w:val="22"/>
                <w:tabs>
                  <w:tab w:val="right" w:leader="dot" w:pos="8296"/>
                </w:tabs>
                <w:ind w:left="480"/>
                <w:rPr>
                  <w:rFonts w:asciiTheme="minorHAnsi" w:eastAsiaTheme="minorEastAsia" w:hAnsiTheme="minorHAnsi" w:cstheme="minorBidi"/>
                  <w:noProof/>
                  <w:sz w:val="21"/>
                  <w:szCs w:val="22"/>
                </w:rPr>
              </w:pPr>
              <w:hyperlink w:anchor="_Toc8133739" w:history="1">
                <w:r w:rsidR="00644157" w:rsidRPr="00E75EC4">
                  <w:rPr>
                    <w:rStyle w:val="af"/>
                    <w:noProof/>
                  </w:rPr>
                  <w:t>2.5</w:t>
                </w:r>
                <w:r w:rsidR="00644157" w:rsidRPr="00E75EC4">
                  <w:rPr>
                    <w:rStyle w:val="af"/>
                    <w:rFonts w:hint="eastAsia"/>
                    <w:noProof/>
                  </w:rPr>
                  <w:t xml:space="preserve"> 中间业务发起</w:t>
                </w:r>
                <w:r w:rsidR="00644157">
                  <w:rPr>
                    <w:noProof/>
                    <w:webHidden/>
                  </w:rPr>
                  <w:tab/>
                </w:r>
                <w:r>
                  <w:rPr>
                    <w:noProof/>
                    <w:webHidden/>
                  </w:rPr>
                  <w:fldChar w:fldCharType="begin"/>
                </w:r>
                <w:r w:rsidR="00644157">
                  <w:rPr>
                    <w:noProof/>
                    <w:webHidden/>
                  </w:rPr>
                  <w:instrText xml:space="preserve"> PAGEREF _Toc8133739 \h </w:instrText>
                </w:r>
                <w:r>
                  <w:rPr>
                    <w:noProof/>
                    <w:webHidden/>
                  </w:rPr>
                </w:r>
                <w:r>
                  <w:rPr>
                    <w:noProof/>
                    <w:webHidden/>
                  </w:rPr>
                  <w:fldChar w:fldCharType="separate"/>
                </w:r>
                <w:r w:rsidR="00644157">
                  <w:rPr>
                    <w:noProof/>
                    <w:webHidden/>
                  </w:rPr>
                  <w:t>57</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40" w:history="1">
                <w:r w:rsidR="00644157" w:rsidRPr="00E75EC4">
                  <w:rPr>
                    <w:rStyle w:val="af"/>
                    <w:noProof/>
                  </w:rPr>
                  <w:t>2.5.1</w:t>
                </w:r>
                <w:r w:rsidR="00644157" w:rsidRPr="00E75EC4">
                  <w:rPr>
                    <w:rStyle w:val="af"/>
                    <w:rFonts w:hint="eastAsia"/>
                    <w:noProof/>
                  </w:rPr>
                  <w:t xml:space="preserve"> 银行对账（定时任务）</w:t>
                </w:r>
                <w:r w:rsidR="00644157">
                  <w:rPr>
                    <w:noProof/>
                    <w:webHidden/>
                  </w:rPr>
                  <w:tab/>
                </w:r>
                <w:r>
                  <w:rPr>
                    <w:noProof/>
                    <w:webHidden/>
                  </w:rPr>
                  <w:fldChar w:fldCharType="begin"/>
                </w:r>
                <w:r w:rsidR="00644157">
                  <w:rPr>
                    <w:noProof/>
                    <w:webHidden/>
                  </w:rPr>
                  <w:instrText xml:space="preserve"> PAGEREF _Toc8133740 \h </w:instrText>
                </w:r>
                <w:r>
                  <w:rPr>
                    <w:noProof/>
                    <w:webHidden/>
                  </w:rPr>
                </w:r>
                <w:r>
                  <w:rPr>
                    <w:noProof/>
                    <w:webHidden/>
                  </w:rPr>
                  <w:fldChar w:fldCharType="separate"/>
                </w:r>
                <w:r w:rsidR="00644157">
                  <w:rPr>
                    <w:noProof/>
                    <w:webHidden/>
                  </w:rPr>
                  <w:t>57</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41" w:history="1">
                <w:r w:rsidR="00644157" w:rsidRPr="00E75EC4">
                  <w:rPr>
                    <w:rStyle w:val="af"/>
                    <w:noProof/>
                  </w:rPr>
                  <w:t>2.5.2</w:t>
                </w:r>
                <w:r w:rsidR="00644157" w:rsidRPr="00E75EC4">
                  <w:rPr>
                    <w:rStyle w:val="af"/>
                    <w:rFonts w:hint="eastAsia"/>
                    <w:noProof/>
                  </w:rPr>
                  <w:t xml:space="preserve"> 总额对账回执（定时任务）</w:t>
                </w:r>
                <w:r w:rsidR="00644157">
                  <w:rPr>
                    <w:noProof/>
                    <w:webHidden/>
                  </w:rPr>
                  <w:tab/>
                </w:r>
                <w:r>
                  <w:rPr>
                    <w:noProof/>
                    <w:webHidden/>
                  </w:rPr>
                  <w:fldChar w:fldCharType="begin"/>
                </w:r>
                <w:r w:rsidR="00644157">
                  <w:rPr>
                    <w:noProof/>
                    <w:webHidden/>
                  </w:rPr>
                  <w:instrText xml:space="preserve"> PAGEREF _Toc8133741 \h </w:instrText>
                </w:r>
                <w:r>
                  <w:rPr>
                    <w:noProof/>
                    <w:webHidden/>
                  </w:rPr>
                </w:r>
                <w:r>
                  <w:rPr>
                    <w:noProof/>
                    <w:webHidden/>
                  </w:rPr>
                  <w:fldChar w:fldCharType="separate"/>
                </w:r>
                <w:r w:rsidR="00644157">
                  <w:rPr>
                    <w:noProof/>
                    <w:webHidden/>
                  </w:rPr>
                  <w:t>57</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42" w:history="1">
                <w:r w:rsidR="00644157" w:rsidRPr="00E75EC4">
                  <w:rPr>
                    <w:rStyle w:val="af"/>
                    <w:noProof/>
                  </w:rPr>
                  <w:t>2.5.3</w:t>
                </w:r>
                <w:r w:rsidR="00644157" w:rsidRPr="00E75EC4">
                  <w:rPr>
                    <w:rStyle w:val="af"/>
                    <w:rFonts w:hint="eastAsia"/>
                    <w:noProof/>
                  </w:rPr>
                  <w:t xml:space="preserve"> 批扣缴费处理（定时任务）</w:t>
                </w:r>
                <w:r w:rsidR="00644157">
                  <w:rPr>
                    <w:noProof/>
                    <w:webHidden/>
                  </w:rPr>
                  <w:tab/>
                </w:r>
                <w:r>
                  <w:rPr>
                    <w:noProof/>
                    <w:webHidden/>
                  </w:rPr>
                  <w:fldChar w:fldCharType="begin"/>
                </w:r>
                <w:r w:rsidR="00644157">
                  <w:rPr>
                    <w:noProof/>
                    <w:webHidden/>
                  </w:rPr>
                  <w:instrText xml:space="preserve"> PAGEREF _Toc8133742 \h </w:instrText>
                </w:r>
                <w:r>
                  <w:rPr>
                    <w:noProof/>
                    <w:webHidden/>
                  </w:rPr>
                </w:r>
                <w:r>
                  <w:rPr>
                    <w:noProof/>
                    <w:webHidden/>
                  </w:rPr>
                  <w:fldChar w:fldCharType="separate"/>
                </w:r>
                <w:r w:rsidR="00644157">
                  <w:rPr>
                    <w:noProof/>
                    <w:webHidden/>
                  </w:rPr>
                  <w:t>57</w:t>
                </w:r>
                <w:r>
                  <w:rPr>
                    <w:noProof/>
                    <w:webHidden/>
                  </w:rPr>
                  <w:fldChar w:fldCharType="end"/>
                </w:r>
              </w:hyperlink>
            </w:p>
            <w:p w:rsidR="00644157" w:rsidRDefault="001734C1">
              <w:pPr>
                <w:pStyle w:val="14"/>
                <w:rPr>
                  <w:rFonts w:asciiTheme="minorHAnsi" w:eastAsiaTheme="minorEastAsia" w:hAnsiTheme="minorHAnsi" w:cstheme="minorBidi"/>
                  <w:noProof/>
                  <w:sz w:val="21"/>
                  <w:szCs w:val="22"/>
                </w:rPr>
              </w:pPr>
              <w:hyperlink w:anchor="_Toc8133743" w:history="1">
                <w:r w:rsidR="00644157" w:rsidRPr="00E75EC4">
                  <w:rPr>
                    <w:rStyle w:val="af"/>
                    <w:noProof/>
                  </w:rPr>
                  <w:t>3</w:t>
                </w:r>
                <w:r w:rsidR="00644157" w:rsidRPr="00E75EC4">
                  <w:rPr>
                    <w:rStyle w:val="af"/>
                    <w:rFonts w:hint="eastAsia"/>
                    <w:noProof/>
                  </w:rPr>
                  <w:t xml:space="preserve"> 接口发布规范（面向行内渠道）</w:t>
                </w:r>
                <w:r w:rsidR="00644157">
                  <w:rPr>
                    <w:noProof/>
                    <w:webHidden/>
                  </w:rPr>
                  <w:tab/>
                </w:r>
                <w:r>
                  <w:rPr>
                    <w:noProof/>
                    <w:webHidden/>
                  </w:rPr>
                  <w:fldChar w:fldCharType="begin"/>
                </w:r>
                <w:r w:rsidR="00644157">
                  <w:rPr>
                    <w:noProof/>
                    <w:webHidden/>
                  </w:rPr>
                  <w:instrText xml:space="preserve"> PAGEREF _Toc8133743 \h </w:instrText>
                </w:r>
                <w:r>
                  <w:rPr>
                    <w:noProof/>
                    <w:webHidden/>
                  </w:rPr>
                </w:r>
                <w:r>
                  <w:rPr>
                    <w:noProof/>
                    <w:webHidden/>
                  </w:rPr>
                  <w:fldChar w:fldCharType="separate"/>
                </w:r>
                <w:r w:rsidR="00644157">
                  <w:rPr>
                    <w:noProof/>
                    <w:webHidden/>
                  </w:rPr>
                  <w:t>58</w:t>
                </w:r>
                <w:r>
                  <w:rPr>
                    <w:noProof/>
                    <w:webHidden/>
                  </w:rPr>
                  <w:fldChar w:fldCharType="end"/>
                </w:r>
              </w:hyperlink>
            </w:p>
            <w:p w:rsidR="00644157" w:rsidRDefault="001734C1">
              <w:pPr>
                <w:pStyle w:val="22"/>
                <w:tabs>
                  <w:tab w:val="right" w:leader="dot" w:pos="8296"/>
                </w:tabs>
                <w:ind w:left="480"/>
                <w:rPr>
                  <w:rFonts w:asciiTheme="minorHAnsi" w:eastAsiaTheme="minorEastAsia" w:hAnsiTheme="minorHAnsi" w:cstheme="minorBidi"/>
                  <w:noProof/>
                  <w:sz w:val="21"/>
                  <w:szCs w:val="22"/>
                </w:rPr>
              </w:pPr>
              <w:hyperlink w:anchor="_Toc8133744" w:history="1">
                <w:r w:rsidR="00644157" w:rsidRPr="00E75EC4">
                  <w:rPr>
                    <w:rStyle w:val="af"/>
                    <w:noProof/>
                  </w:rPr>
                  <w:t>3.1</w:t>
                </w:r>
                <w:r w:rsidR="00644157" w:rsidRPr="00E75EC4">
                  <w:rPr>
                    <w:rStyle w:val="af"/>
                    <w:rFonts w:hint="eastAsia"/>
                    <w:noProof/>
                  </w:rPr>
                  <w:t xml:space="preserve"> 交易码列表</w:t>
                </w:r>
                <w:r w:rsidR="00644157">
                  <w:rPr>
                    <w:noProof/>
                    <w:webHidden/>
                  </w:rPr>
                  <w:tab/>
                </w:r>
                <w:r>
                  <w:rPr>
                    <w:noProof/>
                    <w:webHidden/>
                  </w:rPr>
                  <w:fldChar w:fldCharType="begin"/>
                </w:r>
                <w:r w:rsidR="00644157">
                  <w:rPr>
                    <w:noProof/>
                    <w:webHidden/>
                  </w:rPr>
                  <w:instrText xml:space="preserve"> PAGEREF _Toc8133744 \h </w:instrText>
                </w:r>
                <w:r>
                  <w:rPr>
                    <w:noProof/>
                    <w:webHidden/>
                  </w:rPr>
                </w:r>
                <w:r>
                  <w:rPr>
                    <w:noProof/>
                    <w:webHidden/>
                  </w:rPr>
                  <w:fldChar w:fldCharType="separate"/>
                </w:r>
                <w:r w:rsidR="00644157">
                  <w:rPr>
                    <w:noProof/>
                    <w:webHidden/>
                  </w:rPr>
                  <w:t>58</w:t>
                </w:r>
                <w:r>
                  <w:rPr>
                    <w:noProof/>
                    <w:webHidden/>
                  </w:rPr>
                  <w:fldChar w:fldCharType="end"/>
                </w:r>
              </w:hyperlink>
            </w:p>
            <w:p w:rsidR="00644157" w:rsidRDefault="001734C1">
              <w:pPr>
                <w:pStyle w:val="22"/>
                <w:tabs>
                  <w:tab w:val="right" w:leader="dot" w:pos="8296"/>
                </w:tabs>
                <w:ind w:left="480"/>
                <w:rPr>
                  <w:rFonts w:asciiTheme="minorHAnsi" w:eastAsiaTheme="minorEastAsia" w:hAnsiTheme="minorHAnsi" w:cstheme="minorBidi"/>
                  <w:noProof/>
                  <w:sz w:val="21"/>
                  <w:szCs w:val="22"/>
                </w:rPr>
              </w:pPr>
              <w:hyperlink w:anchor="_Toc8133745" w:history="1">
                <w:r w:rsidR="00644157" w:rsidRPr="00E75EC4">
                  <w:rPr>
                    <w:rStyle w:val="af"/>
                    <w:noProof/>
                  </w:rPr>
                  <w:t>3.2</w:t>
                </w:r>
                <w:r w:rsidR="00644157" w:rsidRPr="00E75EC4">
                  <w:rPr>
                    <w:rStyle w:val="af"/>
                    <w:rFonts w:hint="eastAsia"/>
                    <w:noProof/>
                  </w:rPr>
                  <w:t xml:space="preserve"> 个人银行缴费参保查询</w:t>
                </w:r>
                <w:r w:rsidR="00644157">
                  <w:rPr>
                    <w:noProof/>
                    <w:webHidden/>
                  </w:rPr>
                  <w:tab/>
                </w:r>
                <w:r>
                  <w:rPr>
                    <w:noProof/>
                    <w:webHidden/>
                  </w:rPr>
                  <w:fldChar w:fldCharType="begin"/>
                </w:r>
                <w:r w:rsidR="00644157">
                  <w:rPr>
                    <w:noProof/>
                    <w:webHidden/>
                  </w:rPr>
                  <w:instrText xml:space="preserve"> PAGEREF _Toc8133745 \h </w:instrText>
                </w:r>
                <w:r>
                  <w:rPr>
                    <w:noProof/>
                    <w:webHidden/>
                  </w:rPr>
                </w:r>
                <w:r>
                  <w:rPr>
                    <w:noProof/>
                    <w:webHidden/>
                  </w:rPr>
                  <w:fldChar w:fldCharType="separate"/>
                </w:r>
                <w:r w:rsidR="00644157">
                  <w:rPr>
                    <w:noProof/>
                    <w:webHidden/>
                  </w:rPr>
                  <w:t>59</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46" w:history="1">
                <w:r w:rsidR="00644157" w:rsidRPr="00E75EC4">
                  <w:rPr>
                    <w:rStyle w:val="af"/>
                    <w:noProof/>
                  </w:rPr>
                  <w:t>3.2.1</w:t>
                </w:r>
                <w:r w:rsidR="00644157" w:rsidRPr="00E75EC4">
                  <w:rPr>
                    <w:rStyle w:val="af"/>
                    <w:rFonts w:hint="eastAsia"/>
                    <w:noProof/>
                  </w:rPr>
                  <w:t xml:space="preserve"> 个人银行缴费参保查询服务（</w:t>
                </w:r>
                <w:r w:rsidR="00644157" w:rsidRPr="00E75EC4">
                  <w:rPr>
                    <w:rStyle w:val="af"/>
                    <w:noProof/>
                  </w:rPr>
                  <w:t>oBOW712701</w:t>
                </w:r>
                <w:r w:rsidR="00644157" w:rsidRPr="00E75EC4">
                  <w:rPr>
                    <w:rStyle w:val="af"/>
                    <w:rFonts w:hint="eastAsia"/>
                    <w:noProof/>
                  </w:rPr>
                  <w:t>）</w:t>
                </w:r>
                <w:r w:rsidR="00644157">
                  <w:rPr>
                    <w:noProof/>
                    <w:webHidden/>
                  </w:rPr>
                  <w:tab/>
                </w:r>
                <w:r>
                  <w:rPr>
                    <w:noProof/>
                    <w:webHidden/>
                  </w:rPr>
                  <w:fldChar w:fldCharType="begin"/>
                </w:r>
                <w:r w:rsidR="00644157">
                  <w:rPr>
                    <w:noProof/>
                    <w:webHidden/>
                  </w:rPr>
                  <w:instrText xml:space="preserve"> PAGEREF _Toc8133746 \h </w:instrText>
                </w:r>
                <w:r>
                  <w:rPr>
                    <w:noProof/>
                    <w:webHidden/>
                  </w:rPr>
                </w:r>
                <w:r>
                  <w:rPr>
                    <w:noProof/>
                    <w:webHidden/>
                  </w:rPr>
                  <w:fldChar w:fldCharType="separate"/>
                </w:r>
                <w:r w:rsidR="00644157">
                  <w:rPr>
                    <w:noProof/>
                    <w:webHidden/>
                  </w:rPr>
                  <w:t>59</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47" w:history="1">
                <w:r w:rsidR="00644157" w:rsidRPr="00E75EC4">
                  <w:rPr>
                    <w:rStyle w:val="af"/>
                    <w:noProof/>
                  </w:rPr>
                  <w:t>3.2.2</w:t>
                </w:r>
                <w:r w:rsidR="00644157" w:rsidRPr="00E75EC4">
                  <w:rPr>
                    <w:rStyle w:val="af"/>
                    <w:rFonts w:hint="eastAsia"/>
                    <w:noProof/>
                  </w:rPr>
                  <w:t xml:space="preserve"> 业务功能</w:t>
                </w:r>
                <w:r w:rsidR="00644157">
                  <w:rPr>
                    <w:noProof/>
                    <w:webHidden/>
                  </w:rPr>
                  <w:tab/>
                </w:r>
                <w:r>
                  <w:rPr>
                    <w:noProof/>
                    <w:webHidden/>
                  </w:rPr>
                  <w:fldChar w:fldCharType="begin"/>
                </w:r>
                <w:r w:rsidR="00644157">
                  <w:rPr>
                    <w:noProof/>
                    <w:webHidden/>
                  </w:rPr>
                  <w:instrText xml:space="preserve"> PAGEREF _Toc8133747 \h </w:instrText>
                </w:r>
                <w:r>
                  <w:rPr>
                    <w:noProof/>
                    <w:webHidden/>
                  </w:rPr>
                </w:r>
                <w:r>
                  <w:rPr>
                    <w:noProof/>
                    <w:webHidden/>
                  </w:rPr>
                  <w:fldChar w:fldCharType="separate"/>
                </w:r>
                <w:r w:rsidR="00644157">
                  <w:rPr>
                    <w:noProof/>
                    <w:webHidden/>
                  </w:rPr>
                  <w:t>59</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48" w:history="1">
                <w:r w:rsidR="00644157" w:rsidRPr="00E75EC4">
                  <w:rPr>
                    <w:rStyle w:val="af"/>
                    <w:noProof/>
                  </w:rPr>
                  <w:t>3.2.3</w:t>
                </w:r>
                <w:r w:rsidR="00644157" w:rsidRPr="00E75EC4">
                  <w:rPr>
                    <w:rStyle w:val="af"/>
                    <w:rFonts w:hint="eastAsia"/>
                    <w:noProof/>
                  </w:rPr>
                  <w:t xml:space="preserve"> 请求报文</w:t>
                </w:r>
                <w:r w:rsidR="00644157">
                  <w:rPr>
                    <w:noProof/>
                    <w:webHidden/>
                  </w:rPr>
                  <w:tab/>
                </w:r>
                <w:r>
                  <w:rPr>
                    <w:noProof/>
                    <w:webHidden/>
                  </w:rPr>
                  <w:fldChar w:fldCharType="begin"/>
                </w:r>
                <w:r w:rsidR="00644157">
                  <w:rPr>
                    <w:noProof/>
                    <w:webHidden/>
                  </w:rPr>
                  <w:instrText xml:space="preserve"> PAGEREF _Toc8133748 \h </w:instrText>
                </w:r>
                <w:r>
                  <w:rPr>
                    <w:noProof/>
                    <w:webHidden/>
                  </w:rPr>
                </w:r>
                <w:r>
                  <w:rPr>
                    <w:noProof/>
                    <w:webHidden/>
                  </w:rPr>
                  <w:fldChar w:fldCharType="separate"/>
                </w:r>
                <w:r w:rsidR="00644157">
                  <w:rPr>
                    <w:noProof/>
                    <w:webHidden/>
                  </w:rPr>
                  <w:t>59</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49" w:history="1">
                <w:r w:rsidR="00644157" w:rsidRPr="00E75EC4">
                  <w:rPr>
                    <w:rStyle w:val="af"/>
                    <w:noProof/>
                  </w:rPr>
                  <w:t>3.2.4</w:t>
                </w:r>
                <w:r w:rsidR="00644157" w:rsidRPr="00E75EC4">
                  <w:rPr>
                    <w:rStyle w:val="af"/>
                    <w:rFonts w:hint="eastAsia"/>
                    <w:noProof/>
                  </w:rPr>
                  <w:t xml:space="preserve"> 应答报文</w:t>
                </w:r>
                <w:r w:rsidR="00644157">
                  <w:rPr>
                    <w:noProof/>
                    <w:webHidden/>
                  </w:rPr>
                  <w:tab/>
                </w:r>
                <w:r>
                  <w:rPr>
                    <w:noProof/>
                    <w:webHidden/>
                  </w:rPr>
                  <w:fldChar w:fldCharType="begin"/>
                </w:r>
                <w:r w:rsidR="00644157">
                  <w:rPr>
                    <w:noProof/>
                    <w:webHidden/>
                  </w:rPr>
                  <w:instrText xml:space="preserve"> PAGEREF _Toc8133749 \h </w:instrText>
                </w:r>
                <w:r>
                  <w:rPr>
                    <w:noProof/>
                    <w:webHidden/>
                  </w:rPr>
                </w:r>
                <w:r>
                  <w:rPr>
                    <w:noProof/>
                    <w:webHidden/>
                  </w:rPr>
                  <w:fldChar w:fldCharType="separate"/>
                </w:r>
                <w:r w:rsidR="00644157">
                  <w:rPr>
                    <w:noProof/>
                    <w:webHidden/>
                  </w:rPr>
                  <w:t>59</w:t>
                </w:r>
                <w:r>
                  <w:rPr>
                    <w:noProof/>
                    <w:webHidden/>
                  </w:rPr>
                  <w:fldChar w:fldCharType="end"/>
                </w:r>
              </w:hyperlink>
            </w:p>
            <w:p w:rsidR="00644157" w:rsidRDefault="001734C1">
              <w:pPr>
                <w:pStyle w:val="22"/>
                <w:tabs>
                  <w:tab w:val="right" w:leader="dot" w:pos="8296"/>
                </w:tabs>
                <w:ind w:left="480"/>
                <w:rPr>
                  <w:rFonts w:asciiTheme="minorHAnsi" w:eastAsiaTheme="minorEastAsia" w:hAnsiTheme="minorHAnsi" w:cstheme="minorBidi"/>
                  <w:noProof/>
                  <w:sz w:val="21"/>
                  <w:szCs w:val="22"/>
                </w:rPr>
              </w:pPr>
              <w:hyperlink w:anchor="_Toc8133750" w:history="1">
                <w:r w:rsidR="00644157" w:rsidRPr="00E75EC4">
                  <w:rPr>
                    <w:rStyle w:val="af"/>
                    <w:noProof/>
                  </w:rPr>
                  <w:t>3.3</w:t>
                </w:r>
                <w:r w:rsidR="00644157" w:rsidRPr="00E75EC4">
                  <w:rPr>
                    <w:rStyle w:val="af"/>
                    <w:rFonts w:hint="eastAsia"/>
                    <w:noProof/>
                  </w:rPr>
                  <w:t xml:space="preserve"> 个人银行缴费城乡居民查询</w:t>
                </w:r>
                <w:r w:rsidR="00644157">
                  <w:rPr>
                    <w:noProof/>
                    <w:webHidden/>
                  </w:rPr>
                  <w:tab/>
                </w:r>
                <w:r>
                  <w:rPr>
                    <w:noProof/>
                    <w:webHidden/>
                  </w:rPr>
                  <w:fldChar w:fldCharType="begin"/>
                </w:r>
                <w:r w:rsidR="00644157">
                  <w:rPr>
                    <w:noProof/>
                    <w:webHidden/>
                  </w:rPr>
                  <w:instrText xml:space="preserve"> PAGEREF _Toc8133750 \h </w:instrText>
                </w:r>
                <w:r>
                  <w:rPr>
                    <w:noProof/>
                    <w:webHidden/>
                  </w:rPr>
                </w:r>
                <w:r>
                  <w:rPr>
                    <w:noProof/>
                    <w:webHidden/>
                  </w:rPr>
                  <w:fldChar w:fldCharType="separate"/>
                </w:r>
                <w:r w:rsidR="00644157">
                  <w:rPr>
                    <w:noProof/>
                    <w:webHidden/>
                  </w:rPr>
                  <w:t>60</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51" w:history="1">
                <w:r w:rsidR="00644157" w:rsidRPr="00E75EC4">
                  <w:rPr>
                    <w:rStyle w:val="af"/>
                    <w:noProof/>
                  </w:rPr>
                  <w:t>3.3.1</w:t>
                </w:r>
                <w:r w:rsidR="00644157" w:rsidRPr="00E75EC4">
                  <w:rPr>
                    <w:rStyle w:val="af"/>
                    <w:rFonts w:hint="eastAsia"/>
                    <w:noProof/>
                  </w:rPr>
                  <w:t xml:space="preserve"> 个人银行缴费城乡居民查询服务（</w:t>
                </w:r>
                <w:r w:rsidR="00644157" w:rsidRPr="00E75EC4">
                  <w:rPr>
                    <w:rStyle w:val="af"/>
                    <w:noProof/>
                  </w:rPr>
                  <w:t>oBOW712702</w:t>
                </w:r>
                <w:r w:rsidR="00644157" w:rsidRPr="00E75EC4">
                  <w:rPr>
                    <w:rStyle w:val="af"/>
                    <w:rFonts w:hint="eastAsia"/>
                    <w:noProof/>
                  </w:rPr>
                  <w:t>）</w:t>
                </w:r>
                <w:r w:rsidR="00644157">
                  <w:rPr>
                    <w:noProof/>
                    <w:webHidden/>
                  </w:rPr>
                  <w:tab/>
                </w:r>
                <w:r>
                  <w:rPr>
                    <w:noProof/>
                    <w:webHidden/>
                  </w:rPr>
                  <w:fldChar w:fldCharType="begin"/>
                </w:r>
                <w:r w:rsidR="00644157">
                  <w:rPr>
                    <w:noProof/>
                    <w:webHidden/>
                  </w:rPr>
                  <w:instrText xml:space="preserve"> PAGEREF _Toc8133751 \h </w:instrText>
                </w:r>
                <w:r>
                  <w:rPr>
                    <w:noProof/>
                    <w:webHidden/>
                  </w:rPr>
                </w:r>
                <w:r>
                  <w:rPr>
                    <w:noProof/>
                    <w:webHidden/>
                  </w:rPr>
                  <w:fldChar w:fldCharType="separate"/>
                </w:r>
                <w:r w:rsidR="00644157">
                  <w:rPr>
                    <w:noProof/>
                    <w:webHidden/>
                  </w:rPr>
                  <w:t>60</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52" w:history="1">
                <w:r w:rsidR="00644157" w:rsidRPr="00E75EC4">
                  <w:rPr>
                    <w:rStyle w:val="af"/>
                    <w:noProof/>
                  </w:rPr>
                  <w:t>3.3.2</w:t>
                </w:r>
                <w:r w:rsidR="00644157" w:rsidRPr="00E75EC4">
                  <w:rPr>
                    <w:rStyle w:val="af"/>
                    <w:rFonts w:hint="eastAsia"/>
                    <w:noProof/>
                  </w:rPr>
                  <w:t xml:space="preserve"> 业务功能</w:t>
                </w:r>
                <w:r w:rsidR="00644157">
                  <w:rPr>
                    <w:noProof/>
                    <w:webHidden/>
                  </w:rPr>
                  <w:tab/>
                </w:r>
                <w:r>
                  <w:rPr>
                    <w:noProof/>
                    <w:webHidden/>
                  </w:rPr>
                  <w:fldChar w:fldCharType="begin"/>
                </w:r>
                <w:r w:rsidR="00644157">
                  <w:rPr>
                    <w:noProof/>
                    <w:webHidden/>
                  </w:rPr>
                  <w:instrText xml:space="preserve"> PAGEREF _Toc8133752 \h </w:instrText>
                </w:r>
                <w:r>
                  <w:rPr>
                    <w:noProof/>
                    <w:webHidden/>
                  </w:rPr>
                </w:r>
                <w:r>
                  <w:rPr>
                    <w:noProof/>
                    <w:webHidden/>
                  </w:rPr>
                  <w:fldChar w:fldCharType="separate"/>
                </w:r>
                <w:r w:rsidR="00644157">
                  <w:rPr>
                    <w:noProof/>
                    <w:webHidden/>
                  </w:rPr>
                  <w:t>60</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53" w:history="1">
                <w:r w:rsidR="00644157" w:rsidRPr="00E75EC4">
                  <w:rPr>
                    <w:rStyle w:val="af"/>
                    <w:noProof/>
                  </w:rPr>
                  <w:t>3.3.3</w:t>
                </w:r>
                <w:r w:rsidR="00644157" w:rsidRPr="00E75EC4">
                  <w:rPr>
                    <w:rStyle w:val="af"/>
                    <w:rFonts w:hint="eastAsia"/>
                    <w:noProof/>
                  </w:rPr>
                  <w:t xml:space="preserve"> 请求报文</w:t>
                </w:r>
                <w:r w:rsidR="00644157">
                  <w:rPr>
                    <w:noProof/>
                    <w:webHidden/>
                  </w:rPr>
                  <w:tab/>
                </w:r>
                <w:r>
                  <w:rPr>
                    <w:noProof/>
                    <w:webHidden/>
                  </w:rPr>
                  <w:fldChar w:fldCharType="begin"/>
                </w:r>
                <w:r w:rsidR="00644157">
                  <w:rPr>
                    <w:noProof/>
                    <w:webHidden/>
                  </w:rPr>
                  <w:instrText xml:space="preserve"> PAGEREF _Toc8133753 \h </w:instrText>
                </w:r>
                <w:r>
                  <w:rPr>
                    <w:noProof/>
                    <w:webHidden/>
                  </w:rPr>
                </w:r>
                <w:r>
                  <w:rPr>
                    <w:noProof/>
                    <w:webHidden/>
                  </w:rPr>
                  <w:fldChar w:fldCharType="separate"/>
                </w:r>
                <w:r w:rsidR="00644157">
                  <w:rPr>
                    <w:noProof/>
                    <w:webHidden/>
                  </w:rPr>
                  <w:t>60</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54" w:history="1">
                <w:r w:rsidR="00644157" w:rsidRPr="00E75EC4">
                  <w:rPr>
                    <w:rStyle w:val="af"/>
                    <w:noProof/>
                  </w:rPr>
                  <w:t>3.3.4</w:t>
                </w:r>
                <w:r w:rsidR="00644157" w:rsidRPr="00E75EC4">
                  <w:rPr>
                    <w:rStyle w:val="af"/>
                    <w:rFonts w:hint="eastAsia"/>
                    <w:noProof/>
                  </w:rPr>
                  <w:t xml:space="preserve"> 应答报文</w:t>
                </w:r>
                <w:r w:rsidR="00644157">
                  <w:rPr>
                    <w:noProof/>
                    <w:webHidden/>
                  </w:rPr>
                  <w:tab/>
                </w:r>
                <w:r>
                  <w:rPr>
                    <w:noProof/>
                    <w:webHidden/>
                  </w:rPr>
                  <w:fldChar w:fldCharType="begin"/>
                </w:r>
                <w:r w:rsidR="00644157">
                  <w:rPr>
                    <w:noProof/>
                    <w:webHidden/>
                  </w:rPr>
                  <w:instrText xml:space="preserve"> PAGEREF _Toc8133754 \h </w:instrText>
                </w:r>
                <w:r>
                  <w:rPr>
                    <w:noProof/>
                    <w:webHidden/>
                  </w:rPr>
                </w:r>
                <w:r>
                  <w:rPr>
                    <w:noProof/>
                    <w:webHidden/>
                  </w:rPr>
                  <w:fldChar w:fldCharType="separate"/>
                </w:r>
                <w:r w:rsidR="00644157">
                  <w:rPr>
                    <w:noProof/>
                    <w:webHidden/>
                  </w:rPr>
                  <w:t>61</w:t>
                </w:r>
                <w:r>
                  <w:rPr>
                    <w:noProof/>
                    <w:webHidden/>
                  </w:rPr>
                  <w:fldChar w:fldCharType="end"/>
                </w:r>
              </w:hyperlink>
            </w:p>
            <w:p w:rsidR="00644157" w:rsidRDefault="001734C1">
              <w:pPr>
                <w:pStyle w:val="22"/>
                <w:tabs>
                  <w:tab w:val="right" w:leader="dot" w:pos="8296"/>
                </w:tabs>
                <w:ind w:left="480"/>
                <w:rPr>
                  <w:rFonts w:asciiTheme="minorHAnsi" w:eastAsiaTheme="minorEastAsia" w:hAnsiTheme="minorHAnsi" w:cstheme="minorBidi"/>
                  <w:noProof/>
                  <w:sz w:val="21"/>
                  <w:szCs w:val="22"/>
                </w:rPr>
              </w:pPr>
              <w:hyperlink w:anchor="_Toc8133755" w:history="1">
                <w:r w:rsidR="00644157" w:rsidRPr="00E75EC4">
                  <w:rPr>
                    <w:rStyle w:val="af"/>
                    <w:noProof/>
                  </w:rPr>
                  <w:t>3.4</w:t>
                </w:r>
                <w:r w:rsidR="00644157" w:rsidRPr="00E75EC4">
                  <w:rPr>
                    <w:rStyle w:val="af"/>
                    <w:rFonts w:hint="eastAsia"/>
                    <w:noProof/>
                  </w:rPr>
                  <w:t xml:space="preserve"> 个人银行缴费灵活就业查询</w:t>
                </w:r>
                <w:r w:rsidR="00644157">
                  <w:rPr>
                    <w:noProof/>
                    <w:webHidden/>
                  </w:rPr>
                  <w:tab/>
                </w:r>
                <w:r>
                  <w:rPr>
                    <w:noProof/>
                    <w:webHidden/>
                  </w:rPr>
                  <w:fldChar w:fldCharType="begin"/>
                </w:r>
                <w:r w:rsidR="00644157">
                  <w:rPr>
                    <w:noProof/>
                    <w:webHidden/>
                  </w:rPr>
                  <w:instrText xml:space="preserve"> PAGEREF _Toc8133755 \h </w:instrText>
                </w:r>
                <w:r>
                  <w:rPr>
                    <w:noProof/>
                    <w:webHidden/>
                  </w:rPr>
                </w:r>
                <w:r>
                  <w:rPr>
                    <w:noProof/>
                    <w:webHidden/>
                  </w:rPr>
                  <w:fldChar w:fldCharType="separate"/>
                </w:r>
                <w:r w:rsidR="00644157">
                  <w:rPr>
                    <w:noProof/>
                    <w:webHidden/>
                  </w:rPr>
                  <w:t>62</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56" w:history="1">
                <w:r w:rsidR="00644157" w:rsidRPr="00E75EC4">
                  <w:rPr>
                    <w:rStyle w:val="af"/>
                    <w:noProof/>
                  </w:rPr>
                  <w:t>3.4.1</w:t>
                </w:r>
                <w:r w:rsidR="00644157" w:rsidRPr="00E75EC4">
                  <w:rPr>
                    <w:rStyle w:val="af"/>
                    <w:rFonts w:hint="eastAsia"/>
                    <w:noProof/>
                  </w:rPr>
                  <w:t xml:space="preserve"> 个人银行缴费灵活就业查询服务（</w:t>
                </w:r>
                <w:r w:rsidR="00644157" w:rsidRPr="00E75EC4">
                  <w:rPr>
                    <w:rStyle w:val="af"/>
                    <w:noProof/>
                  </w:rPr>
                  <w:t>oBOW712703</w:t>
                </w:r>
                <w:r w:rsidR="00644157" w:rsidRPr="00E75EC4">
                  <w:rPr>
                    <w:rStyle w:val="af"/>
                    <w:rFonts w:hint="eastAsia"/>
                    <w:noProof/>
                  </w:rPr>
                  <w:t>）</w:t>
                </w:r>
                <w:r w:rsidR="00644157">
                  <w:rPr>
                    <w:noProof/>
                    <w:webHidden/>
                  </w:rPr>
                  <w:tab/>
                </w:r>
                <w:r>
                  <w:rPr>
                    <w:noProof/>
                    <w:webHidden/>
                  </w:rPr>
                  <w:fldChar w:fldCharType="begin"/>
                </w:r>
                <w:r w:rsidR="00644157">
                  <w:rPr>
                    <w:noProof/>
                    <w:webHidden/>
                  </w:rPr>
                  <w:instrText xml:space="preserve"> PAGEREF _Toc8133756 \h </w:instrText>
                </w:r>
                <w:r>
                  <w:rPr>
                    <w:noProof/>
                    <w:webHidden/>
                  </w:rPr>
                </w:r>
                <w:r>
                  <w:rPr>
                    <w:noProof/>
                    <w:webHidden/>
                  </w:rPr>
                  <w:fldChar w:fldCharType="separate"/>
                </w:r>
                <w:r w:rsidR="00644157">
                  <w:rPr>
                    <w:noProof/>
                    <w:webHidden/>
                  </w:rPr>
                  <w:t>62</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57" w:history="1">
                <w:r w:rsidR="00644157" w:rsidRPr="00E75EC4">
                  <w:rPr>
                    <w:rStyle w:val="af"/>
                    <w:noProof/>
                  </w:rPr>
                  <w:t>3.4.2</w:t>
                </w:r>
                <w:r w:rsidR="00644157" w:rsidRPr="00E75EC4">
                  <w:rPr>
                    <w:rStyle w:val="af"/>
                    <w:rFonts w:hint="eastAsia"/>
                    <w:noProof/>
                  </w:rPr>
                  <w:t xml:space="preserve"> 业务功能</w:t>
                </w:r>
                <w:r w:rsidR="00644157">
                  <w:rPr>
                    <w:noProof/>
                    <w:webHidden/>
                  </w:rPr>
                  <w:tab/>
                </w:r>
                <w:r>
                  <w:rPr>
                    <w:noProof/>
                    <w:webHidden/>
                  </w:rPr>
                  <w:fldChar w:fldCharType="begin"/>
                </w:r>
                <w:r w:rsidR="00644157">
                  <w:rPr>
                    <w:noProof/>
                    <w:webHidden/>
                  </w:rPr>
                  <w:instrText xml:space="preserve"> PAGEREF _Toc8133757 \h </w:instrText>
                </w:r>
                <w:r>
                  <w:rPr>
                    <w:noProof/>
                    <w:webHidden/>
                  </w:rPr>
                </w:r>
                <w:r>
                  <w:rPr>
                    <w:noProof/>
                    <w:webHidden/>
                  </w:rPr>
                  <w:fldChar w:fldCharType="separate"/>
                </w:r>
                <w:r w:rsidR="00644157">
                  <w:rPr>
                    <w:noProof/>
                    <w:webHidden/>
                  </w:rPr>
                  <w:t>62</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58" w:history="1">
                <w:r w:rsidR="00644157" w:rsidRPr="00E75EC4">
                  <w:rPr>
                    <w:rStyle w:val="af"/>
                    <w:noProof/>
                  </w:rPr>
                  <w:t>3.4.3</w:t>
                </w:r>
                <w:r w:rsidR="00644157" w:rsidRPr="00E75EC4">
                  <w:rPr>
                    <w:rStyle w:val="af"/>
                    <w:rFonts w:hint="eastAsia"/>
                    <w:noProof/>
                  </w:rPr>
                  <w:t xml:space="preserve"> 请求报文</w:t>
                </w:r>
                <w:r w:rsidR="00644157">
                  <w:rPr>
                    <w:noProof/>
                    <w:webHidden/>
                  </w:rPr>
                  <w:tab/>
                </w:r>
                <w:r>
                  <w:rPr>
                    <w:noProof/>
                    <w:webHidden/>
                  </w:rPr>
                  <w:fldChar w:fldCharType="begin"/>
                </w:r>
                <w:r w:rsidR="00644157">
                  <w:rPr>
                    <w:noProof/>
                    <w:webHidden/>
                  </w:rPr>
                  <w:instrText xml:space="preserve"> PAGEREF _Toc8133758 \h </w:instrText>
                </w:r>
                <w:r>
                  <w:rPr>
                    <w:noProof/>
                    <w:webHidden/>
                  </w:rPr>
                </w:r>
                <w:r>
                  <w:rPr>
                    <w:noProof/>
                    <w:webHidden/>
                  </w:rPr>
                  <w:fldChar w:fldCharType="separate"/>
                </w:r>
                <w:r w:rsidR="00644157">
                  <w:rPr>
                    <w:noProof/>
                    <w:webHidden/>
                  </w:rPr>
                  <w:t>62</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59" w:history="1">
                <w:r w:rsidR="00644157" w:rsidRPr="00E75EC4">
                  <w:rPr>
                    <w:rStyle w:val="af"/>
                    <w:noProof/>
                  </w:rPr>
                  <w:t>3.4.4</w:t>
                </w:r>
                <w:r w:rsidR="00644157" w:rsidRPr="00E75EC4">
                  <w:rPr>
                    <w:rStyle w:val="af"/>
                    <w:rFonts w:hint="eastAsia"/>
                    <w:noProof/>
                  </w:rPr>
                  <w:t xml:space="preserve"> 应答报文</w:t>
                </w:r>
                <w:r w:rsidR="00644157">
                  <w:rPr>
                    <w:noProof/>
                    <w:webHidden/>
                  </w:rPr>
                  <w:tab/>
                </w:r>
                <w:r>
                  <w:rPr>
                    <w:noProof/>
                    <w:webHidden/>
                  </w:rPr>
                  <w:fldChar w:fldCharType="begin"/>
                </w:r>
                <w:r w:rsidR="00644157">
                  <w:rPr>
                    <w:noProof/>
                    <w:webHidden/>
                  </w:rPr>
                  <w:instrText xml:space="preserve"> PAGEREF _Toc8133759 \h </w:instrText>
                </w:r>
                <w:r>
                  <w:rPr>
                    <w:noProof/>
                    <w:webHidden/>
                  </w:rPr>
                </w:r>
                <w:r>
                  <w:rPr>
                    <w:noProof/>
                    <w:webHidden/>
                  </w:rPr>
                  <w:fldChar w:fldCharType="separate"/>
                </w:r>
                <w:r w:rsidR="00644157">
                  <w:rPr>
                    <w:noProof/>
                    <w:webHidden/>
                  </w:rPr>
                  <w:t>63</w:t>
                </w:r>
                <w:r>
                  <w:rPr>
                    <w:noProof/>
                    <w:webHidden/>
                  </w:rPr>
                  <w:fldChar w:fldCharType="end"/>
                </w:r>
              </w:hyperlink>
            </w:p>
            <w:p w:rsidR="00644157" w:rsidRDefault="001734C1">
              <w:pPr>
                <w:pStyle w:val="22"/>
                <w:tabs>
                  <w:tab w:val="right" w:leader="dot" w:pos="8296"/>
                </w:tabs>
                <w:ind w:left="480"/>
                <w:rPr>
                  <w:rFonts w:asciiTheme="minorHAnsi" w:eastAsiaTheme="minorEastAsia" w:hAnsiTheme="minorHAnsi" w:cstheme="minorBidi"/>
                  <w:noProof/>
                  <w:sz w:val="21"/>
                  <w:szCs w:val="22"/>
                </w:rPr>
              </w:pPr>
              <w:hyperlink w:anchor="_Toc8133760" w:history="1">
                <w:r w:rsidR="00644157" w:rsidRPr="00E75EC4">
                  <w:rPr>
                    <w:rStyle w:val="af"/>
                    <w:noProof/>
                  </w:rPr>
                  <w:t>3.5</w:t>
                </w:r>
                <w:r w:rsidR="00644157" w:rsidRPr="00E75EC4">
                  <w:rPr>
                    <w:rStyle w:val="af"/>
                    <w:rFonts w:hint="eastAsia"/>
                    <w:noProof/>
                  </w:rPr>
                  <w:t xml:space="preserve"> 个人银行缴费扣款</w:t>
                </w:r>
                <w:r w:rsidR="00644157">
                  <w:rPr>
                    <w:noProof/>
                    <w:webHidden/>
                  </w:rPr>
                  <w:tab/>
                </w:r>
                <w:r>
                  <w:rPr>
                    <w:noProof/>
                    <w:webHidden/>
                  </w:rPr>
                  <w:fldChar w:fldCharType="begin"/>
                </w:r>
                <w:r w:rsidR="00644157">
                  <w:rPr>
                    <w:noProof/>
                    <w:webHidden/>
                  </w:rPr>
                  <w:instrText xml:space="preserve"> PAGEREF _Toc8133760 \h </w:instrText>
                </w:r>
                <w:r>
                  <w:rPr>
                    <w:noProof/>
                    <w:webHidden/>
                  </w:rPr>
                </w:r>
                <w:r>
                  <w:rPr>
                    <w:noProof/>
                    <w:webHidden/>
                  </w:rPr>
                  <w:fldChar w:fldCharType="separate"/>
                </w:r>
                <w:r w:rsidR="00644157">
                  <w:rPr>
                    <w:noProof/>
                    <w:webHidden/>
                  </w:rPr>
                  <w:t>64</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61" w:history="1">
                <w:r w:rsidR="00644157" w:rsidRPr="00E75EC4">
                  <w:rPr>
                    <w:rStyle w:val="af"/>
                    <w:noProof/>
                  </w:rPr>
                  <w:t>3.5.1</w:t>
                </w:r>
                <w:r w:rsidR="00644157" w:rsidRPr="00E75EC4">
                  <w:rPr>
                    <w:rStyle w:val="af"/>
                    <w:rFonts w:hint="eastAsia"/>
                    <w:noProof/>
                  </w:rPr>
                  <w:t xml:space="preserve"> 个人银行缴费扣款服务（</w:t>
                </w:r>
                <w:r w:rsidR="00644157" w:rsidRPr="00E75EC4">
                  <w:rPr>
                    <w:rStyle w:val="af"/>
                    <w:noProof/>
                  </w:rPr>
                  <w:t>oBOW712704</w:t>
                </w:r>
                <w:r w:rsidR="00644157" w:rsidRPr="00E75EC4">
                  <w:rPr>
                    <w:rStyle w:val="af"/>
                    <w:rFonts w:hint="eastAsia"/>
                    <w:noProof/>
                  </w:rPr>
                  <w:t>）</w:t>
                </w:r>
                <w:r w:rsidR="00644157">
                  <w:rPr>
                    <w:noProof/>
                    <w:webHidden/>
                  </w:rPr>
                  <w:tab/>
                </w:r>
                <w:r>
                  <w:rPr>
                    <w:noProof/>
                    <w:webHidden/>
                  </w:rPr>
                  <w:fldChar w:fldCharType="begin"/>
                </w:r>
                <w:r w:rsidR="00644157">
                  <w:rPr>
                    <w:noProof/>
                    <w:webHidden/>
                  </w:rPr>
                  <w:instrText xml:space="preserve"> PAGEREF _Toc8133761 \h </w:instrText>
                </w:r>
                <w:r>
                  <w:rPr>
                    <w:noProof/>
                    <w:webHidden/>
                  </w:rPr>
                </w:r>
                <w:r>
                  <w:rPr>
                    <w:noProof/>
                    <w:webHidden/>
                  </w:rPr>
                  <w:fldChar w:fldCharType="separate"/>
                </w:r>
                <w:r w:rsidR="00644157">
                  <w:rPr>
                    <w:noProof/>
                    <w:webHidden/>
                  </w:rPr>
                  <w:t>64</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62" w:history="1">
                <w:r w:rsidR="00644157" w:rsidRPr="00E75EC4">
                  <w:rPr>
                    <w:rStyle w:val="af"/>
                    <w:noProof/>
                  </w:rPr>
                  <w:t>3.5.2</w:t>
                </w:r>
                <w:r w:rsidR="00644157" w:rsidRPr="00E75EC4">
                  <w:rPr>
                    <w:rStyle w:val="af"/>
                    <w:rFonts w:hint="eastAsia"/>
                    <w:noProof/>
                  </w:rPr>
                  <w:t xml:space="preserve"> 业务功能</w:t>
                </w:r>
                <w:r w:rsidR="00644157">
                  <w:rPr>
                    <w:noProof/>
                    <w:webHidden/>
                  </w:rPr>
                  <w:tab/>
                </w:r>
                <w:r>
                  <w:rPr>
                    <w:noProof/>
                    <w:webHidden/>
                  </w:rPr>
                  <w:fldChar w:fldCharType="begin"/>
                </w:r>
                <w:r w:rsidR="00644157">
                  <w:rPr>
                    <w:noProof/>
                    <w:webHidden/>
                  </w:rPr>
                  <w:instrText xml:space="preserve"> PAGEREF _Toc8133762 \h </w:instrText>
                </w:r>
                <w:r>
                  <w:rPr>
                    <w:noProof/>
                    <w:webHidden/>
                  </w:rPr>
                </w:r>
                <w:r>
                  <w:rPr>
                    <w:noProof/>
                    <w:webHidden/>
                  </w:rPr>
                  <w:fldChar w:fldCharType="separate"/>
                </w:r>
                <w:r w:rsidR="00644157">
                  <w:rPr>
                    <w:noProof/>
                    <w:webHidden/>
                  </w:rPr>
                  <w:t>64</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63" w:history="1">
                <w:r w:rsidR="00644157" w:rsidRPr="00E75EC4">
                  <w:rPr>
                    <w:rStyle w:val="af"/>
                    <w:noProof/>
                  </w:rPr>
                  <w:t>3.5.3</w:t>
                </w:r>
                <w:r w:rsidR="00644157" w:rsidRPr="00E75EC4">
                  <w:rPr>
                    <w:rStyle w:val="af"/>
                    <w:rFonts w:hint="eastAsia"/>
                    <w:noProof/>
                  </w:rPr>
                  <w:t xml:space="preserve"> 请求报文</w:t>
                </w:r>
                <w:r w:rsidR="00644157">
                  <w:rPr>
                    <w:noProof/>
                    <w:webHidden/>
                  </w:rPr>
                  <w:tab/>
                </w:r>
                <w:r>
                  <w:rPr>
                    <w:noProof/>
                    <w:webHidden/>
                  </w:rPr>
                  <w:fldChar w:fldCharType="begin"/>
                </w:r>
                <w:r w:rsidR="00644157">
                  <w:rPr>
                    <w:noProof/>
                    <w:webHidden/>
                  </w:rPr>
                  <w:instrText xml:space="preserve"> PAGEREF _Toc8133763 \h </w:instrText>
                </w:r>
                <w:r>
                  <w:rPr>
                    <w:noProof/>
                    <w:webHidden/>
                  </w:rPr>
                </w:r>
                <w:r>
                  <w:rPr>
                    <w:noProof/>
                    <w:webHidden/>
                  </w:rPr>
                  <w:fldChar w:fldCharType="separate"/>
                </w:r>
                <w:r w:rsidR="00644157">
                  <w:rPr>
                    <w:noProof/>
                    <w:webHidden/>
                  </w:rPr>
                  <w:t>64</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64" w:history="1">
                <w:r w:rsidR="00644157" w:rsidRPr="00E75EC4">
                  <w:rPr>
                    <w:rStyle w:val="af"/>
                    <w:noProof/>
                  </w:rPr>
                  <w:t>3.5.4</w:t>
                </w:r>
                <w:r w:rsidR="00644157" w:rsidRPr="00E75EC4">
                  <w:rPr>
                    <w:rStyle w:val="af"/>
                    <w:rFonts w:hint="eastAsia"/>
                    <w:noProof/>
                  </w:rPr>
                  <w:t xml:space="preserve"> 应答报文</w:t>
                </w:r>
                <w:r w:rsidR="00644157">
                  <w:rPr>
                    <w:noProof/>
                    <w:webHidden/>
                  </w:rPr>
                  <w:tab/>
                </w:r>
                <w:r>
                  <w:rPr>
                    <w:noProof/>
                    <w:webHidden/>
                  </w:rPr>
                  <w:fldChar w:fldCharType="begin"/>
                </w:r>
                <w:r w:rsidR="00644157">
                  <w:rPr>
                    <w:noProof/>
                    <w:webHidden/>
                  </w:rPr>
                  <w:instrText xml:space="preserve"> PAGEREF _Toc8133764 \h </w:instrText>
                </w:r>
                <w:r>
                  <w:rPr>
                    <w:noProof/>
                    <w:webHidden/>
                  </w:rPr>
                </w:r>
                <w:r>
                  <w:rPr>
                    <w:noProof/>
                    <w:webHidden/>
                  </w:rPr>
                  <w:fldChar w:fldCharType="separate"/>
                </w:r>
                <w:r w:rsidR="00644157">
                  <w:rPr>
                    <w:noProof/>
                    <w:webHidden/>
                  </w:rPr>
                  <w:t>65</w:t>
                </w:r>
                <w:r>
                  <w:rPr>
                    <w:noProof/>
                    <w:webHidden/>
                  </w:rPr>
                  <w:fldChar w:fldCharType="end"/>
                </w:r>
              </w:hyperlink>
            </w:p>
            <w:p w:rsidR="00644157" w:rsidRDefault="001734C1">
              <w:pPr>
                <w:pStyle w:val="22"/>
                <w:tabs>
                  <w:tab w:val="right" w:leader="dot" w:pos="8296"/>
                </w:tabs>
                <w:ind w:left="480"/>
                <w:rPr>
                  <w:rFonts w:asciiTheme="minorHAnsi" w:eastAsiaTheme="minorEastAsia" w:hAnsiTheme="minorHAnsi" w:cstheme="minorBidi"/>
                  <w:noProof/>
                  <w:sz w:val="21"/>
                  <w:szCs w:val="22"/>
                </w:rPr>
              </w:pPr>
              <w:hyperlink w:anchor="_Toc8133765" w:history="1">
                <w:r w:rsidR="00644157" w:rsidRPr="00E75EC4">
                  <w:rPr>
                    <w:rStyle w:val="af"/>
                    <w:noProof/>
                  </w:rPr>
                  <w:t>3.6</w:t>
                </w:r>
                <w:r w:rsidR="00644157" w:rsidRPr="00E75EC4">
                  <w:rPr>
                    <w:rStyle w:val="af"/>
                    <w:rFonts w:hint="eastAsia"/>
                    <w:noProof/>
                  </w:rPr>
                  <w:t xml:space="preserve"> 个人银行缴费流水查询（作废）</w:t>
                </w:r>
                <w:r w:rsidR="00644157">
                  <w:rPr>
                    <w:noProof/>
                    <w:webHidden/>
                  </w:rPr>
                  <w:tab/>
                </w:r>
                <w:r>
                  <w:rPr>
                    <w:noProof/>
                    <w:webHidden/>
                  </w:rPr>
                  <w:fldChar w:fldCharType="begin"/>
                </w:r>
                <w:r w:rsidR="00644157">
                  <w:rPr>
                    <w:noProof/>
                    <w:webHidden/>
                  </w:rPr>
                  <w:instrText xml:space="preserve"> PAGEREF _Toc8133765 \h </w:instrText>
                </w:r>
                <w:r>
                  <w:rPr>
                    <w:noProof/>
                    <w:webHidden/>
                  </w:rPr>
                </w:r>
                <w:r>
                  <w:rPr>
                    <w:noProof/>
                    <w:webHidden/>
                  </w:rPr>
                  <w:fldChar w:fldCharType="separate"/>
                </w:r>
                <w:r w:rsidR="00644157">
                  <w:rPr>
                    <w:noProof/>
                    <w:webHidden/>
                  </w:rPr>
                  <w:t>66</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66" w:history="1">
                <w:r w:rsidR="00644157" w:rsidRPr="00E75EC4">
                  <w:rPr>
                    <w:rStyle w:val="af"/>
                    <w:noProof/>
                  </w:rPr>
                  <w:t>3.6.1</w:t>
                </w:r>
                <w:r w:rsidR="00644157" w:rsidRPr="00E75EC4">
                  <w:rPr>
                    <w:rStyle w:val="af"/>
                    <w:rFonts w:hint="eastAsia"/>
                    <w:noProof/>
                  </w:rPr>
                  <w:t xml:space="preserve"> 个人银行缴费流水查询服务</w:t>
                </w:r>
                <w:r w:rsidR="00644157" w:rsidRPr="00E75EC4">
                  <w:rPr>
                    <w:rStyle w:val="af"/>
                    <w:noProof/>
                  </w:rPr>
                  <w:t>(oBOW712705)</w:t>
                </w:r>
                <w:r w:rsidR="00644157">
                  <w:rPr>
                    <w:noProof/>
                    <w:webHidden/>
                  </w:rPr>
                  <w:tab/>
                </w:r>
                <w:r>
                  <w:rPr>
                    <w:noProof/>
                    <w:webHidden/>
                  </w:rPr>
                  <w:fldChar w:fldCharType="begin"/>
                </w:r>
                <w:r w:rsidR="00644157">
                  <w:rPr>
                    <w:noProof/>
                    <w:webHidden/>
                  </w:rPr>
                  <w:instrText xml:space="preserve"> PAGEREF _Toc8133766 \h </w:instrText>
                </w:r>
                <w:r>
                  <w:rPr>
                    <w:noProof/>
                    <w:webHidden/>
                  </w:rPr>
                </w:r>
                <w:r>
                  <w:rPr>
                    <w:noProof/>
                    <w:webHidden/>
                  </w:rPr>
                  <w:fldChar w:fldCharType="separate"/>
                </w:r>
                <w:r w:rsidR="00644157">
                  <w:rPr>
                    <w:noProof/>
                    <w:webHidden/>
                  </w:rPr>
                  <w:t>66</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67" w:history="1">
                <w:r w:rsidR="00644157" w:rsidRPr="00E75EC4">
                  <w:rPr>
                    <w:rStyle w:val="af"/>
                    <w:noProof/>
                  </w:rPr>
                  <w:t>3.6.2</w:t>
                </w:r>
                <w:r w:rsidR="00644157" w:rsidRPr="00E75EC4">
                  <w:rPr>
                    <w:rStyle w:val="af"/>
                    <w:rFonts w:hint="eastAsia"/>
                    <w:noProof/>
                  </w:rPr>
                  <w:t xml:space="preserve"> 业务功能</w:t>
                </w:r>
                <w:r w:rsidR="00644157">
                  <w:rPr>
                    <w:noProof/>
                    <w:webHidden/>
                  </w:rPr>
                  <w:tab/>
                </w:r>
                <w:r>
                  <w:rPr>
                    <w:noProof/>
                    <w:webHidden/>
                  </w:rPr>
                  <w:fldChar w:fldCharType="begin"/>
                </w:r>
                <w:r w:rsidR="00644157">
                  <w:rPr>
                    <w:noProof/>
                    <w:webHidden/>
                  </w:rPr>
                  <w:instrText xml:space="preserve"> PAGEREF _Toc8133767 \h </w:instrText>
                </w:r>
                <w:r>
                  <w:rPr>
                    <w:noProof/>
                    <w:webHidden/>
                  </w:rPr>
                </w:r>
                <w:r>
                  <w:rPr>
                    <w:noProof/>
                    <w:webHidden/>
                  </w:rPr>
                  <w:fldChar w:fldCharType="separate"/>
                </w:r>
                <w:r w:rsidR="00644157">
                  <w:rPr>
                    <w:noProof/>
                    <w:webHidden/>
                  </w:rPr>
                  <w:t>66</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68" w:history="1">
                <w:r w:rsidR="00644157" w:rsidRPr="00E75EC4">
                  <w:rPr>
                    <w:rStyle w:val="af"/>
                    <w:noProof/>
                  </w:rPr>
                  <w:t>3.6.3</w:t>
                </w:r>
                <w:r w:rsidR="00644157" w:rsidRPr="00E75EC4">
                  <w:rPr>
                    <w:rStyle w:val="af"/>
                    <w:rFonts w:hint="eastAsia"/>
                    <w:noProof/>
                  </w:rPr>
                  <w:t xml:space="preserve"> 请求报文</w:t>
                </w:r>
                <w:r w:rsidR="00644157">
                  <w:rPr>
                    <w:noProof/>
                    <w:webHidden/>
                  </w:rPr>
                  <w:tab/>
                </w:r>
                <w:r>
                  <w:rPr>
                    <w:noProof/>
                    <w:webHidden/>
                  </w:rPr>
                  <w:fldChar w:fldCharType="begin"/>
                </w:r>
                <w:r w:rsidR="00644157">
                  <w:rPr>
                    <w:noProof/>
                    <w:webHidden/>
                  </w:rPr>
                  <w:instrText xml:space="preserve"> PAGEREF _Toc8133768 \h </w:instrText>
                </w:r>
                <w:r>
                  <w:rPr>
                    <w:noProof/>
                    <w:webHidden/>
                  </w:rPr>
                </w:r>
                <w:r>
                  <w:rPr>
                    <w:noProof/>
                    <w:webHidden/>
                  </w:rPr>
                  <w:fldChar w:fldCharType="separate"/>
                </w:r>
                <w:r w:rsidR="00644157">
                  <w:rPr>
                    <w:noProof/>
                    <w:webHidden/>
                  </w:rPr>
                  <w:t>67</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69" w:history="1">
                <w:r w:rsidR="00644157" w:rsidRPr="00E75EC4">
                  <w:rPr>
                    <w:rStyle w:val="af"/>
                    <w:noProof/>
                  </w:rPr>
                  <w:t>3.6.4</w:t>
                </w:r>
                <w:r w:rsidR="00644157" w:rsidRPr="00E75EC4">
                  <w:rPr>
                    <w:rStyle w:val="af"/>
                    <w:rFonts w:hint="eastAsia"/>
                    <w:noProof/>
                  </w:rPr>
                  <w:t xml:space="preserve"> 应答报文</w:t>
                </w:r>
                <w:r w:rsidR="00644157">
                  <w:rPr>
                    <w:noProof/>
                    <w:webHidden/>
                  </w:rPr>
                  <w:tab/>
                </w:r>
                <w:r>
                  <w:rPr>
                    <w:noProof/>
                    <w:webHidden/>
                  </w:rPr>
                  <w:fldChar w:fldCharType="begin"/>
                </w:r>
                <w:r w:rsidR="00644157">
                  <w:rPr>
                    <w:noProof/>
                    <w:webHidden/>
                  </w:rPr>
                  <w:instrText xml:space="preserve"> PAGEREF _Toc8133769 \h </w:instrText>
                </w:r>
                <w:r>
                  <w:rPr>
                    <w:noProof/>
                    <w:webHidden/>
                  </w:rPr>
                </w:r>
                <w:r>
                  <w:rPr>
                    <w:noProof/>
                    <w:webHidden/>
                  </w:rPr>
                  <w:fldChar w:fldCharType="separate"/>
                </w:r>
                <w:r w:rsidR="00644157">
                  <w:rPr>
                    <w:noProof/>
                    <w:webHidden/>
                  </w:rPr>
                  <w:t>67</w:t>
                </w:r>
                <w:r>
                  <w:rPr>
                    <w:noProof/>
                    <w:webHidden/>
                  </w:rPr>
                  <w:fldChar w:fldCharType="end"/>
                </w:r>
              </w:hyperlink>
            </w:p>
            <w:p w:rsidR="00644157" w:rsidRDefault="001734C1">
              <w:pPr>
                <w:pStyle w:val="22"/>
                <w:tabs>
                  <w:tab w:val="right" w:leader="dot" w:pos="8296"/>
                </w:tabs>
                <w:ind w:left="480"/>
                <w:rPr>
                  <w:rFonts w:asciiTheme="minorHAnsi" w:eastAsiaTheme="minorEastAsia" w:hAnsiTheme="minorHAnsi" w:cstheme="minorBidi"/>
                  <w:noProof/>
                  <w:sz w:val="21"/>
                  <w:szCs w:val="22"/>
                </w:rPr>
              </w:pPr>
              <w:hyperlink w:anchor="_Toc8133770" w:history="1">
                <w:r w:rsidR="00644157" w:rsidRPr="00E75EC4">
                  <w:rPr>
                    <w:rStyle w:val="af"/>
                    <w:noProof/>
                  </w:rPr>
                  <w:t>3.7</w:t>
                </w:r>
                <w:r w:rsidR="00644157" w:rsidRPr="00E75EC4">
                  <w:rPr>
                    <w:rStyle w:val="af"/>
                    <w:rFonts w:hint="eastAsia"/>
                    <w:noProof/>
                  </w:rPr>
                  <w:t xml:space="preserve"> 个人银行缴费撤销</w:t>
                </w:r>
                <w:r w:rsidR="00644157">
                  <w:rPr>
                    <w:noProof/>
                    <w:webHidden/>
                  </w:rPr>
                  <w:tab/>
                </w:r>
                <w:r>
                  <w:rPr>
                    <w:noProof/>
                    <w:webHidden/>
                  </w:rPr>
                  <w:fldChar w:fldCharType="begin"/>
                </w:r>
                <w:r w:rsidR="00644157">
                  <w:rPr>
                    <w:noProof/>
                    <w:webHidden/>
                  </w:rPr>
                  <w:instrText xml:space="preserve"> PAGEREF _Toc8133770 \h </w:instrText>
                </w:r>
                <w:r>
                  <w:rPr>
                    <w:noProof/>
                    <w:webHidden/>
                  </w:rPr>
                </w:r>
                <w:r>
                  <w:rPr>
                    <w:noProof/>
                    <w:webHidden/>
                  </w:rPr>
                  <w:fldChar w:fldCharType="separate"/>
                </w:r>
                <w:r w:rsidR="00644157">
                  <w:rPr>
                    <w:noProof/>
                    <w:webHidden/>
                  </w:rPr>
                  <w:t>69</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71" w:history="1">
                <w:r w:rsidR="00644157" w:rsidRPr="00E75EC4">
                  <w:rPr>
                    <w:rStyle w:val="af"/>
                    <w:noProof/>
                  </w:rPr>
                  <w:t>3.7.1</w:t>
                </w:r>
                <w:r w:rsidR="00644157" w:rsidRPr="00E75EC4">
                  <w:rPr>
                    <w:rStyle w:val="af"/>
                    <w:rFonts w:hint="eastAsia"/>
                    <w:noProof/>
                  </w:rPr>
                  <w:t xml:space="preserve"> 个人银行缴费撤销服务</w:t>
                </w:r>
                <w:r w:rsidR="00644157" w:rsidRPr="00E75EC4">
                  <w:rPr>
                    <w:rStyle w:val="af"/>
                    <w:noProof/>
                  </w:rPr>
                  <w:t>(oBOW712706)</w:t>
                </w:r>
                <w:r w:rsidR="00644157">
                  <w:rPr>
                    <w:noProof/>
                    <w:webHidden/>
                  </w:rPr>
                  <w:tab/>
                </w:r>
                <w:r>
                  <w:rPr>
                    <w:noProof/>
                    <w:webHidden/>
                  </w:rPr>
                  <w:fldChar w:fldCharType="begin"/>
                </w:r>
                <w:r w:rsidR="00644157">
                  <w:rPr>
                    <w:noProof/>
                    <w:webHidden/>
                  </w:rPr>
                  <w:instrText xml:space="preserve"> PAGEREF _Toc8133771 \h </w:instrText>
                </w:r>
                <w:r>
                  <w:rPr>
                    <w:noProof/>
                    <w:webHidden/>
                  </w:rPr>
                </w:r>
                <w:r>
                  <w:rPr>
                    <w:noProof/>
                    <w:webHidden/>
                  </w:rPr>
                  <w:fldChar w:fldCharType="separate"/>
                </w:r>
                <w:r w:rsidR="00644157">
                  <w:rPr>
                    <w:noProof/>
                    <w:webHidden/>
                  </w:rPr>
                  <w:t>69</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72" w:history="1">
                <w:r w:rsidR="00644157" w:rsidRPr="00E75EC4">
                  <w:rPr>
                    <w:rStyle w:val="af"/>
                    <w:noProof/>
                  </w:rPr>
                  <w:t>3.7.2</w:t>
                </w:r>
                <w:r w:rsidR="00644157" w:rsidRPr="00E75EC4">
                  <w:rPr>
                    <w:rStyle w:val="af"/>
                    <w:rFonts w:hint="eastAsia"/>
                    <w:noProof/>
                  </w:rPr>
                  <w:t xml:space="preserve"> 业务功能</w:t>
                </w:r>
                <w:r w:rsidR="00644157">
                  <w:rPr>
                    <w:noProof/>
                    <w:webHidden/>
                  </w:rPr>
                  <w:tab/>
                </w:r>
                <w:r>
                  <w:rPr>
                    <w:noProof/>
                    <w:webHidden/>
                  </w:rPr>
                  <w:fldChar w:fldCharType="begin"/>
                </w:r>
                <w:r w:rsidR="00644157">
                  <w:rPr>
                    <w:noProof/>
                    <w:webHidden/>
                  </w:rPr>
                  <w:instrText xml:space="preserve"> PAGEREF _Toc8133772 \h </w:instrText>
                </w:r>
                <w:r>
                  <w:rPr>
                    <w:noProof/>
                    <w:webHidden/>
                  </w:rPr>
                </w:r>
                <w:r>
                  <w:rPr>
                    <w:noProof/>
                    <w:webHidden/>
                  </w:rPr>
                  <w:fldChar w:fldCharType="separate"/>
                </w:r>
                <w:r w:rsidR="00644157">
                  <w:rPr>
                    <w:noProof/>
                    <w:webHidden/>
                  </w:rPr>
                  <w:t>69</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73" w:history="1">
                <w:r w:rsidR="00644157" w:rsidRPr="00E75EC4">
                  <w:rPr>
                    <w:rStyle w:val="af"/>
                    <w:noProof/>
                  </w:rPr>
                  <w:t>3.7.3</w:t>
                </w:r>
                <w:r w:rsidR="00644157" w:rsidRPr="00E75EC4">
                  <w:rPr>
                    <w:rStyle w:val="af"/>
                    <w:rFonts w:hint="eastAsia"/>
                    <w:noProof/>
                  </w:rPr>
                  <w:t xml:space="preserve"> 请求报文</w:t>
                </w:r>
                <w:r w:rsidR="00644157">
                  <w:rPr>
                    <w:noProof/>
                    <w:webHidden/>
                  </w:rPr>
                  <w:tab/>
                </w:r>
                <w:r>
                  <w:rPr>
                    <w:noProof/>
                    <w:webHidden/>
                  </w:rPr>
                  <w:fldChar w:fldCharType="begin"/>
                </w:r>
                <w:r w:rsidR="00644157">
                  <w:rPr>
                    <w:noProof/>
                    <w:webHidden/>
                  </w:rPr>
                  <w:instrText xml:space="preserve"> PAGEREF _Toc8133773 \h </w:instrText>
                </w:r>
                <w:r>
                  <w:rPr>
                    <w:noProof/>
                    <w:webHidden/>
                  </w:rPr>
                </w:r>
                <w:r>
                  <w:rPr>
                    <w:noProof/>
                    <w:webHidden/>
                  </w:rPr>
                  <w:fldChar w:fldCharType="separate"/>
                </w:r>
                <w:r w:rsidR="00644157">
                  <w:rPr>
                    <w:noProof/>
                    <w:webHidden/>
                  </w:rPr>
                  <w:t>69</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74" w:history="1">
                <w:r w:rsidR="00644157" w:rsidRPr="00E75EC4">
                  <w:rPr>
                    <w:rStyle w:val="af"/>
                    <w:noProof/>
                  </w:rPr>
                  <w:t>3.7.4</w:t>
                </w:r>
                <w:r w:rsidR="00644157" w:rsidRPr="00E75EC4">
                  <w:rPr>
                    <w:rStyle w:val="af"/>
                    <w:rFonts w:hint="eastAsia"/>
                    <w:noProof/>
                  </w:rPr>
                  <w:t xml:space="preserve"> 应答报文</w:t>
                </w:r>
                <w:r w:rsidR="00644157">
                  <w:rPr>
                    <w:noProof/>
                    <w:webHidden/>
                  </w:rPr>
                  <w:tab/>
                </w:r>
                <w:r>
                  <w:rPr>
                    <w:noProof/>
                    <w:webHidden/>
                  </w:rPr>
                  <w:fldChar w:fldCharType="begin"/>
                </w:r>
                <w:r w:rsidR="00644157">
                  <w:rPr>
                    <w:noProof/>
                    <w:webHidden/>
                  </w:rPr>
                  <w:instrText xml:space="preserve"> PAGEREF _Toc8133774 \h </w:instrText>
                </w:r>
                <w:r>
                  <w:rPr>
                    <w:noProof/>
                    <w:webHidden/>
                  </w:rPr>
                </w:r>
                <w:r>
                  <w:rPr>
                    <w:noProof/>
                    <w:webHidden/>
                  </w:rPr>
                  <w:fldChar w:fldCharType="separate"/>
                </w:r>
                <w:r w:rsidR="00644157">
                  <w:rPr>
                    <w:noProof/>
                    <w:webHidden/>
                  </w:rPr>
                  <w:t>69</w:t>
                </w:r>
                <w:r>
                  <w:rPr>
                    <w:noProof/>
                    <w:webHidden/>
                  </w:rPr>
                  <w:fldChar w:fldCharType="end"/>
                </w:r>
              </w:hyperlink>
            </w:p>
            <w:p w:rsidR="00644157" w:rsidRDefault="001734C1">
              <w:pPr>
                <w:pStyle w:val="22"/>
                <w:tabs>
                  <w:tab w:val="right" w:leader="dot" w:pos="8296"/>
                </w:tabs>
                <w:ind w:left="480"/>
                <w:rPr>
                  <w:rFonts w:asciiTheme="minorHAnsi" w:eastAsiaTheme="minorEastAsia" w:hAnsiTheme="minorHAnsi" w:cstheme="minorBidi"/>
                  <w:noProof/>
                  <w:sz w:val="21"/>
                  <w:szCs w:val="22"/>
                </w:rPr>
              </w:pPr>
              <w:hyperlink w:anchor="_Toc8133775" w:history="1">
                <w:r w:rsidR="00644157" w:rsidRPr="00E75EC4">
                  <w:rPr>
                    <w:rStyle w:val="af"/>
                    <w:noProof/>
                  </w:rPr>
                  <w:t>3.8</w:t>
                </w:r>
                <w:r w:rsidR="00644157" w:rsidRPr="00E75EC4">
                  <w:rPr>
                    <w:rStyle w:val="af"/>
                    <w:rFonts w:hint="eastAsia"/>
                    <w:noProof/>
                  </w:rPr>
                  <w:t xml:space="preserve"> 个人委托扣款缴费协议维护</w:t>
                </w:r>
                <w:r w:rsidR="00644157">
                  <w:rPr>
                    <w:noProof/>
                    <w:webHidden/>
                  </w:rPr>
                  <w:tab/>
                </w:r>
                <w:r>
                  <w:rPr>
                    <w:noProof/>
                    <w:webHidden/>
                  </w:rPr>
                  <w:fldChar w:fldCharType="begin"/>
                </w:r>
                <w:r w:rsidR="00644157">
                  <w:rPr>
                    <w:noProof/>
                    <w:webHidden/>
                  </w:rPr>
                  <w:instrText xml:space="preserve"> PAGEREF _Toc8133775 \h </w:instrText>
                </w:r>
                <w:r>
                  <w:rPr>
                    <w:noProof/>
                    <w:webHidden/>
                  </w:rPr>
                </w:r>
                <w:r>
                  <w:rPr>
                    <w:noProof/>
                    <w:webHidden/>
                  </w:rPr>
                  <w:fldChar w:fldCharType="separate"/>
                </w:r>
                <w:r w:rsidR="00644157">
                  <w:rPr>
                    <w:noProof/>
                    <w:webHidden/>
                  </w:rPr>
                  <w:t>70</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76" w:history="1">
                <w:r w:rsidR="00644157" w:rsidRPr="00E75EC4">
                  <w:rPr>
                    <w:rStyle w:val="af"/>
                    <w:noProof/>
                  </w:rPr>
                  <w:t>3.8.1</w:t>
                </w:r>
                <w:r w:rsidR="00644157" w:rsidRPr="00E75EC4">
                  <w:rPr>
                    <w:rStyle w:val="af"/>
                    <w:rFonts w:hint="eastAsia"/>
                    <w:noProof/>
                  </w:rPr>
                  <w:t xml:space="preserve"> 个人委托扣款缴费协议维护服务（</w:t>
                </w:r>
                <w:r w:rsidR="00644157" w:rsidRPr="00E75EC4">
                  <w:rPr>
                    <w:rStyle w:val="af"/>
                    <w:noProof/>
                  </w:rPr>
                  <w:t>oBOW712707</w:t>
                </w:r>
                <w:r w:rsidR="00644157" w:rsidRPr="00E75EC4">
                  <w:rPr>
                    <w:rStyle w:val="af"/>
                    <w:rFonts w:hint="eastAsia"/>
                    <w:noProof/>
                  </w:rPr>
                  <w:t>）</w:t>
                </w:r>
                <w:r w:rsidR="00644157">
                  <w:rPr>
                    <w:noProof/>
                    <w:webHidden/>
                  </w:rPr>
                  <w:tab/>
                </w:r>
                <w:r>
                  <w:rPr>
                    <w:noProof/>
                    <w:webHidden/>
                  </w:rPr>
                  <w:fldChar w:fldCharType="begin"/>
                </w:r>
                <w:r w:rsidR="00644157">
                  <w:rPr>
                    <w:noProof/>
                    <w:webHidden/>
                  </w:rPr>
                  <w:instrText xml:space="preserve"> PAGEREF _Toc8133776 \h </w:instrText>
                </w:r>
                <w:r>
                  <w:rPr>
                    <w:noProof/>
                    <w:webHidden/>
                  </w:rPr>
                </w:r>
                <w:r>
                  <w:rPr>
                    <w:noProof/>
                    <w:webHidden/>
                  </w:rPr>
                  <w:fldChar w:fldCharType="separate"/>
                </w:r>
                <w:r w:rsidR="00644157">
                  <w:rPr>
                    <w:noProof/>
                    <w:webHidden/>
                  </w:rPr>
                  <w:t>70</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77" w:history="1">
                <w:r w:rsidR="00644157" w:rsidRPr="00E75EC4">
                  <w:rPr>
                    <w:rStyle w:val="af"/>
                    <w:noProof/>
                  </w:rPr>
                  <w:t>3.8.2</w:t>
                </w:r>
                <w:r w:rsidR="00644157" w:rsidRPr="00E75EC4">
                  <w:rPr>
                    <w:rStyle w:val="af"/>
                    <w:rFonts w:hint="eastAsia"/>
                    <w:noProof/>
                  </w:rPr>
                  <w:t xml:space="preserve"> 业务功能</w:t>
                </w:r>
                <w:r w:rsidR="00644157">
                  <w:rPr>
                    <w:noProof/>
                    <w:webHidden/>
                  </w:rPr>
                  <w:tab/>
                </w:r>
                <w:r>
                  <w:rPr>
                    <w:noProof/>
                    <w:webHidden/>
                  </w:rPr>
                  <w:fldChar w:fldCharType="begin"/>
                </w:r>
                <w:r w:rsidR="00644157">
                  <w:rPr>
                    <w:noProof/>
                    <w:webHidden/>
                  </w:rPr>
                  <w:instrText xml:space="preserve"> PAGEREF _Toc8133777 \h </w:instrText>
                </w:r>
                <w:r>
                  <w:rPr>
                    <w:noProof/>
                    <w:webHidden/>
                  </w:rPr>
                </w:r>
                <w:r>
                  <w:rPr>
                    <w:noProof/>
                    <w:webHidden/>
                  </w:rPr>
                  <w:fldChar w:fldCharType="separate"/>
                </w:r>
                <w:r w:rsidR="00644157">
                  <w:rPr>
                    <w:noProof/>
                    <w:webHidden/>
                  </w:rPr>
                  <w:t>70</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78" w:history="1">
                <w:r w:rsidR="00644157" w:rsidRPr="00E75EC4">
                  <w:rPr>
                    <w:rStyle w:val="af"/>
                    <w:noProof/>
                  </w:rPr>
                  <w:t>3.8.3</w:t>
                </w:r>
                <w:r w:rsidR="00644157" w:rsidRPr="00E75EC4">
                  <w:rPr>
                    <w:rStyle w:val="af"/>
                    <w:rFonts w:hint="eastAsia"/>
                    <w:noProof/>
                  </w:rPr>
                  <w:t xml:space="preserve"> 请求报文</w:t>
                </w:r>
                <w:r w:rsidR="00644157">
                  <w:rPr>
                    <w:noProof/>
                    <w:webHidden/>
                  </w:rPr>
                  <w:tab/>
                </w:r>
                <w:r>
                  <w:rPr>
                    <w:noProof/>
                    <w:webHidden/>
                  </w:rPr>
                  <w:fldChar w:fldCharType="begin"/>
                </w:r>
                <w:r w:rsidR="00644157">
                  <w:rPr>
                    <w:noProof/>
                    <w:webHidden/>
                  </w:rPr>
                  <w:instrText xml:space="preserve"> PAGEREF _Toc8133778 \h </w:instrText>
                </w:r>
                <w:r>
                  <w:rPr>
                    <w:noProof/>
                    <w:webHidden/>
                  </w:rPr>
                </w:r>
                <w:r>
                  <w:rPr>
                    <w:noProof/>
                    <w:webHidden/>
                  </w:rPr>
                  <w:fldChar w:fldCharType="separate"/>
                </w:r>
                <w:r w:rsidR="00644157">
                  <w:rPr>
                    <w:noProof/>
                    <w:webHidden/>
                  </w:rPr>
                  <w:t>70</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79" w:history="1">
                <w:r w:rsidR="00644157" w:rsidRPr="00E75EC4">
                  <w:rPr>
                    <w:rStyle w:val="af"/>
                    <w:noProof/>
                  </w:rPr>
                  <w:t>3.8.4</w:t>
                </w:r>
                <w:r w:rsidR="00644157" w:rsidRPr="00E75EC4">
                  <w:rPr>
                    <w:rStyle w:val="af"/>
                    <w:rFonts w:hint="eastAsia"/>
                    <w:noProof/>
                  </w:rPr>
                  <w:t xml:space="preserve"> 应答报文</w:t>
                </w:r>
                <w:r w:rsidR="00644157">
                  <w:rPr>
                    <w:noProof/>
                    <w:webHidden/>
                  </w:rPr>
                  <w:tab/>
                </w:r>
                <w:r>
                  <w:rPr>
                    <w:noProof/>
                    <w:webHidden/>
                  </w:rPr>
                  <w:fldChar w:fldCharType="begin"/>
                </w:r>
                <w:r w:rsidR="00644157">
                  <w:rPr>
                    <w:noProof/>
                    <w:webHidden/>
                  </w:rPr>
                  <w:instrText xml:space="preserve"> PAGEREF _Toc8133779 \h </w:instrText>
                </w:r>
                <w:r>
                  <w:rPr>
                    <w:noProof/>
                    <w:webHidden/>
                  </w:rPr>
                </w:r>
                <w:r>
                  <w:rPr>
                    <w:noProof/>
                    <w:webHidden/>
                  </w:rPr>
                  <w:fldChar w:fldCharType="separate"/>
                </w:r>
                <w:r w:rsidR="00644157">
                  <w:rPr>
                    <w:noProof/>
                    <w:webHidden/>
                  </w:rPr>
                  <w:t>71</w:t>
                </w:r>
                <w:r>
                  <w:rPr>
                    <w:noProof/>
                    <w:webHidden/>
                  </w:rPr>
                  <w:fldChar w:fldCharType="end"/>
                </w:r>
              </w:hyperlink>
            </w:p>
            <w:p w:rsidR="00644157" w:rsidRDefault="001734C1">
              <w:pPr>
                <w:pStyle w:val="22"/>
                <w:tabs>
                  <w:tab w:val="right" w:leader="dot" w:pos="8296"/>
                </w:tabs>
                <w:ind w:left="480"/>
                <w:rPr>
                  <w:rFonts w:asciiTheme="minorHAnsi" w:eastAsiaTheme="minorEastAsia" w:hAnsiTheme="minorHAnsi" w:cstheme="minorBidi"/>
                  <w:noProof/>
                  <w:sz w:val="21"/>
                  <w:szCs w:val="22"/>
                </w:rPr>
              </w:pPr>
              <w:hyperlink w:anchor="_Toc8133780" w:history="1">
                <w:r w:rsidR="00644157" w:rsidRPr="00E75EC4">
                  <w:rPr>
                    <w:rStyle w:val="af"/>
                    <w:noProof/>
                  </w:rPr>
                  <w:t>3.9</w:t>
                </w:r>
                <w:r w:rsidR="00644157" w:rsidRPr="00E75EC4">
                  <w:rPr>
                    <w:rStyle w:val="af"/>
                    <w:rFonts w:hint="eastAsia"/>
                    <w:noProof/>
                  </w:rPr>
                  <w:t xml:space="preserve"> 个人委托扣款缴费协议查询</w:t>
                </w:r>
                <w:r w:rsidR="00644157">
                  <w:rPr>
                    <w:noProof/>
                    <w:webHidden/>
                  </w:rPr>
                  <w:tab/>
                </w:r>
                <w:r>
                  <w:rPr>
                    <w:noProof/>
                    <w:webHidden/>
                  </w:rPr>
                  <w:fldChar w:fldCharType="begin"/>
                </w:r>
                <w:r w:rsidR="00644157">
                  <w:rPr>
                    <w:noProof/>
                    <w:webHidden/>
                  </w:rPr>
                  <w:instrText xml:space="preserve"> PAGEREF _Toc8133780 \h </w:instrText>
                </w:r>
                <w:r>
                  <w:rPr>
                    <w:noProof/>
                    <w:webHidden/>
                  </w:rPr>
                </w:r>
                <w:r>
                  <w:rPr>
                    <w:noProof/>
                    <w:webHidden/>
                  </w:rPr>
                  <w:fldChar w:fldCharType="separate"/>
                </w:r>
                <w:r w:rsidR="00644157">
                  <w:rPr>
                    <w:noProof/>
                    <w:webHidden/>
                  </w:rPr>
                  <w:t>71</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81" w:history="1">
                <w:r w:rsidR="00644157" w:rsidRPr="00E75EC4">
                  <w:rPr>
                    <w:rStyle w:val="af"/>
                    <w:noProof/>
                  </w:rPr>
                  <w:t>3.9.1</w:t>
                </w:r>
                <w:r w:rsidR="00644157" w:rsidRPr="00E75EC4">
                  <w:rPr>
                    <w:rStyle w:val="af"/>
                    <w:rFonts w:hint="eastAsia"/>
                    <w:noProof/>
                  </w:rPr>
                  <w:t xml:space="preserve"> 个人委托扣款缴费协议查询服务（</w:t>
                </w:r>
                <w:r w:rsidR="00644157" w:rsidRPr="00E75EC4">
                  <w:rPr>
                    <w:rStyle w:val="af"/>
                    <w:noProof/>
                  </w:rPr>
                  <w:t>oBOW712708</w:t>
                </w:r>
                <w:r w:rsidR="00644157" w:rsidRPr="00E75EC4">
                  <w:rPr>
                    <w:rStyle w:val="af"/>
                    <w:rFonts w:hint="eastAsia"/>
                    <w:noProof/>
                  </w:rPr>
                  <w:t>）</w:t>
                </w:r>
                <w:r w:rsidR="00644157">
                  <w:rPr>
                    <w:noProof/>
                    <w:webHidden/>
                  </w:rPr>
                  <w:tab/>
                </w:r>
                <w:r>
                  <w:rPr>
                    <w:noProof/>
                    <w:webHidden/>
                  </w:rPr>
                  <w:fldChar w:fldCharType="begin"/>
                </w:r>
                <w:r w:rsidR="00644157">
                  <w:rPr>
                    <w:noProof/>
                    <w:webHidden/>
                  </w:rPr>
                  <w:instrText xml:space="preserve"> PAGEREF _Toc8133781 \h </w:instrText>
                </w:r>
                <w:r>
                  <w:rPr>
                    <w:noProof/>
                    <w:webHidden/>
                  </w:rPr>
                </w:r>
                <w:r>
                  <w:rPr>
                    <w:noProof/>
                    <w:webHidden/>
                  </w:rPr>
                  <w:fldChar w:fldCharType="separate"/>
                </w:r>
                <w:r w:rsidR="00644157">
                  <w:rPr>
                    <w:noProof/>
                    <w:webHidden/>
                  </w:rPr>
                  <w:t>71</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82" w:history="1">
                <w:r w:rsidR="00644157" w:rsidRPr="00E75EC4">
                  <w:rPr>
                    <w:rStyle w:val="af"/>
                    <w:noProof/>
                  </w:rPr>
                  <w:t>3.9.2</w:t>
                </w:r>
                <w:r w:rsidR="00644157" w:rsidRPr="00E75EC4">
                  <w:rPr>
                    <w:rStyle w:val="af"/>
                    <w:rFonts w:hint="eastAsia"/>
                    <w:noProof/>
                  </w:rPr>
                  <w:t xml:space="preserve"> 业务功能</w:t>
                </w:r>
                <w:r w:rsidR="00644157">
                  <w:rPr>
                    <w:noProof/>
                    <w:webHidden/>
                  </w:rPr>
                  <w:tab/>
                </w:r>
                <w:r>
                  <w:rPr>
                    <w:noProof/>
                    <w:webHidden/>
                  </w:rPr>
                  <w:fldChar w:fldCharType="begin"/>
                </w:r>
                <w:r w:rsidR="00644157">
                  <w:rPr>
                    <w:noProof/>
                    <w:webHidden/>
                  </w:rPr>
                  <w:instrText xml:space="preserve"> PAGEREF _Toc8133782 \h </w:instrText>
                </w:r>
                <w:r>
                  <w:rPr>
                    <w:noProof/>
                    <w:webHidden/>
                  </w:rPr>
                </w:r>
                <w:r>
                  <w:rPr>
                    <w:noProof/>
                    <w:webHidden/>
                  </w:rPr>
                  <w:fldChar w:fldCharType="separate"/>
                </w:r>
                <w:r w:rsidR="00644157">
                  <w:rPr>
                    <w:noProof/>
                    <w:webHidden/>
                  </w:rPr>
                  <w:t>71</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83" w:history="1">
                <w:r w:rsidR="00644157" w:rsidRPr="00E75EC4">
                  <w:rPr>
                    <w:rStyle w:val="af"/>
                    <w:noProof/>
                  </w:rPr>
                  <w:t>3.9.3</w:t>
                </w:r>
                <w:r w:rsidR="00644157" w:rsidRPr="00E75EC4">
                  <w:rPr>
                    <w:rStyle w:val="af"/>
                    <w:rFonts w:hint="eastAsia"/>
                    <w:noProof/>
                  </w:rPr>
                  <w:t xml:space="preserve"> 请求报文</w:t>
                </w:r>
                <w:r w:rsidR="00644157">
                  <w:rPr>
                    <w:noProof/>
                    <w:webHidden/>
                  </w:rPr>
                  <w:tab/>
                </w:r>
                <w:r>
                  <w:rPr>
                    <w:noProof/>
                    <w:webHidden/>
                  </w:rPr>
                  <w:fldChar w:fldCharType="begin"/>
                </w:r>
                <w:r w:rsidR="00644157">
                  <w:rPr>
                    <w:noProof/>
                    <w:webHidden/>
                  </w:rPr>
                  <w:instrText xml:space="preserve"> PAGEREF _Toc8133783 \h </w:instrText>
                </w:r>
                <w:r>
                  <w:rPr>
                    <w:noProof/>
                    <w:webHidden/>
                  </w:rPr>
                </w:r>
                <w:r>
                  <w:rPr>
                    <w:noProof/>
                    <w:webHidden/>
                  </w:rPr>
                  <w:fldChar w:fldCharType="separate"/>
                </w:r>
                <w:r w:rsidR="00644157">
                  <w:rPr>
                    <w:noProof/>
                    <w:webHidden/>
                  </w:rPr>
                  <w:t>71</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84" w:history="1">
                <w:r w:rsidR="00644157" w:rsidRPr="00E75EC4">
                  <w:rPr>
                    <w:rStyle w:val="af"/>
                    <w:noProof/>
                  </w:rPr>
                  <w:t>3.9.4</w:t>
                </w:r>
                <w:r w:rsidR="00644157" w:rsidRPr="00E75EC4">
                  <w:rPr>
                    <w:rStyle w:val="af"/>
                    <w:rFonts w:hint="eastAsia"/>
                    <w:noProof/>
                  </w:rPr>
                  <w:t xml:space="preserve"> 应答报文</w:t>
                </w:r>
                <w:r w:rsidR="00644157">
                  <w:rPr>
                    <w:noProof/>
                    <w:webHidden/>
                  </w:rPr>
                  <w:tab/>
                </w:r>
                <w:r>
                  <w:rPr>
                    <w:noProof/>
                    <w:webHidden/>
                  </w:rPr>
                  <w:fldChar w:fldCharType="begin"/>
                </w:r>
                <w:r w:rsidR="00644157">
                  <w:rPr>
                    <w:noProof/>
                    <w:webHidden/>
                  </w:rPr>
                  <w:instrText xml:space="preserve"> PAGEREF _Toc8133784 \h </w:instrText>
                </w:r>
                <w:r>
                  <w:rPr>
                    <w:noProof/>
                    <w:webHidden/>
                  </w:rPr>
                </w:r>
                <w:r>
                  <w:rPr>
                    <w:noProof/>
                    <w:webHidden/>
                  </w:rPr>
                  <w:fldChar w:fldCharType="separate"/>
                </w:r>
                <w:r w:rsidR="00644157">
                  <w:rPr>
                    <w:noProof/>
                    <w:webHidden/>
                  </w:rPr>
                  <w:t>72</w:t>
                </w:r>
                <w:r>
                  <w:rPr>
                    <w:noProof/>
                    <w:webHidden/>
                  </w:rPr>
                  <w:fldChar w:fldCharType="end"/>
                </w:r>
              </w:hyperlink>
            </w:p>
            <w:p w:rsidR="00644157" w:rsidRDefault="001734C1">
              <w:pPr>
                <w:pStyle w:val="22"/>
                <w:tabs>
                  <w:tab w:val="right" w:leader="dot" w:pos="8296"/>
                </w:tabs>
                <w:ind w:left="480"/>
                <w:rPr>
                  <w:rFonts w:asciiTheme="minorHAnsi" w:eastAsiaTheme="minorEastAsia" w:hAnsiTheme="minorHAnsi" w:cstheme="minorBidi"/>
                  <w:noProof/>
                  <w:sz w:val="21"/>
                  <w:szCs w:val="22"/>
                </w:rPr>
              </w:pPr>
              <w:hyperlink w:anchor="_Toc8133785" w:history="1">
                <w:r w:rsidR="00644157" w:rsidRPr="00E75EC4">
                  <w:rPr>
                    <w:rStyle w:val="af"/>
                    <w:noProof/>
                  </w:rPr>
                  <w:t>3.10</w:t>
                </w:r>
                <w:r w:rsidR="00644157" w:rsidRPr="00E75EC4">
                  <w:rPr>
                    <w:rStyle w:val="af"/>
                    <w:rFonts w:hint="eastAsia"/>
                    <w:noProof/>
                  </w:rPr>
                  <w:t xml:space="preserve"> 个人缴费凭证打印</w:t>
                </w:r>
                <w:r w:rsidR="00644157">
                  <w:rPr>
                    <w:noProof/>
                    <w:webHidden/>
                  </w:rPr>
                  <w:tab/>
                </w:r>
                <w:r>
                  <w:rPr>
                    <w:noProof/>
                    <w:webHidden/>
                  </w:rPr>
                  <w:fldChar w:fldCharType="begin"/>
                </w:r>
                <w:r w:rsidR="00644157">
                  <w:rPr>
                    <w:noProof/>
                    <w:webHidden/>
                  </w:rPr>
                  <w:instrText xml:space="preserve"> PAGEREF _Toc8133785 \h </w:instrText>
                </w:r>
                <w:r>
                  <w:rPr>
                    <w:noProof/>
                    <w:webHidden/>
                  </w:rPr>
                </w:r>
                <w:r>
                  <w:rPr>
                    <w:noProof/>
                    <w:webHidden/>
                  </w:rPr>
                  <w:fldChar w:fldCharType="separate"/>
                </w:r>
                <w:r w:rsidR="00644157">
                  <w:rPr>
                    <w:noProof/>
                    <w:webHidden/>
                  </w:rPr>
                  <w:t>73</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86" w:history="1">
                <w:r w:rsidR="00644157" w:rsidRPr="00E75EC4">
                  <w:rPr>
                    <w:rStyle w:val="af"/>
                    <w:noProof/>
                  </w:rPr>
                  <w:t>3.10.1</w:t>
                </w:r>
                <w:r w:rsidR="00644157" w:rsidRPr="00E75EC4">
                  <w:rPr>
                    <w:rStyle w:val="af"/>
                    <w:rFonts w:hint="eastAsia"/>
                    <w:noProof/>
                  </w:rPr>
                  <w:t xml:space="preserve"> 个人缴费凭证打印服务（</w:t>
                </w:r>
                <w:r w:rsidR="00644157" w:rsidRPr="00E75EC4">
                  <w:rPr>
                    <w:rStyle w:val="af"/>
                    <w:noProof/>
                  </w:rPr>
                  <w:t>oBOW712709</w:t>
                </w:r>
                <w:r w:rsidR="00644157" w:rsidRPr="00E75EC4">
                  <w:rPr>
                    <w:rStyle w:val="af"/>
                    <w:rFonts w:hint="eastAsia"/>
                    <w:noProof/>
                  </w:rPr>
                  <w:t>）</w:t>
                </w:r>
                <w:r w:rsidR="00644157">
                  <w:rPr>
                    <w:noProof/>
                    <w:webHidden/>
                  </w:rPr>
                  <w:tab/>
                </w:r>
                <w:r>
                  <w:rPr>
                    <w:noProof/>
                    <w:webHidden/>
                  </w:rPr>
                  <w:fldChar w:fldCharType="begin"/>
                </w:r>
                <w:r w:rsidR="00644157">
                  <w:rPr>
                    <w:noProof/>
                    <w:webHidden/>
                  </w:rPr>
                  <w:instrText xml:space="preserve"> PAGEREF _Toc8133786 \h </w:instrText>
                </w:r>
                <w:r>
                  <w:rPr>
                    <w:noProof/>
                    <w:webHidden/>
                  </w:rPr>
                </w:r>
                <w:r>
                  <w:rPr>
                    <w:noProof/>
                    <w:webHidden/>
                  </w:rPr>
                  <w:fldChar w:fldCharType="separate"/>
                </w:r>
                <w:r w:rsidR="00644157">
                  <w:rPr>
                    <w:noProof/>
                    <w:webHidden/>
                  </w:rPr>
                  <w:t>73</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87" w:history="1">
                <w:r w:rsidR="00644157" w:rsidRPr="00E75EC4">
                  <w:rPr>
                    <w:rStyle w:val="af"/>
                    <w:noProof/>
                  </w:rPr>
                  <w:t>3.10.2</w:t>
                </w:r>
                <w:r w:rsidR="00644157" w:rsidRPr="00E75EC4">
                  <w:rPr>
                    <w:rStyle w:val="af"/>
                    <w:rFonts w:hint="eastAsia"/>
                    <w:noProof/>
                  </w:rPr>
                  <w:t xml:space="preserve"> 业务功能</w:t>
                </w:r>
                <w:r w:rsidR="00644157">
                  <w:rPr>
                    <w:noProof/>
                    <w:webHidden/>
                  </w:rPr>
                  <w:tab/>
                </w:r>
                <w:r>
                  <w:rPr>
                    <w:noProof/>
                    <w:webHidden/>
                  </w:rPr>
                  <w:fldChar w:fldCharType="begin"/>
                </w:r>
                <w:r w:rsidR="00644157">
                  <w:rPr>
                    <w:noProof/>
                    <w:webHidden/>
                  </w:rPr>
                  <w:instrText xml:space="preserve"> PAGEREF _Toc8133787 \h </w:instrText>
                </w:r>
                <w:r>
                  <w:rPr>
                    <w:noProof/>
                    <w:webHidden/>
                  </w:rPr>
                </w:r>
                <w:r>
                  <w:rPr>
                    <w:noProof/>
                    <w:webHidden/>
                  </w:rPr>
                  <w:fldChar w:fldCharType="separate"/>
                </w:r>
                <w:r w:rsidR="00644157">
                  <w:rPr>
                    <w:noProof/>
                    <w:webHidden/>
                  </w:rPr>
                  <w:t>74</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88" w:history="1">
                <w:r w:rsidR="00644157" w:rsidRPr="00E75EC4">
                  <w:rPr>
                    <w:rStyle w:val="af"/>
                    <w:noProof/>
                  </w:rPr>
                  <w:t>3.10.3</w:t>
                </w:r>
                <w:r w:rsidR="00644157" w:rsidRPr="00E75EC4">
                  <w:rPr>
                    <w:rStyle w:val="af"/>
                    <w:rFonts w:hint="eastAsia"/>
                    <w:noProof/>
                  </w:rPr>
                  <w:t xml:space="preserve"> 请求报文</w:t>
                </w:r>
                <w:r w:rsidR="00644157">
                  <w:rPr>
                    <w:noProof/>
                    <w:webHidden/>
                  </w:rPr>
                  <w:tab/>
                </w:r>
                <w:r>
                  <w:rPr>
                    <w:noProof/>
                    <w:webHidden/>
                  </w:rPr>
                  <w:fldChar w:fldCharType="begin"/>
                </w:r>
                <w:r w:rsidR="00644157">
                  <w:rPr>
                    <w:noProof/>
                    <w:webHidden/>
                  </w:rPr>
                  <w:instrText xml:space="preserve"> PAGEREF _Toc8133788 \h </w:instrText>
                </w:r>
                <w:r>
                  <w:rPr>
                    <w:noProof/>
                    <w:webHidden/>
                  </w:rPr>
                </w:r>
                <w:r>
                  <w:rPr>
                    <w:noProof/>
                    <w:webHidden/>
                  </w:rPr>
                  <w:fldChar w:fldCharType="separate"/>
                </w:r>
                <w:r w:rsidR="00644157">
                  <w:rPr>
                    <w:noProof/>
                    <w:webHidden/>
                  </w:rPr>
                  <w:t>74</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89" w:history="1">
                <w:r w:rsidR="00644157" w:rsidRPr="00E75EC4">
                  <w:rPr>
                    <w:rStyle w:val="af"/>
                    <w:noProof/>
                  </w:rPr>
                  <w:t>3.10.4</w:t>
                </w:r>
                <w:r w:rsidR="00644157" w:rsidRPr="00E75EC4">
                  <w:rPr>
                    <w:rStyle w:val="af"/>
                    <w:rFonts w:hint="eastAsia"/>
                    <w:noProof/>
                  </w:rPr>
                  <w:t xml:space="preserve"> 应答报文</w:t>
                </w:r>
                <w:r w:rsidR="00644157">
                  <w:rPr>
                    <w:noProof/>
                    <w:webHidden/>
                  </w:rPr>
                  <w:tab/>
                </w:r>
                <w:r>
                  <w:rPr>
                    <w:noProof/>
                    <w:webHidden/>
                  </w:rPr>
                  <w:fldChar w:fldCharType="begin"/>
                </w:r>
                <w:r w:rsidR="00644157">
                  <w:rPr>
                    <w:noProof/>
                    <w:webHidden/>
                  </w:rPr>
                  <w:instrText xml:space="preserve"> PAGEREF _Toc8133789 \h </w:instrText>
                </w:r>
                <w:r>
                  <w:rPr>
                    <w:noProof/>
                    <w:webHidden/>
                  </w:rPr>
                </w:r>
                <w:r>
                  <w:rPr>
                    <w:noProof/>
                    <w:webHidden/>
                  </w:rPr>
                  <w:fldChar w:fldCharType="separate"/>
                </w:r>
                <w:r w:rsidR="00644157">
                  <w:rPr>
                    <w:noProof/>
                    <w:webHidden/>
                  </w:rPr>
                  <w:t>74</w:t>
                </w:r>
                <w:r>
                  <w:rPr>
                    <w:noProof/>
                    <w:webHidden/>
                  </w:rPr>
                  <w:fldChar w:fldCharType="end"/>
                </w:r>
              </w:hyperlink>
            </w:p>
            <w:p w:rsidR="00644157" w:rsidRDefault="001734C1">
              <w:pPr>
                <w:pStyle w:val="22"/>
                <w:tabs>
                  <w:tab w:val="right" w:leader="dot" w:pos="8296"/>
                </w:tabs>
                <w:ind w:left="480"/>
                <w:rPr>
                  <w:rFonts w:asciiTheme="minorHAnsi" w:eastAsiaTheme="minorEastAsia" w:hAnsiTheme="minorHAnsi" w:cstheme="minorBidi"/>
                  <w:noProof/>
                  <w:sz w:val="21"/>
                  <w:szCs w:val="22"/>
                </w:rPr>
              </w:pPr>
              <w:hyperlink w:anchor="_Toc8133790" w:history="1">
                <w:r w:rsidR="00644157" w:rsidRPr="00E75EC4">
                  <w:rPr>
                    <w:rStyle w:val="af"/>
                    <w:noProof/>
                  </w:rPr>
                  <w:t>3.11</w:t>
                </w:r>
                <w:r w:rsidR="00644157" w:rsidRPr="00E75EC4">
                  <w:rPr>
                    <w:rStyle w:val="af"/>
                    <w:rFonts w:hint="eastAsia"/>
                    <w:noProof/>
                  </w:rPr>
                  <w:t xml:space="preserve"> 个人缴费凭证打印确认</w:t>
                </w:r>
                <w:r w:rsidR="00644157">
                  <w:rPr>
                    <w:noProof/>
                    <w:webHidden/>
                  </w:rPr>
                  <w:tab/>
                </w:r>
                <w:r>
                  <w:rPr>
                    <w:noProof/>
                    <w:webHidden/>
                  </w:rPr>
                  <w:fldChar w:fldCharType="begin"/>
                </w:r>
                <w:r w:rsidR="00644157">
                  <w:rPr>
                    <w:noProof/>
                    <w:webHidden/>
                  </w:rPr>
                  <w:instrText xml:space="preserve"> PAGEREF _Toc8133790 \h </w:instrText>
                </w:r>
                <w:r>
                  <w:rPr>
                    <w:noProof/>
                    <w:webHidden/>
                  </w:rPr>
                </w:r>
                <w:r>
                  <w:rPr>
                    <w:noProof/>
                    <w:webHidden/>
                  </w:rPr>
                  <w:fldChar w:fldCharType="separate"/>
                </w:r>
                <w:r w:rsidR="00644157">
                  <w:rPr>
                    <w:noProof/>
                    <w:webHidden/>
                  </w:rPr>
                  <w:t>77</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91" w:history="1">
                <w:r w:rsidR="00644157" w:rsidRPr="00E75EC4">
                  <w:rPr>
                    <w:rStyle w:val="af"/>
                    <w:noProof/>
                  </w:rPr>
                  <w:t>3.11.1</w:t>
                </w:r>
                <w:r w:rsidR="00644157" w:rsidRPr="00E75EC4">
                  <w:rPr>
                    <w:rStyle w:val="af"/>
                    <w:rFonts w:hint="eastAsia"/>
                    <w:noProof/>
                  </w:rPr>
                  <w:t xml:space="preserve"> 个人缴费凭证打印确认服务</w:t>
                </w:r>
                <w:r w:rsidR="00644157" w:rsidRPr="00E75EC4">
                  <w:rPr>
                    <w:rStyle w:val="af"/>
                    <w:noProof/>
                  </w:rPr>
                  <w:t>(oBOW712710)</w:t>
                </w:r>
                <w:r w:rsidR="00644157">
                  <w:rPr>
                    <w:noProof/>
                    <w:webHidden/>
                  </w:rPr>
                  <w:tab/>
                </w:r>
                <w:r>
                  <w:rPr>
                    <w:noProof/>
                    <w:webHidden/>
                  </w:rPr>
                  <w:fldChar w:fldCharType="begin"/>
                </w:r>
                <w:r w:rsidR="00644157">
                  <w:rPr>
                    <w:noProof/>
                    <w:webHidden/>
                  </w:rPr>
                  <w:instrText xml:space="preserve"> PAGEREF _Toc8133791 \h </w:instrText>
                </w:r>
                <w:r>
                  <w:rPr>
                    <w:noProof/>
                    <w:webHidden/>
                  </w:rPr>
                </w:r>
                <w:r>
                  <w:rPr>
                    <w:noProof/>
                    <w:webHidden/>
                  </w:rPr>
                  <w:fldChar w:fldCharType="separate"/>
                </w:r>
                <w:r w:rsidR="00644157">
                  <w:rPr>
                    <w:noProof/>
                    <w:webHidden/>
                  </w:rPr>
                  <w:t>77</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92" w:history="1">
                <w:r w:rsidR="00644157" w:rsidRPr="00E75EC4">
                  <w:rPr>
                    <w:rStyle w:val="af"/>
                    <w:noProof/>
                  </w:rPr>
                  <w:t>3.11.2</w:t>
                </w:r>
                <w:r w:rsidR="00644157" w:rsidRPr="00E75EC4">
                  <w:rPr>
                    <w:rStyle w:val="af"/>
                    <w:rFonts w:hint="eastAsia"/>
                    <w:noProof/>
                  </w:rPr>
                  <w:t xml:space="preserve"> 业务功能</w:t>
                </w:r>
                <w:r w:rsidR="00644157">
                  <w:rPr>
                    <w:noProof/>
                    <w:webHidden/>
                  </w:rPr>
                  <w:tab/>
                </w:r>
                <w:r>
                  <w:rPr>
                    <w:noProof/>
                    <w:webHidden/>
                  </w:rPr>
                  <w:fldChar w:fldCharType="begin"/>
                </w:r>
                <w:r w:rsidR="00644157">
                  <w:rPr>
                    <w:noProof/>
                    <w:webHidden/>
                  </w:rPr>
                  <w:instrText xml:space="preserve"> PAGEREF _Toc8133792 \h </w:instrText>
                </w:r>
                <w:r>
                  <w:rPr>
                    <w:noProof/>
                    <w:webHidden/>
                  </w:rPr>
                </w:r>
                <w:r>
                  <w:rPr>
                    <w:noProof/>
                    <w:webHidden/>
                  </w:rPr>
                  <w:fldChar w:fldCharType="separate"/>
                </w:r>
                <w:r w:rsidR="00644157">
                  <w:rPr>
                    <w:noProof/>
                    <w:webHidden/>
                  </w:rPr>
                  <w:t>78</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93" w:history="1">
                <w:r w:rsidR="00644157" w:rsidRPr="00E75EC4">
                  <w:rPr>
                    <w:rStyle w:val="af"/>
                    <w:noProof/>
                  </w:rPr>
                  <w:t>3.11.3</w:t>
                </w:r>
                <w:r w:rsidR="00644157" w:rsidRPr="00E75EC4">
                  <w:rPr>
                    <w:rStyle w:val="af"/>
                    <w:rFonts w:hint="eastAsia"/>
                    <w:noProof/>
                  </w:rPr>
                  <w:t xml:space="preserve"> 请求报文</w:t>
                </w:r>
                <w:r w:rsidR="00644157">
                  <w:rPr>
                    <w:noProof/>
                    <w:webHidden/>
                  </w:rPr>
                  <w:tab/>
                </w:r>
                <w:r>
                  <w:rPr>
                    <w:noProof/>
                    <w:webHidden/>
                  </w:rPr>
                  <w:fldChar w:fldCharType="begin"/>
                </w:r>
                <w:r w:rsidR="00644157">
                  <w:rPr>
                    <w:noProof/>
                    <w:webHidden/>
                  </w:rPr>
                  <w:instrText xml:space="preserve"> PAGEREF _Toc8133793 \h </w:instrText>
                </w:r>
                <w:r>
                  <w:rPr>
                    <w:noProof/>
                    <w:webHidden/>
                  </w:rPr>
                </w:r>
                <w:r>
                  <w:rPr>
                    <w:noProof/>
                    <w:webHidden/>
                  </w:rPr>
                  <w:fldChar w:fldCharType="separate"/>
                </w:r>
                <w:r w:rsidR="00644157">
                  <w:rPr>
                    <w:noProof/>
                    <w:webHidden/>
                  </w:rPr>
                  <w:t>78</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94" w:history="1">
                <w:r w:rsidR="00644157" w:rsidRPr="00E75EC4">
                  <w:rPr>
                    <w:rStyle w:val="af"/>
                    <w:noProof/>
                  </w:rPr>
                  <w:t>3.11.4</w:t>
                </w:r>
                <w:r w:rsidR="00644157" w:rsidRPr="00E75EC4">
                  <w:rPr>
                    <w:rStyle w:val="af"/>
                    <w:rFonts w:hint="eastAsia"/>
                    <w:noProof/>
                  </w:rPr>
                  <w:t xml:space="preserve"> 应答报文</w:t>
                </w:r>
                <w:r w:rsidR="00644157">
                  <w:rPr>
                    <w:noProof/>
                    <w:webHidden/>
                  </w:rPr>
                  <w:tab/>
                </w:r>
                <w:r>
                  <w:rPr>
                    <w:noProof/>
                    <w:webHidden/>
                  </w:rPr>
                  <w:fldChar w:fldCharType="begin"/>
                </w:r>
                <w:r w:rsidR="00644157">
                  <w:rPr>
                    <w:noProof/>
                    <w:webHidden/>
                  </w:rPr>
                  <w:instrText xml:space="preserve"> PAGEREF _Toc8133794 \h </w:instrText>
                </w:r>
                <w:r>
                  <w:rPr>
                    <w:noProof/>
                    <w:webHidden/>
                  </w:rPr>
                </w:r>
                <w:r>
                  <w:rPr>
                    <w:noProof/>
                    <w:webHidden/>
                  </w:rPr>
                  <w:fldChar w:fldCharType="separate"/>
                </w:r>
                <w:r w:rsidR="00644157">
                  <w:rPr>
                    <w:noProof/>
                    <w:webHidden/>
                  </w:rPr>
                  <w:t>78</w:t>
                </w:r>
                <w:r>
                  <w:rPr>
                    <w:noProof/>
                    <w:webHidden/>
                  </w:rPr>
                  <w:fldChar w:fldCharType="end"/>
                </w:r>
              </w:hyperlink>
            </w:p>
            <w:p w:rsidR="00644157" w:rsidRDefault="001734C1">
              <w:pPr>
                <w:pStyle w:val="22"/>
                <w:tabs>
                  <w:tab w:val="right" w:leader="dot" w:pos="8296"/>
                </w:tabs>
                <w:ind w:left="480"/>
                <w:rPr>
                  <w:rFonts w:asciiTheme="minorHAnsi" w:eastAsiaTheme="minorEastAsia" w:hAnsiTheme="minorHAnsi" w:cstheme="minorBidi"/>
                  <w:noProof/>
                  <w:sz w:val="21"/>
                  <w:szCs w:val="22"/>
                </w:rPr>
              </w:pPr>
              <w:hyperlink w:anchor="_Toc8133795" w:history="1">
                <w:r w:rsidR="00644157" w:rsidRPr="00E75EC4">
                  <w:rPr>
                    <w:rStyle w:val="af"/>
                    <w:noProof/>
                  </w:rPr>
                  <w:t>3.12</w:t>
                </w:r>
                <w:r w:rsidR="00644157" w:rsidRPr="00E75EC4">
                  <w:rPr>
                    <w:rStyle w:val="af"/>
                    <w:rFonts w:hint="eastAsia"/>
                    <w:noProof/>
                  </w:rPr>
                  <w:t xml:space="preserve"> 个人缴费明细查询</w:t>
                </w:r>
                <w:r w:rsidR="00644157">
                  <w:rPr>
                    <w:noProof/>
                    <w:webHidden/>
                  </w:rPr>
                  <w:tab/>
                </w:r>
                <w:r>
                  <w:rPr>
                    <w:noProof/>
                    <w:webHidden/>
                  </w:rPr>
                  <w:fldChar w:fldCharType="begin"/>
                </w:r>
                <w:r w:rsidR="00644157">
                  <w:rPr>
                    <w:noProof/>
                    <w:webHidden/>
                  </w:rPr>
                  <w:instrText xml:space="preserve"> PAGEREF _Toc8133795 \h </w:instrText>
                </w:r>
                <w:r>
                  <w:rPr>
                    <w:noProof/>
                    <w:webHidden/>
                  </w:rPr>
                </w:r>
                <w:r>
                  <w:rPr>
                    <w:noProof/>
                    <w:webHidden/>
                  </w:rPr>
                  <w:fldChar w:fldCharType="separate"/>
                </w:r>
                <w:r w:rsidR="00644157">
                  <w:rPr>
                    <w:noProof/>
                    <w:webHidden/>
                  </w:rPr>
                  <w:t>78</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96" w:history="1">
                <w:r w:rsidR="00644157" w:rsidRPr="00E75EC4">
                  <w:rPr>
                    <w:rStyle w:val="af"/>
                    <w:noProof/>
                  </w:rPr>
                  <w:t>3.12.1</w:t>
                </w:r>
                <w:r w:rsidR="00644157" w:rsidRPr="00E75EC4">
                  <w:rPr>
                    <w:rStyle w:val="af"/>
                    <w:rFonts w:hint="eastAsia"/>
                    <w:noProof/>
                  </w:rPr>
                  <w:t xml:space="preserve"> 个人缴费明细查询服务</w:t>
                </w:r>
                <w:r w:rsidR="00644157" w:rsidRPr="00E75EC4">
                  <w:rPr>
                    <w:rStyle w:val="af"/>
                    <w:noProof/>
                  </w:rPr>
                  <w:t>(oBOW712711)</w:t>
                </w:r>
                <w:r w:rsidR="00644157">
                  <w:rPr>
                    <w:noProof/>
                    <w:webHidden/>
                  </w:rPr>
                  <w:tab/>
                </w:r>
                <w:r>
                  <w:rPr>
                    <w:noProof/>
                    <w:webHidden/>
                  </w:rPr>
                  <w:fldChar w:fldCharType="begin"/>
                </w:r>
                <w:r w:rsidR="00644157">
                  <w:rPr>
                    <w:noProof/>
                    <w:webHidden/>
                  </w:rPr>
                  <w:instrText xml:space="preserve"> PAGEREF _Toc8133796 \h </w:instrText>
                </w:r>
                <w:r>
                  <w:rPr>
                    <w:noProof/>
                    <w:webHidden/>
                  </w:rPr>
                </w:r>
                <w:r>
                  <w:rPr>
                    <w:noProof/>
                    <w:webHidden/>
                  </w:rPr>
                  <w:fldChar w:fldCharType="separate"/>
                </w:r>
                <w:r w:rsidR="00644157">
                  <w:rPr>
                    <w:noProof/>
                    <w:webHidden/>
                  </w:rPr>
                  <w:t>78</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97" w:history="1">
                <w:r w:rsidR="00644157" w:rsidRPr="00E75EC4">
                  <w:rPr>
                    <w:rStyle w:val="af"/>
                    <w:noProof/>
                  </w:rPr>
                  <w:t>3.12.2</w:t>
                </w:r>
                <w:r w:rsidR="00644157" w:rsidRPr="00E75EC4">
                  <w:rPr>
                    <w:rStyle w:val="af"/>
                    <w:rFonts w:hint="eastAsia"/>
                    <w:noProof/>
                  </w:rPr>
                  <w:t xml:space="preserve"> 业务功能</w:t>
                </w:r>
                <w:r w:rsidR="00644157">
                  <w:rPr>
                    <w:noProof/>
                    <w:webHidden/>
                  </w:rPr>
                  <w:tab/>
                </w:r>
                <w:r>
                  <w:rPr>
                    <w:noProof/>
                    <w:webHidden/>
                  </w:rPr>
                  <w:fldChar w:fldCharType="begin"/>
                </w:r>
                <w:r w:rsidR="00644157">
                  <w:rPr>
                    <w:noProof/>
                    <w:webHidden/>
                  </w:rPr>
                  <w:instrText xml:space="preserve"> PAGEREF _Toc8133797 \h </w:instrText>
                </w:r>
                <w:r>
                  <w:rPr>
                    <w:noProof/>
                    <w:webHidden/>
                  </w:rPr>
                </w:r>
                <w:r>
                  <w:rPr>
                    <w:noProof/>
                    <w:webHidden/>
                  </w:rPr>
                  <w:fldChar w:fldCharType="separate"/>
                </w:r>
                <w:r w:rsidR="00644157">
                  <w:rPr>
                    <w:noProof/>
                    <w:webHidden/>
                  </w:rPr>
                  <w:t>78</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98" w:history="1">
                <w:r w:rsidR="00644157" w:rsidRPr="00E75EC4">
                  <w:rPr>
                    <w:rStyle w:val="af"/>
                    <w:noProof/>
                  </w:rPr>
                  <w:t>3.12.3</w:t>
                </w:r>
                <w:r w:rsidR="00644157" w:rsidRPr="00E75EC4">
                  <w:rPr>
                    <w:rStyle w:val="af"/>
                    <w:rFonts w:hint="eastAsia"/>
                    <w:noProof/>
                  </w:rPr>
                  <w:t xml:space="preserve"> 请求报文</w:t>
                </w:r>
                <w:r w:rsidR="00644157">
                  <w:rPr>
                    <w:noProof/>
                    <w:webHidden/>
                  </w:rPr>
                  <w:tab/>
                </w:r>
                <w:r>
                  <w:rPr>
                    <w:noProof/>
                    <w:webHidden/>
                  </w:rPr>
                  <w:fldChar w:fldCharType="begin"/>
                </w:r>
                <w:r w:rsidR="00644157">
                  <w:rPr>
                    <w:noProof/>
                    <w:webHidden/>
                  </w:rPr>
                  <w:instrText xml:space="preserve"> PAGEREF _Toc8133798 \h </w:instrText>
                </w:r>
                <w:r>
                  <w:rPr>
                    <w:noProof/>
                    <w:webHidden/>
                  </w:rPr>
                </w:r>
                <w:r>
                  <w:rPr>
                    <w:noProof/>
                    <w:webHidden/>
                  </w:rPr>
                  <w:fldChar w:fldCharType="separate"/>
                </w:r>
                <w:r w:rsidR="00644157">
                  <w:rPr>
                    <w:noProof/>
                    <w:webHidden/>
                  </w:rPr>
                  <w:t>78</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799" w:history="1">
                <w:r w:rsidR="00644157" w:rsidRPr="00E75EC4">
                  <w:rPr>
                    <w:rStyle w:val="af"/>
                    <w:noProof/>
                  </w:rPr>
                  <w:t>3.12.4</w:t>
                </w:r>
                <w:r w:rsidR="00644157" w:rsidRPr="00E75EC4">
                  <w:rPr>
                    <w:rStyle w:val="af"/>
                    <w:rFonts w:hint="eastAsia"/>
                    <w:noProof/>
                  </w:rPr>
                  <w:t xml:space="preserve"> 应答报文</w:t>
                </w:r>
                <w:r w:rsidR="00644157">
                  <w:rPr>
                    <w:noProof/>
                    <w:webHidden/>
                  </w:rPr>
                  <w:tab/>
                </w:r>
                <w:r>
                  <w:rPr>
                    <w:noProof/>
                    <w:webHidden/>
                  </w:rPr>
                  <w:fldChar w:fldCharType="begin"/>
                </w:r>
                <w:r w:rsidR="00644157">
                  <w:rPr>
                    <w:noProof/>
                    <w:webHidden/>
                  </w:rPr>
                  <w:instrText xml:space="preserve"> PAGEREF _Toc8133799 \h </w:instrText>
                </w:r>
                <w:r>
                  <w:rPr>
                    <w:noProof/>
                    <w:webHidden/>
                  </w:rPr>
                </w:r>
                <w:r>
                  <w:rPr>
                    <w:noProof/>
                    <w:webHidden/>
                  </w:rPr>
                  <w:fldChar w:fldCharType="separate"/>
                </w:r>
                <w:r w:rsidR="00644157">
                  <w:rPr>
                    <w:noProof/>
                    <w:webHidden/>
                  </w:rPr>
                  <w:t>80</w:t>
                </w:r>
                <w:r>
                  <w:rPr>
                    <w:noProof/>
                    <w:webHidden/>
                  </w:rPr>
                  <w:fldChar w:fldCharType="end"/>
                </w:r>
              </w:hyperlink>
            </w:p>
            <w:p w:rsidR="00644157" w:rsidRDefault="001734C1">
              <w:pPr>
                <w:pStyle w:val="22"/>
                <w:tabs>
                  <w:tab w:val="right" w:leader="dot" w:pos="8296"/>
                </w:tabs>
                <w:ind w:left="480"/>
                <w:rPr>
                  <w:rFonts w:asciiTheme="minorHAnsi" w:eastAsiaTheme="minorEastAsia" w:hAnsiTheme="minorHAnsi" w:cstheme="minorBidi"/>
                  <w:noProof/>
                  <w:sz w:val="21"/>
                  <w:szCs w:val="22"/>
                </w:rPr>
              </w:pPr>
              <w:hyperlink w:anchor="_Toc8133800" w:history="1">
                <w:r w:rsidR="00644157" w:rsidRPr="00E75EC4">
                  <w:rPr>
                    <w:rStyle w:val="af"/>
                    <w:noProof/>
                  </w:rPr>
                  <w:t>3.13</w:t>
                </w:r>
                <w:r w:rsidR="00644157" w:rsidRPr="00E75EC4">
                  <w:rPr>
                    <w:rStyle w:val="af"/>
                    <w:rFonts w:hint="eastAsia"/>
                    <w:noProof/>
                  </w:rPr>
                  <w:t xml:space="preserve"> 对账差错明细查询</w:t>
                </w:r>
                <w:r w:rsidR="00644157">
                  <w:rPr>
                    <w:noProof/>
                    <w:webHidden/>
                  </w:rPr>
                  <w:tab/>
                </w:r>
                <w:r>
                  <w:rPr>
                    <w:noProof/>
                    <w:webHidden/>
                  </w:rPr>
                  <w:fldChar w:fldCharType="begin"/>
                </w:r>
                <w:r w:rsidR="00644157">
                  <w:rPr>
                    <w:noProof/>
                    <w:webHidden/>
                  </w:rPr>
                  <w:instrText xml:space="preserve"> PAGEREF _Toc8133800 \h </w:instrText>
                </w:r>
                <w:r>
                  <w:rPr>
                    <w:noProof/>
                    <w:webHidden/>
                  </w:rPr>
                </w:r>
                <w:r>
                  <w:rPr>
                    <w:noProof/>
                    <w:webHidden/>
                  </w:rPr>
                  <w:fldChar w:fldCharType="separate"/>
                </w:r>
                <w:r w:rsidR="00644157">
                  <w:rPr>
                    <w:noProof/>
                    <w:webHidden/>
                  </w:rPr>
                  <w:t>82</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01" w:history="1">
                <w:r w:rsidR="00644157" w:rsidRPr="00E75EC4">
                  <w:rPr>
                    <w:rStyle w:val="af"/>
                    <w:noProof/>
                  </w:rPr>
                  <w:t>3.13.1</w:t>
                </w:r>
                <w:r w:rsidR="00644157" w:rsidRPr="00E75EC4">
                  <w:rPr>
                    <w:rStyle w:val="af"/>
                    <w:rFonts w:hint="eastAsia"/>
                    <w:noProof/>
                  </w:rPr>
                  <w:t xml:space="preserve"> 对账差错明细查询服务</w:t>
                </w:r>
                <w:r w:rsidR="00644157" w:rsidRPr="00E75EC4">
                  <w:rPr>
                    <w:rStyle w:val="af"/>
                    <w:noProof/>
                  </w:rPr>
                  <w:t>(oBOW712712)</w:t>
                </w:r>
                <w:r w:rsidR="00644157">
                  <w:rPr>
                    <w:noProof/>
                    <w:webHidden/>
                  </w:rPr>
                  <w:tab/>
                </w:r>
                <w:r>
                  <w:rPr>
                    <w:noProof/>
                    <w:webHidden/>
                  </w:rPr>
                  <w:fldChar w:fldCharType="begin"/>
                </w:r>
                <w:r w:rsidR="00644157">
                  <w:rPr>
                    <w:noProof/>
                    <w:webHidden/>
                  </w:rPr>
                  <w:instrText xml:space="preserve"> PAGEREF _Toc8133801 \h </w:instrText>
                </w:r>
                <w:r>
                  <w:rPr>
                    <w:noProof/>
                    <w:webHidden/>
                  </w:rPr>
                </w:r>
                <w:r>
                  <w:rPr>
                    <w:noProof/>
                    <w:webHidden/>
                  </w:rPr>
                  <w:fldChar w:fldCharType="separate"/>
                </w:r>
                <w:r w:rsidR="00644157">
                  <w:rPr>
                    <w:noProof/>
                    <w:webHidden/>
                  </w:rPr>
                  <w:t>82</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02" w:history="1">
                <w:r w:rsidR="00644157" w:rsidRPr="00E75EC4">
                  <w:rPr>
                    <w:rStyle w:val="af"/>
                    <w:noProof/>
                  </w:rPr>
                  <w:t>3.13.2</w:t>
                </w:r>
                <w:r w:rsidR="00644157" w:rsidRPr="00E75EC4">
                  <w:rPr>
                    <w:rStyle w:val="af"/>
                    <w:rFonts w:hint="eastAsia"/>
                    <w:noProof/>
                  </w:rPr>
                  <w:t xml:space="preserve"> 业务功能</w:t>
                </w:r>
                <w:r w:rsidR="00644157">
                  <w:rPr>
                    <w:noProof/>
                    <w:webHidden/>
                  </w:rPr>
                  <w:tab/>
                </w:r>
                <w:r>
                  <w:rPr>
                    <w:noProof/>
                    <w:webHidden/>
                  </w:rPr>
                  <w:fldChar w:fldCharType="begin"/>
                </w:r>
                <w:r w:rsidR="00644157">
                  <w:rPr>
                    <w:noProof/>
                    <w:webHidden/>
                  </w:rPr>
                  <w:instrText xml:space="preserve"> PAGEREF _Toc8133802 \h </w:instrText>
                </w:r>
                <w:r>
                  <w:rPr>
                    <w:noProof/>
                    <w:webHidden/>
                  </w:rPr>
                </w:r>
                <w:r>
                  <w:rPr>
                    <w:noProof/>
                    <w:webHidden/>
                  </w:rPr>
                  <w:fldChar w:fldCharType="separate"/>
                </w:r>
                <w:r w:rsidR="00644157">
                  <w:rPr>
                    <w:noProof/>
                    <w:webHidden/>
                  </w:rPr>
                  <w:t>83</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03" w:history="1">
                <w:r w:rsidR="00644157" w:rsidRPr="00E75EC4">
                  <w:rPr>
                    <w:rStyle w:val="af"/>
                    <w:noProof/>
                  </w:rPr>
                  <w:t>3.13.3</w:t>
                </w:r>
                <w:r w:rsidR="00644157" w:rsidRPr="00E75EC4">
                  <w:rPr>
                    <w:rStyle w:val="af"/>
                    <w:rFonts w:hint="eastAsia"/>
                    <w:noProof/>
                  </w:rPr>
                  <w:t xml:space="preserve"> 请求报文</w:t>
                </w:r>
                <w:r w:rsidR="00644157">
                  <w:rPr>
                    <w:noProof/>
                    <w:webHidden/>
                  </w:rPr>
                  <w:tab/>
                </w:r>
                <w:r>
                  <w:rPr>
                    <w:noProof/>
                    <w:webHidden/>
                  </w:rPr>
                  <w:fldChar w:fldCharType="begin"/>
                </w:r>
                <w:r w:rsidR="00644157">
                  <w:rPr>
                    <w:noProof/>
                    <w:webHidden/>
                  </w:rPr>
                  <w:instrText xml:space="preserve"> PAGEREF _Toc8133803 \h </w:instrText>
                </w:r>
                <w:r>
                  <w:rPr>
                    <w:noProof/>
                    <w:webHidden/>
                  </w:rPr>
                </w:r>
                <w:r>
                  <w:rPr>
                    <w:noProof/>
                    <w:webHidden/>
                  </w:rPr>
                  <w:fldChar w:fldCharType="separate"/>
                </w:r>
                <w:r w:rsidR="00644157">
                  <w:rPr>
                    <w:noProof/>
                    <w:webHidden/>
                  </w:rPr>
                  <w:t>83</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04" w:history="1">
                <w:r w:rsidR="00644157" w:rsidRPr="00E75EC4">
                  <w:rPr>
                    <w:rStyle w:val="af"/>
                    <w:noProof/>
                  </w:rPr>
                  <w:t>3.13.4</w:t>
                </w:r>
                <w:r w:rsidR="00644157" w:rsidRPr="00E75EC4">
                  <w:rPr>
                    <w:rStyle w:val="af"/>
                    <w:rFonts w:hint="eastAsia"/>
                    <w:noProof/>
                  </w:rPr>
                  <w:t xml:space="preserve"> 应答报文</w:t>
                </w:r>
                <w:r w:rsidR="00644157">
                  <w:rPr>
                    <w:noProof/>
                    <w:webHidden/>
                  </w:rPr>
                  <w:tab/>
                </w:r>
                <w:r>
                  <w:rPr>
                    <w:noProof/>
                    <w:webHidden/>
                  </w:rPr>
                  <w:fldChar w:fldCharType="begin"/>
                </w:r>
                <w:r w:rsidR="00644157">
                  <w:rPr>
                    <w:noProof/>
                    <w:webHidden/>
                  </w:rPr>
                  <w:instrText xml:space="preserve"> PAGEREF _Toc8133804 \h </w:instrText>
                </w:r>
                <w:r>
                  <w:rPr>
                    <w:noProof/>
                    <w:webHidden/>
                  </w:rPr>
                </w:r>
                <w:r>
                  <w:rPr>
                    <w:noProof/>
                    <w:webHidden/>
                  </w:rPr>
                  <w:fldChar w:fldCharType="separate"/>
                </w:r>
                <w:r w:rsidR="00644157">
                  <w:rPr>
                    <w:noProof/>
                    <w:webHidden/>
                  </w:rPr>
                  <w:t>84</w:t>
                </w:r>
                <w:r>
                  <w:rPr>
                    <w:noProof/>
                    <w:webHidden/>
                  </w:rPr>
                  <w:fldChar w:fldCharType="end"/>
                </w:r>
              </w:hyperlink>
            </w:p>
            <w:p w:rsidR="00644157" w:rsidRDefault="001734C1">
              <w:pPr>
                <w:pStyle w:val="22"/>
                <w:tabs>
                  <w:tab w:val="right" w:leader="dot" w:pos="8296"/>
                </w:tabs>
                <w:ind w:left="480"/>
                <w:rPr>
                  <w:rFonts w:asciiTheme="minorHAnsi" w:eastAsiaTheme="minorEastAsia" w:hAnsiTheme="minorHAnsi" w:cstheme="minorBidi"/>
                  <w:noProof/>
                  <w:sz w:val="21"/>
                  <w:szCs w:val="22"/>
                </w:rPr>
              </w:pPr>
              <w:hyperlink w:anchor="_Toc8133805" w:history="1">
                <w:r w:rsidR="00644157" w:rsidRPr="00E75EC4">
                  <w:rPr>
                    <w:rStyle w:val="af"/>
                    <w:noProof/>
                  </w:rPr>
                  <w:t>3.14</w:t>
                </w:r>
                <w:r w:rsidR="00644157" w:rsidRPr="00E75EC4">
                  <w:rPr>
                    <w:rStyle w:val="af"/>
                    <w:rFonts w:hint="eastAsia"/>
                    <w:noProof/>
                  </w:rPr>
                  <w:t xml:space="preserve"> 对账差错银行不平调账（超过</w:t>
                </w:r>
                <w:r w:rsidR="00644157" w:rsidRPr="00E75EC4">
                  <w:rPr>
                    <w:rStyle w:val="af"/>
                    <w:noProof/>
                  </w:rPr>
                  <w:t>7</w:t>
                </w:r>
                <w:r w:rsidR="00644157" w:rsidRPr="00E75EC4">
                  <w:rPr>
                    <w:rStyle w:val="af"/>
                    <w:rFonts w:hint="eastAsia"/>
                    <w:noProof/>
                  </w:rPr>
                  <w:t>天未处理或处理失败的转账差错需柜员手工处理后调用此接口，超过</w:t>
                </w:r>
                <w:r w:rsidR="00644157" w:rsidRPr="00E75EC4">
                  <w:rPr>
                    <w:rStyle w:val="af"/>
                    <w:noProof/>
                  </w:rPr>
                  <w:t>7</w:t>
                </w:r>
                <w:r w:rsidR="00644157" w:rsidRPr="00E75EC4">
                  <w:rPr>
                    <w:rStyle w:val="af"/>
                    <w:rFonts w:hint="eastAsia"/>
                    <w:noProof/>
                  </w:rPr>
                  <w:t>天处理超时但核心冲正成功的可直接调用此接口</w:t>
                </w:r>
                <w:r w:rsidR="00644157" w:rsidRPr="00E75EC4">
                  <w:rPr>
                    <w:rStyle w:val="af"/>
                    <w:noProof/>
                  </w:rPr>
                  <w:t>,</w:t>
                </w:r>
                <w:r w:rsidR="00644157" w:rsidRPr="00E75EC4">
                  <w:rPr>
                    <w:rStyle w:val="af"/>
                    <w:rFonts w:hint="eastAsia"/>
                    <w:noProof/>
                  </w:rPr>
                  <w:t>后台不处理账务，只变更调账状态为调账成功；处理失败的现金差错需柜员手工处理后调用此接口，处理超时但核心成功的可直接调用此接口，后台不处理账务，只变更调账状态为调账成功）</w:t>
                </w:r>
                <w:r w:rsidR="00644157">
                  <w:rPr>
                    <w:noProof/>
                    <w:webHidden/>
                  </w:rPr>
                  <w:tab/>
                </w:r>
                <w:r>
                  <w:rPr>
                    <w:noProof/>
                    <w:webHidden/>
                  </w:rPr>
                  <w:fldChar w:fldCharType="begin"/>
                </w:r>
                <w:r w:rsidR="00644157">
                  <w:rPr>
                    <w:noProof/>
                    <w:webHidden/>
                  </w:rPr>
                  <w:instrText xml:space="preserve"> PAGEREF _Toc8133805 \h </w:instrText>
                </w:r>
                <w:r>
                  <w:rPr>
                    <w:noProof/>
                    <w:webHidden/>
                  </w:rPr>
                </w:r>
                <w:r>
                  <w:rPr>
                    <w:noProof/>
                    <w:webHidden/>
                  </w:rPr>
                  <w:fldChar w:fldCharType="separate"/>
                </w:r>
                <w:r w:rsidR="00644157">
                  <w:rPr>
                    <w:noProof/>
                    <w:webHidden/>
                  </w:rPr>
                  <w:t>86</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06" w:history="1">
                <w:r w:rsidR="00644157" w:rsidRPr="00E75EC4">
                  <w:rPr>
                    <w:rStyle w:val="af"/>
                    <w:noProof/>
                  </w:rPr>
                  <w:t>3.14.1</w:t>
                </w:r>
                <w:r w:rsidR="00644157" w:rsidRPr="00E75EC4">
                  <w:rPr>
                    <w:rStyle w:val="af"/>
                    <w:rFonts w:hint="eastAsia"/>
                    <w:noProof/>
                  </w:rPr>
                  <w:t xml:space="preserve"> 对账差错银行不平调账服务</w:t>
                </w:r>
                <w:r w:rsidR="00644157" w:rsidRPr="00E75EC4">
                  <w:rPr>
                    <w:rStyle w:val="af"/>
                    <w:noProof/>
                  </w:rPr>
                  <w:t>(oBOW712713)</w:t>
                </w:r>
                <w:r w:rsidR="00644157">
                  <w:rPr>
                    <w:noProof/>
                    <w:webHidden/>
                  </w:rPr>
                  <w:tab/>
                </w:r>
                <w:r>
                  <w:rPr>
                    <w:noProof/>
                    <w:webHidden/>
                  </w:rPr>
                  <w:fldChar w:fldCharType="begin"/>
                </w:r>
                <w:r w:rsidR="00644157">
                  <w:rPr>
                    <w:noProof/>
                    <w:webHidden/>
                  </w:rPr>
                  <w:instrText xml:space="preserve"> PAGEREF _Toc8133806 \h </w:instrText>
                </w:r>
                <w:r>
                  <w:rPr>
                    <w:noProof/>
                    <w:webHidden/>
                  </w:rPr>
                </w:r>
                <w:r>
                  <w:rPr>
                    <w:noProof/>
                    <w:webHidden/>
                  </w:rPr>
                  <w:fldChar w:fldCharType="separate"/>
                </w:r>
                <w:r w:rsidR="00644157">
                  <w:rPr>
                    <w:noProof/>
                    <w:webHidden/>
                  </w:rPr>
                  <w:t>86</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07" w:history="1">
                <w:r w:rsidR="00644157" w:rsidRPr="00E75EC4">
                  <w:rPr>
                    <w:rStyle w:val="af"/>
                    <w:noProof/>
                  </w:rPr>
                  <w:t>3.14.2</w:t>
                </w:r>
                <w:r w:rsidR="00644157" w:rsidRPr="00E75EC4">
                  <w:rPr>
                    <w:rStyle w:val="af"/>
                    <w:rFonts w:hint="eastAsia"/>
                    <w:noProof/>
                  </w:rPr>
                  <w:t xml:space="preserve"> 业务功能</w:t>
                </w:r>
                <w:r w:rsidR="00644157">
                  <w:rPr>
                    <w:noProof/>
                    <w:webHidden/>
                  </w:rPr>
                  <w:tab/>
                </w:r>
                <w:r>
                  <w:rPr>
                    <w:noProof/>
                    <w:webHidden/>
                  </w:rPr>
                  <w:fldChar w:fldCharType="begin"/>
                </w:r>
                <w:r w:rsidR="00644157">
                  <w:rPr>
                    <w:noProof/>
                    <w:webHidden/>
                  </w:rPr>
                  <w:instrText xml:space="preserve"> PAGEREF _Toc8133807 \h </w:instrText>
                </w:r>
                <w:r>
                  <w:rPr>
                    <w:noProof/>
                    <w:webHidden/>
                  </w:rPr>
                </w:r>
                <w:r>
                  <w:rPr>
                    <w:noProof/>
                    <w:webHidden/>
                  </w:rPr>
                  <w:fldChar w:fldCharType="separate"/>
                </w:r>
                <w:r w:rsidR="00644157">
                  <w:rPr>
                    <w:noProof/>
                    <w:webHidden/>
                  </w:rPr>
                  <w:t>86</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08" w:history="1">
                <w:r w:rsidR="00644157" w:rsidRPr="00E75EC4">
                  <w:rPr>
                    <w:rStyle w:val="af"/>
                    <w:noProof/>
                  </w:rPr>
                  <w:t>3.14.3</w:t>
                </w:r>
                <w:r w:rsidR="00644157" w:rsidRPr="00E75EC4">
                  <w:rPr>
                    <w:rStyle w:val="af"/>
                    <w:rFonts w:hint="eastAsia"/>
                    <w:noProof/>
                  </w:rPr>
                  <w:t xml:space="preserve"> 请求报文</w:t>
                </w:r>
                <w:r w:rsidR="00644157">
                  <w:rPr>
                    <w:noProof/>
                    <w:webHidden/>
                  </w:rPr>
                  <w:tab/>
                </w:r>
                <w:r>
                  <w:rPr>
                    <w:noProof/>
                    <w:webHidden/>
                  </w:rPr>
                  <w:fldChar w:fldCharType="begin"/>
                </w:r>
                <w:r w:rsidR="00644157">
                  <w:rPr>
                    <w:noProof/>
                    <w:webHidden/>
                  </w:rPr>
                  <w:instrText xml:space="preserve"> PAGEREF _Toc8133808 \h </w:instrText>
                </w:r>
                <w:r>
                  <w:rPr>
                    <w:noProof/>
                    <w:webHidden/>
                  </w:rPr>
                </w:r>
                <w:r>
                  <w:rPr>
                    <w:noProof/>
                    <w:webHidden/>
                  </w:rPr>
                  <w:fldChar w:fldCharType="separate"/>
                </w:r>
                <w:r w:rsidR="00644157">
                  <w:rPr>
                    <w:noProof/>
                    <w:webHidden/>
                  </w:rPr>
                  <w:t>86</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09" w:history="1">
                <w:r w:rsidR="00644157" w:rsidRPr="00E75EC4">
                  <w:rPr>
                    <w:rStyle w:val="af"/>
                    <w:noProof/>
                  </w:rPr>
                  <w:t>3.14.4</w:t>
                </w:r>
                <w:r w:rsidR="00644157" w:rsidRPr="00E75EC4">
                  <w:rPr>
                    <w:rStyle w:val="af"/>
                    <w:rFonts w:hint="eastAsia"/>
                    <w:noProof/>
                  </w:rPr>
                  <w:t xml:space="preserve"> 应答报文</w:t>
                </w:r>
                <w:r w:rsidR="00644157">
                  <w:rPr>
                    <w:noProof/>
                    <w:webHidden/>
                  </w:rPr>
                  <w:tab/>
                </w:r>
                <w:r>
                  <w:rPr>
                    <w:noProof/>
                    <w:webHidden/>
                  </w:rPr>
                  <w:fldChar w:fldCharType="begin"/>
                </w:r>
                <w:r w:rsidR="00644157">
                  <w:rPr>
                    <w:noProof/>
                    <w:webHidden/>
                  </w:rPr>
                  <w:instrText xml:space="preserve"> PAGEREF _Toc8133809 \h </w:instrText>
                </w:r>
                <w:r>
                  <w:rPr>
                    <w:noProof/>
                    <w:webHidden/>
                  </w:rPr>
                </w:r>
                <w:r>
                  <w:rPr>
                    <w:noProof/>
                    <w:webHidden/>
                  </w:rPr>
                  <w:fldChar w:fldCharType="separate"/>
                </w:r>
                <w:r w:rsidR="00644157">
                  <w:rPr>
                    <w:noProof/>
                    <w:webHidden/>
                  </w:rPr>
                  <w:t>86</w:t>
                </w:r>
                <w:r>
                  <w:rPr>
                    <w:noProof/>
                    <w:webHidden/>
                  </w:rPr>
                  <w:fldChar w:fldCharType="end"/>
                </w:r>
              </w:hyperlink>
            </w:p>
            <w:p w:rsidR="00644157" w:rsidRDefault="001734C1">
              <w:pPr>
                <w:pStyle w:val="22"/>
                <w:tabs>
                  <w:tab w:val="right" w:leader="dot" w:pos="8296"/>
                </w:tabs>
                <w:ind w:left="480"/>
                <w:rPr>
                  <w:rFonts w:asciiTheme="minorHAnsi" w:eastAsiaTheme="minorEastAsia" w:hAnsiTheme="minorHAnsi" w:cstheme="minorBidi"/>
                  <w:noProof/>
                  <w:sz w:val="21"/>
                  <w:szCs w:val="22"/>
                </w:rPr>
              </w:pPr>
              <w:hyperlink w:anchor="_Toc8133810" w:history="1">
                <w:r w:rsidR="00644157" w:rsidRPr="00E75EC4">
                  <w:rPr>
                    <w:rStyle w:val="af"/>
                    <w:noProof/>
                  </w:rPr>
                  <w:t>3.15</w:t>
                </w:r>
                <w:r w:rsidR="00644157" w:rsidRPr="00E75EC4">
                  <w:rPr>
                    <w:rStyle w:val="af"/>
                    <w:rFonts w:hint="eastAsia"/>
                    <w:noProof/>
                  </w:rPr>
                  <w:t xml:space="preserve"> 对账差错凭证打印次数增加</w:t>
                </w:r>
                <w:r w:rsidR="00644157">
                  <w:rPr>
                    <w:noProof/>
                    <w:webHidden/>
                  </w:rPr>
                  <w:tab/>
                </w:r>
                <w:r>
                  <w:rPr>
                    <w:noProof/>
                    <w:webHidden/>
                  </w:rPr>
                  <w:fldChar w:fldCharType="begin"/>
                </w:r>
                <w:r w:rsidR="00644157">
                  <w:rPr>
                    <w:noProof/>
                    <w:webHidden/>
                  </w:rPr>
                  <w:instrText xml:space="preserve"> PAGEREF _Toc8133810 \h </w:instrText>
                </w:r>
                <w:r>
                  <w:rPr>
                    <w:noProof/>
                    <w:webHidden/>
                  </w:rPr>
                </w:r>
                <w:r>
                  <w:rPr>
                    <w:noProof/>
                    <w:webHidden/>
                  </w:rPr>
                  <w:fldChar w:fldCharType="separate"/>
                </w:r>
                <w:r w:rsidR="00644157">
                  <w:rPr>
                    <w:noProof/>
                    <w:webHidden/>
                  </w:rPr>
                  <w:t>87</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11" w:history="1">
                <w:r w:rsidR="00644157" w:rsidRPr="00E75EC4">
                  <w:rPr>
                    <w:rStyle w:val="af"/>
                    <w:noProof/>
                  </w:rPr>
                  <w:t>3.15.1</w:t>
                </w:r>
                <w:r w:rsidR="00644157" w:rsidRPr="00E75EC4">
                  <w:rPr>
                    <w:rStyle w:val="af"/>
                    <w:rFonts w:hint="eastAsia"/>
                    <w:noProof/>
                  </w:rPr>
                  <w:t xml:space="preserve"> 对账差错凭证打印次数增加服务</w:t>
                </w:r>
                <w:r w:rsidR="00644157" w:rsidRPr="00E75EC4">
                  <w:rPr>
                    <w:rStyle w:val="af"/>
                    <w:noProof/>
                  </w:rPr>
                  <w:t>(oBOW712714)</w:t>
                </w:r>
                <w:r w:rsidR="00644157">
                  <w:rPr>
                    <w:noProof/>
                    <w:webHidden/>
                  </w:rPr>
                  <w:tab/>
                </w:r>
                <w:r>
                  <w:rPr>
                    <w:noProof/>
                    <w:webHidden/>
                  </w:rPr>
                  <w:fldChar w:fldCharType="begin"/>
                </w:r>
                <w:r w:rsidR="00644157">
                  <w:rPr>
                    <w:noProof/>
                    <w:webHidden/>
                  </w:rPr>
                  <w:instrText xml:space="preserve"> PAGEREF _Toc8133811 \h </w:instrText>
                </w:r>
                <w:r>
                  <w:rPr>
                    <w:noProof/>
                    <w:webHidden/>
                  </w:rPr>
                </w:r>
                <w:r>
                  <w:rPr>
                    <w:noProof/>
                    <w:webHidden/>
                  </w:rPr>
                  <w:fldChar w:fldCharType="separate"/>
                </w:r>
                <w:r w:rsidR="00644157">
                  <w:rPr>
                    <w:noProof/>
                    <w:webHidden/>
                  </w:rPr>
                  <w:t>87</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12" w:history="1">
                <w:r w:rsidR="00644157" w:rsidRPr="00E75EC4">
                  <w:rPr>
                    <w:rStyle w:val="af"/>
                    <w:noProof/>
                  </w:rPr>
                  <w:t>3.15.2</w:t>
                </w:r>
                <w:r w:rsidR="00644157" w:rsidRPr="00E75EC4">
                  <w:rPr>
                    <w:rStyle w:val="af"/>
                    <w:rFonts w:hint="eastAsia"/>
                    <w:noProof/>
                  </w:rPr>
                  <w:t xml:space="preserve"> 业务功能</w:t>
                </w:r>
                <w:r w:rsidR="00644157">
                  <w:rPr>
                    <w:noProof/>
                    <w:webHidden/>
                  </w:rPr>
                  <w:tab/>
                </w:r>
                <w:r>
                  <w:rPr>
                    <w:noProof/>
                    <w:webHidden/>
                  </w:rPr>
                  <w:fldChar w:fldCharType="begin"/>
                </w:r>
                <w:r w:rsidR="00644157">
                  <w:rPr>
                    <w:noProof/>
                    <w:webHidden/>
                  </w:rPr>
                  <w:instrText xml:space="preserve"> PAGEREF _Toc8133812 \h </w:instrText>
                </w:r>
                <w:r>
                  <w:rPr>
                    <w:noProof/>
                    <w:webHidden/>
                  </w:rPr>
                </w:r>
                <w:r>
                  <w:rPr>
                    <w:noProof/>
                    <w:webHidden/>
                  </w:rPr>
                  <w:fldChar w:fldCharType="separate"/>
                </w:r>
                <w:r w:rsidR="00644157">
                  <w:rPr>
                    <w:noProof/>
                    <w:webHidden/>
                  </w:rPr>
                  <w:t>87</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13" w:history="1">
                <w:r w:rsidR="00644157" w:rsidRPr="00E75EC4">
                  <w:rPr>
                    <w:rStyle w:val="af"/>
                    <w:noProof/>
                  </w:rPr>
                  <w:t>3.15.3</w:t>
                </w:r>
                <w:r w:rsidR="00644157" w:rsidRPr="00E75EC4">
                  <w:rPr>
                    <w:rStyle w:val="af"/>
                    <w:rFonts w:hint="eastAsia"/>
                    <w:noProof/>
                  </w:rPr>
                  <w:t xml:space="preserve"> 请求报文</w:t>
                </w:r>
                <w:r w:rsidR="00644157">
                  <w:rPr>
                    <w:noProof/>
                    <w:webHidden/>
                  </w:rPr>
                  <w:tab/>
                </w:r>
                <w:r>
                  <w:rPr>
                    <w:noProof/>
                    <w:webHidden/>
                  </w:rPr>
                  <w:fldChar w:fldCharType="begin"/>
                </w:r>
                <w:r w:rsidR="00644157">
                  <w:rPr>
                    <w:noProof/>
                    <w:webHidden/>
                  </w:rPr>
                  <w:instrText xml:space="preserve"> PAGEREF _Toc8133813 \h </w:instrText>
                </w:r>
                <w:r>
                  <w:rPr>
                    <w:noProof/>
                    <w:webHidden/>
                  </w:rPr>
                </w:r>
                <w:r>
                  <w:rPr>
                    <w:noProof/>
                    <w:webHidden/>
                  </w:rPr>
                  <w:fldChar w:fldCharType="separate"/>
                </w:r>
                <w:r w:rsidR="00644157">
                  <w:rPr>
                    <w:noProof/>
                    <w:webHidden/>
                  </w:rPr>
                  <w:t>87</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14" w:history="1">
                <w:r w:rsidR="00644157" w:rsidRPr="00E75EC4">
                  <w:rPr>
                    <w:rStyle w:val="af"/>
                    <w:noProof/>
                  </w:rPr>
                  <w:t>3.15.4</w:t>
                </w:r>
                <w:r w:rsidR="00644157" w:rsidRPr="00E75EC4">
                  <w:rPr>
                    <w:rStyle w:val="af"/>
                    <w:rFonts w:hint="eastAsia"/>
                    <w:noProof/>
                  </w:rPr>
                  <w:t xml:space="preserve"> 应答报文</w:t>
                </w:r>
                <w:r w:rsidR="00644157">
                  <w:rPr>
                    <w:noProof/>
                    <w:webHidden/>
                  </w:rPr>
                  <w:tab/>
                </w:r>
                <w:r>
                  <w:rPr>
                    <w:noProof/>
                    <w:webHidden/>
                  </w:rPr>
                  <w:fldChar w:fldCharType="begin"/>
                </w:r>
                <w:r w:rsidR="00644157">
                  <w:rPr>
                    <w:noProof/>
                    <w:webHidden/>
                  </w:rPr>
                  <w:instrText xml:space="preserve"> PAGEREF _Toc8133814 \h </w:instrText>
                </w:r>
                <w:r>
                  <w:rPr>
                    <w:noProof/>
                    <w:webHidden/>
                  </w:rPr>
                </w:r>
                <w:r>
                  <w:rPr>
                    <w:noProof/>
                    <w:webHidden/>
                  </w:rPr>
                  <w:fldChar w:fldCharType="separate"/>
                </w:r>
                <w:r w:rsidR="00644157">
                  <w:rPr>
                    <w:noProof/>
                    <w:webHidden/>
                  </w:rPr>
                  <w:t>87</w:t>
                </w:r>
                <w:r>
                  <w:rPr>
                    <w:noProof/>
                    <w:webHidden/>
                  </w:rPr>
                  <w:fldChar w:fldCharType="end"/>
                </w:r>
              </w:hyperlink>
            </w:p>
            <w:p w:rsidR="00644157" w:rsidRDefault="001734C1">
              <w:pPr>
                <w:pStyle w:val="22"/>
                <w:tabs>
                  <w:tab w:val="right" w:leader="dot" w:pos="8296"/>
                </w:tabs>
                <w:ind w:left="480"/>
                <w:rPr>
                  <w:rFonts w:asciiTheme="minorHAnsi" w:eastAsiaTheme="minorEastAsia" w:hAnsiTheme="minorHAnsi" w:cstheme="minorBidi"/>
                  <w:noProof/>
                  <w:sz w:val="21"/>
                  <w:szCs w:val="22"/>
                </w:rPr>
              </w:pPr>
              <w:hyperlink w:anchor="_Toc8133815" w:history="1">
                <w:r w:rsidR="00644157" w:rsidRPr="00E75EC4">
                  <w:rPr>
                    <w:rStyle w:val="af"/>
                    <w:noProof/>
                  </w:rPr>
                  <w:t>3.16</w:t>
                </w:r>
                <w:r w:rsidR="00644157" w:rsidRPr="00E75EC4">
                  <w:rPr>
                    <w:rStyle w:val="af"/>
                    <w:rFonts w:hint="eastAsia"/>
                    <w:noProof/>
                  </w:rPr>
                  <w:t xml:space="preserve"> 个人委托扣款批量签约文件上传</w:t>
                </w:r>
                <w:r w:rsidR="00644157">
                  <w:rPr>
                    <w:noProof/>
                    <w:webHidden/>
                  </w:rPr>
                  <w:tab/>
                </w:r>
                <w:r>
                  <w:rPr>
                    <w:noProof/>
                    <w:webHidden/>
                  </w:rPr>
                  <w:fldChar w:fldCharType="begin"/>
                </w:r>
                <w:r w:rsidR="00644157">
                  <w:rPr>
                    <w:noProof/>
                    <w:webHidden/>
                  </w:rPr>
                  <w:instrText xml:space="preserve"> PAGEREF _Toc8133815 \h </w:instrText>
                </w:r>
                <w:r>
                  <w:rPr>
                    <w:noProof/>
                    <w:webHidden/>
                  </w:rPr>
                </w:r>
                <w:r>
                  <w:rPr>
                    <w:noProof/>
                    <w:webHidden/>
                  </w:rPr>
                  <w:fldChar w:fldCharType="separate"/>
                </w:r>
                <w:r w:rsidR="00644157">
                  <w:rPr>
                    <w:noProof/>
                    <w:webHidden/>
                  </w:rPr>
                  <w:t>88</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16" w:history="1">
                <w:r w:rsidR="00644157" w:rsidRPr="00E75EC4">
                  <w:rPr>
                    <w:rStyle w:val="af"/>
                    <w:noProof/>
                  </w:rPr>
                  <w:t>3.16.1</w:t>
                </w:r>
                <w:r w:rsidR="00644157" w:rsidRPr="00E75EC4">
                  <w:rPr>
                    <w:rStyle w:val="af"/>
                    <w:rFonts w:hint="eastAsia"/>
                    <w:noProof/>
                  </w:rPr>
                  <w:t xml:space="preserve"> 个人委托扣款批量签约文件上传服务</w:t>
                </w:r>
                <w:r w:rsidR="00644157" w:rsidRPr="00E75EC4">
                  <w:rPr>
                    <w:rStyle w:val="af"/>
                    <w:noProof/>
                  </w:rPr>
                  <w:t>(oBOW712715)</w:t>
                </w:r>
                <w:r w:rsidR="00644157">
                  <w:rPr>
                    <w:noProof/>
                    <w:webHidden/>
                  </w:rPr>
                  <w:tab/>
                </w:r>
                <w:r>
                  <w:rPr>
                    <w:noProof/>
                    <w:webHidden/>
                  </w:rPr>
                  <w:fldChar w:fldCharType="begin"/>
                </w:r>
                <w:r w:rsidR="00644157">
                  <w:rPr>
                    <w:noProof/>
                    <w:webHidden/>
                  </w:rPr>
                  <w:instrText xml:space="preserve"> PAGEREF _Toc8133816 \h </w:instrText>
                </w:r>
                <w:r>
                  <w:rPr>
                    <w:noProof/>
                    <w:webHidden/>
                  </w:rPr>
                </w:r>
                <w:r>
                  <w:rPr>
                    <w:noProof/>
                    <w:webHidden/>
                  </w:rPr>
                  <w:fldChar w:fldCharType="separate"/>
                </w:r>
                <w:r w:rsidR="00644157">
                  <w:rPr>
                    <w:noProof/>
                    <w:webHidden/>
                  </w:rPr>
                  <w:t>88</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17" w:history="1">
                <w:r w:rsidR="00644157" w:rsidRPr="00E75EC4">
                  <w:rPr>
                    <w:rStyle w:val="af"/>
                    <w:noProof/>
                  </w:rPr>
                  <w:t>3.16.2</w:t>
                </w:r>
                <w:r w:rsidR="00644157" w:rsidRPr="00E75EC4">
                  <w:rPr>
                    <w:rStyle w:val="af"/>
                    <w:rFonts w:hint="eastAsia"/>
                    <w:noProof/>
                  </w:rPr>
                  <w:t xml:space="preserve"> 业务功能</w:t>
                </w:r>
                <w:r w:rsidR="00644157">
                  <w:rPr>
                    <w:noProof/>
                    <w:webHidden/>
                  </w:rPr>
                  <w:tab/>
                </w:r>
                <w:r>
                  <w:rPr>
                    <w:noProof/>
                    <w:webHidden/>
                  </w:rPr>
                  <w:fldChar w:fldCharType="begin"/>
                </w:r>
                <w:r w:rsidR="00644157">
                  <w:rPr>
                    <w:noProof/>
                    <w:webHidden/>
                  </w:rPr>
                  <w:instrText xml:space="preserve"> PAGEREF _Toc8133817 \h </w:instrText>
                </w:r>
                <w:r>
                  <w:rPr>
                    <w:noProof/>
                    <w:webHidden/>
                  </w:rPr>
                </w:r>
                <w:r>
                  <w:rPr>
                    <w:noProof/>
                    <w:webHidden/>
                  </w:rPr>
                  <w:fldChar w:fldCharType="separate"/>
                </w:r>
                <w:r w:rsidR="00644157">
                  <w:rPr>
                    <w:noProof/>
                    <w:webHidden/>
                  </w:rPr>
                  <w:t>88</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18" w:history="1">
                <w:r w:rsidR="00644157" w:rsidRPr="00E75EC4">
                  <w:rPr>
                    <w:rStyle w:val="af"/>
                    <w:noProof/>
                  </w:rPr>
                  <w:t>3.16.3</w:t>
                </w:r>
                <w:r w:rsidR="00644157" w:rsidRPr="00E75EC4">
                  <w:rPr>
                    <w:rStyle w:val="af"/>
                    <w:rFonts w:hint="eastAsia"/>
                    <w:noProof/>
                  </w:rPr>
                  <w:t xml:space="preserve"> 请求报文</w:t>
                </w:r>
                <w:r w:rsidR="00644157">
                  <w:rPr>
                    <w:noProof/>
                    <w:webHidden/>
                  </w:rPr>
                  <w:tab/>
                </w:r>
                <w:r>
                  <w:rPr>
                    <w:noProof/>
                    <w:webHidden/>
                  </w:rPr>
                  <w:fldChar w:fldCharType="begin"/>
                </w:r>
                <w:r w:rsidR="00644157">
                  <w:rPr>
                    <w:noProof/>
                    <w:webHidden/>
                  </w:rPr>
                  <w:instrText xml:space="preserve"> PAGEREF _Toc8133818 \h </w:instrText>
                </w:r>
                <w:r>
                  <w:rPr>
                    <w:noProof/>
                    <w:webHidden/>
                  </w:rPr>
                </w:r>
                <w:r>
                  <w:rPr>
                    <w:noProof/>
                    <w:webHidden/>
                  </w:rPr>
                  <w:fldChar w:fldCharType="separate"/>
                </w:r>
                <w:r w:rsidR="00644157">
                  <w:rPr>
                    <w:noProof/>
                    <w:webHidden/>
                  </w:rPr>
                  <w:t>88</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19" w:history="1">
                <w:r w:rsidR="00644157" w:rsidRPr="00E75EC4">
                  <w:rPr>
                    <w:rStyle w:val="af"/>
                    <w:noProof/>
                  </w:rPr>
                  <w:t>3.16.4</w:t>
                </w:r>
                <w:r w:rsidR="00644157" w:rsidRPr="00E75EC4">
                  <w:rPr>
                    <w:rStyle w:val="af"/>
                    <w:rFonts w:hint="eastAsia"/>
                    <w:noProof/>
                  </w:rPr>
                  <w:t xml:space="preserve"> 应答报文</w:t>
                </w:r>
                <w:r w:rsidR="00644157">
                  <w:rPr>
                    <w:noProof/>
                    <w:webHidden/>
                  </w:rPr>
                  <w:tab/>
                </w:r>
                <w:r>
                  <w:rPr>
                    <w:noProof/>
                    <w:webHidden/>
                  </w:rPr>
                  <w:fldChar w:fldCharType="begin"/>
                </w:r>
                <w:r w:rsidR="00644157">
                  <w:rPr>
                    <w:noProof/>
                    <w:webHidden/>
                  </w:rPr>
                  <w:instrText xml:space="preserve"> PAGEREF _Toc8133819 \h </w:instrText>
                </w:r>
                <w:r>
                  <w:rPr>
                    <w:noProof/>
                    <w:webHidden/>
                  </w:rPr>
                </w:r>
                <w:r>
                  <w:rPr>
                    <w:noProof/>
                    <w:webHidden/>
                  </w:rPr>
                  <w:fldChar w:fldCharType="separate"/>
                </w:r>
                <w:r w:rsidR="00644157">
                  <w:rPr>
                    <w:noProof/>
                    <w:webHidden/>
                  </w:rPr>
                  <w:t>88</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20" w:history="1">
                <w:r w:rsidR="00644157" w:rsidRPr="00E75EC4">
                  <w:rPr>
                    <w:rStyle w:val="af"/>
                    <w:noProof/>
                  </w:rPr>
                  <w:t>3.16.5</w:t>
                </w:r>
                <w:r w:rsidR="00644157" w:rsidRPr="00E75EC4">
                  <w:rPr>
                    <w:rStyle w:val="af"/>
                    <w:rFonts w:hint="eastAsia"/>
                    <w:noProof/>
                  </w:rPr>
                  <w:t xml:space="preserve"> 签约文件格式</w:t>
                </w:r>
                <w:r w:rsidR="00644157">
                  <w:rPr>
                    <w:noProof/>
                    <w:webHidden/>
                  </w:rPr>
                  <w:tab/>
                </w:r>
                <w:r>
                  <w:rPr>
                    <w:noProof/>
                    <w:webHidden/>
                  </w:rPr>
                  <w:fldChar w:fldCharType="begin"/>
                </w:r>
                <w:r w:rsidR="00644157">
                  <w:rPr>
                    <w:noProof/>
                    <w:webHidden/>
                  </w:rPr>
                  <w:instrText xml:space="preserve"> PAGEREF _Toc8133820 \h </w:instrText>
                </w:r>
                <w:r>
                  <w:rPr>
                    <w:noProof/>
                    <w:webHidden/>
                  </w:rPr>
                </w:r>
                <w:r>
                  <w:rPr>
                    <w:noProof/>
                    <w:webHidden/>
                  </w:rPr>
                  <w:fldChar w:fldCharType="separate"/>
                </w:r>
                <w:r w:rsidR="00644157">
                  <w:rPr>
                    <w:noProof/>
                    <w:webHidden/>
                  </w:rPr>
                  <w:t>88</w:t>
                </w:r>
                <w:r>
                  <w:rPr>
                    <w:noProof/>
                    <w:webHidden/>
                  </w:rPr>
                  <w:fldChar w:fldCharType="end"/>
                </w:r>
              </w:hyperlink>
            </w:p>
            <w:p w:rsidR="00644157" w:rsidRDefault="001734C1">
              <w:pPr>
                <w:pStyle w:val="22"/>
                <w:tabs>
                  <w:tab w:val="right" w:leader="dot" w:pos="8296"/>
                </w:tabs>
                <w:ind w:left="480"/>
                <w:rPr>
                  <w:rFonts w:asciiTheme="minorHAnsi" w:eastAsiaTheme="minorEastAsia" w:hAnsiTheme="minorHAnsi" w:cstheme="minorBidi"/>
                  <w:noProof/>
                  <w:sz w:val="21"/>
                  <w:szCs w:val="22"/>
                </w:rPr>
              </w:pPr>
              <w:hyperlink w:anchor="_Toc8133821" w:history="1">
                <w:r w:rsidR="00644157" w:rsidRPr="00E75EC4">
                  <w:rPr>
                    <w:rStyle w:val="af"/>
                    <w:noProof/>
                  </w:rPr>
                  <w:t>3.17</w:t>
                </w:r>
                <w:r w:rsidR="00644157" w:rsidRPr="00E75EC4">
                  <w:rPr>
                    <w:rStyle w:val="af"/>
                    <w:rFonts w:hint="eastAsia"/>
                    <w:noProof/>
                  </w:rPr>
                  <w:t xml:space="preserve"> 个人委托扣款批量签约批次信息查询</w:t>
                </w:r>
                <w:r w:rsidR="00644157">
                  <w:rPr>
                    <w:noProof/>
                    <w:webHidden/>
                  </w:rPr>
                  <w:tab/>
                </w:r>
                <w:r>
                  <w:rPr>
                    <w:noProof/>
                    <w:webHidden/>
                  </w:rPr>
                  <w:fldChar w:fldCharType="begin"/>
                </w:r>
                <w:r w:rsidR="00644157">
                  <w:rPr>
                    <w:noProof/>
                    <w:webHidden/>
                  </w:rPr>
                  <w:instrText xml:space="preserve"> PAGEREF _Toc8133821 \h </w:instrText>
                </w:r>
                <w:r>
                  <w:rPr>
                    <w:noProof/>
                    <w:webHidden/>
                  </w:rPr>
                </w:r>
                <w:r>
                  <w:rPr>
                    <w:noProof/>
                    <w:webHidden/>
                  </w:rPr>
                  <w:fldChar w:fldCharType="separate"/>
                </w:r>
                <w:r w:rsidR="00644157">
                  <w:rPr>
                    <w:noProof/>
                    <w:webHidden/>
                  </w:rPr>
                  <w:t>89</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22" w:history="1">
                <w:r w:rsidR="00644157" w:rsidRPr="00E75EC4">
                  <w:rPr>
                    <w:rStyle w:val="af"/>
                    <w:noProof/>
                  </w:rPr>
                  <w:t>3.17.1</w:t>
                </w:r>
                <w:r w:rsidR="00644157" w:rsidRPr="00E75EC4">
                  <w:rPr>
                    <w:rStyle w:val="af"/>
                    <w:rFonts w:hint="eastAsia"/>
                    <w:noProof/>
                  </w:rPr>
                  <w:t xml:space="preserve"> 个人委托扣款批量签约批次信息查询服务（</w:t>
                </w:r>
                <w:r w:rsidR="00644157" w:rsidRPr="00E75EC4">
                  <w:rPr>
                    <w:rStyle w:val="af"/>
                    <w:noProof/>
                  </w:rPr>
                  <w:t>oBOW712716</w:t>
                </w:r>
                <w:r w:rsidR="00644157" w:rsidRPr="00E75EC4">
                  <w:rPr>
                    <w:rStyle w:val="af"/>
                    <w:rFonts w:hint="eastAsia"/>
                    <w:noProof/>
                  </w:rPr>
                  <w:t>）</w:t>
                </w:r>
                <w:r w:rsidR="00644157">
                  <w:rPr>
                    <w:noProof/>
                    <w:webHidden/>
                  </w:rPr>
                  <w:tab/>
                </w:r>
                <w:r>
                  <w:rPr>
                    <w:noProof/>
                    <w:webHidden/>
                  </w:rPr>
                  <w:fldChar w:fldCharType="begin"/>
                </w:r>
                <w:r w:rsidR="00644157">
                  <w:rPr>
                    <w:noProof/>
                    <w:webHidden/>
                  </w:rPr>
                  <w:instrText xml:space="preserve"> PAGEREF _Toc8133822 \h </w:instrText>
                </w:r>
                <w:r>
                  <w:rPr>
                    <w:noProof/>
                    <w:webHidden/>
                  </w:rPr>
                </w:r>
                <w:r>
                  <w:rPr>
                    <w:noProof/>
                    <w:webHidden/>
                  </w:rPr>
                  <w:fldChar w:fldCharType="separate"/>
                </w:r>
                <w:r w:rsidR="00644157">
                  <w:rPr>
                    <w:noProof/>
                    <w:webHidden/>
                  </w:rPr>
                  <w:t>89</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23" w:history="1">
                <w:r w:rsidR="00644157" w:rsidRPr="00E75EC4">
                  <w:rPr>
                    <w:rStyle w:val="af"/>
                    <w:noProof/>
                  </w:rPr>
                  <w:t>3.17.2</w:t>
                </w:r>
                <w:r w:rsidR="00644157" w:rsidRPr="00E75EC4">
                  <w:rPr>
                    <w:rStyle w:val="af"/>
                    <w:rFonts w:hint="eastAsia"/>
                    <w:noProof/>
                  </w:rPr>
                  <w:t xml:space="preserve"> 业务功能</w:t>
                </w:r>
                <w:r w:rsidR="00644157">
                  <w:rPr>
                    <w:noProof/>
                    <w:webHidden/>
                  </w:rPr>
                  <w:tab/>
                </w:r>
                <w:r>
                  <w:rPr>
                    <w:noProof/>
                    <w:webHidden/>
                  </w:rPr>
                  <w:fldChar w:fldCharType="begin"/>
                </w:r>
                <w:r w:rsidR="00644157">
                  <w:rPr>
                    <w:noProof/>
                    <w:webHidden/>
                  </w:rPr>
                  <w:instrText xml:space="preserve"> PAGEREF _Toc8133823 \h </w:instrText>
                </w:r>
                <w:r>
                  <w:rPr>
                    <w:noProof/>
                    <w:webHidden/>
                  </w:rPr>
                </w:r>
                <w:r>
                  <w:rPr>
                    <w:noProof/>
                    <w:webHidden/>
                  </w:rPr>
                  <w:fldChar w:fldCharType="separate"/>
                </w:r>
                <w:r w:rsidR="00644157">
                  <w:rPr>
                    <w:noProof/>
                    <w:webHidden/>
                  </w:rPr>
                  <w:t>89</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24" w:history="1">
                <w:r w:rsidR="00644157" w:rsidRPr="00E75EC4">
                  <w:rPr>
                    <w:rStyle w:val="af"/>
                    <w:noProof/>
                  </w:rPr>
                  <w:t>3.17.3</w:t>
                </w:r>
                <w:r w:rsidR="00644157" w:rsidRPr="00E75EC4">
                  <w:rPr>
                    <w:rStyle w:val="af"/>
                    <w:rFonts w:hint="eastAsia"/>
                    <w:noProof/>
                  </w:rPr>
                  <w:t xml:space="preserve"> 请求报文</w:t>
                </w:r>
                <w:r w:rsidR="00644157">
                  <w:rPr>
                    <w:noProof/>
                    <w:webHidden/>
                  </w:rPr>
                  <w:tab/>
                </w:r>
                <w:r>
                  <w:rPr>
                    <w:noProof/>
                    <w:webHidden/>
                  </w:rPr>
                  <w:fldChar w:fldCharType="begin"/>
                </w:r>
                <w:r w:rsidR="00644157">
                  <w:rPr>
                    <w:noProof/>
                    <w:webHidden/>
                  </w:rPr>
                  <w:instrText xml:space="preserve"> PAGEREF _Toc8133824 \h </w:instrText>
                </w:r>
                <w:r>
                  <w:rPr>
                    <w:noProof/>
                    <w:webHidden/>
                  </w:rPr>
                </w:r>
                <w:r>
                  <w:rPr>
                    <w:noProof/>
                    <w:webHidden/>
                  </w:rPr>
                  <w:fldChar w:fldCharType="separate"/>
                </w:r>
                <w:r w:rsidR="00644157">
                  <w:rPr>
                    <w:noProof/>
                    <w:webHidden/>
                  </w:rPr>
                  <w:t>89</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25" w:history="1">
                <w:r w:rsidR="00644157" w:rsidRPr="00E75EC4">
                  <w:rPr>
                    <w:rStyle w:val="af"/>
                    <w:noProof/>
                  </w:rPr>
                  <w:t>3.17.4</w:t>
                </w:r>
                <w:r w:rsidR="00644157" w:rsidRPr="00E75EC4">
                  <w:rPr>
                    <w:rStyle w:val="af"/>
                    <w:rFonts w:hint="eastAsia"/>
                    <w:noProof/>
                  </w:rPr>
                  <w:t xml:space="preserve"> 应答报文</w:t>
                </w:r>
                <w:r w:rsidR="00644157">
                  <w:rPr>
                    <w:noProof/>
                    <w:webHidden/>
                  </w:rPr>
                  <w:tab/>
                </w:r>
                <w:r>
                  <w:rPr>
                    <w:noProof/>
                    <w:webHidden/>
                  </w:rPr>
                  <w:fldChar w:fldCharType="begin"/>
                </w:r>
                <w:r w:rsidR="00644157">
                  <w:rPr>
                    <w:noProof/>
                    <w:webHidden/>
                  </w:rPr>
                  <w:instrText xml:space="preserve"> PAGEREF _Toc8133825 \h </w:instrText>
                </w:r>
                <w:r>
                  <w:rPr>
                    <w:noProof/>
                    <w:webHidden/>
                  </w:rPr>
                </w:r>
                <w:r>
                  <w:rPr>
                    <w:noProof/>
                    <w:webHidden/>
                  </w:rPr>
                  <w:fldChar w:fldCharType="separate"/>
                </w:r>
                <w:r w:rsidR="00644157">
                  <w:rPr>
                    <w:noProof/>
                    <w:webHidden/>
                  </w:rPr>
                  <w:t>90</w:t>
                </w:r>
                <w:r>
                  <w:rPr>
                    <w:noProof/>
                    <w:webHidden/>
                  </w:rPr>
                  <w:fldChar w:fldCharType="end"/>
                </w:r>
              </w:hyperlink>
            </w:p>
            <w:p w:rsidR="00644157" w:rsidRDefault="001734C1">
              <w:pPr>
                <w:pStyle w:val="22"/>
                <w:tabs>
                  <w:tab w:val="right" w:leader="dot" w:pos="8296"/>
                </w:tabs>
                <w:ind w:left="480"/>
                <w:rPr>
                  <w:rFonts w:asciiTheme="minorHAnsi" w:eastAsiaTheme="minorEastAsia" w:hAnsiTheme="minorHAnsi" w:cstheme="minorBidi"/>
                  <w:noProof/>
                  <w:sz w:val="21"/>
                  <w:szCs w:val="22"/>
                </w:rPr>
              </w:pPr>
              <w:hyperlink w:anchor="_Toc8133826" w:history="1">
                <w:r w:rsidR="00644157" w:rsidRPr="00E75EC4">
                  <w:rPr>
                    <w:rStyle w:val="af"/>
                    <w:noProof/>
                  </w:rPr>
                  <w:t>3.18</w:t>
                </w:r>
                <w:r w:rsidR="00644157" w:rsidRPr="00E75EC4">
                  <w:rPr>
                    <w:rStyle w:val="af"/>
                    <w:rFonts w:hint="eastAsia"/>
                    <w:noProof/>
                  </w:rPr>
                  <w:t xml:space="preserve"> 对账统计信息查询</w:t>
                </w:r>
                <w:r w:rsidR="00644157">
                  <w:rPr>
                    <w:noProof/>
                    <w:webHidden/>
                  </w:rPr>
                  <w:tab/>
                </w:r>
                <w:r>
                  <w:rPr>
                    <w:noProof/>
                    <w:webHidden/>
                  </w:rPr>
                  <w:fldChar w:fldCharType="begin"/>
                </w:r>
                <w:r w:rsidR="00644157">
                  <w:rPr>
                    <w:noProof/>
                    <w:webHidden/>
                  </w:rPr>
                  <w:instrText xml:space="preserve"> PAGEREF _Toc8133826 \h </w:instrText>
                </w:r>
                <w:r>
                  <w:rPr>
                    <w:noProof/>
                    <w:webHidden/>
                  </w:rPr>
                </w:r>
                <w:r>
                  <w:rPr>
                    <w:noProof/>
                    <w:webHidden/>
                  </w:rPr>
                  <w:fldChar w:fldCharType="separate"/>
                </w:r>
                <w:r w:rsidR="00644157">
                  <w:rPr>
                    <w:noProof/>
                    <w:webHidden/>
                  </w:rPr>
                  <w:t>91</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27" w:history="1">
                <w:r w:rsidR="00644157" w:rsidRPr="00E75EC4">
                  <w:rPr>
                    <w:rStyle w:val="af"/>
                    <w:noProof/>
                  </w:rPr>
                  <w:t>3.18.1</w:t>
                </w:r>
                <w:r w:rsidR="00644157" w:rsidRPr="00E75EC4">
                  <w:rPr>
                    <w:rStyle w:val="af"/>
                    <w:rFonts w:hint="eastAsia"/>
                    <w:noProof/>
                  </w:rPr>
                  <w:t xml:space="preserve"> 对账统计信息查询服务（</w:t>
                </w:r>
                <w:r w:rsidR="00644157" w:rsidRPr="00E75EC4">
                  <w:rPr>
                    <w:rStyle w:val="af"/>
                    <w:noProof/>
                  </w:rPr>
                  <w:t>oBOW712717</w:t>
                </w:r>
                <w:r w:rsidR="00644157" w:rsidRPr="00E75EC4">
                  <w:rPr>
                    <w:rStyle w:val="af"/>
                    <w:rFonts w:hint="eastAsia"/>
                    <w:noProof/>
                  </w:rPr>
                  <w:t>）</w:t>
                </w:r>
                <w:r w:rsidR="00644157">
                  <w:rPr>
                    <w:noProof/>
                    <w:webHidden/>
                  </w:rPr>
                  <w:tab/>
                </w:r>
                <w:r>
                  <w:rPr>
                    <w:noProof/>
                    <w:webHidden/>
                  </w:rPr>
                  <w:fldChar w:fldCharType="begin"/>
                </w:r>
                <w:r w:rsidR="00644157">
                  <w:rPr>
                    <w:noProof/>
                    <w:webHidden/>
                  </w:rPr>
                  <w:instrText xml:space="preserve"> PAGEREF _Toc8133827 \h </w:instrText>
                </w:r>
                <w:r>
                  <w:rPr>
                    <w:noProof/>
                    <w:webHidden/>
                  </w:rPr>
                </w:r>
                <w:r>
                  <w:rPr>
                    <w:noProof/>
                    <w:webHidden/>
                  </w:rPr>
                  <w:fldChar w:fldCharType="separate"/>
                </w:r>
                <w:r w:rsidR="00644157">
                  <w:rPr>
                    <w:noProof/>
                    <w:webHidden/>
                  </w:rPr>
                  <w:t>91</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28" w:history="1">
                <w:r w:rsidR="00644157" w:rsidRPr="00E75EC4">
                  <w:rPr>
                    <w:rStyle w:val="af"/>
                    <w:noProof/>
                  </w:rPr>
                  <w:t>3.18.2</w:t>
                </w:r>
                <w:r w:rsidR="00644157" w:rsidRPr="00E75EC4">
                  <w:rPr>
                    <w:rStyle w:val="af"/>
                    <w:rFonts w:hint="eastAsia"/>
                    <w:noProof/>
                  </w:rPr>
                  <w:t xml:space="preserve"> 业务功能</w:t>
                </w:r>
                <w:r w:rsidR="00644157">
                  <w:rPr>
                    <w:noProof/>
                    <w:webHidden/>
                  </w:rPr>
                  <w:tab/>
                </w:r>
                <w:r>
                  <w:rPr>
                    <w:noProof/>
                    <w:webHidden/>
                  </w:rPr>
                  <w:fldChar w:fldCharType="begin"/>
                </w:r>
                <w:r w:rsidR="00644157">
                  <w:rPr>
                    <w:noProof/>
                    <w:webHidden/>
                  </w:rPr>
                  <w:instrText xml:space="preserve"> PAGEREF _Toc8133828 \h </w:instrText>
                </w:r>
                <w:r>
                  <w:rPr>
                    <w:noProof/>
                    <w:webHidden/>
                  </w:rPr>
                </w:r>
                <w:r>
                  <w:rPr>
                    <w:noProof/>
                    <w:webHidden/>
                  </w:rPr>
                  <w:fldChar w:fldCharType="separate"/>
                </w:r>
                <w:r w:rsidR="00644157">
                  <w:rPr>
                    <w:noProof/>
                    <w:webHidden/>
                  </w:rPr>
                  <w:t>91</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29" w:history="1">
                <w:r w:rsidR="00644157" w:rsidRPr="00E75EC4">
                  <w:rPr>
                    <w:rStyle w:val="af"/>
                    <w:noProof/>
                  </w:rPr>
                  <w:t>3.18.3</w:t>
                </w:r>
                <w:r w:rsidR="00644157" w:rsidRPr="00E75EC4">
                  <w:rPr>
                    <w:rStyle w:val="af"/>
                    <w:rFonts w:hint="eastAsia"/>
                    <w:noProof/>
                  </w:rPr>
                  <w:t xml:space="preserve"> 请求报文</w:t>
                </w:r>
                <w:r w:rsidR="00644157">
                  <w:rPr>
                    <w:noProof/>
                    <w:webHidden/>
                  </w:rPr>
                  <w:tab/>
                </w:r>
                <w:r>
                  <w:rPr>
                    <w:noProof/>
                    <w:webHidden/>
                  </w:rPr>
                  <w:fldChar w:fldCharType="begin"/>
                </w:r>
                <w:r w:rsidR="00644157">
                  <w:rPr>
                    <w:noProof/>
                    <w:webHidden/>
                  </w:rPr>
                  <w:instrText xml:space="preserve"> PAGEREF _Toc8133829 \h </w:instrText>
                </w:r>
                <w:r>
                  <w:rPr>
                    <w:noProof/>
                    <w:webHidden/>
                  </w:rPr>
                </w:r>
                <w:r>
                  <w:rPr>
                    <w:noProof/>
                    <w:webHidden/>
                  </w:rPr>
                  <w:fldChar w:fldCharType="separate"/>
                </w:r>
                <w:r w:rsidR="00644157">
                  <w:rPr>
                    <w:noProof/>
                    <w:webHidden/>
                  </w:rPr>
                  <w:t>91</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30" w:history="1">
                <w:r w:rsidR="00644157" w:rsidRPr="00E75EC4">
                  <w:rPr>
                    <w:rStyle w:val="af"/>
                    <w:noProof/>
                  </w:rPr>
                  <w:t>3.18.4</w:t>
                </w:r>
                <w:r w:rsidR="00644157" w:rsidRPr="00E75EC4">
                  <w:rPr>
                    <w:rStyle w:val="af"/>
                    <w:rFonts w:hint="eastAsia"/>
                    <w:noProof/>
                  </w:rPr>
                  <w:t xml:space="preserve"> 应答报文</w:t>
                </w:r>
                <w:r w:rsidR="00644157">
                  <w:rPr>
                    <w:noProof/>
                    <w:webHidden/>
                  </w:rPr>
                  <w:tab/>
                </w:r>
                <w:r>
                  <w:rPr>
                    <w:noProof/>
                    <w:webHidden/>
                  </w:rPr>
                  <w:fldChar w:fldCharType="begin"/>
                </w:r>
                <w:r w:rsidR="00644157">
                  <w:rPr>
                    <w:noProof/>
                    <w:webHidden/>
                  </w:rPr>
                  <w:instrText xml:space="preserve"> PAGEREF _Toc8133830 \h </w:instrText>
                </w:r>
                <w:r>
                  <w:rPr>
                    <w:noProof/>
                    <w:webHidden/>
                  </w:rPr>
                </w:r>
                <w:r>
                  <w:rPr>
                    <w:noProof/>
                    <w:webHidden/>
                  </w:rPr>
                  <w:fldChar w:fldCharType="separate"/>
                </w:r>
                <w:r w:rsidR="00644157">
                  <w:rPr>
                    <w:noProof/>
                    <w:webHidden/>
                  </w:rPr>
                  <w:t>92</w:t>
                </w:r>
                <w:r>
                  <w:rPr>
                    <w:noProof/>
                    <w:webHidden/>
                  </w:rPr>
                  <w:fldChar w:fldCharType="end"/>
                </w:r>
              </w:hyperlink>
            </w:p>
            <w:p w:rsidR="00644157" w:rsidRDefault="001734C1">
              <w:pPr>
                <w:pStyle w:val="22"/>
                <w:tabs>
                  <w:tab w:val="right" w:leader="dot" w:pos="8296"/>
                </w:tabs>
                <w:ind w:left="480"/>
                <w:rPr>
                  <w:rFonts w:asciiTheme="minorHAnsi" w:eastAsiaTheme="minorEastAsia" w:hAnsiTheme="minorHAnsi" w:cstheme="minorBidi"/>
                  <w:noProof/>
                  <w:sz w:val="21"/>
                  <w:szCs w:val="22"/>
                </w:rPr>
              </w:pPr>
              <w:hyperlink w:anchor="_Toc8133831" w:history="1">
                <w:r w:rsidR="00644157" w:rsidRPr="00E75EC4">
                  <w:rPr>
                    <w:rStyle w:val="af"/>
                    <w:noProof/>
                  </w:rPr>
                  <w:t>3.19</w:t>
                </w:r>
                <w:r w:rsidR="00644157" w:rsidRPr="00E75EC4">
                  <w:rPr>
                    <w:rStyle w:val="af"/>
                    <w:rFonts w:hint="eastAsia"/>
                    <w:noProof/>
                  </w:rPr>
                  <w:t xml:space="preserve"> 批量缴费文件上传</w:t>
                </w:r>
                <w:r w:rsidR="00644157">
                  <w:rPr>
                    <w:noProof/>
                    <w:webHidden/>
                  </w:rPr>
                  <w:tab/>
                </w:r>
                <w:r>
                  <w:rPr>
                    <w:noProof/>
                    <w:webHidden/>
                  </w:rPr>
                  <w:fldChar w:fldCharType="begin"/>
                </w:r>
                <w:r w:rsidR="00644157">
                  <w:rPr>
                    <w:noProof/>
                    <w:webHidden/>
                  </w:rPr>
                  <w:instrText xml:space="preserve"> PAGEREF _Toc8133831 \h </w:instrText>
                </w:r>
                <w:r>
                  <w:rPr>
                    <w:noProof/>
                    <w:webHidden/>
                  </w:rPr>
                </w:r>
                <w:r>
                  <w:rPr>
                    <w:noProof/>
                    <w:webHidden/>
                  </w:rPr>
                  <w:fldChar w:fldCharType="separate"/>
                </w:r>
                <w:r w:rsidR="00644157">
                  <w:rPr>
                    <w:noProof/>
                    <w:webHidden/>
                  </w:rPr>
                  <w:t>93</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32" w:history="1">
                <w:r w:rsidR="00644157" w:rsidRPr="00E75EC4">
                  <w:rPr>
                    <w:rStyle w:val="af"/>
                    <w:noProof/>
                  </w:rPr>
                  <w:t>3.19.1</w:t>
                </w:r>
                <w:r w:rsidR="00644157" w:rsidRPr="00E75EC4">
                  <w:rPr>
                    <w:rStyle w:val="af"/>
                    <w:rFonts w:hint="eastAsia"/>
                    <w:noProof/>
                  </w:rPr>
                  <w:t xml:space="preserve"> 批量缴费文件上传服务</w:t>
                </w:r>
                <w:r w:rsidR="00644157" w:rsidRPr="00E75EC4">
                  <w:rPr>
                    <w:rStyle w:val="af"/>
                    <w:noProof/>
                  </w:rPr>
                  <w:t>(oBOW712718)</w:t>
                </w:r>
                <w:r w:rsidR="00644157">
                  <w:rPr>
                    <w:noProof/>
                    <w:webHidden/>
                  </w:rPr>
                  <w:tab/>
                </w:r>
                <w:r>
                  <w:rPr>
                    <w:noProof/>
                    <w:webHidden/>
                  </w:rPr>
                  <w:fldChar w:fldCharType="begin"/>
                </w:r>
                <w:r w:rsidR="00644157">
                  <w:rPr>
                    <w:noProof/>
                    <w:webHidden/>
                  </w:rPr>
                  <w:instrText xml:space="preserve"> PAGEREF _Toc8133832 \h </w:instrText>
                </w:r>
                <w:r>
                  <w:rPr>
                    <w:noProof/>
                    <w:webHidden/>
                  </w:rPr>
                </w:r>
                <w:r>
                  <w:rPr>
                    <w:noProof/>
                    <w:webHidden/>
                  </w:rPr>
                  <w:fldChar w:fldCharType="separate"/>
                </w:r>
                <w:r w:rsidR="00644157">
                  <w:rPr>
                    <w:noProof/>
                    <w:webHidden/>
                  </w:rPr>
                  <w:t>93</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33" w:history="1">
                <w:r w:rsidR="00644157" w:rsidRPr="00E75EC4">
                  <w:rPr>
                    <w:rStyle w:val="af"/>
                    <w:noProof/>
                  </w:rPr>
                  <w:t>3.19.2</w:t>
                </w:r>
                <w:r w:rsidR="00644157" w:rsidRPr="00E75EC4">
                  <w:rPr>
                    <w:rStyle w:val="af"/>
                    <w:rFonts w:hint="eastAsia"/>
                    <w:noProof/>
                  </w:rPr>
                  <w:t xml:space="preserve"> 业务功能</w:t>
                </w:r>
                <w:r w:rsidR="00644157">
                  <w:rPr>
                    <w:noProof/>
                    <w:webHidden/>
                  </w:rPr>
                  <w:tab/>
                </w:r>
                <w:r>
                  <w:rPr>
                    <w:noProof/>
                    <w:webHidden/>
                  </w:rPr>
                  <w:fldChar w:fldCharType="begin"/>
                </w:r>
                <w:r w:rsidR="00644157">
                  <w:rPr>
                    <w:noProof/>
                    <w:webHidden/>
                  </w:rPr>
                  <w:instrText xml:space="preserve"> PAGEREF _Toc8133833 \h </w:instrText>
                </w:r>
                <w:r>
                  <w:rPr>
                    <w:noProof/>
                    <w:webHidden/>
                  </w:rPr>
                </w:r>
                <w:r>
                  <w:rPr>
                    <w:noProof/>
                    <w:webHidden/>
                  </w:rPr>
                  <w:fldChar w:fldCharType="separate"/>
                </w:r>
                <w:r w:rsidR="00644157">
                  <w:rPr>
                    <w:noProof/>
                    <w:webHidden/>
                  </w:rPr>
                  <w:t>93</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34" w:history="1">
                <w:r w:rsidR="00644157" w:rsidRPr="00E75EC4">
                  <w:rPr>
                    <w:rStyle w:val="af"/>
                    <w:noProof/>
                  </w:rPr>
                  <w:t>3.19.3</w:t>
                </w:r>
                <w:r w:rsidR="00644157" w:rsidRPr="00E75EC4">
                  <w:rPr>
                    <w:rStyle w:val="af"/>
                    <w:rFonts w:hint="eastAsia"/>
                    <w:noProof/>
                  </w:rPr>
                  <w:t xml:space="preserve"> 请求报文</w:t>
                </w:r>
                <w:r w:rsidR="00644157">
                  <w:rPr>
                    <w:noProof/>
                    <w:webHidden/>
                  </w:rPr>
                  <w:tab/>
                </w:r>
                <w:r>
                  <w:rPr>
                    <w:noProof/>
                    <w:webHidden/>
                  </w:rPr>
                  <w:fldChar w:fldCharType="begin"/>
                </w:r>
                <w:r w:rsidR="00644157">
                  <w:rPr>
                    <w:noProof/>
                    <w:webHidden/>
                  </w:rPr>
                  <w:instrText xml:space="preserve"> PAGEREF _Toc8133834 \h </w:instrText>
                </w:r>
                <w:r>
                  <w:rPr>
                    <w:noProof/>
                    <w:webHidden/>
                  </w:rPr>
                </w:r>
                <w:r>
                  <w:rPr>
                    <w:noProof/>
                    <w:webHidden/>
                  </w:rPr>
                  <w:fldChar w:fldCharType="separate"/>
                </w:r>
                <w:r w:rsidR="00644157">
                  <w:rPr>
                    <w:noProof/>
                    <w:webHidden/>
                  </w:rPr>
                  <w:t>93</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35" w:history="1">
                <w:r w:rsidR="00644157" w:rsidRPr="00E75EC4">
                  <w:rPr>
                    <w:rStyle w:val="af"/>
                    <w:noProof/>
                  </w:rPr>
                  <w:t>3.19.4</w:t>
                </w:r>
                <w:r w:rsidR="00644157" w:rsidRPr="00E75EC4">
                  <w:rPr>
                    <w:rStyle w:val="af"/>
                    <w:rFonts w:hint="eastAsia"/>
                    <w:noProof/>
                  </w:rPr>
                  <w:t xml:space="preserve"> 应答报文</w:t>
                </w:r>
                <w:r w:rsidR="00644157">
                  <w:rPr>
                    <w:noProof/>
                    <w:webHidden/>
                  </w:rPr>
                  <w:tab/>
                </w:r>
                <w:r>
                  <w:rPr>
                    <w:noProof/>
                    <w:webHidden/>
                  </w:rPr>
                  <w:fldChar w:fldCharType="begin"/>
                </w:r>
                <w:r w:rsidR="00644157">
                  <w:rPr>
                    <w:noProof/>
                    <w:webHidden/>
                  </w:rPr>
                  <w:instrText xml:space="preserve"> PAGEREF _Toc8133835 \h </w:instrText>
                </w:r>
                <w:r>
                  <w:rPr>
                    <w:noProof/>
                    <w:webHidden/>
                  </w:rPr>
                </w:r>
                <w:r>
                  <w:rPr>
                    <w:noProof/>
                    <w:webHidden/>
                  </w:rPr>
                  <w:fldChar w:fldCharType="separate"/>
                </w:r>
                <w:r w:rsidR="00644157">
                  <w:rPr>
                    <w:noProof/>
                    <w:webHidden/>
                  </w:rPr>
                  <w:t>94</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36" w:history="1">
                <w:r w:rsidR="00644157" w:rsidRPr="00E75EC4">
                  <w:rPr>
                    <w:rStyle w:val="af"/>
                    <w:noProof/>
                  </w:rPr>
                  <w:t>3.19.5</w:t>
                </w:r>
                <w:r w:rsidR="00644157" w:rsidRPr="00E75EC4">
                  <w:rPr>
                    <w:rStyle w:val="af"/>
                    <w:rFonts w:hint="eastAsia"/>
                    <w:noProof/>
                  </w:rPr>
                  <w:t xml:space="preserve"> 缴费文件格式</w:t>
                </w:r>
                <w:r w:rsidR="00644157">
                  <w:rPr>
                    <w:noProof/>
                    <w:webHidden/>
                  </w:rPr>
                  <w:tab/>
                </w:r>
                <w:r>
                  <w:rPr>
                    <w:noProof/>
                    <w:webHidden/>
                  </w:rPr>
                  <w:fldChar w:fldCharType="begin"/>
                </w:r>
                <w:r w:rsidR="00644157">
                  <w:rPr>
                    <w:noProof/>
                    <w:webHidden/>
                  </w:rPr>
                  <w:instrText xml:space="preserve"> PAGEREF _Toc8133836 \h </w:instrText>
                </w:r>
                <w:r>
                  <w:rPr>
                    <w:noProof/>
                    <w:webHidden/>
                  </w:rPr>
                </w:r>
                <w:r>
                  <w:rPr>
                    <w:noProof/>
                    <w:webHidden/>
                  </w:rPr>
                  <w:fldChar w:fldCharType="separate"/>
                </w:r>
                <w:r w:rsidR="00644157">
                  <w:rPr>
                    <w:noProof/>
                    <w:webHidden/>
                  </w:rPr>
                  <w:t>94</w:t>
                </w:r>
                <w:r>
                  <w:rPr>
                    <w:noProof/>
                    <w:webHidden/>
                  </w:rPr>
                  <w:fldChar w:fldCharType="end"/>
                </w:r>
              </w:hyperlink>
            </w:p>
            <w:p w:rsidR="00644157" w:rsidRDefault="001734C1">
              <w:pPr>
                <w:pStyle w:val="22"/>
                <w:tabs>
                  <w:tab w:val="right" w:leader="dot" w:pos="8296"/>
                </w:tabs>
                <w:ind w:left="480"/>
                <w:rPr>
                  <w:rFonts w:asciiTheme="minorHAnsi" w:eastAsiaTheme="minorEastAsia" w:hAnsiTheme="minorHAnsi" w:cstheme="minorBidi"/>
                  <w:noProof/>
                  <w:sz w:val="21"/>
                  <w:szCs w:val="22"/>
                </w:rPr>
              </w:pPr>
              <w:hyperlink w:anchor="_Toc8133837" w:history="1">
                <w:r w:rsidR="00644157" w:rsidRPr="00E75EC4">
                  <w:rPr>
                    <w:rStyle w:val="af"/>
                    <w:noProof/>
                  </w:rPr>
                  <w:t>3.20</w:t>
                </w:r>
                <w:r w:rsidR="00644157" w:rsidRPr="00E75EC4">
                  <w:rPr>
                    <w:rStyle w:val="af"/>
                    <w:rFonts w:hint="eastAsia"/>
                    <w:noProof/>
                  </w:rPr>
                  <w:t xml:space="preserve"> 批量缴费批次信息查询</w:t>
                </w:r>
                <w:r w:rsidR="00644157">
                  <w:rPr>
                    <w:noProof/>
                    <w:webHidden/>
                  </w:rPr>
                  <w:tab/>
                </w:r>
                <w:r>
                  <w:rPr>
                    <w:noProof/>
                    <w:webHidden/>
                  </w:rPr>
                  <w:fldChar w:fldCharType="begin"/>
                </w:r>
                <w:r w:rsidR="00644157">
                  <w:rPr>
                    <w:noProof/>
                    <w:webHidden/>
                  </w:rPr>
                  <w:instrText xml:space="preserve"> PAGEREF _Toc8133837 \h </w:instrText>
                </w:r>
                <w:r>
                  <w:rPr>
                    <w:noProof/>
                    <w:webHidden/>
                  </w:rPr>
                </w:r>
                <w:r>
                  <w:rPr>
                    <w:noProof/>
                    <w:webHidden/>
                  </w:rPr>
                  <w:fldChar w:fldCharType="separate"/>
                </w:r>
                <w:r w:rsidR="00644157">
                  <w:rPr>
                    <w:noProof/>
                    <w:webHidden/>
                  </w:rPr>
                  <w:t>95</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38" w:history="1">
                <w:r w:rsidR="00644157" w:rsidRPr="00E75EC4">
                  <w:rPr>
                    <w:rStyle w:val="af"/>
                    <w:noProof/>
                  </w:rPr>
                  <w:t>3.20.1</w:t>
                </w:r>
                <w:r w:rsidR="00644157" w:rsidRPr="00E75EC4">
                  <w:rPr>
                    <w:rStyle w:val="af"/>
                    <w:rFonts w:hint="eastAsia"/>
                    <w:noProof/>
                  </w:rPr>
                  <w:t xml:space="preserve"> 批量缴费批次信息查询服务（</w:t>
                </w:r>
                <w:r w:rsidR="00644157" w:rsidRPr="00E75EC4">
                  <w:rPr>
                    <w:rStyle w:val="af"/>
                    <w:noProof/>
                  </w:rPr>
                  <w:t>oBOW712719</w:t>
                </w:r>
                <w:r w:rsidR="00644157" w:rsidRPr="00E75EC4">
                  <w:rPr>
                    <w:rStyle w:val="af"/>
                    <w:rFonts w:hint="eastAsia"/>
                    <w:noProof/>
                  </w:rPr>
                  <w:t>）</w:t>
                </w:r>
                <w:r w:rsidR="00644157">
                  <w:rPr>
                    <w:noProof/>
                    <w:webHidden/>
                  </w:rPr>
                  <w:tab/>
                </w:r>
                <w:r>
                  <w:rPr>
                    <w:noProof/>
                    <w:webHidden/>
                  </w:rPr>
                  <w:fldChar w:fldCharType="begin"/>
                </w:r>
                <w:r w:rsidR="00644157">
                  <w:rPr>
                    <w:noProof/>
                    <w:webHidden/>
                  </w:rPr>
                  <w:instrText xml:space="preserve"> PAGEREF _Toc8133838 \h </w:instrText>
                </w:r>
                <w:r>
                  <w:rPr>
                    <w:noProof/>
                    <w:webHidden/>
                  </w:rPr>
                </w:r>
                <w:r>
                  <w:rPr>
                    <w:noProof/>
                    <w:webHidden/>
                  </w:rPr>
                  <w:fldChar w:fldCharType="separate"/>
                </w:r>
                <w:r w:rsidR="00644157">
                  <w:rPr>
                    <w:noProof/>
                    <w:webHidden/>
                  </w:rPr>
                  <w:t>95</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39" w:history="1">
                <w:r w:rsidR="00644157" w:rsidRPr="00E75EC4">
                  <w:rPr>
                    <w:rStyle w:val="af"/>
                    <w:noProof/>
                  </w:rPr>
                  <w:t>3.20.2</w:t>
                </w:r>
                <w:r w:rsidR="00644157" w:rsidRPr="00E75EC4">
                  <w:rPr>
                    <w:rStyle w:val="af"/>
                    <w:rFonts w:hint="eastAsia"/>
                    <w:noProof/>
                  </w:rPr>
                  <w:t xml:space="preserve"> 业务功能</w:t>
                </w:r>
                <w:r w:rsidR="00644157">
                  <w:rPr>
                    <w:noProof/>
                    <w:webHidden/>
                  </w:rPr>
                  <w:tab/>
                </w:r>
                <w:r>
                  <w:rPr>
                    <w:noProof/>
                    <w:webHidden/>
                  </w:rPr>
                  <w:fldChar w:fldCharType="begin"/>
                </w:r>
                <w:r w:rsidR="00644157">
                  <w:rPr>
                    <w:noProof/>
                    <w:webHidden/>
                  </w:rPr>
                  <w:instrText xml:space="preserve"> PAGEREF _Toc8133839 \h </w:instrText>
                </w:r>
                <w:r>
                  <w:rPr>
                    <w:noProof/>
                    <w:webHidden/>
                  </w:rPr>
                </w:r>
                <w:r>
                  <w:rPr>
                    <w:noProof/>
                    <w:webHidden/>
                  </w:rPr>
                  <w:fldChar w:fldCharType="separate"/>
                </w:r>
                <w:r w:rsidR="00644157">
                  <w:rPr>
                    <w:noProof/>
                    <w:webHidden/>
                  </w:rPr>
                  <w:t>95</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40" w:history="1">
                <w:r w:rsidR="00644157" w:rsidRPr="00E75EC4">
                  <w:rPr>
                    <w:rStyle w:val="af"/>
                    <w:noProof/>
                  </w:rPr>
                  <w:t>3.20.3</w:t>
                </w:r>
                <w:r w:rsidR="00644157" w:rsidRPr="00E75EC4">
                  <w:rPr>
                    <w:rStyle w:val="af"/>
                    <w:rFonts w:hint="eastAsia"/>
                    <w:noProof/>
                  </w:rPr>
                  <w:t xml:space="preserve"> 请求报文</w:t>
                </w:r>
                <w:r w:rsidR="00644157">
                  <w:rPr>
                    <w:noProof/>
                    <w:webHidden/>
                  </w:rPr>
                  <w:tab/>
                </w:r>
                <w:r>
                  <w:rPr>
                    <w:noProof/>
                    <w:webHidden/>
                  </w:rPr>
                  <w:fldChar w:fldCharType="begin"/>
                </w:r>
                <w:r w:rsidR="00644157">
                  <w:rPr>
                    <w:noProof/>
                    <w:webHidden/>
                  </w:rPr>
                  <w:instrText xml:space="preserve"> PAGEREF _Toc8133840 \h </w:instrText>
                </w:r>
                <w:r>
                  <w:rPr>
                    <w:noProof/>
                    <w:webHidden/>
                  </w:rPr>
                </w:r>
                <w:r>
                  <w:rPr>
                    <w:noProof/>
                    <w:webHidden/>
                  </w:rPr>
                  <w:fldChar w:fldCharType="separate"/>
                </w:r>
                <w:r w:rsidR="00644157">
                  <w:rPr>
                    <w:noProof/>
                    <w:webHidden/>
                  </w:rPr>
                  <w:t>95</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41" w:history="1">
                <w:r w:rsidR="00644157" w:rsidRPr="00E75EC4">
                  <w:rPr>
                    <w:rStyle w:val="af"/>
                    <w:noProof/>
                  </w:rPr>
                  <w:t>3.20.4</w:t>
                </w:r>
                <w:r w:rsidR="00644157" w:rsidRPr="00E75EC4">
                  <w:rPr>
                    <w:rStyle w:val="af"/>
                    <w:rFonts w:hint="eastAsia"/>
                    <w:noProof/>
                  </w:rPr>
                  <w:t xml:space="preserve"> 应答报文</w:t>
                </w:r>
                <w:r w:rsidR="00644157">
                  <w:rPr>
                    <w:noProof/>
                    <w:webHidden/>
                  </w:rPr>
                  <w:tab/>
                </w:r>
                <w:r>
                  <w:rPr>
                    <w:noProof/>
                    <w:webHidden/>
                  </w:rPr>
                  <w:fldChar w:fldCharType="begin"/>
                </w:r>
                <w:r w:rsidR="00644157">
                  <w:rPr>
                    <w:noProof/>
                    <w:webHidden/>
                  </w:rPr>
                  <w:instrText xml:space="preserve"> PAGEREF _Toc8133841 \h </w:instrText>
                </w:r>
                <w:r>
                  <w:rPr>
                    <w:noProof/>
                    <w:webHidden/>
                  </w:rPr>
                </w:r>
                <w:r>
                  <w:rPr>
                    <w:noProof/>
                    <w:webHidden/>
                  </w:rPr>
                  <w:fldChar w:fldCharType="separate"/>
                </w:r>
                <w:r w:rsidR="00644157">
                  <w:rPr>
                    <w:noProof/>
                    <w:webHidden/>
                  </w:rPr>
                  <w:t>96</w:t>
                </w:r>
                <w:r>
                  <w:rPr>
                    <w:noProof/>
                    <w:webHidden/>
                  </w:rPr>
                  <w:fldChar w:fldCharType="end"/>
                </w:r>
              </w:hyperlink>
            </w:p>
            <w:p w:rsidR="00644157" w:rsidRDefault="001734C1">
              <w:pPr>
                <w:pStyle w:val="22"/>
                <w:tabs>
                  <w:tab w:val="right" w:leader="dot" w:pos="8296"/>
                </w:tabs>
                <w:ind w:left="480"/>
                <w:rPr>
                  <w:rFonts w:asciiTheme="minorHAnsi" w:eastAsiaTheme="minorEastAsia" w:hAnsiTheme="minorHAnsi" w:cstheme="minorBidi"/>
                  <w:noProof/>
                  <w:sz w:val="21"/>
                  <w:szCs w:val="22"/>
                </w:rPr>
              </w:pPr>
              <w:hyperlink w:anchor="_Toc8133842" w:history="1">
                <w:r w:rsidR="00644157" w:rsidRPr="00E75EC4">
                  <w:rPr>
                    <w:rStyle w:val="af"/>
                    <w:noProof/>
                  </w:rPr>
                  <w:t>3.21</w:t>
                </w:r>
                <w:r w:rsidR="00644157" w:rsidRPr="00E75EC4">
                  <w:rPr>
                    <w:rStyle w:val="af"/>
                    <w:rFonts w:hint="eastAsia"/>
                    <w:noProof/>
                  </w:rPr>
                  <w:t xml:space="preserve"> 批量缴费批次撤销</w:t>
                </w:r>
                <w:r w:rsidR="00644157">
                  <w:rPr>
                    <w:noProof/>
                    <w:webHidden/>
                  </w:rPr>
                  <w:tab/>
                </w:r>
                <w:r>
                  <w:rPr>
                    <w:noProof/>
                    <w:webHidden/>
                  </w:rPr>
                  <w:fldChar w:fldCharType="begin"/>
                </w:r>
                <w:r w:rsidR="00644157">
                  <w:rPr>
                    <w:noProof/>
                    <w:webHidden/>
                  </w:rPr>
                  <w:instrText xml:space="preserve"> PAGEREF _Toc8133842 \h </w:instrText>
                </w:r>
                <w:r>
                  <w:rPr>
                    <w:noProof/>
                    <w:webHidden/>
                  </w:rPr>
                </w:r>
                <w:r>
                  <w:rPr>
                    <w:noProof/>
                    <w:webHidden/>
                  </w:rPr>
                  <w:fldChar w:fldCharType="separate"/>
                </w:r>
                <w:r w:rsidR="00644157">
                  <w:rPr>
                    <w:noProof/>
                    <w:webHidden/>
                  </w:rPr>
                  <w:t>98</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43" w:history="1">
                <w:r w:rsidR="00644157" w:rsidRPr="00E75EC4">
                  <w:rPr>
                    <w:rStyle w:val="af"/>
                    <w:noProof/>
                  </w:rPr>
                  <w:t>3.21.1</w:t>
                </w:r>
                <w:r w:rsidR="00644157" w:rsidRPr="00E75EC4">
                  <w:rPr>
                    <w:rStyle w:val="af"/>
                    <w:rFonts w:hint="eastAsia"/>
                    <w:noProof/>
                  </w:rPr>
                  <w:t xml:space="preserve"> 批量缴费批次撤销服务</w:t>
                </w:r>
                <w:r w:rsidR="00644157" w:rsidRPr="00E75EC4">
                  <w:rPr>
                    <w:rStyle w:val="af"/>
                    <w:noProof/>
                  </w:rPr>
                  <w:t>(oBOW712730)</w:t>
                </w:r>
                <w:r w:rsidR="00644157">
                  <w:rPr>
                    <w:noProof/>
                    <w:webHidden/>
                  </w:rPr>
                  <w:tab/>
                </w:r>
                <w:r>
                  <w:rPr>
                    <w:noProof/>
                    <w:webHidden/>
                  </w:rPr>
                  <w:fldChar w:fldCharType="begin"/>
                </w:r>
                <w:r w:rsidR="00644157">
                  <w:rPr>
                    <w:noProof/>
                    <w:webHidden/>
                  </w:rPr>
                  <w:instrText xml:space="preserve"> PAGEREF _Toc8133843 \h </w:instrText>
                </w:r>
                <w:r>
                  <w:rPr>
                    <w:noProof/>
                    <w:webHidden/>
                  </w:rPr>
                </w:r>
                <w:r>
                  <w:rPr>
                    <w:noProof/>
                    <w:webHidden/>
                  </w:rPr>
                  <w:fldChar w:fldCharType="separate"/>
                </w:r>
                <w:r w:rsidR="00644157">
                  <w:rPr>
                    <w:noProof/>
                    <w:webHidden/>
                  </w:rPr>
                  <w:t>98</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44" w:history="1">
                <w:r w:rsidR="00644157" w:rsidRPr="00E75EC4">
                  <w:rPr>
                    <w:rStyle w:val="af"/>
                    <w:noProof/>
                  </w:rPr>
                  <w:t>3.21.2</w:t>
                </w:r>
                <w:r w:rsidR="00644157" w:rsidRPr="00E75EC4">
                  <w:rPr>
                    <w:rStyle w:val="af"/>
                    <w:rFonts w:hint="eastAsia"/>
                    <w:noProof/>
                  </w:rPr>
                  <w:t xml:space="preserve"> 业务功能</w:t>
                </w:r>
                <w:r w:rsidR="00644157">
                  <w:rPr>
                    <w:noProof/>
                    <w:webHidden/>
                  </w:rPr>
                  <w:tab/>
                </w:r>
                <w:r>
                  <w:rPr>
                    <w:noProof/>
                    <w:webHidden/>
                  </w:rPr>
                  <w:fldChar w:fldCharType="begin"/>
                </w:r>
                <w:r w:rsidR="00644157">
                  <w:rPr>
                    <w:noProof/>
                    <w:webHidden/>
                  </w:rPr>
                  <w:instrText xml:space="preserve"> PAGEREF _Toc8133844 \h </w:instrText>
                </w:r>
                <w:r>
                  <w:rPr>
                    <w:noProof/>
                    <w:webHidden/>
                  </w:rPr>
                </w:r>
                <w:r>
                  <w:rPr>
                    <w:noProof/>
                    <w:webHidden/>
                  </w:rPr>
                  <w:fldChar w:fldCharType="separate"/>
                </w:r>
                <w:r w:rsidR="00644157">
                  <w:rPr>
                    <w:noProof/>
                    <w:webHidden/>
                  </w:rPr>
                  <w:t>98</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45" w:history="1">
                <w:r w:rsidR="00644157" w:rsidRPr="00E75EC4">
                  <w:rPr>
                    <w:rStyle w:val="af"/>
                    <w:noProof/>
                  </w:rPr>
                  <w:t>3.21.3</w:t>
                </w:r>
                <w:r w:rsidR="00644157" w:rsidRPr="00E75EC4">
                  <w:rPr>
                    <w:rStyle w:val="af"/>
                    <w:rFonts w:hint="eastAsia"/>
                    <w:noProof/>
                  </w:rPr>
                  <w:t xml:space="preserve"> 请求报文</w:t>
                </w:r>
                <w:r w:rsidR="00644157">
                  <w:rPr>
                    <w:noProof/>
                    <w:webHidden/>
                  </w:rPr>
                  <w:tab/>
                </w:r>
                <w:r>
                  <w:rPr>
                    <w:noProof/>
                    <w:webHidden/>
                  </w:rPr>
                  <w:fldChar w:fldCharType="begin"/>
                </w:r>
                <w:r w:rsidR="00644157">
                  <w:rPr>
                    <w:noProof/>
                    <w:webHidden/>
                  </w:rPr>
                  <w:instrText xml:space="preserve"> PAGEREF _Toc8133845 \h </w:instrText>
                </w:r>
                <w:r>
                  <w:rPr>
                    <w:noProof/>
                    <w:webHidden/>
                  </w:rPr>
                </w:r>
                <w:r>
                  <w:rPr>
                    <w:noProof/>
                    <w:webHidden/>
                  </w:rPr>
                  <w:fldChar w:fldCharType="separate"/>
                </w:r>
                <w:r w:rsidR="00644157">
                  <w:rPr>
                    <w:noProof/>
                    <w:webHidden/>
                  </w:rPr>
                  <w:t>98</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46" w:history="1">
                <w:r w:rsidR="00644157" w:rsidRPr="00E75EC4">
                  <w:rPr>
                    <w:rStyle w:val="af"/>
                    <w:noProof/>
                  </w:rPr>
                  <w:t>3.21.4</w:t>
                </w:r>
                <w:r w:rsidR="00644157" w:rsidRPr="00E75EC4">
                  <w:rPr>
                    <w:rStyle w:val="af"/>
                    <w:rFonts w:hint="eastAsia"/>
                    <w:noProof/>
                  </w:rPr>
                  <w:t xml:space="preserve"> 应答报文</w:t>
                </w:r>
                <w:r w:rsidR="00644157">
                  <w:rPr>
                    <w:noProof/>
                    <w:webHidden/>
                  </w:rPr>
                  <w:tab/>
                </w:r>
                <w:r>
                  <w:rPr>
                    <w:noProof/>
                    <w:webHidden/>
                  </w:rPr>
                  <w:fldChar w:fldCharType="begin"/>
                </w:r>
                <w:r w:rsidR="00644157">
                  <w:rPr>
                    <w:noProof/>
                    <w:webHidden/>
                  </w:rPr>
                  <w:instrText xml:space="preserve"> PAGEREF _Toc8133846 \h </w:instrText>
                </w:r>
                <w:r>
                  <w:rPr>
                    <w:noProof/>
                    <w:webHidden/>
                  </w:rPr>
                </w:r>
                <w:r>
                  <w:rPr>
                    <w:noProof/>
                    <w:webHidden/>
                  </w:rPr>
                  <w:fldChar w:fldCharType="separate"/>
                </w:r>
                <w:r w:rsidR="00644157">
                  <w:rPr>
                    <w:noProof/>
                    <w:webHidden/>
                  </w:rPr>
                  <w:t>99</w:t>
                </w:r>
                <w:r>
                  <w:rPr>
                    <w:noProof/>
                    <w:webHidden/>
                  </w:rPr>
                  <w:fldChar w:fldCharType="end"/>
                </w:r>
              </w:hyperlink>
            </w:p>
            <w:p w:rsidR="00644157" w:rsidRDefault="001734C1">
              <w:pPr>
                <w:pStyle w:val="22"/>
                <w:tabs>
                  <w:tab w:val="right" w:leader="dot" w:pos="8296"/>
                </w:tabs>
                <w:ind w:left="480"/>
                <w:rPr>
                  <w:rFonts w:asciiTheme="minorHAnsi" w:eastAsiaTheme="minorEastAsia" w:hAnsiTheme="minorHAnsi" w:cstheme="minorBidi"/>
                  <w:noProof/>
                  <w:sz w:val="21"/>
                  <w:szCs w:val="22"/>
                </w:rPr>
              </w:pPr>
              <w:hyperlink w:anchor="_Toc8133847" w:history="1">
                <w:r w:rsidR="00644157" w:rsidRPr="00E75EC4">
                  <w:rPr>
                    <w:rStyle w:val="af"/>
                    <w:noProof/>
                  </w:rPr>
                  <w:t>3.22</w:t>
                </w:r>
                <w:r w:rsidR="00644157" w:rsidRPr="00E75EC4">
                  <w:rPr>
                    <w:rStyle w:val="af"/>
                    <w:rFonts w:hint="eastAsia"/>
                    <w:noProof/>
                  </w:rPr>
                  <w:t xml:space="preserve"> 个人银行缴费撤销凭证打印确认</w:t>
                </w:r>
                <w:r w:rsidR="00644157">
                  <w:rPr>
                    <w:noProof/>
                    <w:webHidden/>
                  </w:rPr>
                  <w:tab/>
                </w:r>
                <w:r>
                  <w:rPr>
                    <w:noProof/>
                    <w:webHidden/>
                  </w:rPr>
                  <w:fldChar w:fldCharType="begin"/>
                </w:r>
                <w:r w:rsidR="00644157">
                  <w:rPr>
                    <w:noProof/>
                    <w:webHidden/>
                  </w:rPr>
                  <w:instrText xml:space="preserve"> PAGEREF _Toc8133847 \h </w:instrText>
                </w:r>
                <w:r>
                  <w:rPr>
                    <w:noProof/>
                    <w:webHidden/>
                  </w:rPr>
                </w:r>
                <w:r>
                  <w:rPr>
                    <w:noProof/>
                    <w:webHidden/>
                  </w:rPr>
                  <w:fldChar w:fldCharType="separate"/>
                </w:r>
                <w:r w:rsidR="00644157">
                  <w:rPr>
                    <w:noProof/>
                    <w:webHidden/>
                  </w:rPr>
                  <w:t>99</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48" w:history="1">
                <w:r w:rsidR="00644157" w:rsidRPr="00E75EC4">
                  <w:rPr>
                    <w:rStyle w:val="af"/>
                    <w:noProof/>
                  </w:rPr>
                  <w:t>3.22.1</w:t>
                </w:r>
                <w:r w:rsidR="00644157" w:rsidRPr="00E75EC4">
                  <w:rPr>
                    <w:rStyle w:val="af"/>
                    <w:rFonts w:hint="eastAsia"/>
                    <w:noProof/>
                  </w:rPr>
                  <w:t xml:space="preserve"> 个人银行缴费撤销凭证打印确认服务</w:t>
                </w:r>
                <w:r w:rsidR="00644157" w:rsidRPr="00E75EC4">
                  <w:rPr>
                    <w:rStyle w:val="af"/>
                    <w:noProof/>
                  </w:rPr>
                  <w:t>(oBOW712731)</w:t>
                </w:r>
                <w:r w:rsidR="00644157">
                  <w:rPr>
                    <w:noProof/>
                    <w:webHidden/>
                  </w:rPr>
                  <w:tab/>
                </w:r>
                <w:r>
                  <w:rPr>
                    <w:noProof/>
                    <w:webHidden/>
                  </w:rPr>
                  <w:fldChar w:fldCharType="begin"/>
                </w:r>
                <w:r w:rsidR="00644157">
                  <w:rPr>
                    <w:noProof/>
                    <w:webHidden/>
                  </w:rPr>
                  <w:instrText xml:space="preserve"> PAGEREF _Toc8133848 \h </w:instrText>
                </w:r>
                <w:r>
                  <w:rPr>
                    <w:noProof/>
                    <w:webHidden/>
                  </w:rPr>
                </w:r>
                <w:r>
                  <w:rPr>
                    <w:noProof/>
                    <w:webHidden/>
                  </w:rPr>
                  <w:fldChar w:fldCharType="separate"/>
                </w:r>
                <w:r w:rsidR="00644157">
                  <w:rPr>
                    <w:noProof/>
                    <w:webHidden/>
                  </w:rPr>
                  <w:t>99</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49" w:history="1">
                <w:r w:rsidR="00644157" w:rsidRPr="00E75EC4">
                  <w:rPr>
                    <w:rStyle w:val="af"/>
                    <w:noProof/>
                  </w:rPr>
                  <w:t>3.22.2</w:t>
                </w:r>
                <w:r w:rsidR="00644157" w:rsidRPr="00E75EC4">
                  <w:rPr>
                    <w:rStyle w:val="af"/>
                    <w:rFonts w:hint="eastAsia"/>
                    <w:noProof/>
                  </w:rPr>
                  <w:t xml:space="preserve"> 业务功能</w:t>
                </w:r>
                <w:r w:rsidR="00644157">
                  <w:rPr>
                    <w:noProof/>
                    <w:webHidden/>
                  </w:rPr>
                  <w:tab/>
                </w:r>
                <w:r>
                  <w:rPr>
                    <w:noProof/>
                    <w:webHidden/>
                  </w:rPr>
                  <w:fldChar w:fldCharType="begin"/>
                </w:r>
                <w:r w:rsidR="00644157">
                  <w:rPr>
                    <w:noProof/>
                    <w:webHidden/>
                  </w:rPr>
                  <w:instrText xml:space="preserve"> PAGEREF _Toc8133849 \h </w:instrText>
                </w:r>
                <w:r>
                  <w:rPr>
                    <w:noProof/>
                    <w:webHidden/>
                  </w:rPr>
                </w:r>
                <w:r>
                  <w:rPr>
                    <w:noProof/>
                    <w:webHidden/>
                  </w:rPr>
                  <w:fldChar w:fldCharType="separate"/>
                </w:r>
                <w:r w:rsidR="00644157">
                  <w:rPr>
                    <w:noProof/>
                    <w:webHidden/>
                  </w:rPr>
                  <w:t>99</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50" w:history="1">
                <w:r w:rsidR="00644157" w:rsidRPr="00E75EC4">
                  <w:rPr>
                    <w:rStyle w:val="af"/>
                    <w:noProof/>
                  </w:rPr>
                  <w:t>3.22.3</w:t>
                </w:r>
                <w:r w:rsidR="00644157" w:rsidRPr="00E75EC4">
                  <w:rPr>
                    <w:rStyle w:val="af"/>
                    <w:rFonts w:hint="eastAsia"/>
                    <w:noProof/>
                  </w:rPr>
                  <w:t xml:space="preserve"> 请求报文</w:t>
                </w:r>
                <w:r w:rsidR="00644157">
                  <w:rPr>
                    <w:noProof/>
                    <w:webHidden/>
                  </w:rPr>
                  <w:tab/>
                </w:r>
                <w:r>
                  <w:rPr>
                    <w:noProof/>
                    <w:webHidden/>
                  </w:rPr>
                  <w:fldChar w:fldCharType="begin"/>
                </w:r>
                <w:r w:rsidR="00644157">
                  <w:rPr>
                    <w:noProof/>
                    <w:webHidden/>
                  </w:rPr>
                  <w:instrText xml:space="preserve"> PAGEREF _Toc8133850 \h </w:instrText>
                </w:r>
                <w:r>
                  <w:rPr>
                    <w:noProof/>
                    <w:webHidden/>
                  </w:rPr>
                </w:r>
                <w:r>
                  <w:rPr>
                    <w:noProof/>
                    <w:webHidden/>
                  </w:rPr>
                  <w:fldChar w:fldCharType="separate"/>
                </w:r>
                <w:r w:rsidR="00644157">
                  <w:rPr>
                    <w:noProof/>
                    <w:webHidden/>
                  </w:rPr>
                  <w:t>99</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51" w:history="1">
                <w:r w:rsidR="00644157" w:rsidRPr="00E75EC4">
                  <w:rPr>
                    <w:rStyle w:val="af"/>
                    <w:noProof/>
                  </w:rPr>
                  <w:t>3.22.4</w:t>
                </w:r>
                <w:r w:rsidR="00644157" w:rsidRPr="00E75EC4">
                  <w:rPr>
                    <w:rStyle w:val="af"/>
                    <w:rFonts w:hint="eastAsia"/>
                    <w:noProof/>
                  </w:rPr>
                  <w:t xml:space="preserve"> 应答报文</w:t>
                </w:r>
                <w:r w:rsidR="00644157">
                  <w:rPr>
                    <w:noProof/>
                    <w:webHidden/>
                  </w:rPr>
                  <w:tab/>
                </w:r>
                <w:r>
                  <w:rPr>
                    <w:noProof/>
                    <w:webHidden/>
                  </w:rPr>
                  <w:fldChar w:fldCharType="begin"/>
                </w:r>
                <w:r w:rsidR="00644157">
                  <w:rPr>
                    <w:noProof/>
                    <w:webHidden/>
                  </w:rPr>
                  <w:instrText xml:space="preserve"> PAGEREF _Toc8133851 \h </w:instrText>
                </w:r>
                <w:r>
                  <w:rPr>
                    <w:noProof/>
                    <w:webHidden/>
                  </w:rPr>
                </w:r>
                <w:r>
                  <w:rPr>
                    <w:noProof/>
                    <w:webHidden/>
                  </w:rPr>
                  <w:fldChar w:fldCharType="separate"/>
                </w:r>
                <w:r w:rsidR="00644157">
                  <w:rPr>
                    <w:noProof/>
                    <w:webHidden/>
                  </w:rPr>
                  <w:t>99</w:t>
                </w:r>
                <w:r>
                  <w:rPr>
                    <w:noProof/>
                    <w:webHidden/>
                  </w:rPr>
                  <w:fldChar w:fldCharType="end"/>
                </w:r>
              </w:hyperlink>
            </w:p>
            <w:p w:rsidR="00644157" w:rsidRDefault="001734C1">
              <w:pPr>
                <w:pStyle w:val="22"/>
                <w:tabs>
                  <w:tab w:val="right" w:leader="dot" w:pos="8296"/>
                </w:tabs>
                <w:ind w:left="480"/>
                <w:rPr>
                  <w:rFonts w:asciiTheme="minorHAnsi" w:eastAsiaTheme="minorEastAsia" w:hAnsiTheme="minorHAnsi" w:cstheme="minorBidi"/>
                  <w:noProof/>
                  <w:sz w:val="21"/>
                  <w:szCs w:val="22"/>
                </w:rPr>
              </w:pPr>
              <w:hyperlink w:anchor="_Toc8133852" w:history="1">
                <w:r w:rsidR="00644157" w:rsidRPr="00E75EC4">
                  <w:rPr>
                    <w:rStyle w:val="af"/>
                    <w:noProof/>
                  </w:rPr>
                  <w:t>3.23</w:t>
                </w:r>
                <w:r w:rsidR="00644157" w:rsidRPr="00E75EC4">
                  <w:rPr>
                    <w:rStyle w:val="af"/>
                    <w:rFonts w:hint="eastAsia"/>
                    <w:noProof/>
                  </w:rPr>
                  <w:t xml:space="preserve"> 个人委托扣款批量签约明细导出</w:t>
                </w:r>
                <w:r w:rsidR="00644157">
                  <w:rPr>
                    <w:noProof/>
                    <w:webHidden/>
                  </w:rPr>
                  <w:tab/>
                </w:r>
                <w:r>
                  <w:rPr>
                    <w:noProof/>
                    <w:webHidden/>
                  </w:rPr>
                  <w:fldChar w:fldCharType="begin"/>
                </w:r>
                <w:r w:rsidR="00644157">
                  <w:rPr>
                    <w:noProof/>
                    <w:webHidden/>
                  </w:rPr>
                  <w:instrText xml:space="preserve"> PAGEREF _Toc8133852 \h </w:instrText>
                </w:r>
                <w:r>
                  <w:rPr>
                    <w:noProof/>
                    <w:webHidden/>
                  </w:rPr>
                </w:r>
                <w:r>
                  <w:rPr>
                    <w:noProof/>
                    <w:webHidden/>
                  </w:rPr>
                  <w:fldChar w:fldCharType="separate"/>
                </w:r>
                <w:r w:rsidR="00644157">
                  <w:rPr>
                    <w:noProof/>
                    <w:webHidden/>
                  </w:rPr>
                  <w:t>100</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53" w:history="1">
                <w:r w:rsidR="00644157" w:rsidRPr="00E75EC4">
                  <w:rPr>
                    <w:rStyle w:val="af"/>
                    <w:noProof/>
                  </w:rPr>
                  <w:t>3.23.1</w:t>
                </w:r>
                <w:r w:rsidR="00644157" w:rsidRPr="00E75EC4">
                  <w:rPr>
                    <w:rStyle w:val="af"/>
                    <w:rFonts w:hint="eastAsia"/>
                    <w:noProof/>
                  </w:rPr>
                  <w:t xml:space="preserve"> 个人委托扣款批量签约明细导出服务</w:t>
                </w:r>
                <w:r w:rsidR="00644157" w:rsidRPr="00E75EC4">
                  <w:rPr>
                    <w:rStyle w:val="af"/>
                    <w:noProof/>
                  </w:rPr>
                  <w:t>(oBOW712732)</w:t>
                </w:r>
                <w:r w:rsidR="00644157">
                  <w:rPr>
                    <w:noProof/>
                    <w:webHidden/>
                  </w:rPr>
                  <w:tab/>
                </w:r>
                <w:r>
                  <w:rPr>
                    <w:noProof/>
                    <w:webHidden/>
                  </w:rPr>
                  <w:fldChar w:fldCharType="begin"/>
                </w:r>
                <w:r w:rsidR="00644157">
                  <w:rPr>
                    <w:noProof/>
                    <w:webHidden/>
                  </w:rPr>
                  <w:instrText xml:space="preserve"> PAGEREF _Toc8133853 \h </w:instrText>
                </w:r>
                <w:r>
                  <w:rPr>
                    <w:noProof/>
                    <w:webHidden/>
                  </w:rPr>
                </w:r>
                <w:r>
                  <w:rPr>
                    <w:noProof/>
                    <w:webHidden/>
                  </w:rPr>
                  <w:fldChar w:fldCharType="separate"/>
                </w:r>
                <w:r w:rsidR="00644157">
                  <w:rPr>
                    <w:noProof/>
                    <w:webHidden/>
                  </w:rPr>
                  <w:t>100</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54" w:history="1">
                <w:r w:rsidR="00644157" w:rsidRPr="00E75EC4">
                  <w:rPr>
                    <w:rStyle w:val="af"/>
                    <w:noProof/>
                  </w:rPr>
                  <w:t>3.23.2</w:t>
                </w:r>
                <w:r w:rsidR="00644157" w:rsidRPr="00E75EC4">
                  <w:rPr>
                    <w:rStyle w:val="af"/>
                    <w:rFonts w:hint="eastAsia"/>
                    <w:noProof/>
                  </w:rPr>
                  <w:t xml:space="preserve"> 业务功能</w:t>
                </w:r>
                <w:r w:rsidR="00644157">
                  <w:rPr>
                    <w:noProof/>
                    <w:webHidden/>
                  </w:rPr>
                  <w:tab/>
                </w:r>
                <w:r>
                  <w:rPr>
                    <w:noProof/>
                    <w:webHidden/>
                  </w:rPr>
                  <w:fldChar w:fldCharType="begin"/>
                </w:r>
                <w:r w:rsidR="00644157">
                  <w:rPr>
                    <w:noProof/>
                    <w:webHidden/>
                  </w:rPr>
                  <w:instrText xml:space="preserve"> PAGEREF _Toc8133854 \h </w:instrText>
                </w:r>
                <w:r>
                  <w:rPr>
                    <w:noProof/>
                    <w:webHidden/>
                  </w:rPr>
                </w:r>
                <w:r>
                  <w:rPr>
                    <w:noProof/>
                    <w:webHidden/>
                  </w:rPr>
                  <w:fldChar w:fldCharType="separate"/>
                </w:r>
                <w:r w:rsidR="00644157">
                  <w:rPr>
                    <w:noProof/>
                    <w:webHidden/>
                  </w:rPr>
                  <w:t>100</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55" w:history="1">
                <w:r w:rsidR="00644157" w:rsidRPr="00E75EC4">
                  <w:rPr>
                    <w:rStyle w:val="af"/>
                    <w:noProof/>
                  </w:rPr>
                  <w:t>3.23.3</w:t>
                </w:r>
                <w:r w:rsidR="00644157" w:rsidRPr="00E75EC4">
                  <w:rPr>
                    <w:rStyle w:val="af"/>
                    <w:rFonts w:hint="eastAsia"/>
                    <w:noProof/>
                  </w:rPr>
                  <w:t xml:space="preserve"> 请求报文</w:t>
                </w:r>
                <w:r w:rsidR="00644157">
                  <w:rPr>
                    <w:noProof/>
                    <w:webHidden/>
                  </w:rPr>
                  <w:tab/>
                </w:r>
                <w:r>
                  <w:rPr>
                    <w:noProof/>
                    <w:webHidden/>
                  </w:rPr>
                  <w:fldChar w:fldCharType="begin"/>
                </w:r>
                <w:r w:rsidR="00644157">
                  <w:rPr>
                    <w:noProof/>
                    <w:webHidden/>
                  </w:rPr>
                  <w:instrText xml:space="preserve"> PAGEREF _Toc8133855 \h </w:instrText>
                </w:r>
                <w:r>
                  <w:rPr>
                    <w:noProof/>
                    <w:webHidden/>
                  </w:rPr>
                </w:r>
                <w:r>
                  <w:rPr>
                    <w:noProof/>
                    <w:webHidden/>
                  </w:rPr>
                  <w:fldChar w:fldCharType="separate"/>
                </w:r>
                <w:r w:rsidR="00644157">
                  <w:rPr>
                    <w:noProof/>
                    <w:webHidden/>
                  </w:rPr>
                  <w:t>100</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56" w:history="1">
                <w:r w:rsidR="00644157" w:rsidRPr="00E75EC4">
                  <w:rPr>
                    <w:rStyle w:val="af"/>
                    <w:noProof/>
                  </w:rPr>
                  <w:t>3.23.4</w:t>
                </w:r>
                <w:r w:rsidR="00644157" w:rsidRPr="00E75EC4">
                  <w:rPr>
                    <w:rStyle w:val="af"/>
                    <w:rFonts w:hint="eastAsia"/>
                    <w:noProof/>
                  </w:rPr>
                  <w:t xml:space="preserve"> 应答报文</w:t>
                </w:r>
                <w:r w:rsidR="00644157">
                  <w:rPr>
                    <w:noProof/>
                    <w:webHidden/>
                  </w:rPr>
                  <w:tab/>
                </w:r>
                <w:r>
                  <w:rPr>
                    <w:noProof/>
                    <w:webHidden/>
                  </w:rPr>
                  <w:fldChar w:fldCharType="begin"/>
                </w:r>
                <w:r w:rsidR="00644157">
                  <w:rPr>
                    <w:noProof/>
                    <w:webHidden/>
                  </w:rPr>
                  <w:instrText xml:space="preserve"> PAGEREF _Toc8133856 \h </w:instrText>
                </w:r>
                <w:r>
                  <w:rPr>
                    <w:noProof/>
                    <w:webHidden/>
                  </w:rPr>
                </w:r>
                <w:r>
                  <w:rPr>
                    <w:noProof/>
                    <w:webHidden/>
                  </w:rPr>
                  <w:fldChar w:fldCharType="separate"/>
                </w:r>
                <w:r w:rsidR="00644157">
                  <w:rPr>
                    <w:noProof/>
                    <w:webHidden/>
                  </w:rPr>
                  <w:t>100</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57" w:history="1">
                <w:r w:rsidR="00644157" w:rsidRPr="00E75EC4">
                  <w:rPr>
                    <w:rStyle w:val="af"/>
                    <w:noProof/>
                  </w:rPr>
                  <w:t>3.23.5</w:t>
                </w:r>
                <w:r w:rsidR="00644157" w:rsidRPr="00E75EC4">
                  <w:rPr>
                    <w:rStyle w:val="af"/>
                    <w:rFonts w:hint="eastAsia"/>
                    <w:noProof/>
                  </w:rPr>
                  <w:t xml:space="preserve"> 签约结果文件格式</w:t>
                </w:r>
                <w:r w:rsidR="00644157">
                  <w:rPr>
                    <w:noProof/>
                    <w:webHidden/>
                  </w:rPr>
                  <w:tab/>
                </w:r>
                <w:r>
                  <w:rPr>
                    <w:noProof/>
                    <w:webHidden/>
                  </w:rPr>
                  <w:fldChar w:fldCharType="begin"/>
                </w:r>
                <w:r w:rsidR="00644157">
                  <w:rPr>
                    <w:noProof/>
                    <w:webHidden/>
                  </w:rPr>
                  <w:instrText xml:space="preserve"> PAGEREF _Toc8133857 \h </w:instrText>
                </w:r>
                <w:r>
                  <w:rPr>
                    <w:noProof/>
                    <w:webHidden/>
                  </w:rPr>
                </w:r>
                <w:r>
                  <w:rPr>
                    <w:noProof/>
                    <w:webHidden/>
                  </w:rPr>
                  <w:fldChar w:fldCharType="separate"/>
                </w:r>
                <w:r w:rsidR="00644157">
                  <w:rPr>
                    <w:noProof/>
                    <w:webHidden/>
                  </w:rPr>
                  <w:t>100</w:t>
                </w:r>
                <w:r>
                  <w:rPr>
                    <w:noProof/>
                    <w:webHidden/>
                  </w:rPr>
                  <w:fldChar w:fldCharType="end"/>
                </w:r>
              </w:hyperlink>
            </w:p>
            <w:p w:rsidR="00644157" w:rsidRDefault="001734C1">
              <w:pPr>
                <w:pStyle w:val="22"/>
                <w:tabs>
                  <w:tab w:val="right" w:leader="dot" w:pos="8296"/>
                </w:tabs>
                <w:ind w:left="480"/>
                <w:rPr>
                  <w:rFonts w:asciiTheme="minorHAnsi" w:eastAsiaTheme="minorEastAsia" w:hAnsiTheme="minorHAnsi" w:cstheme="minorBidi"/>
                  <w:noProof/>
                  <w:sz w:val="21"/>
                  <w:szCs w:val="22"/>
                </w:rPr>
              </w:pPr>
              <w:hyperlink w:anchor="_Toc8133858" w:history="1">
                <w:r w:rsidR="00644157" w:rsidRPr="00E75EC4">
                  <w:rPr>
                    <w:rStyle w:val="af"/>
                    <w:noProof/>
                  </w:rPr>
                  <w:t>3.24</w:t>
                </w:r>
                <w:r w:rsidR="00644157" w:rsidRPr="00E75EC4">
                  <w:rPr>
                    <w:rStyle w:val="af"/>
                    <w:rFonts w:hint="eastAsia"/>
                    <w:noProof/>
                  </w:rPr>
                  <w:t xml:space="preserve"> 批量缴费明细导出</w:t>
                </w:r>
                <w:r w:rsidR="00644157">
                  <w:rPr>
                    <w:noProof/>
                    <w:webHidden/>
                  </w:rPr>
                  <w:tab/>
                </w:r>
                <w:r>
                  <w:rPr>
                    <w:noProof/>
                    <w:webHidden/>
                  </w:rPr>
                  <w:fldChar w:fldCharType="begin"/>
                </w:r>
                <w:r w:rsidR="00644157">
                  <w:rPr>
                    <w:noProof/>
                    <w:webHidden/>
                  </w:rPr>
                  <w:instrText xml:space="preserve"> PAGEREF _Toc8133858 \h </w:instrText>
                </w:r>
                <w:r>
                  <w:rPr>
                    <w:noProof/>
                    <w:webHidden/>
                  </w:rPr>
                </w:r>
                <w:r>
                  <w:rPr>
                    <w:noProof/>
                    <w:webHidden/>
                  </w:rPr>
                  <w:fldChar w:fldCharType="separate"/>
                </w:r>
                <w:r w:rsidR="00644157">
                  <w:rPr>
                    <w:noProof/>
                    <w:webHidden/>
                  </w:rPr>
                  <w:t>101</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59" w:history="1">
                <w:r w:rsidR="00644157" w:rsidRPr="00E75EC4">
                  <w:rPr>
                    <w:rStyle w:val="af"/>
                    <w:noProof/>
                  </w:rPr>
                  <w:t>3.24.1</w:t>
                </w:r>
                <w:r w:rsidR="00644157" w:rsidRPr="00E75EC4">
                  <w:rPr>
                    <w:rStyle w:val="af"/>
                    <w:rFonts w:hint="eastAsia"/>
                    <w:noProof/>
                  </w:rPr>
                  <w:t xml:space="preserve"> 批量缴费明细导出服务</w:t>
                </w:r>
                <w:r w:rsidR="00644157" w:rsidRPr="00E75EC4">
                  <w:rPr>
                    <w:rStyle w:val="af"/>
                    <w:noProof/>
                  </w:rPr>
                  <w:t>(oBOW712733)</w:t>
                </w:r>
                <w:r w:rsidR="00644157">
                  <w:rPr>
                    <w:noProof/>
                    <w:webHidden/>
                  </w:rPr>
                  <w:tab/>
                </w:r>
                <w:r>
                  <w:rPr>
                    <w:noProof/>
                    <w:webHidden/>
                  </w:rPr>
                  <w:fldChar w:fldCharType="begin"/>
                </w:r>
                <w:r w:rsidR="00644157">
                  <w:rPr>
                    <w:noProof/>
                    <w:webHidden/>
                  </w:rPr>
                  <w:instrText xml:space="preserve"> PAGEREF _Toc8133859 \h </w:instrText>
                </w:r>
                <w:r>
                  <w:rPr>
                    <w:noProof/>
                    <w:webHidden/>
                  </w:rPr>
                </w:r>
                <w:r>
                  <w:rPr>
                    <w:noProof/>
                    <w:webHidden/>
                  </w:rPr>
                  <w:fldChar w:fldCharType="separate"/>
                </w:r>
                <w:r w:rsidR="00644157">
                  <w:rPr>
                    <w:noProof/>
                    <w:webHidden/>
                  </w:rPr>
                  <w:t>101</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60" w:history="1">
                <w:r w:rsidR="00644157" w:rsidRPr="00E75EC4">
                  <w:rPr>
                    <w:rStyle w:val="af"/>
                    <w:noProof/>
                  </w:rPr>
                  <w:t>3.24.2</w:t>
                </w:r>
                <w:r w:rsidR="00644157" w:rsidRPr="00E75EC4">
                  <w:rPr>
                    <w:rStyle w:val="af"/>
                    <w:rFonts w:hint="eastAsia"/>
                    <w:noProof/>
                  </w:rPr>
                  <w:t xml:space="preserve"> 业务功能</w:t>
                </w:r>
                <w:r w:rsidR="00644157">
                  <w:rPr>
                    <w:noProof/>
                    <w:webHidden/>
                  </w:rPr>
                  <w:tab/>
                </w:r>
                <w:r>
                  <w:rPr>
                    <w:noProof/>
                    <w:webHidden/>
                  </w:rPr>
                  <w:fldChar w:fldCharType="begin"/>
                </w:r>
                <w:r w:rsidR="00644157">
                  <w:rPr>
                    <w:noProof/>
                    <w:webHidden/>
                  </w:rPr>
                  <w:instrText xml:space="preserve"> PAGEREF _Toc8133860 \h </w:instrText>
                </w:r>
                <w:r>
                  <w:rPr>
                    <w:noProof/>
                    <w:webHidden/>
                  </w:rPr>
                </w:r>
                <w:r>
                  <w:rPr>
                    <w:noProof/>
                    <w:webHidden/>
                  </w:rPr>
                  <w:fldChar w:fldCharType="separate"/>
                </w:r>
                <w:r w:rsidR="00644157">
                  <w:rPr>
                    <w:noProof/>
                    <w:webHidden/>
                  </w:rPr>
                  <w:t>101</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61" w:history="1">
                <w:r w:rsidR="00644157" w:rsidRPr="00E75EC4">
                  <w:rPr>
                    <w:rStyle w:val="af"/>
                    <w:noProof/>
                  </w:rPr>
                  <w:t>3.24.3</w:t>
                </w:r>
                <w:r w:rsidR="00644157" w:rsidRPr="00E75EC4">
                  <w:rPr>
                    <w:rStyle w:val="af"/>
                    <w:rFonts w:hint="eastAsia"/>
                    <w:noProof/>
                  </w:rPr>
                  <w:t xml:space="preserve"> 请求报文</w:t>
                </w:r>
                <w:r w:rsidR="00644157">
                  <w:rPr>
                    <w:noProof/>
                    <w:webHidden/>
                  </w:rPr>
                  <w:tab/>
                </w:r>
                <w:r>
                  <w:rPr>
                    <w:noProof/>
                    <w:webHidden/>
                  </w:rPr>
                  <w:fldChar w:fldCharType="begin"/>
                </w:r>
                <w:r w:rsidR="00644157">
                  <w:rPr>
                    <w:noProof/>
                    <w:webHidden/>
                  </w:rPr>
                  <w:instrText xml:space="preserve"> PAGEREF _Toc8133861 \h </w:instrText>
                </w:r>
                <w:r>
                  <w:rPr>
                    <w:noProof/>
                    <w:webHidden/>
                  </w:rPr>
                </w:r>
                <w:r>
                  <w:rPr>
                    <w:noProof/>
                    <w:webHidden/>
                  </w:rPr>
                  <w:fldChar w:fldCharType="separate"/>
                </w:r>
                <w:r w:rsidR="00644157">
                  <w:rPr>
                    <w:noProof/>
                    <w:webHidden/>
                  </w:rPr>
                  <w:t>101</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62" w:history="1">
                <w:r w:rsidR="00644157" w:rsidRPr="00E75EC4">
                  <w:rPr>
                    <w:rStyle w:val="af"/>
                    <w:noProof/>
                  </w:rPr>
                  <w:t>3.24.4</w:t>
                </w:r>
                <w:r w:rsidR="00644157" w:rsidRPr="00E75EC4">
                  <w:rPr>
                    <w:rStyle w:val="af"/>
                    <w:rFonts w:hint="eastAsia"/>
                    <w:noProof/>
                  </w:rPr>
                  <w:t xml:space="preserve"> 应答报文</w:t>
                </w:r>
                <w:r w:rsidR="00644157">
                  <w:rPr>
                    <w:noProof/>
                    <w:webHidden/>
                  </w:rPr>
                  <w:tab/>
                </w:r>
                <w:r>
                  <w:rPr>
                    <w:noProof/>
                    <w:webHidden/>
                  </w:rPr>
                  <w:fldChar w:fldCharType="begin"/>
                </w:r>
                <w:r w:rsidR="00644157">
                  <w:rPr>
                    <w:noProof/>
                    <w:webHidden/>
                  </w:rPr>
                  <w:instrText xml:space="preserve"> PAGEREF _Toc8133862 \h </w:instrText>
                </w:r>
                <w:r>
                  <w:rPr>
                    <w:noProof/>
                    <w:webHidden/>
                  </w:rPr>
                </w:r>
                <w:r>
                  <w:rPr>
                    <w:noProof/>
                    <w:webHidden/>
                  </w:rPr>
                  <w:fldChar w:fldCharType="separate"/>
                </w:r>
                <w:r w:rsidR="00644157">
                  <w:rPr>
                    <w:noProof/>
                    <w:webHidden/>
                  </w:rPr>
                  <w:t>102</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63" w:history="1">
                <w:r w:rsidR="00644157" w:rsidRPr="00E75EC4">
                  <w:rPr>
                    <w:rStyle w:val="af"/>
                    <w:noProof/>
                  </w:rPr>
                  <w:t>3.24.5</w:t>
                </w:r>
                <w:r w:rsidR="00644157" w:rsidRPr="00E75EC4">
                  <w:rPr>
                    <w:rStyle w:val="af"/>
                    <w:rFonts w:hint="eastAsia"/>
                    <w:noProof/>
                  </w:rPr>
                  <w:t xml:space="preserve"> 缴费结果文件格式</w:t>
                </w:r>
                <w:r w:rsidR="00644157">
                  <w:rPr>
                    <w:noProof/>
                    <w:webHidden/>
                  </w:rPr>
                  <w:tab/>
                </w:r>
                <w:r>
                  <w:rPr>
                    <w:noProof/>
                    <w:webHidden/>
                  </w:rPr>
                  <w:fldChar w:fldCharType="begin"/>
                </w:r>
                <w:r w:rsidR="00644157">
                  <w:rPr>
                    <w:noProof/>
                    <w:webHidden/>
                  </w:rPr>
                  <w:instrText xml:space="preserve"> PAGEREF _Toc8133863 \h </w:instrText>
                </w:r>
                <w:r>
                  <w:rPr>
                    <w:noProof/>
                    <w:webHidden/>
                  </w:rPr>
                </w:r>
                <w:r>
                  <w:rPr>
                    <w:noProof/>
                    <w:webHidden/>
                  </w:rPr>
                  <w:fldChar w:fldCharType="separate"/>
                </w:r>
                <w:r w:rsidR="00644157">
                  <w:rPr>
                    <w:noProof/>
                    <w:webHidden/>
                  </w:rPr>
                  <w:t>102</w:t>
                </w:r>
                <w:r>
                  <w:rPr>
                    <w:noProof/>
                    <w:webHidden/>
                  </w:rPr>
                  <w:fldChar w:fldCharType="end"/>
                </w:r>
              </w:hyperlink>
            </w:p>
            <w:p w:rsidR="00644157" w:rsidRDefault="001734C1">
              <w:pPr>
                <w:pStyle w:val="22"/>
                <w:tabs>
                  <w:tab w:val="right" w:leader="dot" w:pos="8296"/>
                </w:tabs>
                <w:ind w:left="480"/>
                <w:rPr>
                  <w:rFonts w:asciiTheme="minorHAnsi" w:eastAsiaTheme="minorEastAsia" w:hAnsiTheme="minorHAnsi" w:cstheme="minorBidi"/>
                  <w:noProof/>
                  <w:sz w:val="21"/>
                  <w:szCs w:val="22"/>
                </w:rPr>
              </w:pPr>
              <w:hyperlink w:anchor="_Toc8133864" w:history="1">
                <w:r w:rsidR="00644157" w:rsidRPr="00E75EC4">
                  <w:rPr>
                    <w:rStyle w:val="af"/>
                    <w:noProof/>
                  </w:rPr>
                  <w:t>3.25</w:t>
                </w:r>
                <w:r w:rsidR="00644157" w:rsidRPr="00E75EC4">
                  <w:rPr>
                    <w:rStyle w:val="af"/>
                    <w:rFonts w:hint="eastAsia"/>
                    <w:noProof/>
                  </w:rPr>
                  <w:t xml:space="preserve"> 批量缴费批次撤销明细导出</w:t>
                </w:r>
                <w:r w:rsidR="00644157">
                  <w:rPr>
                    <w:noProof/>
                    <w:webHidden/>
                  </w:rPr>
                  <w:tab/>
                </w:r>
                <w:r>
                  <w:rPr>
                    <w:noProof/>
                    <w:webHidden/>
                  </w:rPr>
                  <w:fldChar w:fldCharType="begin"/>
                </w:r>
                <w:r w:rsidR="00644157">
                  <w:rPr>
                    <w:noProof/>
                    <w:webHidden/>
                  </w:rPr>
                  <w:instrText xml:space="preserve"> PAGEREF _Toc8133864 \h </w:instrText>
                </w:r>
                <w:r>
                  <w:rPr>
                    <w:noProof/>
                    <w:webHidden/>
                  </w:rPr>
                </w:r>
                <w:r>
                  <w:rPr>
                    <w:noProof/>
                    <w:webHidden/>
                  </w:rPr>
                  <w:fldChar w:fldCharType="separate"/>
                </w:r>
                <w:r w:rsidR="00644157">
                  <w:rPr>
                    <w:noProof/>
                    <w:webHidden/>
                  </w:rPr>
                  <w:t>103</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65" w:history="1">
                <w:r w:rsidR="00644157" w:rsidRPr="00E75EC4">
                  <w:rPr>
                    <w:rStyle w:val="af"/>
                    <w:noProof/>
                  </w:rPr>
                  <w:t>3.25.1</w:t>
                </w:r>
                <w:r w:rsidR="00644157" w:rsidRPr="00E75EC4">
                  <w:rPr>
                    <w:rStyle w:val="af"/>
                    <w:rFonts w:hint="eastAsia"/>
                    <w:noProof/>
                  </w:rPr>
                  <w:t xml:space="preserve"> 批量缴费批次撤销明细导出服务</w:t>
                </w:r>
                <w:r w:rsidR="00644157" w:rsidRPr="00E75EC4">
                  <w:rPr>
                    <w:rStyle w:val="af"/>
                    <w:noProof/>
                  </w:rPr>
                  <w:t>(oBOW712734)</w:t>
                </w:r>
                <w:r w:rsidR="00644157">
                  <w:rPr>
                    <w:noProof/>
                    <w:webHidden/>
                  </w:rPr>
                  <w:tab/>
                </w:r>
                <w:r>
                  <w:rPr>
                    <w:noProof/>
                    <w:webHidden/>
                  </w:rPr>
                  <w:fldChar w:fldCharType="begin"/>
                </w:r>
                <w:r w:rsidR="00644157">
                  <w:rPr>
                    <w:noProof/>
                    <w:webHidden/>
                  </w:rPr>
                  <w:instrText xml:space="preserve"> PAGEREF _Toc8133865 \h </w:instrText>
                </w:r>
                <w:r>
                  <w:rPr>
                    <w:noProof/>
                    <w:webHidden/>
                  </w:rPr>
                </w:r>
                <w:r>
                  <w:rPr>
                    <w:noProof/>
                    <w:webHidden/>
                  </w:rPr>
                  <w:fldChar w:fldCharType="separate"/>
                </w:r>
                <w:r w:rsidR="00644157">
                  <w:rPr>
                    <w:noProof/>
                    <w:webHidden/>
                  </w:rPr>
                  <w:t>103</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66" w:history="1">
                <w:r w:rsidR="00644157" w:rsidRPr="00E75EC4">
                  <w:rPr>
                    <w:rStyle w:val="af"/>
                    <w:noProof/>
                  </w:rPr>
                  <w:t>3.25.2</w:t>
                </w:r>
                <w:r w:rsidR="00644157" w:rsidRPr="00E75EC4">
                  <w:rPr>
                    <w:rStyle w:val="af"/>
                    <w:rFonts w:hint="eastAsia"/>
                    <w:noProof/>
                  </w:rPr>
                  <w:t xml:space="preserve"> 业务功能</w:t>
                </w:r>
                <w:r w:rsidR="00644157">
                  <w:rPr>
                    <w:noProof/>
                    <w:webHidden/>
                  </w:rPr>
                  <w:tab/>
                </w:r>
                <w:r>
                  <w:rPr>
                    <w:noProof/>
                    <w:webHidden/>
                  </w:rPr>
                  <w:fldChar w:fldCharType="begin"/>
                </w:r>
                <w:r w:rsidR="00644157">
                  <w:rPr>
                    <w:noProof/>
                    <w:webHidden/>
                  </w:rPr>
                  <w:instrText xml:space="preserve"> PAGEREF _Toc8133866 \h </w:instrText>
                </w:r>
                <w:r>
                  <w:rPr>
                    <w:noProof/>
                    <w:webHidden/>
                  </w:rPr>
                </w:r>
                <w:r>
                  <w:rPr>
                    <w:noProof/>
                    <w:webHidden/>
                  </w:rPr>
                  <w:fldChar w:fldCharType="separate"/>
                </w:r>
                <w:r w:rsidR="00644157">
                  <w:rPr>
                    <w:noProof/>
                    <w:webHidden/>
                  </w:rPr>
                  <w:t>103</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67" w:history="1">
                <w:r w:rsidR="00644157" w:rsidRPr="00E75EC4">
                  <w:rPr>
                    <w:rStyle w:val="af"/>
                    <w:noProof/>
                  </w:rPr>
                  <w:t>3.25.3</w:t>
                </w:r>
                <w:r w:rsidR="00644157" w:rsidRPr="00E75EC4">
                  <w:rPr>
                    <w:rStyle w:val="af"/>
                    <w:rFonts w:hint="eastAsia"/>
                    <w:noProof/>
                  </w:rPr>
                  <w:t xml:space="preserve"> 请求报文</w:t>
                </w:r>
                <w:r w:rsidR="00644157">
                  <w:rPr>
                    <w:noProof/>
                    <w:webHidden/>
                  </w:rPr>
                  <w:tab/>
                </w:r>
                <w:r>
                  <w:rPr>
                    <w:noProof/>
                    <w:webHidden/>
                  </w:rPr>
                  <w:fldChar w:fldCharType="begin"/>
                </w:r>
                <w:r w:rsidR="00644157">
                  <w:rPr>
                    <w:noProof/>
                    <w:webHidden/>
                  </w:rPr>
                  <w:instrText xml:space="preserve"> PAGEREF _Toc8133867 \h </w:instrText>
                </w:r>
                <w:r>
                  <w:rPr>
                    <w:noProof/>
                    <w:webHidden/>
                  </w:rPr>
                </w:r>
                <w:r>
                  <w:rPr>
                    <w:noProof/>
                    <w:webHidden/>
                  </w:rPr>
                  <w:fldChar w:fldCharType="separate"/>
                </w:r>
                <w:r w:rsidR="00644157">
                  <w:rPr>
                    <w:noProof/>
                    <w:webHidden/>
                  </w:rPr>
                  <w:t>103</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68" w:history="1">
                <w:r w:rsidR="00644157" w:rsidRPr="00E75EC4">
                  <w:rPr>
                    <w:rStyle w:val="af"/>
                    <w:noProof/>
                  </w:rPr>
                  <w:t>3.25.4</w:t>
                </w:r>
                <w:r w:rsidR="00644157" w:rsidRPr="00E75EC4">
                  <w:rPr>
                    <w:rStyle w:val="af"/>
                    <w:rFonts w:hint="eastAsia"/>
                    <w:noProof/>
                  </w:rPr>
                  <w:t xml:space="preserve"> 应答报文</w:t>
                </w:r>
                <w:r w:rsidR="00644157">
                  <w:rPr>
                    <w:noProof/>
                    <w:webHidden/>
                  </w:rPr>
                  <w:tab/>
                </w:r>
                <w:r>
                  <w:rPr>
                    <w:noProof/>
                    <w:webHidden/>
                  </w:rPr>
                  <w:fldChar w:fldCharType="begin"/>
                </w:r>
                <w:r w:rsidR="00644157">
                  <w:rPr>
                    <w:noProof/>
                    <w:webHidden/>
                  </w:rPr>
                  <w:instrText xml:space="preserve"> PAGEREF _Toc8133868 \h </w:instrText>
                </w:r>
                <w:r>
                  <w:rPr>
                    <w:noProof/>
                    <w:webHidden/>
                  </w:rPr>
                </w:r>
                <w:r>
                  <w:rPr>
                    <w:noProof/>
                    <w:webHidden/>
                  </w:rPr>
                  <w:fldChar w:fldCharType="separate"/>
                </w:r>
                <w:r w:rsidR="00644157">
                  <w:rPr>
                    <w:noProof/>
                    <w:webHidden/>
                  </w:rPr>
                  <w:t>103</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69" w:history="1">
                <w:r w:rsidR="00644157" w:rsidRPr="00E75EC4">
                  <w:rPr>
                    <w:rStyle w:val="af"/>
                    <w:noProof/>
                  </w:rPr>
                  <w:t>3.25.5</w:t>
                </w:r>
                <w:r w:rsidR="00644157" w:rsidRPr="00E75EC4">
                  <w:rPr>
                    <w:rStyle w:val="af"/>
                    <w:rFonts w:hint="eastAsia"/>
                    <w:noProof/>
                  </w:rPr>
                  <w:t xml:space="preserve"> 撤销结果文件格式</w:t>
                </w:r>
                <w:r w:rsidR="00644157">
                  <w:rPr>
                    <w:noProof/>
                    <w:webHidden/>
                  </w:rPr>
                  <w:tab/>
                </w:r>
                <w:r>
                  <w:rPr>
                    <w:noProof/>
                    <w:webHidden/>
                  </w:rPr>
                  <w:fldChar w:fldCharType="begin"/>
                </w:r>
                <w:r w:rsidR="00644157">
                  <w:rPr>
                    <w:noProof/>
                    <w:webHidden/>
                  </w:rPr>
                  <w:instrText xml:space="preserve"> PAGEREF _Toc8133869 \h </w:instrText>
                </w:r>
                <w:r>
                  <w:rPr>
                    <w:noProof/>
                    <w:webHidden/>
                  </w:rPr>
                </w:r>
                <w:r>
                  <w:rPr>
                    <w:noProof/>
                    <w:webHidden/>
                  </w:rPr>
                  <w:fldChar w:fldCharType="separate"/>
                </w:r>
                <w:r w:rsidR="00644157">
                  <w:rPr>
                    <w:noProof/>
                    <w:webHidden/>
                  </w:rPr>
                  <w:t>104</w:t>
                </w:r>
                <w:r>
                  <w:rPr>
                    <w:noProof/>
                    <w:webHidden/>
                  </w:rPr>
                  <w:fldChar w:fldCharType="end"/>
                </w:r>
              </w:hyperlink>
            </w:p>
            <w:p w:rsidR="00644157" w:rsidRDefault="001734C1">
              <w:pPr>
                <w:pStyle w:val="22"/>
                <w:tabs>
                  <w:tab w:val="right" w:leader="dot" w:pos="8296"/>
                </w:tabs>
                <w:ind w:left="480"/>
                <w:rPr>
                  <w:rFonts w:asciiTheme="minorHAnsi" w:eastAsiaTheme="minorEastAsia" w:hAnsiTheme="minorHAnsi" w:cstheme="minorBidi"/>
                  <w:noProof/>
                  <w:sz w:val="21"/>
                  <w:szCs w:val="22"/>
                </w:rPr>
              </w:pPr>
              <w:hyperlink w:anchor="_Toc8133870" w:history="1">
                <w:r w:rsidR="00644157" w:rsidRPr="00E75EC4">
                  <w:rPr>
                    <w:rStyle w:val="af"/>
                    <w:noProof/>
                  </w:rPr>
                  <w:t>3.26</w:t>
                </w:r>
                <w:r w:rsidR="00644157" w:rsidRPr="00E75EC4">
                  <w:rPr>
                    <w:rStyle w:val="af"/>
                    <w:rFonts w:hint="eastAsia"/>
                    <w:noProof/>
                  </w:rPr>
                  <w:t xml:space="preserve"> 个人委托扣款批量签约批次撤销</w:t>
                </w:r>
                <w:r w:rsidR="00644157">
                  <w:rPr>
                    <w:noProof/>
                    <w:webHidden/>
                  </w:rPr>
                  <w:tab/>
                </w:r>
                <w:r>
                  <w:rPr>
                    <w:noProof/>
                    <w:webHidden/>
                  </w:rPr>
                  <w:fldChar w:fldCharType="begin"/>
                </w:r>
                <w:r w:rsidR="00644157">
                  <w:rPr>
                    <w:noProof/>
                    <w:webHidden/>
                  </w:rPr>
                  <w:instrText xml:space="preserve"> PAGEREF _Toc8133870 \h </w:instrText>
                </w:r>
                <w:r>
                  <w:rPr>
                    <w:noProof/>
                    <w:webHidden/>
                  </w:rPr>
                </w:r>
                <w:r>
                  <w:rPr>
                    <w:noProof/>
                    <w:webHidden/>
                  </w:rPr>
                  <w:fldChar w:fldCharType="separate"/>
                </w:r>
                <w:r w:rsidR="00644157">
                  <w:rPr>
                    <w:noProof/>
                    <w:webHidden/>
                  </w:rPr>
                  <w:t>104</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71" w:history="1">
                <w:r w:rsidR="00644157" w:rsidRPr="00E75EC4">
                  <w:rPr>
                    <w:rStyle w:val="af"/>
                    <w:noProof/>
                  </w:rPr>
                  <w:t>3.26.1</w:t>
                </w:r>
                <w:r w:rsidR="00644157" w:rsidRPr="00E75EC4">
                  <w:rPr>
                    <w:rStyle w:val="af"/>
                    <w:rFonts w:hint="eastAsia"/>
                    <w:noProof/>
                  </w:rPr>
                  <w:t xml:space="preserve"> 个人委托扣款批量签约批次撤销服务</w:t>
                </w:r>
                <w:r w:rsidR="00644157" w:rsidRPr="00E75EC4">
                  <w:rPr>
                    <w:rStyle w:val="af"/>
                    <w:noProof/>
                  </w:rPr>
                  <w:t>(oBOW712735)</w:t>
                </w:r>
                <w:r w:rsidR="00644157">
                  <w:rPr>
                    <w:noProof/>
                    <w:webHidden/>
                  </w:rPr>
                  <w:tab/>
                </w:r>
                <w:r>
                  <w:rPr>
                    <w:noProof/>
                    <w:webHidden/>
                  </w:rPr>
                  <w:fldChar w:fldCharType="begin"/>
                </w:r>
                <w:r w:rsidR="00644157">
                  <w:rPr>
                    <w:noProof/>
                    <w:webHidden/>
                  </w:rPr>
                  <w:instrText xml:space="preserve"> PAGEREF _Toc8133871 \h </w:instrText>
                </w:r>
                <w:r>
                  <w:rPr>
                    <w:noProof/>
                    <w:webHidden/>
                  </w:rPr>
                </w:r>
                <w:r>
                  <w:rPr>
                    <w:noProof/>
                    <w:webHidden/>
                  </w:rPr>
                  <w:fldChar w:fldCharType="separate"/>
                </w:r>
                <w:r w:rsidR="00644157">
                  <w:rPr>
                    <w:noProof/>
                    <w:webHidden/>
                  </w:rPr>
                  <w:t>104</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72" w:history="1">
                <w:r w:rsidR="00644157" w:rsidRPr="00E75EC4">
                  <w:rPr>
                    <w:rStyle w:val="af"/>
                    <w:noProof/>
                  </w:rPr>
                  <w:t>3.26.2</w:t>
                </w:r>
                <w:r w:rsidR="00644157" w:rsidRPr="00E75EC4">
                  <w:rPr>
                    <w:rStyle w:val="af"/>
                    <w:rFonts w:hint="eastAsia"/>
                    <w:noProof/>
                  </w:rPr>
                  <w:t xml:space="preserve"> 业务功能</w:t>
                </w:r>
                <w:r w:rsidR="00644157">
                  <w:rPr>
                    <w:noProof/>
                    <w:webHidden/>
                  </w:rPr>
                  <w:tab/>
                </w:r>
                <w:r>
                  <w:rPr>
                    <w:noProof/>
                    <w:webHidden/>
                  </w:rPr>
                  <w:fldChar w:fldCharType="begin"/>
                </w:r>
                <w:r w:rsidR="00644157">
                  <w:rPr>
                    <w:noProof/>
                    <w:webHidden/>
                  </w:rPr>
                  <w:instrText xml:space="preserve"> PAGEREF _Toc8133872 \h </w:instrText>
                </w:r>
                <w:r>
                  <w:rPr>
                    <w:noProof/>
                    <w:webHidden/>
                  </w:rPr>
                </w:r>
                <w:r>
                  <w:rPr>
                    <w:noProof/>
                    <w:webHidden/>
                  </w:rPr>
                  <w:fldChar w:fldCharType="separate"/>
                </w:r>
                <w:r w:rsidR="00644157">
                  <w:rPr>
                    <w:noProof/>
                    <w:webHidden/>
                  </w:rPr>
                  <w:t>104</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73" w:history="1">
                <w:r w:rsidR="00644157" w:rsidRPr="00E75EC4">
                  <w:rPr>
                    <w:rStyle w:val="af"/>
                    <w:noProof/>
                  </w:rPr>
                  <w:t>3.26.3</w:t>
                </w:r>
                <w:r w:rsidR="00644157" w:rsidRPr="00E75EC4">
                  <w:rPr>
                    <w:rStyle w:val="af"/>
                    <w:rFonts w:hint="eastAsia"/>
                    <w:noProof/>
                  </w:rPr>
                  <w:t xml:space="preserve"> 请求报文</w:t>
                </w:r>
                <w:r w:rsidR="00644157">
                  <w:rPr>
                    <w:noProof/>
                    <w:webHidden/>
                  </w:rPr>
                  <w:tab/>
                </w:r>
                <w:r>
                  <w:rPr>
                    <w:noProof/>
                    <w:webHidden/>
                  </w:rPr>
                  <w:fldChar w:fldCharType="begin"/>
                </w:r>
                <w:r w:rsidR="00644157">
                  <w:rPr>
                    <w:noProof/>
                    <w:webHidden/>
                  </w:rPr>
                  <w:instrText xml:space="preserve"> PAGEREF _Toc8133873 \h </w:instrText>
                </w:r>
                <w:r>
                  <w:rPr>
                    <w:noProof/>
                    <w:webHidden/>
                  </w:rPr>
                </w:r>
                <w:r>
                  <w:rPr>
                    <w:noProof/>
                    <w:webHidden/>
                  </w:rPr>
                  <w:fldChar w:fldCharType="separate"/>
                </w:r>
                <w:r w:rsidR="00644157">
                  <w:rPr>
                    <w:noProof/>
                    <w:webHidden/>
                  </w:rPr>
                  <w:t>104</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74" w:history="1">
                <w:r w:rsidR="00644157" w:rsidRPr="00E75EC4">
                  <w:rPr>
                    <w:rStyle w:val="af"/>
                    <w:noProof/>
                  </w:rPr>
                  <w:t>3.26.4</w:t>
                </w:r>
                <w:r w:rsidR="00644157" w:rsidRPr="00E75EC4">
                  <w:rPr>
                    <w:rStyle w:val="af"/>
                    <w:rFonts w:hint="eastAsia"/>
                    <w:noProof/>
                  </w:rPr>
                  <w:t xml:space="preserve"> 应答报文</w:t>
                </w:r>
                <w:r w:rsidR="00644157">
                  <w:rPr>
                    <w:noProof/>
                    <w:webHidden/>
                  </w:rPr>
                  <w:tab/>
                </w:r>
                <w:r>
                  <w:rPr>
                    <w:noProof/>
                    <w:webHidden/>
                  </w:rPr>
                  <w:fldChar w:fldCharType="begin"/>
                </w:r>
                <w:r w:rsidR="00644157">
                  <w:rPr>
                    <w:noProof/>
                    <w:webHidden/>
                  </w:rPr>
                  <w:instrText xml:space="preserve"> PAGEREF _Toc8133874 \h </w:instrText>
                </w:r>
                <w:r>
                  <w:rPr>
                    <w:noProof/>
                    <w:webHidden/>
                  </w:rPr>
                </w:r>
                <w:r>
                  <w:rPr>
                    <w:noProof/>
                    <w:webHidden/>
                  </w:rPr>
                  <w:fldChar w:fldCharType="separate"/>
                </w:r>
                <w:r w:rsidR="00644157">
                  <w:rPr>
                    <w:noProof/>
                    <w:webHidden/>
                  </w:rPr>
                  <w:t>105</w:t>
                </w:r>
                <w:r>
                  <w:rPr>
                    <w:noProof/>
                    <w:webHidden/>
                  </w:rPr>
                  <w:fldChar w:fldCharType="end"/>
                </w:r>
              </w:hyperlink>
            </w:p>
            <w:p w:rsidR="00644157" w:rsidRDefault="001734C1">
              <w:pPr>
                <w:pStyle w:val="22"/>
                <w:tabs>
                  <w:tab w:val="right" w:leader="dot" w:pos="8296"/>
                </w:tabs>
                <w:ind w:left="480"/>
                <w:rPr>
                  <w:rFonts w:asciiTheme="minorHAnsi" w:eastAsiaTheme="minorEastAsia" w:hAnsiTheme="minorHAnsi" w:cstheme="minorBidi"/>
                  <w:noProof/>
                  <w:sz w:val="21"/>
                  <w:szCs w:val="22"/>
                </w:rPr>
              </w:pPr>
              <w:hyperlink w:anchor="_Toc8133875" w:history="1">
                <w:r w:rsidR="00644157" w:rsidRPr="00E75EC4">
                  <w:rPr>
                    <w:rStyle w:val="af"/>
                    <w:noProof/>
                  </w:rPr>
                  <w:t>3.27</w:t>
                </w:r>
                <w:r w:rsidR="00644157" w:rsidRPr="00E75EC4">
                  <w:rPr>
                    <w:rStyle w:val="af"/>
                    <w:rFonts w:hint="eastAsia"/>
                    <w:noProof/>
                  </w:rPr>
                  <w:t xml:space="preserve"> 个人委托扣款批量签约批次撤销明细导出</w:t>
                </w:r>
                <w:r w:rsidR="00644157">
                  <w:rPr>
                    <w:noProof/>
                    <w:webHidden/>
                  </w:rPr>
                  <w:tab/>
                </w:r>
                <w:r>
                  <w:rPr>
                    <w:noProof/>
                    <w:webHidden/>
                  </w:rPr>
                  <w:fldChar w:fldCharType="begin"/>
                </w:r>
                <w:r w:rsidR="00644157">
                  <w:rPr>
                    <w:noProof/>
                    <w:webHidden/>
                  </w:rPr>
                  <w:instrText xml:space="preserve"> PAGEREF _Toc8133875 \h </w:instrText>
                </w:r>
                <w:r>
                  <w:rPr>
                    <w:noProof/>
                    <w:webHidden/>
                  </w:rPr>
                </w:r>
                <w:r>
                  <w:rPr>
                    <w:noProof/>
                    <w:webHidden/>
                  </w:rPr>
                  <w:fldChar w:fldCharType="separate"/>
                </w:r>
                <w:r w:rsidR="00644157">
                  <w:rPr>
                    <w:noProof/>
                    <w:webHidden/>
                  </w:rPr>
                  <w:t>105</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76" w:history="1">
                <w:r w:rsidR="00644157" w:rsidRPr="00E75EC4">
                  <w:rPr>
                    <w:rStyle w:val="af"/>
                    <w:noProof/>
                  </w:rPr>
                  <w:t>3.27.1</w:t>
                </w:r>
                <w:r w:rsidR="00644157" w:rsidRPr="00E75EC4">
                  <w:rPr>
                    <w:rStyle w:val="af"/>
                    <w:rFonts w:hint="eastAsia"/>
                    <w:noProof/>
                  </w:rPr>
                  <w:t xml:space="preserve"> 个人委托扣款批量签约批次撤销明细导出服务</w:t>
                </w:r>
                <w:r w:rsidR="00644157" w:rsidRPr="00E75EC4">
                  <w:rPr>
                    <w:rStyle w:val="af"/>
                    <w:noProof/>
                  </w:rPr>
                  <w:t>(oBOW712736)</w:t>
                </w:r>
                <w:r w:rsidR="00644157">
                  <w:rPr>
                    <w:noProof/>
                    <w:webHidden/>
                  </w:rPr>
                  <w:tab/>
                </w:r>
                <w:r>
                  <w:rPr>
                    <w:noProof/>
                    <w:webHidden/>
                  </w:rPr>
                  <w:fldChar w:fldCharType="begin"/>
                </w:r>
                <w:r w:rsidR="00644157">
                  <w:rPr>
                    <w:noProof/>
                    <w:webHidden/>
                  </w:rPr>
                  <w:instrText xml:space="preserve"> PAGEREF _Toc8133876 \h </w:instrText>
                </w:r>
                <w:r>
                  <w:rPr>
                    <w:noProof/>
                    <w:webHidden/>
                  </w:rPr>
                </w:r>
                <w:r>
                  <w:rPr>
                    <w:noProof/>
                    <w:webHidden/>
                  </w:rPr>
                  <w:fldChar w:fldCharType="separate"/>
                </w:r>
                <w:r w:rsidR="00644157">
                  <w:rPr>
                    <w:noProof/>
                    <w:webHidden/>
                  </w:rPr>
                  <w:t>105</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77" w:history="1">
                <w:r w:rsidR="00644157" w:rsidRPr="00E75EC4">
                  <w:rPr>
                    <w:rStyle w:val="af"/>
                    <w:noProof/>
                  </w:rPr>
                  <w:t>3.27.2</w:t>
                </w:r>
                <w:r w:rsidR="00644157" w:rsidRPr="00E75EC4">
                  <w:rPr>
                    <w:rStyle w:val="af"/>
                    <w:rFonts w:hint="eastAsia"/>
                    <w:noProof/>
                  </w:rPr>
                  <w:t xml:space="preserve"> 业务功能</w:t>
                </w:r>
                <w:r w:rsidR="00644157">
                  <w:rPr>
                    <w:noProof/>
                    <w:webHidden/>
                  </w:rPr>
                  <w:tab/>
                </w:r>
                <w:r>
                  <w:rPr>
                    <w:noProof/>
                    <w:webHidden/>
                  </w:rPr>
                  <w:fldChar w:fldCharType="begin"/>
                </w:r>
                <w:r w:rsidR="00644157">
                  <w:rPr>
                    <w:noProof/>
                    <w:webHidden/>
                  </w:rPr>
                  <w:instrText xml:space="preserve"> PAGEREF _Toc8133877 \h </w:instrText>
                </w:r>
                <w:r>
                  <w:rPr>
                    <w:noProof/>
                    <w:webHidden/>
                  </w:rPr>
                </w:r>
                <w:r>
                  <w:rPr>
                    <w:noProof/>
                    <w:webHidden/>
                  </w:rPr>
                  <w:fldChar w:fldCharType="separate"/>
                </w:r>
                <w:r w:rsidR="00644157">
                  <w:rPr>
                    <w:noProof/>
                    <w:webHidden/>
                  </w:rPr>
                  <w:t>105</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78" w:history="1">
                <w:r w:rsidR="00644157" w:rsidRPr="00E75EC4">
                  <w:rPr>
                    <w:rStyle w:val="af"/>
                    <w:noProof/>
                  </w:rPr>
                  <w:t>3.27.3</w:t>
                </w:r>
                <w:r w:rsidR="00644157" w:rsidRPr="00E75EC4">
                  <w:rPr>
                    <w:rStyle w:val="af"/>
                    <w:rFonts w:hint="eastAsia"/>
                    <w:noProof/>
                  </w:rPr>
                  <w:t xml:space="preserve"> 请求报文</w:t>
                </w:r>
                <w:r w:rsidR="00644157">
                  <w:rPr>
                    <w:noProof/>
                    <w:webHidden/>
                  </w:rPr>
                  <w:tab/>
                </w:r>
                <w:r>
                  <w:rPr>
                    <w:noProof/>
                    <w:webHidden/>
                  </w:rPr>
                  <w:fldChar w:fldCharType="begin"/>
                </w:r>
                <w:r w:rsidR="00644157">
                  <w:rPr>
                    <w:noProof/>
                    <w:webHidden/>
                  </w:rPr>
                  <w:instrText xml:space="preserve"> PAGEREF _Toc8133878 \h </w:instrText>
                </w:r>
                <w:r>
                  <w:rPr>
                    <w:noProof/>
                    <w:webHidden/>
                  </w:rPr>
                </w:r>
                <w:r>
                  <w:rPr>
                    <w:noProof/>
                    <w:webHidden/>
                  </w:rPr>
                  <w:fldChar w:fldCharType="separate"/>
                </w:r>
                <w:r w:rsidR="00644157">
                  <w:rPr>
                    <w:noProof/>
                    <w:webHidden/>
                  </w:rPr>
                  <w:t>105</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79" w:history="1">
                <w:r w:rsidR="00644157" w:rsidRPr="00E75EC4">
                  <w:rPr>
                    <w:rStyle w:val="af"/>
                    <w:noProof/>
                  </w:rPr>
                  <w:t>3.27.4</w:t>
                </w:r>
                <w:r w:rsidR="00644157" w:rsidRPr="00E75EC4">
                  <w:rPr>
                    <w:rStyle w:val="af"/>
                    <w:rFonts w:hint="eastAsia"/>
                    <w:noProof/>
                  </w:rPr>
                  <w:t xml:space="preserve"> 应答报文</w:t>
                </w:r>
                <w:r w:rsidR="00644157">
                  <w:rPr>
                    <w:noProof/>
                    <w:webHidden/>
                  </w:rPr>
                  <w:tab/>
                </w:r>
                <w:r>
                  <w:rPr>
                    <w:noProof/>
                    <w:webHidden/>
                  </w:rPr>
                  <w:fldChar w:fldCharType="begin"/>
                </w:r>
                <w:r w:rsidR="00644157">
                  <w:rPr>
                    <w:noProof/>
                    <w:webHidden/>
                  </w:rPr>
                  <w:instrText xml:space="preserve"> PAGEREF _Toc8133879 \h </w:instrText>
                </w:r>
                <w:r>
                  <w:rPr>
                    <w:noProof/>
                    <w:webHidden/>
                  </w:rPr>
                </w:r>
                <w:r>
                  <w:rPr>
                    <w:noProof/>
                    <w:webHidden/>
                  </w:rPr>
                  <w:fldChar w:fldCharType="separate"/>
                </w:r>
                <w:r w:rsidR="00644157">
                  <w:rPr>
                    <w:noProof/>
                    <w:webHidden/>
                  </w:rPr>
                  <w:t>106</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80" w:history="1">
                <w:r w:rsidR="00644157" w:rsidRPr="00E75EC4">
                  <w:rPr>
                    <w:rStyle w:val="af"/>
                    <w:noProof/>
                  </w:rPr>
                  <w:t>3.27.5</w:t>
                </w:r>
                <w:r w:rsidR="00644157" w:rsidRPr="00E75EC4">
                  <w:rPr>
                    <w:rStyle w:val="af"/>
                    <w:rFonts w:hint="eastAsia"/>
                    <w:noProof/>
                  </w:rPr>
                  <w:t xml:space="preserve"> 签约撤销结果文件格式</w:t>
                </w:r>
                <w:r w:rsidR="00644157">
                  <w:rPr>
                    <w:noProof/>
                    <w:webHidden/>
                  </w:rPr>
                  <w:tab/>
                </w:r>
                <w:r>
                  <w:rPr>
                    <w:noProof/>
                    <w:webHidden/>
                  </w:rPr>
                  <w:fldChar w:fldCharType="begin"/>
                </w:r>
                <w:r w:rsidR="00644157">
                  <w:rPr>
                    <w:noProof/>
                    <w:webHidden/>
                  </w:rPr>
                  <w:instrText xml:space="preserve"> PAGEREF _Toc8133880 \h </w:instrText>
                </w:r>
                <w:r>
                  <w:rPr>
                    <w:noProof/>
                    <w:webHidden/>
                  </w:rPr>
                </w:r>
                <w:r>
                  <w:rPr>
                    <w:noProof/>
                    <w:webHidden/>
                  </w:rPr>
                  <w:fldChar w:fldCharType="separate"/>
                </w:r>
                <w:r w:rsidR="00644157">
                  <w:rPr>
                    <w:noProof/>
                    <w:webHidden/>
                  </w:rPr>
                  <w:t>106</w:t>
                </w:r>
                <w:r>
                  <w:rPr>
                    <w:noProof/>
                    <w:webHidden/>
                  </w:rPr>
                  <w:fldChar w:fldCharType="end"/>
                </w:r>
              </w:hyperlink>
            </w:p>
            <w:p w:rsidR="00644157" w:rsidRDefault="001734C1">
              <w:pPr>
                <w:pStyle w:val="22"/>
                <w:tabs>
                  <w:tab w:val="right" w:leader="dot" w:pos="8296"/>
                </w:tabs>
                <w:ind w:left="480"/>
                <w:rPr>
                  <w:rFonts w:asciiTheme="minorHAnsi" w:eastAsiaTheme="minorEastAsia" w:hAnsiTheme="minorHAnsi" w:cstheme="minorBidi"/>
                  <w:noProof/>
                  <w:sz w:val="21"/>
                  <w:szCs w:val="22"/>
                </w:rPr>
              </w:pPr>
              <w:hyperlink w:anchor="_Toc8133881" w:history="1">
                <w:r w:rsidR="00644157" w:rsidRPr="00E75EC4">
                  <w:rPr>
                    <w:rStyle w:val="af"/>
                    <w:noProof/>
                  </w:rPr>
                  <w:t>3.28</w:t>
                </w:r>
                <w:r w:rsidR="00644157" w:rsidRPr="00E75EC4">
                  <w:rPr>
                    <w:rStyle w:val="af"/>
                    <w:rFonts w:hint="eastAsia"/>
                    <w:noProof/>
                  </w:rPr>
                  <w:t xml:space="preserve"> 批量缴费凭证打印确认</w:t>
                </w:r>
                <w:r w:rsidR="00644157">
                  <w:rPr>
                    <w:noProof/>
                    <w:webHidden/>
                  </w:rPr>
                  <w:tab/>
                </w:r>
                <w:r>
                  <w:rPr>
                    <w:noProof/>
                    <w:webHidden/>
                  </w:rPr>
                  <w:fldChar w:fldCharType="begin"/>
                </w:r>
                <w:r w:rsidR="00644157">
                  <w:rPr>
                    <w:noProof/>
                    <w:webHidden/>
                  </w:rPr>
                  <w:instrText xml:space="preserve"> PAGEREF _Toc8133881 \h </w:instrText>
                </w:r>
                <w:r>
                  <w:rPr>
                    <w:noProof/>
                    <w:webHidden/>
                  </w:rPr>
                </w:r>
                <w:r>
                  <w:rPr>
                    <w:noProof/>
                    <w:webHidden/>
                  </w:rPr>
                  <w:fldChar w:fldCharType="separate"/>
                </w:r>
                <w:r w:rsidR="00644157">
                  <w:rPr>
                    <w:noProof/>
                    <w:webHidden/>
                  </w:rPr>
                  <w:t>107</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82" w:history="1">
                <w:r w:rsidR="00644157" w:rsidRPr="00E75EC4">
                  <w:rPr>
                    <w:rStyle w:val="af"/>
                    <w:noProof/>
                  </w:rPr>
                  <w:t>3.28.1</w:t>
                </w:r>
                <w:r w:rsidR="00644157" w:rsidRPr="00E75EC4">
                  <w:rPr>
                    <w:rStyle w:val="af"/>
                    <w:rFonts w:hint="eastAsia"/>
                    <w:noProof/>
                  </w:rPr>
                  <w:t xml:space="preserve"> 批量缴费凭证打印确认服务</w:t>
                </w:r>
                <w:r w:rsidR="00644157" w:rsidRPr="00E75EC4">
                  <w:rPr>
                    <w:rStyle w:val="af"/>
                    <w:noProof/>
                  </w:rPr>
                  <w:t>(oBOW712737)</w:t>
                </w:r>
                <w:r w:rsidR="00644157">
                  <w:rPr>
                    <w:noProof/>
                    <w:webHidden/>
                  </w:rPr>
                  <w:tab/>
                </w:r>
                <w:r>
                  <w:rPr>
                    <w:noProof/>
                    <w:webHidden/>
                  </w:rPr>
                  <w:fldChar w:fldCharType="begin"/>
                </w:r>
                <w:r w:rsidR="00644157">
                  <w:rPr>
                    <w:noProof/>
                    <w:webHidden/>
                  </w:rPr>
                  <w:instrText xml:space="preserve"> PAGEREF _Toc8133882 \h </w:instrText>
                </w:r>
                <w:r>
                  <w:rPr>
                    <w:noProof/>
                    <w:webHidden/>
                  </w:rPr>
                </w:r>
                <w:r>
                  <w:rPr>
                    <w:noProof/>
                    <w:webHidden/>
                  </w:rPr>
                  <w:fldChar w:fldCharType="separate"/>
                </w:r>
                <w:r w:rsidR="00644157">
                  <w:rPr>
                    <w:noProof/>
                    <w:webHidden/>
                  </w:rPr>
                  <w:t>107</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83" w:history="1">
                <w:r w:rsidR="00644157" w:rsidRPr="00E75EC4">
                  <w:rPr>
                    <w:rStyle w:val="af"/>
                    <w:noProof/>
                  </w:rPr>
                  <w:t>3.28.2</w:t>
                </w:r>
                <w:r w:rsidR="00644157" w:rsidRPr="00E75EC4">
                  <w:rPr>
                    <w:rStyle w:val="af"/>
                    <w:rFonts w:hint="eastAsia"/>
                    <w:noProof/>
                  </w:rPr>
                  <w:t xml:space="preserve"> 业务功能</w:t>
                </w:r>
                <w:r w:rsidR="00644157">
                  <w:rPr>
                    <w:noProof/>
                    <w:webHidden/>
                  </w:rPr>
                  <w:tab/>
                </w:r>
                <w:r>
                  <w:rPr>
                    <w:noProof/>
                    <w:webHidden/>
                  </w:rPr>
                  <w:fldChar w:fldCharType="begin"/>
                </w:r>
                <w:r w:rsidR="00644157">
                  <w:rPr>
                    <w:noProof/>
                    <w:webHidden/>
                  </w:rPr>
                  <w:instrText xml:space="preserve"> PAGEREF _Toc8133883 \h </w:instrText>
                </w:r>
                <w:r>
                  <w:rPr>
                    <w:noProof/>
                    <w:webHidden/>
                  </w:rPr>
                </w:r>
                <w:r>
                  <w:rPr>
                    <w:noProof/>
                    <w:webHidden/>
                  </w:rPr>
                  <w:fldChar w:fldCharType="separate"/>
                </w:r>
                <w:r w:rsidR="00644157">
                  <w:rPr>
                    <w:noProof/>
                    <w:webHidden/>
                  </w:rPr>
                  <w:t>107</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84" w:history="1">
                <w:r w:rsidR="00644157" w:rsidRPr="00E75EC4">
                  <w:rPr>
                    <w:rStyle w:val="af"/>
                    <w:noProof/>
                  </w:rPr>
                  <w:t>3.28.3</w:t>
                </w:r>
                <w:r w:rsidR="00644157" w:rsidRPr="00E75EC4">
                  <w:rPr>
                    <w:rStyle w:val="af"/>
                    <w:rFonts w:hint="eastAsia"/>
                    <w:noProof/>
                  </w:rPr>
                  <w:t xml:space="preserve"> 请求报文</w:t>
                </w:r>
                <w:r w:rsidR="00644157">
                  <w:rPr>
                    <w:noProof/>
                    <w:webHidden/>
                  </w:rPr>
                  <w:tab/>
                </w:r>
                <w:r>
                  <w:rPr>
                    <w:noProof/>
                    <w:webHidden/>
                  </w:rPr>
                  <w:fldChar w:fldCharType="begin"/>
                </w:r>
                <w:r w:rsidR="00644157">
                  <w:rPr>
                    <w:noProof/>
                    <w:webHidden/>
                  </w:rPr>
                  <w:instrText xml:space="preserve"> PAGEREF _Toc8133884 \h </w:instrText>
                </w:r>
                <w:r>
                  <w:rPr>
                    <w:noProof/>
                    <w:webHidden/>
                  </w:rPr>
                </w:r>
                <w:r>
                  <w:rPr>
                    <w:noProof/>
                    <w:webHidden/>
                  </w:rPr>
                  <w:fldChar w:fldCharType="separate"/>
                </w:r>
                <w:r w:rsidR="00644157">
                  <w:rPr>
                    <w:noProof/>
                    <w:webHidden/>
                  </w:rPr>
                  <w:t>107</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85" w:history="1">
                <w:r w:rsidR="00644157" w:rsidRPr="00E75EC4">
                  <w:rPr>
                    <w:rStyle w:val="af"/>
                    <w:noProof/>
                  </w:rPr>
                  <w:t>3.28.4</w:t>
                </w:r>
                <w:r w:rsidR="00644157" w:rsidRPr="00E75EC4">
                  <w:rPr>
                    <w:rStyle w:val="af"/>
                    <w:rFonts w:hint="eastAsia"/>
                    <w:noProof/>
                  </w:rPr>
                  <w:t xml:space="preserve"> 应答报文</w:t>
                </w:r>
                <w:r w:rsidR="00644157">
                  <w:rPr>
                    <w:noProof/>
                    <w:webHidden/>
                  </w:rPr>
                  <w:tab/>
                </w:r>
                <w:r>
                  <w:rPr>
                    <w:noProof/>
                    <w:webHidden/>
                  </w:rPr>
                  <w:fldChar w:fldCharType="begin"/>
                </w:r>
                <w:r w:rsidR="00644157">
                  <w:rPr>
                    <w:noProof/>
                    <w:webHidden/>
                  </w:rPr>
                  <w:instrText xml:space="preserve"> PAGEREF _Toc8133885 \h </w:instrText>
                </w:r>
                <w:r>
                  <w:rPr>
                    <w:noProof/>
                    <w:webHidden/>
                  </w:rPr>
                </w:r>
                <w:r>
                  <w:rPr>
                    <w:noProof/>
                    <w:webHidden/>
                  </w:rPr>
                  <w:fldChar w:fldCharType="separate"/>
                </w:r>
                <w:r w:rsidR="00644157">
                  <w:rPr>
                    <w:noProof/>
                    <w:webHidden/>
                  </w:rPr>
                  <w:t>107</w:t>
                </w:r>
                <w:r>
                  <w:rPr>
                    <w:noProof/>
                    <w:webHidden/>
                  </w:rPr>
                  <w:fldChar w:fldCharType="end"/>
                </w:r>
              </w:hyperlink>
            </w:p>
            <w:p w:rsidR="00644157" w:rsidRDefault="001734C1">
              <w:pPr>
                <w:pStyle w:val="22"/>
                <w:tabs>
                  <w:tab w:val="right" w:leader="dot" w:pos="8296"/>
                </w:tabs>
                <w:ind w:left="480"/>
                <w:rPr>
                  <w:rFonts w:asciiTheme="minorHAnsi" w:eastAsiaTheme="minorEastAsia" w:hAnsiTheme="minorHAnsi" w:cstheme="minorBidi"/>
                  <w:noProof/>
                  <w:sz w:val="21"/>
                  <w:szCs w:val="22"/>
                </w:rPr>
              </w:pPr>
              <w:hyperlink w:anchor="_Toc8133886" w:history="1">
                <w:r w:rsidR="00644157" w:rsidRPr="00E75EC4">
                  <w:rPr>
                    <w:rStyle w:val="af"/>
                    <w:noProof/>
                  </w:rPr>
                  <w:t>3.29</w:t>
                </w:r>
                <w:r w:rsidR="00644157" w:rsidRPr="00E75EC4">
                  <w:rPr>
                    <w:rStyle w:val="af"/>
                    <w:rFonts w:hint="eastAsia"/>
                    <w:noProof/>
                  </w:rPr>
                  <w:t xml:space="preserve"> 批量缴费撤销凭证打印确认</w:t>
                </w:r>
                <w:r w:rsidR="00644157">
                  <w:rPr>
                    <w:noProof/>
                    <w:webHidden/>
                  </w:rPr>
                  <w:tab/>
                </w:r>
                <w:r>
                  <w:rPr>
                    <w:noProof/>
                    <w:webHidden/>
                  </w:rPr>
                  <w:fldChar w:fldCharType="begin"/>
                </w:r>
                <w:r w:rsidR="00644157">
                  <w:rPr>
                    <w:noProof/>
                    <w:webHidden/>
                  </w:rPr>
                  <w:instrText xml:space="preserve"> PAGEREF _Toc8133886 \h </w:instrText>
                </w:r>
                <w:r>
                  <w:rPr>
                    <w:noProof/>
                    <w:webHidden/>
                  </w:rPr>
                </w:r>
                <w:r>
                  <w:rPr>
                    <w:noProof/>
                    <w:webHidden/>
                  </w:rPr>
                  <w:fldChar w:fldCharType="separate"/>
                </w:r>
                <w:r w:rsidR="00644157">
                  <w:rPr>
                    <w:noProof/>
                    <w:webHidden/>
                  </w:rPr>
                  <w:t>107</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87" w:history="1">
                <w:r w:rsidR="00644157" w:rsidRPr="00E75EC4">
                  <w:rPr>
                    <w:rStyle w:val="af"/>
                    <w:noProof/>
                  </w:rPr>
                  <w:t>3.29.1</w:t>
                </w:r>
                <w:r w:rsidR="00644157" w:rsidRPr="00E75EC4">
                  <w:rPr>
                    <w:rStyle w:val="af"/>
                    <w:rFonts w:hint="eastAsia"/>
                    <w:noProof/>
                  </w:rPr>
                  <w:t xml:space="preserve"> 批量缴费撤销凭证打印确认服务</w:t>
                </w:r>
                <w:r w:rsidR="00644157" w:rsidRPr="00E75EC4">
                  <w:rPr>
                    <w:rStyle w:val="af"/>
                    <w:noProof/>
                  </w:rPr>
                  <w:t>(oBOW712738)</w:t>
                </w:r>
                <w:r w:rsidR="00644157">
                  <w:rPr>
                    <w:noProof/>
                    <w:webHidden/>
                  </w:rPr>
                  <w:tab/>
                </w:r>
                <w:r>
                  <w:rPr>
                    <w:noProof/>
                    <w:webHidden/>
                  </w:rPr>
                  <w:fldChar w:fldCharType="begin"/>
                </w:r>
                <w:r w:rsidR="00644157">
                  <w:rPr>
                    <w:noProof/>
                    <w:webHidden/>
                  </w:rPr>
                  <w:instrText xml:space="preserve"> PAGEREF _Toc8133887 \h </w:instrText>
                </w:r>
                <w:r>
                  <w:rPr>
                    <w:noProof/>
                    <w:webHidden/>
                  </w:rPr>
                </w:r>
                <w:r>
                  <w:rPr>
                    <w:noProof/>
                    <w:webHidden/>
                  </w:rPr>
                  <w:fldChar w:fldCharType="separate"/>
                </w:r>
                <w:r w:rsidR="00644157">
                  <w:rPr>
                    <w:noProof/>
                    <w:webHidden/>
                  </w:rPr>
                  <w:t>107</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88" w:history="1">
                <w:r w:rsidR="00644157" w:rsidRPr="00E75EC4">
                  <w:rPr>
                    <w:rStyle w:val="af"/>
                    <w:noProof/>
                  </w:rPr>
                  <w:t>3.29.2</w:t>
                </w:r>
                <w:r w:rsidR="00644157" w:rsidRPr="00E75EC4">
                  <w:rPr>
                    <w:rStyle w:val="af"/>
                    <w:rFonts w:hint="eastAsia"/>
                    <w:noProof/>
                  </w:rPr>
                  <w:t xml:space="preserve"> 业务功能</w:t>
                </w:r>
                <w:r w:rsidR="00644157">
                  <w:rPr>
                    <w:noProof/>
                    <w:webHidden/>
                  </w:rPr>
                  <w:tab/>
                </w:r>
                <w:r>
                  <w:rPr>
                    <w:noProof/>
                    <w:webHidden/>
                  </w:rPr>
                  <w:fldChar w:fldCharType="begin"/>
                </w:r>
                <w:r w:rsidR="00644157">
                  <w:rPr>
                    <w:noProof/>
                    <w:webHidden/>
                  </w:rPr>
                  <w:instrText xml:space="preserve"> PAGEREF _Toc8133888 \h </w:instrText>
                </w:r>
                <w:r>
                  <w:rPr>
                    <w:noProof/>
                    <w:webHidden/>
                  </w:rPr>
                </w:r>
                <w:r>
                  <w:rPr>
                    <w:noProof/>
                    <w:webHidden/>
                  </w:rPr>
                  <w:fldChar w:fldCharType="separate"/>
                </w:r>
                <w:r w:rsidR="00644157">
                  <w:rPr>
                    <w:noProof/>
                    <w:webHidden/>
                  </w:rPr>
                  <w:t>108</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89" w:history="1">
                <w:r w:rsidR="00644157" w:rsidRPr="00E75EC4">
                  <w:rPr>
                    <w:rStyle w:val="af"/>
                    <w:noProof/>
                  </w:rPr>
                  <w:t>3.29.3</w:t>
                </w:r>
                <w:r w:rsidR="00644157" w:rsidRPr="00E75EC4">
                  <w:rPr>
                    <w:rStyle w:val="af"/>
                    <w:rFonts w:hint="eastAsia"/>
                    <w:noProof/>
                  </w:rPr>
                  <w:t xml:space="preserve"> 请求报文</w:t>
                </w:r>
                <w:r w:rsidR="00644157">
                  <w:rPr>
                    <w:noProof/>
                    <w:webHidden/>
                  </w:rPr>
                  <w:tab/>
                </w:r>
                <w:r>
                  <w:rPr>
                    <w:noProof/>
                    <w:webHidden/>
                  </w:rPr>
                  <w:fldChar w:fldCharType="begin"/>
                </w:r>
                <w:r w:rsidR="00644157">
                  <w:rPr>
                    <w:noProof/>
                    <w:webHidden/>
                  </w:rPr>
                  <w:instrText xml:space="preserve"> PAGEREF _Toc8133889 \h </w:instrText>
                </w:r>
                <w:r>
                  <w:rPr>
                    <w:noProof/>
                    <w:webHidden/>
                  </w:rPr>
                </w:r>
                <w:r>
                  <w:rPr>
                    <w:noProof/>
                    <w:webHidden/>
                  </w:rPr>
                  <w:fldChar w:fldCharType="separate"/>
                </w:r>
                <w:r w:rsidR="00644157">
                  <w:rPr>
                    <w:noProof/>
                    <w:webHidden/>
                  </w:rPr>
                  <w:t>108</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90" w:history="1">
                <w:r w:rsidR="00644157" w:rsidRPr="00E75EC4">
                  <w:rPr>
                    <w:rStyle w:val="af"/>
                    <w:noProof/>
                  </w:rPr>
                  <w:t>3.29.4</w:t>
                </w:r>
                <w:r w:rsidR="00644157" w:rsidRPr="00E75EC4">
                  <w:rPr>
                    <w:rStyle w:val="af"/>
                    <w:rFonts w:hint="eastAsia"/>
                    <w:noProof/>
                  </w:rPr>
                  <w:t xml:space="preserve"> 应答报文</w:t>
                </w:r>
                <w:r w:rsidR="00644157">
                  <w:rPr>
                    <w:noProof/>
                    <w:webHidden/>
                  </w:rPr>
                  <w:tab/>
                </w:r>
                <w:r>
                  <w:rPr>
                    <w:noProof/>
                    <w:webHidden/>
                  </w:rPr>
                  <w:fldChar w:fldCharType="begin"/>
                </w:r>
                <w:r w:rsidR="00644157">
                  <w:rPr>
                    <w:noProof/>
                    <w:webHidden/>
                  </w:rPr>
                  <w:instrText xml:space="preserve"> PAGEREF _Toc8133890 \h </w:instrText>
                </w:r>
                <w:r>
                  <w:rPr>
                    <w:noProof/>
                    <w:webHidden/>
                  </w:rPr>
                </w:r>
                <w:r>
                  <w:rPr>
                    <w:noProof/>
                    <w:webHidden/>
                  </w:rPr>
                  <w:fldChar w:fldCharType="separate"/>
                </w:r>
                <w:r w:rsidR="00644157">
                  <w:rPr>
                    <w:noProof/>
                    <w:webHidden/>
                  </w:rPr>
                  <w:t>108</w:t>
                </w:r>
                <w:r>
                  <w:rPr>
                    <w:noProof/>
                    <w:webHidden/>
                  </w:rPr>
                  <w:fldChar w:fldCharType="end"/>
                </w:r>
              </w:hyperlink>
            </w:p>
            <w:p w:rsidR="00644157" w:rsidRDefault="001734C1">
              <w:pPr>
                <w:pStyle w:val="14"/>
                <w:rPr>
                  <w:rFonts w:asciiTheme="minorHAnsi" w:eastAsiaTheme="minorEastAsia" w:hAnsiTheme="minorHAnsi" w:cstheme="minorBidi"/>
                  <w:noProof/>
                  <w:sz w:val="21"/>
                  <w:szCs w:val="22"/>
                </w:rPr>
              </w:pPr>
              <w:hyperlink w:anchor="_Toc8133891" w:history="1">
                <w:r w:rsidR="00644157" w:rsidRPr="00E75EC4">
                  <w:rPr>
                    <w:rStyle w:val="af"/>
                    <w:noProof/>
                  </w:rPr>
                  <w:t>4</w:t>
                </w:r>
                <w:r w:rsidR="00644157" w:rsidRPr="00E75EC4">
                  <w:rPr>
                    <w:rStyle w:val="af"/>
                    <w:rFonts w:hint="eastAsia"/>
                    <w:noProof/>
                  </w:rPr>
                  <w:t xml:space="preserve"> 接口发布规范（面向管理台）</w:t>
                </w:r>
                <w:r w:rsidR="00644157">
                  <w:rPr>
                    <w:noProof/>
                    <w:webHidden/>
                  </w:rPr>
                  <w:tab/>
                </w:r>
                <w:r>
                  <w:rPr>
                    <w:noProof/>
                    <w:webHidden/>
                  </w:rPr>
                  <w:fldChar w:fldCharType="begin"/>
                </w:r>
                <w:r w:rsidR="00644157">
                  <w:rPr>
                    <w:noProof/>
                    <w:webHidden/>
                  </w:rPr>
                  <w:instrText xml:space="preserve"> PAGEREF _Toc8133891 \h </w:instrText>
                </w:r>
                <w:r>
                  <w:rPr>
                    <w:noProof/>
                    <w:webHidden/>
                  </w:rPr>
                </w:r>
                <w:r>
                  <w:rPr>
                    <w:noProof/>
                    <w:webHidden/>
                  </w:rPr>
                  <w:fldChar w:fldCharType="separate"/>
                </w:r>
                <w:r w:rsidR="00644157">
                  <w:rPr>
                    <w:noProof/>
                    <w:webHidden/>
                  </w:rPr>
                  <w:t>108</w:t>
                </w:r>
                <w:r>
                  <w:rPr>
                    <w:noProof/>
                    <w:webHidden/>
                  </w:rPr>
                  <w:fldChar w:fldCharType="end"/>
                </w:r>
              </w:hyperlink>
            </w:p>
            <w:p w:rsidR="00644157" w:rsidRDefault="001734C1">
              <w:pPr>
                <w:pStyle w:val="22"/>
                <w:tabs>
                  <w:tab w:val="right" w:leader="dot" w:pos="8296"/>
                </w:tabs>
                <w:ind w:left="480"/>
                <w:rPr>
                  <w:rFonts w:asciiTheme="minorHAnsi" w:eastAsiaTheme="minorEastAsia" w:hAnsiTheme="minorHAnsi" w:cstheme="minorBidi"/>
                  <w:noProof/>
                  <w:sz w:val="21"/>
                  <w:szCs w:val="22"/>
                </w:rPr>
              </w:pPr>
              <w:hyperlink w:anchor="_Toc8133892" w:history="1">
                <w:r w:rsidR="00644157" w:rsidRPr="00E75EC4">
                  <w:rPr>
                    <w:rStyle w:val="af"/>
                    <w:noProof/>
                  </w:rPr>
                  <w:t>4.1</w:t>
                </w:r>
                <w:r w:rsidR="00644157" w:rsidRPr="00E75EC4">
                  <w:rPr>
                    <w:rStyle w:val="af"/>
                    <w:rFonts w:hint="eastAsia"/>
                    <w:noProof/>
                  </w:rPr>
                  <w:t xml:space="preserve"> 银行连通性测试</w:t>
                </w:r>
                <w:r w:rsidR="00644157">
                  <w:rPr>
                    <w:noProof/>
                    <w:webHidden/>
                  </w:rPr>
                  <w:tab/>
                </w:r>
                <w:r>
                  <w:rPr>
                    <w:noProof/>
                    <w:webHidden/>
                  </w:rPr>
                  <w:fldChar w:fldCharType="begin"/>
                </w:r>
                <w:r w:rsidR="00644157">
                  <w:rPr>
                    <w:noProof/>
                    <w:webHidden/>
                  </w:rPr>
                  <w:instrText xml:space="preserve"> PAGEREF _Toc8133892 \h </w:instrText>
                </w:r>
                <w:r>
                  <w:rPr>
                    <w:noProof/>
                    <w:webHidden/>
                  </w:rPr>
                </w:r>
                <w:r>
                  <w:rPr>
                    <w:noProof/>
                    <w:webHidden/>
                  </w:rPr>
                  <w:fldChar w:fldCharType="separate"/>
                </w:r>
                <w:r w:rsidR="00644157">
                  <w:rPr>
                    <w:noProof/>
                    <w:webHidden/>
                  </w:rPr>
                  <w:t>108</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93" w:history="1">
                <w:r w:rsidR="00644157" w:rsidRPr="00E75EC4">
                  <w:rPr>
                    <w:rStyle w:val="af"/>
                    <w:noProof/>
                  </w:rPr>
                  <w:t>4.1.1</w:t>
                </w:r>
                <w:r w:rsidR="00644157" w:rsidRPr="00E75EC4">
                  <w:rPr>
                    <w:rStyle w:val="af"/>
                    <w:rFonts w:hint="eastAsia"/>
                    <w:noProof/>
                  </w:rPr>
                  <w:t xml:space="preserve"> 业务功能</w:t>
                </w:r>
                <w:r w:rsidR="00644157">
                  <w:rPr>
                    <w:noProof/>
                    <w:webHidden/>
                  </w:rPr>
                  <w:tab/>
                </w:r>
                <w:r>
                  <w:rPr>
                    <w:noProof/>
                    <w:webHidden/>
                  </w:rPr>
                  <w:fldChar w:fldCharType="begin"/>
                </w:r>
                <w:r w:rsidR="00644157">
                  <w:rPr>
                    <w:noProof/>
                    <w:webHidden/>
                  </w:rPr>
                  <w:instrText xml:space="preserve"> PAGEREF _Toc8133893 \h </w:instrText>
                </w:r>
                <w:r>
                  <w:rPr>
                    <w:noProof/>
                    <w:webHidden/>
                  </w:rPr>
                </w:r>
                <w:r>
                  <w:rPr>
                    <w:noProof/>
                    <w:webHidden/>
                  </w:rPr>
                  <w:fldChar w:fldCharType="separate"/>
                </w:r>
                <w:r w:rsidR="00644157">
                  <w:rPr>
                    <w:noProof/>
                    <w:webHidden/>
                  </w:rPr>
                  <w:t>108</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94" w:history="1">
                <w:r w:rsidR="00644157" w:rsidRPr="00E75EC4">
                  <w:rPr>
                    <w:rStyle w:val="af"/>
                    <w:noProof/>
                  </w:rPr>
                  <w:t>4.1.2</w:t>
                </w:r>
                <w:r w:rsidR="00644157" w:rsidRPr="00E75EC4">
                  <w:rPr>
                    <w:rStyle w:val="af"/>
                    <w:rFonts w:hint="eastAsia"/>
                    <w:noProof/>
                  </w:rPr>
                  <w:t xml:space="preserve"> 请求报文</w:t>
                </w:r>
                <w:r w:rsidR="00644157">
                  <w:rPr>
                    <w:noProof/>
                    <w:webHidden/>
                  </w:rPr>
                  <w:tab/>
                </w:r>
                <w:r>
                  <w:rPr>
                    <w:noProof/>
                    <w:webHidden/>
                  </w:rPr>
                  <w:fldChar w:fldCharType="begin"/>
                </w:r>
                <w:r w:rsidR="00644157">
                  <w:rPr>
                    <w:noProof/>
                    <w:webHidden/>
                  </w:rPr>
                  <w:instrText xml:space="preserve"> PAGEREF _Toc8133894 \h </w:instrText>
                </w:r>
                <w:r>
                  <w:rPr>
                    <w:noProof/>
                    <w:webHidden/>
                  </w:rPr>
                </w:r>
                <w:r>
                  <w:rPr>
                    <w:noProof/>
                    <w:webHidden/>
                  </w:rPr>
                  <w:fldChar w:fldCharType="separate"/>
                </w:r>
                <w:r w:rsidR="00644157">
                  <w:rPr>
                    <w:noProof/>
                    <w:webHidden/>
                  </w:rPr>
                  <w:t>108</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95" w:history="1">
                <w:r w:rsidR="00644157" w:rsidRPr="00E75EC4">
                  <w:rPr>
                    <w:rStyle w:val="af"/>
                    <w:noProof/>
                  </w:rPr>
                  <w:t>4.1.3</w:t>
                </w:r>
                <w:r w:rsidR="00644157" w:rsidRPr="00E75EC4">
                  <w:rPr>
                    <w:rStyle w:val="af"/>
                    <w:rFonts w:hint="eastAsia"/>
                    <w:noProof/>
                  </w:rPr>
                  <w:t xml:space="preserve"> 应答报文</w:t>
                </w:r>
                <w:r w:rsidR="00644157">
                  <w:rPr>
                    <w:noProof/>
                    <w:webHidden/>
                  </w:rPr>
                  <w:tab/>
                </w:r>
                <w:r>
                  <w:rPr>
                    <w:noProof/>
                    <w:webHidden/>
                  </w:rPr>
                  <w:fldChar w:fldCharType="begin"/>
                </w:r>
                <w:r w:rsidR="00644157">
                  <w:rPr>
                    <w:noProof/>
                    <w:webHidden/>
                  </w:rPr>
                  <w:instrText xml:space="preserve"> PAGEREF _Toc8133895 \h </w:instrText>
                </w:r>
                <w:r>
                  <w:rPr>
                    <w:noProof/>
                    <w:webHidden/>
                  </w:rPr>
                </w:r>
                <w:r>
                  <w:rPr>
                    <w:noProof/>
                    <w:webHidden/>
                  </w:rPr>
                  <w:fldChar w:fldCharType="separate"/>
                </w:r>
                <w:r w:rsidR="00644157">
                  <w:rPr>
                    <w:noProof/>
                    <w:webHidden/>
                  </w:rPr>
                  <w:t>109</w:t>
                </w:r>
                <w:r>
                  <w:rPr>
                    <w:noProof/>
                    <w:webHidden/>
                  </w:rPr>
                  <w:fldChar w:fldCharType="end"/>
                </w:r>
              </w:hyperlink>
            </w:p>
            <w:p w:rsidR="00644157" w:rsidRDefault="001734C1">
              <w:pPr>
                <w:pStyle w:val="22"/>
                <w:tabs>
                  <w:tab w:val="right" w:leader="dot" w:pos="8296"/>
                </w:tabs>
                <w:ind w:left="480"/>
                <w:rPr>
                  <w:rFonts w:asciiTheme="minorHAnsi" w:eastAsiaTheme="minorEastAsia" w:hAnsiTheme="minorHAnsi" w:cstheme="minorBidi"/>
                  <w:noProof/>
                  <w:sz w:val="21"/>
                  <w:szCs w:val="22"/>
                </w:rPr>
              </w:pPr>
              <w:hyperlink w:anchor="_Toc8133896" w:history="1">
                <w:r w:rsidR="00644157" w:rsidRPr="00E75EC4">
                  <w:rPr>
                    <w:rStyle w:val="af"/>
                    <w:noProof/>
                  </w:rPr>
                  <w:t>4.2</w:t>
                </w:r>
                <w:r w:rsidR="00644157" w:rsidRPr="00E75EC4">
                  <w:rPr>
                    <w:rStyle w:val="af"/>
                    <w:rFonts w:hint="eastAsia"/>
                    <w:noProof/>
                  </w:rPr>
                  <w:t xml:space="preserve"> 补做银行对账</w:t>
                </w:r>
                <w:r w:rsidR="00644157">
                  <w:rPr>
                    <w:noProof/>
                    <w:webHidden/>
                  </w:rPr>
                  <w:tab/>
                </w:r>
                <w:r>
                  <w:rPr>
                    <w:noProof/>
                    <w:webHidden/>
                  </w:rPr>
                  <w:fldChar w:fldCharType="begin"/>
                </w:r>
                <w:r w:rsidR="00644157">
                  <w:rPr>
                    <w:noProof/>
                    <w:webHidden/>
                  </w:rPr>
                  <w:instrText xml:space="preserve"> PAGEREF _Toc8133896 \h </w:instrText>
                </w:r>
                <w:r>
                  <w:rPr>
                    <w:noProof/>
                    <w:webHidden/>
                  </w:rPr>
                </w:r>
                <w:r>
                  <w:rPr>
                    <w:noProof/>
                    <w:webHidden/>
                  </w:rPr>
                  <w:fldChar w:fldCharType="separate"/>
                </w:r>
                <w:r w:rsidR="00644157">
                  <w:rPr>
                    <w:noProof/>
                    <w:webHidden/>
                  </w:rPr>
                  <w:t>109</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97" w:history="1">
                <w:r w:rsidR="00644157" w:rsidRPr="00E75EC4">
                  <w:rPr>
                    <w:rStyle w:val="af"/>
                    <w:noProof/>
                  </w:rPr>
                  <w:t>4.2.1</w:t>
                </w:r>
                <w:r w:rsidR="00644157" w:rsidRPr="00E75EC4">
                  <w:rPr>
                    <w:rStyle w:val="af"/>
                    <w:rFonts w:hint="eastAsia"/>
                    <w:noProof/>
                  </w:rPr>
                  <w:t xml:space="preserve"> 业务功能</w:t>
                </w:r>
                <w:r w:rsidR="00644157">
                  <w:rPr>
                    <w:noProof/>
                    <w:webHidden/>
                  </w:rPr>
                  <w:tab/>
                </w:r>
                <w:r>
                  <w:rPr>
                    <w:noProof/>
                    <w:webHidden/>
                  </w:rPr>
                  <w:fldChar w:fldCharType="begin"/>
                </w:r>
                <w:r w:rsidR="00644157">
                  <w:rPr>
                    <w:noProof/>
                    <w:webHidden/>
                  </w:rPr>
                  <w:instrText xml:space="preserve"> PAGEREF _Toc8133897 \h </w:instrText>
                </w:r>
                <w:r>
                  <w:rPr>
                    <w:noProof/>
                    <w:webHidden/>
                  </w:rPr>
                </w:r>
                <w:r>
                  <w:rPr>
                    <w:noProof/>
                    <w:webHidden/>
                  </w:rPr>
                  <w:fldChar w:fldCharType="separate"/>
                </w:r>
                <w:r w:rsidR="00644157">
                  <w:rPr>
                    <w:noProof/>
                    <w:webHidden/>
                  </w:rPr>
                  <w:t>109</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98" w:history="1">
                <w:r w:rsidR="00644157" w:rsidRPr="00E75EC4">
                  <w:rPr>
                    <w:rStyle w:val="af"/>
                    <w:noProof/>
                  </w:rPr>
                  <w:t>4.2.2</w:t>
                </w:r>
                <w:r w:rsidR="00644157" w:rsidRPr="00E75EC4">
                  <w:rPr>
                    <w:rStyle w:val="af"/>
                    <w:rFonts w:hint="eastAsia"/>
                    <w:noProof/>
                  </w:rPr>
                  <w:t xml:space="preserve"> 请求报文</w:t>
                </w:r>
                <w:r w:rsidR="00644157">
                  <w:rPr>
                    <w:noProof/>
                    <w:webHidden/>
                  </w:rPr>
                  <w:tab/>
                </w:r>
                <w:r>
                  <w:rPr>
                    <w:noProof/>
                    <w:webHidden/>
                  </w:rPr>
                  <w:fldChar w:fldCharType="begin"/>
                </w:r>
                <w:r w:rsidR="00644157">
                  <w:rPr>
                    <w:noProof/>
                    <w:webHidden/>
                  </w:rPr>
                  <w:instrText xml:space="preserve"> PAGEREF _Toc8133898 \h </w:instrText>
                </w:r>
                <w:r>
                  <w:rPr>
                    <w:noProof/>
                    <w:webHidden/>
                  </w:rPr>
                </w:r>
                <w:r>
                  <w:rPr>
                    <w:noProof/>
                    <w:webHidden/>
                  </w:rPr>
                  <w:fldChar w:fldCharType="separate"/>
                </w:r>
                <w:r w:rsidR="00644157">
                  <w:rPr>
                    <w:noProof/>
                    <w:webHidden/>
                  </w:rPr>
                  <w:t>109</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899" w:history="1">
                <w:r w:rsidR="00644157" w:rsidRPr="00E75EC4">
                  <w:rPr>
                    <w:rStyle w:val="af"/>
                    <w:noProof/>
                  </w:rPr>
                  <w:t>4.2.3</w:t>
                </w:r>
                <w:r w:rsidR="00644157" w:rsidRPr="00E75EC4">
                  <w:rPr>
                    <w:rStyle w:val="af"/>
                    <w:rFonts w:hint="eastAsia"/>
                    <w:noProof/>
                  </w:rPr>
                  <w:t xml:space="preserve"> 应答报文</w:t>
                </w:r>
                <w:r w:rsidR="00644157">
                  <w:rPr>
                    <w:noProof/>
                    <w:webHidden/>
                  </w:rPr>
                  <w:tab/>
                </w:r>
                <w:r>
                  <w:rPr>
                    <w:noProof/>
                    <w:webHidden/>
                  </w:rPr>
                  <w:fldChar w:fldCharType="begin"/>
                </w:r>
                <w:r w:rsidR="00644157">
                  <w:rPr>
                    <w:noProof/>
                    <w:webHidden/>
                  </w:rPr>
                  <w:instrText xml:space="preserve"> PAGEREF _Toc8133899 \h </w:instrText>
                </w:r>
                <w:r>
                  <w:rPr>
                    <w:noProof/>
                    <w:webHidden/>
                  </w:rPr>
                </w:r>
                <w:r>
                  <w:rPr>
                    <w:noProof/>
                    <w:webHidden/>
                  </w:rPr>
                  <w:fldChar w:fldCharType="separate"/>
                </w:r>
                <w:r w:rsidR="00644157">
                  <w:rPr>
                    <w:noProof/>
                    <w:webHidden/>
                  </w:rPr>
                  <w:t>110</w:t>
                </w:r>
                <w:r>
                  <w:rPr>
                    <w:noProof/>
                    <w:webHidden/>
                  </w:rPr>
                  <w:fldChar w:fldCharType="end"/>
                </w:r>
              </w:hyperlink>
            </w:p>
            <w:p w:rsidR="00644157" w:rsidRDefault="001734C1">
              <w:pPr>
                <w:pStyle w:val="22"/>
                <w:tabs>
                  <w:tab w:val="right" w:leader="dot" w:pos="8296"/>
                </w:tabs>
                <w:ind w:left="480"/>
                <w:rPr>
                  <w:rFonts w:asciiTheme="minorHAnsi" w:eastAsiaTheme="minorEastAsia" w:hAnsiTheme="minorHAnsi" w:cstheme="minorBidi"/>
                  <w:noProof/>
                  <w:sz w:val="21"/>
                  <w:szCs w:val="22"/>
                </w:rPr>
              </w:pPr>
              <w:hyperlink w:anchor="_Toc8133900" w:history="1">
                <w:r w:rsidR="00644157" w:rsidRPr="00E75EC4">
                  <w:rPr>
                    <w:rStyle w:val="af"/>
                    <w:noProof/>
                  </w:rPr>
                  <w:t>4.3</w:t>
                </w:r>
                <w:r w:rsidR="00644157" w:rsidRPr="00E75EC4">
                  <w:rPr>
                    <w:rStyle w:val="af"/>
                    <w:rFonts w:hint="eastAsia"/>
                    <w:noProof/>
                  </w:rPr>
                  <w:t xml:space="preserve"> 补做总额对账回执</w:t>
                </w:r>
                <w:r w:rsidR="00644157">
                  <w:rPr>
                    <w:noProof/>
                    <w:webHidden/>
                  </w:rPr>
                  <w:tab/>
                </w:r>
                <w:r>
                  <w:rPr>
                    <w:noProof/>
                    <w:webHidden/>
                  </w:rPr>
                  <w:fldChar w:fldCharType="begin"/>
                </w:r>
                <w:r w:rsidR="00644157">
                  <w:rPr>
                    <w:noProof/>
                    <w:webHidden/>
                  </w:rPr>
                  <w:instrText xml:space="preserve"> PAGEREF _Toc8133900 \h </w:instrText>
                </w:r>
                <w:r>
                  <w:rPr>
                    <w:noProof/>
                    <w:webHidden/>
                  </w:rPr>
                </w:r>
                <w:r>
                  <w:rPr>
                    <w:noProof/>
                    <w:webHidden/>
                  </w:rPr>
                  <w:fldChar w:fldCharType="separate"/>
                </w:r>
                <w:r w:rsidR="00644157">
                  <w:rPr>
                    <w:noProof/>
                    <w:webHidden/>
                  </w:rPr>
                  <w:t>110</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901" w:history="1">
                <w:r w:rsidR="00644157" w:rsidRPr="00E75EC4">
                  <w:rPr>
                    <w:rStyle w:val="af"/>
                    <w:noProof/>
                  </w:rPr>
                  <w:t>4.3.1</w:t>
                </w:r>
                <w:r w:rsidR="00644157" w:rsidRPr="00E75EC4">
                  <w:rPr>
                    <w:rStyle w:val="af"/>
                    <w:rFonts w:hint="eastAsia"/>
                    <w:noProof/>
                  </w:rPr>
                  <w:t xml:space="preserve"> 业务功能</w:t>
                </w:r>
                <w:r w:rsidR="00644157">
                  <w:rPr>
                    <w:noProof/>
                    <w:webHidden/>
                  </w:rPr>
                  <w:tab/>
                </w:r>
                <w:r>
                  <w:rPr>
                    <w:noProof/>
                    <w:webHidden/>
                  </w:rPr>
                  <w:fldChar w:fldCharType="begin"/>
                </w:r>
                <w:r w:rsidR="00644157">
                  <w:rPr>
                    <w:noProof/>
                    <w:webHidden/>
                  </w:rPr>
                  <w:instrText xml:space="preserve"> PAGEREF _Toc8133901 \h </w:instrText>
                </w:r>
                <w:r>
                  <w:rPr>
                    <w:noProof/>
                    <w:webHidden/>
                  </w:rPr>
                </w:r>
                <w:r>
                  <w:rPr>
                    <w:noProof/>
                    <w:webHidden/>
                  </w:rPr>
                  <w:fldChar w:fldCharType="separate"/>
                </w:r>
                <w:r w:rsidR="00644157">
                  <w:rPr>
                    <w:noProof/>
                    <w:webHidden/>
                  </w:rPr>
                  <w:t>110</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902" w:history="1">
                <w:r w:rsidR="00644157" w:rsidRPr="00E75EC4">
                  <w:rPr>
                    <w:rStyle w:val="af"/>
                    <w:noProof/>
                  </w:rPr>
                  <w:t>4.3.2</w:t>
                </w:r>
                <w:r w:rsidR="00644157" w:rsidRPr="00E75EC4">
                  <w:rPr>
                    <w:rStyle w:val="af"/>
                    <w:rFonts w:hint="eastAsia"/>
                    <w:noProof/>
                  </w:rPr>
                  <w:t xml:space="preserve"> 请求报文</w:t>
                </w:r>
                <w:r w:rsidR="00644157">
                  <w:rPr>
                    <w:noProof/>
                    <w:webHidden/>
                  </w:rPr>
                  <w:tab/>
                </w:r>
                <w:r>
                  <w:rPr>
                    <w:noProof/>
                    <w:webHidden/>
                  </w:rPr>
                  <w:fldChar w:fldCharType="begin"/>
                </w:r>
                <w:r w:rsidR="00644157">
                  <w:rPr>
                    <w:noProof/>
                    <w:webHidden/>
                  </w:rPr>
                  <w:instrText xml:space="preserve"> PAGEREF _Toc8133902 \h </w:instrText>
                </w:r>
                <w:r>
                  <w:rPr>
                    <w:noProof/>
                    <w:webHidden/>
                  </w:rPr>
                </w:r>
                <w:r>
                  <w:rPr>
                    <w:noProof/>
                    <w:webHidden/>
                  </w:rPr>
                  <w:fldChar w:fldCharType="separate"/>
                </w:r>
                <w:r w:rsidR="00644157">
                  <w:rPr>
                    <w:noProof/>
                    <w:webHidden/>
                  </w:rPr>
                  <w:t>110</w:t>
                </w:r>
                <w:r>
                  <w:rPr>
                    <w:noProof/>
                    <w:webHidden/>
                  </w:rPr>
                  <w:fldChar w:fldCharType="end"/>
                </w:r>
              </w:hyperlink>
            </w:p>
            <w:p w:rsidR="00644157" w:rsidRDefault="001734C1">
              <w:pPr>
                <w:pStyle w:val="30"/>
                <w:tabs>
                  <w:tab w:val="right" w:leader="dot" w:pos="8296"/>
                </w:tabs>
                <w:ind w:left="960"/>
                <w:rPr>
                  <w:rFonts w:asciiTheme="minorHAnsi" w:eastAsiaTheme="minorEastAsia" w:hAnsiTheme="minorHAnsi" w:cstheme="minorBidi"/>
                  <w:noProof/>
                  <w:sz w:val="21"/>
                  <w:szCs w:val="22"/>
                </w:rPr>
              </w:pPr>
              <w:hyperlink w:anchor="_Toc8133903" w:history="1">
                <w:r w:rsidR="00644157" w:rsidRPr="00E75EC4">
                  <w:rPr>
                    <w:rStyle w:val="af"/>
                    <w:noProof/>
                  </w:rPr>
                  <w:t>4.3.3</w:t>
                </w:r>
                <w:r w:rsidR="00644157" w:rsidRPr="00E75EC4">
                  <w:rPr>
                    <w:rStyle w:val="af"/>
                    <w:rFonts w:hint="eastAsia"/>
                    <w:noProof/>
                  </w:rPr>
                  <w:t xml:space="preserve"> 应答报文</w:t>
                </w:r>
                <w:r w:rsidR="00644157">
                  <w:rPr>
                    <w:noProof/>
                    <w:webHidden/>
                  </w:rPr>
                  <w:tab/>
                </w:r>
                <w:r>
                  <w:rPr>
                    <w:noProof/>
                    <w:webHidden/>
                  </w:rPr>
                  <w:fldChar w:fldCharType="begin"/>
                </w:r>
                <w:r w:rsidR="00644157">
                  <w:rPr>
                    <w:noProof/>
                    <w:webHidden/>
                  </w:rPr>
                  <w:instrText xml:space="preserve"> PAGEREF _Toc8133903 \h </w:instrText>
                </w:r>
                <w:r>
                  <w:rPr>
                    <w:noProof/>
                    <w:webHidden/>
                  </w:rPr>
                </w:r>
                <w:r>
                  <w:rPr>
                    <w:noProof/>
                    <w:webHidden/>
                  </w:rPr>
                  <w:fldChar w:fldCharType="separate"/>
                </w:r>
                <w:r w:rsidR="00644157">
                  <w:rPr>
                    <w:noProof/>
                    <w:webHidden/>
                  </w:rPr>
                  <w:t>110</w:t>
                </w:r>
                <w:r>
                  <w:rPr>
                    <w:noProof/>
                    <w:webHidden/>
                  </w:rPr>
                  <w:fldChar w:fldCharType="end"/>
                </w:r>
              </w:hyperlink>
            </w:p>
            <w:p w:rsidR="00644157" w:rsidRDefault="001734C1">
              <w:pPr>
                <w:pStyle w:val="14"/>
                <w:rPr>
                  <w:rFonts w:asciiTheme="minorHAnsi" w:eastAsiaTheme="minorEastAsia" w:hAnsiTheme="minorHAnsi" w:cstheme="minorBidi"/>
                  <w:noProof/>
                  <w:sz w:val="21"/>
                  <w:szCs w:val="22"/>
                </w:rPr>
              </w:pPr>
              <w:hyperlink w:anchor="_Toc8133904" w:history="1">
                <w:r w:rsidR="00644157" w:rsidRPr="00E75EC4">
                  <w:rPr>
                    <w:rStyle w:val="af"/>
                    <w:noProof/>
                  </w:rPr>
                  <w:t>5</w:t>
                </w:r>
                <w:r w:rsidR="00644157" w:rsidRPr="00E75EC4">
                  <w:rPr>
                    <w:rStyle w:val="af"/>
                    <w:rFonts w:hint="eastAsia"/>
                    <w:noProof/>
                  </w:rPr>
                  <w:t xml:space="preserve"> 部分数据字典说明</w:t>
                </w:r>
                <w:r w:rsidR="00644157">
                  <w:rPr>
                    <w:noProof/>
                    <w:webHidden/>
                  </w:rPr>
                  <w:tab/>
                </w:r>
                <w:r>
                  <w:rPr>
                    <w:noProof/>
                    <w:webHidden/>
                  </w:rPr>
                  <w:fldChar w:fldCharType="begin"/>
                </w:r>
                <w:r w:rsidR="00644157">
                  <w:rPr>
                    <w:noProof/>
                    <w:webHidden/>
                  </w:rPr>
                  <w:instrText xml:space="preserve"> PAGEREF _Toc8133904 \h </w:instrText>
                </w:r>
                <w:r>
                  <w:rPr>
                    <w:noProof/>
                    <w:webHidden/>
                  </w:rPr>
                </w:r>
                <w:r>
                  <w:rPr>
                    <w:noProof/>
                    <w:webHidden/>
                  </w:rPr>
                  <w:fldChar w:fldCharType="separate"/>
                </w:r>
                <w:r w:rsidR="00644157">
                  <w:rPr>
                    <w:noProof/>
                    <w:webHidden/>
                  </w:rPr>
                  <w:t>111</w:t>
                </w:r>
                <w:r>
                  <w:rPr>
                    <w:noProof/>
                    <w:webHidden/>
                  </w:rPr>
                  <w:fldChar w:fldCharType="end"/>
                </w:r>
              </w:hyperlink>
            </w:p>
            <w:p w:rsidR="00644157" w:rsidRDefault="001734C1">
              <w:pPr>
                <w:pStyle w:val="22"/>
                <w:tabs>
                  <w:tab w:val="right" w:leader="dot" w:pos="8296"/>
                </w:tabs>
                <w:ind w:left="480"/>
                <w:rPr>
                  <w:rFonts w:asciiTheme="minorHAnsi" w:eastAsiaTheme="minorEastAsia" w:hAnsiTheme="minorHAnsi" w:cstheme="minorBidi"/>
                  <w:noProof/>
                  <w:sz w:val="21"/>
                  <w:szCs w:val="22"/>
                </w:rPr>
              </w:pPr>
              <w:hyperlink w:anchor="_Toc8133905" w:history="1">
                <w:r w:rsidR="00644157" w:rsidRPr="00E75EC4">
                  <w:rPr>
                    <w:rStyle w:val="af"/>
                    <w:noProof/>
                  </w:rPr>
                  <w:t>5.1</w:t>
                </w:r>
                <w:r w:rsidR="00644157" w:rsidRPr="00E75EC4">
                  <w:rPr>
                    <w:rStyle w:val="af"/>
                    <w:rFonts w:hint="eastAsia"/>
                    <w:noProof/>
                  </w:rPr>
                  <w:t xml:space="preserve"> 证件类型</w:t>
                </w:r>
                <w:r w:rsidR="00644157">
                  <w:rPr>
                    <w:noProof/>
                    <w:webHidden/>
                  </w:rPr>
                  <w:tab/>
                </w:r>
                <w:r>
                  <w:rPr>
                    <w:noProof/>
                    <w:webHidden/>
                  </w:rPr>
                  <w:fldChar w:fldCharType="begin"/>
                </w:r>
                <w:r w:rsidR="00644157">
                  <w:rPr>
                    <w:noProof/>
                    <w:webHidden/>
                  </w:rPr>
                  <w:instrText xml:space="preserve"> PAGEREF _Toc8133905 \h </w:instrText>
                </w:r>
                <w:r>
                  <w:rPr>
                    <w:noProof/>
                    <w:webHidden/>
                  </w:rPr>
                </w:r>
                <w:r>
                  <w:rPr>
                    <w:noProof/>
                    <w:webHidden/>
                  </w:rPr>
                  <w:fldChar w:fldCharType="separate"/>
                </w:r>
                <w:r w:rsidR="00644157">
                  <w:rPr>
                    <w:noProof/>
                    <w:webHidden/>
                  </w:rPr>
                  <w:t>111</w:t>
                </w:r>
                <w:r>
                  <w:rPr>
                    <w:noProof/>
                    <w:webHidden/>
                  </w:rPr>
                  <w:fldChar w:fldCharType="end"/>
                </w:r>
              </w:hyperlink>
            </w:p>
            <w:p w:rsidR="007E123E" w:rsidRDefault="001734C1" w:rsidP="007E123E">
              <w:pPr>
                <w:pStyle w:val="22"/>
                <w:tabs>
                  <w:tab w:val="right" w:leader="dot" w:pos="8296"/>
                </w:tabs>
                <w:ind w:left="480"/>
                <w:rPr>
                  <w:b/>
                  <w:bCs/>
                  <w:lang w:val="zh-CN"/>
                </w:rPr>
              </w:pPr>
              <w:r>
                <w:rPr>
                  <w:szCs w:val="30"/>
                </w:rPr>
                <w:lastRenderedPageBreak/>
                <w:fldChar w:fldCharType="end"/>
              </w:r>
            </w:p>
          </w:sdtContent>
        </w:sdt>
        <w:p w:rsidR="00682110" w:rsidRDefault="001734C1" w:rsidP="00795ED6">
          <w:pPr>
            <w:ind w:firstLineChars="0" w:firstLine="0"/>
          </w:pPr>
        </w:p>
      </w:sdtContent>
    </w:sdt>
    <w:p w:rsidR="00682110" w:rsidRDefault="00682110" w:rsidP="00851D0D">
      <w:pPr>
        <w:ind w:firstLineChars="0"/>
        <w:sectPr w:rsidR="00682110" w:rsidSect="00BE0356">
          <w:footerReference w:type="default" r:id="rId20"/>
          <w:pgSz w:w="11906" w:h="16838"/>
          <w:pgMar w:top="1440" w:right="1800" w:bottom="1440" w:left="1800" w:header="851" w:footer="992" w:gutter="0"/>
          <w:pgNumType w:fmt="upperRoman" w:start="1"/>
          <w:cols w:space="425"/>
          <w:docGrid w:type="lines" w:linePitch="312"/>
        </w:sectPr>
      </w:pPr>
    </w:p>
    <w:p w:rsidR="002D7557" w:rsidRDefault="002D7557" w:rsidP="00DB275A">
      <w:pPr>
        <w:pStyle w:val="13"/>
      </w:pPr>
      <w:bookmarkStart w:id="1" w:name="_Toc370675637"/>
      <w:bookmarkStart w:id="2" w:name="_Toc370675921"/>
      <w:bookmarkStart w:id="3" w:name="_Toc370717635"/>
      <w:bookmarkStart w:id="4" w:name="_Toc370745608"/>
      <w:bookmarkStart w:id="5" w:name="_Toc371594078"/>
      <w:bookmarkStart w:id="6" w:name="_Toc374026560"/>
      <w:bookmarkStart w:id="7" w:name="_Toc8133697"/>
      <w:r>
        <w:rPr>
          <w:rFonts w:hint="eastAsia"/>
        </w:rPr>
        <w:lastRenderedPageBreak/>
        <w:t>引言</w:t>
      </w:r>
      <w:bookmarkEnd w:id="1"/>
      <w:bookmarkEnd w:id="2"/>
      <w:bookmarkEnd w:id="3"/>
      <w:bookmarkEnd w:id="4"/>
      <w:bookmarkEnd w:id="5"/>
      <w:bookmarkEnd w:id="6"/>
      <w:bookmarkEnd w:id="7"/>
    </w:p>
    <w:p w:rsidR="0030064C" w:rsidRDefault="0030064C" w:rsidP="00DB275A">
      <w:pPr>
        <w:pStyle w:val="21"/>
        <w:numPr>
          <w:ilvl w:val="1"/>
          <w:numId w:val="1"/>
        </w:numPr>
        <w:ind w:left="0" w:firstLine="0"/>
      </w:pPr>
      <w:bookmarkStart w:id="8" w:name="_Toc374026561"/>
      <w:bookmarkStart w:id="9" w:name="_Toc8133698"/>
      <w:bookmarkStart w:id="10" w:name="_Toc370675638"/>
      <w:bookmarkStart w:id="11" w:name="_Toc370675922"/>
      <w:bookmarkStart w:id="12" w:name="_Toc370717636"/>
      <w:bookmarkStart w:id="13" w:name="_Toc370745609"/>
      <w:bookmarkStart w:id="14" w:name="_Toc371594079"/>
      <w:r>
        <w:rPr>
          <w:rFonts w:hint="eastAsia"/>
        </w:rPr>
        <w:t>标识</w:t>
      </w:r>
      <w:bookmarkEnd w:id="8"/>
      <w:bookmarkEnd w:id="9"/>
    </w:p>
    <w:p w:rsidR="0030064C" w:rsidRDefault="0030064C" w:rsidP="0030064C">
      <w:pPr>
        <w:ind w:firstLine="480"/>
      </w:pPr>
      <w:r>
        <w:rPr>
          <w:rFonts w:hint="eastAsia"/>
        </w:rPr>
        <w:t>本文档适用的系统或软件为：</w:t>
      </w:r>
    </w:p>
    <w:p w:rsidR="00B578EC" w:rsidRDefault="00B578EC" w:rsidP="00B578EC">
      <w:pPr>
        <w:ind w:firstLine="480"/>
      </w:pPr>
      <w:bookmarkStart w:id="15" w:name="_Toc374026562"/>
      <w:r>
        <w:rPr>
          <w:rFonts w:hint="eastAsia"/>
        </w:rPr>
        <w:t>（</w:t>
      </w:r>
      <w:r>
        <w:t>1</w:t>
      </w:r>
      <w:r>
        <w:rPr>
          <w:rFonts w:hint="eastAsia"/>
        </w:rPr>
        <w:t>）名称：</w:t>
      </w:r>
      <w:r w:rsidR="00DA69CB">
        <w:rPr>
          <w:rFonts w:hint="eastAsia"/>
        </w:rPr>
        <w:t>社会</w:t>
      </w:r>
      <w:r w:rsidR="00DA69CB">
        <w:t>保险费</w:t>
      </w:r>
      <w:r w:rsidR="00DA69CB">
        <w:rPr>
          <w:rFonts w:hint="eastAsia"/>
        </w:rPr>
        <w:t>税银子</w:t>
      </w:r>
      <w:r w:rsidR="0029104C">
        <w:rPr>
          <w:rFonts w:hint="eastAsia"/>
        </w:rPr>
        <w:t>系统</w:t>
      </w:r>
      <w:r>
        <w:rPr>
          <w:rFonts w:hint="eastAsia"/>
        </w:rPr>
        <w:t>；</w:t>
      </w:r>
    </w:p>
    <w:p w:rsidR="00B578EC" w:rsidRDefault="00B578EC" w:rsidP="00B578EC">
      <w:pPr>
        <w:ind w:firstLine="480"/>
      </w:pPr>
      <w:r>
        <w:rPr>
          <w:rFonts w:hint="eastAsia"/>
        </w:rPr>
        <w:t>（</w:t>
      </w:r>
      <w:r>
        <w:t>2</w:t>
      </w:r>
      <w:r>
        <w:rPr>
          <w:rFonts w:hint="eastAsia"/>
        </w:rPr>
        <w:t>）标识：</w:t>
      </w:r>
      <w:r w:rsidR="00DA69CB">
        <w:t>SSTB</w:t>
      </w:r>
      <w:r>
        <w:rPr>
          <w:rFonts w:hint="eastAsia"/>
        </w:rPr>
        <w:t>；</w:t>
      </w:r>
    </w:p>
    <w:p w:rsidR="00B578EC" w:rsidRPr="0030064C" w:rsidRDefault="00B578EC" w:rsidP="00B578EC">
      <w:pPr>
        <w:ind w:firstLine="480"/>
      </w:pPr>
      <w:r>
        <w:rPr>
          <w:rFonts w:hint="eastAsia"/>
        </w:rPr>
        <w:t>（</w:t>
      </w:r>
      <w:r>
        <w:t>3</w:t>
      </w:r>
      <w:r w:rsidR="0029104C">
        <w:rPr>
          <w:rFonts w:hint="eastAsia"/>
        </w:rPr>
        <w:t>）简称：</w:t>
      </w:r>
      <w:r w:rsidR="00DA69CB">
        <w:rPr>
          <w:rFonts w:hint="eastAsia"/>
        </w:rPr>
        <w:t>社保税银</w:t>
      </w:r>
      <w:r>
        <w:rPr>
          <w:rFonts w:hint="eastAsia"/>
        </w:rPr>
        <w:t>。</w:t>
      </w:r>
    </w:p>
    <w:p w:rsidR="002D7557" w:rsidRDefault="002D7557" w:rsidP="00DB275A">
      <w:pPr>
        <w:pStyle w:val="21"/>
        <w:numPr>
          <w:ilvl w:val="1"/>
          <w:numId w:val="1"/>
        </w:numPr>
        <w:ind w:left="0" w:firstLine="0"/>
      </w:pPr>
      <w:bookmarkStart w:id="16" w:name="_Toc8133699"/>
      <w:r>
        <w:rPr>
          <w:rFonts w:hint="eastAsia"/>
        </w:rPr>
        <w:t>编制</w:t>
      </w:r>
      <w:r>
        <w:t>目的</w:t>
      </w:r>
      <w:bookmarkEnd w:id="10"/>
      <w:bookmarkEnd w:id="11"/>
      <w:bookmarkEnd w:id="12"/>
      <w:bookmarkEnd w:id="13"/>
      <w:bookmarkEnd w:id="14"/>
      <w:bookmarkEnd w:id="15"/>
      <w:bookmarkEnd w:id="16"/>
    </w:p>
    <w:p w:rsidR="00891A0F" w:rsidRDefault="007D445A" w:rsidP="002D7557">
      <w:pPr>
        <w:ind w:firstLine="480"/>
      </w:pPr>
      <w:r>
        <w:rPr>
          <w:rFonts w:hint="eastAsia"/>
        </w:rPr>
        <w:t>本</w:t>
      </w:r>
      <w:r>
        <w:t>文档是贵州农信新一代核心业务系统项目建设</w:t>
      </w:r>
      <w:r>
        <w:rPr>
          <w:rFonts w:hint="eastAsia"/>
        </w:rPr>
        <w:t>过程</w:t>
      </w:r>
      <w:r w:rsidR="00C010F2">
        <w:rPr>
          <w:rFonts w:hint="eastAsia"/>
        </w:rPr>
        <w:t>中</w:t>
      </w:r>
      <w:r>
        <w:t>，</w:t>
      </w:r>
      <w:r w:rsidR="00F72C54">
        <w:rPr>
          <w:rFonts w:hint="eastAsia"/>
        </w:rPr>
        <w:t>社保税银</w:t>
      </w:r>
      <w:r w:rsidR="00F279DA">
        <w:t>系统</w:t>
      </w:r>
      <w:r>
        <w:t>与</w:t>
      </w:r>
      <w:r w:rsidR="00D213D5">
        <w:rPr>
          <w:rFonts w:hint="eastAsia"/>
        </w:rPr>
        <w:t>新核心</w:t>
      </w:r>
      <w:r>
        <w:rPr>
          <w:rFonts w:hint="eastAsia"/>
        </w:rPr>
        <w:t>系统，</w:t>
      </w:r>
      <w:r>
        <w:t>以及其他关联系统之间交互</w:t>
      </w:r>
      <w:r>
        <w:rPr>
          <w:rFonts w:hint="eastAsia"/>
        </w:rPr>
        <w:t>关系</w:t>
      </w:r>
      <w:r>
        <w:t>需求分析与接口设计说明，旨在</w:t>
      </w:r>
      <w:r>
        <w:rPr>
          <w:rFonts w:hint="eastAsia"/>
        </w:rPr>
        <w:t>阐述</w:t>
      </w:r>
      <w:r>
        <w:t>清楚</w:t>
      </w:r>
      <w:r>
        <w:rPr>
          <w:rFonts w:hint="eastAsia"/>
        </w:rPr>
        <w:t>本</w:t>
      </w:r>
      <w:r>
        <w:t>系统与其他关联</w:t>
      </w:r>
      <w:r>
        <w:rPr>
          <w:rFonts w:hint="eastAsia"/>
        </w:rPr>
        <w:t>系统</w:t>
      </w:r>
      <w:r>
        <w:t>之间的业务职责边界</w:t>
      </w:r>
      <w:r>
        <w:rPr>
          <w:rFonts w:hint="eastAsia"/>
        </w:rPr>
        <w:t>、</w:t>
      </w:r>
      <w:r>
        <w:t>交互接口</w:t>
      </w:r>
      <w:r>
        <w:rPr>
          <w:rFonts w:hint="eastAsia"/>
        </w:rPr>
        <w:t>详细</w:t>
      </w:r>
      <w:r>
        <w:t>说明，</w:t>
      </w:r>
      <w:r>
        <w:rPr>
          <w:rFonts w:hint="eastAsia"/>
        </w:rPr>
        <w:t>实现指导系统</w:t>
      </w:r>
      <w:r>
        <w:t>开发人员编码</w:t>
      </w:r>
      <w:r w:rsidR="00FE09D7">
        <w:rPr>
          <w:rFonts w:hint="eastAsia"/>
        </w:rPr>
        <w:t>和集成</w:t>
      </w:r>
      <w:r>
        <w:t>测试工作。</w:t>
      </w:r>
    </w:p>
    <w:p w:rsidR="00E265C3" w:rsidRDefault="00E265C3" w:rsidP="00DB275A">
      <w:pPr>
        <w:pStyle w:val="21"/>
        <w:numPr>
          <w:ilvl w:val="1"/>
          <w:numId w:val="1"/>
        </w:numPr>
        <w:ind w:left="0" w:firstLine="0"/>
      </w:pPr>
      <w:bookmarkStart w:id="17" w:name="_Toc8133700"/>
      <w:r>
        <w:rPr>
          <w:rFonts w:hint="eastAsia"/>
        </w:rPr>
        <w:t>参考</w:t>
      </w:r>
      <w:r>
        <w:t>资料</w:t>
      </w:r>
      <w:bookmarkEnd w:id="17"/>
    </w:p>
    <w:p w:rsidR="00E265C3" w:rsidRDefault="00E265C3" w:rsidP="00E265C3">
      <w:pPr>
        <w:ind w:firstLine="480"/>
      </w:pPr>
      <w:r>
        <w:rPr>
          <w:rFonts w:hint="eastAsia"/>
        </w:rPr>
        <w:t>列出本</w:t>
      </w:r>
      <w:r>
        <w:t>文档需要参考的资</w:t>
      </w:r>
      <w:r>
        <w:rPr>
          <w:rFonts w:hint="eastAsia"/>
        </w:rPr>
        <w:t>料</w:t>
      </w:r>
      <w:r>
        <w:t>。</w:t>
      </w:r>
    </w:p>
    <w:p w:rsidR="00E265C3" w:rsidRDefault="00E265C3" w:rsidP="00E265C3">
      <w:pPr>
        <w:pStyle w:val="ac"/>
        <w:ind w:firstLine="480"/>
      </w:pPr>
      <w:r>
        <w:t xml:space="preserve">表 </w:t>
      </w:r>
      <w:r w:rsidR="001734C1">
        <w:fldChar w:fldCharType="begin"/>
      </w:r>
      <w:r w:rsidR="000714C3">
        <w:instrText xml:space="preserve"> STYLEREF 1 \s </w:instrText>
      </w:r>
      <w:r w:rsidR="001734C1">
        <w:fldChar w:fldCharType="separate"/>
      </w:r>
      <w:r w:rsidR="00CF4520">
        <w:rPr>
          <w:noProof/>
        </w:rPr>
        <w:t>1</w:t>
      </w:r>
      <w:r w:rsidR="001734C1">
        <w:rPr>
          <w:noProof/>
        </w:rPr>
        <w:fldChar w:fldCharType="end"/>
      </w:r>
      <w:r w:rsidR="00561BD8">
        <w:t>.</w:t>
      </w:r>
      <w:r w:rsidR="001734C1">
        <w:fldChar w:fldCharType="begin"/>
      </w:r>
      <w:r w:rsidR="000714C3">
        <w:instrText xml:space="preserve"> SEQ 表 \* ARABIC \s 1 </w:instrText>
      </w:r>
      <w:r w:rsidR="001734C1">
        <w:fldChar w:fldCharType="separate"/>
      </w:r>
      <w:r w:rsidR="00CF4520">
        <w:rPr>
          <w:noProof/>
        </w:rPr>
        <w:t>1</w:t>
      </w:r>
      <w:r w:rsidR="001734C1">
        <w:rPr>
          <w:noProof/>
        </w:rPr>
        <w:fldChar w:fldCharType="end"/>
      </w:r>
      <w:r>
        <w:rPr>
          <w:rFonts w:hint="eastAsia"/>
        </w:rPr>
        <w:t>参考</w:t>
      </w:r>
      <w:r>
        <w:t>资料一览表</w:t>
      </w:r>
    </w:p>
    <w:tbl>
      <w:tblPr>
        <w:tblStyle w:val="af4"/>
        <w:tblW w:w="5000" w:type="pct"/>
        <w:tblLook w:val="04A0"/>
      </w:tblPr>
      <w:tblGrid>
        <w:gridCol w:w="722"/>
        <w:gridCol w:w="1513"/>
        <w:gridCol w:w="2913"/>
        <w:gridCol w:w="1717"/>
        <w:gridCol w:w="1657"/>
      </w:tblGrid>
      <w:tr w:rsidR="00E265C3" w:rsidTr="003533FD">
        <w:tc>
          <w:tcPr>
            <w:tcW w:w="722" w:type="dxa"/>
          </w:tcPr>
          <w:p w:rsidR="00E265C3" w:rsidRPr="00A3779A" w:rsidRDefault="00E265C3" w:rsidP="00E265C3">
            <w:pPr>
              <w:pStyle w:val="af5"/>
            </w:pPr>
            <w:r w:rsidRPr="00A3779A">
              <w:rPr>
                <w:rFonts w:hint="eastAsia"/>
              </w:rPr>
              <w:t>序号</w:t>
            </w:r>
          </w:p>
        </w:tc>
        <w:tc>
          <w:tcPr>
            <w:tcW w:w="1513" w:type="dxa"/>
          </w:tcPr>
          <w:p w:rsidR="00E265C3" w:rsidRPr="00A3779A" w:rsidRDefault="00E265C3" w:rsidP="00E265C3">
            <w:pPr>
              <w:pStyle w:val="af5"/>
            </w:pPr>
            <w:r w:rsidRPr="00A3779A">
              <w:rPr>
                <w:rFonts w:hint="eastAsia"/>
              </w:rPr>
              <w:t>文档</w:t>
            </w:r>
            <w:r w:rsidRPr="00A3779A">
              <w:t>标识</w:t>
            </w:r>
          </w:p>
        </w:tc>
        <w:tc>
          <w:tcPr>
            <w:tcW w:w="2913" w:type="dxa"/>
          </w:tcPr>
          <w:p w:rsidR="00E265C3" w:rsidRPr="00A3779A" w:rsidRDefault="00E265C3" w:rsidP="00E265C3">
            <w:pPr>
              <w:pStyle w:val="af5"/>
            </w:pPr>
            <w:r w:rsidRPr="00A3779A">
              <w:rPr>
                <w:rFonts w:hint="eastAsia"/>
              </w:rPr>
              <w:t>文档</w:t>
            </w:r>
            <w:r w:rsidRPr="00A3779A">
              <w:t>名称</w:t>
            </w:r>
          </w:p>
        </w:tc>
        <w:tc>
          <w:tcPr>
            <w:tcW w:w="1717" w:type="dxa"/>
          </w:tcPr>
          <w:p w:rsidR="00E265C3" w:rsidRPr="00A3779A" w:rsidRDefault="00E265C3" w:rsidP="00E265C3">
            <w:pPr>
              <w:pStyle w:val="af5"/>
            </w:pPr>
            <w:r w:rsidRPr="00A3779A">
              <w:rPr>
                <w:rFonts w:hint="eastAsia"/>
              </w:rPr>
              <w:t>版本</w:t>
            </w:r>
            <w:r w:rsidRPr="00A3779A">
              <w:t>号</w:t>
            </w:r>
          </w:p>
        </w:tc>
        <w:tc>
          <w:tcPr>
            <w:tcW w:w="1657" w:type="dxa"/>
          </w:tcPr>
          <w:p w:rsidR="00E265C3" w:rsidRPr="00A3779A" w:rsidRDefault="00E265C3" w:rsidP="00E265C3">
            <w:pPr>
              <w:pStyle w:val="af5"/>
            </w:pPr>
            <w:r w:rsidRPr="00A3779A">
              <w:rPr>
                <w:rFonts w:hint="eastAsia"/>
              </w:rPr>
              <w:t>备注</w:t>
            </w:r>
          </w:p>
        </w:tc>
      </w:tr>
      <w:tr w:rsidR="00663785" w:rsidTr="003533FD">
        <w:tc>
          <w:tcPr>
            <w:tcW w:w="722" w:type="dxa"/>
          </w:tcPr>
          <w:p w:rsidR="00663785" w:rsidRDefault="00663785" w:rsidP="00227677">
            <w:pPr>
              <w:pStyle w:val="af6"/>
            </w:pPr>
            <w:r>
              <w:t>1</w:t>
            </w:r>
          </w:p>
        </w:tc>
        <w:tc>
          <w:tcPr>
            <w:tcW w:w="1513" w:type="dxa"/>
          </w:tcPr>
          <w:p w:rsidR="00663785" w:rsidRDefault="00663785" w:rsidP="00227677">
            <w:pPr>
              <w:pStyle w:val="af6"/>
            </w:pPr>
          </w:p>
        </w:tc>
        <w:tc>
          <w:tcPr>
            <w:tcW w:w="2913" w:type="dxa"/>
          </w:tcPr>
          <w:p w:rsidR="00663785" w:rsidRDefault="00C268D8" w:rsidP="00227677">
            <w:pPr>
              <w:pStyle w:val="af6"/>
            </w:pPr>
            <w:r w:rsidRPr="00C268D8">
              <w:t>TFGZ-OSB</w:t>
            </w:r>
            <w:r w:rsidRPr="00C268D8">
              <w:t>主机发布标准</w:t>
            </w:r>
          </w:p>
        </w:tc>
        <w:tc>
          <w:tcPr>
            <w:tcW w:w="1717" w:type="dxa"/>
          </w:tcPr>
          <w:p w:rsidR="00663785" w:rsidRDefault="00F72C54" w:rsidP="00227677">
            <w:pPr>
              <w:pStyle w:val="af6"/>
            </w:pPr>
            <w:r>
              <w:t>V1.64</w:t>
            </w:r>
          </w:p>
        </w:tc>
        <w:tc>
          <w:tcPr>
            <w:tcW w:w="1657" w:type="dxa"/>
          </w:tcPr>
          <w:p w:rsidR="00663785" w:rsidRDefault="00663785" w:rsidP="00227677">
            <w:pPr>
              <w:pStyle w:val="af6"/>
            </w:pPr>
          </w:p>
        </w:tc>
      </w:tr>
      <w:tr w:rsidR="00F72C54" w:rsidTr="003533FD">
        <w:tc>
          <w:tcPr>
            <w:tcW w:w="722" w:type="dxa"/>
          </w:tcPr>
          <w:p w:rsidR="00F72C54" w:rsidRDefault="00F72C54" w:rsidP="00227677">
            <w:pPr>
              <w:pStyle w:val="af6"/>
            </w:pPr>
            <w:r>
              <w:rPr>
                <w:rFonts w:hint="eastAsia"/>
              </w:rPr>
              <w:t>2</w:t>
            </w:r>
          </w:p>
        </w:tc>
        <w:tc>
          <w:tcPr>
            <w:tcW w:w="1513" w:type="dxa"/>
          </w:tcPr>
          <w:p w:rsidR="00F72C54" w:rsidRDefault="00F72C54" w:rsidP="00227677">
            <w:pPr>
              <w:pStyle w:val="af6"/>
            </w:pPr>
          </w:p>
        </w:tc>
        <w:tc>
          <w:tcPr>
            <w:tcW w:w="2913" w:type="dxa"/>
          </w:tcPr>
          <w:p w:rsidR="00F72C54" w:rsidRPr="00C268D8" w:rsidRDefault="00F72C54" w:rsidP="00227677">
            <w:pPr>
              <w:pStyle w:val="af6"/>
            </w:pPr>
            <w:r w:rsidRPr="00F72C54">
              <w:rPr>
                <w:rFonts w:hint="eastAsia"/>
              </w:rPr>
              <w:t>修订</w:t>
            </w:r>
            <w:r w:rsidRPr="00F72C54">
              <w:t>1</w:t>
            </w:r>
            <w:r w:rsidRPr="00F72C54">
              <w:t>：城乡居民和灵活就业人员社保费税银缴费模式业务需求</w:t>
            </w:r>
          </w:p>
        </w:tc>
        <w:tc>
          <w:tcPr>
            <w:tcW w:w="1717" w:type="dxa"/>
          </w:tcPr>
          <w:p w:rsidR="00F72C54" w:rsidRDefault="00F72C54" w:rsidP="00227677">
            <w:pPr>
              <w:pStyle w:val="af6"/>
            </w:pPr>
            <w:r w:rsidRPr="00F72C54">
              <w:t>V2.0_20181201</w:t>
            </w:r>
          </w:p>
        </w:tc>
        <w:tc>
          <w:tcPr>
            <w:tcW w:w="1657" w:type="dxa"/>
          </w:tcPr>
          <w:p w:rsidR="00F72C54" w:rsidRDefault="00F72C54" w:rsidP="00227677">
            <w:pPr>
              <w:pStyle w:val="af6"/>
            </w:pPr>
          </w:p>
        </w:tc>
      </w:tr>
      <w:tr w:rsidR="00F72C54" w:rsidTr="003533FD">
        <w:tc>
          <w:tcPr>
            <w:tcW w:w="722" w:type="dxa"/>
          </w:tcPr>
          <w:p w:rsidR="00F72C54" w:rsidRDefault="00F72C54" w:rsidP="00227677">
            <w:pPr>
              <w:pStyle w:val="af6"/>
            </w:pPr>
            <w:r>
              <w:rPr>
                <w:rFonts w:hint="eastAsia"/>
              </w:rPr>
              <w:t>3</w:t>
            </w:r>
          </w:p>
        </w:tc>
        <w:tc>
          <w:tcPr>
            <w:tcW w:w="1513" w:type="dxa"/>
          </w:tcPr>
          <w:p w:rsidR="00F72C54" w:rsidRDefault="00F72C54" w:rsidP="00227677">
            <w:pPr>
              <w:pStyle w:val="af6"/>
            </w:pPr>
          </w:p>
        </w:tc>
        <w:tc>
          <w:tcPr>
            <w:tcW w:w="2913" w:type="dxa"/>
          </w:tcPr>
          <w:p w:rsidR="00F72C54" w:rsidRPr="00C268D8" w:rsidRDefault="00A578B5" w:rsidP="00227677">
            <w:pPr>
              <w:pStyle w:val="af6"/>
            </w:pPr>
            <w:r w:rsidRPr="00A578B5">
              <w:rPr>
                <w:rFonts w:hint="eastAsia"/>
              </w:rPr>
              <w:t>城乡居民和灵活就业人员社保费税银缴费模式税银通道建设技术方案</w:t>
            </w:r>
          </w:p>
        </w:tc>
        <w:tc>
          <w:tcPr>
            <w:tcW w:w="1717" w:type="dxa"/>
          </w:tcPr>
          <w:p w:rsidR="00F72C54" w:rsidRPr="00A578B5" w:rsidRDefault="00A578B5" w:rsidP="00227677">
            <w:pPr>
              <w:pStyle w:val="af6"/>
            </w:pPr>
            <w:r w:rsidRPr="00A578B5">
              <w:t>V1.1</w:t>
            </w:r>
          </w:p>
        </w:tc>
        <w:tc>
          <w:tcPr>
            <w:tcW w:w="1657" w:type="dxa"/>
          </w:tcPr>
          <w:p w:rsidR="00F72C54" w:rsidRDefault="00F72C54" w:rsidP="00227677">
            <w:pPr>
              <w:pStyle w:val="af6"/>
            </w:pPr>
          </w:p>
        </w:tc>
      </w:tr>
    </w:tbl>
    <w:p w:rsidR="00E265C3" w:rsidRPr="00B20623" w:rsidRDefault="00E265C3" w:rsidP="002D7557">
      <w:pPr>
        <w:ind w:firstLine="480"/>
      </w:pPr>
    </w:p>
    <w:p w:rsidR="004837E6" w:rsidRDefault="00F016B3" w:rsidP="00DB275A">
      <w:pPr>
        <w:pStyle w:val="21"/>
        <w:numPr>
          <w:ilvl w:val="1"/>
          <w:numId w:val="1"/>
        </w:numPr>
        <w:ind w:left="0" w:firstLine="0"/>
      </w:pPr>
      <w:bookmarkStart w:id="18" w:name="_Toc8133701"/>
      <w:r>
        <w:rPr>
          <w:rFonts w:hint="eastAsia"/>
        </w:rPr>
        <w:t>人力</w:t>
      </w:r>
      <w:r>
        <w:t>资源</w:t>
      </w:r>
      <w:bookmarkEnd w:id="18"/>
    </w:p>
    <w:p w:rsidR="00B578EC" w:rsidRDefault="00B578EC" w:rsidP="00B578EC">
      <w:pPr>
        <w:ind w:firstLine="480"/>
      </w:pPr>
      <w:r>
        <w:rPr>
          <w:rFonts w:hint="eastAsia"/>
        </w:rPr>
        <w:t>厂商名称：</w:t>
      </w:r>
      <w:r w:rsidR="00F279DA">
        <w:rPr>
          <w:rFonts w:hint="eastAsia"/>
        </w:rPr>
        <w:t>恒生</w:t>
      </w:r>
      <w:r w:rsidR="00F279DA">
        <w:t>电子</w:t>
      </w:r>
      <w:r w:rsidR="00F279DA">
        <w:rPr>
          <w:rFonts w:hint="eastAsia"/>
        </w:rPr>
        <w:t>股份</w:t>
      </w:r>
      <w:r w:rsidR="00F279DA">
        <w:t>有限公司</w:t>
      </w:r>
    </w:p>
    <w:p w:rsidR="00B578EC" w:rsidRPr="00B578EC" w:rsidRDefault="00B578EC" w:rsidP="0000599B">
      <w:pPr>
        <w:ind w:firstLine="480"/>
      </w:pPr>
      <w:r>
        <w:rPr>
          <w:rFonts w:hint="eastAsia"/>
        </w:rPr>
        <w:t>项目经理：</w:t>
      </w:r>
      <w:r w:rsidR="00E768AF">
        <w:rPr>
          <w:rFonts w:hint="eastAsia"/>
        </w:rPr>
        <w:t>李云飞</w:t>
      </w:r>
    </w:p>
    <w:p w:rsidR="00C11558" w:rsidRDefault="00C11558" w:rsidP="00C11558">
      <w:pPr>
        <w:pStyle w:val="ac"/>
      </w:pPr>
      <w:r>
        <w:t xml:space="preserve">表 </w:t>
      </w:r>
      <w:r w:rsidR="001734C1">
        <w:fldChar w:fldCharType="begin"/>
      </w:r>
      <w:r w:rsidR="000714C3">
        <w:instrText xml:space="preserve"> STYLEREF 1 \s </w:instrText>
      </w:r>
      <w:r w:rsidR="001734C1">
        <w:fldChar w:fldCharType="separate"/>
      </w:r>
      <w:r w:rsidR="00CF4520">
        <w:rPr>
          <w:noProof/>
        </w:rPr>
        <w:t>1</w:t>
      </w:r>
      <w:r w:rsidR="001734C1">
        <w:rPr>
          <w:noProof/>
        </w:rPr>
        <w:fldChar w:fldCharType="end"/>
      </w:r>
      <w:r w:rsidR="00561BD8">
        <w:t>.</w:t>
      </w:r>
      <w:r w:rsidR="001734C1">
        <w:fldChar w:fldCharType="begin"/>
      </w:r>
      <w:r w:rsidR="000714C3">
        <w:instrText xml:space="preserve"> SEQ 表 \* ARABIC \s 1 </w:instrText>
      </w:r>
      <w:r w:rsidR="001734C1">
        <w:fldChar w:fldCharType="separate"/>
      </w:r>
      <w:r w:rsidR="00CF4520">
        <w:rPr>
          <w:noProof/>
        </w:rPr>
        <w:t>2</w:t>
      </w:r>
      <w:r w:rsidR="001734C1">
        <w:rPr>
          <w:noProof/>
        </w:rPr>
        <w:fldChar w:fldCharType="end"/>
      </w:r>
      <w:r>
        <w:rPr>
          <w:rFonts w:hint="eastAsia"/>
        </w:rPr>
        <w:t>人</w:t>
      </w:r>
      <w:r>
        <w:t>力资源一览表</w:t>
      </w:r>
    </w:p>
    <w:tbl>
      <w:tblPr>
        <w:tblStyle w:val="af4"/>
        <w:tblW w:w="0" w:type="auto"/>
        <w:tblLook w:val="04A0"/>
      </w:tblPr>
      <w:tblGrid>
        <w:gridCol w:w="959"/>
        <w:gridCol w:w="1843"/>
        <w:gridCol w:w="2126"/>
        <w:gridCol w:w="3594"/>
      </w:tblGrid>
      <w:tr w:rsidR="00D5071C" w:rsidTr="00D5071C">
        <w:tc>
          <w:tcPr>
            <w:tcW w:w="959" w:type="dxa"/>
          </w:tcPr>
          <w:p w:rsidR="00D5071C" w:rsidRDefault="00D5071C" w:rsidP="00D5071C">
            <w:pPr>
              <w:pStyle w:val="af5"/>
            </w:pPr>
            <w:r>
              <w:rPr>
                <w:rFonts w:hint="eastAsia"/>
              </w:rPr>
              <w:t>序号</w:t>
            </w:r>
          </w:p>
        </w:tc>
        <w:tc>
          <w:tcPr>
            <w:tcW w:w="1843" w:type="dxa"/>
          </w:tcPr>
          <w:p w:rsidR="00D5071C" w:rsidRDefault="00D5071C" w:rsidP="00D5071C">
            <w:pPr>
              <w:pStyle w:val="af5"/>
            </w:pPr>
            <w:r>
              <w:rPr>
                <w:rFonts w:hint="eastAsia"/>
              </w:rPr>
              <w:t>姓名</w:t>
            </w:r>
          </w:p>
        </w:tc>
        <w:tc>
          <w:tcPr>
            <w:tcW w:w="2126" w:type="dxa"/>
          </w:tcPr>
          <w:p w:rsidR="00D5071C" w:rsidRDefault="00D5071C" w:rsidP="00D5071C">
            <w:pPr>
              <w:pStyle w:val="af5"/>
            </w:pPr>
            <w:r>
              <w:rPr>
                <w:rFonts w:hint="eastAsia"/>
              </w:rPr>
              <w:t>联系</w:t>
            </w:r>
            <w:r>
              <w:t>方式</w:t>
            </w:r>
          </w:p>
        </w:tc>
        <w:tc>
          <w:tcPr>
            <w:tcW w:w="3594" w:type="dxa"/>
          </w:tcPr>
          <w:p w:rsidR="00D5071C" w:rsidRDefault="00D5071C" w:rsidP="00D5071C">
            <w:pPr>
              <w:pStyle w:val="af5"/>
            </w:pPr>
            <w:r>
              <w:rPr>
                <w:rFonts w:hint="eastAsia"/>
              </w:rPr>
              <w:t>工作</w:t>
            </w:r>
            <w:r>
              <w:t>职责</w:t>
            </w:r>
          </w:p>
        </w:tc>
      </w:tr>
      <w:tr w:rsidR="005033A3" w:rsidTr="00D5071C">
        <w:tc>
          <w:tcPr>
            <w:tcW w:w="959" w:type="dxa"/>
          </w:tcPr>
          <w:p w:rsidR="005033A3" w:rsidRDefault="005033A3" w:rsidP="00227677">
            <w:pPr>
              <w:pStyle w:val="af6"/>
            </w:pPr>
            <w:r>
              <w:rPr>
                <w:rFonts w:hint="eastAsia"/>
              </w:rPr>
              <w:t>1</w:t>
            </w:r>
          </w:p>
        </w:tc>
        <w:tc>
          <w:tcPr>
            <w:tcW w:w="1843" w:type="dxa"/>
          </w:tcPr>
          <w:p w:rsidR="005033A3" w:rsidRDefault="00AE6EC0" w:rsidP="00227677">
            <w:pPr>
              <w:pStyle w:val="af6"/>
            </w:pPr>
            <w:r>
              <w:rPr>
                <w:rFonts w:hint="eastAsia"/>
              </w:rPr>
              <w:t>邓廷龙</w:t>
            </w:r>
          </w:p>
        </w:tc>
        <w:tc>
          <w:tcPr>
            <w:tcW w:w="2126" w:type="dxa"/>
          </w:tcPr>
          <w:p w:rsidR="005033A3" w:rsidRDefault="005033A3" w:rsidP="00227677">
            <w:pPr>
              <w:pStyle w:val="af6"/>
            </w:pPr>
          </w:p>
        </w:tc>
        <w:tc>
          <w:tcPr>
            <w:tcW w:w="3594" w:type="dxa"/>
          </w:tcPr>
          <w:p w:rsidR="005033A3" w:rsidRDefault="005033A3" w:rsidP="00227677">
            <w:pPr>
              <w:pStyle w:val="af6"/>
            </w:pPr>
            <w:r>
              <w:rPr>
                <w:rFonts w:hint="eastAsia"/>
              </w:rPr>
              <w:t>行方</w:t>
            </w:r>
            <w:r>
              <w:t>项目经理</w:t>
            </w:r>
          </w:p>
        </w:tc>
      </w:tr>
      <w:tr w:rsidR="005033A3" w:rsidTr="00D5071C">
        <w:tc>
          <w:tcPr>
            <w:tcW w:w="959" w:type="dxa"/>
          </w:tcPr>
          <w:p w:rsidR="005033A3" w:rsidRDefault="005033A3" w:rsidP="00227677">
            <w:pPr>
              <w:pStyle w:val="af6"/>
            </w:pPr>
            <w:r>
              <w:rPr>
                <w:rFonts w:hint="eastAsia"/>
              </w:rPr>
              <w:t>2</w:t>
            </w:r>
          </w:p>
        </w:tc>
        <w:tc>
          <w:tcPr>
            <w:tcW w:w="1843" w:type="dxa"/>
          </w:tcPr>
          <w:p w:rsidR="005033A3" w:rsidRDefault="00F5766B" w:rsidP="00227677">
            <w:pPr>
              <w:pStyle w:val="af6"/>
            </w:pPr>
            <w:r>
              <w:rPr>
                <w:rFonts w:hint="eastAsia"/>
              </w:rPr>
              <w:t>李云飞</w:t>
            </w:r>
          </w:p>
        </w:tc>
        <w:tc>
          <w:tcPr>
            <w:tcW w:w="2126" w:type="dxa"/>
          </w:tcPr>
          <w:p w:rsidR="005033A3" w:rsidRDefault="005033A3" w:rsidP="00227677">
            <w:pPr>
              <w:pStyle w:val="af6"/>
            </w:pPr>
          </w:p>
        </w:tc>
        <w:tc>
          <w:tcPr>
            <w:tcW w:w="3594" w:type="dxa"/>
          </w:tcPr>
          <w:p w:rsidR="005033A3" w:rsidRDefault="005033A3" w:rsidP="00227677">
            <w:pPr>
              <w:pStyle w:val="af6"/>
            </w:pPr>
            <w:r>
              <w:rPr>
                <w:rFonts w:hint="eastAsia"/>
              </w:rPr>
              <w:t>恒生</w:t>
            </w:r>
            <w:r>
              <w:t>开发</w:t>
            </w:r>
            <w:r>
              <w:rPr>
                <w:rFonts w:hint="eastAsia"/>
              </w:rPr>
              <w:t>人员</w:t>
            </w:r>
          </w:p>
        </w:tc>
      </w:tr>
      <w:tr w:rsidR="00D5071C" w:rsidTr="00D5071C">
        <w:tc>
          <w:tcPr>
            <w:tcW w:w="959" w:type="dxa"/>
          </w:tcPr>
          <w:p w:rsidR="00D5071C" w:rsidRDefault="00AE6EC0" w:rsidP="00227677">
            <w:pPr>
              <w:pStyle w:val="af6"/>
            </w:pPr>
            <w:r>
              <w:rPr>
                <w:rFonts w:hint="eastAsia"/>
              </w:rPr>
              <w:lastRenderedPageBreak/>
              <w:t>3</w:t>
            </w:r>
          </w:p>
        </w:tc>
        <w:tc>
          <w:tcPr>
            <w:tcW w:w="1843" w:type="dxa"/>
          </w:tcPr>
          <w:p w:rsidR="00D5071C" w:rsidRDefault="00AE6EC0" w:rsidP="00227677">
            <w:pPr>
              <w:pStyle w:val="af6"/>
            </w:pPr>
            <w:r>
              <w:rPr>
                <w:rFonts w:hint="eastAsia"/>
              </w:rPr>
              <w:t>陈</w:t>
            </w:r>
            <w:r>
              <w:t>少君</w:t>
            </w:r>
          </w:p>
        </w:tc>
        <w:tc>
          <w:tcPr>
            <w:tcW w:w="2126" w:type="dxa"/>
          </w:tcPr>
          <w:p w:rsidR="00D5071C" w:rsidRDefault="00D5071C" w:rsidP="00227677">
            <w:pPr>
              <w:pStyle w:val="af6"/>
            </w:pPr>
          </w:p>
        </w:tc>
        <w:tc>
          <w:tcPr>
            <w:tcW w:w="3594" w:type="dxa"/>
          </w:tcPr>
          <w:p w:rsidR="00D5071C" w:rsidRDefault="00AE6EC0" w:rsidP="00227677">
            <w:pPr>
              <w:pStyle w:val="af6"/>
            </w:pPr>
            <w:r>
              <w:rPr>
                <w:rFonts w:hint="eastAsia"/>
              </w:rPr>
              <w:t>恒生</w:t>
            </w:r>
            <w:r>
              <w:t>开发</w:t>
            </w:r>
            <w:r>
              <w:rPr>
                <w:rFonts w:hint="eastAsia"/>
              </w:rPr>
              <w:t>人员</w:t>
            </w:r>
          </w:p>
        </w:tc>
      </w:tr>
    </w:tbl>
    <w:p w:rsidR="00D5071C" w:rsidRDefault="00D5071C" w:rsidP="00423131">
      <w:pPr>
        <w:ind w:firstLine="480"/>
      </w:pPr>
    </w:p>
    <w:p w:rsidR="00801148" w:rsidRDefault="00801148" w:rsidP="00423131">
      <w:pPr>
        <w:ind w:firstLine="480"/>
        <w:sectPr w:rsidR="00801148" w:rsidSect="00BE0356">
          <w:footerReference w:type="default" r:id="rId21"/>
          <w:pgSz w:w="11906" w:h="16838"/>
          <w:pgMar w:top="1440" w:right="1800" w:bottom="1440" w:left="1800" w:header="851" w:footer="992" w:gutter="0"/>
          <w:pgNumType w:start="1"/>
          <w:cols w:space="425"/>
          <w:docGrid w:type="lines" w:linePitch="312"/>
        </w:sectPr>
      </w:pPr>
    </w:p>
    <w:p w:rsidR="00801148" w:rsidRDefault="00DA77E3" w:rsidP="00DB275A">
      <w:pPr>
        <w:pStyle w:val="13"/>
      </w:pPr>
      <w:bookmarkStart w:id="19" w:name="_Toc8133702"/>
      <w:r>
        <w:rPr>
          <w:rFonts w:hint="eastAsia"/>
        </w:rPr>
        <w:lastRenderedPageBreak/>
        <w:t>业务分析</w:t>
      </w:r>
      <w:bookmarkEnd w:id="19"/>
    </w:p>
    <w:p w:rsidR="00D4236B" w:rsidRDefault="00D4236B" w:rsidP="00DB275A">
      <w:pPr>
        <w:pStyle w:val="21"/>
        <w:numPr>
          <w:ilvl w:val="1"/>
          <w:numId w:val="1"/>
        </w:numPr>
        <w:ind w:left="0" w:firstLine="0"/>
      </w:pPr>
      <w:bookmarkStart w:id="20" w:name="_Toc8133703"/>
      <w:r>
        <w:rPr>
          <w:rFonts w:hint="eastAsia"/>
        </w:rPr>
        <w:t>总体</w:t>
      </w:r>
      <w:r>
        <w:t>架构</w:t>
      </w:r>
      <w:bookmarkEnd w:id="20"/>
    </w:p>
    <w:p w:rsidR="009D0A81" w:rsidRDefault="00F47A63" w:rsidP="005103E9">
      <w:pPr>
        <w:spacing w:line="360" w:lineRule="auto"/>
        <w:ind w:firstLineChars="0" w:firstLine="0"/>
        <w:jc w:val="center"/>
      </w:pPr>
      <w:r>
        <w:object w:dxaOrig="11850" w:dyaOrig="75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25pt;height:264.9pt" o:ole="">
            <v:imagedata r:id="rId22" o:title=""/>
          </v:shape>
          <o:OLEObject Type="Embed" ProgID="Visio.Drawing.15" ShapeID="_x0000_i1025" DrawAspect="Content" ObjectID="_1630132331" r:id="rId23"/>
        </w:object>
      </w:r>
      <w:r w:rsidR="009D0A81">
        <w:t xml:space="preserve">图 </w:t>
      </w:r>
      <w:r w:rsidR="001734C1">
        <w:fldChar w:fldCharType="begin"/>
      </w:r>
      <w:r w:rsidR="000714C3">
        <w:instrText xml:space="preserve"> STYLEREF 1 \s </w:instrText>
      </w:r>
      <w:r w:rsidR="001734C1">
        <w:fldChar w:fldCharType="separate"/>
      </w:r>
      <w:r w:rsidR="00CF4520">
        <w:rPr>
          <w:noProof/>
        </w:rPr>
        <w:t>2</w:t>
      </w:r>
      <w:r w:rsidR="001734C1">
        <w:rPr>
          <w:noProof/>
        </w:rPr>
        <w:fldChar w:fldCharType="end"/>
      </w:r>
      <w:r w:rsidR="00B20E84">
        <w:t>.</w:t>
      </w:r>
      <w:r w:rsidR="001734C1">
        <w:fldChar w:fldCharType="begin"/>
      </w:r>
      <w:r w:rsidR="000714C3">
        <w:instrText xml:space="preserve"> SEQ 图 \* ARABIC \s 1 </w:instrText>
      </w:r>
      <w:r w:rsidR="001734C1">
        <w:fldChar w:fldCharType="separate"/>
      </w:r>
      <w:r w:rsidR="00CF4520">
        <w:rPr>
          <w:noProof/>
        </w:rPr>
        <w:t>1</w:t>
      </w:r>
      <w:r w:rsidR="001734C1">
        <w:rPr>
          <w:noProof/>
        </w:rPr>
        <w:fldChar w:fldCharType="end"/>
      </w:r>
      <w:r w:rsidR="001465E1">
        <w:rPr>
          <w:rFonts w:hint="eastAsia"/>
        </w:rPr>
        <w:t>社保税银</w:t>
      </w:r>
      <w:r w:rsidR="00F2716C">
        <w:rPr>
          <w:rFonts w:hint="eastAsia"/>
        </w:rPr>
        <w:t>系统</w:t>
      </w:r>
      <w:r w:rsidR="009D0A81">
        <w:t>总体架构</w:t>
      </w:r>
    </w:p>
    <w:p w:rsidR="00980E6E" w:rsidRPr="007D0682" w:rsidRDefault="00980E6E" w:rsidP="00FB588A">
      <w:pPr>
        <w:ind w:firstLine="480"/>
        <w:sectPr w:rsidR="00980E6E" w:rsidRPr="007D0682" w:rsidSect="00BE0356">
          <w:footerReference w:type="default" r:id="rId24"/>
          <w:pgSz w:w="11906" w:h="16838"/>
          <w:pgMar w:top="1440" w:right="1800" w:bottom="1440" w:left="1800" w:header="851" w:footer="992" w:gutter="0"/>
          <w:cols w:space="425"/>
          <w:docGrid w:type="lines" w:linePitch="326"/>
        </w:sectPr>
      </w:pPr>
    </w:p>
    <w:p w:rsidR="00665515" w:rsidRDefault="007259EA" w:rsidP="00DB275A">
      <w:pPr>
        <w:pStyle w:val="21"/>
        <w:numPr>
          <w:ilvl w:val="1"/>
          <w:numId w:val="1"/>
        </w:numPr>
        <w:ind w:left="0" w:firstLine="0"/>
      </w:pPr>
      <w:bookmarkStart w:id="21" w:name="_Toc8133704"/>
      <w:r>
        <w:rPr>
          <w:rFonts w:hint="eastAsia"/>
        </w:rPr>
        <w:lastRenderedPageBreak/>
        <w:t>业务</w:t>
      </w:r>
      <w:r w:rsidR="00665515">
        <w:t>清单</w:t>
      </w:r>
      <w:bookmarkEnd w:id="21"/>
    </w:p>
    <w:p w:rsidR="00980E6E" w:rsidRDefault="000D6306" w:rsidP="000D6306">
      <w:pPr>
        <w:pStyle w:val="ac"/>
      </w:pPr>
      <w:r>
        <w:t xml:space="preserve">表 </w:t>
      </w:r>
      <w:r w:rsidR="001734C1">
        <w:fldChar w:fldCharType="begin"/>
      </w:r>
      <w:r w:rsidR="000714C3">
        <w:instrText xml:space="preserve"> STYLEREF 1 \s </w:instrText>
      </w:r>
      <w:r w:rsidR="001734C1">
        <w:fldChar w:fldCharType="separate"/>
      </w:r>
      <w:r w:rsidR="00CF4520">
        <w:rPr>
          <w:noProof/>
        </w:rPr>
        <w:t>2</w:t>
      </w:r>
      <w:r w:rsidR="001734C1">
        <w:rPr>
          <w:noProof/>
        </w:rPr>
        <w:fldChar w:fldCharType="end"/>
      </w:r>
      <w:r w:rsidR="00561BD8">
        <w:t>.</w:t>
      </w:r>
      <w:r w:rsidR="001734C1">
        <w:fldChar w:fldCharType="begin"/>
      </w:r>
      <w:r w:rsidR="000714C3">
        <w:instrText xml:space="preserve"> SEQ 表 \* ARABIC \s 1 </w:instrText>
      </w:r>
      <w:r w:rsidR="001734C1">
        <w:fldChar w:fldCharType="separate"/>
      </w:r>
      <w:r w:rsidR="00CF4520">
        <w:rPr>
          <w:noProof/>
        </w:rPr>
        <w:t>1</w:t>
      </w:r>
      <w:r w:rsidR="001734C1">
        <w:rPr>
          <w:noProof/>
        </w:rPr>
        <w:fldChar w:fldCharType="end"/>
      </w:r>
      <w:r w:rsidR="00671633">
        <w:rPr>
          <w:rFonts w:hint="eastAsia"/>
        </w:rPr>
        <w:t>社保税银</w:t>
      </w:r>
      <w:r w:rsidR="00C06A79">
        <w:rPr>
          <w:rFonts w:hint="eastAsia"/>
        </w:rPr>
        <w:t>系统</w:t>
      </w:r>
      <w:r>
        <w:t>业务清单</w:t>
      </w:r>
    </w:p>
    <w:tbl>
      <w:tblPr>
        <w:tblStyle w:val="af4"/>
        <w:tblW w:w="5220" w:type="pct"/>
        <w:tblLook w:val="04A0"/>
      </w:tblPr>
      <w:tblGrid>
        <w:gridCol w:w="2801"/>
        <w:gridCol w:w="2410"/>
        <w:gridCol w:w="3686"/>
      </w:tblGrid>
      <w:tr w:rsidR="00D90D1F" w:rsidTr="00C51627">
        <w:tc>
          <w:tcPr>
            <w:tcW w:w="2801" w:type="dxa"/>
          </w:tcPr>
          <w:p w:rsidR="00D90D1F" w:rsidRDefault="00D90D1F" w:rsidP="003F3B32">
            <w:pPr>
              <w:pStyle w:val="af5"/>
            </w:pPr>
            <w:r>
              <w:rPr>
                <w:rFonts w:hint="eastAsia"/>
              </w:rPr>
              <w:t>业务</w:t>
            </w:r>
            <w:r>
              <w:t>名称</w:t>
            </w:r>
          </w:p>
        </w:tc>
        <w:tc>
          <w:tcPr>
            <w:tcW w:w="2410" w:type="dxa"/>
          </w:tcPr>
          <w:p w:rsidR="00D90D1F" w:rsidRDefault="00D90D1F" w:rsidP="003F3B32">
            <w:pPr>
              <w:pStyle w:val="af5"/>
            </w:pPr>
            <w:r>
              <w:rPr>
                <w:rFonts w:hint="eastAsia"/>
              </w:rPr>
              <w:t>关联</w:t>
            </w:r>
            <w:r>
              <w:t>系统</w:t>
            </w:r>
          </w:p>
        </w:tc>
        <w:tc>
          <w:tcPr>
            <w:tcW w:w="3686" w:type="dxa"/>
          </w:tcPr>
          <w:p w:rsidR="00D90D1F" w:rsidRDefault="00D90D1F" w:rsidP="003F3B32">
            <w:pPr>
              <w:pStyle w:val="af5"/>
            </w:pPr>
            <w:r>
              <w:rPr>
                <w:rFonts w:hint="eastAsia"/>
              </w:rPr>
              <w:t>调用</w:t>
            </w:r>
            <w:r>
              <w:t>服务</w:t>
            </w:r>
          </w:p>
        </w:tc>
      </w:tr>
      <w:tr w:rsidR="00227677" w:rsidTr="00C51627">
        <w:trPr>
          <w:trHeight w:val="182"/>
        </w:trPr>
        <w:tc>
          <w:tcPr>
            <w:tcW w:w="2801" w:type="dxa"/>
            <w:vMerge w:val="restart"/>
          </w:tcPr>
          <w:p w:rsidR="00227677" w:rsidRDefault="00227677" w:rsidP="00227677">
            <w:pPr>
              <w:pStyle w:val="af6"/>
            </w:pPr>
            <w:r>
              <w:rPr>
                <w:rFonts w:hint="eastAsia"/>
              </w:rPr>
              <w:t>个人银行</w:t>
            </w:r>
            <w:r>
              <w:t>缴费参保查询</w:t>
            </w:r>
          </w:p>
        </w:tc>
        <w:tc>
          <w:tcPr>
            <w:tcW w:w="2410" w:type="dxa"/>
          </w:tcPr>
          <w:p w:rsidR="00227677" w:rsidRPr="00227677" w:rsidRDefault="00227677" w:rsidP="00227677">
            <w:pPr>
              <w:pStyle w:val="af6"/>
            </w:pPr>
            <w:r w:rsidRPr="00227677">
              <w:rPr>
                <w:rFonts w:hint="eastAsia"/>
              </w:rPr>
              <w:t>中间</w:t>
            </w:r>
            <w:r w:rsidRPr="00227677">
              <w:t>业务</w:t>
            </w:r>
            <w:r w:rsidRPr="00227677">
              <w:rPr>
                <w:rFonts w:hint="eastAsia"/>
              </w:rPr>
              <w:t>社保税银系统</w:t>
            </w:r>
          </w:p>
        </w:tc>
        <w:tc>
          <w:tcPr>
            <w:tcW w:w="3686" w:type="dxa"/>
          </w:tcPr>
          <w:p w:rsidR="00227677" w:rsidRDefault="00C51627" w:rsidP="00227677">
            <w:pPr>
              <w:pStyle w:val="af6"/>
            </w:pPr>
            <w:r>
              <w:t>712701</w:t>
            </w:r>
            <w:r w:rsidR="00227677">
              <w:rPr>
                <w:rFonts w:hint="eastAsia"/>
              </w:rPr>
              <w:t>-</w:t>
            </w:r>
            <w:r>
              <w:rPr>
                <w:rFonts w:hint="eastAsia"/>
              </w:rPr>
              <w:t>个人银行</w:t>
            </w:r>
            <w:r>
              <w:t>缴费参保查询</w:t>
            </w:r>
          </w:p>
        </w:tc>
      </w:tr>
      <w:tr w:rsidR="000D2D7B" w:rsidTr="00C51627">
        <w:trPr>
          <w:trHeight w:val="182"/>
        </w:trPr>
        <w:tc>
          <w:tcPr>
            <w:tcW w:w="2801" w:type="dxa"/>
            <w:vMerge/>
          </w:tcPr>
          <w:p w:rsidR="000D2D7B" w:rsidRDefault="000D2D7B" w:rsidP="000D2D7B">
            <w:pPr>
              <w:pStyle w:val="af6"/>
            </w:pPr>
          </w:p>
        </w:tc>
        <w:tc>
          <w:tcPr>
            <w:tcW w:w="2410" w:type="dxa"/>
          </w:tcPr>
          <w:p w:rsidR="000D2D7B" w:rsidRPr="00227677" w:rsidRDefault="000D2D7B" w:rsidP="000D2D7B">
            <w:pPr>
              <w:pStyle w:val="af6"/>
            </w:pPr>
            <w:r>
              <w:rPr>
                <w:rFonts w:hint="eastAsia"/>
              </w:rPr>
              <w:t>税务社保</w:t>
            </w:r>
            <w:r w:rsidRPr="00227677">
              <w:t>税银子系统</w:t>
            </w:r>
          </w:p>
        </w:tc>
        <w:tc>
          <w:tcPr>
            <w:tcW w:w="3686" w:type="dxa"/>
          </w:tcPr>
          <w:p w:rsidR="000D2D7B" w:rsidRDefault="000D2D7B" w:rsidP="000D2D7B">
            <w:pPr>
              <w:pStyle w:val="af6"/>
            </w:pPr>
            <w:r>
              <w:rPr>
                <w:rFonts w:hint="eastAsia"/>
              </w:rPr>
              <w:t>SYYHQ1-</w:t>
            </w:r>
            <w:r>
              <w:rPr>
                <w:rFonts w:hint="eastAsia"/>
              </w:rPr>
              <w:t>个人银行</w:t>
            </w:r>
            <w:r>
              <w:t>缴费参保查询</w:t>
            </w:r>
          </w:p>
        </w:tc>
      </w:tr>
      <w:tr w:rsidR="00227677" w:rsidTr="00C51627">
        <w:trPr>
          <w:trHeight w:val="182"/>
        </w:trPr>
        <w:tc>
          <w:tcPr>
            <w:tcW w:w="2801" w:type="dxa"/>
            <w:vMerge w:val="restart"/>
          </w:tcPr>
          <w:p w:rsidR="00227677" w:rsidRDefault="00227677" w:rsidP="00227677">
            <w:pPr>
              <w:pStyle w:val="af6"/>
            </w:pPr>
            <w:r>
              <w:rPr>
                <w:rFonts w:hint="eastAsia"/>
              </w:rPr>
              <w:t>个人</w:t>
            </w:r>
            <w:r>
              <w:t>银行缴费城乡</w:t>
            </w:r>
            <w:r>
              <w:rPr>
                <w:rFonts w:hint="eastAsia"/>
              </w:rPr>
              <w:t>居民</w:t>
            </w:r>
            <w:r>
              <w:t>查询</w:t>
            </w:r>
          </w:p>
        </w:tc>
        <w:tc>
          <w:tcPr>
            <w:tcW w:w="2410" w:type="dxa"/>
          </w:tcPr>
          <w:p w:rsidR="00227677" w:rsidRDefault="00227677" w:rsidP="00227677">
            <w:pPr>
              <w:pStyle w:val="af6"/>
            </w:pPr>
            <w:r w:rsidRPr="00227677">
              <w:rPr>
                <w:rFonts w:hint="eastAsia"/>
              </w:rPr>
              <w:t>中间</w:t>
            </w:r>
            <w:r w:rsidRPr="00227677">
              <w:t>业务</w:t>
            </w:r>
            <w:r w:rsidRPr="00227677">
              <w:rPr>
                <w:rFonts w:hint="eastAsia"/>
              </w:rPr>
              <w:t>社保税银系统</w:t>
            </w:r>
          </w:p>
        </w:tc>
        <w:tc>
          <w:tcPr>
            <w:tcW w:w="3686" w:type="dxa"/>
          </w:tcPr>
          <w:p w:rsidR="00227677" w:rsidRDefault="00C51627" w:rsidP="00227677">
            <w:pPr>
              <w:pStyle w:val="af6"/>
            </w:pPr>
            <w:r>
              <w:t>712702</w:t>
            </w:r>
            <w:r>
              <w:rPr>
                <w:rFonts w:hint="eastAsia"/>
              </w:rPr>
              <w:t>-</w:t>
            </w:r>
            <w:r>
              <w:rPr>
                <w:rFonts w:hint="eastAsia"/>
              </w:rPr>
              <w:t>个人</w:t>
            </w:r>
            <w:r>
              <w:t>银行缴费城乡</w:t>
            </w:r>
            <w:r>
              <w:rPr>
                <w:rFonts w:hint="eastAsia"/>
              </w:rPr>
              <w:t>居民</w:t>
            </w:r>
            <w:r>
              <w:t>查询</w:t>
            </w:r>
          </w:p>
        </w:tc>
      </w:tr>
      <w:tr w:rsidR="000D2D7B" w:rsidTr="00C51627">
        <w:trPr>
          <w:trHeight w:val="182"/>
        </w:trPr>
        <w:tc>
          <w:tcPr>
            <w:tcW w:w="2801" w:type="dxa"/>
            <w:vMerge/>
          </w:tcPr>
          <w:p w:rsidR="000D2D7B" w:rsidRDefault="000D2D7B" w:rsidP="000D2D7B">
            <w:pPr>
              <w:pStyle w:val="af6"/>
            </w:pPr>
          </w:p>
        </w:tc>
        <w:tc>
          <w:tcPr>
            <w:tcW w:w="2410" w:type="dxa"/>
          </w:tcPr>
          <w:p w:rsidR="000D2D7B" w:rsidRDefault="000D2D7B" w:rsidP="000D2D7B">
            <w:pPr>
              <w:pStyle w:val="af6"/>
            </w:pPr>
            <w:r>
              <w:rPr>
                <w:rFonts w:hint="eastAsia"/>
              </w:rPr>
              <w:t>税务社保</w:t>
            </w:r>
            <w:r w:rsidRPr="00227677">
              <w:t>税银子系统</w:t>
            </w:r>
          </w:p>
        </w:tc>
        <w:tc>
          <w:tcPr>
            <w:tcW w:w="3686" w:type="dxa"/>
          </w:tcPr>
          <w:p w:rsidR="000D2D7B" w:rsidRDefault="000D2D7B" w:rsidP="000D2D7B">
            <w:pPr>
              <w:pStyle w:val="af6"/>
            </w:pPr>
            <w:r>
              <w:rPr>
                <w:rFonts w:hint="eastAsia"/>
              </w:rPr>
              <w:t>SYYHA1-</w:t>
            </w:r>
            <w:r>
              <w:rPr>
                <w:rFonts w:hint="eastAsia"/>
              </w:rPr>
              <w:t>个人</w:t>
            </w:r>
            <w:r>
              <w:t>银行缴费城乡</w:t>
            </w:r>
            <w:r>
              <w:rPr>
                <w:rFonts w:hint="eastAsia"/>
              </w:rPr>
              <w:t>居民</w:t>
            </w:r>
            <w:r>
              <w:t>查询</w:t>
            </w:r>
          </w:p>
        </w:tc>
      </w:tr>
      <w:tr w:rsidR="00227677" w:rsidTr="00C51627">
        <w:trPr>
          <w:trHeight w:val="182"/>
        </w:trPr>
        <w:tc>
          <w:tcPr>
            <w:tcW w:w="2801" w:type="dxa"/>
            <w:vMerge w:val="restart"/>
          </w:tcPr>
          <w:p w:rsidR="00227677" w:rsidRDefault="00227677" w:rsidP="00227677">
            <w:pPr>
              <w:pStyle w:val="af6"/>
            </w:pPr>
            <w:r>
              <w:rPr>
                <w:rFonts w:hint="eastAsia"/>
              </w:rPr>
              <w:t>个人银行</w:t>
            </w:r>
            <w:r>
              <w:t>缴费灵活就业查询</w:t>
            </w:r>
          </w:p>
        </w:tc>
        <w:tc>
          <w:tcPr>
            <w:tcW w:w="2410" w:type="dxa"/>
          </w:tcPr>
          <w:p w:rsidR="00227677" w:rsidRDefault="00227677" w:rsidP="00227677">
            <w:pPr>
              <w:pStyle w:val="af6"/>
            </w:pPr>
            <w:r w:rsidRPr="00227677">
              <w:rPr>
                <w:rFonts w:hint="eastAsia"/>
              </w:rPr>
              <w:t>中间</w:t>
            </w:r>
            <w:r w:rsidRPr="00227677">
              <w:t>业务</w:t>
            </w:r>
            <w:r w:rsidRPr="00227677">
              <w:rPr>
                <w:rFonts w:hint="eastAsia"/>
              </w:rPr>
              <w:t>社保税银系统</w:t>
            </w:r>
          </w:p>
        </w:tc>
        <w:tc>
          <w:tcPr>
            <w:tcW w:w="3686" w:type="dxa"/>
          </w:tcPr>
          <w:p w:rsidR="00227677" w:rsidRDefault="00C51627" w:rsidP="00227677">
            <w:pPr>
              <w:pStyle w:val="af6"/>
            </w:pPr>
            <w:r>
              <w:t>712703</w:t>
            </w:r>
            <w:r w:rsidR="00227677">
              <w:rPr>
                <w:rFonts w:hint="eastAsia"/>
              </w:rPr>
              <w:t>-</w:t>
            </w:r>
            <w:r>
              <w:rPr>
                <w:rFonts w:hint="eastAsia"/>
              </w:rPr>
              <w:t>个人银行</w:t>
            </w:r>
            <w:r>
              <w:t>缴费灵活就业查询</w:t>
            </w:r>
          </w:p>
        </w:tc>
      </w:tr>
      <w:tr w:rsidR="000D2D7B" w:rsidTr="00C51627">
        <w:trPr>
          <w:trHeight w:val="182"/>
        </w:trPr>
        <w:tc>
          <w:tcPr>
            <w:tcW w:w="2801" w:type="dxa"/>
            <w:vMerge/>
          </w:tcPr>
          <w:p w:rsidR="000D2D7B" w:rsidRDefault="000D2D7B" w:rsidP="000D2D7B">
            <w:pPr>
              <w:pStyle w:val="af6"/>
            </w:pPr>
          </w:p>
        </w:tc>
        <w:tc>
          <w:tcPr>
            <w:tcW w:w="2410" w:type="dxa"/>
          </w:tcPr>
          <w:p w:rsidR="000D2D7B" w:rsidRDefault="000D2D7B" w:rsidP="000D2D7B">
            <w:pPr>
              <w:pStyle w:val="af6"/>
            </w:pPr>
            <w:r>
              <w:rPr>
                <w:rFonts w:hint="eastAsia"/>
              </w:rPr>
              <w:t>税务社保</w:t>
            </w:r>
            <w:r w:rsidRPr="00227677">
              <w:t>税银子系统</w:t>
            </w:r>
          </w:p>
        </w:tc>
        <w:tc>
          <w:tcPr>
            <w:tcW w:w="3686" w:type="dxa"/>
          </w:tcPr>
          <w:p w:rsidR="000D2D7B" w:rsidRDefault="000D2D7B" w:rsidP="000D2D7B">
            <w:pPr>
              <w:pStyle w:val="af6"/>
            </w:pPr>
            <w:r>
              <w:rPr>
                <w:rFonts w:hint="eastAsia"/>
              </w:rPr>
              <w:t>SYYHB1</w:t>
            </w:r>
            <w:r>
              <w:t>-</w:t>
            </w:r>
            <w:r>
              <w:rPr>
                <w:rFonts w:hint="eastAsia"/>
              </w:rPr>
              <w:t>个人银行</w:t>
            </w:r>
            <w:r>
              <w:t>缴费灵活就业查询</w:t>
            </w:r>
          </w:p>
        </w:tc>
      </w:tr>
      <w:tr w:rsidR="00227677" w:rsidTr="00C51627">
        <w:trPr>
          <w:trHeight w:val="182"/>
        </w:trPr>
        <w:tc>
          <w:tcPr>
            <w:tcW w:w="2801" w:type="dxa"/>
            <w:vMerge w:val="restart"/>
          </w:tcPr>
          <w:p w:rsidR="00227677" w:rsidRDefault="00227677" w:rsidP="00227677">
            <w:pPr>
              <w:pStyle w:val="af6"/>
            </w:pPr>
            <w:r>
              <w:rPr>
                <w:rFonts w:hint="eastAsia"/>
              </w:rPr>
              <w:t>个人银行</w:t>
            </w:r>
            <w:r>
              <w:t>缴费扣款</w:t>
            </w:r>
          </w:p>
        </w:tc>
        <w:tc>
          <w:tcPr>
            <w:tcW w:w="2410" w:type="dxa"/>
          </w:tcPr>
          <w:p w:rsidR="00227677" w:rsidRDefault="00227677" w:rsidP="00227677">
            <w:pPr>
              <w:pStyle w:val="af6"/>
            </w:pPr>
            <w:r w:rsidRPr="00227677">
              <w:rPr>
                <w:rFonts w:hint="eastAsia"/>
              </w:rPr>
              <w:t>中间</w:t>
            </w:r>
            <w:r w:rsidRPr="00227677">
              <w:t>业务</w:t>
            </w:r>
            <w:r w:rsidRPr="00227677">
              <w:rPr>
                <w:rFonts w:hint="eastAsia"/>
              </w:rPr>
              <w:t>社保税银系统</w:t>
            </w:r>
          </w:p>
        </w:tc>
        <w:tc>
          <w:tcPr>
            <w:tcW w:w="3686" w:type="dxa"/>
          </w:tcPr>
          <w:p w:rsidR="00227677" w:rsidRDefault="00C51627" w:rsidP="00227677">
            <w:pPr>
              <w:pStyle w:val="af6"/>
            </w:pPr>
            <w:r>
              <w:t>712704</w:t>
            </w:r>
            <w:r w:rsidR="00227677">
              <w:rPr>
                <w:rFonts w:hint="eastAsia"/>
              </w:rPr>
              <w:t>-</w:t>
            </w:r>
            <w:r>
              <w:rPr>
                <w:rFonts w:hint="eastAsia"/>
              </w:rPr>
              <w:t>个人银行</w:t>
            </w:r>
            <w:r>
              <w:t>缴费扣款</w:t>
            </w:r>
          </w:p>
        </w:tc>
      </w:tr>
      <w:tr w:rsidR="00227677" w:rsidTr="00C51627">
        <w:trPr>
          <w:trHeight w:val="182"/>
        </w:trPr>
        <w:tc>
          <w:tcPr>
            <w:tcW w:w="2801" w:type="dxa"/>
            <w:vMerge/>
          </w:tcPr>
          <w:p w:rsidR="00227677" w:rsidRDefault="00227677" w:rsidP="00227677">
            <w:pPr>
              <w:pStyle w:val="af6"/>
            </w:pPr>
          </w:p>
        </w:tc>
        <w:tc>
          <w:tcPr>
            <w:tcW w:w="2410" w:type="dxa"/>
          </w:tcPr>
          <w:p w:rsidR="00227677" w:rsidRDefault="003D6BED" w:rsidP="00227677">
            <w:pPr>
              <w:pStyle w:val="af6"/>
            </w:pPr>
            <w:r>
              <w:rPr>
                <w:rFonts w:hint="eastAsia"/>
              </w:rPr>
              <w:t>新核心</w:t>
            </w:r>
            <w:r w:rsidR="00227677" w:rsidRPr="00227677">
              <w:t>系统</w:t>
            </w:r>
          </w:p>
        </w:tc>
        <w:tc>
          <w:tcPr>
            <w:tcW w:w="3686" w:type="dxa"/>
          </w:tcPr>
          <w:p w:rsidR="00227677" w:rsidRDefault="00C51627" w:rsidP="00227677">
            <w:pPr>
              <w:pStyle w:val="af6"/>
            </w:pPr>
            <w:r>
              <w:rPr>
                <w:rFonts w:hint="eastAsia"/>
              </w:rPr>
              <w:t>67016-</w:t>
            </w:r>
            <w:r>
              <w:rPr>
                <w:rFonts w:hint="eastAsia"/>
              </w:rPr>
              <w:t>公共</w:t>
            </w:r>
            <w:r>
              <w:t>记账</w:t>
            </w:r>
          </w:p>
        </w:tc>
      </w:tr>
      <w:tr w:rsidR="00227677" w:rsidTr="00C51627">
        <w:trPr>
          <w:trHeight w:val="182"/>
        </w:trPr>
        <w:tc>
          <w:tcPr>
            <w:tcW w:w="2801" w:type="dxa"/>
            <w:vMerge/>
          </w:tcPr>
          <w:p w:rsidR="00227677" w:rsidRDefault="00227677" w:rsidP="00227677">
            <w:pPr>
              <w:pStyle w:val="af6"/>
            </w:pPr>
          </w:p>
        </w:tc>
        <w:tc>
          <w:tcPr>
            <w:tcW w:w="2410" w:type="dxa"/>
          </w:tcPr>
          <w:p w:rsidR="00227677" w:rsidRDefault="007D58FA" w:rsidP="00227677">
            <w:pPr>
              <w:pStyle w:val="af6"/>
            </w:pPr>
            <w:r>
              <w:rPr>
                <w:rFonts w:hint="eastAsia"/>
              </w:rPr>
              <w:t>税务</w:t>
            </w:r>
            <w:r w:rsidR="000D2D7B">
              <w:rPr>
                <w:rFonts w:hint="eastAsia"/>
              </w:rPr>
              <w:t>社保</w:t>
            </w:r>
            <w:r w:rsidR="003D6BED" w:rsidRPr="00227677">
              <w:t>税银子系统</w:t>
            </w:r>
          </w:p>
        </w:tc>
        <w:tc>
          <w:tcPr>
            <w:tcW w:w="3686" w:type="dxa"/>
          </w:tcPr>
          <w:p w:rsidR="00227677" w:rsidRDefault="00C51627" w:rsidP="00227677">
            <w:pPr>
              <w:pStyle w:val="af6"/>
            </w:pPr>
            <w:r>
              <w:t>SYYHC1</w:t>
            </w:r>
            <w:r>
              <w:rPr>
                <w:rFonts w:hint="eastAsia"/>
              </w:rPr>
              <w:t>-</w:t>
            </w:r>
            <w:r>
              <w:rPr>
                <w:rFonts w:hint="eastAsia"/>
              </w:rPr>
              <w:t>个人银行</w:t>
            </w:r>
            <w:r>
              <w:t>缴费扣款</w:t>
            </w:r>
            <w:r w:rsidR="007B5E1C">
              <w:rPr>
                <w:rFonts w:hint="eastAsia"/>
              </w:rPr>
              <w:t>结果</w:t>
            </w:r>
            <w:r w:rsidR="007B5E1C">
              <w:t>确认</w:t>
            </w:r>
          </w:p>
        </w:tc>
      </w:tr>
      <w:tr w:rsidR="006831EE" w:rsidTr="00C51627">
        <w:trPr>
          <w:trHeight w:val="182"/>
        </w:trPr>
        <w:tc>
          <w:tcPr>
            <w:tcW w:w="2801" w:type="dxa"/>
          </w:tcPr>
          <w:p w:rsidR="006831EE" w:rsidRDefault="006831EE" w:rsidP="006831EE">
            <w:pPr>
              <w:pStyle w:val="af6"/>
            </w:pPr>
            <w:r>
              <w:rPr>
                <w:rFonts w:hint="eastAsia"/>
              </w:rPr>
              <w:t>个人</w:t>
            </w:r>
            <w:r>
              <w:t>银行缴费流水查询</w:t>
            </w:r>
          </w:p>
        </w:tc>
        <w:tc>
          <w:tcPr>
            <w:tcW w:w="2410" w:type="dxa"/>
          </w:tcPr>
          <w:p w:rsidR="006831EE" w:rsidRPr="00227677" w:rsidRDefault="006831EE" w:rsidP="006831EE">
            <w:pPr>
              <w:pStyle w:val="af6"/>
            </w:pPr>
            <w:r w:rsidRPr="00227677">
              <w:rPr>
                <w:rFonts w:hint="eastAsia"/>
              </w:rPr>
              <w:t>中间</w:t>
            </w:r>
            <w:r w:rsidRPr="00227677">
              <w:t>业务</w:t>
            </w:r>
            <w:r w:rsidRPr="00227677">
              <w:rPr>
                <w:rFonts w:hint="eastAsia"/>
              </w:rPr>
              <w:t>社保税银系统</w:t>
            </w:r>
          </w:p>
        </w:tc>
        <w:tc>
          <w:tcPr>
            <w:tcW w:w="3686" w:type="dxa"/>
          </w:tcPr>
          <w:p w:rsidR="006831EE" w:rsidRDefault="00C51627" w:rsidP="00C51627">
            <w:pPr>
              <w:pStyle w:val="af6"/>
            </w:pPr>
            <w:r>
              <w:t>712705</w:t>
            </w:r>
            <w:r>
              <w:rPr>
                <w:rFonts w:hint="eastAsia"/>
              </w:rPr>
              <w:t>-</w:t>
            </w:r>
            <w:r>
              <w:rPr>
                <w:rFonts w:hint="eastAsia"/>
              </w:rPr>
              <w:t>个人</w:t>
            </w:r>
            <w:r>
              <w:t>银行缴费流水查询</w:t>
            </w:r>
          </w:p>
        </w:tc>
      </w:tr>
      <w:tr w:rsidR="00227677" w:rsidTr="00C51627">
        <w:trPr>
          <w:trHeight w:val="182"/>
        </w:trPr>
        <w:tc>
          <w:tcPr>
            <w:tcW w:w="2801" w:type="dxa"/>
            <w:vMerge w:val="restart"/>
          </w:tcPr>
          <w:p w:rsidR="00227677" w:rsidRDefault="00227677" w:rsidP="00227677">
            <w:pPr>
              <w:pStyle w:val="af6"/>
            </w:pPr>
            <w:r>
              <w:rPr>
                <w:rFonts w:hint="eastAsia"/>
              </w:rPr>
              <w:t>个人银行</w:t>
            </w:r>
            <w:r>
              <w:t>缴费撤销</w:t>
            </w:r>
          </w:p>
        </w:tc>
        <w:tc>
          <w:tcPr>
            <w:tcW w:w="2410" w:type="dxa"/>
          </w:tcPr>
          <w:p w:rsidR="00227677" w:rsidRDefault="00227677" w:rsidP="00227677">
            <w:pPr>
              <w:pStyle w:val="af6"/>
            </w:pPr>
            <w:r w:rsidRPr="00227677">
              <w:rPr>
                <w:rFonts w:hint="eastAsia"/>
              </w:rPr>
              <w:t>中间</w:t>
            </w:r>
            <w:r w:rsidRPr="00227677">
              <w:t>业务</w:t>
            </w:r>
            <w:r w:rsidRPr="00227677">
              <w:rPr>
                <w:rFonts w:hint="eastAsia"/>
              </w:rPr>
              <w:t>社保税银系统</w:t>
            </w:r>
          </w:p>
        </w:tc>
        <w:tc>
          <w:tcPr>
            <w:tcW w:w="3686" w:type="dxa"/>
          </w:tcPr>
          <w:p w:rsidR="00227677" w:rsidRDefault="00C51627" w:rsidP="00B442AB">
            <w:pPr>
              <w:pStyle w:val="af6"/>
            </w:pPr>
            <w:r>
              <w:rPr>
                <w:rFonts w:hint="eastAsia"/>
              </w:rPr>
              <w:t>712706</w:t>
            </w:r>
            <w:r w:rsidR="00227677">
              <w:t>-</w:t>
            </w:r>
            <w:r>
              <w:rPr>
                <w:rFonts w:hint="eastAsia"/>
              </w:rPr>
              <w:t>个人</w:t>
            </w:r>
            <w:r>
              <w:t>银行缴费</w:t>
            </w:r>
            <w:r w:rsidR="00B442AB">
              <w:rPr>
                <w:rFonts w:hint="eastAsia"/>
              </w:rPr>
              <w:t>撤销</w:t>
            </w:r>
          </w:p>
        </w:tc>
      </w:tr>
      <w:tr w:rsidR="003D6BED" w:rsidTr="00C51627">
        <w:trPr>
          <w:trHeight w:val="182"/>
        </w:trPr>
        <w:tc>
          <w:tcPr>
            <w:tcW w:w="2801" w:type="dxa"/>
            <w:vMerge/>
          </w:tcPr>
          <w:p w:rsidR="003D6BED" w:rsidRDefault="003D6BED" w:rsidP="003D6BED">
            <w:pPr>
              <w:pStyle w:val="af6"/>
            </w:pPr>
          </w:p>
        </w:tc>
        <w:tc>
          <w:tcPr>
            <w:tcW w:w="2410" w:type="dxa"/>
          </w:tcPr>
          <w:p w:rsidR="003D6BED" w:rsidRDefault="003D6BED" w:rsidP="003D6BED">
            <w:pPr>
              <w:pStyle w:val="af6"/>
            </w:pPr>
            <w:r>
              <w:rPr>
                <w:rFonts w:hint="eastAsia"/>
              </w:rPr>
              <w:t>新核心</w:t>
            </w:r>
            <w:r w:rsidRPr="00227677">
              <w:t>系统</w:t>
            </w:r>
          </w:p>
        </w:tc>
        <w:tc>
          <w:tcPr>
            <w:tcW w:w="3686" w:type="dxa"/>
          </w:tcPr>
          <w:p w:rsidR="003D6BED" w:rsidRDefault="00C51627" w:rsidP="003D6BED">
            <w:pPr>
              <w:pStyle w:val="af6"/>
            </w:pPr>
            <w:r w:rsidRPr="00C51627">
              <w:t>67009</w:t>
            </w:r>
            <w:r>
              <w:t>-</w:t>
            </w:r>
            <w:r>
              <w:rPr>
                <w:rFonts w:hint="eastAsia"/>
              </w:rPr>
              <w:t>公共冲正</w:t>
            </w:r>
          </w:p>
        </w:tc>
      </w:tr>
      <w:tr w:rsidR="000D2D7B" w:rsidTr="00C51627">
        <w:trPr>
          <w:trHeight w:val="182"/>
        </w:trPr>
        <w:tc>
          <w:tcPr>
            <w:tcW w:w="2801" w:type="dxa"/>
            <w:vMerge/>
          </w:tcPr>
          <w:p w:rsidR="000D2D7B" w:rsidRDefault="000D2D7B" w:rsidP="000D2D7B">
            <w:pPr>
              <w:pStyle w:val="af6"/>
            </w:pPr>
          </w:p>
        </w:tc>
        <w:tc>
          <w:tcPr>
            <w:tcW w:w="2410" w:type="dxa"/>
          </w:tcPr>
          <w:p w:rsidR="000D2D7B" w:rsidRDefault="000D2D7B" w:rsidP="000D2D7B">
            <w:pPr>
              <w:pStyle w:val="af6"/>
            </w:pPr>
            <w:r>
              <w:rPr>
                <w:rFonts w:hint="eastAsia"/>
              </w:rPr>
              <w:t>税务社保</w:t>
            </w:r>
            <w:r w:rsidRPr="00227677">
              <w:t>税银子系统</w:t>
            </w:r>
          </w:p>
        </w:tc>
        <w:tc>
          <w:tcPr>
            <w:tcW w:w="3686" w:type="dxa"/>
          </w:tcPr>
          <w:p w:rsidR="000D2D7B" w:rsidRDefault="000D2D7B" w:rsidP="000D2D7B">
            <w:pPr>
              <w:pStyle w:val="af6"/>
            </w:pPr>
            <w:r>
              <w:t>SYYHD1-</w:t>
            </w:r>
            <w:r>
              <w:rPr>
                <w:rFonts w:hint="eastAsia"/>
              </w:rPr>
              <w:t>个人银行</w:t>
            </w:r>
            <w:r>
              <w:t>缴费撤销</w:t>
            </w:r>
          </w:p>
        </w:tc>
      </w:tr>
      <w:tr w:rsidR="003D6BED" w:rsidTr="00C51627">
        <w:trPr>
          <w:trHeight w:val="182"/>
        </w:trPr>
        <w:tc>
          <w:tcPr>
            <w:tcW w:w="2801" w:type="dxa"/>
            <w:vMerge w:val="restart"/>
          </w:tcPr>
          <w:p w:rsidR="003D6BED" w:rsidRDefault="003D6BED" w:rsidP="003D6BED">
            <w:pPr>
              <w:pStyle w:val="af6"/>
            </w:pPr>
            <w:r>
              <w:rPr>
                <w:rFonts w:hint="eastAsia"/>
              </w:rPr>
              <w:t>个人委托</w:t>
            </w:r>
            <w:r>
              <w:t>扣款缴费协议维护</w:t>
            </w:r>
          </w:p>
        </w:tc>
        <w:tc>
          <w:tcPr>
            <w:tcW w:w="2410" w:type="dxa"/>
          </w:tcPr>
          <w:p w:rsidR="003D6BED" w:rsidRDefault="003D6BED" w:rsidP="003D6BED">
            <w:pPr>
              <w:pStyle w:val="af6"/>
            </w:pPr>
            <w:r w:rsidRPr="00227677">
              <w:rPr>
                <w:rFonts w:hint="eastAsia"/>
              </w:rPr>
              <w:t>中间</w:t>
            </w:r>
            <w:r w:rsidRPr="00227677">
              <w:t>业务</w:t>
            </w:r>
            <w:r w:rsidRPr="00227677">
              <w:rPr>
                <w:rFonts w:hint="eastAsia"/>
              </w:rPr>
              <w:t>社保税银系统</w:t>
            </w:r>
          </w:p>
        </w:tc>
        <w:tc>
          <w:tcPr>
            <w:tcW w:w="3686" w:type="dxa"/>
          </w:tcPr>
          <w:p w:rsidR="003D6BED" w:rsidRDefault="00782659" w:rsidP="00782659">
            <w:pPr>
              <w:pStyle w:val="af6"/>
            </w:pPr>
            <w:r>
              <w:t>712707</w:t>
            </w:r>
            <w:r w:rsidR="003D6BED">
              <w:rPr>
                <w:rFonts w:hint="eastAsia"/>
              </w:rPr>
              <w:t>-</w:t>
            </w:r>
            <w:r>
              <w:rPr>
                <w:rFonts w:hint="eastAsia"/>
              </w:rPr>
              <w:t>个人委托</w:t>
            </w:r>
            <w:r>
              <w:t>扣款缴费协议维护</w:t>
            </w:r>
          </w:p>
        </w:tc>
      </w:tr>
      <w:tr w:rsidR="000D2D7B" w:rsidTr="00C51627">
        <w:trPr>
          <w:trHeight w:val="182"/>
        </w:trPr>
        <w:tc>
          <w:tcPr>
            <w:tcW w:w="2801" w:type="dxa"/>
            <w:vMerge/>
          </w:tcPr>
          <w:p w:rsidR="000D2D7B" w:rsidRDefault="000D2D7B" w:rsidP="000D2D7B">
            <w:pPr>
              <w:pStyle w:val="af6"/>
            </w:pPr>
          </w:p>
        </w:tc>
        <w:tc>
          <w:tcPr>
            <w:tcW w:w="2410" w:type="dxa"/>
          </w:tcPr>
          <w:p w:rsidR="000D2D7B" w:rsidRDefault="000D2D7B" w:rsidP="000D2D7B">
            <w:pPr>
              <w:pStyle w:val="af6"/>
            </w:pPr>
            <w:r>
              <w:rPr>
                <w:rFonts w:hint="eastAsia"/>
              </w:rPr>
              <w:t>税务社保</w:t>
            </w:r>
            <w:r w:rsidRPr="00227677">
              <w:t>税银子系统</w:t>
            </w:r>
          </w:p>
        </w:tc>
        <w:tc>
          <w:tcPr>
            <w:tcW w:w="3686" w:type="dxa"/>
          </w:tcPr>
          <w:p w:rsidR="000D2D7B" w:rsidRDefault="000D2D7B" w:rsidP="000D2D7B">
            <w:pPr>
              <w:pStyle w:val="af6"/>
            </w:pPr>
            <w:r>
              <w:t>SYXYA1-</w:t>
            </w:r>
            <w:r>
              <w:rPr>
                <w:rFonts w:hint="eastAsia"/>
              </w:rPr>
              <w:t>个人</w:t>
            </w:r>
            <w:r>
              <w:t>委托</w:t>
            </w:r>
            <w:r>
              <w:rPr>
                <w:rFonts w:hint="eastAsia"/>
              </w:rPr>
              <w:t>扣款缴费</w:t>
            </w:r>
            <w:r>
              <w:t>协议（</w:t>
            </w:r>
            <w:r>
              <w:rPr>
                <w:rFonts w:hint="eastAsia"/>
              </w:rPr>
              <w:t>生效</w:t>
            </w:r>
            <w:r>
              <w:rPr>
                <w:rFonts w:hint="eastAsia"/>
              </w:rPr>
              <w:t>/</w:t>
            </w:r>
            <w:r>
              <w:rPr>
                <w:rFonts w:hint="eastAsia"/>
              </w:rPr>
              <w:t>撤销</w:t>
            </w:r>
            <w:r>
              <w:t>）</w:t>
            </w:r>
          </w:p>
        </w:tc>
      </w:tr>
      <w:tr w:rsidR="00282045" w:rsidTr="00C51627">
        <w:trPr>
          <w:trHeight w:val="182"/>
        </w:trPr>
        <w:tc>
          <w:tcPr>
            <w:tcW w:w="2801" w:type="dxa"/>
          </w:tcPr>
          <w:p w:rsidR="00282045" w:rsidRDefault="00282045" w:rsidP="00282045">
            <w:pPr>
              <w:pStyle w:val="af6"/>
            </w:pPr>
            <w:r>
              <w:rPr>
                <w:rFonts w:hint="eastAsia"/>
              </w:rPr>
              <w:t>个人委托</w:t>
            </w:r>
            <w:r>
              <w:t>扣款缴费协议</w:t>
            </w:r>
            <w:r>
              <w:rPr>
                <w:rFonts w:hint="eastAsia"/>
              </w:rPr>
              <w:t>查询</w:t>
            </w:r>
          </w:p>
        </w:tc>
        <w:tc>
          <w:tcPr>
            <w:tcW w:w="2410" w:type="dxa"/>
          </w:tcPr>
          <w:p w:rsidR="00282045" w:rsidRDefault="00282045" w:rsidP="00282045">
            <w:pPr>
              <w:pStyle w:val="af6"/>
            </w:pPr>
            <w:r w:rsidRPr="00227677">
              <w:rPr>
                <w:rFonts w:hint="eastAsia"/>
              </w:rPr>
              <w:t>中间</w:t>
            </w:r>
            <w:r w:rsidRPr="00227677">
              <w:t>业务</w:t>
            </w:r>
            <w:r w:rsidRPr="00227677">
              <w:rPr>
                <w:rFonts w:hint="eastAsia"/>
              </w:rPr>
              <w:t>社保税银系统</w:t>
            </w:r>
          </w:p>
        </w:tc>
        <w:tc>
          <w:tcPr>
            <w:tcW w:w="3686" w:type="dxa"/>
          </w:tcPr>
          <w:p w:rsidR="00282045" w:rsidRDefault="00282045" w:rsidP="00282045">
            <w:pPr>
              <w:pStyle w:val="af6"/>
            </w:pPr>
            <w:r>
              <w:t>712708</w:t>
            </w:r>
            <w:r>
              <w:rPr>
                <w:rFonts w:hint="eastAsia"/>
              </w:rPr>
              <w:t>-</w:t>
            </w:r>
            <w:r>
              <w:rPr>
                <w:rFonts w:hint="eastAsia"/>
              </w:rPr>
              <w:t>个人委托</w:t>
            </w:r>
            <w:r>
              <w:t>扣款缴费协议</w:t>
            </w:r>
            <w:r>
              <w:rPr>
                <w:rFonts w:hint="eastAsia"/>
              </w:rPr>
              <w:t>查询</w:t>
            </w:r>
          </w:p>
        </w:tc>
      </w:tr>
      <w:tr w:rsidR="001907B4" w:rsidTr="00C51627">
        <w:trPr>
          <w:trHeight w:val="182"/>
        </w:trPr>
        <w:tc>
          <w:tcPr>
            <w:tcW w:w="2801" w:type="dxa"/>
          </w:tcPr>
          <w:p w:rsidR="001907B4" w:rsidRDefault="001907B4" w:rsidP="00282045">
            <w:pPr>
              <w:pStyle w:val="af6"/>
            </w:pPr>
            <w:r>
              <w:rPr>
                <w:rFonts w:hint="eastAsia"/>
              </w:rPr>
              <w:t>个人</w:t>
            </w:r>
            <w:r>
              <w:t>缴费凭证打印</w:t>
            </w:r>
          </w:p>
        </w:tc>
        <w:tc>
          <w:tcPr>
            <w:tcW w:w="2410" w:type="dxa"/>
          </w:tcPr>
          <w:p w:rsidR="001907B4" w:rsidRPr="00227677" w:rsidRDefault="001907B4" w:rsidP="00282045">
            <w:pPr>
              <w:pStyle w:val="af6"/>
            </w:pPr>
            <w:r w:rsidRPr="00227677">
              <w:rPr>
                <w:rFonts w:hint="eastAsia"/>
              </w:rPr>
              <w:t>中间</w:t>
            </w:r>
            <w:r w:rsidRPr="00227677">
              <w:t>业务</w:t>
            </w:r>
            <w:r w:rsidRPr="00227677">
              <w:rPr>
                <w:rFonts w:hint="eastAsia"/>
              </w:rPr>
              <w:t>社保税银系统</w:t>
            </w:r>
          </w:p>
        </w:tc>
        <w:tc>
          <w:tcPr>
            <w:tcW w:w="3686" w:type="dxa"/>
          </w:tcPr>
          <w:p w:rsidR="001907B4" w:rsidRDefault="001907B4" w:rsidP="00282045">
            <w:pPr>
              <w:pStyle w:val="af6"/>
            </w:pPr>
            <w:r>
              <w:t>712709-</w:t>
            </w:r>
            <w:r w:rsidR="00120BA9">
              <w:rPr>
                <w:rFonts w:hint="eastAsia"/>
              </w:rPr>
              <w:t>个人</w:t>
            </w:r>
            <w:r w:rsidR="00120BA9">
              <w:t>缴费凭证打印</w:t>
            </w:r>
          </w:p>
        </w:tc>
      </w:tr>
      <w:tr w:rsidR="001907B4" w:rsidTr="00C51627">
        <w:trPr>
          <w:trHeight w:val="182"/>
        </w:trPr>
        <w:tc>
          <w:tcPr>
            <w:tcW w:w="2801" w:type="dxa"/>
          </w:tcPr>
          <w:p w:rsidR="001907B4" w:rsidRDefault="001907B4" w:rsidP="00282045">
            <w:pPr>
              <w:pStyle w:val="af6"/>
            </w:pPr>
            <w:r>
              <w:rPr>
                <w:rFonts w:hint="eastAsia"/>
              </w:rPr>
              <w:t>个人</w:t>
            </w:r>
            <w:r>
              <w:t>缴费凭证打印</w:t>
            </w:r>
            <w:r>
              <w:rPr>
                <w:rFonts w:hint="eastAsia"/>
              </w:rPr>
              <w:t>确认</w:t>
            </w:r>
          </w:p>
        </w:tc>
        <w:tc>
          <w:tcPr>
            <w:tcW w:w="2410" w:type="dxa"/>
          </w:tcPr>
          <w:p w:rsidR="001907B4" w:rsidRPr="00227677" w:rsidRDefault="001907B4" w:rsidP="00282045">
            <w:pPr>
              <w:pStyle w:val="af6"/>
            </w:pPr>
            <w:r w:rsidRPr="00227677">
              <w:rPr>
                <w:rFonts w:hint="eastAsia"/>
              </w:rPr>
              <w:t>中间</w:t>
            </w:r>
            <w:r w:rsidRPr="00227677">
              <w:t>业务</w:t>
            </w:r>
            <w:r w:rsidRPr="00227677">
              <w:rPr>
                <w:rFonts w:hint="eastAsia"/>
              </w:rPr>
              <w:t>社保税银系统</w:t>
            </w:r>
          </w:p>
        </w:tc>
        <w:tc>
          <w:tcPr>
            <w:tcW w:w="3686" w:type="dxa"/>
          </w:tcPr>
          <w:p w:rsidR="001907B4" w:rsidRDefault="001907B4" w:rsidP="00282045">
            <w:pPr>
              <w:pStyle w:val="af6"/>
            </w:pPr>
            <w:r>
              <w:t>712710-</w:t>
            </w:r>
            <w:r w:rsidR="00120BA9">
              <w:rPr>
                <w:rFonts w:hint="eastAsia"/>
              </w:rPr>
              <w:t>个人</w:t>
            </w:r>
            <w:r w:rsidR="00120BA9">
              <w:t>缴费凭证打印</w:t>
            </w:r>
            <w:r w:rsidR="00120BA9">
              <w:rPr>
                <w:rFonts w:hint="eastAsia"/>
              </w:rPr>
              <w:t>确认</w:t>
            </w:r>
          </w:p>
        </w:tc>
      </w:tr>
      <w:tr w:rsidR="00146B3C" w:rsidTr="00C51627">
        <w:trPr>
          <w:trHeight w:val="182"/>
        </w:trPr>
        <w:tc>
          <w:tcPr>
            <w:tcW w:w="2801" w:type="dxa"/>
          </w:tcPr>
          <w:p w:rsidR="00146B3C" w:rsidRDefault="00146B3C" w:rsidP="00282045">
            <w:pPr>
              <w:pStyle w:val="af6"/>
            </w:pPr>
            <w:r>
              <w:rPr>
                <w:rFonts w:hint="eastAsia"/>
              </w:rPr>
              <w:t>个人</w:t>
            </w:r>
            <w:r>
              <w:t>缴费明细查询</w:t>
            </w:r>
          </w:p>
        </w:tc>
        <w:tc>
          <w:tcPr>
            <w:tcW w:w="2410" w:type="dxa"/>
          </w:tcPr>
          <w:p w:rsidR="00146B3C" w:rsidRPr="00227677" w:rsidRDefault="00146B3C" w:rsidP="00282045">
            <w:pPr>
              <w:pStyle w:val="af6"/>
            </w:pPr>
            <w:r w:rsidRPr="00227677">
              <w:rPr>
                <w:rFonts w:hint="eastAsia"/>
              </w:rPr>
              <w:t>中间</w:t>
            </w:r>
            <w:r w:rsidRPr="00227677">
              <w:t>业务</w:t>
            </w:r>
            <w:r w:rsidRPr="00227677">
              <w:rPr>
                <w:rFonts w:hint="eastAsia"/>
              </w:rPr>
              <w:t>社保税银系统</w:t>
            </w:r>
          </w:p>
        </w:tc>
        <w:tc>
          <w:tcPr>
            <w:tcW w:w="3686" w:type="dxa"/>
          </w:tcPr>
          <w:p w:rsidR="00146B3C" w:rsidRDefault="00146B3C" w:rsidP="00282045">
            <w:pPr>
              <w:pStyle w:val="af6"/>
            </w:pPr>
            <w:r>
              <w:t>712711-</w:t>
            </w:r>
            <w:r>
              <w:rPr>
                <w:rFonts w:hint="eastAsia"/>
              </w:rPr>
              <w:t>个人</w:t>
            </w:r>
            <w:r>
              <w:t>缴费</w:t>
            </w:r>
            <w:r>
              <w:rPr>
                <w:rFonts w:hint="eastAsia"/>
              </w:rPr>
              <w:t>明细</w:t>
            </w:r>
            <w:r>
              <w:t>查询</w:t>
            </w:r>
          </w:p>
        </w:tc>
      </w:tr>
      <w:tr w:rsidR="00D81FFE" w:rsidTr="00C51627">
        <w:trPr>
          <w:trHeight w:val="182"/>
        </w:trPr>
        <w:tc>
          <w:tcPr>
            <w:tcW w:w="2801" w:type="dxa"/>
          </w:tcPr>
          <w:p w:rsidR="00D81FFE" w:rsidRDefault="00D81FFE" w:rsidP="00D81FFE">
            <w:pPr>
              <w:pStyle w:val="af6"/>
            </w:pPr>
            <w:r>
              <w:rPr>
                <w:rFonts w:hint="eastAsia"/>
              </w:rPr>
              <w:t>对账差错</w:t>
            </w:r>
            <w:r>
              <w:t>明细查询</w:t>
            </w:r>
          </w:p>
        </w:tc>
        <w:tc>
          <w:tcPr>
            <w:tcW w:w="2410" w:type="dxa"/>
          </w:tcPr>
          <w:p w:rsidR="00D81FFE" w:rsidRPr="00227677" w:rsidRDefault="00D81FFE" w:rsidP="00D81FFE">
            <w:pPr>
              <w:pStyle w:val="af6"/>
            </w:pPr>
            <w:r w:rsidRPr="00227677">
              <w:rPr>
                <w:rFonts w:hint="eastAsia"/>
              </w:rPr>
              <w:t>中间</w:t>
            </w:r>
            <w:r w:rsidRPr="00227677">
              <w:t>业务</w:t>
            </w:r>
            <w:r w:rsidRPr="00227677">
              <w:rPr>
                <w:rFonts w:hint="eastAsia"/>
              </w:rPr>
              <w:t>社保税银系统</w:t>
            </w:r>
          </w:p>
        </w:tc>
        <w:tc>
          <w:tcPr>
            <w:tcW w:w="3686" w:type="dxa"/>
          </w:tcPr>
          <w:p w:rsidR="00D81FFE" w:rsidRDefault="00190FB3" w:rsidP="00D81FFE">
            <w:pPr>
              <w:pStyle w:val="af6"/>
            </w:pPr>
            <w:r>
              <w:t>712712</w:t>
            </w:r>
            <w:r w:rsidR="00713560">
              <w:t>-</w:t>
            </w:r>
            <w:r w:rsidR="00713560">
              <w:rPr>
                <w:rFonts w:hint="eastAsia"/>
              </w:rPr>
              <w:t>对账差错</w:t>
            </w:r>
            <w:r w:rsidR="00713560">
              <w:t>明细查询</w:t>
            </w:r>
          </w:p>
        </w:tc>
      </w:tr>
      <w:tr w:rsidR="00D81FFE" w:rsidTr="00C51627">
        <w:trPr>
          <w:trHeight w:val="182"/>
        </w:trPr>
        <w:tc>
          <w:tcPr>
            <w:tcW w:w="2801" w:type="dxa"/>
          </w:tcPr>
          <w:p w:rsidR="00D81FFE" w:rsidRDefault="00D81FFE" w:rsidP="00D81FFE">
            <w:pPr>
              <w:pStyle w:val="af6"/>
            </w:pPr>
            <w:r>
              <w:rPr>
                <w:rFonts w:hint="eastAsia"/>
              </w:rPr>
              <w:t>对账</w:t>
            </w:r>
            <w:r>
              <w:t>差错</w:t>
            </w:r>
            <w:r w:rsidR="00F75C42">
              <w:rPr>
                <w:rFonts w:hint="eastAsia"/>
              </w:rPr>
              <w:t>银行</w:t>
            </w:r>
            <w:r w:rsidR="00F75C42">
              <w:t>不平</w:t>
            </w:r>
            <w:r>
              <w:rPr>
                <w:rFonts w:hint="eastAsia"/>
              </w:rPr>
              <w:t>调账</w:t>
            </w:r>
          </w:p>
        </w:tc>
        <w:tc>
          <w:tcPr>
            <w:tcW w:w="2410" w:type="dxa"/>
          </w:tcPr>
          <w:p w:rsidR="00D81FFE" w:rsidRPr="00227677" w:rsidRDefault="00D81FFE" w:rsidP="00D81FFE">
            <w:pPr>
              <w:pStyle w:val="af6"/>
            </w:pPr>
            <w:r w:rsidRPr="00227677">
              <w:rPr>
                <w:rFonts w:hint="eastAsia"/>
              </w:rPr>
              <w:t>中间</w:t>
            </w:r>
            <w:r w:rsidRPr="00227677">
              <w:t>业务</w:t>
            </w:r>
            <w:r w:rsidRPr="00227677">
              <w:rPr>
                <w:rFonts w:hint="eastAsia"/>
              </w:rPr>
              <w:t>社保税银系统</w:t>
            </w:r>
          </w:p>
        </w:tc>
        <w:tc>
          <w:tcPr>
            <w:tcW w:w="3686" w:type="dxa"/>
          </w:tcPr>
          <w:p w:rsidR="00D81FFE" w:rsidRDefault="00190FB3" w:rsidP="00D81FFE">
            <w:pPr>
              <w:pStyle w:val="af6"/>
            </w:pPr>
            <w:r>
              <w:t>712713</w:t>
            </w:r>
            <w:r w:rsidR="00713560">
              <w:t>-</w:t>
            </w:r>
            <w:r w:rsidR="00713560">
              <w:rPr>
                <w:rFonts w:hint="eastAsia"/>
              </w:rPr>
              <w:t>对账</w:t>
            </w:r>
            <w:r w:rsidR="00713560">
              <w:t>差错</w:t>
            </w:r>
            <w:r w:rsidR="00F75C42">
              <w:rPr>
                <w:rFonts w:hint="eastAsia"/>
              </w:rPr>
              <w:t>银行</w:t>
            </w:r>
            <w:r w:rsidR="00F75C42">
              <w:t>不平</w:t>
            </w:r>
            <w:r w:rsidR="00713560">
              <w:rPr>
                <w:rFonts w:hint="eastAsia"/>
              </w:rPr>
              <w:t>调账</w:t>
            </w:r>
          </w:p>
        </w:tc>
      </w:tr>
      <w:tr w:rsidR="00D81FFE" w:rsidTr="00C51627">
        <w:trPr>
          <w:trHeight w:val="182"/>
        </w:trPr>
        <w:tc>
          <w:tcPr>
            <w:tcW w:w="2801" w:type="dxa"/>
          </w:tcPr>
          <w:p w:rsidR="00D81FFE" w:rsidRDefault="00F75C42" w:rsidP="00D81FFE">
            <w:pPr>
              <w:pStyle w:val="af6"/>
            </w:pPr>
            <w:r>
              <w:rPr>
                <w:rFonts w:hint="eastAsia"/>
              </w:rPr>
              <w:t>对账</w:t>
            </w:r>
            <w:r w:rsidR="00D81FFE">
              <w:rPr>
                <w:rFonts w:hint="eastAsia"/>
              </w:rPr>
              <w:t>差错凭证</w:t>
            </w:r>
            <w:r w:rsidR="00D81FFE">
              <w:t>打印次数增加</w:t>
            </w:r>
          </w:p>
        </w:tc>
        <w:tc>
          <w:tcPr>
            <w:tcW w:w="2410" w:type="dxa"/>
          </w:tcPr>
          <w:p w:rsidR="00D81FFE" w:rsidRPr="00227677" w:rsidRDefault="00D81FFE" w:rsidP="00D81FFE">
            <w:pPr>
              <w:pStyle w:val="af6"/>
            </w:pPr>
            <w:r w:rsidRPr="00227677">
              <w:rPr>
                <w:rFonts w:hint="eastAsia"/>
              </w:rPr>
              <w:t>中间</w:t>
            </w:r>
            <w:r w:rsidRPr="00227677">
              <w:t>业务</w:t>
            </w:r>
            <w:r w:rsidRPr="00227677">
              <w:rPr>
                <w:rFonts w:hint="eastAsia"/>
              </w:rPr>
              <w:t>社保税银系统</w:t>
            </w:r>
          </w:p>
        </w:tc>
        <w:tc>
          <w:tcPr>
            <w:tcW w:w="3686" w:type="dxa"/>
          </w:tcPr>
          <w:p w:rsidR="00D81FFE" w:rsidRDefault="00190FB3" w:rsidP="00D81FFE">
            <w:pPr>
              <w:pStyle w:val="af6"/>
            </w:pPr>
            <w:r>
              <w:t>712714</w:t>
            </w:r>
            <w:r w:rsidR="00713560">
              <w:t>-</w:t>
            </w:r>
            <w:r w:rsidR="00F75C42">
              <w:rPr>
                <w:rFonts w:hint="eastAsia"/>
              </w:rPr>
              <w:t>对账</w:t>
            </w:r>
            <w:r w:rsidR="00713560">
              <w:rPr>
                <w:rFonts w:hint="eastAsia"/>
              </w:rPr>
              <w:t>差错凭证</w:t>
            </w:r>
            <w:r w:rsidR="00713560">
              <w:t>打印次数增加</w:t>
            </w:r>
          </w:p>
        </w:tc>
      </w:tr>
      <w:tr w:rsidR="00533D61" w:rsidTr="00C51627">
        <w:trPr>
          <w:trHeight w:val="182"/>
        </w:trPr>
        <w:tc>
          <w:tcPr>
            <w:tcW w:w="2801" w:type="dxa"/>
            <w:vMerge w:val="restart"/>
          </w:tcPr>
          <w:p w:rsidR="00533D61" w:rsidRDefault="00533D61" w:rsidP="00547609">
            <w:pPr>
              <w:pStyle w:val="af6"/>
            </w:pPr>
            <w:r>
              <w:rPr>
                <w:rFonts w:hint="eastAsia"/>
              </w:rPr>
              <w:t>银行连通</w:t>
            </w:r>
            <w:r>
              <w:t>性测试</w:t>
            </w:r>
          </w:p>
        </w:tc>
        <w:tc>
          <w:tcPr>
            <w:tcW w:w="2410" w:type="dxa"/>
          </w:tcPr>
          <w:p w:rsidR="00533D61" w:rsidRDefault="00533D61" w:rsidP="00547609">
            <w:pPr>
              <w:pStyle w:val="af6"/>
            </w:pPr>
            <w:r>
              <w:rPr>
                <w:rFonts w:hint="eastAsia"/>
              </w:rPr>
              <w:t>中间</w:t>
            </w:r>
            <w:r>
              <w:t>业务</w:t>
            </w:r>
            <w:r>
              <w:rPr>
                <w:rFonts w:hint="eastAsia"/>
              </w:rPr>
              <w:t>社保税银系统</w:t>
            </w:r>
          </w:p>
        </w:tc>
        <w:tc>
          <w:tcPr>
            <w:tcW w:w="3686" w:type="dxa"/>
          </w:tcPr>
          <w:p w:rsidR="00533D61" w:rsidRDefault="00533D61" w:rsidP="00547609">
            <w:pPr>
              <w:pStyle w:val="af6"/>
            </w:pPr>
            <w:r>
              <w:t>712700-</w:t>
            </w:r>
            <w:r>
              <w:rPr>
                <w:rFonts w:hint="eastAsia"/>
              </w:rPr>
              <w:t>银行连通性</w:t>
            </w:r>
            <w:r>
              <w:t>测试</w:t>
            </w:r>
          </w:p>
        </w:tc>
      </w:tr>
      <w:tr w:rsidR="00533D61" w:rsidTr="00C51627">
        <w:trPr>
          <w:trHeight w:val="182"/>
        </w:trPr>
        <w:tc>
          <w:tcPr>
            <w:tcW w:w="2801" w:type="dxa"/>
            <w:vMerge/>
          </w:tcPr>
          <w:p w:rsidR="00533D61" w:rsidRDefault="00533D61" w:rsidP="00547609">
            <w:pPr>
              <w:pStyle w:val="af6"/>
            </w:pPr>
          </w:p>
        </w:tc>
        <w:tc>
          <w:tcPr>
            <w:tcW w:w="2410" w:type="dxa"/>
          </w:tcPr>
          <w:p w:rsidR="00533D61" w:rsidRDefault="00533D61" w:rsidP="00547609">
            <w:pPr>
              <w:pStyle w:val="af6"/>
            </w:pPr>
            <w:r>
              <w:rPr>
                <w:rFonts w:hint="eastAsia"/>
              </w:rPr>
              <w:t>税务社保</w:t>
            </w:r>
            <w:r w:rsidRPr="00227677">
              <w:t>税银子系统</w:t>
            </w:r>
          </w:p>
        </w:tc>
        <w:tc>
          <w:tcPr>
            <w:tcW w:w="3686" w:type="dxa"/>
          </w:tcPr>
          <w:p w:rsidR="00533D61" w:rsidRDefault="00533D61" w:rsidP="00547609">
            <w:pPr>
              <w:pStyle w:val="af6"/>
            </w:pPr>
            <w:r>
              <w:rPr>
                <w:rFonts w:hint="eastAsia"/>
              </w:rPr>
              <w:t>SYL</w:t>
            </w:r>
            <w:r>
              <w:t>JA2-</w:t>
            </w:r>
            <w:r>
              <w:rPr>
                <w:rFonts w:hint="eastAsia"/>
              </w:rPr>
              <w:t>银行连通性</w:t>
            </w:r>
            <w:r>
              <w:t>测试</w:t>
            </w:r>
          </w:p>
        </w:tc>
      </w:tr>
      <w:tr w:rsidR="00B45B6E" w:rsidTr="00C51627">
        <w:trPr>
          <w:trHeight w:val="182"/>
        </w:trPr>
        <w:tc>
          <w:tcPr>
            <w:tcW w:w="2801" w:type="dxa"/>
          </w:tcPr>
          <w:p w:rsidR="00B45B6E" w:rsidRDefault="00D37C52" w:rsidP="00547609">
            <w:pPr>
              <w:pStyle w:val="af6"/>
            </w:pPr>
            <w:r>
              <w:rPr>
                <w:rFonts w:hint="eastAsia"/>
              </w:rPr>
              <w:t>补做银行对账</w:t>
            </w:r>
          </w:p>
        </w:tc>
        <w:tc>
          <w:tcPr>
            <w:tcW w:w="2410" w:type="dxa"/>
          </w:tcPr>
          <w:p w:rsidR="00B45B6E" w:rsidRDefault="00D37C52" w:rsidP="00547609">
            <w:pPr>
              <w:pStyle w:val="af6"/>
            </w:pPr>
            <w:r>
              <w:rPr>
                <w:rFonts w:hint="eastAsia"/>
              </w:rPr>
              <w:t>中间</w:t>
            </w:r>
            <w:r>
              <w:t>业务</w:t>
            </w:r>
            <w:r>
              <w:rPr>
                <w:rFonts w:hint="eastAsia"/>
              </w:rPr>
              <w:t>社保税银系统</w:t>
            </w:r>
          </w:p>
        </w:tc>
        <w:tc>
          <w:tcPr>
            <w:tcW w:w="3686" w:type="dxa"/>
          </w:tcPr>
          <w:p w:rsidR="00B45B6E" w:rsidRDefault="00D37C52" w:rsidP="00547609">
            <w:pPr>
              <w:pStyle w:val="af6"/>
            </w:pPr>
            <w:r>
              <w:t>712721-</w:t>
            </w:r>
            <w:r>
              <w:rPr>
                <w:rFonts w:hint="eastAsia"/>
              </w:rPr>
              <w:t>银行对账</w:t>
            </w:r>
          </w:p>
        </w:tc>
      </w:tr>
      <w:tr w:rsidR="00B45B6E" w:rsidTr="00C51627">
        <w:trPr>
          <w:trHeight w:val="182"/>
        </w:trPr>
        <w:tc>
          <w:tcPr>
            <w:tcW w:w="2801" w:type="dxa"/>
          </w:tcPr>
          <w:p w:rsidR="00B45B6E" w:rsidRDefault="00D37C52" w:rsidP="00547609">
            <w:pPr>
              <w:pStyle w:val="af6"/>
            </w:pPr>
            <w:r>
              <w:rPr>
                <w:rFonts w:hint="eastAsia"/>
              </w:rPr>
              <w:t>补做</w:t>
            </w:r>
            <w:r>
              <w:t>总额对账回执</w:t>
            </w:r>
          </w:p>
        </w:tc>
        <w:tc>
          <w:tcPr>
            <w:tcW w:w="2410" w:type="dxa"/>
          </w:tcPr>
          <w:p w:rsidR="00B45B6E" w:rsidRDefault="00D37C52" w:rsidP="00547609">
            <w:pPr>
              <w:pStyle w:val="af6"/>
            </w:pPr>
            <w:r>
              <w:rPr>
                <w:rFonts w:hint="eastAsia"/>
              </w:rPr>
              <w:t>中间</w:t>
            </w:r>
            <w:r>
              <w:t>业务</w:t>
            </w:r>
            <w:r>
              <w:rPr>
                <w:rFonts w:hint="eastAsia"/>
              </w:rPr>
              <w:t>社保税银系统</w:t>
            </w:r>
          </w:p>
        </w:tc>
        <w:tc>
          <w:tcPr>
            <w:tcW w:w="3686" w:type="dxa"/>
          </w:tcPr>
          <w:p w:rsidR="00B45B6E" w:rsidRDefault="00D37C52" w:rsidP="00547609">
            <w:pPr>
              <w:pStyle w:val="af6"/>
            </w:pPr>
            <w:r>
              <w:t>712722-</w:t>
            </w:r>
            <w:r>
              <w:t>总额对账回执</w:t>
            </w:r>
          </w:p>
        </w:tc>
      </w:tr>
      <w:tr w:rsidR="00C62C56" w:rsidTr="00C51627">
        <w:trPr>
          <w:trHeight w:val="182"/>
        </w:trPr>
        <w:tc>
          <w:tcPr>
            <w:tcW w:w="2801" w:type="dxa"/>
          </w:tcPr>
          <w:p w:rsidR="00C62C56" w:rsidRDefault="00C62C56" w:rsidP="00547609">
            <w:pPr>
              <w:pStyle w:val="af6"/>
            </w:pPr>
            <w:r>
              <w:lastRenderedPageBreak/>
              <w:t>个人</w:t>
            </w:r>
            <w:r>
              <w:rPr>
                <w:rFonts w:hint="eastAsia"/>
              </w:rPr>
              <w:t>委托扣款</w:t>
            </w:r>
            <w:r>
              <w:t>批量签约</w:t>
            </w:r>
            <w:r>
              <w:rPr>
                <w:rFonts w:hint="eastAsia"/>
              </w:rPr>
              <w:t>文件</w:t>
            </w:r>
            <w:r>
              <w:t>上传</w:t>
            </w:r>
          </w:p>
        </w:tc>
        <w:tc>
          <w:tcPr>
            <w:tcW w:w="2410" w:type="dxa"/>
          </w:tcPr>
          <w:p w:rsidR="00C62C56" w:rsidRDefault="00C62C56" w:rsidP="00547609">
            <w:pPr>
              <w:pStyle w:val="af6"/>
            </w:pPr>
            <w:r>
              <w:rPr>
                <w:rFonts w:hint="eastAsia"/>
              </w:rPr>
              <w:t>中间</w:t>
            </w:r>
            <w:r>
              <w:t>业务</w:t>
            </w:r>
            <w:r>
              <w:rPr>
                <w:rFonts w:hint="eastAsia"/>
              </w:rPr>
              <w:t>社保税银系统</w:t>
            </w:r>
          </w:p>
        </w:tc>
        <w:tc>
          <w:tcPr>
            <w:tcW w:w="3686" w:type="dxa"/>
          </w:tcPr>
          <w:p w:rsidR="00C62C56" w:rsidRPr="00FD2813" w:rsidRDefault="00C62C56" w:rsidP="00547609">
            <w:pPr>
              <w:pStyle w:val="af6"/>
            </w:pPr>
            <w:r>
              <w:t>712715-</w:t>
            </w:r>
            <w:r>
              <w:t>个人</w:t>
            </w:r>
            <w:r>
              <w:rPr>
                <w:rFonts w:hint="eastAsia"/>
              </w:rPr>
              <w:t>委托扣款</w:t>
            </w:r>
            <w:r>
              <w:t>批量签约</w:t>
            </w:r>
            <w:r>
              <w:rPr>
                <w:rFonts w:hint="eastAsia"/>
              </w:rPr>
              <w:t>文件</w:t>
            </w:r>
            <w:r>
              <w:t>上传</w:t>
            </w:r>
          </w:p>
        </w:tc>
      </w:tr>
      <w:tr w:rsidR="003B07F0" w:rsidTr="00C51627">
        <w:trPr>
          <w:trHeight w:val="182"/>
        </w:trPr>
        <w:tc>
          <w:tcPr>
            <w:tcW w:w="2801" w:type="dxa"/>
          </w:tcPr>
          <w:p w:rsidR="003B07F0" w:rsidRDefault="00C84999" w:rsidP="00AD0EC2">
            <w:pPr>
              <w:pStyle w:val="af6"/>
            </w:pPr>
            <w:r>
              <w:rPr>
                <w:rFonts w:hint="eastAsia"/>
              </w:rPr>
              <w:t>个人</w:t>
            </w:r>
            <w:r>
              <w:t>委托扣款批量签约</w:t>
            </w:r>
            <w:r w:rsidR="00AD0EC2">
              <w:rPr>
                <w:rFonts w:hint="eastAsia"/>
              </w:rPr>
              <w:t>批次</w:t>
            </w:r>
            <w:r>
              <w:t>信息查询</w:t>
            </w:r>
          </w:p>
        </w:tc>
        <w:tc>
          <w:tcPr>
            <w:tcW w:w="2410" w:type="dxa"/>
          </w:tcPr>
          <w:p w:rsidR="003B07F0" w:rsidRDefault="00FD2813" w:rsidP="00547609">
            <w:pPr>
              <w:pStyle w:val="af6"/>
            </w:pPr>
            <w:r>
              <w:rPr>
                <w:rFonts w:hint="eastAsia"/>
              </w:rPr>
              <w:t>中间</w:t>
            </w:r>
            <w:r>
              <w:t>业务</w:t>
            </w:r>
            <w:r>
              <w:rPr>
                <w:rFonts w:hint="eastAsia"/>
              </w:rPr>
              <w:t>社保税银系统</w:t>
            </w:r>
          </w:p>
        </w:tc>
        <w:tc>
          <w:tcPr>
            <w:tcW w:w="3686" w:type="dxa"/>
          </w:tcPr>
          <w:p w:rsidR="003B07F0" w:rsidRDefault="00FD2813" w:rsidP="00AD0EC2">
            <w:pPr>
              <w:pStyle w:val="af6"/>
            </w:pPr>
            <w:r>
              <w:t>712716-</w:t>
            </w:r>
            <w:r>
              <w:t>个人</w:t>
            </w:r>
            <w:r>
              <w:rPr>
                <w:rFonts w:hint="eastAsia"/>
              </w:rPr>
              <w:t>委托扣款</w:t>
            </w:r>
            <w:r>
              <w:t>批量签约</w:t>
            </w:r>
            <w:r w:rsidR="00AD0EC2">
              <w:rPr>
                <w:rFonts w:hint="eastAsia"/>
              </w:rPr>
              <w:t>批次</w:t>
            </w:r>
            <w:r>
              <w:rPr>
                <w:rFonts w:hint="eastAsia"/>
              </w:rPr>
              <w:t>信息查询</w:t>
            </w:r>
          </w:p>
        </w:tc>
      </w:tr>
      <w:tr w:rsidR="00DC3490" w:rsidTr="00C51627">
        <w:trPr>
          <w:trHeight w:val="182"/>
        </w:trPr>
        <w:tc>
          <w:tcPr>
            <w:tcW w:w="2801" w:type="dxa"/>
          </w:tcPr>
          <w:p w:rsidR="00DC3490" w:rsidRDefault="006B5999" w:rsidP="00547609">
            <w:pPr>
              <w:pStyle w:val="af6"/>
            </w:pPr>
            <w:r>
              <w:rPr>
                <w:rFonts w:hint="eastAsia"/>
              </w:rPr>
              <w:t>对账</w:t>
            </w:r>
            <w:r>
              <w:t>统计信息查询</w:t>
            </w:r>
          </w:p>
        </w:tc>
        <w:tc>
          <w:tcPr>
            <w:tcW w:w="2410" w:type="dxa"/>
          </w:tcPr>
          <w:p w:rsidR="00DC3490" w:rsidRDefault="006B5999" w:rsidP="00547609">
            <w:pPr>
              <w:pStyle w:val="af6"/>
            </w:pPr>
            <w:r>
              <w:rPr>
                <w:rFonts w:hint="eastAsia"/>
              </w:rPr>
              <w:t>中间</w:t>
            </w:r>
            <w:r>
              <w:t>业务</w:t>
            </w:r>
            <w:r>
              <w:rPr>
                <w:rFonts w:hint="eastAsia"/>
              </w:rPr>
              <w:t>社保税银系统</w:t>
            </w:r>
          </w:p>
        </w:tc>
        <w:tc>
          <w:tcPr>
            <w:tcW w:w="3686" w:type="dxa"/>
          </w:tcPr>
          <w:p w:rsidR="00DC3490" w:rsidRDefault="006B5999" w:rsidP="006B5999">
            <w:pPr>
              <w:pStyle w:val="af6"/>
            </w:pPr>
            <w:r>
              <w:t>712717-</w:t>
            </w:r>
            <w:r>
              <w:rPr>
                <w:rFonts w:hint="eastAsia"/>
              </w:rPr>
              <w:t>对账统计信息查询</w:t>
            </w:r>
          </w:p>
        </w:tc>
      </w:tr>
      <w:tr w:rsidR="00B93352" w:rsidTr="00C51627">
        <w:trPr>
          <w:trHeight w:val="182"/>
        </w:trPr>
        <w:tc>
          <w:tcPr>
            <w:tcW w:w="2801" w:type="dxa"/>
          </w:tcPr>
          <w:p w:rsidR="00B93352" w:rsidRDefault="00B93352" w:rsidP="00547609">
            <w:pPr>
              <w:pStyle w:val="af6"/>
            </w:pPr>
            <w:r>
              <w:rPr>
                <w:rFonts w:hint="eastAsia"/>
              </w:rPr>
              <w:t>批量</w:t>
            </w:r>
            <w:r>
              <w:t>缴费文件上传</w:t>
            </w:r>
          </w:p>
        </w:tc>
        <w:tc>
          <w:tcPr>
            <w:tcW w:w="2410" w:type="dxa"/>
          </w:tcPr>
          <w:p w:rsidR="00B93352" w:rsidRDefault="00B93352" w:rsidP="00547609">
            <w:pPr>
              <w:pStyle w:val="af6"/>
            </w:pPr>
            <w:r>
              <w:rPr>
                <w:rFonts w:hint="eastAsia"/>
              </w:rPr>
              <w:t>中间</w:t>
            </w:r>
            <w:r>
              <w:t>业务</w:t>
            </w:r>
            <w:r>
              <w:rPr>
                <w:rFonts w:hint="eastAsia"/>
              </w:rPr>
              <w:t>社保税银系统</w:t>
            </w:r>
          </w:p>
        </w:tc>
        <w:tc>
          <w:tcPr>
            <w:tcW w:w="3686" w:type="dxa"/>
          </w:tcPr>
          <w:p w:rsidR="00B93352" w:rsidRDefault="00B93352" w:rsidP="006B5999">
            <w:pPr>
              <w:pStyle w:val="af6"/>
            </w:pPr>
            <w:r>
              <w:rPr>
                <w:rFonts w:hint="eastAsia"/>
              </w:rPr>
              <w:t>712718</w:t>
            </w:r>
            <w:r>
              <w:t>-</w:t>
            </w:r>
            <w:r>
              <w:t>批量缴费文件上传</w:t>
            </w:r>
          </w:p>
        </w:tc>
      </w:tr>
      <w:tr w:rsidR="00B93352" w:rsidTr="00C51627">
        <w:trPr>
          <w:trHeight w:val="182"/>
        </w:trPr>
        <w:tc>
          <w:tcPr>
            <w:tcW w:w="2801" w:type="dxa"/>
          </w:tcPr>
          <w:p w:rsidR="00B93352" w:rsidRDefault="00B93352" w:rsidP="00547609">
            <w:pPr>
              <w:pStyle w:val="af6"/>
            </w:pPr>
            <w:r>
              <w:rPr>
                <w:rFonts w:hint="eastAsia"/>
              </w:rPr>
              <w:t>批量</w:t>
            </w:r>
            <w:r>
              <w:t>缴费</w:t>
            </w:r>
            <w:r w:rsidR="00B129F2">
              <w:rPr>
                <w:rFonts w:hint="eastAsia"/>
              </w:rPr>
              <w:t>批次</w:t>
            </w:r>
            <w:r>
              <w:t>信息查询</w:t>
            </w:r>
          </w:p>
        </w:tc>
        <w:tc>
          <w:tcPr>
            <w:tcW w:w="2410" w:type="dxa"/>
          </w:tcPr>
          <w:p w:rsidR="00B93352" w:rsidRDefault="00B93352" w:rsidP="00547609">
            <w:pPr>
              <w:pStyle w:val="af6"/>
            </w:pPr>
            <w:r>
              <w:rPr>
                <w:rFonts w:hint="eastAsia"/>
              </w:rPr>
              <w:t>中间</w:t>
            </w:r>
            <w:r>
              <w:t>业务</w:t>
            </w:r>
            <w:r>
              <w:rPr>
                <w:rFonts w:hint="eastAsia"/>
              </w:rPr>
              <w:t>社保税银系统</w:t>
            </w:r>
          </w:p>
        </w:tc>
        <w:tc>
          <w:tcPr>
            <w:tcW w:w="3686" w:type="dxa"/>
          </w:tcPr>
          <w:p w:rsidR="00B93352" w:rsidRDefault="00B93352" w:rsidP="006B5999">
            <w:pPr>
              <w:pStyle w:val="af6"/>
            </w:pPr>
            <w:r>
              <w:rPr>
                <w:rFonts w:hint="eastAsia"/>
              </w:rPr>
              <w:t>712719</w:t>
            </w:r>
            <w:r>
              <w:t>-</w:t>
            </w:r>
            <w:r>
              <w:t>批量缴费</w:t>
            </w:r>
            <w:r w:rsidR="00B129F2">
              <w:rPr>
                <w:rFonts w:hint="eastAsia"/>
              </w:rPr>
              <w:t>批次</w:t>
            </w:r>
            <w:r>
              <w:t>信息查询</w:t>
            </w:r>
          </w:p>
        </w:tc>
      </w:tr>
      <w:tr w:rsidR="00B93352" w:rsidTr="00C51627">
        <w:trPr>
          <w:trHeight w:val="182"/>
        </w:trPr>
        <w:tc>
          <w:tcPr>
            <w:tcW w:w="2801" w:type="dxa"/>
          </w:tcPr>
          <w:p w:rsidR="00B93352" w:rsidRDefault="00B93352" w:rsidP="00547609">
            <w:pPr>
              <w:pStyle w:val="af6"/>
            </w:pPr>
            <w:r>
              <w:rPr>
                <w:rFonts w:hint="eastAsia"/>
              </w:rPr>
              <w:t>批量</w:t>
            </w:r>
            <w:r>
              <w:t>缴费</w:t>
            </w:r>
            <w:r w:rsidR="00F646A7">
              <w:rPr>
                <w:rFonts w:hint="eastAsia"/>
              </w:rPr>
              <w:t>批次</w:t>
            </w:r>
            <w:r>
              <w:t>撤销</w:t>
            </w:r>
          </w:p>
        </w:tc>
        <w:tc>
          <w:tcPr>
            <w:tcW w:w="2410" w:type="dxa"/>
          </w:tcPr>
          <w:p w:rsidR="00B93352" w:rsidRDefault="00B93352" w:rsidP="00547609">
            <w:pPr>
              <w:pStyle w:val="af6"/>
            </w:pPr>
            <w:r>
              <w:rPr>
                <w:rFonts w:hint="eastAsia"/>
              </w:rPr>
              <w:t>中间</w:t>
            </w:r>
            <w:r>
              <w:t>业务</w:t>
            </w:r>
            <w:r>
              <w:rPr>
                <w:rFonts w:hint="eastAsia"/>
              </w:rPr>
              <w:t>社保税银系统</w:t>
            </w:r>
          </w:p>
        </w:tc>
        <w:tc>
          <w:tcPr>
            <w:tcW w:w="3686" w:type="dxa"/>
          </w:tcPr>
          <w:p w:rsidR="00B93352" w:rsidRDefault="00B93352" w:rsidP="006B5999">
            <w:pPr>
              <w:pStyle w:val="af6"/>
            </w:pPr>
            <w:r>
              <w:rPr>
                <w:rFonts w:hint="eastAsia"/>
              </w:rPr>
              <w:t>712730</w:t>
            </w:r>
            <w:r>
              <w:t>-</w:t>
            </w:r>
            <w:r>
              <w:t>批量缴费</w:t>
            </w:r>
            <w:r w:rsidR="00445045">
              <w:rPr>
                <w:rFonts w:hint="eastAsia"/>
              </w:rPr>
              <w:t>批次</w:t>
            </w:r>
            <w:r>
              <w:t>撤销</w:t>
            </w:r>
          </w:p>
        </w:tc>
      </w:tr>
      <w:tr w:rsidR="00B431FE" w:rsidTr="00C51627">
        <w:trPr>
          <w:trHeight w:val="182"/>
        </w:trPr>
        <w:tc>
          <w:tcPr>
            <w:tcW w:w="2801" w:type="dxa"/>
          </w:tcPr>
          <w:p w:rsidR="00B431FE" w:rsidRDefault="00B431FE" w:rsidP="00B431FE">
            <w:pPr>
              <w:pStyle w:val="af6"/>
            </w:pPr>
            <w:r>
              <w:rPr>
                <w:rFonts w:hint="eastAsia"/>
              </w:rPr>
              <w:t>个人</w:t>
            </w:r>
            <w:r w:rsidR="004804E0">
              <w:rPr>
                <w:rFonts w:hint="eastAsia"/>
              </w:rPr>
              <w:t>银行</w:t>
            </w:r>
            <w:r>
              <w:t>缴费</w:t>
            </w:r>
            <w:r>
              <w:rPr>
                <w:rFonts w:hint="eastAsia"/>
              </w:rPr>
              <w:t>撤销</w:t>
            </w:r>
            <w:r>
              <w:t>凭证打印</w:t>
            </w:r>
            <w:r>
              <w:rPr>
                <w:rFonts w:hint="eastAsia"/>
              </w:rPr>
              <w:t>确认</w:t>
            </w:r>
          </w:p>
        </w:tc>
        <w:tc>
          <w:tcPr>
            <w:tcW w:w="2410" w:type="dxa"/>
          </w:tcPr>
          <w:p w:rsidR="00B431FE" w:rsidRDefault="00B431FE" w:rsidP="00B431FE">
            <w:pPr>
              <w:pStyle w:val="af6"/>
            </w:pPr>
            <w:r w:rsidRPr="00227677">
              <w:rPr>
                <w:rFonts w:hint="eastAsia"/>
              </w:rPr>
              <w:t>中间</w:t>
            </w:r>
            <w:r w:rsidRPr="00227677">
              <w:t>业务</w:t>
            </w:r>
            <w:r w:rsidRPr="00227677">
              <w:rPr>
                <w:rFonts w:hint="eastAsia"/>
              </w:rPr>
              <w:t>社保税银系统</w:t>
            </w:r>
          </w:p>
        </w:tc>
        <w:tc>
          <w:tcPr>
            <w:tcW w:w="3686" w:type="dxa"/>
          </w:tcPr>
          <w:p w:rsidR="00B431FE" w:rsidRDefault="00B431FE" w:rsidP="00B431FE">
            <w:pPr>
              <w:pStyle w:val="af6"/>
            </w:pPr>
            <w:r>
              <w:t>712731-</w:t>
            </w:r>
            <w:r>
              <w:rPr>
                <w:rFonts w:hint="eastAsia"/>
              </w:rPr>
              <w:t>个人</w:t>
            </w:r>
            <w:r w:rsidR="004804E0">
              <w:rPr>
                <w:rFonts w:hint="eastAsia"/>
              </w:rPr>
              <w:t>银行</w:t>
            </w:r>
            <w:r>
              <w:t>缴费</w:t>
            </w:r>
            <w:r>
              <w:rPr>
                <w:rFonts w:hint="eastAsia"/>
              </w:rPr>
              <w:t>撤销</w:t>
            </w:r>
            <w:r>
              <w:t>凭证打印</w:t>
            </w:r>
            <w:r>
              <w:rPr>
                <w:rFonts w:hint="eastAsia"/>
              </w:rPr>
              <w:t>确认</w:t>
            </w:r>
          </w:p>
        </w:tc>
      </w:tr>
      <w:tr w:rsidR="0058550E" w:rsidTr="00C51627">
        <w:trPr>
          <w:trHeight w:val="182"/>
        </w:trPr>
        <w:tc>
          <w:tcPr>
            <w:tcW w:w="2801" w:type="dxa"/>
          </w:tcPr>
          <w:p w:rsidR="0058550E" w:rsidRDefault="0058550E" w:rsidP="00B431FE">
            <w:pPr>
              <w:pStyle w:val="af6"/>
            </w:pPr>
            <w:r>
              <w:rPr>
                <w:rFonts w:hint="eastAsia"/>
              </w:rPr>
              <w:t>个人</w:t>
            </w:r>
            <w:r>
              <w:t>委托扣款批量签约</w:t>
            </w:r>
            <w:r>
              <w:rPr>
                <w:rFonts w:hint="eastAsia"/>
              </w:rPr>
              <w:t>明细</w:t>
            </w:r>
            <w:r>
              <w:t>导出</w:t>
            </w:r>
          </w:p>
        </w:tc>
        <w:tc>
          <w:tcPr>
            <w:tcW w:w="2410" w:type="dxa"/>
          </w:tcPr>
          <w:p w:rsidR="0058550E" w:rsidRPr="00227677" w:rsidRDefault="0058550E" w:rsidP="00B431FE">
            <w:pPr>
              <w:pStyle w:val="af6"/>
            </w:pPr>
            <w:r w:rsidRPr="00227677">
              <w:rPr>
                <w:rFonts w:hint="eastAsia"/>
              </w:rPr>
              <w:t>中间</w:t>
            </w:r>
            <w:r w:rsidRPr="00227677">
              <w:t>业务</w:t>
            </w:r>
            <w:r w:rsidRPr="00227677">
              <w:rPr>
                <w:rFonts w:hint="eastAsia"/>
              </w:rPr>
              <w:t>社保税银系统</w:t>
            </w:r>
          </w:p>
        </w:tc>
        <w:tc>
          <w:tcPr>
            <w:tcW w:w="3686" w:type="dxa"/>
          </w:tcPr>
          <w:p w:rsidR="0058550E" w:rsidRDefault="00FE1CB5" w:rsidP="00B431FE">
            <w:pPr>
              <w:pStyle w:val="af6"/>
            </w:pPr>
            <w:r>
              <w:t>712732-</w:t>
            </w:r>
            <w:r>
              <w:rPr>
                <w:rFonts w:hint="eastAsia"/>
              </w:rPr>
              <w:t>个人</w:t>
            </w:r>
            <w:r>
              <w:t>委托扣款批量签约</w:t>
            </w:r>
            <w:r>
              <w:rPr>
                <w:rFonts w:hint="eastAsia"/>
              </w:rPr>
              <w:t>明细</w:t>
            </w:r>
            <w:r>
              <w:t>导出</w:t>
            </w:r>
          </w:p>
        </w:tc>
      </w:tr>
      <w:tr w:rsidR="0058550E" w:rsidTr="00C51627">
        <w:trPr>
          <w:trHeight w:val="182"/>
        </w:trPr>
        <w:tc>
          <w:tcPr>
            <w:tcW w:w="2801" w:type="dxa"/>
          </w:tcPr>
          <w:p w:rsidR="0058550E" w:rsidRPr="0058550E" w:rsidRDefault="0058550E" w:rsidP="00B431FE">
            <w:pPr>
              <w:pStyle w:val="af6"/>
            </w:pPr>
            <w:r>
              <w:rPr>
                <w:rFonts w:hint="eastAsia"/>
              </w:rPr>
              <w:t>批量</w:t>
            </w:r>
            <w:r>
              <w:t>缴费明细导出</w:t>
            </w:r>
          </w:p>
        </w:tc>
        <w:tc>
          <w:tcPr>
            <w:tcW w:w="2410" w:type="dxa"/>
          </w:tcPr>
          <w:p w:rsidR="0058550E" w:rsidRPr="00227677" w:rsidRDefault="0058550E" w:rsidP="00B431FE">
            <w:pPr>
              <w:pStyle w:val="af6"/>
            </w:pPr>
            <w:r w:rsidRPr="00227677">
              <w:rPr>
                <w:rFonts w:hint="eastAsia"/>
              </w:rPr>
              <w:t>中间</w:t>
            </w:r>
            <w:r w:rsidRPr="00227677">
              <w:t>业务</w:t>
            </w:r>
            <w:r w:rsidRPr="00227677">
              <w:rPr>
                <w:rFonts w:hint="eastAsia"/>
              </w:rPr>
              <w:t>社保税银系统</w:t>
            </w:r>
          </w:p>
        </w:tc>
        <w:tc>
          <w:tcPr>
            <w:tcW w:w="3686" w:type="dxa"/>
          </w:tcPr>
          <w:p w:rsidR="0058550E" w:rsidRDefault="00FE1CB5" w:rsidP="00B431FE">
            <w:pPr>
              <w:pStyle w:val="af6"/>
            </w:pPr>
            <w:r>
              <w:t>712733-</w:t>
            </w:r>
            <w:r>
              <w:rPr>
                <w:rFonts w:hint="eastAsia"/>
              </w:rPr>
              <w:t>批量</w:t>
            </w:r>
            <w:r>
              <w:t>缴费明细导出</w:t>
            </w:r>
          </w:p>
        </w:tc>
      </w:tr>
      <w:tr w:rsidR="0058550E" w:rsidTr="00C51627">
        <w:trPr>
          <w:trHeight w:val="182"/>
        </w:trPr>
        <w:tc>
          <w:tcPr>
            <w:tcW w:w="2801" w:type="dxa"/>
          </w:tcPr>
          <w:p w:rsidR="0058550E" w:rsidRDefault="0058550E" w:rsidP="00B431FE">
            <w:pPr>
              <w:pStyle w:val="af6"/>
            </w:pPr>
            <w:r>
              <w:rPr>
                <w:rFonts w:hint="eastAsia"/>
              </w:rPr>
              <w:t>批量</w:t>
            </w:r>
            <w:r>
              <w:t>缴费批次撤销明细导出</w:t>
            </w:r>
          </w:p>
        </w:tc>
        <w:tc>
          <w:tcPr>
            <w:tcW w:w="2410" w:type="dxa"/>
          </w:tcPr>
          <w:p w:rsidR="0058550E" w:rsidRPr="00227677" w:rsidRDefault="0058550E" w:rsidP="00B431FE">
            <w:pPr>
              <w:pStyle w:val="af6"/>
            </w:pPr>
            <w:r w:rsidRPr="00227677">
              <w:rPr>
                <w:rFonts w:hint="eastAsia"/>
              </w:rPr>
              <w:t>中间</w:t>
            </w:r>
            <w:r w:rsidRPr="00227677">
              <w:t>业务</w:t>
            </w:r>
            <w:r w:rsidRPr="00227677">
              <w:rPr>
                <w:rFonts w:hint="eastAsia"/>
              </w:rPr>
              <w:t>社保税银系统</w:t>
            </w:r>
          </w:p>
        </w:tc>
        <w:tc>
          <w:tcPr>
            <w:tcW w:w="3686" w:type="dxa"/>
          </w:tcPr>
          <w:p w:rsidR="0058550E" w:rsidRDefault="00FE1CB5" w:rsidP="00B431FE">
            <w:pPr>
              <w:pStyle w:val="af6"/>
            </w:pPr>
            <w:r>
              <w:t>712734-</w:t>
            </w:r>
            <w:r>
              <w:rPr>
                <w:rFonts w:hint="eastAsia"/>
              </w:rPr>
              <w:t>批量</w:t>
            </w:r>
            <w:r>
              <w:t>缴费批次撤销明细导出</w:t>
            </w:r>
          </w:p>
        </w:tc>
      </w:tr>
      <w:tr w:rsidR="00DF64AF" w:rsidTr="00C51627">
        <w:trPr>
          <w:trHeight w:val="182"/>
        </w:trPr>
        <w:tc>
          <w:tcPr>
            <w:tcW w:w="2801" w:type="dxa"/>
          </w:tcPr>
          <w:p w:rsidR="00DF64AF" w:rsidRDefault="00DF64AF" w:rsidP="00B431FE">
            <w:pPr>
              <w:pStyle w:val="af6"/>
            </w:pPr>
            <w:r>
              <w:rPr>
                <w:rFonts w:hint="eastAsia"/>
              </w:rPr>
              <w:t>个人</w:t>
            </w:r>
            <w:r>
              <w:t>委托扣款批量签约</w:t>
            </w:r>
            <w:r>
              <w:rPr>
                <w:rFonts w:hint="eastAsia"/>
              </w:rPr>
              <w:t>批次</w:t>
            </w:r>
            <w:r>
              <w:t>撤销</w:t>
            </w:r>
          </w:p>
        </w:tc>
        <w:tc>
          <w:tcPr>
            <w:tcW w:w="2410" w:type="dxa"/>
          </w:tcPr>
          <w:p w:rsidR="00DF64AF" w:rsidRPr="00227677" w:rsidRDefault="00DF64AF" w:rsidP="00B431FE">
            <w:pPr>
              <w:pStyle w:val="af6"/>
            </w:pPr>
            <w:r w:rsidRPr="00227677">
              <w:rPr>
                <w:rFonts w:hint="eastAsia"/>
              </w:rPr>
              <w:t>中间</w:t>
            </w:r>
            <w:r w:rsidRPr="00227677">
              <w:t>业务</w:t>
            </w:r>
            <w:r w:rsidRPr="00227677">
              <w:rPr>
                <w:rFonts w:hint="eastAsia"/>
              </w:rPr>
              <w:t>社保税银系统</w:t>
            </w:r>
          </w:p>
        </w:tc>
        <w:tc>
          <w:tcPr>
            <w:tcW w:w="3686" w:type="dxa"/>
          </w:tcPr>
          <w:p w:rsidR="00DF64AF" w:rsidRDefault="00DF64AF" w:rsidP="00B431FE">
            <w:pPr>
              <w:pStyle w:val="af6"/>
            </w:pPr>
            <w:r>
              <w:t>712735-</w:t>
            </w:r>
            <w:r>
              <w:rPr>
                <w:rFonts w:hint="eastAsia"/>
              </w:rPr>
              <w:t>个人</w:t>
            </w:r>
            <w:r>
              <w:t>委托扣款批量签约</w:t>
            </w:r>
            <w:r>
              <w:rPr>
                <w:rFonts w:hint="eastAsia"/>
              </w:rPr>
              <w:t>批次</w:t>
            </w:r>
            <w:r>
              <w:t>撤销</w:t>
            </w:r>
          </w:p>
        </w:tc>
      </w:tr>
      <w:tr w:rsidR="00DF64AF" w:rsidTr="00C51627">
        <w:trPr>
          <w:trHeight w:val="182"/>
        </w:trPr>
        <w:tc>
          <w:tcPr>
            <w:tcW w:w="2801" w:type="dxa"/>
          </w:tcPr>
          <w:p w:rsidR="00DF64AF" w:rsidRDefault="00DF64AF" w:rsidP="00B431FE">
            <w:pPr>
              <w:pStyle w:val="af6"/>
            </w:pPr>
            <w:r>
              <w:rPr>
                <w:rFonts w:hint="eastAsia"/>
              </w:rPr>
              <w:t>个人</w:t>
            </w:r>
            <w:r>
              <w:t>委托扣款批量签约</w:t>
            </w:r>
            <w:r>
              <w:rPr>
                <w:rFonts w:hint="eastAsia"/>
              </w:rPr>
              <w:t>批次</w:t>
            </w:r>
            <w:r>
              <w:t>撤销明细导出</w:t>
            </w:r>
          </w:p>
        </w:tc>
        <w:tc>
          <w:tcPr>
            <w:tcW w:w="2410" w:type="dxa"/>
          </w:tcPr>
          <w:p w:rsidR="00DF64AF" w:rsidRPr="00227677" w:rsidRDefault="00DF64AF" w:rsidP="00B431FE">
            <w:pPr>
              <w:pStyle w:val="af6"/>
            </w:pPr>
            <w:r w:rsidRPr="00227677">
              <w:rPr>
                <w:rFonts w:hint="eastAsia"/>
              </w:rPr>
              <w:t>中间</w:t>
            </w:r>
            <w:r w:rsidRPr="00227677">
              <w:t>业务</w:t>
            </w:r>
            <w:r w:rsidRPr="00227677">
              <w:rPr>
                <w:rFonts w:hint="eastAsia"/>
              </w:rPr>
              <w:t>社保税银系统</w:t>
            </w:r>
          </w:p>
        </w:tc>
        <w:tc>
          <w:tcPr>
            <w:tcW w:w="3686" w:type="dxa"/>
          </w:tcPr>
          <w:p w:rsidR="00DF64AF" w:rsidRDefault="00DF64AF" w:rsidP="00B431FE">
            <w:pPr>
              <w:pStyle w:val="af6"/>
            </w:pPr>
            <w:r>
              <w:t>712736-</w:t>
            </w:r>
            <w:r>
              <w:rPr>
                <w:rFonts w:hint="eastAsia"/>
              </w:rPr>
              <w:t>个人</w:t>
            </w:r>
            <w:r>
              <w:t>委托扣款批量签约</w:t>
            </w:r>
            <w:r>
              <w:rPr>
                <w:rFonts w:hint="eastAsia"/>
              </w:rPr>
              <w:t>批次</w:t>
            </w:r>
            <w:r>
              <w:t>撤销明细导出</w:t>
            </w:r>
          </w:p>
        </w:tc>
      </w:tr>
      <w:tr w:rsidR="000A325C" w:rsidTr="00C51627">
        <w:trPr>
          <w:trHeight w:val="182"/>
        </w:trPr>
        <w:tc>
          <w:tcPr>
            <w:tcW w:w="2801" w:type="dxa"/>
          </w:tcPr>
          <w:p w:rsidR="000A325C" w:rsidRDefault="000A325C" w:rsidP="000A325C">
            <w:pPr>
              <w:pStyle w:val="af6"/>
            </w:pPr>
            <w:r>
              <w:rPr>
                <w:rFonts w:hint="eastAsia"/>
              </w:rPr>
              <w:t>批量</w:t>
            </w:r>
            <w:r>
              <w:t>缴费凭证打印</w:t>
            </w:r>
            <w:r>
              <w:rPr>
                <w:rFonts w:hint="eastAsia"/>
              </w:rPr>
              <w:t>确认</w:t>
            </w:r>
          </w:p>
        </w:tc>
        <w:tc>
          <w:tcPr>
            <w:tcW w:w="2410" w:type="dxa"/>
          </w:tcPr>
          <w:p w:rsidR="000A325C" w:rsidRPr="00227677" w:rsidRDefault="000A325C" w:rsidP="000A325C">
            <w:pPr>
              <w:pStyle w:val="af6"/>
            </w:pPr>
            <w:r w:rsidRPr="00227677">
              <w:rPr>
                <w:rFonts w:hint="eastAsia"/>
              </w:rPr>
              <w:t>中间</w:t>
            </w:r>
            <w:r w:rsidRPr="00227677">
              <w:t>业务</w:t>
            </w:r>
            <w:r w:rsidRPr="00227677">
              <w:rPr>
                <w:rFonts w:hint="eastAsia"/>
              </w:rPr>
              <w:t>社保税银系统</w:t>
            </w:r>
          </w:p>
        </w:tc>
        <w:tc>
          <w:tcPr>
            <w:tcW w:w="3686" w:type="dxa"/>
          </w:tcPr>
          <w:p w:rsidR="000A325C" w:rsidRDefault="000A325C" w:rsidP="000A325C">
            <w:pPr>
              <w:pStyle w:val="af6"/>
            </w:pPr>
            <w:r>
              <w:t>712737-</w:t>
            </w:r>
            <w:r>
              <w:rPr>
                <w:rFonts w:hint="eastAsia"/>
              </w:rPr>
              <w:t>批量</w:t>
            </w:r>
            <w:r>
              <w:t>缴费凭证打印</w:t>
            </w:r>
            <w:r>
              <w:rPr>
                <w:rFonts w:hint="eastAsia"/>
              </w:rPr>
              <w:t>确认</w:t>
            </w:r>
          </w:p>
        </w:tc>
      </w:tr>
      <w:tr w:rsidR="000A325C" w:rsidTr="00C51627">
        <w:trPr>
          <w:trHeight w:val="182"/>
        </w:trPr>
        <w:tc>
          <w:tcPr>
            <w:tcW w:w="2801" w:type="dxa"/>
          </w:tcPr>
          <w:p w:rsidR="000A325C" w:rsidRDefault="000A325C" w:rsidP="000A325C">
            <w:pPr>
              <w:pStyle w:val="af6"/>
            </w:pPr>
            <w:r>
              <w:rPr>
                <w:rFonts w:hint="eastAsia"/>
              </w:rPr>
              <w:t>批量</w:t>
            </w:r>
            <w:r>
              <w:t>缴费</w:t>
            </w:r>
            <w:r>
              <w:rPr>
                <w:rFonts w:hint="eastAsia"/>
              </w:rPr>
              <w:t>撤销</w:t>
            </w:r>
            <w:r>
              <w:t>凭证打印</w:t>
            </w:r>
            <w:r>
              <w:rPr>
                <w:rFonts w:hint="eastAsia"/>
              </w:rPr>
              <w:t>确认</w:t>
            </w:r>
          </w:p>
        </w:tc>
        <w:tc>
          <w:tcPr>
            <w:tcW w:w="2410" w:type="dxa"/>
          </w:tcPr>
          <w:p w:rsidR="000A325C" w:rsidRPr="00227677" w:rsidRDefault="000A325C" w:rsidP="000A325C">
            <w:pPr>
              <w:pStyle w:val="af6"/>
            </w:pPr>
            <w:r w:rsidRPr="00227677">
              <w:rPr>
                <w:rFonts w:hint="eastAsia"/>
              </w:rPr>
              <w:t>中间</w:t>
            </w:r>
            <w:r w:rsidRPr="00227677">
              <w:t>业务</w:t>
            </w:r>
            <w:r w:rsidRPr="00227677">
              <w:rPr>
                <w:rFonts w:hint="eastAsia"/>
              </w:rPr>
              <w:t>社保税银系统</w:t>
            </w:r>
          </w:p>
        </w:tc>
        <w:tc>
          <w:tcPr>
            <w:tcW w:w="3686" w:type="dxa"/>
          </w:tcPr>
          <w:p w:rsidR="000A325C" w:rsidRDefault="000A325C" w:rsidP="000A325C">
            <w:pPr>
              <w:pStyle w:val="af6"/>
            </w:pPr>
            <w:r>
              <w:t>712738-</w:t>
            </w:r>
            <w:r>
              <w:rPr>
                <w:rFonts w:hint="eastAsia"/>
              </w:rPr>
              <w:t>批量</w:t>
            </w:r>
            <w:r>
              <w:t>缴费</w:t>
            </w:r>
            <w:r>
              <w:rPr>
                <w:rFonts w:hint="eastAsia"/>
              </w:rPr>
              <w:t>撤销</w:t>
            </w:r>
            <w:r>
              <w:t>凭证打印</w:t>
            </w:r>
            <w:r>
              <w:rPr>
                <w:rFonts w:hint="eastAsia"/>
              </w:rPr>
              <w:t>确认</w:t>
            </w:r>
          </w:p>
        </w:tc>
      </w:tr>
      <w:tr w:rsidR="003266C7" w:rsidTr="00C51627">
        <w:trPr>
          <w:trHeight w:val="182"/>
        </w:trPr>
        <w:tc>
          <w:tcPr>
            <w:tcW w:w="2801" w:type="dxa"/>
            <w:vMerge w:val="restart"/>
          </w:tcPr>
          <w:p w:rsidR="003266C7" w:rsidRDefault="003266C7" w:rsidP="000A325C">
            <w:pPr>
              <w:pStyle w:val="af6"/>
            </w:pPr>
            <w:r>
              <w:rPr>
                <w:rFonts w:hint="eastAsia"/>
              </w:rPr>
              <w:t>个人银行灵活就业缴费基数确认</w:t>
            </w:r>
          </w:p>
        </w:tc>
        <w:tc>
          <w:tcPr>
            <w:tcW w:w="2410" w:type="dxa"/>
          </w:tcPr>
          <w:p w:rsidR="003266C7" w:rsidRPr="00227677" w:rsidRDefault="003266C7" w:rsidP="000A325C">
            <w:pPr>
              <w:pStyle w:val="af6"/>
            </w:pPr>
            <w:r w:rsidRPr="00227677">
              <w:rPr>
                <w:rFonts w:hint="eastAsia"/>
              </w:rPr>
              <w:t>中间</w:t>
            </w:r>
            <w:r w:rsidRPr="00227677">
              <w:t>业务</w:t>
            </w:r>
            <w:r w:rsidRPr="00227677">
              <w:rPr>
                <w:rFonts w:hint="eastAsia"/>
              </w:rPr>
              <w:t>社保税银系统</w:t>
            </w:r>
          </w:p>
        </w:tc>
        <w:tc>
          <w:tcPr>
            <w:tcW w:w="3686" w:type="dxa"/>
          </w:tcPr>
          <w:p w:rsidR="003266C7" w:rsidRDefault="003266C7" w:rsidP="000511DB">
            <w:pPr>
              <w:pStyle w:val="af6"/>
            </w:pPr>
            <w:r>
              <w:t>71273</w:t>
            </w:r>
            <w:r>
              <w:rPr>
                <w:rFonts w:hint="eastAsia"/>
              </w:rPr>
              <w:t>9</w:t>
            </w:r>
            <w:r>
              <w:t>-</w:t>
            </w:r>
            <w:r>
              <w:rPr>
                <w:rFonts w:hint="eastAsia"/>
              </w:rPr>
              <w:t>个人银行灵活就业缴费基数确认</w:t>
            </w:r>
          </w:p>
        </w:tc>
      </w:tr>
      <w:tr w:rsidR="003266C7" w:rsidTr="00C51627">
        <w:trPr>
          <w:trHeight w:val="182"/>
        </w:trPr>
        <w:tc>
          <w:tcPr>
            <w:tcW w:w="2801" w:type="dxa"/>
            <w:vMerge/>
          </w:tcPr>
          <w:p w:rsidR="003266C7" w:rsidRDefault="003266C7" w:rsidP="000A325C">
            <w:pPr>
              <w:pStyle w:val="af6"/>
            </w:pPr>
          </w:p>
        </w:tc>
        <w:tc>
          <w:tcPr>
            <w:tcW w:w="2410" w:type="dxa"/>
          </w:tcPr>
          <w:p w:rsidR="003266C7" w:rsidRPr="00227677" w:rsidRDefault="003266C7" w:rsidP="000A325C">
            <w:pPr>
              <w:pStyle w:val="af6"/>
            </w:pPr>
            <w:r>
              <w:rPr>
                <w:rFonts w:hint="eastAsia"/>
              </w:rPr>
              <w:t>税务社保</w:t>
            </w:r>
            <w:r w:rsidRPr="00227677">
              <w:t>税银子系统</w:t>
            </w:r>
          </w:p>
        </w:tc>
        <w:tc>
          <w:tcPr>
            <w:tcW w:w="3686" w:type="dxa"/>
          </w:tcPr>
          <w:p w:rsidR="003266C7" w:rsidRDefault="003266C7" w:rsidP="000511DB">
            <w:pPr>
              <w:pStyle w:val="af6"/>
            </w:pPr>
            <w:r>
              <w:rPr>
                <w:rFonts w:hint="eastAsia"/>
                <w:color w:val="000000"/>
                <w:sz w:val="20"/>
                <w:szCs w:val="20"/>
              </w:rPr>
              <w:t>SYYHG1-</w:t>
            </w:r>
            <w:r>
              <w:rPr>
                <w:rFonts w:hint="eastAsia"/>
                <w:color w:val="000000"/>
                <w:sz w:val="20"/>
                <w:szCs w:val="20"/>
              </w:rPr>
              <w:t>个人银行灵活就业缴费基数确认</w:t>
            </w:r>
          </w:p>
        </w:tc>
      </w:tr>
      <w:tr w:rsidR="005D671C" w:rsidTr="00C51627">
        <w:trPr>
          <w:trHeight w:val="182"/>
        </w:trPr>
        <w:tc>
          <w:tcPr>
            <w:tcW w:w="2801" w:type="dxa"/>
            <w:vMerge w:val="restart"/>
          </w:tcPr>
          <w:p w:rsidR="005D671C" w:rsidRDefault="005D671C" w:rsidP="000A325C">
            <w:pPr>
              <w:pStyle w:val="af6"/>
            </w:pPr>
            <w:r>
              <w:rPr>
                <w:rFonts w:hint="eastAsia"/>
              </w:rPr>
              <w:t>个人银行城乡居民应缴费额确认</w:t>
            </w:r>
          </w:p>
        </w:tc>
        <w:tc>
          <w:tcPr>
            <w:tcW w:w="2410" w:type="dxa"/>
          </w:tcPr>
          <w:p w:rsidR="005D671C" w:rsidRPr="00227677" w:rsidRDefault="005D671C" w:rsidP="000A325C">
            <w:pPr>
              <w:pStyle w:val="af6"/>
            </w:pPr>
            <w:r w:rsidRPr="00227677">
              <w:rPr>
                <w:rFonts w:hint="eastAsia"/>
              </w:rPr>
              <w:t>中间</w:t>
            </w:r>
            <w:r w:rsidRPr="00227677">
              <w:t>业务</w:t>
            </w:r>
            <w:r w:rsidRPr="00227677">
              <w:rPr>
                <w:rFonts w:hint="eastAsia"/>
              </w:rPr>
              <w:t>社保税银系统</w:t>
            </w:r>
          </w:p>
        </w:tc>
        <w:tc>
          <w:tcPr>
            <w:tcW w:w="3686" w:type="dxa"/>
          </w:tcPr>
          <w:p w:rsidR="005D671C" w:rsidRDefault="005D671C" w:rsidP="000A325C">
            <w:pPr>
              <w:pStyle w:val="af6"/>
            </w:pPr>
            <w:r>
              <w:rPr>
                <w:rFonts w:hint="eastAsia"/>
              </w:rPr>
              <w:t>712740-</w:t>
            </w:r>
            <w:r>
              <w:rPr>
                <w:rFonts w:hint="eastAsia"/>
              </w:rPr>
              <w:t>个人银行城乡居民应缴费额确认</w:t>
            </w:r>
          </w:p>
        </w:tc>
      </w:tr>
      <w:tr w:rsidR="005D671C" w:rsidTr="00C51627">
        <w:trPr>
          <w:trHeight w:val="182"/>
        </w:trPr>
        <w:tc>
          <w:tcPr>
            <w:tcW w:w="2801" w:type="dxa"/>
            <w:vMerge/>
          </w:tcPr>
          <w:p w:rsidR="005D671C" w:rsidRDefault="005D671C" w:rsidP="000A325C">
            <w:pPr>
              <w:pStyle w:val="af6"/>
            </w:pPr>
          </w:p>
        </w:tc>
        <w:tc>
          <w:tcPr>
            <w:tcW w:w="2410" w:type="dxa"/>
          </w:tcPr>
          <w:p w:rsidR="005D671C" w:rsidRPr="00227677" w:rsidRDefault="005D671C" w:rsidP="000A325C">
            <w:pPr>
              <w:pStyle w:val="af6"/>
            </w:pPr>
            <w:r>
              <w:rPr>
                <w:rFonts w:hint="eastAsia"/>
              </w:rPr>
              <w:t>税务社保</w:t>
            </w:r>
            <w:r w:rsidRPr="00227677">
              <w:t>税银子系统</w:t>
            </w:r>
          </w:p>
        </w:tc>
        <w:tc>
          <w:tcPr>
            <w:tcW w:w="3686" w:type="dxa"/>
          </w:tcPr>
          <w:p w:rsidR="005D671C" w:rsidRDefault="005D671C" w:rsidP="000A325C">
            <w:pPr>
              <w:pStyle w:val="af6"/>
            </w:pPr>
            <w:r>
              <w:rPr>
                <w:rFonts w:hint="eastAsia"/>
                <w:color w:val="000000"/>
                <w:sz w:val="20"/>
                <w:szCs w:val="20"/>
              </w:rPr>
              <w:t>SYYHH1-</w:t>
            </w:r>
            <w:r w:rsidR="00B5702E">
              <w:rPr>
                <w:rFonts w:hint="eastAsia"/>
                <w:color w:val="000000"/>
                <w:sz w:val="20"/>
                <w:szCs w:val="20"/>
              </w:rPr>
              <w:t>个人银行城乡居民应缴费额确认</w:t>
            </w:r>
          </w:p>
        </w:tc>
      </w:tr>
      <w:tr w:rsidR="00487A68" w:rsidTr="00C51627">
        <w:trPr>
          <w:trHeight w:val="182"/>
        </w:trPr>
        <w:tc>
          <w:tcPr>
            <w:tcW w:w="2801" w:type="dxa"/>
            <w:vMerge w:val="restart"/>
          </w:tcPr>
          <w:p w:rsidR="00487A68" w:rsidRDefault="00487A68" w:rsidP="000A325C">
            <w:pPr>
              <w:pStyle w:val="af6"/>
            </w:pPr>
            <w:r>
              <w:rPr>
                <w:rFonts w:hint="eastAsia"/>
              </w:rPr>
              <w:t>个人银行缴费参保查询（姓名非必输）</w:t>
            </w:r>
          </w:p>
        </w:tc>
        <w:tc>
          <w:tcPr>
            <w:tcW w:w="2410" w:type="dxa"/>
          </w:tcPr>
          <w:p w:rsidR="00487A68" w:rsidRPr="00227677" w:rsidRDefault="00487A68" w:rsidP="000A325C">
            <w:pPr>
              <w:pStyle w:val="af6"/>
            </w:pPr>
            <w:r w:rsidRPr="00227677">
              <w:rPr>
                <w:rFonts w:hint="eastAsia"/>
              </w:rPr>
              <w:t>中间</w:t>
            </w:r>
            <w:r w:rsidRPr="00227677">
              <w:t>业务</w:t>
            </w:r>
            <w:r w:rsidRPr="00227677">
              <w:rPr>
                <w:rFonts w:hint="eastAsia"/>
              </w:rPr>
              <w:t>社保税银系统</w:t>
            </w:r>
          </w:p>
        </w:tc>
        <w:tc>
          <w:tcPr>
            <w:tcW w:w="3686" w:type="dxa"/>
          </w:tcPr>
          <w:p w:rsidR="00487A68" w:rsidRDefault="00487A68" w:rsidP="00AC7402">
            <w:pPr>
              <w:pStyle w:val="af6"/>
            </w:pPr>
            <w:r>
              <w:rPr>
                <w:rFonts w:hint="eastAsia"/>
              </w:rPr>
              <w:t>712741-</w:t>
            </w:r>
            <w:r>
              <w:rPr>
                <w:rFonts w:hint="eastAsia"/>
              </w:rPr>
              <w:t>个人银行缴费参保查询（姓名非必输）</w:t>
            </w:r>
          </w:p>
        </w:tc>
      </w:tr>
      <w:tr w:rsidR="00487A68" w:rsidTr="00C51627">
        <w:trPr>
          <w:trHeight w:val="182"/>
        </w:trPr>
        <w:tc>
          <w:tcPr>
            <w:tcW w:w="2801" w:type="dxa"/>
            <w:vMerge/>
          </w:tcPr>
          <w:p w:rsidR="00487A68" w:rsidRDefault="00487A68" w:rsidP="000A325C">
            <w:pPr>
              <w:pStyle w:val="af6"/>
            </w:pPr>
          </w:p>
        </w:tc>
        <w:tc>
          <w:tcPr>
            <w:tcW w:w="2410" w:type="dxa"/>
          </w:tcPr>
          <w:p w:rsidR="00487A68" w:rsidRPr="00227677" w:rsidRDefault="00487A68" w:rsidP="000A325C">
            <w:pPr>
              <w:pStyle w:val="af6"/>
            </w:pPr>
            <w:r>
              <w:rPr>
                <w:rFonts w:hint="eastAsia"/>
              </w:rPr>
              <w:t>税务社保</w:t>
            </w:r>
            <w:r w:rsidRPr="00227677">
              <w:t>税银子系统</w:t>
            </w:r>
          </w:p>
        </w:tc>
        <w:tc>
          <w:tcPr>
            <w:tcW w:w="3686" w:type="dxa"/>
          </w:tcPr>
          <w:p w:rsidR="00487A68" w:rsidRDefault="00487A68" w:rsidP="00AC7402">
            <w:pPr>
              <w:pStyle w:val="af6"/>
            </w:pPr>
            <w:r>
              <w:rPr>
                <w:rFonts w:hint="eastAsia"/>
                <w:color w:val="000000"/>
                <w:sz w:val="20"/>
                <w:szCs w:val="20"/>
              </w:rPr>
              <w:t>SYYHQ3-</w:t>
            </w:r>
            <w:r>
              <w:rPr>
                <w:rFonts w:hint="eastAsia"/>
                <w:color w:val="000000"/>
                <w:sz w:val="20"/>
                <w:szCs w:val="20"/>
              </w:rPr>
              <w:t>个人银行缴费参保查询（姓名</w:t>
            </w:r>
            <w:r>
              <w:rPr>
                <w:rFonts w:hint="eastAsia"/>
                <w:color w:val="000000"/>
                <w:sz w:val="20"/>
                <w:szCs w:val="20"/>
              </w:rPr>
              <w:lastRenderedPageBreak/>
              <w:t>非必填）</w:t>
            </w:r>
          </w:p>
        </w:tc>
      </w:tr>
      <w:tr w:rsidR="007C7058" w:rsidTr="00C51627">
        <w:trPr>
          <w:trHeight w:val="182"/>
        </w:trPr>
        <w:tc>
          <w:tcPr>
            <w:tcW w:w="2801" w:type="dxa"/>
          </w:tcPr>
          <w:p w:rsidR="007C7058" w:rsidRDefault="00CB0DEF" w:rsidP="000A325C">
            <w:pPr>
              <w:pStyle w:val="af6"/>
            </w:pPr>
            <w:r>
              <w:rPr>
                <w:rFonts w:hint="eastAsia"/>
              </w:rPr>
              <w:lastRenderedPageBreak/>
              <w:t>批量调整文件上传</w:t>
            </w:r>
          </w:p>
        </w:tc>
        <w:tc>
          <w:tcPr>
            <w:tcW w:w="2410" w:type="dxa"/>
          </w:tcPr>
          <w:p w:rsidR="007C7058" w:rsidRPr="00227677" w:rsidRDefault="00D11E02" w:rsidP="000A325C">
            <w:pPr>
              <w:pStyle w:val="af6"/>
            </w:pPr>
            <w:r w:rsidRPr="00227677">
              <w:rPr>
                <w:rFonts w:hint="eastAsia"/>
              </w:rPr>
              <w:t>中间</w:t>
            </w:r>
            <w:r w:rsidRPr="00227677">
              <w:t>业务</w:t>
            </w:r>
            <w:r w:rsidRPr="00227677">
              <w:rPr>
                <w:rFonts w:hint="eastAsia"/>
              </w:rPr>
              <w:t>社保税银系统</w:t>
            </w:r>
          </w:p>
        </w:tc>
        <w:tc>
          <w:tcPr>
            <w:tcW w:w="3686" w:type="dxa"/>
          </w:tcPr>
          <w:p w:rsidR="007C7058" w:rsidRDefault="00603987" w:rsidP="000A325C">
            <w:pPr>
              <w:pStyle w:val="af6"/>
            </w:pPr>
            <w:r>
              <w:rPr>
                <w:rFonts w:hint="eastAsia"/>
              </w:rPr>
              <w:t>712742</w:t>
            </w:r>
            <w:r w:rsidR="00F4531A">
              <w:rPr>
                <w:rFonts w:hint="eastAsia"/>
              </w:rPr>
              <w:t>-</w:t>
            </w:r>
            <w:r w:rsidR="00F4531A">
              <w:rPr>
                <w:rFonts w:hint="eastAsia"/>
              </w:rPr>
              <w:t>批量调整文件上传</w:t>
            </w:r>
          </w:p>
        </w:tc>
      </w:tr>
      <w:tr w:rsidR="00CB6AA7" w:rsidTr="00C51627">
        <w:trPr>
          <w:trHeight w:val="182"/>
        </w:trPr>
        <w:tc>
          <w:tcPr>
            <w:tcW w:w="2801" w:type="dxa"/>
          </w:tcPr>
          <w:p w:rsidR="00CB6AA7" w:rsidRDefault="00AD2C4F" w:rsidP="000A325C">
            <w:pPr>
              <w:pStyle w:val="af6"/>
            </w:pPr>
            <w:r>
              <w:rPr>
                <w:rFonts w:hint="eastAsia"/>
              </w:rPr>
              <w:t>批量调整批次信息查询</w:t>
            </w:r>
          </w:p>
        </w:tc>
        <w:tc>
          <w:tcPr>
            <w:tcW w:w="2410" w:type="dxa"/>
          </w:tcPr>
          <w:p w:rsidR="00CB6AA7" w:rsidRPr="00227677" w:rsidRDefault="00C81A3F" w:rsidP="000A325C">
            <w:pPr>
              <w:pStyle w:val="af6"/>
            </w:pPr>
            <w:r w:rsidRPr="00227677">
              <w:rPr>
                <w:rFonts w:hint="eastAsia"/>
              </w:rPr>
              <w:t>中间</w:t>
            </w:r>
            <w:r w:rsidRPr="00227677">
              <w:t>业务</w:t>
            </w:r>
            <w:r w:rsidRPr="00227677">
              <w:rPr>
                <w:rFonts w:hint="eastAsia"/>
              </w:rPr>
              <w:t>社保税银系统</w:t>
            </w:r>
          </w:p>
        </w:tc>
        <w:tc>
          <w:tcPr>
            <w:tcW w:w="3686" w:type="dxa"/>
          </w:tcPr>
          <w:p w:rsidR="00CB6AA7" w:rsidRDefault="00843A06" w:rsidP="000A325C">
            <w:pPr>
              <w:pStyle w:val="af6"/>
            </w:pPr>
            <w:r>
              <w:rPr>
                <w:rFonts w:hint="eastAsia"/>
              </w:rPr>
              <w:t>712743-</w:t>
            </w:r>
            <w:r>
              <w:rPr>
                <w:rFonts w:hint="eastAsia"/>
              </w:rPr>
              <w:t>批量调整批次信息查询</w:t>
            </w:r>
          </w:p>
        </w:tc>
      </w:tr>
      <w:tr w:rsidR="00CB6AA7" w:rsidTr="00C51627">
        <w:trPr>
          <w:trHeight w:val="182"/>
        </w:trPr>
        <w:tc>
          <w:tcPr>
            <w:tcW w:w="2801" w:type="dxa"/>
          </w:tcPr>
          <w:p w:rsidR="00CB6AA7" w:rsidRDefault="005E2B87" w:rsidP="000A325C">
            <w:pPr>
              <w:pStyle w:val="af6"/>
            </w:pPr>
            <w:r>
              <w:rPr>
                <w:rFonts w:hint="eastAsia"/>
              </w:rPr>
              <w:t>批量调整明细导出</w:t>
            </w:r>
          </w:p>
        </w:tc>
        <w:tc>
          <w:tcPr>
            <w:tcW w:w="2410" w:type="dxa"/>
          </w:tcPr>
          <w:p w:rsidR="00CB6AA7" w:rsidRPr="00227677" w:rsidRDefault="006252A5" w:rsidP="000A325C">
            <w:pPr>
              <w:pStyle w:val="af6"/>
            </w:pPr>
            <w:r w:rsidRPr="00227677">
              <w:rPr>
                <w:rFonts w:hint="eastAsia"/>
              </w:rPr>
              <w:t>中间</w:t>
            </w:r>
            <w:r w:rsidRPr="00227677">
              <w:t>业务</w:t>
            </w:r>
            <w:r w:rsidRPr="00227677">
              <w:rPr>
                <w:rFonts w:hint="eastAsia"/>
              </w:rPr>
              <w:t>社保税银系统</w:t>
            </w:r>
          </w:p>
        </w:tc>
        <w:tc>
          <w:tcPr>
            <w:tcW w:w="3686" w:type="dxa"/>
          </w:tcPr>
          <w:p w:rsidR="00CB6AA7" w:rsidRDefault="00422753" w:rsidP="000A325C">
            <w:pPr>
              <w:pStyle w:val="af6"/>
            </w:pPr>
            <w:r>
              <w:rPr>
                <w:rFonts w:hint="eastAsia"/>
              </w:rPr>
              <w:t>712744-</w:t>
            </w:r>
            <w:r>
              <w:rPr>
                <w:rFonts w:hint="eastAsia"/>
              </w:rPr>
              <w:t>批量调整明细导出</w:t>
            </w:r>
          </w:p>
        </w:tc>
      </w:tr>
      <w:tr w:rsidR="00320A9B" w:rsidTr="00C51627">
        <w:trPr>
          <w:trHeight w:val="182"/>
        </w:trPr>
        <w:tc>
          <w:tcPr>
            <w:tcW w:w="2801" w:type="dxa"/>
            <w:vMerge w:val="restart"/>
          </w:tcPr>
          <w:p w:rsidR="00320A9B" w:rsidRDefault="00320A9B" w:rsidP="000A325C">
            <w:pPr>
              <w:pStyle w:val="af6"/>
            </w:pPr>
            <w:r>
              <w:rPr>
                <w:rFonts w:hint="eastAsia"/>
              </w:rPr>
              <w:t>个人缴费税务状态查询</w:t>
            </w:r>
          </w:p>
        </w:tc>
        <w:tc>
          <w:tcPr>
            <w:tcW w:w="2410" w:type="dxa"/>
          </w:tcPr>
          <w:p w:rsidR="00320A9B" w:rsidRPr="00227677" w:rsidRDefault="00320A9B" w:rsidP="000A325C">
            <w:pPr>
              <w:pStyle w:val="af6"/>
            </w:pPr>
            <w:r w:rsidRPr="00227677">
              <w:rPr>
                <w:rFonts w:hint="eastAsia"/>
              </w:rPr>
              <w:t>中间</w:t>
            </w:r>
            <w:r w:rsidRPr="00227677">
              <w:t>业务</w:t>
            </w:r>
            <w:r w:rsidRPr="00227677">
              <w:rPr>
                <w:rFonts w:hint="eastAsia"/>
              </w:rPr>
              <w:t>社保税银系统</w:t>
            </w:r>
          </w:p>
        </w:tc>
        <w:tc>
          <w:tcPr>
            <w:tcW w:w="3686" w:type="dxa"/>
          </w:tcPr>
          <w:p w:rsidR="00320A9B" w:rsidRDefault="00687D56" w:rsidP="000A325C">
            <w:pPr>
              <w:pStyle w:val="af6"/>
            </w:pPr>
            <w:r>
              <w:rPr>
                <w:rFonts w:hint="eastAsia"/>
              </w:rPr>
              <w:t>712745</w:t>
            </w:r>
            <w:r w:rsidR="00FF427F">
              <w:rPr>
                <w:rFonts w:hint="eastAsia"/>
              </w:rPr>
              <w:t>-</w:t>
            </w:r>
            <w:r w:rsidR="00FF427F">
              <w:rPr>
                <w:rFonts w:hint="eastAsia"/>
              </w:rPr>
              <w:t>个人缴费税务状态查询</w:t>
            </w:r>
          </w:p>
        </w:tc>
      </w:tr>
      <w:tr w:rsidR="00320A9B" w:rsidTr="00C51627">
        <w:trPr>
          <w:trHeight w:val="182"/>
        </w:trPr>
        <w:tc>
          <w:tcPr>
            <w:tcW w:w="2801" w:type="dxa"/>
            <w:vMerge/>
          </w:tcPr>
          <w:p w:rsidR="00320A9B" w:rsidRDefault="00320A9B" w:rsidP="000A325C">
            <w:pPr>
              <w:pStyle w:val="af6"/>
            </w:pPr>
          </w:p>
        </w:tc>
        <w:tc>
          <w:tcPr>
            <w:tcW w:w="2410" w:type="dxa"/>
          </w:tcPr>
          <w:p w:rsidR="00320A9B" w:rsidRPr="00227677" w:rsidRDefault="00320A9B" w:rsidP="000A325C">
            <w:pPr>
              <w:pStyle w:val="af6"/>
            </w:pPr>
            <w:r>
              <w:rPr>
                <w:rFonts w:hint="eastAsia"/>
              </w:rPr>
              <w:t>税务社保</w:t>
            </w:r>
            <w:r w:rsidRPr="00227677">
              <w:t>税银子系统</w:t>
            </w:r>
          </w:p>
        </w:tc>
        <w:tc>
          <w:tcPr>
            <w:tcW w:w="3686" w:type="dxa"/>
          </w:tcPr>
          <w:p w:rsidR="00320A9B" w:rsidRDefault="008D6DA1" w:rsidP="000A325C">
            <w:pPr>
              <w:pStyle w:val="af6"/>
            </w:pPr>
            <w:r>
              <w:rPr>
                <w:rFonts w:hint="eastAsia"/>
                <w:color w:val="000000"/>
                <w:sz w:val="20"/>
                <w:szCs w:val="20"/>
              </w:rPr>
              <w:t>SYZTC3-</w:t>
            </w:r>
            <w:r>
              <w:rPr>
                <w:rFonts w:hint="eastAsia"/>
                <w:color w:val="000000"/>
                <w:sz w:val="20"/>
                <w:szCs w:val="20"/>
              </w:rPr>
              <w:t>个人银行缴费扣款结果状态查询</w:t>
            </w:r>
          </w:p>
        </w:tc>
      </w:tr>
    </w:tbl>
    <w:p w:rsidR="009B614E" w:rsidRDefault="009B614E" w:rsidP="009B614E">
      <w:pPr>
        <w:pStyle w:val="21"/>
        <w:numPr>
          <w:ilvl w:val="1"/>
          <w:numId w:val="1"/>
        </w:numPr>
        <w:ind w:left="0" w:firstLine="0"/>
      </w:pPr>
      <w:bookmarkStart w:id="22" w:name="_Toc8133705"/>
      <w:r>
        <w:rPr>
          <w:rFonts w:hint="eastAsia"/>
        </w:rPr>
        <w:t>行内渠道</w:t>
      </w:r>
      <w:r>
        <w:t>发起</w:t>
      </w:r>
      <w:bookmarkEnd w:id="22"/>
    </w:p>
    <w:p w:rsidR="009B614E" w:rsidRDefault="009B614E" w:rsidP="00DB275A">
      <w:pPr>
        <w:pStyle w:val="3"/>
        <w:ind w:left="0" w:firstLine="0"/>
      </w:pPr>
      <w:bookmarkStart w:id="23" w:name="_Toc8133706"/>
      <w:r>
        <w:rPr>
          <w:rFonts w:hint="eastAsia"/>
        </w:rPr>
        <w:t>个人银行缴费</w:t>
      </w:r>
      <w:r>
        <w:t>参保查询</w:t>
      </w:r>
      <w:bookmarkEnd w:id="23"/>
    </w:p>
    <w:p w:rsidR="000D6306" w:rsidRPr="000D6306" w:rsidRDefault="009B614E" w:rsidP="00DB275A">
      <w:pPr>
        <w:pStyle w:val="40"/>
        <w:ind w:left="567" w:firstLine="0"/>
      </w:pPr>
      <w:r>
        <w:rPr>
          <w:rFonts w:hint="eastAsia"/>
        </w:rPr>
        <w:t>系统交互关系</w:t>
      </w:r>
    </w:p>
    <w:p w:rsidR="00971DFB" w:rsidRPr="00971DFB" w:rsidRDefault="00AD3B12" w:rsidP="00971DFB">
      <w:pPr>
        <w:ind w:firstLine="480"/>
      </w:pPr>
      <w:r>
        <w:rPr>
          <w:rFonts w:hint="eastAsia"/>
        </w:rPr>
        <w:t>社保税银</w:t>
      </w:r>
      <w:r w:rsidR="00F279DA">
        <w:rPr>
          <w:rFonts w:hint="eastAsia"/>
        </w:rPr>
        <w:t>系统提供</w:t>
      </w:r>
      <w:r>
        <w:rPr>
          <w:rFonts w:hint="eastAsia"/>
        </w:rPr>
        <w:t>个人银行</w:t>
      </w:r>
      <w:r>
        <w:t>缴费</w:t>
      </w:r>
      <w:r w:rsidR="0056786E">
        <w:rPr>
          <w:rFonts w:hint="eastAsia"/>
        </w:rPr>
        <w:t>参保</w:t>
      </w:r>
      <w:r w:rsidR="0056786E">
        <w:t>查询</w:t>
      </w:r>
      <w:r w:rsidR="00971DFB">
        <w:rPr>
          <w:rFonts w:hint="eastAsia"/>
        </w:rPr>
        <w:t>服务，流程如下：</w:t>
      </w:r>
    </w:p>
    <w:p w:rsidR="00683C84" w:rsidRDefault="007674F9" w:rsidP="00205AF4">
      <w:pPr>
        <w:spacing w:line="360" w:lineRule="auto"/>
        <w:ind w:firstLineChars="0" w:firstLine="0"/>
        <w:jc w:val="center"/>
        <w:rPr>
          <w:noProof/>
        </w:rPr>
      </w:pPr>
      <w:r w:rsidRPr="007674F9">
        <w:rPr>
          <w:noProof/>
        </w:rPr>
        <w:drawing>
          <wp:inline distT="0" distB="0" distL="0" distR="0">
            <wp:extent cx="5274310" cy="328746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287467"/>
                    </a:xfrm>
                    <a:prstGeom prst="rect">
                      <a:avLst/>
                    </a:prstGeom>
                    <a:noFill/>
                    <a:ln>
                      <a:noFill/>
                    </a:ln>
                  </pic:spPr>
                </pic:pic>
              </a:graphicData>
            </a:graphic>
          </wp:inline>
        </w:drawing>
      </w:r>
    </w:p>
    <w:p w:rsidR="00B20E84" w:rsidRDefault="00B20E84" w:rsidP="00B20E84">
      <w:pPr>
        <w:pStyle w:val="ac"/>
      </w:pPr>
      <w:r>
        <w:t xml:space="preserve">图 </w:t>
      </w:r>
      <w:r w:rsidR="001734C1">
        <w:fldChar w:fldCharType="begin"/>
      </w:r>
      <w:r w:rsidR="000714C3">
        <w:instrText xml:space="preserve"> STYLEREF 1 \s </w:instrText>
      </w:r>
      <w:r w:rsidR="001734C1">
        <w:fldChar w:fldCharType="separate"/>
      </w:r>
      <w:r w:rsidR="00CF4520">
        <w:rPr>
          <w:noProof/>
        </w:rPr>
        <w:t>2</w:t>
      </w:r>
      <w:r w:rsidR="001734C1">
        <w:rPr>
          <w:noProof/>
        </w:rPr>
        <w:fldChar w:fldCharType="end"/>
      </w:r>
      <w:r>
        <w:t>.</w:t>
      </w:r>
      <w:r w:rsidR="001734C1">
        <w:fldChar w:fldCharType="begin"/>
      </w:r>
      <w:r w:rsidR="000714C3">
        <w:instrText xml:space="preserve"> SEQ 图 \* ARABIC \s 1 </w:instrText>
      </w:r>
      <w:r w:rsidR="001734C1">
        <w:fldChar w:fldCharType="separate"/>
      </w:r>
      <w:r w:rsidR="00092038">
        <w:rPr>
          <w:noProof/>
        </w:rPr>
        <w:t>2</w:t>
      </w:r>
      <w:r w:rsidR="001734C1">
        <w:rPr>
          <w:noProof/>
        </w:rPr>
        <w:fldChar w:fldCharType="end"/>
      </w:r>
      <w:r w:rsidR="00C4773A">
        <w:rPr>
          <w:rFonts w:hint="eastAsia"/>
        </w:rPr>
        <w:t>个人银行</w:t>
      </w:r>
      <w:r w:rsidR="00C4773A">
        <w:t>缴费参保查询</w:t>
      </w:r>
      <w:r w:rsidR="00971DFB">
        <w:rPr>
          <w:rFonts w:hint="eastAsia"/>
        </w:rPr>
        <w:t>服务系统间交互关系</w:t>
      </w:r>
    </w:p>
    <w:p w:rsidR="00B20E84" w:rsidRDefault="003D6F29" w:rsidP="00DB275A">
      <w:pPr>
        <w:pStyle w:val="40"/>
        <w:ind w:left="567" w:firstLine="0"/>
      </w:pPr>
      <w:r>
        <w:rPr>
          <w:rFonts w:hint="eastAsia"/>
        </w:rPr>
        <w:lastRenderedPageBreak/>
        <w:t>业务</w:t>
      </w:r>
      <w:r w:rsidR="00E8651E">
        <w:rPr>
          <w:rFonts w:hint="eastAsia"/>
        </w:rPr>
        <w:t>处理</w:t>
      </w:r>
      <w:r>
        <w:t>流程</w:t>
      </w:r>
    </w:p>
    <w:p w:rsidR="006103B6" w:rsidRPr="00764D37" w:rsidRDefault="00EF7373" w:rsidP="00205AF4">
      <w:pPr>
        <w:spacing w:line="360" w:lineRule="auto"/>
        <w:ind w:firstLineChars="0" w:firstLine="0"/>
        <w:jc w:val="center"/>
        <w:rPr>
          <w:noProof/>
        </w:rPr>
      </w:pPr>
      <w:r>
        <w:object w:dxaOrig="4755" w:dyaOrig="6825">
          <v:shape id="_x0000_i1026" type="#_x0000_t75" style="width:238.55pt;height:340.65pt" o:ole="">
            <v:imagedata r:id="rId26" o:title=""/>
          </v:shape>
          <o:OLEObject Type="Embed" ProgID="Visio.Drawing.15" ShapeID="_x0000_i1026" DrawAspect="Content" ObjectID="_1630132332" r:id="rId27"/>
        </w:object>
      </w:r>
    </w:p>
    <w:p w:rsidR="0093485E" w:rsidRDefault="0093485E" w:rsidP="0093485E">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w:t>
      </w:r>
      <w:r w:rsidR="0077257A">
        <w:t>3</w:t>
      </w:r>
      <w:r w:rsidR="00C4773A">
        <w:rPr>
          <w:rFonts w:hint="eastAsia"/>
        </w:rPr>
        <w:t>个人银行</w:t>
      </w:r>
      <w:r w:rsidR="00C4773A">
        <w:t>缴费参保查询</w:t>
      </w:r>
      <w:r w:rsidR="000542AB">
        <w:rPr>
          <w:rFonts w:hint="eastAsia"/>
        </w:rPr>
        <w:t>服务</w:t>
      </w:r>
      <w:r>
        <w:rPr>
          <w:rFonts w:hint="eastAsia"/>
        </w:rPr>
        <w:t>流程</w:t>
      </w:r>
    </w:p>
    <w:p w:rsidR="00413B09" w:rsidRDefault="00DA77E3" w:rsidP="00DB275A">
      <w:pPr>
        <w:pStyle w:val="40"/>
        <w:ind w:left="567" w:firstLine="0"/>
      </w:pPr>
      <w:r>
        <w:rPr>
          <w:rFonts w:hint="eastAsia"/>
        </w:rPr>
        <w:t>系统</w:t>
      </w:r>
      <w:r>
        <w:t>业务</w:t>
      </w:r>
      <w:r>
        <w:rPr>
          <w:rFonts w:hint="eastAsia"/>
        </w:rPr>
        <w:t>职责</w:t>
      </w:r>
    </w:p>
    <w:p w:rsidR="00DA1308" w:rsidRDefault="00DA1308" w:rsidP="00DA1308">
      <w:pPr>
        <w:ind w:firstLine="480"/>
      </w:pPr>
      <w:r>
        <w:rPr>
          <w:rFonts w:hint="eastAsia"/>
        </w:rPr>
        <w:t>在</w:t>
      </w:r>
      <w:r>
        <w:t>该业务场景中，本系统</w:t>
      </w:r>
      <w:r w:rsidR="003E3DDC">
        <w:rPr>
          <w:rFonts w:hint="eastAsia"/>
        </w:rPr>
        <w:t>发布</w:t>
      </w:r>
      <w:r w:rsidR="0045217F">
        <w:rPr>
          <w:rFonts w:hint="eastAsia"/>
        </w:rPr>
        <w:t>个人银行</w:t>
      </w:r>
      <w:r w:rsidR="0045217F">
        <w:t>缴费参保查询</w:t>
      </w:r>
      <w:r w:rsidR="00333766">
        <w:rPr>
          <w:rFonts w:hint="eastAsia"/>
        </w:rPr>
        <w:t>服务，</w:t>
      </w:r>
      <w:r w:rsidR="003D3D96">
        <w:rPr>
          <w:rFonts w:hint="eastAsia"/>
        </w:rPr>
        <w:t>负责</w:t>
      </w:r>
      <w:r w:rsidR="00BA2B51">
        <w:rPr>
          <w:rFonts w:hint="eastAsia"/>
        </w:rPr>
        <w:t>个人银行</w:t>
      </w:r>
      <w:r w:rsidR="00BA2B51">
        <w:t>缴费参保查询</w:t>
      </w:r>
      <w:r w:rsidR="00BA2B51">
        <w:rPr>
          <w:rFonts w:hint="eastAsia"/>
        </w:rPr>
        <w:t>流程</w:t>
      </w:r>
      <w:r w:rsidR="00BA2B51">
        <w:t>调度</w:t>
      </w:r>
      <w:r w:rsidR="00333766">
        <w:rPr>
          <w:rFonts w:hint="eastAsia"/>
        </w:rPr>
        <w:t>。</w:t>
      </w:r>
    </w:p>
    <w:p w:rsidR="006E1072" w:rsidRDefault="006E1072" w:rsidP="00DB275A">
      <w:pPr>
        <w:pStyle w:val="40"/>
        <w:ind w:left="567" w:firstLine="0"/>
      </w:pPr>
      <w:r>
        <w:rPr>
          <w:rFonts w:hint="eastAsia"/>
        </w:rPr>
        <w:t>税务税银</w:t>
      </w:r>
      <w:r>
        <w:t>子系统业务</w:t>
      </w:r>
      <w:r>
        <w:rPr>
          <w:rFonts w:hint="eastAsia"/>
        </w:rPr>
        <w:t>职责</w:t>
      </w:r>
    </w:p>
    <w:p w:rsidR="00BA2B51" w:rsidRPr="00BA2B51" w:rsidRDefault="006E1072" w:rsidP="00DA1308">
      <w:pPr>
        <w:ind w:firstLine="480"/>
      </w:pPr>
      <w:r>
        <w:rPr>
          <w:rFonts w:hint="eastAsia"/>
        </w:rPr>
        <w:t>在</w:t>
      </w:r>
      <w:r>
        <w:t>该业务场景中，</w:t>
      </w:r>
      <w:r>
        <w:rPr>
          <w:rFonts w:hint="eastAsia"/>
        </w:rPr>
        <w:t>税务</w:t>
      </w:r>
      <w:r>
        <w:t>税银子系统</w:t>
      </w:r>
      <w:r>
        <w:rPr>
          <w:rFonts w:hint="eastAsia"/>
        </w:rPr>
        <w:t>发布个人银行</w:t>
      </w:r>
      <w:r>
        <w:t>缴费参保查询</w:t>
      </w:r>
      <w:r>
        <w:rPr>
          <w:rFonts w:hint="eastAsia"/>
        </w:rPr>
        <w:t>服务，负责</w:t>
      </w:r>
      <w:r w:rsidRPr="0037345D">
        <w:rPr>
          <w:rFonts w:ascii="Times New Roman" w:hAnsi="Times New Roman" w:hint="eastAsia"/>
        </w:rPr>
        <w:t>查询自然人的参保缴费信息，包含灵活就业身份和城乡居民身份的信息</w:t>
      </w:r>
      <w:r>
        <w:rPr>
          <w:rFonts w:ascii="Times New Roman" w:hAnsi="Times New Roman" w:hint="eastAsia"/>
        </w:rPr>
        <w:t>，只返回查询当天有效的登记信息</w:t>
      </w:r>
      <w:r>
        <w:rPr>
          <w:rFonts w:hint="eastAsia"/>
        </w:rPr>
        <w:t>。</w:t>
      </w:r>
    </w:p>
    <w:p w:rsidR="000D3BB4" w:rsidRDefault="00FF1F79" w:rsidP="00DB275A">
      <w:pPr>
        <w:pStyle w:val="40"/>
        <w:ind w:left="567" w:firstLine="0"/>
      </w:pPr>
      <w:r>
        <w:t>服务</w:t>
      </w:r>
      <w:r w:rsidR="000D3BB4">
        <w:rPr>
          <w:rFonts w:hint="eastAsia"/>
        </w:rPr>
        <w:t>调用</w:t>
      </w:r>
      <w:r w:rsidR="000D3BB4">
        <w:t>接口</w:t>
      </w:r>
    </w:p>
    <w:p w:rsidR="000D3BB4" w:rsidRDefault="004500C7" w:rsidP="004500C7">
      <w:pPr>
        <w:pStyle w:val="ac"/>
      </w:pPr>
      <w:r>
        <w:t xml:space="preserve">表 </w:t>
      </w:r>
      <w:r w:rsidR="001734C1">
        <w:fldChar w:fldCharType="begin"/>
      </w:r>
      <w:r w:rsidR="000714C3">
        <w:instrText xml:space="preserve"> STYLEREF 1 \s </w:instrText>
      </w:r>
      <w:r w:rsidR="001734C1">
        <w:fldChar w:fldCharType="separate"/>
      </w:r>
      <w:r w:rsidR="00CF4520">
        <w:rPr>
          <w:noProof/>
        </w:rPr>
        <w:t>2</w:t>
      </w:r>
      <w:r w:rsidR="001734C1">
        <w:rPr>
          <w:noProof/>
        </w:rPr>
        <w:fldChar w:fldCharType="end"/>
      </w:r>
      <w:r w:rsidR="00561BD8">
        <w:t>.</w:t>
      </w:r>
      <w:r w:rsidR="001734C1">
        <w:fldChar w:fldCharType="begin"/>
      </w:r>
      <w:r w:rsidR="000714C3">
        <w:instrText xml:space="preserve"> SEQ 表 \* ARABIC \s 1 </w:instrText>
      </w:r>
      <w:r w:rsidR="001734C1">
        <w:fldChar w:fldCharType="separate"/>
      </w:r>
      <w:r w:rsidR="00D81AE1">
        <w:rPr>
          <w:noProof/>
        </w:rPr>
        <w:t>2</w:t>
      </w:r>
      <w:r w:rsidR="001734C1">
        <w:rPr>
          <w:noProof/>
        </w:rPr>
        <w:fldChar w:fldCharType="end"/>
      </w:r>
      <w:r w:rsidR="00B74A04">
        <w:rPr>
          <w:rFonts w:hint="eastAsia"/>
        </w:rPr>
        <w:t>个人银行</w:t>
      </w:r>
      <w:r w:rsidR="00B74A04">
        <w:t>缴费参保查询</w:t>
      </w:r>
      <w:r w:rsidR="002D31D5">
        <w:t>服务</w:t>
      </w:r>
      <w:r>
        <w:rPr>
          <w:rFonts w:hint="eastAsia"/>
        </w:rPr>
        <w:t>调用</w:t>
      </w:r>
      <w:r>
        <w:t>清单</w:t>
      </w:r>
    </w:p>
    <w:tbl>
      <w:tblPr>
        <w:tblStyle w:val="af4"/>
        <w:tblW w:w="4674" w:type="pct"/>
        <w:jc w:val="center"/>
        <w:tblLook w:val="04A0"/>
      </w:tblPr>
      <w:tblGrid>
        <w:gridCol w:w="2028"/>
        <w:gridCol w:w="868"/>
        <w:gridCol w:w="1943"/>
        <w:gridCol w:w="661"/>
        <w:gridCol w:w="1373"/>
        <w:gridCol w:w="1093"/>
      </w:tblGrid>
      <w:tr w:rsidR="001C6E48" w:rsidTr="001C6E48">
        <w:trPr>
          <w:jc w:val="center"/>
        </w:trPr>
        <w:tc>
          <w:tcPr>
            <w:tcW w:w="2028" w:type="dxa"/>
            <w:vAlign w:val="center"/>
          </w:tcPr>
          <w:p w:rsidR="00333766" w:rsidRDefault="00333766" w:rsidP="00D81AE1">
            <w:pPr>
              <w:pStyle w:val="af5"/>
              <w:jc w:val="both"/>
            </w:pPr>
            <w:r>
              <w:rPr>
                <w:rFonts w:hint="eastAsia"/>
              </w:rPr>
              <w:t>接口</w:t>
            </w:r>
            <w:r>
              <w:t>标识</w:t>
            </w:r>
            <w:r>
              <w:rPr>
                <w:rFonts w:hint="eastAsia"/>
              </w:rPr>
              <w:t>/</w:t>
            </w:r>
            <w:r>
              <w:rPr>
                <w:rFonts w:hint="eastAsia"/>
              </w:rPr>
              <w:t>接口</w:t>
            </w:r>
            <w:r>
              <w:t>名称</w:t>
            </w:r>
          </w:p>
        </w:tc>
        <w:tc>
          <w:tcPr>
            <w:tcW w:w="868" w:type="dxa"/>
            <w:vAlign w:val="center"/>
          </w:tcPr>
          <w:p w:rsidR="00333766" w:rsidRDefault="00333766" w:rsidP="00D81AE1">
            <w:pPr>
              <w:pStyle w:val="af5"/>
              <w:jc w:val="both"/>
            </w:pPr>
            <w:r>
              <w:rPr>
                <w:rFonts w:hint="eastAsia"/>
              </w:rPr>
              <w:t>提供</w:t>
            </w:r>
            <w:r>
              <w:t>方</w:t>
            </w:r>
          </w:p>
        </w:tc>
        <w:tc>
          <w:tcPr>
            <w:tcW w:w="1943" w:type="dxa"/>
            <w:vAlign w:val="center"/>
          </w:tcPr>
          <w:p w:rsidR="00333766" w:rsidRDefault="00333766" w:rsidP="00D81AE1">
            <w:pPr>
              <w:pStyle w:val="af5"/>
              <w:jc w:val="both"/>
            </w:pPr>
            <w:r>
              <w:rPr>
                <w:rFonts w:hint="eastAsia"/>
              </w:rPr>
              <w:t>业务</w:t>
            </w:r>
            <w:r>
              <w:t>功能</w:t>
            </w:r>
          </w:p>
        </w:tc>
        <w:tc>
          <w:tcPr>
            <w:tcW w:w="661" w:type="dxa"/>
            <w:vAlign w:val="center"/>
          </w:tcPr>
          <w:p w:rsidR="00333766" w:rsidRPr="004500C7" w:rsidRDefault="00333766" w:rsidP="00D81AE1">
            <w:pPr>
              <w:pStyle w:val="af5"/>
              <w:jc w:val="both"/>
            </w:pPr>
            <w:r w:rsidRPr="004500C7">
              <w:rPr>
                <w:rFonts w:hint="eastAsia"/>
              </w:rPr>
              <w:t>标准格式</w:t>
            </w:r>
          </w:p>
        </w:tc>
        <w:tc>
          <w:tcPr>
            <w:tcW w:w="1373" w:type="dxa"/>
            <w:vAlign w:val="center"/>
          </w:tcPr>
          <w:p w:rsidR="00333766" w:rsidRPr="004500C7" w:rsidRDefault="00333766" w:rsidP="00D81AE1">
            <w:pPr>
              <w:pStyle w:val="af5"/>
              <w:jc w:val="both"/>
            </w:pPr>
            <w:r w:rsidRPr="004500C7">
              <w:rPr>
                <w:rFonts w:hint="eastAsia"/>
              </w:rPr>
              <w:t>通讯格式</w:t>
            </w:r>
          </w:p>
        </w:tc>
        <w:tc>
          <w:tcPr>
            <w:tcW w:w="1093" w:type="dxa"/>
            <w:vAlign w:val="center"/>
          </w:tcPr>
          <w:p w:rsidR="00333766" w:rsidRPr="004500C7" w:rsidRDefault="00333766" w:rsidP="00D81AE1">
            <w:pPr>
              <w:pStyle w:val="af5"/>
              <w:jc w:val="both"/>
            </w:pPr>
            <w:r w:rsidRPr="004500C7">
              <w:rPr>
                <w:rFonts w:hint="eastAsia"/>
              </w:rPr>
              <w:t>报文格式</w:t>
            </w:r>
          </w:p>
        </w:tc>
      </w:tr>
      <w:tr w:rsidR="008D5553" w:rsidTr="001C6E48">
        <w:trPr>
          <w:jc w:val="center"/>
        </w:trPr>
        <w:tc>
          <w:tcPr>
            <w:tcW w:w="2028" w:type="dxa"/>
          </w:tcPr>
          <w:p w:rsidR="008D5553" w:rsidRDefault="00B74A04" w:rsidP="00460D75">
            <w:pPr>
              <w:pStyle w:val="af6"/>
            </w:pPr>
            <w:r>
              <w:t>7127</w:t>
            </w:r>
            <w:r w:rsidR="00460D75">
              <w:t>01</w:t>
            </w:r>
            <w:r w:rsidR="008D5553">
              <w:rPr>
                <w:rFonts w:hint="eastAsia"/>
              </w:rPr>
              <w:t>-</w:t>
            </w:r>
            <w:r w:rsidR="00460D75">
              <w:rPr>
                <w:rFonts w:hint="eastAsia"/>
              </w:rPr>
              <w:t>个人银行</w:t>
            </w:r>
            <w:r w:rsidR="00460D75">
              <w:t>缴</w:t>
            </w:r>
            <w:r w:rsidR="00460D75">
              <w:lastRenderedPageBreak/>
              <w:t>费参保查询</w:t>
            </w:r>
          </w:p>
        </w:tc>
        <w:tc>
          <w:tcPr>
            <w:tcW w:w="868" w:type="dxa"/>
          </w:tcPr>
          <w:p w:rsidR="008D5553" w:rsidRDefault="00B74A04" w:rsidP="00227677">
            <w:pPr>
              <w:pStyle w:val="af6"/>
            </w:pPr>
            <w:r w:rsidRPr="00227677">
              <w:rPr>
                <w:rFonts w:hint="eastAsia"/>
              </w:rPr>
              <w:lastRenderedPageBreak/>
              <w:t>中间</w:t>
            </w:r>
            <w:r w:rsidRPr="00227677">
              <w:t>业</w:t>
            </w:r>
            <w:r w:rsidRPr="00227677">
              <w:lastRenderedPageBreak/>
              <w:t>务</w:t>
            </w:r>
            <w:r w:rsidRPr="00227677">
              <w:rPr>
                <w:rFonts w:hint="eastAsia"/>
              </w:rPr>
              <w:t>社保税银系统</w:t>
            </w:r>
          </w:p>
        </w:tc>
        <w:tc>
          <w:tcPr>
            <w:tcW w:w="1943" w:type="dxa"/>
          </w:tcPr>
          <w:p w:rsidR="008D5553" w:rsidRDefault="00460D75" w:rsidP="00227677">
            <w:pPr>
              <w:pStyle w:val="af6"/>
            </w:pPr>
            <w:r>
              <w:rPr>
                <w:rFonts w:hint="eastAsia"/>
              </w:rPr>
              <w:lastRenderedPageBreak/>
              <w:t>个人银行</w:t>
            </w:r>
            <w:r>
              <w:t>缴费参保</w:t>
            </w:r>
            <w:r>
              <w:lastRenderedPageBreak/>
              <w:t>查询</w:t>
            </w:r>
            <w:r>
              <w:rPr>
                <w:rFonts w:hint="eastAsia"/>
              </w:rPr>
              <w:t>流程</w:t>
            </w:r>
            <w:r>
              <w:t>调度</w:t>
            </w:r>
          </w:p>
        </w:tc>
        <w:tc>
          <w:tcPr>
            <w:tcW w:w="661" w:type="dxa"/>
          </w:tcPr>
          <w:p w:rsidR="008D5553" w:rsidRDefault="008D5553" w:rsidP="00227677">
            <w:pPr>
              <w:pStyle w:val="af6"/>
            </w:pPr>
            <w:r>
              <w:rPr>
                <w:rFonts w:hint="eastAsia"/>
              </w:rPr>
              <w:lastRenderedPageBreak/>
              <w:t>是</w:t>
            </w:r>
          </w:p>
        </w:tc>
        <w:tc>
          <w:tcPr>
            <w:tcW w:w="1373" w:type="dxa"/>
          </w:tcPr>
          <w:p w:rsidR="008D5553" w:rsidRDefault="008D5553" w:rsidP="00227677">
            <w:pPr>
              <w:pStyle w:val="af6"/>
            </w:pPr>
            <w:r>
              <w:t>Web Service</w:t>
            </w:r>
          </w:p>
        </w:tc>
        <w:tc>
          <w:tcPr>
            <w:tcW w:w="1093" w:type="dxa"/>
          </w:tcPr>
          <w:p w:rsidR="008D5553" w:rsidRDefault="008D5553" w:rsidP="00227677">
            <w:pPr>
              <w:pStyle w:val="af6"/>
            </w:pPr>
            <w:r>
              <w:t>XML</w:t>
            </w:r>
          </w:p>
        </w:tc>
      </w:tr>
      <w:tr w:rsidR="00B74A04" w:rsidTr="001C6E48">
        <w:trPr>
          <w:jc w:val="center"/>
        </w:trPr>
        <w:tc>
          <w:tcPr>
            <w:tcW w:w="2028" w:type="dxa"/>
          </w:tcPr>
          <w:p w:rsidR="00B74A04" w:rsidRDefault="00256B5A" w:rsidP="00227677">
            <w:pPr>
              <w:pStyle w:val="af6"/>
            </w:pPr>
            <w:r>
              <w:rPr>
                <w:rFonts w:hint="eastAsia"/>
              </w:rPr>
              <w:lastRenderedPageBreak/>
              <w:t>SYYHQ1-</w:t>
            </w:r>
            <w:r>
              <w:rPr>
                <w:rFonts w:hint="eastAsia"/>
              </w:rPr>
              <w:t>个人银行</w:t>
            </w:r>
            <w:r>
              <w:t>缴费参保查询</w:t>
            </w:r>
          </w:p>
        </w:tc>
        <w:tc>
          <w:tcPr>
            <w:tcW w:w="868" w:type="dxa"/>
          </w:tcPr>
          <w:p w:rsidR="00B74A04" w:rsidRDefault="00256B5A" w:rsidP="00227677">
            <w:pPr>
              <w:pStyle w:val="af6"/>
            </w:pPr>
            <w:r>
              <w:rPr>
                <w:rFonts w:hint="eastAsia"/>
              </w:rPr>
              <w:t>税务</w:t>
            </w:r>
            <w:r>
              <w:t>税银子系统</w:t>
            </w:r>
          </w:p>
        </w:tc>
        <w:tc>
          <w:tcPr>
            <w:tcW w:w="1943" w:type="dxa"/>
          </w:tcPr>
          <w:p w:rsidR="00B74A04" w:rsidRDefault="00256B5A" w:rsidP="00227677">
            <w:pPr>
              <w:pStyle w:val="af6"/>
            </w:pPr>
            <w:r w:rsidRPr="0037345D">
              <w:rPr>
                <w:rFonts w:hint="eastAsia"/>
              </w:rPr>
              <w:t>查询自然人的参保缴费信息</w:t>
            </w:r>
          </w:p>
        </w:tc>
        <w:tc>
          <w:tcPr>
            <w:tcW w:w="661" w:type="dxa"/>
          </w:tcPr>
          <w:p w:rsidR="00B74A04" w:rsidRDefault="00256B5A" w:rsidP="00227677">
            <w:pPr>
              <w:pStyle w:val="af6"/>
            </w:pPr>
            <w:r>
              <w:rPr>
                <w:rFonts w:hint="eastAsia"/>
              </w:rPr>
              <w:t>是</w:t>
            </w:r>
          </w:p>
        </w:tc>
        <w:tc>
          <w:tcPr>
            <w:tcW w:w="1373" w:type="dxa"/>
          </w:tcPr>
          <w:p w:rsidR="00B74A04" w:rsidRDefault="00256B5A" w:rsidP="00227677">
            <w:pPr>
              <w:pStyle w:val="af6"/>
            </w:pPr>
            <w:r>
              <w:rPr>
                <w:rFonts w:hint="eastAsia"/>
              </w:rPr>
              <w:t>MQ</w:t>
            </w:r>
          </w:p>
        </w:tc>
        <w:tc>
          <w:tcPr>
            <w:tcW w:w="1093" w:type="dxa"/>
          </w:tcPr>
          <w:p w:rsidR="00B74A04" w:rsidRDefault="00256B5A" w:rsidP="00227677">
            <w:pPr>
              <w:pStyle w:val="af6"/>
            </w:pPr>
            <w:r>
              <w:rPr>
                <w:rFonts w:hint="eastAsia"/>
              </w:rPr>
              <w:t>XML</w:t>
            </w:r>
          </w:p>
        </w:tc>
      </w:tr>
    </w:tbl>
    <w:p w:rsidR="0056786E" w:rsidRDefault="0056786E" w:rsidP="0056786E">
      <w:pPr>
        <w:pStyle w:val="3"/>
        <w:ind w:left="0" w:firstLine="0"/>
      </w:pPr>
      <w:bookmarkStart w:id="24" w:name="_Toc8133707"/>
      <w:r>
        <w:rPr>
          <w:rFonts w:hint="eastAsia"/>
        </w:rPr>
        <w:t>个人银行缴费城乡</w:t>
      </w:r>
      <w:r>
        <w:t>居民查询</w:t>
      </w:r>
      <w:bookmarkEnd w:id="24"/>
    </w:p>
    <w:p w:rsidR="0056786E" w:rsidRPr="000D6306" w:rsidRDefault="0056786E" w:rsidP="00DB275A">
      <w:pPr>
        <w:pStyle w:val="40"/>
        <w:ind w:left="567" w:firstLine="0"/>
      </w:pPr>
      <w:r>
        <w:rPr>
          <w:rFonts w:hint="eastAsia"/>
        </w:rPr>
        <w:t>系统交互关系</w:t>
      </w:r>
    </w:p>
    <w:p w:rsidR="0056786E" w:rsidRPr="00971DFB" w:rsidRDefault="0056786E" w:rsidP="0056786E">
      <w:pPr>
        <w:ind w:firstLine="480"/>
      </w:pPr>
      <w:r>
        <w:rPr>
          <w:rFonts w:hint="eastAsia"/>
        </w:rPr>
        <w:t>社保税银系统提供个人银行</w:t>
      </w:r>
      <w:r>
        <w:t>缴费</w:t>
      </w:r>
      <w:r>
        <w:rPr>
          <w:rFonts w:hint="eastAsia"/>
        </w:rPr>
        <w:t>城乡</w:t>
      </w:r>
      <w:r>
        <w:t>居民查询</w:t>
      </w:r>
      <w:r>
        <w:rPr>
          <w:rFonts w:hint="eastAsia"/>
        </w:rPr>
        <w:t>服务，流程如下：</w:t>
      </w:r>
    </w:p>
    <w:p w:rsidR="0056786E" w:rsidRDefault="0056786E" w:rsidP="0056786E">
      <w:pPr>
        <w:spacing w:line="360" w:lineRule="auto"/>
        <w:ind w:firstLineChars="0" w:firstLine="0"/>
        <w:jc w:val="center"/>
        <w:rPr>
          <w:noProof/>
        </w:rPr>
      </w:pPr>
      <w:r w:rsidRPr="0056786E">
        <w:rPr>
          <w:noProof/>
        </w:rPr>
        <w:drawing>
          <wp:inline distT="0" distB="0" distL="0" distR="0">
            <wp:extent cx="5274310" cy="289987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899870"/>
                    </a:xfrm>
                    <a:prstGeom prst="rect">
                      <a:avLst/>
                    </a:prstGeom>
                    <a:noFill/>
                    <a:ln>
                      <a:noFill/>
                    </a:ln>
                  </pic:spPr>
                </pic:pic>
              </a:graphicData>
            </a:graphic>
          </wp:inline>
        </w:drawing>
      </w:r>
    </w:p>
    <w:p w:rsidR="0056786E" w:rsidRDefault="0056786E" w:rsidP="0056786E">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 xml:space="preserve">.4 </w:t>
      </w:r>
      <w:r>
        <w:rPr>
          <w:rFonts w:hint="eastAsia"/>
        </w:rPr>
        <w:t>个人银行</w:t>
      </w:r>
      <w:r>
        <w:t>缴费</w:t>
      </w:r>
      <w:r>
        <w:rPr>
          <w:rFonts w:hint="eastAsia"/>
        </w:rPr>
        <w:t>城乡居民</w:t>
      </w:r>
      <w:r>
        <w:t>查询</w:t>
      </w:r>
      <w:r>
        <w:rPr>
          <w:rFonts w:hint="eastAsia"/>
        </w:rPr>
        <w:t>服务系统间交互关系</w:t>
      </w:r>
    </w:p>
    <w:p w:rsidR="0056786E" w:rsidRDefault="0056786E" w:rsidP="00DB275A">
      <w:pPr>
        <w:pStyle w:val="40"/>
        <w:ind w:left="567" w:firstLine="0"/>
      </w:pPr>
      <w:r>
        <w:rPr>
          <w:rFonts w:hint="eastAsia"/>
        </w:rPr>
        <w:lastRenderedPageBreak/>
        <w:t>业务处理</w:t>
      </w:r>
      <w:r>
        <w:t>流程</w:t>
      </w:r>
    </w:p>
    <w:p w:rsidR="0056786E" w:rsidRPr="00764D37" w:rsidRDefault="0056786E" w:rsidP="0056786E">
      <w:pPr>
        <w:spacing w:line="360" w:lineRule="auto"/>
        <w:ind w:firstLineChars="0" w:firstLine="0"/>
        <w:jc w:val="center"/>
        <w:rPr>
          <w:noProof/>
        </w:rPr>
      </w:pPr>
      <w:r>
        <w:object w:dxaOrig="4755" w:dyaOrig="6825">
          <v:shape id="_x0000_i1027" type="#_x0000_t75" style="width:238.55pt;height:340.65pt" o:ole="">
            <v:imagedata r:id="rId29" o:title=""/>
          </v:shape>
          <o:OLEObject Type="Embed" ProgID="Visio.Drawing.15" ShapeID="_x0000_i1027" DrawAspect="Content" ObjectID="_1630132333" r:id="rId30"/>
        </w:object>
      </w:r>
    </w:p>
    <w:p w:rsidR="0056786E" w:rsidRDefault="0056786E" w:rsidP="0056786E">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.5</w:t>
      </w:r>
      <w:r>
        <w:rPr>
          <w:rFonts w:hint="eastAsia"/>
        </w:rPr>
        <w:t xml:space="preserve"> 个人银行</w:t>
      </w:r>
      <w:r>
        <w:t>缴费</w:t>
      </w:r>
      <w:r>
        <w:rPr>
          <w:rFonts w:hint="eastAsia"/>
        </w:rPr>
        <w:t>城乡居民</w:t>
      </w:r>
      <w:r>
        <w:t>查询</w:t>
      </w:r>
      <w:r>
        <w:rPr>
          <w:rFonts w:hint="eastAsia"/>
        </w:rPr>
        <w:t>服务流程</w:t>
      </w:r>
    </w:p>
    <w:p w:rsidR="0056786E" w:rsidRDefault="0056786E" w:rsidP="00DB275A">
      <w:pPr>
        <w:pStyle w:val="40"/>
        <w:ind w:left="567" w:firstLine="0"/>
      </w:pPr>
      <w:r>
        <w:rPr>
          <w:rFonts w:hint="eastAsia"/>
        </w:rPr>
        <w:t>系统</w:t>
      </w:r>
      <w:r>
        <w:t>业务</w:t>
      </w:r>
      <w:r>
        <w:rPr>
          <w:rFonts w:hint="eastAsia"/>
        </w:rPr>
        <w:t>职责</w:t>
      </w:r>
    </w:p>
    <w:p w:rsidR="0056786E" w:rsidRDefault="0056786E" w:rsidP="0056786E">
      <w:pPr>
        <w:ind w:firstLine="480"/>
      </w:pPr>
      <w:r>
        <w:rPr>
          <w:rFonts w:hint="eastAsia"/>
        </w:rPr>
        <w:t>在</w:t>
      </w:r>
      <w:r>
        <w:t>该业务场景中，本系统</w:t>
      </w:r>
      <w:r>
        <w:rPr>
          <w:rFonts w:hint="eastAsia"/>
        </w:rPr>
        <w:t>发布个人银行</w:t>
      </w:r>
      <w:r>
        <w:t>缴费</w:t>
      </w:r>
      <w:r>
        <w:rPr>
          <w:rFonts w:hint="eastAsia"/>
        </w:rPr>
        <w:t>城乡居民</w:t>
      </w:r>
      <w:r>
        <w:t>查询</w:t>
      </w:r>
      <w:r>
        <w:rPr>
          <w:rFonts w:hint="eastAsia"/>
        </w:rPr>
        <w:t>服务，负责个人银行</w:t>
      </w:r>
      <w:r>
        <w:t>缴费</w:t>
      </w:r>
      <w:r>
        <w:rPr>
          <w:rFonts w:hint="eastAsia"/>
        </w:rPr>
        <w:t>城乡居民</w:t>
      </w:r>
      <w:r>
        <w:t>查询</w:t>
      </w:r>
      <w:r>
        <w:rPr>
          <w:rFonts w:hint="eastAsia"/>
        </w:rPr>
        <w:t>流程</w:t>
      </w:r>
      <w:r>
        <w:t>调度</w:t>
      </w:r>
      <w:r>
        <w:rPr>
          <w:rFonts w:hint="eastAsia"/>
        </w:rPr>
        <w:t>。</w:t>
      </w:r>
    </w:p>
    <w:p w:rsidR="0056786E" w:rsidRDefault="0056786E" w:rsidP="00DB275A">
      <w:pPr>
        <w:pStyle w:val="40"/>
        <w:ind w:left="567" w:firstLine="0"/>
      </w:pPr>
      <w:r>
        <w:rPr>
          <w:rFonts w:hint="eastAsia"/>
        </w:rPr>
        <w:t>税务税银</w:t>
      </w:r>
      <w:r>
        <w:t>子系统业务</w:t>
      </w:r>
      <w:r>
        <w:rPr>
          <w:rFonts w:hint="eastAsia"/>
        </w:rPr>
        <w:t>职责</w:t>
      </w:r>
    </w:p>
    <w:p w:rsidR="0056786E" w:rsidRPr="00BA2B51" w:rsidRDefault="0056786E" w:rsidP="0056786E">
      <w:pPr>
        <w:ind w:firstLine="480"/>
      </w:pPr>
      <w:r>
        <w:rPr>
          <w:rFonts w:hint="eastAsia"/>
        </w:rPr>
        <w:t>在</w:t>
      </w:r>
      <w:r>
        <w:t>该业务场景中，</w:t>
      </w:r>
      <w:r>
        <w:rPr>
          <w:rFonts w:hint="eastAsia"/>
        </w:rPr>
        <w:t>税务</w:t>
      </w:r>
      <w:r>
        <w:t>税银子系统</w:t>
      </w:r>
      <w:r>
        <w:rPr>
          <w:rFonts w:hint="eastAsia"/>
        </w:rPr>
        <w:t>发布个人银行</w:t>
      </w:r>
      <w:r>
        <w:t>缴费</w:t>
      </w:r>
      <w:r>
        <w:rPr>
          <w:rFonts w:hint="eastAsia"/>
        </w:rPr>
        <w:t>城乡居民</w:t>
      </w:r>
      <w:r>
        <w:t>查询</w:t>
      </w:r>
      <w:r>
        <w:rPr>
          <w:rFonts w:hint="eastAsia"/>
        </w:rPr>
        <w:t>服务，负责</w:t>
      </w:r>
      <w:r w:rsidRPr="0037345D">
        <w:rPr>
          <w:rFonts w:ascii="Times New Roman" w:hAnsi="Times New Roman" w:hint="eastAsia"/>
        </w:rPr>
        <w:t>获取城乡居民的社保缴费信息</w:t>
      </w:r>
      <w:r>
        <w:rPr>
          <w:rFonts w:ascii="Times New Roman" w:hAnsi="Times New Roman" w:hint="eastAsia"/>
        </w:rPr>
        <w:t>或者缴费档次信息</w:t>
      </w:r>
      <w:r>
        <w:rPr>
          <w:rFonts w:hint="eastAsia"/>
        </w:rPr>
        <w:t>。</w:t>
      </w:r>
    </w:p>
    <w:p w:rsidR="0056786E" w:rsidRDefault="0056786E" w:rsidP="00DB275A">
      <w:pPr>
        <w:pStyle w:val="40"/>
        <w:ind w:left="567" w:firstLine="0"/>
      </w:pPr>
      <w:r>
        <w:t>服务</w:t>
      </w:r>
      <w:r>
        <w:rPr>
          <w:rFonts w:hint="eastAsia"/>
        </w:rPr>
        <w:t>调用</w:t>
      </w:r>
      <w:r>
        <w:t>接口</w:t>
      </w:r>
    </w:p>
    <w:p w:rsidR="0056786E" w:rsidRDefault="0056786E" w:rsidP="0056786E">
      <w:pPr>
        <w:pStyle w:val="ac"/>
      </w:pPr>
      <w:r>
        <w:t xml:space="preserve">表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 xml:space="preserve">.3 </w:t>
      </w:r>
      <w:r>
        <w:rPr>
          <w:rFonts w:hint="eastAsia"/>
        </w:rPr>
        <w:t>个人银行</w:t>
      </w:r>
      <w:r>
        <w:t>缴费</w:t>
      </w:r>
      <w:r>
        <w:rPr>
          <w:rFonts w:hint="eastAsia"/>
        </w:rPr>
        <w:t>城乡居民</w:t>
      </w:r>
      <w:r>
        <w:t>查询服务</w:t>
      </w:r>
      <w:r>
        <w:rPr>
          <w:rFonts w:hint="eastAsia"/>
        </w:rPr>
        <w:t>调用</w:t>
      </w:r>
      <w:r>
        <w:t>清单</w:t>
      </w:r>
    </w:p>
    <w:tbl>
      <w:tblPr>
        <w:tblStyle w:val="af4"/>
        <w:tblW w:w="4674" w:type="pct"/>
        <w:jc w:val="center"/>
        <w:tblLook w:val="04A0"/>
      </w:tblPr>
      <w:tblGrid>
        <w:gridCol w:w="2028"/>
        <w:gridCol w:w="868"/>
        <w:gridCol w:w="1943"/>
        <w:gridCol w:w="661"/>
        <w:gridCol w:w="1373"/>
        <w:gridCol w:w="1093"/>
      </w:tblGrid>
      <w:tr w:rsidR="0056786E" w:rsidTr="007153D6">
        <w:trPr>
          <w:jc w:val="center"/>
        </w:trPr>
        <w:tc>
          <w:tcPr>
            <w:tcW w:w="2028" w:type="dxa"/>
            <w:vAlign w:val="center"/>
          </w:tcPr>
          <w:p w:rsidR="0056786E" w:rsidRDefault="0056786E" w:rsidP="007153D6">
            <w:pPr>
              <w:pStyle w:val="af5"/>
              <w:jc w:val="both"/>
            </w:pPr>
            <w:r>
              <w:rPr>
                <w:rFonts w:hint="eastAsia"/>
              </w:rPr>
              <w:t>接口</w:t>
            </w:r>
            <w:r>
              <w:t>标识</w:t>
            </w:r>
            <w:r>
              <w:rPr>
                <w:rFonts w:hint="eastAsia"/>
              </w:rPr>
              <w:t>/</w:t>
            </w:r>
            <w:r>
              <w:rPr>
                <w:rFonts w:hint="eastAsia"/>
              </w:rPr>
              <w:t>接口</w:t>
            </w:r>
            <w:r>
              <w:t>名称</w:t>
            </w:r>
          </w:p>
        </w:tc>
        <w:tc>
          <w:tcPr>
            <w:tcW w:w="868" w:type="dxa"/>
            <w:vAlign w:val="center"/>
          </w:tcPr>
          <w:p w:rsidR="0056786E" w:rsidRDefault="0056786E" w:rsidP="007153D6">
            <w:pPr>
              <w:pStyle w:val="af5"/>
              <w:jc w:val="both"/>
            </w:pPr>
            <w:r>
              <w:rPr>
                <w:rFonts w:hint="eastAsia"/>
              </w:rPr>
              <w:t>提供</w:t>
            </w:r>
            <w:r>
              <w:t>方</w:t>
            </w:r>
          </w:p>
        </w:tc>
        <w:tc>
          <w:tcPr>
            <w:tcW w:w="1943" w:type="dxa"/>
            <w:vAlign w:val="center"/>
          </w:tcPr>
          <w:p w:rsidR="0056786E" w:rsidRDefault="0056786E" w:rsidP="007153D6">
            <w:pPr>
              <w:pStyle w:val="af5"/>
              <w:jc w:val="both"/>
            </w:pPr>
            <w:r>
              <w:rPr>
                <w:rFonts w:hint="eastAsia"/>
              </w:rPr>
              <w:t>业务</w:t>
            </w:r>
            <w:r>
              <w:t>功能</w:t>
            </w:r>
          </w:p>
        </w:tc>
        <w:tc>
          <w:tcPr>
            <w:tcW w:w="661" w:type="dxa"/>
            <w:vAlign w:val="center"/>
          </w:tcPr>
          <w:p w:rsidR="0056786E" w:rsidRPr="004500C7" w:rsidRDefault="0056786E" w:rsidP="007153D6">
            <w:pPr>
              <w:pStyle w:val="af5"/>
              <w:jc w:val="both"/>
            </w:pPr>
            <w:r w:rsidRPr="004500C7">
              <w:rPr>
                <w:rFonts w:hint="eastAsia"/>
              </w:rPr>
              <w:t>标准格式</w:t>
            </w:r>
          </w:p>
        </w:tc>
        <w:tc>
          <w:tcPr>
            <w:tcW w:w="1373" w:type="dxa"/>
            <w:vAlign w:val="center"/>
          </w:tcPr>
          <w:p w:rsidR="0056786E" w:rsidRPr="004500C7" w:rsidRDefault="0056786E" w:rsidP="007153D6">
            <w:pPr>
              <w:pStyle w:val="af5"/>
              <w:jc w:val="both"/>
            </w:pPr>
            <w:r w:rsidRPr="004500C7">
              <w:rPr>
                <w:rFonts w:hint="eastAsia"/>
              </w:rPr>
              <w:t>通讯格式</w:t>
            </w:r>
          </w:p>
        </w:tc>
        <w:tc>
          <w:tcPr>
            <w:tcW w:w="1093" w:type="dxa"/>
            <w:vAlign w:val="center"/>
          </w:tcPr>
          <w:p w:rsidR="0056786E" w:rsidRPr="004500C7" w:rsidRDefault="0056786E" w:rsidP="007153D6">
            <w:pPr>
              <w:pStyle w:val="af5"/>
              <w:jc w:val="both"/>
            </w:pPr>
            <w:r w:rsidRPr="004500C7">
              <w:rPr>
                <w:rFonts w:hint="eastAsia"/>
              </w:rPr>
              <w:t>报文格式</w:t>
            </w:r>
          </w:p>
        </w:tc>
      </w:tr>
      <w:tr w:rsidR="0056786E" w:rsidTr="007153D6">
        <w:trPr>
          <w:jc w:val="center"/>
        </w:trPr>
        <w:tc>
          <w:tcPr>
            <w:tcW w:w="2028" w:type="dxa"/>
          </w:tcPr>
          <w:p w:rsidR="0056786E" w:rsidRDefault="0056786E" w:rsidP="0056786E">
            <w:pPr>
              <w:pStyle w:val="af6"/>
            </w:pPr>
            <w:r>
              <w:t>712702</w:t>
            </w:r>
            <w:r>
              <w:rPr>
                <w:rFonts w:hint="eastAsia"/>
              </w:rPr>
              <w:t>-</w:t>
            </w:r>
            <w:r>
              <w:rPr>
                <w:rFonts w:hint="eastAsia"/>
              </w:rPr>
              <w:t>个人银行</w:t>
            </w:r>
            <w:r>
              <w:t>缴费</w:t>
            </w:r>
            <w:r>
              <w:rPr>
                <w:rFonts w:hint="eastAsia"/>
              </w:rPr>
              <w:t>城乡居民</w:t>
            </w:r>
            <w:r>
              <w:t>查询</w:t>
            </w:r>
          </w:p>
        </w:tc>
        <w:tc>
          <w:tcPr>
            <w:tcW w:w="868" w:type="dxa"/>
          </w:tcPr>
          <w:p w:rsidR="0056786E" w:rsidRDefault="0056786E" w:rsidP="007153D6">
            <w:pPr>
              <w:pStyle w:val="af6"/>
            </w:pPr>
            <w:r w:rsidRPr="00227677">
              <w:rPr>
                <w:rFonts w:hint="eastAsia"/>
              </w:rPr>
              <w:t>中间</w:t>
            </w:r>
            <w:r w:rsidRPr="00227677">
              <w:t>业务</w:t>
            </w:r>
            <w:r w:rsidRPr="00227677">
              <w:rPr>
                <w:rFonts w:hint="eastAsia"/>
              </w:rPr>
              <w:t>社保</w:t>
            </w:r>
            <w:r w:rsidRPr="00227677">
              <w:rPr>
                <w:rFonts w:hint="eastAsia"/>
              </w:rPr>
              <w:lastRenderedPageBreak/>
              <w:t>税银系统</w:t>
            </w:r>
          </w:p>
        </w:tc>
        <w:tc>
          <w:tcPr>
            <w:tcW w:w="1943" w:type="dxa"/>
          </w:tcPr>
          <w:p w:rsidR="0056786E" w:rsidRDefault="0056786E" w:rsidP="0056786E">
            <w:pPr>
              <w:pStyle w:val="af6"/>
            </w:pPr>
            <w:r>
              <w:rPr>
                <w:rFonts w:hint="eastAsia"/>
              </w:rPr>
              <w:lastRenderedPageBreak/>
              <w:t>个人银行</w:t>
            </w:r>
            <w:r>
              <w:t>缴费</w:t>
            </w:r>
            <w:r>
              <w:rPr>
                <w:rFonts w:hint="eastAsia"/>
              </w:rPr>
              <w:t>城乡居民</w:t>
            </w:r>
            <w:r>
              <w:t>查询</w:t>
            </w:r>
            <w:r>
              <w:rPr>
                <w:rFonts w:hint="eastAsia"/>
              </w:rPr>
              <w:t>流程</w:t>
            </w:r>
            <w:r>
              <w:t>调度</w:t>
            </w:r>
          </w:p>
        </w:tc>
        <w:tc>
          <w:tcPr>
            <w:tcW w:w="661" w:type="dxa"/>
          </w:tcPr>
          <w:p w:rsidR="0056786E" w:rsidRDefault="0056786E" w:rsidP="007153D6">
            <w:pPr>
              <w:pStyle w:val="af6"/>
            </w:pPr>
            <w:r>
              <w:rPr>
                <w:rFonts w:hint="eastAsia"/>
              </w:rPr>
              <w:t>是</w:t>
            </w:r>
          </w:p>
        </w:tc>
        <w:tc>
          <w:tcPr>
            <w:tcW w:w="1373" w:type="dxa"/>
          </w:tcPr>
          <w:p w:rsidR="0056786E" w:rsidRDefault="0056786E" w:rsidP="007153D6">
            <w:pPr>
              <w:pStyle w:val="af6"/>
            </w:pPr>
            <w:r>
              <w:t>Web Service</w:t>
            </w:r>
          </w:p>
        </w:tc>
        <w:tc>
          <w:tcPr>
            <w:tcW w:w="1093" w:type="dxa"/>
          </w:tcPr>
          <w:p w:rsidR="0056786E" w:rsidRDefault="0056786E" w:rsidP="007153D6">
            <w:pPr>
              <w:pStyle w:val="af6"/>
            </w:pPr>
            <w:r>
              <w:t>XML</w:t>
            </w:r>
          </w:p>
        </w:tc>
      </w:tr>
      <w:tr w:rsidR="0056786E" w:rsidTr="007153D6">
        <w:trPr>
          <w:jc w:val="center"/>
        </w:trPr>
        <w:tc>
          <w:tcPr>
            <w:tcW w:w="2028" w:type="dxa"/>
          </w:tcPr>
          <w:p w:rsidR="0056786E" w:rsidRDefault="00FF4E91" w:rsidP="007153D6">
            <w:pPr>
              <w:pStyle w:val="af6"/>
            </w:pPr>
            <w:r>
              <w:rPr>
                <w:rFonts w:hint="eastAsia"/>
              </w:rPr>
              <w:lastRenderedPageBreak/>
              <w:t>SYYHA1-</w:t>
            </w:r>
            <w:r>
              <w:rPr>
                <w:rFonts w:hint="eastAsia"/>
              </w:rPr>
              <w:t>个人</w:t>
            </w:r>
            <w:r>
              <w:t>银行缴费城乡</w:t>
            </w:r>
            <w:r>
              <w:rPr>
                <w:rFonts w:hint="eastAsia"/>
              </w:rPr>
              <w:t>居民</w:t>
            </w:r>
            <w:r>
              <w:t>查询</w:t>
            </w:r>
          </w:p>
        </w:tc>
        <w:tc>
          <w:tcPr>
            <w:tcW w:w="868" w:type="dxa"/>
          </w:tcPr>
          <w:p w:rsidR="0056786E" w:rsidRDefault="0056786E" w:rsidP="007153D6">
            <w:pPr>
              <w:pStyle w:val="af6"/>
            </w:pPr>
            <w:r>
              <w:rPr>
                <w:rFonts w:hint="eastAsia"/>
              </w:rPr>
              <w:t>税务</w:t>
            </w:r>
            <w:r>
              <w:t>税银子系统</w:t>
            </w:r>
          </w:p>
        </w:tc>
        <w:tc>
          <w:tcPr>
            <w:tcW w:w="1943" w:type="dxa"/>
          </w:tcPr>
          <w:p w:rsidR="0056786E" w:rsidRDefault="00FF4E91" w:rsidP="007153D6">
            <w:pPr>
              <w:pStyle w:val="af6"/>
            </w:pPr>
            <w:r w:rsidRPr="0037345D">
              <w:rPr>
                <w:rFonts w:hint="eastAsia"/>
              </w:rPr>
              <w:t>获取城乡居民的社保缴费信息</w:t>
            </w:r>
            <w:r>
              <w:rPr>
                <w:rFonts w:hint="eastAsia"/>
              </w:rPr>
              <w:t>或者缴费档次信息</w:t>
            </w:r>
          </w:p>
        </w:tc>
        <w:tc>
          <w:tcPr>
            <w:tcW w:w="661" w:type="dxa"/>
          </w:tcPr>
          <w:p w:rsidR="0056786E" w:rsidRDefault="0056786E" w:rsidP="007153D6">
            <w:pPr>
              <w:pStyle w:val="af6"/>
            </w:pPr>
            <w:r>
              <w:rPr>
                <w:rFonts w:hint="eastAsia"/>
              </w:rPr>
              <w:t>是</w:t>
            </w:r>
          </w:p>
        </w:tc>
        <w:tc>
          <w:tcPr>
            <w:tcW w:w="1373" w:type="dxa"/>
          </w:tcPr>
          <w:p w:rsidR="0056786E" w:rsidRDefault="0056786E" w:rsidP="007153D6">
            <w:pPr>
              <w:pStyle w:val="af6"/>
            </w:pPr>
            <w:r>
              <w:rPr>
                <w:rFonts w:hint="eastAsia"/>
              </w:rPr>
              <w:t>MQ</w:t>
            </w:r>
          </w:p>
        </w:tc>
        <w:tc>
          <w:tcPr>
            <w:tcW w:w="1093" w:type="dxa"/>
          </w:tcPr>
          <w:p w:rsidR="0056786E" w:rsidRDefault="0056786E" w:rsidP="007153D6">
            <w:pPr>
              <w:pStyle w:val="af6"/>
            </w:pPr>
            <w:r>
              <w:rPr>
                <w:rFonts w:hint="eastAsia"/>
              </w:rPr>
              <w:t>XML</w:t>
            </w:r>
          </w:p>
        </w:tc>
      </w:tr>
    </w:tbl>
    <w:p w:rsidR="003B40D2" w:rsidRDefault="003B40D2" w:rsidP="003B40D2">
      <w:pPr>
        <w:pStyle w:val="3"/>
        <w:ind w:left="0" w:firstLine="0"/>
      </w:pPr>
      <w:bookmarkStart w:id="25" w:name="_Toc8133708"/>
      <w:r>
        <w:rPr>
          <w:rFonts w:hint="eastAsia"/>
        </w:rPr>
        <w:t>个人银行缴费灵活就业</w:t>
      </w:r>
      <w:r>
        <w:t>查询</w:t>
      </w:r>
      <w:bookmarkEnd w:id="25"/>
    </w:p>
    <w:p w:rsidR="003B40D2" w:rsidRPr="000D6306" w:rsidRDefault="003B40D2" w:rsidP="00DB275A">
      <w:pPr>
        <w:pStyle w:val="40"/>
        <w:ind w:left="567" w:firstLine="0"/>
      </w:pPr>
      <w:r>
        <w:rPr>
          <w:rFonts w:hint="eastAsia"/>
        </w:rPr>
        <w:t>系统交互关系</w:t>
      </w:r>
    </w:p>
    <w:p w:rsidR="003B40D2" w:rsidRPr="00971DFB" w:rsidRDefault="003B40D2" w:rsidP="003B40D2">
      <w:pPr>
        <w:ind w:firstLine="480"/>
      </w:pPr>
      <w:r>
        <w:rPr>
          <w:rFonts w:hint="eastAsia"/>
        </w:rPr>
        <w:t>社保税银系统提供个人银行</w:t>
      </w:r>
      <w:r>
        <w:t>缴费</w:t>
      </w:r>
      <w:r>
        <w:rPr>
          <w:rFonts w:hint="eastAsia"/>
        </w:rPr>
        <w:t>灵活就业</w:t>
      </w:r>
      <w:r>
        <w:t>查询</w:t>
      </w:r>
      <w:r>
        <w:rPr>
          <w:rFonts w:hint="eastAsia"/>
        </w:rPr>
        <w:t>服务，流程如下：</w:t>
      </w:r>
    </w:p>
    <w:p w:rsidR="003B40D2" w:rsidRDefault="007E260B" w:rsidP="003B40D2">
      <w:pPr>
        <w:spacing w:line="360" w:lineRule="auto"/>
        <w:ind w:firstLineChars="0" w:firstLine="0"/>
        <w:jc w:val="center"/>
        <w:rPr>
          <w:noProof/>
        </w:rPr>
      </w:pPr>
      <w:r w:rsidRPr="007E260B">
        <w:rPr>
          <w:rFonts w:hint="eastAsia"/>
          <w:noProof/>
        </w:rPr>
        <w:drawing>
          <wp:inline distT="0" distB="0" distL="0" distR="0">
            <wp:extent cx="5274310" cy="309251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092512"/>
                    </a:xfrm>
                    <a:prstGeom prst="rect">
                      <a:avLst/>
                    </a:prstGeom>
                    <a:noFill/>
                    <a:ln>
                      <a:noFill/>
                    </a:ln>
                  </pic:spPr>
                </pic:pic>
              </a:graphicData>
            </a:graphic>
          </wp:inline>
        </w:drawing>
      </w:r>
    </w:p>
    <w:p w:rsidR="003B40D2" w:rsidRDefault="003B40D2" w:rsidP="003B40D2">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w:t>
      </w:r>
      <w:r w:rsidR="00845F91">
        <w:t>6</w:t>
      </w:r>
      <w:r>
        <w:rPr>
          <w:rFonts w:hint="eastAsia"/>
        </w:rPr>
        <w:t>个人银行</w:t>
      </w:r>
      <w:r>
        <w:t>缴费</w:t>
      </w:r>
      <w:r>
        <w:rPr>
          <w:rFonts w:hint="eastAsia"/>
        </w:rPr>
        <w:t>城乡居民</w:t>
      </w:r>
      <w:r>
        <w:t>查询</w:t>
      </w:r>
      <w:r>
        <w:rPr>
          <w:rFonts w:hint="eastAsia"/>
        </w:rPr>
        <w:t>服务系统间交互关系</w:t>
      </w:r>
    </w:p>
    <w:p w:rsidR="003B40D2" w:rsidRDefault="003B40D2" w:rsidP="00DB275A">
      <w:pPr>
        <w:pStyle w:val="40"/>
        <w:ind w:left="567" w:firstLine="0"/>
      </w:pPr>
      <w:r>
        <w:rPr>
          <w:rFonts w:hint="eastAsia"/>
        </w:rPr>
        <w:lastRenderedPageBreak/>
        <w:t>业务处理</w:t>
      </w:r>
      <w:r>
        <w:t>流程</w:t>
      </w:r>
    </w:p>
    <w:p w:rsidR="003B40D2" w:rsidRPr="00764D37" w:rsidRDefault="007E260B" w:rsidP="003B40D2">
      <w:pPr>
        <w:spacing w:line="360" w:lineRule="auto"/>
        <w:ind w:firstLineChars="0" w:firstLine="0"/>
        <w:jc w:val="center"/>
        <w:rPr>
          <w:noProof/>
        </w:rPr>
      </w:pPr>
      <w:r>
        <w:object w:dxaOrig="4755" w:dyaOrig="6825">
          <v:shape id="_x0000_i1028" type="#_x0000_t75" style="width:238.55pt;height:340.65pt" o:ole="">
            <v:imagedata r:id="rId32" o:title=""/>
          </v:shape>
          <o:OLEObject Type="Embed" ProgID="Visio.Drawing.15" ShapeID="_x0000_i1028" DrawAspect="Content" ObjectID="_1630132334" r:id="rId33"/>
        </w:object>
      </w:r>
    </w:p>
    <w:p w:rsidR="003B40D2" w:rsidRDefault="003B40D2" w:rsidP="003B40D2">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w:t>
      </w:r>
      <w:r w:rsidR="00845F91">
        <w:t>7</w:t>
      </w:r>
      <w:r>
        <w:rPr>
          <w:rFonts w:hint="eastAsia"/>
        </w:rPr>
        <w:t xml:space="preserve"> 个人银行</w:t>
      </w:r>
      <w:r>
        <w:t>缴费</w:t>
      </w:r>
      <w:r w:rsidR="00845F91">
        <w:rPr>
          <w:rFonts w:hint="eastAsia"/>
        </w:rPr>
        <w:t>灵活</w:t>
      </w:r>
      <w:r w:rsidR="00845F91">
        <w:t>就业</w:t>
      </w:r>
      <w:r>
        <w:t>查询</w:t>
      </w:r>
      <w:r>
        <w:rPr>
          <w:rFonts w:hint="eastAsia"/>
        </w:rPr>
        <w:t>服务流程</w:t>
      </w:r>
    </w:p>
    <w:p w:rsidR="003B40D2" w:rsidRDefault="003B40D2" w:rsidP="00DB275A">
      <w:pPr>
        <w:pStyle w:val="40"/>
        <w:ind w:left="567" w:firstLine="0"/>
      </w:pPr>
      <w:r>
        <w:rPr>
          <w:rFonts w:hint="eastAsia"/>
        </w:rPr>
        <w:t>系统</w:t>
      </w:r>
      <w:r>
        <w:t>业务</w:t>
      </w:r>
      <w:r>
        <w:rPr>
          <w:rFonts w:hint="eastAsia"/>
        </w:rPr>
        <w:t>职责</w:t>
      </w:r>
    </w:p>
    <w:p w:rsidR="003B40D2" w:rsidRDefault="003B40D2" w:rsidP="003B40D2">
      <w:pPr>
        <w:ind w:firstLine="480"/>
      </w:pPr>
      <w:r>
        <w:rPr>
          <w:rFonts w:hint="eastAsia"/>
        </w:rPr>
        <w:t>在</w:t>
      </w:r>
      <w:r>
        <w:t>该业务场景中，本系统</w:t>
      </w:r>
      <w:r>
        <w:rPr>
          <w:rFonts w:hint="eastAsia"/>
        </w:rPr>
        <w:t>发布个人银行</w:t>
      </w:r>
      <w:r>
        <w:t>缴费</w:t>
      </w:r>
      <w:r w:rsidR="00845F91">
        <w:rPr>
          <w:rFonts w:hint="eastAsia"/>
        </w:rPr>
        <w:t>灵活就业</w:t>
      </w:r>
      <w:r>
        <w:t>查询</w:t>
      </w:r>
      <w:r>
        <w:rPr>
          <w:rFonts w:hint="eastAsia"/>
        </w:rPr>
        <w:t>服务，负责个人银行</w:t>
      </w:r>
      <w:r>
        <w:t>缴费</w:t>
      </w:r>
      <w:r w:rsidR="00845F91">
        <w:rPr>
          <w:rFonts w:hint="eastAsia"/>
        </w:rPr>
        <w:t>灵活就业</w:t>
      </w:r>
      <w:r>
        <w:t>查询</w:t>
      </w:r>
      <w:r>
        <w:rPr>
          <w:rFonts w:hint="eastAsia"/>
        </w:rPr>
        <w:t>流程</w:t>
      </w:r>
      <w:r>
        <w:t>调度</w:t>
      </w:r>
      <w:r>
        <w:rPr>
          <w:rFonts w:hint="eastAsia"/>
        </w:rPr>
        <w:t>。</w:t>
      </w:r>
    </w:p>
    <w:p w:rsidR="003B40D2" w:rsidRDefault="003B40D2" w:rsidP="00DB275A">
      <w:pPr>
        <w:pStyle w:val="40"/>
        <w:ind w:left="567" w:firstLine="0"/>
      </w:pPr>
      <w:r>
        <w:rPr>
          <w:rFonts w:hint="eastAsia"/>
        </w:rPr>
        <w:t>税务税银</w:t>
      </w:r>
      <w:r>
        <w:t>子系统业务</w:t>
      </w:r>
      <w:r>
        <w:rPr>
          <w:rFonts w:hint="eastAsia"/>
        </w:rPr>
        <w:t>职责</w:t>
      </w:r>
    </w:p>
    <w:p w:rsidR="003B40D2" w:rsidRPr="00BA2B51" w:rsidRDefault="003B40D2" w:rsidP="003B40D2">
      <w:pPr>
        <w:ind w:firstLine="480"/>
      </w:pPr>
      <w:r>
        <w:rPr>
          <w:rFonts w:hint="eastAsia"/>
        </w:rPr>
        <w:t>在</w:t>
      </w:r>
      <w:r>
        <w:t>该业务场景中，</w:t>
      </w:r>
      <w:r>
        <w:rPr>
          <w:rFonts w:hint="eastAsia"/>
        </w:rPr>
        <w:t>税务</w:t>
      </w:r>
      <w:r>
        <w:t>税银子系统</w:t>
      </w:r>
      <w:r>
        <w:rPr>
          <w:rFonts w:hint="eastAsia"/>
        </w:rPr>
        <w:t>发布个人银行</w:t>
      </w:r>
      <w:r>
        <w:t>缴费</w:t>
      </w:r>
      <w:r w:rsidR="00845F91">
        <w:rPr>
          <w:rFonts w:hint="eastAsia"/>
        </w:rPr>
        <w:t>灵活就业</w:t>
      </w:r>
      <w:r>
        <w:t>查询</w:t>
      </w:r>
      <w:r>
        <w:rPr>
          <w:rFonts w:hint="eastAsia"/>
        </w:rPr>
        <w:t>服务，负责</w:t>
      </w:r>
      <w:r w:rsidR="00845F91" w:rsidRPr="0037345D">
        <w:rPr>
          <w:rFonts w:ascii="Times New Roman" w:hAnsi="Times New Roman" w:hint="eastAsia"/>
        </w:rPr>
        <w:t>获取灵活就业人员的待缴费信息或者缴费档次信息</w:t>
      </w:r>
      <w:r>
        <w:rPr>
          <w:rFonts w:hint="eastAsia"/>
        </w:rPr>
        <w:t>。</w:t>
      </w:r>
    </w:p>
    <w:p w:rsidR="003B40D2" w:rsidRDefault="003B40D2" w:rsidP="00DB275A">
      <w:pPr>
        <w:pStyle w:val="40"/>
        <w:ind w:left="567" w:firstLine="0"/>
      </w:pPr>
      <w:r>
        <w:t>服务</w:t>
      </w:r>
      <w:r>
        <w:rPr>
          <w:rFonts w:hint="eastAsia"/>
        </w:rPr>
        <w:t>调用</w:t>
      </w:r>
      <w:r>
        <w:t>接口</w:t>
      </w:r>
    </w:p>
    <w:p w:rsidR="003B40D2" w:rsidRDefault="003B40D2" w:rsidP="003B40D2">
      <w:pPr>
        <w:pStyle w:val="ac"/>
      </w:pPr>
      <w:r>
        <w:t xml:space="preserve">表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w:t>
      </w:r>
      <w:r w:rsidR="00845F91">
        <w:t>4</w:t>
      </w:r>
      <w:r>
        <w:rPr>
          <w:rFonts w:hint="eastAsia"/>
        </w:rPr>
        <w:t>个人银行</w:t>
      </w:r>
      <w:r>
        <w:t>缴费</w:t>
      </w:r>
      <w:r w:rsidR="00845F91">
        <w:rPr>
          <w:rFonts w:hint="eastAsia"/>
        </w:rPr>
        <w:t>灵活就业</w:t>
      </w:r>
      <w:r>
        <w:t>查询服务</w:t>
      </w:r>
      <w:r>
        <w:rPr>
          <w:rFonts w:hint="eastAsia"/>
        </w:rPr>
        <w:t>调用</w:t>
      </w:r>
      <w:r>
        <w:t>清单</w:t>
      </w:r>
    </w:p>
    <w:tbl>
      <w:tblPr>
        <w:tblStyle w:val="af4"/>
        <w:tblW w:w="4674" w:type="pct"/>
        <w:jc w:val="center"/>
        <w:tblLook w:val="04A0"/>
      </w:tblPr>
      <w:tblGrid>
        <w:gridCol w:w="2028"/>
        <w:gridCol w:w="868"/>
        <w:gridCol w:w="1943"/>
        <w:gridCol w:w="661"/>
        <w:gridCol w:w="1373"/>
        <w:gridCol w:w="1093"/>
      </w:tblGrid>
      <w:tr w:rsidR="003B40D2" w:rsidTr="007153D6">
        <w:trPr>
          <w:jc w:val="center"/>
        </w:trPr>
        <w:tc>
          <w:tcPr>
            <w:tcW w:w="2028" w:type="dxa"/>
            <w:vAlign w:val="center"/>
          </w:tcPr>
          <w:p w:rsidR="003B40D2" w:rsidRDefault="003B40D2" w:rsidP="007153D6">
            <w:pPr>
              <w:pStyle w:val="af5"/>
              <w:jc w:val="both"/>
            </w:pPr>
            <w:r>
              <w:rPr>
                <w:rFonts w:hint="eastAsia"/>
              </w:rPr>
              <w:t>接口</w:t>
            </w:r>
            <w:r>
              <w:t>标识</w:t>
            </w:r>
            <w:r>
              <w:rPr>
                <w:rFonts w:hint="eastAsia"/>
              </w:rPr>
              <w:t>/</w:t>
            </w:r>
            <w:r>
              <w:rPr>
                <w:rFonts w:hint="eastAsia"/>
              </w:rPr>
              <w:t>接口</w:t>
            </w:r>
            <w:r>
              <w:t>名称</w:t>
            </w:r>
          </w:p>
        </w:tc>
        <w:tc>
          <w:tcPr>
            <w:tcW w:w="868" w:type="dxa"/>
            <w:vAlign w:val="center"/>
          </w:tcPr>
          <w:p w:rsidR="003B40D2" w:rsidRDefault="003B40D2" w:rsidP="007153D6">
            <w:pPr>
              <w:pStyle w:val="af5"/>
              <w:jc w:val="both"/>
            </w:pPr>
            <w:r>
              <w:rPr>
                <w:rFonts w:hint="eastAsia"/>
              </w:rPr>
              <w:t>提供</w:t>
            </w:r>
            <w:r>
              <w:t>方</w:t>
            </w:r>
          </w:p>
        </w:tc>
        <w:tc>
          <w:tcPr>
            <w:tcW w:w="1943" w:type="dxa"/>
            <w:vAlign w:val="center"/>
          </w:tcPr>
          <w:p w:rsidR="003B40D2" w:rsidRDefault="003B40D2" w:rsidP="007153D6">
            <w:pPr>
              <w:pStyle w:val="af5"/>
              <w:jc w:val="both"/>
            </w:pPr>
            <w:r>
              <w:rPr>
                <w:rFonts w:hint="eastAsia"/>
              </w:rPr>
              <w:t>业务</w:t>
            </w:r>
            <w:r>
              <w:t>功能</w:t>
            </w:r>
          </w:p>
        </w:tc>
        <w:tc>
          <w:tcPr>
            <w:tcW w:w="661" w:type="dxa"/>
            <w:vAlign w:val="center"/>
          </w:tcPr>
          <w:p w:rsidR="003B40D2" w:rsidRPr="004500C7" w:rsidRDefault="003B40D2" w:rsidP="007153D6">
            <w:pPr>
              <w:pStyle w:val="af5"/>
              <w:jc w:val="both"/>
            </w:pPr>
            <w:r w:rsidRPr="004500C7">
              <w:rPr>
                <w:rFonts w:hint="eastAsia"/>
              </w:rPr>
              <w:t>标准格式</w:t>
            </w:r>
          </w:p>
        </w:tc>
        <w:tc>
          <w:tcPr>
            <w:tcW w:w="1373" w:type="dxa"/>
            <w:vAlign w:val="center"/>
          </w:tcPr>
          <w:p w:rsidR="003B40D2" w:rsidRPr="004500C7" w:rsidRDefault="003B40D2" w:rsidP="007153D6">
            <w:pPr>
              <w:pStyle w:val="af5"/>
              <w:jc w:val="both"/>
            </w:pPr>
            <w:r w:rsidRPr="004500C7">
              <w:rPr>
                <w:rFonts w:hint="eastAsia"/>
              </w:rPr>
              <w:t>通讯格式</w:t>
            </w:r>
          </w:p>
        </w:tc>
        <w:tc>
          <w:tcPr>
            <w:tcW w:w="1093" w:type="dxa"/>
            <w:vAlign w:val="center"/>
          </w:tcPr>
          <w:p w:rsidR="003B40D2" w:rsidRPr="004500C7" w:rsidRDefault="003B40D2" w:rsidP="007153D6">
            <w:pPr>
              <w:pStyle w:val="af5"/>
              <w:jc w:val="both"/>
            </w:pPr>
            <w:r w:rsidRPr="004500C7">
              <w:rPr>
                <w:rFonts w:hint="eastAsia"/>
              </w:rPr>
              <w:t>报文格式</w:t>
            </w:r>
          </w:p>
        </w:tc>
      </w:tr>
      <w:tr w:rsidR="003B40D2" w:rsidTr="007153D6">
        <w:trPr>
          <w:jc w:val="center"/>
        </w:trPr>
        <w:tc>
          <w:tcPr>
            <w:tcW w:w="2028" w:type="dxa"/>
          </w:tcPr>
          <w:p w:rsidR="003B40D2" w:rsidRDefault="00845F91" w:rsidP="007153D6">
            <w:pPr>
              <w:pStyle w:val="af6"/>
            </w:pPr>
            <w:r>
              <w:t>712703</w:t>
            </w:r>
            <w:r>
              <w:rPr>
                <w:rFonts w:hint="eastAsia"/>
              </w:rPr>
              <w:t>-</w:t>
            </w:r>
            <w:r>
              <w:rPr>
                <w:rFonts w:hint="eastAsia"/>
              </w:rPr>
              <w:t>个人银行</w:t>
            </w:r>
            <w:r>
              <w:t>缴费灵活就业查询</w:t>
            </w:r>
          </w:p>
        </w:tc>
        <w:tc>
          <w:tcPr>
            <w:tcW w:w="868" w:type="dxa"/>
          </w:tcPr>
          <w:p w:rsidR="003B40D2" w:rsidRDefault="003B40D2" w:rsidP="007153D6">
            <w:pPr>
              <w:pStyle w:val="af6"/>
            </w:pPr>
            <w:r w:rsidRPr="00227677">
              <w:rPr>
                <w:rFonts w:hint="eastAsia"/>
              </w:rPr>
              <w:t>中间</w:t>
            </w:r>
            <w:r w:rsidRPr="00227677">
              <w:t>业务</w:t>
            </w:r>
            <w:r w:rsidRPr="00227677">
              <w:rPr>
                <w:rFonts w:hint="eastAsia"/>
              </w:rPr>
              <w:t>社保</w:t>
            </w:r>
            <w:r w:rsidRPr="00227677">
              <w:rPr>
                <w:rFonts w:hint="eastAsia"/>
              </w:rPr>
              <w:lastRenderedPageBreak/>
              <w:t>税银系统</w:t>
            </w:r>
          </w:p>
        </w:tc>
        <w:tc>
          <w:tcPr>
            <w:tcW w:w="1943" w:type="dxa"/>
          </w:tcPr>
          <w:p w:rsidR="003B40D2" w:rsidRDefault="003B40D2" w:rsidP="00845F91">
            <w:pPr>
              <w:pStyle w:val="af6"/>
            </w:pPr>
            <w:r>
              <w:rPr>
                <w:rFonts w:hint="eastAsia"/>
              </w:rPr>
              <w:lastRenderedPageBreak/>
              <w:t>个人银行</w:t>
            </w:r>
            <w:r>
              <w:t>缴费</w:t>
            </w:r>
            <w:r w:rsidR="00845F91">
              <w:rPr>
                <w:rFonts w:hint="eastAsia"/>
              </w:rPr>
              <w:t>灵活就业</w:t>
            </w:r>
            <w:r>
              <w:t>查询</w:t>
            </w:r>
            <w:r>
              <w:rPr>
                <w:rFonts w:hint="eastAsia"/>
              </w:rPr>
              <w:t>流程</w:t>
            </w:r>
            <w:r>
              <w:t>调度</w:t>
            </w:r>
          </w:p>
        </w:tc>
        <w:tc>
          <w:tcPr>
            <w:tcW w:w="661" w:type="dxa"/>
          </w:tcPr>
          <w:p w:rsidR="003B40D2" w:rsidRDefault="003B40D2" w:rsidP="007153D6">
            <w:pPr>
              <w:pStyle w:val="af6"/>
            </w:pPr>
            <w:r>
              <w:rPr>
                <w:rFonts w:hint="eastAsia"/>
              </w:rPr>
              <w:t>是</w:t>
            </w:r>
          </w:p>
        </w:tc>
        <w:tc>
          <w:tcPr>
            <w:tcW w:w="1373" w:type="dxa"/>
          </w:tcPr>
          <w:p w:rsidR="003B40D2" w:rsidRDefault="003B40D2" w:rsidP="007153D6">
            <w:pPr>
              <w:pStyle w:val="af6"/>
            </w:pPr>
            <w:r>
              <w:t>Web Service</w:t>
            </w:r>
          </w:p>
        </w:tc>
        <w:tc>
          <w:tcPr>
            <w:tcW w:w="1093" w:type="dxa"/>
          </w:tcPr>
          <w:p w:rsidR="003B40D2" w:rsidRDefault="003B40D2" w:rsidP="007153D6">
            <w:pPr>
              <w:pStyle w:val="af6"/>
            </w:pPr>
            <w:r>
              <w:t>XML</w:t>
            </w:r>
          </w:p>
        </w:tc>
      </w:tr>
      <w:tr w:rsidR="003B40D2" w:rsidTr="007153D6">
        <w:trPr>
          <w:jc w:val="center"/>
        </w:trPr>
        <w:tc>
          <w:tcPr>
            <w:tcW w:w="2028" w:type="dxa"/>
          </w:tcPr>
          <w:p w:rsidR="003B40D2" w:rsidRDefault="00845F91" w:rsidP="007153D6">
            <w:pPr>
              <w:pStyle w:val="af6"/>
            </w:pPr>
            <w:r>
              <w:rPr>
                <w:rFonts w:hint="eastAsia"/>
              </w:rPr>
              <w:lastRenderedPageBreak/>
              <w:t>SYYHB1</w:t>
            </w:r>
            <w:r>
              <w:t>-</w:t>
            </w:r>
            <w:r>
              <w:rPr>
                <w:rFonts w:hint="eastAsia"/>
              </w:rPr>
              <w:t>个人银行</w:t>
            </w:r>
            <w:r>
              <w:t>缴费灵活就业查询</w:t>
            </w:r>
          </w:p>
        </w:tc>
        <w:tc>
          <w:tcPr>
            <w:tcW w:w="868" w:type="dxa"/>
          </w:tcPr>
          <w:p w:rsidR="003B40D2" w:rsidRDefault="003B40D2" w:rsidP="007153D6">
            <w:pPr>
              <w:pStyle w:val="af6"/>
            </w:pPr>
            <w:r>
              <w:rPr>
                <w:rFonts w:hint="eastAsia"/>
              </w:rPr>
              <w:t>税务</w:t>
            </w:r>
            <w:r>
              <w:t>税银子系统</w:t>
            </w:r>
          </w:p>
        </w:tc>
        <w:tc>
          <w:tcPr>
            <w:tcW w:w="1943" w:type="dxa"/>
          </w:tcPr>
          <w:p w:rsidR="003B40D2" w:rsidRDefault="00845F91" w:rsidP="007153D6">
            <w:pPr>
              <w:pStyle w:val="af6"/>
            </w:pPr>
            <w:r w:rsidRPr="0037345D">
              <w:rPr>
                <w:rFonts w:hint="eastAsia"/>
              </w:rPr>
              <w:t>获取灵活就业人员的待缴费信息或者缴费档次信息</w:t>
            </w:r>
          </w:p>
        </w:tc>
        <w:tc>
          <w:tcPr>
            <w:tcW w:w="661" w:type="dxa"/>
          </w:tcPr>
          <w:p w:rsidR="003B40D2" w:rsidRDefault="003B40D2" w:rsidP="007153D6">
            <w:pPr>
              <w:pStyle w:val="af6"/>
            </w:pPr>
            <w:r>
              <w:rPr>
                <w:rFonts w:hint="eastAsia"/>
              </w:rPr>
              <w:t>是</w:t>
            </w:r>
          </w:p>
        </w:tc>
        <w:tc>
          <w:tcPr>
            <w:tcW w:w="1373" w:type="dxa"/>
          </w:tcPr>
          <w:p w:rsidR="003B40D2" w:rsidRDefault="003B40D2" w:rsidP="007153D6">
            <w:pPr>
              <w:pStyle w:val="af6"/>
            </w:pPr>
            <w:r>
              <w:rPr>
                <w:rFonts w:hint="eastAsia"/>
              </w:rPr>
              <w:t>MQ</w:t>
            </w:r>
          </w:p>
        </w:tc>
        <w:tc>
          <w:tcPr>
            <w:tcW w:w="1093" w:type="dxa"/>
          </w:tcPr>
          <w:p w:rsidR="003B40D2" w:rsidRDefault="003B40D2" w:rsidP="007153D6">
            <w:pPr>
              <w:pStyle w:val="af6"/>
            </w:pPr>
            <w:r>
              <w:rPr>
                <w:rFonts w:hint="eastAsia"/>
              </w:rPr>
              <w:t>XML</w:t>
            </w:r>
          </w:p>
        </w:tc>
      </w:tr>
    </w:tbl>
    <w:p w:rsidR="00A8406D" w:rsidRDefault="00A8406D" w:rsidP="00A8406D">
      <w:pPr>
        <w:pStyle w:val="3"/>
        <w:ind w:left="0" w:firstLine="0"/>
      </w:pPr>
      <w:bookmarkStart w:id="26" w:name="_Toc8133709"/>
      <w:r>
        <w:rPr>
          <w:rFonts w:hint="eastAsia"/>
        </w:rPr>
        <w:t>个人银行缴费扣款</w:t>
      </w:r>
      <w:bookmarkEnd w:id="26"/>
    </w:p>
    <w:p w:rsidR="00A8406D" w:rsidRPr="000D6306" w:rsidRDefault="00A8406D" w:rsidP="00DB275A">
      <w:pPr>
        <w:pStyle w:val="40"/>
        <w:ind w:left="567" w:firstLine="0"/>
      </w:pPr>
      <w:r>
        <w:rPr>
          <w:rFonts w:hint="eastAsia"/>
        </w:rPr>
        <w:t>系统交互关系</w:t>
      </w:r>
    </w:p>
    <w:p w:rsidR="00A8406D" w:rsidRPr="00971DFB" w:rsidRDefault="00A8406D" w:rsidP="00A8406D">
      <w:pPr>
        <w:ind w:firstLine="480"/>
      </w:pPr>
      <w:r>
        <w:rPr>
          <w:rFonts w:hint="eastAsia"/>
        </w:rPr>
        <w:t>社保税银系统提供个人银行</w:t>
      </w:r>
      <w:r>
        <w:t>缴费</w:t>
      </w:r>
      <w:r>
        <w:rPr>
          <w:rFonts w:hint="eastAsia"/>
        </w:rPr>
        <w:t>扣款服务，流程如下：</w:t>
      </w:r>
    </w:p>
    <w:p w:rsidR="00A8406D" w:rsidRDefault="007B5E1C" w:rsidP="00A8406D">
      <w:pPr>
        <w:spacing w:line="360" w:lineRule="auto"/>
        <w:ind w:firstLineChars="0" w:firstLine="0"/>
        <w:jc w:val="center"/>
        <w:rPr>
          <w:noProof/>
        </w:rPr>
      </w:pPr>
      <w:r w:rsidRPr="007B5E1C">
        <w:rPr>
          <w:rFonts w:hint="eastAsia"/>
          <w:noProof/>
        </w:rPr>
        <w:drawing>
          <wp:inline distT="0" distB="0" distL="0" distR="0">
            <wp:extent cx="5274310" cy="361922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619224"/>
                    </a:xfrm>
                    <a:prstGeom prst="rect">
                      <a:avLst/>
                    </a:prstGeom>
                    <a:noFill/>
                    <a:ln>
                      <a:noFill/>
                    </a:ln>
                  </pic:spPr>
                </pic:pic>
              </a:graphicData>
            </a:graphic>
          </wp:inline>
        </w:drawing>
      </w:r>
    </w:p>
    <w:p w:rsidR="00A8406D" w:rsidRDefault="00A8406D" w:rsidP="00A8406D">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w:t>
      </w:r>
      <w:r w:rsidR="007B5E1C">
        <w:t>8</w:t>
      </w:r>
      <w:r>
        <w:rPr>
          <w:rFonts w:hint="eastAsia"/>
        </w:rPr>
        <w:t>个人银行</w:t>
      </w:r>
      <w:r>
        <w:t>缴费</w:t>
      </w:r>
      <w:r w:rsidR="007B5E1C">
        <w:rPr>
          <w:rFonts w:hint="eastAsia"/>
        </w:rPr>
        <w:t>扣款</w:t>
      </w:r>
      <w:r>
        <w:rPr>
          <w:rFonts w:hint="eastAsia"/>
        </w:rPr>
        <w:t>服务系统间交互关系</w:t>
      </w:r>
    </w:p>
    <w:p w:rsidR="00A8406D" w:rsidRDefault="00A8406D" w:rsidP="00DB275A">
      <w:pPr>
        <w:pStyle w:val="40"/>
        <w:ind w:left="567" w:firstLine="0"/>
      </w:pPr>
      <w:r>
        <w:rPr>
          <w:rFonts w:hint="eastAsia"/>
        </w:rPr>
        <w:lastRenderedPageBreak/>
        <w:t>业务处理</w:t>
      </w:r>
      <w:r>
        <w:t>流程</w:t>
      </w:r>
    </w:p>
    <w:p w:rsidR="00A8406D" w:rsidRPr="00764D37" w:rsidRDefault="00496312" w:rsidP="00A8406D">
      <w:pPr>
        <w:spacing w:line="360" w:lineRule="auto"/>
        <w:ind w:firstLineChars="0" w:firstLine="0"/>
        <w:jc w:val="center"/>
        <w:rPr>
          <w:noProof/>
        </w:rPr>
      </w:pPr>
      <w:r>
        <w:object w:dxaOrig="4755" w:dyaOrig="8100">
          <v:shape id="_x0000_i1029" type="#_x0000_t75" style="width:237.5pt;height:405.15pt" o:ole="">
            <v:imagedata r:id="rId35" o:title=""/>
          </v:shape>
          <o:OLEObject Type="Embed" ProgID="Visio.Drawing.15" ShapeID="_x0000_i1029" DrawAspect="Content" ObjectID="_1630132335" r:id="rId36"/>
        </w:object>
      </w:r>
    </w:p>
    <w:p w:rsidR="00A8406D" w:rsidRDefault="00A8406D" w:rsidP="00A8406D">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w:t>
      </w:r>
      <w:r w:rsidR="007B5E1C">
        <w:t>9</w:t>
      </w:r>
      <w:r>
        <w:rPr>
          <w:rFonts w:hint="eastAsia"/>
        </w:rPr>
        <w:t xml:space="preserve"> 个人银行</w:t>
      </w:r>
      <w:r>
        <w:t>缴费</w:t>
      </w:r>
      <w:r w:rsidR="007B5E1C">
        <w:rPr>
          <w:rFonts w:hint="eastAsia"/>
        </w:rPr>
        <w:t>扣款</w:t>
      </w:r>
      <w:r>
        <w:rPr>
          <w:rFonts w:hint="eastAsia"/>
        </w:rPr>
        <w:t>服务流程</w:t>
      </w:r>
    </w:p>
    <w:p w:rsidR="00A8406D" w:rsidRDefault="00A8406D" w:rsidP="00DB275A">
      <w:pPr>
        <w:pStyle w:val="40"/>
        <w:ind w:left="567" w:firstLine="0"/>
      </w:pPr>
      <w:r>
        <w:rPr>
          <w:rFonts w:hint="eastAsia"/>
        </w:rPr>
        <w:t>系统</w:t>
      </w:r>
      <w:r>
        <w:t>业务</w:t>
      </w:r>
      <w:r>
        <w:rPr>
          <w:rFonts w:hint="eastAsia"/>
        </w:rPr>
        <w:t>职责</w:t>
      </w:r>
    </w:p>
    <w:p w:rsidR="00A8406D" w:rsidRDefault="00A8406D" w:rsidP="00A8406D">
      <w:pPr>
        <w:ind w:firstLine="480"/>
      </w:pPr>
      <w:r>
        <w:rPr>
          <w:rFonts w:hint="eastAsia"/>
        </w:rPr>
        <w:t>在</w:t>
      </w:r>
      <w:r>
        <w:t>该业务场景中，本系统</w:t>
      </w:r>
      <w:r>
        <w:rPr>
          <w:rFonts w:hint="eastAsia"/>
        </w:rPr>
        <w:t>发布个人银行</w:t>
      </w:r>
      <w:r>
        <w:t>缴费</w:t>
      </w:r>
      <w:r w:rsidR="00B35CD2">
        <w:rPr>
          <w:rFonts w:hint="eastAsia"/>
        </w:rPr>
        <w:t>扣款</w:t>
      </w:r>
      <w:r>
        <w:rPr>
          <w:rFonts w:hint="eastAsia"/>
        </w:rPr>
        <w:t>服务，负责个人银行</w:t>
      </w:r>
      <w:r>
        <w:t>缴费</w:t>
      </w:r>
      <w:r w:rsidR="00B35CD2">
        <w:rPr>
          <w:rFonts w:hint="eastAsia"/>
        </w:rPr>
        <w:t>扣款</w:t>
      </w:r>
      <w:r>
        <w:rPr>
          <w:rFonts w:hint="eastAsia"/>
        </w:rPr>
        <w:t>流程</w:t>
      </w:r>
      <w:r>
        <w:t>调度</w:t>
      </w:r>
      <w:r>
        <w:rPr>
          <w:rFonts w:hint="eastAsia"/>
        </w:rPr>
        <w:t>。</w:t>
      </w:r>
    </w:p>
    <w:p w:rsidR="00B35CD2" w:rsidRDefault="00B35CD2" w:rsidP="00DB275A">
      <w:pPr>
        <w:pStyle w:val="40"/>
        <w:ind w:left="567" w:firstLine="0"/>
      </w:pPr>
      <w:r>
        <w:rPr>
          <w:rFonts w:hint="eastAsia"/>
        </w:rPr>
        <w:t>新核心</w:t>
      </w:r>
      <w:r>
        <w:t>系统业务</w:t>
      </w:r>
      <w:r>
        <w:rPr>
          <w:rFonts w:hint="eastAsia"/>
        </w:rPr>
        <w:t>职责</w:t>
      </w:r>
    </w:p>
    <w:p w:rsidR="00B35CD2" w:rsidRPr="00B35CD2" w:rsidRDefault="00B35CD2" w:rsidP="00B35CD2">
      <w:pPr>
        <w:ind w:firstLine="480"/>
      </w:pPr>
      <w:r>
        <w:rPr>
          <w:rFonts w:hint="eastAsia"/>
        </w:rPr>
        <w:t>在该业务场景中，新核心系统发布公共记账服务，负责进行账务</w:t>
      </w:r>
      <w:r>
        <w:t>处理并登记</w:t>
      </w:r>
      <w:r>
        <w:rPr>
          <w:rFonts w:hint="eastAsia"/>
        </w:rPr>
        <w:t>账务</w:t>
      </w:r>
      <w:r>
        <w:t>流水</w:t>
      </w:r>
      <w:r>
        <w:rPr>
          <w:rFonts w:hint="eastAsia"/>
        </w:rPr>
        <w:t>。</w:t>
      </w:r>
    </w:p>
    <w:p w:rsidR="00A8406D" w:rsidRDefault="00A8406D" w:rsidP="00DB275A">
      <w:pPr>
        <w:pStyle w:val="40"/>
        <w:ind w:left="567" w:firstLine="0"/>
      </w:pPr>
      <w:r>
        <w:rPr>
          <w:rFonts w:hint="eastAsia"/>
        </w:rPr>
        <w:t>税务税银</w:t>
      </w:r>
      <w:r>
        <w:t>子系统业务</w:t>
      </w:r>
      <w:r>
        <w:rPr>
          <w:rFonts w:hint="eastAsia"/>
        </w:rPr>
        <w:t>职责</w:t>
      </w:r>
    </w:p>
    <w:p w:rsidR="00A8406D" w:rsidRPr="00BA2B51" w:rsidRDefault="00A8406D" w:rsidP="00A8406D">
      <w:pPr>
        <w:ind w:firstLine="480"/>
      </w:pPr>
      <w:r>
        <w:rPr>
          <w:rFonts w:hint="eastAsia"/>
        </w:rPr>
        <w:t>在</w:t>
      </w:r>
      <w:r>
        <w:t>该业务场景中，</w:t>
      </w:r>
      <w:r>
        <w:rPr>
          <w:rFonts w:hint="eastAsia"/>
        </w:rPr>
        <w:t>税务</w:t>
      </w:r>
      <w:r>
        <w:t>税银子系统</w:t>
      </w:r>
      <w:r>
        <w:rPr>
          <w:rFonts w:hint="eastAsia"/>
        </w:rPr>
        <w:t>发布个人银行</w:t>
      </w:r>
      <w:r>
        <w:t>缴费</w:t>
      </w:r>
      <w:r w:rsidR="00B35CD2">
        <w:rPr>
          <w:rFonts w:hint="eastAsia"/>
        </w:rPr>
        <w:t>扣款结果</w:t>
      </w:r>
      <w:r w:rsidR="00B35CD2">
        <w:t>确认</w:t>
      </w:r>
      <w:r>
        <w:rPr>
          <w:rFonts w:hint="eastAsia"/>
        </w:rPr>
        <w:t>服务，负责</w:t>
      </w:r>
      <w:r w:rsidR="00B35CD2">
        <w:rPr>
          <w:rFonts w:ascii="Times New Roman" w:hAnsi="Times New Roman" w:hint="eastAsia"/>
        </w:rPr>
        <w:t>将扣款</w:t>
      </w:r>
      <w:r w:rsidR="00B35CD2">
        <w:rPr>
          <w:rFonts w:ascii="Times New Roman" w:hAnsi="Times New Roman"/>
        </w:rPr>
        <w:t>结果</w:t>
      </w:r>
      <w:r w:rsidR="00B35CD2">
        <w:rPr>
          <w:rFonts w:ascii="Times New Roman" w:hAnsi="Times New Roman"/>
          <w:lang/>
        </w:rPr>
        <w:t>返回</w:t>
      </w:r>
      <w:r w:rsidR="00B35CD2">
        <w:rPr>
          <w:rFonts w:ascii="Times New Roman" w:hAnsi="Times New Roman" w:hint="eastAsia"/>
          <w:lang/>
        </w:rPr>
        <w:t>管理</w:t>
      </w:r>
      <w:r w:rsidR="00B35CD2">
        <w:rPr>
          <w:rFonts w:ascii="Times New Roman" w:hAnsi="Times New Roman"/>
          <w:lang/>
        </w:rPr>
        <w:t>子系统</w:t>
      </w:r>
      <w:r>
        <w:rPr>
          <w:rFonts w:hint="eastAsia"/>
        </w:rPr>
        <w:t>。</w:t>
      </w:r>
    </w:p>
    <w:p w:rsidR="00A8406D" w:rsidRDefault="00A8406D" w:rsidP="00DB275A">
      <w:pPr>
        <w:pStyle w:val="40"/>
        <w:ind w:left="567" w:firstLine="0"/>
      </w:pPr>
      <w:r>
        <w:lastRenderedPageBreak/>
        <w:t>服务</w:t>
      </w:r>
      <w:r>
        <w:rPr>
          <w:rFonts w:hint="eastAsia"/>
        </w:rPr>
        <w:t>调用</w:t>
      </w:r>
      <w:r>
        <w:t>接口</w:t>
      </w:r>
    </w:p>
    <w:p w:rsidR="00A8406D" w:rsidRDefault="00A8406D" w:rsidP="00A8406D">
      <w:pPr>
        <w:pStyle w:val="ac"/>
      </w:pPr>
      <w:r>
        <w:t xml:space="preserve">表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w:t>
      </w:r>
      <w:r w:rsidR="003E4F54">
        <w:t>5</w:t>
      </w:r>
      <w:r>
        <w:rPr>
          <w:rFonts w:hint="eastAsia"/>
        </w:rPr>
        <w:t>个人银行</w:t>
      </w:r>
      <w:r>
        <w:t>缴费</w:t>
      </w:r>
      <w:r w:rsidR="003E4F54">
        <w:rPr>
          <w:rFonts w:hint="eastAsia"/>
        </w:rPr>
        <w:t>扣款</w:t>
      </w:r>
      <w:r>
        <w:t>服务</w:t>
      </w:r>
      <w:r>
        <w:rPr>
          <w:rFonts w:hint="eastAsia"/>
        </w:rPr>
        <w:t>调用</w:t>
      </w:r>
      <w:r>
        <w:t>清单</w:t>
      </w:r>
    </w:p>
    <w:tbl>
      <w:tblPr>
        <w:tblStyle w:val="af4"/>
        <w:tblW w:w="4674" w:type="pct"/>
        <w:jc w:val="center"/>
        <w:tblLook w:val="04A0"/>
      </w:tblPr>
      <w:tblGrid>
        <w:gridCol w:w="2028"/>
        <w:gridCol w:w="868"/>
        <w:gridCol w:w="1943"/>
        <w:gridCol w:w="661"/>
        <w:gridCol w:w="1373"/>
        <w:gridCol w:w="1093"/>
      </w:tblGrid>
      <w:tr w:rsidR="00A8406D" w:rsidTr="007153D6">
        <w:trPr>
          <w:jc w:val="center"/>
        </w:trPr>
        <w:tc>
          <w:tcPr>
            <w:tcW w:w="2028" w:type="dxa"/>
            <w:vAlign w:val="center"/>
          </w:tcPr>
          <w:p w:rsidR="00A8406D" w:rsidRDefault="00A8406D" w:rsidP="007153D6">
            <w:pPr>
              <w:pStyle w:val="af5"/>
              <w:jc w:val="both"/>
            </w:pPr>
            <w:r>
              <w:rPr>
                <w:rFonts w:hint="eastAsia"/>
              </w:rPr>
              <w:t>接口</w:t>
            </w:r>
            <w:r>
              <w:t>标识</w:t>
            </w:r>
            <w:r>
              <w:rPr>
                <w:rFonts w:hint="eastAsia"/>
              </w:rPr>
              <w:t>/</w:t>
            </w:r>
            <w:r>
              <w:rPr>
                <w:rFonts w:hint="eastAsia"/>
              </w:rPr>
              <w:t>接口</w:t>
            </w:r>
            <w:r>
              <w:t>名称</w:t>
            </w:r>
          </w:p>
        </w:tc>
        <w:tc>
          <w:tcPr>
            <w:tcW w:w="868" w:type="dxa"/>
            <w:vAlign w:val="center"/>
          </w:tcPr>
          <w:p w:rsidR="00A8406D" w:rsidRDefault="00A8406D" w:rsidP="007153D6">
            <w:pPr>
              <w:pStyle w:val="af5"/>
              <w:jc w:val="both"/>
            </w:pPr>
            <w:r>
              <w:rPr>
                <w:rFonts w:hint="eastAsia"/>
              </w:rPr>
              <w:t>提供</w:t>
            </w:r>
            <w:r>
              <w:t>方</w:t>
            </w:r>
          </w:p>
        </w:tc>
        <w:tc>
          <w:tcPr>
            <w:tcW w:w="1943" w:type="dxa"/>
            <w:vAlign w:val="center"/>
          </w:tcPr>
          <w:p w:rsidR="00A8406D" w:rsidRDefault="00A8406D" w:rsidP="007153D6">
            <w:pPr>
              <w:pStyle w:val="af5"/>
              <w:jc w:val="both"/>
            </w:pPr>
            <w:r>
              <w:rPr>
                <w:rFonts w:hint="eastAsia"/>
              </w:rPr>
              <w:t>业务</w:t>
            </w:r>
            <w:r>
              <w:t>功能</w:t>
            </w:r>
          </w:p>
        </w:tc>
        <w:tc>
          <w:tcPr>
            <w:tcW w:w="661" w:type="dxa"/>
            <w:vAlign w:val="center"/>
          </w:tcPr>
          <w:p w:rsidR="00A8406D" w:rsidRPr="004500C7" w:rsidRDefault="00A8406D" w:rsidP="007153D6">
            <w:pPr>
              <w:pStyle w:val="af5"/>
              <w:jc w:val="both"/>
            </w:pPr>
            <w:r w:rsidRPr="004500C7">
              <w:rPr>
                <w:rFonts w:hint="eastAsia"/>
              </w:rPr>
              <w:t>标准格式</w:t>
            </w:r>
          </w:p>
        </w:tc>
        <w:tc>
          <w:tcPr>
            <w:tcW w:w="1373" w:type="dxa"/>
            <w:vAlign w:val="center"/>
          </w:tcPr>
          <w:p w:rsidR="00A8406D" w:rsidRPr="004500C7" w:rsidRDefault="00A8406D" w:rsidP="007153D6">
            <w:pPr>
              <w:pStyle w:val="af5"/>
              <w:jc w:val="both"/>
            </w:pPr>
            <w:r w:rsidRPr="004500C7">
              <w:rPr>
                <w:rFonts w:hint="eastAsia"/>
              </w:rPr>
              <w:t>通讯格式</w:t>
            </w:r>
          </w:p>
        </w:tc>
        <w:tc>
          <w:tcPr>
            <w:tcW w:w="1093" w:type="dxa"/>
            <w:vAlign w:val="center"/>
          </w:tcPr>
          <w:p w:rsidR="00A8406D" w:rsidRPr="004500C7" w:rsidRDefault="00A8406D" w:rsidP="007153D6">
            <w:pPr>
              <w:pStyle w:val="af5"/>
              <w:jc w:val="both"/>
            </w:pPr>
            <w:r w:rsidRPr="004500C7">
              <w:rPr>
                <w:rFonts w:hint="eastAsia"/>
              </w:rPr>
              <w:t>报文格式</w:t>
            </w:r>
          </w:p>
        </w:tc>
      </w:tr>
      <w:tr w:rsidR="00A8406D" w:rsidTr="007153D6">
        <w:trPr>
          <w:jc w:val="center"/>
        </w:trPr>
        <w:tc>
          <w:tcPr>
            <w:tcW w:w="2028" w:type="dxa"/>
          </w:tcPr>
          <w:p w:rsidR="00A8406D" w:rsidRDefault="00B35CD2" w:rsidP="007153D6">
            <w:pPr>
              <w:pStyle w:val="af6"/>
            </w:pPr>
            <w:r>
              <w:t>712704</w:t>
            </w:r>
            <w:r>
              <w:rPr>
                <w:rFonts w:hint="eastAsia"/>
              </w:rPr>
              <w:t>-</w:t>
            </w:r>
            <w:r>
              <w:rPr>
                <w:rFonts w:hint="eastAsia"/>
              </w:rPr>
              <w:t>个人银行</w:t>
            </w:r>
            <w:r>
              <w:t>缴费扣款</w:t>
            </w:r>
          </w:p>
        </w:tc>
        <w:tc>
          <w:tcPr>
            <w:tcW w:w="868" w:type="dxa"/>
          </w:tcPr>
          <w:p w:rsidR="00A8406D" w:rsidRDefault="00A8406D" w:rsidP="007153D6">
            <w:pPr>
              <w:pStyle w:val="af6"/>
            </w:pPr>
            <w:r w:rsidRPr="00227677">
              <w:rPr>
                <w:rFonts w:hint="eastAsia"/>
              </w:rPr>
              <w:t>中间</w:t>
            </w:r>
            <w:r w:rsidRPr="00227677">
              <w:t>业务</w:t>
            </w:r>
            <w:r w:rsidRPr="00227677">
              <w:rPr>
                <w:rFonts w:hint="eastAsia"/>
              </w:rPr>
              <w:t>社保税银系统</w:t>
            </w:r>
          </w:p>
        </w:tc>
        <w:tc>
          <w:tcPr>
            <w:tcW w:w="1943" w:type="dxa"/>
          </w:tcPr>
          <w:p w:rsidR="00A8406D" w:rsidRDefault="00A8406D" w:rsidP="00B35CD2">
            <w:pPr>
              <w:pStyle w:val="af6"/>
            </w:pPr>
            <w:r>
              <w:rPr>
                <w:rFonts w:hint="eastAsia"/>
              </w:rPr>
              <w:t>个人银行</w:t>
            </w:r>
            <w:r>
              <w:t>缴费</w:t>
            </w:r>
            <w:r w:rsidR="00B35CD2">
              <w:rPr>
                <w:rFonts w:hint="eastAsia"/>
              </w:rPr>
              <w:t>扣款</w:t>
            </w:r>
            <w:r>
              <w:rPr>
                <w:rFonts w:hint="eastAsia"/>
              </w:rPr>
              <w:t>流程</w:t>
            </w:r>
            <w:r>
              <w:t>调度</w:t>
            </w:r>
          </w:p>
        </w:tc>
        <w:tc>
          <w:tcPr>
            <w:tcW w:w="661" w:type="dxa"/>
          </w:tcPr>
          <w:p w:rsidR="00A8406D" w:rsidRDefault="00A8406D" w:rsidP="007153D6">
            <w:pPr>
              <w:pStyle w:val="af6"/>
            </w:pPr>
            <w:r>
              <w:rPr>
                <w:rFonts w:hint="eastAsia"/>
              </w:rPr>
              <w:t>是</w:t>
            </w:r>
          </w:p>
        </w:tc>
        <w:tc>
          <w:tcPr>
            <w:tcW w:w="1373" w:type="dxa"/>
          </w:tcPr>
          <w:p w:rsidR="00A8406D" w:rsidRDefault="00A8406D" w:rsidP="007153D6">
            <w:pPr>
              <w:pStyle w:val="af6"/>
            </w:pPr>
            <w:r>
              <w:t>Web Service</w:t>
            </w:r>
          </w:p>
        </w:tc>
        <w:tc>
          <w:tcPr>
            <w:tcW w:w="1093" w:type="dxa"/>
          </w:tcPr>
          <w:p w:rsidR="00A8406D" w:rsidRDefault="00A8406D" w:rsidP="007153D6">
            <w:pPr>
              <w:pStyle w:val="af6"/>
            </w:pPr>
            <w:r>
              <w:t>XML</w:t>
            </w:r>
          </w:p>
        </w:tc>
      </w:tr>
      <w:tr w:rsidR="00B35CD2" w:rsidTr="007153D6">
        <w:trPr>
          <w:jc w:val="center"/>
        </w:trPr>
        <w:tc>
          <w:tcPr>
            <w:tcW w:w="2028" w:type="dxa"/>
          </w:tcPr>
          <w:p w:rsidR="00B35CD2" w:rsidRDefault="00B35CD2" w:rsidP="00B35CD2">
            <w:pPr>
              <w:pStyle w:val="af6"/>
            </w:pPr>
            <w:r>
              <w:t>67016</w:t>
            </w:r>
            <w:r w:rsidRPr="00507477">
              <w:t>-</w:t>
            </w:r>
            <w:r>
              <w:rPr>
                <w:rFonts w:hint="eastAsia"/>
              </w:rPr>
              <w:t>公共记账</w:t>
            </w:r>
          </w:p>
        </w:tc>
        <w:tc>
          <w:tcPr>
            <w:tcW w:w="868" w:type="dxa"/>
          </w:tcPr>
          <w:p w:rsidR="00B35CD2" w:rsidRPr="00227677" w:rsidRDefault="00B35CD2" w:rsidP="00B35CD2">
            <w:pPr>
              <w:pStyle w:val="af6"/>
            </w:pPr>
            <w:r>
              <w:rPr>
                <w:rFonts w:hint="eastAsia"/>
              </w:rPr>
              <w:t>新</w:t>
            </w:r>
            <w:r>
              <w:t>核心系统</w:t>
            </w:r>
          </w:p>
        </w:tc>
        <w:tc>
          <w:tcPr>
            <w:tcW w:w="1943" w:type="dxa"/>
          </w:tcPr>
          <w:p w:rsidR="00B35CD2" w:rsidRDefault="00B35CD2" w:rsidP="00B35CD2">
            <w:pPr>
              <w:pStyle w:val="af6"/>
            </w:pPr>
            <w:r>
              <w:rPr>
                <w:rFonts w:hint="eastAsia"/>
              </w:rPr>
              <w:t>进行账务</w:t>
            </w:r>
            <w:r>
              <w:t>处理并登记账务流水</w:t>
            </w:r>
          </w:p>
        </w:tc>
        <w:tc>
          <w:tcPr>
            <w:tcW w:w="661" w:type="dxa"/>
          </w:tcPr>
          <w:p w:rsidR="00B35CD2" w:rsidRDefault="00B35CD2" w:rsidP="00B35CD2">
            <w:pPr>
              <w:pStyle w:val="af6"/>
            </w:pPr>
            <w:r>
              <w:rPr>
                <w:rFonts w:hint="eastAsia"/>
              </w:rPr>
              <w:t>是</w:t>
            </w:r>
          </w:p>
        </w:tc>
        <w:tc>
          <w:tcPr>
            <w:tcW w:w="1373" w:type="dxa"/>
          </w:tcPr>
          <w:p w:rsidR="00B35CD2" w:rsidRDefault="00B35CD2" w:rsidP="00B35CD2">
            <w:pPr>
              <w:pStyle w:val="af6"/>
            </w:pPr>
            <w:r>
              <w:t>Web Service</w:t>
            </w:r>
          </w:p>
        </w:tc>
        <w:tc>
          <w:tcPr>
            <w:tcW w:w="1093" w:type="dxa"/>
          </w:tcPr>
          <w:p w:rsidR="00B35CD2" w:rsidRDefault="00B35CD2" w:rsidP="00B35CD2">
            <w:pPr>
              <w:pStyle w:val="af6"/>
            </w:pPr>
            <w:r>
              <w:t>XML</w:t>
            </w:r>
          </w:p>
        </w:tc>
      </w:tr>
      <w:tr w:rsidR="00A8406D" w:rsidTr="007153D6">
        <w:trPr>
          <w:jc w:val="center"/>
        </w:trPr>
        <w:tc>
          <w:tcPr>
            <w:tcW w:w="2028" w:type="dxa"/>
          </w:tcPr>
          <w:p w:rsidR="00A8406D" w:rsidRDefault="00B35CD2" w:rsidP="007153D6">
            <w:pPr>
              <w:pStyle w:val="af6"/>
            </w:pPr>
            <w:r>
              <w:t>SYYHC1</w:t>
            </w:r>
            <w:r>
              <w:rPr>
                <w:rFonts w:hint="eastAsia"/>
              </w:rPr>
              <w:t>-</w:t>
            </w:r>
            <w:r>
              <w:rPr>
                <w:rFonts w:hint="eastAsia"/>
              </w:rPr>
              <w:t>个人银行</w:t>
            </w:r>
            <w:r>
              <w:t>缴费扣款</w:t>
            </w:r>
            <w:r>
              <w:rPr>
                <w:rFonts w:hint="eastAsia"/>
              </w:rPr>
              <w:t>结果</w:t>
            </w:r>
            <w:r>
              <w:t>确认</w:t>
            </w:r>
          </w:p>
        </w:tc>
        <w:tc>
          <w:tcPr>
            <w:tcW w:w="868" w:type="dxa"/>
          </w:tcPr>
          <w:p w:rsidR="00A8406D" w:rsidRDefault="00A8406D" w:rsidP="007153D6">
            <w:pPr>
              <w:pStyle w:val="af6"/>
            </w:pPr>
            <w:r>
              <w:rPr>
                <w:rFonts w:hint="eastAsia"/>
              </w:rPr>
              <w:t>税务</w:t>
            </w:r>
            <w:r>
              <w:t>税银子系统</w:t>
            </w:r>
          </w:p>
        </w:tc>
        <w:tc>
          <w:tcPr>
            <w:tcW w:w="1943" w:type="dxa"/>
          </w:tcPr>
          <w:p w:rsidR="00A8406D" w:rsidRDefault="00B35CD2" w:rsidP="007153D6">
            <w:pPr>
              <w:pStyle w:val="af6"/>
            </w:pPr>
            <w:r>
              <w:rPr>
                <w:rFonts w:hint="eastAsia"/>
              </w:rPr>
              <w:t>将扣款</w:t>
            </w:r>
            <w:r>
              <w:t>结果</w:t>
            </w:r>
            <w:r>
              <w:rPr>
                <w:lang/>
              </w:rPr>
              <w:t>返回</w:t>
            </w:r>
            <w:r>
              <w:rPr>
                <w:rFonts w:hint="eastAsia"/>
                <w:lang/>
              </w:rPr>
              <w:t>管理</w:t>
            </w:r>
            <w:r>
              <w:rPr>
                <w:lang/>
              </w:rPr>
              <w:t>子系统</w:t>
            </w:r>
          </w:p>
        </w:tc>
        <w:tc>
          <w:tcPr>
            <w:tcW w:w="661" w:type="dxa"/>
          </w:tcPr>
          <w:p w:rsidR="00A8406D" w:rsidRDefault="00A8406D" w:rsidP="007153D6">
            <w:pPr>
              <w:pStyle w:val="af6"/>
            </w:pPr>
            <w:r>
              <w:rPr>
                <w:rFonts w:hint="eastAsia"/>
              </w:rPr>
              <w:t>是</w:t>
            </w:r>
          </w:p>
        </w:tc>
        <w:tc>
          <w:tcPr>
            <w:tcW w:w="1373" w:type="dxa"/>
          </w:tcPr>
          <w:p w:rsidR="00A8406D" w:rsidRDefault="00A8406D" w:rsidP="007153D6">
            <w:pPr>
              <w:pStyle w:val="af6"/>
            </w:pPr>
            <w:r>
              <w:rPr>
                <w:rFonts w:hint="eastAsia"/>
              </w:rPr>
              <w:t>MQ</w:t>
            </w:r>
          </w:p>
        </w:tc>
        <w:tc>
          <w:tcPr>
            <w:tcW w:w="1093" w:type="dxa"/>
          </w:tcPr>
          <w:p w:rsidR="00A8406D" w:rsidRDefault="00A8406D" w:rsidP="007153D6">
            <w:pPr>
              <w:pStyle w:val="af6"/>
            </w:pPr>
            <w:r>
              <w:rPr>
                <w:rFonts w:hint="eastAsia"/>
              </w:rPr>
              <w:t>XML</w:t>
            </w:r>
          </w:p>
        </w:tc>
      </w:tr>
    </w:tbl>
    <w:p w:rsidR="00D93FEB" w:rsidRDefault="00D93FEB" w:rsidP="00D93FEB">
      <w:pPr>
        <w:pStyle w:val="3"/>
        <w:ind w:left="0" w:firstLine="0"/>
      </w:pPr>
      <w:bookmarkStart w:id="27" w:name="_Toc8133710"/>
      <w:r>
        <w:rPr>
          <w:rFonts w:hint="eastAsia"/>
        </w:rPr>
        <w:t>个人银行缴费流水</w:t>
      </w:r>
      <w:r>
        <w:t>查询</w:t>
      </w:r>
      <w:r w:rsidR="008318EE">
        <w:rPr>
          <w:rFonts w:hint="eastAsia"/>
        </w:rPr>
        <w:t>(作废</w:t>
      </w:r>
      <w:r w:rsidR="008318EE">
        <w:t>)</w:t>
      </w:r>
      <w:bookmarkEnd w:id="27"/>
    </w:p>
    <w:p w:rsidR="00D93FEB" w:rsidRPr="000D6306" w:rsidRDefault="00D93FEB" w:rsidP="00DB275A">
      <w:pPr>
        <w:pStyle w:val="40"/>
        <w:ind w:left="567" w:firstLine="0"/>
      </w:pPr>
      <w:r>
        <w:rPr>
          <w:rFonts w:hint="eastAsia"/>
        </w:rPr>
        <w:t>系统交互关系</w:t>
      </w:r>
    </w:p>
    <w:p w:rsidR="00D93FEB" w:rsidRPr="00971DFB" w:rsidRDefault="00D93FEB" w:rsidP="00D93FEB">
      <w:pPr>
        <w:ind w:firstLine="480"/>
      </w:pPr>
      <w:r>
        <w:rPr>
          <w:rFonts w:hint="eastAsia"/>
        </w:rPr>
        <w:t>社保税银系统提供个人银行</w:t>
      </w:r>
      <w:r>
        <w:t>缴费</w:t>
      </w:r>
      <w:r>
        <w:rPr>
          <w:rFonts w:hint="eastAsia"/>
        </w:rPr>
        <w:t>流水查询服务，流程如下：</w:t>
      </w:r>
    </w:p>
    <w:p w:rsidR="00D93FEB" w:rsidRDefault="003D7E71" w:rsidP="00D93FEB">
      <w:pPr>
        <w:spacing w:line="360" w:lineRule="auto"/>
        <w:ind w:firstLineChars="0" w:firstLine="0"/>
        <w:jc w:val="center"/>
        <w:rPr>
          <w:noProof/>
        </w:rPr>
      </w:pPr>
      <w:r w:rsidRPr="003D7E71">
        <w:rPr>
          <w:rFonts w:hint="eastAsia"/>
          <w:noProof/>
        </w:rPr>
        <w:drawing>
          <wp:inline distT="0" distB="0" distL="0" distR="0">
            <wp:extent cx="3617595" cy="247713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17595" cy="2477135"/>
                    </a:xfrm>
                    <a:prstGeom prst="rect">
                      <a:avLst/>
                    </a:prstGeom>
                    <a:noFill/>
                    <a:ln>
                      <a:noFill/>
                    </a:ln>
                  </pic:spPr>
                </pic:pic>
              </a:graphicData>
            </a:graphic>
          </wp:inline>
        </w:drawing>
      </w:r>
    </w:p>
    <w:p w:rsidR="00D93FEB" w:rsidRDefault="00D93FEB" w:rsidP="00D93FEB">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w:t>
      </w:r>
      <w:r w:rsidR="003D7E71">
        <w:t>10</w:t>
      </w:r>
      <w:r>
        <w:rPr>
          <w:rFonts w:hint="eastAsia"/>
        </w:rPr>
        <w:t>个人银行</w:t>
      </w:r>
      <w:r>
        <w:t>缴费</w:t>
      </w:r>
      <w:r>
        <w:rPr>
          <w:rFonts w:hint="eastAsia"/>
        </w:rPr>
        <w:t>流水查询服务系统间交互关系</w:t>
      </w:r>
    </w:p>
    <w:p w:rsidR="00D93FEB" w:rsidRDefault="00D93FEB" w:rsidP="00DB275A">
      <w:pPr>
        <w:pStyle w:val="40"/>
        <w:ind w:left="567" w:firstLine="0"/>
      </w:pPr>
      <w:r>
        <w:rPr>
          <w:rFonts w:hint="eastAsia"/>
        </w:rPr>
        <w:lastRenderedPageBreak/>
        <w:t>业务处理</w:t>
      </w:r>
      <w:r>
        <w:t>流程</w:t>
      </w:r>
    </w:p>
    <w:p w:rsidR="00D93FEB" w:rsidRPr="00764D37" w:rsidRDefault="003E4F54" w:rsidP="00D93FEB">
      <w:pPr>
        <w:spacing w:line="360" w:lineRule="auto"/>
        <w:ind w:firstLineChars="0" w:firstLine="0"/>
        <w:jc w:val="center"/>
        <w:rPr>
          <w:noProof/>
        </w:rPr>
      </w:pPr>
      <w:r>
        <w:object w:dxaOrig="4755" w:dyaOrig="6825">
          <v:shape id="_x0000_i1030" type="#_x0000_t75" style="width:237.5pt;height:340.65pt" o:ole="">
            <v:imagedata r:id="rId38" o:title=""/>
          </v:shape>
          <o:OLEObject Type="Embed" ProgID="Visio.Drawing.15" ShapeID="_x0000_i1030" DrawAspect="Content" ObjectID="_1630132336" r:id="rId39"/>
        </w:object>
      </w:r>
    </w:p>
    <w:p w:rsidR="00D93FEB" w:rsidRDefault="00D93FEB" w:rsidP="00D93FEB">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w:t>
      </w:r>
      <w:r w:rsidR="003E4F54">
        <w:t>11</w:t>
      </w:r>
      <w:r>
        <w:rPr>
          <w:rFonts w:hint="eastAsia"/>
        </w:rPr>
        <w:t xml:space="preserve"> 个人银行</w:t>
      </w:r>
      <w:r>
        <w:t>缴费</w:t>
      </w:r>
      <w:r w:rsidR="003E4F54">
        <w:rPr>
          <w:rFonts w:hint="eastAsia"/>
        </w:rPr>
        <w:t>流水查询</w:t>
      </w:r>
      <w:r>
        <w:rPr>
          <w:rFonts w:hint="eastAsia"/>
        </w:rPr>
        <w:t>服务流程</w:t>
      </w:r>
    </w:p>
    <w:p w:rsidR="00D93FEB" w:rsidRDefault="00D93FEB" w:rsidP="00DB275A">
      <w:pPr>
        <w:pStyle w:val="40"/>
        <w:ind w:left="567" w:firstLine="0"/>
      </w:pPr>
      <w:r>
        <w:rPr>
          <w:rFonts w:hint="eastAsia"/>
        </w:rPr>
        <w:t>系统</w:t>
      </w:r>
      <w:r>
        <w:t>业务</w:t>
      </w:r>
      <w:r>
        <w:rPr>
          <w:rFonts w:hint="eastAsia"/>
        </w:rPr>
        <w:t>职责</w:t>
      </w:r>
    </w:p>
    <w:p w:rsidR="00D93FEB" w:rsidRDefault="00D93FEB" w:rsidP="00D93FEB">
      <w:pPr>
        <w:ind w:firstLine="480"/>
      </w:pPr>
      <w:r>
        <w:rPr>
          <w:rFonts w:hint="eastAsia"/>
        </w:rPr>
        <w:t>在</w:t>
      </w:r>
      <w:r>
        <w:t>该业务场景中，本系统</w:t>
      </w:r>
      <w:r>
        <w:rPr>
          <w:rFonts w:hint="eastAsia"/>
        </w:rPr>
        <w:t>发布个人银行</w:t>
      </w:r>
      <w:r>
        <w:t>缴费</w:t>
      </w:r>
      <w:r w:rsidR="003E4F54">
        <w:rPr>
          <w:rFonts w:hint="eastAsia"/>
        </w:rPr>
        <w:t>流水</w:t>
      </w:r>
      <w:r w:rsidR="003E4F54">
        <w:t>查询</w:t>
      </w:r>
      <w:r>
        <w:rPr>
          <w:rFonts w:hint="eastAsia"/>
        </w:rPr>
        <w:t>服务，负责</w:t>
      </w:r>
      <w:r w:rsidR="003E4F54">
        <w:rPr>
          <w:rFonts w:hint="eastAsia"/>
        </w:rPr>
        <w:t>查询并</w:t>
      </w:r>
      <w:r w:rsidR="003E4F54">
        <w:t>返回个人银行缴费流水信息</w:t>
      </w:r>
      <w:r>
        <w:rPr>
          <w:rFonts w:hint="eastAsia"/>
        </w:rPr>
        <w:t>。</w:t>
      </w:r>
    </w:p>
    <w:p w:rsidR="00D93FEB" w:rsidRDefault="00D93FEB" w:rsidP="00DB275A">
      <w:pPr>
        <w:pStyle w:val="40"/>
        <w:ind w:left="567" w:firstLine="0"/>
      </w:pPr>
      <w:r>
        <w:t>服务</w:t>
      </w:r>
      <w:r>
        <w:rPr>
          <w:rFonts w:hint="eastAsia"/>
        </w:rPr>
        <w:t>调用</w:t>
      </w:r>
      <w:r>
        <w:t>接口</w:t>
      </w:r>
    </w:p>
    <w:p w:rsidR="00D93FEB" w:rsidRDefault="00D93FEB" w:rsidP="00D93FEB">
      <w:pPr>
        <w:pStyle w:val="ac"/>
      </w:pPr>
      <w:r>
        <w:t xml:space="preserve">表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w:t>
      </w:r>
      <w:r w:rsidR="003E4F54">
        <w:t>6</w:t>
      </w:r>
      <w:r>
        <w:rPr>
          <w:rFonts w:hint="eastAsia"/>
        </w:rPr>
        <w:t>个人银行</w:t>
      </w:r>
      <w:r>
        <w:t>缴费</w:t>
      </w:r>
      <w:r w:rsidR="003E4F54">
        <w:rPr>
          <w:rFonts w:hint="eastAsia"/>
        </w:rPr>
        <w:t>流水查询</w:t>
      </w:r>
      <w:r>
        <w:t>服务</w:t>
      </w:r>
      <w:r>
        <w:rPr>
          <w:rFonts w:hint="eastAsia"/>
        </w:rPr>
        <w:t>调用</w:t>
      </w:r>
      <w:r>
        <w:t>清单</w:t>
      </w:r>
    </w:p>
    <w:tbl>
      <w:tblPr>
        <w:tblStyle w:val="af4"/>
        <w:tblW w:w="4674" w:type="pct"/>
        <w:jc w:val="center"/>
        <w:tblLook w:val="04A0"/>
      </w:tblPr>
      <w:tblGrid>
        <w:gridCol w:w="2028"/>
        <w:gridCol w:w="868"/>
        <w:gridCol w:w="1943"/>
        <w:gridCol w:w="661"/>
        <w:gridCol w:w="1373"/>
        <w:gridCol w:w="1093"/>
      </w:tblGrid>
      <w:tr w:rsidR="00D93FEB" w:rsidTr="007153D6">
        <w:trPr>
          <w:jc w:val="center"/>
        </w:trPr>
        <w:tc>
          <w:tcPr>
            <w:tcW w:w="2028" w:type="dxa"/>
            <w:vAlign w:val="center"/>
          </w:tcPr>
          <w:p w:rsidR="00D93FEB" w:rsidRDefault="00D93FEB" w:rsidP="007153D6">
            <w:pPr>
              <w:pStyle w:val="af5"/>
              <w:jc w:val="both"/>
            </w:pPr>
            <w:r>
              <w:rPr>
                <w:rFonts w:hint="eastAsia"/>
              </w:rPr>
              <w:t>接口</w:t>
            </w:r>
            <w:r>
              <w:t>标识</w:t>
            </w:r>
            <w:r>
              <w:rPr>
                <w:rFonts w:hint="eastAsia"/>
              </w:rPr>
              <w:t>/</w:t>
            </w:r>
            <w:r>
              <w:rPr>
                <w:rFonts w:hint="eastAsia"/>
              </w:rPr>
              <w:t>接口</w:t>
            </w:r>
            <w:r>
              <w:t>名称</w:t>
            </w:r>
          </w:p>
        </w:tc>
        <w:tc>
          <w:tcPr>
            <w:tcW w:w="868" w:type="dxa"/>
            <w:vAlign w:val="center"/>
          </w:tcPr>
          <w:p w:rsidR="00D93FEB" w:rsidRDefault="00D93FEB" w:rsidP="007153D6">
            <w:pPr>
              <w:pStyle w:val="af5"/>
              <w:jc w:val="both"/>
            </w:pPr>
            <w:r>
              <w:rPr>
                <w:rFonts w:hint="eastAsia"/>
              </w:rPr>
              <w:t>提供</w:t>
            </w:r>
            <w:r>
              <w:t>方</w:t>
            </w:r>
          </w:p>
        </w:tc>
        <w:tc>
          <w:tcPr>
            <w:tcW w:w="1943" w:type="dxa"/>
            <w:vAlign w:val="center"/>
          </w:tcPr>
          <w:p w:rsidR="00D93FEB" w:rsidRDefault="00D93FEB" w:rsidP="007153D6">
            <w:pPr>
              <w:pStyle w:val="af5"/>
              <w:jc w:val="both"/>
            </w:pPr>
            <w:r>
              <w:rPr>
                <w:rFonts w:hint="eastAsia"/>
              </w:rPr>
              <w:t>业务</w:t>
            </w:r>
            <w:r>
              <w:t>功能</w:t>
            </w:r>
          </w:p>
        </w:tc>
        <w:tc>
          <w:tcPr>
            <w:tcW w:w="661" w:type="dxa"/>
            <w:vAlign w:val="center"/>
          </w:tcPr>
          <w:p w:rsidR="00D93FEB" w:rsidRPr="004500C7" w:rsidRDefault="00D93FEB" w:rsidP="007153D6">
            <w:pPr>
              <w:pStyle w:val="af5"/>
              <w:jc w:val="both"/>
            </w:pPr>
            <w:r w:rsidRPr="004500C7">
              <w:rPr>
                <w:rFonts w:hint="eastAsia"/>
              </w:rPr>
              <w:t>标准格式</w:t>
            </w:r>
          </w:p>
        </w:tc>
        <w:tc>
          <w:tcPr>
            <w:tcW w:w="1373" w:type="dxa"/>
            <w:vAlign w:val="center"/>
          </w:tcPr>
          <w:p w:rsidR="00D93FEB" w:rsidRPr="004500C7" w:rsidRDefault="00D93FEB" w:rsidP="007153D6">
            <w:pPr>
              <w:pStyle w:val="af5"/>
              <w:jc w:val="both"/>
            </w:pPr>
            <w:r w:rsidRPr="004500C7">
              <w:rPr>
                <w:rFonts w:hint="eastAsia"/>
              </w:rPr>
              <w:t>通讯格式</w:t>
            </w:r>
          </w:p>
        </w:tc>
        <w:tc>
          <w:tcPr>
            <w:tcW w:w="1093" w:type="dxa"/>
            <w:vAlign w:val="center"/>
          </w:tcPr>
          <w:p w:rsidR="00D93FEB" w:rsidRPr="004500C7" w:rsidRDefault="00D93FEB" w:rsidP="007153D6">
            <w:pPr>
              <w:pStyle w:val="af5"/>
              <w:jc w:val="both"/>
            </w:pPr>
            <w:r w:rsidRPr="004500C7">
              <w:rPr>
                <w:rFonts w:hint="eastAsia"/>
              </w:rPr>
              <w:t>报文格式</w:t>
            </w:r>
          </w:p>
        </w:tc>
      </w:tr>
      <w:tr w:rsidR="00D93FEB" w:rsidTr="007153D6">
        <w:trPr>
          <w:jc w:val="center"/>
        </w:trPr>
        <w:tc>
          <w:tcPr>
            <w:tcW w:w="2028" w:type="dxa"/>
          </w:tcPr>
          <w:p w:rsidR="00D93FEB" w:rsidRDefault="003E4F54" w:rsidP="003E4F54">
            <w:pPr>
              <w:pStyle w:val="af6"/>
            </w:pPr>
            <w:r>
              <w:t>712705</w:t>
            </w:r>
            <w:r w:rsidR="00D93FEB">
              <w:rPr>
                <w:rFonts w:hint="eastAsia"/>
              </w:rPr>
              <w:t>-</w:t>
            </w:r>
            <w:r w:rsidR="00D93FEB">
              <w:rPr>
                <w:rFonts w:hint="eastAsia"/>
              </w:rPr>
              <w:t>个人银行</w:t>
            </w:r>
            <w:r w:rsidR="00D93FEB">
              <w:t>缴费</w:t>
            </w:r>
            <w:r>
              <w:rPr>
                <w:rFonts w:hint="eastAsia"/>
              </w:rPr>
              <w:t>流水查询</w:t>
            </w:r>
          </w:p>
        </w:tc>
        <w:tc>
          <w:tcPr>
            <w:tcW w:w="868" w:type="dxa"/>
          </w:tcPr>
          <w:p w:rsidR="00D93FEB" w:rsidRDefault="00D93FEB" w:rsidP="007153D6">
            <w:pPr>
              <w:pStyle w:val="af6"/>
            </w:pPr>
            <w:r w:rsidRPr="00227677">
              <w:rPr>
                <w:rFonts w:hint="eastAsia"/>
              </w:rPr>
              <w:t>中间</w:t>
            </w:r>
            <w:r w:rsidRPr="00227677">
              <w:t>业务</w:t>
            </w:r>
            <w:r w:rsidRPr="00227677">
              <w:rPr>
                <w:rFonts w:hint="eastAsia"/>
              </w:rPr>
              <w:t>社保税银系统</w:t>
            </w:r>
          </w:p>
        </w:tc>
        <w:tc>
          <w:tcPr>
            <w:tcW w:w="1943" w:type="dxa"/>
          </w:tcPr>
          <w:p w:rsidR="00D93FEB" w:rsidRDefault="003E4F54" w:rsidP="007153D6">
            <w:pPr>
              <w:pStyle w:val="af6"/>
            </w:pPr>
            <w:r>
              <w:rPr>
                <w:rFonts w:hint="eastAsia"/>
              </w:rPr>
              <w:t>查询并</w:t>
            </w:r>
            <w:r>
              <w:t>返回个人银行缴费流水信息</w:t>
            </w:r>
          </w:p>
        </w:tc>
        <w:tc>
          <w:tcPr>
            <w:tcW w:w="661" w:type="dxa"/>
          </w:tcPr>
          <w:p w:rsidR="00D93FEB" w:rsidRDefault="00D93FEB" w:rsidP="007153D6">
            <w:pPr>
              <w:pStyle w:val="af6"/>
            </w:pPr>
            <w:r>
              <w:rPr>
                <w:rFonts w:hint="eastAsia"/>
              </w:rPr>
              <w:t>是</w:t>
            </w:r>
          </w:p>
        </w:tc>
        <w:tc>
          <w:tcPr>
            <w:tcW w:w="1373" w:type="dxa"/>
          </w:tcPr>
          <w:p w:rsidR="00D93FEB" w:rsidRDefault="00D93FEB" w:rsidP="007153D6">
            <w:pPr>
              <w:pStyle w:val="af6"/>
            </w:pPr>
            <w:r>
              <w:t>Web Service</w:t>
            </w:r>
          </w:p>
        </w:tc>
        <w:tc>
          <w:tcPr>
            <w:tcW w:w="1093" w:type="dxa"/>
          </w:tcPr>
          <w:p w:rsidR="00D93FEB" w:rsidRDefault="00D93FEB" w:rsidP="007153D6">
            <w:pPr>
              <w:pStyle w:val="af6"/>
            </w:pPr>
            <w:r>
              <w:t>XML</w:t>
            </w:r>
          </w:p>
        </w:tc>
      </w:tr>
    </w:tbl>
    <w:p w:rsidR="002813CB" w:rsidRDefault="002813CB" w:rsidP="002813CB">
      <w:pPr>
        <w:pStyle w:val="3"/>
        <w:ind w:left="0" w:firstLine="0"/>
      </w:pPr>
      <w:bookmarkStart w:id="28" w:name="_Toc8133711"/>
      <w:r>
        <w:rPr>
          <w:rFonts w:hint="eastAsia"/>
        </w:rPr>
        <w:lastRenderedPageBreak/>
        <w:t>个人银行缴费</w:t>
      </w:r>
      <w:r w:rsidR="00B442AB">
        <w:rPr>
          <w:rFonts w:hint="eastAsia"/>
        </w:rPr>
        <w:t>撤销</w:t>
      </w:r>
      <w:bookmarkEnd w:id="28"/>
    </w:p>
    <w:p w:rsidR="002813CB" w:rsidRPr="000D6306" w:rsidRDefault="002813CB" w:rsidP="00DB275A">
      <w:pPr>
        <w:pStyle w:val="40"/>
        <w:ind w:left="567" w:firstLine="0"/>
      </w:pPr>
      <w:r>
        <w:rPr>
          <w:rFonts w:hint="eastAsia"/>
        </w:rPr>
        <w:t>系统交互关系</w:t>
      </w:r>
    </w:p>
    <w:p w:rsidR="002813CB" w:rsidRPr="00971DFB" w:rsidRDefault="002813CB" w:rsidP="002813CB">
      <w:pPr>
        <w:ind w:firstLine="480"/>
      </w:pPr>
      <w:r>
        <w:rPr>
          <w:rFonts w:hint="eastAsia"/>
        </w:rPr>
        <w:t>社保税银系统提供个人银行</w:t>
      </w:r>
      <w:r>
        <w:t>缴费</w:t>
      </w:r>
      <w:r>
        <w:rPr>
          <w:rFonts w:hint="eastAsia"/>
        </w:rPr>
        <w:t>撤销服务，流程如下：</w:t>
      </w:r>
    </w:p>
    <w:p w:rsidR="002813CB" w:rsidRDefault="00B442AB" w:rsidP="002813CB">
      <w:pPr>
        <w:spacing w:line="360" w:lineRule="auto"/>
        <w:ind w:firstLineChars="0" w:firstLine="0"/>
        <w:jc w:val="center"/>
        <w:rPr>
          <w:noProof/>
        </w:rPr>
      </w:pPr>
      <w:r w:rsidRPr="00B442AB">
        <w:rPr>
          <w:rFonts w:hint="eastAsia"/>
          <w:noProof/>
        </w:rPr>
        <w:drawing>
          <wp:inline distT="0" distB="0" distL="0" distR="0">
            <wp:extent cx="5274310" cy="37649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764925"/>
                    </a:xfrm>
                    <a:prstGeom prst="rect">
                      <a:avLst/>
                    </a:prstGeom>
                    <a:noFill/>
                    <a:ln>
                      <a:noFill/>
                    </a:ln>
                  </pic:spPr>
                </pic:pic>
              </a:graphicData>
            </a:graphic>
          </wp:inline>
        </w:drawing>
      </w:r>
    </w:p>
    <w:p w:rsidR="002813CB" w:rsidRDefault="002813CB" w:rsidP="002813CB">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 xml:space="preserve">.12 </w:t>
      </w:r>
      <w:r>
        <w:rPr>
          <w:rFonts w:hint="eastAsia"/>
        </w:rPr>
        <w:t>个人银行</w:t>
      </w:r>
      <w:r>
        <w:t>缴费</w:t>
      </w:r>
      <w:r>
        <w:rPr>
          <w:rFonts w:hint="eastAsia"/>
        </w:rPr>
        <w:t>撤销服务系统间交互关系</w:t>
      </w:r>
    </w:p>
    <w:p w:rsidR="002813CB" w:rsidRDefault="002813CB" w:rsidP="00DB275A">
      <w:pPr>
        <w:pStyle w:val="40"/>
        <w:ind w:left="567" w:firstLine="0"/>
      </w:pPr>
      <w:r>
        <w:rPr>
          <w:rFonts w:hint="eastAsia"/>
        </w:rPr>
        <w:lastRenderedPageBreak/>
        <w:t>业务处理</w:t>
      </w:r>
      <w:r>
        <w:t>流程</w:t>
      </w:r>
    </w:p>
    <w:p w:rsidR="002813CB" w:rsidRPr="00764D37" w:rsidRDefault="00496312" w:rsidP="002813CB">
      <w:pPr>
        <w:spacing w:line="360" w:lineRule="auto"/>
        <w:ind w:firstLineChars="0" w:firstLine="0"/>
        <w:jc w:val="center"/>
        <w:rPr>
          <w:noProof/>
        </w:rPr>
      </w:pPr>
      <w:r>
        <w:object w:dxaOrig="4755" w:dyaOrig="8100">
          <v:shape id="_x0000_i1031" type="#_x0000_t75" style="width:237.5pt;height:405.15pt" o:ole="">
            <v:imagedata r:id="rId41" o:title=""/>
          </v:shape>
          <o:OLEObject Type="Embed" ProgID="Visio.Drawing.15" ShapeID="_x0000_i1031" DrawAspect="Content" ObjectID="_1630132337" r:id="rId42"/>
        </w:object>
      </w:r>
    </w:p>
    <w:p w:rsidR="002813CB" w:rsidRDefault="002813CB" w:rsidP="002813CB">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.13</w:t>
      </w:r>
      <w:r>
        <w:rPr>
          <w:rFonts w:hint="eastAsia"/>
        </w:rPr>
        <w:t xml:space="preserve"> 个人银行</w:t>
      </w:r>
      <w:r>
        <w:t>缴费</w:t>
      </w:r>
      <w:r>
        <w:rPr>
          <w:rFonts w:hint="eastAsia"/>
        </w:rPr>
        <w:t>撤销服务流程</w:t>
      </w:r>
    </w:p>
    <w:p w:rsidR="002813CB" w:rsidRDefault="002813CB" w:rsidP="00DB275A">
      <w:pPr>
        <w:pStyle w:val="40"/>
        <w:ind w:left="567" w:firstLine="0"/>
      </w:pPr>
      <w:r>
        <w:rPr>
          <w:rFonts w:hint="eastAsia"/>
        </w:rPr>
        <w:t>系统</w:t>
      </w:r>
      <w:r>
        <w:t>业务</w:t>
      </w:r>
      <w:r>
        <w:rPr>
          <w:rFonts w:hint="eastAsia"/>
        </w:rPr>
        <w:t>职责</w:t>
      </w:r>
    </w:p>
    <w:p w:rsidR="002813CB" w:rsidRDefault="002813CB" w:rsidP="002813CB">
      <w:pPr>
        <w:ind w:firstLine="480"/>
      </w:pPr>
      <w:r>
        <w:rPr>
          <w:rFonts w:hint="eastAsia"/>
        </w:rPr>
        <w:t>在</w:t>
      </w:r>
      <w:r>
        <w:t>该业务场景中，本系统</w:t>
      </w:r>
      <w:r>
        <w:rPr>
          <w:rFonts w:hint="eastAsia"/>
        </w:rPr>
        <w:t>发布个人银行</w:t>
      </w:r>
      <w:r>
        <w:t>缴费</w:t>
      </w:r>
      <w:r w:rsidR="00496312">
        <w:rPr>
          <w:rFonts w:hint="eastAsia"/>
        </w:rPr>
        <w:t>撤销</w:t>
      </w:r>
      <w:r>
        <w:rPr>
          <w:rFonts w:hint="eastAsia"/>
        </w:rPr>
        <w:t>服务，负责个人银行</w:t>
      </w:r>
      <w:r>
        <w:t>缴费</w:t>
      </w:r>
      <w:r w:rsidR="00496312">
        <w:rPr>
          <w:rFonts w:hint="eastAsia"/>
        </w:rPr>
        <w:t>撤销</w:t>
      </w:r>
      <w:r>
        <w:rPr>
          <w:rFonts w:hint="eastAsia"/>
        </w:rPr>
        <w:t>流程</w:t>
      </w:r>
      <w:r>
        <w:t>调度</w:t>
      </w:r>
      <w:r>
        <w:rPr>
          <w:rFonts w:hint="eastAsia"/>
        </w:rPr>
        <w:t>。</w:t>
      </w:r>
    </w:p>
    <w:p w:rsidR="002813CB" w:rsidRDefault="002813CB" w:rsidP="00DB275A">
      <w:pPr>
        <w:pStyle w:val="40"/>
        <w:ind w:left="567" w:firstLine="0"/>
      </w:pPr>
      <w:r>
        <w:rPr>
          <w:rFonts w:hint="eastAsia"/>
        </w:rPr>
        <w:t>新核心</w:t>
      </w:r>
      <w:r>
        <w:t>系统业务</w:t>
      </w:r>
      <w:r>
        <w:rPr>
          <w:rFonts w:hint="eastAsia"/>
        </w:rPr>
        <w:t>职责</w:t>
      </w:r>
    </w:p>
    <w:p w:rsidR="002813CB" w:rsidRPr="00B35CD2" w:rsidRDefault="002813CB" w:rsidP="002813CB">
      <w:pPr>
        <w:ind w:firstLine="480"/>
      </w:pPr>
      <w:r>
        <w:rPr>
          <w:rFonts w:hint="eastAsia"/>
        </w:rPr>
        <w:t>在该业务场景中，新核心系统发布公共</w:t>
      </w:r>
      <w:r w:rsidR="00496312">
        <w:rPr>
          <w:rFonts w:hint="eastAsia"/>
        </w:rPr>
        <w:t>冲正</w:t>
      </w:r>
      <w:r>
        <w:rPr>
          <w:rFonts w:hint="eastAsia"/>
        </w:rPr>
        <w:t>服务，负责进行</w:t>
      </w:r>
      <w:r w:rsidR="00496312">
        <w:rPr>
          <w:rFonts w:hint="eastAsia"/>
        </w:rPr>
        <w:t>账务流水</w:t>
      </w:r>
      <w:r w:rsidR="00496312">
        <w:t>的撤销</w:t>
      </w:r>
      <w:r>
        <w:rPr>
          <w:rFonts w:hint="eastAsia"/>
        </w:rPr>
        <w:t>。</w:t>
      </w:r>
    </w:p>
    <w:p w:rsidR="002813CB" w:rsidRDefault="002813CB" w:rsidP="00DB275A">
      <w:pPr>
        <w:pStyle w:val="40"/>
        <w:ind w:left="567" w:firstLine="0"/>
      </w:pPr>
      <w:r>
        <w:rPr>
          <w:rFonts w:hint="eastAsia"/>
        </w:rPr>
        <w:t>税务税银</w:t>
      </w:r>
      <w:r>
        <w:t>子系统业务</w:t>
      </w:r>
      <w:r>
        <w:rPr>
          <w:rFonts w:hint="eastAsia"/>
        </w:rPr>
        <w:t>职责</w:t>
      </w:r>
    </w:p>
    <w:p w:rsidR="002813CB" w:rsidRPr="00BA2B51" w:rsidRDefault="002813CB" w:rsidP="002813CB">
      <w:pPr>
        <w:ind w:firstLine="480"/>
      </w:pPr>
      <w:r>
        <w:rPr>
          <w:rFonts w:hint="eastAsia"/>
        </w:rPr>
        <w:t>在</w:t>
      </w:r>
      <w:r>
        <w:t>该业务场景中，</w:t>
      </w:r>
      <w:r>
        <w:rPr>
          <w:rFonts w:hint="eastAsia"/>
        </w:rPr>
        <w:t>税务</w:t>
      </w:r>
      <w:r>
        <w:t>税银子系统</w:t>
      </w:r>
      <w:r>
        <w:rPr>
          <w:rFonts w:hint="eastAsia"/>
        </w:rPr>
        <w:t>发布个人银行</w:t>
      </w:r>
      <w:r>
        <w:t>缴费</w:t>
      </w:r>
      <w:r w:rsidR="00496312">
        <w:rPr>
          <w:rFonts w:hint="eastAsia"/>
        </w:rPr>
        <w:t>撤销</w:t>
      </w:r>
      <w:r>
        <w:rPr>
          <w:rFonts w:hint="eastAsia"/>
        </w:rPr>
        <w:t>服务，负责</w:t>
      </w:r>
      <w:r w:rsidR="00496312">
        <w:rPr>
          <w:rFonts w:hint="eastAsia"/>
        </w:rPr>
        <w:t>通知</w:t>
      </w:r>
      <w:r w:rsidR="00496312">
        <w:rPr>
          <w:rFonts w:ascii="Times New Roman" w:hAnsi="Times New Roman" w:hint="eastAsia"/>
          <w:lang/>
        </w:rPr>
        <w:t>管理</w:t>
      </w:r>
      <w:r w:rsidR="00496312">
        <w:rPr>
          <w:rFonts w:ascii="Times New Roman" w:hAnsi="Times New Roman"/>
          <w:lang/>
        </w:rPr>
        <w:t>子系统进行</w:t>
      </w:r>
      <w:r w:rsidR="00496312">
        <w:rPr>
          <w:rFonts w:ascii="Times New Roman" w:hAnsi="Times New Roman" w:hint="eastAsia"/>
          <w:lang/>
        </w:rPr>
        <w:t>某笔个人银行</w:t>
      </w:r>
      <w:r w:rsidR="00496312">
        <w:rPr>
          <w:rFonts w:ascii="Times New Roman" w:hAnsi="Times New Roman"/>
          <w:lang/>
        </w:rPr>
        <w:t>缴费的</w:t>
      </w:r>
      <w:r w:rsidR="00496312">
        <w:rPr>
          <w:rFonts w:ascii="Times New Roman" w:hAnsi="Times New Roman" w:hint="eastAsia"/>
          <w:lang/>
        </w:rPr>
        <w:t>撤销</w:t>
      </w:r>
      <w:r>
        <w:rPr>
          <w:rFonts w:hint="eastAsia"/>
        </w:rPr>
        <w:t>。</w:t>
      </w:r>
    </w:p>
    <w:p w:rsidR="002813CB" w:rsidRDefault="002813CB" w:rsidP="00DB275A">
      <w:pPr>
        <w:pStyle w:val="40"/>
        <w:ind w:left="567" w:firstLine="0"/>
      </w:pPr>
      <w:r>
        <w:lastRenderedPageBreak/>
        <w:t>服务</w:t>
      </w:r>
      <w:r>
        <w:rPr>
          <w:rFonts w:hint="eastAsia"/>
        </w:rPr>
        <w:t>调用</w:t>
      </w:r>
      <w:r>
        <w:t>接口</w:t>
      </w:r>
    </w:p>
    <w:p w:rsidR="002813CB" w:rsidRDefault="002813CB" w:rsidP="002813CB">
      <w:pPr>
        <w:pStyle w:val="ac"/>
      </w:pPr>
      <w:r>
        <w:t xml:space="preserve">表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 xml:space="preserve">.7 </w:t>
      </w:r>
      <w:r>
        <w:rPr>
          <w:rFonts w:hint="eastAsia"/>
        </w:rPr>
        <w:t>个人银行</w:t>
      </w:r>
      <w:r>
        <w:t>缴费</w:t>
      </w:r>
      <w:r>
        <w:rPr>
          <w:rFonts w:hint="eastAsia"/>
        </w:rPr>
        <w:t>撤销</w:t>
      </w:r>
      <w:r>
        <w:t>服务</w:t>
      </w:r>
      <w:r>
        <w:rPr>
          <w:rFonts w:hint="eastAsia"/>
        </w:rPr>
        <w:t>调用</w:t>
      </w:r>
      <w:r>
        <w:t>清单</w:t>
      </w:r>
    </w:p>
    <w:tbl>
      <w:tblPr>
        <w:tblStyle w:val="af4"/>
        <w:tblW w:w="4674" w:type="pct"/>
        <w:jc w:val="center"/>
        <w:tblLook w:val="04A0"/>
      </w:tblPr>
      <w:tblGrid>
        <w:gridCol w:w="2028"/>
        <w:gridCol w:w="868"/>
        <w:gridCol w:w="1943"/>
        <w:gridCol w:w="661"/>
        <w:gridCol w:w="1373"/>
        <w:gridCol w:w="1093"/>
      </w:tblGrid>
      <w:tr w:rsidR="002813CB" w:rsidTr="007153D6">
        <w:trPr>
          <w:jc w:val="center"/>
        </w:trPr>
        <w:tc>
          <w:tcPr>
            <w:tcW w:w="2028" w:type="dxa"/>
            <w:vAlign w:val="center"/>
          </w:tcPr>
          <w:p w:rsidR="002813CB" w:rsidRDefault="002813CB" w:rsidP="007153D6">
            <w:pPr>
              <w:pStyle w:val="af5"/>
              <w:jc w:val="both"/>
            </w:pPr>
            <w:r>
              <w:rPr>
                <w:rFonts w:hint="eastAsia"/>
              </w:rPr>
              <w:t>接口</w:t>
            </w:r>
            <w:r>
              <w:t>标识</w:t>
            </w:r>
            <w:r>
              <w:rPr>
                <w:rFonts w:hint="eastAsia"/>
              </w:rPr>
              <w:t>/</w:t>
            </w:r>
            <w:r>
              <w:rPr>
                <w:rFonts w:hint="eastAsia"/>
              </w:rPr>
              <w:t>接口</w:t>
            </w:r>
            <w:r>
              <w:t>名称</w:t>
            </w:r>
          </w:p>
        </w:tc>
        <w:tc>
          <w:tcPr>
            <w:tcW w:w="868" w:type="dxa"/>
            <w:vAlign w:val="center"/>
          </w:tcPr>
          <w:p w:rsidR="002813CB" w:rsidRDefault="002813CB" w:rsidP="007153D6">
            <w:pPr>
              <w:pStyle w:val="af5"/>
              <w:jc w:val="both"/>
            </w:pPr>
            <w:r>
              <w:rPr>
                <w:rFonts w:hint="eastAsia"/>
              </w:rPr>
              <w:t>提供</w:t>
            </w:r>
            <w:r>
              <w:t>方</w:t>
            </w:r>
          </w:p>
        </w:tc>
        <w:tc>
          <w:tcPr>
            <w:tcW w:w="1943" w:type="dxa"/>
            <w:vAlign w:val="center"/>
          </w:tcPr>
          <w:p w:rsidR="002813CB" w:rsidRDefault="002813CB" w:rsidP="007153D6">
            <w:pPr>
              <w:pStyle w:val="af5"/>
              <w:jc w:val="both"/>
            </w:pPr>
            <w:r>
              <w:rPr>
                <w:rFonts w:hint="eastAsia"/>
              </w:rPr>
              <w:t>业务</w:t>
            </w:r>
            <w:r>
              <w:t>功能</w:t>
            </w:r>
          </w:p>
        </w:tc>
        <w:tc>
          <w:tcPr>
            <w:tcW w:w="661" w:type="dxa"/>
            <w:vAlign w:val="center"/>
          </w:tcPr>
          <w:p w:rsidR="002813CB" w:rsidRPr="004500C7" w:rsidRDefault="002813CB" w:rsidP="007153D6">
            <w:pPr>
              <w:pStyle w:val="af5"/>
              <w:jc w:val="both"/>
            </w:pPr>
            <w:r w:rsidRPr="004500C7">
              <w:rPr>
                <w:rFonts w:hint="eastAsia"/>
              </w:rPr>
              <w:t>标准格式</w:t>
            </w:r>
          </w:p>
        </w:tc>
        <w:tc>
          <w:tcPr>
            <w:tcW w:w="1373" w:type="dxa"/>
            <w:vAlign w:val="center"/>
          </w:tcPr>
          <w:p w:rsidR="002813CB" w:rsidRPr="004500C7" w:rsidRDefault="002813CB" w:rsidP="007153D6">
            <w:pPr>
              <w:pStyle w:val="af5"/>
              <w:jc w:val="both"/>
            </w:pPr>
            <w:r w:rsidRPr="004500C7">
              <w:rPr>
                <w:rFonts w:hint="eastAsia"/>
              </w:rPr>
              <w:t>通讯格式</w:t>
            </w:r>
          </w:p>
        </w:tc>
        <w:tc>
          <w:tcPr>
            <w:tcW w:w="1093" w:type="dxa"/>
            <w:vAlign w:val="center"/>
          </w:tcPr>
          <w:p w:rsidR="002813CB" w:rsidRPr="004500C7" w:rsidRDefault="002813CB" w:rsidP="007153D6">
            <w:pPr>
              <w:pStyle w:val="af5"/>
              <w:jc w:val="both"/>
            </w:pPr>
            <w:r w:rsidRPr="004500C7">
              <w:rPr>
                <w:rFonts w:hint="eastAsia"/>
              </w:rPr>
              <w:t>报文格式</w:t>
            </w:r>
          </w:p>
        </w:tc>
      </w:tr>
      <w:tr w:rsidR="002813CB" w:rsidTr="007153D6">
        <w:trPr>
          <w:jc w:val="center"/>
        </w:trPr>
        <w:tc>
          <w:tcPr>
            <w:tcW w:w="2028" w:type="dxa"/>
          </w:tcPr>
          <w:p w:rsidR="002813CB" w:rsidRDefault="00496312" w:rsidP="00496312">
            <w:pPr>
              <w:pStyle w:val="af6"/>
            </w:pPr>
            <w:r>
              <w:t>712706</w:t>
            </w:r>
            <w:r w:rsidR="002813CB">
              <w:rPr>
                <w:rFonts w:hint="eastAsia"/>
              </w:rPr>
              <w:t>-</w:t>
            </w:r>
            <w:r w:rsidR="002813CB">
              <w:rPr>
                <w:rFonts w:hint="eastAsia"/>
              </w:rPr>
              <w:t>个人银行</w:t>
            </w:r>
            <w:r w:rsidR="002813CB">
              <w:t>缴费</w:t>
            </w:r>
            <w:r>
              <w:rPr>
                <w:rFonts w:hint="eastAsia"/>
              </w:rPr>
              <w:t>撤销</w:t>
            </w:r>
          </w:p>
        </w:tc>
        <w:tc>
          <w:tcPr>
            <w:tcW w:w="868" w:type="dxa"/>
          </w:tcPr>
          <w:p w:rsidR="002813CB" w:rsidRDefault="002813CB" w:rsidP="007153D6">
            <w:pPr>
              <w:pStyle w:val="af6"/>
            </w:pPr>
            <w:r w:rsidRPr="00227677">
              <w:rPr>
                <w:rFonts w:hint="eastAsia"/>
              </w:rPr>
              <w:t>中间</w:t>
            </w:r>
            <w:r w:rsidRPr="00227677">
              <w:t>业务</w:t>
            </w:r>
            <w:r w:rsidRPr="00227677">
              <w:rPr>
                <w:rFonts w:hint="eastAsia"/>
              </w:rPr>
              <w:t>社保税银系统</w:t>
            </w:r>
          </w:p>
        </w:tc>
        <w:tc>
          <w:tcPr>
            <w:tcW w:w="1943" w:type="dxa"/>
          </w:tcPr>
          <w:p w:rsidR="002813CB" w:rsidRDefault="002813CB" w:rsidP="00496312">
            <w:pPr>
              <w:pStyle w:val="af6"/>
            </w:pPr>
            <w:r>
              <w:rPr>
                <w:rFonts w:hint="eastAsia"/>
              </w:rPr>
              <w:t>个人银行</w:t>
            </w:r>
            <w:r>
              <w:t>缴费</w:t>
            </w:r>
            <w:r w:rsidR="00496312">
              <w:rPr>
                <w:rFonts w:hint="eastAsia"/>
              </w:rPr>
              <w:t>撤销</w:t>
            </w:r>
            <w:r>
              <w:rPr>
                <w:rFonts w:hint="eastAsia"/>
              </w:rPr>
              <w:t>流程</w:t>
            </w:r>
            <w:r>
              <w:t>调度</w:t>
            </w:r>
          </w:p>
        </w:tc>
        <w:tc>
          <w:tcPr>
            <w:tcW w:w="661" w:type="dxa"/>
          </w:tcPr>
          <w:p w:rsidR="002813CB" w:rsidRDefault="002813CB" w:rsidP="007153D6">
            <w:pPr>
              <w:pStyle w:val="af6"/>
            </w:pPr>
            <w:r>
              <w:rPr>
                <w:rFonts w:hint="eastAsia"/>
              </w:rPr>
              <w:t>是</w:t>
            </w:r>
          </w:p>
        </w:tc>
        <w:tc>
          <w:tcPr>
            <w:tcW w:w="1373" w:type="dxa"/>
          </w:tcPr>
          <w:p w:rsidR="002813CB" w:rsidRDefault="002813CB" w:rsidP="007153D6">
            <w:pPr>
              <w:pStyle w:val="af6"/>
            </w:pPr>
            <w:r>
              <w:t>Web Service</w:t>
            </w:r>
          </w:p>
        </w:tc>
        <w:tc>
          <w:tcPr>
            <w:tcW w:w="1093" w:type="dxa"/>
          </w:tcPr>
          <w:p w:rsidR="002813CB" w:rsidRDefault="002813CB" w:rsidP="007153D6">
            <w:pPr>
              <w:pStyle w:val="af6"/>
            </w:pPr>
            <w:r>
              <w:t>XML</w:t>
            </w:r>
          </w:p>
        </w:tc>
      </w:tr>
      <w:tr w:rsidR="002813CB" w:rsidTr="007153D6">
        <w:trPr>
          <w:jc w:val="center"/>
        </w:trPr>
        <w:tc>
          <w:tcPr>
            <w:tcW w:w="2028" w:type="dxa"/>
          </w:tcPr>
          <w:p w:rsidR="002813CB" w:rsidRDefault="00496312" w:rsidP="007153D6">
            <w:pPr>
              <w:pStyle w:val="af6"/>
            </w:pPr>
            <w:r w:rsidRPr="00C51627">
              <w:t>67009</w:t>
            </w:r>
            <w:r>
              <w:t>-</w:t>
            </w:r>
            <w:r>
              <w:rPr>
                <w:rFonts w:hint="eastAsia"/>
              </w:rPr>
              <w:t>公共冲正</w:t>
            </w:r>
          </w:p>
        </w:tc>
        <w:tc>
          <w:tcPr>
            <w:tcW w:w="868" w:type="dxa"/>
          </w:tcPr>
          <w:p w:rsidR="002813CB" w:rsidRPr="00227677" w:rsidRDefault="002813CB" w:rsidP="007153D6">
            <w:pPr>
              <w:pStyle w:val="af6"/>
            </w:pPr>
            <w:r>
              <w:rPr>
                <w:rFonts w:hint="eastAsia"/>
              </w:rPr>
              <w:t>新</w:t>
            </w:r>
            <w:r>
              <w:t>核心系统</w:t>
            </w:r>
          </w:p>
        </w:tc>
        <w:tc>
          <w:tcPr>
            <w:tcW w:w="1943" w:type="dxa"/>
          </w:tcPr>
          <w:p w:rsidR="002813CB" w:rsidRDefault="00496312" w:rsidP="007153D6">
            <w:pPr>
              <w:pStyle w:val="af6"/>
            </w:pPr>
            <w:r>
              <w:rPr>
                <w:rFonts w:hint="eastAsia"/>
              </w:rPr>
              <w:t>进行账务流水</w:t>
            </w:r>
            <w:r>
              <w:t>的撤销</w:t>
            </w:r>
          </w:p>
        </w:tc>
        <w:tc>
          <w:tcPr>
            <w:tcW w:w="661" w:type="dxa"/>
          </w:tcPr>
          <w:p w:rsidR="002813CB" w:rsidRDefault="002813CB" w:rsidP="007153D6">
            <w:pPr>
              <w:pStyle w:val="af6"/>
            </w:pPr>
            <w:r>
              <w:rPr>
                <w:rFonts w:hint="eastAsia"/>
              </w:rPr>
              <w:t>是</w:t>
            </w:r>
          </w:p>
        </w:tc>
        <w:tc>
          <w:tcPr>
            <w:tcW w:w="1373" w:type="dxa"/>
          </w:tcPr>
          <w:p w:rsidR="002813CB" w:rsidRDefault="002813CB" w:rsidP="007153D6">
            <w:pPr>
              <w:pStyle w:val="af6"/>
            </w:pPr>
            <w:r>
              <w:t>Web Service</w:t>
            </w:r>
          </w:p>
        </w:tc>
        <w:tc>
          <w:tcPr>
            <w:tcW w:w="1093" w:type="dxa"/>
          </w:tcPr>
          <w:p w:rsidR="002813CB" w:rsidRDefault="002813CB" w:rsidP="007153D6">
            <w:pPr>
              <w:pStyle w:val="af6"/>
            </w:pPr>
            <w:r>
              <w:t>XML</w:t>
            </w:r>
          </w:p>
        </w:tc>
      </w:tr>
      <w:tr w:rsidR="002813CB" w:rsidTr="007153D6">
        <w:trPr>
          <w:jc w:val="center"/>
        </w:trPr>
        <w:tc>
          <w:tcPr>
            <w:tcW w:w="2028" w:type="dxa"/>
          </w:tcPr>
          <w:p w:rsidR="002813CB" w:rsidRDefault="00496312" w:rsidP="007153D6">
            <w:pPr>
              <w:pStyle w:val="af6"/>
            </w:pPr>
            <w:r>
              <w:t>SYYHD1-</w:t>
            </w:r>
            <w:r>
              <w:rPr>
                <w:rFonts w:hint="eastAsia"/>
              </w:rPr>
              <w:t>个人银行</w:t>
            </w:r>
            <w:r>
              <w:t>缴费撤销</w:t>
            </w:r>
          </w:p>
        </w:tc>
        <w:tc>
          <w:tcPr>
            <w:tcW w:w="868" w:type="dxa"/>
          </w:tcPr>
          <w:p w:rsidR="002813CB" w:rsidRDefault="002813CB" w:rsidP="007153D6">
            <w:pPr>
              <w:pStyle w:val="af6"/>
            </w:pPr>
            <w:r>
              <w:rPr>
                <w:rFonts w:hint="eastAsia"/>
              </w:rPr>
              <w:t>税务</w:t>
            </w:r>
            <w:r>
              <w:t>税银子系统</w:t>
            </w:r>
          </w:p>
        </w:tc>
        <w:tc>
          <w:tcPr>
            <w:tcW w:w="1943" w:type="dxa"/>
          </w:tcPr>
          <w:p w:rsidR="002813CB" w:rsidRDefault="00496312" w:rsidP="007153D6">
            <w:pPr>
              <w:pStyle w:val="af6"/>
            </w:pPr>
            <w:r>
              <w:rPr>
                <w:rFonts w:hint="eastAsia"/>
              </w:rPr>
              <w:t>通知</w:t>
            </w:r>
            <w:r>
              <w:rPr>
                <w:rFonts w:hint="eastAsia"/>
                <w:lang/>
              </w:rPr>
              <w:t>管理</w:t>
            </w:r>
            <w:r>
              <w:rPr>
                <w:lang/>
              </w:rPr>
              <w:t>子系统进行</w:t>
            </w:r>
            <w:r>
              <w:rPr>
                <w:rFonts w:hint="eastAsia"/>
                <w:lang/>
              </w:rPr>
              <w:t>某笔个人银行</w:t>
            </w:r>
            <w:r>
              <w:rPr>
                <w:lang/>
              </w:rPr>
              <w:t>缴费的</w:t>
            </w:r>
            <w:r>
              <w:rPr>
                <w:rFonts w:hint="eastAsia"/>
                <w:lang/>
              </w:rPr>
              <w:t>撤销</w:t>
            </w:r>
          </w:p>
        </w:tc>
        <w:tc>
          <w:tcPr>
            <w:tcW w:w="661" w:type="dxa"/>
          </w:tcPr>
          <w:p w:rsidR="002813CB" w:rsidRDefault="002813CB" w:rsidP="007153D6">
            <w:pPr>
              <w:pStyle w:val="af6"/>
            </w:pPr>
            <w:r>
              <w:rPr>
                <w:rFonts w:hint="eastAsia"/>
              </w:rPr>
              <w:t>是</w:t>
            </w:r>
          </w:p>
        </w:tc>
        <w:tc>
          <w:tcPr>
            <w:tcW w:w="1373" w:type="dxa"/>
          </w:tcPr>
          <w:p w:rsidR="002813CB" w:rsidRDefault="002813CB" w:rsidP="007153D6">
            <w:pPr>
              <w:pStyle w:val="af6"/>
            </w:pPr>
            <w:r>
              <w:rPr>
                <w:rFonts w:hint="eastAsia"/>
              </w:rPr>
              <w:t>MQ</w:t>
            </w:r>
          </w:p>
        </w:tc>
        <w:tc>
          <w:tcPr>
            <w:tcW w:w="1093" w:type="dxa"/>
          </w:tcPr>
          <w:p w:rsidR="002813CB" w:rsidRDefault="002813CB" w:rsidP="007153D6">
            <w:pPr>
              <w:pStyle w:val="af6"/>
            </w:pPr>
            <w:r>
              <w:rPr>
                <w:rFonts w:hint="eastAsia"/>
              </w:rPr>
              <w:t>XML</w:t>
            </w:r>
          </w:p>
        </w:tc>
      </w:tr>
    </w:tbl>
    <w:p w:rsidR="00880CD7" w:rsidRDefault="00880CD7" w:rsidP="00880CD7">
      <w:pPr>
        <w:pStyle w:val="3"/>
        <w:ind w:left="0" w:firstLine="0"/>
      </w:pPr>
      <w:bookmarkStart w:id="29" w:name="_Toc8133712"/>
      <w:r>
        <w:rPr>
          <w:rFonts w:hint="eastAsia"/>
        </w:rPr>
        <w:t>个人委托扣款</w:t>
      </w:r>
      <w:r>
        <w:t>缴费协议维护</w:t>
      </w:r>
      <w:bookmarkEnd w:id="29"/>
    </w:p>
    <w:p w:rsidR="00880CD7" w:rsidRPr="000D6306" w:rsidRDefault="00880CD7" w:rsidP="00DB275A">
      <w:pPr>
        <w:pStyle w:val="40"/>
        <w:ind w:left="567" w:firstLine="0"/>
      </w:pPr>
      <w:r>
        <w:rPr>
          <w:rFonts w:hint="eastAsia"/>
        </w:rPr>
        <w:t>系统交互关系</w:t>
      </w:r>
    </w:p>
    <w:p w:rsidR="00880CD7" w:rsidRPr="00971DFB" w:rsidRDefault="00880CD7" w:rsidP="00880CD7">
      <w:pPr>
        <w:ind w:firstLine="480"/>
      </w:pPr>
      <w:r>
        <w:rPr>
          <w:rFonts w:hint="eastAsia"/>
        </w:rPr>
        <w:t>社保税银系统提供个人委托扣款</w:t>
      </w:r>
      <w:r>
        <w:t>缴费协议维护</w:t>
      </w:r>
      <w:r>
        <w:rPr>
          <w:rFonts w:hint="eastAsia"/>
        </w:rPr>
        <w:t>服务，流程如下：</w:t>
      </w:r>
    </w:p>
    <w:p w:rsidR="00880CD7" w:rsidRDefault="00301CAE" w:rsidP="00880CD7">
      <w:pPr>
        <w:spacing w:line="360" w:lineRule="auto"/>
        <w:ind w:firstLineChars="0" w:firstLine="0"/>
        <w:jc w:val="center"/>
        <w:rPr>
          <w:noProof/>
        </w:rPr>
      </w:pPr>
      <w:r w:rsidRPr="00301CAE">
        <w:rPr>
          <w:rFonts w:hint="eastAsia"/>
          <w:noProof/>
        </w:rPr>
        <w:drawing>
          <wp:inline distT="0" distB="0" distL="0" distR="0">
            <wp:extent cx="5274310" cy="283009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830091"/>
                    </a:xfrm>
                    <a:prstGeom prst="rect">
                      <a:avLst/>
                    </a:prstGeom>
                    <a:noFill/>
                    <a:ln>
                      <a:noFill/>
                    </a:ln>
                  </pic:spPr>
                </pic:pic>
              </a:graphicData>
            </a:graphic>
          </wp:inline>
        </w:drawing>
      </w:r>
    </w:p>
    <w:p w:rsidR="00880CD7" w:rsidRDefault="00880CD7" w:rsidP="00880CD7">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w:t>
      </w:r>
      <w:r w:rsidR="00301CAE">
        <w:t>1</w:t>
      </w:r>
      <w:r>
        <w:t xml:space="preserve">4 </w:t>
      </w:r>
      <w:r>
        <w:rPr>
          <w:rFonts w:hint="eastAsia"/>
        </w:rPr>
        <w:t>个人委托扣款</w:t>
      </w:r>
      <w:r>
        <w:t>缴费协议维护</w:t>
      </w:r>
      <w:r>
        <w:rPr>
          <w:rFonts w:hint="eastAsia"/>
        </w:rPr>
        <w:t>服务系统间交互关系</w:t>
      </w:r>
    </w:p>
    <w:p w:rsidR="00880CD7" w:rsidRDefault="00880CD7" w:rsidP="00DB275A">
      <w:pPr>
        <w:pStyle w:val="40"/>
        <w:ind w:left="567" w:firstLine="0"/>
      </w:pPr>
      <w:r>
        <w:rPr>
          <w:rFonts w:hint="eastAsia"/>
        </w:rPr>
        <w:lastRenderedPageBreak/>
        <w:t>业务处理</w:t>
      </w:r>
      <w:r>
        <w:t>流程</w:t>
      </w:r>
    </w:p>
    <w:p w:rsidR="00880CD7" w:rsidRPr="00764D37" w:rsidRDefault="00DF548E" w:rsidP="00880CD7">
      <w:pPr>
        <w:spacing w:line="360" w:lineRule="auto"/>
        <w:ind w:firstLineChars="0" w:firstLine="0"/>
        <w:jc w:val="center"/>
        <w:rPr>
          <w:noProof/>
        </w:rPr>
      </w:pPr>
      <w:r>
        <w:object w:dxaOrig="4755" w:dyaOrig="6825">
          <v:shape id="_x0000_i1032" type="#_x0000_t75" style="width:237.5pt;height:340.65pt" o:ole="">
            <v:imagedata r:id="rId44" o:title=""/>
          </v:shape>
          <o:OLEObject Type="Embed" ProgID="Visio.Drawing.15" ShapeID="_x0000_i1032" DrawAspect="Content" ObjectID="_1630132338" r:id="rId45"/>
        </w:object>
      </w:r>
    </w:p>
    <w:p w:rsidR="00880CD7" w:rsidRDefault="00880CD7" w:rsidP="00880CD7">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w:t>
      </w:r>
      <w:r w:rsidR="00301CAE">
        <w:t>1</w:t>
      </w:r>
      <w:r>
        <w:t>5</w:t>
      </w:r>
      <w:r>
        <w:rPr>
          <w:rFonts w:hint="eastAsia"/>
        </w:rPr>
        <w:t xml:space="preserve"> 个人</w:t>
      </w:r>
      <w:r w:rsidR="00DF548E">
        <w:rPr>
          <w:rFonts w:hint="eastAsia"/>
        </w:rPr>
        <w:t>委托扣款</w:t>
      </w:r>
      <w:r w:rsidR="00DF548E">
        <w:t>缴费协议维护</w:t>
      </w:r>
      <w:r>
        <w:rPr>
          <w:rFonts w:hint="eastAsia"/>
        </w:rPr>
        <w:t>服务流程</w:t>
      </w:r>
    </w:p>
    <w:p w:rsidR="00880CD7" w:rsidRDefault="00880CD7" w:rsidP="00DB275A">
      <w:pPr>
        <w:pStyle w:val="40"/>
        <w:ind w:left="567" w:firstLine="0"/>
      </w:pPr>
      <w:r>
        <w:rPr>
          <w:rFonts w:hint="eastAsia"/>
        </w:rPr>
        <w:t>系统</w:t>
      </w:r>
      <w:r>
        <w:t>业务</w:t>
      </w:r>
      <w:r>
        <w:rPr>
          <w:rFonts w:hint="eastAsia"/>
        </w:rPr>
        <w:t>职责</w:t>
      </w:r>
    </w:p>
    <w:p w:rsidR="00880CD7" w:rsidRDefault="00880CD7" w:rsidP="00880CD7">
      <w:pPr>
        <w:ind w:firstLine="480"/>
      </w:pPr>
      <w:r>
        <w:rPr>
          <w:rFonts w:hint="eastAsia"/>
        </w:rPr>
        <w:t>在</w:t>
      </w:r>
      <w:r>
        <w:t>该业务场景中，本系统</w:t>
      </w:r>
      <w:r>
        <w:rPr>
          <w:rFonts w:hint="eastAsia"/>
        </w:rPr>
        <w:t>发布个人</w:t>
      </w:r>
      <w:r w:rsidR="00DF548E">
        <w:rPr>
          <w:rFonts w:hint="eastAsia"/>
        </w:rPr>
        <w:t>委托扣款</w:t>
      </w:r>
      <w:r w:rsidR="00DF548E">
        <w:t>缴费协议维护</w:t>
      </w:r>
      <w:r>
        <w:rPr>
          <w:rFonts w:hint="eastAsia"/>
        </w:rPr>
        <w:t>服务，负责</w:t>
      </w:r>
      <w:r w:rsidR="00DF548E">
        <w:rPr>
          <w:rFonts w:hint="eastAsia"/>
        </w:rPr>
        <w:t>个人委托扣款</w:t>
      </w:r>
      <w:r w:rsidR="00DF548E">
        <w:t>缴费协议维护</w:t>
      </w:r>
      <w:r>
        <w:rPr>
          <w:rFonts w:hint="eastAsia"/>
        </w:rPr>
        <w:t>流程</w:t>
      </w:r>
      <w:r>
        <w:t>调度</w:t>
      </w:r>
      <w:r>
        <w:rPr>
          <w:rFonts w:hint="eastAsia"/>
        </w:rPr>
        <w:t>。</w:t>
      </w:r>
    </w:p>
    <w:p w:rsidR="00880CD7" w:rsidRDefault="00880CD7" w:rsidP="00DB275A">
      <w:pPr>
        <w:pStyle w:val="40"/>
        <w:ind w:left="567" w:firstLine="0"/>
      </w:pPr>
      <w:r>
        <w:rPr>
          <w:rFonts w:hint="eastAsia"/>
        </w:rPr>
        <w:t>税务税银</w:t>
      </w:r>
      <w:r>
        <w:t>子系统业务</w:t>
      </w:r>
      <w:r>
        <w:rPr>
          <w:rFonts w:hint="eastAsia"/>
        </w:rPr>
        <w:t>职责</w:t>
      </w:r>
    </w:p>
    <w:p w:rsidR="00880CD7" w:rsidRPr="00BA2B51" w:rsidRDefault="00880CD7" w:rsidP="00880CD7">
      <w:pPr>
        <w:ind w:firstLine="480"/>
      </w:pPr>
      <w:r>
        <w:rPr>
          <w:rFonts w:hint="eastAsia"/>
        </w:rPr>
        <w:t>在</w:t>
      </w:r>
      <w:r>
        <w:t>该业务场景中，</w:t>
      </w:r>
      <w:r>
        <w:rPr>
          <w:rFonts w:hint="eastAsia"/>
        </w:rPr>
        <w:t>税务</w:t>
      </w:r>
      <w:r>
        <w:t>税银子系统</w:t>
      </w:r>
      <w:r>
        <w:rPr>
          <w:rFonts w:hint="eastAsia"/>
        </w:rPr>
        <w:t>发布</w:t>
      </w:r>
      <w:r w:rsidR="00DF548E">
        <w:rPr>
          <w:rFonts w:hint="eastAsia"/>
        </w:rPr>
        <w:t>个人</w:t>
      </w:r>
      <w:r w:rsidR="00DF548E">
        <w:t>委托</w:t>
      </w:r>
      <w:r w:rsidR="00DF548E">
        <w:rPr>
          <w:rFonts w:hint="eastAsia"/>
        </w:rPr>
        <w:t>扣款缴费</w:t>
      </w:r>
      <w:r w:rsidR="00DF548E">
        <w:t>协议（</w:t>
      </w:r>
      <w:r w:rsidR="00DF548E">
        <w:rPr>
          <w:rFonts w:hint="eastAsia"/>
        </w:rPr>
        <w:t>生效/撤销</w:t>
      </w:r>
      <w:r w:rsidR="00DF548E">
        <w:t>）</w:t>
      </w:r>
      <w:r>
        <w:rPr>
          <w:rFonts w:hint="eastAsia"/>
        </w:rPr>
        <w:t>服务，负责</w:t>
      </w:r>
      <w:r w:rsidR="00DF548E" w:rsidRPr="00ED3149">
        <w:rPr>
          <w:rFonts w:ascii="Times New Roman" w:hAnsi="Times New Roman" w:hint="eastAsia"/>
          <w:lang/>
        </w:rPr>
        <w:t>签订</w:t>
      </w:r>
      <w:r w:rsidR="0035692F">
        <w:rPr>
          <w:rFonts w:ascii="Times New Roman" w:hAnsi="Times New Roman" w:hint="eastAsia"/>
          <w:lang/>
        </w:rPr>
        <w:t>或</w:t>
      </w:r>
      <w:r w:rsidR="0035692F">
        <w:rPr>
          <w:rFonts w:ascii="Times New Roman" w:hAnsi="Times New Roman"/>
          <w:lang/>
        </w:rPr>
        <w:t>撤销</w:t>
      </w:r>
      <w:r w:rsidR="00DF548E" w:rsidRPr="00ED3149">
        <w:rPr>
          <w:rFonts w:ascii="Times New Roman" w:hAnsi="Times New Roman" w:hint="eastAsia"/>
          <w:lang/>
        </w:rPr>
        <w:t>社保费缴纳协议</w:t>
      </w:r>
      <w:r>
        <w:rPr>
          <w:rFonts w:hint="eastAsia"/>
        </w:rPr>
        <w:t>。</w:t>
      </w:r>
    </w:p>
    <w:p w:rsidR="00880CD7" w:rsidRDefault="00880CD7" w:rsidP="00DB275A">
      <w:pPr>
        <w:pStyle w:val="40"/>
        <w:ind w:left="567" w:firstLine="0"/>
      </w:pPr>
      <w:r>
        <w:t>服务</w:t>
      </w:r>
      <w:r>
        <w:rPr>
          <w:rFonts w:hint="eastAsia"/>
        </w:rPr>
        <w:t>调用</w:t>
      </w:r>
      <w:r>
        <w:t>接口</w:t>
      </w:r>
    </w:p>
    <w:p w:rsidR="00880CD7" w:rsidRDefault="00880CD7" w:rsidP="00880CD7">
      <w:pPr>
        <w:pStyle w:val="ac"/>
      </w:pPr>
      <w:r>
        <w:t xml:space="preserve">表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w:t>
      </w:r>
      <w:r w:rsidR="00DF548E">
        <w:t>8</w:t>
      </w:r>
      <w:r>
        <w:rPr>
          <w:rFonts w:hint="eastAsia"/>
        </w:rPr>
        <w:t>个人</w:t>
      </w:r>
      <w:r w:rsidR="00DF548E">
        <w:rPr>
          <w:rFonts w:hint="eastAsia"/>
        </w:rPr>
        <w:t>委托扣款</w:t>
      </w:r>
      <w:r w:rsidR="00DF548E">
        <w:t>缴费协议维护</w:t>
      </w:r>
      <w:r>
        <w:t>服务</w:t>
      </w:r>
      <w:r>
        <w:rPr>
          <w:rFonts w:hint="eastAsia"/>
        </w:rPr>
        <w:t>调用</w:t>
      </w:r>
      <w:r>
        <w:t>清单</w:t>
      </w:r>
    </w:p>
    <w:tbl>
      <w:tblPr>
        <w:tblStyle w:val="af4"/>
        <w:tblW w:w="4674" w:type="pct"/>
        <w:jc w:val="center"/>
        <w:tblLook w:val="04A0"/>
      </w:tblPr>
      <w:tblGrid>
        <w:gridCol w:w="2028"/>
        <w:gridCol w:w="868"/>
        <w:gridCol w:w="1943"/>
        <w:gridCol w:w="661"/>
        <w:gridCol w:w="1373"/>
        <w:gridCol w:w="1093"/>
      </w:tblGrid>
      <w:tr w:rsidR="00880CD7" w:rsidTr="007153D6">
        <w:trPr>
          <w:jc w:val="center"/>
        </w:trPr>
        <w:tc>
          <w:tcPr>
            <w:tcW w:w="2028" w:type="dxa"/>
            <w:vAlign w:val="center"/>
          </w:tcPr>
          <w:p w:rsidR="00880CD7" w:rsidRDefault="00880CD7" w:rsidP="007153D6">
            <w:pPr>
              <w:pStyle w:val="af5"/>
              <w:jc w:val="both"/>
            </w:pPr>
            <w:r>
              <w:rPr>
                <w:rFonts w:hint="eastAsia"/>
              </w:rPr>
              <w:t>接口</w:t>
            </w:r>
            <w:r>
              <w:t>标识</w:t>
            </w:r>
            <w:r>
              <w:rPr>
                <w:rFonts w:hint="eastAsia"/>
              </w:rPr>
              <w:t>/</w:t>
            </w:r>
            <w:r>
              <w:rPr>
                <w:rFonts w:hint="eastAsia"/>
              </w:rPr>
              <w:t>接口</w:t>
            </w:r>
            <w:r>
              <w:t>名称</w:t>
            </w:r>
          </w:p>
        </w:tc>
        <w:tc>
          <w:tcPr>
            <w:tcW w:w="868" w:type="dxa"/>
            <w:vAlign w:val="center"/>
          </w:tcPr>
          <w:p w:rsidR="00880CD7" w:rsidRDefault="00880CD7" w:rsidP="007153D6">
            <w:pPr>
              <w:pStyle w:val="af5"/>
              <w:jc w:val="both"/>
            </w:pPr>
            <w:r>
              <w:rPr>
                <w:rFonts w:hint="eastAsia"/>
              </w:rPr>
              <w:t>提供</w:t>
            </w:r>
            <w:r>
              <w:t>方</w:t>
            </w:r>
          </w:p>
        </w:tc>
        <w:tc>
          <w:tcPr>
            <w:tcW w:w="1943" w:type="dxa"/>
            <w:vAlign w:val="center"/>
          </w:tcPr>
          <w:p w:rsidR="00880CD7" w:rsidRDefault="00880CD7" w:rsidP="007153D6">
            <w:pPr>
              <w:pStyle w:val="af5"/>
              <w:jc w:val="both"/>
            </w:pPr>
            <w:r>
              <w:rPr>
                <w:rFonts w:hint="eastAsia"/>
              </w:rPr>
              <w:t>业务</w:t>
            </w:r>
            <w:r>
              <w:t>功能</w:t>
            </w:r>
          </w:p>
        </w:tc>
        <w:tc>
          <w:tcPr>
            <w:tcW w:w="661" w:type="dxa"/>
            <w:vAlign w:val="center"/>
          </w:tcPr>
          <w:p w:rsidR="00880CD7" w:rsidRPr="004500C7" w:rsidRDefault="00880CD7" w:rsidP="007153D6">
            <w:pPr>
              <w:pStyle w:val="af5"/>
              <w:jc w:val="both"/>
            </w:pPr>
            <w:r w:rsidRPr="004500C7">
              <w:rPr>
                <w:rFonts w:hint="eastAsia"/>
              </w:rPr>
              <w:t>标准格式</w:t>
            </w:r>
          </w:p>
        </w:tc>
        <w:tc>
          <w:tcPr>
            <w:tcW w:w="1373" w:type="dxa"/>
            <w:vAlign w:val="center"/>
          </w:tcPr>
          <w:p w:rsidR="00880CD7" w:rsidRPr="004500C7" w:rsidRDefault="00880CD7" w:rsidP="007153D6">
            <w:pPr>
              <w:pStyle w:val="af5"/>
              <w:jc w:val="both"/>
            </w:pPr>
            <w:r w:rsidRPr="004500C7">
              <w:rPr>
                <w:rFonts w:hint="eastAsia"/>
              </w:rPr>
              <w:t>通讯格式</w:t>
            </w:r>
          </w:p>
        </w:tc>
        <w:tc>
          <w:tcPr>
            <w:tcW w:w="1093" w:type="dxa"/>
            <w:vAlign w:val="center"/>
          </w:tcPr>
          <w:p w:rsidR="00880CD7" w:rsidRPr="004500C7" w:rsidRDefault="00880CD7" w:rsidP="007153D6">
            <w:pPr>
              <w:pStyle w:val="af5"/>
              <w:jc w:val="both"/>
            </w:pPr>
            <w:r w:rsidRPr="004500C7">
              <w:rPr>
                <w:rFonts w:hint="eastAsia"/>
              </w:rPr>
              <w:t>报文格式</w:t>
            </w:r>
          </w:p>
        </w:tc>
      </w:tr>
      <w:tr w:rsidR="00880CD7" w:rsidTr="007153D6">
        <w:trPr>
          <w:jc w:val="center"/>
        </w:trPr>
        <w:tc>
          <w:tcPr>
            <w:tcW w:w="2028" w:type="dxa"/>
          </w:tcPr>
          <w:p w:rsidR="00880CD7" w:rsidRDefault="00880CD7" w:rsidP="00DF548E">
            <w:pPr>
              <w:pStyle w:val="af6"/>
            </w:pPr>
            <w:r>
              <w:t>7127</w:t>
            </w:r>
            <w:r w:rsidR="00DF548E">
              <w:t>07</w:t>
            </w:r>
            <w:r>
              <w:rPr>
                <w:rFonts w:hint="eastAsia"/>
              </w:rPr>
              <w:t>-</w:t>
            </w:r>
            <w:r>
              <w:rPr>
                <w:rFonts w:hint="eastAsia"/>
              </w:rPr>
              <w:t>个人</w:t>
            </w:r>
            <w:r w:rsidR="00DF548E">
              <w:rPr>
                <w:rFonts w:hint="eastAsia"/>
              </w:rPr>
              <w:t>委托扣款</w:t>
            </w:r>
            <w:r w:rsidR="00DF548E">
              <w:t>缴费协议维护</w:t>
            </w:r>
          </w:p>
        </w:tc>
        <w:tc>
          <w:tcPr>
            <w:tcW w:w="868" w:type="dxa"/>
          </w:tcPr>
          <w:p w:rsidR="00880CD7" w:rsidRDefault="00880CD7" w:rsidP="007153D6">
            <w:pPr>
              <w:pStyle w:val="af6"/>
            </w:pPr>
            <w:r w:rsidRPr="00227677">
              <w:rPr>
                <w:rFonts w:hint="eastAsia"/>
              </w:rPr>
              <w:t>中间</w:t>
            </w:r>
            <w:r w:rsidRPr="00227677">
              <w:t>业务</w:t>
            </w:r>
            <w:r w:rsidRPr="00227677">
              <w:rPr>
                <w:rFonts w:hint="eastAsia"/>
              </w:rPr>
              <w:t>社保</w:t>
            </w:r>
            <w:r w:rsidRPr="00227677">
              <w:rPr>
                <w:rFonts w:hint="eastAsia"/>
              </w:rPr>
              <w:lastRenderedPageBreak/>
              <w:t>税银系统</w:t>
            </w:r>
          </w:p>
        </w:tc>
        <w:tc>
          <w:tcPr>
            <w:tcW w:w="1943" w:type="dxa"/>
          </w:tcPr>
          <w:p w:rsidR="00880CD7" w:rsidRDefault="00DF548E" w:rsidP="007153D6">
            <w:pPr>
              <w:pStyle w:val="af6"/>
            </w:pPr>
            <w:r>
              <w:rPr>
                <w:rFonts w:hint="eastAsia"/>
              </w:rPr>
              <w:lastRenderedPageBreak/>
              <w:t>个人委托扣款</w:t>
            </w:r>
            <w:r>
              <w:t>缴费协议维护</w:t>
            </w:r>
            <w:r>
              <w:rPr>
                <w:rFonts w:hint="eastAsia"/>
              </w:rPr>
              <w:t>流程</w:t>
            </w:r>
            <w:r>
              <w:t>调度</w:t>
            </w:r>
          </w:p>
        </w:tc>
        <w:tc>
          <w:tcPr>
            <w:tcW w:w="661" w:type="dxa"/>
          </w:tcPr>
          <w:p w:rsidR="00880CD7" w:rsidRDefault="00880CD7" w:rsidP="007153D6">
            <w:pPr>
              <w:pStyle w:val="af6"/>
            </w:pPr>
            <w:r>
              <w:rPr>
                <w:rFonts w:hint="eastAsia"/>
              </w:rPr>
              <w:t>是</w:t>
            </w:r>
          </w:p>
        </w:tc>
        <w:tc>
          <w:tcPr>
            <w:tcW w:w="1373" w:type="dxa"/>
          </w:tcPr>
          <w:p w:rsidR="00880CD7" w:rsidRDefault="00880CD7" w:rsidP="007153D6">
            <w:pPr>
              <w:pStyle w:val="af6"/>
            </w:pPr>
            <w:r>
              <w:t>Web Service</w:t>
            </w:r>
          </w:p>
        </w:tc>
        <w:tc>
          <w:tcPr>
            <w:tcW w:w="1093" w:type="dxa"/>
          </w:tcPr>
          <w:p w:rsidR="00880CD7" w:rsidRDefault="00880CD7" w:rsidP="007153D6">
            <w:pPr>
              <w:pStyle w:val="af6"/>
            </w:pPr>
            <w:r>
              <w:t>XML</w:t>
            </w:r>
          </w:p>
        </w:tc>
      </w:tr>
      <w:tr w:rsidR="00880CD7" w:rsidTr="007153D6">
        <w:trPr>
          <w:jc w:val="center"/>
        </w:trPr>
        <w:tc>
          <w:tcPr>
            <w:tcW w:w="2028" w:type="dxa"/>
          </w:tcPr>
          <w:p w:rsidR="00880CD7" w:rsidRDefault="00DF548E" w:rsidP="007153D6">
            <w:pPr>
              <w:pStyle w:val="af6"/>
            </w:pPr>
            <w:r>
              <w:lastRenderedPageBreak/>
              <w:t>SYXYA1-</w:t>
            </w:r>
            <w:r>
              <w:rPr>
                <w:rFonts w:hint="eastAsia"/>
              </w:rPr>
              <w:t>个人</w:t>
            </w:r>
            <w:r>
              <w:t>委托</w:t>
            </w:r>
            <w:r>
              <w:rPr>
                <w:rFonts w:hint="eastAsia"/>
              </w:rPr>
              <w:t>扣款缴费</w:t>
            </w:r>
            <w:r>
              <w:t>协议（</w:t>
            </w:r>
            <w:r>
              <w:rPr>
                <w:rFonts w:hint="eastAsia"/>
              </w:rPr>
              <w:t>生效</w:t>
            </w:r>
            <w:r>
              <w:rPr>
                <w:rFonts w:hint="eastAsia"/>
              </w:rPr>
              <w:t>/</w:t>
            </w:r>
            <w:r>
              <w:rPr>
                <w:rFonts w:hint="eastAsia"/>
              </w:rPr>
              <w:t>撤销</w:t>
            </w:r>
            <w:r>
              <w:t>）</w:t>
            </w:r>
          </w:p>
        </w:tc>
        <w:tc>
          <w:tcPr>
            <w:tcW w:w="868" w:type="dxa"/>
          </w:tcPr>
          <w:p w:rsidR="00880CD7" w:rsidRDefault="00880CD7" w:rsidP="007153D6">
            <w:pPr>
              <w:pStyle w:val="af6"/>
            </w:pPr>
            <w:r>
              <w:rPr>
                <w:rFonts w:hint="eastAsia"/>
              </w:rPr>
              <w:t>税务</w:t>
            </w:r>
            <w:r>
              <w:t>税银子系统</w:t>
            </w:r>
          </w:p>
        </w:tc>
        <w:tc>
          <w:tcPr>
            <w:tcW w:w="1943" w:type="dxa"/>
          </w:tcPr>
          <w:p w:rsidR="00880CD7" w:rsidRDefault="0035692F" w:rsidP="007153D6">
            <w:pPr>
              <w:pStyle w:val="af6"/>
            </w:pPr>
            <w:r w:rsidRPr="00ED3149">
              <w:rPr>
                <w:rFonts w:hint="eastAsia"/>
                <w:lang/>
              </w:rPr>
              <w:t>签订</w:t>
            </w:r>
            <w:r>
              <w:rPr>
                <w:rFonts w:hint="eastAsia"/>
                <w:lang/>
              </w:rPr>
              <w:t>或</w:t>
            </w:r>
            <w:r>
              <w:rPr>
                <w:lang/>
              </w:rPr>
              <w:t>撤销</w:t>
            </w:r>
            <w:r w:rsidRPr="00ED3149">
              <w:rPr>
                <w:rFonts w:hint="eastAsia"/>
                <w:lang/>
              </w:rPr>
              <w:t>社保费缴纳协议</w:t>
            </w:r>
          </w:p>
        </w:tc>
        <w:tc>
          <w:tcPr>
            <w:tcW w:w="661" w:type="dxa"/>
          </w:tcPr>
          <w:p w:rsidR="00880CD7" w:rsidRDefault="00880CD7" w:rsidP="007153D6">
            <w:pPr>
              <w:pStyle w:val="af6"/>
            </w:pPr>
            <w:r>
              <w:rPr>
                <w:rFonts w:hint="eastAsia"/>
              </w:rPr>
              <w:t>是</w:t>
            </w:r>
          </w:p>
        </w:tc>
        <w:tc>
          <w:tcPr>
            <w:tcW w:w="1373" w:type="dxa"/>
          </w:tcPr>
          <w:p w:rsidR="00880CD7" w:rsidRDefault="00880CD7" w:rsidP="007153D6">
            <w:pPr>
              <w:pStyle w:val="af6"/>
            </w:pPr>
            <w:r>
              <w:rPr>
                <w:rFonts w:hint="eastAsia"/>
              </w:rPr>
              <w:t>MQ</w:t>
            </w:r>
          </w:p>
        </w:tc>
        <w:tc>
          <w:tcPr>
            <w:tcW w:w="1093" w:type="dxa"/>
          </w:tcPr>
          <w:p w:rsidR="00880CD7" w:rsidRDefault="00880CD7" w:rsidP="007153D6">
            <w:pPr>
              <w:pStyle w:val="af6"/>
            </w:pPr>
            <w:r>
              <w:rPr>
                <w:rFonts w:hint="eastAsia"/>
              </w:rPr>
              <w:t>XML</w:t>
            </w:r>
          </w:p>
        </w:tc>
      </w:tr>
    </w:tbl>
    <w:p w:rsidR="00282045" w:rsidRDefault="00282045" w:rsidP="00282045">
      <w:pPr>
        <w:pStyle w:val="3"/>
        <w:ind w:left="0" w:firstLine="0"/>
      </w:pPr>
      <w:bookmarkStart w:id="30" w:name="_Toc8133713"/>
      <w:r>
        <w:rPr>
          <w:rFonts w:hint="eastAsia"/>
        </w:rPr>
        <w:t>个人委托扣款</w:t>
      </w:r>
      <w:r>
        <w:t>缴费协议</w:t>
      </w:r>
      <w:r>
        <w:rPr>
          <w:rFonts w:hint="eastAsia"/>
        </w:rPr>
        <w:t>查询</w:t>
      </w:r>
      <w:bookmarkEnd w:id="30"/>
    </w:p>
    <w:p w:rsidR="00282045" w:rsidRPr="000D6306" w:rsidRDefault="00282045" w:rsidP="00DB275A">
      <w:pPr>
        <w:pStyle w:val="40"/>
        <w:ind w:left="567" w:firstLine="0"/>
      </w:pPr>
      <w:r>
        <w:rPr>
          <w:rFonts w:hint="eastAsia"/>
        </w:rPr>
        <w:t>系统交互关系</w:t>
      </w:r>
    </w:p>
    <w:p w:rsidR="00282045" w:rsidRPr="00971DFB" w:rsidRDefault="00282045" w:rsidP="00282045">
      <w:pPr>
        <w:ind w:firstLine="480"/>
      </w:pPr>
      <w:r>
        <w:rPr>
          <w:rFonts w:hint="eastAsia"/>
        </w:rPr>
        <w:t>社保税银系统提供个人委托扣款</w:t>
      </w:r>
      <w:r>
        <w:t>缴费协议</w:t>
      </w:r>
      <w:r>
        <w:rPr>
          <w:rFonts w:hint="eastAsia"/>
        </w:rPr>
        <w:t>查询服务，流程如下：</w:t>
      </w:r>
    </w:p>
    <w:p w:rsidR="00282045" w:rsidRDefault="00C86FB0" w:rsidP="00282045">
      <w:pPr>
        <w:spacing w:line="360" w:lineRule="auto"/>
        <w:ind w:firstLineChars="0" w:firstLine="0"/>
        <w:jc w:val="center"/>
        <w:rPr>
          <w:noProof/>
        </w:rPr>
      </w:pPr>
      <w:r w:rsidRPr="00C86FB0">
        <w:rPr>
          <w:noProof/>
        </w:rPr>
        <w:drawing>
          <wp:inline distT="0" distB="0" distL="0" distR="0">
            <wp:extent cx="3716020" cy="26847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16020" cy="2684780"/>
                    </a:xfrm>
                    <a:prstGeom prst="rect">
                      <a:avLst/>
                    </a:prstGeom>
                    <a:noFill/>
                    <a:ln>
                      <a:noFill/>
                    </a:ln>
                  </pic:spPr>
                </pic:pic>
              </a:graphicData>
            </a:graphic>
          </wp:inline>
        </w:drawing>
      </w:r>
    </w:p>
    <w:p w:rsidR="00282045" w:rsidRDefault="00282045" w:rsidP="00282045">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 xml:space="preserve">.16 </w:t>
      </w:r>
      <w:r>
        <w:rPr>
          <w:rFonts w:hint="eastAsia"/>
        </w:rPr>
        <w:t>个人委托扣款</w:t>
      </w:r>
      <w:r>
        <w:t>缴费协议</w:t>
      </w:r>
      <w:r>
        <w:rPr>
          <w:rFonts w:hint="eastAsia"/>
        </w:rPr>
        <w:t>查询服务系统间交互关系</w:t>
      </w:r>
    </w:p>
    <w:p w:rsidR="00282045" w:rsidRDefault="00282045" w:rsidP="00DB275A">
      <w:pPr>
        <w:pStyle w:val="40"/>
        <w:ind w:left="567" w:firstLine="0"/>
      </w:pPr>
      <w:r>
        <w:rPr>
          <w:rFonts w:hint="eastAsia"/>
        </w:rPr>
        <w:lastRenderedPageBreak/>
        <w:t>业务处理</w:t>
      </w:r>
      <w:r>
        <w:t>流程</w:t>
      </w:r>
    </w:p>
    <w:p w:rsidR="00282045" w:rsidRPr="00764D37" w:rsidRDefault="00C86FB0" w:rsidP="00282045">
      <w:pPr>
        <w:spacing w:line="360" w:lineRule="auto"/>
        <w:ind w:firstLineChars="0" w:firstLine="0"/>
        <w:jc w:val="center"/>
        <w:rPr>
          <w:noProof/>
        </w:rPr>
      </w:pPr>
      <w:r>
        <w:object w:dxaOrig="4755" w:dyaOrig="6825">
          <v:shape id="_x0000_i1033" type="#_x0000_t75" style="width:237.5pt;height:340.65pt" o:ole="">
            <v:imagedata r:id="rId47" o:title=""/>
          </v:shape>
          <o:OLEObject Type="Embed" ProgID="Visio.Drawing.15" ShapeID="_x0000_i1033" DrawAspect="Content" ObjectID="_1630132339" r:id="rId48"/>
        </w:object>
      </w:r>
    </w:p>
    <w:p w:rsidR="00282045" w:rsidRDefault="00282045" w:rsidP="00282045">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.17</w:t>
      </w:r>
      <w:r>
        <w:rPr>
          <w:rFonts w:hint="eastAsia"/>
        </w:rPr>
        <w:t xml:space="preserve"> 个人委托扣款</w:t>
      </w:r>
      <w:r>
        <w:t>缴费协议</w:t>
      </w:r>
      <w:r>
        <w:rPr>
          <w:rFonts w:hint="eastAsia"/>
        </w:rPr>
        <w:t>查询服务流程</w:t>
      </w:r>
    </w:p>
    <w:p w:rsidR="00282045" w:rsidRDefault="00282045" w:rsidP="00DB275A">
      <w:pPr>
        <w:pStyle w:val="40"/>
        <w:ind w:left="567" w:firstLine="0"/>
      </w:pPr>
      <w:r>
        <w:rPr>
          <w:rFonts w:hint="eastAsia"/>
        </w:rPr>
        <w:t>系统</w:t>
      </w:r>
      <w:r>
        <w:t>业务</w:t>
      </w:r>
      <w:r>
        <w:rPr>
          <w:rFonts w:hint="eastAsia"/>
        </w:rPr>
        <w:t>职责</w:t>
      </w:r>
    </w:p>
    <w:p w:rsidR="00282045" w:rsidRDefault="00282045" w:rsidP="00282045">
      <w:pPr>
        <w:ind w:firstLine="480"/>
      </w:pPr>
      <w:r>
        <w:rPr>
          <w:rFonts w:hint="eastAsia"/>
        </w:rPr>
        <w:t>在</w:t>
      </w:r>
      <w:r>
        <w:t>该业务场景中，本系统</w:t>
      </w:r>
      <w:r>
        <w:rPr>
          <w:rFonts w:hint="eastAsia"/>
        </w:rPr>
        <w:t>发布个人委托扣款</w:t>
      </w:r>
      <w:r>
        <w:t>缴费协议</w:t>
      </w:r>
      <w:r>
        <w:rPr>
          <w:rFonts w:hint="eastAsia"/>
        </w:rPr>
        <w:t>查询服务，负责查询个人委托扣款</w:t>
      </w:r>
      <w:r>
        <w:t>缴费协议</w:t>
      </w:r>
      <w:r w:rsidR="00C86FB0">
        <w:rPr>
          <w:rFonts w:hint="eastAsia"/>
        </w:rPr>
        <w:t>信息</w:t>
      </w:r>
      <w:r>
        <w:rPr>
          <w:rFonts w:hint="eastAsia"/>
        </w:rPr>
        <w:t>。</w:t>
      </w:r>
    </w:p>
    <w:p w:rsidR="00282045" w:rsidRDefault="00282045" w:rsidP="00DB275A">
      <w:pPr>
        <w:pStyle w:val="40"/>
        <w:ind w:left="567" w:firstLine="0"/>
      </w:pPr>
      <w:r>
        <w:t>服务</w:t>
      </w:r>
      <w:r>
        <w:rPr>
          <w:rFonts w:hint="eastAsia"/>
        </w:rPr>
        <w:t>调用</w:t>
      </w:r>
      <w:r>
        <w:t>接口</w:t>
      </w:r>
    </w:p>
    <w:p w:rsidR="00282045" w:rsidRDefault="00282045" w:rsidP="00282045">
      <w:pPr>
        <w:pStyle w:val="ac"/>
      </w:pPr>
      <w:r>
        <w:t xml:space="preserve">表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 xml:space="preserve">.9 </w:t>
      </w:r>
      <w:r>
        <w:rPr>
          <w:rFonts w:hint="eastAsia"/>
        </w:rPr>
        <w:t>个人委托扣款</w:t>
      </w:r>
      <w:r>
        <w:t>缴费协议</w:t>
      </w:r>
      <w:r>
        <w:rPr>
          <w:rFonts w:hint="eastAsia"/>
        </w:rPr>
        <w:t>查询</w:t>
      </w:r>
      <w:r>
        <w:t>服务</w:t>
      </w:r>
      <w:r>
        <w:rPr>
          <w:rFonts w:hint="eastAsia"/>
        </w:rPr>
        <w:t>调用</w:t>
      </w:r>
      <w:r>
        <w:t>清单</w:t>
      </w:r>
    </w:p>
    <w:tbl>
      <w:tblPr>
        <w:tblStyle w:val="af4"/>
        <w:tblW w:w="4674" w:type="pct"/>
        <w:jc w:val="center"/>
        <w:tblLook w:val="04A0"/>
      </w:tblPr>
      <w:tblGrid>
        <w:gridCol w:w="2028"/>
        <w:gridCol w:w="868"/>
        <w:gridCol w:w="1943"/>
        <w:gridCol w:w="661"/>
        <w:gridCol w:w="1373"/>
        <w:gridCol w:w="1093"/>
      </w:tblGrid>
      <w:tr w:rsidR="00282045" w:rsidTr="008E4484">
        <w:trPr>
          <w:jc w:val="center"/>
        </w:trPr>
        <w:tc>
          <w:tcPr>
            <w:tcW w:w="2028" w:type="dxa"/>
            <w:vAlign w:val="center"/>
          </w:tcPr>
          <w:p w:rsidR="00282045" w:rsidRDefault="00282045" w:rsidP="008E4484">
            <w:pPr>
              <w:pStyle w:val="af5"/>
              <w:jc w:val="both"/>
            </w:pPr>
            <w:r>
              <w:rPr>
                <w:rFonts w:hint="eastAsia"/>
              </w:rPr>
              <w:t>接口</w:t>
            </w:r>
            <w:r>
              <w:t>标识</w:t>
            </w:r>
            <w:r>
              <w:rPr>
                <w:rFonts w:hint="eastAsia"/>
              </w:rPr>
              <w:t>/</w:t>
            </w:r>
            <w:r>
              <w:rPr>
                <w:rFonts w:hint="eastAsia"/>
              </w:rPr>
              <w:t>接口</w:t>
            </w:r>
            <w:r>
              <w:t>名称</w:t>
            </w:r>
          </w:p>
        </w:tc>
        <w:tc>
          <w:tcPr>
            <w:tcW w:w="868" w:type="dxa"/>
            <w:vAlign w:val="center"/>
          </w:tcPr>
          <w:p w:rsidR="00282045" w:rsidRDefault="00282045" w:rsidP="008E4484">
            <w:pPr>
              <w:pStyle w:val="af5"/>
              <w:jc w:val="both"/>
            </w:pPr>
            <w:r>
              <w:rPr>
                <w:rFonts w:hint="eastAsia"/>
              </w:rPr>
              <w:t>提供</w:t>
            </w:r>
            <w:r>
              <w:t>方</w:t>
            </w:r>
          </w:p>
        </w:tc>
        <w:tc>
          <w:tcPr>
            <w:tcW w:w="1943" w:type="dxa"/>
            <w:vAlign w:val="center"/>
          </w:tcPr>
          <w:p w:rsidR="00282045" w:rsidRDefault="00282045" w:rsidP="008E4484">
            <w:pPr>
              <w:pStyle w:val="af5"/>
              <w:jc w:val="both"/>
            </w:pPr>
            <w:r>
              <w:rPr>
                <w:rFonts w:hint="eastAsia"/>
              </w:rPr>
              <w:t>业务</w:t>
            </w:r>
            <w:r>
              <w:t>功能</w:t>
            </w:r>
          </w:p>
        </w:tc>
        <w:tc>
          <w:tcPr>
            <w:tcW w:w="661" w:type="dxa"/>
            <w:vAlign w:val="center"/>
          </w:tcPr>
          <w:p w:rsidR="00282045" w:rsidRPr="004500C7" w:rsidRDefault="00282045" w:rsidP="008E4484">
            <w:pPr>
              <w:pStyle w:val="af5"/>
              <w:jc w:val="both"/>
            </w:pPr>
            <w:r w:rsidRPr="004500C7">
              <w:rPr>
                <w:rFonts w:hint="eastAsia"/>
              </w:rPr>
              <w:t>标准格式</w:t>
            </w:r>
          </w:p>
        </w:tc>
        <w:tc>
          <w:tcPr>
            <w:tcW w:w="1373" w:type="dxa"/>
            <w:vAlign w:val="center"/>
          </w:tcPr>
          <w:p w:rsidR="00282045" w:rsidRPr="004500C7" w:rsidRDefault="00282045" w:rsidP="008E4484">
            <w:pPr>
              <w:pStyle w:val="af5"/>
              <w:jc w:val="both"/>
            </w:pPr>
            <w:r w:rsidRPr="004500C7">
              <w:rPr>
                <w:rFonts w:hint="eastAsia"/>
              </w:rPr>
              <w:t>通讯格式</w:t>
            </w:r>
          </w:p>
        </w:tc>
        <w:tc>
          <w:tcPr>
            <w:tcW w:w="1093" w:type="dxa"/>
            <w:vAlign w:val="center"/>
          </w:tcPr>
          <w:p w:rsidR="00282045" w:rsidRPr="004500C7" w:rsidRDefault="00282045" w:rsidP="008E4484">
            <w:pPr>
              <w:pStyle w:val="af5"/>
              <w:jc w:val="both"/>
            </w:pPr>
            <w:r w:rsidRPr="004500C7">
              <w:rPr>
                <w:rFonts w:hint="eastAsia"/>
              </w:rPr>
              <w:t>报文格式</w:t>
            </w:r>
          </w:p>
        </w:tc>
      </w:tr>
      <w:tr w:rsidR="00282045" w:rsidTr="008E4484">
        <w:trPr>
          <w:jc w:val="center"/>
        </w:trPr>
        <w:tc>
          <w:tcPr>
            <w:tcW w:w="2028" w:type="dxa"/>
          </w:tcPr>
          <w:p w:rsidR="00282045" w:rsidRDefault="00282045" w:rsidP="008E4484">
            <w:pPr>
              <w:pStyle w:val="af6"/>
            </w:pPr>
            <w:r>
              <w:t>712708</w:t>
            </w:r>
            <w:r>
              <w:rPr>
                <w:rFonts w:hint="eastAsia"/>
              </w:rPr>
              <w:t>-</w:t>
            </w:r>
            <w:r>
              <w:rPr>
                <w:rFonts w:hint="eastAsia"/>
              </w:rPr>
              <w:t>个人委托扣款</w:t>
            </w:r>
            <w:r>
              <w:t>缴费协议</w:t>
            </w:r>
            <w:r>
              <w:rPr>
                <w:rFonts w:hint="eastAsia"/>
              </w:rPr>
              <w:t>查询</w:t>
            </w:r>
          </w:p>
        </w:tc>
        <w:tc>
          <w:tcPr>
            <w:tcW w:w="868" w:type="dxa"/>
          </w:tcPr>
          <w:p w:rsidR="00282045" w:rsidRDefault="00282045" w:rsidP="008E4484">
            <w:pPr>
              <w:pStyle w:val="af6"/>
            </w:pPr>
            <w:r w:rsidRPr="00227677">
              <w:rPr>
                <w:rFonts w:hint="eastAsia"/>
              </w:rPr>
              <w:t>中间</w:t>
            </w:r>
            <w:r w:rsidRPr="00227677">
              <w:t>业务</w:t>
            </w:r>
            <w:r w:rsidRPr="00227677">
              <w:rPr>
                <w:rFonts w:hint="eastAsia"/>
              </w:rPr>
              <w:t>社保税银系统</w:t>
            </w:r>
          </w:p>
        </w:tc>
        <w:tc>
          <w:tcPr>
            <w:tcW w:w="1943" w:type="dxa"/>
          </w:tcPr>
          <w:p w:rsidR="00282045" w:rsidRDefault="00282045" w:rsidP="00282045">
            <w:pPr>
              <w:pStyle w:val="af6"/>
            </w:pPr>
            <w:r>
              <w:rPr>
                <w:rFonts w:hint="eastAsia"/>
              </w:rPr>
              <w:t>查询个人委托扣款</w:t>
            </w:r>
            <w:r>
              <w:t>缴费协议</w:t>
            </w:r>
            <w:r w:rsidR="00C86FB0">
              <w:rPr>
                <w:rFonts w:hint="eastAsia"/>
              </w:rPr>
              <w:t>信息</w:t>
            </w:r>
          </w:p>
        </w:tc>
        <w:tc>
          <w:tcPr>
            <w:tcW w:w="661" w:type="dxa"/>
          </w:tcPr>
          <w:p w:rsidR="00282045" w:rsidRDefault="00282045" w:rsidP="008E4484">
            <w:pPr>
              <w:pStyle w:val="af6"/>
            </w:pPr>
            <w:r>
              <w:rPr>
                <w:rFonts w:hint="eastAsia"/>
              </w:rPr>
              <w:t>是</w:t>
            </w:r>
          </w:p>
        </w:tc>
        <w:tc>
          <w:tcPr>
            <w:tcW w:w="1373" w:type="dxa"/>
          </w:tcPr>
          <w:p w:rsidR="00282045" w:rsidRDefault="00282045" w:rsidP="008E4484">
            <w:pPr>
              <w:pStyle w:val="af6"/>
            </w:pPr>
            <w:r>
              <w:t>Web Service</w:t>
            </w:r>
          </w:p>
        </w:tc>
        <w:tc>
          <w:tcPr>
            <w:tcW w:w="1093" w:type="dxa"/>
          </w:tcPr>
          <w:p w:rsidR="00282045" w:rsidRDefault="00282045" w:rsidP="008E4484">
            <w:pPr>
              <w:pStyle w:val="af6"/>
            </w:pPr>
            <w:r>
              <w:t>XML</w:t>
            </w:r>
          </w:p>
        </w:tc>
      </w:tr>
    </w:tbl>
    <w:p w:rsidR="00ED4E08" w:rsidRDefault="00ED4E08" w:rsidP="00ED4E08">
      <w:pPr>
        <w:pStyle w:val="3"/>
        <w:ind w:left="0" w:firstLine="0"/>
      </w:pPr>
      <w:bookmarkStart w:id="31" w:name="_Toc8133714"/>
      <w:r>
        <w:rPr>
          <w:rFonts w:hint="eastAsia"/>
        </w:rPr>
        <w:lastRenderedPageBreak/>
        <w:t>个人</w:t>
      </w:r>
      <w:r w:rsidR="00204523">
        <w:rPr>
          <w:rFonts w:hint="eastAsia"/>
        </w:rPr>
        <w:t>缴费凭证</w:t>
      </w:r>
      <w:r w:rsidR="00204523">
        <w:t>打印</w:t>
      </w:r>
      <w:bookmarkEnd w:id="31"/>
    </w:p>
    <w:p w:rsidR="00ED4E08" w:rsidRPr="000D6306" w:rsidRDefault="00ED4E08" w:rsidP="00DB275A">
      <w:pPr>
        <w:pStyle w:val="40"/>
        <w:ind w:left="567" w:firstLine="0"/>
      </w:pPr>
      <w:r>
        <w:rPr>
          <w:rFonts w:hint="eastAsia"/>
        </w:rPr>
        <w:t>系统交互关系</w:t>
      </w:r>
    </w:p>
    <w:p w:rsidR="00ED4E08" w:rsidRPr="00971DFB" w:rsidRDefault="00204523" w:rsidP="00ED4E08">
      <w:pPr>
        <w:ind w:firstLine="480"/>
      </w:pPr>
      <w:r>
        <w:rPr>
          <w:rFonts w:hint="eastAsia"/>
        </w:rPr>
        <w:t>社保税银系统提供个人缴费</w:t>
      </w:r>
      <w:r>
        <w:t>凭证打印</w:t>
      </w:r>
      <w:r w:rsidR="00ED4E08">
        <w:rPr>
          <w:rFonts w:hint="eastAsia"/>
        </w:rPr>
        <w:t>服务，流程如下：</w:t>
      </w:r>
    </w:p>
    <w:p w:rsidR="00ED4E08" w:rsidRDefault="00204523" w:rsidP="00ED4E08">
      <w:pPr>
        <w:spacing w:line="360" w:lineRule="auto"/>
        <w:ind w:firstLineChars="0" w:firstLine="0"/>
        <w:jc w:val="center"/>
        <w:rPr>
          <w:noProof/>
        </w:rPr>
      </w:pPr>
      <w:r w:rsidRPr="00204523">
        <w:rPr>
          <w:noProof/>
        </w:rPr>
        <w:drawing>
          <wp:inline distT="0" distB="0" distL="0" distR="0">
            <wp:extent cx="3150235" cy="26003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50235" cy="2600325"/>
                    </a:xfrm>
                    <a:prstGeom prst="rect">
                      <a:avLst/>
                    </a:prstGeom>
                    <a:noFill/>
                    <a:ln>
                      <a:noFill/>
                    </a:ln>
                  </pic:spPr>
                </pic:pic>
              </a:graphicData>
            </a:graphic>
          </wp:inline>
        </w:drawing>
      </w:r>
    </w:p>
    <w:p w:rsidR="00ED4E08" w:rsidRDefault="00ED4E08" w:rsidP="00ED4E08">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rsidR="00204523">
        <w:t>.18</w:t>
      </w:r>
      <w:r>
        <w:rPr>
          <w:rFonts w:hint="eastAsia"/>
        </w:rPr>
        <w:t>个人</w:t>
      </w:r>
      <w:r>
        <w:t>缴费</w:t>
      </w:r>
      <w:r w:rsidR="00204523">
        <w:rPr>
          <w:rFonts w:hint="eastAsia"/>
        </w:rPr>
        <w:t>凭证打印</w:t>
      </w:r>
      <w:r>
        <w:rPr>
          <w:rFonts w:hint="eastAsia"/>
        </w:rPr>
        <w:t>服务系统间交互关系</w:t>
      </w:r>
    </w:p>
    <w:p w:rsidR="00ED4E08" w:rsidRDefault="00ED4E08" w:rsidP="00DB275A">
      <w:pPr>
        <w:pStyle w:val="40"/>
        <w:ind w:left="567" w:firstLine="0"/>
      </w:pPr>
      <w:r>
        <w:rPr>
          <w:rFonts w:hint="eastAsia"/>
        </w:rPr>
        <w:t>业务处理</w:t>
      </w:r>
      <w:r>
        <w:t>流程</w:t>
      </w:r>
    </w:p>
    <w:p w:rsidR="00ED4E08" w:rsidRPr="00764D37" w:rsidRDefault="00204523" w:rsidP="00ED4E08">
      <w:pPr>
        <w:spacing w:line="360" w:lineRule="auto"/>
        <w:ind w:firstLineChars="0" w:firstLine="0"/>
        <w:jc w:val="center"/>
        <w:rPr>
          <w:noProof/>
        </w:rPr>
      </w:pPr>
      <w:r>
        <w:object w:dxaOrig="4755" w:dyaOrig="6825">
          <v:shape id="_x0000_i1034" type="#_x0000_t75" style="width:237.5pt;height:340.65pt" o:ole="">
            <v:imagedata r:id="rId50" o:title=""/>
          </v:shape>
          <o:OLEObject Type="Embed" ProgID="Visio.Drawing.15" ShapeID="_x0000_i1034" DrawAspect="Content" ObjectID="_1630132340" r:id="rId51"/>
        </w:object>
      </w:r>
    </w:p>
    <w:p w:rsidR="00ED4E08" w:rsidRDefault="00ED4E08" w:rsidP="00ED4E08">
      <w:pPr>
        <w:pStyle w:val="ac"/>
      </w:pPr>
      <w:r>
        <w:lastRenderedPageBreak/>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rsidR="00204523">
        <w:t>.19</w:t>
      </w:r>
      <w:r>
        <w:rPr>
          <w:rFonts w:hint="eastAsia"/>
        </w:rPr>
        <w:t xml:space="preserve"> 个人</w:t>
      </w:r>
      <w:r>
        <w:t>缴费</w:t>
      </w:r>
      <w:r w:rsidR="00204523">
        <w:rPr>
          <w:rFonts w:hint="eastAsia"/>
        </w:rPr>
        <w:t>凭证打印</w:t>
      </w:r>
      <w:r>
        <w:rPr>
          <w:rFonts w:hint="eastAsia"/>
        </w:rPr>
        <w:t>服务流程</w:t>
      </w:r>
    </w:p>
    <w:p w:rsidR="00ED4E08" w:rsidRDefault="00ED4E08" w:rsidP="00DB275A">
      <w:pPr>
        <w:pStyle w:val="40"/>
        <w:ind w:left="567" w:firstLine="0"/>
      </w:pPr>
      <w:r>
        <w:rPr>
          <w:rFonts w:hint="eastAsia"/>
        </w:rPr>
        <w:t>系统</w:t>
      </w:r>
      <w:r>
        <w:t>业务</w:t>
      </w:r>
      <w:r>
        <w:rPr>
          <w:rFonts w:hint="eastAsia"/>
        </w:rPr>
        <w:t>职责</w:t>
      </w:r>
    </w:p>
    <w:p w:rsidR="00ED4E08" w:rsidRDefault="00ED4E08" w:rsidP="00ED4E08">
      <w:pPr>
        <w:ind w:firstLine="480"/>
      </w:pPr>
      <w:r>
        <w:rPr>
          <w:rFonts w:hint="eastAsia"/>
        </w:rPr>
        <w:t>在</w:t>
      </w:r>
      <w:r>
        <w:t>该业务场景中，本系统</w:t>
      </w:r>
      <w:r>
        <w:rPr>
          <w:rFonts w:hint="eastAsia"/>
        </w:rPr>
        <w:t>发布个人</w:t>
      </w:r>
      <w:r>
        <w:t>缴费</w:t>
      </w:r>
      <w:r w:rsidR="00204523">
        <w:rPr>
          <w:rFonts w:hint="eastAsia"/>
        </w:rPr>
        <w:t>凭证打印</w:t>
      </w:r>
      <w:r>
        <w:rPr>
          <w:rFonts w:hint="eastAsia"/>
        </w:rPr>
        <w:t>服务，负责查询个人</w:t>
      </w:r>
      <w:r w:rsidR="00204523">
        <w:t>缴费</w:t>
      </w:r>
      <w:r w:rsidR="00204523">
        <w:rPr>
          <w:rFonts w:hint="eastAsia"/>
        </w:rPr>
        <w:t>凭证</w:t>
      </w:r>
      <w:r>
        <w:rPr>
          <w:rFonts w:hint="eastAsia"/>
        </w:rPr>
        <w:t>信息。</w:t>
      </w:r>
    </w:p>
    <w:p w:rsidR="00ED4E08" w:rsidRDefault="00ED4E08" w:rsidP="00DB275A">
      <w:pPr>
        <w:pStyle w:val="40"/>
        <w:ind w:left="567" w:firstLine="0"/>
      </w:pPr>
      <w:r>
        <w:t>服务</w:t>
      </w:r>
      <w:r>
        <w:rPr>
          <w:rFonts w:hint="eastAsia"/>
        </w:rPr>
        <w:t>调用</w:t>
      </w:r>
      <w:r>
        <w:t>接口</w:t>
      </w:r>
    </w:p>
    <w:p w:rsidR="00ED4E08" w:rsidRDefault="00ED4E08" w:rsidP="00ED4E08">
      <w:pPr>
        <w:pStyle w:val="ac"/>
      </w:pPr>
      <w:r>
        <w:t xml:space="preserve">表 </w:t>
      </w:r>
      <w:r w:rsidR="001734C1">
        <w:fldChar w:fldCharType="begin"/>
      </w:r>
      <w:r w:rsidR="000714C3">
        <w:instrText xml:space="preserve"> STYLEREF 1 \s </w:instrText>
      </w:r>
      <w:r w:rsidR="001734C1">
        <w:fldChar w:fldCharType="separate"/>
      </w:r>
      <w:r>
        <w:rPr>
          <w:noProof/>
        </w:rPr>
        <w:t>2</w:t>
      </w:r>
      <w:r w:rsidR="001734C1">
        <w:rPr>
          <w:noProof/>
        </w:rPr>
        <w:fldChar w:fldCharType="end"/>
      </w:r>
      <w:r w:rsidR="00204523">
        <w:t>.10</w:t>
      </w:r>
      <w:r>
        <w:rPr>
          <w:rFonts w:hint="eastAsia"/>
        </w:rPr>
        <w:t>个人</w:t>
      </w:r>
      <w:r>
        <w:t>缴费</w:t>
      </w:r>
      <w:r w:rsidR="00204523">
        <w:rPr>
          <w:rFonts w:hint="eastAsia"/>
        </w:rPr>
        <w:t>凭证打印</w:t>
      </w:r>
      <w:r>
        <w:t>服务</w:t>
      </w:r>
      <w:r>
        <w:rPr>
          <w:rFonts w:hint="eastAsia"/>
        </w:rPr>
        <w:t>调用</w:t>
      </w:r>
      <w:r>
        <w:t>清单</w:t>
      </w:r>
    </w:p>
    <w:tbl>
      <w:tblPr>
        <w:tblStyle w:val="af4"/>
        <w:tblW w:w="4674" w:type="pct"/>
        <w:jc w:val="center"/>
        <w:tblLook w:val="04A0"/>
      </w:tblPr>
      <w:tblGrid>
        <w:gridCol w:w="2028"/>
        <w:gridCol w:w="868"/>
        <w:gridCol w:w="1943"/>
        <w:gridCol w:w="661"/>
        <w:gridCol w:w="1373"/>
        <w:gridCol w:w="1093"/>
      </w:tblGrid>
      <w:tr w:rsidR="00ED4E08" w:rsidTr="008C7DD3">
        <w:trPr>
          <w:jc w:val="center"/>
        </w:trPr>
        <w:tc>
          <w:tcPr>
            <w:tcW w:w="2028" w:type="dxa"/>
            <w:vAlign w:val="center"/>
          </w:tcPr>
          <w:p w:rsidR="00ED4E08" w:rsidRDefault="00ED4E08" w:rsidP="008C7DD3">
            <w:pPr>
              <w:pStyle w:val="af5"/>
              <w:jc w:val="both"/>
            </w:pPr>
            <w:r>
              <w:rPr>
                <w:rFonts w:hint="eastAsia"/>
              </w:rPr>
              <w:t>接口</w:t>
            </w:r>
            <w:r>
              <w:t>标识</w:t>
            </w:r>
            <w:r>
              <w:rPr>
                <w:rFonts w:hint="eastAsia"/>
              </w:rPr>
              <w:t>/</w:t>
            </w:r>
            <w:r>
              <w:rPr>
                <w:rFonts w:hint="eastAsia"/>
              </w:rPr>
              <w:t>接口</w:t>
            </w:r>
            <w:r>
              <w:t>名称</w:t>
            </w:r>
          </w:p>
        </w:tc>
        <w:tc>
          <w:tcPr>
            <w:tcW w:w="868" w:type="dxa"/>
            <w:vAlign w:val="center"/>
          </w:tcPr>
          <w:p w:rsidR="00ED4E08" w:rsidRDefault="00ED4E08" w:rsidP="008C7DD3">
            <w:pPr>
              <w:pStyle w:val="af5"/>
              <w:jc w:val="both"/>
            </w:pPr>
            <w:r>
              <w:rPr>
                <w:rFonts w:hint="eastAsia"/>
              </w:rPr>
              <w:t>提供</w:t>
            </w:r>
            <w:r>
              <w:t>方</w:t>
            </w:r>
          </w:p>
        </w:tc>
        <w:tc>
          <w:tcPr>
            <w:tcW w:w="1943" w:type="dxa"/>
            <w:vAlign w:val="center"/>
          </w:tcPr>
          <w:p w:rsidR="00ED4E08" w:rsidRDefault="00ED4E08" w:rsidP="008C7DD3">
            <w:pPr>
              <w:pStyle w:val="af5"/>
              <w:jc w:val="both"/>
            </w:pPr>
            <w:r>
              <w:rPr>
                <w:rFonts w:hint="eastAsia"/>
              </w:rPr>
              <w:t>业务</w:t>
            </w:r>
            <w:r>
              <w:t>功能</w:t>
            </w:r>
          </w:p>
        </w:tc>
        <w:tc>
          <w:tcPr>
            <w:tcW w:w="661" w:type="dxa"/>
            <w:vAlign w:val="center"/>
          </w:tcPr>
          <w:p w:rsidR="00ED4E08" w:rsidRPr="004500C7" w:rsidRDefault="00ED4E08" w:rsidP="008C7DD3">
            <w:pPr>
              <w:pStyle w:val="af5"/>
              <w:jc w:val="both"/>
            </w:pPr>
            <w:r w:rsidRPr="004500C7">
              <w:rPr>
                <w:rFonts w:hint="eastAsia"/>
              </w:rPr>
              <w:t>标准格式</w:t>
            </w:r>
          </w:p>
        </w:tc>
        <w:tc>
          <w:tcPr>
            <w:tcW w:w="1373" w:type="dxa"/>
            <w:vAlign w:val="center"/>
          </w:tcPr>
          <w:p w:rsidR="00ED4E08" w:rsidRPr="004500C7" w:rsidRDefault="00ED4E08" w:rsidP="008C7DD3">
            <w:pPr>
              <w:pStyle w:val="af5"/>
              <w:jc w:val="both"/>
            </w:pPr>
            <w:r w:rsidRPr="004500C7">
              <w:rPr>
                <w:rFonts w:hint="eastAsia"/>
              </w:rPr>
              <w:t>通讯格式</w:t>
            </w:r>
          </w:p>
        </w:tc>
        <w:tc>
          <w:tcPr>
            <w:tcW w:w="1093" w:type="dxa"/>
            <w:vAlign w:val="center"/>
          </w:tcPr>
          <w:p w:rsidR="00ED4E08" w:rsidRPr="004500C7" w:rsidRDefault="00ED4E08" w:rsidP="008C7DD3">
            <w:pPr>
              <w:pStyle w:val="af5"/>
              <w:jc w:val="both"/>
            </w:pPr>
            <w:r w:rsidRPr="004500C7">
              <w:rPr>
                <w:rFonts w:hint="eastAsia"/>
              </w:rPr>
              <w:t>报文格式</w:t>
            </w:r>
          </w:p>
        </w:tc>
      </w:tr>
      <w:tr w:rsidR="00ED4E08" w:rsidTr="008C7DD3">
        <w:trPr>
          <w:jc w:val="center"/>
        </w:trPr>
        <w:tc>
          <w:tcPr>
            <w:tcW w:w="2028" w:type="dxa"/>
          </w:tcPr>
          <w:p w:rsidR="00ED4E08" w:rsidRDefault="00204523" w:rsidP="00204523">
            <w:pPr>
              <w:pStyle w:val="af6"/>
            </w:pPr>
            <w:r>
              <w:t>712709</w:t>
            </w:r>
            <w:r w:rsidR="00ED4E08">
              <w:rPr>
                <w:rFonts w:hint="eastAsia"/>
              </w:rPr>
              <w:t>-</w:t>
            </w:r>
            <w:r w:rsidR="00ED4E08">
              <w:rPr>
                <w:rFonts w:hint="eastAsia"/>
              </w:rPr>
              <w:t>个人</w:t>
            </w:r>
            <w:r w:rsidR="00ED4E08">
              <w:t>缴费</w:t>
            </w:r>
            <w:r>
              <w:rPr>
                <w:rFonts w:hint="eastAsia"/>
              </w:rPr>
              <w:t>凭证打印</w:t>
            </w:r>
          </w:p>
        </w:tc>
        <w:tc>
          <w:tcPr>
            <w:tcW w:w="868" w:type="dxa"/>
          </w:tcPr>
          <w:p w:rsidR="00ED4E08" w:rsidRDefault="00ED4E08" w:rsidP="008C7DD3">
            <w:pPr>
              <w:pStyle w:val="af6"/>
            </w:pPr>
            <w:r w:rsidRPr="00227677">
              <w:rPr>
                <w:rFonts w:hint="eastAsia"/>
              </w:rPr>
              <w:t>中间</w:t>
            </w:r>
            <w:r w:rsidRPr="00227677">
              <w:t>业务</w:t>
            </w:r>
            <w:r w:rsidRPr="00227677">
              <w:rPr>
                <w:rFonts w:hint="eastAsia"/>
              </w:rPr>
              <w:t>社保税银系统</w:t>
            </w:r>
          </w:p>
        </w:tc>
        <w:tc>
          <w:tcPr>
            <w:tcW w:w="1943" w:type="dxa"/>
          </w:tcPr>
          <w:p w:rsidR="00ED4E08" w:rsidRDefault="00204523" w:rsidP="008C7DD3">
            <w:pPr>
              <w:pStyle w:val="af6"/>
            </w:pPr>
            <w:r>
              <w:rPr>
                <w:rFonts w:hint="eastAsia"/>
              </w:rPr>
              <w:t>查询个人</w:t>
            </w:r>
            <w:r>
              <w:t>缴费</w:t>
            </w:r>
            <w:r>
              <w:rPr>
                <w:rFonts w:hint="eastAsia"/>
              </w:rPr>
              <w:t>凭证信息</w:t>
            </w:r>
          </w:p>
        </w:tc>
        <w:tc>
          <w:tcPr>
            <w:tcW w:w="661" w:type="dxa"/>
          </w:tcPr>
          <w:p w:rsidR="00ED4E08" w:rsidRDefault="00ED4E08" w:rsidP="008C7DD3">
            <w:pPr>
              <w:pStyle w:val="af6"/>
            </w:pPr>
            <w:r>
              <w:rPr>
                <w:rFonts w:hint="eastAsia"/>
              </w:rPr>
              <w:t>是</w:t>
            </w:r>
          </w:p>
        </w:tc>
        <w:tc>
          <w:tcPr>
            <w:tcW w:w="1373" w:type="dxa"/>
          </w:tcPr>
          <w:p w:rsidR="00ED4E08" w:rsidRDefault="00ED4E08" w:rsidP="008C7DD3">
            <w:pPr>
              <w:pStyle w:val="af6"/>
            </w:pPr>
            <w:r>
              <w:t>Web Service</w:t>
            </w:r>
          </w:p>
        </w:tc>
        <w:tc>
          <w:tcPr>
            <w:tcW w:w="1093" w:type="dxa"/>
          </w:tcPr>
          <w:p w:rsidR="00ED4E08" w:rsidRDefault="00ED4E08" w:rsidP="008C7DD3">
            <w:pPr>
              <w:pStyle w:val="af6"/>
            </w:pPr>
            <w:r>
              <w:t>XML</w:t>
            </w:r>
          </w:p>
        </w:tc>
      </w:tr>
    </w:tbl>
    <w:p w:rsidR="00204523" w:rsidRDefault="00204523" w:rsidP="00204523">
      <w:pPr>
        <w:pStyle w:val="3"/>
        <w:ind w:left="0" w:firstLine="0"/>
      </w:pPr>
      <w:bookmarkStart w:id="32" w:name="_Toc8133715"/>
      <w:r>
        <w:rPr>
          <w:rFonts w:hint="eastAsia"/>
        </w:rPr>
        <w:t>个人缴费凭证</w:t>
      </w:r>
      <w:r>
        <w:t>打印</w:t>
      </w:r>
      <w:r>
        <w:rPr>
          <w:rFonts w:hint="eastAsia"/>
        </w:rPr>
        <w:t>确认</w:t>
      </w:r>
      <w:bookmarkEnd w:id="32"/>
    </w:p>
    <w:p w:rsidR="00204523" w:rsidRPr="000D6306" w:rsidRDefault="00204523" w:rsidP="00DB275A">
      <w:pPr>
        <w:pStyle w:val="40"/>
        <w:ind w:left="567" w:firstLine="0"/>
      </w:pPr>
      <w:r>
        <w:rPr>
          <w:rFonts w:hint="eastAsia"/>
        </w:rPr>
        <w:t>系统交互关系</w:t>
      </w:r>
    </w:p>
    <w:p w:rsidR="00204523" w:rsidRPr="00971DFB" w:rsidRDefault="00204523" w:rsidP="00204523">
      <w:pPr>
        <w:ind w:firstLine="480"/>
      </w:pPr>
      <w:r>
        <w:rPr>
          <w:rFonts w:hint="eastAsia"/>
        </w:rPr>
        <w:t>社保税银系统提供个人缴费</w:t>
      </w:r>
      <w:r>
        <w:t>凭证打印</w:t>
      </w:r>
      <w:r>
        <w:rPr>
          <w:rFonts w:hint="eastAsia"/>
        </w:rPr>
        <w:t>确认服务，流程如下：</w:t>
      </w:r>
    </w:p>
    <w:p w:rsidR="00204523" w:rsidRDefault="00204523" w:rsidP="00204523">
      <w:pPr>
        <w:spacing w:line="360" w:lineRule="auto"/>
        <w:ind w:firstLineChars="0" w:firstLine="0"/>
        <w:jc w:val="center"/>
        <w:rPr>
          <w:noProof/>
        </w:rPr>
      </w:pPr>
      <w:r w:rsidRPr="00204523">
        <w:rPr>
          <w:noProof/>
        </w:rPr>
        <w:drawing>
          <wp:inline distT="0" distB="0" distL="0" distR="0">
            <wp:extent cx="3419475" cy="259016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19475" cy="2590165"/>
                    </a:xfrm>
                    <a:prstGeom prst="rect">
                      <a:avLst/>
                    </a:prstGeom>
                    <a:noFill/>
                    <a:ln>
                      <a:noFill/>
                    </a:ln>
                  </pic:spPr>
                </pic:pic>
              </a:graphicData>
            </a:graphic>
          </wp:inline>
        </w:drawing>
      </w:r>
    </w:p>
    <w:p w:rsidR="00204523" w:rsidRDefault="00204523" w:rsidP="00204523">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 xml:space="preserve">.20 </w:t>
      </w:r>
      <w:r>
        <w:rPr>
          <w:rFonts w:hint="eastAsia"/>
        </w:rPr>
        <w:t>个人</w:t>
      </w:r>
      <w:r>
        <w:t>缴费</w:t>
      </w:r>
      <w:r>
        <w:rPr>
          <w:rFonts w:hint="eastAsia"/>
        </w:rPr>
        <w:t>凭证打印确认服务系统间交互关系</w:t>
      </w:r>
    </w:p>
    <w:p w:rsidR="00204523" w:rsidRDefault="00204523" w:rsidP="00DB275A">
      <w:pPr>
        <w:pStyle w:val="40"/>
        <w:ind w:left="567" w:firstLine="0"/>
      </w:pPr>
      <w:r>
        <w:rPr>
          <w:rFonts w:hint="eastAsia"/>
        </w:rPr>
        <w:lastRenderedPageBreak/>
        <w:t>业务处理</w:t>
      </w:r>
      <w:r>
        <w:t>流程</w:t>
      </w:r>
    </w:p>
    <w:p w:rsidR="00204523" w:rsidRPr="00764D37" w:rsidRDefault="00204523" w:rsidP="00204523">
      <w:pPr>
        <w:spacing w:line="360" w:lineRule="auto"/>
        <w:ind w:firstLineChars="0" w:firstLine="0"/>
        <w:jc w:val="center"/>
        <w:rPr>
          <w:noProof/>
        </w:rPr>
      </w:pPr>
      <w:r>
        <w:object w:dxaOrig="4755" w:dyaOrig="6825">
          <v:shape id="_x0000_i1035" type="#_x0000_t75" style="width:237.5pt;height:340.65pt" o:ole="">
            <v:imagedata r:id="rId53" o:title=""/>
          </v:shape>
          <o:OLEObject Type="Embed" ProgID="Visio.Drawing.15" ShapeID="_x0000_i1035" DrawAspect="Content" ObjectID="_1630132341" r:id="rId54"/>
        </w:object>
      </w:r>
    </w:p>
    <w:p w:rsidR="00204523" w:rsidRDefault="00204523" w:rsidP="00204523">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.21</w:t>
      </w:r>
      <w:r>
        <w:rPr>
          <w:rFonts w:hint="eastAsia"/>
        </w:rPr>
        <w:t xml:space="preserve"> 个人</w:t>
      </w:r>
      <w:r>
        <w:t>缴费</w:t>
      </w:r>
      <w:r>
        <w:rPr>
          <w:rFonts w:hint="eastAsia"/>
        </w:rPr>
        <w:t>凭证打印确认服务流程</w:t>
      </w:r>
    </w:p>
    <w:p w:rsidR="00204523" w:rsidRDefault="00204523" w:rsidP="00DB275A">
      <w:pPr>
        <w:pStyle w:val="40"/>
        <w:ind w:left="567" w:firstLine="0"/>
      </w:pPr>
      <w:r>
        <w:rPr>
          <w:rFonts w:hint="eastAsia"/>
        </w:rPr>
        <w:t>系统</w:t>
      </w:r>
      <w:r>
        <w:t>业务</w:t>
      </w:r>
      <w:r>
        <w:rPr>
          <w:rFonts w:hint="eastAsia"/>
        </w:rPr>
        <w:t>职责</w:t>
      </w:r>
    </w:p>
    <w:p w:rsidR="00204523" w:rsidRDefault="00204523" w:rsidP="00204523">
      <w:pPr>
        <w:ind w:firstLine="480"/>
      </w:pPr>
      <w:r>
        <w:rPr>
          <w:rFonts w:hint="eastAsia"/>
        </w:rPr>
        <w:t>在</w:t>
      </w:r>
      <w:r>
        <w:t>该业务场景中，本系统</w:t>
      </w:r>
      <w:r>
        <w:rPr>
          <w:rFonts w:hint="eastAsia"/>
        </w:rPr>
        <w:t>发布个人</w:t>
      </w:r>
      <w:r>
        <w:t>缴费</w:t>
      </w:r>
      <w:r>
        <w:rPr>
          <w:rFonts w:hint="eastAsia"/>
        </w:rPr>
        <w:t>凭证打印确认服务，负责增加个人</w:t>
      </w:r>
      <w:r>
        <w:t>缴费凭证打印次数</w:t>
      </w:r>
      <w:r>
        <w:rPr>
          <w:rFonts w:hint="eastAsia"/>
        </w:rPr>
        <w:t>。</w:t>
      </w:r>
    </w:p>
    <w:p w:rsidR="00204523" w:rsidRDefault="00204523" w:rsidP="00DB275A">
      <w:pPr>
        <w:pStyle w:val="40"/>
        <w:ind w:left="567" w:firstLine="0"/>
      </w:pPr>
      <w:r>
        <w:t>服务</w:t>
      </w:r>
      <w:r>
        <w:rPr>
          <w:rFonts w:hint="eastAsia"/>
        </w:rPr>
        <w:t>调用</w:t>
      </w:r>
      <w:r>
        <w:t>接口</w:t>
      </w:r>
    </w:p>
    <w:p w:rsidR="00204523" w:rsidRDefault="00204523" w:rsidP="00204523">
      <w:pPr>
        <w:pStyle w:val="ac"/>
      </w:pPr>
      <w:r>
        <w:t xml:space="preserve">表 </w:t>
      </w:r>
      <w:r w:rsidR="001734C1">
        <w:fldChar w:fldCharType="begin"/>
      </w:r>
      <w:r w:rsidR="000714C3">
        <w:instrText xml:space="preserve"> STYLEREF 1 \s </w:instrText>
      </w:r>
      <w:r w:rsidR="001734C1">
        <w:fldChar w:fldCharType="separate"/>
      </w:r>
      <w:r>
        <w:rPr>
          <w:noProof/>
        </w:rPr>
        <w:t>2</w:t>
      </w:r>
      <w:r w:rsidR="001734C1">
        <w:rPr>
          <w:noProof/>
        </w:rPr>
        <w:fldChar w:fldCharType="end"/>
      </w:r>
      <w:r w:rsidR="00AF5EF0">
        <w:t>.11</w:t>
      </w:r>
      <w:r>
        <w:rPr>
          <w:rFonts w:hint="eastAsia"/>
        </w:rPr>
        <w:t>个人</w:t>
      </w:r>
      <w:r>
        <w:t>缴费</w:t>
      </w:r>
      <w:r>
        <w:rPr>
          <w:rFonts w:hint="eastAsia"/>
        </w:rPr>
        <w:t>凭证打印确认</w:t>
      </w:r>
      <w:r>
        <w:t>服务</w:t>
      </w:r>
      <w:r>
        <w:rPr>
          <w:rFonts w:hint="eastAsia"/>
        </w:rPr>
        <w:t>调用</w:t>
      </w:r>
      <w:r>
        <w:t>清单</w:t>
      </w:r>
    </w:p>
    <w:tbl>
      <w:tblPr>
        <w:tblStyle w:val="af4"/>
        <w:tblW w:w="4674" w:type="pct"/>
        <w:jc w:val="center"/>
        <w:tblLook w:val="04A0"/>
      </w:tblPr>
      <w:tblGrid>
        <w:gridCol w:w="2028"/>
        <w:gridCol w:w="868"/>
        <w:gridCol w:w="1943"/>
        <w:gridCol w:w="661"/>
        <w:gridCol w:w="1373"/>
        <w:gridCol w:w="1093"/>
      </w:tblGrid>
      <w:tr w:rsidR="00204523" w:rsidTr="008C7DD3">
        <w:trPr>
          <w:jc w:val="center"/>
        </w:trPr>
        <w:tc>
          <w:tcPr>
            <w:tcW w:w="2028" w:type="dxa"/>
            <w:vAlign w:val="center"/>
          </w:tcPr>
          <w:p w:rsidR="00204523" w:rsidRDefault="00204523" w:rsidP="008C7DD3">
            <w:pPr>
              <w:pStyle w:val="af5"/>
              <w:jc w:val="both"/>
            </w:pPr>
            <w:r>
              <w:rPr>
                <w:rFonts w:hint="eastAsia"/>
              </w:rPr>
              <w:t>接口</w:t>
            </w:r>
            <w:r>
              <w:t>标识</w:t>
            </w:r>
            <w:r>
              <w:rPr>
                <w:rFonts w:hint="eastAsia"/>
              </w:rPr>
              <w:t>/</w:t>
            </w:r>
            <w:r>
              <w:rPr>
                <w:rFonts w:hint="eastAsia"/>
              </w:rPr>
              <w:t>接口</w:t>
            </w:r>
            <w:r>
              <w:t>名称</w:t>
            </w:r>
          </w:p>
        </w:tc>
        <w:tc>
          <w:tcPr>
            <w:tcW w:w="868" w:type="dxa"/>
            <w:vAlign w:val="center"/>
          </w:tcPr>
          <w:p w:rsidR="00204523" w:rsidRDefault="00204523" w:rsidP="008C7DD3">
            <w:pPr>
              <w:pStyle w:val="af5"/>
              <w:jc w:val="both"/>
            </w:pPr>
            <w:r>
              <w:rPr>
                <w:rFonts w:hint="eastAsia"/>
              </w:rPr>
              <w:t>提供</w:t>
            </w:r>
            <w:r>
              <w:t>方</w:t>
            </w:r>
          </w:p>
        </w:tc>
        <w:tc>
          <w:tcPr>
            <w:tcW w:w="1943" w:type="dxa"/>
            <w:vAlign w:val="center"/>
          </w:tcPr>
          <w:p w:rsidR="00204523" w:rsidRDefault="00204523" w:rsidP="008C7DD3">
            <w:pPr>
              <w:pStyle w:val="af5"/>
              <w:jc w:val="both"/>
            </w:pPr>
            <w:r>
              <w:rPr>
                <w:rFonts w:hint="eastAsia"/>
              </w:rPr>
              <w:t>业务</w:t>
            </w:r>
            <w:r>
              <w:t>功能</w:t>
            </w:r>
          </w:p>
        </w:tc>
        <w:tc>
          <w:tcPr>
            <w:tcW w:w="661" w:type="dxa"/>
            <w:vAlign w:val="center"/>
          </w:tcPr>
          <w:p w:rsidR="00204523" w:rsidRPr="004500C7" w:rsidRDefault="00204523" w:rsidP="008C7DD3">
            <w:pPr>
              <w:pStyle w:val="af5"/>
              <w:jc w:val="both"/>
            </w:pPr>
            <w:r w:rsidRPr="004500C7">
              <w:rPr>
                <w:rFonts w:hint="eastAsia"/>
              </w:rPr>
              <w:t>标准格式</w:t>
            </w:r>
          </w:p>
        </w:tc>
        <w:tc>
          <w:tcPr>
            <w:tcW w:w="1373" w:type="dxa"/>
            <w:vAlign w:val="center"/>
          </w:tcPr>
          <w:p w:rsidR="00204523" w:rsidRPr="004500C7" w:rsidRDefault="00204523" w:rsidP="008C7DD3">
            <w:pPr>
              <w:pStyle w:val="af5"/>
              <w:jc w:val="both"/>
            </w:pPr>
            <w:r w:rsidRPr="004500C7">
              <w:rPr>
                <w:rFonts w:hint="eastAsia"/>
              </w:rPr>
              <w:t>通讯格式</w:t>
            </w:r>
          </w:p>
        </w:tc>
        <w:tc>
          <w:tcPr>
            <w:tcW w:w="1093" w:type="dxa"/>
            <w:vAlign w:val="center"/>
          </w:tcPr>
          <w:p w:rsidR="00204523" w:rsidRPr="004500C7" w:rsidRDefault="00204523" w:rsidP="008C7DD3">
            <w:pPr>
              <w:pStyle w:val="af5"/>
              <w:jc w:val="both"/>
            </w:pPr>
            <w:r w:rsidRPr="004500C7">
              <w:rPr>
                <w:rFonts w:hint="eastAsia"/>
              </w:rPr>
              <w:t>报文格式</w:t>
            </w:r>
          </w:p>
        </w:tc>
      </w:tr>
      <w:tr w:rsidR="00204523" w:rsidTr="008C7DD3">
        <w:trPr>
          <w:jc w:val="center"/>
        </w:trPr>
        <w:tc>
          <w:tcPr>
            <w:tcW w:w="2028" w:type="dxa"/>
          </w:tcPr>
          <w:p w:rsidR="00204523" w:rsidRDefault="00204523" w:rsidP="008C7DD3">
            <w:pPr>
              <w:pStyle w:val="af6"/>
            </w:pPr>
            <w:r>
              <w:t>712710</w:t>
            </w:r>
            <w:r>
              <w:rPr>
                <w:rFonts w:hint="eastAsia"/>
              </w:rPr>
              <w:t>-</w:t>
            </w:r>
            <w:r>
              <w:rPr>
                <w:rFonts w:hint="eastAsia"/>
              </w:rPr>
              <w:t>个人</w:t>
            </w:r>
            <w:r>
              <w:t>缴费</w:t>
            </w:r>
            <w:r>
              <w:rPr>
                <w:rFonts w:hint="eastAsia"/>
              </w:rPr>
              <w:t>凭证打印确认</w:t>
            </w:r>
          </w:p>
        </w:tc>
        <w:tc>
          <w:tcPr>
            <w:tcW w:w="868" w:type="dxa"/>
          </w:tcPr>
          <w:p w:rsidR="00204523" w:rsidRDefault="00204523" w:rsidP="008C7DD3">
            <w:pPr>
              <w:pStyle w:val="af6"/>
            </w:pPr>
            <w:r w:rsidRPr="00227677">
              <w:rPr>
                <w:rFonts w:hint="eastAsia"/>
              </w:rPr>
              <w:t>中间</w:t>
            </w:r>
            <w:r w:rsidRPr="00227677">
              <w:t>业务</w:t>
            </w:r>
            <w:r w:rsidRPr="00227677">
              <w:rPr>
                <w:rFonts w:hint="eastAsia"/>
              </w:rPr>
              <w:t>社保税银系统</w:t>
            </w:r>
          </w:p>
        </w:tc>
        <w:tc>
          <w:tcPr>
            <w:tcW w:w="1943" w:type="dxa"/>
          </w:tcPr>
          <w:p w:rsidR="00204523" w:rsidRDefault="00204523" w:rsidP="008C7DD3">
            <w:pPr>
              <w:pStyle w:val="af6"/>
            </w:pPr>
            <w:r>
              <w:rPr>
                <w:rFonts w:hint="eastAsia"/>
              </w:rPr>
              <w:t>增加个人</w:t>
            </w:r>
            <w:r>
              <w:t>缴费凭证打印次数</w:t>
            </w:r>
          </w:p>
        </w:tc>
        <w:tc>
          <w:tcPr>
            <w:tcW w:w="661" w:type="dxa"/>
          </w:tcPr>
          <w:p w:rsidR="00204523" w:rsidRDefault="00204523" w:rsidP="008C7DD3">
            <w:pPr>
              <w:pStyle w:val="af6"/>
            </w:pPr>
            <w:r>
              <w:rPr>
                <w:rFonts w:hint="eastAsia"/>
              </w:rPr>
              <w:t>是</w:t>
            </w:r>
          </w:p>
        </w:tc>
        <w:tc>
          <w:tcPr>
            <w:tcW w:w="1373" w:type="dxa"/>
          </w:tcPr>
          <w:p w:rsidR="00204523" w:rsidRDefault="00204523" w:rsidP="008C7DD3">
            <w:pPr>
              <w:pStyle w:val="af6"/>
            </w:pPr>
            <w:r>
              <w:t>Web Service</w:t>
            </w:r>
          </w:p>
        </w:tc>
        <w:tc>
          <w:tcPr>
            <w:tcW w:w="1093" w:type="dxa"/>
          </w:tcPr>
          <w:p w:rsidR="00204523" w:rsidRDefault="00204523" w:rsidP="008C7DD3">
            <w:pPr>
              <w:pStyle w:val="af6"/>
            </w:pPr>
            <w:r>
              <w:t>XML</w:t>
            </w:r>
          </w:p>
        </w:tc>
      </w:tr>
    </w:tbl>
    <w:p w:rsidR="00146B3C" w:rsidRDefault="00146B3C" w:rsidP="00146B3C">
      <w:pPr>
        <w:pStyle w:val="3"/>
        <w:ind w:left="0" w:firstLine="0"/>
      </w:pPr>
      <w:bookmarkStart w:id="33" w:name="_Toc8133716"/>
      <w:r>
        <w:rPr>
          <w:rFonts w:hint="eastAsia"/>
        </w:rPr>
        <w:lastRenderedPageBreak/>
        <w:t>个人缴费明细</w:t>
      </w:r>
      <w:r>
        <w:t>查询</w:t>
      </w:r>
      <w:bookmarkEnd w:id="33"/>
    </w:p>
    <w:p w:rsidR="00146B3C" w:rsidRPr="000D6306" w:rsidRDefault="00146B3C" w:rsidP="00DB275A">
      <w:pPr>
        <w:pStyle w:val="40"/>
        <w:ind w:left="567" w:firstLine="0"/>
      </w:pPr>
      <w:r>
        <w:rPr>
          <w:rFonts w:hint="eastAsia"/>
        </w:rPr>
        <w:t>系统交互关系</w:t>
      </w:r>
    </w:p>
    <w:p w:rsidR="00146B3C" w:rsidRPr="00971DFB" w:rsidRDefault="00146B3C" w:rsidP="00146B3C">
      <w:pPr>
        <w:ind w:firstLine="480"/>
      </w:pPr>
      <w:r>
        <w:rPr>
          <w:rFonts w:hint="eastAsia"/>
        </w:rPr>
        <w:t>社保税银系统提供个人</w:t>
      </w:r>
      <w:r>
        <w:t>缴费</w:t>
      </w:r>
      <w:r>
        <w:rPr>
          <w:rFonts w:hint="eastAsia"/>
        </w:rPr>
        <w:t>明细查询服务，流程如下：</w:t>
      </w:r>
    </w:p>
    <w:p w:rsidR="00146B3C" w:rsidRDefault="00146B3C" w:rsidP="00146B3C">
      <w:pPr>
        <w:spacing w:line="360" w:lineRule="auto"/>
        <w:ind w:firstLineChars="0" w:firstLine="0"/>
        <w:jc w:val="center"/>
        <w:rPr>
          <w:noProof/>
        </w:rPr>
      </w:pPr>
      <w:r w:rsidRPr="00146B3C">
        <w:rPr>
          <w:noProof/>
        </w:rPr>
        <w:drawing>
          <wp:inline distT="0" distB="0" distL="0" distR="0">
            <wp:extent cx="3536315" cy="26003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1"/>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36315" cy="2600325"/>
                    </a:xfrm>
                    <a:prstGeom prst="rect">
                      <a:avLst/>
                    </a:prstGeom>
                    <a:noFill/>
                    <a:ln>
                      <a:noFill/>
                    </a:ln>
                  </pic:spPr>
                </pic:pic>
              </a:graphicData>
            </a:graphic>
          </wp:inline>
        </w:drawing>
      </w:r>
    </w:p>
    <w:p w:rsidR="00146B3C" w:rsidRDefault="00146B3C" w:rsidP="00146B3C">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 xml:space="preserve">.22 </w:t>
      </w:r>
      <w:r>
        <w:rPr>
          <w:rFonts w:hint="eastAsia"/>
        </w:rPr>
        <w:t>个人</w:t>
      </w:r>
      <w:r>
        <w:t>缴费</w:t>
      </w:r>
      <w:r>
        <w:rPr>
          <w:rFonts w:hint="eastAsia"/>
        </w:rPr>
        <w:t>明细查询服务系统间交互关系</w:t>
      </w:r>
    </w:p>
    <w:p w:rsidR="00146B3C" w:rsidRDefault="00146B3C" w:rsidP="00DB275A">
      <w:pPr>
        <w:pStyle w:val="40"/>
        <w:ind w:left="567" w:firstLine="0"/>
      </w:pPr>
      <w:r>
        <w:rPr>
          <w:rFonts w:hint="eastAsia"/>
        </w:rPr>
        <w:t>业务处理</w:t>
      </w:r>
      <w:r>
        <w:t>流程</w:t>
      </w:r>
    </w:p>
    <w:p w:rsidR="00146B3C" w:rsidRPr="00764D37" w:rsidRDefault="00146B3C" w:rsidP="00146B3C">
      <w:pPr>
        <w:spacing w:line="360" w:lineRule="auto"/>
        <w:ind w:firstLineChars="0" w:firstLine="0"/>
        <w:jc w:val="center"/>
        <w:rPr>
          <w:noProof/>
        </w:rPr>
      </w:pPr>
      <w:r>
        <w:object w:dxaOrig="4755" w:dyaOrig="6825">
          <v:shape id="_x0000_i1036" type="#_x0000_t75" style="width:237.5pt;height:340.65pt" o:ole="">
            <v:imagedata r:id="rId56" o:title=""/>
          </v:shape>
          <o:OLEObject Type="Embed" ProgID="Visio.Drawing.15" ShapeID="_x0000_i1036" DrawAspect="Content" ObjectID="_1630132342" r:id="rId57"/>
        </w:object>
      </w:r>
    </w:p>
    <w:p w:rsidR="00146B3C" w:rsidRDefault="00146B3C" w:rsidP="00146B3C">
      <w:pPr>
        <w:pStyle w:val="ac"/>
      </w:pPr>
      <w:r>
        <w:lastRenderedPageBreak/>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.23</w:t>
      </w:r>
      <w:r>
        <w:rPr>
          <w:rFonts w:hint="eastAsia"/>
        </w:rPr>
        <w:t xml:space="preserve"> 个人</w:t>
      </w:r>
      <w:r>
        <w:t>缴费</w:t>
      </w:r>
      <w:r>
        <w:rPr>
          <w:rFonts w:hint="eastAsia"/>
        </w:rPr>
        <w:t>明细查询服务流程</w:t>
      </w:r>
    </w:p>
    <w:p w:rsidR="00146B3C" w:rsidRDefault="00146B3C" w:rsidP="00DB275A">
      <w:pPr>
        <w:pStyle w:val="40"/>
        <w:ind w:left="567" w:firstLine="0"/>
      </w:pPr>
      <w:r>
        <w:rPr>
          <w:rFonts w:hint="eastAsia"/>
        </w:rPr>
        <w:t>系统</w:t>
      </w:r>
      <w:r>
        <w:t>业务</w:t>
      </w:r>
      <w:r>
        <w:rPr>
          <w:rFonts w:hint="eastAsia"/>
        </w:rPr>
        <w:t>职责</w:t>
      </w:r>
    </w:p>
    <w:p w:rsidR="00146B3C" w:rsidRDefault="00146B3C" w:rsidP="00146B3C">
      <w:pPr>
        <w:ind w:firstLine="480"/>
      </w:pPr>
      <w:r>
        <w:rPr>
          <w:rFonts w:hint="eastAsia"/>
        </w:rPr>
        <w:t>在</w:t>
      </w:r>
      <w:r>
        <w:t>该业务场景中，本系统</w:t>
      </w:r>
      <w:r w:rsidR="00185B78">
        <w:rPr>
          <w:rFonts w:hint="eastAsia"/>
        </w:rPr>
        <w:t>发布个人</w:t>
      </w:r>
      <w:r>
        <w:t>缴费</w:t>
      </w:r>
      <w:r w:rsidR="00185B78">
        <w:rPr>
          <w:rFonts w:hint="eastAsia"/>
        </w:rPr>
        <w:t>明细</w:t>
      </w:r>
      <w:r>
        <w:t>查询</w:t>
      </w:r>
      <w:r>
        <w:rPr>
          <w:rFonts w:hint="eastAsia"/>
        </w:rPr>
        <w:t>服务，负责查询并</w:t>
      </w:r>
      <w:r>
        <w:t>返回个人缴费</w:t>
      </w:r>
      <w:r>
        <w:rPr>
          <w:rFonts w:hint="eastAsia"/>
        </w:rPr>
        <w:t>明细</w:t>
      </w:r>
      <w:r>
        <w:t>信息</w:t>
      </w:r>
      <w:r>
        <w:rPr>
          <w:rFonts w:hint="eastAsia"/>
        </w:rPr>
        <w:t>。</w:t>
      </w:r>
    </w:p>
    <w:p w:rsidR="00146B3C" w:rsidRDefault="00146B3C" w:rsidP="00DB275A">
      <w:pPr>
        <w:pStyle w:val="40"/>
        <w:ind w:left="567" w:firstLine="0"/>
      </w:pPr>
      <w:r>
        <w:t>服务</w:t>
      </w:r>
      <w:r>
        <w:rPr>
          <w:rFonts w:hint="eastAsia"/>
        </w:rPr>
        <w:t>调用</w:t>
      </w:r>
      <w:r>
        <w:t>接口</w:t>
      </w:r>
    </w:p>
    <w:p w:rsidR="00146B3C" w:rsidRDefault="00146B3C" w:rsidP="00146B3C">
      <w:pPr>
        <w:pStyle w:val="ac"/>
      </w:pPr>
      <w:r>
        <w:t xml:space="preserve">表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 xml:space="preserve">.12 </w:t>
      </w:r>
      <w:r>
        <w:rPr>
          <w:rFonts w:hint="eastAsia"/>
        </w:rPr>
        <w:t>个人</w:t>
      </w:r>
      <w:r>
        <w:t>缴费</w:t>
      </w:r>
      <w:r>
        <w:rPr>
          <w:rFonts w:hint="eastAsia"/>
        </w:rPr>
        <w:t>明细查询</w:t>
      </w:r>
      <w:r>
        <w:t>服务</w:t>
      </w:r>
      <w:r>
        <w:rPr>
          <w:rFonts w:hint="eastAsia"/>
        </w:rPr>
        <w:t>调用</w:t>
      </w:r>
      <w:r>
        <w:t>清单</w:t>
      </w:r>
    </w:p>
    <w:tbl>
      <w:tblPr>
        <w:tblStyle w:val="af4"/>
        <w:tblW w:w="4674" w:type="pct"/>
        <w:jc w:val="center"/>
        <w:tblLook w:val="04A0"/>
      </w:tblPr>
      <w:tblGrid>
        <w:gridCol w:w="2028"/>
        <w:gridCol w:w="868"/>
        <w:gridCol w:w="1943"/>
        <w:gridCol w:w="661"/>
        <w:gridCol w:w="1373"/>
        <w:gridCol w:w="1093"/>
      </w:tblGrid>
      <w:tr w:rsidR="00146B3C" w:rsidTr="00716B39">
        <w:trPr>
          <w:jc w:val="center"/>
        </w:trPr>
        <w:tc>
          <w:tcPr>
            <w:tcW w:w="2028" w:type="dxa"/>
            <w:vAlign w:val="center"/>
          </w:tcPr>
          <w:p w:rsidR="00146B3C" w:rsidRDefault="00146B3C" w:rsidP="00716B39">
            <w:pPr>
              <w:pStyle w:val="af5"/>
              <w:jc w:val="both"/>
            </w:pPr>
            <w:r>
              <w:rPr>
                <w:rFonts w:hint="eastAsia"/>
              </w:rPr>
              <w:t>接口</w:t>
            </w:r>
            <w:r>
              <w:t>标识</w:t>
            </w:r>
            <w:r>
              <w:rPr>
                <w:rFonts w:hint="eastAsia"/>
              </w:rPr>
              <w:t>/</w:t>
            </w:r>
            <w:r>
              <w:rPr>
                <w:rFonts w:hint="eastAsia"/>
              </w:rPr>
              <w:t>接口</w:t>
            </w:r>
            <w:r>
              <w:t>名称</w:t>
            </w:r>
          </w:p>
        </w:tc>
        <w:tc>
          <w:tcPr>
            <w:tcW w:w="868" w:type="dxa"/>
            <w:vAlign w:val="center"/>
          </w:tcPr>
          <w:p w:rsidR="00146B3C" w:rsidRDefault="00146B3C" w:rsidP="00716B39">
            <w:pPr>
              <w:pStyle w:val="af5"/>
              <w:jc w:val="both"/>
            </w:pPr>
            <w:r>
              <w:rPr>
                <w:rFonts w:hint="eastAsia"/>
              </w:rPr>
              <w:t>提供</w:t>
            </w:r>
            <w:r>
              <w:t>方</w:t>
            </w:r>
          </w:p>
        </w:tc>
        <w:tc>
          <w:tcPr>
            <w:tcW w:w="1943" w:type="dxa"/>
            <w:vAlign w:val="center"/>
          </w:tcPr>
          <w:p w:rsidR="00146B3C" w:rsidRDefault="00146B3C" w:rsidP="00716B39">
            <w:pPr>
              <w:pStyle w:val="af5"/>
              <w:jc w:val="both"/>
            </w:pPr>
            <w:r>
              <w:rPr>
                <w:rFonts w:hint="eastAsia"/>
              </w:rPr>
              <w:t>业务</w:t>
            </w:r>
            <w:r>
              <w:t>功能</w:t>
            </w:r>
          </w:p>
        </w:tc>
        <w:tc>
          <w:tcPr>
            <w:tcW w:w="661" w:type="dxa"/>
            <w:vAlign w:val="center"/>
          </w:tcPr>
          <w:p w:rsidR="00146B3C" w:rsidRPr="004500C7" w:rsidRDefault="00146B3C" w:rsidP="00716B39">
            <w:pPr>
              <w:pStyle w:val="af5"/>
              <w:jc w:val="both"/>
            </w:pPr>
            <w:r w:rsidRPr="004500C7">
              <w:rPr>
                <w:rFonts w:hint="eastAsia"/>
              </w:rPr>
              <w:t>标准格式</w:t>
            </w:r>
          </w:p>
        </w:tc>
        <w:tc>
          <w:tcPr>
            <w:tcW w:w="1373" w:type="dxa"/>
            <w:vAlign w:val="center"/>
          </w:tcPr>
          <w:p w:rsidR="00146B3C" w:rsidRPr="004500C7" w:rsidRDefault="00146B3C" w:rsidP="00716B39">
            <w:pPr>
              <w:pStyle w:val="af5"/>
              <w:jc w:val="both"/>
            </w:pPr>
            <w:r w:rsidRPr="004500C7">
              <w:rPr>
                <w:rFonts w:hint="eastAsia"/>
              </w:rPr>
              <w:t>通讯格式</w:t>
            </w:r>
          </w:p>
        </w:tc>
        <w:tc>
          <w:tcPr>
            <w:tcW w:w="1093" w:type="dxa"/>
            <w:vAlign w:val="center"/>
          </w:tcPr>
          <w:p w:rsidR="00146B3C" w:rsidRPr="004500C7" w:rsidRDefault="00146B3C" w:rsidP="00716B39">
            <w:pPr>
              <w:pStyle w:val="af5"/>
              <w:jc w:val="both"/>
            </w:pPr>
            <w:r w:rsidRPr="004500C7">
              <w:rPr>
                <w:rFonts w:hint="eastAsia"/>
              </w:rPr>
              <w:t>报文格式</w:t>
            </w:r>
          </w:p>
        </w:tc>
      </w:tr>
      <w:tr w:rsidR="00146B3C" w:rsidTr="00716B39">
        <w:trPr>
          <w:jc w:val="center"/>
        </w:trPr>
        <w:tc>
          <w:tcPr>
            <w:tcW w:w="2028" w:type="dxa"/>
          </w:tcPr>
          <w:p w:rsidR="00146B3C" w:rsidRDefault="00146B3C" w:rsidP="00146B3C">
            <w:pPr>
              <w:pStyle w:val="af6"/>
            </w:pPr>
            <w:r>
              <w:t>712711</w:t>
            </w:r>
            <w:r>
              <w:rPr>
                <w:rFonts w:hint="eastAsia"/>
              </w:rPr>
              <w:t>-</w:t>
            </w:r>
            <w:r>
              <w:rPr>
                <w:rFonts w:hint="eastAsia"/>
              </w:rPr>
              <w:t>个人</w:t>
            </w:r>
            <w:r>
              <w:t>缴费</w:t>
            </w:r>
            <w:r>
              <w:rPr>
                <w:rFonts w:hint="eastAsia"/>
              </w:rPr>
              <w:t>明细查询</w:t>
            </w:r>
          </w:p>
        </w:tc>
        <w:tc>
          <w:tcPr>
            <w:tcW w:w="868" w:type="dxa"/>
          </w:tcPr>
          <w:p w:rsidR="00146B3C" w:rsidRDefault="00146B3C" w:rsidP="00716B39">
            <w:pPr>
              <w:pStyle w:val="af6"/>
            </w:pPr>
            <w:r w:rsidRPr="00227677">
              <w:rPr>
                <w:rFonts w:hint="eastAsia"/>
              </w:rPr>
              <w:t>中间</w:t>
            </w:r>
            <w:r w:rsidRPr="00227677">
              <w:t>业务</w:t>
            </w:r>
            <w:r w:rsidRPr="00227677">
              <w:rPr>
                <w:rFonts w:hint="eastAsia"/>
              </w:rPr>
              <w:t>社保税银系统</w:t>
            </w:r>
          </w:p>
        </w:tc>
        <w:tc>
          <w:tcPr>
            <w:tcW w:w="1943" w:type="dxa"/>
          </w:tcPr>
          <w:p w:rsidR="00146B3C" w:rsidRDefault="00146B3C" w:rsidP="00146B3C">
            <w:pPr>
              <w:pStyle w:val="af6"/>
            </w:pPr>
            <w:r>
              <w:rPr>
                <w:rFonts w:hint="eastAsia"/>
              </w:rPr>
              <w:t>查询并</w:t>
            </w:r>
            <w:r>
              <w:t>返回个人缴费</w:t>
            </w:r>
            <w:r>
              <w:rPr>
                <w:rFonts w:hint="eastAsia"/>
              </w:rPr>
              <w:t>明细</w:t>
            </w:r>
            <w:r>
              <w:t>信息</w:t>
            </w:r>
          </w:p>
        </w:tc>
        <w:tc>
          <w:tcPr>
            <w:tcW w:w="661" w:type="dxa"/>
          </w:tcPr>
          <w:p w:rsidR="00146B3C" w:rsidRDefault="00146B3C" w:rsidP="00716B39">
            <w:pPr>
              <w:pStyle w:val="af6"/>
            </w:pPr>
            <w:r>
              <w:rPr>
                <w:rFonts w:hint="eastAsia"/>
              </w:rPr>
              <w:t>是</w:t>
            </w:r>
          </w:p>
        </w:tc>
        <w:tc>
          <w:tcPr>
            <w:tcW w:w="1373" w:type="dxa"/>
          </w:tcPr>
          <w:p w:rsidR="00146B3C" w:rsidRDefault="00146B3C" w:rsidP="00716B39">
            <w:pPr>
              <w:pStyle w:val="af6"/>
            </w:pPr>
            <w:r>
              <w:t>Web Service</w:t>
            </w:r>
          </w:p>
        </w:tc>
        <w:tc>
          <w:tcPr>
            <w:tcW w:w="1093" w:type="dxa"/>
          </w:tcPr>
          <w:p w:rsidR="00146B3C" w:rsidRDefault="00146B3C" w:rsidP="00716B39">
            <w:pPr>
              <w:pStyle w:val="af6"/>
            </w:pPr>
            <w:r>
              <w:t>XML</w:t>
            </w:r>
          </w:p>
        </w:tc>
      </w:tr>
    </w:tbl>
    <w:p w:rsidR="00185B78" w:rsidRDefault="00185B78" w:rsidP="00185B78">
      <w:pPr>
        <w:pStyle w:val="3"/>
        <w:ind w:left="0" w:firstLine="0"/>
      </w:pPr>
      <w:bookmarkStart w:id="34" w:name="_Toc8133717"/>
      <w:r>
        <w:rPr>
          <w:rFonts w:hint="eastAsia"/>
        </w:rPr>
        <w:t>对账</w:t>
      </w:r>
      <w:r w:rsidR="00254F19">
        <w:rPr>
          <w:rFonts w:hint="eastAsia"/>
        </w:rPr>
        <w:t>差错</w:t>
      </w:r>
      <w:r>
        <w:rPr>
          <w:rFonts w:hint="eastAsia"/>
        </w:rPr>
        <w:t>明细</w:t>
      </w:r>
      <w:r>
        <w:t>查询</w:t>
      </w:r>
      <w:bookmarkEnd w:id="34"/>
    </w:p>
    <w:p w:rsidR="00185B78" w:rsidRPr="000D6306" w:rsidRDefault="00185B78" w:rsidP="00DB275A">
      <w:pPr>
        <w:pStyle w:val="40"/>
        <w:ind w:left="567" w:firstLine="0"/>
      </w:pPr>
      <w:r>
        <w:rPr>
          <w:rFonts w:hint="eastAsia"/>
        </w:rPr>
        <w:t>系统交互关系</w:t>
      </w:r>
    </w:p>
    <w:p w:rsidR="00185B78" w:rsidRPr="00971DFB" w:rsidRDefault="00185B78" w:rsidP="00185B78">
      <w:pPr>
        <w:ind w:firstLine="480"/>
      </w:pPr>
      <w:r>
        <w:rPr>
          <w:rFonts w:hint="eastAsia"/>
        </w:rPr>
        <w:t>社保税银系统提供对账差错明细查询服务，流程如下：</w:t>
      </w:r>
    </w:p>
    <w:p w:rsidR="00185B78" w:rsidRDefault="006D5CAB" w:rsidP="00185B78">
      <w:pPr>
        <w:spacing w:line="360" w:lineRule="auto"/>
        <w:ind w:firstLineChars="0" w:firstLine="0"/>
        <w:jc w:val="center"/>
        <w:rPr>
          <w:noProof/>
        </w:rPr>
      </w:pPr>
      <w:r w:rsidRPr="006D5CAB">
        <w:rPr>
          <w:noProof/>
        </w:rPr>
        <w:drawing>
          <wp:inline distT="0" distB="0" distL="0" distR="0">
            <wp:extent cx="3159760" cy="25793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59760" cy="2579370"/>
                    </a:xfrm>
                    <a:prstGeom prst="rect">
                      <a:avLst/>
                    </a:prstGeom>
                    <a:noFill/>
                    <a:ln>
                      <a:noFill/>
                    </a:ln>
                  </pic:spPr>
                </pic:pic>
              </a:graphicData>
            </a:graphic>
          </wp:inline>
        </w:drawing>
      </w:r>
    </w:p>
    <w:p w:rsidR="00185B78" w:rsidRDefault="00185B78" w:rsidP="00185B78">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 xml:space="preserve">.24 </w:t>
      </w:r>
      <w:r>
        <w:rPr>
          <w:rFonts w:hint="eastAsia"/>
        </w:rPr>
        <w:t>对账差错明细查询服务系统间交互关系</w:t>
      </w:r>
    </w:p>
    <w:p w:rsidR="00185B78" w:rsidRDefault="00185B78" w:rsidP="00DB275A">
      <w:pPr>
        <w:pStyle w:val="40"/>
        <w:ind w:left="567" w:firstLine="0"/>
      </w:pPr>
      <w:r>
        <w:rPr>
          <w:rFonts w:hint="eastAsia"/>
        </w:rPr>
        <w:lastRenderedPageBreak/>
        <w:t>业务处理</w:t>
      </w:r>
      <w:r>
        <w:t>流程</w:t>
      </w:r>
    </w:p>
    <w:p w:rsidR="00185B78" w:rsidRPr="00764D37" w:rsidRDefault="005932B2" w:rsidP="00185B78">
      <w:pPr>
        <w:spacing w:line="360" w:lineRule="auto"/>
        <w:ind w:firstLineChars="0" w:firstLine="0"/>
        <w:jc w:val="center"/>
        <w:rPr>
          <w:noProof/>
        </w:rPr>
      </w:pPr>
      <w:r>
        <w:object w:dxaOrig="4755" w:dyaOrig="6825">
          <v:shape id="_x0000_i1037" type="#_x0000_t75" style="width:237.5pt;height:340.65pt" o:ole="">
            <v:imagedata r:id="rId59" o:title=""/>
          </v:shape>
          <o:OLEObject Type="Embed" ProgID="Visio.Drawing.15" ShapeID="_x0000_i1037" DrawAspect="Content" ObjectID="_1630132343" r:id="rId60"/>
        </w:object>
      </w:r>
    </w:p>
    <w:p w:rsidR="00185B78" w:rsidRDefault="00185B78" w:rsidP="00185B78">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.25</w:t>
      </w:r>
      <w:r>
        <w:rPr>
          <w:rFonts w:hint="eastAsia"/>
        </w:rPr>
        <w:t xml:space="preserve"> 对账差错明细查询服务流程</w:t>
      </w:r>
    </w:p>
    <w:p w:rsidR="00185B78" w:rsidRDefault="00185B78" w:rsidP="00DB275A">
      <w:pPr>
        <w:pStyle w:val="40"/>
        <w:ind w:left="567" w:firstLine="0"/>
      </w:pPr>
      <w:r>
        <w:rPr>
          <w:rFonts w:hint="eastAsia"/>
        </w:rPr>
        <w:t>系统</w:t>
      </w:r>
      <w:r>
        <w:t>业务</w:t>
      </w:r>
      <w:r>
        <w:rPr>
          <w:rFonts w:hint="eastAsia"/>
        </w:rPr>
        <w:t>职责</w:t>
      </w:r>
    </w:p>
    <w:p w:rsidR="00185B78" w:rsidRDefault="00185B78" w:rsidP="00185B78">
      <w:pPr>
        <w:ind w:firstLine="480"/>
      </w:pPr>
      <w:r>
        <w:rPr>
          <w:rFonts w:hint="eastAsia"/>
        </w:rPr>
        <w:t>在</w:t>
      </w:r>
      <w:r>
        <w:t>该业务场景中，本系统</w:t>
      </w:r>
      <w:r>
        <w:rPr>
          <w:rFonts w:hint="eastAsia"/>
        </w:rPr>
        <w:t>发布对账差错明细</w:t>
      </w:r>
      <w:r>
        <w:t>查询</w:t>
      </w:r>
      <w:r>
        <w:rPr>
          <w:rFonts w:hint="eastAsia"/>
        </w:rPr>
        <w:t>服务，负责查询并</w:t>
      </w:r>
      <w:r>
        <w:t>返回</w:t>
      </w:r>
      <w:r w:rsidR="005932B2">
        <w:rPr>
          <w:rFonts w:hint="eastAsia"/>
        </w:rPr>
        <w:t>对账差错</w:t>
      </w:r>
      <w:r>
        <w:rPr>
          <w:rFonts w:hint="eastAsia"/>
        </w:rPr>
        <w:t>明细</w:t>
      </w:r>
      <w:r>
        <w:t>信息</w:t>
      </w:r>
      <w:r>
        <w:rPr>
          <w:rFonts w:hint="eastAsia"/>
        </w:rPr>
        <w:t>。</w:t>
      </w:r>
    </w:p>
    <w:p w:rsidR="00185B78" w:rsidRDefault="00185B78" w:rsidP="00DB275A">
      <w:pPr>
        <w:pStyle w:val="40"/>
        <w:ind w:left="567" w:firstLine="0"/>
      </w:pPr>
      <w:r>
        <w:t>服务</w:t>
      </w:r>
      <w:r>
        <w:rPr>
          <w:rFonts w:hint="eastAsia"/>
        </w:rPr>
        <w:t>调用</w:t>
      </w:r>
      <w:r>
        <w:t>接口</w:t>
      </w:r>
    </w:p>
    <w:p w:rsidR="00185B78" w:rsidRDefault="00185B78" w:rsidP="00185B78">
      <w:pPr>
        <w:pStyle w:val="ac"/>
      </w:pPr>
      <w:r>
        <w:t xml:space="preserve">表 </w:t>
      </w:r>
      <w:r w:rsidR="001734C1">
        <w:fldChar w:fldCharType="begin"/>
      </w:r>
      <w:r w:rsidR="000714C3">
        <w:instrText xml:space="preserve"> STYLEREF 1 \s </w:instrText>
      </w:r>
      <w:r w:rsidR="001734C1">
        <w:fldChar w:fldCharType="separate"/>
      </w:r>
      <w:r>
        <w:rPr>
          <w:noProof/>
        </w:rPr>
        <w:t>2</w:t>
      </w:r>
      <w:r w:rsidR="001734C1">
        <w:rPr>
          <w:noProof/>
        </w:rPr>
        <w:fldChar w:fldCharType="end"/>
      </w:r>
      <w:r w:rsidR="005932B2">
        <w:t>.13</w:t>
      </w:r>
      <w:r w:rsidR="005932B2">
        <w:rPr>
          <w:rFonts w:hint="eastAsia"/>
        </w:rPr>
        <w:t>对账</w:t>
      </w:r>
      <w:r w:rsidR="005932B2">
        <w:t>差错</w:t>
      </w:r>
      <w:r>
        <w:rPr>
          <w:rFonts w:hint="eastAsia"/>
        </w:rPr>
        <w:t>明细查询</w:t>
      </w:r>
      <w:r>
        <w:t>服务</w:t>
      </w:r>
      <w:r>
        <w:rPr>
          <w:rFonts w:hint="eastAsia"/>
        </w:rPr>
        <w:t>调用</w:t>
      </w:r>
      <w:r>
        <w:t>清单</w:t>
      </w:r>
    </w:p>
    <w:tbl>
      <w:tblPr>
        <w:tblStyle w:val="af4"/>
        <w:tblW w:w="4674" w:type="pct"/>
        <w:jc w:val="center"/>
        <w:tblLook w:val="04A0"/>
      </w:tblPr>
      <w:tblGrid>
        <w:gridCol w:w="2028"/>
        <w:gridCol w:w="868"/>
        <w:gridCol w:w="1943"/>
        <w:gridCol w:w="661"/>
        <w:gridCol w:w="1373"/>
        <w:gridCol w:w="1093"/>
      </w:tblGrid>
      <w:tr w:rsidR="00185B78" w:rsidTr="0082087E">
        <w:trPr>
          <w:jc w:val="center"/>
        </w:trPr>
        <w:tc>
          <w:tcPr>
            <w:tcW w:w="2028" w:type="dxa"/>
            <w:vAlign w:val="center"/>
          </w:tcPr>
          <w:p w:rsidR="00185B78" w:rsidRDefault="00185B78" w:rsidP="0082087E">
            <w:pPr>
              <w:pStyle w:val="af5"/>
              <w:jc w:val="both"/>
            </w:pPr>
            <w:r>
              <w:rPr>
                <w:rFonts w:hint="eastAsia"/>
              </w:rPr>
              <w:t>接口</w:t>
            </w:r>
            <w:r>
              <w:t>标识</w:t>
            </w:r>
            <w:r>
              <w:rPr>
                <w:rFonts w:hint="eastAsia"/>
              </w:rPr>
              <w:t>/</w:t>
            </w:r>
            <w:r>
              <w:rPr>
                <w:rFonts w:hint="eastAsia"/>
              </w:rPr>
              <w:t>接口</w:t>
            </w:r>
            <w:r>
              <w:t>名称</w:t>
            </w:r>
          </w:p>
        </w:tc>
        <w:tc>
          <w:tcPr>
            <w:tcW w:w="868" w:type="dxa"/>
            <w:vAlign w:val="center"/>
          </w:tcPr>
          <w:p w:rsidR="00185B78" w:rsidRDefault="00185B78" w:rsidP="0082087E">
            <w:pPr>
              <w:pStyle w:val="af5"/>
              <w:jc w:val="both"/>
            </w:pPr>
            <w:r>
              <w:rPr>
                <w:rFonts w:hint="eastAsia"/>
              </w:rPr>
              <w:t>提供</w:t>
            </w:r>
            <w:r>
              <w:t>方</w:t>
            </w:r>
          </w:p>
        </w:tc>
        <w:tc>
          <w:tcPr>
            <w:tcW w:w="1943" w:type="dxa"/>
            <w:vAlign w:val="center"/>
          </w:tcPr>
          <w:p w:rsidR="00185B78" w:rsidRDefault="00185B78" w:rsidP="0082087E">
            <w:pPr>
              <w:pStyle w:val="af5"/>
              <w:jc w:val="both"/>
            </w:pPr>
            <w:r>
              <w:rPr>
                <w:rFonts w:hint="eastAsia"/>
              </w:rPr>
              <w:t>业务</w:t>
            </w:r>
            <w:r>
              <w:t>功能</w:t>
            </w:r>
          </w:p>
        </w:tc>
        <w:tc>
          <w:tcPr>
            <w:tcW w:w="661" w:type="dxa"/>
            <w:vAlign w:val="center"/>
          </w:tcPr>
          <w:p w:rsidR="00185B78" w:rsidRPr="004500C7" w:rsidRDefault="00185B78" w:rsidP="0082087E">
            <w:pPr>
              <w:pStyle w:val="af5"/>
              <w:jc w:val="both"/>
            </w:pPr>
            <w:r w:rsidRPr="004500C7">
              <w:rPr>
                <w:rFonts w:hint="eastAsia"/>
              </w:rPr>
              <w:t>标准格式</w:t>
            </w:r>
          </w:p>
        </w:tc>
        <w:tc>
          <w:tcPr>
            <w:tcW w:w="1373" w:type="dxa"/>
            <w:vAlign w:val="center"/>
          </w:tcPr>
          <w:p w:rsidR="00185B78" w:rsidRPr="004500C7" w:rsidRDefault="00185B78" w:rsidP="0082087E">
            <w:pPr>
              <w:pStyle w:val="af5"/>
              <w:jc w:val="both"/>
            </w:pPr>
            <w:r w:rsidRPr="004500C7">
              <w:rPr>
                <w:rFonts w:hint="eastAsia"/>
              </w:rPr>
              <w:t>通讯格式</w:t>
            </w:r>
          </w:p>
        </w:tc>
        <w:tc>
          <w:tcPr>
            <w:tcW w:w="1093" w:type="dxa"/>
            <w:vAlign w:val="center"/>
          </w:tcPr>
          <w:p w:rsidR="00185B78" w:rsidRPr="004500C7" w:rsidRDefault="00185B78" w:rsidP="0082087E">
            <w:pPr>
              <w:pStyle w:val="af5"/>
              <w:jc w:val="both"/>
            </w:pPr>
            <w:r w:rsidRPr="004500C7">
              <w:rPr>
                <w:rFonts w:hint="eastAsia"/>
              </w:rPr>
              <w:t>报文格式</w:t>
            </w:r>
          </w:p>
        </w:tc>
      </w:tr>
      <w:tr w:rsidR="00185B78" w:rsidTr="0082087E">
        <w:trPr>
          <w:jc w:val="center"/>
        </w:trPr>
        <w:tc>
          <w:tcPr>
            <w:tcW w:w="2028" w:type="dxa"/>
          </w:tcPr>
          <w:p w:rsidR="00185B78" w:rsidRDefault="005932B2" w:rsidP="005932B2">
            <w:pPr>
              <w:pStyle w:val="af6"/>
            </w:pPr>
            <w:r>
              <w:t>712712</w:t>
            </w:r>
            <w:r w:rsidR="00185B78">
              <w:rPr>
                <w:rFonts w:hint="eastAsia"/>
              </w:rPr>
              <w:t>-</w:t>
            </w:r>
            <w:r>
              <w:rPr>
                <w:rFonts w:hint="eastAsia"/>
              </w:rPr>
              <w:t>对账差错</w:t>
            </w:r>
            <w:r w:rsidR="00185B78">
              <w:rPr>
                <w:rFonts w:hint="eastAsia"/>
              </w:rPr>
              <w:t>明细查询</w:t>
            </w:r>
          </w:p>
        </w:tc>
        <w:tc>
          <w:tcPr>
            <w:tcW w:w="868" w:type="dxa"/>
          </w:tcPr>
          <w:p w:rsidR="00185B78" w:rsidRDefault="00185B78" w:rsidP="0082087E">
            <w:pPr>
              <w:pStyle w:val="af6"/>
            </w:pPr>
            <w:r w:rsidRPr="00227677">
              <w:rPr>
                <w:rFonts w:hint="eastAsia"/>
              </w:rPr>
              <w:t>中间</w:t>
            </w:r>
            <w:r w:rsidRPr="00227677">
              <w:t>业务</w:t>
            </w:r>
            <w:r w:rsidRPr="00227677">
              <w:rPr>
                <w:rFonts w:hint="eastAsia"/>
              </w:rPr>
              <w:t>社保税银系统</w:t>
            </w:r>
          </w:p>
        </w:tc>
        <w:tc>
          <w:tcPr>
            <w:tcW w:w="1943" w:type="dxa"/>
          </w:tcPr>
          <w:p w:rsidR="00185B78" w:rsidRDefault="00185B78" w:rsidP="005932B2">
            <w:pPr>
              <w:pStyle w:val="af6"/>
            </w:pPr>
            <w:r>
              <w:rPr>
                <w:rFonts w:hint="eastAsia"/>
              </w:rPr>
              <w:t>查询并</w:t>
            </w:r>
            <w:r>
              <w:t>返回</w:t>
            </w:r>
            <w:r w:rsidR="005932B2">
              <w:rPr>
                <w:rFonts w:hint="eastAsia"/>
              </w:rPr>
              <w:t>对账差错</w:t>
            </w:r>
            <w:r>
              <w:rPr>
                <w:rFonts w:hint="eastAsia"/>
              </w:rPr>
              <w:t>明细</w:t>
            </w:r>
            <w:r>
              <w:t>信息</w:t>
            </w:r>
          </w:p>
        </w:tc>
        <w:tc>
          <w:tcPr>
            <w:tcW w:w="661" w:type="dxa"/>
          </w:tcPr>
          <w:p w:rsidR="00185B78" w:rsidRDefault="00185B78" w:rsidP="0082087E">
            <w:pPr>
              <w:pStyle w:val="af6"/>
            </w:pPr>
            <w:r>
              <w:rPr>
                <w:rFonts w:hint="eastAsia"/>
              </w:rPr>
              <w:t>是</w:t>
            </w:r>
          </w:p>
        </w:tc>
        <w:tc>
          <w:tcPr>
            <w:tcW w:w="1373" w:type="dxa"/>
          </w:tcPr>
          <w:p w:rsidR="00185B78" w:rsidRDefault="00185B78" w:rsidP="0082087E">
            <w:pPr>
              <w:pStyle w:val="af6"/>
            </w:pPr>
            <w:r>
              <w:t>Web Service</w:t>
            </w:r>
          </w:p>
        </w:tc>
        <w:tc>
          <w:tcPr>
            <w:tcW w:w="1093" w:type="dxa"/>
          </w:tcPr>
          <w:p w:rsidR="00185B78" w:rsidRDefault="00185B78" w:rsidP="0082087E">
            <w:pPr>
              <w:pStyle w:val="af6"/>
            </w:pPr>
            <w:r>
              <w:t>XML</w:t>
            </w:r>
          </w:p>
        </w:tc>
      </w:tr>
    </w:tbl>
    <w:p w:rsidR="00B431FE" w:rsidRDefault="00B431FE" w:rsidP="00B431FE">
      <w:pPr>
        <w:pStyle w:val="3"/>
        <w:ind w:left="0" w:firstLine="0"/>
      </w:pPr>
      <w:bookmarkStart w:id="35" w:name="_Toc8133718"/>
      <w:r>
        <w:rPr>
          <w:rFonts w:hint="eastAsia"/>
        </w:rPr>
        <w:lastRenderedPageBreak/>
        <w:t>对账差错银行</w:t>
      </w:r>
      <w:r>
        <w:t>不平调账</w:t>
      </w:r>
      <w:bookmarkEnd w:id="35"/>
    </w:p>
    <w:p w:rsidR="00B431FE" w:rsidRPr="000D6306" w:rsidRDefault="00B431FE" w:rsidP="00DB275A">
      <w:pPr>
        <w:pStyle w:val="40"/>
        <w:ind w:left="567" w:firstLine="0"/>
      </w:pPr>
      <w:r>
        <w:rPr>
          <w:rFonts w:hint="eastAsia"/>
        </w:rPr>
        <w:t>系统交互关系</w:t>
      </w:r>
    </w:p>
    <w:p w:rsidR="00B431FE" w:rsidRPr="00971DFB" w:rsidRDefault="00B431FE" w:rsidP="00B431FE">
      <w:pPr>
        <w:ind w:firstLine="480"/>
      </w:pPr>
      <w:r>
        <w:rPr>
          <w:rFonts w:hint="eastAsia"/>
        </w:rPr>
        <w:t>社保税银系统提供对账差错银行不平</w:t>
      </w:r>
      <w:r>
        <w:t>调账</w:t>
      </w:r>
      <w:r>
        <w:rPr>
          <w:rFonts w:hint="eastAsia"/>
        </w:rPr>
        <w:t>服务，流程如下：</w:t>
      </w:r>
    </w:p>
    <w:p w:rsidR="00B431FE" w:rsidRDefault="00B431FE" w:rsidP="00B431FE">
      <w:pPr>
        <w:spacing w:line="360" w:lineRule="auto"/>
        <w:ind w:firstLineChars="0" w:firstLine="0"/>
        <w:jc w:val="center"/>
        <w:rPr>
          <w:noProof/>
        </w:rPr>
      </w:pPr>
      <w:r w:rsidRPr="0011054E">
        <w:rPr>
          <w:noProof/>
        </w:rPr>
        <w:drawing>
          <wp:inline distT="0" distB="0" distL="0" distR="0">
            <wp:extent cx="3439160" cy="23882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39160" cy="2388235"/>
                    </a:xfrm>
                    <a:prstGeom prst="rect">
                      <a:avLst/>
                    </a:prstGeom>
                    <a:noFill/>
                    <a:ln>
                      <a:noFill/>
                    </a:ln>
                  </pic:spPr>
                </pic:pic>
              </a:graphicData>
            </a:graphic>
          </wp:inline>
        </w:drawing>
      </w:r>
    </w:p>
    <w:p w:rsidR="00B431FE" w:rsidRDefault="00B431FE" w:rsidP="00B431FE">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 xml:space="preserve">.26 </w:t>
      </w:r>
      <w:r>
        <w:rPr>
          <w:rFonts w:hint="eastAsia"/>
        </w:rPr>
        <w:t>对账差错银行不平</w:t>
      </w:r>
      <w:r>
        <w:t>调账</w:t>
      </w:r>
      <w:r>
        <w:rPr>
          <w:rFonts w:hint="eastAsia"/>
        </w:rPr>
        <w:t>服务系统间交互关系</w:t>
      </w:r>
    </w:p>
    <w:p w:rsidR="00B431FE" w:rsidRDefault="00B431FE" w:rsidP="00DB275A">
      <w:pPr>
        <w:pStyle w:val="40"/>
        <w:ind w:left="567" w:firstLine="0"/>
      </w:pPr>
      <w:r>
        <w:rPr>
          <w:rFonts w:hint="eastAsia"/>
        </w:rPr>
        <w:t>业务处理</w:t>
      </w:r>
      <w:r>
        <w:t>流程</w:t>
      </w:r>
    </w:p>
    <w:p w:rsidR="00B431FE" w:rsidRPr="00764D37" w:rsidRDefault="00B431FE" w:rsidP="00B431FE">
      <w:pPr>
        <w:spacing w:line="360" w:lineRule="auto"/>
        <w:ind w:firstLineChars="0" w:firstLine="0"/>
        <w:jc w:val="center"/>
        <w:rPr>
          <w:noProof/>
        </w:rPr>
      </w:pPr>
      <w:r>
        <w:object w:dxaOrig="4755" w:dyaOrig="6825">
          <v:shape id="_x0000_i1038" type="#_x0000_t75" style="width:237.5pt;height:340.65pt" o:ole="">
            <v:imagedata r:id="rId62" o:title=""/>
          </v:shape>
          <o:OLEObject Type="Embed" ProgID="Visio.Drawing.15" ShapeID="_x0000_i1038" DrawAspect="Content" ObjectID="_1630132344" r:id="rId63"/>
        </w:object>
      </w:r>
    </w:p>
    <w:p w:rsidR="00B431FE" w:rsidRDefault="00B431FE" w:rsidP="00B431FE">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.27</w:t>
      </w:r>
      <w:r>
        <w:rPr>
          <w:rFonts w:hint="eastAsia"/>
        </w:rPr>
        <w:t xml:space="preserve"> 对账差错银行不平</w:t>
      </w:r>
      <w:r>
        <w:t>调账</w:t>
      </w:r>
      <w:r>
        <w:rPr>
          <w:rFonts w:hint="eastAsia"/>
        </w:rPr>
        <w:t>服务流程</w:t>
      </w:r>
    </w:p>
    <w:p w:rsidR="00B431FE" w:rsidRDefault="00B431FE" w:rsidP="00DB275A">
      <w:pPr>
        <w:pStyle w:val="40"/>
        <w:ind w:left="567" w:firstLine="0"/>
      </w:pPr>
      <w:r>
        <w:rPr>
          <w:rFonts w:hint="eastAsia"/>
        </w:rPr>
        <w:lastRenderedPageBreak/>
        <w:t>系统</w:t>
      </w:r>
      <w:r>
        <w:t>业务</w:t>
      </w:r>
      <w:r>
        <w:rPr>
          <w:rFonts w:hint="eastAsia"/>
        </w:rPr>
        <w:t>职责</w:t>
      </w:r>
    </w:p>
    <w:p w:rsidR="00B431FE" w:rsidRDefault="00B431FE" w:rsidP="00B431FE">
      <w:pPr>
        <w:ind w:firstLine="480"/>
      </w:pPr>
      <w:r>
        <w:rPr>
          <w:rFonts w:hint="eastAsia"/>
        </w:rPr>
        <w:t>在</w:t>
      </w:r>
      <w:r>
        <w:t>该业务场景中，本系统</w:t>
      </w:r>
      <w:r>
        <w:rPr>
          <w:rFonts w:hint="eastAsia"/>
        </w:rPr>
        <w:t>发布对账差错银行</w:t>
      </w:r>
      <w:r>
        <w:t>不平调账</w:t>
      </w:r>
      <w:r>
        <w:rPr>
          <w:rFonts w:hint="eastAsia"/>
        </w:rPr>
        <w:t>服务，负责上</w:t>
      </w:r>
      <w:r>
        <w:t>核心冲正</w:t>
      </w:r>
      <w:r>
        <w:rPr>
          <w:rFonts w:hint="eastAsia"/>
        </w:rPr>
        <w:t>对账差错银行</w:t>
      </w:r>
      <w:r>
        <w:t>多</w:t>
      </w:r>
      <w:r>
        <w:rPr>
          <w:rFonts w:hint="eastAsia"/>
        </w:rPr>
        <w:t>的</w:t>
      </w:r>
      <w:r>
        <w:t>缴费</w:t>
      </w:r>
      <w:r>
        <w:rPr>
          <w:rFonts w:hint="eastAsia"/>
        </w:rPr>
        <w:t>。</w:t>
      </w:r>
    </w:p>
    <w:p w:rsidR="00B431FE" w:rsidRDefault="00B431FE" w:rsidP="00DB275A">
      <w:pPr>
        <w:pStyle w:val="40"/>
        <w:ind w:left="567" w:firstLine="0"/>
      </w:pPr>
      <w:r>
        <w:t>服务</w:t>
      </w:r>
      <w:r>
        <w:rPr>
          <w:rFonts w:hint="eastAsia"/>
        </w:rPr>
        <w:t>调用</w:t>
      </w:r>
      <w:r>
        <w:t>接口</w:t>
      </w:r>
    </w:p>
    <w:p w:rsidR="00B431FE" w:rsidRDefault="00B431FE" w:rsidP="00B431FE">
      <w:pPr>
        <w:pStyle w:val="ac"/>
      </w:pPr>
      <w:r>
        <w:t xml:space="preserve">表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 xml:space="preserve">.14 </w:t>
      </w:r>
      <w:r>
        <w:rPr>
          <w:rFonts w:hint="eastAsia"/>
        </w:rPr>
        <w:t>对账</w:t>
      </w:r>
      <w:r>
        <w:t>差错</w:t>
      </w:r>
      <w:r>
        <w:rPr>
          <w:rFonts w:hint="eastAsia"/>
        </w:rPr>
        <w:t>银行不平</w:t>
      </w:r>
      <w:r>
        <w:t>调账服务</w:t>
      </w:r>
      <w:r>
        <w:rPr>
          <w:rFonts w:hint="eastAsia"/>
        </w:rPr>
        <w:t>调用</w:t>
      </w:r>
      <w:r>
        <w:t>清单</w:t>
      </w:r>
    </w:p>
    <w:tbl>
      <w:tblPr>
        <w:tblStyle w:val="af4"/>
        <w:tblW w:w="4674" w:type="pct"/>
        <w:jc w:val="center"/>
        <w:tblLook w:val="04A0"/>
      </w:tblPr>
      <w:tblGrid>
        <w:gridCol w:w="2028"/>
        <w:gridCol w:w="868"/>
        <w:gridCol w:w="1943"/>
        <w:gridCol w:w="661"/>
        <w:gridCol w:w="1373"/>
        <w:gridCol w:w="1093"/>
      </w:tblGrid>
      <w:tr w:rsidR="00B431FE" w:rsidTr="00382849">
        <w:trPr>
          <w:jc w:val="center"/>
        </w:trPr>
        <w:tc>
          <w:tcPr>
            <w:tcW w:w="2028" w:type="dxa"/>
            <w:vAlign w:val="center"/>
          </w:tcPr>
          <w:p w:rsidR="00B431FE" w:rsidRDefault="00B431FE" w:rsidP="00382849">
            <w:pPr>
              <w:pStyle w:val="af5"/>
              <w:jc w:val="both"/>
            </w:pPr>
            <w:r>
              <w:rPr>
                <w:rFonts w:hint="eastAsia"/>
              </w:rPr>
              <w:t>接口</w:t>
            </w:r>
            <w:r>
              <w:t>标识</w:t>
            </w:r>
            <w:r>
              <w:rPr>
                <w:rFonts w:hint="eastAsia"/>
              </w:rPr>
              <w:t>/</w:t>
            </w:r>
            <w:r>
              <w:rPr>
                <w:rFonts w:hint="eastAsia"/>
              </w:rPr>
              <w:t>接口</w:t>
            </w:r>
            <w:r>
              <w:t>名称</w:t>
            </w:r>
          </w:p>
        </w:tc>
        <w:tc>
          <w:tcPr>
            <w:tcW w:w="868" w:type="dxa"/>
            <w:vAlign w:val="center"/>
          </w:tcPr>
          <w:p w:rsidR="00B431FE" w:rsidRDefault="00B431FE" w:rsidP="00382849">
            <w:pPr>
              <w:pStyle w:val="af5"/>
              <w:jc w:val="both"/>
            </w:pPr>
            <w:r>
              <w:rPr>
                <w:rFonts w:hint="eastAsia"/>
              </w:rPr>
              <w:t>提供</w:t>
            </w:r>
            <w:r>
              <w:t>方</w:t>
            </w:r>
          </w:p>
        </w:tc>
        <w:tc>
          <w:tcPr>
            <w:tcW w:w="1943" w:type="dxa"/>
            <w:vAlign w:val="center"/>
          </w:tcPr>
          <w:p w:rsidR="00B431FE" w:rsidRDefault="00B431FE" w:rsidP="00382849">
            <w:pPr>
              <w:pStyle w:val="af5"/>
              <w:jc w:val="both"/>
            </w:pPr>
            <w:r>
              <w:rPr>
                <w:rFonts w:hint="eastAsia"/>
              </w:rPr>
              <w:t>业务</w:t>
            </w:r>
            <w:r>
              <w:t>功能</w:t>
            </w:r>
          </w:p>
        </w:tc>
        <w:tc>
          <w:tcPr>
            <w:tcW w:w="661" w:type="dxa"/>
            <w:vAlign w:val="center"/>
          </w:tcPr>
          <w:p w:rsidR="00B431FE" w:rsidRPr="004500C7" w:rsidRDefault="00B431FE" w:rsidP="00382849">
            <w:pPr>
              <w:pStyle w:val="af5"/>
              <w:jc w:val="both"/>
            </w:pPr>
            <w:r w:rsidRPr="004500C7">
              <w:rPr>
                <w:rFonts w:hint="eastAsia"/>
              </w:rPr>
              <w:t>标准格式</w:t>
            </w:r>
          </w:p>
        </w:tc>
        <w:tc>
          <w:tcPr>
            <w:tcW w:w="1373" w:type="dxa"/>
            <w:vAlign w:val="center"/>
          </w:tcPr>
          <w:p w:rsidR="00B431FE" w:rsidRPr="004500C7" w:rsidRDefault="00B431FE" w:rsidP="00382849">
            <w:pPr>
              <w:pStyle w:val="af5"/>
              <w:jc w:val="both"/>
            </w:pPr>
            <w:r w:rsidRPr="004500C7">
              <w:rPr>
                <w:rFonts w:hint="eastAsia"/>
              </w:rPr>
              <w:t>通讯格式</w:t>
            </w:r>
          </w:p>
        </w:tc>
        <w:tc>
          <w:tcPr>
            <w:tcW w:w="1093" w:type="dxa"/>
            <w:vAlign w:val="center"/>
          </w:tcPr>
          <w:p w:rsidR="00B431FE" w:rsidRPr="004500C7" w:rsidRDefault="00B431FE" w:rsidP="00382849">
            <w:pPr>
              <w:pStyle w:val="af5"/>
              <w:jc w:val="both"/>
            </w:pPr>
            <w:r w:rsidRPr="004500C7">
              <w:rPr>
                <w:rFonts w:hint="eastAsia"/>
              </w:rPr>
              <w:t>报文格式</w:t>
            </w:r>
          </w:p>
        </w:tc>
      </w:tr>
      <w:tr w:rsidR="00B431FE" w:rsidTr="00382849">
        <w:trPr>
          <w:jc w:val="center"/>
        </w:trPr>
        <w:tc>
          <w:tcPr>
            <w:tcW w:w="2028" w:type="dxa"/>
          </w:tcPr>
          <w:p w:rsidR="00B431FE" w:rsidRDefault="00B431FE" w:rsidP="00382849">
            <w:pPr>
              <w:pStyle w:val="af6"/>
            </w:pPr>
            <w:r>
              <w:t>712713</w:t>
            </w:r>
            <w:r>
              <w:rPr>
                <w:rFonts w:hint="eastAsia"/>
              </w:rPr>
              <w:t>-</w:t>
            </w:r>
            <w:r>
              <w:rPr>
                <w:rFonts w:hint="eastAsia"/>
              </w:rPr>
              <w:t>对账差错银行不平</w:t>
            </w:r>
            <w:r>
              <w:t>调账</w:t>
            </w:r>
          </w:p>
        </w:tc>
        <w:tc>
          <w:tcPr>
            <w:tcW w:w="868" w:type="dxa"/>
          </w:tcPr>
          <w:p w:rsidR="00B431FE" w:rsidRDefault="00B431FE" w:rsidP="00382849">
            <w:pPr>
              <w:pStyle w:val="af6"/>
            </w:pPr>
            <w:r w:rsidRPr="00227677">
              <w:rPr>
                <w:rFonts w:hint="eastAsia"/>
              </w:rPr>
              <w:t>中间</w:t>
            </w:r>
            <w:r w:rsidRPr="00227677">
              <w:t>业务</w:t>
            </w:r>
            <w:r w:rsidRPr="00227677">
              <w:rPr>
                <w:rFonts w:hint="eastAsia"/>
              </w:rPr>
              <w:t>社保税银系统</w:t>
            </w:r>
          </w:p>
        </w:tc>
        <w:tc>
          <w:tcPr>
            <w:tcW w:w="1943" w:type="dxa"/>
          </w:tcPr>
          <w:p w:rsidR="00B431FE" w:rsidRDefault="00B431FE" w:rsidP="00382849">
            <w:pPr>
              <w:pStyle w:val="af6"/>
            </w:pPr>
            <w:r>
              <w:rPr>
                <w:rFonts w:hint="eastAsia"/>
              </w:rPr>
              <w:t>上</w:t>
            </w:r>
            <w:r>
              <w:t>核心冲正</w:t>
            </w:r>
            <w:r>
              <w:rPr>
                <w:rFonts w:hint="eastAsia"/>
              </w:rPr>
              <w:t>对账差错银行</w:t>
            </w:r>
            <w:r>
              <w:t>多</w:t>
            </w:r>
            <w:r>
              <w:rPr>
                <w:rFonts w:hint="eastAsia"/>
              </w:rPr>
              <w:t>的</w:t>
            </w:r>
            <w:r>
              <w:t>缴费</w:t>
            </w:r>
          </w:p>
        </w:tc>
        <w:tc>
          <w:tcPr>
            <w:tcW w:w="661" w:type="dxa"/>
          </w:tcPr>
          <w:p w:rsidR="00B431FE" w:rsidRDefault="00B431FE" w:rsidP="00382849">
            <w:pPr>
              <w:pStyle w:val="af6"/>
            </w:pPr>
            <w:r>
              <w:rPr>
                <w:rFonts w:hint="eastAsia"/>
              </w:rPr>
              <w:t>是</w:t>
            </w:r>
          </w:p>
        </w:tc>
        <w:tc>
          <w:tcPr>
            <w:tcW w:w="1373" w:type="dxa"/>
          </w:tcPr>
          <w:p w:rsidR="00B431FE" w:rsidRDefault="00B431FE" w:rsidP="00382849">
            <w:pPr>
              <w:pStyle w:val="af6"/>
            </w:pPr>
            <w:r>
              <w:t>Web Service</w:t>
            </w:r>
          </w:p>
        </w:tc>
        <w:tc>
          <w:tcPr>
            <w:tcW w:w="1093" w:type="dxa"/>
          </w:tcPr>
          <w:p w:rsidR="00B431FE" w:rsidRDefault="00B431FE" w:rsidP="00382849">
            <w:pPr>
              <w:pStyle w:val="af6"/>
            </w:pPr>
            <w:r>
              <w:t>XML</w:t>
            </w:r>
          </w:p>
        </w:tc>
      </w:tr>
    </w:tbl>
    <w:p w:rsidR="000F0835" w:rsidRDefault="000F0835" w:rsidP="000F0835">
      <w:pPr>
        <w:pStyle w:val="3"/>
        <w:ind w:left="0" w:firstLine="0"/>
      </w:pPr>
      <w:bookmarkStart w:id="36" w:name="_Toc8133719"/>
      <w:r>
        <w:rPr>
          <w:rFonts w:hint="eastAsia"/>
        </w:rPr>
        <w:t>对账差错凭证打印</w:t>
      </w:r>
      <w:r>
        <w:t>次数增加</w:t>
      </w:r>
      <w:bookmarkEnd w:id="36"/>
    </w:p>
    <w:p w:rsidR="000F0835" w:rsidRPr="000D6306" w:rsidRDefault="000F0835" w:rsidP="00DB275A">
      <w:pPr>
        <w:pStyle w:val="40"/>
        <w:ind w:left="567" w:firstLine="0"/>
      </w:pPr>
      <w:r>
        <w:rPr>
          <w:rFonts w:hint="eastAsia"/>
        </w:rPr>
        <w:t>系统交互关系</w:t>
      </w:r>
    </w:p>
    <w:p w:rsidR="000F0835" w:rsidRPr="00971DFB" w:rsidRDefault="000F0835" w:rsidP="000F0835">
      <w:pPr>
        <w:ind w:firstLine="480"/>
      </w:pPr>
      <w:r>
        <w:rPr>
          <w:rFonts w:hint="eastAsia"/>
        </w:rPr>
        <w:t>社保税银系统提供对账差错凭证打印</w:t>
      </w:r>
      <w:r>
        <w:t>次数增加</w:t>
      </w:r>
      <w:r>
        <w:rPr>
          <w:rFonts w:hint="eastAsia"/>
        </w:rPr>
        <w:t>服务，流程如下：</w:t>
      </w:r>
    </w:p>
    <w:p w:rsidR="000F0835" w:rsidRDefault="00780728" w:rsidP="000F0835">
      <w:pPr>
        <w:spacing w:line="360" w:lineRule="auto"/>
        <w:ind w:firstLineChars="0" w:firstLine="0"/>
        <w:jc w:val="center"/>
        <w:rPr>
          <w:noProof/>
        </w:rPr>
      </w:pPr>
      <w:r w:rsidRPr="00780728">
        <w:rPr>
          <w:noProof/>
        </w:rPr>
        <w:drawing>
          <wp:inline distT="0" distB="0" distL="0" distR="0">
            <wp:extent cx="3650615" cy="25793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50615" cy="2579370"/>
                    </a:xfrm>
                    <a:prstGeom prst="rect">
                      <a:avLst/>
                    </a:prstGeom>
                    <a:noFill/>
                    <a:ln>
                      <a:noFill/>
                    </a:ln>
                  </pic:spPr>
                </pic:pic>
              </a:graphicData>
            </a:graphic>
          </wp:inline>
        </w:drawing>
      </w:r>
    </w:p>
    <w:p w:rsidR="000F0835" w:rsidRDefault="000F0835" w:rsidP="000F0835">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 xml:space="preserve">.28 </w:t>
      </w:r>
      <w:r>
        <w:rPr>
          <w:rFonts w:hint="eastAsia"/>
        </w:rPr>
        <w:t>对账差错凭证打印</w:t>
      </w:r>
      <w:r>
        <w:t>次数增加</w:t>
      </w:r>
      <w:r>
        <w:rPr>
          <w:rFonts w:hint="eastAsia"/>
        </w:rPr>
        <w:t>服务系统间交互关系</w:t>
      </w:r>
    </w:p>
    <w:p w:rsidR="000F0835" w:rsidRDefault="000F0835" w:rsidP="00DB275A">
      <w:pPr>
        <w:pStyle w:val="40"/>
        <w:ind w:left="567" w:firstLine="0"/>
      </w:pPr>
      <w:r>
        <w:rPr>
          <w:rFonts w:hint="eastAsia"/>
        </w:rPr>
        <w:lastRenderedPageBreak/>
        <w:t>业务处理</w:t>
      </w:r>
      <w:r>
        <w:t>流程</w:t>
      </w:r>
    </w:p>
    <w:p w:rsidR="000F0835" w:rsidRPr="00764D37" w:rsidRDefault="00780728" w:rsidP="000F0835">
      <w:pPr>
        <w:spacing w:line="360" w:lineRule="auto"/>
        <w:ind w:firstLineChars="0" w:firstLine="0"/>
        <w:jc w:val="center"/>
        <w:rPr>
          <w:noProof/>
        </w:rPr>
      </w:pPr>
      <w:r>
        <w:object w:dxaOrig="4755" w:dyaOrig="6825">
          <v:shape id="_x0000_i1039" type="#_x0000_t75" style="width:237.5pt;height:340.65pt" o:ole="">
            <v:imagedata r:id="rId65" o:title=""/>
          </v:shape>
          <o:OLEObject Type="Embed" ProgID="Visio.Drawing.15" ShapeID="_x0000_i1039" DrawAspect="Content" ObjectID="_1630132345" r:id="rId66"/>
        </w:object>
      </w:r>
    </w:p>
    <w:p w:rsidR="000F0835" w:rsidRDefault="000F0835" w:rsidP="000F0835">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.29</w:t>
      </w:r>
      <w:r>
        <w:rPr>
          <w:rFonts w:hint="eastAsia"/>
        </w:rPr>
        <w:t xml:space="preserve"> 对账差错凭证打印</w:t>
      </w:r>
      <w:r>
        <w:t>次数增加</w:t>
      </w:r>
      <w:r>
        <w:rPr>
          <w:rFonts w:hint="eastAsia"/>
        </w:rPr>
        <w:t>服务流程</w:t>
      </w:r>
    </w:p>
    <w:p w:rsidR="000F0835" w:rsidRDefault="000F0835" w:rsidP="00DB275A">
      <w:pPr>
        <w:pStyle w:val="40"/>
        <w:ind w:left="567" w:firstLine="0"/>
      </w:pPr>
      <w:r>
        <w:rPr>
          <w:rFonts w:hint="eastAsia"/>
        </w:rPr>
        <w:t>系统</w:t>
      </w:r>
      <w:r>
        <w:t>业务</w:t>
      </w:r>
      <w:r>
        <w:rPr>
          <w:rFonts w:hint="eastAsia"/>
        </w:rPr>
        <w:t>职责</w:t>
      </w:r>
    </w:p>
    <w:p w:rsidR="000F0835" w:rsidRDefault="000F0835" w:rsidP="000F0835">
      <w:pPr>
        <w:ind w:firstLine="480"/>
      </w:pPr>
      <w:r>
        <w:rPr>
          <w:rFonts w:hint="eastAsia"/>
        </w:rPr>
        <w:t>在</w:t>
      </w:r>
      <w:r>
        <w:t>该业务场景中，本系统</w:t>
      </w:r>
      <w:r>
        <w:rPr>
          <w:rFonts w:hint="eastAsia"/>
        </w:rPr>
        <w:t>发布对账差错凭证打印</w:t>
      </w:r>
      <w:r>
        <w:t>次数增加</w:t>
      </w:r>
      <w:r>
        <w:rPr>
          <w:rFonts w:hint="eastAsia"/>
        </w:rPr>
        <w:t>服务，负责增加对账</w:t>
      </w:r>
      <w:r>
        <w:t>差错凭证打印次数</w:t>
      </w:r>
      <w:r>
        <w:rPr>
          <w:rFonts w:hint="eastAsia"/>
        </w:rPr>
        <w:t>。</w:t>
      </w:r>
    </w:p>
    <w:p w:rsidR="000F0835" w:rsidRDefault="000F0835" w:rsidP="00DB275A">
      <w:pPr>
        <w:pStyle w:val="40"/>
        <w:ind w:left="567" w:firstLine="0"/>
      </w:pPr>
      <w:r>
        <w:t>服务</w:t>
      </w:r>
      <w:r>
        <w:rPr>
          <w:rFonts w:hint="eastAsia"/>
        </w:rPr>
        <w:t>调用</w:t>
      </w:r>
      <w:r>
        <w:t>接口</w:t>
      </w:r>
    </w:p>
    <w:p w:rsidR="000F0835" w:rsidRDefault="000F0835" w:rsidP="000F0835">
      <w:pPr>
        <w:pStyle w:val="ac"/>
      </w:pPr>
      <w:r>
        <w:t xml:space="preserve">表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 xml:space="preserve">.15 </w:t>
      </w:r>
      <w:r>
        <w:rPr>
          <w:rFonts w:hint="eastAsia"/>
        </w:rPr>
        <w:t>对账</w:t>
      </w:r>
      <w:r>
        <w:t>差错</w:t>
      </w:r>
      <w:r>
        <w:rPr>
          <w:rFonts w:hint="eastAsia"/>
        </w:rPr>
        <w:t>凭证打印</w:t>
      </w:r>
      <w:r>
        <w:t>次数增加服务</w:t>
      </w:r>
      <w:r>
        <w:rPr>
          <w:rFonts w:hint="eastAsia"/>
        </w:rPr>
        <w:t>调用</w:t>
      </w:r>
      <w:r>
        <w:t>清单</w:t>
      </w:r>
    </w:p>
    <w:tbl>
      <w:tblPr>
        <w:tblStyle w:val="af4"/>
        <w:tblW w:w="4674" w:type="pct"/>
        <w:jc w:val="center"/>
        <w:tblLook w:val="04A0"/>
      </w:tblPr>
      <w:tblGrid>
        <w:gridCol w:w="2028"/>
        <w:gridCol w:w="868"/>
        <w:gridCol w:w="1943"/>
        <w:gridCol w:w="661"/>
        <w:gridCol w:w="1373"/>
        <w:gridCol w:w="1093"/>
      </w:tblGrid>
      <w:tr w:rsidR="000F0835" w:rsidTr="0082087E">
        <w:trPr>
          <w:jc w:val="center"/>
        </w:trPr>
        <w:tc>
          <w:tcPr>
            <w:tcW w:w="2028" w:type="dxa"/>
            <w:vAlign w:val="center"/>
          </w:tcPr>
          <w:p w:rsidR="000F0835" w:rsidRDefault="000F0835" w:rsidP="0082087E">
            <w:pPr>
              <w:pStyle w:val="af5"/>
              <w:jc w:val="both"/>
            </w:pPr>
            <w:r>
              <w:rPr>
                <w:rFonts w:hint="eastAsia"/>
              </w:rPr>
              <w:t>接口</w:t>
            </w:r>
            <w:r>
              <w:t>标识</w:t>
            </w:r>
            <w:r>
              <w:rPr>
                <w:rFonts w:hint="eastAsia"/>
              </w:rPr>
              <w:t>/</w:t>
            </w:r>
            <w:r>
              <w:rPr>
                <w:rFonts w:hint="eastAsia"/>
              </w:rPr>
              <w:t>接口</w:t>
            </w:r>
            <w:r>
              <w:t>名称</w:t>
            </w:r>
          </w:p>
        </w:tc>
        <w:tc>
          <w:tcPr>
            <w:tcW w:w="868" w:type="dxa"/>
            <w:vAlign w:val="center"/>
          </w:tcPr>
          <w:p w:rsidR="000F0835" w:rsidRDefault="000F0835" w:rsidP="0082087E">
            <w:pPr>
              <w:pStyle w:val="af5"/>
              <w:jc w:val="both"/>
            </w:pPr>
            <w:r>
              <w:rPr>
                <w:rFonts w:hint="eastAsia"/>
              </w:rPr>
              <w:t>提供</w:t>
            </w:r>
            <w:r>
              <w:t>方</w:t>
            </w:r>
          </w:p>
        </w:tc>
        <w:tc>
          <w:tcPr>
            <w:tcW w:w="1943" w:type="dxa"/>
            <w:vAlign w:val="center"/>
          </w:tcPr>
          <w:p w:rsidR="000F0835" w:rsidRDefault="000F0835" w:rsidP="0082087E">
            <w:pPr>
              <w:pStyle w:val="af5"/>
              <w:jc w:val="both"/>
            </w:pPr>
            <w:r>
              <w:rPr>
                <w:rFonts w:hint="eastAsia"/>
              </w:rPr>
              <w:t>业务</w:t>
            </w:r>
            <w:r>
              <w:t>功能</w:t>
            </w:r>
          </w:p>
        </w:tc>
        <w:tc>
          <w:tcPr>
            <w:tcW w:w="661" w:type="dxa"/>
            <w:vAlign w:val="center"/>
          </w:tcPr>
          <w:p w:rsidR="000F0835" w:rsidRPr="004500C7" w:rsidRDefault="000F0835" w:rsidP="0082087E">
            <w:pPr>
              <w:pStyle w:val="af5"/>
              <w:jc w:val="both"/>
            </w:pPr>
            <w:r w:rsidRPr="004500C7">
              <w:rPr>
                <w:rFonts w:hint="eastAsia"/>
              </w:rPr>
              <w:t>标准格式</w:t>
            </w:r>
          </w:p>
        </w:tc>
        <w:tc>
          <w:tcPr>
            <w:tcW w:w="1373" w:type="dxa"/>
            <w:vAlign w:val="center"/>
          </w:tcPr>
          <w:p w:rsidR="000F0835" w:rsidRPr="004500C7" w:rsidRDefault="000F0835" w:rsidP="0082087E">
            <w:pPr>
              <w:pStyle w:val="af5"/>
              <w:jc w:val="both"/>
            </w:pPr>
            <w:r w:rsidRPr="004500C7">
              <w:rPr>
                <w:rFonts w:hint="eastAsia"/>
              </w:rPr>
              <w:t>通讯格式</w:t>
            </w:r>
          </w:p>
        </w:tc>
        <w:tc>
          <w:tcPr>
            <w:tcW w:w="1093" w:type="dxa"/>
            <w:vAlign w:val="center"/>
          </w:tcPr>
          <w:p w:rsidR="000F0835" w:rsidRPr="004500C7" w:rsidRDefault="000F0835" w:rsidP="0082087E">
            <w:pPr>
              <w:pStyle w:val="af5"/>
              <w:jc w:val="both"/>
            </w:pPr>
            <w:r w:rsidRPr="004500C7">
              <w:rPr>
                <w:rFonts w:hint="eastAsia"/>
              </w:rPr>
              <w:t>报文格式</w:t>
            </w:r>
          </w:p>
        </w:tc>
      </w:tr>
      <w:tr w:rsidR="000F0835" w:rsidTr="0082087E">
        <w:trPr>
          <w:jc w:val="center"/>
        </w:trPr>
        <w:tc>
          <w:tcPr>
            <w:tcW w:w="2028" w:type="dxa"/>
          </w:tcPr>
          <w:p w:rsidR="000F0835" w:rsidRDefault="000F0835" w:rsidP="000F0835">
            <w:pPr>
              <w:pStyle w:val="af6"/>
            </w:pPr>
            <w:r>
              <w:t>712714</w:t>
            </w:r>
            <w:r>
              <w:rPr>
                <w:rFonts w:hint="eastAsia"/>
              </w:rPr>
              <w:t>-</w:t>
            </w:r>
            <w:r>
              <w:rPr>
                <w:rFonts w:hint="eastAsia"/>
              </w:rPr>
              <w:t>对账差错凭证打印</w:t>
            </w:r>
            <w:r>
              <w:t>次数增加</w:t>
            </w:r>
          </w:p>
        </w:tc>
        <w:tc>
          <w:tcPr>
            <w:tcW w:w="868" w:type="dxa"/>
          </w:tcPr>
          <w:p w:rsidR="000F0835" w:rsidRDefault="000F0835" w:rsidP="0082087E">
            <w:pPr>
              <w:pStyle w:val="af6"/>
            </w:pPr>
            <w:r w:rsidRPr="00227677">
              <w:rPr>
                <w:rFonts w:hint="eastAsia"/>
              </w:rPr>
              <w:t>中间</w:t>
            </w:r>
            <w:r w:rsidRPr="00227677">
              <w:t>业务</w:t>
            </w:r>
            <w:r w:rsidRPr="00227677">
              <w:rPr>
                <w:rFonts w:hint="eastAsia"/>
              </w:rPr>
              <w:t>社保税银系统</w:t>
            </w:r>
          </w:p>
        </w:tc>
        <w:tc>
          <w:tcPr>
            <w:tcW w:w="1943" w:type="dxa"/>
          </w:tcPr>
          <w:p w:rsidR="000F0835" w:rsidRDefault="000F0835" w:rsidP="0082087E">
            <w:pPr>
              <w:pStyle w:val="af6"/>
            </w:pPr>
            <w:r>
              <w:rPr>
                <w:rFonts w:hint="eastAsia"/>
              </w:rPr>
              <w:t>增加对账</w:t>
            </w:r>
            <w:r>
              <w:t>差错凭证打印次数</w:t>
            </w:r>
          </w:p>
        </w:tc>
        <w:tc>
          <w:tcPr>
            <w:tcW w:w="661" w:type="dxa"/>
          </w:tcPr>
          <w:p w:rsidR="000F0835" w:rsidRDefault="000F0835" w:rsidP="0082087E">
            <w:pPr>
              <w:pStyle w:val="af6"/>
            </w:pPr>
            <w:r>
              <w:rPr>
                <w:rFonts w:hint="eastAsia"/>
              </w:rPr>
              <w:t>是</w:t>
            </w:r>
          </w:p>
        </w:tc>
        <w:tc>
          <w:tcPr>
            <w:tcW w:w="1373" w:type="dxa"/>
          </w:tcPr>
          <w:p w:rsidR="000F0835" w:rsidRDefault="000F0835" w:rsidP="0082087E">
            <w:pPr>
              <w:pStyle w:val="af6"/>
            </w:pPr>
            <w:r>
              <w:t>Web Service</w:t>
            </w:r>
          </w:p>
        </w:tc>
        <w:tc>
          <w:tcPr>
            <w:tcW w:w="1093" w:type="dxa"/>
          </w:tcPr>
          <w:p w:rsidR="000F0835" w:rsidRDefault="000F0835" w:rsidP="0082087E">
            <w:pPr>
              <w:pStyle w:val="af6"/>
            </w:pPr>
            <w:r>
              <w:t>XML</w:t>
            </w:r>
          </w:p>
        </w:tc>
      </w:tr>
    </w:tbl>
    <w:p w:rsidR="00DF4AAA" w:rsidRDefault="00DF4AAA" w:rsidP="00DF4AAA">
      <w:pPr>
        <w:pStyle w:val="3"/>
        <w:ind w:left="0" w:firstLine="0"/>
      </w:pPr>
      <w:bookmarkStart w:id="37" w:name="_Toc8133720"/>
      <w:r>
        <w:rPr>
          <w:rFonts w:hint="eastAsia"/>
        </w:rPr>
        <w:lastRenderedPageBreak/>
        <w:t>个人</w:t>
      </w:r>
      <w:r>
        <w:t>委托扣款批量签约文件上传</w:t>
      </w:r>
      <w:bookmarkEnd w:id="37"/>
    </w:p>
    <w:p w:rsidR="00DF4AAA" w:rsidRPr="000D6306" w:rsidRDefault="00DF4AAA" w:rsidP="00DB275A">
      <w:pPr>
        <w:pStyle w:val="40"/>
        <w:ind w:left="567" w:firstLine="0"/>
      </w:pPr>
      <w:r>
        <w:rPr>
          <w:rFonts w:hint="eastAsia"/>
        </w:rPr>
        <w:t>系统交互关系</w:t>
      </w:r>
    </w:p>
    <w:p w:rsidR="00DF4AAA" w:rsidRPr="00971DFB" w:rsidRDefault="00DF4AAA" w:rsidP="00DF4AAA">
      <w:pPr>
        <w:ind w:firstLine="480"/>
      </w:pPr>
      <w:r>
        <w:rPr>
          <w:rFonts w:hint="eastAsia"/>
        </w:rPr>
        <w:t>社保税银系统提供</w:t>
      </w:r>
      <w:r>
        <w:t>个人</w:t>
      </w:r>
      <w:r>
        <w:rPr>
          <w:rFonts w:hint="eastAsia"/>
        </w:rPr>
        <w:t>委托扣款</w:t>
      </w:r>
      <w:r>
        <w:t>批量签约</w:t>
      </w:r>
      <w:r>
        <w:rPr>
          <w:rFonts w:hint="eastAsia"/>
        </w:rPr>
        <w:t>文件</w:t>
      </w:r>
      <w:r>
        <w:t>上传</w:t>
      </w:r>
      <w:r>
        <w:rPr>
          <w:rFonts w:hint="eastAsia"/>
        </w:rPr>
        <w:t>服务，流程如下：</w:t>
      </w:r>
    </w:p>
    <w:p w:rsidR="00DF4AAA" w:rsidRDefault="00AD0CD2" w:rsidP="00DF4AAA">
      <w:pPr>
        <w:spacing w:line="360" w:lineRule="auto"/>
        <w:ind w:firstLineChars="0" w:firstLine="0"/>
        <w:jc w:val="center"/>
        <w:rPr>
          <w:noProof/>
        </w:rPr>
      </w:pPr>
      <w:r w:rsidRPr="00AD0CD2">
        <w:rPr>
          <w:noProof/>
        </w:rPr>
        <w:drawing>
          <wp:inline distT="0" distB="0" distL="0" distR="0">
            <wp:extent cx="5259705" cy="3416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59705" cy="3416300"/>
                    </a:xfrm>
                    <a:prstGeom prst="rect">
                      <a:avLst/>
                    </a:prstGeom>
                    <a:noFill/>
                    <a:ln>
                      <a:noFill/>
                    </a:ln>
                  </pic:spPr>
                </pic:pic>
              </a:graphicData>
            </a:graphic>
          </wp:inline>
        </w:drawing>
      </w:r>
    </w:p>
    <w:p w:rsidR="00DF4AAA" w:rsidRDefault="00DF4AAA" w:rsidP="00DF4AAA">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.30个人</w:t>
      </w:r>
      <w:r>
        <w:rPr>
          <w:rFonts w:hint="eastAsia"/>
        </w:rPr>
        <w:t>委托扣款</w:t>
      </w:r>
      <w:r>
        <w:t>批量签约</w:t>
      </w:r>
      <w:r>
        <w:rPr>
          <w:rFonts w:hint="eastAsia"/>
        </w:rPr>
        <w:t>文件</w:t>
      </w:r>
      <w:r>
        <w:t>上传</w:t>
      </w:r>
      <w:r>
        <w:rPr>
          <w:rFonts w:hint="eastAsia"/>
        </w:rPr>
        <w:t>服务系统间交互关系</w:t>
      </w:r>
    </w:p>
    <w:p w:rsidR="00DF4AAA" w:rsidRDefault="00DF4AAA" w:rsidP="00DB275A">
      <w:pPr>
        <w:pStyle w:val="40"/>
        <w:ind w:left="567" w:firstLine="0"/>
      </w:pPr>
      <w:r>
        <w:rPr>
          <w:rFonts w:hint="eastAsia"/>
        </w:rPr>
        <w:lastRenderedPageBreak/>
        <w:t>业务处理</w:t>
      </w:r>
      <w:r>
        <w:t>流程</w:t>
      </w:r>
    </w:p>
    <w:p w:rsidR="00DF4AAA" w:rsidRPr="00764D37" w:rsidRDefault="00184D3D" w:rsidP="00DF4AAA">
      <w:pPr>
        <w:spacing w:line="360" w:lineRule="auto"/>
        <w:ind w:firstLineChars="0" w:firstLine="0"/>
        <w:jc w:val="center"/>
        <w:rPr>
          <w:noProof/>
        </w:rPr>
      </w:pPr>
      <w:r>
        <w:object w:dxaOrig="4755" w:dyaOrig="8355">
          <v:shape id="_x0000_i1040" type="#_x0000_t75" style="width:237.5pt;height:416.95pt" o:ole="">
            <v:imagedata r:id="rId68" o:title=""/>
          </v:shape>
          <o:OLEObject Type="Embed" ProgID="Visio.Drawing.15" ShapeID="_x0000_i1040" DrawAspect="Content" ObjectID="_1630132346" r:id="rId69"/>
        </w:object>
      </w:r>
    </w:p>
    <w:p w:rsidR="00DF4AAA" w:rsidRDefault="00DF4AAA" w:rsidP="00DF4AAA">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.31个人</w:t>
      </w:r>
      <w:r>
        <w:rPr>
          <w:rFonts w:hint="eastAsia"/>
        </w:rPr>
        <w:t>委托扣款</w:t>
      </w:r>
      <w:r>
        <w:t>批量签约</w:t>
      </w:r>
      <w:r>
        <w:rPr>
          <w:rFonts w:hint="eastAsia"/>
        </w:rPr>
        <w:t>文件</w:t>
      </w:r>
      <w:r>
        <w:t>上传</w:t>
      </w:r>
      <w:r>
        <w:rPr>
          <w:rFonts w:hint="eastAsia"/>
        </w:rPr>
        <w:t>服务流程</w:t>
      </w:r>
    </w:p>
    <w:p w:rsidR="00DF4AAA" w:rsidRDefault="00DF4AAA" w:rsidP="00DB275A">
      <w:pPr>
        <w:pStyle w:val="40"/>
        <w:ind w:left="567" w:firstLine="0"/>
      </w:pPr>
      <w:r>
        <w:rPr>
          <w:rFonts w:hint="eastAsia"/>
        </w:rPr>
        <w:t>系统</w:t>
      </w:r>
      <w:r>
        <w:t>业务</w:t>
      </w:r>
      <w:r>
        <w:rPr>
          <w:rFonts w:hint="eastAsia"/>
        </w:rPr>
        <w:t>职责</w:t>
      </w:r>
    </w:p>
    <w:p w:rsidR="00DF4AAA" w:rsidRDefault="00DF4AAA" w:rsidP="00DF4AAA">
      <w:pPr>
        <w:ind w:firstLine="480"/>
      </w:pPr>
      <w:r>
        <w:rPr>
          <w:rFonts w:hint="eastAsia"/>
        </w:rPr>
        <w:t>在</w:t>
      </w:r>
      <w:r>
        <w:t>该业务场景中，本系统</w:t>
      </w:r>
      <w:r>
        <w:rPr>
          <w:rFonts w:hint="eastAsia"/>
        </w:rPr>
        <w:t>发布</w:t>
      </w:r>
      <w:r w:rsidR="00411C9C">
        <w:rPr>
          <w:rFonts w:hint="eastAsia"/>
        </w:rPr>
        <w:t>个人</w:t>
      </w:r>
      <w:r w:rsidR="00411C9C">
        <w:t>委托扣款批量签约文件上传</w:t>
      </w:r>
      <w:r>
        <w:rPr>
          <w:rFonts w:hint="eastAsia"/>
        </w:rPr>
        <w:t>服务，负责</w:t>
      </w:r>
      <w:r w:rsidR="00411C9C">
        <w:rPr>
          <w:rFonts w:hint="eastAsia"/>
        </w:rPr>
        <w:t>个人委托</w:t>
      </w:r>
      <w:r w:rsidR="00411C9C">
        <w:t>扣款批量签约流程调度</w:t>
      </w:r>
      <w:r>
        <w:rPr>
          <w:rFonts w:hint="eastAsia"/>
        </w:rPr>
        <w:t>。</w:t>
      </w:r>
    </w:p>
    <w:p w:rsidR="00DF4AAA" w:rsidRDefault="00DF4AAA" w:rsidP="00DB275A">
      <w:pPr>
        <w:pStyle w:val="40"/>
        <w:ind w:left="567" w:firstLine="0"/>
      </w:pPr>
      <w:r>
        <w:t>服务</w:t>
      </w:r>
      <w:r>
        <w:rPr>
          <w:rFonts w:hint="eastAsia"/>
        </w:rPr>
        <w:t>调用</w:t>
      </w:r>
      <w:r>
        <w:t>接口</w:t>
      </w:r>
    </w:p>
    <w:p w:rsidR="00DF4AAA" w:rsidRDefault="00DF4AAA" w:rsidP="00DF4AAA">
      <w:pPr>
        <w:pStyle w:val="ac"/>
      </w:pPr>
      <w:r>
        <w:t xml:space="preserve">表 </w:t>
      </w:r>
      <w:r w:rsidR="001734C1">
        <w:fldChar w:fldCharType="begin"/>
      </w:r>
      <w:r w:rsidR="000714C3">
        <w:instrText xml:space="preserve"> STYLEREF 1 \s </w:instrText>
      </w:r>
      <w:r w:rsidR="001734C1">
        <w:fldChar w:fldCharType="separate"/>
      </w:r>
      <w:r>
        <w:rPr>
          <w:noProof/>
        </w:rPr>
        <w:t>2</w:t>
      </w:r>
      <w:r w:rsidR="001734C1">
        <w:rPr>
          <w:noProof/>
        </w:rPr>
        <w:fldChar w:fldCharType="end"/>
      </w:r>
      <w:r w:rsidR="009C1437">
        <w:t>.16个人</w:t>
      </w:r>
      <w:r w:rsidR="009C1437">
        <w:rPr>
          <w:rFonts w:hint="eastAsia"/>
        </w:rPr>
        <w:t>委托扣款</w:t>
      </w:r>
      <w:r w:rsidR="009C1437">
        <w:t>批量签约</w:t>
      </w:r>
      <w:r w:rsidR="009C1437">
        <w:rPr>
          <w:rFonts w:hint="eastAsia"/>
        </w:rPr>
        <w:t>文件</w:t>
      </w:r>
      <w:r w:rsidR="009C1437">
        <w:t>上传</w:t>
      </w:r>
      <w:r>
        <w:t>服务</w:t>
      </w:r>
      <w:r>
        <w:rPr>
          <w:rFonts w:hint="eastAsia"/>
        </w:rPr>
        <w:t>调用</w:t>
      </w:r>
      <w:r>
        <w:t>清单</w:t>
      </w:r>
    </w:p>
    <w:tbl>
      <w:tblPr>
        <w:tblStyle w:val="af4"/>
        <w:tblW w:w="4674" w:type="pct"/>
        <w:jc w:val="center"/>
        <w:tblLook w:val="04A0"/>
      </w:tblPr>
      <w:tblGrid>
        <w:gridCol w:w="2028"/>
        <w:gridCol w:w="868"/>
        <w:gridCol w:w="1943"/>
        <w:gridCol w:w="661"/>
        <w:gridCol w:w="1373"/>
        <w:gridCol w:w="1093"/>
      </w:tblGrid>
      <w:tr w:rsidR="00DF4AAA" w:rsidTr="003F4A31">
        <w:trPr>
          <w:jc w:val="center"/>
        </w:trPr>
        <w:tc>
          <w:tcPr>
            <w:tcW w:w="2028" w:type="dxa"/>
            <w:vAlign w:val="center"/>
          </w:tcPr>
          <w:p w:rsidR="00DF4AAA" w:rsidRDefault="00DF4AAA" w:rsidP="003F4A31">
            <w:pPr>
              <w:pStyle w:val="af5"/>
              <w:jc w:val="both"/>
            </w:pPr>
            <w:r>
              <w:rPr>
                <w:rFonts w:hint="eastAsia"/>
              </w:rPr>
              <w:t>接口</w:t>
            </w:r>
            <w:r>
              <w:t>标识</w:t>
            </w:r>
            <w:r>
              <w:rPr>
                <w:rFonts w:hint="eastAsia"/>
              </w:rPr>
              <w:t>/</w:t>
            </w:r>
            <w:r>
              <w:rPr>
                <w:rFonts w:hint="eastAsia"/>
              </w:rPr>
              <w:t>接口</w:t>
            </w:r>
            <w:r>
              <w:t>名称</w:t>
            </w:r>
          </w:p>
        </w:tc>
        <w:tc>
          <w:tcPr>
            <w:tcW w:w="868" w:type="dxa"/>
            <w:vAlign w:val="center"/>
          </w:tcPr>
          <w:p w:rsidR="00DF4AAA" w:rsidRDefault="00DF4AAA" w:rsidP="003F4A31">
            <w:pPr>
              <w:pStyle w:val="af5"/>
              <w:jc w:val="both"/>
            </w:pPr>
            <w:r>
              <w:rPr>
                <w:rFonts w:hint="eastAsia"/>
              </w:rPr>
              <w:t>提供</w:t>
            </w:r>
            <w:r>
              <w:t>方</w:t>
            </w:r>
          </w:p>
        </w:tc>
        <w:tc>
          <w:tcPr>
            <w:tcW w:w="1943" w:type="dxa"/>
            <w:vAlign w:val="center"/>
          </w:tcPr>
          <w:p w:rsidR="00DF4AAA" w:rsidRDefault="00DF4AAA" w:rsidP="003F4A31">
            <w:pPr>
              <w:pStyle w:val="af5"/>
              <w:jc w:val="both"/>
            </w:pPr>
            <w:r>
              <w:rPr>
                <w:rFonts w:hint="eastAsia"/>
              </w:rPr>
              <w:t>业务</w:t>
            </w:r>
            <w:r>
              <w:t>功能</w:t>
            </w:r>
          </w:p>
        </w:tc>
        <w:tc>
          <w:tcPr>
            <w:tcW w:w="661" w:type="dxa"/>
            <w:vAlign w:val="center"/>
          </w:tcPr>
          <w:p w:rsidR="00DF4AAA" w:rsidRPr="004500C7" w:rsidRDefault="00DF4AAA" w:rsidP="003F4A31">
            <w:pPr>
              <w:pStyle w:val="af5"/>
              <w:jc w:val="both"/>
            </w:pPr>
            <w:r w:rsidRPr="004500C7">
              <w:rPr>
                <w:rFonts w:hint="eastAsia"/>
              </w:rPr>
              <w:t>标准格式</w:t>
            </w:r>
          </w:p>
        </w:tc>
        <w:tc>
          <w:tcPr>
            <w:tcW w:w="1373" w:type="dxa"/>
            <w:vAlign w:val="center"/>
          </w:tcPr>
          <w:p w:rsidR="00DF4AAA" w:rsidRPr="004500C7" w:rsidRDefault="00DF4AAA" w:rsidP="003F4A31">
            <w:pPr>
              <w:pStyle w:val="af5"/>
              <w:jc w:val="both"/>
            </w:pPr>
            <w:r w:rsidRPr="004500C7">
              <w:rPr>
                <w:rFonts w:hint="eastAsia"/>
              </w:rPr>
              <w:t>通讯格式</w:t>
            </w:r>
          </w:p>
        </w:tc>
        <w:tc>
          <w:tcPr>
            <w:tcW w:w="1093" w:type="dxa"/>
            <w:vAlign w:val="center"/>
          </w:tcPr>
          <w:p w:rsidR="00DF4AAA" w:rsidRPr="004500C7" w:rsidRDefault="00DF4AAA" w:rsidP="003F4A31">
            <w:pPr>
              <w:pStyle w:val="af5"/>
              <w:jc w:val="both"/>
            </w:pPr>
            <w:r w:rsidRPr="004500C7">
              <w:rPr>
                <w:rFonts w:hint="eastAsia"/>
              </w:rPr>
              <w:t>报文格式</w:t>
            </w:r>
          </w:p>
        </w:tc>
      </w:tr>
      <w:tr w:rsidR="00DF4AAA" w:rsidTr="003F4A31">
        <w:trPr>
          <w:jc w:val="center"/>
        </w:trPr>
        <w:tc>
          <w:tcPr>
            <w:tcW w:w="2028" w:type="dxa"/>
          </w:tcPr>
          <w:p w:rsidR="00DF4AAA" w:rsidRDefault="009C1437" w:rsidP="003F4A31">
            <w:pPr>
              <w:pStyle w:val="af6"/>
            </w:pPr>
            <w:r>
              <w:t>712715</w:t>
            </w:r>
            <w:r w:rsidR="00DF4AAA">
              <w:rPr>
                <w:rFonts w:hint="eastAsia"/>
              </w:rPr>
              <w:t>-</w:t>
            </w:r>
            <w:r>
              <w:t>个人</w:t>
            </w:r>
            <w:r>
              <w:rPr>
                <w:rFonts w:hint="eastAsia"/>
              </w:rPr>
              <w:t>委托扣款</w:t>
            </w:r>
            <w:r>
              <w:t>批量签约</w:t>
            </w:r>
            <w:r>
              <w:rPr>
                <w:rFonts w:hint="eastAsia"/>
              </w:rPr>
              <w:t>文件</w:t>
            </w:r>
            <w:r>
              <w:t>上</w:t>
            </w:r>
            <w:r>
              <w:lastRenderedPageBreak/>
              <w:t>传</w:t>
            </w:r>
          </w:p>
        </w:tc>
        <w:tc>
          <w:tcPr>
            <w:tcW w:w="868" w:type="dxa"/>
          </w:tcPr>
          <w:p w:rsidR="00DF4AAA" w:rsidRDefault="00DF4AAA" w:rsidP="003F4A31">
            <w:pPr>
              <w:pStyle w:val="af6"/>
            </w:pPr>
            <w:r w:rsidRPr="00227677">
              <w:rPr>
                <w:rFonts w:hint="eastAsia"/>
              </w:rPr>
              <w:lastRenderedPageBreak/>
              <w:t>中间</w:t>
            </w:r>
            <w:r w:rsidRPr="00227677">
              <w:t>业务</w:t>
            </w:r>
            <w:r w:rsidRPr="00227677">
              <w:rPr>
                <w:rFonts w:hint="eastAsia"/>
              </w:rPr>
              <w:t>社保</w:t>
            </w:r>
            <w:r w:rsidRPr="00227677">
              <w:rPr>
                <w:rFonts w:hint="eastAsia"/>
              </w:rPr>
              <w:lastRenderedPageBreak/>
              <w:t>税银系统</w:t>
            </w:r>
          </w:p>
        </w:tc>
        <w:tc>
          <w:tcPr>
            <w:tcW w:w="1943" w:type="dxa"/>
          </w:tcPr>
          <w:p w:rsidR="00DF4AAA" w:rsidRDefault="00411C9C" w:rsidP="003F4A31">
            <w:pPr>
              <w:pStyle w:val="af6"/>
            </w:pPr>
            <w:r>
              <w:rPr>
                <w:rFonts w:hint="eastAsia"/>
              </w:rPr>
              <w:lastRenderedPageBreak/>
              <w:t>个人委托</w:t>
            </w:r>
            <w:r>
              <w:t>扣款批量签约流程调度</w:t>
            </w:r>
          </w:p>
        </w:tc>
        <w:tc>
          <w:tcPr>
            <w:tcW w:w="661" w:type="dxa"/>
          </w:tcPr>
          <w:p w:rsidR="00DF4AAA" w:rsidRDefault="00DF4AAA" w:rsidP="003F4A31">
            <w:pPr>
              <w:pStyle w:val="af6"/>
            </w:pPr>
            <w:r>
              <w:rPr>
                <w:rFonts w:hint="eastAsia"/>
              </w:rPr>
              <w:t>是</w:t>
            </w:r>
          </w:p>
        </w:tc>
        <w:tc>
          <w:tcPr>
            <w:tcW w:w="1373" w:type="dxa"/>
          </w:tcPr>
          <w:p w:rsidR="00DF4AAA" w:rsidRDefault="00DF4AAA" w:rsidP="003F4A31">
            <w:pPr>
              <w:pStyle w:val="af6"/>
            </w:pPr>
            <w:r>
              <w:t>Web Service</w:t>
            </w:r>
          </w:p>
        </w:tc>
        <w:tc>
          <w:tcPr>
            <w:tcW w:w="1093" w:type="dxa"/>
          </w:tcPr>
          <w:p w:rsidR="00DF4AAA" w:rsidRDefault="00DF4AAA" w:rsidP="003F4A31">
            <w:pPr>
              <w:pStyle w:val="af6"/>
            </w:pPr>
            <w:r>
              <w:t>XML</w:t>
            </w:r>
          </w:p>
        </w:tc>
      </w:tr>
    </w:tbl>
    <w:p w:rsidR="00C12DC9" w:rsidRDefault="00C12DC9" w:rsidP="00C12DC9">
      <w:pPr>
        <w:pStyle w:val="3"/>
        <w:ind w:left="0" w:firstLine="0"/>
      </w:pPr>
      <w:bookmarkStart w:id="38" w:name="_Toc8133721"/>
      <w:r>
        <w:rPr>
          <w:rFonts w:hint="eastAsia"/>
        </w:rPr>
        <w:lastRenderedPageBreak/>
        <w:t>个人</w:t>
      </w:r>
      <w:r>
        <w:t>委托扣款批量签约</w:t>
      </w:r>
      <w:r w:rsidR="00B129F2">
        <w:rPr>
          <w:rFonts w:hint="eastAsia"/>
        </w:rPr>
        <w:t>批次</w:t>
      </w:r>
      <w:r>
        <w:rPr>
          <w:rFonts w:hint="eastAsia"/>
        </w:rPr>
        <w:t>信息查询</w:t>
      </w:r>
      <w:bookmarkEnd w:id="38"/>
    </w:p>
    <w:p w:rsidR="00C12DC9" w:rsidRPr="000D6306" w:rsidRDefault="00C12DC9" w:rsidP="00DB275A">
      <w:pPr>
        <w:pStyle w:val="40"/>
        <w:ind w:left="567" w:firstLine="0"/>
      </w:pPr>
      <w:r>
        <w:rPr>
          <w:rFonts w:hint="eastAsia"/>
        </w:rPr>
        <w:t>系统交互关系</w:t>
      </w:r>
    </w:p>
    <w:p w:rsidR="00C12DC9" w:rsidRPr="00971DFB" w:rsidRDefault="00C12DC9" w:rsidP="00C12DC9">
      <w:pPr>
        <w:ind w:firstLine="480"/>
      </w:pPr>
      <w:r>
        <w:rPr>
          <w:rFonts w:hint="eastAsia"/>
        </w:rPr>
        <w:t>社保税银系统提供</w:t>
      </w:r>
      <w:r>
        <w:t>个人</w:t>
      </w:r>
      <w:r>
        <w:rPr>
          <w:rFonts w:hint="eastAsia"/>
        </w:rPr>
        <w:t>委托扣款</w:t>
      </w:r>
      <w:r>
        <w:t>批量签约</w:t>
      </w:r>
      <w:r w:rsidR="00B129F2">
        <w:rPr>
          <w:rFonts w:hint="eastAsia"/>
        </w:rPr>
        <w:t>批次</w:t>
      </w:r>
      <w:r>
        <w:rPr>
          <w:rFonts w:hint="eastAsia"/>
        </w:rPr>
        <w:t>信息查询服务，流程如下：</w:t>
      </w:r>
    </w:p>
    <w:p w:rsidR="00C12DC9" w:rsidRDefault="00B129F2" w:rsidP="00C12DC9">
      <w:pPr>
        <w:spacing w:line="360" w:lineRule="auto"/>
        <w:ind w:firstLineChars="0" w:firstLine="0"/>
        <w:jc w:val="center"/>
        <w:rPr>
          <w:noProof/>
        </w:rPr>
      </w:pPr>
      <w:r w:rsidRPr="00B129F2">
        <w:rPr>
          <w:noProof/>
        </w:rPr>
        <w:drawing>
          <wp:inline distT="0" distB="0" distL="0" distR="0">
            <wp:extent cx="3950335" cy="25749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50335" cy="2574925"/>
                    </a:xfrm>
                    <a:prstGeom prst="rect">
                      <a:avLst/>
                    </a:prstGeom>
                    <a:noFill/>
                    <a:ln>
                      <a:noFill/>
                    </a:ln>
                  </pic:spPr>
                </pic:pic>
              </a:graphicData>
            </a:graphic>
          </wp:inline>
        </w:drawing>
      </w:r>
    </w:p>
    <w:p w:rsidR="00C12DC9" w:rsidRDefault="00C12DC9" w:rsidP="00C12DC9">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.32个人</w:t>
      </w:r>
      <w:r>
        <w:rPr>
          <w:rFonts w:hint="eastAsia"/>
        </w:rPr>
        <w:t>委托扣款</w:t>
      </w:r>
      <w:r>
        <w:t>批量签约</w:t>
      </w:r>
      <w:r w:rsidR="00B129F2">
        <w:rPr>
          <w:rFonts w:hint="eastAsia"/>
        </w:rPr>
        <w:t>批次</w:t>
      </w:r>
      <w:r>
        <w:rPr>
          <w:rFonts w:hint="eastAsia"/>
        </w:rPr>
        <w:t>信息查询服务系统间交互关系</w:t>
      </w:r>
    </w:p>
    <w:p w:rsidR="00C12DC9" w:rsidRDefault="00C12DC9" w:rsidP="00DB275A">
      <w:pPr>
        <w:pStyle w:val="40"/>
        <w:ind w:left="567" w:firstLine="0"/>
      </w:pPr>
      <w:r>
        <w:rPr>
          <w:rFonts w:hint="eastAsia"/>
        </w:rPr>
        <w:lastRenderedPageBreak/>
        <w:t>业务处理</w:t>
      </w:r>
      <w:r>
        <w:t>流程</w:t>
      </w:r>
    </w:p>
    <w:p w:rsidR="00C12DC9" w:rsidRPr="00764D37" w:rsidRDefault="00B129F2" w:rsidP="00C12DC9">
      <w:pPr>
        <w:spacing w:line="360" w:lineRule="auto"/>
        <w:ind w:firstLineChars="0" w:firstLine="0"/>
        <w:jc w:val="center"/>
        <w:rPr>
          <w:noProof/>
        </w:rPr>
      </w:pPr>
      <w:r>
        <w:object w:dxaOrig="4755" w:dyaOrig="7035">
          <v:shape id="_x0000_i1041" type="#_x0000_t75" style="width:237.5pt;height:351.95pt" o:ole="">
            <v:imagedata r:id="rId71" o:title=""/>
          </v:shape>
          <o:OLEObject Type="Embed" ProgID="Visio.Drawing.15" ShapeID="_x0000_i1041" DrawAspect="Content" ObjectID="_1630132347" r:id="rId72"/>
        </w:object>
      </w:r>
    </w:p>
    <w:p w:rsidR="00C12DC9" w:rsidRDefault="00C12DC9" w:rsidP="00C12DC9">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.33个人</w:t>
      </w:r>
      <w:r>
        <w:rPr>
          <w:rFonts w:hint="eastAsia"/>
        </w:rPr>
        <w:t>委托扣款</w:t>
      </w:r>
      <w:r>
        <w:t>批量签约</w:t>
      </w:r>
      <w:r w:rsidR="00B129F2">
        <w:rPr>
          <w:rFonts w:hint="eastAsia"/>
        </w:rPr>
        <w:t>批次</w:t>
      </w:r>
      <w:r>
        <w:rPr>
          <w:rFonts w:hint="eastAsia"/>
        </w:rPr>
        <w:t>信息查询服务流程</w:t>
      </w:r>
    </w:p>
    <w:p w:rsidR="00C12DC9" w:rsidRDefault="00C12DC9" w:rsidP="00DB275A">
      <w:pPr>
        <w:pStyle w:val="40"/>
        <w:ind w:left="567" w:firstLine="0"/>
      </w:pPr>
      <w:r>
        <w:rPr>
          <w:rFonts w:hint="eastAsia"/>
        </w:rPr>
        <w:t>系统</w:t>
      </w:r>
      <w:r>
        <w:t>业务</w:t>
      </w:r>
      <w:r>
        <w:rPr>
          <w:rFonts w:hint="eastAsia"/>
        </w:rPr>
        <w:t>职责</w:t>
      </w:r>
    </w:p>
    <w:p w:rsidR="00C12DC9" w:rsidRDefault="00C12DC9" w:rsidP="00C12DC9">
      <w:pPr>
        <w:ind w:firstLine="480"/>
      </w:pPr>
      <w:r>
        <w:rPr>
          <w:rFonts w:hint="eastAsia"/>
        </w:rPr>
        <w:t>在</w:t>
      </w:r>
      <w:r>
        <w:t>该业务场景中，本系统</w:t>
      </w:r>
      <w:r>
        <w:rPr>
          <w:rFonts w:hint="eastAsia"/>
        </w:rPr>
        <w:t>发布个人</w:t>
      </w:r>
      <w:r>
        <w:t>委托扣款批量签约</w:t>
      </w:r>
      <w:r w:rsidR="00B129F2">
        <w:rPr>
          <w:rFonts w:hint="eastAsia"/>
        </w:rPr>
        <w:t>批次</w:t>
      </w:r>
      <w:r w:rsidR="008C516A">
        <w:rPr>
          <w:rFonts w:hint="eastAsia"/>
        </w:rPr>
        <w:t>信息查询</w:t>
      </w:r>
      <w:r>
        <w:rPr>
          <w:rFonts w:hint="eastAsia"/>
        </w:rPr>
        <w:t>服务，负责</w:t>
      </w:r>
      <w:r w:rsidR="008C516A">
        <w:rPr>
          <w:rFonts w:hint="eastAsia"/>
        </w:rPr>
        <w:t>查询</w:t>
      </w:r>
      <w:r>
        <w:rPr>
          <w:rFonts w:hint="eastAsia"/>
        </w:rPr>
        <w:t>个人委托</w:t>
      </w:r>
      <w:r>
        <w:t>扣款批量签约</w:t>
      </w:r>
      <w:r w:rsidR="00B129F2">
        <w:rPr>
          <w:rFonts w:hint="eastAsia"/>
        </w:rPr>
        <w:t>批次</w:t>
      </w:r>
      <w:r w:rsidR="008C516A">
        <w:rPr>
          <w:rFonts w:hint="eastAsia"/>
        </w:rPr>
        <w:t>信息</w:t>
      </w:r>
      <w:r>
        <w:rPr>
          <w:rFonts w:hint="eastAsia"/>
        </w:rPr>
        <w:t>。</w:t>
      </w:r>
    </w:p>
    <w:p w:rsidR="00C12DC9" w:rsidRDefault="00C12DC9" w:rsidP="00DB275A">
      <w:pPr>
        <w:pStyle w:val="40"/>
        <w:ind w:left="567" w:firstLine="0"/>
      </w:pPr>
      <w:r>
        <w:t>服务</w:t>
      </w:r>
      <w:r>
        <w:rPr>
          <w:rFonts w:hint="eastAsia"/>
        </w:rPr>
        <w:t>调用</w:t>
      </w:r>
      <w:r>
        <w:t>接口</w:t>
      </w:r>
    </w:p>
    <w:p w:rsidR="00C12DC9" w:rsidRDefault="00C12DC9" w:rsidP="00C12DC9">
      <w:pPr>
        <w:pStyle w:val="ac"/>
      </w:pPr>
      <w:r>
        <w:t xml:space="preserve">表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.17个人</w:t>
      </w:r>
      <w:r>
        <w:rPr>
          <w:rFonts w:hint="eastAsia"/>
        </w:rPr>
        <w:t>委托扣款</w:t>
      </w:r>
      <w:r>
        <w:t>批量签约</w:t>
      </w:r>
      <w:r w:rsidR="00B129F2">
        <w:rPr>
          <w:rFonts w:hint="eastAsia"/>
        </w:rPr>
        <w:t>批次</w:t>
      </w:r>
      <w:r>
        <w:rPr>
          <w:rFonts w:hint="eastAsia"/>
        </w:rPr>
        <w:t>信息查询</w:t>
      </w:r>
      <w:r>
        <w:t>服务</w:t>
      </w:r>
      <w:r>
        <w:rPr>
          <w:rFonts w:hint="eastAsia"/>
        </w:rPr>
        <w:t>调用</w:t>
      </w:r>
      <w:r>
        <w:t>清单</w:t>
      </w:r>
    </w:p>
    <w:tbl>
      <w:tblPr>
        <w:tblStyle w:val="af4"/>
        <w:tblW w:w="4674" w:type="pct"/>
        <w:jc w:val="center"/>
        <w:tblLook w:val="04A0"/>
      </w:tblPr>
      <w:tblGrid>
        <w:gridCol w:w="2028"/>
        <w:gridCol w:w="1063"/>
        <w:gridCol w:w="1748"/>
        <w:gridCol w:w="661"/>
        <w:gridCol w:w="1373"/>
        <w:gridCol w:w="1093"/>
      </w:tblGrid>
      <w:tr w:rsidR="00C12DC9" w:rsidTr="00776134">
        <w:trPr>
          <w:jc w:val="center"/>
        </w:trPr>
        <w:tc>
          <w:tcPr>
            <w:tcW w:w="2028" w:type="dxa"/>
            <w:vAlign w:val="center"/>
          </w:tcPr>
          <w:p w:rsidR="00C12DC9" w:rsidRDefault="00C12DC9" w:rsidP="003F4A31">
            <w:pPr>
              <w:pStyle w:val="af5"/>
              <w:jc w:val="both"/>
            </w:pPr>
            <w:r>
              <w:rPr>
                <w:rFonts w:hint="eastAsia"/>
              </w:rPr>
              <w:t>接口</w:t>
            </w:r>
            <w:r>
              <w:t>标识</w:t>
            </w:r>
            <w:r>
              <w:rPr>
                <w:rFonts w:hint="eastAsia"/>
              </w:rPr>
              <w:t>/</w:t>
            </w:r>
            <w:r>
              <w:rPr>
                <w:rFonts w:hint="eastAsia"/>
              </w:rPr>
              <w:t>接口</w:t>
            </w:r>
            <w:r>
              <w:t>名称</w:t>
            </w:r>
          </w:p>
        </w:tc>
        <w:tc>
          <w:tcPr>
            <w:tcW w:w="1063" w:type="dxa"/>
            <w:vAlign w:val="center"/>
          </w:tcPr>
          <w:p w:rsidR="00C12DC9" w:rsidRDefault="00C12DC9" w:rsidP="003F4A31">
            <w:pPr>
              <w:pStyle w:val="af5"/>
              <w:jc w:val="both"/>
            </w:pPr>
            <w:r>
              <w:rPr>
                <w:rFonts w:hint="eastAsia"/>
              </w:rPr>
              <w:t>提供</w:t>
            </w:r>
            <w:r>
              <w:t>方</w:t>
            </w:r>
          </w:p>
        </w:tc>
        <w:tc>
          <w:tcPr>
            <w:tcW w:w="1748" w:type="dxa"/>
            <w:vAlign w:val="center"/>
          </w:tcPr>
          <w:p w:rsidR="00C12DC9" w:rsidRDefault="00C12DC9" w:rsidP="003F4A31">
            <w:pPr>
              <w:pStyle w:val="af5"/>
              <w:jc w:val="both"/>
            </w:pPr>
            <w:r>
              <w:rPr>
                <w:rFonts w:hint="eastAsia"/>
              </w:rPr>
              <w:t>业务</w:t>
            </w:r>
            <w:r>
              <w:t>功能</w:t>
            </w:r>
          </w:p>
        </w:tc>
        <w:tc>
          <w:tcPr>
            <w:tcW w:w="661" w:type="dxa"/>
            <w:vAlign w:val="center"/>
          </w:tcPr>
          <w:p w:rsidR="00C12DC9" w:rsidRPr="004500C7" w:rsidRDefault="00C12DC9" w:rsidP="003F4A31">
            <w:pPr>
              <w:pStyle w:val="af5"/>
              <w:jc w:val="both"/>
            </w:pPr>
            <w:r w:rsidRPr="004500C7">
              <w:rPr>
                <w:rFonts w:hint="eastAsia"/>
              </w:rPr>
              <w:t>标准格式</w:t>
            </w:r>
          </w:p>
        </w:tc>
        <w:tc>
          <w:tcPr>
            <w:tcW w:w="1373" w:type="dxa"/>
            <w:vAlign w:val="center"/>
          </w:tcPr>
          <w:p w:rsidR="00C12DC9" w:rsidRPr="004500C7" w:rsidRDefault="00C12DC9" w:rsidP="003F4A31">
            <w:pPr>
              <w:pStyle w:val="af5"/>
              <w:jc w:val="both"/>
            </w:pPr>
            <w:r w:rsidRPr="004500C7">
              <w:rPr>
                <w:rFonts w:hint="eastAsia"/>
              </w:rPr>
              <w:t>通讯格式</w:t>
            </w:r>
          </w:p>
        </w:tc>
        <w:tc>
          <w:tcPr>
            <w:tcW w:w="1093" w:type="dxa"/>
            <w:vAlign w:val="center"/>
          </w:tcPr>
          <w:p w:rsidR="00C12DC9" w:rsidRPr="004500C7" w:rsidRDefault="00C12DC9" w:rsidP="003F4A31">
            <w:pPr>
              <w:pStyle w:val="af5"/>
              <w:jc w:val="both"/>
            </w:pPr>
            <w:r w:rsidRPr="004500C7">
              <w:rPr>
                <w:rFonts w:hint="eastAsia"/>
              </w:rPr>
              <w:t>报文格式</w:t>
            </w:r>
          </w:p>
        </w:tc>
      </w:tr>
      <w:tr w:rsidR="00C12DC9" w:rsidTr="00776134">
        <w:trPr>
          <w:jc w:val="center"/>
        </w:trPr>
        <w:tc>
          <w:tcPr>
            <w:tcW w:w="2028" w:type="dxa"/>
          </w:tcPr>
          <w:p w:rsidR="00C12DC9" w:rsidRDefault="00C12DC9" w:rsidP="00B129F2">
            <w:pPr>
              <w:pStyle w:val="af6"/>
            </w:pPr>
            <w:r>
              <w:t>712716</w:t>
            </w:r>
            <w:r>
              <w:rPr>
                <w:rFonts w:hint="eastAsia"/>
              </w:rPr>
              <w:t>-</w:t>
            </w:r>
            <w:r>
              <w:t>个人</w:t>
            </w:r>
            <w:r>
              <w:rPr>
                <w:rFonts w:hint="eastAsia"/>
              </w:rPr>
              <w:t>委托扣款</w:t>
            </w:r>
            <w:r>
              <w:t>批量签约</w:t>
            </w:r>
            <w:r w:rsidR="00B129F2">
              <w:rPr>
                <w:rFonts w:hint="eastAsia"/>
              </w:rPr>
              <w:t>批次</w:t>
            </w:r>
            <w:r>
              <w:rPr>
                <w:rFonts w:hint="eastAsia"/>
              </w:rPr>
              <w:t>信息查询</w:t>
            </w:r>
          </w:p>
        </w:tc>
        <w:tc>
          <w:tcPr>
            <w:tcW w:w="1063" w:type="dxa"/>
          </w:tcPr>
          <w:p w:rsidR="00C12DC9" w:rsidRDefault="00C12DC9" w:rsidP="003F4A31">
            <w:pPr>
              <w:pStyle w:val="af6"/>
            </w:pPr>
            <w:r w:rsidRPr="00227677">
              <w:rPr>
                <w:rFonts w:hint="eastAsia"/>
              </w:rPr>
              <w:t>中间</w:t>
            </w:r>
            <w:r w:rsidRPr="00227677">
              <w:t>业务</w:t>
            </w:r>
            <w:r w:rsidRPr="00227677">
              <w:rPr>
                <w:rFonts w:hint="eastAsia"/>
              </w:rPr>
              <w:t>社保税银系统</w:t>
            </w:r>
          </w:p>
        </w:tc>
        <w:tc>
          <w:tcPr>
            <w:tcW w:w="1748" w:type="dxa"/>
          </w:tcPr>
          <w:p w:rsidR="00C12DC9" w:rsidRDefault="00C12DC9" w:rsidP="00B129F2">
            <w:pPr>
              <w:pStyle w:val="af6"/>
            </w:pPr>
            <w:r>
              <w:rPr>
                <w:rFonts w:hint="eastAsia"/>
              </w:rPr>
              <w:t>查询个人委托</w:t>
            </w:r>
            <w:r>
              <w:t>扣款批量签约</w:t>
            </w:r>
            <w:r w:rsidR="00B129F2">
              <w:rPr>
                <w:rFonts w:hint="eastAsia"/>
              </w:rPr>
              <w:t>批次</w:t>
            </w:r>
            <w:r>
              <w:rPr>
                <w:rFonts w:hint="eastAsia"/>
              </w:rPr>
              <w:t>信息</w:t>
            </w:r>
          </w:p>
        </w:tc>
        <w:tc>
          <w:tcPr>
            <w:tcW w:w="661" w:type="dxa"/>
          </w:tcPr>
          <w:p w:rsidR="00C12DC9" w:rsidRDefault="00C12DC9" w:rsidP="003F4A31">
            <w:pPr>
              <w:pStyle w:val="af6"/>
            </w:pPr>
            <w:r>
              <w:rPr>
                <w:rFonts w:hint="eastAsia"/>
              </w:rPr>
              <w:t>是</w:t>
            </w:r>
          </w:p>
        </w:tc>
        <w:tc>
          <w:tcPr>
            <w:tcW w:w="1373" w:type="dxa"/>
          </w:tcPr>
          <w:p w:rsidR="00C12DC9" w:rsidRDefault="00C12DC9" w:rsidP="003F4A31">
            <w:pPr>
              <w:pStyle w:val="af6"/>
            </w:pPr>
            <w:r>
              <w:t>Web Service</w:t>
            </w:r>
          </w:p>
        </w:tc>
        <w:tc>
          <w:tcPr>
            <w:tcW w:w="1093" w:type="dxa"/>
          </w:tcPr>
          <w:p w:rsidR="00C12DC9" w:rsidRDefault="00C12DC9" w:rsidP="003F4A31">
            <w:pPr>
              <w:pStyle w:val="af6"/>
            </w:pPr>
            <w:r>
              <w:t>XML</w:t>
            </w:r>
          </w:p>
        </w:tc>
      </w:tr>
    </w:tbl>
    <w:p w:rsidR="00EA2608" w:rsidRDefault="00EA2608" w:rsidP="00EA2608">
      <w:pPr>
        <w:pStyle w:val="3"/>
        <w:ind w:left="0" w:firstLine="0"/>
      </w:pPr>
      <w:bookmarkStart w:id="39" w:name="_Toc8133722"/>
      <w:r>
        <w:rPr>
          <w:rFonts w:hint="eastAsia"/>
        </w:rPr>
        <w:lastRenderedPageBreak/>
        <w:t>对账统计</w:t>
      </w:r>
      <w:r>
        <w:t>信息查询</w:t>
      </w:r>
      <w:bookmarkEnd w:id="39"/>
    </w:p>
    <w:p w:rsidR="00EA2608" w:rsidRPr="000D6306" w:rsidRDefault="00EA2608" w:rsidP="00DB275A">
      <w:pPr>
        <w:pStyle w:val="40"/>
        <w:ind w:left="567" w:firstLine="0"/>
      </w:pPr>
      <w:r>
        <w:rPr>
          <w:rFonts w:hint="eastAsia"/>
        </w:rPr>
        <w:t>系统交互关系</w:t>
      </w:r>
    </w:p>
    <w:p w:rsidR="00EA2608" w:rsidRPr="00971DFB" w:rsidRDefault="00EA2608" w:rsidP="00EA2608">
      <w:pPr>
        <w:ind w:firstLine="480"/>
      </w:pPr>
      <w:r>
        <w:rPr>
          <w:rFonts w:hint="eastAsia"/>
        </w:rPr>
        <w:t>社保税银系统提供对账统计信息查询服务，流程如下：</w:t>
      </w:r>
    </w:p>
    <w:p w:rsidR="00EA2608" w:rsidRDefault="00DD1183" w:rsidP="00EA2608">
      <w:pPr>
        <w:spacing w:line="360" w:lineRule="auto"/>
        <w:ind w:firstLineChars="0" w:firstLine="0"/>
        <w:jc w:val="center"/>
        <w:rPr>
          <w:noProof/>
        </w:rPr>
      </w:pPr>
      <w:r w:rsidRPr="00DD1183">
        <w:rPr>
          <w:noProof/>
        </w:rPr>
        <w:drawing>
          <wp:inline distT="0" distB="0" distL="0" distR="0">
            <wp:extent cx="3181985" cy="2487295"/>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81985" cy="2487295"/>
                    </a:xfrm>
                    <a:prstGeom prst="rect">
                      <a:avLst/>
                    </a:prstGeom>
                    <a:noFill/>
                    <a:ln>
                      <a:noFill/>
                    </a:ln>
                  </pic:spPr>
                </pic:pic>
              </a:graphicData>
            </a:graphic>
          </wp:inline>
        </w:drawing>
      </w:r>
    </w:p>
    <w:p w:rsidR="00EA2608" w:rsidRDefault="00EA2608" w:rsidP="00EA2608">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.34</w:t>
      </w:r>
      <w:r>
        <w:rPr>
          <w:rFonts w:hint="eastAsia"/>
        </w:rPr>
        <w:t>对账统计信息查询服务系统间交互关系</w:t>
      </w:r>
    </w:p>
    <w:p w:rsidR="00EA2608" w:rsidRDefault="00EA2608" w:rsidP="00DB275A">
      <w:pPr>
        <w:pStyle w:val="40"/>
        <w:ind w:left="567" w:firstLine="0"/>
      </w:pPr>
      <w:r>
        <w:rPr>
          <w:rFonts w:hint="eastAsia"/>
        </w:rPr>
        <w:lastRenderedPageBreak/>
        <w:t>业务处理</w:t>
      </w:r>
      <w:r>
        <w:t>流程</w:t>
      </w:r>
    </w:p>
    <w:p w:rsidR="00EA2608" w:rsidRPr="00764D37" w:rsidRDefault="00080136" w:rsidP="00EA2608">
      <w:pPr>
        <w:spacing w:line="360" w:lineRule="auto"/>
        <w:ind w:firstLineChars="0" w:firstLine="0"/>
        <w:jc w:val="center"/>
        <w:rPr>
          <w:noProof/>
        </w:rPr>
      </w:pPr>
      <w:r>
        <w:object w:dxaOrig="4755" w:dyaOrig="7035">
          <v:shape id="_x0000_i1042" type="#_x0000_t75" style="width:237.5pt;height:351.95pt" o:ole="">
            <v:imagedata r:id="rId74" o:title=""/>
          </v:shape>
          <o:OLEObject Type="Embed" ProgID="Visio.Drawing.15" ShapeID="_x0000_i1042" DrawAspect="Content" ObjectID="_1630132348" r:id="rId75"/>
        </w:object>
      </w:r>
    </w:p>
    <w:p w:rsidR="00EA2608" w:rsidRDefault="00EA2608" w:rsidP="00EA2608">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.35</w:t>
      </w:r>
      <w:r>
        <w:rPr>
          <w:rFonts w:hint="eastAsia"/>
        </w:rPr>
        <w:t>对账统计信息查询服务流程</w:t>
      </w:r>
    </w:p>
    <w:p w:rsidR="00EA2608" w:rsidRDefault="00EA2608" w:rsidP="00DB275A">
      <w:pPr>
        <w:pStyle w:val="40"/>
        <w:ind w:left="567" w:firstLine="0"/>
      </w:pPr>
      <w:r>
        <w:rPr>
          <w:rFonts w:hint="eastAsia"/>
        </w:rPr>
        <w:t>系统</w:t>
      </w:r>
      <w:r>
        <w:t>业务</w:t>
      </w:r>
      <w:r>
        <w:rPr>
          <w:rFonts w:hint="eastAsia"/>
        </w:rPr>
        <w:t>职责</w:t>
      </w:r>
    </w:p>
    <w:p w:rsidR="00EA2608" w:rsidRDefault="00EA2608" w:rsidP="00EA2608">
      <w:pPr>
        <w:ind w:firstLine="480"/>
      </w:pPr>
      <w:r>
        <w:rPr>
          <w:rFonts w:hint="eastAsia"/>
        </w:rPr>
        <w:t>在</w:t>
      </w:r>
      <w:r>
        <w:t>该业务场景中，本系统</w:t>
      </w:r>
      <w:r>
        <w:rPr>
          <w:rFonts w:hint="eastAsia"/>
        </w:rPr>
        <w:t>发布对账统计信息查询服务，负责查询对账统计信息。</w:t>
      </w:r>
    </w:p>
    <w:p w:rsidR="00EA2608" w:rsidRDefault="00EA2608" w:rsidP="00DB275A">
      <w:pPr>
        <w:pStyle w:val="40"/>
        <w:ind w:left="567" w:firstLine="0"/>
      </w:pPr>
      <w:r>
        <w:t>服务</w:t>
      </w:r>
      <w:r>
        <w:rPr>
          <w:rFonts w:hint="eastAsia"/>
        </w:rPr>
        <w:t>调用</w:t>
      </w:r>
      <w:r>
        <w:t>接口</w:t>
      </w:r>
    </w:p>
    <w:p w:rsidR="00EA2608" w:rsidRDefault="00EA2608" w:rsidP="00EA2608">
      <w:pPr>
        <w:pStyle w:val="ac"/>
      </w:pPr>
      <w:r>
        <w:t xml:space="preserve">表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.18</w:t>
      </w:r>
      <w:r>
        <w:rPr>
          <w:rFonts w:hint="eastAsia"/>
        </w:rPr>
        <w:t>对账统计信息查询</w:t>
      </w:r>
      <w:r>
        <w:t>服务</w:t>
      </w:r>
      <w:r>
        <w:rPr>
          <w:rFonts w:hint="eastAsia"/>
        </w:rPr>
        <w:t>调用</w:t>
      </w:r>
      <w:r>
        <w:t>清单</w:t>
      </w:r>
    </w:p>
    <w:tbl>
      <w:tblPr>
        <w:tblStyle w:val="af4"/>
        <w:tblW w:w="4674" w:type="pct"/>
        <w:jc w:val="center"/>
        <w:tblLook w:val="04A0"/>
      </w:tblPr>
      <w:tblGrid>
        <w:gridCol w:w="2028"/>
        <w:gridCol w:w="1063"/>
        <w:gridCol w:w="1748"/>
        <w:gridCol w:w="661"/>
        <w:gridCol w:w="1373"/>
        <w:gridCol w:w="1093"/>
      </w:tblGrid>
      <w:tr w:rsidR="00EA2608" w:rsidTr="00906EC8">
        <w:trPr>
          <w:jc w:val="center"/>
        </w:trPr>
        <w:tc>
          <w:tcPr>
            <w:tcW w:w="2028" w:type="dxa"/>
            <w:vAlign w:val="center"/>
          </w:tcPr>
          <w:p w:rsidR="00EA2608" w:rsidRDefault="00EA2608" w:rsidP="00906EC8">
            <w:pPr>
              <w:pStyle w:val="af5"/>
              <w:jc w:val="both"/>
            </w:pPr>
            <w:r>
              <w:rPr>
                <w:rFonts w:hint="eastAsia"/>
              </w:rPr>
              <w:t>接口</w:t>
            </w:r>
            <w:r>
              <w:t>标识</w:t>
            </w:r>
            <w:r>
              <w:rPr>
                <w:rFonts w:hint="eastAsia"/>
              </w:rPr>
              <w:t>/</w:t>
            </w:r>
            <w:r>
              <w:rPr>
                <w:rFonts w:hint="eastAsia"/>
              </w:rPr>
              <w:t>接口</w:t>
            </w:r>
            <w:r>
              <w:t>名称</w:t>
            </w:r>
          </w:p>
        </w:tc>
        <w:tc>
          <w:tcPr>
            <w:tcW w:w="1063" w:type="dxa"/>
            <w:vAlign w:val="center"/>
          </w:tcPr>
          <w:p w:rsidR="00EA2608" w:rsidRDefault="00EA2608" w:rsidP="00906EC8">
            <w:pPr>
              <w:pStyle w:val="af5"/>
              <w:jc w:val="both"/>
            </w:pPr>
            <w:r>
              <w:rPr>
                <w:rFonts w:hint="eastAsia"/>
              </w:rPr>
              <w:t>提供</w:t>
            </w:r>
            <w:r>
              <w:t>方</w:t>
            </w:r>
          </w:p>
        </w:tc>
        <w:tc>
          <w:tcPr>
            <w:tcW w:w="1748" w:type="dxa"/>
            <w:vAlign w:val="center"/>
          </w:tcPr>
          <w:p w:rsidR="00EA2608" w:rsidRDefault="00EA2608" w:rsidP="00906EC8">
            <w:pPr>
              <w:pStyle w:val="af5"/>
              <w:jc w:val="both"/>
            </w:pPr>
            <w:r>
              <w:rPr>
                <w:rFonts w:hint="eastAsia"/>
              </w:rPr>
              <w:t>业务</w:t>
            </w:r>
            <w:r>
              <w:t>功能</w:t>
            </w:r>
          </w:p>
        </w:tc>
        <w:tc>
          <w:tcPr>
            <w:tcW w:w="661" w:type="dxa"/>
            <w:vAlign w:val="center"/>
          </w:tcPr>
          <w:p w:rsidR="00EA2608" w:rsidRPr="004500C7" w:rsidRDefault="00EA2608" w:rsidP="00906EC8">
            <w:pPr>
              <w:pStyle w:val="af5"/>
              <w:jc w:val="both"/>
            </w:pPr>
            <w:r w:rsidRPr="004500C7">
              <w:rPr>
                <w:rFonts w:hint="eastAsia"/>
              </w:rPr>
              <w:t>标准格式</w:t>
            </w:r>
          </w:p>
        </w:tc>
        <w:tc>
          <w:tcPr>
            <w:tcW w:w="1373" w:type="dxa"/>
            <w:vAlign w:val="center"/>
          </w:tcPr>
          <w:p w:rsidR="00EA2608" w:rsidRPr="004500C7" w:rsidRDefault="00EA2608" w:rsidP="00906EC8">
            <w:pPr>
              <w:pStyle w:val="af5"/>
              <w:jc w:val="both"/>
            </w:pPr>
            <w:r w:rsidRPr="004500C7">
              <w:rPr>
                <w:rFonts w:hint="eastAsia"/>
              </w:rPr>
              <w:t>通讯格式</w:t>
            </w:r>
          </w:p>
        </w:tc>
        <w:tc>
          <w:tcPr>
            <w:tcW w:w="1093" w:type="dxa"/>
            <w:vAlign w:val="center"/>
          </w:tcPr>
          <w:p w:rsidR="00EA2608" w:rsidRPr="004500C7" w:rsidRDefault="00EA2608" w:rsidP="00906EC8">
            <w:pPr>
              <w:pStyle w:val="af5"/>
              <w:jc w:val="both"/>
            </w:pPr>
            <w:r w:rsidRPr="004500C7">
              <w:rPr>
                <w:rFonts w:hint="eastAsia"/>
              </w:rPr>
              <w:t>报文格式</w:t>
            </w:r>
          </w:p>
        </w:tc>
      </w:tr>
      <w:tr w:rsidR="00EA2608" w:rsidTr="00906EC8">
        <w:trPr>
          <w:jc w:val="center"/>
        </w:trPr>
        <w:tc>
          <w:tcPr>
            <w:tcW w:w="2028" w:type="dxa"/>
          </w:tcPr>
          <w:p w:rsidR="00EA2608" w:rsidRDefault="00EA2608" w:rsidP="00EA2608">
            <w:pPr>
              <w:pStyle w:val="af6"/>
            </w:pPr>
            <w:r>
              <w:t>712717</w:t>
            </w:r>
            <w:r>
              <w:rPr>
                <w:rFonts w:hint="eastAsia"/>
              </w:rPr>
              <w:t>-</w:t>
            </w:r>
            <w:r>
              <w:rPr>
                <w:rFonts w:hint="eastAsia"/>
              </w:rPr>
              <w:t>对账统计</w:t>
            </w:r>
            <w:r>
              <w:t>信息查询</w:t>
            </w:r>
          </w:p>
        </w:tc>
        <w:tc>
          <w:tcPr>
            <w:tcW w:w="1063" w:type="dxa"/>
          </w:tcPr>
          <w:p w:rsidR="00EA2608" w:rsidRDefault="00EA2608" w:rsidP="00906EC8">
            <w:pPr>
              <w:pStyle w:val="af6"/>
            </w:pPr>
            <w:r w:rsidRPr="00227677">
              <w:rPr>
                <w:rFonts w:hint="eastAsia"/>
              </w:rPr>
              <w:t>中间</w:t>
            </w:r>
            <w:r w:rsidRPr="00227677">
              <w:t>业务</w:t>
            </w:r>
            <w:r w:rsidRPr="00227677">
              <w:rPr>
                <w:rFonts w:hint="eastAsia"/>
              </w:rPr>
              <w:t>社保税银系统</w:t>
            </w:r>
          </w:p>
        </w:tc>
        <w:tc>
          <w:tcPr>
            <w:tcW w:w="1748" w:type="dxa"/>
          </w:tcPr>
          <w:p w:rsidR="00EA2608" w:rsidRDefault="00EA2608" w:rsidP="00EA2608">
            <w:pPr>
              <w:pStyle w:val="af6"/>
            </w:pPr>
            <w:r>
              <w:rPr>
                <w:rFonts w:hint="eastAsia"/>
              </w:rPr>
              <w:t>查询对账统计信息</w:t>
            </w:r>
          </w:p>
        </w:tc>
        <w:tc>
          <w:tcPr>
            <w:tcW w:w="661" w:type="dxa"/>
          </w:tcPr>
          <w:p w:rsidR="00EA2608" w:rsidRDefault="00EA2608" w:rsidP="00906EC8">
            <w:pPr>
              <w:pStyle w:val="af6"/>
            </w:pPr>
            <w:r>
              <w:rPr>
                <w:rFonts w:hint="eastAsia"/>
              </w:rPr>
              <w:t>是</w:t>
            </w:r>
          </w:p>
        </w:tc>
        <w:tc>
          <w:tcPr>
            <w:tcW w:w="1373" w:type="dxa"/>
          </w:tcPr>
          <w:p w:rsidR="00EA2608" w:rsidRDefault="00EA2608" w:rsidP="00906EC8">
            <w:pPr>
              <w:pStyle w:val="af6"/>
            </w:pPr>
            <w:r>
              <w:t>Web Service</w:t>
            </w:r>
          </w:p>
        </w:tc>
        <w:tc>
          <w:tcPr>
            <w:tcW w:w="1093" w:type="dxa"/>
          </w:tcPr>
          <w:p w:rsidR="00EA2608" w:rsidRDefault="00EA2608" w:rsidP="00906EC8">
            <w:pPr>
              <w:pStyle w:val="af6"/>
            </w:pPr>
            <w:r>
              <w:t>XML</w:t>
            </w:r>
          </w:p>
        </w:tc>
      </w:tr>
    </w:tbl>
    <w:p w:rsidR="00C73B44" w:rsidRDefault="00C73B44" w:rsidP="00C73B44">
      <w:pPr>
        <w:pStyle w:val="3"/>
        <w:ind w:left="0" w:firstLine="0"/>
      </w:pPr>
      <w:bookmarkStart w:id="40" w:name="_Toc8133723"/>
      <w:r>
        <w:rPr>
          <w:rFonts w:hint="eastAsia"/>
        </w:rPr>
        <w:lastRenderedPageBreak/>
        <w:t>批量缴费</w:t>
      </w:r>
      <w:r>
        <w:t>文件上传</w:t>
      </w:r>
      <w:bookmarkEnd w:id="40"/>
    </w:p>
    <w:p w:rsidR="00C73B44" w:rsidRPr="000D6306" w:rsidRDefault="00C73B44" w:rsidP="00DB275A">
      <w:pPr>
        <w:pStyle w:val="40"/>
        <w:ind w:left="567" w:firstLine="0"/>
      </w:pPr>
      <w:r>
        <w:rPr>
          <w:rFonts w:hint="eastAsia"/>
        </w:rPr>
        <w:t>系统交互关系</w:t>
      </w:r>
    </w:p>
    <w:p w:rsidR="00C73B44" w:rsidRPr="00971DFB" w:rsidRDefault="00C73B44" w:rsidP="00C73B44">
      <w:pPr>
        <w:ind w:firstLine="480"/>
      </w:pPr>
      <w:r>
        <w:rPr>
          <w:rFonts w:hint="eastAsia"/>
        </w:rPr>
        <w:t>社保税银系统提供批量缴费文件</w:t>
      </w:r>
      <w:r>
        <w:t>上传</w:t>
      </w:r>
      <w:r>
        <w:rPr>
          <w:rFonts w:hint="eastAsia"/>
        </w:rPr>
        <w:t>服务，流程如下：</w:t>
      </w:r>
    </w:p>
    <w:p w:rsidR="00C73B44" w:rsidRDefault="007766A4" w:rsidP="00C73B44">
      <w:pPr>
        <w:spacing w:line="360" w:lineRule="auto"/>
        <w:ind w:firstLineChars="0" w:firstLine="0"/>
        <w:jc w:val="center"/>
        <w:rPr>
          <w:noProof/>
        </w:rPr>
      </w:pPr>
      <w:r w:rsidRPr="007766A4">
        <w:rPr>
          <w:noProof/>
        </w:rPr>
        <w:drawing>
          <wp:inline distT="0" distB="0" distL="0" distR="0">
            <wp:extent cx="4762500" cy="36061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2500" cy="3606165"/>
                    </a:xfrm>
                    <a:prstGeom prst="rect">
                      <a:avLst/>
                    </a:prstGeom>
                    <a:noFill/>
                    <a:ln>
                      <a:noFill/>
                    </a:ln>
                  </pic:spPr>
                </pic:pic>
              </a:graphicData>
            </a:graphic>
          </wp:inline>
        </w:drawing>
      </w:r>
    </w:p>
    <w:p w:rsidR="00C73B44" w:rsidRDefault="00C73B44" w:rsidP="00C73B44">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.36</w:t>
      </w:r>
      <w:r>
        <w:rPr>
          <w:rFonts w:hint="eastAsia"/>
        </w:rPr>
        <w:t>批量缴费文件</w:t>
      </w:r>
      <w:r>
        <w:t>上传</w:t>
      </w:r>
      <w:r>
        <w:rPr>
          <w:rFonts w:hint="eastAsia"/>
        </w:rPr>
        <w:t>服务系统间交互关系</w:t>
      </w:r>
    </w:p>
    <w:p w:rsidR="00C73B44" w:rsidRDefault="00C73B44" w:rsidP="00DB275A">
      <w:pPr>
        <w:pStyle w:val="40"/>
        <w:ind w:left="567" w:firstLine="0"/>
      </w:pPr>
      <w:r>
        <w:rPr>
          <w:rFonts w:hint="eastAsia"/>
        </w:rPr>
        <w:lastRenderedPageBreak/>
        <w:t>业务处理</w:t>
      </w:r>
      <w:r>
        <w:t>流程</w:t>
      </w:r>
    </w:p>
    <w:p w:rsidR="00C73B44" w:rsidRPr="00764D37" w:rsidRDefault="007766A4" w:rsidP="00C73B44">
      <w:pPr>
        <w:spacing w:line="360" w:lineRule="auto"/>
        <w:ind w:firstLineChars="0" w:firstLine="0"/>
        <w:jc w:val="center"/>
        <w:rPr>
          <w:noProof/>
        </w:rPr>
      </w:pPr>
      <w:r>
        <w:object w:dxaOrig="4755" w:dyaOrig="8355">
          <v:shape id="_x0000_i1043" type="#_x0000_t75" style="width:237.5pt;height:416.95pt" o:ole="">
            <v:imagedata r:id="rId77" o:title=""/>
          </v:shape>
          <o:OLEObject Type="Embed" ProgID="Visio.Drawing.15" ShapeID="_x0000_i1043" DrawAspect="Content" ObjectID="_1630132349" r:id="rId78"/>
        </w:object>
      </w:r>
    </w:p>
    <w:p w:rsidR="00C73B44" w:rsidRDefault="00C73B44" w:rsidP="00C73B44">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.37</w:t>
      </w:r>
      <w:r>
        <w:rPr>
          <w:rFonts w:hint="eastAsia"/>
        </w:rPr>
        <w:t>批量缴费文件</w:t>
      </w:r>
      <w:r>
        <w:t>上传</w:t>
      </w:r>
      <w:r>
        <w:rPr>
          <w:rFonts w:hint="eastAsia"/>
        </w:rPr>
        <w:t>服务流程</w:t>
      </w:r>
    </w:p>
    <w:p w:rsidR="00C73B44" w:rsidRDefault="00C73B44" w:rsidP="00DB275A">
      <w:pPr>
        <w:pStyle w:val="40"/>
        <w:ind w:left="567" w:firstLine="0"/>
      </w:pPr>
      <w:r>
        <w:rPr>
          <w:rFonts w:hint="eastAsia"/>
        </w:rPr>
        <w:t>系统</w:t>
      </w:r>
      <w:r>
        <w:t>业务</w:t>
      </w:r>
      <w:r>
        <w:rPr>
          <w:rFonts w:hint="eastAsia"/>
        </w:rPr>
        <w:t>职责</w:t>
      </w:r>
    </w:p>
    <w:p w:rsidR="00C73B44" w:rsidRDefault="00C73B44" w:rsidP="00C73B44">
      <w:pPr>
        <w:ind w:firstLine="480"/>
      </w:pPr>
      <w:r>
        <w:rPr>
          <w:rFonts w:hint="eastAsia"/>
        </w:rPr>
        <w:t>在</w:t>
      </w:r>
      <w:r>
        <w:t>该业务场景中，本系统</w:t>
      </w:r>
      <w:r>
        <w:rPr>
          <w:rFonts w:hint="eastAsia"/>
        </w:rPr>
        <w:t>发布批量缴费</w:t>
      </w:r>
      <w:r>
        <w:t>文件上传</w:t>
      </w:r>
      <w:r>
        <w:rPr>
          <w:rFonts w:hint="eastAsia"/>
        </w:rPr>
        <w:t>服务，负责批量缴费</w:t>
      </w:r>
      <w:r>
        <w:t>流程调度</w:t>
      </w:r>
      <w:r>
        <w:rPr>
          <w:rFonts w:hint="eastAsia"/>
        </w:rPr>
        <w:t>。</w:t>
      </w:r>
    </w:p>
    <w:p w:rsidR="00C73B44" w:rsidRDefault="00C73B44" w:rsidP="00DB275A">
      <w:pPr>
        <w:pStyle w:val="40"/>
        <w:ind w:left="567" w:firstLine="0"/>
      </w:pPr>
      <w:r>
        <w:t>服务</w:t>
      </w:r>
      <w:r>
        <w:rPr>
          <w:rFonts w:hint="eastAsia"/>
        </w:rPr>
        <w:t>调用</w:t>
      </w:r>
      <w:r>
        <w:t>接口</w:t>
      </w:r>
    </w:p>
    <w:p w:rsidR="00C73B44" w:rsidRDefault="00C73B44" w:rsidP="00C73B44">
      <w:pPr>
        <w:pStyle w:val="ac"/>
      </w:pPr>
      <w:r>
        <w:t xml:space="preserve">表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.19</w:t>
      </w:r>
      <w:r>
        <w:rPr>
          <w:rFonts w:hint="eastAsia"/>
        </w:rPr>
        <w:t>批量缴费文件</w:t>
      </w:r>
      <w:r>
        <w:t>上传服务</w:t>
      </w:r>
      <w:r>
        <w:rPr>
          <w:rFonts w:hint="eastAsia"/>
        </w:rPr>
        <w:t>调用</w:t>
      </w:r>
      <w:r>
        <w:t>清单</w:t>
      </w:r>
    </w:p>
    <w:tbl>
      <w:tblPr>
        <w:tblStyle w:val="af4"/>
        <w:tblW w:w="4674" w:type="pct"/>
        <w:jc w:val="center"/>
        <w:tblLook w:val="04A0"/>
      </w:tblPr>
      <w:tblGrid>
        <w:gridCol w:w="2028"/>
        <w:gridCol w:w="868"/>
        <w:gridCol w:w="1943"/>
        <w:gridCol w:w="661"/>
        <w:gridCol w:w="1373"/>
        <w:gridCol w:w="1093"/>
      </w:tblGrid>
      <w:tr w:rsidR="00C73B44" w:rsidTr="00906EC8">
        <w:trPr>
          <w:jc w:val="center"/>
        </w:trPr>
        <w:tc>
          <w:tcPr>
            <w:tcW w:w="2028" w:type="dxa"/>
            <w:vAlign w:val="center"/>
          </w:tcPr>
          <w:p w:rsidR="00C73B44" w:rsidRDefault="00C73B44" w:rsidP="00906EC8">
            <w:pPr>
              <w:pStyle w:val="af5"/>
              <w:jc w:val="both"/>
            </w:pPr>
            <w:r>
              <w:rPr>
                <w:rFonts w:hint="eastAsia"/>
              </w:rPr>
              <w:t>接口</w:t>
            </w:r>
            <w:r>
              <w:t>标识</w:t>
            </w:r>
            <w:r>
              <w:rPr>
                <w:rFonts w:hint="eastAsia"/>
              </w:rPr>
              <w:t>/</w:t>
            </w:r>
            <w:r>
              <w:rPr>
                <w:rFonts w:hint="eastAsia"/>
              </w:rPr>
              <w:t>接口</w:t>
            </w:r>
            <w:r>
              <w:t>名称</w:t>
            </w:r>
          </w:p>
        </w:tc>
        <w:tc>
          <w:tcPr>
            <w:tcW w:w="868" w:type="dxa"/>
            <w:vAlign w:val="center"/>
          </w:tcPr>
          <w:p w:rsidR="00C73B44" w:rsidRDefault="00C73B44" w:rsidP="00906EC8">
            <w:pPr>
              <w:pStyle w:val="af5"/>
              <w:jc w:val="both"/>
            </w:pPr>
            <w:r>
              <w:rPr>
                <w:rFonts w:hint="eastAsia"/>
              </w:rPr>
              <w:t>提供</w:t>
            </w:r>
            <w:r>
              <w:t>方</w:t>
            </w:r>
          </w:p>
        </w:tc>
        <w:tc>
          <w:tcPr>
            <w:tcW w:w="1943" w:type="dxa"/>
            <w:vAlign w:val="center"/>
          </w:tcPr>
          <w:p w:rsidR="00C73B44" w:rsidRDefault="00C73B44" w:rsidP="00906EC8">
            <w:pPr>
              <w:pStyle w:val="af5"/>
              <w:jc w:val="both"/>
            </w:pPr>
            <w:r>
              <w:rPr>
                <w:rFonts w:hint="eastAsia"/>
              </w:rPr>
              <w:t>业务</w:t>
            </w:r>
            <w:r>
              <w:t>功能</w:t>
            </w:r>
          </w:p>
        </w:tc>
        <w:tc>
          <w:tcPr>
            <w:tcW w:w="661" w:type="dxa"/>
            <w:vAlign w:val="center"/>
          </w:tcPr>
          <w:p w:rsidR="00C73B44" w:rsidRPr="004500C7" w:rsidRDefault="00C73B44" w:rsidP="00906EC8">
            <w:pPr>
              <w:pStyle w:val="af5"/>
              <w:jc w:val="both"/>
            </w:pPr>
            <w:r w:rsidRPr="004500C7">
              <w:rPr>
                <w:rFonts w:hint="eastAsia"/>
              </w:rPr>
              <w:t>标准格式</w:t>
            </w:r>
          </w:p>
        </w:tc>
        <w:tc>
          <w:tcPr>
            <w:tcW w:w="1373" w:type="dxa"/>
            <w:vAlign w:val="center"/>
          </w:tcPr>
          <w:p w:rsidR="00C73B44" w:rsidRPr="004500C7" w:rsidRDefault="00C73B44" w:rsidP="00906EC8">
            <w:pPr>
              <w:pStyle w:val="af5"/>
              <w:jc w:val="both"/>
            </w:pPr>
            <w:r w:rsidRPr="004500C7">
              <w:rPr>
                <w:rFonts w:hint="eastAsia"/>
              </w:rPr>
              <w:t>通讯格式</w:t>
            </w:r>
          </w:p>
        </w:tc>
        <w:tc>
          <w:tcPr>
            <w:tcW w:w="1093" w:type="dxa"/>
            <w:vAlign w:val="center"/>
          </w:tcPr>
          <w:p w:rsidR="00C73B44" w:rsidRPr="004500C7" w:rsidRDefault="00C73B44" w:rsidP="00906EC8">
            <w:pPr>
              <w:pStyle w:val="af5"/>
              <w:jc w:val="both"/>
            </w:pPr>
            <w:r w:rsidRPr="004500C7">
              <w:rPr>
                <w:rFonts w:hint="eastAsia"/>
              </w:rPr>
              <w:t>报文格式</w:t>
            </w:r>
          </w:p>
        </w:tc>
      </w:tr>
      <w:tr w:rsidR="00C73B44" w:rsidTr="00906EC8">
        <w:trPr>
          <w:jc w:val="center"/>
        </w:trPr>
        <w:tc>
          <w:tcPr>
            <w:tcW w:w="2028" w:type="dxa"/>
          </w:tcPr>
          <w:p w:rsidR="00C73B44" w:rsidRDefault="00C73B44" w:rsidP="00C73B44">
            <w:pPr>
              <w:pStyle w:val="af6"/>
            </w:pPr>
            <w:r>
              <w:t>712718</w:t>
            </w:r>
            <w:r>
              <w:rPr>
                <w:rFonts w:hint="eastAsia"/>
              </w:rPr>
              <w:t>-</w:t>
            </w:r>
            <w:r>
              <w:rPr>
                <w:rFonts w:hint="eastAsia"/>
              </w:rPr>
              <w:t>批量缴费文件</w:t>
            </w:r>
            <w:r>
              <w:t>上传</w:t>
            </w:r>
          </w:p>
        </w:tc>
        <w:tc>
          <w:tcPr>
            <w:tcW w:w="868" w:type="dxa"/>
          </w:tcPr>
          <w:p w:rsidR="00C73B44" w:rsidRDefault="00C73B44" w:rsidP="00906EC8">
            <w:pPr>
              <w:pStyle w:val="af6"/>
            </w:pPr>
            <w:r w:rsidRPr="00227677">
              <w:rPr>
                <w:rFonts w:hint="eastAsia"/>
              </w:rPr>
              <w:t>中间</w:t>
            </w:r>
            <w:r w:rsidRPr="00227677">
              <w:t>业务</w:t>
            </w:r>
            <w:r w:rsidRPr="00227677">
              <w:rPr>
                <w:rFonts w:hint="eastAsia"/>
              </w:rPr>
              <w:t>社保</w:t>
            </w:r>
            <w:r w:rsidRPr="00227677">
              <w:rPr>
                <w:rFonts w:hint="eastAsia"/>
              </w:rPr>
              <w:lastRenderedPageBreak/>
              <w:t>税银系统</w:t>
            </w:r>
          </w:p>
        </w:tc>
        <w:tc>
          <w:tcPr>
            <w:tcW w:w="1943" w:type="dxa"/>
          </w:tcPr>
          <w:p w:rsidR="00C73B44" w:rsidRDefault="00C73B44" w:rsidP="00906EC8">
            <w:pPr>
              <w:pStyle w:val="af6"/>
            </w:pPr>
            <w:r>
              <w:rPr>
                <w:rFonts w:hint="eastAsia"/>
              </w:rPr>
              <w:lastRenderedPageBreak/>
              <w:t>批量缴费</w:t>
            </w:r>
            <w:r>
              <w:t>流程调度</w:t>
            </w:r>
          </w:p>
        </w:tc>
        <w:tc>
          <w:tcPr>
            <w:tcW w:w="661" w:type="dxa"/>
          </w:tcPr>
          <w:p w:rsidR="00C73B44" w:rsidRDefault="00C73B44" w:rsidP="00906EC8">
            <w:pPr>
              <w:pStyle w:val="af6"/>
            </w:pPr>
            <w:r>
              <w:rPr>
                <w:rFonts w:hint="eastAsia"/>
              </w:rPr>
              <w:t>是</w:t>
            </w:r>
          </w:p>
        </w:tc>
        <w:tc>
          <w:tcPr>
            <w:tcW w:w="1373" w:type="dxa"/>
          </w:tcPr>
          <w:p w:rsidR="00C73B44" w:rsidRDefault="00C73B44" w:rsidP="00906EC8">
            <w:pPr>
              <w:pStyle w:val="af6"/>
            </w:pPr>
            <w:r>
              <w:t>Web Service</w:t>
            </w:r>
          </w:p>
        </w:tc>
        <w:tc>
          <w:tcPr>
            <w:tcW w:w="1093" w:type="dxa"/>
          </w:tcPr>
          <w:p w:rsidR="00C73B44" w:rsidRDefault="00C73B44" w:rsidP="00906EC8">
            <w:pPr>
              <w:pStyle w:val="af6"/>
            </w:pPr>
            <w:r>
              <w:t>XML</w:t>
            </w:r>
          </w:p>
        </w:tc>
      </w:tr>
    </w:tbl>
    <w:p w:rsidR="007766A4" w:rsidRDefault="007766A4" w:rsidP="007766A4">
      <w:pPr>
        <w:pStyle w:val="3"/>
        <w:ind w:left="0" w:firstLine="0"/>
      </w:pPr>
      <w:bookmarkStart w:id="41" w:name="_Toc8133724"/>
      <w:r>
        <w:rPr>
          <w:rFonts w:hint="eastAsia"/>
        </w:rPr>
        <w:lastRenderedPageBreak/>
        <w:t>批量缴费</w:t>
      </w:r>
      <w:r w:rsidR="00B129F2">
        <w:rPr>
          <w:rFonts w:hint="eastAsia"/>
        </w:rPr>
        <w:t>批次</w:t>
      </w:r>
      <w:r>
        <w:rPr>
          <w:rFonts w:hint="eastAsia"/>
        </w:rPr>
        <w:t>信息查询</w:t>
      </w:r>
      <w:bookmarkEnd w:id="41"/>
    </w:p>
    <w:p w:rsidR="007766A4" w:rsidRPr="000D6306" w:rsidRDefault="007766A4" w:rsidP="00DB275A">
      <w:pPr>
        <w:pStyle w:val="40"/>
        <w:ind w:left="567" w:firstLine="0"/>
      </w:pPr>
      <w:r>
        <w:rPr>
          <w:rFonts w:hint="eastAsia"/>
        </w:rPr>
        <w:t>系统交互关系</w:t>
      </w:r>
    </w:p>
    <w:p w:rsidR="007766A4" w:rsidRPr="00971DFB" w:rsidRDefault="007766A4" w:rsidP="007766A4">
      <w:pPr>
        <w:ind w:firstLine="480"/>
      </w:pPr>
      <w:r>
        <w:rPr>
          <w:rFonts w:hint="eastAsia"/>
        </w:rPr>
        <w:t>社保税银系统提供批量缴费</w:t>
      </w:r>
      <w:r w:rsidR="00B129F2">
        <w:rPr>
          <w:rFonts w:hint="eastAsia"/>
        </w:rPr>
        <w:t>批次</w:t>
      </w:r>
      <w:r>
        <w:rPr>
          <w:rFonts w:hint="eastAsia"/>
        </w:rPr>
        <w:t>信息查询服务，流程如下：</w:t>
      </w:r>
    </w:p>
    <w:p w:rsidR="007766A4" w:rsidRDefault="00B129F2" w:rsidP="007766A4">
      <w:pPr>
        <w:spacing w:line="360" w:lineRule="auto"/>
        <w:ind w:firstLineChars="0" w:firstLine="0"/>
        <w:jc w:val="center"/>
        <w:rPr>
          <w:noProof/>
        </w:rPr>
      </w:pPr>
      <w:r w:rsidRPr="00B129F2">
        <w:rPr>
          <w:noProof/>
        </w:rPr>
        <w:drawing>
          <wp:inline distT="0" distB="0" distL="0" distR="0">
            <wp:extent cx="3394075" cy="25749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94075" cy="2574925"/>
                    </a:xfrm>
                    <a:prstGeom prst="rect">
                      <a:avLst/>
                    </a:prstGeom>
                    <a:noFill/>
                    <a:ln>
                      <a:noFill/>
                    </a:ln>
                  </pic:spPr>
                </pic:pic>
              </a:graphicData>
            </a:graphic>
          </wp:inline>
        </w:drawing>
      </w:r>
    </w:p>
    <w:p w:rsidR="007766A4" w:rsidRDefault="007766A4" w:rsidP="007766A4">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.38</w:t>
      </w:r>
      <w:r>
        <w:rPr>
          <w:rFonts w:hint="eastAsia"/>
        </w:rPr>
        <w:t>批量缴费</w:t>
      </w:r>
      <w:r w:rsidR="00B129F2">
        <w:rPr>
          <w:rFonts w:hint="eastAsia"/>
        </w:rPr>
        <w:t>批次</w:t>
      </w:r>
      <w:r>
        <w:rPr>
          <w:rFonts w:hint="eastAsia"/>
        </w:rPr>
        <w:t>信息查询服务系统间交互关系</w:t>
      </w:r>
    </w:p>
    <w:p w:rsidR="007766A4" w:rsidRDefault="007766A4" w:rsidP="00DB275A">
      <w:pPr>
        <w:pStyle w:val="40"/>
        <w:ind w:left="567" w:firstLine="0"/>
      </w:pPr>
      <w:r>
        <w:rPr>
          <w:rFonts w:hint="eastAsia"/>
        </w:rPr>
        <w:lastRenderedPageBreak/>
        <w:t>业务处理</w:t>
      </w:r>
      <w:r>
        <w:t>流程</w:t>
      </w:r>
    </w:p>
    <w:p w:rsidR="007766A4" w:rsidRPr="00764D37" w:rsidRDefault="00B129F2" w:rsidP="007766A4">
      <w:pPr>
        <w:spacing w:line="360" w:lineRule="auto"/>
        <w:ind w:firstLineChars="0" w:firstLine="0"/>
        <w:jc w:val="center"/>
        <w:rPr>
          <w:noProof/>
        </w:rPr>
      </w:pPr>
      <w:r>
        <w:object w:dxaOrig="4755" w:dyaOrig="7035">
          <v:shape id="_x0000_i1044" type="#_x0000_t75" style="width:237.5pt;height:351.95pt" o:ole="">
            <v:imagedata r:id="rId80" o:title=""/>
          </v:shape>
          <o:OLEObject Type="Embed" ProgID="Visio.Drawing.15" ShapeID="_x0000_i1044" DrawAspect="Content" ObjectID="_1630132350" r:id="rId81"/>
        </w:object>
      </w:r>
    </w:p>
    <w:p w:rsidR="007766A4" w:rsidRDefault="007766A4" w:rsidP="007766A4">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.39</w:t>
      </w:r>
      <w:r>
        <w:rPr>
          <w:rFonts w:hint="eastAsia"/>
        </w:rPr>
        <w:t>批量缴费</w:t>
      </w:r>
      <w:r w:rsidR="00B129F2">
        <w:rPr>
          <w:rFonts w:hint="eastAsia"/>
        </w:rPr>
        <w:t>批次</w:t>
      </w:r>
      <w:r>
        <w:rPr>
          <w:rFonts w:hint="eastAsia"/>
        </w:rPr>
        <w:t>信息查询服务流程</w:t>
      </w:r>
    </w:p>
    <w:p w:rsidR="007766A4" w:rsidRDefault="007766A4" w:rsidP="00DB275A">
      <w:pPr>
        <w:pStyle w:val="40"/>
        <w:ind w:left="567" w:firstLine="0"/>
      </w:pPr>
      <w:r>
        <w:rPr>
          <w:rFonts w:hint="eastAsia"/>
        </w:rPr>
        <w:t>系统</w:t>
      </w:r>
      <w:r>
        <w:t>业务</w:t>
      </w:r>
      <w:r>
        <w:rPr>
          <w:rFonts w:hint="eastAsia"/>
        </w:rPr>
        <w:t>职责</w:t>
      </w:r>
    </w:p>
    <w:p w:rsidR="007766A4" w:rsidRDefault="007766A4" w:rsidP="007766A4">
      <w:pPr>
        <w:ind w:firstLine="480"/>
      </w:pPr>
      <w:r>
        <w:rPr>
          <w:rFonts w:hint="eastAsia"/>
        </w:rPr>
        <w:t>在</w:t>
      </w:r>
      <w:r>
        <w:t>该业务场景中，本系统</w:t>
      </w:r>
      <w:r>
        <w:rPr>
          <w:rFonts w:hint="eastAsia"/>
        </w:rPr>
        <w:t>发布批量缴费</w:t>
      </w:r>
      <w:r w:rsidR="00B129F2">
        <w:rPr>
          <w:rFonts w:hint="eastAsia"/>
        </w:rPr>
        <w:t>批次</w:t>
      </w:r>
      <w:r>
        <w:rPr>
          <w:rFonts w:hint="eastAsia"/>
        </w:rPr>
        <w:t>信息查询服务，负责查询</w:t>
      </w:r>
      <w:r>
        <w:t>批量</w:t>
      </w:r>
      <w:r>
        <w:rPr>
          <w:rFonts w:hint="eastAsia"/>
        </w:rPr>
        <w:t>缴费</w:t>
      </w:r>
      <w:r w:rsidR="00B129F2">
        <w:rPr>
          <w:rFonts w:hint="eastAsia"/>
        </w:rPr>
        <w:t>批次</w:t>
      </w:r>
      <w:r>
        <w:rPr>
          <w:rFonts w:hint="eastAsia"/>
        </w:rPr>
        <w:t>信息。</w:t>
      </w:r>
    </w:p>
    <w:p w:rsidR="007766A4" w:rsidRDefault="007766A4" w:rsidP="00DB275A">
      <w:pPr>
        <w:pStyle w:val="40"/>
        <w:ind w:left="567" w:firstLine="0"/>
      </w:pPr>
      <w:r>
        <w:t>服务</w:t>
      </w:r>
      <w:r>
        <w:rPr>
          <w:rFonts w:hint="eastAsia"/>
        </w:rPr>
        <w:t>调用</w:t>
      </w:r>
      <w:r>
        <w:t>接口</w:t>
      </w:r>
    </w:p>
    <w:p w:rsidR="007766A4" w:rsidRDefault="007766A4" w:rsidP="007766A4">
      <w:pPr>
        <w:pStyle w:val="ac"/>
      </w:pPr>
      <w:r>
        <w:t xml:space="preserve">表 </w:t>
      </w:r>
      <w:r w:rsidR="001734C1">
        <w:fldChar w:fldCharType="begin"/>
      </w:r>
      <w:r w:rsidR="000714C3">
        <w:instrText xml:space="preserve"> STYLEREF 1 \s </w:instrText>
      </w:r>
      <w:r w:rsidR="001734C1">
        <w:fldChar w:fldCharType="separate"/>
      </w:r>
      <w:r>
        <w:rPr>
          <w:noProof/>
        </w:rPr>
        <w:t>2</w:t>
      </w:r>
      <w:r w:rsidR="001734C1">
        <w:rPr>
          <w:noProof/>
        </w:rPr>
        <w:fldChar w:fldCharType="end"/>
      </w:r>
      <w:r w:rsidR="007F6903">
        <w:t>.20</w:t>
      </w:r>
      <w:r w:rsidR="007F6903">
        <w:rPr>
          <w:rFonts w:hint="eastAsia"/>
        </w:rPr>
        <w:t>批量缴费</w:t>
      </w:r>
      <w:r w:rsidR="00B129F2">
        <w:rPr>
          <w:rFonts w:hint="eastAsia"/>
        </w:rPr>
        <w:t>批次</w:t>
      </w:r>
      <w:r>
        <w:rPr>
          <w:rFonts w:hint="eastAsia"/>
        </w:rPr>
        <w:t>信息查询</w:t>
      </w:r>
      <w:r>
        <w:t>服务</w:t>
      </w:r>
      <w:r>
        <w:rPr>
          <w:rFonts w:hint="eastAsia"/>
        </w:rPr>
        <w:t>调用</w:t>
      </w:r>
      <w:r>
        <w:t>清单</w:t>
      </w:r>
    </w:p>
    <w:tbl>
      <w:tblPr>
        <w:tblStyle w:val="af4"/>
        <w:tblW w:w="4674" w:type="pct"/>
        <w:jc w:val="center"/>
        <w:tblLook w:val="04A0"/>
      </w:tblPr>
      <w:tblGrid>
        <w:gridCol w:w="2028"/>
        <w:gridCol w:w="1063"/>
        <w:gridCol w:w="1748"/>
        <w:gridCol w:w="661"/>
        <w:gridCol w:w="1373"/>
        <w:gridCol w:w="1093"/>
      </w:tblGrid>
      <w:tr w:rsidR="007766A4" w:rsidTr="00906EC8">
        <w:trPr>
          <w:jc w:val="center"/>
        </w:trPr>
        <w:tc>
          <w:tcPr>
            <w:tcW w:w="2028" w:type="dxa"/>
            <w:vAlign w:val="center"/>
          </w:tcPr>
          <w:p w:rsidR="007766A4" w:rsidRDefault="007766A4" w:rsidP="00906EC8">
            <w:pPr>
              <w:pStyle w:val="af5"/>
              <w:jc w:val="both"/>
            </w:pPr>
            <w:r>
              <w:rPr>
                <w:rFonts w:hint="eastAsia"/>
              </w:rPr>
              <w:t>接口</w:t>
            </w:r>
            <w:r>
              <w:t>标识</w:t>
            </w:r>
            <w:r>
              <w:rPr>
                <w:rFonts w:hint="eastAsia"/>
              </w:rPr>
              <w:t>/</w:t>
            </w:r>
            <w:r>
              <w:rPr>
                <w:rFonts w:hint="eastAsia"/>
              </w:rPr>
              <w:t>接口</w:t>
            </w:r>
            <w:r>
              <w:t>名称</w:t>
            </w:r>
          </w:p>
        </w:tc>
        <w:tc>
          <w:tcPr>
            <w:tcW w:w="1063" w:type="dxa"/>
            <w:vAlign w:val="center"/>
          </w:tcPr>
          <w:p w:rsidR="007766A4" w:rsidRDefault="007766A4" w:rsidP="00906EC8">
            <w:pPr>
              <w:pStyle w:val="af5"/>
              <w:jc w:val="both"/>
            </w:pPr>
            <w:r>
              <w:rPr>
                <w:rFonts w:hint="eastAsia"/>
              </w:rPr>
              <w:t>提供</w:t>
            </w:r>
            <w:r>
              <w:t>方</w:t>
            </w:r>
          </w:p>
        </w:tc>
        <w:tc>
          <w:tcPr>
            <w:tcW w:w="1748" w:type="dxa"/>
            <w:vAlign w:val="center"/>
          </w:tcPr>
          <w:p w:rsidR="007766A4" w:rsidRDefault="007766A4" w:rsidP="00906EC8">
            <w:pPr>
              <w:pStyle w:val="af5"/>
              <w:jc w:val="both"/>
            </w:pPr>
            <w:r>
              <w:rPr>
                <w:rFonts w:hint="eastAsia"/>
              </w:rPr>
              <w:t>业务</w:t>
            </w:r>
            <w:r>
              <w:t>功能</w:t>
            </w:r>
          </w:p>
        </w:tc>
        <w:tc>
          <w:tcPr>
            <w:tcW w:w="661" w:type="dxa"/>
            <w:vAlign w:val="center"/>
          </w:tcPr>
          <w:p w:rsidR="007766A4" w:rsidRPr="004500C7" w:rsidRDefault="007766A4" w:rsidP="00906EC8">
            <w:pPr>
              <w:pStyle w:val="af5"/>
              <w:jc w:val="both"/>
            </w:pPr>
            <w:r w:rsidRPr="004500C7">
              <w:rPr>
                <w:rFonts w:hint="eastAsia"/>
              </w:rPr>
              <w:t>标准格式</w:t>
            </w:r>
          </w:p>
        </w:tc>
        <w:tc>
          <w:tcPr>
            <w:tcW w:w="1373" w:type="dxa"/>
            <w:vAlign w:val="center"/>
          </w:tcPr>
          <w:p w:rsidR="007766A4" w:rsidRPr="004500C7" w:rsidRDefault="007766A4" w:rsidP="00906EC8">
            <w:pPr>
              <w:pStyle w:val="af5"/>
              <w:jc w:val="both"/>
            </w:pPr>
            <w:r w:rsidRPr="004500C7">
              <w:rPr>
                <w:rFonts w:hint="eastAsia"/>
              </w:rPr>
              <w:t>通讯格式</w:t>
            </w:r>
          </w:p>
        </w:tc>
        <w:tc>
          <w:tcPr>
            <w:tcW w:w="1093" w:type="dxa"/>
            <w:vAlign w:val="center"/>
          </w:tcPr>
          <w:p w:rsidR="007766A4" w:rsidRPr="004500C7" w:rsidRDefault="007766A4" w:rsidP="00906EC8">
            <w:pPr>
              <w:pStyle w:val="af5"/>
              <w:jc w:val="both"/>
            </w:pPr>
            <w:r w:rsidRPr="004500C7">
              <w:rPr>
                <w:rFonts w:hint="eastAsia"/>
              </w:rPr>
              <w:t>报文格式</w:t>
            </w:r>
          </w:p>
        </w:tc>
      </w:tr>
      <w:tr w:rsidR="007766A4" w:rsidTr="00906EC8">
        <w:trPr>
          <w:jc w:val="center"/>
        </w:trPr>
        <w:tc>
          <w:tcPr>
            <w:tcW w:w="2028" w:type="dxa"/>
          </w:tcPr>
          <w:p w:rsidR="007766A4" w:rsidRDefault="007F6903" w:rsidP="007F6903">
            <w:pPr>
              <w:pStyle w:val="af6"/>
            </w:pPr>
            <w:r>
              <w:t>712719</w:t>
            </w:r>
            <w:r w:rsidR="007766A4">
              <w:rPr>
                <w:rFonts w:hint="eastAsia"/>
              </w:rPr>
              <w:t>-</w:t>
            </w:r>
            <w:r>
              <w:rPr>
                <w:rFonts w:hint="eastAsia"/>
              </w:rPr>
              <w:t>批量缴费</w:t>
            </w:r>
            <w:r w:rsidR="00B129F2">
              <w:rPr>
                <w:rFonts w:hint="eastAsia"/>
              </w:rPr>
              <w:t>批次</w:t>
            </w:r>
            <w:r w:rsidR="007766A4">
              <w:rPr>
                <w:rFonts w:hint="eastAsia"/>
              </w:rPr>
              <w:t>信息查询</w:t>
            </w:r>
          </w:p>
        </w:tc>
        <w:tc>
          <w:tcPr>
            <w:tcW w:w="1063" w:type="dxa"/>
          </w:tcPr>
          <w:p w:rsidR="007766A4" w:rsidRDefault="007766A4" w:rsidP="00906EC8">
            <w:pPr>
              <w:pStyle w:val="af6"/>
            </w:pPr>
            <w:r w:rsidRPr="00227677">
              <w:rPr>
                <w:rFonts w:hint="eastAsia"/>
              </w:rPr>
              <w:t>中间</w:t>
            </w:r>
            <w:r w:rsidRPr="00227677">
              <w:t>业务</w:t>
            </w:r>
            <w:r w:rsidRPr="00227677">
              <w:rPr>
                <w:rFonts w:hint="eastAsia"/>
              </w:rPr>
              <w:t>社保税银系统</w:t>
            </w:r>
          </w:p>
        </w:tc>
        <w:tc>
          <w:tcPr>
            <w:tcW w:w="1748" w:type="dxa"/>
          </w:tcPr>
          <w:p w:rsidR="007766A4" w:rsidRDefault="007766A4" w:rsidP="007F6903">
            <w:pPr>
              <w:pStyle w:val="af6"/>
            </w:pPr>
            <w:r>
              <w:rPr>
                <w:rFonts w:hint="eastAsia"/>
              </w:rPr>
              <w:t>查询</w:t>
            </w:r>
            <w:r w:rsidR="007F6903">
              <w:t>批量</w:t>
            </w:r>
            <w:r w:rsidR="007F6903">
              <w:rPr>
                <w:rFonts w:hint="eastAsia"/>
              </w:rPr>
              <w:t>缴费</w:t>
            </w:r>
            <w:r w:rsidR="00B129F2">
              <w:rPr>
                <w:rFonts w:hint="eastAsia"/>
              </w:rPr>
              <w:t>批次</w:t>
            </w:r>
            <w:r>
              <w:rPr>
                <w:rFonts w:hint="eastAsia"/>
              </w:rPr>
              <w:t>信息</w:t>
            </w:r>
          </w:p>
        </w:tc>
        <w:tc>
          <w:tcPr>
            <w:tcW w:w="661" w:type="dxa"/>
          </w:tcPr>
          <w:p w:rsidR="007766A4" w:rsidRDefault="007766A4" w:rsidP="00906EC8">
            <w:pPr>
              <w:pStyle w:val="af6"/>
            </w:pPr>
            <w:r>
              <w:rPr>
                <w:rFonts w:hint="eastAsia"/>
              </w:rPr>
              <w:t>是</w:t>
            </w:r>
          </w:p>
        </w:tc>
        <w:tc>
          <w:tcPr>
            <w:tcW w:w="1373" w:type="dxa"/>
          </w:tcPr>
          <w:p w:rsidR="007766A4" w:rsidRDefault="007766A4" w:rsidP="00906EC8">
            <w:pPr>
              <w:pStyle w:val="af6"/>
            </w:pPr>
            <w:r>
              <w:t>Web Service</w:t>
            </w:r>
          </w:p>
        </w:tc>
        <w:tc>
          <w:tcPr>
            <w:tcW w:w="1093" w:type="dxa"/>
          </w:tcPr>
          <w:p w:rsidR="007766A4" w:rsidRDefault="007766A4" w:rsidP="00906EC8">
            <w:pPr>
              <w:pStyle w:val="af6"/>
            </w:pPr>
            <w:r>
              <w:t>XML</w:t>
            </w:r>
          </w:p>
        </w:tc>
      </w:tr>
    </w:tbl>
    <w:p w:rsidR="00445045" w:rsidRDefault="00445045" w:rsidP="00445045">
      <w:pPr>
        <w:pStyle w:val="3"/>
        <w:ind w:left="0" w:firstLine="0"/>
      </w:pPr>
      <w:bookmarkStart w:id="42" w:name="_Toc8133725"/>
      <w:r>
        <w:rPr>
          <w:rFonts w:hint="eastAsia"/>
        </w:rPr>
        <w:lastRenderedPageBreak/>
        <w:t>批量缴费批次</w:t>
      </w:r>
      <w:r>
        <w:t>撤销</w:t>
      </w:r>
      <w:bookmarkEnd w:id="42"/>
    </w:p>
    <w:p w:rsidR="00445045" w:rsidRPr="000D6306" w:rsidRDefault="00445045" w:rsidP="00DB275A">
      <w:pPr>
        <w:pStyle w:val="40"/>
        <w:ind w:left="567" w:firstLine="0"/>
      </w:pPr>
      <w:r>
        <w:rPr>
          <w:rFonts w:hint="eastAsia"/>
        </w:rPr>
        <w:t>系统交互关系</w:t>
      </w:r>
    </w:p>
    <w:p w:rsidR="00445045" w:rsidRPr="00971DFB" w:rsidRDefault="00445045" w:rsidP="00445045">
      <w:pPr>
        <w:ind w:firstLine="480"/>
      </w:pPr>
      <w:r>
        <w:rPr>
          <w:rFonts w:hint="eastAsia"/>
        </w:rPr>
        <w:t>社保税银系统提供批量缴费批次撤销服务，流程如下：</w:t>
      </w:r>
    </w:p>
    <w:p w:rsidR="00445045" w:rsidRDefault="00123FDE" w:rsidP="00445045">
      <w:pPr>
        <w:spacing w:line="360" w:lineRule="auto"/>
        <w:ind w:firstLineChars="0" w:firstLine="0"/>
        <w:jc w:val="center"/>
        <w:rPr>
          <w:noProof/>
        </w:rPr>
      </w:pPr>
      <w:r w:rsidRPr="00123FDE">
        <w:rPr>
          <w:noProof/>
        </w:rPr>
        <w:drawing>
          <wp:inline distT="0" distB="0" distL="0" distR="0">
            <wp:extent cx="3335655" cy="33210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35655" cy="3321050"/>
                    </a:xfrm>
                    <a:prstGeom prst="rect">
                      <a:avLst/>
                    </a:prstGeom>
                    <a:noFill/>
                    <a:ln>
                      <a:noFill/>
                    </a:ln>
                  </pic:spPr>
                </pic:pic>
              </a:graphicData>
            </a:graphic>
          </wp:inline>
        </w:drawing>
      </w:r>
    </w:p>
    <w:p w:rsidR="00445045" w:rsidRDefault="00445045" w:rsidP="00445045">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.40</w:t>
      </w:r>
      <w:r>
        <w:rPr>
          <w:rFonts w:hint="eastAsia"/>
        </w:rPr>
        <w:t>批量缴费批次</w:t>
      </w:r>
      <w:r w:rsidR="00123FDE">
        <w:rPr>
          <w:rFonts w:hint="eastAsia"/>
        </w:rPr>
        <w:t>撤销</w:t>
      </w:r>
      <w:r>
        <w:rPr>
          <w:rFonts w:hint="eastAsia"/>
        </w:rPr>
        <w:t>服务系统间交互关系</w:t>
      </w:r>
    </w:p>
    <w:p w:rsidR="00445045" w:rsidRDefault="00445045" w:rsidP="00DB275A">
      <w:pPr>
        <w:pStyle w:val="40"/>
        <w:ind w:left="567" w:firstLine="0"/>
      </w:pPr>
      <w:r>
        <w:rPr>
          <w:rFonts w:hint="eastAsia"/>
        </w:rPr>
        <w:lastRenderedPageBreak/>
        <w:t>业务处理</w:t>
      </w:r>
      <w:r>
        <w:t>流程</w:t>
      </w:r>
    </w:p>
    <w:p w:rsidR="00445045" w:rsidRPr="00764D37" w:rsidRDefault="00123FDE" w:rsidP="00445045">
      <w:pPr>
        <w:spacing w:line="360" w:lineRule="auto"/>
        <w:ind w:firstLineChars="0" w:firstLine="0"/>
        <w:jc w:val="center"/>
        <w:rPr>
          <w:noProof/>
        </w:rPr>
      </w:pPr>
      <w:r>
        <w:object w:dxaOrig="4755" w:dyaOrig="7035">
          <v:shape id="_x0000_i1045" type="#_x0000_t75" style="width:237.5pt;height:351.95pt" o:ole="">
            <v:imagedata r:id="rId83" o:title=""/>
          </v:shape>
          <o:OLEObject Type="Embed" ProgID="Visio.Drawing.15" ShapeID="_x0000_i1045" DrawAspect="Content" ObjectID="_1630132351" r:id="rId84"/>
        </w:object>
      </w:r>
    </w:p>
    <w:p w:rsidR="00445045" w:rsidRDefault="00445045" w:rsidP="00445045">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.41</w:t>
      </w:r>
      <w:r>
        <w:rPr>
          <w:rFonts w:hint="eastAsia"/>
        </w:rPr>
        <w:t>批量缴费批次撤销服务流程</w:t>
      </w:r>
    </w:p>
    <w:p w:rsidR="00445045" w:rsidRDefault="00445045" w:rsidP="00DB275A">
      <w:pPr>
        <w:pStyle w:val="40"/>
        <w:ind w:left="567" w:firstLine="0"/>
      </w:pPr>
      <w:r>
        <w:rPr>
          <w:rFonts w:hint="eastAsia"/>
        </w:rPr>
        <w:t>系统</w:t>
      </w:r>
      <w:r>
        <w:t>业务</w:t>
      </w:r>
      <w:r>
        <w:rPr>
          <w:rFonts w:hint="eastAsia"/>
        </w:rPr>
        <w:t>职责</w:t>
      </w:r>
    </w:p>
    <w:p w:rsidR="00445045" w:rsidRDefault="00445045" w:rsidP="00445045">
      <w:pPr>
        <w:ind w:firstLine="480"/>
      </w:pPr>
      <w:r>
        <w:rPr>
          <w:rFonts w:hint="eastAsia"/>
        </w:rPr>
        <w:t>在</w:t>
      </w:r>
      <w:r>
        <w:t>该业务场景中，本系统</w:t>
      </w:r>
      <w:r>
        <w:rPr>
          <w:rFonts w:hint="eastAsia"/>
        </w:rPr>
        <w:t>发布批量缴费批次撤销服务，负责批量缴费批次</w:t>
      </w:r>
      <w:r>
        <w:t>撤销流程调度</w:t>
      </w:r>
      <w:r>
        <w:rPr>
          <w:rFonts w:hint="eastAsia"/>
        </w:rPr>
        <w:t>。</w:t>
      </w:r>
    </w:p>
    <w:p w:rsidR="00445045" w:rsidRDefault="00445045" w:rsidP="00DB275A">
      <w:pPr>
        <w:pStyle w:val="40"/>
        <w:ind w:left="567" w:firstLine="0"/>
      </w:pPr>
      <w:r>
        <w:t>服务</w:t>
      </w:r>
      <w:r>
        <w:rPr>
          <w:rFonts w:hint="eastAsia"/>
        </w:rPr>
        <w:t>调用</w:t>
      </w:r>
      <w:r>
        <w:t>接口</w:t>
      </w:r>
    </w:p>
    <w:p w:rsidR="00445045" w:rsidRDefault="00445045" w:rsidP="00445045">
      <w:pPr>
        <w:pStyle w:val="ac"/>
      </w:pPr>
      <w:r>
        <w:t xml:space="preserve">表 </w:t>
      </w:r>
      <w:r w:rsidR="001734C1">
        <w:fldChar w:fldCharType="begin"/>
      </w:r>
      <w:r w:rsidR="000714C3">
        <w:instrText xml:space="preserve"> STYLEREF 1 \s </w:instrText>
      </w:r>
      <w:r w:rsidR="001734C1">
        <w:fldChar w:fldCharType="separate"/>
      </w:r>
      <w:r>
        <w:rPr>
          <w:noProof/>
        </w:rPr>
        <w:t>2</w:t>
      </w:r>
      <w:r w:rsidR="001734C1">
        <w:rPr>
          <w:noProof/>
        </w:rPr>
        <w:fldChar w:fldCharType="end"/>
      </w:r>
      <w:r w:rsidR="00123FDE">
        <w:t>.21</w:t>
      </w:r>
      <w:r>
        <w:rPr>
          <w:rFonts w:hint="eastAsia"/>
        </w:rPr>
        <w:t>批量缴费</w:t>
      </w:r>
      <w:r w:rsidR="00123FDE">
        <w:rPr>
          <w:rFonts w:hint="eastAsia"/>
        </w:rPr>
        <w:t>批次撤销</w:t>
      </w:r>
      <w:r>
        <w:t>服务</w:t>
      </w:r>
      <w:r>
        <w:rPr>
          <w:rFonts w:hint="eastAsia"/>
        </w:rPr>
        <w:t>调用</w:t>
      </w:r>
      <w:r>
        <w:t>清单</w:t>
      </w:r>
    </w:p>
    <w:tbl>
      <w:tblPr>
        <w:tblStyle w:val="af4"/>
        <w:tblW w:w="4674" w:type="pct"/>
        <w:jc w:val="center"/>
        <w:tblLook w:val="04A0"/>
      </w:tblPr>
      <w:tblGrid>
        <w:gridCol w:w="2028"/>
        <w:gridCol w:w="868"/>
        <w:gridCol w:w="1943"/>
        <w:gridCol w:w="661"/>
        <w:gridCol w:w="1373"/>
        <w:gridCol w:w="1093"/>
      </w:tblGrid>
      <w:tr w:rsidR="00445045" w:rsidTr="00906EC8">
        <w:trPr>
          <w:jc w:val="center"/>
        </w:trPr>
        <w:tc>
          <w:tcPr>
            <w:tcW w:w="2028" w:type="dxa"/>
            <w:vAlign w:val="center"/>
          </w:tcPr>
          <w:p w:rsidR="00445045" w:rsidRDefault="00445045" w:rsidP="00906EC8">
            <w:pPr>
              <w:pStyle w:val="af5"/>
              <w:jc w:val="both"/>
            </w:pPr>
            <w:r>
              <w:rPr>
                <w:rFonts w:hint="eastAsia"/>
              </w:rPr>
              <w:t>接口</w:t>
            </w:r>
            <w:r>
              <w:t>标识</w:t>
            </w:r>
            <w:r>
              <w:rPr>
                <w:rFonts w:hint="eastAsia"/>
              </w:rPr>
              <w:t>/</w:t>
            </w:r>
            <w:r>
              <w:rPr>
                <w:rFonts w:hint="eastAsia"/>
              </w:rPr>
              <w:t>接口</w:t>
            </w:r>
            <w:r>
              <w:t>名称</w:t>
            </w:r>
          </w:p>
        </w:tc>
        <w:tc>
          <w:tcPr>
            <w:tcW w:w="868" w:type="dxa"/>
            <w:vAlign w:val="center"/>
          </w:tcPr>
          <w:p w:rsidR="00445045" w:rsidRDefault="00445045" w:rsidP="00906EC8">
            <w:pPr>
              <w:pStyle w:val="af5"/>
              <w:jc w:val="both"/>
            </w:pPr>
            <w:r>
              <w:rPr>
                <w:rFonts w:hint="eastAsia"/>
              </w:rPr>
              <w:t>提供</w:t>
            </w:r>
            <w:r>
              <w:t>方</w:t>
            </w:r>
          </w:p>
        </w:tc>
        <w:tc>
          <w:tcPr>
            <w:tcW w:w="1943" w:type="dxa"/>
            <w:vAlign w:val="center"/>
          </w:tcPr>
          <w:p w:rsidR="00445045" w:rsidRDefault="00445045" w:rsidP="00906EC8">
            <w:pPr>
              <w:pStyle w:val="af5"/>
              <w:jc w:val="both"/>
            </w:pPr>
            <w:r>
              <w:rPr>
                <w:rFonts w:hint="eastAsia"/>
              </w:rPr>
              <w:t>业务</w:t>
            </w:r>
            <w:r>
              <w:t>功能</w:t>
            </w:r>
          </w:p>
        </w:tc>
        <w:tc>
          <w:tcPr>
            <w:tcW w:w="661" w:type="dxa"/>
            <w:vAlign w:val="center"/>
          </w:tcPr>
          <w:p w:rsidR="00445045" w:rsidRPr="004500C7" w:rsidRDefault="00445045" w:rsidP="00906EC8">
            <w:pPr>
              <w:pStyle w:val="af5"/>
              <w:jc w:val="both"/>
            </w:pPr>
            <w:r w:rsidRPr="004500C7">
              <w:rPr>
                <w:rFonts w:hint="eastAsia"/>
              </w:rPr>
              <w:t>标准格式</w:t>
            </w:r>
          </w:p>
        </w:tc>
        <w:tc>
          <w:tcPr>
            <w:tcW w:w="1373" w:type="dxa"/>
            <w:vAlign w:val="center"/>
          </w:tcPr>
          <w:p w:rsidR="00445045" w:rsidRPr="004500C7" w:rsidRDefault="00445045" w:rsidP="00906EC8">
            <w:pPr>
              <w:pStyle w:val="af5"/>
              <w:jc w:val="both"/>
            </w:pPr>
            <w:r w:rsidRPr="004500C7">
              <w:rPr>
                <w:rFonts w:hint="eastAsia"/>
              </w:rPr>
              <w:t>通讯格式</w:t>
            </w:r>
          </w:p>
        </w:tc>
        <w:tc>
          <w:tcPr>
            <w:tcW w:w="1093" w:type="dxa"/>
            <w:vAlign w:val="center"/>
          </w:tcPr>
          <w:p w:rsidR="00445045" w:rsidRPr="004500C7" w:rsidRDefault="00445045" w:rsidP="00906EC8">
            <w:pPr>
              <w:pStyle w:val="af5"/>
              <w:jc w:val="both"/>
            </w:pPr>
            <w:r w:rsidRPr="004500C7">
              <w:rPr>
                <w:rFonts w:hint="eastAsia"/>
              </w:rPr>
              <w:t>报文格式</w:t>
            </w:r>
          </w:p>
        </w:tc>
      </w:tr>
      <w:tr w:rsidR="00445045" w:rsidTr="00906EC8">
        <w:trPr>
          <w:jc w:val="center"/>
        </w:trPr>
        <w:tc>
          <w:tcPr>
            <w:tcW w:w="2028" w:type="dxa"/>
          </w:tcPr>
          <w:p w:rsidR="00445045" w:rsidRDefault="00123FDE" w:rsidP="00906EC8">
            <w:pPr>
              <w:pStyle w:val="af6"/>
            </w:pPr>
            <w:r>
              <w:t>712730</w:t>
            </w:r>
            <w:r w:rsidR="00445045">
              <w:rPr>
                <w:rFonts w:hint="eastAsia"/>
              </w:rPr>
              <w:t>-</w:t>
            </w:r>
            <w:r w:rsidR="00445045">
              <w:rPr>
                <w:rFonts w:hint="eastAsia"/>
              </w:rPr>
              <w:t>批量缴费</w:t>
            </w:r>
            <w:r>
              <w:rPr>
                <w:rFonts w:hint="eastAsia"/>
              </w:rPr>
              <w:t>批次</w:t>
            </w:r>
            <w:r>
              <w:t>撤销</w:t>
            </w:r>
          </w:p>
        </w:tc>
        <w:tc>
          <w:tcPr>
            <w:tcW w:w="868" w:type="dxa"/>
          </w:tcPr>
          <w:p w:rsidR="00445045" w:rsidRDefault="00445045" w:rsidP="00906EC8">
            <w:pPr>
              <w:pStyle w:val="af6"/>
            </w:pPr>
            <w:r w:rsidRPr="00227677">
              <w:rPr>
                <w:rFonts w:hint="eastAsia"/>
              </w:rPr>
              <w:t>中间</w:t>
            </w:r>
            <w:r w:rsidRPr="00227677">
              <w:t>业务</w:t>
            </w:r>
            <w:r w:rsidRPr="00227677">
              <w:rPr>
                <w:rFonts w:hint="eastAsia"/>
              </w:rPr>
              <w:t>社保税银系统</w:t>
            </w:r>
          </w:p>
        </w:tc>
        <w:tc>
          <w:tcPr>
            <w:tcW w:w="1943" w:type="dxa"/>
          </w:tcPr>
          <w:p w:rsidR="00445045" w:rsidRDefault="00445045" w:rsidP="00906EC8">
            <w:pPr>
              <w:pStyle w:val="af6"/>
            </w:pPr>
            <w:r>
              <w:rPr>
                <w:rFonts w:hint="eastAsia"/>
              </w:rPr>
              <w:t>批量缴费</w:t>
            </w:r>
            <w:r w:rsidR="00123FDE">
              <w:rPr>
                <w:rFonts w:hint="eastAsia"/>
              </w:rPr>
              <w:t>批次</w:t>
            </w:r>
            <w:r w:rsidR="00123FDE">
              <w:t>撤销</w:t>
            </w:r>
            <w:r>
              <w:t>流程调度</w:t>
            </w:r>
          </w:p>
        </w:tc>
        <w:tc>
          <w:tcPr>
            <w:tcW w:w="661" w:type="dxa"/>
          </w:tcPr>
          <w:p w:rsidR="00445045" w:rsidRDefault="00445045" w:rsidP="00906EC8">
            <w:pPr>
              <w:pStyle w:val="af6"/>
            </w:pPr>
            <w:r>
              <w:rPr>
                <w:rFonts w:hint="eastAsia"/>
              </w:rPr>
              <w:t>是</w:t>
            </w:r>
          </w:p>
        </w:tc>
        <w:tc>
          <w:tcPr>
            <w:tcW w:w="1373" w:type="dxa"/>
          </w:tcPr>
          <w:p w:rsidR="00445045" w:rsidRDefault="00445045" w:rsidP="00906EC8">
            <w:pPr>
              <w:pStyle w:val="af6"/>
            </w:pPr>
            <w:r>
              <w:t>Web Service</w:t>
            </w:r>
          </w:p>
        </w:tc>
        <w:tc>
          <w:tcPr>
            <w:tcW w:w="1093" w:type="dxa"/>
          </w:tcPr>
          <w:p w:rsidR="00445045" w:rsidRDefault="00445045" w:rsidP="00906EC8">
            <w:pPr>
              <w:pStyle w:val="af6"/>
            </w:pPr>
            <w:r>
              <w:t>XML</w:t>
            </w:r>
          </w:p>
        </w:tc>
      </w:tr>
    </w:tbl>
    <w:p w:rsidR="00B431FE" w:rsidRDefault="00B431FE" w:rsidP="00464700">
      <w:pPr>
        <w:pStyle w:val="3"/>
      </w:pPr>
      <w:bookmarkStart w:id="43" w:name="_Toc8133726"/>
      <w:r>
        <w:rPr>
          <w:rFonts w:hint="eastAsia"/>
        </w:rPr>
        <w:lastRenderedPageBreak/>
        <w:t>个人</w:t>
      </w:r>
      <w:r w:rsidR="004804E0">
        <w:rPr>
          <w:rFonts w:hint="eastAsia"/>
        </w:rPr>
        <w:t>银行</w:t>
      </w:r>
      <w:r>
        <w:rPr>
          <w:rFonts w:hint="eastAsia"/>
        </w:rPr>
        <w:t>缴费撤销凭证</w:t>
      </w:r>
      <w:r>
        <w:t>打印</w:t>
      </w:r>
      <w:r>
        <w:rPr>
          <w:rFonts w:hint="eastAsia"/>
        </w:rPr>
        <w:t>确认</w:t>
      </w:r>
      <w:bookmarkEnd w:id="43"/>
    </w:p>
    <w:p w:rsidR="00B431FE" w:rsidRPr="000D6306" w:rsidRDefault="00B431FE" w:rsidP="00DB275A">
      <w:pPr>
        <w:pStyle w:val="40"/>
        <w:ind w:left="567" w:firstLine="0"/>
      </w:pPr>
      <w:r>
        <w:rPr>
          <w:rFonts w:hint="eastAsia"/>
        </w:rPr>
        <w:t>系统交互关系</w:t>
      </w:r>
    </w:p>
    <w:p w:rsidR="00B431FE" w:rsidRPr="00971DFB" w:rsidRDefault="00B431FE" w:rsidP="00B431FE">
      <w:pPr>
        <w:ind w:firstLine="480"/>
      </w:pPr>
      <w:r>
        <w:rPr>
          <w:rFonts w:hint="eastAsia"/>
        </w:rPr>
        <w:t>社保税银系统提供个人</w:t>
      </w:r>
      <w:r w:rsidR="004804E0">
        <w:rPr>
          <w:rFonts w:hint="eastAsia"/>
        </w:rPr>
        <w:t>银行</w:t>
      </w:r>
      <w:r>
        <w:rPr>
          <w:rFonts w:hint="eastAsia"/>
        </w:rPr>
        <w:t>缴费撤销</w:t>
      </w:r>
      <w:r>
        <w:t>凭证打印</w:t>
      </w:r>
      <w:r>
        <w:rPr>
          <w:rFonts w:hint="eastAsia"/>
        </w:rPr>
        <w:t>确认服务，流程如下：</w:t>
      </w:r>
    </w:p>
    <w:p w:rsidR="00B431FE" w:rsidRDefault="004804E0" w:rsidP="00B431FE">
      <w:pPr>
        <w:spacing w:line="360" w:lineRule="auto"/>
        <w:ind w:firstLineChars="0" w:firstLine="0"/>
        <w:jc w:val="center"/>
        <w:rPr>
          <w:noProof/>
        </w:rPr>
      </w:pPr>
      <w:r w:rsidRPr="004804E0">
        <w:rPr>
          <w:noProof/>
        </w:rPr>
        <w:drawing>
          <wp:inline distT="0" distB="0" distL="0" distR="0">
            <wp:extent cx="3717290" cy="256476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0"/>
                    <pic:cNvPicPr>
                      <a:picLocks noChangeAspect="1" noChangeArrowheads="1"/>
                    </pic:cNvPicPr>
                  </pic:nvPicPr>
                  <pic:blipFill>
                    <a:blip r:embed="rId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17290" cy="2564765"/>
                    </a:xfrm>
                    <a:prstGeom prst="rect">
                      <a:avLst/>
                    </a:prstGeom>
                    <a:noFill/>
                    <a:ln>
                      <a:noFill/>
                    </a:ln>
                  </pic:spPr>
                </pic:pic>
              </a:graphicData>
            </a:graphic>
          </wp:inline>
        </w:drawing>
      </w:r>
    </w:p>
    <w:p w:rsidR="00B431FE" w:rsidRDefault="00B431FE" w:rsidP="00B431FE">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 xml:space="preserve">.42 </w:t>
      </w:r>
      <w:r>
        <w:rPr>
          <w:rFonts w:hint="eastAsia"/>
        </w:rPr>
        <w:t>个人</w:t>
      </w:r>
      <w:r w:rsidR="004804E0">
        <w:rPr>
          <w:rFonts w:hint="eastAsia"/>
        </w:rPr>
        <w:t>银行</w:t>
      </w:r>
      <w:r>
        <w:t>缴费</w:t>
      </w:r>
      <w:r>
        <w:rPr>
          <w:rFonts w:hint="eastAsia"/>
        </w:rPr>
        <w:t>撤销凭证打印确认服务系统间交互关系</w:t>
      </w:r>
    </w:p>
    <w:p w:rsidR="00B431FE" w:rsidRDefault="00B431FE" w:rsidP="00DB275A">
      <w:pPr>
        <w:pStyle w:val="40"/>
        <w:ind w:left="567" w:firstLine="0"/>
      </w:pPr>
      <w:r>
        <w:rPr>
          <w:rFonts w:hint="eastAsia"/>
        </w:rPr>
        <w:t>业务处理</w:t>
      </w:r>
      <w:r>
        <w:t>流程</w:t>
      </w:r>
    </w:p>
    <w:p w:rsidR="00B431FE" w:rsidRPr="00764D37" w:rsidRDefault="004804E0" w:rsidP="00B431FE">
      <w:pPr>
        <w:spacing w:line="360" w:lineRule="auto"/>
        <w:ind w:firstLineChars="0" w:firstLine="0"/>
        <w:jc w:val="center"/>
        <w:rPr>
          <w:noProof/>
        </w:rPr>
      </w:pPr>
      <w:r>
        <w:object w:dxaOrig="4755" w:dyaOrig="6825">
          <v:shape id="_x0000_i1046" type="#_x0000_t75" style="width:237.5pt;height:340.65pt" o:ole="">
            <v:imagedata r:id="rId86" o:title=""/>
          </v:shape>
          <o:OLEObject Type="Embed" ProgID="Visio.Drawing.15" ShapeID="_x0000_i1046" DrawAspect="Content" ObjectID="_1630132352" r:id="rId87"/>
        </w:object>
      </w:r>
    </w:p>
    <w:p w:rsidR="00B431FE" w:rsidRDefault="00B431FE" w:rsidP="00B431FE">
      <w:pPr>
        <w:pStyle w:val="ac"/>
      </w:pPr>
      <w:r>
        <w:lastRenderedPageBreak/>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.43</w:t>
      </w:r>
      <w:r>
        <w:rPr>
          <w:rFonts w:hint="eastAsia"/>
        </w:rPr>
        <w:t xml:space="preserve"> 个人</w:t>
      </w:r>
      <w:r w:rsidR="004804E0">
        <w:rPr>
          <w:rFonts w:hint="eastAsia"/>
        </w:rPr>
        <w:t>银行</w:t>
      </w:r>
      <w:r>
        <w:t>缴费</w:t>
      </w:r>
      <w:r>
        <w:rPr>
          <w:rFonts w:hint="eastAsia"/>
        </w:rPr>
        <w:t>撤销凭证打印确认服务流程</w:t>
      </w:r>
    </w:p>
    <w:p w:rsidR="00B431FE" w:rsidRDefault="00B431FE" w:rsidP="00DB275A">
      <w:pPr>
        <w:pStyle w:val="40"/>
        <w:ind w:left="567" w:firstLine="0"/>
      </w:pPr>
      <w:r>
        <w:rPr>
          <w:rFonts w:hint="eastAsia"/>
        </w:rPr>
        <w:t>系统</w:t>
      </w:r>
      <w:r>
        <w:t>业务</w:t>
      </w:r>
      <w:r>
        <w:rPr>
          <w:rFonts w:hint="eastAsia"/>
        </w:rPr>
        <w:t>职责</w:t>
      </w:r>
    </w:p>
    <w:p w:rsidR="00B431FE" w:rsidRDefault="00B431FE" w:rsidP="00B431FE">
      <w:pPr>
        <w:ind w:firstLine="480"/>
      </w:pPr>
      <w:r>
        <w:rPr>
          <w:rFonts w:hint="eastAsia"/>
        </w:rPr>
        <w:t>在</w:t>
      </w:r>
      <w:r>
        <w:t>该业务场景中，本系统</w:t>
      </w:r>
      <w:r>
        <w:rPr>
          <w:rFonts w:hint="eastAsia"/>
        </w:rPr>
        <w:t>发布个人</w:t>
      </w:r>
      <w:r w:rsidR="004804E0">
        <w:rPr>
          <w:rFonts w:hint="eastAsia"/>
        </w:rPr>
        <w:t>银行</w:t>
      </w:r>
      <w:r>
        <w:t>缴费</w:t>
      </w:r>
      <w:r>
        <w:rPr>
          <w:rFonts w:hint="eastAsia"/>
        </w:rPr>
        <w:t>撤销凭证打印确认服务，负责增加个人</w:t>
      </w:r>
      <w:r w:rsidR="004804E0">
        <w:rPr>
          <w:rFonts w:hint="eastAsia"/>
        </w:rPr>
        <w:t>银行</w:t>
      </w:r>
      <w:r>
        <w:t>缴费</w:t>
      </w:r>
      <w:r>
        <w:rPr>
          <w:rFonts w:hint="eastAsia"/>
        </w:rPr>
        <w:t>撤销</w:t>
      </w:r>
      <w:r>
        <w:t>凭证打印次数</w:t>
      </w:r>
      <w:r>
        <w:rPr>
          <w:rFonts w:hint="eastAsia"/>
        </w:rPr>
        <w:t>。</w:t>
      </w:r>
    </w:p>
    <w:p w:rsidR="00B431FE" w:rsidRDefault="00B431FE" w:rsidP="00DB275A">
      <w:pPr>
        <w:pStyle w:val="40"/>
        <w:ind w:left="567" w:firstLine="0"/>
      </w:pPr>
      <w:r>
        <w:t>服务</w:t>
      </w:r>
      <w:r>
        <w:rPr>
          <w:rFonts w:hint="eastAsia"/>
        </w:rPr>
        <w:t>调用</w:t>
      </w:r>
      <w:r>
        <w:t>接口</w:t>
      </w:r>
    </w:p>
    <w:p w:rsidR="00B431FE" w:rsidRDefault="00B431FE" w:rsidP="00B431FE">
      <w:pPr>
        <w:pStyle w:val="ac"/>
      </w:pPr>
      <w:r>
        <w:t xml:space="preserve">表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 xml:space="preserve">.22 </w:t>
      </w:r>
      <w:r>
        <w:rPr>
          <w:rFonts w:hint="eastAsia"/>
        </w:rPr>
        <w:t>个人</w:t>
      </w:r>
      <w:r w:rsidR="004804E0">
        <w:rPr>
          <w:rFonts w:hint="eastAsia"/>
        </w:rPr>
        <w:t>银行</w:t>
      </w:r>
      <w:r>
        <w:t>缴费</w:t>
      </w:r>
      <w:r>
        <w:rPr>
          <w:rFonts w:hint="eastAsia"/>
        </w:rPr>
        <w:t>撤销凭证打印确认</w:t>
      </w:r>
      <w:r>
        <w:t>服务</w:t>
      </w:r>
      <w:r>
        <w:rPr>
          <w:rFonts w:hint="eastAsia"/>
        </w:rPr>
        <w:t>调用</w:t>
      </w:r>
      <w:r>
        <w:t>清单</w:t>
      </w:r>
    </w:p>
    <w:tbl>
      <w:tblPr>
        <w:tblStyle w:val="af4"/>
        <w:tblW w:w="4674" w:type="pct"/>
        <w:jc w:val="center"/>
        <w:tblLook w:val="04A0"/>
      </w:tblPr>
      <w:tblGrid>
        <w:gridCol w:w="2028"/>
        <w:gridCol w:w="868"/>
        <w:gridCol w:w="1943"/>
        <w:gridCol w:w="661"/>
        <w:gridCol w:w="1373"/>
        <w:gridCol w:w="1093"/>
      </w:tblGrid>
      <w:tr w:rsidR="00B431FE" w:rsidTr="00382849">
        <w:trPr>
          <w:jc w:val="center"/>
        </w:trPr>
        <w:tc>
          <w:tcPr>
            <w:tcW w:w="2028" w:type="dxa"/>
            <w:vAlign w:val="center"/>
          </w:tcPr>
          <w:p w:rsidR="00B431FE" w:rsidRDefault="00B431FE" w:rsidP="00382849">
            <w:pPr>
              <w:pStyle w:val="af5"/>
              <w:jc w:val="both"/>
            </w:pPr>
            <w:r>
              <w:rPr>
                <w:rFonts w:hint="eastAsia"/>
              </w:rPr>
              <w:t>接口</w:t>
            </w:r>
            <w:r>
              <w:t>标识</w:t>
            </w:r>
            <w:r>
              <w:rPr>
                <w:rFonts w:hint="eastAsia"/>
              </w:rPr>
              <w:t>/</w:t>
            </w:r>
            <w:r>
              <w:rPr>
                <w:rFonts w:hint="eastAsia"/>
              </w:rPr>
              <w:t>接口</w:t>
            </w:r>
            <w:r>
              <w:t>名称</w:t>
            </w:r>
          </w:p>
        </w:tc>
        <w:tc>
          <w:tcPr>
            <w:tcW w:w="868" w:type="dxa"/>
            <w:vAlign w:val="center"/>
          </w:tcPr>
          <w:p w:rsidR="00B431FE" w:rsidRDefault="00B431FE" w:rsidP="00382849">
            <w:pPr>
              <w:pStyle w:val="af5"/>
              <w:jc w:val="both"/>
            </w:pPr>
            <w:r>
              <w:rPr>
                <w:rFonts w:hint="eastAsia"/>
              </w:rPr>
              <w:t>提供</w:t>
            </w:r>
            <w:r>
              <w:t>方</w:t>
            </w:r>
          </w:p>
        </w:tc>
        <w:tc>
          <w:tcPr>
            <w:tcW w:w="1943" w:type="dxa"/>
            <w:vAlign w:val="center"/>
          </w:tcPr>
          <w:p w:rsidR="00B431FE" w:rsidRDefault="00B431FE" w:rsidP="00382849">
            <w:pPr>
              <w:pStyle w:val="af5"/>
              <w:jc w:val="both"/>
            </w:pPr>
            <w:r>
              <w:rPr>
                <w:rFonts w:hint="eastAsia"/>
              </w:rPr>
              <w:t>业务</w:t>
            </w:r>
            <w:r>
              <w:t>功能</w:t>
            </w:r>
          </w:p>
        </w:tc>
        <w:tc>
          <w:tcPr>
            <w:tcW w:w="661" w:type="dxa"/>
            <w:vAlign w:val="center"/>
          </w:tcPr>
          <w:p w:rsidR="00B431FE" w:rsidRPr="004500C7" w:rsidRDefault="00B431FE" w:rsidP="00382849">
            <w:pPr>
              <w:pStyle w:val="af5"/>
              <w:jc w:val="both"/>
            </w:pPr>
            <w:r w:rsidRPr="004500C7">
              <w:rPr>
                <w:rFonts w:hint="eastAsia"/>
              </w:rPr>
              <w:t>标准格式</w:t>
            </w:r>
          </w:p>
        </w:tc>
        <w:tc>
          <w:tcPr>
            <w:tcW w:w="1373" w:type="dxa"/>
            <w:vAlign w:val="center"/>
          </w:tcPr>
          <w:p w:rsidR="00B431FE" w:rsidRPr="004500C7" w:rsidRDefault="00B431FE" w:rsidP="00382849">
            <w:pPr>
              <w:pStyle w:val="af5"/>
              <w:jc w:val="both"/>
            </w:pPr>
            <w:r w:rsidRPr="004500C7">
              <w:rPr>
                <w:rFonts w:hint="eastAsia"/>
              </w:rPr>
              <w:t>通讯格式</w:t>
            </w:r>
          </w:p>
        </w:tc>
        <w:tc>
          <w:tcPr>
            <w:tcW w:w="1093" w:type="dxa"/>
            <w:vAlign w:val="center"/>
          </w:tcPr>
          <w:p w:rsidR="00B431FE" w:rsidRPr="004500C7" w:rsidRDefault="00B431FE" w:rsidP="00382849">
            <w:pPr>
              <w:pStyle w:val="af5"/>
              <w:jc w:val="both"/>
            </w:pPr>
            <w:r w:rsidRPr="004500C7">
              <w:rPr>
                <w:rFonts w:hint="eastAsia"/>
              </w:rPr>
              <w:t>报文格式</w:t>
            </w:r>
          </w:p>
        </w:tc>
      </w:tr>
      <w:tr w:rsidR="00B431FE" w:rsidTr="00382849">
        <w:trPr>
          <w:jc w:val="center"/>
        </w:trPr>
        <w:tc>
          <w:tcPr>
            <w:tcW w:w="2028" w:type="dxa"/>
          </w:tcPr>
          <w:p w:rsidR="00B431FE" w:rsidRDefault="00B431FE" w:rsidP="00382849">
            <w:pPr>
              <w:pStyle w:val="af6"/>
            </w:pPr>
            <w:r>
              <w:t>712731</w:t>
            </w:r>
            <w:r>
              <w:rPr>
                <w:rFonts w:hint="eastAsia"/>
              </w:rPr>
              <w:t>-</w:t>
            </w:r>
            <w:r>
              <w:rPr>
                <w:rFonts w:hint="eastAsia"/>
              </w:rPr>
              <w:t>个人</w:t>
            </w:r>
            <w:r w:rsidR="004804E0">
              <w:rPr>
                <w:rFonts w:hint="eastAsia"/>
              </w:rPr>
              <w:t>银行</w:t>
            </w:r>
            <w:r>
              <w:t>缴费</w:t>
            </w:r>
            <w:r>
              <w:rPr>
                <w:rFonts w:hint="eastAsia"/>
              </w:rPr>
              <w:t>撤销凭证打印确认</w:t>
            </w:r>
          </w:p>
        </w:tc>
        <w:tc>
          <w:tcPr>
            <w:tcW w:w="868" w:type="dxa"/>
          </w:tcPr>
          <w:p w:rsidR="00B431FE" w:rsidRDefault="00B431FE" w:rsidP="00382849">
            <w:pPr>
              <w:pStyle w:val="af6"/>
            </w:pPr>
            <w:r w:rsidRPr="00227677">
              <w:rPr>
                <w:rFonts w:hint="eastAsia"/>
              </w:rPr>
              <w:t>中间</w:t>
            </w:r>
            <w:r w:rsidRPr="00227677">
              <w:t>业务</w:t>
            </w:r>
            <w:r w:rsidRPr="00227677">
              <w:rPr>
                <w:rFonts w:hint="eastAsia"/>
              </w:rPr>
              <w:t>社保税银系统</w:t>
            </w:r>
          </w:p>
        </w:tc>
        <w:tc>
          <w:tcPr>
            <w:tcW w:w="1943" w:type="dxa"/>
          </w:tcPr>
          <w:p w:rsidR="00B431FE" w:rsidRDefault="00B431FE" w:rsidP="00382849">
            <w:pPr>
              <w:pStyle w:val="af6"/>
            </w:pPr>
            <w:r>
              <w:rPr>
                <w:rFonts w:hint="eastAsia"/>
              </w:rPr>
              <w:t>增加个人</w:t>
            </w:r>
            <w:r w:rsidR="004804E0">
              <w:rPr>
                <w:rFonts w:hint="eastAsia"/>
              </w:rPr>
              <w:t>银行</w:t>
            </w:r>
            <w:r>
              <w:t>缴费</w:t>
            </w:r>
            <w:r>
              <w:rPr>
                <w:rFonts w:hint="eastAsia"/>
              </w:rPr>
              <w:t>撤销</w:t>
            </w:r>
            <w:r>
              <w:t>凭证打印次数</w:t>
            </w:r>
          </w:p>
        </w:tc>
        <w:tc>
          <w:tcPr>
            <w:tcW w:w="661" w:type="dxa"/>
          </w:tcPr>
          <w:p w:rsidR="00B431FE" w:rsidRDefault="00B431FE" w:rsidP="00382849">
            <w:pPr>
              <w:pStyle w:val="af6"/>
            </w:pPr>
            <w:r>
              <w:rPr>
                <w:rFonts w:hint="eastAsia"/>
              </w:rPr>
              <w:t>是</w:t>
            </w:r>
          </w:p>
        </w:tc>
        <w:tc>
          <w:tcPr>
            <w:tcW w:w="1373" w:type="dxa"/>
          </w:tcPr>
          <w:p w:rsidR="00B431FE" w:rsidRDefault="00B431FE" w:rsidP="00382849">
            <w:pPr>
              <w:pStyle w:val="af6"/>
            </w:pPr>
            <w:r>
              <w:t>Web Service</w:t>
            </w:r>
          </w:p>
        </w:tc>
        <w:tc>
          <w:tcPr>
            <w:tcW w:w="1093" w:type="dxa"/>
          </w:tcPr>
          <w:p w:rsidR="00B431FE" w:rsidRDefault="00B431FE" w:rsidP="00382849">
            <w:pPr>
              <w:pStyle w:val="af6"/>
            </w:pPr>
            <w:r>
              <w:t>XML</w:t>
            </w:r>
          </w:p>
        </w:tc>
      </w:tr>
    </w:tbl>
    <w:p w:rsidR="00D21359" w:rsidRDefault="00D21359" w:rsidP="00D21359">
      <w:pPr>
        <w:pStyle w:val="3"/>
      </w:pPr>
      <w:bookmarkStart w:id="44" w:name="_Toc8133727"/>
      <w:r>
        <w:rPr>
          <w:rFonts w:hint="eastAsia"/>
        </w:rPr>
        <w:t>个人委托扣款</w:t>
      </w:r>
      <w:r>
        <w:t>批量签约明细导出</w:t>
      </w:r>
      <w:bookmarkEnd w:id="44"/>
    </w:p>
    <w:p w:rsidR="00D21359" w:rsidRPr="000D6306" w:rsidRDefault="00D21359" w:rsidP="00DB275A">
      <w:pPr>
        <w:pStyle w:val="40"/>
        <w:ind w:left="567" w:firstLine="0"/>
      </w:pPr>
      <w:r>
        <w:rPr>
          <w:rFonts w:hint="eastAsia"/>
        </w:rPr>
        <w:t>系统交互关系</w:t>
      </w:r>
    </w:p>
    <w:p w:rsidR="00D21359" w:rsidRPr="00971DFB" w:rsidRDefault="00D21359" w:rsidP="00D21359">
      <w:pPr>
        <w:ind w:firstLine="480"/>
      </w:pPr>
      <w:r>
        <w:rPr>
          <w:rFonts w:hint="eastAsia"/>
        </w:rPr>
        <w:t>社保税银系统提供个人委托扣款</w:t>
      </w:r>
      <w:r>
        <w:t>批量签约明细导出</w:t>
      </w:r>
      <w:r>
        <w:rPr>
          <w:rFonts w:hint="eastAsia"/>
        </w:rPr>
        <w:t>服务，流程如下：</w:t>
      </w:r>
    </w:p>
    <w:p w:rsidR="00D21359" w:rsidRDefault="00580E77" w:rsidP="00D21359">
      <w:pPr>
        <w:spacing w:line="360" w:lineRule="auto"/>
        <w:ind w:firstLineChars="0" w:firstLine="0"/>
        <w:jc w:val="center"/>
        <w:rPr>
          <w:noProof/>
        </w:rPr>
      </w:pPr>
      <w:r w:rsidRPr="00580E77">
        <w:rPr>
          <w:noProof/>
        </w:rPr>
        <w:drawing>
          <wp:inline distT="0" distB="0" distL="0" distR="0">
            <wp:extent cx="5094605" cy="333121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94605" cy="3331210"/>
                    </a:xfrm>
                    <a:prstGeom prst="rect">
                      <a:avLst/>
                    </a:prstGeom>
                    <a:noFill/>
                    <a:ln>
                      <a:noFill/>
                    </a:ln>
                  </pic:spPr>
                </pic:pic>
              </a:graphicData>
            </a:graphic>
          </wp:inline>
        </w:drawing>
      </w:r>
    </w:p>
    <w:p w:rsidR="00D21359" w:rsidRDefault="00D21359" w:rsidP="00D21359">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 xml:space="preserve">.44 </w:t>
      </w:r>
      <w:r>
        <w:rPr>
          <w:rFonts w:hint="eastAsia"/>
        </w:rPr>
        <w:t>个人委托扣款</w:t>
      </w:r>
      <w:r>
        <w:t>批量签约明细导出</w:t>
      </w:r>
      <w:r>
        <w:rPr>
          <w:rFonts w:hint="eastAsia"/>
        </w:rPr>
        <w:t>服务系统间交互关系</w:t>
      </w:r>
    </w:p>
    <w:p w:rsidR="00D21359" w:rsidRDefault="00D21359" w:rsidP="00DB275A">
      <w:pPr>
        <w:pStyle w:val="40"/>
        <w:ind w:left="567" w:firstLine="0"/>
      </w:pPr>
      <w:r>
        <w:rPr>
          <w:rFonts w:hint="eastAsia"/>
        </w:rPr>
        <w:lastRenderedPageBreak/>
        <w:t>业务处理</w:t>
      </w:r>
      <w:r>
        <w:t>流程</w:t>
      </w:r>
    </w:p>
    <w:p w:rsidR="00D21359" w:rsidRPr="00764D37" w:rsidRDefault="00D03A30" w:rsidP="00D21359">
      <w:pPr>
        <w:spacing w:line="360" w:lineRule="auto"/>
        <w:ind w:firstLineChars="0" w:firstLine="0"/>
        <w:jc w:val="center"/>
        <w:rPr>
          <w:noProof/>
        </w:rPr>
      </w:pPr>
      <w:r>
        <w:object w:dxaOrig="4755" w:dyaOrig="6825">
          <v:shape id="_x0000_i1047" type="#_x0000_t75" style="width:237.5pt;height:340.65pt" o:ole="">
            <v:imagedata r:id="rId89" o:title=""/>
          </v:shape>
          <o:OLEObject Type="Embed" ProgID="Visio.Drawing.15" ShapeID="_x0000_i1047" DrawAspect="Content" ObjectID="_1630132353" r:id="rId90"/>
        </w:object>
      </w:r>
    </w:p>
    <w:p w:rsidR="00D21359" w:rsidRDefault="00D21359" w:rsidP="00D21359">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.45</w:t>
      </w:r>
      <w:r>
        <w:rPr>
          <w:rFonts w:hint="eastAsia"/>
        </w:rPr>
        <w:t xml:space="preserve"> 个人委托扣款</w:t>
      </w:r>
      <w:r>
        <w:t>批量签约明细导出</w:t>
      </w:r>
      <w:r>
        <w:rPr>
          <w:rFonts w:hint="eastAsia"/>
        </w:rPr>
        <w:t>服务流程</w:t>
      </w:r>
    </w:p>
    <w:p w:rsidR="00D21359" w:rsidRDefault="00D21359" w:rsidP="00DB275A">
      <w:pPr>
        <w:pStyle w:val="40"/>
        <w:ind w:left="567" w:firstLine="0"/>
      </w:pPr>
      <w:r>
        <w:rPr>
          <w:rFonts w:hint="eastAsia"/>
        </w:rPr>
        <w:t>系统</w:t>
      </w:r>
      <w:r>
        <w:t>业务</w:t>
      </w:r>
      <w:r>
        <w:rPr>
          <w:rFonts w:hint="eastAsia"/>
        </w:rPr>
        <w:t>职责</w:t>
      </w:r>
    </w:p>
    <w:p w:rsidR="00D21359" w:rsidRDefault="00D21359" w:rsidP="00D21359">
      <w:pPr>
        <w:ind w:firstLine="480"/>
      </w:pPr>
      <w:r>
        <w:rPr>
          <w:rFonts w:hint="eastAsia"/>
        </w:rPr>
        <w:t>在</w:t>
      </w:r>
      <w:r>
        <w:t>该业务场景中，本系统</w:t>
      </w:r>
      <w:r>
        <w:rPr>
          <w:rFonts w:hint="eastAsia"/>
        </w:rPr>
        <w:t>发布个人委托扣款</w:t>
      </w:r>
      <w:r>
        <w:t>批量签约明细导出</w:t>
      </w:r>
      <w:r>
        <w:rPr>
          <w:rFonts w:hint="eastAsia"/>
        </w:rPr>
        <w:t>服务，负责</w:t>
      </w:r>
      <w:r w:rsidR="00D03A30">
        <w:rPr>
          <w:rFonts w:hint="eastAsia"/>
        </w:rPr>
        <w:t>导出个人</w:t>
      </w:r>
      <w:r w:rsidR="00D03A30">
        <w:t>委托扣款批量签约明细</w:t>
      </w:r>
      <w:r>
        <w:rPr>
          <w:rFonts w:hint="eastAsia"/>
        </w:rPr>
        <w:t>。</w:t>
      </w:r>
    </w:p>
    <w:p w:rsidR="00D21359" w:rsidRDefault="00D21359" w:rsidP="00DB275A">
      <w:pPr>
        <w:pStyle w:val="40"/>
        <w:ind w:left="567" w:firstLine="0"/>
      </w:pPr>
      <w:r>
        <w:t>服务</w:t>
      </w:r>
      <w:r>
        <w:rPr>
          <w:rFonts w:hint="eastAsia"/>
        </w:rPr>
        <w:t>调用</w:t>
      </w:r>
      <w:r>
        <w:t>接口</w:t>
      </w:r>
    </w:p>
    <w:p w:rsidR="00D21359" w:rsidRDefault="00D21359" w:rsidP="00D21359">
      <w:pPr>
        <w:pStyle w:val="ac"/>
      </w:pPr>
      <w:r>
        <w:t xml:space="preserve">表 </w:t>
      </w:r>
      <w:r w:rsidR="001734C1">
        <w:fldChar w:fldCharType="begin"/>
      </w:r>
      <w:r w:rsidR="000714C3">
        <w:instrText xml:space="preserve"> STYLEREF 1 \s </w:instrText>
      </w:r>
      <w:r w:rsidR="001734C1">
        <w:fldChar w:fldCharType="separate"/>
      </w:r>
      <w:r>
        <w:rPr>
          <w:noProof/>
        </w:rPr>
        <w:t>2</w:t>
      </w:r>
      <w:r w:rsidR="001734C1">
        <w:rPr>
          <w:noProof/>
        </w:rPr>
        <w:fldChar w:fldCharType="end"/>
      </w:r>
      <w:r w:rsidR="00284AD6">
        <w:t>.23</w:t>
      </w:r>
      <w:r>
        <w:rPr>
          <w:rFonts w:hint="eastAsia"/>
        </w:rPr>
        <w:t>个人</w:t>
      </w:r>
      <w:r w:rsidR="00D03A30">
        <w:rPr>
          <w:rFonts w:hint="eastAsia"/>
        </w:rPr>
        <w:t>委托扣款</w:t>
      </w:r>
      <w:r w:rsidR="00D03A30">
        <w:t>批量签约明细导出</w:t>
      </w:r>
      <w:r>
        <w:t>服务</w:t>
      </w:r>
      <w:r>
        <w:rPr>
          <w:rFonts w:hint="eastAsia"/>
        </w:rPr>
        <w:t>调用</w:t>
      </w:r>
      <w:r>
        <w:t>清单</w:t>
      </w:r>
    </w:p>
    <w:tbl>
      <w:tblPr>
        <w:tblStyle w:val="af4"/>
        <w:tblW w:w="4674" w:type="pct"/>
        <w:jc w:val="center"/>
        <w:tblLook w:val="04A0"/>
      </w:tblPr>
      <w:tblGrid>
        <w:gridCol w:w="2028"/>
        <w:gridCol w:w="868"/>
        <w:gridCol w:w="1943"/>
        <w:gridCol w:w="661"/>
        <w:gridCol w:w="1373"/>
        <w:gridCol w:w="1093"/>
      </w:tblGrid>
      <w:tr w:rsidR="00D21359" w:rsidTr="0059515C">
        <w:trPr>
          <w:jc w:val="center"/>
        </w:trPr>
        <w:tc>
          <w:tcPr>
            <w:tcW w:w="2028" w:type="dxa"/>
            <w:vAlign w:val="center"/>
          </w:tcPr>
          <w:p w:rsidR="00D21359" w:rsidRDefault="00D21359" w:rsidP="0059515C">
            <w:pPr>
              <w:pStyle w:val="af5"/>
              <w:jc w:val="both"/>
            </w:pPr>
            <w:r>
              <w:rPr>
                <w:rFonts w:hint="eastAsia"/>
              </w:rPr>
              <w:t>接口</w:t>
            </w:r>
            <w:r>
              <w:t>标识</w:t>
            </w:r>
            <w:r>
              <w:rPr>
                <w:rFonts w:hint="eastAsia"/>
              </w:rPr>
              <w:t>/</w:t>
            </w:r>
            <w:r>
              <w:rPr>
                <w:rFonts w:hint="eastAsia"/>
              </w:rPr>
              <w:t>接口</w:t>
            </w:r>
            <w:r>
              <w:t>名称</w:t>
            </w:r>
          </w:p>
        </w:tc>
        <w:tc>
          <w:tcPr>
            <w:tcW w:w="868" w:type="dxa"/>
            <w:vAlign w:val="center"/>
          </w:tcPr>
          <w:p w:rsidR="00D21359" w:rsidRDefault="00D21359" w:rsidP="0059515C">
            <w:pPr>
              <w:pStyle w:val="af5"/>
              <w:jc w:val="both"/>
            </w:pPr>
            <w:r>
              <w:rPr>
                <w:rFonts w:hint="eastAsia"/>
              </w:rPr>
              <w:t>提供</w:t>
            </w:r>
            <w:r>
              <w:t>方</w:t>
            </w:r>
          </w:p>
        </w:tc>
        <w:tc>
          <w:tcPr>
            <w:tcW w:w="1943" w:type="dxa"/>
            <w:vAlign w:val="center"/>
          </w:tcPr>
          <w:p w:rsidR="00D21359" w:rsidRDefault="00D21359" w:rsidP="0059515C">
            <w:pPr>
              <w:pStyle w:val="af5"/>
              <w:jc w:val="both"/>
            </w:pPr>
            <w:r>
              <w:rPr>
                <w:rFonts w:hint="eastAsia"/>
              </w:rPr>
              <w:t>业务</w:t>
            </w:r>
            <w:r>
              <w:t>功能</w:t>
            </w:r>
          </w:p>
        </w:tc>
        <w:tc>
          <w:tcPr>
            <w:tcW w:w="661" w:type="dxa"/>
            <w:vAlign w:val="center"/>
          </w:tcPr>
          <w:p w:rsidR="00D21359" w:rsidRPr="004500C7" w:rsidRDefault="00D21359" w:rsidP="0059515C">
            <w:pPr>
              <w:pStyle w:val="af5"/>
              <w:jc w:val="both"/>
            </w:pPr>
            <w:r w:rsidRPr="004500C7">
              <w:rPr>
                <w:rFonts w:hint="eastAsia"/>
              </w:rPr>
              <w:t>标准格式</w:t>
            </w:r>
          </w:p>
        </w:tc>
        <w:tc>
          <w:tcPr>
            <w:tcW w:w="1373" w:type="dxa"/>
            <w:vAlign w:val="center"/>
          </w:tcPr>
          <w:p w:rsidR="00D21359" w:rsidRPr="004500C7" w:rsidRDefault="00D21359" w:rsidP="0059515C">
            <w:pPr>
              <w:pStyle w:val="af5"/>
              <w:jc w:val="both"/>
            </w:pPr>
            <w:r w:rsidRPr="004500C7">
              <w:rPr>
                <w:rFonts w:hint="eastAsia"/>
              </w:rPr>
              <w:t>通讯格式</w:t>
            </w:r>
          </w:p>
        </w:tc>
        <w:tc>
          <w:tcPr>
            <w:tcW w:w="1093" w:type="dxa"/>
            <w:vAlign w:val="center"/>
          </w:tcPr>
          <w:p w:rsidR="00D21359" w:rsidRPr="004500C7" w:rsidRDefault="00D21359" w:rsidP="0059515C">
            <w:pPr>
              <w:pStyle w:val="af5"/>
              <w:jc w:val="both"/>
            </w:pPr>
            <w:r w:rsidRPr="004500C7">
              <w:rPr>
                <w:rFonts w:hint="eastAsia"/>
              </w:rPr>
              <w:t>报文格式</w:t>
            </w:r>
          </w:p>
        </w:tc>
      </w:tr>
      <w:tr w:rsidR="00D21359" w:rsidTr="0059515C">
        <w:trPr>
          <w:jc w:val="center"/>
        </w:trPr>
        <w:tc>
          <w:tcPr>
            <w:tcW w:w="2028" w:type="dxa"/>
          </w:tcPr>
          <w:p w:rsidR="00D21359" w:rsidRDefault="00D03A30" w:rsidP="00D03A30">
            <w:pPr>
              <w:pStyle w:val="af6"/>
            </w:pPr>
            <w:r>
              <w:t>712732</w:t>
            </w:r>
            <w:r w:rsidR="00D21359">
              <w:rPr>
                <w:rFonts w:hint="eastAsia"/>
              </w:rPr>
              <w:t>-</w:t>
            </w:r>
            <w:r w:rsidR="00D21359">
              <w:rPr>
                <w:rFonts w:hint="eastAsia"/>
              </w:rPr>
              <w:t>个人</w:t>
            </w:r>
            <w:r>
              <w:rPr>
                <w:rFonts w:hint="eastAsia"/>
              </w:rPr>
              <w:t>委托扣款</w:t>
            </w:r>
            <w:r>
              <w:t>批量签约明细导出</w:t>
            </w:r>
          </w:p>
        </w:tc>
        <w:tc>
          <w:tcPr>
            <w:tcW w:w="868" w:type="dxa"/>
          </w:tcPr>
          <w:p w:rsidR="00D21359" w:rsidRDefault="00D21359" w:rsidP="0059515C">
            <w:pPr>
              <w:pStyle w:val="af6"/>
            </w:pPr>
            <w:r w:rsidRPr="00227677">
              <w:rPr>
                <w:rFonts w:hint="eastAsia"/>
              </w:rPr>
              <w:t>中间</w:t>
            </w:r>
            <w:r w:rsidRPr="00227677">
              <w:t>业务</w:t>
            </w:r>
            <w:r w:rsidRPr="00227677">
              <w:rPr>
                <w:rFonts w:hint="eastAsia"/>
              </w:rPr>
              <w:t>社保税银系统</w:t>
            </w:r>
          </w:p>
        </w:tc>
        <w:tc>
          <w:tcPr>
            <w:tcW w:w="1943" w:type="dxa"/>
          </w:tcPr>
          <w:p w:rsidR="00D21359" w:rsidRDefault="00D03A30" w:rsidP="0059515C">
            <w:pPr>
              <w:pStyle w:val="af6"/>
            </w:pPr>
            <w:r>
              <w:rPr>
                <w:rFonts w:hint="eastAsia"/>
              </w:rPr>
              <w:t>导出个人</w:t>
            </w:r>
            <w:r>
              <w:t>委托扣款批量签约明细</w:t>
            </w:r>
          </w:p>
        </w:tc>
        <w:tc>
          <w:tcPr>
            <w:tcW w:w="661" w:type="dxa"/>
          </w:tcPr>
          <w:p w:rsidR="00D21359" w:rsidRDefault="00D21359" w:rsidP="0059515C">
            <w:pPr>
              <w:pStyle w:val="af6"/>
            </w:pPr>
            <w:r>
              <w:rPr>
                <w:rFonts w:hint="eastAsia"/>
              </w:rPr>
              <w:t>是</w:t>
            </w:r>
          </w:p>
        </w:tc>
        <w:tc>
          <w:tcPr>
            <w:tcW w:w="1373" w:type="dxa"/>
          </w:tcPr>
          <w:p w:rsidR="00D21359" w:rsidRDefault="00D21359" w:rsidP="0059515C">
            <w:pPr>
              <w:pStyle w:val="af6"/>
            </w:pPr>
            <w:r>
              <w:t>Web Service</w:t>
            </w:r>
          </w:p>
        </w:tc>
        <w:tc>
          <w:tcPr>
            <w:tcW w:w="1093" w:type="dxa"/>
          </w:tcPr>
          <w:p w:rsidR="00D21359" w:rsidRDefault="00D21359" w:rsidP="0059515C">
            <w:pPr>
              <w:pStyle w:val="af6"/>
            </w:pPr>
            <w:r>
              <w:t>XML</w:t>
            </w:r>
          </w:p>
        </w:tc>
      </w:tr>
    </w:tbl>
    <w:p w:rsidR="00914602" w:rsidRDefault="00914602" w:rsidP="00914602">
      <w:pPr>
        <w:pStyle w:val="3"/>
      </w:pPr>
      <w:bookmarkStart w:id="45" w:name="_Toc8133728"/>
      <w:r>
        <w:lastRenderedPageBreak/>
        <w:t>批量</w:t>
      </w:r>
      <w:r>
        <w:rPr>
          <w:rFonts w:hint="eastAsia"/>
        </w:rPr>
        <w:t>缴费</w:t>
      </w:r>
      <w:r>
        <w:t>明细导出</w:t>
      </w:r>
      <w:bookmarkEnd w:id="45"/>
    </w:p>
    <w:p w:rsidR="00914602" w:rsidRPr="000D6306" w:rsidRDefault="00914602" w:rsidP="00DB275A">
      <w:pPr>
        <w:pStyle w:val="40"/>
        <w:ind w:left="567" w:firstLine="0"/>
      </w:pPr>
      <w:r>
        <w:rPr>
          <w:rFonts w:hint="eastAsia"/>
        </w:rPr>
        <w:t>系统交互关系</w:t>
      </w:r>
    </w:p>
    <w:p w:rsidR="00914602" w:rsidRPr="00971DFB" w:rsidRDefault="00914602" w:rsidP="00914602">
      <w:pPr>
        <w:ind w:firstLine="480"/>
      </w:pPr>
      <w:r>
        <w:rPr>
          <w:rFonts w:hint="eastAsia"/>
        </w:rPr>
        <w:t>社保税银系统提供</w:t>
      </w:r>
      <w:r>
        <w:t>批量</w:t>
      </w:r>
      <w:r w:rsidR="00284AD6">
        <w:rPr>
          <w:rFonts w:hint="eastAsia"/>
        </w:rPr>
        <w:t>缴费</w:t>
      </w:r>
      <w:r>
        <w:t>明细导出</w:t>
      </w:r>
      <w:r>
        <w:rPr>
          <w:rFonts w:hint="eastAsia"/>
        </w:rPr>
        <w:t>服务，流程如下：</w:t>
      </w:r>
    </w:p>
    <w:p w:rsidR="00914602" w:rsidRDefault="00B465B0" w:rsidP="00914602">
      <w:pPr>
        <w:spacing w:line="360" w:lineRule="auto"/>
        <w:ind w:firstLineChars="0" w:firstLine="0"/>
        <w:jc w:val="center"/>
        <w:rPr>
          <w:noProof/>
        </w:rPr>
      </w:pPr>
      <w:r w:rsidRPr="00B465B0">
        <w:rPr>
          <w:noProof/>
        </w:rPr>
        <w:drawing>
          <wp:inline distT="0" distB="0" distL="0" distR="0">
            <wp:extent cx="4370070" cy="3313430"/>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70070" cy="3313430"/>
                    </a:xfrm>
                    <a:prstGeom prst="rect">
                      <a:avLst/>
                    </a:prstGeom>
                    <a:noFill/>
                    <a:ln>
                      <a:noFill/>
                    </a:ln>
                  </pic:spPr>
                </pic:pic>
              </a:graphicData>
            </a:graphic>
          </wp:inline>
        </w:drawing>
      </w:r>
    </w:p>
    <w:p w:rsidR="00914602" w:rsidRDefault="00914602" w:rsidP="00914602">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rsidR="00284AD6">
        <w:t>.46</w:t>
      </w:r>
      <w:r>
        <w:t>批量</w:t>
      </w:r>
      <w:r w:rsidR="00284AD6">
        <w:rPr>
          <w:rFonts w:hint="eastAsia"/>
        </w:rPr>
        <w:t>缴费</w:t>
      </w:r>
      <w:r>
        <w:t>明细导出</w:t>
      </w:r>
      <w:r>
        <w:rPr>
          <w:rFonts w:hint="eastAsia"/>
        </w:rPr>
        <w:t>服务系统间交互关系</w:t>
      </w:r>
    </w:p>
    <w:p w:rsidR="00914602" w:rsidRDefault="00914602" w:rsidP="00DB275A">
      <w:pPr>
        <w:pStyle w:val="40"/>
        <w:ind w:left="567" w:firstLine="0"/>
      </w:pPr>
      <w:r>
        <w:rPr>
          <w:rFonts w:hint="eastAsia"/>
        </w:rPr>
        <w:lastRenderedPageBreak/>
        <w:t>业务处理</w:t>
      </w:r>
      <w:r>
        <w:t>流程</w:t>
      </w:r>
    </w:p>
    <w:p w:rsidR="00914602" w:rsidRPr="00764D37" w:rsidRDefault="00284AD6" w:rsidP="00914602">
      <w:pPr>
        <w:spacing w:line="360" w:lineRule="auto"/>
        <w:ind w:firstLineChars="0" w:firstLine="0"/>
        <w:jc w:val="center"/>
        <w:rPr>
          <w:noProof/>
        </w:rPr>
      </w:pPr>
      <w:r>
        <w:object w:dxaOrig="4755" w:dyaOrig="6825">
          <v:shape id="_x0000_i1048" type="#_x0000_t75" style="width:237.5pt;height:340.65pt" o:ole="">
            <v:imagedata r:id="rId92" o:title=""/>
          </v:shape>
          <o:OLEObject Type="Embed" ProgID="Visio.Drawing.15" ShapeID="_x0000_i1048" DrawAspect="Content" ObjectID="_1630132354" r:id="rId93"/>
        </w:object>
      </w:r>
    </w:p>
    <w:p w:rsidR="00914602" w:rsidRDefault="00914602" w:rsidP="00914602">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rsidR="00284AD6">
        <w:t>.47</w:t>
      </w:r>
      <w:r>
        <w:t>批量</w:t>
      </w:r>
      <w:r w:rsidR="00284AD6">
        <w:rPr>
          <w:rFonts w:hint="eastAsia"/>
        </w:rPr>
        <w:t>缴费</w:t>
      </w:r>
      <w:r>
        <w:t>明细导出</w:t>
      </w:r>
      <w:r>
        <w:rPr>
          <w:rFonts w:hint="eastAsia"/>
        </w:rPr>
        <w:t>服务流程</w:t>
      </w:r>
    </w:p>
    <w:p w:rsidR="00914602" w:rsidRDefault="00914602" w:rsidP="00DB275A">
      <w:pPr>
        <w:pStyle w:val="40"/>
        <w:ind w:left="567" w:firstLine="0"/>
      </w:pPr>
      <w:r>
        <w:rPr>
          <w:rFonts w:hint="eastAsia"/>
        </w:rPr>
        <w:t>系统</w:t>
      </w:r>
      <w:r>
        <w:t>业务</w:t>
      </w:r>
      <w:r>
        <w:rPr>
          <w:rFonts w:hint="eastAsia"/>
        </w:rPr>
        <w:t>职责</w:t>
      </w:r>
    </w:p>
    <w:p w:rsidR="00914602" w:rsidRDefault="00914602" w:rsidP="00914602">
      <w:pPr>
        <w:ind w:firstLine="480"/>
      </w:pPr>
      <w:r>
        <w:rPr>
          <w:rFonts w:hint="eastAsia"/>
        </w:rPr>
        <w:t>在</w:t>
      </w:r>
      <w:r>
        <w:t>该业务场景中，本系统</w:t>
      </w:r>
      <w:r>
        <w:rPr>
          <w:rFonts w:hint="eastAsia"/>
        </w:rPr>
        <w:t>发布</w:t>
      </w:r>
      <w:r>
        <w:t>批量</w:t>
      </w:r>
      <w:r w:rsidR="00284AD6">
        <w:rPr>
          <w:rFonts w:hint="eastAsia"/>
        </w:rPr>
        <w:t>缴费</w:t>
      </w:r>
      <w:r>
        <w:t>明细导出</w:t>
      </w:r>
      <w:r>
        <w:rPr>
          <w:rFonts w:hint="eastAsia"/>
        </w:rPr>
        <w:t>服务，负责导出</w:t>
      </w:r>
      <w:r>
        <w:t>批量</w:t>
      </w:r>
      <w:r w:rsidR="00284AD6">
        <w:rPr>
          <w:rFonts w:hint="eastAsia"/>
        </w:rPr>
        <w:t>缴费</w:t>
      </w:r>
      <w:r>
        <w:t>明细</w:t>
      </w:r>
      <w:r>
        <w:rPr>
          <w:rFonts w:hint="eastAsia"/>
        </w:rPr>
        <w:t>。</w:t>
      </w:r>
    </w:p>
    <w:p w:rsidR="00914602" w:rsidRDefault="00914602" w:rsidP="00DB275A">
      <w:pPr>
        <w:pStyle w:val="40"/>
        <w:ind w:left="567" w:firstLine="0"/>
      </w:pPr>
      <w:r>
        <w:t>服务</w:t>
      </w:r>
      <w:r>
        <w:rPr>
          <w:rFonts w:hint="eastAsia"/>
        </w:rPr>
        <w:t>调用</w:t>
      </w:r>
      <w:r>
        <w:t>接口</w:t>
      </w:r>
    </w:p>
    <w:p w:rsidR="00914602" w:rsidRDefault="00914602" w:rsidP="00914602">
      <w:pPr>
        <w:pStyle w:val="ac"/>
      </w:pPr>
      <w:r>
        <w:t xml:space="preserve">表 </w:t>
      </w:r>
      <w:r w:rsidR="001734C1">
        <w:fldChar w:fldCharType="begin"/>
      </w:r>
      <w:r w:rsidR="000714C3">
        <w:instrText xml:space="preserve"> STYLEREF 1 \s </w:instrText>
      </w:r>
      <w:r w:rsidR="001734C1">
        <w:fldChar w:fldCharType="separate"/>
      </w:r>
      <w:r>
        <w:rPr>
          <w:noProof/>
        </w:rPr>
        <w:t>2</w:t>
      </w:r>
      <w:r w:rsidR="001734C1">
        <w:rPr>
          <w:noProof/>
        </w:rPr>
        <w:fldChar w:fldCharType="end"/>
      </w:r>
      <w:r w:rsidR="00284AD6">
        <w:t>.24</w:t>
      </w:r>
      <w:r>
        <w:t>批量</w:t>
      </w:r>
      <w:r w:rsidR="00284AD6">
        <w:rPr>
          <w:rFonts w:hint="eastAsia"/>
        </w:rPr>
        <w:t>缴费</w:t>
      </w:r>
      <w:r>
        <w:t>明细导出服务</w:t>
      </w:r>
      <w:r>
        <w:rPr>
          <w:rFonts w:hint="eastAsia"/>
        </w:rPr>
        <w:t>调用</w:t>
      </w:r>
      <w:r>
        <w:t>清单</w:t>
      </w:r>
    </w:p>
    <w:tbl>
      <w:tblPr>
        <w:tblStyle w:val="af4"/>
        <w:tblW w:w="4674" w:type="pct"/>
        <w:jc w:val="center"/>
        <w:tblLook w:val="04A0"/>
      </w:tblPr>
      <w:tblGrid>
        <w:gridCol w:w="2028"/>
        <w:gridCol w:w="868"/>
        <w:gridCol w:w="1943"/>
        <w:gridCol w:w="661"/>
        <w:gridCol w:w="1373"/>
        <w:gridCol w:w="1093"/>
      </w:tblGrid>
      <w:tr w:rsidR="00914602" w:rsidTr="0059515C">
        <w:trPr>
          <w:jc w:val="center"/>
        </w:trPr>
        <w:tc>
          <w:tcPr>
            <w:tcW w:w="2028" w:type="dxa"/>
            <w:vAlign w:val="center"/>
          </w:tcPr>
          <w:p w:rsidR="00914602" w:rsidRDefault="00914602" w:rsidP="0059515C">
            <w:pPr>
              <w:pStyle w:val="af5"/>
              <w:jc w:val="both"/>
            </w:pPr>
            <w:r>
              <w:rPr>
                <w:rFonts w:hint="eastAsia"/>
              </w:rPr>
              <w:t>接口</w:t>
            </w:r>
            <w:r>
              <w:t>标识</w:t>
            </w:r>
            <w:r>
              <w:rPr>
                <w:rFonts w:hint="eastAsia"/>
              </w:rPr>
              <w:t>/</w:t>
            </w:r>
            <w:r>
              <w:rPr>
                <w:rFonts w:hint="eastAsia"/>
              </w:rPr>
              <w:t>接口</w:t>
            </w:r>
            <w:r>
              <w:t>名称</w:t>
            </w:r>
          </w:p>
        </w:tc>
        <w:tc>
          <w:tcPr>
            <w:tcW w:w="868" w:type="dxa"/>
            <w:vAlign w:val="center"/>
          </w:tcPr>
          <w:p w:rsidR="00914602" w:rsidRDefault="00914602" w:rsidP="0059515C">
            <w:pPr>
              <w:pStyle w:val="af5"/>
              <w:jc w:val="both"/>
            </w:pPr>
            <w:r>
              <w:rPr>
                <w:rFonts w:hint="eastAsia"/>
              </w:rPr>
              <w:t>提供</w:t>
            </w:r>
            <w:r>
              <w:t>方</w:t>
            </w:r>
          </w:p>
        </w:tc>
        <w:tc>
          <w:tcPr>
            <w:tcW w:w="1943" w:type="dxa"/>
            <w:vAlign w:val="center"/>
          </w:tcPr>
          <w:p w:rsidR="00914602" w:rsidRDefault="00914602" w:rsidP="0059515C">
            <w:pPr>
              <w:pStyle w:val="af5"/>
              <w:jc w:val="both"/>
            </w:pPr>
            <w:r>
              <w:rPr>
                <w:rFonts w:hint="eastAsia"/>
              </w:rPr>
              <w:t>业务</w:t>
            </w:r>
            <w:r>
              <w:t>功能</w:t>
            </w:r>
          </w:p>
        </w:tc>
        <w:tc>
          <w:tcPr>
            <w:tcW w:w="661" w:type="dxa"/>
            <w:vAlign w:val="center"/>
          </w:tcPr>
          <w:p w:rsidR="00914602" w:rsidRPr="004500C7" w:rsidRDefault="00914602" w:rsidP="0059515C">
            <w:pPr>
              <w:pStyle w:val="af5"/>
              <w:jc w:val="both"/>
            </w:pPr>
            <w:r w:rsidRPr="004500C7">
              <w:rPr>
                <w:rFonts w:hint="eastAsia"/>
              </w:rPr>
              <w:t>标准格式</w:t>
            </w:r>
          </w:p>
        </w:tc>
        <w:tc>
          <w:tcPr>
            <w:tcW w:w="1373" w:type="dxa"/>
            <w:vAlign w:val="center"/>
          </w:tcPr>
          <w:p w:rsidR="00914602" w:rsidRPr="004500C7" w:rsidRDefault="00914602" w:rsidP="0059515C">
            <w:pPr>
              <w:pStyle w:val="af5"/>
              <w:jc w:val="both"/>
            </w:pPr>
            <w:r w:rsidRPr="004500C7">
              <w:rPr>
                <w:rFonts w:hint="eastAsia"/>
              </w:rPr>
              <w:t>通讯格式</w:t>
            </w:r>
          </w:p>
        </w:tc>
        <w:tc>
          <w:tcPr>
            <w:tcW w:w="1093" w:type="dxa"/>
            <w:vAlign w:val="center"/>
          </w:tcPr>
          <w:p w:rsidR="00914602" w:rsidRPr="004500C7" w:rsidRDefault="00914602" w:rsidP="0059515C">
            <w:pPr>
              <w:pStyle w:val="af5"/>
              <w:jc w:val="both"/>
            </w:pPr>
            <w:r w:rsidRPr="004500C7">
              <w:rPr>
                <w:rFonts w:hint="eastAsia"/>
              </w:rPr>
              <w:t>报文格式</w:t>
            </w:r>
          </w:p>
        </w:tc>
      </w:tr>
      <w:tr w:rsidR="00914602" w:rsidTr="0059515C">
        <w:trPr>
          <w:jc w:val="center"/>
        </w:trPr>
        <w:tc>
          <w:tcPr>
            <w:tcW w:w="2028" w:type="dxa"/>
          </w:tcPr>
          <w:p w:rsidR="00914602" w:rsidRDefault="00284AD6" w:rsidP="00284AD6">
            <w:pPr>
              <w:pStyle w:val="af6"/>
            </w:pPr>
            <w:r>
              <w:t>712733</w:t>
            </w:r>
            <w:r w:rsidR="00914602">
              <w:rPr>
                <w:rFonts w:hint="eastAsia"/>
              </w:rPr>
              <w:t>-</w:t>
            </w:r>
            <w:r w:rsidR="00914602">
              <w:t>批量</w:t>
            </w:r>
            <w:r>
              <w:rPr>
                <w:rFonts w:hint="eastAsia"/>
              </w:rPr>
              <w:t>缴费</w:t>
            </w:r>
            <w:r w:rsidR="00914602">
              <w:t>明细导出</w:t>
            </w:r>
          </w:p>
        </w:tc>
        <w:tc>
          <w:tcPr>
            <w:tcW w:w="868" w:type="dxa"/>
          </w:tcPr>
          <w:p w:rsidR="00914602" w:rsidRDefault="00914602" w:rsidP="0059515C">
            <w:pPr>
              <w:pStyle w:val="af6"/>
            </w:pPr>
            <w:r w:rsidRPr="00227677">
              <w:rPr>
                <w:rFonts w:hint="eastAsia"/>
              </w:rPr>
              <w:t>中间</w:t>
            </w:r>
            <w:r w:rsidRPr="00227677">
              <w:t>业务</w:t>
            </w:r>
            <w:r w:rsidRPr="00227677">
              <w:rPr>
                <w:rFonts w:hint="eastAsia"/>
              </w:rPr>
              <w:t>社保税银系统</w:t>
            </w:r>
          </w:p>
        </w:tc>
        <w:tc>
          <w:tcPr>
            <w:tcW w:w="1943" w:type="dxa"/>
          </w:tcPr>
          <w:p w:rsidR="00914602" w:rsidRDefault="00914602" w:rsidP="00284AD6">
            <w:pPr>
              <w:pStyle w:val="af6"/>
            </w:pPr>
            <w:r>
              <w:rPr>
                <w:rFonts w:hint="eastAsia"/>
              </w:rPr>
              <w:t>导出</w:t>
            </w:r>
            <w:r>
              <w:t>批量</w:t>
            </w:r>
            <w:r w:rsidR="00284AD6">
              <w:rPr>
                <w:rFonts w:hint="eastAsia"/>
              </w:rPr>
              <w:t>缴费</w:t>
            </w:r>
            <w:r>
              <w:t>明细</w:t>
            </w:r>
          </w:p>
        </w:tc>
        <w:tc>
          <w:tcPr>
            <w:tcW w:w="661" w:type="dxa"/>
          </w:tcPr>
          <w:p w:rsidR="00914602" w:rsidRDefault="00914602" w:rsidP="0059515C">
            <w:pPr>
              <w:pStyle w:val="af6"/>
            </w:pPr>
            <w:r>
              <w:rPr>
                <w:rFonts w:hint="eastAsia"/>
              </w:rPr>
              <w:t>是</w:t>
            </w:r>
          </w:p>
        </w:tc>
        <w:tc>
          <w:tcPr>
            <w:tcW w:w="1373" w:type="dxa"/>
          </w:tcPr>
          <w:p w:rsidR="00914602" w:rsidRDefault="00914602" w:rsidP="0059515C">
            <w:pPr>
              <w:pStyle w:val="af6"/>
            </w:pPr>
            <w:r>
              <w:t>Web Service</w:t>
            </w:r>
          </w:p>
        </w:tc>
        <w:tc>
          <w:tcPr>
            <w:tcW w:w="1093" w:type="dxa"/>
          </w:tcPr>
          <w:p w:rsidR="00914602" w:rsidRDefault="00914602" w:rsidP="0059515C">
            <w:pPr>
              <w:pStyle w:val="af6"/>
            </w:pPr>
            <w:r>
              <w:t>XML</w:t>
            </w:r>
          </w:p>
        </w:tc>
      </w:tr>
    </w:tbl>
    <w:p w:rsidR="00580E77" w:rsidRDefault="00580E77" w:rsidP="00580E77">
      <w:pPr>
        <w:pStyle w:val="3"/>
      </w:pPr>
      <w:bookmarkStart w:id="46" w:name="_Toc8133729"/>
      <w:r>
        <w:lastRenderedPageBreak/>
        <w:t>批量</w:t>
      </w:r>
      <w:r>
        <w:rPr>
          <w:rFonts w:hint="eastAsia"/>
        </w:rPr>
        <w:t>缴费批次</w:t>
      </w:r>
      <w:r>
        <w:t>撤销明细导出</w:t>
      </w:r>
      <w:bookmarkEnd w:id="46"/>
    </w:p>
    <w:p w:rsidR="00580E77" w:rsidRPr="000D6306" w:rsidRDefault="00580E77" w:rsidP="00DB275A">
      <w:pPr>
        <w:pStyle w:val="40"/>
        <w:ind w:left="567" w:firstLine="0"/>
      </w:pPr>
      <w:r>
        <w:rPr>
          <w:rFonts w:hint="eastAsia"/>
        </w:rPr>
        <w:t>系统交互关系</w:t>
      </w:r>
    </w:p>
    <w:p w:rsidR="00580E77" w:rsidRPr="00971DFB" w:rsidRDefault="00580E77" w:rsidP="00580E77">
      <w:pPr>
        <w:ind w:firstLine="480"/>
      </w:pPr>
      <w:r>
        <w:rPr>
          <w:rFonts w:hint="eastAsia"/>
        </w:rPr>
        <w:t>社保税银系统提供</w:t>
      </w:r>
      <w:r>
        <w:t>批量</w:t>
      </w:r>
      <w:r>
        <w:rPr>
          <w:rFonts w:hint="eastAsia"/>
        </w:rPr>
        <w:t>缴费批次</w:t>
      </w:r>
      <w:r>
        <w:t>撤销明细导出</w:t>
      </w:r>
      <w:r>
        <w:rPr>
          <w:rFonts w:hint="eastAsia"/>
        </w:rPr>
        <w:t>服务，流程如下：</w:t>
      </w:r>
    </w:p>
    <w:p w:rsidR="00580E77" w:rsidRDefault="00586182" w:rsidP="00580E77">
      <w:pPr>
        <w:spacing w:line="360" w:lineRule="auto"/>
        <w:ind w:firstLineChars="0" w:firstLine="0"/>
        <w:jc w:val="center"/>
        <w:rPr>
          <w:noProof/>
        </w:rPr>
      </w:pPr>
      <w:r>
        <w:rPr>
          <w:noProof/>
        </w:rPr>
        <w:t>s</w:t>
      </w:r>
      <w:r w:rsidR="00580E77" w:rsidRPr="00580E77">
        <w:rPr>
          <w:noProof/>
        </w:rPr>
        <w:drawing>
          <wp:inline distT="0" distB="0" distL="0" distR="0">
            <wp:extent cx="4685030" cy="3331210"/>
            <wp:effectExtent l="0" t="0" r="127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85030" cy="3331210"/>
                    </a:xfrm>
                    <a:prstGeom prst="rect">
                      <a:avLst/>
                    </a:prstGeom>
                    <a:noFill/>
                    <a:ln>
                      <a:noFill/>
                    </a:ln>
                  </pic:spPr>
                </pic:pic>
              </a:graphicData>
            </a:graphic>
          </wp:inline>
        </w:drawing>
      </w:r>
    </w:p>
    <w:p w:rsidR="00580E77" w:rsidRDefault="00580E77" w:rsidP="00580E77">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.48批量</w:t>
      </w:r>
      <w:r>
        <w:rPr>
          <w:rFonts w:hint="eastAsia"/>
        </w:rPr>
        <w:t>缴费批次</w:t>
      </w:r>
      <w:r>
        <w:t>撤销明细导出</w:t>
      </w:r>
      <w:r>
        <w:rPr>
          <w:rFonts w:hint="eastAsia"/>
        </w:rPr>
        <w:t>服务系统间交互关系</w:t>
      </w:r>
    </w:p>
    <w:p w:rsidR="00580E77" w:rsidRDefault="00580E77" w:rsidP="00DB275A">
      <w:pPr>
        <w:pStyle w:val="40"/>
        <w:ind w:left="567" w:firstLine="0"/>
      </w:pPr>
      <w:r>
        <w:rPr>
          <w:rFonts w:hint="eastAsia"/>
        </w:rPr>
        <w:lastRenderedPageBreak/>
        <w:t>业务处理</w:t>
      </w:r>
      <w:r>
        <w:t>流程</w:t>
      </w:r>
    </w:p>
    <w:p w:rsidR="00580E77" w:rsidRPr="00764D37" w:rsidRDefault="00580E77" w:rsidP="00580E77">
      <w:pPr>
        <w:spacing w:line="360" w:lineRule="auto"/>
        <w:ind w:firstLineChars="0" w:firstLine="0"/>
        <w:jc w:val="center"/>
        <w:rPr>
          <w:noProof/>
        </w:rPr>
      </w:pPr>
      <w:r>
        <w:object w:dxaOrig="4755" w:dyaOrig="6825">
          <v:shape id="_x0000_i1049" type="#_x0000_t75" style="width:237.5pt;height:340.65pt" o:ole="">
            <v:imagedata r:id="rId95" o:title=""/>
          </v:shape>
          <o:OLEObject Type="Embed" ProgID="Visio.Drawing.15" ShapeID="_x0000_i1049" DrawAspect="Content" ObjectID="_1630132355" r:id="rId96"/>
        </w:object>
      </w:r>
    </w:p>
    <w:p w:rsidR="00580E77" w:rsidRDefault="00580E77" w:rsidP="00580E77">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.49批量</w:t>
      </w:r>
      <w:r>
        <w:rPr>
          <w:rFonts w:hint="eastAsia"/>
        </w:rPr>
        <w:t>缴费批次</w:t>
      </w:r>
      <w:r>
        <w:t>撤销明细导出</w:t>
      </w:r>
      <w:r>
        <w:rPr>
          <w:rFonts w:hint="eastAsia"/>
        </w:rPr>
        <w:t>服务流程</w:t>
      </w:r>
    </w:p>
    <w:p w:rsidR="00580E77" w:rsidRDefault="00580E77" w:rsidP="00DB275A">
      <w:pPr>
        <w:pStyle w:val="40"/>
        <w:ind w:left="567" w:firstLine="0"/>
      </w:pPr>
      <w:r>
        <w:rPr>
          <w:rFonts w:hint="eastAsia"/>
        </w:rPr>
        <w:t>系统</w:t>
      </w:r>
      <w:r>
        <w:t>业务</w:t>
      </w:r>
      <w:r>
        <w:rPr>
          <w:rFonts w:hint="eastAsia"/>
        </w:rPr>
        <w:t>职责</w:t>
      </w:r>
    </w:p>
    <w:p w:rsidR="00580E77" w:rsidRDefault="00580E77" w:rsidP="00580E77">
      <w:pPr>
        <w:ind w:firstLine="480"/>
      </w:pPr>
      <w:r>
        <w:rPr>
          <w:rFonts w:hint="eastAsia"/>
        </w:rPr>
        <w:t>在</w:t>
      </w:r>
      <w:r>
        <w:t>该业务场景中，本系统</w:t>
      </w:r>
      <w:r>
        <w:rPr>
          <w:rFonts w:hint="eastAsia"/>
        </w:rPr>
        <w:t>发布</w:t>
      </w:r>
      <w:r>
        <w:t>批量</w:t>
      </w:r>
      <w:r>
        <w:rPr>
          <w:rFonts w:hint="eastAsia"/>
        </w:rPr>
        <w:t>缴费批次</w:t>
      </w:r>
      <w:r>
        <w:t>撤销明细导出</w:t>
      </w:r>
      <w:r>
        <w:rPr>
          <w:rFonts w:hint="eastAsia"/>
        </w:rPr>
        <w:t>服务，负责导出</w:t>
      </w:r>
      <w:r>
        <w:t>批量</w:t>
      </w:r>
      <w:r>
        <w:rPr>
          <w:rFonts w:hint="eastAsia"/>
        </w:rPr>
        <w:t>缴费批次</w:t>
      </w:r>
      <w:r>
        <w:t>撤销明细</w:t>
      </w:r>
      <w:r>
        <w:rPr>
          <w:rFonts w:hint="eastAsia"/>
        </w:rPr>
        <w:t>。</w:t>
      </w:r>
    </w:p>
    <w:p w:rsidR="00580E77" w:rsidRDefault="00580E77" w:rsidP="00DB275A">
      <w:pPr>
        <w:pStyle w:val="40"/>
        <w:ind w:left="567" w:firstLine="0"/>
      </w:pPr>
      <w:r>
        <w:t>服务</w:t>
      </w:r>
      <w:r>
        <w:rPr>
          <w:rFonts w:hint="eastAsia"/>
        </w:rPr>
        <w:t>调用</w:t>
      </w:r>
      <w:r>
        <w:t>接口</w:t>
      </w:r>
    </w:p>
    <w:p w:rsidR="00580E77" w:rsidRDefault="00580E77" w:rsidP="00580E77">
      <w:pPr>
        <w:pStyle w:val="ac"/>
      </w:pPr>
      <w:r>
        <w:t xml:space="preserve">表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.25批量</w:t>
      </w:r>
      <w:r>
        <w:rPr>
          <w:rFonts w:hint="eastAsia"/>
        </w:rPr>
        <w:t>缴费批次</w:t>
      </w:r>
      <w:r>
        <w:t>撤销明细导出服务</w:t>
      </w:r>
      <w:r>
        <w:rPr>
          <w:rFonts w:hint="eastAsia"/>
        </w:rPr>
        <w:t>调用</w:t>
      </w:r>
      <w:r>
        <w:t>清单</w:t>
      </w:r>
    </w:p>
    <w:tbl>
      <w:tblPr>
        <w:tblStyle w:val="af4"/>
        <w:tblW w:w="4674" w:type="pct"/>
        <w:jc w:val="center"/>
        <w:tblLook w:val="04A0"/>
      </w:tblPr>
      <w:tblGrid>
        <w:gridCol w:w="2028"/>
        <w:gridCol w:w="868"/>
        <w:gridCol w:w="1943"/>
        <w:gridCol w:w="661"/>
        <w:gridCol w:w="1373"/>
        <w:gridCol w:w="1093"/>
      </w:tblGrid>
      <w:tr w:rsidR="00580E77" w:rsidTr="0059515C">
        <w:trPr>
          <w:jc w:val="center"/>
        </w:trPr>
        <w:tc>
          <w:tcPr>
            <w:tcW w:w="2028" w:type="dxa"/>
            <w:vAlign w:val="center"/>
          </w:tcPr>
          <w:p w:rsidR="00580E77" w:rsidRDefault="00580E77" w:rsidP="0059515C">
            <w:pPr>
              <w:pStyle w:val="af5"/>
              <w:jc w:val="both"/>
            </w:pPr>
            <w:r>
              <w:rPr>
                <w:rFonts w:hint="eastAsia"/>
              </w:rPr>
              <w:t>接口</w:t>
            </w:r>
            <w:r>
              <w:t>标识</w:t>
            </w:r>
            <w:r>
              <w:rPr>
                <w:rFonts w:hint="eastAsia"/>
              </w:rPr>
              <w:t>/</w:t>
            </w:r>
            <w:r>
              <w:rPr>
                <w:rFonts w:hint="eastAsia"/>
              </w:rPr>
              <w:t>接口</w:t>
            </w:r>
            <w:r>
              <w:t>名称</w:t>
            </w:r>
          </w:p>
        </w:tc>
        <w:tc>
          <w:tcPr>
            <w:tcW w:w="868" w:type="dxa"/>
            <w:vAlign w:val="center"/>
          </w:tcPr>
          <w:p w:rsidR="00580E77" w:rsidRDefault="00580E77" w:rsidP="0059515C">
            <w:pPr>
              <w:pStyle w:val="af5"/>
              <w:jc w:val="both"/>
            </w:pPr>
            <w:r>
              <w:rPr>
                <w:rFonts w:hint="eastAsia"/>
              </w:rPr>
              <w:t>提供</w:t>
            </w:r>
            <w:r>
              <w:t>方</w:t>
            </w:r>
          </w:p>
        </w:tc>
        <w:tc>
          <w:tcPr>
            <w:tcW w:w="1943" w:type="dxa"/>
            <w:vAlign w:val="center"/>
          </w:tcPr>
          <w:p w:rsidR="00580E77" w:rsidRDefault="00580E77" w:rsidP="0059515C">
            <w:pPr>
              <w:pStyle w:val="af5"/>
              <w:jc w:val="both"/>
            </w:pPr>
            <w:r>
              <w:rPr>
                <w:rFonts w:hint="eastAsia"/>
              </w:rPr>
              <w:t>业务</w:t>
            </w:r>
            <w:r>
              <w:t>功能</w:t>
            </w:r>
          </w:p>
        </w:tc>
        <w:tc>
          <w:tcPr>
            <w:tcW w:w="661" w:type="dxa"/>
            <w:vAlign w:val="center"/>
          </w:tcPr>
          <w:p w:rsidR="00580E77" w:rsidRPr="004500C7" w:rsidRDefault="00580E77" w:rsidP="0059515C">
            <w:pPr>
              <w:pStyle w:val="af5"/>
              <w:jc w:val="both"/>
            </w:pPr>
            <w:r w:rsidRPr="004500C7">
              <w:rPr>
                <w:rFonts w:hint="eastAsia"/>
              </w:rPr>
              <w:t>标准格式</w:t>
            </w:r>
          </w:p>
        </w:tc>
        <w:tc>
          <w:tcPr>
            <w:tcW w:w="1373" w:type="dxa"/>
            <w:vAlign w:val="center"/>
          </w:tcPr>
          <w:p w:rsidR="00580E77" w:rsidRPr="004500C7" w:rsidRDefault="00580E77" w:rsidP="0059515C">
            <w:pPr>
              <w:pStyle w:val="af5"/>
              <w:jc w:val="both"/>
            </w:pPr>
            <w:r w:rsidRPr="004500C7">
              <w:rPr>
                <w:rFonts w:hint="eastAsia"/>
              </w:rPr>
              <w:t>通讯格式</w:t>
            </w:r>
          </w:p>
        </w:tc>
        <w:tc>
          <w:tcPr>
            <w:tcW w:w="1093" w:type="dxa"/>
            <w:vAlign w:val="center"/>
          </w:tcPr>
          <w:p w:rsidR="00580E77" w:rsidRPr="004500C7" w:rsidRDefault="00580E77" w:rsidP="0059515C">
            <w:pPr>
              <w:pStyle w:val="af5"/>
              <w:jc w:val="both"/>
            </w:pPr>
            <w:r w:rsidRPr="004500C7">
              <w:rPr>
                <w:rFonts w:hint="eastAsia"/>
              </w:rPr>
              <w:t>报文格式</w:t>
            </w:r>
          </w:p>
        </w:tc>
      </w:tr>
      <w:tr w:rsidR="00580E77" w:rsidTr="0059515C">
        <w:trPr>
          <w:jc w:val="center"/>
        </w:trPr>
        <w:tc>
          <w:tcPr>
            <w:tcW w:w="2028" w:type="dxa"/>
          </w:tcPr>
          <w:p w:rsidR="00580E77" w:rsidRDefault="00580E77" w:rsidP="0059515C">
            <w:pPr>
              <w:pStyle w:val="af6"/>
            </w:pPr>
            <w:r>
              <w:t>712734</w:t>
            </w:r>
            <w:r>
              <w:rPr>
                <w:rFonts w:hint="eastAsia"/>
              </w:rPr>
              <w:t>-</w:t>
            </w:r>
            <w:r>
              <w:t>批量</w:t>
            </w:r>
            <w:r>
              <w:rPr>
                <w:rFonts w:hint="eastAsia"/>
              </w:rPr>
              <w:t>缴费批次</w:t>
            </w:r>
            <w:r>
              <w:t>撤销明细导出</w:t>
            </w:r>
          </w:p>
        </w:tc>
        <w:tc>
          <w:tcPr>
            <w:tcW w:w="868" w:type="dxa"/>
          </w:tcPr>
          <w:p w:rsidR="00580E77" w:rsidRDefault="00580E77" w:rsidP="0059515C">
            <w:pPr>
              <w:pStyle w:val="af6"/>
            </w:pPr>
            <w:r w:rsidRPr="00227677">
              <w:rPr>
                <w:rFonts w:hint="eastAsia"/>
              </w:rPr>
              <w:t>中间</w:t>
            </w:r>
            <w:r w:rsidRPr="00227677">
              <w:t>业务</w:t>
            </w:r>
            <w:r w:rsidRPr="00227677">
              <w:rPr>
                <w:rFonts w:hint="eastAsia"/>
              </w:rPr>
              <w:t>社保税银系统</w:t>
            </w:r>
          </w:p>
        </w:tc>
        <w:tc>
          <w:tcPr>
            <w:tcW w:w="1943" w:type="dxa"/>
          </w:tcPr>
          <w:p w:rsidR="00580E77" w:rsidRDefault="00580E77" w:rsidP="0059515C">
            <w:pPr>
              <w:pStyle w:val="af6"/>
            </w:pPr>
            <w:r>
              <w:rPr>
                <w:rFonts w:hint="eastAsia"/>
              </w:rPr>
              <w:t>导出</w:t>
            </w:r>
            <w:r>
              <w:t>批量</w:t>
            </w:r>
            <w:r>
              <w:rPr>
                <w:rFonts w:hint="eastAsia"/>
              </w:rPr>
              <w:t>缴费批次</w:t>
            </w:r>
            <w:r>
              <w:t>撤销明细</w:t>
            </w:r>
          </w:p>
        </w:tc>
        <w:tc>
          <w:tcPr>
            <w:tcW w:w="661" w:type="dxa"/>
          </w:tcPr>
          <w:p w:rsidR="00580E77" w:rsidRDefault="00580E77" w:rsidP="0059515C">
            <w:pPr>
              <w:pStyle w:val="af6"/>
            </w:pPr>
            <w:r>
              <w:rPr>
                <w:rFonts w:hint="eastAsia"/>
              </w:rPr>
              <w:t>是</w:t>
            </w:r>
          </w:p>
        </w:tc>
        <w:tc>
          <w:tcPr>
            <w:tcW w:w="1373" w:type="dxa"/>
          </w:tcPr>
          <w:p w:rsidR="00580E77" w:rsidRDefault="00580E77" w:rsidP="0059515C">
            <w:pPr>
              <w:pStyle w:val="af6"/>
            </w:pPr>
            <w:r>
              <w:t>Web Service</w:t>
            </w:r>
          </w:p>
        </w:tc>
        <w:tc>
          <w:tcPr>
            <w:tcW w:w="1093" w:type="dxa"/>
          </w:tcPr>
          <w:p w:rsidR="00580E77" w:rsidRDefault="00580E77" w:rsidP="0059515C">
            <w:pPr>
              <w:pStyle w:val="af6"/>
            </w:pPr>
            <w:r>
              <w:t>XML</w:t>
            </w:r>
          </w:p>
        </w:tc>
      </w:tr>
    </w:tbl>
    <w:p w:rsidR="00457373" w:rsidRDefault="00457373" w:rsidP="00457373">
      <w:pPr>
        <w:pStyle w:val="3"/>
        <w:ind w:left="0" w:firstLine="0"/>
      </w:pPr>
      <w:bookmarkStart w:id="47" w:name="_Toc8133730"/>
      <w:r>
        <w:rPr>
          <w:rFonts w:hint="eastAsia"/>
        </w:rPr>
        <w:lastRenderedPageBreak/>
        <w:t>个人</w:t>
      </w:r>
      <w:r>
        <w:t>委托扣款</w:t>
      </w:r>
      <w:r>
        <w:rPr>
          <w:rFonts w:hint="eastAsia"/>
        </w:rPr>
        <w:t>批量签约批次</w:t>
      </w:r>
      <w:r>
        <w:t>撤销</w:t>
      </w:r>
      <w:bookmarkEnd w:id="47"/>
    </w:p>
    <w:p w:rsidR="00457373" w:rsidRPr="000D6306" w:rsidRDefault="00457373" w:rsidP="00DB275A">
      <w:pPr>
        <w:pStyle w:val="40"/>
        <w:ind w:left="567" w:firstLine="0"/>
      </w:pPr>
      <w:r>
        <w:rPr>
          <w:rFonts w:hint="eastAsia"/>
        </w:rPr>
        <w:t>系统交互关系</w:t>
      </w:r>
    </w:p>
    <w:p w:rsidR="00457373" w:rsidRPr="00971DFB" w:rsidRDefault="00457373" w:rsidP="00457373">
      <w:pPr>
        <w:ind w:firstLine="480"/>
      </w:pPr>
      <w:r>
        <w:rPr>
          <w:rFonts w:hint="eastAsia"/>
        </w:rPr>
        <w:t>社保税银系统提供个人</w:t>
      </w:r>
      <w:r>
        <w:t>委托扣款</w:t>
      </w:r>
      <w:r>
        <w:rPr>
          <w:rFonts w:hint="eastAsia"/>
        </w:rPr>
        <w:t>批量签约批次撤销服务，流程如下：</w:t>
      </w:r>
    </w:p>
    <w:p w:rsidR="00457373" w:rsidRDefault="00457373" w:rsidP="00457373">
      <w:pPr>
        <w:spacing w:line="360" w:lineRule="auto"/>
        <w:ind w:firstLineChars="0" w:firstLine="0"/>
        <w:jc w:val="center"/>
        <w:rPr>
          <w:noProof/>
        </w:rPr>
      </w:pPr>
      <w:r w:rsidRPr="00457373">
        <w:rPr>
          <w:noProof/>
        </w:rPr>
        <w:drawing>
          <wp:inline distT="0" distB="0" distL="0" distR="0">
            <wp:extent cx="3907155" cy="323024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07155" cy="3230245"/>
                    </a:xfrm>
                    <a:prstGeom prst="rect">
                      <a:avLst/>
                    </a:prstGeom>
                    <a:noFill/>
                    <a:ln>
                      <a:noFill/>
                    </a:ln>
                  </pic:spPr>
                </pic:pic>
              </a:graphicData>
            </a:graphic>
          </wp:inline>
        </w:drawing>
      </w:r>
    </w:p>
    <w:p w:rsidR="00457373" w:rsidRDefault="00457373" w:rsidP="00457373">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.50</w:t>
      </w:r>
      <w:r>
        <w:rPr>
          <w:rFonts w:hint="eastAsia"/>
        </w:rPr>
        <w:t>个人</w:t>
      </w:r>
      <w:r>
        <w:t>委托扣款</w:t>
      </w:r>
      <w:r>
        <w:rPr>
          <w:rFonts w:hint="eastAsia"/>
        </w:rPr>
        <w:t>批量签约批次撤销服务系统间交互关系</w:t>
      </w:r>
    </w:p>
    <w:p w:rsidR="00457373" w:rsidRDefault="00457373" w:rsidP="00DB275A">
      <w:pPr>
        <w:pStyle w:val="40"/>
        <w:ind w:left="567" w:firstLine="0"/>
      </w:pPr>
      <w:r>
        <w:rPr>
          <w:rFonts w:hint="eastAsia"/>
        </w:rPr>
        <w:lastRenderedPageBreak/>
        <w:t>业务处理</w:t>
      </w:r>
      <w:r>
        <w:t>流程</w:t>
      </w:r>
    </w:p>
    <w:p w:rsidR="00457373" w:rsidRPr="00764D37" w:rsidRDefault="00457373" w:rsidP="00457373">
      <w:pPr>
        <w:spacing w:line="360" w:lineRule="auto"/>
        <w:ind w:firstLineChars="0" w:firstLine="0"/>
        <w:jc w:val="center"/>
        <w:rPr>
          <w:noProof/>
        </w:rPr>
      </w:pPr>
      <w:r>
        <w:object w:dxaOrig="4755" w:dyaOrig="7035">
          <v:shape id="_x0000_i1050" type="#_x0000_t75" style="width:237.5pt;height:351.95pt" o:ole="">
            <v:imagedata r:id="rId98" o:title=""/>
          </v:shape>
          <o:OLEObject Type="Embed" ProgID="Visio.Drawing.15" ShapeID="_x0000_i1050" DrawAspect="Content" ObjectID="_1630132356" r:id="rId99"/>
        </w:object>
      </w:r>
    </w:p>
    <w:p w:rsidR="00457373" w:rsidRDefault="00457373" w:rsidP="00457373">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.51</w:t>
      </w:r>
      <w:r>
        <w:rPr>
          <w:rFonts w:hint="eastAsia"/>
        </w:rPr>
        <w:t>个人</w:t>
      </w:r>
      <w:r>
        <w:t>委托扣款</w:t>
      </w:r>
      <w:r>
        <w:rPr>
          <w:rFonts w:hint="eastAsia"/>
        </w:rPr>
        <w:t>批量签约批次撤销服务流程</w:t>
      </w:r>
    </w:p>
    <w:p w:rsidR="00457373" w:rsidRDefault="00457373" w:rsidP="00DB275A">
      <w:pPr>
        <w:pStyle w:val="40"/>
        <w:ind w:left="567" w:firstLine="0"/>
      </w:pPr>
      <w:r>
        <w:rPr>
          <w:rFonts w:hint="eastAsia"/>
        </w:rPr>
        <w:t>系统</w:t>
      </w:r>
      <w:r>
        <w:t>业务</w:t>
      </w:r>
      <w:r>
        <w:rPr>
          <w:rFonts w:hint="eastAsia"/>
        </w:rPr>
        <w:t>职责</w:t>
      </w:r>
    </w:p>
    <w:p w:rsidR="00457373" w:rsidRDefault="00457373" w:rsidP="00457373">
      <w:pPr>
        <w:ind w:firstLine="480"/>
      </w:pPr>
      <w:r>
        <w:rPr>
          <w:rFonts w:hint="eastAsia"/>
        </w:rPr>
        <w:t>在</w:t>
      </w:r>
      <w:r>
        <w:t>该业务场景中，本系统</w:t>
      </w:r>
      <w:r>
        <w:rPr>
          <w:rFonts w:hint="eastAsia"/>
        </w:rPr>
        <w:t>发布个人</w:t>
      </w:r>
      <w:r>
        <w:t>委托扣款</w:t>
      </w:r>
      <w:r>
        <w:rPr>
          <w:rFonts w:hint="eastAsia"/>
        </w:rPr>
        <w:t>批量签约批次撤销服务，负责个人</w:t>
      </w:r>
      <w:r>
        <w:t>委托扣款</w:t>
      </w:r>
      <w:r>
        <w:rPr>
          <w:rFonts w:hint="eastAsia"/>
        </w:rPr>
        <w:t>批量签约批次</w:t>
      </w:r>
      <w:r>
        <w:t>撤销流程调度</w:t>
      </w:r>
      <w:r>
        <w:rPr>
          <w:rFonts w:hint="eastAsia"/>
        </w:rPr>
        <w:t>。</w:t>
      </w:r>
    </w:p>
    <w:p w:rsidR="00457373" w:rsidRDefault="00457373" w:rsidP="00DB275A">
      <w:pPr>
        <w:pStyle w:val="40"/>
        <w:ind w:left="567" w:firstLine="0"/>
      </w:pPr>
      <w:r>
        <w:t>服务</w:t>
      </w:r>
      <w:r>
        <w:rPr>
          <w:rFonts w:hint="eastAsia"/>
        </w:rPr>
        <w:t>调用</w:t>
      </w:r>
      <w:r>
        <w:t>接口</w:t>
      </w:r>
    </w:p>
    <w:p w:rsidR="00457373" w:rsidRDefault="00457373" w:rsidP="00457373">
      <w:pPr>
        <w:pStyle w:val="ac"/>
      </w:pPr>
      <w:r>
        <w:t xml:space="preserve">表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.26</w:t>
      </w:r>
      <w:r w:rsidR="00434F0C">
        <w:rPr>
          <w:rFonts w:hint="eastAsia"/>
        </w:rPr>
        <w:t>个人</w:t>
      </w:r>
      <w:r w:rsidR="00434F0C">
        <w:t>委托扣款</w:t>
      </w:r>
      <w:r w:rsidR="00434F0C">
        <w:rPr>
          <w:rFonts w:hint="eastAsia"/>
        </w:rPr>
        <w:t>批量签约</w:t>
      </w:r>
      <w:r>
        <w:rPr>
          <w:rFonts w:hint="eastAsia"/>
        </w:rPr>
        <w:t>批次撤销</w:t>
      </w:r>
      <w:r>
        <w:t>服务</w:t>
      </w:r>
      <w:r>
        <w:rPr>
          <w:rFonts w:hint="eastAsia"/>
        </w:rPr>
        <w:t>调用</w:t>
      </w:r>
      <w:r>
        <w:t>清单</w:t>
      </w:r>
    </w:p>
    <w:tbl>
      <w:tblPr>
        <w:tblStyle w:val="af4"/>
        <w:tblW w:w="4674" w:type="pct"/>
        <w:jc w:val="center"/>
        <w:tblLook w:val="04A0"/>
      </w:tblPr>
      <w:tblGrid>
        <w:gridCol w:w="2028"/>
        <w:gridCol w:w="868"/>
        <w:gridCol w:w="1943"/>
        <w:gridCol w:w="661"/>
        <w:gridCol w:w="1373"/>
        <w:gridCol w:w="1093"/>
      </w:tblGrid>
      <w:tr w:rsidR="00457373" w:rsidTr="00ED19C3">
        <w:trPr>
          <w:jc w:val="center"/>
        </w:trPr>
        <w:tc>
          <w:tcPr>
            <w:tcW w:w="2028" w:type="dxa"/>
            <w:vAlign w:val="center"/>
          </w:tcPr>
          <w:p w:rsidR="00457373" w:rsidRDefault="00457373" w:rsidP="00ED19C3">
            <w:pPr>
              <w:pStyle w:val="af5"/>
              <w:jc w:val="both"/>
            </w:pPr>
            <w:r>
              <w:rPr>
                <w:rFonts w:hint="eastAsia"/>
              </w:rPr>
              <w:t>接口</w:t>
            </w:r>
            <w:r>
              <w:t>标识</w:t>
            </w:r>
            <w:r>
              <w:rPr>
                <w:rFonts w:hint="eastAsia"/>
              </w:rPr>
              <w:t>/</w:t>
            </w:r>
            <w:r>
              <w:rPr>
                <w:rFonts w:hint="eastAsia"/>
              </w:rPr>
              <w:t>接口</w:t>
            </w:r>
            <w:r>
              <w:t>名称</w:t>
            </w:r>
          </w:p>
        </w:tc>
        <w:tc>
          <w:tcPr>
            <w:tcW w:w="868" w:type="dxa"/>
            <w:vAlign w:val="center"/>
          </w:tcPr>
          <w:p w:rsidR="00457373" w:rsidRDefault="00457373" w:rsidP="00ED19C3">
            <w:pPr>
              <w:pStyle w:val="af5"/>
              <w:jc w:val="both"/>
            </w:pPr>
            <w:r>
              <w:rPr>
                <w:rFonts w:hint="eastAsia"/>
              </w:rPr>
              <w:t>提供</w:t>
            </w:r>
            <w:r>
              <w:t>方</w:t>
            </w:r>
          </w:p>
        </w:tc>
        <w:tc>
          <w:tcPr>
            <w:tcW w:w="1943" w:type="dxa"/>
            <w:vAlign w:val="center"/>
          </w:tcPr>
          <w:p w:rsidR="00457373" w:rsidRDefault="00457373" w:rsidP="00ED19C3">
            <w:pPr>
              <w:pStyle w:val="af5"/>
              <w:jc w:val="both"/>
            </w:pPr>
            <w:r>
              <w:rPr>
                <w:rFonts w:hint="eastAsia"/>
              </w:rPr>
              <w:t>业务</w:t>
            </w:r>
            <w:r>
              <w:t>功能</w:t>
            </w:r>
          </w:p>
        </w:tc>
        <w:tc>
          <w:tcPr>
            <w:tcW w:w="661" w:type="dxa"/>
            <w:vAlign w:val="center"/>
          </w:tcPr>
          <w:p w:rsidR="00457373" w:rsidRPr="004500C7" w:rsidRDefault="00457373" w:rsidP="00ED19C3">
            <w:pPr>
              <w:pStyle w:val="af5"/>
              <w:jc w:val="both"/>
            </w:pPr>
            <w:r w:rsidRPr="004500C7">
              <w:rPr>
                <w:rFonts w:hint="eastAsia"/>
              </w:rPr>
              <w:t>标准格式</w:t>
            </w:r>
          </w:p>
        </w:tc>
        <w:tc>
          <w:tcPr>
            <w:tcW w:w="1373" w:type="dxa"/>
            <w:vAlign w:val="center"/>
          </w:tcPr>
          <w:p w:rsidR="00457373" w:rsidRPr="004500C7" w:rsidRDefault="00457373" w:rsidP="00ED19C3">
            <w:pPr>
              <w:pStyle w:val="af5"/>
              <w:jc w:val="both"/>
            </w:pPr>
            <w:r w:rsidRPr="004500C7">
              <w:rPr>
                <w:rFonts w:hint="eastAsia"/>
              </w:rPr>
              <w:t>通讯格式</w:t>
            </w:r>
          </w:p>
        </w:tc>
        <w:tc>
          <w:tcPr>
            <w:tcW w:w="1093" w:type="dxa"/>
            <w:vAlign w:val="center"/>
          </w:tcPr>
          <w:p w:rsidR="00457373" w:rsidRPr="004500C7" w:rsidRDefault="00457373" w:rsidP="00ED19C3">
            <w:pPr>
              <w:pStyle w:val="af5"/>
              <w:jc w:val="both"/>
            </w:pPr>
            <w:r w:rsidRPr="004500C7">
              <w:rPr>
                <w:rFonts w:hint="eastAsia"/>
              </w:rPr>
              <w:t>报文格式</w:t>
            </w:r>
          </w:p>
        </w:tc>
      </w:tr>
      <w:tr w:rsidR="00457373" w:rsidTr="00ED19C3">
        <w:trPr>
          <w:jc w:val="center"/>
        </w:trPr>
        <w:tc>
          <w:tcPr>
            <w:tcW w:w="2028" w:type="dxa"/>
          </w:tcPr>
          <w:p w:rsidR="00457373" w:rsidRDefault="00457373" w:rsidP="00ED19C3">
            <w:pPr>
              <w:pStyle w:val="af6"/>
            </w:pPr>
            <w:r>
              <w:t>712735</w:t>
            </w:r>
            <w:r>
              <w:rPr>
                <w:rFonts w:hint="eastAsia"/>
              </w:rPr>
              <w:t>-</w:t>
            </w:r>
            <w:r>
              <w:rPr>
                <w:rFonts w:hint="eastAsia"/>
              </w:rPr>
              <w:t>个人</w:t>
            </w:r>
            <w:r>
              <w:t>委托扣款</w:t>
            </w:r>
            <w:r>
              <w:rPr>
                <w:rFonts w:hint="eastAsia"/>
              </w:rPr>
              <w:t>批量签约批次</w:t>
            </w:r>
            <w:r>
              <w:t>撤销</w:t>
            </w:r>
          </w:p>
        </w:tc>
        <w:tc>
          <w:tcPr>
            <w:tcW w:w="868" w:type="dxa"/>
          </w:tcPr>
          <w:p w:rsidR="00457373" w:rsidRDefault="00457373" w:rsidP="00ED19C3">
            <w:pPr>
              <w:pStyle w:val="af6"/>
            </w:pPr>
            <w:r w:rsidRPr="00227677">
              <w:rPr>
                <w:rFonts w:hint="eastAsia"/>
              </w:rPr>
              <w:t>中间</w:t>
            </w:r>
            <w:r w:rsidRPr="00227677">
              <w:t>业务</w:t>
            </w:r>
            <w:r w:rsidRPr="00227677">
              <w:rPr>
                <w:rFonts w:hint="eastAsia"/>
              </w:rPr>
              <w:t>社保税银系统</w:t>
            </w:r>
          </w:p>
        </w:tc>
        <w:tc>
          <w:tcPr>
            <w:tcW w:w="1943" w:type="dxa"/>
          </w:tcPr>
          <w:p w:rsidR="00457373" w:rsidRDefault="00457373" w:rsidP="00ED19C3">
            <w:pPr>
              <w:pStyle w:val="af6"/>
            </w:pPr>
            <w:r>
              <w:rPr>
                <w:rFonts w:hint="eastAsia"/>
              </w:rPr>
              <w:t>个人</w:t>
            </w:r>
            <w:r>
              <w:t>委托扣款</w:t>
            </w:r>
            <w:r>
              <w:rPr>
                <w:rFonts w:hint="eastAsia"/>
              </w:rPr>
              <w:t>批量签约批次</w:t>
            </w:r>
            <w:r>
              <w:t>撤销流程调度</w:t>
            </w:r>
          </w:p>
        </w:tc>
        <w:tc>
          <w:tcPr>
            <w:tcW w:w="661" w:type="dxa"/>
          </w:tcPr>
          <w:p w:rsidR="00457373" w:rsidRDefault="00457373" w:rsidP="00ED19C3">
            <w:pPr>
              <w:pStyle w:val="af6"/>
            </w:pPr>
            <w:r>
              <w:rPr>
                <w:rFonts w:hint="eastAsia"/>
              </w:rPr>
              <w:t>是</w:t>
            </w:r>
          </w:p>
        </w:tc>
        <w:tc>
          <w:tcPr>
            <w:tcW w:w="1373" w:type="dxa"/>
          </w:tcPr>
          <w:p w:rsidR="00457373" w:rsidRDefault="00457373" w:rsidP="00ED19C3">
            <w:pPr>
              <w:pStyle w:val="af6"/>
            </w:pPr>
            <w:r>
              <w:t>Web Service</w:t>
            </w:r>
          </w:p>
        </w:tc>
        <w:tc>
          <w:tcPr>
            <w:tcW w:w="1093" w:type="dxa"/>
          </w:tcPr>
          <w:p w:rsidR="00457373" w:rsidRDefault="00457373" w:rsidP="00ED19C3">
            <w:pPr>
              <w:pStyle w:val="af6"/>
            </w:pPr>
            <w:r>
              <w:t>XML</w:t>
            </w:r>
          </w:p>
        </w:tc>
      </w:tr>
    </w:tbl>
    <w:p w:rsidR="00434F0C" w:rsidRDefault="00434F0C" w:rsidP="00434F0C">
      <w:pPr>
        <w:pStyle w:val="3"/>
      </w:pPr>
      <w:bookmarkStart w:id="48" w:name="_Toc8133731"/>
      <w:r>
        <w:rPr>
          <w:rFonts w:hint="eastAsia"/>
        </w:rPr>
        <w:lastRenderedPageBreak/>
        <w:t>个人</w:t>
      </w:r>
      <w:r>
        <w:t>委托扣款批量</w:t>
      </w:r>
      <w:r>
        <w:rPr>
          <w:rFonts w:hint="eastAsia"/>
        </w:rPr>
        <w:t>签约批次</w:t>
      </w:r>
      <w:r>
        <w:t>撤销明细导出</w:t>
      </w:r>
      <w:bookmarkEnd w:id="48"/>
    </w:p>
    <w:p w:rsidR="00434F0C" w:rsidRPr="000D6306" w:rsidRDefault="00434F0C" w:rsidP="00DB275A">
      <w:pPr>
        <w:pStyle w:val="40"/>
        <w:ind w:left="567" w:firstLine="0"/>
      </w:pPr>
      <w:r>
        <w:rPr>
          <w:rFonts w:hint="eastAsia"/>
        </w:rPr>
        <w:t>系统交互关系</w:t>
      </w:r>
    </w:p>
    <w:p w:rsidR="00434F0C" w:rsidRPr="00971DFB" w:rsidRDefault="00434F0C" w:rsidP="00434F0C">
      <w:pPr>
        <w:ind w:firstLine="480"/>
      </w:pPr>
      <w:r>
        <w:rPr>
          <w:rFonts w:hint="eastAsia"/>
        </w:rPr>
        <w:t>社保税银系统提供个人</w:t>
      </w:r>
      <w:r>
        <w:t>委托扣款批量</w:t>
      </w:r>
      <w:r>
        <w:rPr>
          <w:rFonts w:hint="eastAsia"/>
        </w:rPr>
        <w:t>签约批次</w:t>
      </w:r>
      <w:r>
        <w:t>撤销明细导出</w:t>
      </w:r>
      <w:r>
        <w:rPr>
          <w:rFonts w:hint="eastAsia"/>
        </w:rPr>
        <w:t>服务，流程如下：</w:t>
      </w:r>
    </w:p>
    <w:p w:rsidR="00434F0C" w:rsidRDefault="00434F0C" w:rsidP="00434F0C">
      <w:pPr>
        <w:spacing w:line="360" w:lineRule="auto"/>
        <w:ind w:firstLineChars="0" w:firstLine="0"/>
        <w:jc w:val="center"/>
        <w:rPr>
          <w:noProof/>
        </w:rPr>
      </w:pPr>
      <w:r w:rsidRPr="00434F0C">
        <w:rPr>
          <w:noProof/>
        </w:rPr>
        <w:drawing>
          <wp:inline distT="0" distB="0" distL="0" distR="0">
            <wp:extent cx="5274310" cy="3152928"/>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152928"/>
                    </a:xfrm>
                    <a:prstGeom prst="rect">
                      <a:avLst/>
                    </a:prstGeom>
                    <a:noFill/>
                    <a:ln>
                      <a:noFill/>
                    </a:ln>
                  </pic:spPr>
                </pic:pic>
              </a:graphicData>
            </a:graphic>
          </wp:inline>
        </w:drawing>
      </w:r>
    </w:p>
    <w:p w:rsidR="00434F0C" w:rsidRDefault="00434F0C" w:rsidP="00434F0C">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.52</w:t>
      </w:r>
      <w:r>
        <w:rPr>
          <w:rFonts w:hint="eastAsia"/>
        </w:rPr>
        <w:t>个人</w:t>
      </w:r>
      <w:r>
        <w:t>委托扣款批量</w:t>
      </w:r>
      <w:r>
        <w:rPr>
          <w:rFonts w:hint="eastAsia"/>
        </w:rPr>
        <w:t>签约批次</w:t>
      </w:r>
      <w:r>
        <w:t>撤销明细导出</w:t>
      </w:r>
      <w:r>
        <w:rPr>
          <w:rFonts w:hint="eastAsia"/>
        </w:rPr>
        <w:t>服务系统间交互关系</w:t>
      </w:r>
    </w:p>
    <w:p w:rsidR="00434F0C" w:rsidRDefault="00434F0C" w:rsidP="00DB275A">
      <w:pPr>
        <w:pStyle w:val="40"/>
        <w:ind w:left="567" w:firstLine="0"/>
      </w:pPr>
      <w:r>
        <w:rPr>
          <w:rFonts w:hint="eastAsia"/>
        </w:rPr>
        <w:lastRenderedPageBreak/>
        <w:t>业务处理</w:t>
      </w:r>
      <w:r>
        <w:t>流程</w:t>
      </w:r>
    </w:p>
    <w:p w:rsidR="00434F0C" w:rsidRPr="00764D37" w:rsidRDefault="00434F0C" w:rsidP="00434F0C">
      <w:pPr>
        <w:spacing w:line="360" w:lineRule="auto"/>
        <w:ind w:firstLineChars="0" w:firstLine="0"/>
        <w:jc w:val="center"/>
        <w:rPr>
          <w:noProof/>
        </w:rPr>
      </w:pPr>
      <w:r>
        <w:object w:dxaOrig="4755" w:dyaOrig="6825">
          <v:shape id="_x0000_i1051" type="#_x0000_t75" style="width:237.5pt;height:340.65pt" o:ole="">
            <v:imagedata r:id="rId101" o:title=""/>
          </v:shape>
          <o:OLEObject Type="Embed" ProgID="Visio.Drawing.15" ShapeID="_x0000_i1051" DrawAspect="Content" ObjectID="_1630132357" r:id="rId102"/>
        </w:object>
      </w:r>
    </w:p>
    <w:p w:rsidR="00434F0C" w:rsidRDefault="00434F0C" w:rsidP="00434F0C">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.53</w:t>
      </w:r>
      <w:r>
        <w:rPr>
          <w:rFonts w:hint="eastAsia"/>
        </w:rPr>
        <w:t>个人</w:t>
      </w:r>
      <w:r>
        <w:t>委托扣款批量</w:t>
      </w:r>
      <w:r>
        <w:rPr>
          <w:rFonts w:hint="eastAsia"/>
        </w:rPr>
        <w:t>签约批次</w:t>
      </w:r>
      <w:r>
        <w:t>撤销明细导出</w:t>
      </w:r>
      <w:r>
        <w:rPr>
          <w:rFonts w:hint="eastAsia"/>
        </w:rPr>
        <w:t>服务流程</w:t>
      </w:r>
    </w:p>
    <w:p w:rsidR="00434F0C" w:rsidRDefault="00434F0C" w:rsidP="00DB275A">
      <w:pPr>
        <w:pStyle w:val="40"/>
        <w:ind w:left="567" w:firstLine="0"/>
      </w:pPr>
      <w:r>
        <w:rPr>
          <w:rFonts w:hint="eastAsia"/>
        </w:rPr>
        <w:t>系统</w:t>
      </w:r>
      <w:r>
        <w:t>业务</w:t>
      </w:r>
      <w:r>
        <w:rPr>
          <w:rFonts w:hint="eastAsia"/>
        </w:rPr>
        <w:t>职责</w:t>
      </w:r>
    </w:p>
    <w:p w:rsidR="00434F0C" w:rsidRDefault="00434F0C" w:rsidP="00434F0C">
      <w:pPr>
        <w:ind w:firstLine="480"/>
      </w:pPr>
      <w:r>
        <w:rPr>
          <w:rFonts w:hint="eastAsia"/>
        </w:rPr>
        <w:t>在</w:t>
      </w:r>
      <w:r>
        <w:t>该业务场景中，本系统</w:t>
      </w:r>
      <w:r>
        <w:rPr>
          <w:rFonts w:hint="eastAsia"/>
        </w:rPr>
        <w:t>发布个人</w:t>
      </w:r>
      <w:r>
        <w:t>委托扣款批量</w:t>
      </w:r>
      <w:r>
        <w:rPr>
          <w:rFonts w:hint="eastAsia"/>
        </w:rPr>
        <w:t>签约批次</w:t>
      </w:r>
      <w:r>
        <w:t>撤销明细导出</w:t>
      </w:r>
      <w:r>
        <w:rPr>
          <w:rFonts w:hint="eastAsia"/>
        </w:rPr>
        <w:t>服务，负责导出个人</w:t>
      </w:r>
      <w:r>
        <w:t>委托扣款批量</w:t>
      </w:r>
      <w:r>
        <w:rPr>
          <w:rFonts w:hint="eastAsia"/>
        </w:rPr>
        <w:t>签约批次</w:t>
      </w:r>
      <w:r>
        <w:t>撤销明细</w:t>
      </w:r>
      <w:r>
        <w:rPr>
          <w:rFonts w:hint="eastAsia"/>
        </w:rPr>
        <w:t>。</w:t>
      </w:r>
    </w:p>
    <w:p w:rsidR="00434F0C" w:rsidRDefault="00434F0C" w:rsidP="00DB275A">
      <w:pPr>
        <w:pStyle w:val="40"/>
        <w:ind w:left="567" w:firstLine="0"/>
      </w:pPr>
      <w:r>
        <w:t>服务</w:t>
      </w:r>
      <w:r>
        <w:rPr>
          <w:rFonts w:hint="eastAsia"/>
        </w:rPr>
        <w:t>调用</w:t>
      </w:r>
      <w:r>
        <w:t>接口</w:t>
      </w:r>
    </w:p>
    <w:p w:rsidR="00434F0C" w:rsidRDefault="00434F0C" w:rsidP="00434F0C">
      <w:pPr>
        <w:pStyle w:val="ac"/>
      </w:pPr>
      <w:r>
        <w:t xml:space="preserve">表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.27</w:t>
      </w:r>
      <w:r>
        <w:rPr>
          <w:rFonts w:hint="eastAsia"/>
        </w:rPr>
        <w:t>个人</w:t>
      </w:r>
      <w:r>
        <w:t>委托扣款批量</w:t>
      </w:r>
      <w:r>
        <w:rPr>
          <w:rFonts w:hint="eastAsia"/>
        </w:rPr>
        <w:t>签约批次</w:t>
      </w:r>
      <w:r>
        <w:t>撤销明细导出服务</w:t>
      </w:r>
      <w:r>
        <w:rPr>
          <w:rFonts w:hint="eastAsia"/>
        </w:rPr>
        <w:t>调用</w:t>
      </w:r>
      <w:r>
        <w:t>清单</w:t>
      </w:r>
    </w:p>
    <w:tbl>
      <w:tblPr>
        <w:tblStyle w:val="af4"/>
        <w:tblW w:w="4674" w:type="pct"/>
        <w:jc w:val="center"/>
        <w:tblLook w:val="04A0"/>
      </w:tblPr>
      <w:tblGrid>
        <w:gridCol w:w="2028"/>
        <w:gridCol w:w="868"/>
        <w:gridCol w:w="1943"/>
        <w:gridCol w:w="661"/>
        <w:gridCol w:w="1373"/>
        <w:gridCol w:w="1093"/>
      </w:tblGrid>
      <w:tr w:rsidR="00434F0C" w:rsidTr="00ED19C3">
        <w:trPr>
          <w:jc w:val="center"/>
        </w:trPr>
        <w:tc>
          <w:tcPr>
            <w:tcW w:w="2028" w:type="dxa"/>
            <w:vAlign w:val="center"/>
          </w:tcPr>
          <w:p w:rsidR="00434F0C" w:rsidRDefault="00434F0C" w:rsidP="00ED19C3">
            <w:pPr>
              <w:pStyle w:val="af5"/>
              <w:jc w:val="both"/>
            </w:pPr>
            <w:r>
              <w:rPr>
                <w:rFonts w:hint="eastAsia"/>
              </w:rPr>
              <w:t>接口</w:t>
            </w:r>
            <w:r>
              <w:t>标识</w:t>
            </w:r>
            <w:r>
              <w:rPr>
                <w:rFonts w:hint="eastAsia"/>
              </w:rPr>
              <w:t>/</w:t>
            </w:r>
            <w:r>
              <w:rPr>
                <w:rFonts w:hint="eastAsia"/>
              </w:rPr>
              <w:t>接口</w:t>
            </w:r>
            <w:r>
              <w:t>名称</w:t>
            </w:r>
          </w:p>
        </w:tc>
        <w:tc>
          <w:tcPr>
            <w:tcW w:w="868" w:type="dxa"/>
            <w:vAlign w:val="center"/>
          </w:tcPr>
          <w:p w:rsidR="00434F0C" w:rsidRDefault="00434F0C" w:rsidP="00ED19C3">
            <w:pPr>
              <w:pStyle w:val="af5"/>
              <w:jc w:val="both"/>
            </w:pPr>
            <w:r>
              <w:rPr>
                <w:rFonts w:hint="eastAsia"/>
              </w:rPr>
              <w:t>提供</w:t>
            </w:r>
            <w:r>
              <w:t>方</w:t>
            </w:r>
          </w:p>
        </w:tc>
        <w:tc>
          <w:tcPr>
            <w:tcW w:w="1943" w:type="dxa"/>
            <w:vAlign w:val="center"/>
          </w:tcPr>
          <w:p w:rsidR="00434F0C" w:rsidRDefault="00434F0C" w:rsidP="00ED19C3">
            <w:pPr>
              <w:pStyle w:val="af5"/>
              <w:jc w:val="both"/>
            </w:pPr>
            <w:r>
              <w:rPr>
                <w:rFonts w:hint="eastAsia"/>
              </w:rPr>
              <w:t>业务</w:t>
            </w:r>
            <w:r>
              <w:t>功能</w:t>
            </w:r>
          </w:p>
        </w:tc>
        <w:tc>
          <w:tcPr>
            <w:tcW w:w="661" w:type="dxa"/>
            <w:vAlign w:val="center"/>
          </w:tcPr>
          <w:p w:rsidR="00434F0C" w:rsidRPr="004500C7" w:rsidRDefault="00434F0C" w:rsidP="00ED19C3">
            <w:pPr>
              <w:pStyle w:val="af5"/>
              <w:jc w:val="both"/>
            </w:pPr>
            <w:r w:rsidRPr="004500C7">
              <w:rPr>
                <w:rFonts w:hint="eastAsia"/>
              </w:rPr>
              <w:t>标准格式</w:t>
            </w:r>
          </w:p>
        </w:tc>
        <w:tc>
          <w:tcPr>
            <w:tcW w:w="1373" w:type="dxa"/>
            <w:vAlign w:val="center"/>
          </w:tcPr>
          <w:p w:rsidR="00434F0C" w:rsidRPr="004500C7" w:rsidRDefault="00434F0C" w:rsidP="00ED19C3">
            <w:pPr>
              <w:pStyle w:val="af5"/>
              <w:jc w:val="both"/>
            </w:pPr>
            <w:r w:rsidRPr="004500C7">
              <w:rPr>
                <w:rFonts w:hint="eastAsia"/>
              </w:rPr>
              <w:t>通讯格式</w:t>
            </w:r>
          </w:p>
        </w:tc>
        <w:tc>
          <w:tcPr>
            <w:tcW w:w="1093" w:type="dxa"/>
            <w:vAlign w:val="center"/>
          </w:tcPr>
          <w:p w:rsidR="00434F0C" w:rsidRPr="004500C7" w:rsidRDefault="00434F0C" w:rsidP="00ED19C3">
            <w:pPr>
              <w:pStyle w:val="af5"/>
              <w:jc w:val="both"/>
            </w:pPr>
            <w:r w:rsidRPr="004500C7">
              <w:rPr>
                <w:rFonts w:hint="eastAsia"/>
              </w:rPr>
              <w:t>报文格式</w:t>
            </w:r>
          </w:p>
        </w:tc>
      </w:tr>
      <w:tr w:rsidR="00434F0C" w:rsidTr="00ED19C3">
        <w:trPr>
          <w:jc w:val="center"/>
        </w:trPr>
        <w:tc>
          <w:tcPr>
            <w:tcW w:w="2028" w:type="dxa"/>
          </w:tcPr>
          <w:p w:rsidR="00434F0C" w:rsidRDefault="00434F0C" w:rsidP="00ED19C3">
            <w:pPr>
              <w:pStyle w:val="af6"/>
            </w:pPr>
            <w:r>
              <w:t>712736</w:t>
            </w:r>
            <w:r>
              <w:rPr>
                <w:rFonts w:hint="eastAsia"/>
              </w:rPr>
              <w:t>-</w:t>
            </w:r>
            <w:r>
              <w:rPr>
                <w:rFonts w:hint="eastAsia"/>
              </w:rPr>
              <w:t>个人</w:t>
            </w:r>
            <w:r>
              <w:t>委托扣款批量</w:t>
            </w:r>
            <w:r>
              <w:rPr>
                <w:rFonts w:hint="eastAsia"/>
              </w:rPr>
              <w:t>签约批次</w:t>
            </w:r>
            <w:r>
              <w:t>撤销明细导出</w:t>
            </w:r>
          </w:p>
        </w:tc>
        <w:tc>
          <w:tcPr>
            <w:tcW w:w="868" w:type="dxa"/>
          </w:tcPr>
          <w:p w:rsidR="00434F0C" w:rsidRDefault="00434F0C" w:rsidP="00ED19C3">
            <w:pPr>
              <w:pStyle w:val="af6"/>
            </w:pPr>
            <w:r w:rsidRPr="00227677">
              <w:rPr>
                <w:rFonts w:hint="eastAsia"/>
              </w:rPr>
              <w:t>中间</w:t>
            </w:r>
            <w:r w:rsidRPr="00227677">
              <w:t>业务</w:t>
            </w:r>
            <w:r w:rsidRPr="00227677">
              <w:rPr>
                <w:rFonts w:hint="eastAsia"/>
              </w:rPr>
              <w:t>社保税银系统</w:t>
            </w:r>
          </w:p>
        </w:tc>
        <w:tc>
          <w:tcPr>
            <w:tcW w:w="1943" w:type="dxa"/>
          </w:tcPr>
          <w:p w:rsidR="00434F0C" w:rsidRDefault="00434F0C" w:rsidP="00ED19C3">
            <w:pPr>
              <w:pStyle w:val="af6"/>
            </w:pPr>
            <w:r>
              <w:rPr>
                <w:rFonts w:hint="eastAsia"/>
              </w:rPr>
              <w:t>导出个人</w:t>
            </w:r>
            <w:r>
              <w:t>委托扣款批量</w:t>
            </w:r>
            <w:r>
              <w:rPr>
                <w:rFonts w:hint="eastAsia"/>
              </w:rPr>
              <w:t>签约批次</w:t>
            </w:r>
            <w:r>
              <w:t>撤销明细</w:t>
            </w:r>
          </w:p>
        </w:tc>
        <w:tc>
          <w:tcPr>
            <w:tcW w:w="661" w:type="dxa"/>
          </w:tcPr>
          <w:p w:rsidR="00434F0C" w:rsidRDefault="00434F0C" w:rsidP="00ED19C3">
            <w:pPr>
              <w:pStyle w:val="af6"/>
            </w:pPr>
            <w:r>
              <w:rPr>
                <w:rFonts w:hint="eastAsia"/>
              </w:rPr>
              <w:t>是</w:t>
            </w:r>
          </w:p>
        </w:tc>
        <w:tc>
          <w:tcPr>
            <w:tcW w:w="1373" w:type="dxa"/>
          </w:tcPr>
          <w:p w:rsidR="00434F0C" w:rsidRDefault="00434F0C" w:rsidP="00ED19C3">
            <w:pPr>
              <w:pStyle w:val="af6"/>
            </w:pPr>
            <w:r>
              <w:t>Web Service</w:t>
            </w:r>
          </w:p>
        </w:tc>
        <w:tc>
          <w:tcPr>
            <w:tcW w:w="1093" w:type="dxa"/>
          </w:tcPr>
          <w:p w:rsidR="00434F0C" w:rsidRDefault="00434F0C" w:rsidP="00ED19C3">
            <w:pPr>
              <w:pStyle w:val="af6"/>
            </w:pPr>
            <w:r>
              <w:t>XML</w:t>
            </w:r>
          </w:p>
        </w:tc>
      </w:tr>
    </w:tbl>
    <w:p w:rsidR="002B4A6B" w:rsidRDefault="002B4A6B" w:rsidP="002B4A6B">
      <w:pPr>
        <w:pStyle w:val="3"/>
      </w:pPr>
      <w:bookmarkStart w:id="49" w:name="_Toc8133732"/>
      <w:r>
        <w:rPr>
          <w:rFonts w:hint="eastAsia"/>
        </w:rPr>
        <w:lastRenderedPageBreak/>
        <w:t>批量缴费凭证</w:t>
      </w:r>
      <w:r>
        <w:t>打印</w:t>
      </w:r>
      <w:r>
        <w:rPr>
          <w:rFonts w:hint="eastAsia"/>
        </w:rPr>
        <w:t>确认</w:t>
      </w:r>
      <w:bookmarkEnd w:id="49"/>
    </w:p>
    <w:p w:rsidR="002B4A6B" w:rsidRPr="000D6306" w:rsidRDefault="002B4A6B" w:rsidP="00DB275A">
      <w:pPr>
        <w:pStyle w:val="40"/>
        <w:ind w:left="567" w:firstLine="0"/>
      </w:pPr>
      <w:r>
        <w:rPr>
          <w:rFonts w:hint="eastAsia"/>
        </w:rPr>
        <w:t>系统交互关系</w:t>
      </w:r>
    </w:p>
    <w:p w:rsidR="002B4A6B" w:rsidRPr="00971DFB" w:rsidRDefault="002B4A6B" w:rsidP="002B4A6B">
      <w:pPr>
        <w:ind w:firstLine="480"/>
      </w:pPr>
      <w:r>
        <w:rPr>
          <w:rFonts w:hint="eastAsia"/>
        </w:rPr>
        <w:t>社保税银系统提供批量缴费</w:t>
      </w:r>
      <w:r>
        <w:t>凭证打印</w:t>
      </w:r>
      <w:r>
        <w:rPr>
          <w:rFonts w:hint="eastAsia"/>
        </w:rPr>
        <w:t>确认服务，流程如下：</w:t>
      </w:r>
    </w:p>
    <w:p w:rsidR="002B4A6B" w:rsidRDefault="000A325C" w:rsidP="002B4A6B">
      <w:pPr>
        <w:spacing w:line="360" w:lineRule="auto"/>
        <w:ind w:firstLineChars="0" w:firstLine="0"/>
        <w:jc w:val="center"/>
        <w:rPr>
          <w:noProof/>
        </w:rPr>
      </w:pPr>
      <w:r w:rsidRPr="000A325C">
        <w:rPr>
          <w:noProof/>
        </w:rPr>
        <w:drawing>
          <wp:inline distT="0" distB="0" distL="0" distR="0">
            <wp:extent cx="3418840" cy="26955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18840" cy="2695575"/>
                    </a:xfrm>
                    <a:prstGeom prst="rect">
                      <a:avLst/>
                    </a:prstGeom>
                    <a:noFill/>
                    <a:ln>
                      <a:noFill/>
                    </a:ln>
                  </pic:spPr>
                </pic:pic>
              </a:graphicData>
            </a:graphic>
          </wp:inline>
        </w:drawing>
      </w:r>
    </w:p>
    <w:p w:rsidR="002B4A6B" w:rsidRDefault="002B4A6B" w:rsidP="002B4A6B">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rsidR="000A325C">
        <w:t>.54</w:t>
      </w:r>
      <w:r w:rsidR="000A325C">
        <w:rPr>
          <w:rFonts w:hint="eastAsia"/>
        </w:rPr>
        <w:t>批量</w:t>
      </w:r>
      <w:r>
        <w:t>缴费</w:t>
      </w:r>
      <w:r>
        <w:rPr>
          <w:rFonts w:hint="eastAsia"/>
        </w:rPr>
        <w:t>凭证打印确认服务系统间交互关系</w:t>
      </w:r>
    </w:p>
    <w:p w:rsidR="002B4A6B" w:rsidRDefault="002B4A6B" w:rsidP="00DB275A">
      <w:pPr>
        <w:pStyle w:val="40"/>
        <w:ind w:left="567" w:firstLine="0"/>
      </w:pPr>
      <w:r>
        <w:rPr>
          <w:rFonts w:hint="eastAsia"/>
        </w:rPr>
        <w:lastRenderedPageBreak/>
        <w:t>业务处理</w:t>
      </w:r>
      <w:r>
        <w:t>流程</w:t>
      </w:r>
    </w:p>
    <w:p w:rsidR="002B4A6B" w:rsidRPr="00764D37" w:rsidRDefault="000A325C" w:rsidP="002B4A6B">
      <w:pPr>
        <w:spacing w:line="360" w:lineRule="auto"/>
        <w:ind w:firstLineChars="0" w:firstLine="0"/>
        <w:jc w:val="center"/>
        <w:rPr>
          <w:noProof/>
        </w:rPr>
      </w:pPr>
      <w:r>
        <w:object w:dxaOrig="4755" w:dyaOrig="6825">
          <v:shape id="_x0000_i1052" type="#_x0000_t75" style="width:237.5pt;height:340.65pt" o:ole="">
            <v:imagedata r:id="rId104" o:title=""/>
          </v:shape>
          <o:OLEObject Type="Embed" ProgID="Visio.Drawing.15" ShapeID="_x0000_i1052" DrawAspect="Content" ObjectID="_1630132358" r:id="rId105"/>
        </w:object>
      </w:r>
    </w:p>
    <w:p w:rsidR="002B4A6B" w:rsidRDefault="002B4A6B" w:rsidP="002B4A6B">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rsidR="000A325C">
        <w:t>.55</w:t>
      </w:r>
      <w:r w:rsidR="000A325C">
        <w:rPr>
          <w:rFonts w:hint="eastAsia"/>
        </w:rPr>
        <w:t>批量</w:t>
      </w:r>
      <w:r>
        <w:t>缴费</w:t>
      </w:r>
      <w:r>
        <w:rPr>
          <w:rFonts w:hint="eastAsia"/>
        </w:rPr>
        <w:t>凭证打印确认服务流程</w:t>
      </w:r>
    </w:p>
    <w:p w:rsidR="002B4A6B" w:rsidRDefault="002B4A6B" w:rsidP="00DB275A">
      <w:pPr>
        <w:pStyle w:val="40"/>
        <w:ind w:left="567" w:firstLine="0"/>
      </w:pPr>
      <w:r>
        <w:rPr>
          <w:rFonts w:hint="eastAsia"/>
        </w:rPr>
        <w:t>系统</w:t>
      </w:r>
      <w:r>
        <w:t>业务</w:t>
      </w:r>
      <w:r>
        <w:rPr>
          <w:rFonts w:hint="eastAsia"/>
        </w:rPr>
        <w:t>职责</w:t>
      </w:r>
    </w:p>
    <w:p w:rsidR="002B4A6B" w:rsidRDefault="002B4A6B" w:rsidP="002B4A6B">
      <w:pPr>
        <w:ind w:firstLine="480"/>
      </w:pPr>
      <w:r>
        <w:rPr>
          <w:rFonts w:hint="eastAsia"/>
        </w:rPr>
        <w:t>在</w:t>
      </w:r>
      <w:r>
        <w:t>该业务场景中，本系统</w:t>
      </w:r>
      <w:r>
        <w:rPr>
          <w:rFonts w:hint="eastAsia"/>
        </w:rPr>
        <w:t>发布</w:t>
      </w:r>
      <w:r w:rsidR="000A325C">
        <w:rPr>
          <w:rFonts w:hint="eastAsia"/>
        </w:rPr>
        <w:t>批量</w:t>
      </w:r>
      <w:r>
        <w:t>缴费</w:t>
      </w:r>
      <w:r>
        <w:rPr>
          <w:rFonts w:hint="eastAsia"/>
        </w:rPr>
        <w:t>凭证打印确认服务，负责增加</w:t>
      </w:r>
      <w:r w:rsidR="000A325C">
        <w:rPr>
          <w:rFonts w:hint="eastAsia"/>
        </w:rPr>
        <w:t>批量</w:t>
      </w:r>
      <w:r>
        <w:t>缴费凭证打印次数</w:t>
      </w:r>
      <w:r>
        <w:rPr>
          <w:rFonts w:hint="eastAsia"/>
        </w:rPr>
        <w:t>。</w:t>
      </w:r>
    </w:p>
    <w:p w:rsidR="002B4A6B" w:rsidRDefault="002B4A6B" w:rsidP="00DB275A">
      <w:pPr>
        <w:pStyle w:val="40"/>
        <w:ind w:left="567" w:firstLine="0"/>
      </w:pPr>
      <w:r>
        <w:t>服务</w:t>
      </w:r>
      <w:r>
        <w:rPr>
          <w:rFonts w:hint="eastAsia"/>
        </w:rPr>
        <w:t>调用</w:t>
      </w:r>
      <w:r>
        <w:t>接口</w:t>
      </w:r>
    </w:p>
    <w:p w:rsidR="002B4A6B" w:rsidRDefault="002B4A6B" w:rsidP="002B4A6B">
      <w:pPr>
        <w:pStyle w:val="ac"/>
      </w:pPr>
      <w:r>
        <w:t xml:space="preserve">表 </w:t>
      </w:r>
      <w:r w:rsidR="001734C1">
        <w:fldChar w:fldCharType="begin"/>
      </w:r>
      <w:r w:rsidR="000714C3">
        <w:instrText xml:space="preserve"> STYLEREF 1 \s </w:instrText>
      </w:r>
      <w:r w:rsidR="001734C1">
        <w:fldChar w:fldCharType="separate"/>
      </w:r>
      <w:r>
        <w:rPr>
          <w:noProof/>
        </w:rPr>
        <w:t>2</w:t>
      </w:r>
      <w:r w:rsidR="001734C1">
        <w:rPr>
          <w:noProof/>
        </w:rPr>
        <w:fldChar w:fldCharType="end"/>
      </w:r>
      <w:r w:rsidR="000A325C">
        <w:t>.28</w:t>
      </w:r>
      <w:r w:rsidR="000A325C">
        <w:rPr>
          <w:rFonts w:hint="eastAsia"/>
        </w:rPr>
        <w:t>批量</w:t>
      </w:r>
      <w:r>
        <w:t>缴费</w:t>
      </w:r>
      <w:r>
        <w:rPr>
          <w:rFonts w:hint="eastAsia"/>
        </w:rPr>
        <w:t>凭证打印确认</w:t>
      </w:r>
      <w:r>
        <w:t>服务</w:t>
      </w:r>
      <w:r>
        <w:rPr>
          <w:rFonts w:hint="eastAsia"/>
        </w:rPr>
        <w:t>调用</w:t>
      </w:r>
      <w:r>
        <w:t>清单</w:t>
      </w:r>
    </w:p>
    <w:tbl>
      <w:tblPr>
        <w:tblStyle w:val="af4"/>
        <w:tblW w:w="4674" w:type="pct"/>
        <w:jc w:val="center"/>
        <w:tblLook w:val="04A0"/>
      </w:tblPr>
      <w:tblGrid>
        <w:gridCol w:w="2028"/>
        <w:gridCol w:w="868"/>
        <w:gridCol w:w="1943"/>
        <w:gridCol w:w="661"/>
        <w:gridCol w:w="1373"/>
        <w:gridCol w:w="1093"/>
      </w:tblGrid>
      <w:tr w:rsidR="002B4A6B" w:rsidTr="00542C2A">
        <w:trPr>
          <w:jc w:val="center"/>
        </w:trPr>
        <w:tc>
          <w:tcPr>
            <w:tcW w:w="2028" w:type="dxa"/>
            <w:vAlign w:val="center"/>
          </w:tcPr>
          <w:p w:rsidR="002B4A6B" w:rsidRDefault="002B4A6B" w:rsidP="00542C2A">
            <w:pPr>
              <w:pStyle w:val="af5"/>
              <w:jc w:val="both"/>
            </w:pPr>
            <w:r>
              <w:rPr>
                <w:rFonts w:hint="eastAsia"/>
              </w:rPr>
              <w:t>接口</w:t>
            </w:r>
            <w:r>
              <w:t>标识</w:t>
            </w:r>
            <w:r>
              <w:rPr>
                <w:rFonts w:hint="eastAsia"/>
              </w:rPr>
              <w:t>/</w:t>
            </w:r>
            <w:r>
              <w:rPr>
                <w:rFonts w:hint="eastAsia"/>
              </w:rPr>
              <w:t>接口</w:t>
            </w:r>
            <w:r>
              <w:t>名称</w:t>
            </w:r>
          </w:p>
        </w:tc>
        <w:tc>
          <w:tcPr>
            <w:tcW w:w="868" w:type="dxa"/>
            <w:vAlign w:val="center"/>
          </w:tcPr>
          <w:p w:rsidR="002B4A6B" w:rsidRDefault="002B4A6B" w:rsidP="00542C2A">
            <w:pPr>
              <w:pStyle w:val="af5"/>
              <w:jc w:val="both"/>
            </w:pPr>
            <w:r>
              <w:rPr>
                <w:rFonts w:hint="eastAsia"/>
              </w:rPr>
              <w:t>提供</w:t>
            </w:r>
            <w:r>
              <w:t>方</w:t>
            </w:r>
          </w:p>
        </w:tc>
        <w:tc>
          <w:tcPr>
            <w:tcW w:w="1943" w:type="dxa"/>
            <w:vAlign w:val="center"/>
          </w:tcPr>
          <w:p w:rsidR="002B4A6B" w:rsidRDefault="002B4A6B" w:rsidP="00542C2A">
            <w:pPr>
              <w:pStyle w:val="af5"/>
              <w:jc w:val="both"/>
            </w:pPr>
            <w:r>
              <w:rPr>
                <w:rFonts w:hint="eastAsia"/>
              </w:rPr>
              <w:t>业务</w:t>
            </w:r>
            <w:r>
              <w:t>功能</w:t>
            </w:r>
          </w:p>
        </w:tc>
        <w:tc>
          <w:tcPr>
            <w:tcW w:w="661" w:type="dxa"/>
            <w:vAlign w:val="center"/>
          </w:tcPr>
          <w:p w:rsidR="002B4A6B" w:rsidRPr="004500C7" w:rsidRDefault="002B4A6B" w:rsidP="00542C2A">
            <w:pPr>
              <w:pStyle w:val="af5"/>
              <w:jc w:val="both"/>
            </w:pPr>
            <w:r w:rsidRPr="004500C7">
              <w:rPr>
                <w:rFonts w:hint="eastAsia"/>
              </w:rPr>
              <w:t>标准格式</w:t>
            </w:r>
          </w:p>
        </w:tc>
        <w:tc>
          <w:tcPr>
            <w:tcW w:w="1373" w:type="dxa"/>
            <w:vAlign w:val="center"/>
          </w:tcPr>
          <w:p w:rsidR="002B4A6B" w:rsidRPr="004500C7" w:rsidRDefault="002B4A6B" w:rsidP="00542C2A">
            <w:pPr>
              <w:pStyle w:val="af5"/>
              <w:jc w:val="both"/>
            </w:pPr>
            <w:r w:rsidRPr="004500C7">
              <w:rPr>
                <w:rFonts w:hint="eastAsia"/>
              </w:rPr>
              <w:t>通讯格式</w:t>
            </w:r>
          </w:p>
        </w:tc>
        <w:tc>
          <w:tcPr>
            <w:tcW w:w="1093" w:type="dxa"/>
            <w:vAlign w:val="center"/>
          </w:tcPr>
          <w:p w:rsidR="002B4A6B" w:rsidRPr="004500C7" w:rsidRDefault="002B4A6B" w:rsidP="00542C2A">
            <w:pPr>
              <w:pStyle w:val="af5"/>
              <w:jc w:val="both"/>
            </w:pPr>
            <w:r w:rsidRPr="004500C7">
              <w:rPr>
                <w:rFonts w:hint="eastAsia"/>
              </w:rPr>
              <w:t>报文格式</w:t>
            </w:r>
          </w:p>
        </w:tc>
      </w:tr>
      <w:tr w:rsidR="002B4A6B" w:rsidTr="00542C2A">
        <w:trPr>
          <w:jc w:val="center"/>
        </w:trPr>
        <w:tc>
          <w:tcPr>
            <w:tcW w:w="2028" w:type="dxa"/>
          </w:tcPr>
          <w:p w:rsidR="002B4A6B" w:rsidRDefault="000A325C" w:rsidP="000A325C">
            <w:pPr>
              <w:pStyle w:val="af6"/>
            </w:pPr>
            <w:r>
              <w:t>712737</w:t>
            </w:r>
            <w:r w:rsidR="002B4A6B">
              <w:rPr>
                <w:rFonts w:hint="eastAsia"/>
              </w:rPr>
              <w:t>-</w:t>
            </w:r>
            <w:r>
              <w:rPr>
                <w:rFonts w:hint="eastAsia"/>
              </w:rPr>
              <w:t>批量</w:t>
            </w:r>
            <w:r w:rsidR="002B4A6B">
              <w:t>缴费</w:t>
            </w:r>
            <w:r w:rsidR="002B4A6B">
              <w:rPr>
                <w:rFonts w:hint="eastAsia"/>
              </w:rPr>
              <w:t>凭证打印确认</w:t>
            </w:r>
          </w:p>
        </w:tc>
        <w:tc>
          <w:tcPr>
            <w:tcW w:w="868" w:type="dxa"/>
          </w:tcPr>
          <w:p w:rsidR="002B4A6B" w:rsidRDefault="002B4A6B" w:rsidP="00542C2A">
            <w:pPr>
              <w:pStyle w:val="af6"/>
            </w:pPr>
            <w:r w:rsidRPr="00227677">
              <w:rPr>
                <w:rFonts w:hint="eastAsia"/>
              </w:rPr>
              <w:t>中间</w:t>
            </w:r>
            <w:r w:rsidRPr="00227677">
              <w:t>业务</w:t>
            </w:r>
            <w:r w:rsidRPr="00227677">
              <w:rPr>
                <w:rFonts w:hint="eastAsia"/>
              </w:rPr>
              <w:t>社保税银系统</w:t>
            </w:r>
          </w:p>
        </w:tc>
        <w:tc>
          <w:tcPr>
            <w:tcW w:w="1943" w:type="dxa"/>
          </w:tcPr>
          <w:p w:rsidR="002B4A6B" w:rsidRDefault="002B4A6B" w:rsidP="000A325C">
            <w:pPr>
              <w:pStyle w:val="af6"/>
            </w:pPr>
            <w:r>
              <w:rPr>
                <w:rFonts w:hint="eastAsia"/>
              </w:rPr>
              <w:t>增加</w:t>
            </w:r>
            <w:r w:rsidR="000A325C">
              <w:rPr>
                <w:rFonts w:hint="eastAsia"/>
              </w:rPr>
              <w:t>批量</w:t>
            </w:r>
            <w:r>
              <w:t>缴费凭证打印次数</w:t>
            </w:r>
          </w:p>
        </w:tc>
        <w:tc>
          <w:tcPr>
            <w:tcW w:w="661" w:type="dxa"/>
          </w:tcPr>
          <w:p w:rsidR="002B4A6B" w:rsidRDefault="002B4A6B" w:rsidP="00542C2A">
            <w:pPr>
              <w:pStyle w:val="af6"/>
            </w:pPr>
            <w:r>
              <w:rPr>
                <w:rFonts w:hint="eastAsia"/>
              </w:rPr>
              <w:t>是</w:t>
            </w:r>
          </w:p>
        </w:tc>
        <w:tc>
          <w:tcPr>
            <w:tcW w:w="1373" w:type="dxa"/>
          </w:tcPr>
          <w:p w:rsidR="002B4A6B" w:rsidRDefault="002B4A6B" w:rsidP="00542C2A">
            <w:pPr>
              <w:pStyle w:val="af6"/>
            </w:pPr>
            <w:r>
              <w:t>Web Service</w:t>
            </w:r>
          </w:p>
        </w:tc>
        <w:tc>
          <w:tcPr>
            <w:tcW w:w="1093" w:type="dxa"/>
          </w:tcPr>
          <w:p w:rsidR="002B4A6B" w:rsidRDefault="002B4A6B" w:rsidP="00542C2A">
            <w:pPr>
              <w:pStyle w:val="af6"/>
            </w:pPr>
            <w:r>
              <w:t>XML</w:t>
            </w:r>
          </w:p>
        </w:tc>
      </w:tr>
    </w:tbl>
    <w:p w:rsidR="0057022D" w:rsidRDefault="0057022D" w:rsidP="0057022D">
      <w:pPr>
        <w:pStyle w:val="3"/>
      </w:pPr>
      <w:bookmarkStart w:id="50" w:name="_Toc8133733"/>
      <w:r>
        <w:rPr>
          <w:rFonts w:hint="eastAsia"/>
        </w:rPr>
        <w:lastRenderedPageBreak/>
        <w:t>批量缴费撤销凭证</w:t>
      </w:r>
      <w:r>
        <w:t>打印</w:t>
      </w:r>
      <w:r>
        <w:rPr>
          <w:rFonts w:hint="eastAsia"/>
        </w:rPr>
        <w:t>确认</w:t>
      </w:r>
      <w:bookmarkEnd w:id="50"/>
    </w:p>
    <w:p w:rsidR="0057022D" w:rsidRPr="000D6306" w:rsidRDefault="0057022D" w:rsidP="00DB275A">
      <w:pPr>
        <w:pStyle w:val="40"/>
        <w:ind w:left="567" w:firstLine="0"/>
      </w:pPr>
      <w:r>
        <w:rPr>
          <w:rFonts w:hint="eastAsia"/>
        </w:rPr>
        <w:t>系统交互关系</w:t>
      </w:r>
    </w:p>
    <w:p w:rsidR="0057022D" w:rsidRPr="00971DFB" w:rsidRDefault="0057022D" w:rsidP="0057022D">
      <w:pPr>
        <w:ind w:firstLine="480"/>
      </w:pPr>
      <w:r>
        <w:rPr>
          <w:rFonts w:hint="eastAsia"/>
        </w:rPr>
        <w:t>社保税银系统提供批量缴费撤销</w:t>
      </w:r>
      <w:r>
        <w:t>凭证打印</w:t>
      </w:r>
      <w:r>
        <w:rPr>
          <w:rFonts w:hint="eastAsia"/>
        </w:rPr>
        <w:t>确认服务，流程如下：</w:t>
      </w:r>
    </w:p>
    <w:p w:rsidR="0057022D" w:rsidRDefault="00EF3D8A" w:rsidP="0057022D">
      <w:pPr>
        <w:spacing w:line="360" w:lineRule="auto"/>
        <w:ind w:firstLineChars="0" w:firstLine="0"/>
        <w:jc w:val="center"/>
        <w:rPr>
          <w:noProof/>
        </w:rPr>
      </w:pPr>
      <w:r w:rsidRPr="00EF3D8A">
        <w:rPr>
          <w:noProof/>
        </w:rPr>
        <w:drawing>
          <wp:inline distT="0" distB="0" distL="0" distR="0">
            <wp:extent cx="3562350" cy="26543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62350" cy="2654300"/>
                    </a:xfrm>
                    <a:prstGeom prst="rect">
                      <a:avLst/>
                    </a:prstGeom>
                    <a:noFill/>
                    <a:ln>
                      <a:noFill/>
                    </a:ln>
                  </pic:spPr>
                </pic:pic>
              </a:graphicData>
            </a:graphic>
          </wp:inline>
        </w:drawing>
      </w:r>
    </w:p>
    <w:p w:rsidR="0057022D" w:rsidRDefault="0057022D" w:rsidP="0057022D">
      <w:pPr>
        <w:pStyle w:val="ac"/>
      </w:pPr>
      <w:r>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 xml:space="preserve">.56 </w:t>
      </w:r>
      <w:r>
        <w:rPr>
          <w:rFonts w:hint="eastAsia"/>
        </w:rPr>
        <w:t>批量</w:t>
      </w:r>
      <w:r>
        <w:t>缴费</w:t>
      </w:r>
      <w:r>
        <w:rPr>
          <w:rFonts w:hint="eastAsia"/>
        </w:rPr>
        <w:t>撤销凭证打印确认服务系统间交互关系</w:t>
      </w:r>
    </w:p>
    <w:p w:rsidR="0057022D" w:rsidRDefault="0057022D" w:rsidP="00DB275A">
      <w:pPr>
        <w:pStyle w:val="40"/>
        <w:ind w:left="567" w:firstLine="0"/>
      </w:pPr>
      <w:r>
        <w:rPr>
          <w:rFonts w:hint="eastAsia"/>
        </w:rPr>
        <w:t>业务处理</w:t>
      </w:r>
      <w:r>
        <w:t>流程</w:t>
      </w:r>
    </w:p>
    <w:p w:rsidR="0057022D" w:rsidRPr="00764D37" w:rsidRDefault="000521C2" w:rsidP="0057022D">
      <w:pPr>
        <w:spacing w:line="360" w:lineRule="auto"/>
        <w:ind w:firstLineChars="0" w:firstLine="0"/>
        <w:jc w:val="center"/>
        <w:rPr>
          <w:noProof/>
        </w:rPr>
      </w:pPr>
      <w:r>
        <w:object w:dxaOrig="4755" w:dyaOrig="6825">
          <v:shape id="_x0000_i1053" type="#_x0000_t75" style="width:237.5pt;height:340.65pt" o:ole="">
            <v:imagedata r:id="rId107" o:title=""/>
          </v:shape>
          <o:OLEObject Type="Embed" ProgID="Visio.Drawing.15" ShapeID="_x0000_i1053" DrawAspect="Content" ObjectID="_1630132359" r:id="rId108"/>
        </w:object>
      </w:r>
    </w:p>
    <w:p w:rsidR="0057022D" w:rsidRDefault="0057022D" w:rsidP="0057022D">
      <w:pPr>
        <w:pStyle w:val="ac"/>
      </w:pPr>
      <w:r>
        <w:lastRenderedPageBreak/>
        <w:t xml:space="preserve">图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.57</w:t>
      </w:r>
      <w:r>
        <w:rPr>
          <w:rFonts w:hint="eastAsia"/>
        </w:rPr>
        <w:t xml:space="preserve"> 批量</w:t>
      </w:r>
      <w:r>
        <w:t>缴费</w:t>
      </w:r>
      <w:r>
        <w:rPr>
          <w:rFonts w:hint="eastAsia"/>
        </w:rPr>
        <w:t>撤销凭证打印确认服务流程</w:t>
      </w:r>
    </w:p>
    <w:p w:rsidR="0057022D" w:rsidRDefault="0057022D" w:rsidP="00DB275A">
      <w:pPr>
        <w:pStyle w:val="40"/>
        <w:ind w:left="567" w:firstLine="0"/>
      </w:pPr>
      <w:r>
        <w:rPr>
          <w:rFonts w:hint="eastAsia"/>
        </w:rPr>
        <w:t>系统</w:t>
      </w:r>
      <w:r>
        <w:t>业务</w:t>
      </w:r>
      <w:r>
        <w:rPr>
          <w:rFonts w:hint="eastAsia"/>
        </w:rPr>
        <w:t>职责</w:t>
      </w:r>
    </w:p>
    <w:p w:rsidR="0057022D" w:rsidRDefault="0057022D" w:rsidP="0057022D">
      <w:pPr>
        <w:ind w:firstLine="480"/>
      </w:pPr>
      <w:r>
        <w:rPr>
          <w:rFonts w:hint="eastAsia"/>
        </w:rPr>
        <w:t>在</w:t>
      </w:r>
      <w:r>
        <w:t>该业务场景中，本系统</w:t>
      </w:r>
      <w:r>
        <w:rPr>
          <w:rFonts w:hint="eastAsia"/>
        </w:rPr>
        <w:t>发布批量</w:t>
      </w:r>
      <w:r>
        <w:t>缴费</w:t>
      </w:r>
      <w:r>
        <w:rPr>
          <w:rFonts w:hint="eastAsia"/>
        </w:rPr>
        <w:t>撤销凭证打印确认服务，负责增加批量</w:t>
      </w:r>
      <w:r>
        <w:t>缴费</w:t>
      </w:r>
      <w:r>
        <w:rPr>
          <w:rFonts w:hint="eastAsia"/>
        </w:rPr>
        <w:t>撤销</w:t>
      </w:r>
      <w:r>
        <w:t>凭证打印次数</w:t>
      </w:r>
      <w:r>
        <w:rPr>
          <w:rFonts w:hint="eastAsia"/>
        </w:rPr>
        <w:t>。</w:t>
      </w:r>
    </w:p>
    <w:p w:rsidR="0057022D" w:rsidRDefault="0057022D" w:rsidP="00DB275A">
      <w:pPr>
        <w:pStyle w:val="40"/>
        <w:ind w:left="567" w:firstLine="0"/>
      </w:pPr>
      <w:r>
        <w:t>服务</w:t>
      </w:r>
      <w:r>
        <w:rPr>
          <w:rFonts w:hint="eastAsia"/>
        </w:rPr>
        <w:t>调用</w:t>
      </w:r>
      <w:r>
        <w:t>接口</w:t>
      </w:r>
    </w:p>
    <w:p w:rsidR="0057022D" w:rsidRDefault="0057022D" w:rsidP="0057022D">
      <w:pPr>
        <w:pStyle w:val="ac"/>
      </w:pPr>
      <w:r>
        <w:t xml:space="preserve">表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 xml:space="preserve">.29 </w:t>
      </w:r>
      <w:r>
        <w:rPr>
          <w:rFonts w:hint="eastAsia"/>
        </w:rPr>
        <w:t>批量</w:t>
      </w:r>
      <w:r>
        <w:t>缴费</w:t>
      </w:r>
      <w:r w:rsidR="00EF3D8A">
        <w:rPr>
          <w:rFonts w:hint="eastAsia"/>
        </w:rPr>
        <w:t>撤销</w:t>
      </w:r>
      <w:r>
        <w:rPr>
          <w:rFonts w:hint="eastAsia"/>
        </w:rPr>
        <w:t>凭证打印确认</w:t>
      </w:r>
      <w:r>
        <w:t>服务</w:t>
      </w:r>
      <w:r>
        <w:rPr>
          <w:rFonts w:hint="eastAsia"/>
        </w:rPr>
        <w:t>调用</w:t>
      </w:r>
      <w:r>
        <w:t>清单</w:t>
      </w:r>
    </w:p>
    <w:tbl>
      <w:tblPr>
        <w:tblStyle w:val="af4"/>
        <w:tblW w:w="4674" w:type="pct"/>
        <w:jc w:val="center"/>
        <w:tblLook w:val="04A0"/>
      </w:tblPr>
      <w:tblGrid>
        <w:gridCol w:w="2028"/>
        <w:gridCol w:w="868"/>
        <w:gridCol w:w="1943"/>
        <w:gridCol w:w="661"/>
        <w:gridCol w:w="1373"/>
        <w:gridCol w:w="1093"/>
      </w:tblGrid>
      <w:tr w:rsidR="0057022D" w:rsidTr="00542C2A">
        <w:trPr>
          <w:jc w:val="center"/>
        </w:trPr>
        <w:tc>
          <w:tcPr>
            <w:tcW w:w="2028" w:type="dxa"/>
            <w:vAlign w:val="center"/>
          </w:tcPr>
          <w:p w:rsidR="0057022D" w:rsidRDefault="0057022D" w:rsidP="00542C2A">
            <w:pPr>
              <w:pStyle w:val="af5"/>
              <w:jc w:val="both"/>
            </w:pPr>
            <w:r>
              <w:rPr>
                <w:rFonts w:hint="eastAsia"/>
              </w:rPr>
              <w:t>接口</w:t>
            </w:r>
            <w:r>
              <w:t>标识</w:t>
            </w:r>
            <w:r>
              <w:rPr>
                <w:rFonts w:hint="eastAsia"/>
              </w:rPr>
              <w:t>/</w:t>
            </w:r>
            <w:r>
              <w:rPr>
                <w:rFonts w:hint="eastAsia"/>
              </w:rPr>
              <w:t>接口</w:t>
            </w:r>
            <w:r>
              <w:t>名称</w:t>
            </w:r>
          </w:p>
        </w:tc>
        <w:tc>
          <w:tcPr>
            <w:tcW w:w="868" w:type="dxa"/>
            <w:vAlign w:val="center"/>
          </w:tcPr>
          <w:p w:rsidR="0057022D" w:rsidRDefault="0057022D" w:rsidP="00542C2A">
            <w:pPr>
              <w:pStyle w:val="af5"/>
              <w:jc w:val="both"/>
            </w:pPr>
            <w:r>
              <w:rPr>
                <w:rFonts w:hint="eastAsia"/>
              </w:rPr>
              <w:t>提供</w:t>
            </w:r>
            <w:r>
              <w:t>方</w:t>
            </w:r>
          </w:p>
        </w:tc>
        <w:tc>
          <w:tcPr>
            <w:tcW w:w="1943" w:type="dxa"/>
            <w:vAlign w:val="center"/>
          </w:tcPr>
          <w:p w:rsidR="0057022D" w:rsidRDefault="0057022D" w:rsidP="00542C2A">
            <w:pPr>
              <w:pStyle w:val="af5"/>
              <w:jc w:val="both"/>
            </w:pPr>
            <w:r>
              <w:rPr>
                <w:rFonts w:hint="eastAsia"/>
              </w:rPr>
              <w:t>业务</w:t>
            </w:r>
            <w:r>
              <w:t>功能</w:t>
            </w:r>
          </w:p>
        </w:tc>
        <w:tc>
          <w:tcPr>
            <w:tcW w:w="661" w:type="dxa"/>
            <w:vAlign w:val="center"/>
          </w:tcPr>
          <w:p w:rsidR="0057022D" w:rsidRPr="004500C7" w:rsidRDefault="0057022D" w:rsidP="00542C2A">
            <w:pPr>
              <w:pStyle w:val="af5"/>
              <w:jc w:val="both"/>
            </w:pPr>
            <w:r w:rsidRPr="004500C7">
              <w:rPr>
                <w:rFonts w:hint="eastAsia"/>
              </w:rPr>
              <w:t>标准格式</w:t>
            </w:r>
          </w:p>
        </w:tc>
        <w:tc>
          <w:tcPr>
            <w:tcW w:w="1373" w:type="dxa"/>
            <w:vAlign w:val="center"/>
          </w:tcPr>
          <w:p w:rsidR="0057022D" w:rsidRPr="004500C7" w:rsidRDefault="0057022D" w:rsidP="00542C2A">
            <w:pPr>
              <w:pStyle w:val="af5"/>
              <w:jc w:val="both"/>
            </w:pPr>
            <w:r w:rsidRPr="004500C7">
              <w:rPr>
                <w:rFonts w:hint="eastAsia"/>
              </w:rPr>
              <w:t>通讯格式</w:t>
            </w:r>
          </w:p>
        </w:tc>
        <w:tc>
          <w:tcPr>
            <w:tcW w:w="1093" w:type="dxa"/>
            <w:vAlign w:val="center"/>
          </w:tcPr>
          <w:p w:rsidR="0057022D" w:rsidRPr="004500C7" w:rsidRDefault="0057022D" w:rsidP="00542C2A">
            <w:pPr>
              <w:pStyle w:val="af5"/>
              <w:jc w:val="both"/>
            </w:pPr>
            <w:r w:rsidRPr="004500C7">
              <w:rPr>
                <w:rFonts w:hint="eastAsia"/>
              </w:rPr>
              <w:t>报文格式</w:t>
            </w:r>
          </w:p>
        </w:tc>
      </w:tr>
      <w:tr w:rsidR="0057022D" w:rsidTr="00542C2A">
        <w:trPr>
          <w:jc w:val="center"/>
        </w:trPr>
        <w:tc>
          <w:tcPr>
            <w:tcW w:w="2028" w:type="dxa"/>
          </w:tcPr>
          <w:p w:rsidR="0057022D" w:rsidRDefault="00EF3D8A" w:rsidP="00542C2A">
            <w:pPr>
              <w:pStyle w:val="af6"/>
            </w:pPr>
            <w:r>
              <w:t>712738</w:t>
            </w:r>
            <w:r w:rsidR="0057022D">
              <w:rPr>
                <w:rFonts w:hint="eastAsia"/>
              </w:rPr>
              <w:t>-</w:t>
            </w:r>
            <w:r w:rsidR="0057022D">
              <w:rPr>
                <w:rFonts w:hint="eastAsia"/>
              </w:rPr>
              <w:t>批量</w:t>
            </w:r>
            <w:r w:rsidR="0057022D">
              <w:t>缴费</w:t>
            </w:r>
            <w:r>
              <w:rPr>
                <w:rFonts w:hint="eastAsia"/>
              </w:rPr>
              <w:t>撤销</w:t>
            </w:r>
            <w:r w:rsidR="0057022D">
              <w:rPr>
                <w:rFonts w:hint="eastAsia"/>
              </w:rPr>
              <w:t>凭证打印确认</w:t>
            </w:r>
          </w:p>
        </w:tc>
        <w:tc>
          <w:tcPr>
            <w:tcW w:w="868" w:type="dxa"/>
          </w:tcPr>
          <w:p w:rsidR="0057022D" w:rsidRDefault="0057022D" w:rsidP="00542C2A">
            <w:pPr>
              <w:pStyle w:val="af6"/>
            </w:pPr>
            <w:r w:rsidRPr="00227677">
              <w:rPr>
                <w:rFonts w:hint="eastAsia"/>
              </w:rPr>
              <w:t>中间</w:t>
            </w:r>
            <w:r w:rsidRPr="00227677">
              <w:t>业务</w:t>
            </w:r>
            <w:r w:rsidRPr="00227677">
              <w:rPr>
                <w:rFonts w:hint="eastAsia"/>
              </w:rPr>
              <w:t>社保税银系统</w:t>
            </w:r>
          </w:p>
        </w:tc>
        <w:tc>
          <w:tcPr>
            <w:tcW w:w="1943" w:type="dxa"/>
          </w:tcPr>
          <w:p w:rsidR="0057022D" w:rsidRDefault="0057022D" w:rsidP="00542C2A">
            <w:pPr>
              <w:pStyle w:val="af6"/>
            </w:pPr>
            <w:r>
              <w:rPr>
                <w:rFonts w:hint="eastAsia"/>
              </w:rPr>
              <w:t>增加批量</w:t>
            </w:r>
            <w:r>
              <w:t>缴费</w:t>
            </w:r>
            <w:r w:rsidR="00EF3D8A">
              <w:rPr>
                <w:rFonts w:hint="eastAsia"/>
              </w:rPr>
              <w:t>撤销</w:t>
            </w:r>
            <w:r>
              <w:t>凭证打印次数</w:t>
            </w:r>
          </w:p>
        </w:tc>
        <w:tc>
          <w:tcPr>
            <w:tcW w:w="661" w:type="dxa"/>
          </w:tcPr>
          <w:p w:rsidR="0057022D" w:rsidRDefault="0057022D" w:rsidP="00542C2A">
            <w:pPr>
              <w:pStyle w:val="af6"/>
            </w:pPr>
            <w:r>
              <w:rPr>
                <w:rFonts w:hint="eastAsia"/>
              </w:rPr>
              <w:t>是</w:t>
            </w:r>
          </w:p>
        </w:tc>
        <w:tc>
          <w:tcPr>
            <w:tcW w:w="1373" w:type="dxa"/>
          </w:tcPr>
          <w:p w:rsidR="0057022D" w:rsidRDefault="0057022D" w:rsidP="00542C2A">
            <w:pPr>
              <w:pStyle w:val="af6"/>
            </w:pPr>
            <w:r>
              <w:t>Web Service</w:t>
            </w:r>
          </w:p>
        </w:tc>
        <w:tc>
          <w:tcPr>
            <w:tcW w:w="1093" w:type="dxa"/>
          </w:tcPr>
          <w:p w:rsidR="0057022D" w:rsidRDefault="0057022D" w:rsidP="00542C2A">
            <w:pPr>
              <w:pStyle w:val="af6"/>
            </w:pPr>
            <w:r>
              <w:t>XML</w:t>
            </w:r>
          </w:p>
        </w:tc>
      </w:tr>
    </w:tbl>
    <w:p w:rsidR="00282045" w:rsidRDefault="00282045" w:rsidP="00282045">
      <w:pPr>
        <w:ind w:firstLineChars="83" w:firstLine="199"/>
      </w:pPr>
    </w:p>
    <w:p w:rsidR="00F671C0" w:rsidRDefault="00F671C0" w:rsidP="00DB275A">
      <w:pPr>
        <w:pStyle w:val="3"/>
      </w:pPr>
      <w:bookmarkStart w:id="51" w:name="_Toc8133734"/>
      <w:r>
        <w:rPr>
          <w:rFonts w:hint="eastAsia"/>
        </w:rPr>
        <w:t>个人银行灵活就业缴费基数确认</w:t>
      </w:r>
    </w:p>
    <w:p w:rsidR="00237082" w:rsidRDefault="00027616" w:rsidP="00DB275A">
      <w:pPr>
        <w:pStyle w:val="40"/>
        <w:ind w:left="567" w:firstLine="0"/>
      </w:pPr>
      <w:r w:rsidRPr="0014299E">
        <w:rPr>
          <w:rFonts w:hint="eastAsia"/>
        </w:rPr>
        <w:t>系统</w:t>
      </w:r>
      <w:r w:rsidR="00114AAF" w:rsidRPr="0014299E">
        <w:rPr>
          <w:rFonts w:hint="eastAsia"/>
        </w:rPr>
        <w:t>交互</w:t>
      </w:r>
      <w:r w:rsidRPr="0014299E">
        <w:rPr>
          <w:rFonts w:hint="eastAsia"/>
        </w:rPr>
        <w:t>关系</w:t>
      </w:r>
    </w:p>
    <w:p w:rsidR="000521C2" w:rsidRDefault="003E1980" w:rsidP="00542C2A">
      <w:pPr>
        <w:ind w:firstLine="480"/>
      </w:pPr>
      <w:r>
        <w:rPr>
          <w:rFonts w:hint="eastAsia"/>
        </w:rPr>
        <w:t>社保税银系统提供</w:t>
      </w:r>
      <w:r w:rsidR="00A50216">
        <w:rPr>
          <w:rFonts w:hint="eastAsia"/>
        </w:rPr>
        <w:t>个人银行灵活就业缴费基数确认</w:t>
      </w:r>
      <w:r>
        <w:rPr>
          <w:rFonts w:hint="eastAsia"/>
        </w:rPr>
        <w:t>服务，流程如下：</w:t>
      </w:r>
    </w:p>
    <w:p w:rsidR="00B637F4" w:rsidRPr="005A7F0D" w:rsidRDefault="00B637F4" w:rsidP="005A7F0D">
      <w:pPr>
        <w:ind w:firstLine="482"/>
        <w:rPr>
          <w:b/>
        </w:rPr>
      </w:pPr>
      <w:r w:rsidRPr="005A7F0D">
        <w:rPr>
          <w:rFonts w:hint="eastAsia"/>
          <w:b/>
        </w:rPr>
        <w:t>暂无</w:t>
      </w:r>
    </w:p>
    <w:p w:rsidR="00EF7373" w:rsidRDefault="00D1423A" w:rsidP="00DB275A">
      <w:pPr>
        <w:pStyle w:val="40"/>
        <w:ind w:left="567" w:firstLine="0"/>
      </w:pPr>
      <w:r>
        <w:rPr>
          <w:rFonts w:hint="eastAsia"/>
        </w:rPr>
        <w:t>业务处理流程</w:t>
      </w:r>
    </w:p>
    <w:p w:rsidR="008C3EF2" w:rsidRPr="005A7F0D" w:rsidRDefault="008C3EF2" w:rsidP="008C3EF2">
      <w:pPr>
        <w:ind w:firstLine="482"/>
        <w:rPr>
          <w:b/>
        </w:rPr>
      </w:pPr>
      <w:r w:rsidRPr="005A7F0D">
        <w:rPr>
          <w:rFonts w:hint="eastAsia"/>
          <w:b/>
        </w:rPr>
        <w:t>暂无</w:t>
      </w:r>
    </w:p>
    <w:p w:rsidR="008E5589" w:rsidRDefault="008E5589" w:rsidP="00DB275A">
      <w:pPr>
        <w:pStyle w:val="40"/>
        <w:ind w:left="567" w:firstLine="0"/>
      </w:pPr>
      <w:r>
        <w:rPr>
          <w:rFonts w:hint="eastAsia"/>
        </w:rPr>
        <w:t>系统业务职责</w:t>
      </w:r>
    </w:p>
    <w:p w:rsidR="00E72F70" w:rsidRPr="00370078" w:rsidRDefault="00370078" w:rsidP="00FE5417">
      <w:pPr>
        <w:ind w:firstLine="480"/>
      </w:pPr>
      <w:r>
        <w:rPr>
          <w:rFonts w:hint="eastAsia"/>
        </w:rPr>
        <w:t>在</w:t>
      </w:r>
      <w:r>
        <w:t>该业务场景中，本系统</w:t>
      </w:r>
      <w:r>
        <w:rPr>
          <w:rFonts w:hint="eastAsia"/>
        </w:rPr>
        <w:t>发布</w:t>
      </w:r>
      <w:r w:rsidR="009E4EF4">
        <w:rPr>
          <w:rFonts w:hint="eastAsia"/>
        </w:rPr>
        <w:t>个人银行灵活就业缴费基数确认服务</w:t>
      </w:r>
      <w:r>
        <w:rPr>
          <w:rFonts w:hint="eastAsia"/>
        </w:rPr>
        <w:t>，负责</w:t>
      </w:r>
      <w:r w:rsidR="00AC343E">
        <w:rPr>
          <w:rFonts w:hint="eastAsia"/>
        </w:rPr>
        <w:t>在税务发起批扣之前，客户在银行进行批扣缴费基数确认</w:t>
      </w:r>
      <w:r>
        <w:rPr>
          <w:rFonts w:hint="eastAsia"/>
        </w:rPr>
        <w:t>。</w:t>
      </w:r>
    </w:p>
    <w:p w:rsidR="008E5589" w:rsidRDefault="008E5589" w:rsidP="00DB275A">
      <w:pPr>
        <w:pStyle w:val="40"/>
        <w:ind w:left="567" w:firstLine="0"/>
      </w:pPr>
      <w:r>
        <w:rPr>
          <w:rFonts w:hint="eastAsia"/>
        </w:rPr>
        <w:t>服务调用接口</w:t>
      </w:r>
    </w:p>
    <w:p w:rsidR="00DD32ED" w:rsidRDefault="00DD32ED" w:rsidP="00DD32ED">
      <w:pPr>
        <w:pStyle w:val="ac"/>
      </w:pPr>
      <w:r>
        <w:t xml:space="preserve">表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w:t>
      </w:r>
      <w:r w:rsidR="00E5695A">
        <w:rPr>
          <w:rFonts w:hint="eastAsia"/>
        </w:rPr>
        <w:t>30</w:t>
      </w:r>
      <w:r w:rsidR="00D26D18">
        <w:rPr>
          <w:rFonts w:hint="eastAsia"/>
        </w:rPr>
        <w:t>个人银行灵活就业缴费基数确认</w:t>
      </w:r>
      <w:r>
        <w:t>服务</w:t>
      </w:r>
      <w:r>
        <w:rPr>
          <w:rFonts w:hint="eastAsia"/>
        </w:rPr>
        <w:t>调用</w:t>
      </w:r>
      <w:r>
        <w:t>清单</w:t>
      </w:r>
    </w:p>
    <w:tbl>
      <w:tblPr>
        <w:tblStyle w:val="af4"/>
        <w:tblW w:w="4674" w:type="pct"/>
        <w:jc w:val="center"/>
        <w:tblLook w:val="04A0"/>
      </w:tblPr>
      <w:tblGrid>
        <w:gridCol w:w="2028"/>
        <w:gridCol w:w="868"/>
        <w:gridCol w:w="1943"/>
        <w:gridCol w:w="661"/>
        <w:gridCol w:w="1373"/>
        <w:gridCol w:w="1093"/>
      </w:tblGrid>
      <w:tr w:rsidR="00DD32ED" w:rsidTr="00542C2A">
        <w:trPr>
          <w:jc w:val="center"/>
        </w:trPr>
        <w:tc>
          <w:tcPr>
            <w:tcW w:w="2028" w:type="dxa"/>
            <w:vAlign w:val="center"/>
          </w:tcPr>
          <w:p w:rsidR="00DD32ED" w:rsidRDefault="00DD32ED" w:rsidP="00542C2A">
            <w:pPr>
              <w:pStyle w:val="af5"/>
              <w:jc w:val="both"/>
            </w:pPr>
            <w:r>
              <w:rPr>
                <w:rFonts w:hint="eastAsia"/>
              </w:rPr>
              <w:t>接口</w:t>
            </w:r>
            <w:r>
              <w:t>标识</w:t>
            </w:r>
            <w:r>
              <w:rPr>
                <w:rFonts w:hint="eastAsia"/>
              </w:rPr>
              <w:t>/</w:t>
            </w:r>
            <w:r>
              <w:rPr>
                <w:rFonts w:hint="eastAsia"/>
              </w:rPr>
              <w:t>接口</w:t>
            </w:r>
            <w:r>
              <w:t>名称</w:t>
            </w:r>
          </w:p>
        </w:tc>
        <w:tc>
          <w:tcPr>
            <w:tcW w:w="868" w:type="dxa"/>
            <w:vAlign w:val="center"/>
          </w:tcPr>
          <w:p w:rsidR="00DD32ED" w:rsidRDefault="00DD32ED" w:rsidP="00542C2A">
            <w:pPr>
              <w:pStyle w:val="af5"/>
              <w:jc w:val="both"/>
            </w:pPr>
            <w:r>
              <w:rPr>
                <w:rFonts w:hint="eastAsia"/>
              </w:rPr>
              <w:t>提供</w:t>
            </w:r>
            <w:r>
              <w:t>方</w:t>
            </w:r>
          </w:p>
        </w:tc>
        <w:tc>
          <w:tcPr>
            <w:tcW w:w="1943" w:type="dxa"/>
            <w:vAlign w:val="center"/>
          </w:tcPr>
          <w:p w:rsidR="00DD32ED" w:rsidRDefault="00DD32ED" w:rsidP="00542C2A">
            <w:pPr>
              <w:pStyle w:val="af5"/>
              <w:jc w:val="both"/>
            </w:pPr>
            <w:r>
              <w:rPr>
                <w:rFonts w:hint="eastAsia"/>
              </w:rPr>
              <w:t>业务</w:t>
            </w:r>
            <w:r>
              <w:t>功能</w:t>
            </w:r>
          </w:p>
        </w:tc>
        <w:tc>
          <w:tcPr>
            <w:tcW w:w="661" w:type="dxa"/>
            <w:vAlign w:val="center"/>
          </w:tcPr>
          <w:p w:rsidR="00DD32ED" w:rsidRPr="004500C7" w:rsidRDefault="00DD32ED" w:rsidP="00542C2A">
            <w:pPr>
              <w:pStyle w:val="af5"/>
              <w:jc w:val="both"/>
            </w:pPr>
            <w:r w:rsidRPr="004500C7">
              <w:rPr>
                <w:rFonts w:hint="eastAsia"/>
              </w:rPr>
              <w:t>标准格式</w:t>
            </w:r>
          </w:p>
        </w:tc>
        <w:tc>
          <w:tcPr>
            <w:tcW w:w="1373" w:type="dxa"/>
            <w:vAlign w:val="center"/>
          </w:tcPr>
          <w:p w:rsidR="00DD32ED" w:rsidRPr="004500C7" w:rsidRDefault="00DD32ED" w:rsidP="00542C2A">
            <w:pPr>
              <w:pStyle w:val="af5"/>
              <w:jc w:val="both"/>
            </w:pPr>
            <w:r w:rsidRPr="004500C7">
              <w:rPr>
                <w:rFonts w:hint="eastAsia"/>
              </w:rPr>
              <w:t>通讯格式</w:t>
            </w:r>
          </w:p>
        </w:tc>
        <w:tc>
          <w:tcPr>
            <w:tcW w:w="1093" w:type="dxa"/>
            <w:vAlign w:val="center"/>
          </w:tcPr>
          <w:p w:rsidR="00DD32ED" w:rsidRPr="004500C7" w:rsidRDefault="00DD32ED" w:rsidP="00542C2A">
            <w:pPr>
              <w:pStyle w:val="af5"/>
              <w:jc w:val="both"/>
            </w:pPr>
            <w:r w:rsidRPr="004500C7">
              <w:rPr>
                <w:rFonts w:hint="eastAsia"/>
              </w:rPr>
              <w:t>报文格式</w:t>
            </w:r>
          </w:p>
        </w:tc>
      </w:tr>
      <w:tr w:rsidR="00DD32ED" w:rsidTr="00542C2A">
        <w:trPr>
          <w:jc w:val="center"/>
        </w:trPr>
        <w:tc>
          <w:tcPr>
            <w:tcW w:w="2028" w:type="dxa"/>
          </w:tcPr>
          <w:p w:rsidR="00DD32ED" w:rsidRDefault="00DD32ED" w:rsidP="005D738E">
            <w:pPr>
              <w:pStyle w:val="af6"/>
            </w:pPr>
            <w:r>
              <w:t>71273</w:t>
            </w:r>
            <w:r w:rsidR="00ED0008">
              <w:rPr>
                <w:rFonts w:hint="eastAsia"/>
              </w:rPr>
              <w:t>9</w:t>
            </w:r>
            <w:r>
              <w:rPr>
                <w:rFonts w:hint="eastAsia"/>
              </w:rPr>
              <w:t>-</w:t>
            </w:r>
            <w:r w:rsidR="005D738E">
              <w:rPr>
                <w:rFonts w:hint="eastAsia"/>
              </w:rPr>
              <w:t>个人银行灵活就业缴费基数确</w:t>
            </w:r>
            <w:r w:rsidR="005D738E">
              <w:rPr>
                <w:rFonts w:hint="eastAsia"/>
              </w:rPr>
              <w:lastRenderedPageBreak/>
              <w:t>认</w:t>
            </w:r>
          </w:p>
        </w:tc>
        <w:tc>
          <w:tcPr>
            <w:tcW w:w="868" w:type="dxa"/>
          </w:tcPr>
          <w:p w:rsidR="00DD32ED" w:rsidRDefault="00DD32ED" w:rsidP="00542C2A">
            <w:pPr>
              <w:pStyle w:val="af6"/>
            </w:pPr>
            <w:r w:rsidRPr="00227677">
              <w:rPr>
                <w:rFonts w:hint="eastAsia"/>
              </w:rPr>
              <w:lastRenderedPageBreak/>
              <w:t>中间</w:t>
            </w:r>
            <w:r w:rsidRPr="00227677">
              <w:t>业务</w:t>
            </w:r>
            <w:r w:rsidRPr="00227677">
              <w:rPr>
                <w:rFonts w:hint="eastAsia"/>
              </w:rPr>
              <w:t>社保</w:t>
            </w:r>
            <w:r w:rsidRPr="00227677">
              <w:rPr>
                <w:rFonts w:hint="eastAsia"/>
              </w:rPr>
              <w:lastRenderedPageBreak/>
              <w:t>税银系统</w:t>
            </w:r>
          </w:p>
        </w:tc>
        <w:tc>
          <w:tcPr>
            <w:tcW w:w="1943" w:type="dxa"/>
          </w:tcPr>
          <w:p w:rsidR="00DD32ED" w:rsidRPr="00D53965" w:rsidRDefault="00D53965" w:rsidP="0028241D">
            <w:pPr>
              <w:ind w:firstLineChars="0" w:firstLine="0"/>
            </w:pPr>
            <w:r w:rsidRPr="00D53965">
              <w:rPr>
                <w:rFonts w:ascii="Times New Roman" w:hAnsi="Times New Roman" w:hint="eastAsia"/>
                <w:sz w:val="21"/>
              </w:rPr>
              <w:lastRenderedPageBreak/>
              <w:t>在税务发起批扣之前，客户在银行进</w:t>
            </w:r>
            <w:r w:rsidRPr="00D53965">
              <w:rPr>
                <w:rFonts w:ascii="Times New Roman" w:hAnsi="Times New Roman" w:hint="eastAsia"/>
                <w:sz w:val="21"/>
              </w:rPr>
              <w:lastRenderedPageBreak/>
              <w:t>行批扣缴费基数确认</w:t>
            </w:r>
          </w:p>
        </w:tc>
        <w:tc>
          <w:tcPr>
            <w:tcW w:w="661" w:type="dxa"/>
          </w:tcPr>
          <w:p w:rsidR="00DD32ED" w:rsidRDefault="00DD32ED" w:rsidP="00542C2A">
            <w:pPr>
              <w:pStyle w:val="af6"/>
            </w:pPr>
            <w:r>
              <w:rPr>
                <w:rFonts w:hint="eastAsia"/>
              </w:rPr>
              <w:lastRenderedPageBreak/>
              <w:t>是</w:t>
            </w:r>
          </w:p>
        </w:tc>
        <w:tc>
          <w:tcPr>
            <w:tcW w:w="1373" w:type="dxa"/>
          </w:tcPr>
          <w:p w:rsidR="00DD32ED" w:rsidRDefault="00DD32ED" w:rsidP="00542C2A">
            <w:pPr>
              <w:pStyle w:val="af6"/>
            </w:pPr>
            <w:r>
              <w:t>Web Service</w:t>
            </w:r>
          </w:p>
        </w:tc>
        <w:tc>
          <w:tcPr>
            <w:tcW w:w="1093" w:type="dxa"/>
          </w:tcPr>
          <w:p w:rsidR="00DD32ED" w:rsidRDefault="00DD32ED" w:rsidP="00542C2A">
            <w:pPr>
              <w:pStyle w:val="af6"/>
            </w:pPr>
            <w:r>
              <w:t>XML</w:t>
            </w:r>
          </w:p>
        </w:tc>
      </w:tr>
    </w:tbl>
    <w:p w:rsidR="00FE5417" w:rsidRPr="00FE5417" w:rsidRDefault="00FE5417" w:rsidP="00FE5417">
      <w:pPr>
        <w:ind w:firstLine="480"/>
      </w:pPr>
    </w:p>
    <w:p w:rsidR="00547AB2" w:rsidRDefault="00AC1C6C" w:rsidP="00DB275A">
      <w:pPr>
        <w:pStyle w:val="3"/>
      </w:pPr>
      <w:r>
        <w:rPr>
          <w:rFonts w:hint="eastAsia"/>
        </w:rPr>
        <w:t>个人银行城乡居民应缴费额确认</w:t>
      </w:r>
    </w:p>
    <w:p w:rsidR="00547AB2" w:rsidRDefault="00547AB2" w:rsidP="00DB275A">
      <w:pPr>
        <w:pStyle w:val="40"/>
        <w:ind w:left="567" w:firstLine="0"/>
      </w:pPr>
      <w:r>
        <w:rPr>
          <w:rFonts w:hint="eastAsia"/>
        </w:rPr>
        <w:t>系统交互关系</w:t>
      </w:r>
    </w:p>
    <w:p w:rsidR="00D357AD" w:rsidRDefault="00F82E96" w:rsidP="006007E2">
      <w:pPr>
        <w:ind w:firstLine="480"/>
      </w:pPr>
      <w:r>
        <w:rPr>
          <w:rFonts w:hint="eastAsia"/>
        </w:rPr>
        <w:t>社保税银系统提供个人银行</w:t>
      </w:r>
      <w:r w:rsidR="00692C1F">
        <w:rPr>
          <w:rFonts w:hint="eastAsia"/>
        </w:rPr>
        <w:t>城乡居民应缴费额</w:t>
      </w:r>
      <w:r>
        <w:rPr>
          <w:rFonts w:hint="eastAsia"/>
        </w:rPr>
        <w:t>确认服务，流程如下：</w:t>
      </w:r>
    </w:p>
    <w:p w:rsidR="00C463EC" w:rsidRPr="005A7F0D" w:rsidRDefault="00C463EC" w:rsidP="00C463EC">
      <w:pPr>
        <w:ind w:firstLine="482"/>
        <w:rPr>
          <w:b/>
        </w:rPr>
      </w:pPr>
      <w:r w:rsidRPr="005A7F0D">
        <w:rPr>
          <w:rFonts w:hint="eastAsia"/>
          <w:b/>
        </w:rPr>
        <w:t>暂无</w:t>
      </w:r>
    </w:p>
    <w:p w:rsidR="00D357AD" w:rsidRDefault="00D357AD" w:rsidP="00DB275A">
      <w:pPr>
        <w:pStyle w:val="40"/>
        <w:ind w:left="567" w:firstLine="0"/>
      </w:pPr>
      <w:r>
        <w:rPr>
          <w:rFonts w:hint="eastAsia"/>
        </w:rPr>
        <w:t>业务处理流程</w:t>
      </w:r>
    </w:p>
    <w:p w:rsidR="00D357AD" w:rsidRPr="00C463EC" w:rsidRDefault="00C463EC" w:rsidP="00C463EC">
      <w:pPr>
        <w:ind w:firstLine="482"/>
        <w:rPr>
          <w:b/>
        </w:rPr>
      </w:pPr>
      <w:r w:rsidRPr="005A7F0D">
        <w:rPr>
          <w:rFonts w:hint="eastAsia"/>
          <w:b/>
        </w:rPr>
        <w:t>暂无</w:t>
      </w:r>
    </w:p>
    <w:p w:rsidR="00D357AD" w:rsidRDefault="00D357AD" w:rsidP="00DB275A">
      <w:pPr>
        <w:pStyle w:val="40"/>
        <w:ind w:left="567" w:firstLine="0"/>
      </w:pPr>
      <w:r>
        <w:rPr>
          <w:rFonts w:hint="eastAsia"/>
        </w:rPr>
        <w:t>系统业务职责</w:t>
      </w:r>
    </w:p>
    <w:p w:rsidR="000C34CF" w:rsidRPr="0083418B" w:rsidRDefault="0083418B" w:rsidP="00AF4693">
      <w:pPr>
        <w:ind w:firstLine="480"/>
      </w:pPr>
      <w:r>
        <w:rPr>
          <w:rFonts w:hint="eastAsia"/>
        </w:rPr>
        <w:t>在</w:t>
      </w:r>
      <w:r>
        <w:t>该业务场景中，本系统</w:t>
      </w:r>
      <w:r>
        <w:rPr>
          <w:rFonts w:hint="eastAsia"/>
        </w:rPr>
        <w:t>发布个人银行</w:t>
      </w:r>
      <w:r w:rsidR="00C4614B">
        <w:rPr>
          <w:rFonts w:hint="eastAsia"/>
        </w:rPr>
        <w:t>城乡居民应缴费额</w:t>
      </w:r>
      <w:r>
        <w:rPr>
          <w:rFonts w:hint="eastAsia"/>
        </w:rPr>
        <w:t>确认服务，负责在税务发起批扣之前，客户在银行进行批扣</w:t>
      </w:r>
      <w:r w:rsidR="00A327AB">
        <w:rPr>
          <w:rFonts w:hint="eastAsia"/>
        </w:rPr>
        <w:t>应缴费额</w:t>
      </w:r>
      <w:r>
        <w:rPr>
          <w:rFonts w:hint="eastAsia"/>
        </w:rPr>
        <w:t>确认。</w:t>
      </w:r>
    </w:p>
    <w:p w:rsidR="00D357AD" w:rsidRDefault="00D357AD" w:rsidP="00DB275A">
      <w:pPr>
        <w:pStyle w:val="40"/>
        <w:ind w:left="567" w:firstLine="0"/>
      </w:pPr>
      <w:r>
        <w:rPr>
          <w:rFonts w:hint="eastAsia"/>
        </w:rPr>
        <w:t>服务调用接口</w:t>
      </w:r>
    </w:p>
    <w:p w:rsidR="001E4AB0" w:rsidRDefault="001E4AB0" w:rsidP="001E4AB0">
      <w:pPr>
        <w:pStyle w:val="ac"/>
      </w:pPr>
      <w:r>
        <w:t xml:space="preserve">表 </w:t>
      </w:r>
      <w:fldSimple w:instr=" STYLEREF 1 \s ">
        <w:r>
          <w:rPr>
            <w:noProof/>
          </w:rPr>
          <w:t>2</w:t>
        </w:r>
      </w:fldSimple>
      <w:r>
        <w:t>.</w:t>
      </w:r>
      <w:r>
        <w:rPr>
          <w:rFonts w:hint="eastAsia"/>
        </w:rPr>
        <w:t>3</w:t>
      </w:r>
      <w:r w:rsidR="00783404">
        <w:rPr>
          <w:rFonts w:hint="eastAsia"/>
        </w:rPr>
        <w:t>1</w:t>
      </w:r>
      <w:r>
        <w:rPr>
          <w:rFonts w:hint="eastAsia"/>
        </w:rPr>
        <w:t>个人银行灵活就业缴费基数确认</w:t>
      </w:r>
      <w:r>
        <w:t>服务</w:t>
      </w:r>
      <w:r>
        <w:rPr>
          <w:rFonts w:hint="eastAsia"/>
        </w:rPr>
        <w:t>调用</w:t>
      </w:r>
      <w:r>
        <w:t>清单</w:t>
      </w:r>
    </w:p>
    <w:tbl>
      <w:tblPr>
        <w:tblStyle w:val="af4"/>
        <w:tblW w:w="4674" w:type="pct"/>
        <w:jc w:val="center"/>
        <w:tblLook w:val="04A0"/>
      </w:tblPr>
      <w:tblGrid>
        <w:gridCol w:w="2028"/>
        <w:gridCol w:w="868"/>
        <w:gridCol w:w="1943"/>
        <w:gridCol w:w="661"/>
        <w:gridCol w:w="1373"/>
        <w:gridCol w:w="1093"/>
      </w:tblGrid>
      <w:tr w:rsidR="001E4AB0" w:rsidTr="00DB275A">
        <w:trPr>
          <w:jc w:val="center"/>
        </w:trPr>
        <w:tc>
          <w:tcPr>
            <w:tcW w:w="2028" w:type="dxa"/>
            <w:vAlign w:val="center"/>
          </w:tcPr>
          <w:p w:rsidR="001E4AB0" w:rsidRDefault="001E4AB0" w:rsidP="00DB275A">
            <w:pPr>
              <w:pStyle w:val="af5"/>
              <w:jc w:val="both"/>
            </w:pPr>
            <w:r>
              <w:rPr>
                <w:rFonts w:hint="eastAsia"/>
              </w:rPr>
              <w:t>接口</w:t>
            </w:r>
            <w:r>
              <w:t>标识</w:t>
            </w:r>
            <w:r>
              <w:rPr>
                <w:rFonts w:hint="eastAsia"/>
              </w:rPr>
              <w:t>/</w:t>
            </w:r>
            <w:r>
              <w:rPr>
                <w:rFonts w:hint="eastAsia"/>
              </w:rPr>
              <w:t>接口</w:t>
            </w:r>
            <w:r>
              <w:t>名称</w:t>
            </w:r>
          </w:p>
        </w:tc>
        <w:tc>
          <w:tcPr>
            <w:tcW w:w="868" w:type="dxa"/>
            <w:vAlign w:val="center"/>
          </w:tcPr>
          <w:p w:rsidR="001E4AB0" w:rsidRDefault="001E4AB0" w:rsidP="00DB275A">
            <w:pPr>
              <w:pStyle w:val="af5"/>
              <w:jc w:val="both"/>
            </w:pPr>
            <w:r>
              <w:rPr>
                <w:rFonts w:hint="eastAsia"/>
              </w:rPr>
              <w:t>提供</w:t>
            </w:r>
            <w:r>
              <w:t>方</w:t>
            </w:r>
          </w:p>
        </w:tc>
        <w:tc>
          <w:tcPr>
            <w:tcW w:w="1943" w:type="dxa"/>
            <w:vAlign w:val="center"/>
          </w:tcPr>
          <w:p w:rsidR="001E4AB0" w:rsidRDefault="001E4AB0" w:rsidP="00DB275A">
            <w:pPr>
              <w:pStyle w:val="af5"/>
              <w:jc w:val="both"/>
            </w:pPr>
            <w:r>
              <w:rPr>
                <w:rFonts w:hint="eastAsia"/>
              </w:rPr>
              <w:t>业务</w:t>
            </w:r>
            <w:r>
              <w:t>功能</w:t>
            </w:r>
          </w:p>
        </w:tc>
        <w:tc>
          <w:tcPr>
            <w:tcW w:w="661" w:type="dxa"/>
            <w:vAlign w:val="center"/>
          </w:tcPr>
          <w:p w:rsidR="001E4AB0" w:rsidRPr="004500C7" w:rsidRDefault="001E4AB0" w:rsidP="00DB275A">
            <w:pPr>
              <w:pStyle w:val="af5"/>
              <w:jc w:val="both"/>
            </w:pPr>
            <w:r w:rsidRPr="004500C7">
              <w:rPr>
                <w:rFonts w:hint="eastAsia"/>
              </w:rPr>
              <w:t>标准格式</w:t>
            </w:r>
          </w:p>
        </w:tc>
        <w:tc>
          <w:tcPr>
            <w:tcW w:w="1373" w:type="dxa"/>
            <w:vAlign w:val="center"/>
          </w:tcPr>
          <w:p w:rsidR="001E4AB0" w:rsidRPr="004500C7" w:rsidRDefault="001E4AB0" w:rsidP="00DB275A">
            <w:pPr>
              <w:pStyle w:val="af5"/>
              <w:jc w:val="both"/>
            </w:pPr>
            <w:r w:rsidRPr="004500C7">
              <w:rPr>
                <w:rFonts w:hint="eastAsia"/>
              </w:rPr>
              <w:t>通讯格式</w:t>
            </w:r>
          </w:p>
        </w:tc>
        <w:tc>
          <w:tcPr>
            <w:tcW w:w="1093" w:type="dxa"/>
            <w:vAlign w:val="center"/>
          </w:tcPr>
          <w:p w:rsidR="001E4AB0" w:rsidRPr="004500C7" w:rsidRDefault="001E4AB0" w:rsidP="00DB275A">
            <w:pPr>
              <w:pStyle w:val="af5"/>
              <w:jc w:val="both"/>
            </w:pPr>
            <w:r w:rsidRPr="004500C7">
              <w:rPr>
                <w:rFonts w:hint="eastAsia"/>
              </w:rPr>
              <w:t>报文格式</w:t>
            </w:r>
          </w:p>
        </w:tc>
      </w:tr>
      <w:tr w:rsidR="001E4AB0" w:rsidTr="00DB275A">
        <w:trPr>
          <w:jc w:val="center"/>
        </w:trPr>
        <w:tc>
          <w:tcPr>
            <w:tcW w:w="2028" w:type="dxa"/>
          </w:tcPr>
          <w:p w:rsidR="001E4AB0" w:rsidRDefault="001E4AB0" w:rsidP="000D4B57">
            <w:pPr>
              <w:pStyle w:val="af6"/>
            </w:pPr>
            <w:r>
              <w:t>7127</w:t>
            </w:r>
            <w:r w:rsidR="00A048B6">
              <w:rPr>
                <w:rFonts w:hint="eastAsia"/>
              </w:rPr>
              <w:t>40</w:t>
            </w:r>
            <w:r>
              <w:rPr>
                <w:rFonts w:hint="eastAsia"/>
              </w:rPr>
              <w:t>-</w:t>
            </w:r>
            <w:r>
              <w:rPr>
                <w:rFonts w:hint="eastAsia"/>
              </w:rPr>
              <w:t>个人银</w:t>
            </w:r>
            <w:r w:rsidR="003B7E04">
              <w:rPr>
                <w:rFonts w:hint="eastAsia"/>
              </w:rPr>
              <w:t>行</w:t>
            </w:r>
            <w:r w:rsidR="000D4B57">
              <w:rPr>
                <w:rFonts w:hint="eastAsia"/>
              </w:rPr>
              <w:t>城乡居民应缴费额</w:t>
            </w:r>
            <w:r>
              <w:rPr>
                <w:rFonts w:hint="eastAsia"/>
              </w:rPr>
              <w:t>确认</w:t>
            </w:r>
          </w:p>
        </w:tc>
        <w:tc>
          <w:tcPr>
            <w:tcW w:w="868" w:type="dxa"/>
          </w:tcPr>
          <w:p w:rsidR="001E4AB0" w:rsidRDefault="001E4AB0" w:rsidP="00DB275A">
            <w:pPr>
              <w:pStyle w:val="af6"/>
            </w:pPr>
            <w:r w:rsidRPr="00227677">
              <w:rPr>
                <w:rFonts w:hint="eastAsia"/>
              </w:rPr>
              <w:t>中间</w:t>
            </w:r>
            <w:r w:rsidRPr="00227677">
              <w:t>业务</w:t>
            </w:r>
            <w:r w:rsidRPr="00227677">
              <w:rPr>
                <w:rFonts w:hint="eastAsia"/>
              </w:rPr>
              <w:t>社保税银系统</w:t>
            </w:r>
          </w:p>
        </w:tc>
        <w:tc>
          <w:tcPr>
            <w:tcW w:w="1943" w:type="dxa"/>
          </w:tcPr>
          <w:p w:rsidR="001E4AB0" w:rsidRPr="00D53965" w:rsidRDefault="001E4AB0" w:rsidP="00B23FE5">
            <w:pPr>
              <w:ind w:firstLineChars="0" w:firstLine="0"/>
            </w:pPr>
            <w:r w:rsidRPr="00D53965">
              <w:rPr>
                <w:rFonts w:ascii="Times New Roman" w:hAnsi="Times New Roman" w:hint="eastAsia"/>
                <w:sz w:val="21"/>
              </w:rPr>
              <w:t>在税务发起批扣之前，客户在银行进行批扣</w:t>
            </w:r>
            <w:r w:rsidR="00B23FE5">
              <w:rPr>
                <w:rFonts w:ascii="Times New Roman" w:hAnsi="Times New Roman" w:hint="eastAsia"/>
                <w:sz w:val="21"/>
              </w:rPr>
              <w:t>应缴费额</w:t>
            </w:r>
            <w:r w:rsidRPr="00D53965">
              <w:rPr>
                <w:rFonts w:ascii="Times New Roman" w:hAnsi="Times New Roman" w:hint="eastAsia"/>
                <w:sz w:val="21"/>
              </w:rPr>
              <w:t>确认</w:t>
            </w:r>
          </w:p>
        </w:tc>
        <w:tc>
          <w:tcPr>
            <w:tcW w:w="661" w:type="dxa"/>
          </w:tcPr>
          <w:p w:rsidR="001E4AB0" w:rsidRDefault="001E4AB0" w:rsidP="00DB275A">
            <w:pPr>
              <w:pStyle w:val="af6"/>
            </w:pPr>
            <w:r>
              <w:rPr>
                <w:rFonts w:hint="eastAsia"/>
              </w:rPr>
              <w:t>是</w:t>
            </w:r>
          </w:p>
        </w:tc>
        <w:tc>
          <w:tcPr>
            <w:tcW w:w="1373" w:type="dxa"/>
          </w:tcPr>
          <w:p w:rsidR="001E4AB0" w:rsidRDefault="001E4AB0" w:rsidP="00DB275A">
            <w:pPr>
              <w:pStyle w:val="af6"/>
            </w:pPr>
            <w:r>
              <w:t>Web Service</w:t>
            </w:r>
          </w:p>
        </w:tc>
        <w:tc>
          <w:tcPr>
            <w:tcW w:w="1093" w:type="dxa"/>
          </w:tcPr>
          <w:p w:rsidR="001E4AB0" w:rsidRDefault="001E4AB0" w:rsidP="00DB275A">
            <w:pPr>
              <w:pStyle w:val="af6"/>
            </w:pPr>
            <w:r>
              <w:t>XML</w:t>
            </w:r>
          </w:p>
        </w:tc>
      </w:tr>
    </w:tbl>
    <w:p w:rsidR="003C28D4" w:rsidRDefault="003C28D4">
      <w:pPr>
        <w:pStyle w:val="3"/>
      </w:pPr>
      <w:r>
        <w:rPr>
          <w:rFonts w:hint="eastAsia"/>
        </w:rPr>
        <w:t>个人银行缴费参保查询（姓名非必输）</w:t>
      </w:r>
    </w:p>
    <w:p w:rsidR="003C28D4" w:rsidRDefault="00912700" w:rsidP="00DB275A">
      <w:pPr>
        <w:pStyle w:val="40"/>
        <w:ind w:left="567" w:firstLine="0"/>
      </w:pPr>
      <w:r>
        <w:rPr>
          <w:rFonts w:hint="eastAsia"/>
        </w:rPr>
        <w:t>系统交互关系</w:t>
      </w:r>
    </w:p>
    <w:p w:rsidR="00912700" w:rsidRDefault="00DA147A" w:rsidP="008522C7">
      <w:pPr>
        <w:ind w:firstLine="480"/>
      </w:pPr>
      <w:r>
        <w:rPr>
          <w:rFonts w:hint="eastAsia"/>
        </w:rPr>
        <w:t>社保税银系统提供个人银行</w:t>
      </w:r>
      <w:r w:rsidR="00DF29EC">
        <w:rPr>
          <w:rFonts w:hint="eastAsia"/>
        </w:rPr>
        <w:t>缴费参保查询</w:t>
      </w:r>
      <w:r w:rsidR="0011405B">
        <w:rPr>
          <w:rFonts w:hint="eastAsia"/>
        </w:rPr>
        <w:t>（姓名非必输）</w:t>
      </w:r>
      <w:r w:rsidR="008522C7">
        <w:rPr>
          <w:rFonts w:hint="eastAsia"/>
        </w:rPr>
        <w:t>服务，流程如下：</w:t>
      </w:r>
    </w:p>
    <w:p w:rsidR="00D053ED" w:rsidRPr="005A7F0D" w:rsidRDefault="00D053ED" w:rsidP="00D053ED">
      <w:pPr>
        <w:ind w:firstLine="482"/>
        <w:rPr>
          <w:b/>
        </w:rPr>
      </w:pPr>
      <w:r w:rsidRPr="005A7F0D">
        <w:rPr>
          <w:rFonts w:hint="eastAsia"/>
          <w:b/>
        </w:rPr>
        <w:t>暂无</w:t>
      </w:r>
    </w:p>
    <w:p w:rsidR="00912700" w:rsidRDefault="00912700" w:rsidP="00DB275A">
      <w:pPr>
        <w:pStyle w:val="40"/>
        <w:ind w:left="567" w:firstLine="0"/>
      </w:pPr>
      <w:r>
        <w:rPr>
          <w:rFonts w:hint="eastAsia"/>
        </w:rPr>
        <w:t>业务处理流程</w:t>
      </w:r>
    </w:p>
    <w:p w:rsidR="006A6FBC" w:rsidRPr="005A7F0D" w:rsidRDefault="006A6FBC" w:rsidP="006A6FBC">
      <w:pPr>
        <w:ind w:firstLine="482"/>
        <w:rPr>
          <w:b/>
        </w:rPr>
      </w:pPr>
      <w:r w:rsidRPr="005A7F0D">
        <w:rPr>
          <w:rFonts w:hint="eastAsia"/>
          <w:b/>
        </w:rPr>
        <w:t>暂无</w:t>
      </w:r>
    </w:p>
    <w:p w:rsidR="00912700" w:rsidRDefault="00912700" w:rsidP="00DB275A">
      <w:pPr>
        <w:pStyle w:val="40"/>
        <w:ind w:left="567" w:firstLine="0"/>
      </w:pPr>
      <w:r>
        <w:rPr>
          <w:rFonts w:hint="eastAsia"/>
        </w:rPr>
        <w:lastRenderedPageBreak/>
        <w:t>系统业务职责</w:t>
      </w:r>
    </w:p>
    <w:p w:rsidR="00BE12C3" w:rsidRDefault="00BE12C3" w:rsidP="00BE12C3">
      <w:pPr>
        <w:ind w:firstLine="480"/>
      </w:pPr>
      <w:r>
        <w:rPr>
          <w:rFonts w:hint="eastAsia"/>
        </w:rPr>
        <w:t>在</w:t>
      </w:r>
      <w:r>
        <w:t>该业务场景中，本系统</w:t>
      </w:r>
      <w:r>
        <w:rPr>
          <w:rFonts w:hint="eastAsia"/>
        </w:rPr>
        <w:t>发布个人银行</w:t>
      </w:r>
      <w:r>
        <w:t>缴费参保查询</w:t>
      </w:r>
      <w:r w:rsidR="00175889">
        <w:rPr>
          <w:rFonts w:hint="eastAsia"/>
        </w:rPr>
        <w:t>（姓名非必输）</w:t>
      </w:r>
      <w:r>
        <w:rPr>
          <w:rFonts w:hint="eastAsia"/>
        </w:rPr>
        <w:t>服务，负责个人银行</w:t>
      </w:r>
      <w:r>
        <w:t>缴费参保查询</w:t>
      </w:r>
      <w:r w:rsidR="005518B6">
        <w:rPr>
          <w:rFonts w:hint="eastAsia"/>
        </w:rPr>
        <w:t>（姓名非必输）</w:t>
      </w:r>
      <w:r>
        <w:rPr>
          <w:rFonts w:hint="eastAsia"/>
        </w:rPr>
        <w:t>流程</w:t>
      </w:r>
      <w:r>
        <w:t>调度</w:t>
      </w:r>
      <w:r>
        <w:rPr>
          <w:rFonts w:hint="eastAsia"/>
        </w:rPr>
        <w:t>。</w:t>
      </w:r>
    </w:p>
    <w:p w:rsidR="00912700" w:rsidRDefault="00912700" w:rsidP="00DB275A">
      <w:pPr>
        <w:pStyle w:val="40"/>
        <w:ind w:left="567" w:firstLine="0"/>
      </w:pPr>
      <w:r>
        <w:rPr>
          <w:rFonts w:hint="eastAsia"/>
        </w:rPr>
        <w:t>服务调用接口</w:t>
      </w:r>
    </w:p>
    <w:p w:rsidR="003F7D0A" w:rsidRDefault="003F7D0A" w:rsidP="003F7D0A">
      <w:pPr>
        <w:pStyle w:val="ac"/>
      </w:pPr>
      <w:r>
        <w:t xml:space="preserve">表 </w:t>
      </w:r>
      <w:fldSimple w:instr=" STYLEREF 1 \s ">
        <w:r>
          <w:rPr>
            <w:noProof/>
          </w:rPr>
          <w:t>2</w:t>
        </w:r>
      </w:fldSimple>
      <w:r>
        <w:t>.</w:t>
      </w:r>
      <w:r w:rsidR="008A61C7">
        <w:rPr>
          <w:rFonts w:hint="eastAsia"/>
        </w:rPr>
        <w:t>3</w:t>
      </w:r>
      <w:fldSimple w:instr=" SEQ 表 \* ARABIC \s 1 ">
        <w:r>
          <w:rPr>
            <w:noProof/>
          </w:rPr>
          <w:t>2</w:t>
        </w:r>
      </w:fldSimple>
      <w:r>
        <w:rPr>
          <w:rFonts w:hint="eastAsia"/>
        </w:rPr>
        <w:t>个人银行</w:t>
      </w:r>
      <w:r>
        <w:t>缴费参保查询</w:t>
      </w:r>
      <w:r w:rsidR="007F4B7D">
        <w:rPr>
          <w:rFonts w:hint="eastAsia"/>
        </w:rPr>
        <w:t>（姓名非必输）</w:t>
      </w:r>
      <w:r>
        <w:t>服务</w:t>
      </w:r>
      <w:r>
        <w:rPr>
          <w:rFonts w:hint="eastAsia"/>
        </w:rPr>
        <w:t>调用</w:t>
      </w:r>
      <w:r>
        <w:t>清单</w:t>
      </w:r>
    </w:p>
    <w:tbl>
      <w:tblPr>
        <w:tblStyle w:val="af4"/>
        <w:tblW w:w="4674" w:type="pct"/>
        <w:jc w:val="center"/>
        <w:tblLook w:val="04A0"/>
      </w:tblPr>
      <w:tblGrid>
        <w:gridCol w:w="2028"/>
        <w:gridCol w:w="868"/>
        <w:gridCol w:w="1943"/>
        <w:gridCol w:w="661"/>
        <w:gridCol w:w="1373"/>
        <w:gridCol w:w="1093"/>
      </w:tblGrid>
      <w:tr w:rsidR="003F7D0A" w:rsidTr="00DB275A">
        <w:trPr>
          <w:jc w:val="center"/>
        </w:trPr>
        <w:tc>
          <w:tcPr>
            <w:tcW w:w="2028" w:type="dxa"/>
            <w:vAlign w:val="center"/>
          </w:tcPr>
          <w:p w:rsidR="003F7D0A" w:rsidRDefault="003F7D0A" w:rsidP="00DB275A">
            <w:pPr>
              <w:pStyle w:val="af5"/>
              <w:jc w:val="both"/>
            </w:pPr>
            <w:r>
              <w:rPr>
                <w:rFonts w:hint="eastAsia"/>
              </w:rPr>
              <w:t>接口</w:t>
            </w:r>
            <w:r>
              <w:t>标识</w:t>
            </w:r>
            <w:r>
              <w:rPr>
                <w:rFonts w:hint="eastAsia"/>
              </w:rPr>
              <w:t>/</w:t>
            </w:r>
            <w:r>
              <w:rPr>
                <w:rFonts w:hint="eastAsia"/>
              </w:rPr>
              <w:t>接口</w:t>
            </w:r>
            <w:r>
              <w:t>名称</w:t>
            </w:r>
          </w:p>
        </w:tc>
        <w:tc>
          <w:tcPr>
            <w:tcW w:w="868" w:type="dxa"/>
            <w:vAlign w:val="center"/>
          </w:tcPr>
          <w:p w:rsidR="003F7D0A" w:rsidRDefault="003F7D0A" w:rsidP="00DB275A">
            <w:pPr>
              <w:pStyle w:val="af5"/>
              <w:jc w:val="both"/>
            </w:pPr>
            <w:r>
              <w:rPr>
                <w:rFonts w:hint="eastAsia"/>
              </w:rPr>
              <w:t>提供</w:t>
            </w:r>
            <w:r>
              <w:t>方</w:t>
            </w:r>
          </w:p>
        </w:tc>
        <w:tc>
          <w:tcPr>
            <w:tcW w:w="1943" w:type="dxa"/>
            <w:vAlign w:val="center"/>
          </w:tcPr>
          <w:p w:rsidR="003F7D0A" w:rsidRDefault="003F7D0A" w:rsidP="00DB275A">
            <w:pPr>
              <w:pStyle w:val="af5"/>
              <w:jc w:val="both"/>
            </w:pPr>
            <w:r>
              <w:rPr>
                <w:rFonts w:hint="eastAsia"/>
              </w:rPr>
              <w:t>业务</w:t>
            </w:r>
            <w:r>
              <w:t>功能</w:t>
            </w:r>
          </w:p>
        </w:tc>
        <w:tc>
          <w:tcPr>
            <w:tcW w:w="661" w:type="dxa"/>
            <w:vAlign w:val="center"/>
          </w:tcPr>
          <w:p w:rsidR="003F7D0A" w:rsidRPr="004500C7" w:rsidRDefault="003F7D0A" w:rsidP="00DB275A">
            <w:pPr>
              <w:pStyle w:val="af5"/>
              <w:jc w:val="both"/>
            </w:pPr>
            <w:r w:rsidRPr="004500C7">
              <w:rPr>
                <w:rFonts w:hint="eastAsia"/>
              </w:rPr>
              <w:t>标准格式</w:t>
            </w:r>
          </w:p>
        </w:tc>
        <w:tc>
          <w:tcPr>
            <w:tcW w:w="1373" w:type="dxa"/>
            <w:vAlign w:val="center"/>
          </w:tcPr>
          <w:p w:rsidR="003F7D0A" w:rsidRPr="004500C7" w:rsidRDefault="003F7D0A" w:rsidP="00DB275A">
            <w:pPr>
              <w:pStyle w:val="af5"/>
              <w:jc w:val="both"/>
            </w:pPr>
            <w:r w:rsidRPr="004500C7">
              <w:rPr>
                <w:rFonts w:hint="eastAsia"/>
              </w:rPr>
              <w:t>通讯格式</w:t>
            </w:r>
          </w:p>
        </w:tc>
        <w:tc>
          <w:tcPr>
            <w:tcW w:w="1093" w:type="dxa"/>
            <w:vAlign w:val="center"/>
          </w:tcPr>
          <w:p w:rsidR="003F7D0A" w:rsidRPr="004500C7" w:rsidRDefault="003F7D0A" w:rsidP="00DB275A">
            <w:pPr>
              <w:pStyle w:val="af5"/>
              <w:jc w:val="both"/>
            </w:pPr>
            <w:r w:rsidRPr="004500C7">
              <w:rPr>
                <w:rFonts w:hint="eastAsia"/>
              </w:rPr>
              <w:t>报文格式</w:t>
            </w:r>
          </w:p>
        </w:tc>
      </w:tr>
      <w:tr w:rsidR="003F7D0A" w:rsidTr="00DB275A">
        <w:trPr>
          <w:jc w:val="center"/>
        </w:trPr>
        <w:tc>
          <w:tcPr>
            <w:tcW w:w="2028" w:type="dxa"/>
          </w:tcPr>
          <w:p w:rsidR="003F7D0A" w:rsidRDefault="003F7D0A" w:rsidP="002F6B4C">
            <w:pPr>
              <w:pStyle w:val="af6"/>
            </w:pPr>
            <w:r>
              <w:t>7127</w:t>
            </w:r>
            <w:r w:rsidR="002F6B4C">
              <w:rPr>
                <w:rFonts w:hint="eastAsia"/>
              </w:rPr>
              <w:t>41</w:t>
            </w:r>
            <w:r>
              <w:rPr>
                <w:rFonts w:hint="eastAsia"/>
              </w:rPr>
              <w:t>-</w:t>
            </w:r>
            <w:r>
              <w:rPr>
                <w:rFonts w:hint="eastAsia"/>
              </w:rPr>
              <w:t>个人银行</w:t>
            </w:r>
            <w:r>
              <w:t>缴费参保查询</w:t>
            </w:r>
            <w:r w:rsidR="00422ED0">
              <w:rPr>
                <w:rFonts w:hint="eastAsia"/>
              </w:rPr>
              <w:t>（姓名非必输）</w:t>
            </w:r>
          </w:p>
        </w:tc>
        <w:tc>
          <w:tcPr>
            <w:tcW w:w="868" w:type="dxa"/>
          </w:tcPr>
          <w:p w:rsidR="003F7D0A" w:rsidRDefault="003F7D0A" w:rsidP="00DB275A">
            <w:pPr>
              <w:pStyle w:val="af6"/>
            </w:pPr>
            <w:r w:rsidRPr="00227677">
              <w:rPr>
                <w:rFonts w:hint="eastAsia"/>
              </w:rPr>
              <w:t>中间</w:t>
            </w:r>
            <w:r w:rsidRPr="00227677">
              <w:t>业务</w:t>
            </w:r>
            <w:r w:rsidRPr="00227677">
              <w:rPr>
                <w:rFonts w:hint="eastAsia"/>
              </w:rPr>
              <w:t>社保税银系统</w:t>
            </w:r>
          </w:p>
        </w:tc>
        <w:tc>
          <w:tcPr>
            <w:tcW w:w="1943" w:type="dxa"/>
          </w:tcPr>
          <w:p w:rsidR="003F7D0A" w:rsidRDefault="003F7D0A" w:rsidP="00DB275A">
            <w:pPr>
              <w:pStyle w:val="af6"/>
            </w:pPr>
            <w:r>
              <w:rPr>
                <w:rFonts w:hint="eastAsia"/>
              </w:rPr>
              <w:t>个人银行</w:t>
            </w:r>
            <w:r>
              <w:t>缴费参保查询</w:t>
            </w:r>
            <w:r w:rsidR="00F85183">
              <w:rPr>
                <w:rFonts w:hint="eastAsia"/>
              </w:rPr>
              <w:t>（姓名非必输）</w:t>
            </w:r>
            <w:r>
              <w:rPr>
                <w:rFonts w:hint="eastAsia"/>
              </w:rPr>
              <w:t>流程</w:t>
            </w:r>
            <w:r>
              <w:t>调度</w:t>
            </w:r>
          </w:p>
        </w:tc>
        <w:tc>
          <w:tcPr>
            <w:tcW w:w="661" w:type="dxa"/>
          </w:tcPr>
          <w:p w:rsidR="003F7D0A" w:rsidRDefault="003F7D0A" w:rsidP="00DB275A">
            <w:pPr>
              <w:pStyle w:val="af6"/>
            </w:pPr>
            <w:r>
              <w:rPr>
                <w:rFonts w:hint="eastAsia"/>
              </w:rPr>
              <w:t>是</w:t>
            </w:r>
          </w:p>
        </w:tc>
        <w:tc>
          <w:tcPr>
            <w:tcW w:w="1373" w:type="dxa"/>
          </w:tcPr>
          <w:p w:rsidR="003F7D0A" w:rsidRDefault="003F7D0A" w:rsidP="00DB275A">
            <w:pPr>
              <w:pStyle w:val="af6"/>
            </w:pPr>
            <w:r>
              <w:t>Web Service</w:t>
            </w:r>
          </w:p>
        </w:tc>
        <w:tc>
          <w:tcPr>
            <w:tcW w:w="1093" w:type="dxa"/>
          </w:tcPr>
          <w:p w:rsidR="003F7D0A" w:rsidRDefault="003F7D0A" w:rsidP="00DB275A">
            <w:pPr>
              <w:pStyle w:val="af6"/>
            </w:pPr>
            <w:r>
              <w:t>XML</w:t>
            </w:r>
          </w:p>
        </w:tc>
      </w:tr>
      <w:tr w:rsidR="003F7D0A" w:rsidTr="00DB275A">
        <w:trPr>
          <w:jc w:val="center"/>
        </w:trPr>
        <w:tc>
          <w:tcPr>
            <w:tcW w:w="2028" w:type="dxa"/>
          </w:tcPr>
          <w:p w:rsidR="003F7D0A" w:rsidRDefault="00A44590" w:rsidP="00DB275A">
            <w:pPr>
              <w:pStyle w:val="af6"/>
            </w:pPr>
            <w:r>
              <w:rPr>
                <w:rFonts w:hint="eastAsia"/>
              </w:rPr>
              <w:t>SYYHQ3</w:t>
            </w:r>
            <w:r w:rsidR="003F7D0A">
              <w:rPr>
                <w:rFonts w:hint="eastAsia"/>
              </w:rPr>
              <w:t>-</w:t>
            </w:r>
            <w:r w:rsidR="003F7D0A">
              <w:rPr>
                <w:rFonts w:hint="eastAsia"/>
              </w:rPr>
              <w:t>个人银行</w:t>
            </w:r>
            <w:r w:rsidR="003F7D0A">
              <w:t>缴费参保查询</w:t>
            </w:r>
            <w:r w:rsidR="007B0721">
              <w:rPr>
                <w:rFonts w:hint="eastAsia"/>
              </w:rPr>
              <w:t>（姓名非必输）</w:t>
            </w:r>
          </w:p>
        </w:tc>
        <w:tc>
          <w:tcPr>
            <w:tcW w:w="868" w:type="dxa"/>
          </w:tcPr>
          <w:p w:rsidR="003F7D0A" w:rsidRDefault="003F7D0A" w:rsidP="00DB275A">
            <w:pPr>
              <w:pStyle w:val="af6"/>
            </w:pPr>
            <w:r>
              <w:rPr>
                <w:rFonts w:hint="eastAsia"/>
              </w:rPr>
              <w:t>税务</w:t>
            </w:r>
            <w:r>
              <w:t>税银子系统</w:t>
            </w:r>
          </w:p>
        </w:tc>
        <w:tc>
          <w:tcPr>
            <w:tcW w:w="1943" w:type="dxa"/>
          </w:tcPr>
          <w:p w:rsidR="003F7D0A" w:rsidRDefault="003F7D0A" w:rsidP="00DB275A">
            <w:pPr>
              <w:pStyle w:val="af6"/>
            </w:pPr>
            <w:r w:rsidRPr="0037345D">
              <w:rPr>
                <w:rFonts w:hint="eastAsia"/>
              </w:rPr>
              <w:t>查询自然人的参保缴费信息</w:t>
            </w:r>
            <w:r w:rsidR="00C34ECD">
              <w:rPr>
                <w:rFonts w:hint="eastAsia"/>
              </w:rPr>
              <w:t>（姓名非必输）</w:t>
            </w:r>
          </w:p>
        </w:tc>
        <w:tc>
          <w:tcPr>
            <w:tcW w:w="661" w:type="dxa"/>
          </w:tcPr>
          <w:p w:rsidR="003F7D0A" w:rsidRDefault="003F7D0A" w:rsidP="00DB275A">
            <w:pPr>
              <w:pStyle w:val="af6"/>
            </w:pPr>
            <w:r>
              <w:rPr>
                <w:rFonts w:hint="eastAsia"/>
              </w:rPr>
              <w:t>是</w:t>
            </w:r>
          </w:p>
        </w:tc>
        <w:tc>
          <w:tcPr>
            <w:tcW w:w="1373" w:type="dxa"/>
          </w:tcPr>
          <w:p w:rsidR="003F7D0A" w:rsidRDefault="003F7D0A" w:rsidP="00DB275A">
            <w:pPr>
              <w:pStyle w:val="af6"/>
            </w:pPr>
            <w:r>
              <w:rPr>
                <w:rFonts w:hint="eastAsia"/>
              </w:rPr>
              <w:t>MQ</w:t>
            </w:r>
          </w:p>
        </w:tc>
        <w:tc>
          <w:tcPr>
            <w:tcW w:w="1093" w:type="dxa"/>
          </w:tcPr>
          <w:p w:rsidR="003F7D0A" w:rsidRDefault="003F7D0A" w:rsidP="00DB275A">
            <w:pPr>
              <w:pStyle w:val="af6"/>
            </w:pPr>
            <w:r>
              <w:rPr>
                <w:rFonts w:hint="eastAsia"/>
              </w:rPr>
              <w:t>XML</w:t>
            </w:r>
          </w:p>
        </w:tc>
      </w:tr>
    </w:tbl>
    <w:p w:rsidR="00D25136" w:rsidRDefault="00D313E6" w:rsidP="00D25136">
      <w:pPr>
        <w:pStyle w:val="3"/>
        <w:ind w:left="0" w:firstLine="0"/>
      </w:pPr>
      <w:r>
        <w:rPr>
          <w:rFonts w:hint="eastAsia"/>
        </w:rPr>
        <w:t>批量调整</w:t>
      </w:r>
      <w:r w:rsidR="00D25136">
        <w:t>文件上传</w:t>
      </w:r>
    </w:p>
    <w:p w:rsidR="00D25136" w:rsidRPr="000D6306" w:rsidRDefault="00D25136" w:rsidP="00DB275A">
      <w:pPr>
        <w:pStyle w:val="40"/>
        <w:ind w:left="567" w:firstLine="0"/>
      </w:pPr>
      <w:r>
        <w:rPr>
          <w:rFonts w:hint="eastAsia"/>
        </w:rPr>
        <w:t>系统交互关系</w:t>
      </w:r>
    </w:p>
    <w:p w:rsidR="00D25136" w:rsidRPr="00971DFB" w:rsidRDefault="003E7A6B" w:rsidP="00D25136">
      <w:pPr>
        <w:ind w:firstLine="480"/>
      </w:pPr>
      <w:r>
        <w:rPr>
          <w:rFonts w:hint="eastAsia"/>
        </w:rPr>
        <w:t>社保税银系统提供批量调整</w:t>
      </w:r>
      <w:r w:rsidR="00D25136">
        <w:rPr>
          <w:rFonts w:hint="eastAsia"/>
        </w:rPr>
        <w:t>文件</w:t>
      </w:r>
      <w:r w:rsidR="00D25136">
        <w:t>上传</w:t>
      </w:r>
      <w:r w:rsidR="00D25136">
        <w:rPr>
          <w:rFonts w:hint="eastAsia"/>
        </w:rPr>
        <w:t>服务，流程如下：</w:t>
      </w:r>
    </w:p>
    <w:p w:rsidR="00942B6A" w:rsidRPr="005A7F0D" w:rsidRDefault="00942B6A" w:rsidP="00942B6A">
      <w:pPr>
        <w:ind w:firstLine="482"/>
        <w:rPr>
          <w:b/>
        </w:rPr>
      </w:pPr>
      <w:r w:rsidRPr="005A7F0D">
        <w:rPr>
          <w:rFonts w:hint="eastAsia"/>
          <w:b/>
        </w:rPr>
        <w:t>暂无</w:t>
      </w:r>
    </w:p>
    <w:p w:rsidR="00D25136" w:rsidRDefault="00D25136" w:rsidP="00DB275A">
      <w:pPr>
        <w:pStyle w:val="40"/>
        <w:ind w:left="567" w:firstLine="0"/>
      </w:pPr>
      <w:r>
        <w:rPr>
          <w:rFonts w:hint="eastAsia"/>
        </w:rPr>
        <w:t>业务处理</w:t>
      </w:r>
      <w:r>
        <w:t>流程</w:t>
      </w:r>
    </w:p>
    <w:p w:rsidR="00D25136" w:rsidRPr="00BB722F" w:rsidRDefault="00BB722F" w:rsidP="00BB722F">
      <w:pPr>
        <w:ind w:firstLine="482"/>
        <w:rPr>
          <w:b/>
        </w:rPr>
      </w:pPr>
      <w:r w:rsidRPr="005A7F0D">
        <w:rPr>
          <w:rFonts w:hint="eastAsia"/>
          <w:b/>
        </w:rPr>
        <w:t>暂无</w:t>
      </w:r>
    </w:p>
    <w:p w:rsidR="00D25136" w:rsidRDefault="00D25136" w:rsidP="00DB275A">
      <w:pPr>
        <w:pStyle w:val="40"/>
        <w:ind w:left="567" w:firstLine="0"/>
      </w:pPr>
      <w:r>
        <w:rPr>
          <w:rFonts w:hint="eastAsia"/>
        </w:rPr>
        <w:t>系统</w:t>
      </w:r>
      <w:r>
        <w:t>业务</w:t>
      </w:r>
      <w:r>
        <w:rPr>
          <w:rFonts w:hint="eastAsia"/>
        </w:rPr>
        <w:t>职责</w:t>
      </w:r>
    </w:p>
    <w:p w:rsidR="00D25136" w:rsidRDefault="00D25136" w:rsidP="00D25136">
      <w:pPr>
        <w:ind w:firstLine="480"/>
      </w:pPr>
      <w:r>
        <w:rPr>
          <w:rFonts w:hint="eastAsia"/>
        </w:rPr>
        <w:t>在</w:t>
      </w:r>
      <w:r>
        <w:t>该业务场景中，本系统</w:t>
      </w:r>
      <w:r w:rsidR="003B3652">
        <w:rPr>
          <w:rFonts w:hint="eastAsia"/>
        </w:rPr>
        <w:t>发布批量</w:t>
      </w:r>
      <w:r w:rsidR="00CC4499">
        <w:rPr>
          <w:rFonts w:hint="eastAsia"/>
        </w:rPr>
        <w:t>调整</w:t>
      </w:r>
      <w:r>
        <w:t>文件上传</w:t>
      </w:r>
      <w:r w:rsidR="003B3652">
        <w:rPr>
          <w:rFonts w:hint="eastAsia"/>
        </w:rPr>
        <w:t>服务，负责批量</w:t>
      </w:r>
      <w:r w:rsidR="00CC4499">
        <w:rPr>
          <w:rFonts w:hint="eastAsia"/>
        </w:rPr>
        <w:t>调整</w:t>
      </w:r>
      <w:r>
        <w:t>流程调度</w:t>
      </w:r>
      <w:r>
        <w:rPr>
          <w:rFonts w:hint="eastAsia"/>
        </w:rPr>
        <w:t>。</w:t>
      </w:r>
    </w:p>
    <w:p w:rsidR="00D25136" w:rsidRDefault="00D25136" w:rsidP="00DB275A">
      <w:pPr>
        <w:pStyle w:val="40"/>
        <w:ind w:left="567" w:firstLine="0"/>
      </w:pPr>
      <w:r>
        <w:t>服务</w:t>
      </w:r>
      <w:r>
        <w:rPr>
          <w:rFonts w:hint="eastAsia"/>
        </w:rPr>
        <w:t>调用</w:t>
      </w:r>
      <w:r>
        <w:t>接口</w:t>
      </w:r>
    </w:p>
    <w:p w:rsidR="00D25136" w:rsidRDefault="00D25136" w:rsidP="00D25136">
      <w:pPr>
        <w:pStyle w:val="ac"/>
      </w:pPr>
      <w:r>
        <w:t xml:space="preserve">表 </w:t>
      </w:r>
      <w:fldSimple w:instr=" STYLEREF 1 \s ">
        <w:r>
          <w:rPr>
            <w:noProof/>
          </w:rPr>
          <w:t>2</w:t>
        </w:r>
      </w:fldSimple>
      <w:r>
        <w:t>.</w:t>
      </w:r>
      <w:r w:rsidR="00443AD2">
        <w:rPr>
          <w:rFonts w:hint="eastAsia"/>
        </w:rPr>
        <w:t>33</w:t>
      </w:r>
      <w:r w:rsidR="00125072">
        <w:rPr>
          <w:rFonts w:hint="eastAsia"/>
        </w:rPr>
        <w:t>批量</w:t>
      </w:r>
      <w:r w:rsidR="006A561E">
        <w:rPr>
          <w:rFonts w:hint="eastAsia"/>
        </w:rPr>
        <w:t>调整</w:t>
      </w:r>
      <w:r>
        <w:rPr>
          <w:rFonts w:hint="eastAsia"/>
        </w:rPr>
        <w:t>文件</w:t>
      </w:r>
      <w:r>
        <w:t>上传服务</w:t>
      </w:r>
      <w:r>
        <w:rPr>
          <w:rFonts w:hint="eastAsia"/>
        </w:rPr>
        <w:t>调用</w:t>
      </w:r>
      <w:r>
        <w:t>清单</w:t>
      </w:r>
    </w:p>
    <w:tbl>
      <w:tblPr>
        <w:tblStyle w:val="af4"/>
        <w:tblW w:w="4674" w:type="pct"/>
        <w:jc w:val="center"/>
        <w:tblLook w:val="04A0"/>
      </w:tblPr>
      <w:tblGrid>
        <w:gridCol w:w="2028"/>
        <w:gridCol w:w="868"/>
        <w:gridCol w:w="1943"/>
        <w:gridCol w:w="661"/>
        <w:gridCol w:w="1373"/>
        <w:gridCol w:w="1093"/>
      </w:tblGrid>
      <w:tr w:rsidR="00D25136" w:rsidTr="00DB275A">
        <w:trPr>
          <w:jc w:val="center"/>
        </w:trPr>
        <w:tc>
          <w:tcPr>
            <w:tcW w:w="2028" w:type="dxa"/>
            <w:vAlign w:val="center"/>
          </w:tcPr>
          <w:p w:rsidR="00D25136" w:rsidRDefault="00D25136" w:rsidP="00DB275A">
            <w:pPr>
              <w:pStyle w:val="af5"/>
              <w:jc w:val="both"/>
            </w:pPr>
            <w:r>
              <w:rPr>
                <w:rFonts w:hint="eastAsia"/>
              </w:rPr>
              <w:t>接口</w:t>
            </w:r>
            <w:r>
              <w:t>标识</w:t>
            </w:r>
            <w:r>
              <w:rPr>
                <w:rFonts w:hint="eastAsia"/>
              </w:rPr>
              <w:t>/</w:t>
            </w:r>
            <w:r>
              <w:rPr>
                <w:rFonts w:hint="eastAsia"/>
              </w:rPr>
              <w:t>接口</w:t>
            </w:r>
            <w:r>
              <w:t>名称</w:t>
            </w:r>
          </w:p>
        </w:tc>
        <w:tc>
          <w:tcPr>
            <w:tcW w:w="868" w:type="dxa"/>
            <w:vAlign w:val="center"/>
          </w:tcPr>
          <w:p w:rsidR="00D25136" w:rsidRDefault="00D25136" w:rsidP="00DB275A">
            <w:pPr>
              <w:pStyle w:val="af5"/>
              <w:jc w:val="both"/>
            </w:pPr>
            <w:r>
              <w:rPr>
                <w:rFonts w:hint="eastAsia"/>
              </w:rPr>
              <w:t>提供</w:t>
            </w:r>
            <w:r>
              <w:t>方</w:t>
            </w:r>
          </w:p>
        </w:tc>
        <w:tc>
          <w:tcPr>
            <w:tcW w:w="1943" w:type="dxa"/>
            <w:vAlign w:val="center"/>
          </w:tcPr>
          <w:p w:rsidR="00D25136" w:rsidRDefault="00D25136" w:rsidP="00DB275A">
            <w:pPr>
              <w:pStyle w:val="af5"/>
              <w:jc w:val="both"/>
            </w:pPr>
            <w:r>
              <w:rPr>
                <w:rFonts w:hint="eastAsia"/>
              </w:rPr>
              <w:t>业务</w:t>
            </w:r>
            <w:r>
              <w:t>功能</w:t>
            </w:r>
          </w:p>
        </w:tc>
        <w:tc>
          <w:tcPr>
            <w:tcW w:w="661" w:type="dxa"/>
            <w:vAlign w:val="center"/>
          </w:tcPr>
          <w:p w:rsidR="00D25136" w:rsidRPr="004500C7" w:rsidRDefault="00D25136" w:rsidP="00DB275A">
            <w:pPr>
              <w:pStyle w:val="af5"/>
              <w:jc w:val="both"/>
            </w:pPr>
            <w:r w:rsidRPr="004500C7">
              <w:rPr>
                <w:rFonts w:hint="eastAsia"/>
              </w:rPr>
              <w:t>标准格式</w:t>
            </w:r>
          </w:p>
        </w:tc>
        <w:tc>
          <w:tcPr>
            <w:tcW w:w="1373" w:type="dxa"/>
            <w:vAlign w:val="center"/>
          </w:tcPr>
          <w:p w:rsidR="00D25136" w:rsidRPr="004500C7" w:rsidRDefault="00D25136" w:rsidP="00DB275A">
            <w:pPr>
              <w:pStyle w:val="af5"/>
              <w:jc w:val="both"/>
            </w:pPr>
            <w:r w:rsidRPr="004500C7">
              <w:rPr>
                <w:rFonts w:hint="eastAsia"/>
              </w:rPr>
              <w:t>通讯格式</w:t>
            </w:r>
          </w:p>
        </w:tc>
        <w:tc>
          <w:tcPr>
            <w:tcW w:w="1093" w:type="dxa"/>
            <w:vAlign w:val="center"/>
          </w:tcPr>
          <w:p w:rsidR="00D25136" w:rsidRPr="004500C7" w:rsidRDefault="00D25136" w:rsidP="00DB275A">
            <w:pPr>
              <w:pStyle w:val="af5"/>
              <w:jc w:val="both"/>
            </w:pPr>
            <w:r w:rsidRPr="004500C7">
              <w:rPr>
                <w:rFonts w:hint="eastAsia"/>
              </w:rPr>
              <w:t>报文格式</w:t>
            </w:r>
          </w:p>
        </w:tc>
      </w:tr>
      <w:tr w:rsidR="00D25136" w:rsidTr="00DB275A">
        <w:trPr>
          <w:jc w:val="center"/>
        </w:trPr>
        <w:tc>
          <w:tcPr>
            <w:tcW w:w="2028" w:type="dxa"/>
          </w:tcPr>
          <w:p w:rsidR="00D25136" w:rsidRDefault="00D25136" w:rsidP="00EA3B7C">
            <w:pPr>
              <w:pStyle w:val="af6"/>
            </w:pPr>
            <w:r>
              <w:t>7127</w:t>
            </w:r>
            <w:r w:rsidR="00EA3B7C">
              <w:rPr>
                <w:rFonts w:hint="eastAsia"/>
              </w:rPr>
              <w:t>42</w:t>
            </w:r>
            <w:r>
              <w:rPr>
                <w:rFonts w:hint="eastAsia"/>
              </w:rPr>
              <w:t>-</w:t>
            </w:r>
            <w:r w:rsidR="00EA3B7C">
              <w:rPr>
                <w:rFonts w:hint="eastAsia"/>
              </w:rPr>
              <w:t>批量</w:t>
            </w:r>
            <w:r w:rsidR="00AA3252">
              <w:rPr>
                <w:rFonts w:hint="eastAsia"/>
              </w:rPr>
              <w:t>调整</w:t>
            </w:r>
            <w:r>
              <w:rPr>
                <w:rFonts w:hint="eastAsia"/>
              </w:rPr>
              <w:t>文</w:t>
            </w:r>
            <w:r>
              <w:rPr>
                <w:rFonts w:hint="eastAsia"/>
              </w:rPr>
              <w:lastRenderedPageBreak/>
              <w:t>件</w:t>
            </w:r>
            <w:r>
              <w:t>上传</w:t>
            </w:r>
          </w:p>
        </w:tc>
        <w:tc>
          <w:tcPr>
            <w:tcW w:w="868" w:type="dxa"/>
          </w:tcPr>
          <w:p w:rsidR="00D25136" w:rsidRDefault="00D25136" w:rsidP="00DB275A">
            <w:pPr>
              <w:pStyle w:val="af6"/>
            </w:pPr>
            <w:r w:rsidRPr="00227677">
              <w:rPr>
                <w:rFonts w:hint="eastAsia"/>
              </w:rPr>
              <w:lastRenderedPageBreak/>
              <w:t>中间</w:t>
            </w:r>
            <w:r w:rsidRPr="00227677">
              <w:t>业</w:t>
            </w:r>
            <w:r w:rsidRPr="00227677">
              <w:lastRenderedPageBreak/>
              <w:t>务</w:t>
            </w:r>
            <w:r w:rsidRPr="00227677">
              <w:rPr>
                <w:rFonts w:hint="eastAsia"/>
              </w:rPr>
              <w:t>社保税银系统</w:t>
            </w:r>
          </w:p>
        </w:tc>
        <w:tc>
          <w:tcPr>
            <w:tcW w:w="1943" w:type="dxa"/>
          </w:tcPr>
          <w:p w:rsidR="00D25136" w:rsidRDefault="00D25136" w:rsidP="00DB275A">
            <w:pPr>
              <w:pStyle w:val="af6"/>
            </w:pPr>
            <w:r>
              <w:rPr>
                <w:rFonts w:hint="eastAsia"/>
              </w:rPr>
              <w:lastRenderedPageBreak/>
              <w:t>批量</w:t>
            </w:r>
            <w:r w:rsidR="00AA3252">
              <w:rPr>
                <w:rFonts w:hint="eastAsia"/>
              </w:rPr>
              <w:t>调整</w:t>
            </w:r>
            <w:r>
              <w:t>流程调度</w:t>
            </w:r>
          </w:p>
        </w:tc>
        <w:tc>
          <w:tcPr>
            <w:tcW w:w="661" w:type="dxa"/>
          </w:tcPr>
          <w:p w:rsidR="00D25136" w:rsidRDefault="00D25136" w:rsidP="00DB275A">
            <w:pPr>
              <w:pStyle w:val="af6"/>
            </w:pPr>
            <w:r>
              <w:rPr>
                <w:rFonts w:hint="eastAsia"/>
              </w:rPr>
              <w:t>是</w:t>
            </w:r>
          </w:p>
        </w:tc>
        <w:tc>
          <w:tcPr>
            <w:tcW w:w="1373" w:type="dxa"/>
          </w:tcPr>
          <w:p w:rsidR="00D25136" w:rsidRDefault="00D25136" w:rsidP="00DB275A">
            <w:pPr>
              <w:pStyle w:val="af6"/>
            </w:pPr>
            <w:r>
              <w:t>Web Service</w:t>
            </w:r>
          </w:p>
        </w:tc>
        <w:tc>
          <w:tcPr>
            <w:tcW w:w="1093" w:type="dxa"/>
          </w:tcPr>
          <w:p w:rsidR="00D25136" w:rsidRDefault="00D25136" w:rsidP="00DB275A">
            <w:pPr>
              <w:pStyle w:val="af6"/>
            </w:pPr>
            <w:r>
              <w:t>XML</w:t>
            </w:r>
          </w:p>
        </w:tc>
      </w:tr>
    </w:tbl>
    <w:p w:rsidR="00EA3BEB" w:rsidRDefault="00EF6149" w:rsidP="00EA3BEB">
      <w:pPr>
        <w:pStyle w:val="3"/>
        <w:ind w:left="0" w:firstLine="0"/>
      </w:pPr>
      <w:r>
        <w:rPr>
          <w:rFonts w:hint="eastAsia"/>
        </w:rPr>
        <w:lastRenderedPageBreak/>
        <w:t>批量调整</w:t>
      </w:r>
      <w:r w:rsidR="00EA3BEB">
        <w:rPr>
          <w:rFonts w:hint="eastAsia"/>
        </w:rPr>
        <w:t>批次信息查询</w:t>
      </w:r>
    </w:p>
    <w:p w:rsidR="00EA3BEB" w:rsidRPr="000D6306" w:rsidRDefault="00EA3BEB" w:rsidP="00DB275A">
      <w:pPr>
        <w:pStyle w:val="40"/>
        <w:ind w:left="567" w:firstLine="0"/>
      </w:pPr>
      <w:r>
        <w:rPr>
          <w:rFonts w:hint="eastAsia"/>
        </w:rPr>
        <w:t>系统交互关系</w:t>
      </w:r>
    </w:p>
    <w:p w:rsidR="00EA3BEB" w:rsidRPr="00971DFB" w:rsidRDefault="009408FB" w:rsidP="00EA3BEB">
      <w:pPr>
        <w:ind w:firstLine="480"/>
      </w:pPr>
      <w:r>
        <w:rPr>
          <w:rFonts w:hint="eastAsia"/>
        </w:rPr>
        <w:t>社保税银系统提供批量调整</w:t>
      </w:r>
      <w:r w:rsidR="00EA3BEB">
        <w:rPr>
          <w:rFonts w:hint="eastAsia"/>
        </w:rPr>
        <w:t>批次信息查询服务，流程如下：</w:t>
      </w:r>
    </w:p>
    <w:p w:rsidR="00EA3BEB" w:rsidRPr="001F0511" w:rsidRDefault="001F0511" w:rsidP="001F0511">
      <w:pPr>
        <w:ind w:firstLine="482"/>
        <w:rPr>
          <w:b/>
        </w:rPr>
      </w:pPr>
      <w:r w:rsidRPr="005A7F0D">
        <w:rPr>
          <w:rFonts w:hint="eastAsia"/>
          <w:b/>
        </w:rPr>
        <w:t>暂无</w:t>
      </w:r>
    </w:p>
    <w:p w:rsidR="00EA3BEB" w:rsidRDefault="00EA3BEB" w:rsidP="00DB275A">
      <w:pPr>
        <w:pStyle w:val="40"/>
        <w:ind w:left="567" w:firstLine="0"/>
      </w:pPr>
      <w:r>
        <w:rPr>
          <w:rFonts w:hint="eastAsia"/>
        </w:rPr>
        <w:t>业务处理</w:t>
      </w:r>
      <w:r>
        <w:t>流程</w:t>
      </w:r>
    </w:p>
    <w:p w:rsidR="00EA3BEB" w:rsidRPr="005E0127" w:rsidRDefault="005E0127" w:rsidP="005E0127">
      <w:pPr>
        <w:ind w:firstLine="482"/>
        <w:rPr>
          <w:b/>
        </w:rPr>
      </w:pPr>
      <w:r w:rsidRPr="005A7F0D">
        <w:rPr>
          <w:rFonts w:hint="eastAsia"/>
          <w:b/>
        </w:rPr>
        <w:t>暂无</w:t>
      </w:r>
    </w:p>
    <w:p w:rsidR="00EA3BEB" w:rsidRDefault="00EA3BEB" w:rsidP="00DB275A">
      <w:pPr>
        <w:pStyle w:val="40"/>
        <w:ind w:left="567" w:firstLine="0"/>
      </w:pPr>
      <w:r>
        <w:rPr>
          <w:rFonts w:hint="eastAsia"/>
        </w:rPr>
        <w:t>系统</w:t>
      </w:r>
      <w:r>
        <w:t>业务</w:t>
      </w:r>
      <w:r>
        <w:rPr>
          <w:rFonts w:hint="eastAsia"/>
        </w:rPr>
        <w:t>职责</w:t>
      </w:r>
    </w:p>
    <w:p w:rsidR="00EA3BEB" w:rsidRDefault="00EA3BEB" w:rsidP="00EA3BEB">
      <w:pPr>
        <w:ind w:firstLine="480"/>
      </w:pPr>
      <w:r>
        <w:rPr>
          <w:rFonts w:hint="eastAsia"/>
        </w:rPr>
        <w:t>在</w:t>
      </w:r>
      <w:r>
        <w:t>该业务场景中，本系统</w:t>
      </w:r>
      <w:r w:rsidR="00833A88">
        <w:rPr>
          <w:rFonts w:hint="eastAsia"/>
        </w:rPr>
        <w:t>发布批量调整</w:t>
      </w:r>
      <w:r>
        <w:rPr>
          <w:rFonts w:hint="eastAsia"/>
        </w:rPr>
        <w:t>批次信息查询服务，负责查询</w:t>
      </w:r>
      <w:r>
        <w:t>批量</w:t>
      </w:r>
      <w:r w:rsidR="00833A88">
        <w:rPr>
          <w:rFonts w:hint="eastAsia"/>
        </w:rPr>
        <w:t>调整</w:t>
      </w:r>
      <w:r>
        <w:rPr>
          <w:rFonts w:hint="eastAsia"/>
        </w:rPr>
        <w:t>批次信息。</w:t>
      </w:r>
    </w:p>
    <w:p w:rsidR="00EA3BEB" w:rsidRDefault="00EA3BEB" w:rsidP="00DB275A">
      <w:pPr>
        <w:pStyle w:val="40"/>
        <w:ind w:left="567" w:firstLine="0"/>
      </w:pPr>
      <w:r>
        <w:t>服务</w:t>
      </w:r>
      <w:r>
        <w:rPr>
          <w:rFonts w:hint="eastAsia"/>
        </w:rPr>
        <w:t>调用</w:t>
      </w:r>
      <w:r>
        <w:t>接口</w:t>
      </w:r>
    </w:p>
    <w:p w:rsidR="00EA3BEB" w:rsidRDefault="00EA3BEB" w:rsidP="00EA3BEB">
      <w:pPr>
        <w:pStyle w:val="ac"/>
      </w:pPr>
      <w:r>
        <w:t xml:space="preserve">表 </w:t>
      </w:r>
      <w:r w:rsidR="001734C1">
        <w:fldChar w:fldCharType="begin"/>
      </w:r>
      <w:r w:rsidR="000714C3">
        <w:instrText xml:space="preserve"> STYLEREF 1 \s </w:instrText>
      </w:r>
      <w:r w:rsidR="001734C1">
        <w:fldChar w:fldCharType="separate"/>
      </w:r>
      <w:r>
        <w:rPr>
          <w:noProof/>
        </w:rPr>
        <w:t>2</w:t>
      </w:r>
      <w:r w:rsidR="001734C1">
        <w:rPr>
          <w:noProof/>
        </w:rPr>
        <w:fldChar w:fldCharType="end"/>
      </w:r>
      <w:r w:rsidR="000C3FE6">
        <w:t>.</w:t>
      </w:r>
      <w:r w:rsidR="000C3FE6">
        <w:rPr>
          <w:rFonts w:hint="eastAsia"/>
        </w:rPr>
        <w:t>34</w:t>
      </w:r>
      <w:r w:rsidR="000A7EDB">
        <w:rPr>
          <w:rFonts w:hint="eastAsia"/>
        </w:rPr>
        <w:t>调整</w:t>
      </w:r>
      <w:r>
        <w:rPr>
          <w:rFonts w:hint="eastAsia"/>
        </w:rPr>
        <w:t>批次信息查询</w:t>
      </w:r>
      <w:r>
        <w:t>服务</w:t>
      </w:r>
      <w:r>
        <w:rPr>
          <w:rFonts w:hint="eastAsia"/>
        </w:rPr>
        <w:t>调用</w:t>
      </w:r>
      <w:r>
        <w:t>清单</w:t>
      </w:r>
    </w:p>
    <w:tbl>
      <w:tblPr>
        <w:tblStyle w:val="af4"/>
        <w:tblW w:w="4674" w:type="pct"/>
        <w:jc w:val="center"/>
        <w:tblLook w:val="04A0"/>
      </w:tblPr>
      <w:tblGrid>
        <w:gridCol w:w="2028"/>
        <w:gridCol w:w="1063"/>
        <w:gridCol w:w="1748"/>
        <w:gridCol w:w="661"/>
        <w:gridCol w:w="1373"/>
        <w:gridCol w:w="1093"/>
      </w:tblGrid>
      <w:tr w:rsidR="00EA3BEB" w:rsidTr="00DB275A">
        <w:trPr>
          <w:jc w:val="center"/>
        </w:trPr>
        <w:tc>
          <w:tcPr>
            <w:tcW w:w="2028" w:type="dxa"/>
            <w:vAlign w:val="center"/>
          </w:tcPr>
          <w:p w:rsidR="00EA3BEB" w:rsidRDefault="00EA3BEB" w:rsidP="00DB275A">
            <w:pPr>
              <w:pStyle w:val="af5"/>
              <w:jc w:val="both"/>
            </w:pPr>
            <w:r>
              <w:rPr>
                <w:rFonts w:hint="eastAsia"/>
              </w:rPr>
              <w:t>接口</w:t>
            </w:r>
            <w:r>
              <w:t>标识</w:t>
            </w:r>
            <w:r>
              <w:rPr>
                <w:rFonts w:hint="eastAsia"/>
              </w:rPr>
              <w:t>/</w:t>
            </w:r>
            <w:r>
              <w:rPr>
                <w:rFonts w:hint="eastAsia"/>
              </w:rPr>
              <w:t>接口</w:t>
            </w:r>
            <w:r>
              <w:t>名称</w:t>
            </w:r>
          </w:p>
        </w:tc>
        <w:tc>
          <w:tcPr>
            <w:tcW w:w="1063" w:type="dxa"/>
            <w:vAlign w:val="center"/>
          </w:tcPr>
          <w:p w:rsidR="00EA3BEB" w:rsidRDefault="00EA3BEB" w:rsidP="00DB275A">
            <w:pPr>
              <w:pStyle w:val="af5"/>
              <w:jc w:val="both"/>
            </w:pPr>
            <w:r>
              <w:rPr>
                <w:rFonts w:hint="eastAsia"/>
              </w:rPr>
              <w:t>提供</w:t>
            </w:r>
            <w:r>
              <w:t>方</w:t>
            </w:r>
          </w:p>
        </w:tc>
        <w:tc>
          <w:tcPr>
            <w:tcW w:w="1748" w:type="dxa"/>
            <w:vAlign w:val="center"/>
          </w:tcPr>
          <w:p w:rsidR="00EA3BEB" w:rsidRDefault="00EA3BEB" w:rsidP="00DB275A">
            <w:pPr>
              <w:pStyle w:val="af5"/>
              <w:jc w:val="both"/>
            </w:pPr>
            <w:r>
              <w:rPr>
                <w:rFonts w:hint="eastAsia"/>
              </w:rPr>
              <w:t>业务</w:t>
            </w:r>
            <w:r>
              <w:t>功能</w:t>
            </w:r>
          </w:p>
        </w:tc>
        <w:tc>
          <w:tcPr>
            <w:tcW w:w="661" w:type="dxa"/>
            <w:vAlign w:val="center"/>
          </w:tcPr>
          <w:p w:rsidR="00EA3BEB" w:rsidRPr="004500C7" w:rsidRDefault="00EA3BEB" w:rsidP="00DB275A">
            <w:pPr>
              <w:pStyle w:val="af5"/>
              <w:jc w:val="both"/>
            </w:pPr>
            <w:r w:rsidRPr="004500C7">
              <w:rPr>
                <w:rFonts w:hint="eastAsia"/>
              </w:rPr>
              <w:t>标准格式</w:t>
            </w:r>
          </w:p>
        </w:tc>
        <w:tc>
          <w:tcPr>
            <w:tcW w:w="1373" w:type="dxa"/>
            <w:vAlign w:val="center"/>
          </w:tcPr>
          <w:p w:rsidR="00EA3BEB" w:rsidRPr="004500C7" w:rsidRDefault="00EA3BEB" w:rsidP="00DB275A">
            <w:pPr>
              <w:pStyle w:val="af5"/>
              <w:jc w:val="both"/>
            </w:pPr>
            <w:r w:rsidRPr="004500C7">
              <w:rPr>
                <w:rFonts w:hint="eastAsia"/>
              </w:rPr>
              <w:t>通讯格式</w:t>
            </w:r>
          </w:p>
        </w:tc>
        <w:tc>
          <w:tcPr>
            <w:tcW w:w="1093" w:type="dxa"/>
            <w:vAlign w:val="center"/>
          </w:tcPr>
          <w:p w:rsidR="00EA3BEB" w:rsidRPr="004500C7" w:rsidRDefault="00EA3BEB" w:rsidP="00DB275A">
            <w:pPr>
              <w:pStyle w:val="af5"/>
              <w:jc w:val="both"/>
            </w:pPr>
            <w:r w:rsidRPr="004500C7">
              <w:rPr>
                <w:rFonts w:hint="eastAsia"/>
              </w:rPr>
              <w:t>报文格式</w:t>
            </w:r>
          </w:p>
        </w:tc>
      </w:tr>
      <w:tr w:rsidR="00EA3BEB" w:rsidTr="00DB275A">
        <w:trPr>
          <w:jc w:val="center"/>
        </w:trPr>
        <w:tc>
          <w:tcPr>
            <w:tcW w:w="2028" w:type="dxa"/>
          </w:tcPr>
          <w:p w:rsidR="00EA3BEB" w:rsidRDefault="0036738C" w:rsidP="00DB275A">
            <w:pPr>
              <w:pStyle w:val="af6"/>
            </w:pPr>
            <w:r>
              <w:t>7127</w:t>
            </w:r>
            <w:r>
              <w:rPr>
                <w:rFonts w:hint="eastAsia"/>
              </w:rPr>
              <w:t>43</w:t>
            </w:r>
            <w:r w:rsidR="00EA3BEB">
              <w:rPr>
                <w:rFonts w:hint="eastAsia"/>
              </w:rPr>
              <w:t>-</w:t>
            </w:r>
            <w:r w:rsidR="00356759">
              <w:rPr>
                <w:rFonts w:hint="eastAsia"/>
              </w:rPr>
              <w:t>批量调整</w:t>
            </w:r>
            <w:r w:rsidR="00EA3BEB">
              <w:rPr>
                <w:rFonts w:hint="eastAsia"/>
              </w:rPr>
              <w:t>批次信息查询</w:t>
            </w:r>
          </w:p>
        </w:tc>
        <w:tc>
          <w:tcPr>
            <w:tcW w:w="1063" w:type="dxa"/>
          </w:tcPr>
          <w:p w:rsidR="00EA3BEB" w:rsidRDefault="00EA3BEB" w:rsidP="00DB275A">
            <w:pPr>
              <w:pStyle w:val="af6"/>
            </w:pPr>
            <w:r w:rsidRPr="00227677">
              <w:rPr>
                <w:rFonts w:hint="eastAsia"/>
              </w:rPr>
              <w:t>中间</w:t>
            </w:r>
            <w:r w:rsidRPr="00227677">
              <w:t>业务</w:t>
            </w:r>
            <w:r w:rsidRPr="00227677">
              <w:rPr>
                <w:rFonts w:hint="eastAsia"/>
              </w:rPr>
              <w:t>社保税银系统</w:t>
            </w:r>
          </w:p>
        </w:tc>
        <w:tc>
          <w:tcPr>
            <w:tcW w:w="1748" w:type="dxa"/>
          </w:tcPr>
          <w:p w:rsidR="00EA3BEB" w:rsidRDefault="00EA3BEB" w:rsidP="00DB275A">
            <w:pPr>
              <w:pStyle w:val="af6"/>
            </w:pPr>
            <w:r>
              <w:rPr>
                <w:rFonts w:hint="eastAsia"/>
              </w:rPr>
              <w:t>查询</w:t>
            </w:r>
            <w:r>
              <w:t>批量</w:t>
            </w:r>
            <w:r w:rsidR="00F92623">
              <w:rPr>
                <w:rFonts w:hint="eastAsia"/>
              </w:rPr>
              <w:t>调整</w:t>
            </w:r>
            <w:r>
              <w:rPr>
                <w:rFonts w:hint="eastAsia"/>
              </w:rPr>
              <w:t>批次信息</w:t>
            </w:r>
          </w:p>
        </w:tc>
        <w:tc>
          <w:tcPr>
            <w:tcW w:w="661" w:type="dxa"/>
          </w:tcPr>
          <w:p w:rsidR="00EA3BEB" w:rsidRDefault="00EA3BEB" w:rsidP="00DB275A">
            <w:pPr>
              <w:pStyle w:val="af6"/>
            </w:pPr>
            <w:r>
              <w:rPr>
                <w:rFonts w:hint="eastAsia"/>
              </w:rPr>
              <w:t>是</w:t>
            </w:r>
          </w:p>
        </w:tc>
        <w:tc>
          <w:tcPr>
            <w:tcW w:w="1373" w:type="dxa"/>
          </w:tcPr>
          <w:p w:rsidR="00EA3BEB" w:rsidRDefault="00EA3BEB" w:rsidP="00DB275A">
            <w:pPr>
              <w:pStyle w:val="af6"/>
            </w:pPr>
            <w:r>
              <w:t>Web Service</w:t>
            </w:r>
          </w:p>
        </w:tc>
        <w:tc>
          <w:tcPr>
            <w:tcW w:w="1093" w:type="dxa"/>
          </w:tcPr>
          <w:p w:rsidR="00EA3BEB" w:rsidRDefault="00EA3BEB" w:rsidP="00DB275A">
            <w:pPr>
              <w:pStyle w:val="af6"/>
            </w:pPr>
            <w:r>
              <w:t>XML</w:t>
            </w:r>
          </w:p>
        </w:tc>
      </w:tr>
    </w:tbl>
    <w:p w:rsidR="00F835F2" w:rsidRDefault="00F835F2" w:rsidP="00F835F2">
      <w:pPr>
        <w:pStyle w:val="3"/>
      </w:pPr>
      <w:r>
        <w:t>批量</w:t>
      </w:r>
      <w:r w:rsidR="00EA302C">
        <w:rPr>
          <w:rFonts w:hint="eastAsia"/>
        </w:rPr>
        <w:t>调整</w:t>
      </w:r>
      <w:r>
        <w:t>明细导出</w:t>
      </w:r>
    </w:p>
    <w:p w:rsidR="00F835F2" w:rsidRPr="000D6306" w:rsidRDefault="00F835F2" w:rsidP="00DB275A">
      <w:pPr>
        <w:pStyle w:val="40"/>
        <w:ind w:left="567" w:firstLine="0"/>
      </w:pPr>
      <w:r>
        <w:rPr>
          <w:rFonts w:hint="eastAsia"/>
        </w:rPr>
        <w:t>系统交互关系</w:t>
      </w:r>
    </w:p>
    <w:p w:rsidR="00F835F2" w:rsidRPr="00971DFB" w:rsidRDefault="00F835F2" w:rsidP="00F835F2">
      <w:pPr>
        <w:ind w:firstLine="480"/>
      </w:pPr>
      <w:r>
        <w:rPr>
          <w:rFonts w:hint="eastAsia"/>
        </w:rPr>
        <w:t>社保税银系统提供</w:t>
      </w:r>
      <w:r>
        <w:t>批量</w:t>
      </w:r>
      <w:r w:rsidR="00EA302C">
        <w:rPr>
          <w:rFonts w:hint="eastAsia"/>
        </w:rPr>
        <w:t>调整</w:t>
      </w:r>
      <w:r>
        <w:t>明细导出</w:t>
      </w:r>
      <w:r>
        <w:rPr>
          <w:rFonts w:hint="eastAsia"/>
        </w:rPr>
        <w:t>服务，流程如下：</w:t>
      </w:r>
    </w:p>
    <w:p w:rsidR="00F835F2" w:rsidRPr="001D0053" w:rsidRDefault="001D0053" w:rsidP="001D0053">
      <w:pPr>
        <w:ind w:firstLine="482"/>
        <w:rPr>
          <w:b/>
        </w:rPr>
      </w:pPr>
      <w:r w:rsidRPr="005A7F0D">
        <w:rPr>
          <w:rFonts w:hint="eastAsia"/>
          <w:b/>
        </w:rPr>
        <w:t>暂无</w:t>
      </w:r>
    </w:p>
    <w:p w:rsidR="00F835F2" w:rsidRDefault="00F835F2" w:rsidP="00DB275A">
      <w:pPr>
        <w:pStyle w:val="40"/>
        <w:ind w:left="567" w:firstLine="0"/>
      </w:pPr>
      <w:r>
        <w:rPr>
          <w:rFonts w:hint="eastAsia"/>
        </w:rPr>
        <w:t>业务处理</w:t>
      </w:r>
      <w:r>
        <w:t>流程</w:t>
      </w:r>
    </w:p>
    <w:p w:rsidR="00F835F2" w:rsidRPr="009A53E5" w:rsidRDefault="009A53E5" w:rsidP="009A53E5">
      <w:pPr>
        <w:ind w:firstLine="482"/>
        <w:rPr>
          <w:b/>
        </w:rPr>
      </w:pPr>
      <w:r w:rsidRPr="005A7F0D">
        <w:rPr>
          <w:rFonts w:hint="eastAsia"/>
          <w:b/>
        </w:rPr>
        <w:t>暂无</w:t>
      </w:r>
    </w:p>
    <w:p w:rsidR="00F835F2" w:rsidRDefault="00F835F2" w:rsidP="00DB275A">
      <w:pPr>
        <w:pStyle w:val="40"/>
        <w:ind w:left="567" w:firstLine="0"/>
      </w:pPr>
      <w:r>
        <w:rPr>
          <w:rFonts w:hint="eastAsia"/>
        </w:rPr>
        <w:t>系统</w:t>
      </w:r>
      <w:r>
        <w:t>业务</w:t>
      </w:r>
      <w:r>
        <w:rPr>
          <w:rFonts w:hint="eastAsia"/>
        </w:rPr>
        <w:t>职责</w:t>
      </w:r>
    </w:p>
    <w:p w:rsidR="00F835F2" w:rsidRDefault="00F835F2" w:rsidP="00F835F2">
      <w:pPr>
        <w:ind w:firstLine="480"/>
      </w:pPr>
      <w:r>
        <w:rPr>
          <w:rFonts w:hint="eastAsia"/>
        </w:rPr>
        <w:t>在</w:t>
      </w:r>
      <w:r>
        <w:t>该业务场景中，本系统</w:t>
      </w:r>
      <w:r>
        <w:rPr>
          <w:rFonts w:hint="eastAsia"/>
        </w:rPr>
        <w:t>发布</w:t>
      </w:r>
      <w:r>
        <w:t>批量</w:t>
      </w:r>
      <w:r w:rsidR="001A0FE2">
        <w:rPr>
          <w:rFonts w:hint="eastAsia"/>
        </w:rPr>
        <w:t>调整</w:t>
      </w:r>
      <w:r>
        <w:t>明细导出</w:t>
      </w:r>
      <w:r>
        <w:rPr>
          <w:rFonts w:hint="eastAsia"/>
        </w:rPr>
        <w:t>服务，负责导出</w:t>
      </w:r>
      <w:r>
        <w:t>批量</w:t>
      </w:r>
      <w:r w:rsidR="00F442C3">
        <w:rPr>
          <w:rFonts w:hint="eastAsia"/>
        </w:rPr>
        <w:t>调整</w:t>
      </w:r>
      <w:r>
        <w:t>明</w:t>
      </w:r>
      <w:r>
        <w:lastRenderedPageBreak/>
        <w:t>细</w:t>
      </w:r>
      <w:r>
        <w:rPr>
          <w:rFonts w:hint="eastAsia"/>
        </w:rPr>
        <w:t>。</w:t>
      </w:r>
    </w:p>
    <w:p w:rsidR="00F835F2" w:rsidRDefault="00F835F2" w:rsidP="00DB275A">
      <w:pPr>
        <w:pStyle w:val="40"/>
        <w:ind w:left="567" w:firstLine="0"/>
      </w:pPr>
      <w:r>
        <w:t>服务</w:t>
      </w:r>
      <w:r>
        <w:rPr>
          <w:rFonts w:hint="eastAsia"/>
        </w:rPr>
        <w:t>调用</w:t>
      </w:r>
      <w:r>
        <w:t>接口</w:t>
      </w:r>
    </w:p>
    <w:p w:rsidR="00F835F2" w:rsidRDefault="00F835F2" w:rsidP="00F835F2">
      <w:pPr>
        <w:pStyle w:val="ac"/>
      </w:pPr>
      <w:r>
        <w:t xml:space="preserve">表 </w:t>
      </w:r>
      <w:r w:rsidR="001734C1">
        <w:fldChar w:fldCharType="begin"/>
      </w:r>
      <w:r w:rsidR="000714C3">
        <w:instrText xml:space="preserve"> STYLEREF 1 \s </w:instrText>
      </w:r>
      <w:r w:rsidR="001734C1">
        <w:fldChar w:fldCharType="separate"/>
      </w:r>
      <w:r>
        <w:rPr>
          <w:noProof/>
        </w:rPr>
        <w:t>2</w:t>
      </w:r>
      <w:r w:rsidR="001734C1">
        <w:rPr>
          <w:noProof/>
        </w:rPr>
        <w:fldChar w:fldCharType="end"/>
      </w:r>
      <w:r>
        <w:t>.</w:t>
      </w:r>
      <w:r w:rsidR="006046E4">
        <w:rPr>
          <w:rFonts w:hint="eastAsia"/>
        </w:rPr>
        <w:t>35</w:t>
      </w:r>
      <w:r w:rsidR="007A46CB">
        <w:rPr>
          <w:rFonts w:hint="eastAsia"/>
        </w:rPr>
        <w:t>调整</w:t>
      </w:r>
      <w:r>
        <w:t>明细导出服务</w:t>
      </w:r>
      <w:r>
        <w:rPr>
          <w:rFonts w:hint="eastAsia"/>
        </w:rPr>
        <w:t>调用</w:t>
      </w:r>
      <w:r>
        <w:t>清单</w:t>
      </w:r>
    </w:p>
    <w:tbl>
      <w:tblPr>
        <w:tblStyle w:val="af4"/>
        <w:tblW w:w="4674" w:type="pct"/>
        <w:jc w:val="center"/>
        <w:tblLook w:val="04A0"/>
      </w:tblPr>
      <w:tblGrid>
        <w:gridCol w:w="2028"/>
        <w:gridCol w:w="868"/>
        <w:gridCol w:w="1943"/>
        <w:gridCol w:w="661"/>
        <w:gridCol w:w="1373"/>
        <w:gridCol w:w="1093"/>
      </w:tblGrid>
      <w:tr w:rsidR="00F835F2" w:rsidTr="00DB275A">
        <w:trPr>
          <w:jc w:val="center"/>
        </w:trPr>
        <w:tc>
          <w:tcPr>
            <w:tcW w:w="2028" w:type="dxa"/>
            <w:vAlign w:val="center"/>
          </w:tcPr>
          <w:p w:rsidR="00F835F2" w:rsidRDefault="00F835F2" w:rsidP="00DB275A">
            <w:pPr>
              <w:pStyle w:val="af5"/>
              <w:jc w:val="both"/>
            </w:pPr>
            <w:r>
              <w:rPr>
                <w:rFonts w:hint="eastAsia"/>
              </w:rPr>
              <w:t>接口</w:t>
            </w:r>
            <w:r>
              <w:t>标识</w:t>
            </w:r>
            <w:r>
              <w:rPr>
                <w:rFonts w:hint="eastAsia"/>
              </w:rPr>
              <w:t>/</w:t>
            </w:r>
            <w:r>
              <w:rPr>
                <w:rFonts w:hint="eastAsia"/>
              </w:rPr>
              <w:t>接口</w:t>
            </w:r>
            <w:r>
              <w:t>名称</w:t>
            </w:r>
          </w:p>
        </w:tc>
        <w:tc>
          <w:tcPr>
            <w:tcW w:w="868" w:type="dxa"/>
            <w:vAlign w:val="center"/>
          </w:tcPr>
          <w:p w:rsidR="00F835F2" w:rsidRDefault="00F835F2" w:rsidP="00DB275A">
            <w:pPr>
              <w:pStyle w:val="af5"/>
              <w:jc w:val="both"/>
            </w:pPr>
            <w:r>
              <w:rPr>
                <w:rFonts w:hint="eastAsia"/>
              </w:rPr>
              <w:t>提供</w:t>
            </w:r>
            <w:r>
              <w:t>方</w:t>
            </w:r>
          </w:p>
        </w:tc>
        <w:tc>
          <w:tcPr>
            <w:tcW w:w="1943" w:type="dxa"/>
            <w:vAlign w:val="center"/>
          </w:tcPr>
          <w:p w:rsidR="00F835F2" w:rsidRDefault="00F835F2" w:rsidP="00DB275A">
            <w:pPr>
              <w:pStyle w:val="af5"/>
              <w:jc w:val="both"/>
            </w:pPr>
            <w:r>
              <w:rPr>
                <w:rFonts w:hint="eastAsia"/>
              </w:rPr>
              <w:t>业务</w:t>
            </w:r>
            <w:r>
              <w:t>功能</w:t>
            </w:r>
          </w:p>
        </w:tc>
        <w:tc>
          <w:tcPr>
            <w:tcW w:w="661" w:type="dxa"/>
            <w:vAlign w:val="center"/>
          </w:tcPr>
          <w:p w:rsidR="00F835F2" w:rsidRPr="004500C7" w:rsidRDefault="00F835F2" w:rsidP="00DB275A">
            <w:pPr>
              <w:pStyle w:val="af5"/>
              <w:jc w:val="both"/>
            </w:pPr>
            <w:r w:rsidRPr="004500C7">
              <w:rPr>
                <w:rFonts w:hint="eastAsia"/>
              </w:rPr>
              <w:t>标准格式</w:t>
            </w:r>
          </w:p>
        </w:tc>
        <w:tc>
          <w:tcPr>
            <w:tcW w:w="1373" w:type="dxa"/>
            <w:vAlign w:val="center"/>
          </w:tcPr>
          <w:p w:rsidR="00F835F2" w:rsidRPr="004500C7" w:rsidRDefault="00F835F2" w:rsidP="00DB275A">
            <w:pPr>
              <w:pStyle w:val="af5"/>
              <w:jc w:val="both"/>
            </w:pPr>
            <w:r w:rsidRPr="004500C7">
              <w:rPr>
                <w:rFonts w:hint="eastAsia"/>
              </w:rPr>
              <w:t>通讯格式</w:t>
            </w:r>
          </w:p>
        </w:tc>
        <w:tc>
          <w:tcPr>
            <w:tcW w:w="1093" w:type="dxa"/>
            <w:vAlign w:val="center"/>
          </w:tcPr>
          <w:p w:rsidR="00F835F2" w:rsidRPr="004500C7" w:rsidRDefault="00F835F2" w:rsidP="00DB275A">
            <w:pPr>
              <w:pStyle w:val="af5"/>
              <w:jc w:val="both"/>
            </w:pPr>
            <w:r w:rsidRPr="004500C7">
              <w:rPr>
                <w:rFonts w:hint="eastAsia"/>
              </w:rPr>
              <w:t>报文格式</w:t>
            </w:r>
          </w:p>
        </w:tc>
      </w:tr>
      <w:tr w:rsidR="00F835F2" w:rsidTr="00DB275A">
        <w:trPr>
          <w:jc w:val="center"/>
        </w:trPr>
        <w:tc>
          <w:tcPr>
            <w:tcW w:w="2028" w:type="dxa"/>
          </w:tcPr>
          <w:p w:rsidR="00F835F2" w:rsidRDefault="00F835F2" w:rsidP="00E62FFB">
            <w:pPr>
              <w:pStyle w:val="af6"/>
            </w:pPr>
            <w:r>
              <w:t>7127</w:t>
            </w:r>
            <w:r w:rsidR="00002D6C">
              <w:rPr>
                <w:rFonts w:hint="eastAsia"/>
              </w:rPr>
              <w:t>4</w:t>
            </w:r>
            <w:r w:rsidR="00E62FFB">
              <w:rPr>
                <w:rFonts w:hint="eastAsia"/>
              </w:rPr>
              <w:t>4</w:t>
            </w:r>
            <w:r>
              <w:rPr>
                <w:rFonts w:hint="eastAsia"/>
              </w:rPr>
              <w:t>-</w:t>
            </w:r>
            <w:r>
              <w:t>批量</w:t>
            </w:r>
            <w:r w:rsidR="0002618F">
              <w:rPr>
                <w:rFonts w:hint="eastAsia"/>
              </w:rPr>
              <w:t>调整</w:t>
            </w:r>
            <w:r>
              <w:t>明细导出</w:t>
            </w:r>
          </w:p>
        </w:tc>
        <w:tc>
          <w:tcPr>
            <w:tcW w:w="868" w:type="dxa"/>
          </w:tcPr>
          <w:p w:rsidR="00F835F2" w:rsidRDefault="00F835F2" w:rsidP="00DB275A">
            <w:pPr>
              <w:pStyle w:val="af6"/>
            </w:pPr>
            <w:r w:rsidRPr="00227677">
              <w:rPr>
                <w:rFonts w:hint="eastAsia"/>
              </w:rPr>
              <w:t>中间</w:t>
            </w:r>
            <w:r w:rsidRPr="00227677">
              <w:t>业务</w:t>
            </w:r>
            <w:r w:rsidRPr="00227677">
              <w:rPr>
                <w:rFonts w:hint="eastAsia"/>
              </w:rPr>
              <w:t>社保税银系统</w:t>
            </w:r>
          </w:p>
        </w:tc>
        <w:tc>
          <w:tcPr>
            <w:tcW w:w="1943" w:type="dxa"/>
          </w:tcPr>
          <w:p w:rsidR="00F835F2" w:rsidRDefault="00F835F2" w:rsidP="005976EF">
            <w:pPr>
              <w:pStyle w:val="af6"/>
            </w:pPr>
            <w:r>
              <w:rPr>
                <w:rFonts w:hint="eastAsia"/>
              </w:rPr>
              <w:t>导出</w:t>
            </w:r>
            <w:r>
              <w:t>批量</w:t>
            </w:r>
            <w:r w:rsidR="005976EF">
              <w:rPr>
                <w:rFonts w:hint="eastAsia"/>
              </w:rPr>
              <w:t>调整</w:t>
            </w:r>
            <w:r>
              <w:t>明细</w:t>
            </w:r>
          </w:p>
        </w:tc>
        <w:tc>
          <w:tcPr>
            <w:tcW w:w="661" w:type="dxa"/>
          </w:tcPr>
          <w:p w:rsidR="00F835F2" w:rsidRDefault="00F835F2" w:rsidP="00DB275A">
            <w:pPr>
              <w:pStyle w:val="af6"/>
            </w:pPr>
            <w:r>
              <w:rPr>
                <w:rFonts w:hint="eastAsia"/>
              </w:rPr>
              <w:t>是</w:t>
            </w:r>
          </w:p>
        </w:tc>
        <w:tc>
          <w:tcPr>
            <w:tcW w:w="1373" w:type="dxa"/>
          </w:tcPr>
          <w:p w:rsidR="00F835F2" w:rsidRDefault="00F835F2" w:rsidP="00DB275A">
            <w:pPr>
              <w:pStyle w:val="af6"/>
            </w:pPr>
            <w:r>
              <w:t>Web Service</w:t>
            </w:r>
          </w:p>
        </w:tc>
        <w:tc>
          <w:tcPr>
            <w:tcW w:w="1093" w:type="dxa"/>
          </w:tcPr>
          <w:p w:rsidR="00F835F2" w:rsidRDefault="00F835F2" w:rsidP="00DB275A">
            <w:pPr>
              <w:pStyle w:val="af6"/>
            </w:pPr>
            <w:r>
              <w:t>XML</w:t>
            </w:r>
          </w:p>
        </w:tc>
      </w:tr>
    </w:tbl>
    <w:p w:rsidR="00AD29B6" w:rsidRDefault="00AD29B6" w:rsidP="00AD29B6">
      <w:pPr>
        <w:pStyle w:val="3"/>
        <w:ind w:left="0" w:firstLine="0"/>
      </w:pPr>
      <w:r>
        <w:rPr>
          <w:rFonts w:hint="eastAsia"/>
        </w:rPr>
        <w:t>个人缴费</w:t>
      </w:r>
      <w:r w:rsidR="00601CC7">
        <w:rPr>
          <w:rFonts w:hint="eastAsia"/>
        </w:rPr>
        <w:t>税务状态</w:t>
      </w:r>
      <w:r>
        <w:t>查询</w:t>
      </w:r>
    </w:p>
    <w:p w:rsidR="00AD29B6" w:rsidRPr="000D6306" w:rsidRDefault="00AD29B6" w:rsidP="00DB275A">
      <w:pPr>
        <w:pStyle w:val="40"/>
        <w:ind w:left="567" w:firstLine="0"/>
      </w:pPr>
      <w:r>
        <w:rPr>
          <w:rFonts w:hint="eastAsia"/>
        </w:rPr>
        <w:t>系统交互关系</w:t>
      </w:r>
    </w:p>
    <w:p w:rsidR="00AD29B6" w:rsidRPr="00971DFB" w:rsidRDefault="00AD29B6" w:rsidP="00AD29B6">
      <w:pPr>
        <w:ind w:firstLine="480"/>
      </w:pPr>
      <w:r>
        <w:rPr>
          <w:rFonts w:hint="eastAsia"/>
        </w:rPr>
        <w:t>社保税银系统提供个人</w:t>
      </w:r>
      <w:r>
        <w:t>缴费</w:t>
      </w:r>
      <w:r w:rsidR="000C1935">
        <w:rPr>
          <w:rFonts w:hint="eastAsia"/>
        </w:rPr>
        <w:t>税务状态</w:t>
      </w:r>
      <w:r>
        <w:t>查询</w:t>
      </w:r>
      <w:r>
        <w:rPr>
          <w:rFonts w:hint="eastAsia"/>
        </w:rPr>
        <w:t>服务，流程如下：</w:t>
      </w:r>
    </w:p>
    <w:p w:rsidR="00AD29B6" w:rsidRPr="00D121BD" w:rsidRDefault="00D121BD" w:rsidP="00D121BD">
      <w:pPr>
        <w:ind w:firstLine="482"/>
        <w:rPr>
          <w:b/>
        </w:rPr>
      </w:pPr>
      <w:r w:rsidRPr="005A7F0D">
        <w:rPr>
          <w:rFonts w:hint="eastAsia"/>
          <w:b/>
        </w:rPr>
        <w:t>暂无</w:t>
      </w:r>
    </w:p>
    <w:p w:rsidR="00AD29B6" w:rsidRDefault="00AD29B6" w:rsidP="00DB275A">
      <w:pPr>
        <w:pStyle w:val="40"/>
        <w:ind w:left="567" w:firstLine="0"/>
      </w:pPr>
      <w:r>
        <w:rPr>
          <w:rFonts w:hint="eastAsia"/>
        </w:rPr>
        <w:t>业务处理</w:t>
      </w:r>
      <w:r>
        <w:t>流程</w:t>
      </w:r>
    </w:p>
    <w:p w:rsidR="00AD29B6" w:rsidRPr="001A2648" w:rsidRDefault="008C26BA" w:rsidP="001A2648">
      <w:pPr>
        <w:ind w:firstLine="482"/>
        <w:rPr>
          <w:b/>
        </w:rPr>
      </w:pPr>
      <w:r w:rsidRPr="005A7F0D">
        <w:rPr>
          <w:rFonts w:hint="eastAsia"/>
          <w:b/>
        </w:rPr>
        <w:t>暂无</w:t>
      </w:r>
    </w:p>
    <w:p w:rsidR="00AD29B6" w:rsidRDefault="00AD29B6" w:rsidP="00DB275A">
      <w:pPr>
        <w:pStyle w:val="40"/>
        <w:ind w:left="567" w:firstLine="0"/>
      </w:pPr>
      <w:r>
        <w:rPr>
          <w:rFonts w:hint="eastAsia"/>
        </w:rPr>
        <w:t>系统</w:t>
      </w:r>
      <w:r>
        <w:t>业务</w:t>
      </w:r>
      <w:r>
        <w:rPr>
          <w:rFonts w:hint="eastAsia"/>
        </w:rPr>
        <w:t>职责</w:t>
      </w:r>
    </w:p>
    <w:p w:rsidR="00AD29B6" w:rsidRDefault="00AD29B6" w:rsidP="00AD29B6">
      <w:pPr>
        <w:ind w:firstLine="480"/>
      </w:pPr>
      <w:r>
        <w:rPr>
          <w:rFonts w:hint="eastAsia"/>
        </w:rPr>
        <w:t>在</w:t>
      </w:r>
      <w:r>
        <w:t>该业务场景中，本系统</w:t>
      </w:r>
      <w:r>
        <w:rPr>
          <w:rFonts w:hint="eastAsia"/>
        </w:rPr>
        <w:t>发布个人</w:t>
      </w:r>
      <w:r>
        <w:t>缴费</w:t>
      </w:r>
      <w:r w:rsidR="00FE4258">
        <w:rPr>
          <w:rFonts w:hint="eastAsia"/>
        </w:rPr>
        <w:t>税务状态</w:t>
      </w:r>
      <w:r>
        <w:t>查询</w:t>
      </w:r>
      <w:r>
        <w:rPr>
          <w:rFonts w:hint="eastAsia"/>
        </w:rPr>
        <w:t>服务，负责</w:t>
      </w:r>
      <w:r w:rsidR="00665BA5">
        <w:rPr>
          <w:rFonts w:hint="eastAsia"/>
        </w:rPr>
        <w:t>个人</w:t>
      </w:r>
      <w:r w:rsidR="00665BA5">
        <w:t>缴费</w:t>
      </w:r>
      <w:r w:rsidR="00665BA5">
        <w:rPr>
          <w:rFonts w:hint="eastAsia"/>
        </w:rPr>
        <w:t>税务状态</w:t>
      </w:r>
      <w:r w:rsidR="00665BA5">
        <w:t>查询</w:t>
      </w:r>
      <w:r>
        <w:rPr>
          <w:rFonts w:hint="eastAsia"/>
        </w:rPr>
        <w:t>流程</w:t>
      </w:r>
      <w:r>
        <w:t>调度</w:t>
      </w:r>
      <w:r>
        <w:rPr>
          <w:rFonts w:hint="eastAsia"/>
        </w:rPr>
        <w:t>。</w:t>
      </w:r>
    </w:p>
    <w:p w:rsidR="00AD29B6" w:rsidRDefault="00AD29B6" w:rsidP="00DB275A">
      <w:pPr>
        <w:pStyle w:val="40"/>
        <w:ind w:left="567" w:firstLine="0"/>
      </w:pPr>
      <w:r>
        <w:rPr>
          <w:rFonts w:hint="eastAsia"/>
        </w:rPr>
        <w:t>税务税银</w:t>
      </w:r>
      <w:r>
        <w:t>子系统业务</w:t>
      </w:r>
      <w:r>
        <w:rPr>
          <w:rFonts w:hint="eastAsia"/>
        </w:rPr>
        <w:t>职责</w:t>
      </w:r>
    </w:p>
    <w:p w:rsidR="00AD29B6" w:rsidRPr="00BA2B51" w:rsidRDefault="00AD29B6" w:rsidP="00AD29B6">
      <w:pPr>
        <w:ind w:firstLine="480"/>
      </w:pPr>
      <w:r>
        <w:rPr>
          <w:rFonts w:hint="eastAsia"/>
        </w:rPr>
        <w:t>在</w:t>
      </w:r>
      <w:r>
        <w:t>该业务场景中，</w:t>
      </w:r>
      <w:r>
        <w:rPr>
          <w:rFonts w:hint="eastAsia"/>
        </w:rPr>
        <w:t>税务</w:t>
      </w:r>
      <w:r>
        <w:t>税银子系统</w:t>
      </w:r>
      <w:r>
        <w:rPr>
          <w:rFonts w:hint="eastAsia"/>
        </w:rPr>
        <w:t>发布</w:t>
      </w:r>
      <w:r w:rsidR="00DE01B8">
        <w:rPr>
          <w:rFonts w:hint="eastAsia"/>
        </w:rPr>
        <w:t>个人</w:t>
      </w:r>
      <w:r w:rsidR="00DE01B8">
        <w:t>缴费</w:t>
      </w:r>
      <w:r w:rsidR="00DE01B8">
        <w:rPr>
          <w:rFonts w:hint="eastAsia"/>
        </w:rPr>
        <w:t>税务状态</w:t>
      </w:r>
      <w:r>
        <w:t>查询</w:t>
      </w:r>
      <w:r>
        <w:rPr>
          <w:rFonts w:hint="eastAsia"/>
        </w:rPr>
        <w:t>服务，负责</w:t>
      </w:r>
      <w:r w:rsidRPr="0037345D">
        <w:rPr>
          <w:rFonts w:ascii="Times New Roman" w:hAnsi="Times New Roman" w:hint="eastAsia"/>
        </w:rPr>
        <w:t>查询自然人</w:t>
      </w:r>
      <w:r w:rsidR="00F57194">
        <w:rPr>
          <w:rFonts w:ascii="Times New Roman" w:hAnsi="Times New Roman" w:hint="eastAsia"/>
        </w:rPr>
        <w:t>缴费的</w:t>
      </w:r>
      <w:r w:rsidR="00864DC4">
        <w:rPr>
          <w:rFonts w:ascii="Times New Roman" w:hAnsi="Times New Roman" w:hint="eastAsia"/>
        </w:rPr>
        <w:t>税务</w:t>
      </w:r>
      <w:r w:rsidR="00F57194">
        <w:rPr>
          <w:rFonts w:ascii="Times New Roman" w:hAnsi="Times New Roman" w:hint="eastAsia"/>
        </w:rPr>
        <w:t>信息</w:t>
      </w:r>
      <w:r w:rsidRPr="0037345D">
        <w:rPr>
          <w:rFonts w:ascii="Times New Roman" w:hAnsi="Times New Roman" w:hint="eastAsia"/>
        </w:rPr>
        <w:t>，</w:t>
      </w:r>
      <w:r w:rsidR="00F57194">
        <w:rPr>
          <w:rFonts w:ascii="Times New Roman" w:hAnsi="Times New Roman" w:hint="eastAsia"/>
        </w:rPr>
        <w:t>返回缴费</w:t>
      </w:r>
      <w:r w:rsidR="00BD1E33">
        <w:rPr>
          <w:rFonts w:ascii="Times New Roman" w:hAnsi="Times New Roman" w:hint="eastAsia"/>
        </w:rPr>
        <w:t>税务</w:t>
      </w:r>
      <w:r w:rsidR="00F57194">
        <w:rPr>
          <w:rFonts w:ascii="Times New Roman" w:hAnsi="Times New Roman" w:hint="eastAsia"/>
        </w:rPr>
        <w:t>信息到银行系统</w:t>
      </w:r>
      <w:r>
        <w:rPr>
          <w:rFonts w:hint="eastAsia"/>
        </w:rPr>
        <w:t>。</w:t>
      </w:r>
    </w:p>
    <w:p w:rsidR="00AD29B6" w:rsidRDefault="00AD29B6" w:rsidP="00DB275A">
      <w:pPr>
        <w:pStyle w:val="40"/>
        <w:ind w:left="567" w:firstLine="0"/>
      </w:pPr>
      <w:r>
        <w:t>服务</w:t>
      </w:r>
      <w:r>
        <w:rPr>
          <w:rFonts w:hint="eastAsia"/>
        </w:rPr>
        <w:t>调用</w:t>
      </w:r>
      <w:r>
        <w:t>接口</w:t>
      </w:r>
    </w:p>
    <w:p w:rsidR="00AD29B6" w:rsidRDefault="00AD29B6" w:rsidP="00AD29B6">
      <w:pPr>
        <w:pStyle w:val="ac"/>
      </w:pPr>
      <w:r>
        <w:t xml:space="preserve">表 </w:t>
      </w:r>
      <w:fldSimple w:instr=" STYLEREF 1 \s ">
        <w:r>
          <w:rPr>
            <w:noProof/>
          </w:rPr>
          <w:t>2</w:t>
        </w:r>
      </w:fldSimple>
      <w:r>
        <w:t>.</w:t>
      </w:r>
      <w:r w:rsidR="00055296">
        <w:rPr>
          <w:rFonts w:hint="eastAsia"/>
        </w:rPr>
        <w:t>36</w:t>
      </w:r>
      <w:r>
        <w:rPr>
          <w:rFonts w:hint="eastAsia"/>
        </w:rPr>
        <w:t>人</w:t>
      </w:r>
      <w:r>
        <w:t>缴费</w:t>
      </w:r>
      <w:r w:rsidR="00E752D4">
        <w:rPr>
          <w:rFonts w:hint="eastAsia"/>
        </w:rPr>
        <w:t>税务状态</w:t>
      </w:r>
      <w:r>
        <w:t>查询服务</w:t>
      </w:r>
      <w:r>
        <w:rPr>
          <w:rFonts w:hint="eastAsia"/>
        </w:rPr>
        <w:t>调用</w:t>
      </w:r>
      <w:r>
        <w:t>清单</w:t>
      </w:r>
    </w:p>
    <w:tbl>
      <w:tblPr>
        <w:tblStyle w:val="af4"/>
        <w:tblW w:w="4674" w:type="pct"/>
        <w:jc w:val="center"/>
        <w:tblLook w:val="04A0"/>
      </w:tblPr>
      <w:tblGrid>
        <w:gridCol w:w="2028"/>
        <w:gridCol w:w="868"/>
        <w:gridCol w:w="1943"/>
        <w:gridCol w:w="661"/>
        <w:gridCol w:w="1373"/>
        <w:gridCol w:w="1093"/>
      </w:tblGrid>
      <w:tr w:rsidR="00AD29B6" w:rsidTr="00DB275A">
        <w:trPr>
          <w:jc w:val="center"/>
        </w:trPr>
        <w:tc>
          <w:tcPr>
            <w:tcW w:w="2028" w:type="dxa"/>
            <w:vAlign w:val="center"/>
          </w:tcPr>
          <w:p w:rsidR="00AD29B6" w:rsidRDefault="00AD29B6" w:rsidP="00DB275A">
            <w:pPr>
              <w:pStyle w:val="af5"/>
              <w:jc w:val="both"/>
            </w:pPr>
            <w:r>
              <w:rPr>
                <w:rFonts w:hint="eastAsia"/>
              </w:rPr>
              <w:t>接口</w:t>
            </w:r>
            <w:r>
              <w:t>标识</w:t>
            </w:r>
            <w:r>
              <w:rPr>
                <w:rFonts w:hint="eastAsia"/>
              </w:rPr>
              <w:t>/</w:t>
            </w:r>
            <w:r>
              <w:rPr>
                <w:rFonts w:hint="eastAsia"/>
              </w:rPr>
              <w:t>接口</w:t>
            </w:r>
            <w:r>
              <w:t>名称</w:t>
            </w:r>
          </w:p>
        </w:tc>
        <w:tc>
          <w:tcPr>
            <w:tcW w:w="868" w:type="dxa"/>
            <w:vAlign w:val="center"/>
          </w:tcPr>
          <w:p w:rsidR="00AD29B6" w:rsidRDefault="00AD29B6" w:rsidP="00DB275A">
            <w:pPr>
              <w:pStyle w:val="af5"/>
              <w:jc w:val="both"/>
            </w:pPr>
            <w:r>
              <w:rPr>
                <w:rFonts w:hint="eastAsia"/>
              </w:rPr>
              <w:t>提供</w:t>
            </w:r>
            <w:r>
              <w:t>方</w:t>
            </w:r>
          </w:p>
        </w:tc>
        <w:tc>
          <w:tcPr>
            <w:tcW w:w="1943" w:type="dxa"/>
            <w:vAlign w:val="center"/>
          </w:tcPr>
          <w:p w:rsidR="00AD29B6" w:rsidRDefault="00AD29B6" w:rsidP="00DB275A">
            <w:pPr>
              <w:pStyle w:val="af5"/>
              <w:jc w:val="both"/>
            </w:pPr>
            <w:r>
              <w:rPr>
                <w:rFonts w:hint="eastAsia"/>
              </w:rPr>
              <w:t>业务</w:t>
            </w:r>
            <w:r>
              <w:t>功能</w:t>
            </w:r>
          </w:p>
        </w:tc>
        <w:tc>
          <w:tcPr>
            <w:tcW w:w="661" w:type="dxa"/>
            <w:vAlign w:val="center"/>
          </w:tcPr>
          <w:p w:rsidR="00AD29B6" w:rsidRPr="004500C7" w:rsidRDefault="00AD29B6" w:rsidP="00DB275A">
            <w:pPr>
              <w:pStyle w:val="af5"/>
              <w:jc w:val="both"/>
            </w:pPr>
            <w:r w:rsidRPr="004500C7">
              <w:rPr>
                <w:rFonts w:hint="eastAsia"/>
              </w:rPr>
              <w:t>标准格式</w:t>
            </w:r>
          </w:p>
        </w:tc>
        <w:tc>
          <w:tcPr>
            <w:tcW w:w="1373" w:type="dxa"/>
            <w:vAlign w:val="center"/>
          </w:tcPr>
          <w:p w:rsidR="00AD29B6" w:rsidRPr="004500C7" w:rsidRDefault="00AD29B6" w:rsidP="00DB275A">
            <w:pPr>
              <w:pStyle w:val="af5"/>
              <w:jc w:val="both"/>
            </w:pPr>
            <w:r w:rsidRPr="004500C7">
              <w:rPr>
                <w:rFonts w:hint="eastAsia"/>
              </w:rPr>
              <w:t>通讯格式</w:t>
            </w:r>
          </w:p>
        </w:tc>
        <w:tc>
          <w:tcPr>
            <w:tcW w:w="1093" w:type="dxa"/>
            <w:vAlign w:val="center"/>
          </w:tcPr>
          <w:p w:rsidR="00AD29B6" w:rsidRPr="004500C7" w:rsidRDefault="00AD29B6" w:rsidP="00DB275A">
            <w:pPr>
              <w:pStyle w:val="af5"/>
              <w:jc w:val="both"/>
            </w:pPr>
            <w:r w:rsidRPr="004500C7">
              <w:rPr>
                <w:rFonts w:hint="eastAsia"/>
              </w:rPr>
              <w:t>报文格式</w:t>
            </w:r>
          </w:p>
        </w:tc>
      </w:tr>
      <w:tr w:rsidR="00AD29B6" w:rsidTr="00DB275A">
        <w:trPr>
          <w:jc w:val="center"/>
        </w:trPr>
        <w:tc>
          <w:tcPr>
            <w:tcW w:w="2028" w:type="dxa"/>
          </w:tcPr>
          <w:p w:rsidR="00AD29B6" w:rsidRDefault="00AD29B6" w:rsidP="00B01EB5">
            <w:pPr>
              <w:pStyle w:val="af6"/>
            </w:pPr>
            <w:r>
              <w:t>7127</w:t>
            </w:r>
            <w:r w:rsidR="00CE2800">
              <w:rPr>
                <w:rFonts w:hint="eastAsia"/>
              </w:rPr>
              <w:t>4</w:t>
            </w:r>
            <w:r w:rsidR="00B01EB5">
              <w:rPr>
                <w:rFonts w:hint="eastAsia"/>
              </w:rPr>
              <w:t>5</w:t>
            </w:r>
            <w:r>
              <w:rPr>
                <w:rFonts w:hint="eastAsia"/>
              </w:rPr>
              <w:t>-</w:t>
            </w:r>
            <w:r>
              <w:rPr>
                <w:rFonts w:hint="eastAsia"/>
              </w:rPr>
              <w:t>个人</w:t>
            </w:r>
            <w:r>
              <w:t>缴费</w:t>
            </w:r>
            <w:r w:rsidR="003F1C38">
              <w:rPr>
                <w:rFonts w:hint="eastAsia"/>
              </w:rPr>
              <w:t>税务状态</w:t>
            </w:r>
            <w:r>
              <w:t>查询</w:t>
            </w:r>
          </w:p>
        </w:tc>
        <w:tc>
          <w:tcPr>
            <w:tcW w:w="868" w:type="dxa"/>
          </w:tcPr>
          <w:p w:rsidR="00AD29B6" w:rsidRDefault="00AD29B6" w:rsidP="00DB275A">
            <w:pPr>
              <w:pStyle w:val="af6"/>
            </w:pPr>
            <w:r w:rsidRPr="00227677">
              <w:rPr>
                <w:rFonts w:hint="eastAsia"/>
              </w:rPr>
              <w:t>中间</w:t>
            </w:r>
            <w:r w:rsidRPr="00227677">
              <w:t>业务</w:t>
            </w:r>
            <w:r w:rsidRPr="00227677">
              <w:rPr>
                <w:rFonts w:hint="eastAsia"/>
              </w:rPr>
              <w:t>社保税银系</w:t>
            </w:r>
            <w:r w:rsidRPr="00227677">
              <w:rPr>
                <w:rFonts w:hint="eastAsia"/>
              </w:rPr>
              <w:lastRenderedPageBreak/>
              <w:t>统</w:t>
            </w:r>
          </w:p>
        </w:tc>
        <w:tc>
          <w:tcPr>
            <w:tcW w:w="1943" w:type="dxa"/>
          </w:tcPr>
          <w:p w:rsidR="00AD29B6" w:rsidRDefault="00A22D3C" w:rsidP="00DB275A">
            <w:pPr>
              <w:pStyle w:val="af6"/>
            </w:pPr>
            <w:r>
              <w:rPr>
                <w:rFonts w:hint="eastAsia"/>
              </w:rPr>
              <w:lastRenderedPageBreak/>
              <w:t>个人</w:t>
            </w:r>
            <w:r>
              <w:t>缴费</w:t>
            </w:r>
            <w:r>
              <w:rPr>
                <w:rFonts w:hint="eastAsia"/>
              </w:rPr>
              <w:t>税务状态</w:t>
            </w:r>
            <w:r>
              <w:t>查询</w:t>
            </w:r>
            <w:r w:rsidR="00AD29B6">
              <w:rPr>
                <w:rFonts w:hint="eastAsia"/>
              </w:rPr>
              <w:t>流程</w:t>
            </w:r>
            <w:r w:rsidR="00AD29B6">
              <w:t>调度</w:t>
            </w:r>
          </w:p>
        </w:tc>
        <w:tc>
          <w:tcPr>
            <w:tcW w:w="661" w:type="dxa"/>
          </w:tcPr>
          <w:p w:rsidR="00AD29B6" w:rsidRDefault="00AD29B6" w:rsidP="00DB275A">
            <w:pPr>
              <w:pStyle w:val="af6"/>
            </w:pPr>
            <w:r>
              <w:rPr>
                <w:rFonts w:hint="eastAsia"/>
              </w:rPr>
              <w:t>是</w:t>
            </w:r>
          </w:p>
        </w:tc>
        <w:tc>
          <w:tcPr>
            <w:tcW w:w="1373" w:type="dxa"/>
          </w:tcPr>
          <w:p w:rsidR="00AD29B6" w:rsidRDefault="00AD29B6" w:rsidP="00DB275A">
            <w:pPr>
              <w:pStyle w:val="af6"/>
            </w:pPr>
            <w:r>
              <w:t>Web Service</w:t>
            </w:r>
          </w:p>
        </w:tc>
        <w:tc>
          <w:tcPr>
            <w:tcW w:w="1093" w:type="dxa"/>
          </w:tcPr>
          <w:p w:rsidR="00AD29B6" w:rsidRDefault="00AD29B6" w:rsidP="00DB275A">
            <w:pPr>
              <w:pStyle w:val="af6"/>
            </w:pPr>
            <w:r>
              <w:t>XML</w:t>
            </w:r>
          </w:p>
        </w:tc>
      </w:tr>
      <w:tr w:rsidR="00AD29B6" w:rsidTr="00DB275A">
        <w:trPr>
          <w:jc w:val="center"/>
        </w:trPr>
        <w:tc>
          <w:tcPr>
            <w:tcW w:w="2028" w:type="dxa"/>
          </w:tcPr>
          <w:p w:rsidR="00AD29B6" w:rsidRDefault="00CB03AF" w:rsidP="00CB03AF">
            <w:pPr>
              <w:pStyle w:val="af6"/>
            </w:pPr>
            <w:r>
              <w:rPr>
                <w:rFonts w:hint="eastAsia"/>
              </w:rPr>
              <w:lastRenderedPageBreak/>
              <w:t>SYZTC3</w:t>
            </w:r>
            <w:r w:rsidR="00AD29B6">
              <w:rPr>
                <w:rFonts w:hint="eastAsia"/>
              </w:rPr>
              <w:t>-</w:t>
            </w:r>
            <w:r w:rsidR="00057ACA" w:rsidRPr="00385CAE">
              <w:rPr>
                <w:rFonts w:ascii="宋体" w:hAnsi="宋体" w:hint="eastAsia"/>
                <w:color w:val="000000"/>
                <w:kern w:val="0"/>
                <w:sz w:val="20"/>
              </w:rPr>
              <w:t>个</w:t>
            </w:r>
            <w:r w:rsidR="00057ACA" w:rsidRPr="00650A88">
              <w:rPr>
                <w:rFonts w:hint="eastAsia"/>
              </w:rPr>
              <w:t>人银行缴费扣款结果交易状态查询接口</w:t>
            </w:r>
          </w:p>
        </w:tc>
        <w:tc>
          <w:tcPr>
            <w:tcW w:w="868" w:type="dxa"/>
          </w:tcPr>
          <w:p w:rsidR="00AD29B6" w:rsidRDefault="00AD29B6" w:rsidP="00DB275A">
            <w:pPr>
              <w:pStyle w:val="af6"/>
            </w:pPr>
            <w:r>
              <w:rPr>
                <w:rFonts w:hint="eastAsia"/>
              </w:rPr>
              <w:t>税务</w:t>
            </w:r>
            <w:r>
              <w:t>税银子系统</w:t>
            </w:r>
          </w:p>
        </w:tc>
        <w:tc>
          <w:tcPr>
            <w:tcW w:w="1943" w:type="dxa"/>
          </w:tcPr>
          <w:p w:rsidR="00AD29B6" w:rsidRDefault="00AD29B6" w:rsidP="00451F55">
            <w:pPr>
              <w:pStyle w:val="af6"/>
            </w:pPr>
            <w:r w:rsidRPr="0037345D">
              <w:rPr>
                <w:rFonts w:hint="eastAsia"/>
              </w:rPr>
              <w:t>查询自然人的缴费</w:t>
            </w:r>
            <w:r w:rsidR="00C7334B">
              <w:rPr>
                <w:rFonts w:hint="eastAsia"/>
              </w:rPr>
              <w:t>税务</w:t>
            </w:r>
            <w:r w:rsidRPr="0037345D">
              <w:rPr>
                <w:rFonts w:hint="eastAsia"/>
              </w:rPr>
              <w:t>信息</w:t>
            </w:r>
          </w:p>
        </w:tc>
        <w:tc>
          <w:tcPr>
            <w:tcW w:w="661" w:type="dxa"/>
          </w:tcPr>
          <w:p w:rsidR="00AD29B6" w:rsidRDefault="00AD29B6" w:rsidP="00DB275A">
            <w:pPr>
              <w:pStyle w:val="af6"/>
            </w:pPr>
            <w:r>
              <w:rPr>
                <w:rFonts w:hint="eastAsia"/>
              </w:rPr>
              <w:t>是</w:t>
            </w:r>
          </w:p>
        </w:tc>
        <w:tc>
          <w:tcPr>
            <w:tcW w:w="1373" w:type="dxa"/>
          </w:tcPr>
          <w:p w:rsidR="00AD29B6" w:rsidRDefault="00AD29B6" w:rsidP="00DB275A">
            <w:pPr>
              <w:pStyle w:val="af6"/>
            </w:pPr>
            <w:r>
              <w:rPr>
                <w:rFonts w:hint="eastAsia"/>
              </w:rPr>
              <w:t>MQ</w:t>
            </w:r>
          </w:p>
        </w:tc>
        <w:tc>
          <w:tcPr>
            <w:tcW w:w="1093" w:type="dxa"/>
          </w:tcPr>
          <w:p w:rsidR="00AD29B6" w:rsidRDefault="00AD29B6" w:rsidP="00DB275A">
            <w:pPr>
              <w:pStyle w:val="af6"/>
            </w:pPr>
            <w:r>
              <w:rPr>
                <w:rFonts w:hint="eastAsia"/>
              </w:rPr>
              <w:t>XML</w:t>
            </w:r>
          </w:p>
        </w:tc>
      </w:tr>
    </w:tbl>
    <w:p w:rsidR="00336A8D" w:rsidRDefault="00336A8D" w:rsidP="00336A8D">
      <w:pPr>
        <w:pStyle w:val="21"/>
        <w:numPr>
          <w:ilvl w:val="1"/>
          <w:numId w:val="1"/>
        </w:numPr>
        <w:ind w:left="0" w:firstLine="0"/>
      </w:pPr>
      <w:r>
        <w:rPr>
          <w:rFonts w:hint="eastAsia"/>
        </w:rPr>
        <w:t>管理台</w:t>
      </w:r>
      <w:r>
        <w:t>发起</w:t>
      </w:r>
      <w:bookmarkEnd w:id="51"/>
    </w:p>
    <w:p w:rsidR="00E60AB6" w:rsidRDefault="00E60AB6" w:rsidP="00DB275A">
      <w:pPr>
        <w:pStyle w:val="3"/>
        <w:ind w:left="0" w:firstLine="0"/>
      </w:pPr>
      <w:bookmarkStart w:id="52" w:name="_Toc8133735"/>
      <w:r>
        <w:rPr>
          <w:rFonts w:hint="eastAsia"/>
        </w:rPr>
        <w:t>银行</w:t>
      </w:r>
      <w:r>
        <w:t>连通性测试</w:t>
      </w:r>
      <w:bookmarkEnd w:id="52"/>
    </w:p>
    <w:p w:rsidR="00E31E0B" w:rsidRDefault="00E976F6" w:rsidP="00DB275A">
      <w:pPr>
        <w:pStyle w:val="3"/>
        <w:ind w:left="0" w:firstLine="0"/>
      </w:pPr>
      <w:bookmarkStart w:id="53" w:name="_Toc8133736"/>
      <w:r>
        <w:rPr>
          <w:rFonts w:hint="eastAsia"/>
        </w:rPr>
        <w:t>补做银行对账</w:t>
      </w:r>
      <w:bookmarkEnd w:id="53"/>
    </w:p>
    <w:p w:rsidR="00E31E0B" w:rsidRPr="00F25BFF" w:rsidRDefault="00E976F6" w:rsidP="00DB275A">
      <w:pPr>
        <w:pStyle w:val="3"/>
        <w:ind w:left="0" w:firstLine="0"/>
      </w:pPr>
      <w:bookmarkStart w:id="54" w:name="_Toc8133737"/>
      <w:r>
        <w:rPr>
          <w:rFonts w:hint="eastAsia"/>
        </w:rPr>
        <w:t>补做总额</w:t>
      </w:r>
      <w:r>
        <w:t>对账回执</w:t>
      </w:r>
      <w:bookmarkEnd w:id="54"/>
    </w:p>
    <w:p w:rsidR="00336A8D" w:rsidRPr="00250AAA" w:rsidRDefault="00250AAA" w:rsidP="00DB275A">
      <w:pPr>
        <w:pStyle w:val="3"/>
      </w:pPr>
      <w:bookmarkStart w:id="55" w:name="_Toc8133738"/>
      <w:r>
        <w:rPr>
          <w:rFonts w:hint="eastAsia"/>
        </w:rPr>
        <w:t>待报</w:t>
      </w:r>
      <w:r>
        <w:t>解账户信息维护</w:t>
      </w:r>
      <w:bookmarkEnd w:id="55"/>
    </w:p>
    <w:p w:rsidR="00336A8D" w:rsidRDefault="00336A8D" w:rsidP="00DB275A">
      <w:pPr>
        <w:pStyle w:val="21"/>
        <w:numPr>
          <w:ilvl w:val="1"/>
          <w:numId w:val="1"/>
        </w:numPr>
        <w:ind w:left="0" w:firstLine="0"/>
      </w:pPr>
      <w:bookmarkStart w:id="56" w:name="_Toc8133739"/>
      <w:r>
        <w:rPr>
          <w:rFonts w:hint="eastAsia"/>
        </w:rPr>
        <w:t>中间业务</w:t>
      </w:r>
      <w:r>
        <w:t>发起</w:t>
      </w:r>
      <w:bookmarkEnd w:id="56"/>
    </w:p>
    <w:p w:rsidR="00E60AB6" w:rsidRDefault="00E976F6" w:rsidP="00DB275A">
      <w:pPr>
        <w:pStyle w:val="3"/>
        <w:ind w:left="1287"/>
      </w:pPr>
      <w:bookmarkStart w:id="57" w:name="_Toc533060688"/>
      <w:bookmarkStart w:id="58" w:name="_Toc8133740"/>
      <w:r>
        <w:rPr>
          <w:rFonts w:hint="eastAsia"/>
        </w:rPr>
        <w:t>银行</w:t>
      </w:r>
      <w:r w:rsidR="00E60AB6">
        <w:rPr>
          <w:rFonts w:hint="eastAsia"/>
        </w:rPr>
        <w:t>对账（定时任务）</w:t>
      </w:r>
      <w:bookmarkEnd w:id="57"/>
      <w:bookmarkEnd w:id="58"/>
    </w:p>
    <w:p w:rsidR="00AC7362" w:rsidRPr="00AC7362" w:rsidRDefault="00AC7362" w:rsidP="00DB275A">
      <w:pPr>
        <w:pStyle w:val="3"/>
        <w:ind w:left="1287"/>
      </w:pPr>
      <w:bookmarkStart w:id="59" w:name="_Toc8133741"/>
      <w:r>
        <w:rPr>
          <w:rFonts w:hint="eastAsia"/>
        </w:rPr>
        <w:t>总额</w:t>
      </w:r>
      <w:r>
        <w:t>对账</w:t>
      </w:r>
      <w:r>
        <w:rPr>
          <w:rFonts w:hint="eastAsia"/>
        </w:rPr>
        <w:t>回执（定时任务）</w:t>
      </w:r>
      <w:bookmarkEnd w:id="59"/>
    </w:p>
    <w:p w:rsidR="00E31E0B" w:rsidRDefault="00E31E0B" w:rsidP="00DB275A">
      <w:pPr>
        <w:pStyle w:val="3"/>
        <w:ind w:left="1287"/>
      </w:pPr>
      <w:bookmarkStart w:id="60" w:name="_Toc8133742"/>
      <w:r>
        <w:rPr>
          <w:rFonts w:hint="eastAsia"/>
        </w:rPr>
        <w:t>批扣</w:t>
      </w:r>
      <w:r>
        <w:t>缴费处理</w:t>
      </w:r>
      <w:r>
        <w:rPr>
          <w:rFonts w:hint="eastAsia"/>
        </w:rPr>
        <w:t>（定时任务）</w:t>
      </w:r>
      <w:bookmarkEnd w:id="60"/>
    </w:p>
    <w:p w:rsidR="006E38FF" w:rsidRDefault="006E38FF" w:rsidP="006E38FF">
      <w:pPr>
        <w:ind w:firstLineChars="83" w:firstLine="199"/>
        <w:sectPr w:rsidR="006E38FF" w:rsidSect="00BE0356">
          <w:pgSz w:w="11906" w:h="16838"/>
          <w:pgMar w:top="1440" w:right="1800" w:bottom="1440" w:left="1800" w:header="851" w:footer="992" w:gutter="0"/>
          <w:cols w:space="425"/>
          <w:docGrid w:type="lines" w:linePitch="326"/>
        </w:sectPr>
      </w:pPr>
    </w:p>
    <w:p w:rsidR="00134D7B" w:rsidRDefault="00134D7B" w:rsidP="00DB275A">
      <w:pPr>
        <w:pStyle w:val="13"/>
      </w:pPr>
      <w:bookmarkStart w:id="61" w:name="_Toc8133743"/>
      <w:r>
        <w:rPr>
          <w:rFonts w:hint="eastAsia"/>
        </w:rPr>
        <w:lastRenderedPageBreak/>
        <w:t>接口</w:t>
      </w:r>
      <w:r w:rsidR="00DC23FA">
        <w:rPr>
          <w:rFonts w:hint="eastAsia"/>
        </w:rPr>
        <w:t>发</w:t>
      </w:r>
      <w:r w:rsidR="00DC23FA">
        <w:t>布</w:t>
      </w:r>
      <w:r>
        <w:t>规范</w:t>
      </w:r>
      <w:r w:rsidR="005A30F5">
        <w:rPr>
          <w:rFonts w:hint="eastAsia"/>
        </w:rPr>
        <w:t>（面向</w:t>
      </w:r>
      <w:r w:rsidR="005A30F5">
        <w:t>行内渠道</w:t>
      </w:r>
      <w:r w:rsidR="005A30F5">
        <w:rPr>
          <w:rFonts w:hint="eastAsia"/>
        </w:rPr>
        <w:t>）</w:t>
      </w:r>
      <w:bookmarkEnd w:id="61"/>
    </w:p>
    <w:p w:rsidR="000C260B" w:rsidRDefault="000C260B" w:rsidP="00DB275A">
      <w:pPr>
        <w:pStyle w:val="21"/>
        <w:numPr>
          <w:ilvl w:val="1"/>
          <w:numId w:val="1"/>
        </w:numPr>
        <w:ind w:left="0" w:firstLine="0"/>
      </w:pPr>
      <w:bookmarkStart w:id="62" w:name="_Toc8133744"/>
      <w:r>
        <w:rPr>
          <w:rFonts w:hint="eastAsia"/>
        </w:rPr>
        <w:t>交易码列表</w:t>
      </w:r>
      <w:bookmarkEnd w:id="62"/>
    </w:p>
    <w:tbl>
      <w:tblPr>
        <w:tblStyle w:val="af4"/>
        <w:tblW w:w="9463" w:type="dxa"/>
        <w:tblLayout w:type="fixed"/>
        <w:tblLook w:val="04A0"/>
      </w:tblPr>
      <w:tblGrid>
        <w:gridCol w:w="959"/>
        <w:gridCol w:w="2835"/>
        <w:gridCol w:w="1276"/>
        <w:gridCol w:w="1842"/>
        <w:gridCol w:w="1843"/>
        <w:gridCol w:w="708"/>
      </w:tblGrid>
      <w:tr w:rsidR="0035692F" w:rsidRPr="000C260B" w:rsidTr="006B5999">
        <w:tc>
          <w:tcPr>
            <w:tcW w:w="959" w:type="dxa"/>
            <w:shd w:val="clear" w:color="auto" w:fill="DEEAF6" w:themeFill="accent1" w:themeFillTint="33"/>
          </w:tcPr>
          <w:p w:rsidR="0035692F" w:rsidRPr="000C260B" w:rsidRDefault="0035692F" w:rsidP="00746EC2">
            <w:pPr>
              <w:ind w:firstLineChars="0" w:firstLine="0"/>
            </w:pPr>
            <w:r w:rsidRPr="000C260B">
              <w:rPr>
                <w:rFonts w:hint="eastAsia"/>
              </w:rPr>
              <w:t>交易码</w:t>
            </w:r>
          </w:p>
        </w:tc>
        <w:tc>
          <w:tcPr>
            <w:tcW w:w="2835" w:type="dxa"/>
            <w:shd w:val="clear" w:color="auto" w:fill="DEEAF6" w:themeFill="accent1" w:themeFillTint="33"/>
          </w:tcPr>
          <w:p w:rsidR="0035692F" w:rsidRPr="000C260B" w:rsidRDefault="0035692F" w:rsidP="00746EC2">
            <w:pPr>
              <w:ind w:firstLineChars="0" w:firstLine="0"/>
            </w:pPr>
            <w:r w:rsidRPr="000C260B">
              <w:t>交易说明</w:t>
            </w:r>
          </w:p>
        </w:tc>
        <w:tc>
          <w:tcPr>
            <w:tcW w:w="1276" w:type="dxa"/>
            <w:shd w:val="clear" w:color="auto" w:fill="DEEAF6" w:themeFill="accent1" w:themeFillTint="33"/>
          </w:tcPr>
          <w:p w:rsidR="0035692F" w:rsidRPr="000C260B" w:rsidRDefault="0035692F" w:rsidP="00746EC2">
            <w:pPr>
              <w:ind w:firstLineChars="0" w:firstLine="0"/>
            </w:pPr>
            <w:r w:rsidRPr="000C260B">
              <w:t>系统标识</w:t>
            </w:r>
          </w:p>
        </w:tc>
        <w:tc>
          <w:tcPr>
            <w:tcW w:w="1842" w:type="dxa"/>
            <w:shd w:val="clear" w:color="auto" w:fill="DEEAF6" w:themeFill="accent1" w:themeFillTint="33"/>
          </w:tcPr>
          <w:p w:rsidR="0035692F" w:rsidRPr="000C260B" w:rsidRDefault="0035692F" w:rsidP="00746EC2">
            <w:pPr>
              <w:ind w:firstLineChars="0" w:firstLine="0"/>
            </w:pPr>
            <w:r>
              <w:rPr>
                <w:rFonts w:hint="eastAsia"/>
              </w:rPr>
              <w:t>请求</w:t>
            </w:r>
            <w:r>
              <w:t>报文类型</w:t>
            </w:r>
          </w:p>
        </w:tc>
        <w:tc>
          <w:tcPr>
            <w:tcW w:w="1843" w:type="dxa"/>
            <w:shd w:val="clear" w:color="auto" w:fill="DEEAF6" w:themeFill="accent1" w:themeFillTint="33"/>
          </w:tcPr>
          <w:p w:rsidR="0035692F" w:rsidRPr="000C260B" w:rsidRDefault="0035692F" w:rsidP="00746EC2">
            <w:pPr>
              <w:ind w:firstLineChars="0" w:firstLine="0"/>
            </w:pPr>
            <w:r>
              <w:rPr>
                <w:rFonts w:hint="eastAsia"/>
              </w:rPr>
              <w:t>回执</w:t>
            </w:r>
            <w:r>
              <w:t>报文类型</w:t>
            </w:r>
          </w:p>
        </w:tc>
        <w:tc>
          <w:tcPr>
            <w:tcW w:w="708" w:type="dxa"/>
            <w:shd w:val="clear" w:color="auto" w:fill="DEEAF6" w:themeFill="accent1" w:themeFillTint="33"/>
          </w:tcPr>
          <w:p w:rsidR="0035692F" w:rsidRPr="000C260B" w:rsidRDefault="0035692F" w:rsidP="00746EC2">
            <w:pPr>
              <w:ind w:firstLineChars="0" w:firstLine="0"/>
            </w:pPr>
            <w:r w:rsidRPr="000C260B">
              <w:t>类别</w:t>
            </w:r>
          </w:p>
        </w:tc>
      </w:tr>
      <w:tr w:rsidR="0035692F" w:rsidRPr="000C260B" w:rsidTr="006B5999">
        <w:tc>
          <w:tcPr>
            <w:tcW w:w="959" w:type="dxa"/>
          </w:tcPr>
          <w:p w:rsidR="0035692F" w:rsidRPr="000542AB" w:rsidRDefault="0035692F" w:rsidP="0035692F">
            <w:pPr>
              <w:ind w:firstLineChars="0" w:firstLine="0"/>
              <w:rPr>
                <w:sz w:val="18"/>
                <w:szCs w:val="18"/>
              </w:rPr>
            </w:pPr>
            <w:r>
              <w:rPr>
                <w:sz w:val="18"/>
                <w:szCs w:val="18"/>
              </w:rPr>
              <w:t>712701</w:t>
            </w:r>
          </w:p>
        </w:tc>
        <w:tc>
          <w:tcPr>
            <w:tcW w:w="2835" w:type="dxa"/>
          </w:tcPr>
          <w:p w:rsidR="0035692F" w:rsidRPr="000542AB" w:rsidRDefault="0035692F" w:rsidP="0035692F">
            <w:pPr>
              <w:ind w:firstLineChars="0" w:firstLine="0"/>
              <w:rPr>
                <w:sz w:val="18"/>
                <w:szCs w:val="18"/>
              </w:rPr>
            </w:pPr>
            <w:r>
              <w:rPr>
                <w:rFonts w:hint="eastAsia"/>
                <w:sz w:val="18"/>
                <w:szCs w:val="18"/>
              </w:rPr>
              <w:t>个人银行</w:t>
            </w:r>
            <w:r>
              <w:rPr>
                <w:sz w:val="18"/>
                <w:szCs w:val="18"/>
              </w:rPr>
              <w:t>缴费参保查询</w:t>
            </w:r>
          </w:p>
        </w:tc>
        <w:tc>
          <w:tcPr>
            <w:tcW w:w="1276" w:type="dxa"/>
          </w:tcPr>
          <w:p w:rsidR="0035692F" w:rsidRPr="000C260B" w:rsidRDefault="0035692F" w:rsidP="0035692F">
            <w:pPr>
              <w:ind w:firstLineChars="0" w:firstLine="0"/>
            </w:pPr>
            <w:r>
              <w:rPr>
                <w:sz w:val="18"/>
                <w:szCs w:val="18"/>
              </w:rPr>
              <w:t>OBOW</w:t>
            </w:r>
          </w:p>
        </w:tc>
        <w:tc>
          <w:tcPr>
            <w:tcW w:w="1842" w:type="dxa"/>
            <w:vAlign w:val="center"/>
          </w:tcPr>
          <w:p w:rsidR="0035692F" w:rsidRPr="000C260B" w:rsidRDefault="0035692F" w:rsidP="0035692F">
            <w:pPr>
              <w:ind w:firstLineChars="0" w:firstLine="0"/>
            </w:pPr>
            <w:r>
              <w:rPr>
                <w:rStyle w:val="afc"/>
                <w:rFonts w:hAnsi="Times New Roman"/>
                <w:sz w:val="18"/>
              </w:rPr>
              <w:t>OBOW</w:t>
            </w:r>
            <w:r w:rsidRPr="0087181C">
              <w:rPr>
                <w:rStyle w:val="afc"/>
                <w:rFonts w:hAnsi="Times New Roman"/>
                <w:sz w:val="18"/>
              </w:rPr>
              <w:t>.00</w:t>
            </w:r>
            <w:r>
              <w:rPr>
                <w:sz w:val="18"/>
                <w:szCs w:val="18"/>
              </w:rPr>
              <w:t>712701</w:t>
            </w:r>
            <w:r w:rsidRPr="0087181C">
              <w:rPr>
                <w:rStyle w:val="afc"/>
                <w:rFonts w:hAnsi="Times New Roman"/>
                <w:sz w:val="18"/>
              </w:rPr>
              <w:t>0.01</w:t>
            </w:r>
          </w:p>
        </w:tc>
        <w:tc>
          <w:tcPr>
            <w:tcW w:w="1843" w:type="dxa"/>
            <w:vAlign w:val="center"/>
          </w:tcPr>
          <w:p w:rsidR="0035692F" w:rsidRPr="000C260B" w:rsidRDefault="0035692F" w:rsidP="0035692F">
            <w:pPr>
              <w:ind w:firstLineChars="0" w:firstLine="0"/>
            </w:pPr>
            <w:r>
              <w:rPr>
                <w:rStyle w:val="afc"/>
                <w:rFonts w:hAnsi="Times New Roman"/>
                <w:sz w:val="18"/>
              </w:rPr>
              <w:t>OBOW</w:t>
            </w:r>
            <w:r w:rsidRPr="0087181C">
              <w:rPr>
                <w:rStyle w:val="afc"/>
                <w:rFonts w:hAnsi="Times New Roman"/>
                <w:sz w:val="18"/>
              </w:rPr>
              <w:t>.00</w:t>
            </w:r>
            <w:r>
              <w:rPr>
                <w:sz w:val="18"/>
                <w:szCs w:val="18"/>
              </w:rPr>
              <w:t>712701</w:t>
            </w:r>
            <w:r>
              <w:rPr>
                <w:rStyle w:val="afc"/>
                <w:rFonts w:hAnsi="Times New Roman"/>
                <w:sz w:val="18"/>
              </w:rPr>
              <w:t>1</w:t>
            </w:r>
            <w:r w:rsidRPr="0087181C">
              <w:rPr>
                <w:rStyle w:val="afc"/>
                <w:rFonts w:hAnsi="Times New Roman"/>
                <w:sz w:val="18"/>
              </w:rPr>
              <w:t>.01</w:t>
            </w:r>
          </w:p>
        </w:tc>
        <w:tc>
          <w:tcPr>
            <w:tcW w:w="708" w:type="dxa"/>
          </w:tcPr>
          <w:p w:rsidR="0035692F" w:rsidRPr="000C260B" w:rsidRDefault="0035692F" w:rsidP="0035692F">
            <w:pPr>
              <w:ind w:firstLineChars="0" w:firstLine="0"/>
            </w:pPr>
            <w:r w:rsidRPr="0035692F">
              <w:rPr>
                <w:sz w:val="18"/>
                <w:szCs w:val="18"/>
              </w:rPr>
              <w:t>SSTB</w:t>
            </w:r>
          </w:p>
        </w:tc>
      </w:tr>
      <w:tr w:rsidR="0035692F" w:rsidRPr="000C260B" w:rsidTr="006B5999">
        <w:tc>
          <w:tcPr>
            <w:tcW w:w="959" w:type="dxa"/>
          </w:tcPr>
          <w:p w:rsidR="0035692F" w:rsidRPr="000542AB" w:rsidRDefault="0035692F" w:rsidP="0035692F">
            <w:pPr>
              <w:ind w:firstLineChars="0" w:firstLine="0"/>
              <w:rPr>
                <w:sz w:val="18"/>
                <w:szCs w:val="18"/>
              </w:rPr>
            </w:pPr>
            <w:r>
              <w:rPr>
                <w:sz w:val="18"/>
                <w:szCs w:val="18"/>
              </w:rPr>
              <w:t>712702</w:t>
            </w:r>
          </w:p>
        </w:tc>
        <w:tc>
          <w:tcPr>
            <w:tcW w:w="2835" w:type="dxa"/>
          </w:tcPr>
          <w:p w:rsidR="0035692F" w:rsidRPr="000542AB" w:rsidRDefault="0035692F" w:rsidP="0035692F">
            <w:pPr>
              <w:ind w:firstLineChars="0" w:firstLine="0"/>
              <w:rPr>
                <w:sz w:val="18"/>
                <w:szCs w:val="18"/>
              </w:rPr>
            </w:pPr>
            <w:r>
              <w:rPr>
                <w:rFonts w:hint="eastAsia"/>
                <w:sz w:val="18"/>
                <w:szCs w:val="18"/>
              </w:rPr>
              <w:t>个人银行</w:t>
            </w:r>
            <w:r>
              <w:rPr>
                <w:sz w:val="18"/>
                <w:szCs w:val="18"/>
              </w:rPr>
              <w:t>缴费</w:t>
            </w:r>
            <w:r>
              <w:rPr>
                <w:rFonts w:hint="eastAsia"/>
                <w:sz w:val="18"/>
                <w:szCs w:val="18"/>
              </w:rPr>
              <w:t>城乡</w:t>
            </w:r>
            <w:r>
              <w:rPr>
                <w:sz w:val="18"/>
                <w:szCs w:val="18"/>
              </w:rPr>
              <w:t>居民查询</w:t>
            </w:r>
          </w:p>
        </w:tc>
        <w:tc>
          <w:tcPr>
            <w:tcW w:w="1276" w:type="dxa"/>
          </w:tcPr>
          <w:p w:rsidR="0035692F" w:rsidRDefault="0035692F" w:rsidP="0035692F">
            <w:pPr>
              <w:ind w:firstLineChars="0" w:firstLine="0"/>
              <w:rPr>
                <w:sz w:val="18"/>
                <w:szCs w:val="18"/>
              </w:rPr>
            </w:pPr>
            <w:r>
              <w:rPr>
                <w:sz w:val="18"/>
                <w:szCs w:val="18"/>
              </w:rPr>
              <w:t>OBOW</w:t>
            </w:r>
          </w:p>
        </w:tc>
        <w:tc>
          <w:tcPr>
            <w:tcW w:w="1842" w:type="dxa"/>
            <w:vAlign w:val="center"/>
          </w:tcPr>
          <w:p w:rsidR="0035692F" w:rsidRPr="000C260B" w:rsidRDefault="0035692F" w:rsidP="0035692F">
            <w:pPr>
              <w:ind w:firstLineChars="0" w:firstLine="0"/>
            </w:pPr>
            <w:r>
              <w:rPr>
                <w:rStyle w:val="afc"/>
                <w:rFonts w:hAnsi="Times New Roman"/>
                <w:sz w:val="18"/>
              </w:rPr>
              <w:t>OBOW</w:t>
            </w:r>
            <w:r w:rsidRPr="0087181C">
              <w:rPr>
                <w:rStyle w:val="afc"/>
                <w:rFonts w:hAnsi="Times New Roman"/>
                <w:sz w:val="18"/>
              </w:rPr>
              <w:t>.00</w:t>
            </w:r>
            <w:r>
              <w:rPr>
                <w:sz w:val="18"/>
                <w:szCs w:val="18"/>
              </w:rPr>
              <w:t>712702</w:t>
            </w:r>
            <w:r w:rsidRPr="0087181C">
              <w:rPr>
                <w:rStyle w:val="afc"/>
                <w:rFonts w:hAnsi="Times New Roman"/>
                <w:sz w:val="18"/>
              </w:rPr>
              <w:t>0.01</w:t>
            </w:r>
          </w:p>
        </w:tc>
        <w:tc>
          <w:tcPr>
            <w:tcW w:w="1843" w:type="dxa"/>
            <w:vAlign w:val="center"/>
          </w:tcPr>
          <w:p w:rsidR="0035692F" w:rsidRPr="000C260B" w:rsidRDefault="0035692F" w:rsidP="0035692F">
            <w:pPr>
              <w:ind w:firstLineChars="0" w:firstLine="0"/>
            </w:pPr>
            <w:r>
              <w:rPr>
                <w:rStyle w:val="afc"/>
                <w:rFonts w:hAnsi="Times New Roman"/>
                <w:sz w:val="18"/>
              </w:rPr>
              <w:t>OBOW</w:t>
            </w:r>
            <w:r w:rsidRPr="0087181C">
              <w:rPr>
                <w:rStyle w:val="afc"/>
                <w:rFonts w:hAnsi="Times New Roman"/>
                <w:sz w:val="18"/>
              </w:rPr>
              <w:t>.00</w:t>
            </w:r>
            <w:r>
              <w:rPr>
                <w:sz w:val="18"/>
                <w:szCs w:val="18"/>
              </w:rPr>
              <w:t>712702</w:t>
            </w:r>
            <w:r>
              <w:rPr>
                <w:rStyle w:val="afc"/>
                <w:rFonts w:hAnsi="Times New Roman"/>
                <w:sz w:val="18"/>
              </w:rPr>
              <w:t>1</w:t>
            </w:r>
            <w:r w:rsidRPr="0087181C">
              <w:rPr>
                <w:rStyle w:val="afc"/>
                <w:rFonts w:hAnsi="Times New Roman"/>
                <w:sz w:val="18"/>
              </w:rPr>
              <w:t>.01</w:t>
            </w:r>
          </w:p>
        </w:tc>
        <w:tc>
          <w:tcPr>
            <w:tcW w:w="708" w:type="dxa"/>
          </w:tcPr>
          <w:p w:rsidR="0035692F" w:rsidRPr="000C260B" w:rsidRDefault="0035692F" w:rsidP="0035692F">
            <w:pPr>
              <w:ind w:firstLineChars="0" w:firstLine="0"/>
            </w:pPr>
            <w:r w:rsidRPr="0035692F">
              <w:rPr>
                <w:sz w:val="18"/>
                <w:szCs w:val="18"/>
              </w:rPr>
              <w:t>SSTB</w:t>
            </w:r>
          </w:p>
        </w:tc>
      </w:tr>
      <w:tr w:rsidR="0035692F" w:rsidRPr="000C260B" w:rsidTr="006B5999">
        <w:tc>
          <w:tcPr>
            <w:tcW w:w="959" w:type="dxa"/>
          </w:tcPr>
          <w:p w:rsidR="0035692F" w:rsidRPr="000542AB" w:rsidRDefault="0035692F" w:rsidP="0035692F">
            <w:pPr>
              <w:ind w:firstLineChars="0" w:firstLine="0"/>
              <w:rPr>
                <w:sz w:val="18"/>
                <w:szCs w:val="18"/>
              </w:rPr>
            </w:pPr>
            <w:r>
              <w:rPr>
                <w:sz w:val="18"/>
                <w:szCs w:val="18"/>
              </w:rPr>
              <w:t>712703</w:t>
            </w:r>
          </w:p>
        </w:tc>
        <w:tc>
          <w:tcPr>
            <w:tcW w:w="2835" w:type="dxa"/>
          </w:tcPr>
          <w:p w:rsidR="0035692F" w:rsidRPr="000542AB" w:rsidRDefault="0035692F" w:rsidP="0035692F">
            <w:pPr>
              <w:ind w:firstLineChars="0" w:firstLine="0"/>
              <w:rPr>
                <w:sz w:val="18"/>
                <w:szCs w:val="18"/>
              </w:rPr>
            </w:pPr>
            <w:r>
              <w:rPr>
                <w:rFonts w:hint="eastAsia"/>
                <w:sz w:val="18"/>
                <w:szCs w:val="18"/>
              </w:rPr>
              <w:t>个人银行</w:t>
            </w:r>
            <w:r>
              <w:rPr>
                <w:sz w:val="18"/>
                <w:szCs w:val="18"/>
              </w:rPr>
              <w:t>缴费</w:t>
            </w:r>
            <w:r>
              <w:rPr>
                <w:rFonts w:hint="eastAsia"/>
                <w:sz w:val="18"/>
                <w:szCs w:val="18"/>
              </w:rPr>
              <w:t>灵活</w:t>
            </w:r>
            <w:r>
              <w:rPr>
                <w:sz w:val="18"/>
                <w:szCs w:val="18"/>
              </w:rPr>
              <w:t>就业查询</w:t>
            </w:r>
          </w:p>
        </w:tc>
        <w:tc>
          <w:tcPr>
            <w:tcW w:w="1276" w:type="dxa"/>
          </w:tcPr>
          <w:p w:rsidR="0035692F" w:rsidRDefault="0035692F" w:rsidP="0035692F">
            <w:pPr>
              <w:ind w:firstLineChars="0" w:firstLine="0"/>
              <w:rPr>
                <w:sz w:val="18"/>
                <w:szCs w:val="18"/>
              </w:rPr>
            </w:pPr>
            <w:r>
              <w:rPr>
                <w:sz w:val="18"/>
                <w:szCs w:val="18"/>
              </w:rPr>
              <w:t>OBOW</w:t>
            </w:r>
          </w:p>
        </w:tc>
        <w:tc>
          <w:tcPr>
            <w:tcW w:w="1842" w:type="dxa"/>
            <w:vAlign w:val="center"/>
          </w:tcPr>
          <w:p w:rsidR="0035692F" w:rsidRPr="000C260B" w:rsidRDefault="0035692F" w:rsidP="0035692F">
            <w:pPr>
              <w:ind w:firstLineChars="0" w:firstLine="0"/>
            </w:pPr>
            <w:r>
              <w:rPr>
                <w:rStyle w:val="afc"/>
                <w:rFonts w:hAnsi="Times New Roman"/>
                <w:sz w:val="18"/>
              </w:rPr>
              <w:t>OBOW</w:t>
            </w:r>
            <w:r w:rsidRPr="0087181C">
              <w:rPr>
                <w:rStyle w:val="afc"/>
                <w:rFonts w:hAnsi="Times New Roman"/>
                <w:sz w:val="18"/>
              </w:rPr>
              <w:t>.00</w:t>
            </w:r>
            <w:r>
              <w:rPr>
                <w:sz w:val="18"/>
                <w:szCs w:val="18"/>
              </w:rPr>
              <w:t>712703</w:t>
            </w:r>
            <w:r w:rsidRPr="0087181C">
              <w:rPr>
                <w:rStyle w:val="afc"/>
                <w:rFonts w:hAnsi="Times New Roman"/>
                <w:sz w:val="18"/>
              </w:rPr>
              <w:t>0.01</w:t>
            </w:r>
          </w:p>
        </w:tc>
        <w:tc>
          <w:tcPr>
            <w:tcW w:w="1843" w:type="dxa"/>
            <w:vAlign w:val="center"/>
          </w:tcPr>
          <w:p w:rsidR="0035692F" w:rsidRPr="000C260B" w:rsidRDefault="0035692F" w:rsidP="0035692F">
            <w:pPr>
              <w:ind w:firstLineChars="0" w:firstLine="0"/>
            </w:pPr>
            <w:r>
              <w:rPr>
                <w:rStyle w:val="afc"/>
                <w:rFonts w:hAnsi="Times New Roman"/>
                <w:sz w:val="18"/>
              </w:rPr>
              <w:t>OBOW</w:t>
            </w:r>
            <w:r w:rsidRPr="0087181C">
              <w:rPr>
                <w:rStyle w:val="afc"/>
                <w:rFonts w:hAnsi="Times New Roman"/>
                <w:sz w:val="18"/>
              </w:rPr>
              <w:t>.00</w:t>
            </w:r>
            <w:r>
              <w:rPr>
                <w:sz w:val="18"/>
                <w:szCs w:val="18"/>
              </w:rPr>
              <w:t>712703</w:t>
            </w:r>
            <w:r>
              <w:rPr>
                <w:rStyle w:val="afc"/>
                <w:rFonts w:hAnsi="Times New Roman"/>
                <w:sz w:val="18"/>
              </w:rPr>
              <w:t>1</w:t>
            </w:r>
            <w:r w:rsidRPr="0087181C">
              <w:rPr>
                <w:rStyle w:val="afc"/>
                <w:rFonts w:hAnsi="Times New Roman"/>
                <w:sz w:val="18"/>
              </w:rPr>
              <w:t>.01</w:t>
            </w:r>
          </w:p>
        </w:tc>
        <w:tc>
          <w:tcPr>
            <w:tcW w:w="708" w:type="dxa"/>
          </w:tcPr>
          <w:p w:rsidR="0035692F" w:rsidRPr="000C260B" w:rsidRDefault="0035692F" w:rsidP="0035692F">
            <w:pPr>
              <w:ind w:firstLineChars="0" w:firstLine="0"/>
            </w:pPr>
            <w:r w:rsidRPr="0035692F">
              <w:rPr>
                <w:sz w:val="18"/>
                <w:szCs w:val="18"/>
              </w:rPr>
              <w:t>SSTB</w:t>
            </w:r>
          </w:p>
        </w:tc>
      </w:tr>
      <w:tr w:rsidR="0035692F" w:rsidRPr="000C260B" w:rsidTr="006B5999">
        <w:tc>
          <w:tcPr>
            <w:tcW w:w="959" w:type="dxa"/>
          </w:tcPr>
          <w:p w:rsidR="0035692F" w:rsidRDefault="0035692F" w:rsidP="0035692F">
            <w:pPr>
              <w:ind w:firstLineChars="0" w:firstLine="0"/>
              <w:rPr>
                <w:sz w:val="18"/>
                <w:szCs w:val="18"/>
              </w:rPr>
            </w:pPr>
            <w:r>
              <w:rPr>
                <w:sz w:val="18"/>
                <w:szCs w:val="18"/>
              </w:rPr>
              <w:t>712704</w:t>
            </w:r>
          </w:p>
        </w:tc>
        <w:tc>
          <w:tcPr>
            <w:tcW w:w="2835" w:type="dxa"/>
          </w:tcPr>
          <w:p w:rsidR="0035692F" w:rsidRDefault="0035692F" w:rsidP="0035692F">
            <w:pPr>
              <w:ind w:firstLineChars="0" w:firstLine="0"/>
              <w:rPr>
                <w:sz w:val="18"/>
                <w:szCs w:val="18"/>
              </w:rPr>
            </w:pPr>
            <w:r>
              <w:rPr>
                <w:rFonts w:hint="eastAsia"/>
                <w:sz w:val="18"/>
                <w:szCs w:val="18"/>
              </w:rPr>
              <w:t>个人银行</w:t>
            </w:r>
            <w:r>
              <w:rPr>
                <w:sz w:val="18"/>
                <w:szCs w:val="18"/>
              </w:rPr>
              <w:t>缴费</w:t>
            </w:r>
            <w:r>
              <w:rPr>
                <w:rFonts w:hint="eastAsia"/>
                <w:sz w:val="18"/>
                <w:szCs w:val="18"/>
              </w:rPr>
              <w:t>扣款</w:t>
            </w:r>
          </w:p>
        </w:tc>
        <w:tc>
          <w:tcPr>
            <w:tcW w:w="1276" w:type="dxa"/>
          </w:tcPr>
          <w:p w:rsidR="0035692F" w:rsidRDefault="0035692F" w:rsidP="0035692F">
            <w:pPr>
              <w:ind w:firstLineChars="0" w:firstLine="0"/>
              <w:rPr>
                <w:sz w:val="18"/>
                <w:szCs w:val="18"/>
              </w:rPr>
            </w:pPr>
            <w:r>
              <w:rPr>
                <w:sz w:val="18"/>
                <w:szCs w:val="18"/>
              </w:rPr>
              <w:t>OBOW</w:t>
            </w:r>
          </w:p>
        </w:tc>
        <w:tc>
          <w:tcPr>
            <w:tcW w:w="1842" w:type="dxa"/>
            <w:vAlign w:val="center"/>
          </w:tcPr>
          <w:p w:rsidR="0035692F" w:rsidRPr="000C260B" w:rsidRDefault="0035692F" w:rsidP="0035692F">
            <w:pPr>
              <w:ind w:firstLineChars="0" w:firstLine="0"/>
            </w:pPr>
            <w:r>
              <w:rPr>
                <w:rStyle w:val="afc"/>
                <w:rFonts w:hAnsi="Times New Roman"/>
                <w:sz w:val="18"/>
              </w:rPr>
              <w:t>OBOW</w:t>
            </w:r>
            <w:r w:rsidRPr="0087181C">
              <w:rPr>
                <w:rStyle w:val="afc"/>
                <w:rFonts w:hAnsi="Times New Roman"/>
                <w:sz w:val="18"/>
              </w:rPr>
              <w:t>.00</w:t>
            </w:r>
            <w:r>
              <w:rPr>
                <w:sz w:val="18"/>
                <w:szCs w:val="18"/>
              </w:rPr>
              <w:t>712704</w:t>
            </w:r>
            <w:r w:rsidRPr="0087181C">
              <w:rPr>
                <w:rStyle w:val="afc"/>
                <w:rFonts w:hAnsi="Times New Roman"/>
                <w:sz w:val="18"/>
              </w:rPr>
              <w:t>0.01</w:t>
            </w:r>
          </w:p>
        </w:tc>
        <w:tc>
          <w:tcPr>
            <w:tcW w:w="1843" w:type="dxa"/>
            <w:vAlign w:val="center"/>
          </w:tcPr>
          <w:p w:rsidR="0035692F" w:rsidRPr="000C260B" w:rsidRDefault="0035692F" w:rsidP="0035692F">
            <w:pPr>
              <w:ind w:firstLineChars="0" w:firstLine="0"/>
            </w:pPr>
            <w:r>
              <w:rPr>
                <w:rStyle w:val="afc"/>
                <w:rFonts w:hAnsi="Times New Roman"/>
                <w:sz w:val="18"/>
              </w:rPr>
              <w:t>OBOW</w:t>
            </w:r>
            <w:r w:rsidRPr="0087181C">
              <w:rPr>
                <w:rStyle w:val="afc"/>
                <w:rFonts w:hAnsi="Times New Roman"/>
                <w:sz w:val="18"/>
              </w:rPr>
              <w:t>.00</w:t>
            </w:r>
            <w:r>
              <w:rPr>
                <w:sz w:val="18"/>
                <w:szCs w:val="18"/>
              </w:rPr>
              <w:t>712704</w:t>
            </w:r>
            <w:r>
              <w:rPr>
                <w:rStyle w:val="afc"/>
                <w:rFonts w:hAnsi="Times New Roman"/>
                <w:sz w:val="18"/>
              </w:rPr>
              <w:t>1</w:t>
            </w:r>
            <w:r w:rsidRPr="0087181C">
              <w:rPr>
                <w:rStyle w:val="afc"/>
                <w:rFonts w:hAnsi="Times New Roman"/>
                <w:sz w:val="18"/>
              </w:rPr>
              <w:t>.01</w:t>
            </w:r>
          </w:p>
        </w:tc>
        <w:tc>
          <w:tcPr>
            <w:tcW w:w="708" w:type="dxa"/>
          </w:tcPr>
          <w:p w:rsidR="0035692F" w:rsidRPr="000C260B" w:rsidRDefault="0035692F" w:rsidP="0035692F">
            <w:pPr>
              <w:ind w:firstLineChars="0" w:firstLine="0"/>
            </w:pPr>
            <w:r w:rsidRPr="0035692F">
              <w:rPr>
                <w:sz w:val="18"/>
                <w:szCs w:val="18"/>
              </w:rPr>
              <w:t>SSTB</w:t>
            </w:r>
          </w:p>
        </w:tc>
      </w:tr>
      <w:tr w:rsidR="0035692F" w:rsidRPr="000C260B" w:rsidTr="006B5999">
        <w:tc>
          <w:tcPr>
            <w:tcW w:w="959" w:type="dxa"/>
          </w:tcPr>
          <w:p w:rsidR="0035692F" w:rsidRDefault="0035692F" w:rsidP="0035692F">
            <w:pPr>
              <w:ind w:firstLineChars="0" w:firstLine="0"/>
              <w:rPr>
                <w:sz w:val="18"/>
                <w:szCs w:val="18"/>
              </w:rPr>
            </w:pPr>
            <w:r>
              <w:rPr>
                <w:sz w:val="18"/>
                <w:szCs w:val="18"/>
              </w:rPr>
              <w:t>712705</w:t>
            </w:r>
          </w:p>
        </w:tc>
        <w:tc>
          <w:tcPr>
            <w:tcW w:w="2835" w:type="dxa"/>
          </w:tcPr>
          <w:p w:rsidR="0035692F" w:rsidRDefault="0035692F" w:rsidP="0035692F">
            <w:pPr>
              <w:ind w:firstLineChars="0" w:firstLine="0"/>
              <w:rPr>
                <w:sz w:val="18"/>
                <w:szCs w:val="18"/>
              </w:rPr>
            </w:pPr>
            <w:r>
              <w:rPr>
                <w:rFonts w:hint="eastAsia"/>
                <w:sz w:val="18"/>
                <w:szCs w:val="18"/>
              </w:rPr>
              <w:t>个人银行</w:t>
            </w:r>
            <w:r>
              <w:rPr>
                <w:sz w:val="18"/>
                <w:szCs w:val="18"/>
              </w:rPr>
              <w:t>缴费</w:t>
            </w:r>
            <w:r>
              <w:rPr>
                <w:rFonts w:hint="eastAsia"/>
                <w:sz w:val="18"/>
                <w:szCs w:val="18"/>
              </w:rPr>
              <w:t>流水</w:t>
            </w:r>
            <w:r>
              <w:rPr>
                <w:sz w:val="18"/>
                <w:szCs w:val="18"/>
              </w:rPr>
              <w:t>查询</w:t>
            </w:r>
          </w:p>
        </w:tc>
        <w:tc>
          <w:tcPr>
            <w:tcW w:w="1276" w:type="dxa"/>
          </w:tcPr>
          <w:p w:rsidR="0035692F" w:rsidRDefault="0035692F" w:rsidP="0035692F">
            <w:pPr>
              <w:ind w:firstLineChars="0" w:firstLine="0"/>
              <w:rPr>
                <w:sz w:val="18"/>
                <w:szCs w:val="18"/>
              </w:rPr>
            </w:pPr>
            <w:r>
              <w:rPr>
                <w:sz w:val="18"/>
                <w:szCs w:val="18"/>
              </w:rPr>
              <w:t>OBOW</w:t>
            </w:r>
          </w:p>
        </w:tc>
        <w:tc>
          <w:tcPr>
            <w:tcW w:w="1842" w:type="dxa"/>
            <w:vAlign w:val="center"/>
          </w:tcPr>
          <w:p w:rsidR="0035692F" w:rsidRPr="000C260B" w:rsidRDefault="0035692F" w:rsidP="0035692F">
            <w:pPr>
              <w:ind w:firstLineChars="0" w:firstLine="0"/>
            </w:pPr>
            <w:r>
              <w:rPr>
                <w:rStyle w:val="afc"/>
                <w:rFonts w:hAnsi="Times New Roman"/>
                <w:sz w:val="18"/>
              </w:rPr>
              <w:t>OBOW</w:t>
            </w:r>
            <w:r w:rsidRPr="0087181C">
              <w:rPr>
                <w:rStyle w:val="afc"/>
                <w:rFonts w:hAnsi="Times New Roman"/>
                <w:sz w:val="18"/>
              </w:rPr>
              <w:t>.00</w:t>
            </w:r>
            <w:r>
              <w:rPr>
                <w:sz w:val="18"/>
                <w:szCs w:val="18"/>
              </w:rPr>
              <w:t>712705</w:t>
            </w:r>
            <w:r w:rsidRPr="0087181C">
              <w:rPr>
                <w:rStyle w:val="afc"/>
                <w:rFonts w:hAnsi="Times New Roman"/>
                <w:sz w:val="18"/>
              </w:rPr>
              <w:t>0.01</w:t>
            </w:r>
          </w:p>
        </w:tc>
        <w:tc>
          <w:tcPr>
            <w:tcW w:w="1843" w:type="dxa"/>
            <w:vAlign w:val="center"/>
          </w:tcPr>
          <w:p w:rsidR="0035692F" w:rsidRPr="000C260B" w:rsidRDefault="0035692F" w:rsidP="0035692F">
            <w:pPr>
              <w:ind w:firstLineChars="0" w:firstLine="0"/>
            </w:pPr>
            <w:r>
              <w:rPr>
                <w:rStyle w:val="afc"/>
                <w:rFonts w:hAnsi="Times New Roman"/>
                <w:sz w:val="18"/>
              </w:rPr>
              <w:t>OBOW</w:t>
            </w:r>
            <w:r w:rsidRPr="0087181C">
              <w:rPr>
                <w:rStyle w:val="afc"/>
                <w:rFonts w:hAnsi="Times New Roman"/>
                <w:sz w:val="18"/>
              </w:rPr>
              <w:t>.00</w:t>
            </w:r>
            <w:r>
              <w:rPr>
                <w:sz w:val="18"/>
                <w:szCs w:val="18"/>
              </w:rPr>
              <w:t>712705</w:t>
            </w:r>
            <w:r>
              <w:rPr>
                <w:rStyle w:val="afc"/>
                <w:rFonts w:hAnsi="Times New Roman"/>
                <w:sz w:val="18"/>
              </w:rPr>
              <w:t>1</w:t>
            </w:r>
            <w:r w:rsidRPr="0087181C">
              <w:rPr>
                <w:rStyle w:val="afc"/>
                <w:rFonts w:hAnsi="Times New Roman"/>
                <w:sz w:val="18"/>
              </w:rPr>
              <w:t>.01</w:t>
            </w:r>
          </w:p>
        </w:tc>
        <w:tc>
          <w:tcPr>
            <w:tcW w:w="708" w:type="dxa"/>
          </w:tcPr>
          <w:p w:rsidR="0035692F" w:rsidRPr="000C260B" w:rsidRDefault="0035692F" w:rsidP="0035692F">
            <w:pPr>
              <w:ind w:firstLineChars="0" w:firstLine="0"/>
            </w:pPr>
            <w:r w:rsidRPr="0035692F">
              <w:rPr>
                <w:sz w:val="18"/>
                <w:szCs w:val="18"/>
              </w:rPr>
              <w:t>SSTB</w:t>
            </w:r>
          </w:p>
        </w:tc>
      </w:tr>
      <w:tr w:rsidR="0035692F" w:rsidRPr="000C260B" w:rsidTr="006B5999">
        <w:tc>
          <w:tcPr>
            <w:tcW w:w="959" w:type="dxa"/>
          </w:tcPr>
          <w:p w:rsidR="0035692F" w:rsidRDefault="0035692F" w:rsidP="0035692F">
            <w:pPr>
              <w:ind w:firstLineChars="0" w:firstLine="0"/>
              <w:rPr>
                <w:sz w:val="18"/>
                <w:szCs w:val="18"/>
              </w:rPr>
            </w:pPr>
            <w:r>
              <w:rPr>
                <w:sz w:val="18"/>
                <w:szCs w:val="18"/>
              </w:rPr>
              <w:t>712706</w:t>
            </w:r>
          </w:p>
        </w:tc>
        <w:tc>
          <w:tcPr>
            <w:tcW w:w="2835" w:type="dxa"/>
          </w:tcPr>
          <w:p w:rsidR="0035692F" w:rsidRDefault="0035692F" w:rsidP="0035692F">
            <w:pPr>
              <w:ind w:firstLineChars="0" w:firstLine="0"/>
              <w:rPr>
                <w:sz w:val="18"/>
                <w:szCs w:val="18"/>
              </w:rPr>
            </w:pPr>
            <w:r>
              <w:rPr>
                <w:rFonts w:hint="eastAsia"/>
                <w:sz w:val="18"/>
                <w:szCs w:val="18"/>
              </w:rPr>
              <w:t>个人银行</w:t>
            </w:r>
            <w:r>
              <w:rPr>
                <w:sz w:val="18"/>
                <w:szCs w:val="18"/>
              </w:rPr>
              <w:t>缴费</w:t>
            </w:r>
            <w:r>
              <w:rPr>
                <w:rFonts w:hint="eastAsia"/>
                <w:sz w:val="18"/>
                <w:szCs w:val="18"/>
              </w:rPr>
              <w:t>撤销</w:t>
            </w:r>
          </w:p>
        </w:tc>
        <w:tc>
          <w:tcPr>
            <w:tcW w:w="1276" w:type="dxa"/>
          </w:tcPr>
          <w:p w:rsidR="0035692F" w:rsidRDefault="0035692F" w:rsidP="0035692F">
            <w:pPr>
              <w:ind w:firstLineChars="0" w:firstLine="0"/>
              <w:rPr>
                <w:sz w:val="18"/>
                <w:szCs w:val="18"/>
              </w:rPr>
            </w:pPr>
            <w:r>
              <w:rPr>
                <w:sz w:val="18"/>
                <w:szCs w:val="18"/>
              </w:rPr>
              <w:t>OBOW</w:t>
            </w:r>
          </w:p>
        </w:tc>
        <w:tc>
          <w:tcPr>
            <w:tcW w:w="1842" w:type="dxa"/>
            <w:vAlign w:val="center"/>
          </w:tcPr>
          <w:p w:rsidR="0035692F" w:rsidRPr="000C260B" w:rsidRDefault="0035692F" w:rsidP="0035692F">
            <w:pPr>
              <w:ind w:firstLineChars="0" w:firstLine="0"/>
            </w:pPr>
            <w:r>
              <w:rPr>
                <w:rStyle w:val="afc"/>
                <w:rFonts w:hAnsi="Times New Roman"/>
                <w:sz w:val="18"/>
              </w:rPr>
              <w:t>OBOW</w:t>
            </w:r>
            <w:r w:rsidRPr="0087181C">
              <w:rPr>
                <w:rStyle w:val="afc"/>
                <w:rFonts w:hAnsi="Times New Roman"/>
                <w:sz w:val="18"/>
              </w:rPr>
              <w:t>.00</w:t>
            </w:r>
            <w:r>
              <w:rPr>
                <w:sz w:val="18"/>
                <w:szCs w:val="18"/>
              </w:rPr>
              <w:t>712706</w:t>
            </w:r>
            <w:r w:rsidRPr="0087181C">
              <w:rPr>
                <w:rStyle w:val="afc"/>
                <w:rFonts w:hAnsi="Times New Roman"/>
                <w:sz w:val="18"/>
              </w:rPr>
              <w:t>0.01</w:t>
            </w:r>
          </w:p>
        </w:tc>
        <w:tc>
          <w:tcPr>
            <w:tcW w:w="1843" w:type="dxa"/>
            <w:vAlign w:val="center"/>
          </w:tcPr>
          <w:p w:rsidR="0035692F" w:rsidRPr="000C260B" w:rsidRDefault="0035692F" w:rsidP="0035692F">
            <w:pPr>
              <w:ind w:firstLineChars="0" w:firstLine="0"/>
            </w:pPr>
            <w:r>
              <w:rPr>
                <w:rStyle w:val="afc"/>
                <w:rFonts w:hAnsi="Times New Roman"/>
                <w:sz w:val="18"/>
              </w:rPr>
              <w:t>OBOW</w:t>
            </w:r>
            <w:r w:rsidRPr="0087181C">
              <w:rPr>
                <w:rStyle w:val="afc"/>
                <w:rFonts w:hAnsi="Times New Roman"/>
                <w:sz w:val="18"/>
              </w:rPr>
              <w:t>.00</w:t>
            </w:r>
            <w:r>
              <w:rPr>
                <w:sz w:val="18"/>
                <w:szCs w:val="18"/>
              </w:rPr>
              <w:t>712706</w:t>
            </w:r>
            <w:r>
              <w:rPr>
                <w:rStyle w:val="afc"/>
                <w:rFonts w:hAnsi="Times New Roman"/>
                <w:sz w:val="18"/>
              </w:rPr>
              <w:t>1</w:t>
            </w:r>
            <w:r w:rsidRPr="0087181C">
              <w:rPr>
                <w:rStyle w:val="afc"/>
                <w:rFonts w:hAnsi="Times New Roman"/>
                <w:sz w:val="18"/>
              </w:rPr>
              <w:t>.01</w:t>
            </w:r>
          </w:p>
        </w:tc>
        <w:tc>
          <w:tcPr>
            <w:tcW w:w="708" w:type="dxa"/>
          </w:tcPr>
          <w:p w:rsidR="0035692F" w:rsidRPr="000C260B" w:rsidRDefault="0035692F" w:rsidP="0035692F">
            <w:pPr>
              <w:ind w:firstLineChars="0" w:firstLine="0"/>
            </w:pPr>
            <w:r w:rsidRPr="0035692F">
              <w:rPr>
                <w:sz w:val="18"/>
                <w:szCs w:val="18"/>
              </w:rPr>
              <w:t>SSTB</w:t>
            </w:r>
          </w:p>
        </w:tc>
      </w:tr>
      <w:tr w:rsidR="0035692F" w:rsidRPr="000C260B" w:rsidTr="006B5999">
        <w:tc>
          <w:tcPr>
            <w:tcW w:w="959" w:type="dxa"/>
          </w:tcPr>
          <w:p w:rsidR="0035692F" w:rsidRDefault="0035692F" w:rsidP="0035692F">
            <w:pPr>
              <w:ind w:firstLineChars="0" w:firstLine="0"/>
              <w:rPr>
                <w:sz w:val="18"/>
                <w:szCs w:val="18"/>
              </w:rPr>
            </w:pPr>
            <w:r>
              <w:rPr>
                <w:sz w:val="18"/>
                <w:szCs w:val="18"/>
              </w:rPr>
              <w:t>712707</w:t>
            </w:r>
          </w:p>
        </w:tc>
        <w:tc>
          <w:tcPr>
            <w:tcW w:w="2835" w:type="dxa"/>
          </w:tcPr>
          <w:p w:rsidR="0035692F" w:rsidRDefault="0035692F" w:rsidP="0035692F">
            <w:pPr>
              <w:ind w:firstLineChars="0" w:firstLine="0"/>
              <w:rPr>
                <w:sz w:val="18"/>
                <w:szCs w:val="18"/>
              </w:rPr>
            </w:pPr>
            <w:r>
              <w:rPr>
                <w:rFonts w:hint="eastAsia"/>
                <w:sz w:val="18"/>
                <w:szCs w:val="18"/>
              </w:rPr>
              <w:t>个人委托</w:t>
            </w:r>
            <w:r>
              <w:rPr>
                <w:sz w:val="18"/>
                <w:szCs w:val="18"/>
              </w:rPr>
              <w:t>扣款缴费协议维护</w:t>
            </w:r>
          </w:p>
        </w:tc>
        <w:tc>
          <w:tcPr>
            <w:tcW w:w="1276" w:type="dxa"/>
          </w:tcPr>
          <w:p w:rsidR="0035692F" w:rsidRPr="009C65B8" w:rsidRDefault="0035692F" w:rsidP="0035692F">
            <w:pPr>
              <w:ind w:firstLineChars="0" w:firstLine="0"/>
              <w:rPr>
                <w:sz w:val="18"/>
                <w:szCs w:val="18"/>
              </w:rPr>
            </w:pPr>
            <w:r>
              <w:rPr>
                <w:sz w:val="18"/>
                <w:szCs w:val="18"/>
              </w:rPr>
              <w:t>OBOW</w:t>
            </w:r>
          </w:p>
        </w:tc>
        <w:tc>
          <w:tcPr>
            <w:tcW w:w="1842" w:type="dxa"/>
            <w:vAlign w:val="center"/>
          </w:tcPr>
          <w:p w:rsidR="0035692F" w:rsidRPr="000C260B" w:rsidRDefault="0035692F" w:rsidP="0035692F">
            <w:pPr>
              <w:ind w:firstLineChars="0" w:firstLine="0"/>
            </w:pPr>
            <w:r>
              <w:rPr>
                <w:rStyle w:val="afc"/>
                <w:rFonts w:hAnsi="Times New Roman"/>
                <w:sz w:val="18"/>
              </w:rPr>
              <w:t>OBOW</w:t>
            </w:r>
            <w:r w:rsidRPr="0087181C">
              <w:rPr>
                <w:rStyle w:val="afc"/>
                <w:rFonts w:hAnsi="Times New Roman"/>
                <w:sz w:val="18"/>
              </w:rPr>
              <w:t>.00</w:t>
            </w:r>
            <w:r>
              <w:rPr>
                <w:sz w:val="18"/>
                <w:szCs w:val="18"/>
              </w:rPr>
              <w:t>712707</w:t>
            </w:r>
            <w:r w:rsidRPr="0087181C">
              <w:rPr>
                <w:rStyle w:val="afc"/>
                <w:rFonts w:hAnsi="Times New Roman"/>
                <w:sz w:val="18"/>
              </w:rPr>
              <w:t>0.01</w:t>
            </w:r>
          </w:p>
        </w:tc>
        <w:tc>
          <w:tcPr>
            <w:tcW w:w="1843" w:type="dxa"/>
            <w:vAlign w:val="center"/>
          </w:tcPr>
          <w:p w:rsidR="0035692F" w:rsidRPr="000C260B" w:rsidRDefault="0035692F" w:rsidP="0035692F">
            <w:pPr>
              <w:ind w:firstLineChars="0" w:firstLine="0"/>
            </w:pPr>
            <w:r>
              <w:rPr>
                <w:rStyle w:val="afc"/>
                <w:rFonts w:hAnsi="Times New Roman"/>
                <w:sz w:val="18"/>
              </w:rPr>
              <w:t>OBOW</w:t>
            </w:r>
            <w:r w:rsidRPr="0087181C">
              <w:rPr>
                <w:rStyle w:val="afc"/>
                <w:rFonts w:hAnsi="Times New Roman"/>
                <w:sz w:val="18"/>
              </w:rPr>
              <w:t>.00</w:t>
            </w:r>
            <w:r>
              <w:rPr>
                <w:sz w:val="18"/>
                <w:szCs w:val="18"/>
              </w:rPr>
              <w:t>712707</w:t>
            </w:r>
            <w:r>
              <w:rPr>
                <w:rStyle w:val="afc"/>
                <w:rFonts w:hAnsi="Times New Roman"/>
                <w:sz w:val="18"/>
              </w:rPr>
              <w:t>1</w:t>
            </w:r>
            <w:r w:rsidRPr="0087181C">
              <w:rPr>
                <w:rStyle w:val="afc"/>
                <w:rFonts w:hAnsi="Times New Roman"/>
                <w:sz w:val="18"/>
              </w:rPr>
              <w:t>.01</w:t>
            </w:r>
          </w:p>
        </w:tc>
        <w:tc>
          <w:tcPr>
            <w:tcW w:w="708" w:type="dxa"/>
          </w:tcPr>
          <w:p w:rsidR="0035692F" w:rsidRPr="000C260B" w:rsidRDefault="0035692F" w:rsidP="0035692F">
            <w:pPr>
              <w:ind w:firstLineChars="0" w:firstLine="0"/>
            </w:pPr>
            <w:r w:rsidRPr="0035692F">
              <w:rPr>
                <w:sz w:val="18"/>
                <w:szCs w:val="18"/>
              </w:rPr>
              <w:t>SSTB</w:t>
            </w:r>
          </w:p>
        </w:tc>
      </w:tr>
      <w:tr w:rsidR="00282045" w:rsidRPr="000C260B" w:rsidTr="006B5999">
        <w:tc>
          <w:tcPr>
            <w:tcW w:w="959" w:type="dxa"/>
          </w:tcPr>
          <w:p w:rsidR="00282045" w:rsidRDefault="00282045" w:rsidP="00282045">
            <w:pPr>
              <w:ind w:firstLineChars="0" w:firstLine="0"/>
              <w:rPr>
                <w:sz w:val="18"/>
                <w:szCs w:val="18"/>
              </w:rPr>
            </w:pPr>
            <w:r>
              <w:rPr>
                <w:sz w:val="18"/>
                <w:szCs w:val="18"/>
              </w:rPr>
              <w:t>712708</w:t>
            </w:r>
          </w:p>
        </w:tc>
        <w:tc>
          <w:tcPr>
            <w:tcW w:w="2835" w:type="dxa"/>
          </w:tcPr>
          <w:p w:rsidR="00282045" w:rsidRDefault="00282045" w:rsidP="00282045">
            <w:pPr>
              <w:ind w:firstLineChars="0" w:firstLine="0"/>
              <w:rPr>
                <w:sz w:val="18"/>
                <w:szCs w:val="18"/>
              </w:rPr>
            </w:pPr>
            <w:r>
              <w:rPr>
                <w:rFonts w:hint="eastAsia"/>
                <w:sz w:val="18"/>
                <w:szCs w:val="18"/>
              </w:rPr>
              <w:t>个人委托</w:t>
            </w:r>
            <w:r>
              <w:rPr>
                <w:sz w:val="18"/>
                <w:szCs w:val="18"/>
              </w:rPr>
              <w:t>扣款缴费协议</w:t>
            </w:r>
            <w:r>
              <w:rPr>
                <w:rFonts w:hint="eastAsia"/>
                <w:sz w:val="18"/>
                <w:szCs w:val="18"/>
              </w:rPr>
              <w:t>查询</w:t>
            </w:r>
          </w:p>
        </w:tc>
        <w:tc>
          <w:tcPr>
            <w:tcW w:w="1276" w:type="dxa"/>
          </w:tcPr>
          <w:p w:rsidR="00282045" w:rsidRDefault="00282045" w:rsidP="00282045">
            <w:pPr>
              <w:ind w:firstLineChars="0" w:firstLine="0"/>
              <w:rPr>
                <w:sz w:val="18"/>
                <w:szCs w:val="18"/>
              </w:rPr>
            </w:pPr>
            <w:r>
              <w:rPr>
                <w:sz w:val="18"/>
                <w:szCs w:val="18"/>
              </w:rPr>
              <w:t>OBOW</w:t>
            </w:r>
          </w:p>
        </w:tc>
        <w:tc>
          <w:tcPr>
            <w:tcW w:w="1842" w:type="dxa"/>
            <w:vAlign w:val="center"/>
          </w:tcPr>
          <w:p w:rsidR="00282045" w:rsidRDefault="00282045" w:rsidP="00282045">
            <w:pPr>
              <w:ind w:firstLineChars="0" w:firstLine="0"/>
              <w:rPr>
                <w:rStyle w:val="afc"/>
                <w:rFonts w:hAnsi="Times New Roman"/>
                <w:sz w:val="18"/>
              </w:rPr>
            </w:pPr>
            <w:r>
              <w:rPr>
                <w:rStyle w:val="afc"/>
                <w:rFonts w:hAnsi="Times New Roman"/>
                <w:sz w:val="18"/>
              </w:rPr>
              <w:t>OBOW</w:t>
            </w:r>
            <w:r w:rsidRPr="0087181C">
              <w:rPr>
                <w:rStyle w:val="afc"/>
                <w:rFonts w:hAnsi="Times New Roman"/>
                <w:sz w:val="18"/>
              </w:rPr>
              <w:t>.00</w:t>
            </w:r>
            <w:r>
              <w:rPr>
                <w:sz w:val="18"/>
                <w:szCs w:val="18"/>
              </w:rPr>
              <w:t>712708</w:t>
            </w:r>
            <w:r w:rsidRPr="0087181C">
              <w:rPr>
                <w:rStyle w:val="afc"/>
                <w:rFonts w:hAnsi="Times New Roman"/>
                <w:sz w:val="18"/>
              </w:rPr>
              <w:t>0.01</w:t>
            </w:r>
          </w:p>
        </w:tc>
        <w:tc>
          <w:tcPr>
            <w:tcW w:w="1843" w:type="dxa"/>
            <w:vAlign w:val="center"/>
          </w:tcPr>
          <w:p w:rsidR="00282045" w:rsidRDefault="00282045" w:rsidP="00282045">
            <w:pPr>
              <w:ind w:firstLineChars="0" w:firstLine="0"/>
              <w:rPr>
                <w:rStyle w:val="afc"/>
                <w:rFonts w:hAnsi="Times New Roman"/>
                <w:sz w:val="18"/>
              </w:rPr>
            </w:pPr>
            <w:r>
              <w:rPr>
                <w:rStyle w:val="afc"/>
                <w:rFonts w:hAnsi="Times New Roman"/>
                <w:sz w:val="18"/>
              </w:rPr>
              <w:t>OBOW</w:t>
            </w:r>
            <w:r w:rsidRPr="0087181C">
              <w:rPr>
                <w:rStyle w:val="afc"/>
                <w:rFonts w:hAnsi="Times New Roman"/>
                <w:sz w:val="18"/>
              </w:rPr>
              <w:t>.00</w:t>
            </w:r>
            <w:r>
              <w:rPr>
                <w:sz w:val="18"/>
                <w:szCs w:val="18"/>
              </w:rPr>
              <w:t>712708</w:t>
            </w:r>
            <w:r>
              <w:rPr>
                <w:rStyle w:val="afc"/>
                <w:rFonts w:hAnsi="Times New Roman"/>
                <w:sz w:val="18"/>
              </w:rPr>
              <w:t>1</w:t>
            </w:r>
            <w:r w:rsidRPr="0087181C">
              <w:rPr>
                <w:rStyle w:val="afc"/>
                <w:rFonts w:hAnsi="Times New Roman"/>
                <w:sz w:val="18"/>
              </w:rPr>
              <w:t>.01</w:t>
            </w:r>
          </w:p>
        </w:tc>
        <w:tc>
          <w:tcPr>
            <w:tcW w:w="708" w:type="dxa"/>
          </w:tcPr>
          <w:p w:rsidR="00282045" w:rsidRPr="0035692F" w:rsidRDefault="00282045" w:rsidP="00282045">
            <w:pPr>
              <w:ind w:firstLineChars="0" w:firstLine="0"/>
              <w:rPr>
                <w:sz w:val="18"/>
                <w:szCs w:val="18"/>
              </w:rPr>
            </w:pPr>
            <w:r w:rsidRPr="0035692F">
              <w:rPr>
                <w:sz w:val="18"/>
                <w:szCs w:val="18"/>
              </w:rPr>
              <w:t>SSTB</w:t>
            </w:r>
          </w:p>
        </w:tc>
      </w:tr>
      <w:tr w:rsidR="004716B1" w:rsidRPr="000C260B" w:rsidTr="006B5999">
        <w:tc>
          <w:tcPr>
            <w:tcW w:w="959" w:type="dxa"/>
          </w:tcPr>
          <w:p w:rsidR="004716B1" w:rsidRDefault="004716B1" w:rsidP="004716B1">
            <w:pPr>
              <w:ind w:firstLineChars="0" w:firstLine="0"/>
              <w:rPr>
                <w:sz w:val="18"/>
                <w:szCs w:val="18"/>
              </w:rPr>
            </w:pPr>
            <w:r>
              <w:rPr>
                <w:sz w:val="18"/>
                <w:szCs w:val="18"/>
              </w:rPr>
              <w:t>712709</w:t>
            </w:r>
          </w:p>
        </w:tc>
        <w:tc>
          <w:tcPr>
            <w:tcW w:w="2835" w:type="dxa"/>
          </w:tcPr>
          <w:p w:rsidR="004716B1" w:rsidRDefault="004716B1" w:rsidP="004716B1">
            <w:pPr>
              <w:ind w:firstLineChars="0" w:firstLine="0"/>
              <w:rPr>
                <w:sz w:val="18"/>
                <w:szCs w:val="18"/>
              </w:rPr>
            </w:pPr>
            <w:r>
              <w:rPr>
                <w:rFonts w:hint="eastAsia"/>
                <w:sz w:val="18"/>
                <w:szCs w:val="18"/>
              </w:rPr>
              <w:t>个人缴费凭证</w:t>
            </w:r>
            <w:r>
              <w:rPr>
                <w:sz w:val="18"/>
                <w:szCs w:val="18"/>
              </w:rPr>
              <w:t>打印</w:t>
            </w:r>
          </w:p>
        </w:tc>
        <w:tc>
          <w:tcPr>
            <w:tcW w:w="1276" w:type="dxa"/>
          </w:tcPr>
          <w:p w:rsidR="004716B1" w:rsidRDefault="004716B1" w:rsidP="004716B1">
            <w:pPr>
              <w:ind w:firstLineChars="0" w:firstLine="0"/>
              <w:rPr>
                <w:sz w:val="18"/>
                <w:szCs w:val="18"/>
              </w:rPr>
            </w:pPr>
            <w:r>
              <w:rPr>
                <w:sz w:val="18"/>
                <w:szCs w:val="18"/>
              </w:rPr>
              <w:t>OBOW</w:t>
            </w:r>
          </w:p>
        </w:tc>
        <w:tc>
          <w:tcPr>
            <w:tcW w:w="1842" w:type="dxa"/>
            <w:vAlign w:val="center"/>
          </w:tcPr>
          <w:p w:rsidR="004716B1" w:rsidRDefault="004716B1" w:rsidP="004716B1">
            <w:pPr>
              <w:ind w:firstLineChars="0" w:firstLine="0"/>
              <w:rPr>
                <w:rStyle w:val="afc"/>
                <w:rFonts w:hAnsi="Times New Roman"/>
                <w:sz w:val="18"/>
              </w:rPr>
            </w:pPr>
            <w:r>
              <w:rPr>
                <w:rStyle w:val="afc"/>
                <w:rFonts w:hAnsi="Times New Roman"/>
                <w:sz w:val="18"/>
              </w:rPr>
              <w:t>OBOW</w:t>
            </w:r>
            <w:r w:rsidRPr="0087181C">
              <w:rPr>
                <w:rStyle w:val="afc"/>
                <w:rFonts w:hAnsi="Times New Roman"/>
                <w:sz w:val="18"/>
              </w:rPr>
              <w:t>.00</w:t>
            </w:r>
            <w:r>
              <w:rPr>
                <w:sz w:val="18"/>
                <w:szCs w:val="18"/>
              </w:rPr>
              <w:t>712709</w:t>
            </w:r>
            <w:r w:rsidRPr="0087181C">
              <w:rPr>
                <w:rStyle w:val="afc"/>
                <w:rFonts w:hAnsi="Times New Roman"/>
                <w:sz w:val="18"/>
              </w:rPr>
              <w:t>0.01</w:t>
            </w:r>
          </w:p>
        </w:tc>
        <w:tc>
          <w:tcPr>
            <w:tcW w:w="1843" w:type="dxa"/>
            <w:vAlign w:val="center"/>
          </w:tcPr>
          <w:p w:rsidR="004716B1" w:rsidRDefault="004716B1" w:rsidP="004716B1">
            <w:pPr>
              <w:ind w:firstLineChars="0" w:firstLine="0"/>
              <w:rPr>
                <w:rStyle w:val="afc"/>
                <w:rFonts w:hAnsi="Times New Roman"/>
                <w:sz w:val="18"/>
              </w:rPr>
            </w:pPr>
            <w:r>
              <w:rPr>
                <w:rStyle w:val="afc"/>
                <w:rFonts w:hAnsi="Times New Roman"/>
                <w:sz w:val="18"/>
              </w:rPr>
              <w:t>OBOW</w:t>
            </w:r>
            <w:r w:rsidRPr="0087181C">
              <w:rPr>
                <w:rStyle w:val="afc"/>
                <w:rFonts w:hAnsi="Times New Roman"/>
                <w:sz w:val="18"/>
              </w:rPr>
              <w:t>.00</w:t>
            </w:r>
            <w:r>
              <w:rPr>
                <w:sz w:val="18"/>
                <w:szCs w:val="18"/>
              </w:rPr>
              <w:t>712709</w:t>
            </w:r>
            <w:r>
              <w:rPr>
                <w:rStyle w:val="afc"/>
                <w:rFonts w:hAnsi="Times New Roman"/>
                <w:sz w:val="18"/>
              </w:rPr>
              <w:t>1</w:t>
            </w:r>
            <w:r w:rsidRPr="0087181C">
              <w:rPr>
                <w:rStyle w:val="afc"/>
                <w:rFonts w:hAnsi="Times New Roman"/>
                <w:sz w:val="18"/>
              </w:rPr>
              <w:t>.01</w:t>
            </w:r>
          </w:p>
        </w:tc>
        <w:tc>
          <w:tcPr>
            <w:tcW w:w="708" w:type="dxa"/>
          </w:tcPr>
          <w:p w:rsidR="004716B1" w:rsidRPr="0035692F" w:rsidRDefault="004716B1" w:rsidP="004716B1">
            <w:pPr>
              <w:ind w:firstLineChars="0" w:firstLine="0"/>
              <w:rPr>
                <w:sz w:val="18"/>
                <w:szCs w:val="18"/>
              </w:rPr>
            </w:pPr>
            <w:r w:rsidRPr="0035692F">
              <w:rPr>
                <w:sz w:val="18"/>
                <w:szCs w:val="18"/>
              </w:rPr>
              <w:t>SSTB</w:t>
            </w:r>
          </w:p>
        </w:tc>
      </w:tr>
      <w:tr w:rsidR="004716B1" w:rsidRPr="000C260B" w:rsidTr="006B5999">
        <w:tc>
          <w:tcPr>
            <w:tcW w:w="959" w:type="dxa"/>
          </w:tcPr>
          <w:p w:rsidR="004716B1" w:rsidRDefault="004716B1" w:rsidP="004716B1">
            <w:pPr>
              <w:ind w:firstLineChars="0" w:firstLine="0"/>
              <w:rPr>
                <w:sz w:val="18"/>
                <w:szCs w:val="18"/>
              </w:rPr>
            </w:pPr>
            <w:r>
              <w:rPr>
                <w:sz w:val="18"/>
                <w:szCs w:val="18"/>
              </w:rPr>
              <w:t>712710</w:t>
            </w:r>
          </w:p>
        </w:tc>
        <w:tc>
          <w:tcPr>
            <w:tcW w:w="2835" w:type="dxa"/>
          </w:tcPr>
          <w:p w:rsidR="004716B1" w:rsidRDefault="004716B1" w:rsidP="004716B1">
            <w:pPr>
              <w:ind w:firstLineChars="0" w:firstLine="0"/>
              <w:rPr>
                <w:sz w:val="18"/>
                <w:szCs w:val="18"/>
              </w:rPr>
            </w:pPr>
            <w:r>
              <w:rPr>
                <w:rFonts w:hint="eastAsia"/>
                <w:sz w:val="18"/>
                <w:szCs w:val="18"/>
              </w:rPr>
              <w:t>个人缴费凭证</w:t>
            </w:r>
            <w:r>
              <w:rPr>
                <w:sz w:val="18"/>
                <w:szCs w:val="18"/>
              </w:rPr>
              <w:t>打印</w:t>
            </w:r>
            <w:r>
              <w:rPr>
                <w:rFonts w:hint="eastAsia"/>
                <w:sz w:val="18"/>
                <w:szCs w:val="18"/>
              </w:rPr>
              <w:t>确认</w:t>
            </w:r>
          </w:p>
        </w:tc>
        <w:tc>
          <w:tcPr>
            <w:tcW w:w="1276" w:type="dxa"/>
          </w:tcPr>
          <w:p w:rsidR="004716B1" w:rsidRDefault="004716B1" w:rsidP="004716B1">
            <w:pPr>
              <w:ind w:firstLineChars="0" w:firstLine="0"/>
              <w:rPr>
                <w:sz w:val="18"/>
                <w:szCs w:val="18"/>
              </w:rPr>
            </w:pPr>
            <w:r>
              <w:rPr>
                <w:sz w:val="18"/>
                <w:szCs w:val="18"/>
              </w:rPr>
              <w:t>OBOW</w:t>
            </w:r>
          </w:p>
        </w:tc>
        <w:tc>
          <w:tcPr>
            <w:tcW w:w="1842" w:type="dxa"/>
            <w:vAlign w:val="center"/>
          </w:tcPr>
          <w:p w:rsidR="004716B1" w:rsidRDefault="004716B1" w:rsidP="004716B1">
            <w:pPr>
              <w:ind w:firstLineChars="0" w:firstLine="0"/>
              <w:rPr>
                <w:rStyle w:val="afc"/>
                <w:rFonts w:hAnsi="Times New Roman"/>
                <w:sz w:val="18"/>
              </w:rPr>
            </w:pPr>
            <w:r>
              <w:rPr>
                <w:rStyle w:val="afc"/>
                <w:rFonts w:hAnsi="Times New Roman"/>
                <w:sz w:val="18"/>
              </w:rPr>
              <w:t>OBOW</w:t>
            </w:r>
            <w:r w:rsidRPr="0087181C">
              <w:rPr>
                <w:rStyle w:val="afc"/>
                <w:rFonts w:hAnsi="Times New Roman"/>
                <w:sz w:val="18"/>
              </w:rPr>
              <w:t>.00</w:t>
            </w:r>
            <w:r>
              <w:rPr>
                <w:sz w:val="18"/>
                <w:szCs w:val="18"/>
              </w:rPr>
              <w:t>712710</w:t>
            </w:r>
            <w:r w:rsidRPr="0087181C">
              <w:rPr>
                <w:rStyle w:val="afc"/>
                <w:rFonts w:hAnsi="Times New Roman"/>
                <w:sz w:val="18"/>
              </w:rPr>
              <w:t>0.01</w:t>
            </w:r>
          </w:p>
        </w:tc>
        <w:tc>
          <w:tcPr>
            <w:tcW w:w="1843" w:type="dxa"/>
            <w:vAlign w:val="center"/>
          </w:tcPr>
          <w:p w:rsidR="004716B1" w:rsidRDefault="004716B1" w:rsidP="004716B1">
            <w:pPr>
              <w:ind w:firstLineChars="0" w:firstLine="0"/>
              <w:rPr>
                <w:rStyle w:val="afc"/>
                <w:rFonts w:hAnsi="Times New Roman"/>
                <w:sz w:val="18"/>
              </w:rPr>
            </w:pPr>
            <w:r>
              <w:rPr>
                <w:rStyle w:val="afc"/>
                <w:rFonts w:hAnsi="Times New Roman"/>
                <w:sz w:val="18"/>
              </w:rPr>
              <w:t>OBOW</w:t>
            </w:r>
            <w:r w:rsidRPr="0087181C">
              <w:rPr>
                <w:rStyle w:val="afc"/>
                <w:rFonts w:hAnsi="Times New Roman"/>
                <w:sz w:val="18"/>
              </w:rPr>
              <w:t>.00</w:t>
            </w:r>
            <w:r>
              <w:rPr>
                <w:sz w:val="18"/>
                <w:szCs w:val="18"/>
              </w:rPr>
              <w:t>712710</w:t>
            </w:r>
            <w:r>
              <w:rPr>
                <w:rStyle w:val="afc"/>
                <w:rFonts w:hAnsi="Times New Roman"/>
                <w:sz w:val="18"/>
              </w:rPr>
              <w:t>1</w:t>
            </w:r>
            <w:r w:rsidRPr="0087181C">
              <w:rPr>
                <w:rStyle w:val="afc"/>
                <w:rFonts w:hAnsi="Times New Roman"/>
                <w:sz w:val="18"/>
              </w:rPr>
              <w:t>.01</w:t>
            </w:r>
          </w:p>
        </w:tc>
        <w:tc>
          <w:tcPr>
            <w:tcW w:w="708" w:type="dxa"/>
          </w:tcPr>
          <w:p w:rsidR="004716B1" w:rsidRPr="0035692F" w:rsidRDefault="004716B1" w:rsidP="004716B1">
            <w:pPr>
              <w:ind w:firstLineChars="0" w:firstLine="0"/>
              <w:rPr>
                <w:sz w:val="18"/>
                <w:szCs w:val="18"/>
              </w:rPr>
            </w:pPr>
            <w:r w:rsidRPr="0035692F">
              <w:rPr>
                <w:sz w:val="18"/>
                <w:szCs w:val="18"/>
              </w:rPr>
              <w:t>SSTB</w:t>
            </w:r>
          </w:p>
        </w:tc>
      </w:tr>
      <w:tr w:rsidR="00146B3C" w:rsidRPr="000C260B" w:rsidTr="006B5999">
        <w:tc>
          <w:tcPr>
            <w:tcW w:w="959" w:type="dxa"/>
          </w:tcPr>
          <w:p w:rsidR="00146B3C" w:rsidRDefault="00146B3C" w:rsidP="00146B3C">
            <w:pPr>
              <w:ind w:firstLineChars="0" w:firstLine="0"/>
              <w:rPr>
                <w:sz w:val="18"/>
                <w:szCs w:val="18"/>
              </w:rPr>
            </w:pPr>
            <w:r>
              <w:rPr>
                <w:sz w:val="18"/>
                <w:szCs w:val="18"/>
              </w:rPr>
              <w:t>712711</w:t>
            </w:r>
          </w:p>
        </w:tc>
        <w:tc>
          <w:tcPr>
            <w:tcW w:w="2835" w:type="dxa"/>
          </w:tcPr>
          <w:p w:rsidR="00146B3C" w:rsidRDefault="00146B3C" w:rsidP="00146B3C">
            <w:pPr>
              <w:ind w:firstLineChars="0" w:firstLine="0"/>
              <w:rPr>
                <w:sz w:val="18"/>
                <w:szCs w:val="18"/>
              </w:rPr>
            </w:pPr>
            <w:r>
              <w:rPr>
                <w:rFonts w:hint="eastAsia"/>
                <w:sz w:val="18"/>
                <w:szCs w:val="18"/>
              </w:rPr>
              <w:t>个人缴费明细查询</w:t>
            </w:r>
          </w:p>
        </w:tc>
        <w:tc>
          <w:tcPr>
            <w:tcW w:w="1276" w:type="dxa"/>
          </w:tcPr>
          <w:p w:rsidR="00146B3C" w:rsidRDefault="00146B3C" w:rsidP="00146B3C">
            <w:pPr>
              <w:ind w:firstLineChars="0" w:firstLine="0"/>
              <w:rPr>
                <w:sz w:val="18"/>
                <w:szCs w:val="18"/>
              </w:rPr>
            </w:pPr>
            <w:r>
              <w:rPr>
                <w:sz w:val="18"/>
                <w:szCs w:val="18"/>
              </w:rPr>
              <w:t>OBOW</w:t>
            </w:r>
          </w:p>
        </w:tc>
        <w:tc>
          <w:tcPr>
            <w:tcW w:w="1842" w:type="dxa"/>
            <w:vAlign w:val="center"/>
          </w:tcPr>
          <w:p w:rsidR="00146B3C" w:rsidRDefault="00146B3C" w:rsidP="00146B3C">
            <w:pPr>
              <w:ind w:firstLineChars="0" w:firstLine="0"/>
              <w:rPr>
                <w:rStyle w:val="afc"/>
                <w:rFonts w:hAnsi="Times New Roman"/>
                <w:sz w:val="18"/>
              </w:rPr>
            </w:pPr>
            <w:r>
              <w:rPr>
                <w:rStyle w:val="afc"/>
                <w:rFonts w:hAnsi="Times New Roman"/>
                <w:sz w:val="18"/>
              </w:rPr>
              <w:t>OBOW</w:t>
            </w:r>
            <w:r w:rsidRPr="0087181C">
              <w:rPr>
                <w:rStyle w:val="afc"/>
                <w:rFonts w:hAnsi="Times New Roman"/>
                <w:sz w:val="18"/>
              </w:rPr>
              <w:t>.00</w:t>
            </w:r>
            <w:r>
              <w:rPr>
                <w:sz w:val="18"/>
                <w:szCs w:val="18"/>
              </w:rPr>
              <w:t>712711</w:t>
            </w:r>
            <w:r w:rsidRPr="0087181C">
              <w:rPr>
                <w:rStyle w:val="afc"/>
                <w:rFonts w:hAnsi="Times New Roman"/>
                <w:sz w:val="18"/>
              </w:rPr>
              <w:t>0.01</w:t>
            </w:r>
          </w:p>
        </w:tc>
        <w:tc>
          <w:tcPr>
            <w:tcW w:w="1843" w:type="dxa"/>
            <w:vAlign w:val="center"/>
          </w:tcPr>
          <w:p w:rsidR="00146B3C" w:rsidRDefault="00146B3C" w:rsidP="00146B3C">
            <w:pPr>
              <w:ind w:firstLineChars="0" w:firstLine="0"/>
              <w:rPr>
                <w:rStyle w:val="afc"/>
                <w:rFonts w:hAnsi="Times New Roman"/>
                <w:sz w:val="18"/>
              </w:rPr>
            </w:pPr>
            <w:r>
              <w:rPr>
                <w:rStyle w:val="afc"/>
                <w:rFonts w:hAnsi="Times New Roman"/>
                <w:sz w:val="18"/>
              </w:rPr>
              <w:t>OBOW</w:t>
            </w:r>
            <w:r w:rsidRPr="0087181C">
              <w:rPr>
                <w:rStyle w:val="afc"/>
                <w:rFonts w:hAnsi="Times New Roman"/>
                <w:sz w:val="18"/>
              </w:rPr>
              <w:t>.00</w:t>
            </w:r>
            <w:r>
              <w:rPr>
                <w:sz w:val="18"/>
                <w:szCs w:val="18"/>
              </w:rPr>
              <w:t>712711</w:t>
            </w:r>
            <w:r>
              <w:rPr>
                <w:rStyle w:val="afc"/>
                <w:rFonts w:hAnsi="Times New Roman"/>
                <w:sz w:val="18"/>
              </w:rPr>
              <w:t>1</w:t>
            </w:r>
            <w:r w:rsidRPr="0087181C">
              <w:rPr>
                <w:rStyle w:val="afc"/>
                <w:rFonts w:hAnsi="Times New Roman"/>
                <w:sz w:val="18"/>
              </w:rPr>
              <w:t>.01</w:t>
            </w:r>
          </w:p>
        </w:tc>
        <w:tc>
          <w:tcPr>
            <w:tcW w:w="708" w:type="dxa"/>
          </w:tcPr>
          <w:p w:rsidR="00146B3C" w:rsidRPr="0035692F" w:rsidRDefault="00146B3C" w:rsidP="00146B3C">
            <w:pPr>
              <w:ind w:firstLineChars="0" w:firstLine="0"/>
              <w:rPr>
                <w:sz w:val="18"/>
                <w:szCs w:val="18"/>
              </w:rPr>
            </w:pPr>
            <w:r w:rsidRPr="0035692F">
              <w:rPr>
                <w:sz w:val="18"/>
                <w:szCs w:val="18"/>
              </w:rPr>
              <w:t>SSTB</w:t>
            </w:r>
          </w:p>
        </w:tc>
      </w:tr>
      <w:tr w:rsidR="008930B3" w:rsidRPr="000C260B" w:rsidTr="006B5999">
        <w:tc>
          <w:tcPr>
            <w:tcW w:w="959" w:type="dxa"/>
          </w:tcPr>
          <w:p w:rsidR="008930B3" w:rsidRDefault="008930B3" w:rsidP="008930B3">
            <w:pPr>
              <w:ind w:firstLineChars="0" w:firstLine="0"/>
              <w:rPr>
                <w:sz w:val="18"/>
                <w:szCs w:val="18"/>
              </w:rPr>
            </w:pPr>
            <w:r>
              <w:rPr>
                <w:sz w:val="18"/>
                <w:szCs w:val="18"/>
              </w:rPr>
              <w:t>712712</w:t>
            </w:r>
          </w:p>
        </w:tc>
        <w:tc>
          <w:tcPr>
            <w:tcW w:w="2835" w:type="dxa"/>
          </w:tcPr>
          <w:p w:rsidR="008930B3" w:rsidRDefault="008930B3" w:rsidP="008930B3">
            <w:pPr>
              <w:ind w:firstLineChars="0" w:firstLine="0"/>
              <w:rPr>
                <w:sz w:val="18"/>
                <w:szCs w:val="18"/>
              </w:rPr>
            </w:pPr>
            <w:r>
              <w:rPr>
                <w:rFonts w:hint="eastAsia"/>
                <w:sz w:val="18"/>
                <w:szCs w:val="18"/>
              </w:rPr>
              <w:t>对账差错</w:t>
            </w:r>
            <w:r>
              <w:rPr>
                <w:sz w:val="18"/>
                <w:szCs w:val="18"/>
              </w:rPr>
              <w:t>明细查询</w:t>
            </w:r>
          </w:p>
        </w:tc>
        <w:tc>
          <w:tcPr>
            <w:tcW w:w="1276" w:type="dxa"/>
          </w:tcPr>
          <w:p w:rsidR="008930B3" w:rsidRDefault="008930B3" w:rsidP="008930B3">
            <w:pPr>
              <w:ind w:firstLineChars="0" w:firstLine="0"/>
              <w:rPr>
                <w:sz w:val="18"/>
                <w:szCs w:val="18"/>
              </w:rPr>
            </w:pPr>
            <w:r>
              <w:rPr>
                <w:sz w:val="18"/>
                <w:szCs w:val="18"/>
              </w:rPr>
              <w:t>OBOW</w:t>
            </w:r>
          </w:p>
        </w:tc>
        <w:tc>
          <w:tcPr>
            <w:tcW w:w="1842" w:type="dxa"/>
            <w:vAlign w:val="center"/>
          </w:tcPr>
          <w:p w:rsidR="008930B3" w:rsidRDefault="008930B3" w:rsidP="008930B3">
            <w:pPr>
              <w:ind w:firstLineChars="0" w:firstLine="0"/>
              <w:rPr>
                <w:rStyle w:val="afc"/>
                <w:rFonts w:hAnsi="Times New Roman"/>
                <w:sz w:val="18"/>
              </w:rPr>
            </w:pPr>
            <w:r>
              <w:rPr>
                <w:rStyle w:val="afc"/>
                <w:rFonts w:hAnsi="Times New Roman"/>
                <w:sz w:val="18"/>
              </w:rPr>
              <w:t>OBOW</w:t>
            </w:r>
            <w:r w:rsidRPr="0087181C">
              <w:rPr>
                <w:rStyle w:val="afc"/>
                <w:rFonts w:hAnsi="Times New Roman"/>
                <w:sz w:val="18"/>
              </w:rPr>
              <w:t>.00</w:t>
            </w:r>
            <w:r>
              <w:rPr>
                <w:sz w:val="18"/>
                <w:szCs w:val="18"/>
              </w:rPr>
              <w:t>712712</w:t>
            </w:r>
            <w:r w:rsidRPr="0087181C">
              <w:rPr>
                <w:rStyle w:val="afc"/>
                <w:rFonts w:hAnsi="Times New Roman"/>
                <w:sz w:val="18"/>
              </w:rPr>
              <w:t>0.01</w:t>
            </w:r>
          </w:p>
        </w:tc>
        <w:tc>
          <w:tcPr>
            <w:tcW w:w="1843" w:type="dxa"/>
            <w:vAlign w:val="center"/>
          </w:tcPr>
          <w:p w:rsidR="008930B3" w:rsidRDefault="008930B3" w:rsidP="008930B3">
            <w:pPr>
              <w:ind w:firstLineChars="0" w:firstLine="0"/>
              <w:rPr>
                <w:rStyle w:val="afc"/>
                <w:rFonts w:hAnsi="Times New Roman"/>
                <w:sz w:val="18"/>
              </w:rPr>
            </w:pPr>
            <w:r>
              <w:rPr>
                <w:rStyle w:val="afc"/>
                <w:rFonts w:hAnsi="Times New Roman"/>
                <w:sz w:val="18"/>
              </w:rPr>
              <w:t>OBOW</w:t>
            </w:r>
            <w:r w:rsidRPr="0087181C">
              <w:rPr>
                <w:rStyle w:val="afc"/>
                <w:rFonts w:hAnsi="Times New Roman"/>
                <w:sz w:val="18"/>
              </w:rPr>
              <w:t>.00</w:t>
            </w:r>
            <w:r>
              <w:rPr>
                <w:sz w:val="18"/>
                <w:szCs w:val="18"/>
              </w:rPr>
              <w:t>712712</w:t>
            </w:r>
            <w:r>
              <w:rPr>
                <w:rStyle w:val="afc"/>
                <w:rFonts w:hAnsi="Times New Roman"/>
                <w:sz w:val="18"/>
              </w:rPr>
              <w:t>1</w:t>
            </w:r>
            <w:r w:rsidRPr="0087181C">
              <w:rPr>
                <w:rStyle w:val="afc"/>
                <w:rFonts w:hAnsi="Times New Roman"/>
                <w:sz w:val="18"/>
              </w:rPr>
              <w:t>.01</w:t>
            </w:r>
          </w:p>
        </w:tc>
        <w:tc>
          <w:tcPr>
            <w:tcW w:w="708" w:type="dxa"/>
          </w:tcPr>
          <w:p w:rsidR="008930B3" w:rsidRPr="0035692F" w:rsidRDefault="008930B3" w:rsidP="008930B3">
            <w:pPr>
              <w:ind w:firstLineChars="0" w:firstLine="0"/>
              <w:rPr>
                <w:sz w:val="18"/>
                <w:szCs w:val="18"/>
              </w:rPr>
            </w:pPr>
            <w:r w:rsidRPr="0035692F">
              <w:rPr>
                <w:sz w:val="18"/>
                <w:szCs w:val="18"/>
              </w:rPr>
              <w:t>SSTB</w:t>
            </w:r>
          </w:p>
        </w:tc>
      </w:tr>
      <w:tr w:rsidR="008930B3" w:rsidRPr="000C260B" w:rsidTr="006B5999">
        <w:tc>
          <w:tcPr>
            <w:tcW w:w="959" w:type="dxa"/>
          </w:tcPr>
          <w:p w:rsidR="008930B3" w:rsidRDefault="008930B3" w:rsidP="008930B3">
            <w:pPr>
              <w:ind w:firstLineChars="0" w:firstLine="0"/>
              <w:rPr>
                <w:sz w:val="18"/>
                <w:szCs w:val="18"/>
              </w:rPr>
            </w:pPr>
            <w:r>
              <w:rPr>
                <w:sz w:val="18"/>
                <w:szCs w:val="18"/>
              </w:rPr>
              <w:t>712713</w:t>
            </w:r>
          </w:p>
        </w:tc>
        <w:tc>
          <w:tcPr>
            <w:tcW w:w="2835" w:type="dxa"/>
          </w:tcPr>
          <w:p w:rsidR="008930B3" w:rsidRDefault="008930B3" w:rsidP="008930B3">
            <w:pPr>
              <w:ind w:firstLineChars="0" w:firstLine="0"/>
              <w:rPr>
                <w:sz w:val="18"/>
                <w:szCs w:val="18"/>
              </w:rPr>
            </w:pPr>
            <w:r>
              <w:rPr>
                <w:rFonts w:hint="eastAsia"/>
                <w:sz w:val="18"/>
                <w:szCs w:val="18"/>
              </w:rPr>
              <w:t>对账差错</w:t>
            </w:r>
            <w:r>
              <w:rPr>
                <w:sz w:val="18"/>
                <w:szCs w:val="18"/>
              </w:rPr>
              <w:t>银行不平调账</w:t>
            </w:r>
          </w:p>
        </w:tc>
        <w:tc>
          <w:tcPr>
            <w:tcW w:w="1276" w:type="dxa"/>
          </w:tcPr>
          <w:p w:rsidR="008930B3" w:rsidRDefault="008930B3" w:rsidP="008930B3">
            <w:pPr>
              <w:ind w:firstLineChars="0" w:firstLine="0"/>
              <w:rPr>
                <w:sz w:val="18"/>
                <w:szCs w:val="18"/>
              </w:rPr>
            </w:pPr>
            <w:r>
              <w:rPr>
                <w:sz w:val="18"/>
                <w:szCs w:val="18"/>
              </w:rPr>
              <w:t>OBOW</w:t>
            </w:r>
          </w:p>
        </w:tc>
        <w:tc>
          <w:tcPr>
            <w:tcW w:w="1842" w:type="dxa"/>
            <w:vAlign w:val="center"/>
          </w:tcPr>
          <w:p w:rsidR="008930B3" w:rsidRDefault="008930B3" w:rsidP="008930B3">
            <w:pPr>
              <w:ind w:firstLineChars="0" w:firstLine="0"/>
              <w:rPr>
                <w:rStyle w:val="afc"/>
                <w:rFonts w:hAnsi="Times New Roman"/>
                <w:sz w:val="18"/>
              </w:rPr>
            </w:pPr>
            <w:r>
              <w:rPr>
                <w:rStyle w:val="afc"/>
                <w:rFonts w:hAnsi="Times New Roman"/>
                <w:sz w:val="18"/>
              </w:rPr>
              <w:t>OBOW</w:t>
            </w:r>
            <w:r w:rsidRPr="0087181C">
              <w:rPr>
                <w:rStyle w:val="afc"/>
                <w:rFonts w:hAnsi="Times New Roman"/>
                <w:sz w:val="18"/>
              </w:rPr>
              <w:t>.00</w:t>
            </w:r>
            <w:r>
              <w:rPr>
                <w:sz w:val="18"/>
                <w:szCs w:val="18"/>
              </w:rPr>
              <w:t>712713</w:t>
            </w:r>
            <w:r w:rsidRPr="0087181C">
              <w:rPr>
                <w:rStyle w:val="afc"/>
                <w:rFonts w:hAnsi="Times New Roman"/>
                <w:sz w:val="18"/>
              </w:rPr>
              <w:t>0.01</w:t>
            </w:r>
          </w:p>
        </w:tc>
        <w:tc>
          <w:tcPr>
            <w:tcW w:w="1843" w:type="dxa"/>
            <w:vAlign w:val="center"/>
          </w:tcPr>
          <w:p w:rsidR="008930B3" w:rsidRDefault="008930B3" w:rsidP="008930B3">
            <w:pPr>
              <w:ind w:firstLineChars="0" w:firstLine="0"/>
              <w:rPr>
                <w:rStyle w:val="afc"/>
                <w:rFonts w:hAnsi="Times New Roman"/>
                <w:sz w:val="18"/>
              </w:rPr>
            </w:pPr>
            <w:r>
              <w:rPr>
                <w:rStyle w:val="afc"/>
                <w:rFonts w:hAnsi="Times New Roman"/>
                <w:sz w:val="18"/>
              </w:rPr>
              <w:t>OBOW</w:t>
            </w:r>
            <w:r w:rsidRPr="0087181C">
              <w:rPr>
                <w:rStyle w:val="afc"/>
                <w:rFonts w:hAnsi="Times New Roman"/>
                <w:sz w:val="18"/>
              </w:rPr>
              <w:t>.00</w:t>
            </w:r>
            <w:r>
              <w:rPr>
                <w:sz w:val="18"/>
                <w:szCs w:val="18"/>
              </w:rPr>
              <w:t>712713</w:t>
            </w:r>
            <w:r>
              <w:rPr>
                <w:rStyle w:val="afc"/>
                <w:rFonts w:hAnsi="Times New Roman"/>
                <w:sz w:val="18"/>
              </w:rPr>
              <w:t>1</w:t>
            </w:r>
            <w:r w:rsidRPr="0087181C">
              <w:rPr>
                <w:rStyle w:val="afc"/>
                <w:rFonts w:hAnsi="Times New Roman"/>
                <w:sz w:val="18"/>
              </w:rPr>
              <w:t>.01</w:t>
            </w:r>
          </w:p>
        </w:tc>
        <w:tc>
          <w:tcPr>
            <w:tcW w:w="708" w:type="dxa"/>
          </w:tcPr>
          <w:p w:rsidR="008930B3" w:rsidRPr="0035692F" w:rsidRDefault="008930B3" w:rsidP="008930B3">
            <w:pPr>
              <w:ind w:firstLineChars="0" w:firstLine="0"/>
              <w:rPr>
                <w:sz w:val="18"/>
                <w:szCs w:val="18"/>
              </w:rPr>
            </w:pPr>
            <w:r w:rsidRPr="0035692F">
              <w:rPr>
                <w:sz w:val="18"/>
                <w:szCs w:val="18"/>
              </w:rPr>
              <w:t>SSTB</w:t>
            </w:r>
          </w:p>
        </w:tc>
      </w:tr>
      <w:tr w:rsidR="008930B3" w:rsidRPr="000C260B" w:rsidTr="006B5999">
        <w:tc>
          <w:tcPr>
            <w:tcW w:w="959" w:type="dxa"/>
          </w:tcPr>
          <w:p w:rsidR="008930B3" w:rsidRDefault="008930B3" w:rsidP="008930B3">
            <w:pPr>
              <w:ind w:firstLineChars="0" w:firstLine="0"/>
              <w:rPr>
                <w:sz w:val="18"/>
                <w:szCs w:val="18"/>
              </w:rPr>
            </w:pPr>
            <w:r>
              <w:rPr>
                <w:sz w:val="18"/>
                <w:szCs w:val="18"/>
              </w:rPr>
              <w:t>712714</w:t>
            </w:r>
          </w:p>
        </w:tc>
        <w:tc>
          <w:tcPr>
            <w:tcW w:w="2835" w:type="dxa"/>
          </w:tcPr>
          <w:p w:rsidR="008930B3" w:rsidRDefault="008930B3" w:rsidP="008930B3">
            <w:pPr>
              <w:ind w:firstLineChars="0" w:firstLine="0"/>
              <w:rPr>
                <w:sz w:val="18"/>
                <w:szCs w:val="18"/>
              </w:rPr>
            </w:pPr>
            <w:r>
              <w:rPr>
                <w:rFonts w:hint="eastAsia"/>
                <w:sz w:val="18"/>
                <w:szCs w:val="18"/>
              </w:rPr>
              <w:t>对账差错</w:t>
            </w:r>
            <w:r>
              <w:rPr>
                <w:sz w:val="18"/>
                <w:szCs w:val="18"/>
              </w:rPr>
              <w:t>凭证打印次数增加</w:t>
            </w:r>
          </w:p>
        </w:tc>
        <w:tc>
          <w:tcPr>
            <w:tcW w:w="1276" w:type="dxa"/>
          </w:tcPr>
          <w:p w:rsidR="008930B3" w:rsidRDefault="008930B3" w:rsidP="008930B3">
            <w:pPr>
              <w:ind w:firstLineChars="0" w:firstLine="0"/>
              <w:rPr>
                <w:sz w:val="18"/>
                <w:szCs w:val="18"/>
              </w:rPr>
            </w:pPr>
            <w:r>
              <w:rPr>
                <w:sz w:val="18"/>
                <w:szCs w:val="18"/>
              </w:rPr>
              <w:t>OBOW</w:t>
            </w:r>
          </w:p>
        </w:tc>
        <w:tc>
          <w:tcPr>
            <w:tcW w:w="1842" w:type="dxa"/>
            <w:vAlign w:val="center"/>
          </w:tcPr>
          <w:p w:rsidR="008930B3" w:rsidRDefault="008930B3" w:rsidP="008930B3">
            <w:pPr>
              <w:ind w:firstLineChars="0" w:firstLine="0"/>
              <w:rPr>
                <w:rStyle w:val="afc"/>
                <w:rFonts w:hAnsi="Times New Roman"/>
                <w:sz w:val="18"/>
              </w:rPr>
            </w:pPr>
            <w:r>
              <w:rPr>
                <w:rStyle w:val="afc"/>
                <w:rFonts w:hAnsi="Times New Roman"/>
                <w:sz w:val="18"/>
              </w:rPr>
              <w:t>OBOW</w:t>
            </w:r>
            <w:r w:rsidRPr="0087181C">
              <w:rPr>
                <w:rStyle w:val="afc"/>
                <w:rFonts w:hAnsi="Times New Roman"/>
                <w:sz w:val="18"/>
              </w:rPr>
              <w:t>.00</w:t>
            </w:r>
            <w:r>
              <w:rPr>
                <w:sz w:val="18"/>
                <w:szCs w:val="18"/>
              </w:rPr>
              <w:t>712714</w:t>
            </w:r>
            <w:r w:rsidRPr="0087181C">
              <w:rPr>
                <w:rStyle w:val="afc"/>
                <w:rFonts w:hAnsi="Times New Roman"/>
                <w:sz w:val="18"/>
              </w:rPr>
              <w:t>0.01</w:t>
            </w:r>
          </w:p>
        </w:tc>
        <w:tc>
          <w:tcPr>
            <w:tcW w:w="1843" w:type="dxa"/>
            <w:vAlign w:val="center"/>
          </w:tcPr>
          <w:p w:rsidR="008930B3" w:rsidRDefault="008930B3" w:rsidP="008930B3">
            <w:pPr>
              <w:ind w:firstLineChars="0" w:firstLine="0"/>
              <w:rPr>
                <w:rStyle w:val="afc"/>
                <w:rFonts w:hAnsi="Times New Roman"/>
                <w:sz w:val="18"/>
              </w:rPr>
            </w:pPr>
            <w:r>
              <w:rPr>
                <w:rStyle w:val="afc"/>
                <w:rFonts w:hAnsi="Times New Roman"/>
                <w:sz w:val="18"/>
              </w:rPr>
              <w:t>OBOW</w:t>
            </w:r>
            <w:r w:rsidRPr="0087181C">
              <w:rPr>
                <w:rStyle w:val="afc"/>
                <w:rFonts w:hAnsi="Times New Roman"/>
                <w:sz w:val="18"/>
              </w:rPr>
              <w:t>.00</w:t>
            </w:r>
            <w:r>
              <w:rPr>
                <w:sz w:val="18"/>
                <w:szCs w:val="18"/>
              </w:rPr>
              <w:t>712714</w:t>
            </w:r>
            <w:r>
              <w:rPr>
                <w:rStyle w:val="afc"/>
                <w:rFonts w:hAnsi="Times New Roman"/>
                <w:sz w:val="18"/>
              </w:rPr>
              <w:t>1</w:t>
            </w:r>
            <w:r w:rsidRPr="0087181C">
              <w:rPr>
                <w:rStyle w:val="afc"/>
                <w:rFonts w:hAnsi="Times New Roman"/>
                <w:sz w:val="18"/>
              </w:rPr>
              <w:t>.01</w:t>
            </w:r>
          </w:p>
        </w:tc>
        <w:tc>
          <w:tcPr>
            <w:tcW w:w="708" w:type="dxa"/>
          </w:tcPr>
          <w:p w:rsidR="008930B3" w:rsidRPr="0035692F" w:rsidRDefault="008930B3" w:rsidP="008930B3">
            <w:pPr>
              <w:ind w:firstLineChars="0" w:firstLine="0"/>
              <w:rPr>
                <w:sz w:val="18"/>
                <w:szCs w:val="18"/>
              </w:rPr>
            </w:pPr>
            <w:r w:rsidRPr="0035692F">
              <w:rPr>
                <w:sz w:val="18"/>
                <w:szCs w:val="18"/>
              </w:rPr>
              <w:t>SSTB</w:t>
            </w:r>
          </w:p>
        </w:tc>
      </w:tr>
      <w:tr w:rsidR="006B5999" w:rsidRPr="000C260B" w:rsidTr="006B5999">
        <w:tc>
          <w:tcPr>
            <w:tcW w:w="959" w:type="dxa"/>
          </w:tcPr>
          <w:p w:rsidR="006B5999" w:rsidRDefault="006B5999" w:rsidP="006B5999">
            <w:pPr>
              <w:ind w:firstLineChars="0" w:firstLine="0"/>
              <w:rPr>
                <w:sz w:val="18"/>
                <w:szCs w:val="18"/>
              </w:rPr>
            </w:pPr>
            <w:r>
              <w:rPr>
                <w:sz w:val="18"/>
                <w:szCs w:val="18"/>
              </w:rPr>
              <w:t>712715</w:t>
            </w:r>
          </w:p>
        </w:tc>
        <w:tc>
          <w:tcPr>
            <w:tcW w:w="2835" w:type="dxa"/>
          </w:tcPr>
          <w:p w:rsidR="006B5999" w:rsidRDefault="006B5999" w:rsidP="006B5999">
            <w:pPr>
              <w:ind w:firstLineChars="0" w:firstLine="0"/>
              <w:rPr>
                <w:sz w:val="18"/>
                <w:szCs w:val="18"/>
              </w:rPr>
            </w:pPr>
            <w:r>
              <w:rPr>
                <w:rFonts w:hint="eastAsia"/>
                <w:sz w:val="18"/>
                <w:szCs w:val="18"/>
              </w:rPr>
              <w:t>个人</w:t>
            </w:r>
            <w:r>
              <w:rPr>
                <w:sz w:val="18"/>
                <w:szCs w:val="18"/>
              </w:rPr>
              <w:t>委托扣款批量签约文件</w:t>
            </w:r>
            <w:r>
              <w:rPr>
                <w:rFonts w:hint="eastAsia"/>
                <w:sz w:val="18"/>
                <w:szCs w:val="18"/>
              </w:rPr>
              <w:t>上传</w:t>
            </w:r>
          </w:p>
        </w:tc>
        <w:tc>
          <w:tcPr>
            <w:tcW w:w="1276" w:type="dxa"/>
          </w:tcPr>
          <w:p w:rsidR="006B5999" w:rsidRDefault="006B5999" w:rsidP="006B5999">
            <w:pPr>
              <w:ind w:firstLineChars="0" w:firstLine="0"/>
              <w:rPr>
                <w:sz w:val="18"/>
                <w:szCs w:val="18"/>
              </w:rPr>
            </w:pPr>
            <w:r>
              <w:rPr>
                <w:sz w:val="18"/>
                <w:szCs w:val="18"/>
              </w:rPr>
              <w:t>OBOW</w:t>
            </w:r>
          </w:p>
        </w:tc>
        <w:tc>
          <w:tcPr>
            <w:tcW w:w="1842" w:type="dxa"/>
            <w:vAlign w:val="center"/>
          </w:tcPr>
          <w:p w:rsidR="006B5999" w:rsidRDefault="006B5999" w:rsidP="006B5999">
            <w:pPr>
              <w:ind w:firstLineChars="0" w:firstLine="0"/>
              <w:rPr>
                <w:rStyle w:val="afc"/>
                <w:rFonts w:hAnsi="Times New Roman"/>
                <w:sz w:val="18"/>
              </w:rPr>
            </w:pPr>
            <w:r>
              <w:rPr>
                <w:rStyle w:val="afc"/>
                <w:rFonts w:hAnsi="Times New Roman"/>
                <w:sz w:val="18"/>
              </w:rPr>
              <w:t>OBOW</w:t>
            </w:r>
            <w:r w:rsidRPr="0087181C">
              <w:rPr>
                <w:rStyle w:val="afc"/>
                <w:rFonts w:hAnsi="Times New Roman"/>
                <w:sz w:val="18"/>
              </w:rPr>
              <w:t>.00</w:t>
            </w:r>
            <w:r>
              <w:rPr>
                <w:sz w:val="18"/>
                <w:szCs w:val="18"/>
              </w:rPr>
              <w:t>712715</w:t>
            </w:r>
            <w:r w:rsidRPr="0087181C">
              <w:rPr>
                <w:rStyle w:val="afc"/>
                <w:rFonts w:hAnsi="Times New Roman"/>
                <w:sz w:val="18"/>
              </w:rPr>
              <w:t>0.01</w:t>
            </w:r>
          </w:p>
        </w:tc>
        <w:tc>
          <w:tcPr>
            <w:tcW w:w="1843" w:type="dxa"/>
            <w:vAlign w:val="center"/>
          </w:tcPr>
          <w:p w:rsidR="006B5999" w:rsidRDefault="006B5999" w:rsidP="006B5999">
            <w:pPr>
              <w:ind w:firstLineChars="0" w:firstLine="0"/>
              <w:rPr>
                <w:rStyle w:val="afc"/>
                <w:rFonts w:hAnsi="Times New Roman"/>
                <w:sz w:val="18"/>
              </w:rPr>
            </w:pPr>
            <w:r>
              <w:rPr>
                <w:rStyle w:val="afc"/>
                <w:rFonts w:hAnsi="Times New Roman"/>
                <w:sz w:val="18"/>
              </w:rPr>
              <w:t>OBOW</w:t>
            </w:r>
            <w:r w:rsidRPr="0087181C">
              <w:rPr>
                <w:rStyle w:val="afc"/>
                <w:rFonts w:hAnsi="Times New Roman"/>
                <w:sz w:val="18"/>
              </w:rPr>
              <w:t>.00</w:t>
            </w:r>
            <w:r>
              <w:rPr>
                <w:sz w:val="18"/>
                <w:szCs w:val="18"/>
              </w:rPr>
              <w:t>712715</w:t>
            </w:r>
            <w:r>
              <w:rPr>
                <w:rStyle w:val="afc"/>
                <w:rFonts w:hAnsi="Times New Roman"/>
                <w:sz w:val="18"/>
              </w:rPr>
              <w:t>1</w:t>
            </w:r>
            <w:r w:rsidRPr="0087181C">
              <w:rPr>
                <w:rStyle w:val="afc"/>
                <w:rFonts w:hAnsi="Times New Roman"/>
                <w:sz w:val="18"/>
              </w:rPr>
              <w:t>.01</w:t>
            </w:r>
          </w:p>
        </w:tc>
        <w:tc>
          <w:tcPr>
            <w:tcW w:w="708" w:type="dxa"/>
          </w:tcPr>
          <w:p w:rsidR="006B5999" w:rsidRPr="0035692F" w:rsidRDefault="006B5999" w:rsidP="006B5999">
            <w:pPr>
              <w:ind w:firstLineChars="0" w:firstLine="0"/>
              <w:rPr>
                <w:sz w:val="18"/>
                <w:szCs w:val="18"/>
              </w:rPr>
            </w:pPr>
            <w:r w:rsidRPr="0035692F">
              <w:rPr>
                <w:sz w:val="18"/>
                <w:szCs w:val="18"/>
              </w:rPr>
              <w:t>SSTB</w:t>
            </w:r>
          </w:p>
        </w:tc>
      </w:tr>
      <w:tr w:rsidR="006B5999" w:rsidRPr="000C260B" w:rsidTr="006B5999">
        <w:tc>
          <w:tcPr>
            <w:tcW w:w="959" w:type="dxa"/>
          </w:tcPr>
          <w:p w:rsidR="006B5999" w:rsidRDefault="006B5999" w:rsidP="006B5999">
            <w:pPr>
              <w:ind w:firstLineChars="0" w:firstLine="0"/>
              <w:rPr>
                <w:sz w:val="18"/>
                <w:szCs w:val="18"/>
              </w:rPr>
            </w:pPr>
            <w:r>
              <w:rPr>
                <w:sz w:val="18"/>
                <w:szCs w:val="18"/>
              </w:rPr>
              <w:t>712716</w:t>
            </w:r>
          </w:p>
        </w:tc>
        <w:tc>
          <w:tcPr>
            <w:tcW w:w="2835" w:type="dxa"/>
          </w:tcPr>
          <w:p w:rsidR="006B5999" w:rsidRDefault="006B5999" w:rsidP="006B5999">
            <w:pPr>
              <w:ind w:firstLineChars="0" w:firstLine="0"/>
              <w:rPr>
                <w:sz w:val="18"/>
                <w:szCs w:val="18"/>
              </w:rPr>
            </w:pPr>
            <w:r>
              <w:rPr>
                <w:rFonts w:hint="eastAsia"/>
                <w:sz w:val="18"/>
                <w:szCs w:val="18"/>
              </w:rPr>
              <w:t>个人</w:t>
            </w:r>
            <w:r>
              <w:rPr>
                <w:sz w:val="18"/>
                <w:szCs w:val="18"/>
              </w:rPr>
              <w:t>委托扣款批量签约</w:t>
            </w:r>
            <w:r w:rsidR="00AD0EC2">
              <w:rPr>
                <w:rFonts w:hint="eastAsia"/>
                <w:sz w:val="18"/>
                <w:szCs w:val="18"/>
              </w:rPr>
              <w:t>批次</w:t>
            </w:r>
            <w:r>
              <w:rPr>
                <w:sz w:val="18"/>
                <w:szCs w:val="18"/>
              </w:rPr>
              <w:t>信息查询</w:t>
            </w:r>
          </w:p>
        </w:tc>
        <w:tc>
          <w:tcPr>
            <w:tcW w:w="1276" w:type="dxa"/>
          </w:tcPr>
          <w:p w:rsidR="006B5999" w:rsidRDefault="006B5999" w:rsidP="006B5999">
            <w:pPr>
              <w:ind w:firstLineChars="0" w:firstLine="0"/>
              <w:rPr>
                <w:sz w:val="18"/>
                <w:szCs w:val="18"/>
              </w:rPr>
            </w:pPr>
            <w:r>
              <w:rPr>
                <w:sz w:val="18"/>
                <w:szCs w:val="18"/>
              </w:rPr>
              <w:t>OBOW</w:t>
            </w:r>
          </w:p>
        </w:tc>
        <w:tc>
          <w:tcPr>
            <w:tcW w:w="1842" w:type="dxa"/>
            <w:vAlign w:val="center"/>
          </w:tcPr>
          <w:p w:rsidR="006B5999" w:rsidRDefault="006B5999" w:rsidP="006B5999">
            <w:pPr>
              <w:ind w:firstLineChars="0" w:firstLine="0"/>
              <w:rPr>
                <w:rStyle w:val="afc"/>
                <w:rFonts w:hAnsi="Times New Roman"/>
                <w:sz w:val="18"/>
              </w:rPr>
            </w:pPr>
            <w:r>
              <w:rPr>
                <w:rStyle w:val="afc"/>
                <w:rFonts w:hAnsi="Times New Roman"/>
                <w:sz w:val="18"/>
              </w:rPr>
              <w:t>OBOW</w:t>
            </w:r>
            <w:r w:rsidRPr="0087181C">
              <w:rPr>
                <w:rStyle w:val="afc"/>
                <w:rFonts w:hAnsi="Times New Roman"/>
                <w:sz w:val="18"/>
              </w:rPr>
              <w:t>.00</w:t>
            </w:r>
            <w:r>
              <w:rPr>
                <w:sz w:val="18"/>
                <w:szCs w:val="18"/>
              </w:rPr>
              <w:t>712716</w:t>
            </w:r>
            <w:r w:rsidRPr="0087181C">
              <w:rPr>
                <w:rStyle w:val="afc"/>
                <w:rFonts w:hAnsi="Times New Roman"/>
                <w:sz w:val="18"/>
              </w:rPr>
              <w:t>0.01</w:t>
            </w:r>
          </w:p>
        </w:tc>
        <w:tc>
          <w:tcPr>
            <w:tcW w:w="1843" w:type="dxa"/>
            <w:vAlign w:val="center"/>
          </w:tcPr>
          <w:p w:rsidR="006B5999" w:rsidRDefault="006B5999" w:rsidP="006B5999">
            <w:pPr>
              <w:ind w:firstLineChars="0" w:firstLine="0"/>
              <w:rPr>
                <w:rStyle w:val="afc"/>
                <w:rFonts w:hAnsi="Times New Roman"/>
                <w:sz w:val="18"/>
              </w:rPr>
            </w:pPr>
            <w:r>
              <w:rPr>
                <w:rStyle w:val="afc"/>
                <w:rFonts w:hAnsi="Times New Roman"/>
                <w:sz w:val="18"/>
              </w:rPr>
              <w:t>OBOW</w:t>
            </w:r>
            <w:r w:rsidRPr="0087181C">
              <w:rPr>
                <w:rStyle w:val="afc"/>
                <w:rFonts w:hAnsi="Times New Roman"/>
                <w:sz w:val="18"/>
              </w:rPr>
              <w:t>.00</w:t>
            </w:r>
            <w:r>
              <w:rPr>
                <w:sz w:val="18"/>
                <w:szCs w:val="18"/>
              </w:rPr>
              <w:t>712716</w:t>
            </w:r>
            <w:r>
              <w:rPr>
                <w:rStyle w:val="afc"/>
                <w:rFonts w:hAnsi="Times New Roman"/>
                <w:sz w:val="18"/>
              </w:rPr>
              <w:t>1</w:t>
            </w:r>
            <w:r w:rsidRPr="0087181C">
              <w:rPr>
                <w:rStyle w:val="afc"/>
                <w:rFonts w:hAnsi="Times New Roman"/>
                <w:sz w:val="18"/>
              </w:rPr>
              <w:t>.01</w:t>
            </w:r>
          </w:p>
        </w:tc>
        <w:tc>
          <w:tcPr>
            <w:tcW w:w="708" w:type="dxa"/>
          </w:tcPr>
          <w:p w:rsidR="006B5999" w:rsidRPr="0035692F" w:rsidRDefault="006B5999" w:rsidP="006B5999">
            <w:pPr>
              <w:ind w:firstLineChars="0" w:firstLine="0"/>
              <w:rPr>
                <w:sz w:val="18"/>
                <w:szCs w:val="18"/>
              </w:rPr>
            </w:pPr>
            <w:r w:rsidRPr="0035692F">
              <w:rPr>
                <w:sz w:val="18"/>
                <w:szCs w:val="18"/>
              </w:rPr>
              <w:t>SSTB</w:t>
            </w:r>
          </w:p>
        </w:tc>
      </w:tr>
      <w:tr w:rsidR="006B5999" w:rsidRPr="000C260B" w:rsidTr="006B5999">
        <w:tc>
          <w:tcPr>
            <w:tcW w:w="959" w:type="dxa"/>
          </w:tcPr>
          <w:p w:rsidR="006B5999" w:rsidRDefault="006B5999" w:rsidP="006B5999">
            <w:pPr>
              <w:ind w:firstLineChars="0" w:firstLine="0"/>
              <w:rPr>
                <w:sz w:val="18"/>
                <w:szCs w:val="18"/>
              </w:rPr>
            </w:pPr>
            <w:r>
              <w:rPr>
                <w:sz w:val="18"/>
                <w:szCs w:val="18"/>
              </w:rPr>
              <w:t>712717</w:t>
            </w:r>
          </w:p>
        </w:tc>
        <w:tc>
          <w:tcPr>
            <w:tcW w:w="2835" w:type="dxa"/>
          </w:tcPr>
          <w:p w:rsidR="006B5999" w:rsidRDefault="006B5999" w:rsidP="006B5999">
            <w:pPr>
              <w:ind w:firstLineChars="0" w:firstLine="0"/>
              <w:rPr>
                <w:sz w:val="18"/>
                <w:szCs w:val="18"/>
              </w:rPr>
            </w:pPr>
            <w:r>
              <w:rPr>
                <w:rFonts w:hint="eastAsia"/>
                <w:sz w:val="18"/>
                <w:szCs w:val="18"/>
              </w:rPr>
              <w:t>对账统计</w:t>
            </w:r>
            <w:r>
              <w:rPr>
                <w:sz w:val="18"/>
                <w:szCs w:val="18"/>
              </w:rPr>
              <w:t>信息查询</w:t>
            </w:r>
          </w:p>
        </w:tc>
        <w:tc>
          <w:tcPr>
            <w:tcW w:w="1276" w:type="dxa"/>
          </w:tcPr>
          <w:p w:rsidR="006B5999" w:rsidRDefault="006B5999" w:rsidP="006B5999">
            <w:pPr>
              <w:ind w:firstLineChars="0" w:firstLine="0"/>
              <w:rPr>
                <w:sz w:val="18"/>
                <w:szCs w:val="18"/>
              </w:rPr>
            </w:pPr>
            <w:r>
              <w:rPr>
                <w:sz w:val="18"/>
                <w:szCs w:val="18"/>
              </w:rPr>
              <w:t>OBOW</w:t>
            </w:r>
          </w:p>
        </w:tc>
        <w:tc>
          <w:tcPr>
            <w:tcW w:w="1842" w:type="dxa"/>
            <w:vAlign w:val="center"/>
          </w:tcPr>
          <w:p w:rsidR="006B5999" w:rsidRDefault="006B5999" w:rsidP="006B5999">
            <w:pPr>
              <w:ind w:firstLineChars="0" w:firstLine="0"/>
              <w:rPr>
                <w:rStyle w:val="afc"/>
                <w:rFonts w:hAnsi="Times New Roman"/>
                <w:sz w:val="18"/>
              </w:rPr>
            </w:pPr>
            <w:r>
              <w:rPr>
                <w:rStyle w:val="afc"/>
                <w:rFonts w:hAnsi="Times New Roman"/>
                <w:sz w:val="18"/>
              </w:rPr>
              <w:t>OBOW</w:t>
            </w:r>
            <w:r w:rsidRPr="0087181C">
              <w:rPr>
                <w:rStyle w:val="afc"/>
                <w:rFonts w:hAnsi="Times New Roman"/>
                <w:sz w:val="18"/>
              </w:rPr>
              <w:t>.00</w:t>
            </w:r>
            <w:r>
              <w:rPr>
                <w:sz w:val="18"/>
                <w:szCs w:val="18"/>
              </w:rPr>
              <w:t>712717</w:t>
            </w:r>
            <w:r w:rsidRPr="0087181C">
              <w:rPr>
                <w:rStyle w:val="afc"/>
                <w:rFonts w:hAnsi="Times New Roman"/>
                <w:sz w:val="18"/>
              </w:rPr>
              <w:t>0.01</w:t>
            </w:r>
          </w:p>
        </w:tc>
        <w:tc>
          <w:tcPr>
            <w:tcW w:w="1843" w:type="dxa"/>
            <w:vAlign w:val="center"/>
          </w:tcPr>
          <w:p w:rsidR="006B5999" w:rsidRDefault="006B5999" w:rsidP="006B5999">
            <w:pPr>
              <w:ind w:firstLineChars="0" w:firstLine="0"/>
              <w:rPr>
                <w:rStyle w:val="afc"/>
                <w:rFonts w:hAnsi="Times New Roman"/>
                <w:sz w:val="18"/>
              </w:rPr>
            </w:pPr>
            <w:r>
              <w:rPr>
                <w:rStyle w:val="afc"/>
                <w:rFonts w:hAnsi="Times New Roman"/>
                <w:sz w:val="18"/>
              </w:rPr>
              <w:t>OBOW</w:t>
            </w:r>
            <w:r w:rsidRPr="0087181C">
              <w:rPr>
                <w:rStyle w:val="afc"/>
                <w:rFonts w:hAnsi="Times New Roman"/>
                <w:sz w:val="18"/>
              </w:rPr>
              <w:t>.00</w:t>
            </w:r>
            <w:r>
              <w:rPr>
                <w:sz w:val="18"/>
                <w:szCs w:val="18"/>
              </w:rPr>
              <w:t>712717</w:t>
            </w:r>
            <w:r>
              <w:rPr>
                <w:rStyle w:val="afc"/>
                <w:rFonts w:hAnsi="Times New Roman"/>
                <w:sz w:val="18"/>
              </w:rPr>
              <w:t>1</w:t>
            </w:r>
            <w:r w:rsidRPr="0087181C">
              <w:rPr>
                <w:rStyle w:val="afc"/>
                <w:rFonts w:hAnsi="Times New Roman"/>
                <w:sz w:val="18"/>
              </w:rPr>
              <w:t>.01</w:t>
            </w:r>
          </w:p>
        </w:tc>
        <w:tc>
          <w:tcPr>
            <w:tcW w:w="708" w:type="dxa"/>
          </w:tcPr>
          <w:p w:rsidR="006B5999" w:rsidRPr="0035692F" w:rsidRDefault="006B5999" w:rsidP="006B5999">
            <w:pPr>
              <w:ind w:firstLineChars="0" w:firstLine="0"/>
              <w:rPr>
                <w:sz w:val="18"/>
                <w:szCs w:val="18"/>
              </w:rPr>
            </w:pPr>
            <w:r w:rsidRPr="0035692F">
              <w:rPr>
                <w:sz w:val="18"/>
                <w:szCs w:val="18"/>
              </w:rPr>
              <w:t>SSTB</w:t>
            </w:r>
          </w:p>
        </w:tc>
      </w:tr>
      <w:tr w:rsidR="00906EC8" w:rsidRPr="000C260B" w:rsidTr="006B5999">
        <w:tc>
          <w:tcPr>
            <w:tcW w:w="959" w:type="dxa"/>
          </w:tcPr>
          <w:p w:rsidR="00906EC8" w:rsidRDefault="00906EC8" w:rsidP="00906EC8">
            <w:pPr>
              <w:ind w:firstLineChars="0" w:firstLine="0"/>
              <w:rPr>
                <w:sz w:val="18"/>
                <w:szCs w:val="18"/>
              </w:rPr>
            </w:pPr>
            <w:r>
              <w:rPr>
                <w:sz w:val="18"/>
                <w:szCs w:val="18"/>
              </w:rPr>
              <w:t>712718</w:t>
            </w:r>
          </w:p>
        </w:tc>
        <w:tc>
          <w:tcPr>
            <w:tcW w:w="2835" w:type="dxa"/>
          </w:tcPr>
          <w:p w:rsidR="00906EC8" w:rsidRDefault="00906EC8" w:rsidP="00906EC8">
            <w:pPr>
              <w:ind w:firstLineChars="0" w:firstLine="0"/>
              <w:rPr>
                <w:sz w:val="18"/>
                <w:szCs w:val="18"/>
              </w:rPr>
            </w:pPr>
            <w:r>
              <w:rPr>
                <w:rFonts w:hint="eastAsia"/>
                <w:sz w:val="18"/>
                <w:szCs w:val="18"/>
              </w:rPr>
              <w:t>批量缴费</w:t>
            </w:r>
            <w:r>
              <w:rPr>
                <w:sz w:val="18"/>
                <w:szCs w:val="18"/>
              </w:rPr>
              <w:t>文件上传</w:t>
            </w:r>
          </w:p>
        </w:tc>
        <w:tc>
          <w:tcPr>
            <w:tcW w:w="1276" w:type="dxa"/>
          </w:tcPr>
          <w:p w:rsidR="00906EC8" w:rsidRDefault="00906EC8" w:rsidP="00906EC8">
            <w:pPr>
              <w:ind w:firstLineChars="0" w:firstLine="0"/>
              <w:rPr>
                <w:sz w:val="18"/>
                <w:szCs w:val="18"/>
              </w:rPr>
            </w:pPr>
            <w:r>
              <w:rPr>
                <w:sz w:val="18"/>
                <w:szCs w:val="18"/>
              </w:rPr>
              <w:t>OBOW</w:t>
            </w:r>
          </w:p>
        </w:tc>
        <w:tc>
          <w:tcPr>
            <w:tcW w:w="1842" w:type="dxa"/>
            <w:vAlign w:val="center"/>
          </w:tcPr>
          <w:p w:rsidR="00906EC8" w:rsidRDefault="00906EC8" w:rsidP="00906EC8">
            <w:pPr>
              <w:ind w:firstLineChars="0" w:firstLine="0"/>
              <w:rPr>
                <w:rStyle w:val="afc"/>
                <w:rFonts w:hAnsi="Times New Roman"/>
                <w:sz w:val="18"/>
              </w:rPr>
            </w:pPr>
            <w:r>
              <w:rPr>
                <w:rStyle w:val="afc"/>
                <w:rFonts w:hAnsi="Times New Roman"/>
                <w:sz w:val="18"/>
              </w:rPr>
              <w:t>OBOW</w:t>
            </w:r>
            <w:r w:rsidRPr="0087181C">
              <w:rPr>
                <w:rStyle w:val="afc"/>
                <w:rFonts w:hAnsi="Times New Roman"/>
                <w:sz w:val="18"/>
              </w:rPr>
              <w:t>.00</w:t>
            </w:r>
            <w:r>
              <w:rPr>
                <w:sz w:val="18"/>
                <w:szCs w:val="18"/>
              </w:rPr>
              <w:t>712718</w:t>
            </w:r>
            <w:r w:rsidRPr="0087181C">
              <w:rPr>
                <w:rStyle w:val="afc"/>
                <w:rFonts w:hAnsi="Times New Roman"/>
                <w:sz w:val="18"/>
              </w:rPr>
              <w:t>0.01</w:t>
            </w:r>
          </w:p>
        </w:tc>
        <w:tc>
          <w:tcPr>
            <w:tcW w:w="1843" w:type="dxa"/>
            <w:vAlign w:val="center"/>
          </w:tcPr>
          <w:p w:rsidR="00906EC8" w:rsidRDefault="00906EC8" w:rsidP="00906EC8">
            <w:pPr>
              <w:ind w:firstLineChars="0" w:firstLine="0"/>
              <w:rPr>
                <w:rStyle w:val="afc"/>
                <w:rFonts w:hAnsi="Times New Roman"/>
                <w:sz w:val="18"/>
              </w:rPr>
            </w:pPr>
            <w:r>
              <w:rPr>
                <w:rStyle w:val="afc"/>
                <w:rFonts w:hAnsi="Times New Roman"/>
                <w:sz w:val="18"/>
              </w:rPr>
              <w:t>OBOW</w:t>
            </w:r>
            <w:r w:rsidRPr="0087181C">
              <w:rPr>
                <w:rStyle w:val="afc"/>
                <w:rFonts w:hAnsi="Times New Roman"/>
                <w:sz w:val="18"/>
              </w:rPr>
              <w:t>.00</w:t>
            </w:r>
            <w:r>
              <w:rPr>
                <w:sz w:val="18"/>
                <w:szCs w:val="18"/>
              </w:rPr>
              <w:t>712718</w:t>
            </w:r>
            <w:r>
              <w:rPr>
                <w:rStyle w:val="afc"/>
                <w:rFonts w:hAnsi="Times New Roman"/>
                <w:sz w:val="18"/>
              </w:rPr>
              <w:t>1</w:t>
            </w:r>
            <w:r w:rsidRPr="0087181C">
              <w:rPr>
                <w:rStyle w:val="afc"/>
                <w:rFonts w:hAnsi="Times New Roman"/>
                <w:sz w:val="18"/>
              </w:rPr>
              <w:t>.01</w:t>
            </w:r>
          </w:p>
        </w:tc>
        <w:tc>
          <w:tcPr>
            <w:tcW w:w="708" w:type="dxa"/>
          </w:tcPr>
          <w:p w:rsidR="00906EC8" w:rsidRPr="0035692F" w:rsidRDefault="00906EC8" w:rsidP="00906EC8">
            <w:pPr>
              <w:ind w:firstLineChars="0" w:firstLine="0"/>
              <w:rPr>
                <w:sz w:val="18"/>
                <w:szCs w:val="18"/>
              </w:rPr>
            </w:pPr>
            <w:r w:rsidRPr="0035692F">
              <w:rPr>
                <w:sz w:val="18"/>
                <w:szCs w:val="18"/>
              </w:rPr>
              <w:t>SSTB</w:t>
            </w:r>
          </w:p>
        </w:tc>
      </w:tr>
      <w:tr w:rsidR="00906EC8" w:rsidRPr="000C260B" w:rsidTr="006B5999">
        <w:tc>
          <w:tcPr>
            <w:tcW w:w="959" w:type="dxa"/>
          </w:tcPr>
          <w:p w:rsidR="00906EC8" w:rsidRDefault="00906EC8" w:rsidP="00906EC8">
            <w:pPr>
              <w:ind w:firstLineChars="0" w:firstLine="0"/>
              <w:rPr>
                <w:sz w:val="18"/>
                <w:szCs w:val="18"/>
              </w:rPr>
            </w:pPr>
            <w:r>
              <w:rPr>
                <w:sz w:val="18"/>
                <w:szCs w:val="18"/>
              </w:rPr>
              <w:t>712719</w:t>
            </w:r>
          </w:p>
        </w:tc>
        <w:tc>
          <w:tcPr>
            <w:tcW w:w="2835" w:type="dxa"/>
          </w:tcPr>
          <w:p w:rsidR="00906EC8" w:rsidRDefault="00906EC8" w:rsidP="00906EC8">
            <w:pPr>
              <w:ind w:firstLineChars="0" w:firstLine="0"/>
              <w:rPr>
                <w:sz w:val="18"/>
                <w:szCs w:val="18"/>
              </w:rPr>
            </w:pPr>
            <w:r>
              <w:rPr>
                <w:rFonts w:hint="eastAsia"/>
                <w:sz w:val="18"/>
                <w:szCs w:val="18"/>
              </w:rPr>
              <w:t>批量</w:t>
            </w:r>
            <w:r>
              <w:rPr>
                <w:sz w:val="18"/>
                <w:szCs w:val="18"/>
              </w:rPr>
              <w:t>缴费批次信息查询</w:t>
            </w:r>
          </w:p>
        </w:tc>
        <w:tc>
          <w:tcPr>
            <w:tcW w:w="1276" w:type="dxa"/>
          </w:tcPr>
          <w:p w:rsidR="00906EC8" w:rsidRDefault="00906EC8" w:rsidP="00906EC8">
            <w:pPr>
              <w:ind w:firstLineChars="0" w:firstLine="0"/>
              <w:rPr>
                <w:sz w:val="18"/>
                <w:szCs w:val="18"/>
              </w:rPr>
            </w:pPr>
            <w:r>
              <w:rPr>
                <w:sz w:val="18"/>
                <w:szCs w:val="18"/>
              </w:rPr>
              <w:t>OBOW</w:t>
            </w:r>
          </w:p>
        </w:tc>
        <w:tc>
          <w:tcPr>
            <w:tcW w:w="1842" w:type="dxa"/>
            <w:vAlign w:val="center"/>
          </w:tcPr>
          <w:p w:rsidR="00906EC8" w:rsidRDefault="00906EC8" w:rsidP="00906EC8">
            <w:pPr>
              <w:ind w:firstLineChars="0" w:firstLine="0"/>
              <w:rPr>
                <w:rStyle w:val="afc"/>
                <w:rFonts w:hAnsi="Times New Roman"/>
                <w:sz w:val="18"/>
              </w:rPr>
            </w:pPr>
            <w:r>
              <w:rPr>
                <w:rStyle w:val="afc"/>
                <w:rFonts w:hAnsi="Times New Roman"/>
                <w:sz w:val="18"/>
              </w:rPr>
              <w:t>OBOW</w:t>
            </w:r>
            <w:r w:rsidRPr="0087181C">
              <w:rPr>
                <w:rStyle w:val="afc"/>
                <w:rFonts w:hAnsi="Times New Roman"/>
                <w:sz w:val="18"/>
              </w:rPr>
              <w:t>.00</w:t>
            </w:r>
            <w:r>
              <w:rPr>
                <w:sz w:val="18"/>
                <w:szCs w:val="18"/>
              </w:rPr>
              <w:t>712719</w:t>
            </w:r>
            <w:r w:rsidRPr="0087181C">
              <w:rPr>
                <w:rStyle w:val="afc"/>
                <w:rFonts w:hAnsi="Times New Roman"/>
                <w:sz w:val="18"/>
              </w:rPr>
              <w:t>0.01</w:t>
            </w:r>
          </w:p>
        </w:tc>
        <w:tc>
          <w:tcPr>
            <w:tcW w:w="1843" w:type="dxa"/>
            <w:vAlign w:val="center"/>
          </w:tcPr>
          <w:p w:rsidR="00906EC8" w:rsidRDefault="00906EC8" w:rsidP="00906EC8">
            <w:pPr>
              <w:ind w:firstLineChars="0" w:firstLine="0"/>
              <w:rPr>
                <w:rStyle w:val="afc"/>
                <w:rFonts w:hAnsi="Times New Roman"/>
                <w:sz w:val="18"/>
              </w:rPr>
            </w:pPr>
            <w:r>
              <w:rPr>
                <w:rStyle w:val="afc"/>
                <w:rFonts w:hAnsi="Times New Roman"/>
                <w:sz w:val="18"/>
              </w:rPr>
              <w:t>OBOW</w:t>
            </w:r>
            <w:r w:rsidRPr="0087181C">
              <w:rPr>
                <w:rStyle w:val="afc"/>
                <w:rFonts w:hAnsi="Times New Roman"/>
                <w:sz w:val="18"/>
              </w:rPr>
              <w:t>.00</w:t>
            </w:r>
            <w:r>
              <w:rPr>
                <w:sz w:val="18"/>
                <w:szCs w:val="18"/>
              </w:rPr>
              <w:t>712719</w:t>
            </w:r>
            <w:r>
              <w:rPr>
                <w:rStyle w:val="afc"/>
                <w:rFonts w:hAnsi="Times New Roman"/>
                <w:sz w:val="18"/>
              </w:rPr>
              <w:t>1</w:t>
            </w:r>
            <w:r w:rsidRPr="0087181C">
              <w:rPr>
                <w:rStyle w:val="afc"/>
                <w:rFonts w:hAnsi="Times New Roman"/>
                <w:sz w:val="18"/>
              </w:rPr>
              <w:t>.01</w:t>
            </w:r>
          </w:p>
        </w:tc>
        <w:tc>
          <w:tcPr>
            <w:tcW w:w="708" w:type="dxa"/>
          </w:tcPr>
          <w:p w:rsidR="00906EC8" w:rsidRPr="0035692F" w:rsidRDefault="00906EC8" w:rsidP="00906EC8">
            <w:pPr>
              <w:ind w:firstLineChars="0" w:firstLine="0"/>
              <w:rPr>
                <w:sz w:val="18"/>
                <w:szCs w:val="18"/>
              </w:rPr>
            </w:pPr>
            <w:r w:rsidRPr="0035692F">
              <w:rPr>
                <w:sz w:val="18"/>
                <w:szCs w:val="18"/>
              </w:rPr>
              <w:t>SSTB</w:t>
            </w:r>
          </w:p>
        </w:tc>
      </w:tr>
      <w:tr w:rsidR="00906EC8" w:rsidRPr="000C260B" w:rsidTr="006B5999">
        <w:tc>
          <w:tcPr>
            <w:tcW w:w="959" w:type="dxa"/>
          </w:tcPr>
          <w:p w:rsidR="00906EC8" w:rsidRDefault="00906EC8" w:rsidP="00906EC8">
            <w:pPr>
              <w:ind w:firstLineChars="0" w:firstLine="0"/>
              <w:rPr>
                <w:sz w:val="18"/>
                <w:szCs w:val="18"/>
              </w:rPr>
            </w:pPr>
            <w:r>
              <w:rPr>
                <w:sz w:val="18"/>
                <w:szCs w:val="18"/>
              </w:rPr>
              <w:t>712730</w:t>
            </w:r>
          </w:p>
        </w:tc>
        <w:tc>
          <w:tcPr>
            <w:tcW w:w="2835" w:type="dxa"/>
          </w:tcPr>
          <w:p w:rsidR="00906EC8" w:rsidRDefault="00906EC8" w:rsidP="00906EC8">
            <w:pPr>
              <w:ind w:firstLineChars="0" w:firstLine="0"/>
              <w:rPr>
                <w:sz w:val="18"/>
                <w:szCs w:val="18"/>
              </w:rPr>
            </w:pPr>
            <w:r>
              <w:rPr>
                <w:rFonts w:hint="eastAsia"/>
                <w:sz w:val="18"/>
                <w:szCs w:val="18"/>
              </w:rPr>
              <w:t>批量</w:t>
            </w:r>
            <w:r>
              <w:rPr>
                <w:sz w:val="18"/>
                <w:szCs w:val="18"/>
              </w:rPr>
              <w:t>缴费批次撤销</w:t>
            </w:r>
          </w:p>
        </w:tc>
        <w:tc>
          <w:tcPr>
            <w:tcW w:w="1276" w:type="dxa"/>
          </w:tcPr>
          <w:p w:rsidR="00906EC8" w:rsidRDefault="00906EC8" w:rsidP="00906EC8">
            <w:pPr>
              <w:ind w:firstLineChars="0" w:firstLine="0"/>
              <w:rPr>
                <w:sz w:val="18"/>
                <w:szCs w:val="18"/>
              </w:rPr>
            </w:pPr>
            <w:r>
              <w:rPr>
                <w:sz w:val="18"/>
                <w:szCs w:val="18"/>
              </w:rPr>
              <w:t>OBOW</w:t>
            </w:r>
          </w:p>
        </w:tc>
        <w:tc>
          <w:tcPr>
            <w:tcW w:w="1842" w:type="dxa"/>
            <w:vAlign w:val="center"/>
          </w:tcPr>
          <w:p w:rsidR="00906EC8" w:rsidRDefault="00906EC8" w:rsidP="00906EC8">
            <w:pPr>
              <w:ind w:firstLineChars="0" w:firstLine="0"/>
              <w:rPr>
                <w:rStyle w:val="afc"/>
                <w:rFonts w:hAnsi="Times New Roman"/>
                <w:sz w:val="18"/>
              </w:rPr>
            </w:pPr>
            <w:r>
              <w:rPr>
                <w:rStyle w:val="afc"/>
                <w:rFonts w:hAnsi="Times New Roman"/>
                <w:sz w:val="18"/>
              </w:rPr>
              <w:t>OBOW</w:t>
            </w:r>
            <w:r w:rsidRPr="0087181C">
              <w:rPr>
                <w:rStyle w:val="afc"/>
                <w:rFonts w:hAnsi="Times New Roman"/>
                <w:sz w:val="18"/>
              </w:rPr>
              <w:t>.00</w:t>
            </w:r>
            <w:r>
              <w:rPr>
                <w:sz w:val="18"/>
                <w:szCs w:val="18"/>
              </w:rPr>
              <w:t>712730</w:t>
            </w:r>
            <w:r w:rsidRPr="0087181C">
              <w:rPr>
                <w:rStyle w:val="afc"/>
                <w:rFonts w:hAnsi="Times New Roman"/>
                <w:sz w:val="18"/>
              </w:rPr>
              <w:t>0.01</w:t>
            </w:r>
          </w:p>
        </w:tc>
        <w:tc>
          <w:tcPr>
            <w:tcW w:w="1843" w:type="dxa"/>
            <w:vAlign w:val="center"/>
          </w:tcPr>
          <w:p w:rsidR="00906EC8" w:rsidRDefault="00906EC8" w:rsidP="00906EC8">
            <w:pPr>
              <w:ind w:firstLineChars="0" w:firstLine="0"/>
              <w:rPr>
                <w:rStyle w:val="afc"/>
                <w:rFonts w:hAnsi="Times New Roman"/>
                <w:sz w:val="18"/>
              </w:rPr>
            </w:pPr>
            <w:r>
              <w:rPr>
                <w:rStyle w:val="afc"/>
                <w:rFonts w:hAnsi="Times New Roman"/>
                <w:sz w:val="18"/>
              </w:rPr>
              <w:t>OBOW</w:t>
            </w:r>
            <w:r w:rsidRPr="0087181C">
              <w:rPr>
                <w:rStyle w:val="afc"/>
                <w:rFonts w:hAnsi="Times New Roman"/>
                <w:sz w:val="18"/>
              </w:rPr>
              <w:t>.00</w:t>
            </w:r>
            <w:r>
              <w:rPr>
                <w:sz w:val="18"/>
                <w:szCs w:val="18"/>
              </w:rPr>
              <w:t>712730</w:t>
            </w:r>
            <w:r>
              <w:rPr>
                <w:rStyle w:val="afc"/>
                <w:rFonts w:hAnsi="Times New Roman"/>
                <w:sz w:val="18"/>
              </w:rPr>
              <w:t>1</w:t>
            </w:r>
            <w:r w:rsidRPr="0087181C">
              <w:rPr>
                <w:rStyle w:val="afc"/>
                <w:rFonts w:hAnsi="Times New Roman"/>
                <w:sz w:val="18"/>
              </w:rPr>
              <w:t>.01</w:t>
            </w:r>
          </w:p>
        </w:tc>
        <w:tc>
          <w:tcPr>
            <w:tcW w:w="708" w:type="dxa"/>
          </w:tcPr>
          <w:p w:rsidR="00906EC8" w:rsidRPr="0035692F" w:rsidRDefault="00906EC8" w:rsidP="00906EC8">
            <w:pPr>
              <w:ind w:firstLineChars="0" w:firstLine="0"/>
              <w:rPr>
                <w:sz w:val="18"/>
                <w:szCs w:val="18"/>
              </w:rPr>
            </w:pPr>
            <w:r w:rsidRPr="0035692F">
              <w:rPr>
                <w:sz w:val="18"/>
                <w:szCs w:val="18"/>
              </w:rPr>
              <w:t>SSTB</w:t>
            </w:r>
          </w:p>
        </w:tc>
      </w:tr>
      <w:tr w:rsidR="00B431FE" w:rsidRPr="000C260B" w:rsidTr="006B5999">
        <w:tc>
          <w:tcPr>
            <w:tcW w:w="959" w:type="dxa"/>
          </w:tcPr>
          <w:p w:rsidR="00B431FE" w:rsidRDefault="00B431FE" w:rsidP="00B431FE">
            <w:pPr>
              <w:ind w:firstLineChars="0" w:firstLine="0"/>
              <w:rPr>
                <w:sz w:val="18"/>
                <w:szCs w:val="18"/>
              </w:rPr>
            </w:pPr>
            <w:r>
              <w:rPr>
                <w:sz w:val="18"/>
                <w:szCs w:val="18"/>
              </w:rPr>
              <w:t>712731</w:t>
            </w:r>
          </w:p>
        </w:tc>
        <w:tc>
          <w:tcPr>
            <w:tcW w:w="2835" w:type="dxa"/>
          </w:tcPr>
          <w:p w:rsidR="00B431FE" w:rsidRDefault="00B431FE" w:rsidP="00B431FE">
            <w:pPr>
              <w:ind w:firstLineChars="0" w:firstLine="0"/>
              <w:rPr>
                <w:sz w:val="18"/>
                <w:szCs w:val="18"/>
              </w:rPr>
            </w:pPr>
            <w:r>
              <w:rPr>
                <w:rFonts w:hint="eastAsia"/>
                <w:sz w:val="18"/>
                <w:szCs w:val="18"/>
              </w:rPr>
              <w:t>个人</w:t>
            </w:r>
            <w:r w:rsidR="004804E0">
              <w:rPr>
                <w:rFonts w:hint="eastAsia"/>
                <w:sz w:val="18"/>
                <w:szCs w:val="18"/>
              </w:rPr>
              <w:t>银行</w:t>
            </w:r>
            <w:r>
              <w:rPr>
                <w:rFonts w:hint="eastAsia"/>
                <w:sz w:val="18"/>
                <w:szCs w:val="18"/>
              </w:rPr>
              <w:t>缴费撤销凭证</w:t>
            </w:r>
            <w:r>
              <w:rPr>
                <w:sz w:val="18"/>
                <w:szCs w:val="18"/>
              </w:rPr>
              <w:t>打印</w:t>
            </w:r>
            <w:r>
              <w:rPr>
                <w:rFonts w:hint="eastAsia"/>
                <w:sz w:val="18"/>
                <w:szCs w:val="18"/>
              </w:rPr>
              <w:t>确认</w:t>
            </w:r>
          </w:p>
        </w:tc>
        <w:tc>
          <w:tcPr>
            <w:tcW w:w="1276" w:type="dxa"/>
          </w:tcPr>
          <w:p w:rsidR="00B431FE" w:rsidRDefault="00B431FE" w:rsidP="00B431FE">
            <w:pPr>
              <w:ind w:firstLineChars="0" w:firstLine="0"/>
              <w:rPr>
                <w:sz w:val="18"/>
                <w:szCs w:val="18"/>
              </w:rPr>
            </w:pPr>
            <w:r>
              <w:rPr>
                <w:sz w:val="18"/>
                <w:szCs w:val="18"/>
              </w:rPr>
              <w:t>OBOW</w:t>
            </w:r>
          </w:p>
        </w:tc>
        <w:tc>
          <w:tcPr>
            <w:tcW w:w="1842" w:type="dxa"/>
            <w:vAlign w:val="center"/>
          </w:tcPr>
          <w:p w:rsidR="00B431FE" w:rsidRDefault="00B431FE" w:rsidP="00B431FE">
            <w:pPr>
              <w:ind w:firstLineChars="0" w:firstLine="0"/>
              <w:rPr>
                <w:rStyle w:val="afc"/>
                <w:rFonts w:hAnsi="Times New Roman"/>
                <w:sz w:val="18"/>
              </w:rPr>
            </w:pPr>
            <w:r>
              <w:rPr>
                <w:rStyle w:val="afc"/>
                <w:rFonts w:hAnsi="Times New Roman"/>
                <w:sz w:val="18"/>
              </w:rPr>
              <w:t>OBOW</w:t>
            </w:r>
            <w:r w:rsidRPr="0087181C">
              <w:rPr>
                <w:rStyle w:val="afc"/>
                <w:rFonts w:hAnsi="Times New Roman"/>
                <w:sz w:val="18"/>
              </w:rPr>
              <w:t>.00</w:t>
            </w:r>
            <w:r>
              <w:rPr>
                <w:sz w:val="18"/>
                <w:szCs w:val="18"/>
              </w:rPr>
              <w:t>712731</w:t>
            </w:r>
            <w:r w:rsidRPr="0087181C">
              <w:rPr>
                <w:rStyle w:val="afc"/>
                <w:rFonts w:hAnsi="Times New Roman"/>
                <w:sz w:val="18"/>
              </w:rPr>
              <w:t>0.01</w:t>
            </w:r>
          </w:p>
        </w:tc>
        <w:tc>
          <w:tcPr>
            <w:tcW w:w="1843" w:type="dxa"/>
            <w:vAlign w:val="center"/>
          </w:tcPr>
          <w:p w:rsidR="00B431FE" w:rsidRDefault="00B431FE" w:rsidP="00B431FE">
            <w:pPr>
              <w:ind w:firstLineChars="0" w:firstLine="0"/>
              <w:rPr>
                <w:rStyle w:val="afc"/>
                <w:rFonts w:hAnsi="Times New Roman"/>
                <w:sz w:val="18"/>
              </w:rPr>
            </w:pPr>
            <w:r>
              <w:rPr>
                <w:rStyle w:val="afc"/>
                <w:rFonts w:hAnsi="Times New Roman"/>
                <w:sz w:val="18"/>
              </w:rPr>
              <w:t>OBOW</w:t>
            </w:r>
            <w:r w:rsidRPr="0087181C">
              <w:rPr>
                <w:rStyle w:val="afc"/>
                <w:rFonts w:hAnsi="Times New Roman"/>
                <w:sz w:val="18"/>
              </w:rPr>
              <w:t>.00</w:t>
            </w:r>
            <w:r>
              <w:rPr>
                <w:sz w:val="18"/>
                <w:szCs w:val="18"/>
              </w:rPr>
              <w:t>712731</w:t>
            </w:r>
            <w:r>
              <w:rPr>
                <w:rStyle w:val="afc"/>
                <w:rFonts w:hAnsi="Times New Roman"/>
                <w:sz w:val="18"/>
              </w:rPr>
              <w:t>1</w:t>
            </w:r>
            <w:r w:rsidRPr="0087181C">
              <w:rPr>
                <w:rStyle w:val="afc"/>
                <w:rFonts w:hAnsi="Times New Roman"/>
                <w:sz w:val="18"/>
              </w:rPr>
              <w:t>.01</w:t>
            </w:r>
          </w:p>
        </w:tc>
        <w:tc>
          <w:tcPr>
            <w:tcW w:w="708" w:type="dxa"/>
          </w:tcPr>
          <w:p w:rsidR="00B431FE" w:rsidRPr="0035692F" w:rsidRDefault="00B431FE" w:rsidP="00B431FE">
            <w:pPr>
              <w:ind w:firstLineChars="0" w:firstLine="0"/>
              <w:rPr>
                <w:sz w:val="18"/>
                <w:szCs w:val="18"/>
              </w:rPr>
            </w:pPr>
            <w:r w:rsidRPr="0035692F">
              <w:rPr>
                <w:sz w:val="18"/>
                <w:szCs w:val="18"/>
              </w:rPr>
              <w:t>SSTB</w:t>
            </w:r>
          </w:p>
        </w:tc>
      </w:tr>
      <w:tr w:rsidR="007B48A0" w:rsidRPr="000C260B" w:rsidTr="006B5999">
        <w:tc>
          <w:tcPr>
            <w:tcW w:w="959" w:type="dxa"/>
          </w:tcPr>
          <w:p w:rsidR="007B48A0" w:rsidRDefault="007B48A0" w:rsidP="007B48A0">
            <w:pPr>
              <w:ind w:firstLineChars="0" w:firstLine="0"/>
              <w:rPr>
                <w:sz w:val="18"/>
                <w:szCs w:val="18"/>
              </w:rPr>
            </w:pPr>
            <w:r>
              <w:rPr>
                <w:sz w:val="18"/>
                <w:szCs w:val="18"/>
              </w:rPr>
              <w:t>712732</w:t>
            </w:r>
          </w:p>
        </w:tc>
        <w:tc>
          <w:tcPr>
            <w:tcW w:w="2835" w:type="dxa"/>
          </w:tcPr>
          <w:p w:rsidR="007B48A0" w:rsidRDefault="007B48A0" w:rsidP="007B48A0">
            <w:pPr>
              <w:ind w:firstLineChars="0" w:firstLine="0"/>
              <w:rPr>
                <w:sz w:val="18"/>
                <w:szCs w:val="18"/>
              </w:rPr>
            </w:pPr>
            <w:r>
              <w:rPr>
                <w:rFonts w:hint="eastAsia"/>
                <w:sz w:val="18"/>
                <w:szCs w:val="18"/>
              </w:rPr>
              <w:t>个人委托扣款</w:t>
            </w:r>
            <w:r>
              <w:rPr>
                <w:sz w:val="18"/>
                <w:szCs w:val="18"/>
              </w:rPr>
              <w:t>批量签约明细导出</w:t>
            </w:r>
          </w:p>
        </w:tc>
        <w:tc>
          <w:tcPr>
            <w:tcW w:w="1276" w:type="dxa"/>
          </w:tcPr>
          <w:p w:rsidR="007B48A0" w:rsidRDefault="007B48A0" w:rsidP="007B48A0">
            <w:pPr>
              <w:ind w:firstLineChars="0" w:firstLine="0"/>
              <w:rPr>
                <w:sz w:val="18"/>
                <w:szCs w:val="18"/>
              </w:rPr>
            </w:pPr>
            <w:r>
              <w:rPr>
                <w:sz w:val="18"/>
                <w:szCs w:val="18"/>
              </w:rPr>
              <w:t>OBOW</w:t>
            </w:r>
          </w:p>
        </w:tc>
        <w:tc>
          <w:tcPr>
            <w:tcW w:w="1842" w:type="dxa"/>
            <w:vAlign w:val="center"/>
          </w:tcPr>
          <w:p w:rsidR="007B48A0" w:rsidRDefault="007B48A0" w:rsidP="007B48A0">
            <w:pPr>
              <w:ind w:firstLineChars="0" w:firstLine="0"/>
              <w:rPr>
                <w:rStyle w:val="afc"/>
                <w:rFonts w:hAnsi="Times New Roman"/>
                <w:sz w:val="18"/>
              </w:rPr>
            </w:pPr>
            <w:r>
              <w:rPr>
                <w:rStyle w:val="afc"/>
                <w:rFonts w:hAnsi="Times New Roman"/>
                <w:sz w:val="18"/>
              </w:rPr>
              <w:t>OBOW</w:t>
            </w:r>
            <w:r w:rsidRPr="0087181C">
              <w:rPr>
                <w:rStyle w:val="afc"/>
                <w:rFonts w:hAnsi="Times New Roman"/>
                <w:sz w:val="18"/>
              </w:rPr>
              <w:t>.00</w:t>
            </w:r>
            <w:r>
              <w:rPr>
                <w:sz w:val="18"/>
                <w:szCs w:val="18"/>
              </w:rPr>
              <w:t>712732</w:t>
            </w:r>
            <w:r w:rsidRPr="0087181C">
              <w:rPr>
                <w:rStyle w:val="afc"/>
                <w:rFonts w:hAnsi="Times New Roman"/>
                <w:sz w:val="18"/>
              </w:rPr>
              <w:t>0.01</w:t>
            </w:r>
          </w:p>
        </w:tc>
        <w:tc>
          <w:tcPr>
            <w:tcW w:w="1843" w:type="dxa"/>
            <w:vAlign w:val="center"/>
          </w:tcPr>
          <w:p w:rsidR="007B48A0" w:rsidRDefault="007B48A0" w:rsidP="007B48A0">
            <w:pPr>
              <w:ind w:firstLineChars="0" w:firstLine="0"/>
              <w:rPr>
                <w:rStyle w:val="afc"/>
                <w:rFonts w:hAnsi="Times New Roman"/>
                <w:sz w:val="18"/>
              </w:rPr>
            </w:pPr>
            <w:r>
              <w:rPr>
                <w:rStyle w:val="afc"/>
                <w:rFonts w:hAnsi="Times New Roman"/>
                <w:sz w:val="18"/>
              </w:rPr>
              <w:t>OBOW</w:t>
            </w:r>
            <w:r w:rsidRPr="0087181C">
              <w:rPr>
                <w:rStyle w:val="afc"/>
                <w:rFonts w:hAnsi="Times New Roman"/>
                <w:sz w:val="18"/>
              </w:rPr>
              <w:t>.00</w:t>
            </w:r>
            <w:r>
              <w:rPr>
                <w:sz w:val="18"/>
                <w:szCs w:val="18"/>
              </w:rPr>
              <w:t>712732</w:t>
            </w:r>
            <w:r>
              <w:rPr>
                <w:rStyle w:val="afc"/>
                <w:rFonts w:hAnsi="Times New Roman"/>
                <w:sz w:val="18"/>
              </w:rPr>
              <w:t>1</w:t>
            </w:r>
            <w:r w:rsidRPr="0087181C">
              <w:rPr>
                <w:rStyle w:val="afc"/>
                <w:rFonts w:hAnsi="Times New Roman"/>
                <w:sz w:val="18"/>
              </w:rPr>
              <w:t>.01</w:t>
            </w:r>
          </w:p>
        </w:tc>
        <w:tc>
          <w:tcPr>
            <w:tcW w:w="708" w:type="dxa"/>
          </w:tcPr>
          <w:p w:rsidR="007B48A0" w:rsidRPr="0035692F" w:rsidRDefault="007B48A0" w:rsidP="007B48A0">
            <w:pPr>
              <w:ind w:firstLineChars="0" w:firstLine="0"/>
              <w:rPr>
                <w:sz w:val="18"/>
                <w:szCs w:val="18"/>
              </w:rPr>
            </w:pPr>
            <w:r w:rsidRPr="0035692F">
              <w:rPr>
                <w:sz w:val="18"/>
                <w:szCs w:val="18"/>
              </w:rPr>
              <w:t>SSTB</w:t>
            </w:r>
          </w:p>
        </w:tc>
      </w:tr>
      <w:tr w:rsidR="007B48A0" w:rsidRPr="000C260B" w:rsidTr="006B5999">
        <w:tc>
          <w:tcPr>
            <w:tcW w:w="959" w:type="dxa"/>
          </w:tcPr>
          <w:p w:rsidR="007B48A0" w:rsidRDefault="007B48A0" w:rsidP="007B48A0">
            <w:pPr>
              <w:ind w:firstLineChars="0" w:firstLine="0"/>
              <w:rPr>
                <w:sz w:val="18"/>
                <w:szCs w:val="18"/>
              </w:rPr>
            </w:pPr>
            <w:r>
              <w:rPr>
                <w:sz w:val="18"/>
                <w:szCs w:val="18"/>
              </w:rPr>
              <w:t>712733</w:t>
            </w:r>
          </w:p>
        </w:tc>
        <w:tc>
          <w:tcPr>
            <w:tcW w:w="2835" w:type="dxa"/>
          </w:tcPr>
          <w:p w:rsidR="007B48A0" w:rsidRDefault="007B48A0" w:rsidP="007B48A0">
            <w:pPr>
              <w:ind w:firstLineChars="0" w:firstLine="0"/>
              <w:rPr>
                <w:sz w:val="18"/>
                <w:szCs w:val="18"/>
              </w:rPr>
            </w:pPr>
            <w:r>
              <w:rPr>
                <w:rFonts w:hint="eastAsia"/>
                <w:sz w:val="18"/>
                <w:szCs w:val="18"/>
              </w:rPr>
              <w:t>批量缴费</w:t>
            </w:r>
            <w:r>
              <w:rPr>
                <w:sz w:val="18"/>
                <w:szCs w:val="18"/>
              </w:rPr>
              <w:t>明细导出</w:t>
            </w:r>
          </w:p>
        </w:tc>
        <w:tc>
          <w:tcPr>
            <w:tcW w:w="1276" w:type="dxa"/>
          </w:tcPr>
          <w:p w:rsidR="007B48A0" w:rsidRDefault="007B48A0" w:rsidP="007B48A0">
            <w:pPr>
              <w:ind w:firstLineChars="0" w:firstLine="0"/>
              <w:rPr>
                <w:sz w:val="18"/>
                <w:szCs w:val="18"/>
              </w:rPr>
            </w:pPr>
            <w:r>
              <w:rPr>
                <w:sz w:val="18"/>
                <w:szCs w:val="18"/>
              </w:rPr>
              <w:t>OBOW</w:t>
            </w:r>
          </w:p>
        </w:tc>
        <w:tc>
          <w:tcPr>
            <w:tcW w:w="1842" w:type="dxa"/>
            <w:vAlign w:val="center"/>
          </w:tcPr>
          <w:p w:rsidR="007B48A0" w:rsidRDefault="007B48A0" w:rsidP="007B48A0">
            <w:pPr>
              <w:ind w:firstLineChars="0" w:firstLine="0"/>
              <w:rPr>
                <w:rStyle w:val="afc"/>
                <w:rFonts w:hAnsi="Times New Roman"/>
                <w:sz w:val="18"/>
              </w:rPr>
            </w:pPr>
            <w:r>
              <w:rPr>
                <w:rStyle w:val="afc"/>
                <w:rFonts w:hAnsi="Times New Roman"/>
                <w:sz w:val="18"/>
              </w:rPr>
              <w:t>OBOW</w:t>
            </w:r>
            <w:r w:rsidRPr="0087181C">
              <w:rPr>
                <w:rStyle w:val="afc"/>
                <w:rFonts w:hAnsi="Times New Roman"/>
                <w:sz w:val="18"/>
              </w:rPr>
              <w:t>.00</w:t>
            </w:r>
            <w:r>
              <w:rPr>
                <w:sz w:val="18"/>
                <w:szCs w:val="18"/>
              </w:rPr>
              <w:t>712733</w:t>
            </w:r>
            <w:r w:rsidRPr="0087181C">
              <w:rPr>
                <w:rStyle w:val="afc"/>
                <w:rFonts w:hAnsi="Times New Roman"/>
                <w:sz w:val="18"/>
              </w:rPr>
              <w:t>0.01</w:t>
            </w:r>
          </w:p>
        </w:tc>
        <w:tc>
          <w:tcPr>
            <w:tcW w:w="1843" w:type="dxa"/>
            <w:vAlign w:val="center"/>
          </w:tcPr>
          <w:p w:rsidR="007B48A0" w:rsidRDefault="007B48A0" w:rsidP="007B48A0">
            <w:pPr>
              <w:ind w:firstLineChars="0" w:firstLine="0"/>
              <w:rPr>
                <w:rStyle w:val="afc"/>
                <w:rFonts w:hAnsi="Times New Roman"/>
                <w:sz w:val="18"/>
              </w:rPr>
            </w:pPr>
            <w:r>
              <w:rPr>
                <w:rStyle w:val="afc"/>
                <w:rFonts w:hAnsi="Times New Roman"/>
                <w:sz w:val="18"/>
              </w:rPr>
              <w:t>OBOW</w:t>
            </w:r>
            <w:r w:rsidRPr="0087181C">
              <w:rPr>
                <w:rStyle w:val="afc"/>
                <w:rFonts w:hAnsi="Times New Roman"/>
                <w:sz w:val="18"/>
              </w:rPr>
              <w:t>.00</w:t>
            </w:r>
            <w:r>
              <w:rPr>
                <w:sz w:val="18"/>
                <w:szCs w:val="18"/>
              </w:rPr>
              <w:t>712733</w:t>
            </w:r>
            <w:r>
              <w:rPr>
                <w:rStyle w:val="afc"/>
                <w:rFonts w:hAnsi="Times New Roman"/>
                <w:sz w:val="18"/>
              </w:rPr>
              <w:t>1</w:t>
            </w:r>
            <w:r w:rsidRPr="0087181C">
              <w:rPr>
                <w:rStyle w:val="afc"/>
                <w:rFonts w:hAnsi="Times New Roman"/>
                <w:sz w:val="18"/>
              </w:rPr>
              <w:t>.01</w:t>
            </w:r>
          </w:p>
        </w:tc>
        <w:tc>
          <w:tcPr>
            <w:tcW w:w="708" w:type="dxa"/>
          </w:tcPr>
          <w:p w:rsidR="007B48A0" w:rsidRPr="0035692F" w:rsidRDefault="007B48A0" w:rsidP="007B48A0">
            <w:pPr>
              <w:ind w:firstLineChars="0" w:firstLine="0"/>
              <w:rPr>
                <w:sz w:val="18"/>
                <w:szCs w:val="18"/>
              </w:rPr>
            </w:pPr>
            <w:r w:rsidRPr="0035692F">
              <w:rPr>
                <w:sz w:val="18"/>
                <w:szCs w:val="18"/>
              </w:rPr>
              <w:t>SSTB</w:t>
            </w:r>
          </w:p>
        </w:tc>
      </w:tr>
      <w:tr w:rsidR="007B48A0" w:rsidRPr="000C260B" w:rsidTr="006B5999">
        <w:tc>
          <w:tcPr>
            <w:tcW w:w="959" w:type="dxa"/>
          </w:tcPr>
          <w:p w:rsidR="007B48A0" w:rsidRDefault="007B48A0" w:rsidP="007B48A0">
            <w:pPr>
              <w:ind w:firstLineChars="0" w:firstLine="0"/>
              <w:rPr>
                <w:sz w:val="18"/>
                <w:szCs w:val="18"/>
              </w:rPr>
            </w:pPr>
            <w:r>
              <w:rPr>
                <w:sz w:val="18"/>
                <w:szCs w:val="18"/>
              </w:rPr>
              <w:t>712734</w:t>
            </w:r>
          </w:p>
        </w:tc>
        <w:tc>
          <w:tcPr>
            <w:tcW w:w="2835" w:type="dxa"/>
          </w:tcPr>
          <w:p w:rsidR="007B48A0" w:rsidRDefault="007B48A0" w:rsidP="007B48A0">
            <w:pPr>
              <w:ind w:firstLineChars="0" w:firstLine="0"/>
              <w:rPr>
                <w:sz w:val="18"/>
                <w:szCs w:val="18"/>
              </w:rPr>
            </w:pPr>
            <w:r>
              <w:rPr>
                <w:rFonts w:hint="eastAsia"/>
                <w:sz w:val="18"/>
                <w:szCs w:val="18"/>
              </w:rPr>
              <w:t>批量缴费</w:t>
            </w:r>
            <w:r>
              <w:rPr>
                <w:sz w:val="18"/>
                <w:szCs w:val="18"/>
              </w:rPr>
              <w:t>批次撤销明细导出</w:t>
            </w:r>
          </w:p>
        </w:tc>
        <w:tc>
          <w:tcPr>
            <w:tcW w:w="1276" w:type="dxa"/>
          </w:tcPr>
          <w:p w:rsidR="007B48A0" w:rsidRDefault="007B48A0" w:rsidP="007B48A0">
            <w:pPr>
              <w:ind w:firstLineChars="0" w:firstLine="0"/>
              <w:rPr>
                <w:sz w:val="18"/>
                <w:szCs w:val="18"/>
              </w:rPr>
            </w:pPr>
            <w:r>
              <w:rPr>
                <w:sz w:val="18"/>
                <w:szCs w:val="18"/>
              </w:rPr>
              <w:t>OBOW</w:t>
            </w:r>
          </w:p>
        </w:tc>
        <w:tc>
          <w:tcPr>
            <w:tcW w:w="1842" w:type="dxa"/>
            <w:vAlign w:val="center"/>
          </w:tcPr>
          <w:p w:rsidR="007B48A0" w:rsidRDefault="007B48A0" w:rsidP="007B48A0">
            <w:pPr>
              <w:ind w:firstLineChars="0" w:firstLine="0"/>
              <w:rPr>
                <w:rStyle w:val="afc"/>
                <w:rFonts w:hAnsi="Times New Roman"/>
                <w:sz w:val="18"/>
              </w:rPr>
            </w:pPr>
            <w:r>
              <w:rPr>
                <w:rStyle w:val="afc"/>
                <w:rFonts w:hAnsi="Times New Roman"/>
                <w:sz w:val="18"/>
              </w:rPr>
              <w:t>OBOW</w:t>
            </w:r>
            <w:r w:rsidRPr="0087181C">
              <w:rPr>
                <w:rStyle w:val="afc"/>
                <w:rFonts w:hAnsi="Times New Roman"/>
                <w:sz w:val="18"/>
              </w:rPr>
              <w:t>.00</w:t>
            </w:r>
            <w:r>
              <w:rPr>
                <w:sz w:val="18"/>
                <w:szCs w:val="18"/>
              </w:rPr>
              <w:t>712734</w:t>
            </w:r>
            <w:r w:rsidRPr="0087181C">
              <w:rPr>
                <w:rStyle w:val="afc"/>
                <w:rFonts w:hAnsi="Times New Roman"/>
                <w:sz w:val="18"/>
              </w:rPr>
              <w:t>0.01</w:t>
            </w:r>
          </w:p>
        </w:tc>
        <w:tc>
          <w:tcPr>
            <w:tcW w:w="1843" w:type="dxa"/>
            <w:vAlign w:val="center"/>
          </w:tcPr>
          <w:p w:rsidR="007B48A0" w:rsidRDefault="007B48A0" w:rsidP="007B48A0">
            <w:pPr>
              <w:ind w:firstLineChars="0" w:firstLine="0"/>
              <w:rPr>
                <w:rStyle w:val="afc"/>
                <w:rFonts w:hAnsi="Times New Roman"/>
                <w:sz w:val="18"/>
              </w:rPr>
            </w:pPr>
            <w:r>
              <w:rPr>
                <w:rStyle w:val="afc"/>
                <w:rFonts w:hAnsi="Times New Roman"/>
                <w:sz w:val="18"/>
              </w:rPr>
              <w:t>OBOW</w:t>
            </w:r>
            <w:r w:rsidRPr="0087181C">
              <w:rPr>
                <w:rStyle w:val="afc"/>
                <w:rFonts w:hAnsi="Times New Roman"/>
                <w:sz w:val="18"/>
              </w:rPr>
              <w:t>.00</w:t>
            </w:r>
            <w:r>
              <w:rPr>
                <w:sz w:val="18"/>
                <w:szCs w:val="18"/>
              </w:rPr>
              <w:t>712734</w:t>
            </w:r>
            <w:r>
              <w:rPr>
                <w:rStyle w:val="afc"/>
                <w:rFonts w:hAnsi="Times New Roman"/>
                <w:sz w:val="18"/>
              </w:rPr>
              <w:t>1</w:t>
            </w:r>
            <w:r w:rsidRPr="0087181C">
              <w:rPr>
                <w:rStyle w:val="afc"/>
                <w:rFonts w:hAnsi="Times New Roman"/>
                <w:sz w:val="18"/>
              </w:rPr>
              <w:t>.01</w:t>
            </w:r>
          </w:p>
        </w:tc>
        <w:tc>
          <w:tcPr>
            <w:tcW w:w="708" w:type="dxa"/>
          </w:tcPr>
          <w:p w:rsidR="007B48A0" w:rsidRPr="0035692F" w:rsidRDefault="007B48A0" w:rsidP="007B48A0">
            <w:pPr>
              <w:ind w:firstLineChars="0" w:firstLine="0"/>
              <w:rPr>
                <w:sz w:val="18"/>
                <w:szCs w:val="18"/>
              </w:rPr>
            </w:pPr>
            <w:r w:rsidRPr="0035692F">
              <w:rPr>
                <w:sz w:val="18"/>
                <w:szCs w:val="18"/>
              </w:rPr>
              <w:t>SSTB</w:t>
            </w:r>
          </w:p>
        </w:tc>
      </w:tr>
      <w:tr w:rsidR="00A71C7E" w:rsidRPr="000C260B" w:rsidTr="006B5999">
        <w:tc>
          <w:tcPr>
            <w:tcW w:w="959" w:type="dxa"/>
          </w:tcPr>
          <w:p w:rsidR="00A71C7E" w:rsidRDefault="00644157" w:rsidP="00A71C7E">
            <w:pPr>
              <w:ind w:firstLineChars="0" w:firstLine="0"/>
              <w:rPr>
                <w:sz w:val="18"/>
                <w:szCs w:val="18"/>
              </w:rPr>
            </w:pPr>
            <w:r>
              <w:rPr>
                <w:sz w:val="18"/>
                <w:szCs w:val="18"/>
              </w:rPr>
              <w:t>712735</w:t>
            </w:r>
          </w:p>
        </w:tc>
        <w:tc>
          <w:tcPr>
            <w:tcW w:w="2835" w:type="dxa"/>
          </w:tcPr>
          <w:p w:rsidR="00A71C7E" w:rsidRDefault="00644157" w:rsidP="00A71C7E">
            <w:pPr>
              <w:ind w:firstLineChars="0" w:firstLine="0"/>
              <w:rPr>
                <w:sz w:val="18"/>
                <w:szCs w:val="18"/>
              </w:rPr>
            </w:pPr>
            <w:r>
              <w:rPr>
                <w:rFonts w:hint="eastAsia"/>
                <w:sz w:val="18"/>
                <w:szCs w:val="18"/>
              </w:rPr>
              <w:t>个人委托扣款</w:t>
            </w:r>
            <w:r>
              <w:rPr>
                <w:sz w:val="18"/>
                <w:szCs w:val="18"/>
              </w:rPr>
              <w:t>批量签约</w:t>
            </w:r>
            <w:r>
              <w:rPr>
                <w:rFonts w:hint="eastAsia"/>
                <w:sz w:val="18"/>
                <w:szCs w:val="18"/>
              </w:rPr>
              <w:t>批次</w:t>
            </w:r>
            <w:r>
              <w:rPr>
                <w:sz w:val="18"/>
                <w:szCs w:val="18"/>
              </w:rPr>
              <w:t>撤销</w:t>
            </w:r>
          </w:p>
        </w:tc>
        <w:tc>
          <w:tcPr>
            <w:tcW w:w="1276" w:type="dxa"/>
          </w:tcPr>
          <w:p w:rsidR="00A71C7E" w:rsidRDefault="00A71C7E" w:rsidP="00A71C7E">
            <w:pPr>
              <w:ind w:firstLineChars="0" w:firstLine="0"/>
              <w:rPr>
                <w:sz w:val="18"/>
                <w:szCs w:val="18"/>
              </w:rPr>
            </w:pPr>
            <w:r>
              <w:rPr>
                <w:sz w:val="18"/>
                <w:szCs w:val="18"/>
              </w:rPr>
              <w:t>OBOW</w:t>
            </w:r>
          </w:p>
        </w:tc>
        <w:tc>
          <w:tcPr>
            <w:tcW w:w="1842" w:type="dxa"/>
            <w:vAlign w:val="center"/>
          </w:tcPr>
          <w:p w:rsidR="00A71C7E" w:rsidRDefault="00A71C7E" w:rsidP="00A71C7E">
            <w:pPr>
              <w:ind w:firstLineChars="0" w:firstLine="0"/>
              <w:rPr>
                <w:rStyle w:val="afc"/>
                <w:rFonts w:hAnsi="Times New Roman"/>
                <w:sz w:val="18"/>
              </w:rPr>
            </w:pPr>
            <w:r>
              <w:rPr>
                <w:rStyle w:val="afc"/>
                <w:rFonts w:hAnsi="Times New Roman"/>
                <w:sz w:val="18"/>
              </w:rPr>
              <w:t>OBOW</w:t>
            </w:r>
            <w:r w:rsidRPr="0087181C">
              <w:rPr>
                <w:rStyle w:val="afc"/>
                <w:rFonts w:hAnsi="Times New Roman"/>
                <w:sz w:val="18"/>
              </w:rPr>
              <w:t>.00</w:t>
            </w:r>
            <w:r w:rsidR="00644157">
              <w:rPr>
                <w:sz w:val="18"/>
                <w:szCs w:val="18"/>
              </w:rPr>
              <w:t>712735</w:t>
            </w:r>
            <w:r w:rsidRPr="0087181C">
              <w:rPr>
                <w:rStyle w:val="afc"/>
                <w:rFonts w:hAnsi="Times New Roman"/>
                <w:sz w:val="18"/>
              </w:rPr>
              <w:t>0.01</w:t>
            </w:r>
          </w:p>
        </w:tc>
        <w:tc>
          <w:tcPr>
            <w:tcW w:w="1843" w:type="dxa"/>
            <w:vAlign w:val="center"/>
          </w:tcPr>
          <w:p w:rsidR="00A71C7E" w:rsidRDefault="00A71C7E" w:rsidP="00A71C7E">
            <w:pPr>
              <w:ind w:firstLineChars="0" w:firstLine="0"/>
              <w:rPr>
                <w:rStyle w:val="afc"/>
                <w:rFonts w:hAnsi="Times New Roman"/>
                <w:sz w:val="18"/>
              </w:rPr>
            </w:pPr>
            <w:r>
              <w:rPr>
                <w:rStyle w:val="afc"/>
                <w:rFonts w:hAnsi="Times New Roman"/>
                <w:sz w:val="18"/>
              </w:rPr>
              <w:t>OBOW</w:t>
            </w:r>
            <w:r w:rsidRPr="0087181C">
              <w:rPr>
                <w:rStyle w:val="afc"/>
                <w:rFonts w:hAnsi="Times New Roman"/>
                <w:sz w:val="18"/>
              </w:rPr>
              <w:t>.00</w:t>
            </w:r>
            <w:r w:rsidR="00644157">
              <w:rPr>
                <w:sz w:val="18"/>
                <w:szCs w:val="18"/>
              </w:rPr>
              <w:t>712735</w:t>
            </w:r>
            <w:r>
              <w:rPr>
                <w:rStyle w:val="afc"/>
                <w:rFonts w:hAnsi="Times New Roman"/>
                <w:sz w:val="18"/>
              </w:rPr>
              <w:t>1</w:t>
            </w:r>
            <w:r w:rsidRPr="0087181C">
              <w:rPr>
                <w:rStyle w:val="afc"/>
                <w:rFonts w:hAnsi="Times New Roman"/>
                <w:sz w:val="18"/>
              </w:rPr>
              <w:t>.01</w:t>
            </w:r>
          </w:p>
        </w:tc>
        <w:tc>
          <w:tcPr>
            <w:tcW w:w="708" w:type="dxa"/>
          </w:tcPr>
          <w:p w:rsidR="00A71C7E" w:rsidRPr="0035692F" w:rsidRDefault="00A71C7E" w:rsidP="00A71C7E">
            <w:pPr>
              <w:ind w:firstLineChars="0" w:firstLine="0"/>
              <w:rPr>
                <w:sz w:val="18"/>
                <w:szCs w:val="18"/>
              </w:rPr>
            </w:pPr>
            <w:r w:rsidRPr="0035692F">
              <w:rPr>
                <w:sz w:val="18"/>
                <w:szCs w:val="18"/>
              </w:rPr>
              <w:t>SSTB</w:t>
            </w:r>
          </w:p>
        </w:tc>
      </w:tr>
      <w:tr w:rsidR="00A71C7E" w:rsidRPr="000C260B" w:rsidTr="006B5999">
        <w:tc>
          <w:tcPr>
            <w:tcW w:w="959" w:type="dxa"/>
          </w:tcPr>
          <w:p w:rsidR="00A71C7E" w:rsidRDefault="00644157" w:rsidP="00A71C7E">
            <w:pPr>
              <w:ind w:firstLineChars="0" w:firstLine="0"/>
              <w:rPr>
                <w:sz w:val="18"/>
                <w:szCs w:val="18"/>
              </w:rPr>
            </w:pPr>
            <w:r>
              <w:rPr>
                <w:sz w:val="18"/>
                <w:szCs w:val="18"/>
              </w:rPr>
              <w:t>712736</w:t>
            </w:r>
          </w:p>
        </w:tc>
        <w:tc>
          <w:tcPr>
            <w:tcW w:w="2835" w:type="dxa"/>
          </w:tcPr>
          <w:p w:rsidR="00A71C7E" w:rsidRDefault="00644157" w:rsidP="00A71C7E">
            <w:pPr>
              <w:ind w:firstLineChars="0" w:firstLine="0"/>
              <w:rPr>
                <w:sz w:val="18"/>
                <w:szCs w:val="18"/>
              </w:rPr>
            </w:pPr>
            <w:r>
              <w:rPr>
                <w:rFonts w:hint="eastAsia"/>
                <w:sz w:val="18"/>
                <w:szCs w:val="18"/>
              </w:rPr>
              <w:t>个人委托扣款</w:t>
            </w:r>
            <w:r>
              <w:rPr>
                <w:sz w:val="18"/>
                <w:szCs w:val="18"/>
              </w:rPr>
              <w:t>批量签约</w:t>
            </w:r>
            <w:r>
              <w:rPr>
                <w:rFonts w:hint="eastAsia"/>
                <w:sz w:val="18"/>
                <w:szCs w:val="18"/>
              </w:rPr>
              <w:t>批次</w:t>
            </w:r>
            <w:r>
              <w:rPr>
                <w:sz w:val="18"/>
                <w:szCs w:val="18"/>
              </w:rPr>
              <w:t>撤销</w:t>
            </w:r>
            <w:r>
              <w:rPr>
                <w:rFonts w:hint="eastAsia"/>
                <w:sz w:val="18"/>
                <w:szCs w:val="18"/>
              </w:rPr>
              <w:lastRenderedPageBreak/>
              <w:t>明细</w:t>
            </w:r>
            <w:r>
              <w:rPr>
                <w:sz w:val="18"/>
                <w:szCs w:val="18"/>
              </w:rPr>
              <w:t>导出</w:t>
            </w:r>
          </w:p>
        </w:tc>
        <w:tc>
          <w:tcPr>
            <w:tcW w:w="1276" w:type="dxa"/>
          </w:tcPr>
          <w:p w:rsidR="00A71C7E" w:rsidRDefault="00A71C7E" w:rsidP="00A71C7E">
            <w:pPr>
              <w:ind w:firstLineChars="0" w:firstLine="0"/>
              <w:rPr>
                <w:sz w:val="18"/>
                <w:szCs w:val="18"/>
              </w:rPr>
            </w:pPr>
            <w:r>
              <w:rPr>
                <w:sz w:val="18"/>
                <w:szCs w:val="18"/>
              </w:rPr>
              <w:lastRenderedPageBreak/>
              <w:t>OBOW</w:t>
            </w:r>
          </w:p>
        </w:tc>
        <w:tc>
          <w:tcPr>
            <w:tcW w:w="1842" w:type="dxa"/>
            <w:vAlign w:val="center"/>
          </w:tcPr>
          <w:p w:rsidR="00A71C7E" w:rsidRDefault="00A71C7E" w:rsidP="00A71C7E">
            <w:pPr>
              <w:ind w:firstLineChars="0" w:firstLine="0"/>
              <w:rPr>
                <w:rStyle w:val="afc"/>
                <w:rFonts w:hAnsi="Times New Roman"/>
                <w:sz w:val="18"/>
              </w:rPr>
            </w:pPr>
            <w:r>
              <w:rPr>
                <w:rStyle w:val="afc"/>
                <w:rFonts w:hAnsi="Times New Roman"/>
                <w:sz w:val="18"/>
              </w:rPr>
              <w:t>OBOW</w:t>
            </w:r>
            <w:r w:rsidRPr="0087181C">
              <w:rPr>
                <w:rStyle w:val="afc"/>
                <w:rFonts w:hAnsi="Times New Roman"/>
                <w:sz w:val="18"/>
              </w:rPr>
              <w:t>.00</w:t>
            </w:r>
            <w:r w:rsidR="00644157">
              <w:rPr>
                <w:sz w:val="18"/>
                <w:szCs w:val="18"/>
              </w:rPr>
              <w:t>712736</w:t>
            </w:r>
            <w:r w:rsidRPr="0087181C">
              <w:rPr>
                <w:rStyle w:val="afc"/>
                <w:rFonts w:hAnsi="Times New Roman"/>
                <w:sz w:val="18"/>
              </w:rPr>
              <w:t>0.01</w:t>
            </w:r>
          </w:p>
        </w:tc>
        <w:tc>
          <w:tcPr>
            <w:tcW w:w="1843" w:type="dxa"/>
            <w:vAlign w:val="center"/>
          </w:tcPr>
          <w:p w:rsidR="00A71C7E" w:rsidRDefault="00A71C7E" w:rsidP="00A71C7E">
            <w:pPr>
              <w:ind w:firstLineChars="0" w:firstLine="0"/>
              <w:rPr>
                <w:rStyle w:val="afc"/>
                <w:rFonts w:hAnsi="Times New Roman"/>
                <w:sz w:val="18"/>
              </w:rPr>
            </w:pPr>
            <w:r>
              <w:rPr>
                <w:rStyle w:val="afc"/>
                <w:rFonts w:hAnsi="Times New Roman"/>
                <w:sz w:val="18"/>
              </w:rPr>
              <w:t>OBOW</w:t>
            </w:r>
            <w:r w:rsidRPr="0087181C">
              <w:rPr>
                <w:rStyle w:val="afc"/>
                <w:rFonts w:hAnsi="Times New Roman"/>
                <w:sz w:val="18"/>
              </w:rPr>
              <w:t>.00</w:t>
            </w:r>
            <w:r w:rsidR="00644157">
              <w:rPr>
                <w:sz w:val="18"/>
                <w:szCs w:val="18"/>
              </w:rPr>
              <w:t>712736</w:t>
            </w:r>
            <w:r>
              <w:rPr>
                <w:rStyle w:val="afc"/>
                <w:rFonts w:hAnsi="Times New Roman"/>
                <w:sz w:val="18"/>
              </w:rPr>
              <w:t>1</w:t>
            </w:r>
            <w:r w:rsidRPr="0087181C">
              <w:rPr>
                <w:rStyle w:val="afc"/>
                <w:rFonts w:hAnsi="Times New Roman"/>
                <w:sz w:val="18"/>
              </w:rPr>
              <w:t>.01</w:t>
            </w:r>
          </w:p>
        </w:tc>
        <w:tc>
          <w:tcPr>
            <w:tcW w:w="708" w:type="dxa"/>
          </w:tcPr>
          <w:p w:rsidR="00A71C7E" w:rsidRPr="0035692F" w:rsidRDefault="00A71C7E" w:rsidP="00A71C7E">
            <w:pPr>
              <w:ind w:firstLineChars="0" w:firstLine="0"/>
              <w:rPr>
                <w:sz w:val="18"/>
                <w:szCs w:val="18"/>
              </w:rPr>
            </w:pPr>
            <w:r w:rsidRPr="0035692F">
              <w:rPr>
                <w:sz w:val="18"/>
                <w:szCs w:val="18"/>
              </w:rPr>
              <w:t>SSTB</w:t>
            </w:r>
          </w:p>
        </w:tc>
      </w:tr>
      <w:tr w:rsidR="00A71C7E" w:rsidRPr="000C260B" w:rsidTr="006B5999">
        <w:tc>
          <w:tcPr>
            <w:tcW w:w="959" w:type="dxa"/>
          </w:tcPr>
          <w:p w:rsidR="00A71C7E" w:rsidRDefault="00644157" w:rsidP="00A71C7E">
            <w:pPr>
              <w:ind w:firstLineChars="0" w:firstLine="0"/>
              <w:rPr>
                <w:sz w:val="18"/>
                <w:szCs w:val="18"/>
              </w:rPr>
            </w:pPr>
            <w:r>
              <w:rPr>
                <w:sz w:val="18"/>
                <w:szCs w:val="18"/>
              </w:rPr>
              <w:lastRenderedPageBreak/>
              <w:t>712737</w:t>
            </w:r>
          </w:p>
        </w:tc>
        <w:tc>
          <w:tcPr>
            <w:tcW w:w="2835" w:type="dxa"/>
          </w:tcPr>
          <w:p w:rsidR="00A71C7E" w:rsidRDefault="00A71C7E" w:rsidP="00644157">
            <w:pPr>
              <w:ind w:firstLineChars="0" w:firstLine="0"/>
              <w:rPr>
                <w:sz w:val="18"/>
                <w:szCs w:val="18"/>
              </w:rPr>
            </w:pPr>
            <w:r>
              <w:rPr>
                <w:rFonts w:hint="eastAsia"/>
                <w:sz w:val="18"/>
                <w:szCs w:val="18"/>
              </w:rPr>
              <w:t>批量缴费</w:t>
            </w:r>
            <w:r w:rsidR="00644157">
              <w:rPr>
                <w:rFonts w:hint="eastAsia"/>
                <w:sz w:val="18"/>
                <w:szCs w:val="18"/>
              </w:rPr>
              <w:t>凭证打印</w:t>
            </w:r>
            <w:r w:rsidR="00644157">
              <w:rPr>
                <w:sz w:val="18"/>
                <w:szCs w:val="18"/>
              </w:rPr>
              <w:t>确认</w:t>
            </w:r>
          </w:p>
        </w:tc>
        <w:tc>
          <w:tcPr>
            <w:tcW w:w="1276" w:type="dxa"/>
          </w:tcPr>
          <w:p w:rsidR="00A71C7E" w:rsidRDefault="00A71C7E" w:rsidP="00A71C7E">
            <w:pPr>
              <w:ind w:firstLineChars="0" w:firstLine="0"/>
              <w:rPr>
                <w:sz w:val="18"/>
                <w:szCs w:val="18"/>
              </w:rPr>
            </w:pPr>
            <w:r>
              <w:rPr>
                <w:sz w:val="18"/>
                <w:szCs w:val="18"/>
              </w:rPr>
              <w:t>OBOW</w:t>
            </w:r>
          </w:p>
        </w:tc>
        <w:tc>
          <w:tcPr>
            <w:tcW w:w="1842" w:type="dxa"/>
            <w:vAlign w:val="center"/>
          </w:tcPr>
          <w:p w:rsidR="00A71C7E" w:rsidRDefault="00A71C7E" w:rsidP="00A71C7E">
            <w:pPr>
              <w:ind w:firstLineChars="0" w:firstLine="0"/>
              <w:rPr>
                <w:rStyle w:val="afc"/>
                <w:rFonts w:hAnsi="Times New Roman"/>
                <w:sz w:val="18"/>
              </w:rPr>
            </w:pPr>
            <w:r>
              <w:rPr>
                <w:rStyle w:val="afc"/>
                <w:rFonts w:hAnsi="Times New Roman"/>
                <w:sz w:val="18"/>
              </w:rPr>
              <w:t>OBOW</w:t>
            </w:r>
            <w:r w:rsidRPr="0087181C">
              <w:rPr>
                <w:rStyle w:val="afc"/>
                <w:rFonts w:hAnsi="Times New Roman"/>
                <w:sz w:val="18"/>
              </w:rPr>
              <w:t>.00</w:t>
            </w:r>
            <w:r w:rsidR="00644157">
              <w:rPr>
                <w:sz w:val="18"/>
                <w:szCs w:val="18"/>
              </w:rPr>
              <w:t>712737</w:t>
            </w:r>
            <w:r w:rsidRPr="0087181C">
              <w:rPr>
                <w:rStyle w:val="afc"/>
                <w:rFonts w:hAnsi="Times New Roman"/>
                <w:sz w:val="18"/>
              </w:rPr>
              <w:t>0.01</w:t>
            </w:r>
          </w:p>
        </w:tc>
        <w:tc>
          <w:tcPr>
            <w:tcW w:w="1843" w:type="dxa"/>
            <w:vAlign w:val="center"/>
          </w:tcPr>
          <w:p w:rsidR="00A71C7E" w:rsidRDefault="00A71C7E" w:rsidP="00A71C7E">
            <w:pPr>
              <w:ind w:firstLineChars="0" w:firstLine="0"/>
              <w:rPr>
                <w:rStyle w:val="afc"/>
                <w:rFonts w:hAnsi="Times New Roman"/>
                <w:sz w:val="18"/>
              </w:rPr>
            </w:pPr>
            <w:r>
              <w:rPr>
                <w:rStyle w:val="afc"/>
                <w:rFonts w:hAnsi="Times New Roman"/>
                <w:sz w:val="18"/>
              </w:rPr>
              <w:t>OBOW</w:t>
            </w:r>
            <w:r w:rsidRPr="0087181C">
              <w:rPr>
                <w:rStyle w:val="afc"/>
                <w:rFonts w:hAnsi="Times New Roman"/>
                <w:sz w:val="18"/>
              </w:rPr>
              <w:t>.00</w:t>
            </w:r>
            <w:r w:rsidR="00644157">
              <w:rPr>
                <w:sz w:val="18"/>
                <w:szCs w:val="18"/>
              </w:rPr>
              <w:t>712737</w:t>
            </w:r>
            <w:r>
              <w:rPr>
                <w:rStyle w:val="afc"/>
                <w:rFonts w:hAnsi="Times New Roman"/>
                <w:sz w:val="18"/>
              </w:rPr>
              <w:t>1</w:t>
            </w:r>
            <w:r w:rsidRPr="0087181C">
              <w:rPr>
                <w:rStyle w:val="afc"/>
                <w:rFonts w:hAnsi="Times New Roman"/>
                <w:sz w:val="18"/>
              </w:rPr>
              <w:t>.01</w:t>
            </w:r>
          </w:p>
        </w:tc>
        <w:tc>
          <w:tcPr>
            <w:tcW w:w="708" w:type="dxa"/>
          </w:tcPr>
          <w:p w:rsidR="00A71C7E" w:rsidRPr="0035692F" w:rsidRDefault="00A71C7E" w:rsidP="00A71C7E">
            <w:pPr>
              <w:ind w:firstLineChars="0" w:firstLine="0"/>
              <w:rPr>
                <w:sz w:val="18"/>
                <w:szCs w:val="18"/>
              </w:rPr>
            </w:pPr>
            <w:r w:rsidRPr="0035692F">
              <w:rPr>
                <w:sz w:val="18"/>
                <w:szCs w:val="18"/>
              </w:rPr>
              <w:t>SSTB</w:t>
            </w:r>
          </w:p>
        </w:tc>
      </w:tr>
      <w:tr w:rsidR="00A71C7E" w:rsidRPr="000C260B" w:rsidTr="006B5999">
        <w:tc>
          <w:tcPr>
            <w:tcW w:w="959" w:type="dxa"/>
          </w:tcPr>
          <w:p w:rsidR="00A71C7E" w:rsidRDefault="00644157" w:rsidP="00A71C7E">
            <w:pPr>
              <w:ind w:firstLineChars="0" w:firstLine="0"/>
              <w:rPr>
                <w:sz w:val="18"/>
                <w:szCs w:val="18"/>
              </w:rPr>
            </w:pPr>
            <w:r>
              <w:rPr>
                <w:sz w:val="18"/>
                <w:szCs w:val="18"/>
              </w:rPr>
              <w:t>712738</w:t>
            </w:r>
          </w:p>
        </w:tc>
        <w:tc>
          <w:tcPr>
            <w:tcW w:w="2835" w:type="dxa"/>
          </w:tcPr>
          <w:p w:rsidR="00A71C7E" w:rsidRDefault="00A71C7E" w:rsidP="00644157">
            <w:pPr>
              <w:ind w:firstLineChars="0" w:firstLine="0"/>
              <w:rPr>
                <w:sz w:val="18"/>
                <w:szCs w:val="18"/>
              </w:rPr>
            </w:pPr>
            <w:r>
              <w:rPr>
                <w:rFonts w:hint="eastAsia"/>
                <w:sz w:val="18"/>
                <w:szCs w:val="18"/>
              </w:rPr>
              <w:t>批量缴费</w:t>
            </w:r>
            <w:r w:rsidR="00644157">
              <w:rPr>
                <w:rFonts w:hint="eastAsia"/>
                <w:sz w:val="18"/>
                <w:szCs w:val="18"/>
              </w:rPr>
              <w:t>撤销凭证</w:t>
            </w:r>
            <w:r w:rsidR="00644157">
              <w:rPr>
                <w:sz w:val="18"/>
                <w:szCs w:val="18"/>
              </w:rPr>
              <w:t>打印确认</w:t>
            </w:r>
          </w:p>
        </w:tc>
        <w:tc>
          <w:tcPr>
            <w:tcW w:w="1276" w:type="dxa"/>
          </w:tcPr>
          <w:p w:rsidR="00A71C7E" w:rsidRDefault="00A71C7E" w:rsidP="00A71C7E">
            <w:pPr>
              <w:ind w:firstLineChars="0" w:firstLine="0"/>
              <w:rPr>
                <w:sz w:val="18"/>
                <w:szCs w:val="18"/>
              </w:rPr>
            </w:pPr>
            <w:r>
              <w:rPr>
                <w:sz w:val="18"/>
                <w:szCs w:val="18"/>
              </w:rPr>
              <w:t>OBOW</w:t>
            </w:r>
          </w:p>
        </w:tc>
        <w:tc>
          <w:tcPr>
            <w:tcW w:w="1842" w:type="dxa"/>
            <w:vAlign w:val="center"/>
          </w:tcPr>
          <w:p w:rsidR="00A71C7E" w:rsidRDefault="00A71C7E" w:rsidP="00A71C7E">
            <w:pPr>
              <w:ind w:firstLineChars="0" w:firstLine="0"/>
              <w:rPr>
                <w:rStyle w:val="afc"/>
                <w:rFonts w:hAnsi="Times New Roman"/>
                <w:sz w:val="18"/>
              </w:rPr>
            </w:pPr>
            <w:r>
              <w:rPr>
                <w:rStyle w:val="afc"/>
                <w:rFonts w:hAnsi="Times New Roman"/>
                <w:sz w:val="18"/>
              </w:rPr>
              <w:t>OBOW</w:t>
            </w:r>
            <w:r w:rsidRPr="0087181C">
              <w:rPr>
                <w:rStyle w:val="afc"/>
                <w:rFonts w:hAnsi="Times New Roman"/>
                <w:sz w:val="18"/>
              </w:rPr>
              <w:t>.00</w:t>
            </w:r>
            <w:r w:rsidR="00644157">
              <w:rPr>
                <w:sz w:val="18"/>
                <w:szCs w:val="18"/>
              </w:rPr>
              <w:t>712738</w:t>
            </w:r>
            <w:r w:rsidRPr="0087181C">
              <w:rPr>
                <w:rStyle w:val="afc"/>
                <w:rFonts w:hAnsi="Times New Roman"/>
                <w:sz w:val="18"/>
              </w:rPr>
              <w:t>0.01</w:t>
            </w:r>
          </w:p>
        </w:tc>
        <w:tc>
          <w:tcPr>
            <w:tcW w:w="1843" w:type="dxa"/>
            <w:vAlign w:val="center"/>
          </w:tcPr>
          <w:p w:rsidR="00A71C7E" w:rsidRDefault="00A71C7E" w:rsidP="00A71C7E">
            <w:pPr>
              <w:ind w:firstLineChars="0" w:firstLine="0"/>
              <w:rPr>
                <w:rStyle w:val="afc"/>
                <w:rFonts w:hAnsi="Times New Roman"/>
                <w:sz w:val="18"/>
              </w:rPr>
            </w:pPr>
            <w:r>
              <w:rPr>
                <w:rStyle w:val="afc"/>
                <w:rFonts w:hAnsi="Times New Roman"/>
                <w:sz w:val="18"/>
              </w:rPr>
              <w:t>OBOW</w:t>
            </w:r>
            <w:r w:rsidRPr="0087181C">
              <w:rPr>
                <w:rStyle w:val="afc"/>
                <w:rFonts w:hAnsi="Times New Roman"/>
                <w:sz w:val="18"/>
              </w:rPr>
              <w:t>.00</w:t>
            </w:r>
            <w:r w:rsidR="00644157">
              <w:rPr>
                <w:sz w:val="18"/>
                <w:szCs w:val="18"/>
              </w:rPr>
              <w:t>712738</w:t>
            </w:r>
            <w:r>
              <w:rPr>
                <w:rStyle w:val="afc"/>
                <w:rFonts w:hAnsi="Times New Roman"/>
                <w:sz w:val="18"/>
              </w:rPr>
              <w:t>1</w:t>
            </w:r>
            <w:r w:rsidRPr="0087181C">
              <w:rPr>
                <w:rStyle w:val="afc"/>
                <w:rFonts w:hAnsi="Times New Roman"/>
                <w:sz w:val="18"/>
              </w:rPr>
              <w:t>.01</w:t>
            </w:r>
          </w:p>
        </w:tc>
        <w:tc>
          <w:tcPr>
            <w:tcW w:w="708" w:type="dxa"/>
          </w:tcPr>
          <w:p w:rsidR="00A71C7E" w:rsidRPr="0035692F" w:rsidRDefault="00A71C7E" w:rsidP="00A71C7E">
            <w:pPr>
              <w:ind w:firstLineChars="0" w:firstLine="0"/>
              <w:rPr>
                <w:sz w:val="18"/>
                <w:szCs w:val="18"/>
              </w:rPr>
            </w:pPr>
            <w:r w:rsidRPr="0035692F">
              <w:rPr>
                <w:sz w:val="18"/>
                <w:szCs w:val="18"/>
              </w:rPr>
              <w:t>SSTB</w:t>
            </w:r>
          </w:p>
        </w:tc>
      </w:tr>
      <w:tr w:rsidR="00B120D2" w:rsidRPr="000C260B" w:rsidTr="006B5999">
        <w:tc>
          <w:tcPr>
            <w:tcW w:w="959" w:type="dxa"/>
          </w:tcPr>
          <w:p w:rsidR="00B120D2" w:rsidRDefault="00B120D2" w:rsidP="00A71C7E">
            <w:pPr>
              <w:ind w:firstLineChars="0" w:firstLine="0"/>
              <w:rPr>
                <w:sz w:val="18"/>
                <w:szCs w:val="18"/>
              </w:rPr>
            </w:pPr>
            <w:r>
              <w:rPr>
                <w:rFonts w:hint="eastAsia"/>
                <w:sz w:val="18"/>
                <w:szCs w:val="18"/>
              </w:rPr>
              <w:t>712739</w:t>
            </w:r>
          </w:p>
        </w:tc>
        <w:tc>
          <w:tcPr>
            <w:tcW w:w="2835" w:type="dxa"/>
          </w:tcPr>
          <w:p w:rsidR="00B120D2" w:rsidRDefault="00B120D2" w:rsidP="00644157">
            <w:pPr>
              <w:ind w:firstLineChars="0" w:firstLine="0"/>
              <w:rPr>
                <w:sz w:val="18"/>
                <w:szCs w:val="18"/>
              </w:rPr>
            </w:pPr>
            <w:r>
              <w:rPr>
                <w:rFonts w:hint="eastAsia"/>
                <w:sz w:val="18"/>
                <w:szCs w:val="18"/>
              </w:rPr>
              <w:t>个人银行灵活就业缴费基数确认</w:t>
            </w:r>
          </w:p>
        </w:tc>
        <w:tc>
          <w:tcPr>
            <w:tcW w:w="1276" w:type="dxa"/>
          </w:tcPr>
          <w:p w:rsidR="00B120D2" w:rsidRDefault="00B120D2" w:rsidP="00A71C7E">
            <w:pPr>
              <w:ind w:firstLineChars="0" w:firstLine="0"/>
              <w:rPr>
                <w:sz w:val="18"/>
                <w:szCs w:val="18"/>
              </w:rPr>
            </w:pPr>
            <w:r>
              <w:rPr>
                <w:sz w:val="18"/>
                <w:szCs w:val="18"/>
              </w:rPr>
              <w:t>OBOW</w:t>
            </w:r>
          </w:p>
        </w:tc>
        <w:tc>
          <w:tcPr>
            <w:tcW w:w="1842" w:type="dxa"/>
            <w:vAlign w:val="center"/>
          </w:tcPr>
          <w:p w:rsidR="00B120D2" w:rsidRDefault="00B120D2" w:rsidP="002132D2">
            <w:pPr>
              <w:ind w:firstLineChars="0" w:firstLine="0"/>
              <w:rPr>
                <w:rStyle w:val="afc"/>
                <w:rFonts w:hAnsi="Times New Roman"/>
                <w:sz w:val="18"/>
              </w:rPr>
            </w:pPr>
            <w:r>
              <w:rPr>
                <w:rStyle w:val="afc"/>
                <w:rFonts w:hAnsi="Times New Roman"/>
                <w:sz w:val="18"/>
              </w:rPr>
              <w:t>OBOW</w:t>
            </w:r>
            <w:r w:rsidRPr="0087181C">
              <w:rPr>
                <w:rStyle w:val="afc"/>
                <w:rFonts w:hAnsi="Times New Roman"/>
                <w:sz w:val="18"/>
              </w:rPr>
              <w:t>.00</w:t>
            </w:r>
            <w:r>
              <w:rPr>
                <w:sz w:val="18"/>
                <w:szCs w:val="18"/>
              </w:rPr>
              <w:t>71273</w:t>
            </w:r>
            <w:r w:rsidR="002132D2">
              <w:rPr>
                <w:rFonts w:hint="eastAsia"/>
                <w:sz w:val="18"/>
                <w:szCs w:val="18"/>
              </w:rPr>
              <w:t>9</w:t>
            </w:r>
            <w:r w:rsidRPr="0087181C">
              <w:rPr>
                <w:rStyle w:val="afc"/>
                <w:rFonts w:hAnsi="Times New Roman"/>
                <w:sz w:val="18"/>
              </w:rPr>
              <w:t>0.01</w:t>
            </w:r>
          </w:p>
        </w:tc>
        <w:tc>
          <w:tcPr>
            <w:tcW w:w="1843" w:type="dxa"/>
            <w:vAlign w:val="center"/>
          </w:tcPr>
          <w:p w:rsidR="00B120D2" w:rsidRDefault="00B120D2" w:rsidP="002132D2">
            <w:pPr>
              <w:ind w:firstLineChars="0" w:firstLine="0"/>
              <w:rPr>
                <w:rStyle w:val="afc"/>
                <w:rFonts w:hAnsi="Times New Roman"/>
                <w:sz w:val="18"/>
              </w:rPr>
            </w:pPr>
            <w:r>
              <w:rPr>
                <w:rStyle w:val="afc"/>
                <w:rFonts w:hAnsi="Times New Roman"/>
                <w:sz w:val="18"/>
              </w:rPr>
              <w:t>OBOW</w:t>
            </w:r>
            <w:r w:rsidRPr="0087181C">
              <w:rPr>
                <w:rStyle w:val="afc"/>
                <w:rFonts w:hAnsi="Times New Roman"/>
                <w:sz w:val="18"/>
              </w:rPr>
              <w:t>.00</w:t>
            </w:r>
            <w:r>
              <w:rPr>
                <w:sz w:val="18"/>
                <w:szCs w:val="18"/>
              </w:rPr>
              <w:t>71273</w:t>
            </w:r>
            <w:r w:rsidR="002132D2">
              <w:rPr>
                <w:rFonts w:hint="eastAsia"/>
                <w:sz w:val="18"/>
                <w:szCs w:val="18"/>
              </w:rPr>
              <w:t>9</w:t>
            </w:r>
            <w:r>
              <w:rPr>
                <w:rStyle w:val="afc"/>
                <w:rFonts w:hAnsi="Times New Roman"/>
                <w:sz w:val="18"/>
              </w:rPr>
              <w:t>1</w:t>
            </w:r>
            <w:r w:rsidRPr="0087181C">
              <w:rPr>
                <w:rStyle w:val="afc"/>
                <w:rFonts w:hAnsi="Times New Roman"/>
                <w:sz w:val="18"/>
              </w:rPr>
              <w:t>.01</w:t>
            </w:r>
          </w:p>
        </w:tc>
        <w:tc>
          <w:tcPr>
            <w:tcW w:w="708" w:type="dxa"/>
          </w:tcPr>
          <w:p w:rsidR="00B120D2" w:rsidRPr="0035692F" w:rsidRDefault="00B120D2" w:rsidP="00A71C7E">
            <w:pPr>
              <w:ind w:firstLineChars="0" w:firstLine="0"/>
              <w:rPr>
                <w:sz w:val="18"/>
                <w:szCs w:val="18"/>
              </w:rPr>
            </w:pPr>
            <w:r w:rsidRPr="0035692F">
              <w:rPr>
                <w:sz w:val="18"/>
                <w:szCs w:val="18"/>
              </w:rPr>
              <w:t>SSTB</w:t>
            </w:r>
          </w:p>
        </w:tc>
      </w:tr>
      <w:tr w:rsidR="00B120D2" w:rsidRPr="000C260B" w:rsidTr="006B5999">
        <w:tc>
          <w:tcPr>
            <w:tcW w:w="959" w:type="dxa"/>
          </w:tcPr>
          <w:p w:rsidR="00B120D2" w:rsidRDefault="00B120D2" w:rsidP="00A71C7E">
            <w:pPr>
              <w:ind w:firstLineChars="0" w:firstLine="0"/>
              <w:rPr>
                <w:sz w:val="18"/>
                <w:szCs w:val="18"/>
              </w:rPr>
            </w:pPr>
            <w:r>
              <w:rPr>
                <w:rFonts w:hint="eastAsia"/>
                <w:sz w:val="18"/>
                <w:szCs w:val="18"/>
              </w:rPr>
              <w:t>712740</w:t>
            </w:r>
          </w:p>
        </w:tc>
        <w:tc>
          <w:tcPr>
            <w:tcW w:w="2835" w:type="dxa"/>
          </w:tcPr>
          <w:p w:rsidR="00B120D2" w:rsidRDefault="00B120D2" w:rsidP="00644157">
            <w:pPr>
              <w:ind w:firstLineChars="0" w:firstLine="0"/>
              <w:rPr>
                <w:sz w:val="18"/>
                <w:szCs w:val="18"/>
              </w:rPr>
            </w:pPr>
            <w:r>
              <w:rPr>
                <w:rFonts w:hint="eastAsia"/>
                <w:sz w:val="18"/>
                <w:szCs w:val="18"/>
              </w:rPr>
              <w:t>个人银行城乡居民应缴费额确认</w:t>
            </w:r>
          </w:p>
        </w:tc>
        <w:tc>
          <w:tcPr>
            <w:tcW w:w="1276" w:type="dxa"/>
          </w:tcPr>
          <w:p w:rsidR="00B120D2" w:rsidRDefault="00B120D2" w:rsidP="00A71C7E">
            <w:pPr>
              <w:ind w:firstLineChars="0" w:firstLine="0"/>
              <w:rPr>
                <w:sz w:val="18"/>
                <w:szCs w:val="18"/>
              </w:rPr>
            </w:pPr>
            <w:r>
              <w:rPr>
                <w:sz w:val="18"/>
                <w:szCs w:val="18"/>
              </w:rPr>
              <w:t>OBOW</w:t>
            </w:r>
          </w:p>
        </w:tc>
        <w:tc>
          <w:tcPr>
            <w:tcW w:w="1842" w:type="dxa"/>
            <w:vAlign w:val="center"/>
          </w:tcPr>
          <w:p w:rsidR="00B120D2" w:rsidRDefault="00B120D2" w:rsidP="002132D2">
            <w:pPr>
              <w:ind w:firstLineChars="0" w:firstLine="0"/>
              <w:rPr>
                <w:rStyle w:val="afc"/>
                <w:rFonts w:hAnsi="Times New Roman"/>
                <w:sz w:val="18"/>
              </w:rPr>
            </w:pPr>
            <w:r>
              <w:rPr>
                <w:rStyle w:val="afc"/>
                <w:rFonts w:hAnsi="Times New Roman"/>
                <w:sz w:val="18"/>
              </w:rPr>
              <w:t>OBOW</w:t>
            </w:r>
            <w:r w:rsidRPr="0087181C">
              <w:rPr>
                <w:rStyle w:val="afc"/>
                <w:rFonts w:hAnsi="Times New Roman"/>
                <w:sz w:val="18"/>
              </w:rPr>
              <w:t>.00</w:t>
            </w:r>
            <w:r>
              <w:rPr>
                <w:sz w:val="18"/>
                <w:szCs w:val="18"/>
              </w:rPr>
              <w:t>7127</w:t>
            </w:r>
            <w:r w:rsidR="002132D2">
              <w:rPr>
                <w:rFonts w:hint="eastAsia"/>
                <w:sz w:val="18"/>
                <w:szCs w:val="18"/>
              </w:rPr>
              <w:t>40</w:t>
            </w:r>
            <w:r w:rsidRPr="0087181C">
              <w:rPr>
                <w:rStyle w:val="afc"/>
                <w:rFonts w:hAnsi="Times New Roman"/>
                <w:sz w:val="18"/>
              </w:rPr>
              <w:t>0.01</w:t>
            </w:r>
          </w:p>
        </w:tc>
        <w:tc>
          <w:tcPr>
            <w:tcW w:w="1843" w:type="dxa"/>
            <w:vAlign w:val="center"/>
          </w:tcPr>
          <w:p w:rsidR="00B120D2" w:rsidRDefault="00B120D2" w:rsidP="002132D2">
            <w:pPr>
              <w:ind w:firstLineChars="0" w:firstLine="0"/>
              <w:rPr>
                <w:rStyle w:val="afc"/>
                <w:rFonts w:hAnsi="Times New Roman"/>
                <w:sz w:val="18"/>
              </w:rPr>
            </w:pPr>
            <w:r>
              <w:rPr>
                <w:rStyle w:val="afc"/>
                <w:rFonts w:hAnsi="Times New Roman"/>
                <w:sz w:val="18"/>
              </w:rPr>
              <w:t>OBOW</w:t>
            </w:r>
            <w:r w:rsidRPr="0087181C">
              <w:rPr>
                <w:rStyle w:val="afc"/>
                <w:rFonts w:hAnsi="Times New Roman"/>
                <w:sz w:val="18"/>
              </w:rPr>
              <w:t>.00</w:t>
            </w:r>
            <w:r>
              <w:rPr>
                <w:sz w:val="18"/>
                <w:szCs w:val="18"/>
              </w:rPr>
              <w:t>7127</w:t>
            </w:r>
            <w:r w:rsidR="002132D2">
              <w:rPr>
                <w:rFonts w:hint="eastAsia"/>
                <w:sz w:val="18"/>
                <w:szCs w:val="18"/>
              </w:rPr>
              <w:t>40</w:t>
            </w:r>
            <w:r>
              <w:rPr>
                <w:rStyle w:val="afc"/>
                <w:rFonts w:hAnsi="Times New Roman"/>
                <w:sz w:val="18"/>
              </w:rPr>
              <w:t>1</w:t>
            </w:r>
            <w:r w:rsidRPr="0087181C">
              <w:rPr>
                <w:rStyle w:val="afc"/>
                <w:rFonts w:hAnsi="Times New Roman"/>
                <w:sz w:val="18"/>
              </w:rPr>
              <w:t>.01</w:t>
            </w:r>
          </w:p>
        </w:tc>
        <w:tc>
          <w:tcPr>
            <w:tcW w:w="708" w:type="dxa"/>
          </w:tcPr>
          <w:p w:rsidR="00B120D2" w:rsidRPr="0035692F" w:rsidRDefault="00B120D2" w:rsidP="00A71C7E">
            <w:pPr>
              <w:ind w:firstLineChars="0" w:firstLine="0"/>
              <w:rPr>
                <w:sz w:val="18"/>
                <w:szCs w:val="18"/>
              </w:rPr>
            </w:pPr>
            <w:r w:rsidRPr="0035692F">
              <w:rPr>
                <w:sz w:val="18"/>
                <w:szCs w:val="18"/>
              </w:rPr>
              <w:t>SSTB</w:t>
            </w:r>
          </w:p>
        </w:tc>
      </w:tr>
      <w:tr w:rsidR="00B120D2" w:rsidRPr="000C260B" w:rsidTr="006B5999">
        <w:tc>
          <w:tcPr>
            <w:tcW w:w="959" w:type="dxa"/>
          </w:tcPr>
          <w:p w:rsidR="00B120D2" w:rsidRDefault="00B120D2" w:rsidP="00A71C7E">
            <w:pPr>
              <w:ind w:firstLineChars="0" w:firstLine="0"/>
              <w:rPr>
                <w:sz w:val="18"/>
                <w:szCs w:val="18"/>
              </w:rPr>
            </w:pPr>
            <w:r>
              <w:rPr>
                <w:rFonts w:hint="eastAsia"/>
                <w:sz w:val="18"/>
                <w:szCs w:val="18"/>
              </w:rPr>
              <w:t>712741</w:t>
            </w:r>
          </w:p>
        </w:tc>
        <w:tc>
          <w:tcPr>
            <w:tcW w:w="2835" w:type="dxa"/>
          </w:tcPr>
          <w:p w:rsidR="00B120D2" w:rsidRDefault="00B120D2" w:rsidP="00644157">
            <w:pPr>
              <w:ind w:firstLineChars="0" w:firstLine="0"/>
              <w:rPr>
                <w:sz w:val="18"/>
                <w:szCs w:val="18"/>
              </w:rPr>
            </w:pPr>
            <w:r>
              <w:rPr>
                <w:rFonts w:hint="eastAsia"/>
                <w:sz w:val="18"/>
                <w:szCs w:val="18"/>
              </w:rPr>
              <w:t>个人银行缴费参保查询（姓名非必输）</w:t>
            </w:r>
          </w:p>
        </w:tc>
        <w:tc>
          <w:tcPr>
            <w:tcW w:w="1276" w:type="dxa"/>
          </w:tcPr>
          <w:p w:rsidR="00B120D2" w:rsidRDefault="00B120D2" w:rsidP="00A71C7E">
            <w:pPr>
              <w:ind w:firstLineChars="0" w:firstLine="0"/>
              <w:rPr>
                <w:sz w:val="18"/>
                <w:szCs w:val="18"/>
              </w:rPr>
            </w:pPr>
            <w:r>
              <w:rPr>
                <w:sz w:val="18"/>
                <w:szCs w:val="18"/>
              </w:rPr>
              <w:t>OBOW</w:t>
            </w:r>
          </w:p>
        </w:tc>
        <w:tc>
          <w:tcPr>
            <w:tcW w:w="1842" w:type="dxa"/>
            <w:vAlign w:val="center"/>
          </w:tcPr>
          <w:p w:rsidR="00B120D2" w:rsidRDefault="00B120D2" w:rsidP="002132D2">
            <w:pPr>
              <w:ind w:firstLineChars="0" w:firstLine="0"/>
              <w:rPr>
                <w:rStyle w:val="afc"/>
                <w:rFonts w:hAnsi="Times New Roman"/>
                <w:sz w:val="18"/>
              </w:rPr>
            </w:pPr>
            <w:r>
              <w:rPr>
                <w:rStyle w:val="afc"/>
                <w:rFonts w:hAnsi="Times New Roman"/>
                <w:sz w:val="18"/>
              </w:rPr>
              <w:t>OBOW</w:t>
            </w:r>
            <w:r w:rsidRPr="0087181C">
              <w:rPr>
                <w:rStyle w:val="afc"/>
                <w:rFonts w:hAnsi="Times New Roman"/>
                <w:sz w:val="18"/>
              </w:rPr>
              <w:t>.00</w:t>
            </w:r>
            <w:r>
              <w:rPr>
                <w:sz w:val="18"/>
                <w:szCs w:val="18"/>
              </w:rPr>
              <w:t>7127</w:t>
            </w:r>
            <w:r w:rsidR="002132D2">
              <w:rPr>
                <w:rFonts w:hint="eastAsia"/>
                <w:sz w:val="18"/>
                <w:szCs w:val="18"/>
              </w:rPr>
              <w:t>41</w:t>
            </w:r>
            <w:r w:rsidRPr="0087181C">
              <w:rPr>
                <w:rStyle w:val="afc"/>
                <w:rFonts w:hAnsi="Times New Roman"/>
                <w:sz w:val="18"/>
              </w:rPr>
              <w:t>0.01</w:t>
            </w:r>
          </w:p>
        </w:tc>
        <w:tc>
          <w:tcPr>
            <w:tcW w:w="1843" w:type="dxa"/>
            <w:vAlign w:val="center"/>
          </w:tcPr>
          <w:p w:rsidR="00B120D2" w:rsidRDefault="00B120D2" w:rsidP="002132D2">
            <w:pPr>
              <w:ind w:firstLineChars="0" w:firstLine="0"/>
              <w:rPr>
                <w:rStyle w:val="afc"/>
                <w:rFonts w:hAnsi="Times New Roman"/>
                <w:sz w:val="18"/>
              </w:rPr>
            </w:pPr>
            <w:r>
              <w:rPr>
                <w:rStyle w:val="afc"/>
                <w:rFonts w:hAnsi="Times New Roman"/>
                <w:sz w:val="18"/>
              </w:rPr>
              <w:t>OBOW</w:t>
            </w:r>
            <w:r w:rsidRPr="0087181C">
              <w:rPr>
                <w:rStyle w:val="afc"/>
                <w:rFonts w:hAnsi="Times New Roman"/>
                <w:sz w:val="18"/>
              </w:rPr>
              <w:t>.00</w:t>
            </w:r>
            <w:r>
              <w:rPr>
                <w:sz w:val="18"/>
                <w:szCs w:val="18"/>
              </w:rPr>
              <w:t>7127</w:t>
            </w:r>
            <w:r w:rsidR="002132D2">
              <w:rPr>
                <w:rFonts w:hint="eastAsia"/>
                <w:sz w:val="18"/>
                <w:szCs w:val="18"/>
              </w:rPr>
              <w:t>41</w:t>
            </w:r>
            <w:r>
              <w:rPr>
                <w:rStyle w:val="afc"/>
                <w:rFonts w:hAnsi="Times New Roman"/>
                <w:sz w:val="18"/>
              </w:rPr>
              <w:t>1</w:t>
            </w:r>
            <w:r w:rsidRPr="0087181C">
              <w:rPr>
                <w:rStyle w:val="afc"/>
                <w:rFonts w:hAnsi="Times New Roman"/>
                <w:sz w:val="18"/>
              </w:rPr>
              <w:t>.01</w:t>
            </w:r>
          </w:p>
        </w:tc>
        <w:tc>
          <w:tcPr>
            <w:tcW w:w="708" w:type="dxa"/>
          </w:tcPr>
          <w:p w:rsidR="00B120D2" w:rsidRPr="0035692F" w:rsidRDefault="00B120D2" w:rsidP="00A71C7E">
            <w:pPr>
              <w:ind w:firstLineChars="0" w:firstLine="0"/>
              <w:rPr>
                <w:sz w:val="18"/>
                <w:szCs w:val="18"/>
              </w:rPr>
            </w:pPr>
            <w:r w:rsidRPr="0035692F">
              <w:rPr>
                <w:sz w:val="18"/>
                <w:szCs w:val="18"/>
              </w:rPr>
              <w:t>SSTB</w:t>
            </w:r>
          </w:p>
        </w:tc>
      </w:tr>
    </w:tbl>
    <w:p w:rsidR="00B2188E" w:rsidRDefault="003933BB" w:rsidP="007B704C">
      <w:pPr>
        <w:pStyle w:val="21"/>
        <w:numPr>
          <w:ilvl w:val="1"/>
          <w:numId w:val="1"/>
        </w:numPr>
        <w:ind w:left="0" w:firstLine="0"/>
      </w:pPr>
      <w:bookmarkStart w:id="63" w:name="_Toc8133745"/>
      <w:r>
        <w:rPr>
          <w:rFonts w:hint="eastAsia"/>
        </w:rPr>
        <w:t>个人</w:t>
      </w:r>
      <w:r>
        <w:t>银行缴费参保查询</w:t>
      </w:r>
      <w:bookmarkEnd w:id="63"/>
    </w:p>
    <w:p w:rsidR="00803A7E" w:rsidRDefault="003933BB" w:rsidP="00DB275A">
      <w:pPr>
        <w:pStyle w:val="3"/>
      </w:pPr>
      <w:bookmarkStart w:id="64" w:name="_Toc8133746"/>
      <w:r>
        <w:rPr>
          <w:rFonts w:hint="eastAsia"/>
        </w:rPr>
        <w:t>个人银行</w:t>
      </w:r>
      <w:r>
        <w:t>缴费参保查询</w:t>
      </w:r>
      <w:r w:rsidR="00A84D18">
        <w:t>服务</w:t>
      </w:r>
      <w:r>
        <w:rPr>
          <w:rFonts w:hint="eastAsia"/>
        </w:rPr>
        <w:t>（</w:t>
      </w:r>
      <w:r>
        <w:t>oBOW71</w:t>
      </w:r>
      <w:r>
        <w:rPr>
          <w:rFonts w:hint="eastAsia"/>
        </w:rPr>
        <w:t>2</w:t>
      </w:r>
      <w:r>
        <w:t>701</w:t>
      </w:r>
      <w:r>
        <w:rPr>
          <w:rFonts w:hint="eastAsia"/>
        </w:rPr>
        <w:t>）</w:t>
      </w:r>
      <w:bookmarkEnd w:id="64"/>
    </w:p>
    <w:p w:rsidR="000E2BAD" w:rsidRDefault="000E2BAD" w:rsidP="000E2BAD">
      <w:pPr>
        <w:ind w:firstLine="480"/>
      </w:pPr>
      <w:r>
        <w:rPr>
          <w:rFonts w:hint="eastAsia"/>
        </w:rPr>
        <w:t>系统标识：</w:t>
      </w:r>
      <w:r w:rsidR="003933BB">
        <w:t>OBOW</w:t>
      </w:r>
    </w:p>
    <w:p w:rsidR="000E2BAD" w:rsidRPr="00412DD5" w:rsidRDefault="000E2BAD" w:rsidP="000E2BAD">
      <w:pPr>
        <w:ind w:firstLine="480"/>
      </w:pPr>
      <w:r>
        <w:rPr>
          <w:rFonts w:hint="eastAsia"/>
        </w:rPr>
        <w:t>交易码：</w:t>
      </w:r>
      <w:r w:rsidR="009868C0">
        <w:t>712</w:t>
      </w:r>
      <w:r w:rsidR="003933BB">
        <w:t>701</w:t>
      </w:r>
    </w:p>
    <w:p w:rsidR="006935DB" w:rsidRDefault="006935DB" w:rsidP="00DB275A">
      <w:pPr>
        <w:pStyle w:val="3"/>
      </w:pPr>
      <w:bookmarkStart w:id="65" w:name="_Toc8133747"/>
      <w:r>
        <w:rPr>
          <w:rFonts w:hint="eastAsia"/>
        </w:rPr>
        <w:t>业务功能</w:t>
      </w:r>
      <w:bookmarkEnd w:id="65"/>
    </w:p>
    <w:p w:rsidR="00790719" w:rsidRDefault="00076438" w:rsidP="001E16A5">
      <w:pPr>
        <w:ind w:firstLine="480"/>
      </w:pPr>
      <w:r>
        <w:rPr>
          <w:rFonts w:hint="eastAsia"/>
        </w:rPr>
        <w:t>实现</w:t>
      </w:r>
      <w:r w:rsidR="007153D6" w:rsidRPr="0037345D">
        <w:rPr>
          <w:rFonts w:ascii="Times New Roman" w:hAnsi="Times New Roman" w:hint="eastAsia"/>
        </w:rPr>
        <w:t>查询自然人的参保缴费信息</w:t>
      </w:r>
      <w:r w:rsidR="007D2E9F">
        <w:rPr>
          <w:rFonts w:hint="eastAsia"/>
        </w:rPr>
        <w:t>的</w:t>
      </w:r>
      <w:r w:rsidR="004D255C">
        <w:t>功能</w:t>
      </w:r>
      <w:r w:rsidR="003C34EC">
        <w:t>。</w:t>
      </w:r>
    </w:p>
    <w:p w:rsidR="00BD1D6A" w:rsidRDefault="00220730" w:rsidP="00DB275A">
      <w:pPr>
        <w:pStyle w:val="3"/>
      </w:pPr>
      <w:bookmarkStart w:id="66" w:name="_Toc8133748"/>
      <w:r>
        <w:rPr>
          <w:rFonts w:hint="eastAsia"/>
        </w:rPr>
        <w:t>请求报文</w:t>
      </w:r>
      <w:bookmarkEnd w:id="66"/>
    </w:p>
    <w:p w:rsidR="00220730" w:rsidRPr="00ED5D84" w:rsidRDefault="00896F52" w:rsidP="00220730">
      <w:pPr>
        <w:ind w:firstLine="480"/>
        <w:rPr>
          <w:rStyle w:val="afc"/>
        </w:rPr>
      </w:pPr>
      <w:r w:rsidRPr="00ED5D84">
        <w:rPr>
          <w:rStyle w:val="afc"/>
          <w:rFonts w:hint="eastAsia"/>
        </w:rPr>
        <w:t>标签路径：</w:t>
      </w:r>
      <w:r w:rsidR="00260CB2">
        <w:rPr>
          <w:rStyle w:val="afc"/>
          <w:rFonts w:hint="eastAsia"/>
        </w:rPr>
        <w:t>/</w:t>
      </w:r>
      <w:r w:rsidR="0072394D" w:rsidRPr="00C2789D">
        <w:rPr>
          <w:rStyle w:val="afc"/>
          <w:rFonts w:hint="eastAsia"/>
        </w:rPr>
        <w:t>t</w:t>
      </w:r>
      <w:r w:rsidR="0072394D" w:rsidRPr="00C2789D">
        <w:rPr>
          <w:rStyle w:val="afc"/>
        </w:rPr>
        <w:t>ransaction</w:t>
      </w:r>
      <w:r w:rsidR="008E3030" w:rsidRPr="00ED5D84">
        <w:rPr>
          <w:rStyle w:val="afc"/>
          <w:rFonts w:hint="eastAsia"/>
        </w:rPr>
        <w:t>/</w:t>
      </w:r>
      <w:r w:rsidR="008E3030">
        <w:rPr>
          <w:rStyle w:val="afc"/>
          <w:rFonts w:hint="eastAsia"/>
        </w:rPr>
        <w:t>body/</w:t>
      </w:r>
      <w:r w:rsidRPr="00C2789D">
        <w:rPr>
          <w:rStyle w:val="afc"/>
          <w:rFonts w:hint="eastAsia"/>
        </w:rPr>
        <w:t>request/</w:t>
      </w:r>
      <w:r w:rsidR="00B0614D" w:rsidRPr="00B0614D">
        <w:rPr>
          <w:rStyle w:val="afc"/>
        </w:rPr>
        <w:t>xfaceTradeDTO</w:t>
      </w:r>
      <w:r w:rsidR="00B0614D">
        <w:rPr>
          <w:rStyle w:val="afc"/>
          <w:rFonts w:hint="eastAsia"/>
        </w:rPr>
        <w:t>/</w:t>
      </w:r>
      <w:r w:rsidR="00B22AD5">
        <w:rPr>
          <w:rStyle w:val="afc"/>
        </w:rPr>
        <w:t>oBOW</w:t>
      </w:r>
      <w:r w:rsidR="00987B2D">
        <w:rPr>
          <w:rStyle w:val="afc"/>
        </w:rPr>
        <w:t>712</w:t>
      </w:r>
      <w:r w:rsidR="007153D6">
        <w:rPr>
          <w:rStyle w:val="afc"/>
        </w:rPr>
        <w:t>701</w:t>
      </w:r>
      <w:r w:rsidR="00987B2D">
        <w:rPr>
          <w:rStyle w:val="afc"/>
        </w:rPr>
        <w:t>DTO</w:t>
      </w:r>
    </w:p>
    <w:p w:rsidR="00F86396" w:rsidRDefault="00561BD8" w:rsidP="00561BD8">
      <w:pPr>
        <w:pStyle w:val="ac"/>
      </w:pPr>
      <w:r>
        <w:t xml:space="preserve">表 </w:t>
      </w:r>
      <w:r w:rsidR="001734C1">
        <w:fldChar w:fldCharType="begin"/>
      </w:r>
      <w:r w:rsidR="000714C3">
        <w:instrText xml:space="preserve"> STYLEREF 1 \s </w:instrText>
      </w:r>
      <w:r w:rsidR="001734C1">
        <w:fldChar w:fldCharType="separate"/>
      </w:r>
      <w:r w:rsidR="00896F52">
        <w:rPr>
          <w:noProof/>
        </w:rPr>
        <w:t>3</w:t>
      </w:r>
      <w:r w:rsidR="001734C1">
        <w:rPr>
          <w:noProof/>
        </w:rPr>
        <w:fldChar w:fldCharType="end"/>
      </w:r>
      <w:r>
        <w:t>.</w:t>
      </w:r>
      <w:r w:rsidR="001734C1">
        <w:fldChar w:fldCharType="begin"/>
      </w:r>
      <w:r w:rsidR="000714C3">
        <w:instrText xml:space="preserve"> SEQ 表 \* ARABIC \s 1 </w:instrText>
      </w:r>
      <w:r w:rsidR="001734C1">
        <w:fldChar w:fldCharType="separate"/>
      </w:r>
      <w:r w:rsidR="000326A0">
        <w:rPr>
          <w:noProof/>
        </w:rPr>
        <w:t>1</w:t>
      </w:r>
      <w:r w:rsidR="001734C1">
        <w:rPr>
          <w:noProof/>
        </w:rPr>
        <w:fldChar w:fldCharType="end"/>
      </w:r>
      <w:r w:rsidR="007153D6">
        <w:rPr>
          <w:rFonts w:hint="eastAsia"/>
        </w:rPr>
        <w:t>个人银行</w:t>
      </w:r>
      <w:r w:rsidR="007153D6">
        <w:t>缴费参保查询</w:t>
      </w:r>
      <w:r>
        <w:rPr>
          <w:rFonts w:hint="eastAsia"/>
        </w:rPr>
        <w:t>请求</w:t>
      </w:r>
      <w:r>
        <w:t>报文</w:t>
      </w:r>
    </w:p>
    <w:tbl>
      <w:tblPr>
        <w:tblStyle w:val="af4"/>
        <w:tblW w:w="9072" w:type="dxa"/>
        <w:jc w:val="center"/>
        <w:tblLayout w:type="fixed"/>
        <w:tblLook w:val="04A0"/>
      </w:tblPr>
      <w:tblGrid>
        <w:gridCol w:w="2122"/>
        <w:gridCol w:w="1876"/>
        <w:gridCol w:w="743"/>
        <w:gridCol w:w="743"/>
        <w:gridCol w:w="743"/>
        <w:gridCol w:w="903"/>
        <w:gridCol w:w="1942"/>
      </w:tblGrid>
      <w:tr w:rsidR="00BE0356" w:rsidRPr="00BE0356" w:rsidTr="00990E7B">
        <w:trPr>
          <w:jc w:val="center"/>
        </w:trPr>
        <w:tc>
          <w:tcPr>
            <w:tcW w:w="2122" w:type="dxa"/>
            <w:shd w:val="clear" w:color="auto" w:fill="5B9BD5" w:themeFill="accent1"/>
            <w:vAlign w:val="center"/>
          </w:tcPr>
          <w:p w:rsidR="00F86396" w:rsidRPr="00BE0356" w:rsidRDefault="00F86396" w:rsidP="00BE0356">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876" w:type="dxa"/>
            <w:shd w:val="clear" w:color="auto" w:fill="5B9BD5" w:themeFill="accent1"/>
            <w:vAlign w:val="center"/>
          </w:tcPr>
          <w:p w:rsidR="00F86396" w:rsidRPr="00BE0356" w:rsidRDefault="00F86396" w:rsidP="00BE0356">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43" w:type="dxa"/>
            <w:shd w:val="clear" w:color="auto" w:fill="5B9BD5" w:themeFill="accent1"/>
            <w:vAlign w:val="center"/>
          </w:tcPr>
          <w:p w:rsidR="00F86396" w:rsidRPr="00BE0356" w:rsidRDefault="00F86396" w:rsidP="00BE0356">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43" w:type="dxa"/>
            <w:shd w:val="clear" w:color="auto" w:fill="5B9BD5" w:themeFill="accent1"/>
            <w:vAlign w:val="center"/>
          </w:tcPr>
          <w:p w:rsidR="00F86396" w:rsidRPr="00BE0356" w:rsidRDefault="00F86396" w:rsidP="00BE0356">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43" w:type="dxa"/>
            <w:shd w:val="clear" w:color="auto" w:fill="5B9BD5" w:themeFill="accent1"/>
            <w:vAlign w:val="center"/>
          </w:tcPr>
          <w:p w:rsidR="00F86396" w:rsidRPr="00BE0356" w:rsidRDefault="00F86396" w:rsidP="00BE0356">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903" w:type="dxa"/>
            <w:shd w:val="clear" w:color="auto" w:fill="5B9BD5" w:themeFill="accent1"/>
            <w:vAlign w:val="center"/>
          </w:tcPr>
          <w:p w:rsidR="00F86396" w:rsidRPr="00BE0356" w:rsidRDefault="00F86396" w:rsidP="00BE0356">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942" w:type="dxa"/>
            <w:shd w:val="clear" w:color="auto" w:fill="5B9BD5" w:themeFill="accent1"/>
            <w:vAlign w:val="center"/>
          </w:tcPr>
          <w:p w:rsidR="00F86396" w:rsidRPr="00BE0356" w:rsidRDefault="00F86396" w:rsidP="00BE0356">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017A1B" w:rsidRPr="00F95887" w:rsidTr="00990E7B">
        <w:trPr>
          <w:jc w:val="center"/>
        </w:trPr>
        <w:tc>
          <w:tcPr>
            <w:tcW w:w="2122" w:type="dxa"/>
            <w:vAlign w:val="center"/>
          </w:tcPr>
          <w:p w:rsidR="00017A1B" w:rsidRPr="00631CD2" w:rsidRDefault="00017A1B" w:rsidP="00017A1B">
            <w:pPr>
              <w:ind w:firstLineChars="0" w:firstLine="0"/>
              <w:rPr>
                <w:rStyle w:val="afc"/>
                <w:rFonts w:ascii="Times New Roman"/>
                <w:sz w:val="18"/>
                <w:szCs w:val="18"/>
              </w:rPr>
            </w:pPr>
            <w:r w:rsidRPr="00787BD6">
              <w:rPr>
                <w:rStyle w:val="afc"/>
                <w:rFonts w:ascii="Times New Roman"/>
                <w:sz w:val="18"/>
                <w:szCs w:val="18"/>
              </w:rPr>
              <w:t>middHead</w:t>
            </w:r>
          </w:p>
        </w:tc>
        <w:tc>
          <w:tcPr>
            <w:tcW w:w="1876" w:type="dxa"/>
            <w:vAlign w:val="center"/>
          </w:tcPr>
          <w:p w:rsidR="00017A1B" w:rsidRPr="00631CD2" w:rsidRDefault="00017A1B" w:rsidP="00017A1B">
            <w:pPr>
              <w:ind w:firstLineChars="0" w:firstLine="0"/>
              <w:rPr>
                <w:rStyle w:val="afc"/>
                <w:rFonts w:ascii="Times New Roman"/>
                <w:sz w:val="18"/>
                <w:szCs w:val="18"/>
              </w:rPr>
            </w:pPr>
            <w:r>
              <w:rPr>
                <w:rStyle w:val="afc"/>
                <w:rFonts w:ascii="Times New Roman" w:hint="eastAsia"/>
                <w:sz w:val="18"/>
                <w:szCs w:val="18"/>
              </w:rPr>
              <w:t>报文</w:t>
            </w:r>
            <w:r>
              <w:rPr>
                <w:rStyle w:val="afc"/>
                <w:rFonts w:ascii="Times New Roman"/>
                <w:sz w:val="18"/>
                <w:szCs w:val="18"/>
              </w:rPr>
              <w:t>头结点</w:t>
            </w:r>
          </w:p>
        </w:tc>
        <w:tc>
          <w:tcPr>
            <w:tcW w:w="743" w:type="dxa"/>
            <w:vAlign w:val="center"/>
          </w:tcPr>
          <w:p w:rsidR="00017A1B" w:rsidRPr="00631CD2" w:rsidRDefault="00017A1B" w:rsidP="00017A1B">
            <w:pPr>
              <w:ind w:firstLineChars="0" w:firstLine="0"/>
              <w:rPr>
                <w:rStyle w:val="afc"/>
                <w:rFonts w:ascii="Times New Roman"/>
                <w:sz w:val="18"/>
                <w:szCs w:val="18"/>
              </w:rPr>
            </w:pPr>
          </w:p>
        </w:tc>
        <w:tc>
          <w:tcPr>
            <w:tcW w:w="743" w:type="dxa"/>
            <w:vAlign w:val="center"/>
          </w:tcPr>
          <w:p w:rsidR="00017A1B" w:rsidRPr="00631CD2" w:rsidRDefault="00017A1B" w:rsidP="00017A1B">
            <w:pPr>
              <w:ind w:firstLineChars="0" w:firstLine="0"/>
              <w:rPr>
                <w:rStyle w:val="afc"/>
                <w:rFonts w:ascii="Times New Roman"/>
                <w:sz w:val="18"/>
                <w:szCs w:val="18"/>
              </w:rPr>
            </w:pPr>
          </w:p>
        </w:tc>
        <w:tc>
          <w:tcPr>
            <w:tcW w:w="743" w:type="dxa"/>
            <w:vAlign w:val="center"/>
          </w:tcPr>
          <w:p w:rsidR="00017A1B" w:rsidRPr="00631CD2" w:rsidRDefault="00017A1B" w:rsidP="00017A1B">
            <w:pPr>
              <w:ind w:firstLineChars="0" w:firstLine="0"/>
              <w:rPr>
                <w:rStyle w:val="afc"/>
                <w:rFonts w:ascii="Times New Roman"/>
                <w:sz w:val="18"/>
                <w:szCs w:val="18"/>
              </w:rPr>
            </w:pPr>
          </w:p>
        </w:tc>
        <w:tc>
          <w:tcPr>
            <w:tcW w:w="903" w:type="dxa"/>
            <w:vAlign w:val="center"/>
          </w:tcPr>
          <w:p w:rsidR="00017A1B" w:rsidRPr="00631CD2" w:rsidRDefault="00017A1B" w:rsidP="00017A1B">
            <w:pPr>
              <w:ind w:firstLineChars="0" w:firstLine="0"/>
              <w:rPr>
                <w:rStyle w:val="afc"/>
                <w:rFonts w:ascii="Times New Roman"/>
                <w:sz w:val="18"/>
                <w:szCs w:val="18"/>
              </w:rPr>
            </w:pPr>
          </w:p>
        </w:tc>
        <w:tc>
          <w:tcPr>
            <w:tcW w:w="1942" w:type="dxa"/>
            <w:vAlign w:val="center"/>
          </w:tcPr>
          <w:p w:rsidR="00017A1B" w:rsidRPr="00631CD2" w:rsidRDefault="00017A1B" w:rsidP="00017A1B">
            <w:pPr>
              <w:ind w:firstLineChars="0" w:firstLine="0"/>
              <w:rPr>
                <w:rStyle w:val="afc"/>
                <w:rFonts w:ascii="Times New Roman"/>
                <w:sz w:val="18"/>
                <w:szCs w:val="18"/>
              </w:rPr>
            </w:pPr>
          </w:p>
        </w:tc>
      </w:tr>
      <w:tr w:rsidR="004D255C" w:rsidRPr="00F95887" w:rsidTr="00990E7B">
        <w:trPr>
          <w:jc w:val="center"/>
        </w:trPr>
        <w:tc>
          <w:tcPr>
            <w:tcW w:w="2122" w:type="dxa"/>
            <w:vAlign w:val="center"/>
          </w:tcPr>
          <w:p w:rsidR="004D255C" w:rsidRPr="00631CD2" w:rsidRDefault="004D255C" w:rsidP="004D255C">
            <w:pPr>
              <w:ind w:firstLineChars="0" w:firstLine="0"/>
              <w:rPr>
                <w:rStyle w:val="afc"/>
                <w:rFonts w:ascii="Times New Roman"/>
                <w:sz w:val="18"/>
                <w:szCs w:val="18"/>
              </w:rPr>
            </w:pPr>
            <w:r>
              <w:rPr>
                <w:rStyle w:val="afc"/>
                <w:rFonts w:ascii="Times New Roman"/>
                <w:sz w:val="18"/>
                <w:szCs w:val="18"/>
              </w:rPr>
              <w:t>--</w:t>
            </w:r>
            <w:r w:rsidRPr="00966377">
              <w:rPr>
                <w:rStyle w:val="afc"/>
                <w:rFonts w:ascii="Times New Roman"/>
                <w:sz w:val="18"/>
                <w:szCs w:val="18"/>
              </w:rPr>
              <w:t>wdmc</w:t>
            </w:r>
          </w:p>
        </w:tc>
        <w:tc>
          <w:tcPr>
            <w:tcW w:w="1876" w:type="dxa"/>
            <w:vAlign w:val="center"/>
          </w:tcPr>
          <w:p w:rsidR="004D255C" w:rsidRPr="00631CD2" w:rsidRDefault="004D255C" w:rsidP="004D255C">
            <w:pPr>
              <w:ind w:firstLineChars="0" w:firstLine="0"/>
              <w:rPr>
                <w:rStyle w:val="afc"/>
                <w:rFonts w:ascii="Times New Roman"/>
                <w:sz w:val="18"/>
                <w:szCs w:val="18"/>
              </w:rPr>
            </w:pPr>
            <w:r>
              <w:rPr>
                <w:rStyle w:val="afc"/>
                <w:rFonts w:ascii="Times New Roman" w:hint="eastAsia"/>
                <w:sz w:val="18"/>
                <w:szCs w:val="18"/>
              </w:rPr>
              <w:t>网点</w:t>
            </w:r>
            <w:r>
              <w:rPr>
                <w:rStyle w:val="afc"/>
                <w:rFonts w:ascii="Times New Roman"/>
                <w:sz w:val="18"/>
                <w:szCs w:val="18"/>
              </w:rPr>
              <w:t>名称</w:t>
            </w:r>
          </w:p>
        </w:tc>
        <w:tc>
          <w:tcPr>
            <w:tcW w:w="743" w:type="dxa"/>
            <w:vAlign w:val="center"/>
          </w:tcPr>
          <w:p w:rsidR="004D255C" w:rsidRPr="00631CD2" w:rsidRDefault="004D255C" w:rsidP="004D255C">
            <w:pPr>
              <w:ind w:firstLineChars="0" w:firstLine="0"/>
              <w:rPr>
                <w:rStyle w:val="afc"/>
                <w:rFonts w:ascii="Times New Roman"/>
                <w:sz w:val="18"/>
                <w:szCs w:val="18"/>
              </w:rPr>
            </w:pPr>
            <w:r>
              <w:rPr>
                <w:rStyle w:val="afc"/>
                <w:rFonts w:ascii="Times New Roman"/>
                <w:sz w:val="18"/>
                <w:szCs w:val="18"/>
              </w:rPr>
              <w:t>120</w:t>
            </w:r>
          </w:p>
        </w:tc>
        <w:tc>
          <w:tcPr>
            <w:tcW w:w="743" w:type="dxa"/>
            <w:vAlign w:val="center"/>
          </w:tcPr>
          <w:p w:rsidR="004D255C" w:rsidRPr="00631CD2" w:rsidRDefault="004D255C" w:rsidP="004D255C">
            <w:pPr>
              <w:ind w:firstLineChars="0" w:firstLine="0"/>
              <w:rPr>
                <w:rStyle w:val="afc"/>
                <w:rFonts w:ascii="Times New Roman"/>
                <w:sz w:val="18"/>
                <w:szCs w:val="18"/>
              </w:rPr>
            </w:pPr>
            <w:r w:rsidRPr="00336A89">
              <w:rPr>
                <w:rStyle w:val="afc"/>
                <w:rFonts w:ascii="Times New Roman"/>
                <w:sz w:val="18"/>
                <w:szCs w:val="18"/>
              </w:rPr>
              <w:t>S</w:t>
            </w:r>
          </w:p>
        </w:tc>
        <w:tc>
          <w:tcPr>
            <w:tcW w:w="743" w:type="dxa"/>
            <w:vAlign w:val="center"/>
          </w:tcPr>
          <w:p w:rsidR="004D255C" w:rsidRPr="00631CD2" w:rsidRDefault="004D255C" w:rsidP="004D255C">
            <w:pPr>
              <w:ind w:firstLineChars="0" w:firstLine="0"/>
              <w:rPr>
                <w:rStyle w:val="afc"/>
                <w:rFonts w:ascii="Times New Roman"/>
                <w:sz w:val="18"/>
                <w:szCs w:val="18"/>
              </w:rPr>
            </w:pPr>
            <w:r>
              <w:rPr>
                <w:rStyle w:val="afc"/>
                <w:rFonts w:ascii="Times New Roman"/>
                <w:sz w:val="18"/>
                <w:szCs w:val="18"/>
              </w:rPr>
              <w:t>O</w:t>
            </w:r>
          </w:p>
        </w:tc>
        <w:tc>
          <w:tcPr>
            <w:tcW w:w="903" w:type="dxa"/>
            <w:vAlign w:val="center"/>
          </w:tcPr>
          <w:p w:rsidR="004D255C" w:rsidRPr="00631CD2" w:rsidRDefault="004D255C" w:rsidP="004D255C">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4D255C" w:rsidRPr="00631CD2" w:rsidRDefault="004D255C" w:rsidP="004D255C">
            <w:pPr>
              <w:ind w:firstLineChars="0" w:firstLine="0"/>
              <w:rPr>
                <w:rStyle w:val="afc"/>
                <w:rFonts w:ascii="Times New Roman"/>
                <w:sz w:val="18"/>
                <w:szCs w:val="18"/>
              </w:rPr>
            </w:pPr>
          </w:p>
        </w:tc>
      </w:tr>
      <w:tr w:rsidR="004D255C" w:rsidRPr="00F95887" w:rsidTr="00990E7B">
        <w:trPr>
          <w:jc w:val="center"/>
        </w:trPr>
        <w:tc>
          <w:tcPr>
            <w:tcW w:w="2122" w:type="dxa"/>
            <w:vAlign w:val="center"/>
          </w:tcPr>
          <w:p w:rsidR="004D255C" w:rsidRPr="00631CD2" w:rsidRDefault="004D255C" w:rsidP="004D255C">
            <w:pPr>
              <w:ind w:firstLineChars="0" w:firstLine="0"/>
              <w:rPr>
                <w:rStyle w:val="afc"/>
                <w:rFonts w:ascii="Times New Roman"/>
                <w:sz w:val="18"/>
                <w:szCs w:val="18"/>
              </w:rPr>
            </w:pPr>
            <w:r>
              <w:rPr>
                <w:rStyle w:val="afc"/>
                <w:rFonts w:ascii="Times New Roman"/>
                <w:sz w:val="18"/>
                <w:szCs w:val="18"/>
              </w:rPr>
              <w:t>--</w:t>
            </w:r>
            <w:r w:rsidRPr="00966377">
              <w:rPr>
                <w:rStyle w:val="afc"/>
                <w:rFonts w:ascii="Times New Roman"/>
                <w:sz w:val="18"/>
                <w:szCs w:val="18"/>
              </w:rPr>
              <w:t>yybs</w:t>
            </w:r>
          </w:p>
        </w:tc>
        <w:tc>
          <w:tcPr>
            <w:tcW w:w="1876" w:type="dxa"/>
            <w:vAlign w:val="center"/>
          </w:tcPr>
          <w:p w:rsidR="004D255C" w:rsidRPr="00631CD2" w:rsidRDefault="004D255C" w:rsidP="004D255C">
            <w:pPr>
              <w:ind w:firstLineChars="0" w:firstLine="0"/>
              <w:rPr>
                <w:rStyle w:val="afc"/>
                <w:rFonts w:ascii="Times New Roman"/>
                <w:sz w:val="18"/>
                <w:szCs w:val="18"/>
              </w:rPr>
            </w:pPr>
            <w:r>
              <w:rPr>
                <w:rStyle w:val="afc"/>
                <w:rFonts w:ascii="Times New Roman" w:hint="eastAsia"/>
                <w:sz w:val="18"/>
                <w:szCs w:val="18"/>
              </w:rPr>
              <w:t>应用</w:t>
            </w:r>
            <w:r>
              <w:rPr>
                <w:rStyle w:val="afc"/>
                <w:rFonts w:ascii="Times New Roman"/>
                <w:sz w:val="18"/>
                <w:szCs w:val="18"/>
              </w:rPr>
              <w:t>标示</w:t>
            </w:r>
          </w:p>
        </w:tc>
        <w:tc>
          <w:tcPr>
            <w:tcW w:w="743" w:type="dxa"/>
            <w:vAlign w:val="center"/>
          </w:tcPr>
          <w:p w:rsidR="004D255C" w:rsidRPr="00631CD2" w:rsidRDefault="004D255C" w:rsidP="004D255C">
            <w:pPr>
              <w:ind w:firstLineChars="0" w:firstLine="0"/>
              <w:rPr>
                <w:rStyle w:val="afc"/>
                <w:rFonts w:ascii="Times New Roman"/>
                <w:sz w:val="18"/>
                <w:szCs w:val="18"/>
              </w:rPr>
            </w:pPr>
            <w:r>
              <w:rPr>
                <w:rStyle w:val="afc"/>
                <w:rFonts w:ascii="Times New Roman"/>
                <w:sz w:val="18"/>
                <w:szCs w:val="18"/>
              </w:rPr>
              <w:t>3</w:t>
            </w:r>
          </w:p>
        </w:tc>
        <w:tc>
          <w:tcPr>
            <w:tcW w:w="743" w:type="dxa"/>
            <w:vAlign w:val="center"/>
          </w:tcPr>
          <w:p w:rsidR="004D255C" w:rsidRPr="00631CD2" w:rsidRDefault="004D255C" w:rsidP="004D255C">
            <w:pPr>
              <w:ind w:firstLineChars="0" w:firstLine="0"/>
              <w:rPr>
                <w:rStyle w:val="afc"/>
                <w:rFonts w:ascii="Times New Roman"/>
                <w:sz w:val="18"/>
                <w:szCs w:val="18"/>
              </w:rPr>
            </w:pPr>
            <w:r w:rsidRPr="00336A89">
              <w:rPr>
                <w:rStyle w:val="afc"/>
                <w:rFonts w:ascii="Times New Roman"/>
                <w:sz w:val="18"/>
                <w:szCs w:val="18"/>
              </w:rPr>
              <w:t>S</w:t>
            </w:r>
          </w:p>
        </w:tc>
        <w:tc>
          <w:tcPr>
            <w:tcW w:w="743" w:type="dxa"/>
            <w:vAlign w:val="center"/>
          </w:tcPr>
          <w:p w:rsidR="004D255C" w:rsidRPr="00631CD2" w:rsidRDefault="004D255C" w:rsidP="004D255C">
            <w:pPr>
              <w:ind w:firstLineChars="0" w:firstLine="0"/>
              <w:rPr>
                <w:rStyle w:val="afc"/>
                <w:rFonts w:ascii="Times New Roman"/>
                <w:sz w:val="18"/>
                <w:szCs w:val="18"/>
              </w:rPr>
            </w:pPr>
            <w:r w:rsidRPr="00336A89">
              <w:rPr>
                <w:rStyle w:val="afc"/>
                <w:rFonts w:ascii="Times New Roman"/>
                <w:sz w:val="18"/>
                <w:szCs w:val="18"/>
              </w:rPr>
              <w:t>M</w:t>
            </w:r>
          </w:p>
        </w:tc>
        <w:tc>
          <w:tcPr>
            <w:tcW w:w="903" w:type="dxa"/>
            <w:vAlign w:val="center"/>
          </w:tcPr>
          <w:p w:rsidR="004D255C" w:rsidRPr="00631CD2" w:rsidRDefault="004D255C" w:rsidP="004D255C">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4D255C" w:rsidRPr="00631CD2" w:rsidRDefault="004D255C" w:rsidP="004D255C">
            <w:pPr>
              <w:ind w:firstLineChars="0" w:firstLine="0"/>
              <w:rPr>
                <w:rStyle w:val="afc"/>
                <w:rFonts w:ascii="Times New Roman"/>
                <w:sz w:val="18"/>
                <w:szCs w:val="18"/>
              </w:rPr>
            </w:pPr>
            <w:r>
              <w:rPr>
                <w:rStyle w:val="afc"/>
                <w:rFonts w:ascii="Times New Roman" w:hint="eastAsia"/>
                <w:sz w:val="18"/>
                <w:szCs w:val="18"/>
              </w:rPr>
              <w:t>003</w:t>
            </w:r>
            <w:r>
              <w:rPr>
                <w:rStyle w:val="afc"/>
                <w:rFonts w:ascii="Times New Roman"/>
                <w:sz w:val="18"/>
                <w:szCs w:val="18"/>
              </w:rPr>
              <w:t>-</w:t>
            </w:r>
            <w:r>
              <w:rPr>
                <w:rStyle w:val="afc"/>
                <w:rFonts w:ascii="Times New Roman"/>
                <w:sz w:val="18"/>
                <w:szCs w:val="18"/>
              </w:rPr>
              <w:t>代收付应用</w:t>
            </w:r>
          </w:p>
        </w:tc>
      </w:tr>
      <w:tr w:rsidR="004D255C" w:rsidRPr="00F95887" w:rsidTr="00990E7B">
        <w:trPr>
          <w:jc w:val="center"/>
        </w:trPr>
        <w:tc>
          <w:tcPr>
            <w:tcW w:w="2122" w:type="dxa"/>
            <w:vAlign w:val="center"/>
          </w:tcPr>
          <w:p w:rsidR="004D255C" w:rsidRPr="00631CD2" w:rsidRDefault="004D255C" w:rsidP="004D255C">
            <w:pPr>
              <w:ind w:firstLineChars="0" w:firstLine="0"/>
              <w:rPr>
                <w:rStyle w:val="afc"/>
                <w:rFonts w:ascii="Times New Roman"/>
                <w:sz w:val="18"/>
                <w:szCs w:val="18"/>
              </w:rPr>
            </w:pPr>
            <w:r>
              <w:rPr>
                <w:rStyle w:val="afc"/>
                <w:rFonts w:ascii="Times New Roman"/>
                <w:sz w:val="18"/>
                <w:szCs w:val="18"/>
              </w:rPr>
              <w:t>--</w:t>
            </w:r>
            <w:r w:rsidRPr="00966377">
              <w:rPr>
                <w:rStyle w:val="afc"/>
                <w:rFonts w:ascii="Times New Roman"/>
                <w:sz w:val="18"/>
                <w:szCs w:val="18"/>
              </w:rPr>
              <w:t>mac</w:t>
            </w:r>
          </w:p>
        </w:tc>
        <w:tc>
          <w:tcPr>
            <w:tcW w:w="1876" w:type="dxa"/>
            <w:vAlign w:val="center"/>
          </w:tcPr>
          <w:p w:rsidR="004D255C" w:rsidRPr="00631CD2" w:rsidRDefault="004D255C" w:rsidP="004D255C">
            <w:pPr>
              <w:ind w:firstLineChars="0" w:firstLine="0"/>
              <w:rPr>
                <w:rStyle w:val="afc"/>
                <w:rFonts w:ascii="Times New Roman"/>
                <w:sz w:val="18"/>
                <w:szCs w:val="18"/>
              </w:rPr>
            </w:pPr>
            <w:r>
              <w:rPr>
                <w:rStyle w:val="afc"/>
                <w:rFonts w:ascii="Times New Roman" w:hint="eastAsia"/>
                <w:sz w:val="18"/>
                <w:szCs w:val="18"/>
              </w:rPr>
              <w:t>MAC</w:t>
            </w:r>
            <w:r>
              <w:rPr>
                <w:rStyle w:val="afc"/>
                <w:rFonts w:ascii="Times New Roman" w:hint="eastAsia"/>
                <w:sz w:val="18"/>
                <w:szCs w:val="18"/>
              </w:rPr>
              <w:t>校验</w:t>
            </w:r>
            <w:r>
              <w:rPr>
                <w:rStyle w:val="afc"/>
                <w:rFonts w:ascii="Times New Roman"/>
                <w:sz w:val="18"/>
                <w:szCs w:val="18"/>
              </w:rPr>
              <w:t>值</w:t>
            </w:r>
          </w:p>
        </w:tc>
        <w:tc>
          <w:tcPr>
            <w:tcW w:w="743" w:type="dxa"/>
            <w:vAlign w:val="center"/>
          </w:tcPr>
          <w:p w:rsidR="004D255C" w:rsidRPr="00631CD2" w:rsidRDefault="004D255C" w:rsidP="004D255C">
            <w:pPr>
              <w:ind w:firstLineChars="0" w:firstLine="0"/>
              <w:rPr>
                <w:rStyle w:val="afc"/>
                <w:rFonts w:ascii="Times New Roman"/>
                <w:sz w:val="18"/>
                <w:szCs w:val="18"/>
              </w:rPr>
            </w:pPr>
            <w:r>
              <w:rPr>
                <w:rStyle w:val="afc"/>
                <w:rFonts w:ascii="Times New Roman"/>
                <w:sz w:val="18"/>
                <w:szCs w:val="18"/>
              </w:rPr>
              <w:t>32</w:t>
            </w:r>
          </w:p>
        </w:tc>
        <w:tc>
          <w:tcPr>
            <w:tcW w:w="743" w:type="dxa"/>
            <w:vAlign w:val="center"/>
          </w:tcPr>
          <w:p w:rsidR="004D255C" w:rsidRPr="00631CD2" w:rsidRDefault="004D255C" w:rsidP="004D255C">
            <w:pPr>
              <w:ind w:firstLineChars="0" w:firstLine="0"/>
              <w:rPr>
                <w:rStyle w:val="afc"/>
                <w:rFonts w:ascii="Times New Roman"/>
                <w:sz w:val="18"/>
                <w:szCs w:val="18"/>
              </w:rPr>
            </w:pPr>
            <w:r w:rsidRPr="00336A89">
              <w:rPr>
                <w:rStyle w:val="afc"/>
                <w:rFonts w:ascii="Times New Roman"/>
                <w:sz w:val="18"/>
                <w:szCs w:val="18"/>
              </w:rPr>
              <w:t>S</w:t>
            </w:r>
          </w:p>
        </w:tc>
        <w:tc>
          <w:tcPr>
            <w:tcW w:w="743" w:type="dxa"/>
            <w:vAlign w:val="center"/>
          </w:tcPr>
          <w:p w:rsidR="004D255C" w:rsidRPr="00631CD2" w:rsidRDefault="004D255C" w:rsidP="004D255C">
            <w:pPr>
              <w:ind w:firstLineChars="0" w:firstLine="0"/>
              <w:rPr>
                <w:rStyle w:val="afc"/>
                <w:rFonts w:ascii="Times New Roman"/>
                <w:sz w:val="18"/>
                <w:szCs w:val="18"/>
              </w:rPr>
            </w:pPr>
            <w:r>
              <w:rPr>
                <w:rStyle w:val="afc"/>
                <w:rFonts w:ascii="Times New Roman"/>
                <w:sz w:val="18"/>
                <w:szCs w:val="18"/>
              </w:rPr>
              <w:t>O</w:t>
            </w:r>
          </w:p>
        </w:tc>
        <w:tc>
          <w:tcPr>
            <w:tcW w:w="903" w:type="dxa"/>
            <w:vAlign w:val="center"/>
          </w:tcPr>
          <w:p w:rsidR="004D255C" w:rsidRPr="00631CD2" w:rsidRDefault="004D255C" w:rsidP="004D255C">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4D255C" w:rsidRPr="00631CD2" w:rsidRDefault="004D255C" w:rsidP="004D255C">
            <w:pPr>
              <w:ind w:firstLineChars="0" w:firstLine="0"/>
              <w:rPr>
                <w:rStyle w:val="afc"/>
                <w:rFonts w:ascii="Times New Roman"/>
                <w:sz w:val="18"/>
                <w:szCs w:val="18"/>
              </w:rPr>
            </w:pPr>
          </w:p>
        </w:tc>
      </w:tr>
      <w:tr w:rsidR="00017A1B" w:rsidRPr="00F95887" w:rsidTr="00990E7B">
        <w:trPr>
          <w:jc w:val="center"/>
        </w:trPr>
        <w:tc>
          <w:tcPr>
            <w:tcW w:w="2122" w:type="dxa"/>
            <w:vAlign w:val="center"/>
          </w:tcPr>
          <w:p w:rsidR="00017A1B" w:rsidRPr="00631CD2" w:rsidRDefault="00017A1B" w:rsidP="00017A1B">
            <w:pPr>
              <w:ind w:firstLineChars="0" w:firstLine="0"/>
              <w:rPr>
                <w:rStyle w:val="afc"/>
                <w:rFonts w:ascii="Times New Roman"/>
                <w:sz w:val="18"/>
                <w:szCs w:val="18"/>
              </w:rPr>
            </w:pPr>
            <w:r w:rsidRPr="00966377">
              <w:rPr>
                <w:rStyle w:val="afc"/>
                <w:rFonts w:ascii="Times New Roman"/>
                <w:sz w:val="18"/>
                <w:szCs w:val="18"/>
              </w:rPr>
              <w:t>middBody</w:t>
            </w:r>
          </w:p>
        </w:tc>
        <w:tc>
          <w:tcPr>
            <w:tcW w:w="1876" w:type="dxa"/>
            <w:vAlign w:val="center"/>
          </w:tcPr>
          <w:p w:rsidR="00017A1B" w:rsidRPr="00631CD2" w:rsidRDefault="00017A1B" w:rsidP="00017A1B">
            <w:pPr>
              <w:ind w:firstLineChars="0" w:firstLine="0"/>
              <w:rPr>
                <w:rStyle w:val="afc"/>
                <w:rFonts w:ascii="Times New Roman"/>
                <w:sz w:val="18"/>
                <w:szCs w:val="18"/>
              </w:rPr>
            </w:pPr>
            <w:r>
              <w:rPr>
                <w:rStyle w:val="afc"/>
                <w:rFonts w:ascii="Times New Roman" w:hint="eastAsia"/>
                <w:sz w:val="18"/>
                <w:szCs w:val="18"/>
              </w:rPr>
              <w:t>报文</w:t>
            </w:r>
            <w:r>
              <w:rPr>
                <w:rStyle w:val="afc"/>
                <w:rFonts w:ascii="Times New Roman"/>
                <w:sz w:val="18"/>
                <w:szCs w:val="18"/>
              </w:rPr>
              <w:t>体结点</w:t>
            </w:r>
          </w:p>
        </w:tc>
        <w:tc>
          <w:tcPr>
            <w:tcW w:w="743" w:type="dxa"/>
            <w:vAlign w:val="center"/>
          </w:tcPr>
          <w:p w:rsidR="00017A1B" w:rsidRPr="00631CD2" w:rsidRDefault="00017A1B" w:rsidP="00017A1B">
            <w:pPr>
              <w:ind w:firstLineChars="0" w:firstLine="0"/>
              <w:rPr>
                <w:rStyle w:val="afc"/>
                <w:rFonts w:ascii="Times New Roman"/>
                <w:sz w:val="18"/>
                <w:szCs w:val="18"/>
              </w:rPr>
            </w:pPr>
          </w:p>
        </w:tc>
        <w:tc>
          <w:tcPr>
            <w:tcW w:w="743" w:type="dxa"/>
            <w:vAlign w:val="center"/>
          </w:tcPr>
          <w:p w:rsidR="00017A1B" w:rsidRPr="00631CD2" w:rsidRDefault="00017A1B" w:rsidP="00017A1B">
            <w:pPr>
              <w:ind w:firstLineChars="0" w:firstLine="0"/>
              <w:rPr>
                <w:rStyle w:val="afc"/>
                <w:rFonts w:ascii="Times New Roman"/>
                <w:sz w:val="18"/>
                <w:szCs w:val="18"/>
              </w:rPr>
            </w:pPr>
          </w:p>
        </w:tc>
        <w:tc>
          <w:tcPr>
            <w:tcW w:w="743" w:type="dxa"/>
            <w:vAlign w:val="center"/>
          </w:tcPr>
          <w:p w:rsidR="00017A1B" w:rsidRPr="00631CD2" w:rsidRDefault="00017A1B" w:rsidP="00017A1B">
            <w:pPr>
              <w:ind w:firstLineChars="0" w:firstLine="0"/>
              <w:rPr>
                <w:rStyle w:val="afc"/>
                <w:rFonts w:ascii="Times New Roman"/>
                <w:sz w:val="18"/>
                <w:szCs w:val="18"/>
              </w:rPr>
            </w:pPr>
          </w:p>
        </w:tc>
        <w:tc>
          <w:tcPr>
            <w:tcW w:w="903" w:type="dxa"/>
            <w:vAlign w:val="center"/>
          </w:tcPr>
          <w:p w:rsidR="00017A1B" w:rsidRPr="00631CD2" w:rsidRDefault="00017A1B" w:rsidP="00017A1B">
            <w:pPr>
              <w:ind w:firstLineChars="0" w:firstLine="0"/>
              <w:rPr>
                <w:rStyle w:val="afc"/>
                <w:rFonts w:ascii="Times New Roman"/>
                <w:sz w:val="18"/>
                <w:szCs w:val="18"/>
              </w:rPr>
            </w:pPr>
          </w:p>
        </w:tc>
        <w:tc>
          <w:tcPr>
            <w:tcW w:w="1942" w:type="dxa"/>
            <w:vAlign w:val="center"/>
          </w:tcPr>
          <w:p w:rsidR="00017A1B" w:rsidRPr="00631CD2" w:rsidRDefault="00017A1B" w:rsidP="00017A1B">
            <w:pPr>
              <w:ind w:firstLineChars="0" w:firstLine="0"/>
              <w:rPr>
                <w:rStyle w:val="afc"/>
                <w:rFonts w:ascii="Times New Roman"/>
                <w:sz w:val="18"/>
                <w:szCs w:val="18"/>
              </w:rPr>
            </w:pPr>
          </w:p>
        </w:tc>
      </w:tr>
      <w:tr w:rsidR="004D255C" w:rsidRPr="00F95887" w:rsidTr="00990E7B">
        <w:trPr>
          <w:jc w:val="center"/>
        </w:trPr>
        <w:tc>
          <w:tcPr>
            <w:tcW w:w="2122" w:type="dxa"/>
            <w:vAlign w:val="center"/>
          </w:tcPr>
          <w:p w:rsidR="004D255C" w:rsidRPr="00966377" w:rsidRDefault="004D255C" w:rsidP="004D255C">
            <w:pPr>
              <w:ind w:firstLineChars="0" w:firstLine="0"/>
              <w:rPr>
                <w:rStyle w:val="afc"/>
                <w:rFonts w:ascii="Times New Roman"/>
                <w:sz w:val="18"/>
                <w:szCs w:val="18"/>
              </w:rPr>
            </w:pPr>
            <w:r>
              <w:rPr>
                <w:rStyle w:val="afc"/>
                <w:rFonts w:ascii="Times New Roman"/>
                <w:sz w:val="18"/>
                <w:szCs w:val="18"/>
              </w:rPr>
              <w:t>--ywbh</w:t>
            </w:r>
          </w:p>
        </w:tc>
        <w:tc>
          <w:tcPr>
            <w:tcW w:w="1876" w:type="dxa"/>
            <w:vAlign w:val="center"/>
          </w:tcPr>
          <w:p w:rsidR="004D255C" w:rsidRDefault="004D255C" w:rsidP="004D255C">
            <w:pPr>
              <w:ind w:firstLineChars="0" w:firstLine="0"/>
              <w:rPr>
                <w:rStyle w:val="afc"/>
                <w:rFonts w:ascii="Times New Roman"/>
                <w:sz w:val="18"/>
                <w:szCs w:val="18"/>
              </w:rPr>
            </w:pPr>
            <w:r>
              <w:rPr>
                <w:rStyle w:val="afc"/>
                <w:rFonts w:ascii="Times New Roman"/>
                <w:sz w:val="18"/>
                <w:szCs w:val="18"/>
              </w:rPr>
              <w:t>业务编号</w:t>
            </w:r>
          </w:p>
        </w:tc>
        <w:tc>
          <w:tcPr>
            <w:tcW w:w="743" w:type="dxa"/>
            <w:vAlign w:val="center"/>
          </w:tcPr>
          <w:p w:rsidR="004D255C" w:rsidRPr="00631CD2" w:rsidRDefault="004D255C" w:rsidP="004D255C">
            <w:pPr>
              <w:ind w:firstLineChars="0" w:firstLine="0"/>
              <w:rPr>
                <w:rStyle w:val="afc"/>
                <w:rFonts w:ascii="Times New Roman"/>
                <w:sz w:val="18"/>
                <w:szCs w:val="18"/>
              </w:rPr>
            </w:pPr>
            <w:r w:rsidRPr="00631CD2">
              <w:rPr>
                <w:rStyle w:val="afc"/>
                <w:rFonts w:ascii="Times New Roman" w:hint="eastAsia"/>
                <w:sz w:val="18"/>
                <w:szCs w:val="18"/>
              </w:rPr>
              <w:t>1</w:t>
            </w:r>
            <w:r w:rsidRPr="00631CD2">
              <w:rPr>
                <w:rStyle w:val="afc"/>
                <w:rFonts w:ascii="Times New Roman"/>
                <w:sz w:val="18"/>
                <w:szCs w:val="18"/>
              </w:rPr>
              <w:t>6</w:t>
            </w:r>
          </w:p>
        </w:tc>
        <w:tc>
          <w:tcPr>
            <w:tcW w:w="743" w:type="dxa"/>
            <w:vAlign w:val="center"/>
          </w:tcPr>
          <w:p w:rsidR="004D255C" w:rsidRPr="00631CD2" w:rsidRDefault="004D255C" w:rsidP="004D255C">
            <w:pPr>
              <w:ind w:firstLineChars="0" w:firstLine="0"/>
              <w:rPr>
                <w:rStyle w:val="afc"/>
                <w:rFonts w:ascii="Times New Roman"/>
                <w:sz w:val="18"/>
                <w:szCs w:val="18"/>
              </w:rPr>
            </w:pPr>
            <w:r w:rsidRPr="00631CD2">
              <w:rPr>
                <w:rStyle w:val="afc"/>
                <w:rFonts w:ascii="Times New Roman"/>
                <w:sz w:val="18"/>
                <w:szCs w:val="18"/>
              </w:rPr>
              <w:t>S</w:t>
            </w:r>
          </w:p>
        </w:tc>
        <w:tc>
          <w:tcPr>
            <w:tcW w:w="743" w:type="dxa"/>
            <w:vAlign w:val="center"/>
          </w:tcPr>
          <w:p w:rsidR="004D255C" w:rsidRPr="00631CD2" w:rsidRDefault="004D255C" w:rsidP="004D255C">
            <w:pPr>
              <w:ind w:firstLineChars="0" w:firstLine="0"/>
              <w:rPr>
                <w:rStyle w:val="afc"/>
                <w:rFonts w:ascii="Times New Roman"/>
                <w:sz w:val="18"/>
                <w:szCs w:val="18"/>
              </w:rPr>
            </w:pPr>
            <w:r w:rsidRPr="00631CD2">
              <w:rPr>
                <w:rStyle w:val="afc"/>
                <w:rFonts w:ascii="Times New Roman" w:hint="eastAsia"/>
                <w:sz w:val="18"/>
                <w:szCs w:val="18"/>
              </w:rPr>
              <w:t>M</w:t>
            </w:r>
          </w:p>
        </w:tc>
        <w:tc>
          <w:tcPr>
            <w:tcW w:w="903" w:type="dxa"/>
            <w:vAlign w:val="center"/>
          </w:tcPr>
          <w:p w:rsidR="004D255C" w:rsidRPr="00631CD2" w:rsidRDefault="004D255C" w:rsidP="004D255C">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4D255C" w:rsidRPr="00631CD2" w:rsidRDefault="00792338" w:rsidP="00AC61E4">
            <w:pPr>
              <w:ind w:firstLineChars="0" w:firstLine="0"/>
              <w:rPr>
                <w:rStyle w:val="afc"/>
                <w:rFonts w:ascii="Times New Roman"/>
                <w:sz w:val="18"/>
                <w:szCs w:val="18"/>
              </w:rPr>
            </w:pPr>
            <w:r>
              <w:rPr>
                <w:rStyle w:val="afc"/>
                <w:rFonts w:ascii="Times New Roman" w:hint="eastAsia"/>
                <w:sz w:val="18"/>
                <w:szCs w:val="18"/>
              </w:rPr>
              <w:t>00300</w:t>
            </w:r>
            <w:r w:rsidR="00AC61E4">
              <w:rPr>
                <w:rStyle w:val="afc"/>
                <w:rFonts w:ascii="Times New Roman"/>
                <w:sz w:val="18"/>
                <w:szCs w:val="18"/>
              </w:rPr>
              <w:t>4</w:t>
            </w:r>
            <w:r>
              <w:rPr>
                <w:rStyle w:val="afc"/>
                <w:rFonts w:ascii="Times New Roman" w:hint="eastAsia"/>
                <w:sz w:val="18"/>
                <w:szCs w:val="18"/>
              </w:rPr>
              <w:t>810000</w:t>
            </w:r>
          </w:p>
        </w:tc>
      </w:tr>
      <w:tr w:rsidR="00763651" w:rsidRPr="00F95887" w:rsidTr="00990E7B">
        <w:trPr>
          <w:jc w:val="center"/>
        </w:trPr>
        <w:tc>
          <w:tcPr>
            <w:tcW w:w="2122" w:type="dxa"/>
            <w:vAlign w:val="center"/>
          </w:tcPr>
          <w:p w:rsidR="00763651" w:rsidRDefault="00763651" w:rsidP="00871A7C">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00871A7C" w:rsidRPr="00871A7C">
              <w:rPr>
                <w:rStyle w:val="afc"/>
                <w:rFonts w:ascii="Times New Roman"/>
                <w:sz w:val="18"/>
                <w:szCs w:val="18"/>
              </w:rPr>
              <w:t>payopbranch</w:t>
            </w:r>
          </w:p>
        </w:tc>
        <w:tc>
          <w:tcPr>
            <w:tcW w:w="1876" w:type="dxa"/>
            <w:vAlign w:val="center"/>
          </w:tcPr>
          <w:p w:rsidR="00763651" w:rsidRDefault="00763651" w:rsidP="004D255C">
            <w:pPr>
              <w:ind w:firstLineChars="0" w:firstLine="0"/>
              <w:rPr>
                <w:rStyle w:val="afc"/>
                <w:rFonts w:ascii="Times New Roman"/>
                <w:sz w:val="18"/>
                <w:szCs w:val="18"/>
              </w:rPr>
            </w:pPr>
            <w:r>
              <w:rPr>
                <w:rStyle w:val="afc"/>
                <w:rFonts w:ascii="Times New Roman" w:hint="eastAsia"/>
                <w:sz w:val="18"/>
                <w:szCs w:val="18"/>
              </w:rPr>
              <w:t>经办</w:t>
            </w:r>
            <w:r>
              <w:rPr>
                <w:rStyle w:val="afc"/>
                <w:rFonts w:ascii="Times New Roman"/>
                <w:sz w:val="18"/>
                <w:szCs w:val="18"/>
              </w:rPr>
              <w:t>机构</w:t>
            </w:r>
          </w:p>
        </w:tc>
        <w:tc>
          <w:tcPr>
            <w:tcW w:w="743" w:type="dxa"/>
            <w:vAlign w:val="center"/>
          </w:tcPr>
          <w:p w:rsidR="00763651" w:rsidRPr="00631CD2" w:rsidRDefault="00763651" w:rsidP="004D255C">
            <w:pPr>
              <w:ind w:firstLineChars="0" w:firstLine="0"/>
              <w:rPr>
                <w:rStyle w:val="afc"/>
                <w:rFonts w:ascii="Times New Roman"/>
                <w:sz w:val="18"/>
                <w:szCs w:val="18"/>
              </w:rPr>
            </w:pPr>
            <w:r>
              <w:rPr>
                <w:rStyle w:val="afc"/>
                <w:rFonts w:ascii="Times New Roman" w:hint="eastAsia"/>
                <w:sz w:val="18"/>
                <w:szCs w:val="18"/>
              </w:rPr>
              <w:t>7</w:t>
            </w:r>
          </w:p>
        </w:tc>
        <w:tc>
          <w:tcPr>
            <w:tcW w:w="743" w:type="dxa"/>
            <w:vAlign w:val="center"/>
          </w:tcPr>
          <w:p w:rsidR="00763651" w:rsidRPr="00631CD2" w:rsidRDefault="00763651" w:rsidP="004D255C">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763651" w:rsidRPr="00631CD2" w:rsidRDefault="00530560" w:rsidP="004D255C">
            <w:pPr>
              <w:ind w:firstLineChars="0" w:firstLine="0"/>
              <w:rPr>
                <w:rStyle w:val="afc"/>
                <w:rFonts w:ascii="Times New Roman"/>
                <w:sz w:val="18"/>
                <w:szCs w:val="18"/>
              </w:rPr>
            </w:pPr>
            <w:r>
              <w:rPr>
                <w:rStyle w:val="afc"/>
                <w:rFonts w:ascii="Times New Roman"/>
                <w:sz w:val="18"/>
                <w:szCs w:val="18"/>
              </w:rPr>
              <w:t>O</w:t>
            </w:r>
          </w:p>
        </w:tc>
        <w:tc>
          <w:tcPr>
            <w:tcW w:w="903" w:type="dxa"/>
            <w:vAlign w:val="center"/>
          </w:tcPr>
          <w:p w:rsidR="00763651" w:rsidRPr="00336A89" w:rsidRDefault="00763651" w:rsidP="004D255C">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763651" w:rsidRDefault="00871A7C" w:rsidP="00AC61E4">
            <w:pPr>
              <w:ind w:firstLineChars="0" w:firstLine="0"/>
              <w:rPr>
                <w:rStyle w:val="afc"/>
                <w:rFonts w:ascii="Times New Roman"/>
                <w:sz w:val="18"/>
                <w:szCs w:val="18"/>
              </w:rPr>
            </w:pPr>
            <w:r>
              <w:rPr>
                <w:rStyle w:val="afc"/>
                <w:rFonts w:ascii="Times New Roman" w:hint="eastAsia"/>
                <w:sz w:val="18"/>
                <w:szCs w:val="18"/>
              </w:rPr>
              <w:t>柜面：柜员登录机构</w:t>
            </w:r>
          </w:p>
          <w:p w:rsidR="00B260F4" w:rsidRDefault="00B260F4" w:rsidP="00AC61E4">
            <w:pPr>
              <w:ind w:firstLineChars="0" w:firstLine="0"/>
              <w:rPr>
                <w:rStyle w:val="afc"/>
                <w:rFonts w:ascii="Times New Roman"/>
                <w:sz w:val="18"/>
                <w:szCs w:val="18"/>
              </w:rPr>
            </w:pPr>
            <w:r>
              <w:rPr>
                <w:rStyle w:val="afc"/>
                <w:rFonts w:ascii="Times New Roman" w:hint="eastAsia"/>
                <w:sz w:val="18"/>
                <w:szCs w:val="18"/>
              </w:rPr>
              <w:t>网银、</w:t>
            </w:r>
            <w:r>
              <w:rPr>
                <w:rStyle w:val="afc"/>
                <w:rFonts w:ascii="Times New Roman"/>
                <w:sz w:val="18"/>
                <w:szCs w:val="18"/>
              </w:rPr>
              <w:t>手机银行：开户机构</w:t>
            </w:r>
          </w:p>
        </w:tc>
      </w:tr>
      <w:tr w:rsidR="00090BD0" w:rsidRPr="00F95887" w:rsidTr="00990E7B">
        <w:trPr>
          <w:jc w:val="center"/>
        </w:trPr>
        <w:tc>
          <w:tcPr>
            <w:tcW w:w="2122" w:type="dxa"/>
            <w:vAlign w:val="center"/>
          </w:tcPr>
          <w:p w:rsidR="00090BD0" w:rsidRPr="00C82477" w:rsidRDefault="00090BD0" w:rsidP="00871A7C">
            <w:pPr>
              <w:ind w:firstLineChars="0" w:firstLine="0"/>
              <w:rPr>
                <w:rStyle w:val="afc"/>
                <w:rFonts w:ascii="Times New Roman"/>
                <w:sz w:val="18"/>
                <w:szCs w:val="18"/>
              </w:rPr>
            </w:pPr>
            <w:r>
              <w:rPr>
                <w:rStyle w:val="afc"/>
                <w:rFonts w:ascii="Times New Roman"/>
                <w:sz w:val="18"/>
                <w:szCs w:val="18"/>
              </w:rPr>
              <w:t>--</w:t>
            </w:r>
            <w:r w:rsidR="00871A7C" w:rsidRPr="00871A7C">
              <w:rPr>
                <w:rStyle w:val="afc"/>
                <w:rFonts w:ascii="Times New Roman"/>
                <w:sz w:val="18"/>
                <w:szCs w:val="18"/>
              </w:rPr>
              <w:t>id_type</w:t>
            </w:r>
          </w:p>
        </w:tc>
        <w:tc>
          <w:tcPr>
            <w:tcW w:w="1876" w:type="dxa"/>
            <w:vAlign w:val="center"/>
          </w:tcPr>
          <w:p w:rsidR="00090BD0" w:rsidRPr="00C82477" w:rsidRDefault="00090BD0" w:rsidP="00090BD0">
            <w:pPr>
              <w:ind w:firstLineChars="0" w:firstLine="0"/>
              <w:rPr>
                <w:rStyle w:val="afc"/>
                <w:rFonts w:ascii="Times New Roman"/>
                <w:sz w:val="18"/>
                <w:szCs w:val="18"/>
              </w:rPr>
            </w:pPr>
            <w:r>
              <w:rPr>
                <w:rStyle w:val="afc"/>
                <w:rFonts w:ascii="Times New Roman" w:hint="eastAsia"/>
                <w:sz w:val="18"/>
                <w:szCs w:val="18"/>
              </w:rPr>
              <w:t>证件类型</w:t>
            </w:r>
          </w:p>
        </w:tc>
        <w:tc>
          <w:tcPr>
            <w:tcW w:w="743" w:type="dxa"/>
            <w:vAlign w:val="center"/>
          </w:tcPr>
          <w:p w:rsidR="00090BD0" w:rsidRPr="00C82477" w:rsidRDefault="00090BD0" w:rsidP="00090BD0">
            <w:pPr>
              <w:ind w:firstLineChars="0" w:firstLine="0"/>
              <w:rPr>
                <w:rStyle w:val="afc"/>
                <w:rFonts w:ascii="Times New Roman"/>
                <w:sz w:val="18"/>
                <w:szCs w:val="18"/>
              </w:rPr>
            </w:pPr>
            <w:r>
              <w:rPr>
                <w:rStyle w:val="afc"/>
                <w:rFonts w:ascii="Times New Roman"/>
                <w:sz w:val="18"/>
                <w:szCs w:val="18"/>
              </w:rPr>
              <w:t>3</w:t>
            </w:r>
          </w:p>
        </w:tc>
        <w:tc>
          <w:tcPr>
            <w:tcW w:w="743" w:type="dxa"/>
            <w:vAlign w:val="center"/>
          </w:tcPr>
          <w:p w:rsidR="00090BD0" w:rsidRPr="00C82477" w:rsidRDefault="00090BD0" w:rsidP="00090BD0">
            <w:pPr>
              <w:ind w:firstLineChars="0" w:firstLine="0"/>
              <w:rPr>
                <w:rStyle w:val="afc"/>
                <w:rFonts w:ascii="Times New Roman"/>
                <w:sz w:val="18"/>
                <w:szCs w:val="18"/>
              </w:rPr>
            </w:pPr>
            <w:r w:rsidRPr="00C82477">
              <w:rPr>
                <w:rStyle w:val="afc"/>
                <w:rFonts w:ascii="Times New Roman" w:hint="eastAsia"/>
                <w:sz w:val="18"/>
                <w:szCs w:val="18"/>
              </w:rPr>
              <w:t>S</w:t>
            </w:r>
          </w:p>
        </w:tc>
        <w:tc>
          <w:tcPr>
            <w:tcW w:w="743" w:type="dxa"/>
            <w:vAlign w:val="center"/>
          </w:tcPr>
          <w:p w:rsidR="00090BD0" w:rsidRPr="00C82477" w:rsidRDefault="00090BD0" w:rsidP="00090BD0">
            <w:pPr>
              <w:ind w:firstLineChars="0" w:firstLine="0"/>
              <w:rPr>
                <w:rStyle w:val="afc"/>
                <w:rFonts w:ascii="Times New Roman"/>
                <w:sz w:val="18"/>
                <w:szCs w:val="18"/>
              </w:rPr>
            </w:pPr>
            <w:r w:rsidRPr="00C82477">
              <w:rPr>
                <w:rStyle w:val="afc"/>
                <w:rFonts w:ascii="Times New Roman" w:hint="eastAsia"/>
                <w:sz w:val="18"/>
                <w:szCs w:val="18"/>
              </w:rPr>
              <w:t>M</w:t>
            </w:r>
          </w:p>
        </w:tc>
        <w:tc>
          <w:tcPr>
            <w:tcW w:w="903" w:type="dxa"/>
            <w:vAlign w:val="center"/>
          </w:tcPr>
          <w:p w:rsidR="00090BD0" w:rsidRPr="00C82477" w:rsidRDefault="00090BD0" w:rsidP="00090BD0">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090BD0" w:rsidRPr="00C82477" w:rsidRDefault="00090BD0" w:rsidP="00090BD0">
            <w:pPr>
              <w:ind w:firstLineChars="0" w:firstLine="0"/>
              <w:rPr>
                <w:rStyle w:val="afc"/>
                <w:rFonts w:ascii="Times New Roman"/>
                <w:sz w:val="18"/>
                <w:szCs w:val="18"/>
              </w:rPr>
            </w:pPr>
          </w:p>
        </w:tc>
      </w:tr>
      <w:tr w:rsidR="00090BD0" w:rsidRPr="00A458D4" w:rsidTr="00990E7B">
        <w:trPr>
          <w:jc w:val="center"/>
        </w:trPr>
        <w:tc>
          <w:tcPr>
            <w:tcW w:w="2122" w:type="dxa"/>
            <w:vAlign w:val="center"/>
          </w:tcPr>
          <w:p w:rsidR="00090BD0" w:rsidRPr="00C82477" w:rsidRDefault="00090BD0" w:rsidP="00871A7C">
            <w:pPr>
              <w:ind w:firstLineChars="0" w:firstLine="0"/>
              <w:rPr>
                <w:rStyle w:val="afc"/>
                <w:rFonts w:ascii="Times New Roman"/>
                <w:sz w:val="18"/>
                <w:szCs w:val="18"/>
              </w:rPr>
            </w:pPr>
            <w:r>
              <w:rPr>
                <w:rStyle w:val="afc"/>
                <w:rFonts w:ascii="Times New Roman"/>
                <w:sz w:val="18"/>
                <w:szCs w:val="18"/>
              </w:rPr>
              <w:t>--</w:t>
            </w:r>
            <w:r w:rsidR="00871A7C" w:rsidRPr="00871A7C">
              <w:rPr>
                <w:rStyle w:val="afc"/>
                <w:rFonts w:ascii="Times New Roman"/>
                <w:sz w:val="18"/>
                <w:szCs w:val="18"/>
              </w:rPr>
              <w:t>id_num</w:t>
            </w:r>
          </w:p>
        </w:tc>
        <w:tc>
          <w:tcPr>
            <w:tcW w:w="1876" w:type="dxa"/>
            <w:vAlign w:val="center"/>
          </w:tcPr>
          <w:p w:rsidR="00090BD0" w:rsidRPr="00C82477" w:rsidRDefault="00090BD0" w:rsidP="00090BD0">
            <w:pPr>
              <w:ind w:firstLineChars="0" w:firstLine="0"/>
              <w:rPr>
                <w:rStyle w:val="afc"/>
                <w:rFonts w:ascii="Times New Roman"/>
                <w:sz w:val="18"/>
                <w:szCs w:val="18"/>
              </w:rPr>
            </w:pPr>
            <w:r>
              <w:rPr>
                <w:rStyle w:val="afc"/>
                <w:rFonts w:ascii="Times New Roman" w:hint="eastAsia"/>
                <w:sz w:val="18"/>
                <w:szCs w:val="18"/>
              </w:rPr>
              <w:t>证件号码</w:t>
            </w:r>
          </w:p>
        </w:tc>
        <w:tc>
          <w:tcPr>
            <w:tcW w:w="743" w:type="dxa"/>
            <w:vAlign w:val="center"/>
          </w:tcPr>
          <w:p w:rsidR="00090BD0" w:rsidRPr="00C82477" w:rsidRDefault="00090BD0" w:rsidP="00090BD0">
            <w:pPr>
              <w:ind w:firstLineChars="0" w:firstLine="0"/>
              <w:rPr>
                <w:rStyle w:val="afc"/>
                <w:rFonts w:ascii="Times New Roman"/>
                <w:sz w:val="18"/>
                <w:szCs w:val="18"/>
              </w:rPr>
            </w:pPr>
            <w:r>
              <w:rPr>
                <w:rStyle w:val="afc"/>
                <w:rFonts w:ascii="Times New Roman"/>
                <w:sz w:val="18"/>
                <w:szCs w:val="18"/>
              </w:rPr>
              <w:t>20</w:t>
            </w:r>
          </w:p>
        </w:tc>
        <w:tc>
          <w:tcPr>
            <w:tcW w:w="743" w:type="dxa"/>
            <w:vAlign w:val="center"/>
          </w:tcPr>
          <w:p w:rsidR="00090BD0" w:rsidRPr="00C82477" w:rsidRDefault="00090BD0" w:rsidP="00090BD0">
            <w:pPr>
              <w:ind w:firstLineChars="0" w:firstLine="0"/>
              <w:rPr>
                <w:rStyle w:val="afc"/>
                <w:rFonts w:ascii="Times New Roman"/>
                <w:sz w:val="18"/>
                <w:szCs w:val="18"/>
              </w:rPr>
            </w:pPr>
            <w:r w:rsidRPr="00C82477">
              <w:rPr>
                <w:rStyle w:val="afc"/>
                <w:rFonts w:ascii="Times New Roman" w:hint="eastAsia"/>
                <w:sz w:val="18"/>
                <w:szCs w:val="18"/>
              </w:rPr>
              <w:t>S</w:t>
            </w:r>
          </w:p>
        </w:tc>
        <w:tc>
          <w:tcPr>
            <w:tcW w:w="743" w:type="dxa"/>
            <w:vAlign w:val="center"/>
          </w:tcPr>
          <w:p w:rsidR="00090BD0" w:rsidRPr="00C82477" w:rsidRDefault="00090BD0" w:rsidP="00090BD0">
            <w:pPr>
              <w:ind w:firstLineChars="0" w:firstLine="0"/>
              <w:rPr>
                <w:rStyle w:val="afc"/>
                <w:rFonts w:ascii="Times New Roman"/>
                <w:sz w:val="18"/>
                <w:szCs w:val="18"/>
              </w:rPr>
            </w:pPr>
            <w:r w:rsidRPr="00C82477">
              <w:rPr>
                <w:rStyle w:val="afc"/>
                <w:rFonts w:ascii="Times New Roman"/>
                <w:sz w:val="18"/>
                <w:szCs w:val="18"/>
              </w:rPr>
              <w:t>M</w:t>
            </w:r>
          </w:p>
        </w:tc>
        <w:tc>
          <w:tcPr>
            <w:tcW w:w="903" w:type="dxa"/>
            <w:vAlign w:val="center"/>
          </w:tcPr>
          <w:p w:rsidR="00090BD0" w:rsidRPr="00C82477" w:rsidRDefault="00090BD0" w:rsidP="00090BD0">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090BD0" w:rsidRPr="00C82477" w:rsidRDefault="00090BD0" w:rsidP="00090BD0">
            <w:pPr>
              <w:ind w:firstLineChars="0" w:firstLine="0"/>
              <w:rPr>
                <w:rStyle w:val="afc"/>
                <w:rFonts w:ascii="Times New Roman"/>
                <w:sz w:val="18"/>
                <w:szCs w:val="18"/>
              </w:rPr>
            </w:pPr>
          </w:p>
        </w:tc>
      </w:tr>
      <w:tr w:rsidR="00090BD0" w:rsidRPr="00726472" w:rsidTr="00990E7B">
        <w:trPr>
          <w:jc w:val="center"/>
        </w:trPr>
        <w:tc>
          <w:tcPr>
            <w:tcW w:w="2122" w:type="dxa"/>
          </w:tcPr>
          <w:p w:rsidR="00090BD0" w:rsidRPr="00C82477" w:rsidRDefault="00090BD0" w:rsidP="00871A7C">
            <w:pPr>
              <w:ind w:firstLineChars="0" w:firstLine="0"/>
              <w:rPr>
                <w:rStyle w:val="afc"/>
                <w:rFonts w:ascii="Times New Roman"/>
                <w:sz w:val="18"/>
                <w:szCs w:val="18"/>
              </w:rPr>
            </w:pPr>
            <w:r>
              <w:rPr>
                <w:rStyle w:val="afc"/>
                <w:rFonts w:ascii="Times New Roman"/>
                <w:sz w:val="18"/>
                <w:szCs w:val="18"/>
              </w:rPr>
              <w:t>--</w:t>
            </w:r>
            <w:r w:rsidR="00871A7C" w:rsidRPr="00871A7C">
              <w:rPr>
                <w:rStyle w:val="afc"/>
                <w:rFonts w:ascii="Times New Roman"/>
                <w:sz w:val="18"/>
                <w:szCs w:val="18"/>
              </w:rPr>
              <w:t>name</w:t>
            </w:r>
          </w:p>
        </w:tc>
        <w:tc>
          <w:tcPr>
            <w:tcW w:w="1876" w:type="dxa"/>
            <w:vAlign w:val="center"/>
          </w:tcPr>
          <w:p w:rsidR="00090BD0" w:rsidRPr="00C82477" w:rsidRDefault="009025CF" w:rsidP="00090BD0">
            <w:pPr>
              <w:ind w:firstLineChars="0" w:firstLine="0"/>
              <w:rPr>
                <w:rStyle w:val="afc"/>
                <w:rFonts w:ascii="Times New Roman"/>
                <w:sz w:val="18"/>
                <w:szCs w:val="18"/>
              </w:rPr>
            </w:pPr>
            <w:r>
              <w:rPr>
                <w:rStyle w:val="afc"/>
                <w:rFonts w:ascii="Times New Roman" w:hint="eastAsia"/>
                <w:sz w:val="18"/>
                <w:szCs w:val="18"/>
              </w:rPr>
              <w:t>参保人</w:t>
            </w:r>
            <w:r w:rsidR="00090BD0">
              <w:rPr>
                <w:rStyle w:val="afc"/>
                <w:rFonts w:ascii="Times New Roman" w:hint="eastAsia"/>
                <w:sz w:val="18"/>
                <w:szCs w:val="18"/>
              </w:rPr>
              <w:t>姓名</w:t>
            </w:r>
          </w:p>
        </w:tc>
        <w:tc>
          <w:tcPr>
            <w:tcW w:w="743" w:type="dxa"/>
            <w:vAlign w:val="center"/>
          </w:tcPr>
          <w:p w:rsidR="00090BD0" w:rsidRPr="00C82477" w:rsidRDefault="00090BD0" w:rsidP="00090BD0">
            <w:pPr>
              <w:ind w:firstLineChars="0" w:firstLine="0"/>
              <w:rPr>
                <w:rStyle w:val="afc"/>
                <w:rFonts w:ascii="Times New Roman"/>
                <w:sz w:val="18"/>
                <w:szCs w:val="18"/>
              </w:rPr>
            </w:pPr>
            <w:r>
              <w:rPr>
                <w:rStyle w:val="afc"/>
                <w:rFonts w:ascii="Times New Roman"/>
                <w:sz w:val="18"/>
                <w:szCs w:val="18"/>
              </w:rPr>
              <w:t>75</w:t>
            </w:r>
          </w:p>
        </w:tc>
        <w:tc>
          <w:tcPr>
            <w:tcW w:w="743" w:type="dxa"/>
            <w:vAlign w:val="center"/>
          </w:tcPr>
          <w:p w:rsidR="00090BD0" w:rsidRPr="00C82477" w:rsidRDefault="00090BD0" w:rsidP="00090BD0">
            <w:pPr>
              <w:ind w:firstLineChars="0" w:firstLine="0"/>
              <w:rPr>
                <w:rStyle w:val="afc"/>
                <w:rFonts w:ascii="Times New Roman"/>
                <w:sz w:val="18"/>
                <w:szCs w:val="18"/>
              </w:rPr>
            </w:pPr>
            <w:r w:rsidRPr="00C82477">
              <w:rPr>
                <w:rStyle w:val="afc"/>
                <w:rFonts w:ascii="Times New Roman" w:hint="eastAsia"/>
                <w:sz w:val="18"/>
                <w:szCs w:val="18"/>
              </w:rPr>
              <w:t>S</w:t>
            </w:r>
          </w:p>
        </w:tc>
        <w:tc>
          <w:tcPr>
            <w:tcW w:w="743" w:type="dxa"/>
            <w:vAlign w:val="center"/>
          </w:tcPr>
          <w:p w:rsidR="00090BD0" w:rsidRPr="00C82477" w:rsidRDefault="00090BD0" w:rsidP="00090BD0">
            <w:pPr>
              <w:ind w:firstLineChars="0" w:firstLine="0"/>
              <w:rPr>
                <w:rStyle w:val="afc"/>
                <w:rFonts w:ascii="Times New Roman"/>
                <w:sz w:val="18"/>
                <w:szCs w:val="18"/>
              </w:rPr>
            </w:pPr>
            <w:r w:rsidRPr="00C82477">
              <w:rPr>
                <w:rStyle w:val="afc"/>
                <w:rFonts w:ascii="Times New Roman" w:hint="eastAsia"/>
                <w:sz w:val="18"/>
                <w:szCs w:val="18"/>
              </w:rPr>
              <w:t>M</w:t>
            </w:r>
          </w:p>
        </w:tc>
        <w:tc>
          <w:tcPr>
            <w:tcW w:w="903" w:type="dxa"/>
            <w:vAlign w:val="center"/>
          </w:tcPr>
          <w:p w:rsidR="00090BD0" w:rsidRPr="00C82477" w:rsidRDefault="00276F6C" w:rsidP="00090BD0">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090BD0" w:rsidRPr="00C82477" w:rsidRDefault="00090BD0" w:rsidP="00090BD0">
            <w:pPr>
              <w:ind w:firstLineChars="0" w:firstLine="0"/>
              <w:rPr>
                <w:rStyle w:val="afc"/>
                <w:rFonts w:ascii="Times New Roman"/>
                <w:sz w:val="18"/>
                <w:szCs w:val="18"/>
              </w:rPr>
            </w:pPr>
          </w:p>
        </w:tc>
      </w:tr>
      <w:tr w:rsidR="005871D2" w:rsidRPr="00726472" w:rsidTr="00990E7B">
        <w:trPr>
          <w:jc w:val="center"/>
        </w:trPr>
        <w:tc>
          <w:tcPr>
            <w:tcW w:w="2122" w:type="dxa"/>
          </w:tcPr>
          <w:p w:rsidR="005871D2" w:rsidRDefault="00061744" w:rsidP="00871A7C">
            <w:pPr>
              <w:ind w:firstLineChars="0" w:firstLine="0"/>
              <w:rPr>
                <w:rStyle w:val="afc"/>
                <w:rFonts w:ascii="Times New Roman"/>
                <w:sz w:val="18"/>
                <w:szCs w:val="18"/>
              </w:rPr>
            </w:pPr>
            <w:r>
              <w:rPr>
                <w:rStyle w:val="afc"/>
                <w:rFonts w:ascii="Times New Roman" w:hint="eastAsia"/>
                <w:sz w:val="18"/>
                <w:szCs w:val="18"/>
              </w:rPr>
              <w:lastRenderedPageBreak/>
              <w:t>--name_check</w:t>
            </w:r>
          </w:p>
        </w:tc>
        <w:tc>
          <w:tcPr>
            <w:tcW w:w="1876" w:type="dxa"/>
            <w:vAlign w:val="center"/>
          </w:tcPr>
          <w:p w:rsidR="005871D2" w:rsidRDefault="00276F6C" w:rsidP="00090BD0">
            <w:pPr>
              <w:ind w:firstLineChars="0" w:firstLine="0"/>
              <w:rPr>
                <w:rStyle w:val="afc"/>
                <w:rFonts w:ascii="Times New Roman"/>
                <w:sz w:val="18"/>
                <w:szCs w:val="18"/>
              </w:rPr>
            </w:pPr>
            <w:r>
              <w:rPr>
                <w:rStyle w:val="afc"/>
                <w:rFonts w:ascii="Times New Roman" w:hint="eastAsia"/>
                <w:sz w:val="18"/>
                <w:szCs w:val="18"/>
              </w:rPr>
              <w:t>校验参保人姓名</w:t>
            </w:r>
          </w:p>
        </w:tc>
        <w:tc>
          <w:tcPr>
            <w:tcW w:w="743" w:type="dxa"/>
            <w:vAlign w:val="center"/>
          </w:tcPr>
          <w:p w:rsidR="005871D2" w:rsidRDefault="00276F6C" w:rsidP="00090BD0">
            <w:pPr>
              <w:ind w:firstLineChars="0" w:firstLine="0"/>
              <w:rPr>
                <w:rStyle w:val="afc"/>
                <w:rFonts w:ascii="Times New Roman"/>
                <w:sz w:val="18"/>
                <w:szCs w:val="18"/>
              </w:rPr>
            </w:pPr>
            <w:r>
              <w:rPr>
                <w:rStyle w:val="afc"/>
                <w:rFonts w:ascii="Times New Roman" w:hint="eastAsia"/>
                <w:sz w:val="18"/>
                <w:szCs w:val="18"/>
              </w:rPr>
              <w:t>1</w:t>
            </w:r>
          </w:p>
        </w:tc>
        <w:tc>
          <w:tcPr>
            <w:tcW w:w="743" w:type="dxa"/>
            <w:vAlign w:val="center"/>
          </w:tcPr>
          <w:p w:rsidR="005871D2" w:rsidRPr="00C82477" w:rsidRDefault="00276F6C" w:rsidP="00090BD0">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5871D2" w:rsidRPr="00C82477" w:rsidRDefault="005871D2" w:rsidP="00090BD0">
            <w:pPr>
              <w:ind w:firstLineChars="0" w:firstLine="0"/>
              <w:rPr>
                <w:rStyle w:val="afc"/>
                <w:rFonts w:ascii="Times New Roman"/>
                <w:sz w:val="18"/>
                <w:szCs w:val="18"/>
              </w:rPr>
            </w:pPr>
            <w:r>
              <w:rPr>
                <w:rStyle w:val="afc"/>
                <w:rFonts w:ascii="Times New Roman" w:hint="eastAsia"/>
                <w:sz w:val="18"/>
                <w:szCs w:val="18"/>
              </w:rPr>
              <w:t>C</w:t>
            </w:r>
          </w:p>
        </w:tc>
        <w:tc>
          <w:tcPr>
            <w:tcW w:w="903" w:type="dxa"/>
            <w:vAlign w:val="center"/>
          </w:tcPr>
          <w:p w:rsidR="005871D2" w:rsidRPr="00336A89" w:rsidRDefault="00276F6C" w:rsidP="00090BD0">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5871D2" w:rsidRPr="00B94929" w:rsidRDefault="00B94929" w:rsidP="00B94929">
            <w:pPr>
              <w:ind w:firstLineChars="0" w:firstLine="0"/>
              <w:rPr>
                <w:rStyle w:val="afc"/>
                <w:rFonts w:ascii="Times New Roman"/>
                <w:sz w:val="18"/>
                <w:szCs w:val="18"/>
              </w:rPr>
            </w:pPr>
            <w:r>
              <w:rPr>
                <w:rStyle w:val="afc"/>
                <w:rFonts w:ascii="Times New Roman" w:hint="eastAsia"/>
                <w:sz w:val="18"/>
                <w:szCs w:val="18"/>
              </w:rPr>
              <w:t>0</w:t>
            </w:r>
            <w:r>
              <w:rPr>
                <w:rStyle w:val="afc"/>
                <w:rFonts w:ascii="Times New Roman" w:hint="eastAsia"/>
                <w:sz w:val="18"/>
                <w:szCs w:val="18"/>
              </w:rPr>
              <w:t>：</w:t>
            </w:r>
            <w:r w:rsidRPr="00B94929">
              <w:rPr>
                <w:rStyle w:val="afc"/>
                <w:rFonts w:ascii="Times New Roman" w:hint="eastAsia"/>
                <w:sz w:val="18"/>
                <w:szCs w:val="18"/>
              </w:rPr>
              <w:t>不校验</w:t>
            </w:r>
          </w:p>
          <w:p w:rsidR="00B94929" w:rsidRPr="00B94929" w:rsidRDefault="00B94929" w:rsidP="00B94929">
            <w:pPr>
              <w:ind w:firstLineChars="0" w:firstLine="0"/>
              <w:rPr>
                <w:rStyle w:val="afc"/>
                <w:rFonts w:ascii="Times New Roman"/>
                <w:sz w:val="18"/>
                <w:szCs w:val="18"/>
              </w:rPr>
            </w:pPr>
            <w:r>
              <w:rPr>
                <w:rStyle w:val="afc"/>
                <w:rFonts w:ascii="Times New Roman" w:hint="eastAsia"/>
                <w:sz w:val="18"/>
                <w:szCs w:val="18"/>
              </w:rPr>
              <w:t>不填（空）或者</w:t>
            </w:r>
            <w:r>
              <w:rPr>
                <w:rStyle w:val="afc"/>
                <w:rFonts w:ascii="Times New Roman" w:hint="eastAsia"/>
                <w:sz w:val="18"/>
                <w:szCs w:val="18"/>
              </w:rPr>
              <w:t>1</w:t>
            </w:r>
            <w:r>
              <w:rPr>
                <w:rStyle w:val="afc"/>
                <w:rFonts w:ascii="Times New Roman" w:hint="eastAsia"/>
                <w:sz w:val="18"/>
                <w:szCs w:val="18"/>
              </w:rPr>
              <w:t>：</w:t>
            </w:r>
            <w:r w:rsidRPr="00B94929">
              <w:rPr>
                <w:rStyle w:val="afc"/>
                <w:rFonts w:ascii="Times New Roman" w:hint="eastAsia"/>
                <w:sz w:val="18"/>
                <w:szCs w:val="18"/>
              </w:rPr>
              <w:t>校验</w:t>
            </w:r>
          </w:p>
        </w:tc>
      </w:tr>
    </w:tbl>
    <w:p w:rsidR="00A0211C" w:rsidRDefault="00590795" w:rsidP="00A0211C">
      <w:pPr>
        <w:pStyle w:val="3"/>
      </w:pPr>
      <w:bookmarkStart w:id="67" w:name="note1"/>
      <w:bookmarkStart w:id="68" w:name="_Toc8133749"/>
      <w:bookmarkEnd w:id="67"/>
      <w:r>
        <w:rPr>
          <w:rFonts w:hint="eastAsia"/>
        </w:rPr>
        <w:t>应答</w:t>
      </w:r>
      <w:r w:rsidR="00A0211C">
        <w:t>报文</w:t>
      </w:r>
      <w:bookmarkEnd w:id="68"/>
    </w:p>
    <w:p w:rsidR="00CB4C45" w:rsidRPr="00FB3E8B" w:rsidRDefault="00CB4C45" w:rsidP="00CB4C45">
      <w:pPr>
        <w:ind w:firstLine="480"/>
        <w:rPr>
          <w:rStyle w:val="afc"/>
        </w:rPr>
      </w:pPr>
      <w:r w:rsidRPr="00FB3E8B">
        <w:rPr>
          <w:rStyle w:val="afc"/>
          <w:rFonts w:hint="eastAsia"/>
        </w:rPr>
        <w:t>标签路径：</w:t>
      </w:r>
      <w:r w:rsidR="00260CB2">
        <w:rPr>
          <w:rStyle w:val="afc"/>
          <w:rFonts w:hint="eastAsia"/>
        </w:rPr>
        <w:t>/</w:t>
      </w:r>
      <w:r w:rsidRPr="00C2789D">
        <w:rPr>
          <w:rStyle w:val="afc"/>
          <w:rFonts w:hint="eastAsia"/>
        </w:rPr>
        <w:t>t</w:t>
      </w:r>
      <w:r w:rsidRPr="00C2789D">
        <w:rPr>
          <w:rStyle w:val="afc"/>
        </w:rPr>
        <w:t>ransaction</w:t>
      </w:r>
      <w:r w:rsidRPr="00C2789D">
        <w:rPr>
          <w:rStyle w:val="afc"/>
          <w:rFonts w:hint="eastAsia"/>
        </w:rPr>
        <w:t>/</w:t>
      </w:r>
      <w:r w:rsidR="00B75F1A">
        <w:rPr>
          <w:rStyle w:val="afc"/>
          <w:rFonts w:hint="eastAsia"/>
        </w:rPr>
        <w:t>body/</w:t>
      </w:r>
      <w:r>
        <w:rPr>
          <w:rStyle w:val="afc"/>
          <w:rFonts w:hint="eastAsia"/>
        </w:rPr>
        <w:t>re</w:t>
      </w:r>
      <w:r w:rsidR="00B2790C">
        <w:rPr>
          <w:rStyle w:val="afc"/>
        </w:rPr>
        <w:t>s</w:t>
      </w:r>
      <w:r>
        <w:rPr>
          <w:rStyle w:val="afc"/>
          <w:rFonts w:hint="eastAsia"/>
        </w:rPr>
        <w:t>ponse</w:t>
      </w:r>
      <w:r w:rsidRPr="00C2789D">
        <w:rPr>
          <w:rStyle w:val="afc"/>
          <w:rFonts w:hint="eastAsia"/>
        </w:rPr>
        <w:t>/</w:t>
      </w:r>
      <w:r w:rsidR="00FB3E8B" w:rsidRPr="00FB3E8B">
        <w:rPr>
          <w:rStyle w:val="afc"/>
        </w:rPr>
        <w:t>xfaceTradeDTO</w:t>
      </w:r>
      <w:r w:rsidR="00FB3E8B">
        <w:rPr>
          <w:rStyle w:val="afc"/>
          <w:rFonts w:hint="eastAsia"/>
        </w:rPr>
        <w:t>/</w:t>
      </w:r>
      <w:r w:rsidR="00FB3E8B" w:rsidRPr="00FB3E8B">
        <w:rPr>
          <w:rStyle w:val="afc"/>
        </w:rPr>
        <w:t>responseDTO</w:t>
      </w:r>
    </w:p>
    <w:p w:rsidR="003617C0" w:rsidRDefault="00590795" w:rsidP="000326A0">
      <w:pPr>
        <w:pStyle w:val="ac"/>
      </w:pPr>
      <w:r>
        <w:t xml:space="preserve">表 </w:t>
      </w:r>
      <w:r w:rsidR="001734C1">
        <w:fldChar w:fldCharType="begin"/>
      </w:r>
      <w:r w:rsidR="000714C3">
        <w:instrText xml:space="preserve"> STYLEREF 1 \s </w:instrText>
      </w:r>
      <w:r w:rsidR="001734C1">
        <w:fldChar w:fldCharType="separate"/>
      </w:r>
      <w:r w:rsidR="00CF4520">
        <w:rPr>
          <w:noProof/>
        </w:rPr>
        <w:t>3</w:t>
      </w:r>
      <w:r w:rsidR="001734C1">
        <w:rPr>
          <w:noProof/>
        </w:rPr>
        <w:fldChar w:fldCharType="end"/>
      </w:r>
      <w:r>
        <w:t>.</w:t>
      </w:r>
      <w:r w:rsidR="001734C1">
        <w:fldChar w:fldCharType="begin"/>
      </w:r>
      <w:r w:rsidR="000714C3">
        <w:instrText xml:space="preserve"> SEQ 表 \* ARABIC \s 1 </w:instrText>
      </w:r>
      <w:r w:rsidR="001734C1">
        <w:fldChar w:fldCharType="separate"/>
      </w:r>
      <w:r w:rsidR="003617C0">
        <w:rPr>
          <w:noProof/>
        </w:rPr>
        <w:t>2</w:t>
      </w:r>
      <w:r w:rsidR="001734C1">
        <w:rPr>
          <w:noProof/>
        </w:rPr>
        <w:fldChar w:fldCharType="end"/>
      </w:r>
      <w:r w:rsidR="007153D6">
        <w:rPr>
          <w:rFonts w:hint="eastAsia"/>
        </w:rPr>
        <w:t>个人银行</w:t>
      </w:r>
      <w:r w:rsidR="007153D6">
        <w:t>缴费参保查询</w:t>
      </w:r>
      <w:r w:rsidR="003E74E5">
        <w:rPr>
          <w:rFonts w:hint="eastAsia"/>
        </w:rPr>
        <w:t>应答</w:t>
      </w:r>
      <w:r>
        <w:t>报文</w:t>
      </w:r>
    </w:p>
    <w:tbl>
      <w:tblPr>
        <w:tblStyle w:val="af4"/>
        <w:tblW w:w="9072" w:type="dxa"/>
        <w:jc w:val="center"/>
        <w:tblLayout w:type="fixed"/>
        <w:tblLook w:val="04A0"/>
      </w:tblPr>
      <w:tblGrid>
        <w:gridCol w:w="1801"/>
        <w:gridCol w:w="1701"/>
        <w:gridCol w:w="709"/>
        <w:gridCol w:w="708"/>
        <w:gridCol w:w="709"/>
        <w:gridCol w:w="1559"/>
        <w:gridCol w:w="1885"/>
      </w:tblGrid>
      <w:tr w:rsidR="000326A0" w:rsidRPr="00BE0356" w:rsidTr="00716B39">
        <w:trPr>
          <w:jc w:val="center"/>
        </w:trPr>
        <w:tc>
          <w:tcPr>
            <w:tcW w:w="1801" w:type="dxa"/>
            <w:shd w:val="clear" w:color="auto" w:fill="5B9BD5" w:themeFill="accent1"/>
            <w:vAlign w:val="center"/>
          </w:tcPr>
          <w:p w:rsidR="000326A0" w:rsidRPr="00BE0356" w:rsidRDefault="000326A0" w:rsidP="002357F6">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701" w:type="dxa"/>
            <w:shd w:val="clear" w:color="auto" w:fill="5B9BD5" w:themeFill="accent1"/>
            <w:vAlign w:val="center"/>
          </w:tcPr>
          <w:p w:rsidR="000326A0" w:rsidRPr="00BE0356" w:rsidRDefault="000326A0" w:rsidP="002357F6">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09" w:type="dxa"/>
            <w:shd w:val="clear" w:color="auto" w:fill="5B9BD5" w:themeFill="accent1"/>
            <w:vAlign w:val="center"/>
          </w:tcPr>
          <w:p w:rsidR="000326A0" w:rsidRPr="00BE0356" w:rsidRDefault="000326A0" w:rsidP="002357F6">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08" w:type="dxa"/>
            <w:shd w:val="clear" w:color="auto" w:fill="5B9BD5" w:themeFill="accent1"/>
            <w:vAlign w:val="center"/>
          </w:tcPr>
          <w:p w:rsidR="000326A0" w:rsidRPr="00BE0356" w:rsidRDefault="000326A0" w:rsidP="002357F6">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09" w:type="dxa"/>
            <w:shd w:val="clear" w:color="auto" w:fill="5B9BD5" w:themeFill="accent1"/>
            <w:vAlign w:val="center"/>
          </w:tcPr>
          <w:p w:rsidR="000326A0" w:rsidRPr="00BE0356" w:rsidRDefault="000326A0" w:rsidP="002357F6">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1559" w:type="dxa"/>
            <w:shd w:val="clear" w:color="auto" w:fill="5B9BD5" w:themeFill="accent1"/>
            <w:vAlign w:val="center"/>
          </w:tcPr>
          <w:p w:rsidR="000326A0" w:rsidRPr="00BE0356" w:rsidRDefault="000326A0" w:rsidP="002357F6">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885" w:type="dxa"/>
            <w:shd w:val="clear" w:color="auto" w:fill="5B9BD5" w:themeFill="accent1"/>
            <w:vAlign w:val="center"/>
          </w:tcPr>
          <w:p w:rsidR="000326A0" w:rsidRPr="00BE0356" w:rsidRDefault="000326A0" w:rsidP="002357F6">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627387" w:rsidRPr="00BE0356" w:rsidTr="00716B39">
        <w:trPr>
          <w:jc w:val="center"/>
        </w:trPr>
        <w:tc>
          <w:tcPr>
            <w:tcW w:w="1801" w:type="dxa"/>
            <w:shd w:val="clear" w:color="auto" w:fill="auto"/>
            <w:vAlign w:val="center"/>
          </w:tcPr>
          <w:p w:rsidR="00627387" w:rsidRDefault="00716B39" w:rsidP="00627387">
            <w:pPr>
              <w:ind w:firstLineChars="0" w:firstLine="0"/>
              <w:rPr>
                <w:rStyle w:val="afc"/>
                <w:rFonts w:ascii="Times New Roman"/>
                <w:sz w:val="18"/>
                <w:szCs w:val="18"/>
              </w:rPr>
            </w:pPr>
            <w:r w:rsidRPr="00716B39">
              <w:rPr>
                <w:rStyle w:val="afc"/>
                <w:rFonts w:ascii="Times New Roman"/>
                <w:sz w:val="18"/>
                <w:szCs w:val="18"/>
              </w:rPr>
              <w:t>reg_order</w:t>
            </w:r>
          </w:p>
        </w:tc>
        <w:tc>
          <w:tcPr>
            <w:tcW w:w="1701"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登记</w:t>
            </w:r>
            <w:r>
              <w:rPr>
                <w:rStyle w:val="afc"/>
                <w:rFonts w:ascii="Times New Roman"/>
                <w:sz w:val="18"/>
                <w:szCs w:val="18"/>
              </w:rPr>
              <w:t>序号</w:t>
            </w:r>
          </w:p>
        </w:tc>
        <w:tc>
          <w:tcPr>
            <w:tcW w:w="709"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10</w:t>
            </w:r>
          </w:p>
        </w:tc>
        <w:tc>
          <w:tcPr>
            <w:tcW w:w="708"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I</w:t>
            </w:r>
          </w:p>
        </w:tc>
        <w:tc>
          <w:tcPr>
            <w:tcW w:w="709"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885" w:type="dxa"/>
            <w:shd w:val="clear" w:color="auto" w:fill="auto"/>
            <w:vAlign w:val="center"/>
          </w:tcPr>
          <w:p w:rsidR="00627387" w:rsidRPr="004A6D9D" w:rsidRDefault="00627387" w:rsidP="00627387">
            <w:pPr>
              <w:ind w:firstLineChars="0" w:firstLine="0"/>
              <w:rPr>
                <w:rStyle w:val="afc"/>
                <w:rFonts w:ascii="Times New Roman"/>
                <w:sz w:val="18"/>
                <w:szCs w:val="18"/>
              </w:rPr>
            </w:pPr>
          </w:p>
        </w:tc>
      </w:tr>
      <w:tr w:rsidR="00790121" w:rsidRPr="00BE0356" w:rsidTr="00716B39">
        <w:trPr>
          <w:jc w:val="center"/>
        </w:trPr>
        <w:tc>
          <w:tcPr>
            <w:tcW w:w="1801" w:type="dxa"/>
            <w:shd w:val="clear" w:color="auto" w:fill="auto"/>
            <w:vAlign w:val="center"/>
          </w:tcPr>
          <w:p w:rsidR="00790121" w:rsidRDefault="00243F00" w:rsidP="00627387">
            <w:pPr>
              <w:ind w:firstLineChars="0" w:firstLine="0"/>
              <w:rPr>
                <w:rStyle w:val="afc"/>
                <w:rFonts w:ascii="Times New Roman"/>
                <w:sz w:val="18"/>
                <w:szCs w:val="18"/>
              </w:rPr>
            </w:pPr>
            <w:r>
              <w:rPr>
                <w:rStyle w:val="afc"/>
                <w:rFonts w:ascii="Times New Roman"/>
                <w:sz w:val="18"/>
                <w:szCs w:val="18"/>
              </w:rPr>
              <w:t>det_num</w:t>
            </w:r>
          </w:p>
        </w:tc>
        <w:tc>
          <w:tcPr>
            <w:tcW w:w="1701" w:type="dxa"/>
            <w:shd w:val="clear" w:color="auto" w:fill="auto"/>
            <w:vAlign w:val="center"/>
          </w:tcPr>
          <w:p w:rsidR="00790121" w:rsidRDefault="00790121" w:rsidP="00627387">
            <w:pPr>
              <w:ind w:firstLineChars="0" w:firstLine="0"/>
              <w:rPr>
                <w:rStyle w:val="afc"/>
                <w:rFonts w:ascii="Times New Roman"/>
                <w:sz w:val="18"/>
                <w:szCs w:val="18"/>
              </w:rPr>
            </w:pPr>
            <w:r>
              <w:rPr>
                <w:rStyle w:val="afc"/>
                <w:rFonts w:ascii="Times New Roman" w:hint="eastAsia"/>
                <w:sz w:val="18"/>
                <w:szCs w:val="18"/>
              </w:rPr>
              <w:t>明细</w:t>
            </w:r>
            <w:r>
              <w:rPr>
                <w:rStyle w:val="afc"/>
                <w:rFonts w:ascii="Times New Roman"/>
                <w:sz w:val="18"/>
                <w:szCs w:val="18"/>
              </w:rPr>
              <w:t>笔数</w:t>
            </w:r>
          </w:p>
        </w:tc>
        <w:tc>
          <w:tcPr>
            <w:tcW w:w="709" w:type="dxa"/>
            <w:shd w:val="clear" w:color="auto" w:fill="auto"/>
            <w:vAlign w:val="center"/>
          </w:tcPr>
          <w:p w:rsidR="00790121" w:rsidRDefault="00790121" w:rsidP="00627387">
            <w:pPr>
              <w:ind w:firstLineChars="0" w:firstLine="0"/>
              <w:rPr>
                <w:rStyle w:val="afc"/>
                <w:rFonts w:ascii="Times New Roman"/>
                <w:sz w:val="18"/>
                <w:szCs w:val="18"/>
              </w:rPr>
            </w:pPr>
            <w:r>
              <w:rPr>
                <w:rStyle w:val="afc"/>
                <w:rFonts w:ascii="Times New Roman" w:hint="eastAsia"/>
                <w:sz w:val="18"/>
                <w:szCs w:val="18"/>
              </w:rPr>
              <w:t>10</w:t>
            </w:r>
          </w:p>
        </w:tc>
        <w:tc>
          <w:tcPr>
            <w:tcW w:w="708" w:type="dxa"/>
            <w:shd w:val="clear" w:color="auto" w:fill="auto"/>
            <w:vAlign w:val="center"/>
          </w:tcPr>
          <w:p w:rsidR="00790121" w:rsidRDefault="00790121" w:rsidP="00627387">
            <w:pPr>
              <w:ind w:firstLineChars="0" w:firstLine="0"/>
              <w:rPr>
                <w:rStyle w:val="afc"/>
                <w:rFonts w:ascii="Times New Roman"/>
                <w:sz w:val="18"/>
                <w:szCs w:val="18"/>
              </w:rPr>
            </w:pPr>
            <w:r>
              <w:rPr>
                <w:rStyle w:val="afc"/>
                <w:rFonts w:ascii="Times New Roman" w:hint="eastAsia"/>
                <w:sz w:val="18"/>
                <w:szCs w:val="18"/>
              </w:rPr>
              <w:t>I</w:t>
            </w:r>
          </w:p>
        </w:tc>
        <w:tc>
          <w:tcPr>
            <w:tcW w:w="709" w:type="dxa"/>
            <w:shd w:val="clear" w:color="auto" w:fill="auto"/>
            <w:vAlign w:val="center"/>
          </w:tcPr>
          <w:p w:rsidR="00790121" w:rsidRDefault="00790121" w:rsidP="00627387">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vAlign w:val="center"/>
          </w:tcPr>
          <w:p w:rsidR="00790121" w:rsidRDefault="00790121" w:rsidP="00627387">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885" w:type="dxa"/>
            <w:shd w:val="clear" w:color="auto" w:fill="auto"/>
            <w:vAlign w:val="center"/>
          </w:tcPr>
          <w:p w:rsidR="00790121" w:rsidRPr="004A6D9D" w:rsidRDefault="00790121" w:rsidP="00627387">
            <w:pPr>
              <w:ind w:firstLineChars="0" w:firstLine="0"/>
              <w:rPr>
                <w:rStyle w:val="afc"/>
                <w:rFonts w:ascii="Times New Roman"/>
                <w:sz w:val="18"/>
                <w:szCs w:val="18"/>
              </w:rPr>
            </w:pPr>
          </w:p>
        </w:tc>
      </w:tr>
      <w:tr w:rsidR="00D63981" w:rsidRPr="00BE0356" w:rsidTr="00716B39">
        <w:trPr>
          <w:jc w:val="center"/>
        </w:trPr>
        <w:tc>
          <w:tcPr>
            <w:tcW w:w="1801" w:type="dxa"/>
            <w:shd w:val="clear" w:color="auto" w:fill="auto"/>
            <w:vAlign w:val="center"/>
          </w:tcPr>
          <w:p w:rsidR="00D63981" w:rsidRDefault="00716B39" w:rsidP="004A6D9D">
            <w:pPr>
              <w:ind w:firstLineChars="0" w:firstLine="0"/>
              <w:rPr>
                <w:rStyle w:val="afc"/>
                <w:rFonts w:ascii="Times New Roman"/>
                <w:sz w:val="18"/>
                <w:szCs w:val="18"/>
              </w:rPr>
            </w:pPr>
            <w:r w:rsidRPr="00716B39">
              <w:rPr>
                <w:rStyle w:val="afc"/>
                <w:rFonts w:ascii="Times New Roman"/>
                <w:sz w:val="18"/>
                <w:szCs w:val="18"/>
              </w:rPr>
              <w:t>insuranceInfo</w:t>
            </w:r>
          </w:p>
        </w:tc>
        <w:tc>
          <w:tcPr>
            <w:tcW w:w="7271" w:type="dxa"/>
            <w:gridSpan w:val="6"/>
            <w:shd w:val="clear" w:color="auto" w:fill="auto"/>
            <w:vAlign w:val="center"/>
          </w:tcPr>
          <w:p w:rsidR="00D63981" w:rsidRPr="004A6D9D" w:rsidRDefault="00D63981" w:rsidP="004A6D9D">
            <w:pPr>
              <w:ind w:firstLineChars="0" w:firstLine="0"/>
              <w:rPr>
                <w:rStyle w:val="afc"/>
                <w:rFonts w:ascii="Times New Roman"/>
                <w:sz w:val="18"/>
                <w:szCs w:val="18"/>
              </w:rPr>
            </w:pPr>
            <w:r>
              <w:rPr>
                <w:rStyle w:val="afc"/>
                <w:rFonts w:ascii="Times New Roman" w:hint="eastAsia"/>
                <w:sz w:val="18"/>
                <w:szCs w:val="18"/>
              </w:rPr>
              <w:t>循环</w:t>
            </w:r>
            <w:r>
              <w:rPr>
                <w:rStyle w:val="afc"/>
                <w:rFonts w:ascii="Times New Roman"/>
                <w:sz w:val="18"/>
                <w:szCs w:val="18"/>
              </w:rPr>
              <w:t>节点</w:t>
            </w:r>
          </w:p>
        </w:tc>
      </w:tr>
      <w:tr w:rsidR="00627387" w:rsidRPr="00BE0356" w:rsidTr="00716B39">
        <w:trPr>
          <w:jc w:val="center"/>
        </w:trPr>
        <w:tc>
          <w:tcPr>
            <w:tcW w:w="1801"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00716B39" w:rsidRPr="00716B39">
              <w:rPr>
                <w:rStyle w:val="afc"/>
                <w:rFonts w:ascii="Times New Roman"/>
                <w:sz w:val="18"/>
              </w:rPr>
              <w:t>social_sec_branch</w:t>
            </w:r>
          </w:p>
        </w:tc>
        <w:tc>
          <w:tcPr>
            <w:tcW w:w="1701" w:type="dxa"/>
            <w:shd w:val="clear" w:color="auto" w:fill="auto"/>
            <w:vAlign w:val="center"/>
          </w:tcPr>
          <w:p w:rsidR="00627387" w:rsidRDefault="00627387" w:rsidP="00627387">
            <w:pPr>
              <w:ind w:firstLineChars="0" w:firstLine="0"/>
              <w:rPr>
                <w:rStyle w:val="afc"/>
                <w:rFonts w:ascii="Times New Roman"/>
                <w:sz w:val="18"/>
                <w:szCs w:val="18"/>
              </w:rPr>
            </w:pPr>
            <w:r w:rsidRPr="009414CB">
              <w:rPr>
                <w:rStyle w:val="afc"/>
                <w:rFonts w:ascii="Times New Roman"/>
                <w:sz w:val="18"/>
              </w:rPr>
              <w:t>社保经办机构代码</w:t>
            </w:r>
          </w:p>
        </w:tc>
        <w:tc>
          <w:tcPr>
            <w:tcW w:w="709"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20</w:t>
            </w:r>
          </w:p>
        </w:tc>
        <w:tc>
          <w:tcPr>
            <w:tcW w:w="708"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885" w:type="dxa"/>
            <w:shd w:val="clear" w:color="auto" w:fill="auto"/>
            <w:vAlign w:val="center"/>
          </w:tcPr>
          <w:p w:rsidR="00627387" w:rsidRPr="004A6D9D" w:rsidRDefault="00627387" w:rsidP="00627387">
            <w:pPr>
              <w:ind w:firstLineChars="0" w:firstLine="0"/>
              <w:rPr>
                <w:rStyle w:val="afc"/>
                <w:rFonts w:ascii="Times New Roman"/>
                <w:sz w:val="18"/>
                <w:szCs w:val="18"/>
              </w:rPr>
            </w:pPr>
          </w:p>
        </w:tc>
      </w:tr>
      <w:tr w:rsidR="00627387" w:rsidRPr="00BE0356" w:rsidTr="00716B39">
        <w:trPr>
          <w:jc w:val="center"/>
        </w:trPr>
        <w:tc>
          <w:tcPr>
            <w:tcW w:w="1801"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00716B39" w:rsidRPr="00716B39">
              <w:rPr>
                <w:rStyle w:val="afc"/>
                <w:rFonts w:ascii="Times New Roman"/>
                <w:sz w:val="18"/>
              </w:rPr>
              <w:t>user_id</w:t>
            </w:r>
          </w:p>
        </w:tc>
        <w:tc>
          <w:tcPr>
            <w:tcW w:w="1701" w:type="dxa"/>
            <w:shd w:val="clear" w:color="auto" w:fill="auto"/>
            <w:vAlign w:val="center"/>
          </w:tcPr>
          <w:p w:rsidR="00627387" w:rsidRDefault="00627387" w:rsidP="00627387">
            <w:pPr>
              <w:ind w:firstLineChars="0" w:firstLine="0"/>
              <w:rPr>
                <w:rStyle w:val="afc"/>
                <w:rFonts w:ascii="Times New Roman"/>
                <w:sz w:val="18"/>
                <w:szCs w:val="18"/>
              </w:rPr>
            </w:pPr>
            <w:r w:rsidRPr="009414CB">
              <w:rPr>
                <w:rStyle w:val="afc"/>
                <w:rFonts w:ascii="Times New Roman"/>
                <w:sz w:val="18"/>
              </w:rPr>
              <w:t>人员编号</w:t>
            </w:r>
          </w:p>
        </w:tc>
        <w:tc>
          <w:tcPr>
            <w:tcW w:w="709"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20</w:t>
            </w:r>
          </w:p>
        </w:tc>
        <w:tc>
          <w:tcPr>
            <w:tcW w:w="708"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885" w:type="dxa"/>
            <w:shd w:val="clear" w:color="auto" w:fill="auto"/>
            <w:vAlign w:val="center"/>
          </w:tcPr>
          <w:p w:rsidR="00627387" w:rsidRPr="004A6D9D" w:rsidRDefault="00627387" w:rsidP="00627387">
            <w:pPr>
              <w:ind w:firstLineChars="0" w:firstLine="0"/>
              <w:rPr>
                <w:rStyle w:val="afc"/>
                <w:rFonts w:ascii="Times New Roman"/>
                <w:sz w:val="18"/>
                <w:szCs w:val="18"/>
              </w:rPr>
            </w:pPr>
          </w:p>
        </w:tc>
      </w:tr>
      <w:tr w:rsidR="00627387" w:rsidRPr="00BE0356" w:rsidTr="00716B39">
        <w:trPr>
          <w:jc w:val="center"/>
        </w:trPr>
        <w:tc>
          <w:tcPr>
            <w:tcW w:w="1801"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00716B39" w:rsidRPr="00716B39">
              <w:rPr>
                <w:rStyle w:val="afc"/>
                <w:rFonts w:ascii="Times New Roman"/>
                <w:sz w:val="18"/>
              </w:rPr>
              <w:t>tax_org_code</w:t>
            </w:r>
          </w:p>
        </w:tc>
        <w:tc>
          <w:tcPr>
            <w:tcW w:w="1701" w:type="dxa"/>
            <w:shd w:val="clear" w:color="auto" w:fill="auto"/>
            <w:vAlign w:val="center"/>
          </w:tcPr>
          <w:p w:rsidR="00627387" w:rsidRDefault="00627387" w:rsidP="00627387">
            <w:pPr>
              <w:ind w:firstLineChars="0" w:firstLine="0"/>
              <w:rPr>
                <w:rStyle w:val="afc"/>
                <w:rFonts w:ascii="Times New Roman"/>
                <w:sz w:val="18"/>
                <w:szCs w:val="18"/>
              </w:rPr>
            </w:pPr>
            <w:r w:rsidRPr="009414CB">
              <w:rPr>
                <w:rStyle w:val="afc"/>
                <w:rFonts w:ascii="Times New Roman"/>
                <w:sz w:val="18"/>
              </w:rPr>
              <w:t>主管税务机关代码</w:t>
            </w:r>
          </w:p>
        </w:tc>
        <w:tc>
          <w:tcPr>
            <w:tcW w:w="709"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11</w:t>
            </w:r>
          </w:p>
        </w:tc>
        <w:tc>
          <w:tcPr>
            <w:tcW w:w="708"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885" w:type="dxa"/>
            <w:shd w:val="clear" w:color="auto" w:fill="auto"/>
            <w:vAlign w:val="center"/>
          </w:tcPr>
          <w:p w:rsidR="00627387" w:rsidRPr="004A6D9D" w:rsidRDefault="007525D9" w:rsidP="00627387">
            <w:pPr>
              <w:ind w:firstLineChars="0" w:firstLine="0"/>
              <w:rPr>
                <w:rStyle w:val="afc"/>
                <w:rFonts w:ascii="Times New Roman"/>
                <w:sz w:val="18"/>
                <w:szCs w:val="18"/>
              </w:rPr>
            </w:pPr>
            <w:r>
              <w:rPr>
                <w:rStyle w:val="afc"/>
                <w:rFonts w:ascii="Times New Roman" w:hint="eastAsia"/>
                <w:sz w:val="18"/>
                <w:szCs w:val="18"/>
              </w:rPr>
              <w:t>征收机关</w:t>
            </w:r>
            <w:r w:rsidR="00D05B7D">
              <w:rPr>
                <w:rStyle w:val="afc"/>
                <w:rFonts w:ascii="Times New Roman" w:hint="eastAsia"/>
                <w:sz w:val="18"/>
                <w:szCs w:val="18"/>
              </w:rPr>
              <w:t>代码</w:t>
            </w:r>
          </w:p>
        </w:tc>
      </w:tr>
      <w:tr w:rsidR="00090BD0" w:rsidRPr="00BE0356" w:rsidTr="00716B39">
        <w:trPr>
          <w:jc w:val="center"/>
        </w:trPr>
        <w:tc>
          <w:tcPr>
            <w:tcW w:w="1801" w:type="dxa"/>
            <w:shd w:val="clear" w:color="auto" w:fill="auto"/>
            <w:vAlign w:val="center"/>
          </w:tcPr>
          <w:p w:rsidR="00090BD0" w:rsidRDefault="00090BD0" w:rsidP="00090BD0">
            <w:pPr>
              <w:ind w:firstLineChars="0" w:firstLine="0"/>
              <w:rPr>
                <w:rStyle w:val="afc"/>
                <w:rFonts w:ascii="Times New Roman"/>
                <w:sz w:val="18"/>
                <w:szCs w:val="18"/>
              </w:rPr>
            </w:pPr>
            <w:r>
              <w:rPr>
                <w:rStyle w:val="afc"/>
                <w:rFonts w:ascii="Times New Roman" w:hint="eastAsia"/>
                <w:sz w:val="18"/>
                <w:szCs w:val="18"/>
              </w:rPr>
              <w:t>--</w:t>
            </w:r>
            <w:r w:rsidR="00716B39" w:rsidRPr="00716B39">
              <w:rPr>
                <w:rStyle w:val="afc"/>
                <w:rFonts w:ascii="Times New Roman"/>
                <w:sz w:val="18"/>
              </w:rPr>
              <w:t>pay_type</w:t>
            </w:r>
          </w:p>
        </w:tc>
        <w:tc>
          <w:tcPr>
            <w:tcW w:w="1701" w:type="dxa"/>
            <w:shd w:val="clear" w:color="auto" w:fill="auto"/>
            <w:vAlign w:val="center"/>
          </w:tcPr>
          <w:p w:rsidR="00090BD0" w:rsidRPr="009414CB" w:rsidRDefault="00090BD0" w:rsidP="00090BD0">
            <w:pPr>
              <w:ind w:firstLineChars="0" w:firstLine="0"/>
              <w:rPr>
                <w:rStyle w:val="afc"/>
                <w:rFonts w:ascii="Times New Roman"/>
                <w:sz w:val="18"/>
              </w:rPr>
            </w:pPr>
            <w:r w:rsidRPr="009414CB">
              <w:rPr>
                <w:rStyle w:val="afc"/>
                <w:rFonts w:ascii="Times New Roman"/>
                <w:sz w:val="18"/>
              </w:rPr>
              <w:t>缴费类型代码</w:t>
            </w:r>
          </w:p>
        </w:tc>
        <w:tc>
          <w:tcPr>
            <w:tcW w:w="709" w:type="dxa"/>
            <w:shd w:val="clear" w:color="auto" w:fill="auto"/>
            <w:vAlign w:val="center"/>
          </w:tcPr>
          <w:p w:rsidR="00090BD0" w:rsidRDefault="005D6235" w:rsidP="00090BD0">
            <w:pPr>
              <w:ind w:firstLineChars="0" w:firstLine="0"/>
              <w:rPr>
                <w:rStyle w:val="afc"/>
                <w:rFonts w:ascii="Times New Roman"/>
                <w:sz w:val="18"/>
                <w:szCs w:val="18"/>
              </w:rPr>
            </w:pPr>
            <w:r>
              <w:rPr>
                <w:rStyle w:val="afc"/>
                <w:rFonts w:ascii="Times New Roman" w:hint="eastAsia"/>
                <w:sz w:val="18"/>
                <w:szCs w:val="18"/>
              </w:rPr>
              <w:t>1</w:t>
            </w:r>
          </w:p>
        </w:tc>
        <w:tc>
          <w:tcPr>
            <w:tcW w:w="708" w:type="dxa"/>
            <w:shd w:val="clear" w:color="auto" w:fill="auto"/>
            <w:vAlign w:val="center"/>
          </w:tcPr>
          <w:p w:rsidR="00090BD0" w:rsidRDefault="00090BD0" w:rsidP="00090BD0">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090BD0" w:rsidRDefault="00090BD0" w:rsidP="00090BD0">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vAlign w:val="center"/>
          </w:tcPr>
          <w:p w:rsidR="00090BD0" w:rsidRDefault="00090BD0" w:rsidP="00090BD0">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885" w:type="dxa"/>
            <w:shd w:val="clear" w:color="auto" w:fill="auto"/>
            <w:vAlign w:val="center"/>
          </w:tcPr>
          <w:p w:rsidR="00090BD0" w:rsidRPr="009414CB" w:rsidRDefault="00090BD0" w:rsidP="00090BD0">
            <w:pPr>
              <w:ind w:firstLineChars="0" w:firstLine="0"/>
              <w:rPr>
                <w:rStyle w:val="afc"/>
                <w:rFonts w:ascii="Times New Roman"/>
                <w:sz w:val="18"/>
              </w:rPr>
            </w:pPr>
            <w:r w:rsidRPr="009414CB">
              <w:rPr>
                <w:rStyle w:val="afc"/>
                <w:rFonts w:ascii="Times New Roman"/>
                <w:sz w:val="18"/>
              </w:rPr>
              <w:t>0</w:t>
            </w:r>
            <w:r w:rsidRPr="009414CB">
              <w:rPr>
                <w:rStyle w:val="afc"/>
                <w:rFonts w:ascii="Times New Roman"/>
                <w:sz w:val="18"/>
              </w:rPr>
              <w:t>：城乡居民；</w:t>
            </w:r>
          </w:p>
          <w:p w:rsidR="00090BD0" w:rsidRPr="004A6D9D" w:rsidRDefault="00090BD0" w:rsidP="00090BD0">
            <w:pPr>
              <w:ind w:firstLineChars="0" w:firstLine="0"/>
              <w:rPr>
                <w:rStyle w:val="afc"/>
                <w:rFonts w:ascii="Times New Roman"/>
                <w:sz w:val="18"/>
                <w:szCs w:val="18"/>
              </w:rPr>
            </w:pPr>
            <w:r w:rsidRPr="009414CB">
              <w:rPr>
                <w:rStyle w:val="afc"/>
                <w:rFonts w:ascii="Times New Roman"/>
                <w:sz w:val="18"/>
              </w:rPr>
              <w:t>1</w:t>
            </w:r>
            <w:r w:rsidRPr="009414CB">
              <w:rPr>
                <w:rStyle w:val="afc"/>
                <w:rFonts w:ascii="Times New Roman"/>
                <w:sz w:val="18"/>
              </w:rPr>
              <w:t>：灵活就业</w:t>
            </w:r>
          </w:p>
        </w:tc>
      </w:tr>
      <w:tr w:rsidR="00790121" w:rsidRPr="00BE0356" w:rsidTr="00716B39">
        <w:trPr>
          <w:jc w:val="center"/>
        </w:trPr>
        <w:tc>
          <w:tcPr>
            <w:tcW w:w="1801" w:type="dxa"/>
            <w:shd w:val="clear" w:color="auto" w:fill="auto"/>
            <w:vAlign w:val="center"/>
          </w:tcPr>
          <w:p w:rsidR="00790121" w:rsidRDefault="00790121" w:rsidP="00243F00">
            <w:pPr>
              <w:ind w:firstLineChars="0" w:firstLine="0"/>
              <w:rPr>
                <w:rStyle w:val="afc"/>
                <w:rFonts w:ascii="Times New Roman"/>
                <w:sz w:val="18"/>
                <w:szCs w:val="18"/>
              </w:rPr>
            </w:pPr>
            <w:r>
              <w:rPr>
                <w:rStyle w:val="afc"/>
                <w:rFonts w:ascii="Times New Roman" w:hint="eastAsia"/>
                <w:sz w:val="18"/>
                <w:szCs w:val="18"/>
              </w:rPr>
              <w:t>--sub</w:t>
            </w:r>
            <w:r w:rsidR="00243F00">
              <w:rPr>
                <w:rStyle w:val="afc"/>
                <w:rFonts w:ascii="Times New Roman"/>
                <w:sz w:val="18"/>
                <w:szCs w:val="18"/>
              </w:rPr>
              <w:t>_det_num</w:t>
            </w:r>
          </w:p>
        </w:tc>
        <w:tc>
          <w:tcPr>
            <w:tcW w:w="1701" w:type="dxa"/>
            <w:shd w:val="clear" w:color="auto" w:fill="auto"/>
            <w:vAlign w:val="center"/>
          </w:tcPr>
          <w:p w:rsidR="00790121" w:rsidRPr="009414CB" w:rsidRDefault="00790121" w:rsidP="00790121">
            <w:pPr>
              <w:ind w:firstLineChars="0" w:firstLine="0"/>
              <w:rPr>
                <w:rStyle w:val="afc"/>
                <w:rFonts w:ascii="Times New Roman"/>
                <w:sz w:val="18"/>
              </w:rPr>
            </w:pPr>
            <w:r>
              <w:rPr>
                <w:rStyle w:val="afc"/>
                <w:rFonts w:ascii="Times New Roman" w:hint="eastAsia"/>
                <w:sz w:val="18"/>
                <w:szCs w:val="18"/>
              </w:rPr>
              <w:t>子明细</w:t>
            </w:r>
            <w:r>
              <w:rPr>
                <w:rStyle w:val="afc"/>
                <w:rFonts w:ascii="Times New Roman"/>
                <w:sz w:val="18"/>
                <w:szCs w:val="18"/>
              </w:rPr>
              <w:t>笔数</w:t>
            </w:r>
          </w:p>
        </w:tc>
        <w:tc>
          <w:tcPr>
            <w:tcW w:w="709" w:type="dxa"/>
            <w:shd w:val="clear" w:color="auto" w:fill="auto"/>
            <w:vAlign w:val="center"/>
          </w:tcPr>
          <w:p w:rsidR="00790121" w:rsidRDefault="00790121" w:rsidP="00790121">
            <w:pPr>
              <w:ind w:firstLineChars="0" w:firstLine="0"/>
              <w:rPr>
                <w:rStyle w:val="afc"/>
                <w:rFonts w:ascii="Times New Roman"/>
                <w:sz w:val="18"/>
                <w:szCs w:val="18"/>
              </w:rPr>
            </w:pPr>
            <w:r>
              <w:rPr>
                <w:rStyle w:val="afc"/>
                <w:rFonts w:ascii="Times New Roman" w:hint="eastAsia"/>
                <w:sz w:val="18"/>
                <w:szCs w:val="18"/>
              </w:rPr>
              <w:t>10</w:t>
            </w:r>
          </w:p>
        </w:tc>
        <w:tc>
          <w:tcPr>
            <w:tcW w:w="708" w:type="dxa"/>
            <w:shd w:val="clear" w:color="auto" w:fill="auto"/>
            <w:vAlign w:val="center"/>
          </w:tcPr>
          <w:p w:rsidR="00790121" w:rsidRDefault="00790121" w:rsidP="00790121">
            <w:pPr>
              <w:ind w:firstLineChars="0" w:firstLine="0"/>
              <w:rPr>
                <w:rStyle w:val="afc"/>
                <w:rFonts w:ascii="Times New Roman"/>
                <w:sz w:val="18"/>
                <w:szCs w:val="18"/>
              </w:rPr>
            </w:pPr>
            <w:r>
              <w:rPr>
                <w:rStyle w:val="afc"/>
                <w:rFonts w:ascii="Times New Roman" w:hint="eastAsia"/>
                <w:sz w:val="18"/>
                <w:szCs w:val="18"/>
              </w:rPr>
              <w:t>I</w:t>
            </w:r>
          </w:p>
        </w:tc>
        <w:tc>
          <w:tcPr>
            <w:tcW w:w="709" w:type="dxa"/>
            <w:shd w:val="clear" w:color="auto" w:fill="auto"/>
            <w:vAlign w:val="center"/>
          </w:tcPr>
          <w:p w:rsidR="00790121" w:rsidRDefault="00790121" w:rsidP="00790121">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vAlign w:val="center"/>
          </w:tcPr>
          <w:p w:rsidR="00790121" w:rsidRDefault="00790121" w:rsidP="00790121">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885" w:type="dxa"/>
            <w:shd w:val="clear" w:color="auto" w:fill="auto"/>
            <w:vAlign w:val="center"/>
          </w:tcPr>
          <w:p w:rsidR="00790121" w:rsidRPr="009414CB" w:rsidRDefault="00790121" w:rsidP="00790121">
            <w:pPr>
              <w:ind w:firstLineChars="0" w:firstLine="0"/>
              <w:rPr>
                <w:rStyle w:val="afc"/>
                <w:rFonts w:ascii="Times New Roman"/>
                <w:sz w:val="18"/>
              </w:rPr>
            </w:pPr>
          </w:p>
        </w:tc>
      </w:tr>
      <w:tr w:rsidR="00627387" w:rsidRPr="00BE0356" w:rsidTr="00716B39">
        <w:trPr>
          <w:jc w:val="center"/>
        </w:trPr>
        <w:tc>
          <w:tcPr>
            <w:tcW w:w="1801" w:type="dxa"/>
            <w:shd w:val="clear" w:color="auto" w:fill="auto"/>
            <w:vAlign w:val="center"/>
          </w:tcPr>
          <w:p w:rsidR="00627387" w:rsidRDefault="00627387" w:rsidP="004A6D9D">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00716B39" w:rsidRPr="00716B39">
              <w:rPr>
                <w:rStyle w:val="afc"/>
                <w:rFonts w:ascii="Times New Roman"/>
                <w:sz w:val="18"/>
                <w:szCs w:val="18"/>
              </w:rPr>
              <w:t>insuranceTypeInfo</w:t>
            </w:r>
          </w:p>
        </w:tc>
        <w:tc>
          <w:tcPr>
            <w:tcW w:w="7271" w:type="dxa"/>
            <w:gridSpan w:val="6"/>
            <w:shd w:val="clear" w:color="auto" w:fill="auto"/>
            <w:vAlign w:val="center"/>
          </w:tcPr>
          <w:p w:rsidR="00627387" w:rsidRPr="004A6D9D" w:rsidRDefault="00627387" w:rsidP="004A6D9D">
            <w:pPr>
              <w:ind w:firstLineChars="0" w:firstLine="0"/>
              <w:rPr>
                <w:rStyle w:val="afc"/>
                <w:rFonts w:ascii="Times New Roman"/>
                <w:sz w:val="18"/>
                <w:szCs w:val="18"/>
              </w:rPr>
            </w:pPr>
            <w:r>
              <w:rPr>
                <w:rStyle w:val="afc"/>
                <w:rFonts w:ascii="Times New Roman" w:hint="eastAsia"/>
                <w:sz w:val="18"/>
                <w:szCs w:val="18"/>
              </w:rPr>
              <w:t>子循环</w:t>
            </w:r>
            <w:r>
              <w:rPr>
                <w:rStyle w:val="afc"/>
                <w:rFonts w:ascii="Times New Roman"/>
                <w:sz w:val="18"/>
                <w:szCs w:val="18"/>
              </w:rPr>
              <w:t>节点</w:t>
            </w:r>
          </w:p>
        </w:tc>
      </w:tr>
      <w:tr w:rsidR="00627387" w:rsidRPr="00BE0356" w:rsidTr="00716B39">
        <w:trPr>
          <w:jc w:val="center"/>
        </w:trPr>
        <w:tc>
          <w:tcPr>
            <w:tcW w:w="1801"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sz w:val="18"/>
                <w:szCs w:val="18"/>
              </w:rPr>
              <w:t>----</w:t>
            </w:r>
            <w:r w:rsidR="00716B39" w:rsidRPr="00716B39">
              <w:rPr>
                <w:rStyle w:val="afc"/>
                <w:rFonts w:ascii="Times New Roman"/>
                <w:sz w:val="18"/>
              </w:rPr>
              <w:t>begin_date</w:t>
            </w:r>
          </w:p>
        </w:tc>
        <w:tc>
          <w:tcPr>
            <w:tcW w:w="1701" w:type="dxa"/>
            <w:shd w:val="clear" w:color="auto" w:fill="auto"/>
            <w:vAlign w:val="center"/>
          </w:tcPr>
          <w:p w:rsidR="00627387" w:rsidRDefault="00627387" w:rsidP="00627387">
            <w:pPr>
              <w:ind w:firstLineChars="0" w:firstLine="0"/>
              <w:rPr>
                <w:rStyle w:val="afc"/>
                <w:rFonts w:ascii="Times New Roman"/>
                <w:sz w:val="18"/>
                <w:szCs w:val="18"/>
              </w:rPr>
            </w:pPr>
            <w:r w:rsidRPr="009414CB">
              <w:rPr>
                <w:rStyle w:val="afc"/>
                <w:rFonts w:ascii="Times New Roman"/>
                <w:sz w:val="18"/>
              </w:rPr>
              <w:t>开始缴费年月</w:t>
            </w:r>
          </w:p>
        </w:tc>
        <w:tc>
          <w:tcPr>
            <w:tcW w:w="709"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6</w:t>
            </w:r>
          </w:p>
        </w:tc>
        <w:tc>
          <w:tcPr>
            <w:tcW w:w="708"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885" w:type="dxa"/>
            <w:shd w:val="clear" w:color="auto" w:fill="auto"/>
            <w:vAlign w:val="center"/>
          </w:tcPr>
          <w:p w:rsidR="00627387" w:rsidRPr="004A6D9D" w:rsidRDefault="00627387" w:rsidP="00627387">
            <w:pPr>
              <w:ind w:firstLineChars="0" w:firstLine="0"/>
              <w:rPr>
                <w:rStyle w:val="afc"/>
                <w:rFonts w:ascii="Times New Roman"/>
                <w:sz w:val="18"/>
                <w:szCs w:val="18"/>
              </w:rPr>
            </w:pPr>
          </w:p>
        </w:tc>
      </w:tr>
      <w:tr w:rsidR="00627387" w:rsidRPr="00BE0356" w:rsidTr="00716B39">
        <w:trPr>
          <w:jc w:val="center"/>
        </w:trPr>
        <w:tc>
          <w:tcPr>
            <w:tcW w:w="1801"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00716B39" w:rsidRPr="00716B39">
              <w:rPr>
                <w:rStyle w:val="afc"/>
                <w:rFonts w:ascii="Times New Roman"/>
                <w:sz w:val="18"/>
              </w:rPr>
              <w:t>end_date</w:t>
            </w:r>
          </w:p>
        </w:tc>
        <w:tc>
          <w:tcPr>
            <w:tcW w:w="1701" w:type="dxa"/>
            <w:shd w:val="clear" w:color="auto" w:fill="auto"/>
            <w:vAlign w:val="center"/>
          </w:tcPr>
          <w:p w:rsidR="00627387" w:rsidRDefault="00627387" w:rsidP="00627387">
            <w:pPr>
              <w:ind w:firstLineChars="0" w:firstLine="0"/>
              <w:rPr>
                <w:rStyle w:val="afc"/>
                <w:rFonts w:ascii="Times New Roman"/>
                <w:sz w:val="18"/>
                <w:szCs w:val="18"/>
              </w:rPr>
            </w:pPr>
            <w:r w:rsidRPr="009414CB">
              <w:rPr>
                <w:rStyle w:val="afc"/>
                <w:rFonts w:ascii="Times New Roman"/>
                <w:sz w:val="18"/>
              </w:rPr>
              <w:t>终止缴费年月</w:t>
            </w:r>
          </w:p>
        </w:tc>
        <w:tc>
          <w:tcPr>
            <w:tcW w:w="709"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6</w:t>
            </w:r>
          </w:p>
        </w:tc>
        <w:tc>
          <w:tcPr>
            <w:tcW w:w="708"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885" w:type="dxa"/>
            <w:shd w:val="clear" w:color="auto" w:fill="auto"/>
            <w:vAlign w:val="center"/>
          </w:tcPr>
          <w:p w:rsidR="00627387" w:rsidRPr="004A6D9D" w:rsidRDefault="00627387" w:rsidP="00627387">
            <w:pPr>
              <w:ind w:firstLineChars="0" w:firstLine="0"/>
              <w:rPr>
                <w:rStyle w:val="afc"/>
                <w:rFonts w:ascii="Times New Roman"/>
                <w:sz w:val="18"/>
                <w:szCs w:val="18"/>
              </w:rPr>
            </w:pPr>
          </w:p>
        </w:tc>
      </w:tr>
      <w:tr w:rsidR="00627387" w:rsidRPr="00BE0356" w:rsidTr="00716B39">
        <w:trPr>
          <w:jc w:val="center"/>
        </w:trPr>
        <w:tc>
          <w:tcPr>
            <w:tcW w:w="1801"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00716B39" w:rsidRPr="00716B39">
              <w:rPr>
                <w:rStyle w:val="afc"/>
                <w:rFonts w:ascii="Times New Roman"/>
                <w:sz w:val="18"/>
              </w:rPr>
              <w:t>project_code</w:t>
            </w:r>
          </w:p>
        </w:tc>
        <w:tc>
          <w:tcPr>
            <w:tcW w:w="1701" w:type="dxa"/>
            <w:shd w:val="clear" w:color="auto" w:fill="auto"/>
            <w:vAlign w:val="center"/>
          </w:tcPr>
          <w:p w:rsidR="00627387" w:rsidRDefault="00627387" w:rsidP="00627387">
            <w:pPr>
              <w:ind w:firstLineChars="0" w:firstLine="0"/>
              <w:rPr>
                <w:rStyle w:val="afc"/>
                <w:rFonts w:ascii="Times New Roman"/>
                <w:sz w:val="18"/>
                <w:szCs w:val="18"/>
              </w:rPr>
            </w:pPr>
            <w:r w:rsidRPr="009414CB">
              <w:rPr>
                <w:rStyle w:val="afc"/>
                <w:rFonts w:ascii="Times New Roman"/>
                <w:sz w:val="18"/>
              </w:rPr>
              <w:t>征收项目代码</w:t>
            </w:r>
          </w:p>
        </w:tc>
        <w:tc>
          <w:tcPr>
            <w:tcW w:w="709"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5</w:t>
            </w:r>
          </w:p>
        </w:tc>
        <w:tc>
          <w:tcPr>
            <w:tcW w:w="708"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885" w:type="dxa"/>
            <w:shd w:val="clear" w:color="auto" w:fill="auto"/>
            <w:vAlign w:val="center"/>
          </w:tcPr>
          <w:p w:rsidR="00627387" w:rsidRPr="004A6D9D" w:rsidRDefault="00627387" w:rsidP="00627387">
            <w:pPr>
              <w:ind w:firstLineChars="0" w:firstLine="0"/>
              <w:rPr>
                <w:rStyle w:val="afc"/>
                <w:rFonts w:ascii="Times New Roman"/>
                <w:sz w:val="18"/>
                <w:szCs w:val="18"/>
              </w:rPr>
            </w:pPr>
          </w:p>
        </w:tc>
      </w:tr>
      <w:tr w:rsidR="00627387" w:rsidRPr="00BE0356" w:rsidTr="00716B39">
        <w:trPr>
          <w:jc w:val="center"/>
        </w:trPr>
        <w:tc>
          <w:tcPr>
            <w:tcW w:w="1801"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00716B39" w:rsidRPr="00716B39">
              <w:rPr>
                <w:rStyle w:val="afc"/>
                <w:rFonts w:ascii="Times New Roman"/>
                <w:sz w:val="18"/>
              </w:rPr>
              <w:t>project_name</w:t>
            </w:r>
          </w:p>
        </w:tc>
        <w:tc>
          <w:tcPr>
            <w:tcW w:w="1701" w:type="dxa"/>
            <w:shd w:val="clear" w:color="auto" w:fill="auto"/>
            <w:vAlign w:val="center"/>
          </w:tcPr>
          <w:p w:rsidR="00627387" w:rsidRDefault="00627387" w:rsidP="00627387">
            <w:pPr>
              <w:ind w:firstLineChars="0" w:firstLine="0"/>
              <w:rPr>
                <w:rStyle w:val="afc"/>
                <w:rFonts w:ascii="Times New Roman"/>
                <w:sz w:val="18"/>
                <w:szCs w:val="18"/>
              </w:rPr>
            </w:pPr>
            <w:r w:rsidRPr="009414CB">
              <w:rPr>
                <w:rStyle w:val="afc"/>
                <w:rFonts w:ascii="Times New Roman"/>
                <w:sz w:val="18"/>
              </w:rPr>
              <w:t>征收项目名称</w:t>
            </w:r>
          </w:p>
        </w:tc>
        <w:tc>
          <w:tcPr>
            <w:tcW w:w="709"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100</w:t>
            </w:r>
          </w:p>
        </w:tc>
        <w:tc>
          <w:tcPr>
            <w:tcW w:w="708"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885" w:type="dxa"/>
            <w:shd w:val="clear" w:color="auto" w:fill="auto"/>
            <w:vAlign w:val="center"/>
          </w:tcPr>
          <w:p w:rsidR="00627387" w:rsidRPr="004A6D9D" w:rsidRDefault="00627387" w:rsidP="00627387">
            <w:pPr>
              <w:ind w:firstLineChars="0" w:firstLine="0"/>
              <w:rPr>
                <w:rStyle w:val="afc"/>
                <w:rFonts w:ascii="Times New Roman"/>
                <w:sz w:val="18"/>
                <w:szCs w:val="18"/>
              </w:rPr>
            </w:pPr>
          </w:p>
        </w:tc>
      </w:tr>
      <w:tr w:rsidR="00627387" w:rsidRPr="00BE0356" w:rsidTr="00716B39">
        <w:trPr>
          <w:jc w:val="center"/>
        </w:trPr>
        <w:tc>
          <w:tcPr>
            <w:tcW w:w="1801"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00716B39" w:rsidRPr="00716B39">
              <w:rPr>
                <w:rStyle w:val="afc"/>
                <w:rFonts w:ascii="Times New Roman"/>
                <w:sz w:val="18"/>
              </w:rPr>
              <w:t>item_code</w:t>
            </w:r>
          </w:p>
        </w:tc>
        <w:tc>
          <w:tcPr>
            <w:tcW w:w="1701" w:type="dxa"/>
            <w:shd w:val="clear" w:color="auto" w:fill="auto"/>
            <w:vAlign w:val="center"/>
          </w:tcPr>
          <w:p w:rsidR="00627387" w:rsidRDefault="00627387" w:rsidP="00627387">
            <w:pPr>
              <w:ind w:firstLineChars="0" w:firstLine="0"/>
              <w:rPr>
                <w:rStyle w:val="afc"/>
                <w:rFonts w:ascii="Times New Roman"/>
                <w:sz w:val="18"/>
                <w:szCs w:val="18"/>
              </w:rPr>
            </w:pPr>
            <w:r w:rsidRPr="009414CB">
              <w:rPr>
                <w:rStyle w:val="afc"/>
                <w:rFonts w:ascii="Times New Roman"/>
                <w:sz w:val="18"/>
              </w:rPr>
              <w:t>征收品目代码</w:t>
            </w:r>
          </w:p>
        </w:tc>
        <w:tc>
          <w:tcPr>
            <w:tcW w:w="709"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9</w:t>
            </w:r>
          </w:p>
        </w:tc>
        <w:tc>
          <w:tcPr>
            <w:tcW w:w="708"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885" w:type="dxa"/>
            <w:shd w:val="clear" w:color="auto" w:fill="auto"/>
            <w:vAlign w:val="center"/>
          </w:tcPr>
          <w:p w:rsidR="00627387" w:rsidRPr="004A6D9D" w:rsidRDefault="00627387" w:rsidP="00627387">
            <w:pPr>
              <w:ind w:firstLineChars="0" w:firstLine="0"/>
              <w:rPr>
                <w:rStyle w:val="afc"/>
                <w:rFonts w:ascii="Times New Roman"/>
                <w:sz w:val="18"/>
                <w:szCs w:val="18"/>
              </w:rPr>
            </w:pPr>
          </w:p>
        </w:tc>
      </w:tr>
      <w:tr w:rsidR="00627387" w:rsidRPr="00BE0356" w:rsidTr="00716B39">
        <w:trPr>
          <w:jc w:val="center"/>
        </w:trPr>
        <w:tc>
          <w:tcPr>
            <w:tcW w:w="1801"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00716B39" w:rsidRPr="00716B39">
              <w:rPr>
                <w:rStyle w:val="afc"/>
                <w:rFonts w:ascii="Times New Roman"/>
                <w:sz w:val="18"/>
              </w:rPr>
              <w:t>item_name</w:t>
            </w:r>
          </w:p>
        </w:tc>
        <w:tc>
          <w:tcPr>
            <w:tcW w:w="1701" w:type="dxa"/>
            <w:shd w:val="clear" w:color="auto" w:fill="auto"/>
            <w:vAlign w:val="center"/>
          </w:tcPr>
          <w:p w:rsidR="00627387" w:rsidRDefault="00627387" w:rsidP="00627387">
            <w:pPr>
              <w:ind w:firstLineChars="0" w:firstLine="0"/>
              <w:rPr>
                <w:rStyle w:val="afc"/>
                <w:rFonts w:ascii="Times New Roman"/>
                <w:sz w:val="18"/>
                <w:szCs w:val="18"/>
              </w:rPr>
            </w:pPr>
            <w:r w:rsidRPr="009414CB">
              <w:rPr>
                <w:rStyle w:val="afc"/>
                <w:rFonts w:ascii="Times New Roman"/>
                <w:sz w:val="18"/>
              </w:rPr>
              <w:t>征收品目名称</w:t>
            </w:r>
          </w:p>
        </w:tc>
        <w:tc>
          <w:tcPr>
            <w:tcW w:w="709"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100</w:t>
            </w:r>
          </w:p>
        </w:tc>
        <w:tc>
          <w:tcPr>
            <w:tcW w:w="708"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885" w:type="dxa"/>
            <w:shd w:val="clear" w:color="auto" w:fill="auto"/>
            <w:vAlign w:val="center"/>
          </w:tcPr>
          <w:p w:rsidR="00627387" w:rsidRPr="004A6D9D" w:rsidRDefault="00627387" w:rsidP="00627387">
            <w:pPr>
              <w:ind w:firstLineChars="0" w:firstLine="0"/>
              <w:rPr>
                <w:rStyle w:val="afc"/>
                <w:rFonts w:ascii="Times New Roman"/>
                <w:sz w:val="18"/>
                <w:szCs w:val="18"/>
              </w:rPr>
            </w:pPr>
          </w:p>
        </w:tc>
      </w:tr>
      <w:tr w:rsidR="00627387" w:rsidRPr="00BE0356" w:rsidTr="00716B39">
        <w:trPr>
          <w:jc w:val="center"/>
        </w:trPr>
        <w:tc>
          <w:tcPr>
            <w:tcW w:w="1801"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00716B39" w:rsidRPr="00716B39">
              <w:rPr>
                <w:rStyle w:val="afc"/>
                <w:rFonts w:ascii="Times New Roman"/>
                <w:sz w:val="18"/>
              </w:rPr>
              <w:t>sub_item_code</w:t>
            </w:r>
          </w:p>
        </w:tc>
        <w:tc>
          <w:tcPr>
            <w:tcW w:w="1701" w:type="dxa"/>
            <w:shd w:val="clear" w:color="auto" w:fill="auto"/>
            <w:vAlign w:val="center"/>
          </w:tcPr>
          <w:p w:rsidR="00627387" w:rsidRDefault="00627387" w:rsidP="00627387">
            <w:pPr>
              <w:ind w:firstLineChars="0" w:firstLine="0"/>
              <w:rPr>
                <w:rStyle w:val="afc"/>
                <w:rFonts w:ascii="Times New Roman"/>
                <w:sz w:val="18"/>
                <w:szCs w:val="18"/>
              </w:rPr>
            </w:pPr>
            <w:r w:rsidRPr="009414CB">
              <w:rPr>
                <w:rStyle w:val="afc"/>
                <w:rFonts w:ascii="Times New Roman"/>
                <w:sz w:val="18"/>
              </w:rPr>
              <w:t>征收子目代码</w:t>
            </w:r>
          </w:p>
        </w:tc>
        <w:tc>
          <w:tcPr>
            <w:tcW w:w="709"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16</w:t>
            </w:r>
          </w:p>
        </w:tc>
        <w:tc>
          <w:tcPr>
            <w:tcW w:w="708"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885" w:type="dxa"/>
            <w:shd w:val="clear" w:color="auto" w:fill="auto"/>
            <w:vAlign w:val="center"/>
          </w:tcPr>
          <w:p w:rsidR="00627387" w:rsidRPr="004A6D9D" w:rsidRDefault="00627387" w:rsidP="00627387">
            <w:pPr>
              <w:ind w:firstLineChars="0" w:firstLine="0"/>
              <w:rPr>
                <w:rStyle w:val="afc"/>
                <w:rFonts w:ascii="Times New Roman"/>
                <w:sz w:val="18"/>
                <w:szCs w:val="18"/>
              </w:rPr>
            </w:pPr>
          </w:p>
        </w:tc>
      </w:tr>
      <w:tr w:rsidR="00627387" w:rsidRPr="00BE0356" w:rsidTr="00716B39">
        <w:trPr>
          <w:jc w:val="center"/>
        </w:trPr>
        <w:tc>
          <w:tcPr>
            <w:tcW w:w="1801"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00716B39" w:rsidRPr="00716B39">
              <w:rPr>
                <w:rStyle w:val="afc"/>
                <w:rFonts w:ascii="Times New Roman"/>
                <w:sz w:val="18"/>
              </w:rPr>
              <w:t>sub_item_name</w:t>
            </w:r>
          </w:p>
        </w:tc>
        <w:tc>
          <w:tcPr>
            <w:tcW w:w="1701" w:type="dxa"/>
            <w:shd w:val="clear" w:color="auto" w:fill="auto"/>
            <w:vAlign w:val="center"/>
          </w:tcPr>
          <w:p w:rsidR="00627387" w:rsidRDefault="00627387" w:rsidP="00627387">
            <w:pPr>
              <w:ind w:firstLineChars="0" w:firstLine="0"/>
              <w:rPr>
                <w:rStyle w:val="afc"/>
                <w:rFonts w:ascii="Times New Roman"/>
                <w:sz w:val="18"/>
                <w:szCs w:val="18"/>
              </w:rPr>
            </w:pPr>
            <w:r w:rsidRPr="009414CB">
              <w:rPr>
                <w:rStyle w:val="afc"/>
                <w:rFonts w:ascii="Times New Roman"/>
                <w:sz w:val="18"/>
              </w:rPr>
              <w:t>征收子目名称</w:t>
            </w:r>
          </w:p>
        </w:tc>
        <w:tc>
          <w:tcPr>
            <w:tcW w:w="709"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100</w:t>
            </w:r>
          </w:p>
        </w:tc>
        <w:tc>
          <w:tcPr>
            <w:tcW w:w="708"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vAlign w:val="center"/>
          </w:tcPr>
          <w:p w:rsidR="00627387" w:rsidRDefault="00627387" w:rsidP="00627387">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885" w:type="dxa"/>
            <w:shd w:val="clear" w:color="auto" w:fill="auto"/>
            <w:vAlign w:val="center"/>
          </w:tcPr>
          <w:p w:rsidR="00627387" w:rsidRPr="004A6D9D" w:rsidRDefault="00627387" w:rsidP="00627387">
            <w:pPr>
              <w:ind w:firstLineChars="0" w:firstLine="0"/>
              <w:rPr>
                <w:rStyle w:val="afc"/>
                <w:rFonts w:ascii="Times New Roman"/>
                <w:sz w:val="18"/>
                <w:szCs w:val="18"/>
              </w:rPr>
            </w:pPr>
          </w:p>
        </w:tc>
      </w:tr>
    </w:tbl>
    <w:p w:rsidR="00AB1161" w:rsidRDefault="00627387" w:rsidP="00AB1161">
      <w:pPr>
        <w:pStyle w:val="21"/>
        <w:numPr>
          <w:ilvl w:val="1"/>
          <w:numId w:val="1"/>
        </w:numPr>
        <w:ind w:left="0" w:firstLine="0"/>
      </w:pPr>
      <w:bookmarkStart w:id="69" w:name="_Toc8133750"/>
      <w:r>
        <w:rPr>
          <w:rFonts w:hint="eastAsia"/>
        </w:rPr>
        <w:t>个人银行</w:t>
      </w:r>
      <w:r>
        <w:t>缴费城乡居民查询</w:t>
      </w:r>
      <w:bookmarkEnd w:id="69"/>
    </w:p>
    <w:p w:rsidR="00AB1161" w:rsidRDefault="00627387" w:rsidP="00DB275A">
      <w:pPr>
        <w:pStyle w:val="3"/>
      </w:pPr>
      <w:bookmarkStart w:id="70" w:name="_Toc8133751"/>
      <w:r>
        <w:rPr>
          <w:rFonts w:hint="eastAsia"/>
        </w:rPr>
        <w:t>个人</w:t>
      </w:r>
      <w:r>
        <w:t>银行缴费城乡居民查询服务（</w:t>
      </w:r>
      <w:r>
        <w:rPr>
          <w:rFonts w:hint="eastAsia"/>
        </w:rPr>
        <w:t>oBOW</w:t>
      </w:r>
      <w:r>
        <w:t>712702）</w:t>
      </w:r>
      <w:bookmarkEnd w:id="70"/>
    </w:p>
    <w:p w:rsidR="00AB1161" w:rsidRDefault="00AB1161" w:rsidP="00AB1161">
      <w:pPr>
        <w:ind w:firstLine="480"/>
      </w:pPr>
      <w:r>
        <w:rPr>
          <w:rFonts w:hint="eastAsia"/>
        </w:rPr>
        <w:t>系统标识：</w:t>
      </w:r>
      <w:r w:rsidR="00627387">
        <w:t>OBOW</w:t>
      </w:r>
    </w:p>
    <w:p w:rsidR="00AB1161" w:rsidRPr="00412DD5" w:rsidRDefault="00AB1161" w:rsidP="00AB1161">
      <w:pPr>
        <w:ind w:firstLine="480"/>
      </w:pPr>
      <w:r>
        <w:rPr>
          <w:rFonts w:hint="eastAsia"/>
        </w:rPr>
        <w:t>交易码：</w:t>
      </w:r>
      <w:r w:rsidR="003C34EC">
        <w:t>712</w:t>
      </w:r>
      <w:r w:rsidR="00627387">
        <w:t>702</w:t>
      </w:r>
    </w:p>
    <w:p w:rsidR="00AB1161" w:rsidRDefault="00AB1161" w:rsidP="00DB275A">
      <w:pPr>
        <w:pStyle w:val="3"/>
      </w:pPr>
      <w:bookmarkStart w:id="71" w:name="_Toc8133752"/>
      <w:r>
        <w:rPr>
          <w:rFonts w:hint="eastAsia"/>
        </w:rPr>
        <w:lastRenderedPageBreak/>
        <w:t>业务功能</w:t>
      </w:r>
      <w:bookmarkEnd w:id="71"/>
    </w:p>
    <w:p w:rsidR="00AB1161" w:rsidRDefault="003C34EC" w:rsidP="00AB1161">
      <w:pPr>
        <w:ind w:firstLine="480"/>
      </w:pPr>
      <w:r>
        <w:t>实现</w:t>
      </w:r>
      <w:r w:rsidR="00627387" w:rsidRPr="0037345D">
        <w:rPr>
          <w:rFonts w:hint="eastAsia"/>
        </w:rPr>
        <w:t>获取城乡居民的社保缴费信息</w:t>
      </w:r>
      <w:r w:rsidR="00627387">
        <w:rPr>
          <w:rFonts w:hint="eastAsia"/>
        </w:rPr>
        <w:t>或者缴费档次信息</w:t>
      </w:r>
      <w:r w:rsidR="007D2E9F">
        <w:rPr>
          <w:rFonts w:hint="eastAsia"/>
        </w:rPr>
        <w:t>的</w:t>
      </w:r>
      <w:r>
        <w:t>功能。</w:t>
      </w:r>
    </w:p>
    <w:p w:rsidR="00AB1161" w:rsidRDefault="00AB1161" w:rsidP="00DB275A">
      <w:pPr>
        <w:pStyle w:val="3"/>
      </w:pPr>
      <w:bookmarkStart w:id="72" w:name="_Toc8133753"/>
      <w:r>
        <w:rPr>
          <w:rFonts w:hint="eastAsia"/>
        </w:rPr>
        <w:t>请求报文</w:t>
      </w:r>
      <w:bookmarkEnd w:id="72"/>
    </w:p>
    <w:p w:rsidR="00AB1161" w:rsidRPr="00ED5D84" w:rsidRDefault="00AB1161" w:rsidP="00AB1161">
      <w:pPr>
        <w:ind w:firstLine="480"/>
        <w:rPr>
          <w:rStyle w:val="afc"/>
        </w:rPr>
      </w:pPr>
      <w:r w:rsidRPr="00ED5D84">
        <w:rPr>
          <w:rStyle w:val="afc"/>
          <w:rFonts w:hint="eastAsia"/>
        </w:rPr>
        <w:t>标签路径：</w:t>
      </w:r>
      <w:r w:rsidR="005E2842">
        <w:rPr>
          <w:rStyle w:val="afc"/>
          <w:rFonts w:hint="eastAsia"/>
        </w:rPr>
        <w:t>/</w:t>
      </w:r>
      <w:r w:rsidR="005E2842" w:rsidRPr="00C2789D">
        <w:rPr>
          <w:rStyle w:val="afc"/>
          <w:rFonts w:hint="eastAsia"/>
        </w:rPr>
        <w:t>t</w:t>
      </w:r>
      <w:r w:rsidR="005E2842" w:rsidRPr="00C2789D">
        <w:rPr>
          <w:rStyle w:val="afc"/>
        </w:rPr>
        <w:t>ransaction</w:t>
      </w:r>
      <w:r w:rsidR="005E2842" w:rsidRPr="00ED5D84">
        <w:rPr>
          <w:rStyle w:val="afc"/>
          <w:rFonts w:hint="eastAsia"/>
        </w:rPr>
        <w:t>/</w:t>
      </w:r>
      <w:r w:rsidR="005E2842">
        <w:rPr>
          <w:rStyle w:val="afc"/>
          <w:rFonts w:hint="eastAsia"/>
        </w:rPr>
        <w:t>body/</w:t>
      </w:r>
      <w:r w:rsidR="005E2842" w:rsidRPr="00C2789D">
        <w:rPr>
          <w:rStyle w:val="afc"/>
          <w:rFonts w:hint="eastAsia"/>
        </w:rPr>
        <w:t>request/</w:t>
      </w:r>
      <w:r w:rsidR="005E2842" w:rsidRPr="00B0614D">
        <w:rPr>
          <w:rStyle w:val="afc"/>
        </w:rPr>
        <w:t>xfaceTradeDTO</w:t>
      </w:r>
      <w:r w:rsidR="005E2842">
        <w:rPr>
          <w:rStyle w:val="afc"/>
          <w:rFonts w:hint="eastAsia"/>
        </w:rPr>
        <w:t>/</w:t>
      </w:r>
      <w:r w:rsidR="005E2842">
        <w:rPr>
          <w:rStyle w:val="afc"/>
        </w:rPr>
        <w:t>oBOW</w:t>
      </w:r>
      <w:r w:rsidR="00631CD2">
        <w:rPr>
          <w:rStyle w:val="afc"/>
        </w:rPr>
        <w:t>712</w:t>
      </w:r>
      <w:r w:rsidR="00627387">
        <w:rPr>
          <w:rStyle w:val="afc"/>
        </w:rPr>
        <w:t>702</w:t>
      </w:r>
      <w:r w:rsidR="005E2842">
        <w:rPr>
          <w:rStyle w:val="afc"/>
        </w:rPr>
        <w:t>DTO</w:t>
      </w:r>
    </w:p>
    <w:p w:rsidR="00631CD2" w:rsidRDefault="00AB1161" w:rsidP="00631CD2">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t>.</w:t>
      </w:r>
      <w:r w:rsidR="00D153E6">
        <w:t>3</w:t>
      </w:r>
      <w:r w:rsidR="00627387">
        <w:rPr>
          <w:rFonts w:hint="eastAsia"/>
        </w:rPr>
        <w:t>个人</w:t>
      </w:r>
      <w:r w:rsidR="00627387">
        <w:t>银行缴费城乡居民查询</w:t>
      </w:r>
      <w:r>
        <w:rPr>
          <w:rFonts w:hint="eastAsia"/>
        </w:rPr>
        <w:t>请求</w:t>
      </w:r>
      <w:r>
        <w:t>报文</w:t>
      </w:r>
    </w:p>
    <w:tbl>
      <w:tblPr>
        <w:tblStyle w:val="af4"/>
        <w:tblW w:w="9072" w:type="dxa"/>
        <w:jc w:val="center"/>
        <w:tblLayout w:type="fixed"/>
        <w:tblLook w:val="04A0"/>
      </w:tblPr>
      <w:tblGrid>
        <w:gridCol w:w="1980"/>
        <w:gridCol w:w="1701"/>
        <w:gridCol w:w="709"/>
        <w:gridCol w:w="708"/>
        <w:gridCol w:w="709"/>
        <w:gridCol w:w="992"/>
        <w:gridCol w:w="2273"/>
      </w:tblGrid>
      <w:tr w:rsidR="00631CD2" w:rsidRPr="00BE0356" w:rsidTr="00990E7B">
        <w:trPr>
          <w:jc w:val="center"/>
        </w:trPr>
        <w:tc>
          <w:tcPr>
            <w:tcW w:w="1980" w:type="dxa"/>
            <w:shd w:val="clear" w:color="auto" w:fill="5B9BD5" w:themeFill="accent1"/>
            <w:vAlign w:val="center"/>
          </w:tcPr>
          <w:p w:rsidR="00631CD2" w:rsidRPr="00BE0356" w:rsidRDefault="00631CD2" w:rsidP="007D2E9F">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701" w:type="dxa"/>
            <w:shd w:val="clear" w:color="auto" w:fill="5B9BD5" w:themeFill="accent1"/>
            <w:vAlign w:val="center"/>
          </w:tcPr>
          <w:p w:rsidR="00631CD2" w:rsidRPr="00BE0356" w:rsidRDefault="00631CD2" w:rsidP="007D2E9F">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09" w:type="dxa"/>
            <w:shd w:val="clear" w:color="auto" w:fill="5B9BD5" w:themeFill="accent1"/>
            <w:vAlign w:val="center"/>
          </w:tcPr>
          <w:p w:rsidR="00631CD2" w:rsidRPr="00BE0356" w:rsidRDefault="00631CD2" w:rsidP="007D2E9F">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08" w:type="dxa"/>
            <w:shd w:val="clear" w:color="auto" w:fill="5B9BD5" w:themeFill="accent1"/>
            <w:vAlign w:val="center"/>
          </w:tcPr>
          <w:p w:rsidR="00631CD2" w:rsidRPr="00BE0356" w:rsidRDefault="00631CD2" w:rsidP="007D2E9F">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09" w:type="dxa"/>
            <w:shd w:val="clear" w:color="auto" w:fill="5B9BD5" w:themeFill="accent1"/>
            <w:vAlign w:val="center"/>
          </w:tcPr>
          <w:p w:rsidR="00631CD2" w:rsidRPr="00BE0356" w:rsidRDefault="00631CD2" w:rsidP="007D2E9F">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992" w:type="dxa"/>
            <w:shd w:val="clear" w:color="auto" w:fill="5B9BD5" w:themeFill="accent1"/>
            <w:vAlign w:val="center"/>
          </w:tcPr>
          <w:p w:rsidR="00631CD2" w:rsidRPr="00BE0356" w:rsidRDefault="00631CD2" w:rsidP="007D2E9F">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2273" w:type="dxa"/>
            <w:shd w:val="clear" w:color="auto" w:fill="5B9BD5" w:themeFill="accent1"/>
            <w:vAlign w:val="center"/>
          </w:tcPr>
          <w:p w:rsidR="00631CD2" w:rsidRPr="00BE0356" w:rsidRDefault="00631CD2" w:rsidP="007D2E9F">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631CD2" w:rsidRPr="00F95887" w:rsidTr="00990E7B">
        <w:trPr>
          <w:jc w:val="center"/>
        </w:trPr>
        <w:tc>
          <w:tcPr>
            <w:tcW w:w="1980" w:type="dxa"/>
            <w:vAlign w:val="center"/>
          </w:tcPr>
          <w:p w:rsidR="00631CD2" w:rsidRPr="00F95887" w:rsidRDefault="00631CD2" w:rsidP="007D2E9F">
            <w:pPr>
              <w:ind w:firstLineChars="0" w:firstLine="0"/>
              <w:rPr>
                <w:rStyle w:val="afc"/>
                <w:sz w:val="18"/>
                <w:szCs w:val="18"/>
              </w:rPr>
            </w:pPr>
            <w:r w:rsidRPr="00787BD6">
              <w:rPr>
                <w:rStyle w:val="afc"/>
                <w:rFonts w:ascii="Times New Roman"/>
                <w:sz w:val="18"/>
                <w:szCs w:val="18"/>
              </w:rPr>
              <w:t>middHead</w:t>
            </w:r>
          </w:p>
        </w:tc>
        <w:tc>
          <w:tcPr>
            <w:tcW w:w="1701" w:type="dxa"/>
            <w:vAlign w:val="center"/>
          </w:tcPr>
          <w:p w:rsidR="00631CD2" w:rsidRPr="00F95887" w:rsidRDefault="00631CD2" w:rsidP="007D2E9F">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头结点</w:t>
            </w:r>
          </w:p>
        </w:tc>
        <w:tc>
          <w:tcPr>
            <w:tcW w:w="709" w:type="dxa"/>
            <w:vAlign w:val="center"/>
          </w:tcPr>
          <w:p w:rsidR="00631CD2" w:rsidRPr="00F95887" w:rsidRDefault="00631CD2" w:rsidP="007D2E9F">
            <w:pPr>
              <w:ind w:firstLineChars="0" w:firstLine="0"/>
              <w:rPr>
                <w:rStyle w:val="afc"/>
                <w:sz w:val="18"/>
                <w:szCs w:val="18"/>
              </w:rPr>
            </w:pPr>
          </w:p>
        </w:tc>
        <w:tc>
          <w:tcPr>
            <w:tcW w:w="708" w:type="dxa"/>
            <w:vAlign w:val="center"/>
          </w:tcPr>
          <w:p w:rsidR="00631CD2" w:rsidRPr="00F95887" w:rsidRDefault="00631CD2" w:rsidP="007D2E9F">
            <w:pPr>
              <w:ind w:firstLineChars="0" w:firstLine="0"/>
              <w:rPr>
                <w:rStyle w:val="afc"/>
                <w:sz w:val="18"/>
                <w:szCs w:val="18"/>
              </w:rPr>
            </w:pPr>
          </w:p>
        </w:tc>
        <w:tc>
          <w:tcPr>
            <w:tcW w:w="709" w:type="dxa"/>
            <w:vAlign w:val="center"/>
          </w:tcPr>
          <w:p w:rsidR="00631CD2" w:rsidRPr="00F95887" w:rsidRDefault="00631CD2" w:rsidP="007D2E9F">
            <w:pPr>
              <w:ind w:firstLineChars="0" w:firstLine="0"/>
              <w:rPr>
                <w:rStyle w:val="afc"/>
                <w:sz w:val="18"/>
                <w:szCs w:val="18"/>
              </w:rPr>
            </w:pPr>
          </w:p>
        </w:tc>
        <w:tc>
          <w:tcPr>
            <w:tcW w:w="992" w:type="dxa"/>
            <w:vAlign w:val="center"/>
          </w:tcPr>
          <w:p w:rsidR="00631CD2" w:rsidRPr="00F95887" w:rsidRDefault="00631CD2" w:rsidP="007D2E9F">
            <w:pPr>
              <w:ind w:firstLineChars="0" w:firstLine="0"/>
              <w:rPr>
                <w:rStyle w:val="afc"/>
                <w:sz w:val="18"/>
                <w:szCs w:val="18"/>
              </w:rPr>
            </w:pPr>
          </w:p>
        </w:tc>
        <w:tc>
          <w:tcPr>
            <w:tcW w:w="2273" w:type="dxa"/>
            <w:vAlign w:val="center"/>
          </w:tcPr>
          <w:p w:rsidR="00631CD2" w:rsidRPr="00F95887" w:rsidRDefault="00631CD2" w:rsidP="007D2E9F">
            <w:pPr>
              <w:ind w:firstLineChars="0" w:firstLine="0"/>
              <w:rPr>
                <w:rStyle w:val="afc"/>
                <w:sz w:val="18"/>
                <w:szCs w:val="18"/>
              </w:rPr>
            </w:pPr>
          </w:p>
        </w:tc>
      </w:tr>
      <w:tr w:rsidR="00631CD2" w:rsidRPr="00F95887" w:rsidTr="00990E7B">
        <w:trPr>
          <w:jc w:val="center"/>
        </w:trPr>
        <w:tc>
          <w:tcPr>
            <w:tcW w:w="1980" w:type="dxa"/>
            <w:vAlign w:val="center"/>
          </w:tcPr>
          <w:p w:rsidR="00631CD2" w:rsidRDefault="00631CD2" w:rsidP="007D2E9F">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wdmc</w:t>
            </w:r>
          </w:p>
        </w:tc>
        <w:tc>
          <w:tcPr>
            <w:tcW w:w="1701" w:type="dxa"/>
            <w:vAlign w:val="center"/>
          </w:tcPr>
          <w:p w:rsidR="00631CD2" w:rsidRDefault="00631CD2" w:rsidP="007D2E9F">
            <w:pPr>
              <w:ind w:firstLineChars="0" w:firstLine="0"/>
              <w:rPr>
                <w:rStyle w:val="afc"/>
                <w:sz w:val="18"/>
                <w:szCs w:val="18"/>
              </w:rPr>
            </w:pPr>
            <w:r>
              <w:rPr>
                <w:rStyle w:val="afc"/>
                <w:rFonts w:ascii="Times New Roman" w:hint="eastAsia"/>
                <w:sz w:val="18"/>
                <w:szCs w:val="18"/>
              </w:rPr>
              <w:t>网点</w:t>
            </w:r>
            <w:r>
              <w:rPr>
                <w:rStyle w:val="afc"/>
                <w:rFonts w:ascii="Times New Roman"/>
                <w:sz w:val="18"/>
                <w:szCs w:val="18"/>
              </w:rPr>
              <w:t>名称</w:t>
            </w:r>
          </w:p>
        </w:tc>
        <w:tc>
          <w:tcPr>
            <w:tcW w:w="709" w:type="dxa"/>
            <w:vAlign w:val="center"/>
          </w:tcPr>
          <w:p w:rsidR="00631CD2" w:rsidRDefault="00631CD2" w:rsidP="007D2E9F">
            <w:pPr>
              <w:ind w:firstLineChars="0" w:firstLine="0"/>
              <w:rPr>
                <w:rStyle w:val="afc"/>
                <w:sz w:val="18"/>
                <w:szCs w:val="18"/>
              </w:rPr>
            </w:pPr>
            <w:r>
              <w:rPr>
                <w:rStyle w:val="afc"/>
                <w:rFonts w:ascii="Times New Roman"/>
                <w:sz w:val="18"/>
                <w:szCs w:val="18"/>
              </w:rPr>
              <w:t>120</w:t>
            </w:r>
          </w:p>
        </w:tc>
        <w:tc>
          <w:tcPr>
            <w:tcW w:w="708" w:type="dxa"/>
            <w:vAlign w:val="center"/>
          </w:tcPr>
          <w:p w:rsidR="00631CD2" w:rsidRDefault="00631CD2" w:rsidP="007D2E9F">
            <w:pPr>
              <w:ind w:firstLineChars="0" w:firstLine="0"/>
              <w:rPr>
                <w:rStyle w:val="afc"/>
                <w:sz w:val="18"/>
                <w:szCs w:val="18"/>
              </w:rPr>
            </w:pPr>
            <w:r w:rsidRPr="00336A89">
              <w:rPr>
                <w:rStyle w:val="afc"/>
                <w:rFonts w:ascii="Times New Roman"/>
                <w:sz w:val="18"/>
                <w:szCs w:val="18"/>
              </w:rPr>
              <w:t>S</w:t>
            </w:r>
          </w:p>
        </w:tc>
        <w:tc>
          <w:tcPr>
            <w:tcW w:w="709" w:type="dxa"/>
            <w:vAlign w:val="center"/>
          </w:tcPr>
          <w:p w:rsidR="00631CD2" w:rsidRDefault="00631CD2" w:rsidP="007D2E9F">
            <w:pPr>
              <w:ind w:firstLineChars="0" w:firstLine="0"/>
              <w:rPr>
                <w:rStyle w:val="afc"/>
                <w:sz w:val="18"/>
                <w:szCs w:val="18"/>
              </w:rPr>
            </w:pPr>
            <w:r>
              <w:rPr>
                <w:rStyle w:val="afc"/>
                <w:rFonts w:ascii="Times New Roman"/>
                <w:sz w:val="18"/>
                <w:szCs w:val="18"/>
              </w:rPr>
              <w:t>O</w:t>
            </w:r>
          </w:p>
        </w:tc>
        <w:tc>
          <w:tcPr>
            <w:tcW w:w="992" w:type="dxa"/>
            <w:vAlign w:val="center"/>
          </w:tcPr>
          <w:p w:rsidR="00631CD2" w:rsidRDefault="00631CD2" w:rsidP="007D2E9F">
            <w:pPr>
              <w:ind w:firstLineChars="0" w:firstLine="0"/>
              <w:rPr>
                <w:rStyle w:val="afc"/>
                <w:sz w:val="18"/>
                <w:szCs w:val="18"/>
              </w:rPr>
            </w:pPr>
            <w:r w:rsidRPr="00336A89">
              <w:rPr>
                <w:rStyle w:val="afc"/>
                <w:rFonts w:ascii="Times New Roman" w:hint="eastAsia"/>
                <w:sz w:val="18"/>
                <w:szCs w:val="18"/>
              </w:rPr>
              <w:t>渠道方</w:t>
            </w:r>
          </w:p>
        </w:tc>
        <w:tc>
          <w:tcPr>
            <w:tcW w:w="2273" w:type="dxa"/>
            <w:vAlign w:val="center"/>
          </w:tcPr>
          <w:p w:rsidR="00631CD2" w:rsidRPr="00F95887" w:rsidRDefault="00631CD2" w:rsidP="007D2E9F">
            <w:pPr>
              <w:ind w:firstLineChars="0" w:firstLine="0"/>
              <w:rPr>
                <w:rStyle w:val="afc"/>
                <w:sz w:val="18"/>
                <w:szCs w:val="18"/>
              </w:rPr>
            </w:pPr>
          </w:p>
        </w:tc>
      </w:tr>
      <w:tr w:rsidR="00631CD2" w:rsidRPr="00F95887" w:rsidTr="00990E7B">
        <w:trPr>
          <w:jc w:val="center"/>
        </w:trPr>
        <w:tc>
          <w:tcPr>
            <w:tcW w:w="1980" w:type="dxa"/>
            <w:vAlign w:val="center"/>
          </w:tcPr>
          <w:p w:rsidR="00631CD2" w:rsidRDefault="00631CD2" w:rsidP="007D2E9F">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yybs</w:t>
            </w:r>
          </w:p>
        </w:tc>
        <w:tc>
          <w:tcPr>
            <w:tcW w:w="1701" w:type="dxa"/>
            <w:vAlign w:val="center"/>
          </w:tcPr>
          <w:p w:rsidR="00631CD2" w:rsidRDefault="00631CD2" w:rsidP="007D2E9F">
            <w:pPr>
              <w:ind w:firstLineChars="0" w:firstLine="0"/>
              <w:rPr>
                <w:rStyle w:val="afc"/>
                <w:sz w:val="18"/>
                <w:szCs w:val="18"/>
              </w:rPr>
            </w:pPr>
            <w:r>
              <w:rPr>
                <w:rStyle w:val="afc"/>
                <w:rFonts w:ascii="Times New Roman" w:hint="eastAsia"/>
                <w:sz w:val="18"/>
                <w:szCs w:val="18"/>
              </w:rPr>
              <w:t>应用</w:t>
            </w:r>
            <w:r>
              <w:rPr>
                <w:rStyle w:val="afc"/>
                <w:rFonts w:ascii="Times New Roman"/>
                <w:sz w:val="18"/>
                <w:szCs w:val="18"/>
              </w:rPr>
              <w:t>标示</w:t>
            </w:r>
          </w:p>
        </w:tc>
        <w:tc>
          <w:tcPr>
            <w:tcW w:w="709" w:type="dxa"/>
            <w:vAlign w:val="center"/>
          </w:tcPr>
          <w:p w:rsidR="00631CD2" w:rsidRDefault="00631CD2" w:rsidP="007D2E9F">
            <w:pPr>
              <w:ind w:firstLineChars="0" w:firstLine="0"/>
              <w:rPr>
                <w:rStyle w:val="afc"/>
                <w:sz w:val="18"/>
                <w:szCs w:val="18"/>
              </w:rPr>
            </w:pPr>
            <w:r>
              <w:rPr>
                <w:rStyle w:val="afc"/>
                <w:rFonts w:ascii="Times New Roman"/>
                <w:sz w:val="18"/>
                <w:szCs w:val="18"/>
              </w:rPr>
              <w:t>3</w:t>
            </w:r>
          </w:p>
        </w:tc>
        <w:tc>
          <w:tcPr>
            <w:tcW w:w="708" w:type="dxa"/>
            <w:vAlign w:val="center"/>
          </w:tcPr>
          <w:p w:rsidR="00631CD2" w:rsidRDefault="00631CD2" w:rsidP="007D2E9F">
            <w:pPr>
              <w:ind w:firstLineChars="0" w:firstLine="0"/>
              <w:rPr>
                <w:rStyle w:val="afc"/>
                <w:sz w:val="18"/>
                <w:szCs w:val="18"/>
              </w:rPr>
            </w:pPr>
            <w:r w:rsidRPr="00336A89">
              <w:rPr>
                <w:rStyle w:val="afc"/>
                <w:rFonts w:ascii="Times New Roman"/>
                <w:sz w:val="18"/>
                <w:szCs w:val="18"/>
              </w:rPr>
              <w:t>S</w:t>
            </w:r>
          </w:p>
        </w:tc>
        <w:tc>
          <w:tcPr>
            <w:tcW w:w="709" w:type="dxa"/>
            <w:vAlign w:val="center"/>
          </w:tcPr>
          <w:p w:rsidR="00631CD2" w:rsidRDefault="00631CD2" w:rsidP="007D2E9F">
            <w:pPr>
              <w:ind w:firstLineChars="0" w:firstLine="0"/>
              <w:rPr>
                <w:rStyle w:val="afc"/>
                <w:sz w:val="18"/>
                <w:szCs w:val="18"/>
              </w:rPr>
            </w:pPr>
            <w:r w:rsidRPr="00336A89">
              <w:rPr>
                <w:rStyle w:val="afc"/>
                <w:rFonts w:ascii="Times New Roman"/>
                <w:sz w:val="18"/>
                <w:szCs w:val="18"/>
              </w:rPr>
              <w:t>M</w:t>
            </w:r>
          </w:p>
        </w:tc>
        <w:tc>
          <w:tcPr>
            <w:tcW w:w="992" w:type="dxa"/>
            <w:vAlign w:val="center"/>
          </w:tcPr>
          <w:p w:rsidR="00631CD2" w:rsidRDefault="00631CD2" w:rsidP="007D2E9F">
            <w:pPr>
              <w:ind w:firstLineChars="0" w:firstLine="0"/>
              <w:rPr>
                <w:rStyle w:val="afc"/>
                <w:sz w:val="18"/>
                <w:szCs w:val="18"/>
              </w:rPr>
            </w:pPr>
            <w:r w:rsidRPr="00336A89">
              <w:rPr>
                <w:rStyle w:val="afc"/>
                <w:rFonts w:ascii="Times New Roman" w:hint="eastAsia"/>
                <w:sz w:val="18"/>
                <w:szCs w:val="18"/>
              </w:rPr>
              <w:t>渠道方</w:t>
            </w:r>
          </w:p>
        </w:tc>
        <w:tc>
          <w:tcPr>
            <w:tcW w:w="2273" w:type="dxa"/>
            <w:vAlign w:val="center"/>
          </w:tcPr>
          <w:p w:rsidR="00631CD2" w:rsidRPr="00F95887" w:rsidRDefault="00631CD2" w:rsidP="007D2E9F">
            <w:pPr>
              <w:ind w:firstLineChars="0" w:firstLine="0"/>
              <w:rPr>
                <w:rStyle w:val="afc"/>
                <w:sz w:val="18"/>
                <w:szCs w:val="18"/>
              </w:rPr>
            </w:pPr>
            <w:r>
              <w:rPr>
                <w:rStyle w:val="afc"/>
                <w:rFonts w:ascii="Times New Roman" w:hint="eastAsia"/>
                <w:sz w:val="18"/>
                <w:szCs w:val="18"/>
              </w:rPr>
              <w:t>003</w:t>
            </w:r>
            <w:r>
              <w:rPr>
                <w:rStyle w:val="afc"/>
                <w:rFonts w:ascii="Times New Roman"/>
                <w:sz w:val="18"/>
                <w:szCs w:val="18"/>
              </w:rPr>
              <w:t>-</w:t>
            </w:r>
            <w:r>
              <w:rPr>
                <w:rStyle w:val="afc"/>
                <w:rFonts w:ascii="Times New Roman"/>
                <w:sz w:val="18"/>
                <w:szCs w:val="18"/>
              </w:rPr>
              <w:t>代收付应用</w:t>
            </w:r>
          </w:p>
        </w:tc>
      </w:tr>
      <w:tr w:rsidR="00631CD2" w:rsidRPr="00F95887" w:rsidTr="00990E7B">
        <w:trPr>
          <w:jc w:val="center"/>
        </w:trPr>
        <w:tc>
          <w:tcPr>
            <w:tcW w:w="1980" w:type="dxa"/>
            <w:vAlign w:val="center"/>
          </w:tcPr>
          <w:p w:rsidR="00631CD2" w:rsidRDefault="00631CD2" w:rsidP="007D2E9F">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mac</w:t>
            </w:r>
          </w:p>
        </w:tc>
        <w:tc>
          <w:tcPr>
            <w:tcW w:w="1701" w:type="dxa"/>
            <w:vAlign w:val="center"/>
          </w:tcPr>
          <w:p w:rsidR="00631CD2" w:rsidRDefault="00631CD2" w:rsidP="007D2E9F">
            <w:pPr>
              <w:ind w:firstLineChars="0" w:firstLine="0"/>
              <w:rPr>
                <w:rStyle w:val="afc"/>
                <w:sz w:val="18"/>
                <w:szCs w:val="18"/>
              </w:rPr>
            </w:pPr>
            <w:r>
              <w:rPr>
                <w:rStyle w:val="afc"/>
                <w:rFonts w:ascii="Times New Roman" w:hint="eastAsia"/>
                <w:sz w:val="18"/>
                <w:szCs w:val="18"/>
              </w:rPr>
              <w:t>MAC</w:t>
            </w:r>
            <w:r>
              <w:rPr>
                <w:rStyle w:val="afc"/>
                <w:rFonts w:ascii="Times New Roman" w:hint="eastAsia"/>
                <w:sz w:val="18"/>
                <w:szCs w:val="18"/>
              </w:rPr>
              <w:t>校验</w:t>
            </w:r>
            <w:r>
              <w:rPr>
                <w:rStyle w:val="afc"/>
                <w:rFonts w:ascii="Times New Roman"/>
                <w:sz w:val="18"/>
                <w:szCs w:val="18"/>
              </w:rPr>
              <w:t>值</w:t>
            </w:r>
          </w:p>
        </w:tc>
        <w:tc>
          <w:tcPr>
            <w:tcW w:w="709" w:type="dxa"/>
            <w:vAlign w:val="center"/>
          </w:tcPr>
          <w:p w:rsidR="00631CD2" w:rsidRDefault="00631CD2" w:rsidP="007D2E9F">
            <w:pPr>
              <w:ind w:firstLineChars="0" w:firstLine="0"/>
              <w:rPr>
                <w:rStyle w:val="afc"/>
                <w:sz w:val="18"/>
                <w:szCs w:val="18"/>
              </w:rPr>
            </w:pPr>
            <w:r>
              <w:rPr>
                <w:rStyle w:val="afc"/>
                <w:rFonts w:ascii="Times New Roman"/>
                <w:sz w:val="18"/>
                <w:szCs w:val="18"/>
              </w:rPr>
              <w:t>32</w:t>
            </w:r>
          </w:p>
        </w:tc>
        <w:tc>
          <w:tcPr>
            <w:tcW w:w="708" w:type="dxa"/>
            <w:vAlign w:val="center"/>
          </w:tcPr>
          <w:p w:rsidR="00631CD2" w:rsidRDefault="00631CD2" w:rsidP="007D2E9F">
            <w:pPr>
              <w:ind w:firstLineChars="0" w:firstLine="0"/>
              <w:rPr>
                <w:rStyle w:val="afc"/>
                <w:sz w:val="18"/>
                <w:szCs w:val="18"/>
              </w:rPr>
            </w:pPr>
            <w:r w:rsidRPr="00336A89">
              <w:rPr>
                <w:rStyle w:val="afc"/>
                <w:rFonts w:ascii="Times New Roman"/>
                <w:sz w:val="18"/>
                <w:szCs w:val="18"/>
              </w:rPr>
              <w:t>S</w:t>
            </w:r>
          </w:p>
        </w:tc>
        <w:tc>
          <w:tcPr>
            <w:tcW w:w="709" w:type="dxa"/>
            <w:vAlign w:val="center"/>
          </w:tcPr>
          <w:p w:rsidR="00631CD2" w:rsidRDefault="00631CD2" w:rsidP="007D2E9F">
            <w:pPr>
              <w:ind w:firstLineChars="0" w:firstLine="0"/>
              <w:rPr>
                <w:rStyle w:val="afc"/>
                <w:sz w:val="18"/>
                <w:szCs w:val="18"/>
              </w:rPr>
            </w:pPr>
            <w:r>
              <w:rPr>
                <w:rStyle w:val="afc"/>
                <w:rFonts w:ascii="Times New Roman"/>
                <w:sz w:val="18"/>
                <w:szCs w:val="18"/>
              </w:rPr>
              <w:t>O</w:t>
            </w:r>
          </w:p>
        </w:tc>
        <w:tc>
          <w:tcPr>
            <w:tcW w:w="992" w:type="dxa"/>
            <w:vAlign w:val="center"/>
          </w:tcPr>
          <w:p w:rsidR="00631CD2" w:rsidRDefault="00631CD2" w:rsidP="007D2E9F">
            <w:pPr>
              <w:ind w:firstLineChars="0" w:firstLine="0"/>
              <w:rPr>
                <w:rStyle w:val="afc"/>
                <w:sz w:val="18"/>
                <w:szCs w:val="18"/>
              </w:rPr>
            </w:pPr>
            <w:r w:rsidRPr="00336A89">
              <w:rPr>
                <w:rStyle w:val="afc"/>
                <w:rFonts w:ascii="Times New Roman" w:hint="eastAsia"/>
                <w:sz w:val="18"/>
                <w:szCs w:val="18"/>
              </w:rPr>
              <w:t>渠道方</w:t>
            </w:r>
          </w:p>
        </w:tc>
        <w:tc>
          <w:tcPr>
            <w:tcW w:w="2273" w:type="dxa"/>
            <w:vAlign w:val="center"/>
          </w:tcPr>
          <w:p w:rsidR="00631CD2" w:rsidRPr="00F95887" w:rsidRDefault="00631CD2" w:rsidP="007D2E9F">
            <w:pPr>
              <w:ind w:firstLineChars="0" w:firstLine="0"/>
              <w:rPr>
                <w:rStyle w:val="afc"/>
                <w:sz w:val="18"/>
                <w:szCs w:val="18"/>
              </w:rPr>
            </w:pPr>
          </w:p>
        </w:tc>
      </w:tr>
      <w:tr w:rsidR="00631CD2" w:rsidRPr="00F95887" w:rsidTr="00990E7B">
        <w:trPr>
          <w:jc w:val="center"/>
        </w:trPr>
        <w:tc>
          <w:tcPr>
            <w:tcW w:w="1980" w:type="dxa"/>
            <w:vAlign w:val="center"/>
          </w:tcPr>
          <w:p w:rsidR="00631CD2" w:rsidRDefault="00631CD2" w:rsidP="007D2E9F">
            <w:pPr>
              <w:ind w:firstLineChars="0" w:firstLine="0"/>
              <w:rPr>
                <w:rStyle w:val="afc"/>
                <w:sz w:val="18"/>
                <w:szCs w:val="18"/>
              </w:rPr>
            </w:pPr>
            <w:r w:rsidRPr="00966377">
              <w:rPr>
                <w:rStyle w:val="afc"/>
                <w:rFonts w:ascii="Times New Roman"/>
                <w:sz w:val="18"/>
                <w:szCs w:val="18"/>
              </w:rPr>
              <w:t>middBody</w:t>
            </w:r>
          </w:p>
        </w:tc>
        <w:tc>
          <w:tcPr>
            <w:tcW w:w="1701" w:type="dxa"/>
            <w:vAlign w:val="center"/>
          </w:tcPr>
          <w:p w:rsidR="00631CD2" w:rsidRDefault="00631CD2" w:rsidP="007D2E9F">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体结点</w:t>
            </w:r>
          </w:p>
        </w:tc>
        <w:tc>
          <w:tcPr>
            <w:tcW w:w="709" w:type="dxa"/>
            <w:vAlign w:val="center"/>
          </w:tcPr>
          <w:p w:rsidR="00631CD2" w:rsidRDefault="00631CD2" w:rsidP="007D2E9F">
            <w:pPr>
              <w:ind w:firstLineChars="0" w:firstLine="0"/>
              <w:rPr>
                <w:rStyle w:val="afc"/>
                <w:sz w:val="18"/>
                <w:szCs w:val="18"/>
              </w:rPr>
            </w:pPr>
          </w:p>
        </w:tc>
        <w:tc>
          <w:tcPr>
            <w:tcW w:w="708" w:type="dxa"/>
            <w:vAlign w:val="center"/>
          </w:tcPr>
          <w:p w:rsidR="00631CD2" w:rsidRDefault="00631CD2" w:rsidP="007D2E9F">
            <w:pPr>
              <w:ind w:firstLineChars="0" w:firstLine="0"/>
              <w:rPr>
                <w:rStyle w:val="afc"/>
                <w:sz w:val="18"/>
                <w:szCs w:val="18"/>
              </w:rPr>
            </w:pPr>
          </w:p>
        </w:tc>
        <w:tc>
          <w:tcPr>
            <w:tcW w:w="709" w:type="dxa"/>
            <w:vAlign w:val="center"/>
          </w:tcPr>
          <w:p w:rsidR="00631CD2" w:rsidRDefault="00631CD2" w:rsidP="007D2E9F">
            <w:pPr>
              <w:ind w:firstLineChars="0" w:firstLine="0"/>
              <w:rPr>
                <w:rStyle w:val="afc"/>
                <w:sz w:val="18"/>
                <w:szCs w:val="18"/>
              </w:rPr>
            </w:pPr>
          </w:p>
        </w:tc>
        <w:tc>
          <w:tcPr>
            <w:tcW w:w="992" w:type="dxa"/>
            <w:vAlign w:val="center"/>
          </w:tcPr>
          <w:p w:rsidR="00631CD2" w:rsidRDefault="00631CD2" w:rsidP="007D2E9F">
            <w:pPr>
              <w:ind w:firstLineChars="0" w:firstLine="0"/>
              <w:rPr>
                <w:rStyle w:val="afc"/>
                <w:sz w:val="18"/>
                <w:szCs w:val="18"/>
              </w:rPr>
            </w:pPr>
          </w:p>
        </w:tc>
        <w:tc>
          <w:tcPr>
            <w:tcW w:w="2273" w:type="dxa"/>
            <w:vAlign w:val="center"/>
          </w:tcPr>
          <w:p w:rsidR="00631CD2" w:rsidRPr="00F95887" w:rsidRDefault="00631CD2" w:rsidP="007D2E9F">
            <w:pPr>
              <w:ind w:firstLineChars="0" w:firstLine="0"/>
              <w:rPr>
                <w:rStyle w:val="afc"/>
                <w:sz w:val="18"/>
                <w:szCs w:val="18"/>
              </w:rPr>
            </w:pPr>
          </w:p>
        </w:tc>
      </w:tr>
      <w:tr w:rsidR="00631CD2" w:rsidRPr="00F95887" w:rsidTr="00990E7B">
        <w:trPr>
          <w:jc w:val="center"/>
        </w:trPr>
        <w:tc>
          <w:tcPr>
            <w:tcW w:w="1980" w:type="dxa"/>
            <w:vAlign w:val="center"/>
          </w:tcPr>
          <w:p w:rsidR="00631CD2" w:rsidRPr="00966377" w:rsidRDefault="00631CD2" w:rsidP="007D2E9F">
            <w:pPr>
              <w:ind w:firstLineChars="0" w:firstLine="0"/>
              <w:rPr>
                <w:rStyle w:val="afc"/>
                <w:rFonts w:ascii="Times New Roman"/>
                <w:sz w:val="18"/>
                <w:szCs w:val="18"/>
              </w:rPr>
            </w:pPr>
            <w:r>
              <w:rPr>
                <w:rStyle w:val="afc"/>
                <w:rFonts w:ascii="Times New Roman"/>
                <w:sz w:val="18"/>
                <w:szCs w:val="18"/>
              </w:rPr>
              <w:t>--ywbh</w:t>
            </w:r>
          </w:p>
        </w:tc>
        <w:tc>
          <w:tcPr>
            <w:tcW w:w="1701" w:type="dxa"/>
            <w:vAlign w:val="center"/>
          </w:tcPr>
          <w:p w:rsidR="00631CD2" w:rsidRDefault="00631CD2" w:rsidP="007D2E9F">
            <w:pPr>
              <w:ind w:firstLineChars="0" w:firstLine="0"/>
              <w:rPr>
                <w:rStyle w:val="afc"/>
                <w:rFonts w:ascii="Times New Roman"/>
                <w:sz w:val="18"/>
                <w:szCs w:val="18"/>
              </w:rPr>
            </w:pPr>
            <w:r>
              <w:rPr>
                <w:rStyle w:val="afc"/>
                <w:rFonts w:ascii="Times New Roman"/>
                <w:sz w:val="18"/>
                <w:szCs w:val="18"/>
              </w:rPr>
              <w:t>业务编号</w:t>
            </w:r>
          </w:p>
        </w:tc>
        <w:tc>
          <w:tcPr>
            <w:tcW w:w="709" w:type="dxa"/>
            <w:vAlign w:val="center"/>
          </w:tcPr>
          <w:p w:rsidR="00631CD2" w:rsidRDefault="00631CD2" w:rsidP="007D2E9F">
            <w:pPr>
              <w:ind w:firstLineChars="0" w:firstLine="0"/>
              <w:rPr>
                <w:rStyle w:val="afc"/>
                <w:sz w:val="18"/>
                <w:szCs w:val="18"/>
              </w:rPr>
            </w:pPr>
            <w:r>
              <w:rPr>
                <w:rStyle w:val="afc"/>
                <w:rFonts w:hint="eastAsia"/>
                <w:sz w:val="18"/>
                <w:szCs w:val="18"/>
              </w:rPr>
              <w:t>1</w:t>
            </w:r>
            <w:r>
              <w:rPr>
                <w:rStyle w:val="afc"/>
                <w:sz w:val="18"/>
                <w:szCs w:val="18"/>
              </w:rPr>
              <w:t>6</w:t>
            </w:r>
          </w:p>
        </w:tc>
        <w:tc>
          <w:tcPr>
            <w:tcW w:w="708" w:type="dxa"/>
            <w:vAlign w:val="center"/>
          </w:tcPr>
          <w:p w:rsidR="00631CD2" w:rsidRDefault="00631CD2" w:rsidP="007D2E9F">
            <w:pPr>
              <w:ind w:firstLineChars="0" w:firstLine="0"/>
              <w:rPr>
                <w:rStyle w:val="afc"/>
                <w:sz w:val="18"/>
                <w:szCs w:val="18"/>
              </w:rPr>
            </w:pPr>
            <w:r>
              <w:rPr>
                <w:rStyle w:val="afc"/>
                <w:sz w:val="18"/>
                <w:szCs w:val="18"/>
              </w:rPr>
              <w:t>S</w:t>
            </w:r>
          </w:p>
        </w:tc>
        <w:tc>
          <w:tcPr>
            <w:tcW w:w="709" w:type="dxa"/>
            <w:vAlign w:val="center"/>
          </w:tcPr>
          <w:p w:rsidR="00631CD2" w:rsidRDefault="00631CD2" w:rsidP="007D2E9F">
            <w:pPr>
              <w:ind w:firstLineChars="0" w:firstLine="0"/>
              <w:rPr>
                <w:rStyle w:val="afc"/>
                <w:sz w:val="18"/>
                <w:szCs w:val="18"/>
              </w:rPr>
            </w:pPr>
            <w:r>
              <w:rPr>
                <w:rStyle w:val="afc"/>
                <w:rFonts w:hint="eastAsia"/>
                <w:sz w:val="18"/>
                <w:szCs w:val="18"/>
              </w:rPr>
              <w:t>M</w:t>
            </w:r>
          </w:p>
        </w:tc>
        <w:tc>
          <w:tcPr>
            <w:tcW w:w="992" w:type="dxa"/>
            <w:vAlign w:val="center"/>
          </w:tcPr>
          <w:p w:rsidR="00631CD2" w:rsidRDefault="00631CD2" w:rsidP="007D2E9F">
            <w:pPr>
              <w:ind w:firstLineChars="0" w:firstLine="0"/>
              <w:rPr>
                <w:rStyle w:val="afc"/>
                <w:sz w:val="18"/>
                <w:szCs w:val="18"/>
              </w:rPr>
            </w:pPr>
            <w:r w:rsidRPr="00336A89">
              <w:rPr>
                <w:rStyle w:val="afc"/>
                <w:rFonts w:ascii="Times New Roman" w:hint="eastAsia"/>
                <w:sz w:val="18"/>
                <w:szCs w:val="18"/>
              </w:rPr>
              <w:t>渠道方</w:t>
            </w:r>
          </w:p>
        </w:tc>
        <w:tc>
          <w:tcPr>
            <w:tcW w:w="2273" w:type="dxa"/>
            <w:vAlign w:val="center"/>
          </w:tcPr>
          <w:p w:rsidR="00631CD2" w:rsidRPr="00F95887" w:rsidRDefault="00627387" w:rsidP="007D2E9F">
            <w:pPr>
              <w:ind w:firstLineChars="0" w:firstLine="0"/>
              <w:rPr>
                <w:rStyle w:val="afc"/>
                <w:sz w:val="18"/>
                <w:szCs w:val="18"/>
              </w:rPr>
            </w:pPr>
            <w:r>
              <w:rPr>
                <w:rStyle w:val="afc"/>
                <w:rFonts w:ascii="Times New Roman" w:hint="eastAsia"/>
                <w:sz w:val="18"/>
                <w:szCs w:val="18"/>
              </w:rPr>
              <w:t>003004</w:t>
            </w:r>
            <w:r w:rsidR="00C94375">
              <w:rPr>
                <w:rStyle w:val="afc"/>
                <w:rFonts w:ascii="Times New Roman" w:hint="eastAsia"/>
                <w:sz w:val="18"/>
                <w:szCs w:val="18"/>
              </w:rPr>
              <w:t>810000</w:t>
            </w:r>
          </w:p>
        </w:tc>
      </w:tr>
      <w:tr w:rsidR="00610A30" w:rsidRPr="00F95887" w:rsidTr="00990E7B">
        <w:trPr>
          <w:jc w:val="center"/>
        </w:trPr>
        <w:tc>
          <w:tcPr>
            <w:tcW w:w="1980" w:type="dxa"/>
            <w:vAlign w:val="center"/>
          </w:tcPr>
          <w:p w:rsidR="00610A30" w:rsidRDefault="00610A30" w:rsidP="00610A30">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Pr="00871A7C">
              <w:rPr>
                <w:rStyle w:val="afc"/>
                <w:rFonts w:ascii="Times New Roman"/>
                <w:sz w:val="18"/>
                <w:szCs w:val="18"/>
              </w:rPr>
              <w:t>payopbranch</w:t>
            </w:r>
          </w:p>
        </w:tc>
        <w:tc>
          <w:tcPr>
            <w:tcW w:w="1701" w:type="dxa"/>
            <w:vAlign w:val="center"/>
          </w:tcPr>
          <w:p w:rsidR="00610A30" w:rsidRDefault="00610A30" w:rsidP="00610A30">
            <w:pPr>
              <w:ind w:firstLineChars="0" w:firstLine="0"/>
              <w:rPr>
                <w:rStyle w:val="afc"/>
                <w:rFonts w:ascii="Times New Roman"/>
                <w:sz w:val="18"/>
                <w:szCs w:val="18"/>
              </w:rPr>
            </w:pPr>
            <w:r>
              <w:rPr>
                <w:rStyle w:val="afc"/>
                <w:rFonts w:ascii="Times New Roman" w:hint="eastAsia"/>
                <w:sz w:val="18"/>
                <w:szCs w:val="18"/>
              </w:rPr>
              <w:t>经办</w:t>
            </w:r>
            <w:r>
              <w:rPr>
                <w:rStyle w:val="afc"/>
                <w:rFonts w:ascii="Times New Roman"/>
                <w:sz w:val="18"/>
                <w:szCs w:val="18"/>
              </w:rPr>
              <w:t>机构</w:t>
            </w:r>
          </w:p>
        </w:tc>
        <w:tc>
          <w:tcPr>
            <w:tcW w:w="709" w:type="dxa"/>
            <w:vAlign w:val="center"/>
          </w:tcPr>
          <w:p w:rsidR="00610A30" w:rsidRDefault="00610A30" w:rsidP="00610A30">
            <w:pPr>
              <w:ind w:firstLineChars="0" w:firstLine="0"/>
              <w:rPr>
                <w:rStyle w:val="afc"/>
                <w:sz w:val="18"/>
                <w:szCs w:val="18"/>
              </w:rPr>
            </w:pPr>
            <w:r>
              <w:rPr>
                <w:rStyle w:val="afc"/>
                <w:rFonts w:ascii="Times New Roman" w:hint="eastAsia"/>
                <w:sz w:val="18"/>
                <w:szCs w:val="18"/>
              </w:rPr>
              <w:t>7</w:t>
            </w:r>
          </w:p>
        </w:tc>
        <w:tc>
          <w:tcPr>
            <w:tcW w:w="708" w:type="dxa"/>
            <w:vAlign w:val="center"/>
          </w:tcPr>
          <w:p w:rsidR="00610A30" w:rsidRDefault="00610A30" w:rsidP="00610A30">
            <w:pPr>
              <w:ind w:firstLineChars="0" w:firstLine="0"/>
              <w:rPr>
                <w:rStyle w:val="afc"/>
                <w:sz w:val="18"/>
                <w:szCs w:val="18"/>
              </w:rPr>
            </w:pPr>
            <w:r>
              <w:rPr>
                <w:rStyle w:val="afc"/>
                <w:rFonts w:ascii="Times New Roman" w:hint="eastAsia"/>
                <w:sz w:val="18"/>
                <w:szCs w:val="18"/>
              </w:rPr>
              <w:t>S</w:t>
            </w:r>
          </w:p>
        </w:tc>
        <w:tc>
          <w:tcPr>
            <w:tcW w:w="709" w:type="dxa"/>
            <w:vAlign w:val="center"/>
          </w:tcPr>
          <w:p w:rsidR="00610A30" w:rsidRDefault="004E0985" w:rsidP="00610A30">
            <w:pPr>
              <w:ind w:firstLineChars="0" w:firstLine="0"/>
              <w:rPr>
                <w:rStyle w:val="afc"/>
                <w:sz w:val="18"/>
                <w:szCs w:val="18"/>
              </w:rPr>
            </w:pPr>
            <w:r>
              <w:rPr>
                <w:rStyle w:val="afc"/>
                <w:rFonts w:ascii="Times New Roman" w:hint="eastAsia"/>
                <w:sz w:val="18"/>
                <w:szCs w:val="18"/>
              </w:rPr>
              <w:t>O</w:t>
            </w:r>
          </w:p>
        </w:tc>
        <w:tc>
          <w:tcPr>
            <w:tcW w:w="992" w:type="dxa"/>
            <w:vAlign w:val="center"/>
          </w:tcPr>
          <w:p w:rsidR="00610A30" w:rsidRPr="00336A89" w:rsidRDefault="00610A30" w:rsidP="00610A30">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273" w:type="dxa"/>
            <w:vAlign w:val="center"/>
          </w:tcPr>
          <w:p w:rsidR="00610A30" w:rsidRDefault="00610A30" w:rsidP="00610A30">
            <w:pPr>
              <w:ind w:firstLineChars="0" w:firstLine="0"/>
              <w:rPr>
                <w:rStyle w:val="afc"/>
                <w:rFonts w:ascii="Times New Roman"/>
                <w:sz w:val="18"/>
                <w:szCs w:val="18"/>
              </w:rPr>
            </w:pPr>
            <w:r>
              <w:rPr>
                <w:rStyle w:val="afc"/>
                <w:rFonts w:ascii="Times New Roman" w:hint="eastAsia"/>
                <w:sz w:val="18"/>
                <w:szCs w:val="18"/>
              </w:rPr>
              <w:t>柜面：柜员登录机构</w:t>
            </w:r>
          </w:p>
          <w:p w:rsidR="00610A30" w:rsidRDefault="00610A30" w:rsidP="00610A30">
            <w:pPr>
              <w:ind w:firstLineChars="0" w:firstLine="0"/>
              <w:rPr>
                <w:rStyle w:val="afc"/>
                <w:rFonts w:ascii="Times New Roman"/>
                <w:sz w:val="18"/>
                <w:szCs w:val="18"/>
              </w:rPr>
            </w:pPr>
            <w:r>
              <w:rPr>
                <w:rStyle w:val="afc"/>
                <w:rFonts w:ascii="Times New Roman" w:hint="eastAsia"/>
                <w:sz w:val="18"/>
                <w:szCs w:val="18"/>
              </w:rPr>
              <w:t>网银、</w:t>
            </w:r>
            <w:r>
              <w:rPr>
                <w:rStyle w:val="afc"/>
                <w:rFonts w:ascii="Times New Roman"/>
                <w:sz w:val="18"/>
                <w:szCs w:val="18"/>
              </w:rPr>
              <w:t>手机银行：开户机构</w:t>
            </w:r>
          </w:p>
        </w:tc>
      </w:tr>
      <w:tr w:rsidR="00610A30" w:rsidRPr="00F95887" w:rsidTr="00990E7B">
        <w:trPr>
          <w:jc w:val="center"/>
        </w:trPr>
        <w:tc>
          <w:tcPr>
            <w:tcW w:w="1980" w:type="dxa"/>
            <w:vAlign w:val="center"/>
          </w:tcPr>
          <w:p w:rsidR="00610A30" w:rsidRPr="00C82477" w:rsidRDefault="00610A30" w:rsidP="00610A30">
            <w:pPr>
              <w:ind w:firstLineChars="0" w:firstLine="0"/>
              <w:rPr>
                <w:rStyle w:val="afc"/>
                <w:rFonts w:ascii="Times New Roman"/>
                <w:sz w:val="18"/>
                <w:szCs w:val="18"/>
              </w:rPr>
            </w:pPr>
            <w:r>
              <w:rPr>
                <w:rStyle w:val="afc"/>
                <w:rFonts w:ascii="Times New Roman"/>
                <w:sz w:val="18"/>
                <w:szCs w:val="18"/>
              </w:rPr>
              <w:t>--</w:t>
            </w:r>
            <w:r w:rsidRPr="00871A7C">
              <w:rPr>
                <w:rStyle w:val="afc"/>
                <w:rFonts w:ascii="Times New Roman"/>
                <w:sz w:val="18"/>
                <w:szCs w:val="18"/>
              </w:rPr>
              <w:t>id_type</w:t>
            </w:r>
          </w:p>
        </w:tc>
        <w:tc>
          <w:tcPr>
            <w:tcW w:w="1701" w:type="dxa"/>
            <w:vAlign w:val="center"/>
          </w:tcPr>
          <w:p w:rsidR="00610A30" w:rsidRPr="00C82477" w:rsidRDefault="00610A30" w:rsidP="00610A30">
            <w:pPr>
              <w:ind w:firstLineChars="0" w:firstLine="0"/>
              <w:rPr>
                <w:rStyle w:val="afc"/>
                <w:rFonts w:ascii="Times New Roman"/>
                <w:sz w:val="18"/>
                <w:szCs w:val="18"/>
              </w:rPr>
            </w:pPr>
            <w:r>
              <w:rPr>
                <w:rStyle w:val="afc"/>
                <w:rFonts w:ascii="Times New Roman" w:hint="eastAsia"/>
                <w:sz w:val="18"/>
                <w:szCs w:val="18"/>
              </w:rPr>
              <w:t>证件类型</w:t>
            </w:r>
          </w:p>
        </w:tc>
        <w:tc>
          <w:tcPr>
            <w:tcW w:w="709" w:type="dxa"/>
            <w:vAlign w:val="center"/>
          </w:tcPr>
          <w:p w:rsidR="00610A30" w:rsidRPr="00C82477" w:rsidRDefault="00610A30" w:rsidP="00610A30">
            <w:pPr>
              <w:ind w:firstLineChars="0" w:firstLine="0"/>
              <w:rPr>
                <w:rStyle w:val="afc"/>
                <w:rFonts w:ascii="Times New Roman"/>
                <w:sz w:val="18"/>
                <w:szCs w:val="18"/>
              </w:rPr>
            </w:pPr>
            <w:r>
              <w:rPr>
                <w:rStyle w:val="afc"/>
                <w:rFonts w:ascii="Times New Roman"/>
                <w:sz w:val="18"/>
                <w:szCs w:val="18"/>
              </w:rPr>
              <w:t>3</w:t>
            </w:r>
          </w:p>
        </w:tc>
        <w:tc>
          <w:tcPr>
            <w:tcW w:w="708" w:type="dxa"/>
            <w:vAlign w:val="center"/>
          </w:tcPr>
          <w:p w:rsidR="00610A30" w:rsidRPr="00C82477" w:rsidRDefault="00610A30" w:rsidP="00610A30">
            <w:pPr>
              <w:ind w:firstLineChars="0" w:firstLine="0"/>
              <w:rPr>
                <w:rStyle w:val="afc"/>
                <w:rFonts w:ascii="Times New Roman"/>
                <w:sz w:val="18"/>
                <w:szCs w:val="18"/>
              </w:rPr>
            </w:pPr>
            <w:r w:rsidRPr="00C82477">
              <w:rPr>
                <w:rStyle w:val="afc"/>
                <w:rFonts w:ascii="Times New Roman" w:hint="eastAsia"/>
                <w:sz w:val="18"/>
                <w:szCs w:val="18"/>
              </w:rPr>
              <w:t>S</w:t>
            </w:r>
          </w:p>
        </w:tc>
        <w:tc>
          <w:tcPr>
            <w:tcW w:w="709" w:type="dxa"/>
            <w:vAlign w:val="center"/>
          </w:tcPr>
          <w:p w:rsidR="00610A30" w:rsidRPr="00C82477" w:rsidRDefault="00610A30" w:rsidP="00610A30">
            <w:pPr>
              <w:ind w:firstLineChars="0" w:firstLine="0"/>
              <w:rPr>
                <w:rStyle w:val="afc"/>
                <w:rFonts w:ascii="Times New Roman"/>
                <w:sz w:val="18"/>
                <w:szCs w:val="18"/>
              </w:rPr>
            </w:pPr>
            <w:r w:rsidRPr="00C82477">
              <w:rPr>
                <w:rStyle w:val="afc"/>
                <w:rFonts w:ascii="Times New Roman" w:hint="eastAsia"/>
                <w:sz w:val="18"/>
                <w:szCs w:val="18"/>
              </w:rPr>
              <w:t>M</w:t>
            </w:r>
          </w:p>
        </w:tc>
        <w:tc>
          <w:tcPr>
            <w:tcW w:w="992" w:type="dxa"/>
            <w:vAlign w:val="center"/>
          </w:tcPr>
          <w:p w:rsidR="00610A30" w:rsidRPr="00C82477" w:rsidRDefault="00610A30" w:rsidP="00610A30">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273" w:type="dxa"/>
            <w:vAlign w:val="center"/>
          </w:tcPr>
          <w:p w:rsidR="00610A30" w:rsidRPr="00C82477" w:rsidRDefault="00610A30" w:rsidP="00610A30">
            <w:pPr>
              <w:ind w:firstLineChars="0" w:firstLine="0"/>
              <w:rPr>
                <w:rStyle w:val="afc"/>
                <w:rFonts w:ascii="Times New Roman"/>
                <w:sz w:val="18"/>
                <w:szCs w:val="18"/>
              </w:rPr>
            </w:pPr>
          </w:p>
        </w:tc>
      </w:tr>
      <w:tr w:rsidR="00610A30" w:rsidRPr="00B7534C" w:rsidTr="00990E7B">
        <w:trPr>
          <w:jc w:val="center"/>
        </w:trPr>
        <w:tc>
          <w:tcPr>
            <w:tcW w:w="1980" w:type="dxa"/>
            <w:vAlign w:val="center"/>
          </w:tcPr>
          <w:p w:rsidR="00610A30" w:rsidRPr="00C82477" w:rsidRDefault="00610A30" w:rsidP="00610A30">
            <w:pPr>
              <w:ind w:firstLineChars="0" w:firstLine="0"/>
              <w:rPr>
                <w:rStyle w:val="afc"/>
                <w:rFonts w:ascii="Times New Roman"/>
                <w:sz w:val="18"/>
                <w:szCs w:val="18"/>
              </w:rPr>
            </w:pPr>
            <w:r>
              <w:rPr>
                <w:rStyle w:val="afc"/>
                <w:rFonts w:ascii="Times New Roman"/>
                <w:sz w:val="18"/>
                <w:szCs w:val="18"/>
              </w:rPr>
              <w:t>--</w:t>
            </w:r>
            <w:r w:rsidRPr="00871A7C">
              <w:rPr>
                <w:rStyle w:val="afc"/>
                <w:rFonts w:ascii="Times New Roman"/>
                <w:sz w:val="18"/>
                <w:szCs w:val="18"/>
              </w:rPr>
              <w:t>id_num</w:t>
            </w:r>
          </w:p>
        </w:tc>
        <w:tc>
          <w:tcPr>
            <w:tcW w:w="1701" w:type="dxa"/>
            <w:vAlign w:val="center"/>
          </w:tcPr>
          <w:p w:rsidR="00610A30" w:rsidRPr="00C82477" w:rsidRDefault="00610A30" w:rsidP="00610A30">
            <w:pPr>
              <w:ind w:firstLineChars="0" w:firstLine="0"/>
              <w:rPr>
                <w:rStyle w:val="afc"/>
                <w:rFonts w:ascii="Times New Roman"/>
                <w:sz w:val="18"/>
                <w:szCs w:val="18"/>
              </w:rPr>
            </w:pPr>
            <w:r>
              <w:rPr>
                <w:rStyle w:val="afc"/>
                <w:rFonts w:ascii="Times New Roman" w:hint="eastAsia"/>
                <w:sz w:val="18"/>
                <w:szCs w:val="18"/>
              </w:rPr>
              <w:t>证件号码</w:t>
            </w:r>
          </w:p>
        </w:tc>
        <w:tc>
          <w:tcPr>
            <w:tcW w:w="709" w:type="dxa"/>
            <w:vAlign w:val="center"/>
          </w:tcPr>
          <w:p w:rsidR="00610A30" w:rsidRPr="00C82477" w:rsidRDefault="00610A30" w:rsidP="00610A30">
            <w:pPr>
              <w:ind w:firstLineChars="0" w:firstLine="0"/>
              <w:rPr>
                <w:rStyle w:val="afc"/>
                <w:rFonts w:ascii="Times New Roman"/>
                <w:sz w:val="18"/>
                <w:szCs w:val="18"/>
              </w:rPr>
            </w:pPr>
            <w:r>
              <w:rPr>
                <w:rStyle w:val="afc"/>
                <w:rFonts w:ascii="Times New Roman"/>
                <w:sz w:val="18"/>
                <w:szCs w:val="18"/>
              </w:rPr>
              <w:t>20</w:t>
            </w:r>
          </w:p>
        </w:tc>
        <w:tc>
          <w:tcPr>
            <w:tcW w:w="708" w:type="dxa"/>
            <w:vAlign w:val="center"/>
          </w:tcPr>
          <w:p w:rsidR="00610A30" w:rsidRPr="00C82477" w:rsidRDefault="00610A30" w:rsidP="00610A30">
            <w:pPr>
              <w:ind w:firstLineChars="0" w:firstLine="0"/>
              <w:rPr>
                <w:rStyle w:val="afc"/>
                <w:rFonts w:ascii="Times New Roman"/>
                <w:sz w:val="18"/>
                <w:szCs w:val="18"/>
              </w:rPr>
            </w:pPr>
            <w:r w:rsidRPr="00C82477">
              <w:rPr>
                <w:rStyle w:val="afc"/>
                <w:rFonts w:ascii="Times New Roman" w:hint="eastAsia"/>
                <w:sz w:val="18"/>
                <w:szCs w:val="18"/>
              </w:rPr>
              <w:t>S</w:t>
            </w:r>
          </w:p>
        </w:tc>
        <w:tc>
          <w:tcPr>
            <w:tcW w:w="709" w:type="dxa"/>
            <w:vAlign w:val="center"/>
          </w:tcPr>
          <w:p w:rsidR="00610A30" w:rsidRPr="00C82477" w:rsidRDefault="00610A30" w:rsidP="00610A30">
            <w:pPr>
              <w:ind w:firstLineChars="0" w:firstLine="0"/>
              <w:rPr>
                <w:rStyle w:val="afc"/>
                <w:rFonts w:ascii="Times New Roman"/>
                <w:sz w:val="18"/>
                <w:szCs w:val="18"/>
              </w:rPr>
            </w:pPr>
            <w:r w:rsidRPr="00C82477">
              <w:rPr>
                <w:rStyle w:val="afc"/>
                <w:rFonts w:ascii="Times New Roman"/>
                <w:sz w:val="18"/>
                <w:szCs w:val="18"/>
              </w:rPr>
              <w:t>M</w:t>
            </w:r>
          </w:p>
        </w:tc>
        <w:tc>
          <w:tcPr>
            <w:tcW w:w="992" w:type="dxa"/>
            <w:vAlign w:val="center"/>
          </w:tcPr>
          <w:p w:rsidR="00610A30" w:rsidRPr="00C82477" w:rsidRDefault="00610A30" w:rsidP="00610A30">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273" w:type="dxa"/>
            <w:vAlign w:val="center"/>
          </w:tcPr>
          <w:p w:rsidR="00610A30" w:rsidRPr="00C82477" w:rsidRDefault="00610A30" w:rsidP="00610A30">
            <w:pPr>
              <w:ind w:firstLineChars="0" w:firstLine="0"/>
              <w:rPr>
                <w:rStyle w:val="afc"/>
                <w:rFonts w:ascii="Times New Roman"/>
                <w:sz w:val="18"/>
                <w:szCs w:val="18"/>
              </w:rPr>
            </w:pPr>
          </w:p>
        </w:tc>
      </w:tr>
      <w:tr w:rsidR="00610A30" w:rsidRPr="00B32F55" w:rsidTr="00990E7B">
        <w:trPr>
          <w:jc w:val="center"/>
        </w:trPr>
        <w:tc>
          <w:tcPr>
            <w:tcW w:w="1980" w:type="dxa"/>
          </w:tcPr>
          <w:p w:rsidR="00610A30" w:rsidRPr="00C82477" w:rsidRDefault="00610A30" w:rsidP="00610A30">
            <w:pPr>
              <w:ind w:firstLineChars="0" w:firstLine="0"/>
              <w:rPr>
                <w:rStyle w:val="afc"/>
                <w:rFonts w:ascii="Times New Roman"/>
                <w:sz w:val="18"/>
                <w:szCs w:val="18"/>
              </w:rPr>
            </w:pPr>
            <w:r>
              <w:rPr>
                <w:rStyle w:val="afc"/>
                <w:rFonts w:ascii="Times New Roman"/>
                <w:sz w:val="18"/>
                <w:szCs w:val="18"/>
              </w:rPr>
              <w:t>--</w:t>
            </w:r>
            <w:r w:rsidRPr="00871A7C">
              <w:rPr>
                <w:rStyle w:val="afc"/>
                <w:rFonts w:ascii="Times New Roman"/>
                <w:sz w:val="18"/>
                <w:szCs w:val="18"/>
              </w:rPr>
              <w:t>name</w:t>
            </w:r>
          </w:p>
        </w:tc>
        <w:tc>
          <w:tcPr>
            <w:tcW w:w="1701" w:type="dxa"/>
            <w:vAlign w:val="center"/>
          </w:tcPr>
          <w:p w:rsidR="00610A30" w:rsidRPr="00C82477" w:rsidRDefault="009025CF" w:rsidP="00610A30">
            <w:pPr>
              <w:ind w:firstLineChars="0" w:firstLine="0"/>
              <w:rPr>
                <w:rStyle w:val="afc"/>
                <w:rFonts w:ascii="Times New Roman"/>
                <w:sz w:val="18"/>
                <w:szCs w:val="18"/>
              </w:rPr>
            </w:pPr>
            <w:r>
              <w:rPr>
                <w:rStyle w:val="afc"/>
                <w:rFonts w:ascii="Times New Roman" w:hint="eastAsia"/>
                <w:sz w:val="18"/>
                <w:szCs w:val="18"/>
              </w:rPr>
              <w:t>参保人</w:t>
            </w:r>
            <w:r w:rsidR="00610A30">
              <w:rPr>
                <w:rStyle w:val="afc"/>
                <w:rFonts w:ascii="Times New Roman" w:hint="eastAsia"/>
                <w:sz w:val="18"/>
                <w:szCs w:val="18"/>
              </w:rPr>
              <w:t>姓名</w:t>
            </w:r>
          </w:p>
        </w:tc>
        <w:tc>
          <w:tcPr>
            <w:tcW w:w="709" w:type="dxa"/>
            <w:vAlign w:val="center"/>
          </w:tcPr>
          <w:p w:rsidR="00610A30" w:rsidRPr="00C82477" w:rsidRDefault="00610A30" w:rsidP="00610A30">
            <w:pPr>
              <w:ind w:firstLineChars="0" w:firstLine="0"/>
              <w:rPr>
                <w:rStyle w:val="afc"/>
                <w:rFonts w:ascii="Times New Roman"/>
                <w:sz w:val="18"/>
                <w:szCs w:val="18"/>
              </w:rPr>
            </w:pPr>
            <w:r>
              <w:rPr>
                <w:rStyle w:val="afc"/>
                <w:rFonts w:ascii="Times New Roman"/>
                <w:sz w:val="18"/>
                <w:szCs w:val="18"/>
              </w:rPr>
              <w:t>75</w:t>
            </w:r>
          </w:p>
        </w:tc>
        <w:tc>
          <w:tcPr>
            <w:tcW w:w="708" w:type="dxa"/>
            <w:vAlign w:val="center"/>
          </w:tcPr>
          <w:p w:rsidR="00610A30" w:rsidRPr="00C82477" w:rsidRDefault="00610A30" w:rsidP="00610A30">
            <w:pPr>
              <w:ind w:firstLineChars="0" w:firstLine="0"/>
              <w:rPr>
                <w:rStyle w:val="afc"/>
                <w:rFonts w:ascii="Times New Roman"/>
                <w:sz w:val="18"/>
                <w:szCs w:val="18"/>
              </w:rPr>
            </w:pPr>
            <w:r w:rsidRPr="00C82477">
              <w:rPr>
                <w:rStyle w:val="afc"/>
                <w:rFonts w:ascii="Times New Roman" w:hint="eastAsia"/>
                <w:sz w:val="18"/>
                <w:szCs w:val="18"/>
              </w:rPr>
              <w:t>S</w:t>
            </w:r>
          </w:p>
        </w:tc>
        <w:tc>
          <w:tcPr>
            <w:tcW w:w="709" w:type="dxa"/>
            <w:vAlign w:val="center"/>
          </w:tcPr>
          <w:p w:rsidR="00610A30" w:rsidRPr="00C82477" w:rsidRDefault="00610A30" w:rsidP="00610A30">
            <w:pPr>
              <w:ind w:firstLineChars="0" w:firstLine="0"/>
              <w:rPr>
                <w:rStyle w:val="afc"/>
                <w:rFonts w:ascii="Times New Roman"/>
                <w:sz w:val="18"/>
                <w:szCs w:val="18"/>
              </w:rPr>
            </w:pPr>
            <w:r w:rsidRPr="00C82477">
              <w:rPr>
                <w:rStyle w:val="afc"/>
                <w:rFonts w:ascii="Times New Roman" w:hint="eastAsia"/>
                <w:sz w:val="18"/>
                <w:szCs w:val="18"/>
              </w:rPr>
              <w:t>M</w:t>
            </w:r>
          </w:p>
        </w:tc>
        <w:tc>
          <w:tcPr>
            <w:tcW w:w="992" w:type="dxa"/>
            <w:vAlign w:val="center"/>
          </w:tcPr>
          <w:p w:rsidR="00610A30" w:rsidRPr="00C82477" w:rsidRDefault="00610A30" w:rsidP="00610A30">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273" w:type="dxa"/>
            <w:vAlign w:val="center"/>
          </w:tcPr>
          <w:p w:rsidR="00610A30" w:rsidRPr="00C82477" w:rsidRDefault="00610A30" w:rsidP="00610A30">
            <w:pPr>
              <w:ind w:firstLineChars="0" w:firstLine="0"/>
              <w:rPr>
                <w:rStyle w:val="afc"/>
                <w:rFonts w:ascii="Times New Roman"/>
                <w:sz w:val="18"/>
                <w:szCs w:val="18"/>
              </w:rPr>
            </w:pPr>
          </w:p>
        </w:tc>
      </w:tr>
      <w:tr w:rsidR="00631CD2" w:rsidRPr="00B7534C" w:rsidTr="00990E7B">
        <w:trPr>
          <w:jc w:val="center"/>
        </w:trPr>
        <w:tc>
          <w:tcPr>
            <w:tcW w:w="1980" w:type="dxa"/>
          </w:tcPr>
          <w:p w:rsidR="00631CD2" w:rsidRPr="00C82477" w:rsidRDefault="00631CD2" w:rsidP="007D2E9F">
            <w:pPr>
              <w:ind w:firstLineChars="0" w:firstLine="0"/>
              <w:rPr>
                <w:rStyle w:val="afc"/>
                <w:rFonts w:ascii="Times New Roman"/>
                <w:sz w:val="18"/>
                <w:szCs w:val="18"/>
              </w:rPr>
            </w:pPr>
            <w:r>
              <w:rPr>
                <w:rStyle w:val="afc"/>
                <w:rFonts w:ascii="Times New Roman"/>
                <w:sz w:val="18"/>
                <w:szCs w:val="18"/>
              </w:rPr>
              <w:t>--</w:t>
            </w:r>
            <w:r w:rsidR="00716B39" w:rsidRPr="00716B39">
              <w:rPr>
                <w:rStyle w:val="afc"/>
                <w:rFonts w:ascii="Times New Roman"/>
                <w:sz w:val="18"/>
              </w:rPr>
              <w:t>insurance_type</w:t>
            </w:r>
          </w:p>
        </w:tc>
        <w:tc>
          <w:tcPr>
            <w:tcW w:w="1701" w:type="dxa"/>
          </w:tcPr>
          <w:p w:rsidR="00631CD2" w:rsidRPr="00C82477" w:rsidRDefault="00090BD0" w:rsidP="007D2E9F">
            <w:pPr>
              <w:ind w:firstLineChars="0" w:firstLine="0"/>
              <w:rPr>
                <w:rStyle w:val="afc"/>
                <w:rFonts w:ascii="Times New Roman"/>
                <w:sz w:val="18"/>
                <w:szCs w:val="18"/>
              </w:rPr>
            </w:pPr>
            <w:r>
              <w:rPr>
                <w:rStyle w:val="afc"/>
                <w:rFonts w:ascii="Times New Roman" w:hint="eastAsia"/>
                <w:sz w:val="18"/>
                <w:szCs w:val="18"/>
              </w:rPr>
              <w:t>险种类型</w:t>
            </w:r>
          </w:p>
        </w:tc>
        <w:tc>
          <w:tcPr>
            <w:tcW w:w="709" w:type="dxa"/>
          </w:tcPr>
          <w:p w:rsidR="00631CD2" w:rsidRPr="00C82477" w:rsidRDefault="00090BD0" w:rsidP="007D2E9F">
            <w:pPr>
              <w:ind w:firstLineChars="0" w:firstLine="0"/>
              <w:rPr>
                <w:rStyle w:val="afc"/>
                <w:rFonts w:ascii="Times New Roman"/>
                <w:sz w:val="18"/>
                <w:szCs w:val="18"/>
              </w:rPr>
            </w:pPr>
            <w:r>
              <w:rPr>
                <w:rStyle w:val="afc"/>
                <w:rFonts w:ascii="Times New Roman"/>
                <w:sz w:val="18"/>
                <w:szCs w:val="18"/>
              </w:rPr>
              <w:t>5</w:t>
            </w:r>
          </w:p>
        </w:tc>
        <w:tc>
          <w:tcPr>
            <w:tcW w:w="708" w:type="dxa"/>
          </w:tcPr>
          <w:p w:rsidR="00631CD2" w:rsidRPr="00C82477" w:rsidRDefault="00631CD2" w:rsidP="007D2E9F">
            <w:pPr>
              <w:ind w:firstLineChars="0" w:firstLine="0"/>
              <w:rPr>
                <w:rStyle w:val="afc"/>
                <w:rFonts w:ascii="Times New Roman"/>
                <w:sz w:val="18"/>
                <w:szCs w:val="18"/>
              </w:rPr>
            </w:pPr>
            <w:r w:rsidRPr="00C82477">
              <w:rPr>
                <w:rStyle w:val="afc"/>
                <w:rFonts w:ascii="Times New Roman"/>
                <w:sz w:val="18"/>
                <w:szCs w:val="18"/>
              </w:rPr>
              <w:t>S</w:t>
            </w:r>
          </w:p>
        </w:tc>
        <w:tc>
          <w:tcPr>
            <w:tcW w:w="709" w:type="dxa"/>
          </w:tcPr>
          <w:p w:rsidR="00631CD2" w:rsidRPr="00C82477" w:rsidRDefault="00631CD2" w:rsidP="007D2E9F">
            <w:pPr>
              <w:ind w:firstLineChars="0" w:firstLine="0"/>
              <w:rPr>
                <w:rStyle w:val="afc"/>
                <w:rFonts w:ascii="Times New Roman"/>
                <w:sz w:val="18"/>
                <w:szCs w:val="18"/>
              </w:rPr>
            </w:pPr>
            <w:r>
              <w:rPr>
                <w:rStyle w:val="afc"/>
                <w:rFonts w:ascii="Times New Roman" w:hint="eastAsia"/>
                <w:sz w:val="18"/>
                <w:szCs w:val="18"/>
              </w:rPr>
              <w:t>M</w:t>
            </w:r>
          </w:p>
        </w:tc>
        <w:tc>
          <w:tcPr>
            <w:tcW w:w="992" w:type="dxa"/>
            <w:vAlign w:val="center"/>
          </w:tcPr>
          <w:p w:rsidR="00631CD2" w:rsidRPr="00C82477" w:rsidRDefault="00631CD2" w:rsidP="007D2E9F">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273" w:type="dxa"/>
          </w:tcPr>
          <w:p w:rsidR="00090BD0" w:rsidRPr="00090BD0" w:rsidRDefault="00090BD0" w:rsidP="00090BD0">
            <w:pPr>
              <w:ind w:firstLineChars="0" w:firstLine="0"/>
              <w:rPr>
                <w:rStyle w:val="afc"/>
                <w:rFonts w:ascii="Times New Roman"/>
                <w:sz w:val="18"/>
                <w:szCs w:val="18"/>
              </w:rPr>
            </w:pPr>
            <w:r w:rsidRPr="00090BD0">
              <w:rPr>
                <w:rStyle w:val="afc"/>
                <w:rFonts w:ascii="Times New Roman"/>
                <w:sz w:val="18"/>
                <w:szCs w:val="18"/>
              </w:rPr>
              <w:t xml:space="preserve">10210 </w:t>
            </w:r>
            <w:r w:rsidRPr="00090BD0">
              <w:rPr>
                <w:rStyle w:val="afc"/>
                <w:rFonts w:ascii="Times New Roman"/>
                <w:sz w:val="18"/>
                <w:szCs w:val="18"/>
              </w:rPr>
              <w:t>城乡居民养老保险</w:t>
            </w:r>
          </w:p>
          <w:p w:rsidR="00631CD2" w:rsidRPr="00C82477" w:rsidRDefault="00090BD0" w:rsidP="00090BD0">
            <w:pPr>
              <w:ind w:firstLineChars="0" w:firstLine="0"/>
              <w:rPr>
                <w:rStyle w:val="afc"/>
                <w:rFonts w:ascii="Times New Roman"/>
                <w:sz w:val="18"/>
                <w:szCs w:val="18"/>
              </w:rPr>
            </w:pPr>
            <w:r w:rsidRPr="00090BD0">
              <w:rPr>
                <w:rStyle w:val="afc"/>
                <w:rFonts w:ascii="Times New Roman"/>
                <w:sz w:val="18"/>
                <w:szCs w:val="18"/>
              </w:rPr>
              <w:t xml:space="preserve">10212 </w:t>
            </w:r>
            <w:r w:rsidRPr="00090BD0">
              <w:rPr>
                <w:rStyle w:val="afc"/>
                <w:rFonts w:ascii="Times New Roman"/>
                <w:sz w:val="18"/>
                <w:szCs w:val="18"/>
              </w:rPr>
              <w:t>城乡居民医疗保险</w:t>
            </w:r>
          </w:p>
        </w:tc>
      </w:tr>
      <w:tr w:rsidR="00631CD2" w:rsidRPr="00B7534C" w:rsidTr="00990E7B">
        <w:trPr>
          <w:jc w:val="center"/>
        </w:trPr>
        <w:tc>
          <w:tcPr>
            <w:tcW w:w="1980" w:type="dxa"/>
          </w:tcPr>
          <w:p w:rsidR="00631CD2" w:rsidRPr="00C82477" w:rsidRDefault="00631CD2" w:rsidP="007D2E9F">
            <w:pPr>
              <w:ind w:firstLineChars="0" w:firstLine="0"/>
              <w:rPr>
                <w:rStyle w:val="afc"/>
                <w:rFonts w:ascii="Times New Roman"/>
                <w:sz w:val="18"/>
                <w:szCs w:val="18"/>
              </w:rPr>
            </w:pPr>
            <w:r>
              <w:rPr>
                <w:rStyle w:val="afc"/>
                <w:rFonts w:ascii="Times New Roman"/>
                <w:sz w:val="18"/>
                <w:szCs w:val="18"/>
              </w:rPr>
              <w:t>--</w:t>
            </w:r>
            <w:r w:rsidR="00716B39" w:rsidRPr="00716B39">
              <w:rPr>
                <w:rStyle w:val="afc"/>
                <w:rFonts w:ascii="Times New Roman"/>
                <w:sz w:val="18"/>
                <w:szCs w:val="18"/>
              </w:rPr>
              <w:t>pay_year</w:t>
            </w:r>
          </w:p>
        </w:tc>
        <w:tc>
          <w:tcPr>
            <w:tcW w:w="1701" w:type="dxa"/>
          </w:tcPr>
          <w:p w:rsidR="00631CD2" w:rsidRPr="00C82477" w:rsidRDefault="00090BD0" w:rsidP="007D2E9F">
            <w:pPr>
              <w:ind w:firstLineChars="0" w:firstLine="0"/>
              <w:rPr>
                <w:rStyle w:val="afc"/>
                <w:rFonts w:ascii="Times New Roman"/>
                <w:sz w:val="18"/>
                <w:szCs w:val="18"/>
              </w:rPr>
            </w:pPr>
            <w:r>
              <w:rPr>
                <w:rStyle w:val="afc"/>
                <w:rFonts w:ascii="Times New Roman" w:hint="eastAsia"/>
                <w:sz w:val="18"/>
                <w:szCs w:val="18"/>
              </w:rPr>
              <w:t>缴费年份</w:t>
            </w:r>
          </w:p>
        </w:tc>
        <w:tc>
          <w:tcPr>
            <w:tcW w:w="709" w:type="dxa"/>
          </w:tcPr>
          <w:p w:rsidR="00631CD2" w:rsidRPr="00C82477" w:rsidRDefault="00090BD0" w:rsidP="007D2E9F">
            <w:pPr>
              <w:ind w:firstLineChars="0" w:firstLine="0"/>
              <w:rPr>
                <w:rStyle w:val="afc"/>
                <w:rFonts w:ascii="Times New Roman"/>
                <w:sz w:val="18"/>
                <w:szCs w:val="18"/>
              </w:rPr>
            </w:pPr>
            <w:r>
              <w:rPr>
                <w:rStyle w:val="afc"/>
                <w:rFonts w:ascii="Times New Roman"/>
                <w:sz w:val="18"/>
                <w:szCs w:val="18"/>
              </w:rPr>
              <w:t>4</w:t>
            </w:r>
          </w:p>
        </w:tc>
        <w:tc>
          <w:tcPr>
            <w:tcW w:w="708" w:type="dxa"/>
          </w:tcPr>
          <w:p w:rsidR="00631CD2" w:rsidRPr="00C82477" w:rsidRDefault="00631CD2" w:rsidP="007D2E9F">
            <w:pPr>
              <w:ind w:firstLineChars="0" w:firstLine="0"/>
              <w:rPr>
                <w:rStyle w:val="afc"/>
                <w:rFonts w:ascii="Times New Roman"/>
                <w:sz w:val="18"/>
                <w:szCs w:val="18"/>
              </w:rPr>
            </w:pPr>
            <w:r w:rsidRPr="00C82477">
              <w:rPr>
                <w:rStyle w:val="afc"/>
                <w:rFonts w:ascii="Times New Roman"/>
                <w:sz w:val="18"/>
                <w:szCs w:val="18"/>
              </w:rPr>
              <w:t>S</w:t>
            </w:r>
          </w:p>
        </w:tc>
        <w:tc>
          <w:tcPr>
            <w:tcW w:w="709" w:type="dxa"/>
          </w:tcPr>
          <w:p w:rsidR="00631CD2" w:rsidRPr="00C82477" w:rsidRDefault="00631CD2" w:rsidP="007D2E9F">
            <w:pPr>
              <w:ind w:firstLineChars="0" w:firstLine="0"/>
              <w:rPr>
                <w:rStyle w:val="afc"/>
                <w:rFonts w:ascii="Times New Roman"/>
                <w:sz w:val="18"/>
                <w:szCs w:val="18"/>
              </w:rPr>
            </w:pPr>
            <w:r>
              <w:rPr>
                <w:rStyle w:val="afc"/>
                <w:rFonts w:ascii="Times New Roman" w:hint="eastAsia"/>
                <w:sz w:val="18"/>
                <w:szCs w:val="18"/>
              </w:rPr>
              <w:t>M</w:t>
            </w:r>
          </w:p>
        </w:tc>
        <w:tc>
          <w:tcPr>
            <w:tcW w:w="992" w:type="dxa"/>
            <w:vAlign w:val="center"/>
          </w:tcPr>
          <w:p w:rsidR="00631CD2" w:rsidRPr="00C82477" w:rsidRDefault="00631CD2" w:rsidP="007D2E9F">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273" w:type="dxa"/>
          </w:tcPr>
          <w:p w:rsidR="00631CD2" w:rsidRPr="006F31B9" w:rsidRDefault="006F31B9" w:rsidP="006F31B9">
            <w:pPr>
              <w:pStyle w:val="aff9"/>
              <w:numPr>
                <w:ilvl w:val="0"/>
                <w:numId w:val="16"/>
              </w:numPr>
              <w:ind w:firstLineChars="0"/>
              <w:rPr>
                <w:sz w:val="18"/>
                <w:szCs w:val="18"/>
              </w:rPr>
            </w:pPr>
            <w:r w:rsidRPr="006F31B9">
              <w:rPr>
                <w:rFonts w:hint="eastAsia"/>
                <w:sz w:val="18"/>
                <w:szCs w:val="18"/>
              </w:rPr>
              <w:t>城乡居民养老保险</w:t>
            </w:r>
            <w:r w:rsidR="00090BD0" w:rsidRPr="006F31B9">
              <w:rPr>
                <w:rFonts w:hint="eastAsia"/>
                <w:sz w:val="18"/>
                <w:szCs w:val="18"/>
              </w:rPr>
              <w:t>正常缴纳填写</w:t>
            </w:r>
            <w:r w:rsidR="00E92672" w:rsidRPr="006F31B9">
              <w:rPr>
                <w:rFonts w:hint="eastAsia"/>
                <w:sz w:val="18"/>
                <w:szCs w:val="18"/>
              </w:rPr>
              <w:t>当年</w:t>
            </w:r>
            <w:r w:rsidR="00090BD0" w:rsidRPr="006F31B9">
              <w:rPr>
                <w:rFonts w:hint="eastAsia"/>
                <w:sz w:val="18"/>
                <w:szCs w:val="18"/>
              </w:rPr>
              <w:t>缴费</w:t>
            </w:r>
            <w:r w:rsidR="00090BD0" w:rsidRPr="006F31B9">
              <w:rPr>
                <w:sz w:val="18"/>
                <w:szCs w:val="18"/>
              </w:rPr>
              <w:t>年份</w:t>
            </w:r>
            <w:r w:rsidR="00F4562E" w:rsidRPr="006F31B9">
              <w:rPr>
                <w:rFonts w:hint="eastAsia"/>
                <w:sz w:val="18"/>
                <w:szCs w:val="18"/>
              </w:rPr>
              <w:t xml:space="preserve">, </w:t>
            </w:r>
            <w:r w:rsidR="00F4562E" w:rsidRPr="006F31B9">
              <w:rPr>
                <w:rFonts w:hint="eastAsia"/>
                <w:sz w:val="18"/>
                <w:szCs w:val="18"/>
              </w:rPr>
              <w:t>格式</w:t>
            </w:r>
            <w:r w:rsidR="00F4562E" w:rsidRPr="006F31B9">
              <w:rPr>
                <w:sz w:val="18"/>
                <w:szCs w:val="18"/>
              </w:rPr>
              <w:t>为</w:t>
            </w:r>
            <w:r w:rsidR="00F4562E" w:rsidRPr="006F31B9">
              <w:rPr>
                <w:sz w:val="18"/>
                <w:szCs w:val="18"/>
              </w:rPr>
              <w:t>YYYY</w:t>
            </w:r>
            <w:r w:rsidR="00090BD0" w:rsidRPr="006F31B9">
              <w:rPr>
                <w:rFonts w:hint="eastAsia"/>
                <w:sz w:val="18"/>
                <w:szCs w:val="18"/>
              </w:rPr>
              <w:t>，补缴时填写</w:t>
            </w:r>
            <w:r w:rsidR="00090BD0" w:rsidRPr="006F31B9">
              <w:rPr>
                <w:rFonts w:hint="eastAsia"/>
                <w:sz w:val="18"/>
                <w:szCs w:val="18"/>
              </w:rPr>
              <w:t>0000</w:t>
            </w:r>
            <w:r w:rsidRPr="006F31B9">
              <w:rPr>
                <w:rFonts w:hint="eastAsia"/>
                <w:sz w:val="18"/>
                <w:szCs w:val="18"/>
              </w:rPr>
              <w:t>。</w:t>
            </w:r>
          </w:p>
          <w:p w:rsidR="006F31B9" w:rsidRPr="006F31B9" w:rsidRDefault="006F31B9" w:rsidP="006F31B9">
            <w:pPr>
              <w:pStyle w:val="aff9"/>
              <w:numPr>
                <w:ilvl w:val="0"/>
                <w:numId w:val="16"/>
              </w:numPr>
              <w:ind w:firstLineChars="0"/>
              <w:rPr>
                <w:rStyle w:val="afc"/>
                <w:rFonts w:ascii="Times New Roman"/>
                <w:sz w:val="18"/>
                <w:szCs w:val="18"/>
              </w:rPr>
            </w:pPr>
            <w:r>
              <w:rPr>
                <w:rStyle w:val="afc"/>
                <w:rFonts w:ascii="Times New Roman" w:hint="eastAsia"/>
                <w:sz w:val="18"/>
                <w:szCs w:val="18"/>
              </w:rPr>
              <w:t>城乡居民医疗保险为本年和次年年份。</w:t>
            </w:r>
          </w:p>
        </w:tc>
      </w:tr>
      <w:tr w:rsidR="00090BD0" w:rsidRPr="00B7534C" w:rsidTr="00990E7B">
        <w:trPr>
          <w:jc w:val="center"/>
        </w:trPr>
        <w:tc>
          <w:tcPr>
            <w:tcW w:w="1980" w:type="dxa"/>
          </w:tcPr>
          <w:p w:rsidR="00090BD0" w:rsidRDefault="00090BD0" w:rsidP="007D2E9F">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00716B39" w:rsidRPr="00716B39">
              <w:rPr>
                <w:rStyle w:val="afc"/>
                <w:rFonts w:ascii="Times New Roman"/>
                <w:sz w:val="18"/>
                <w:szCs w:val="18"/>
              </w:rPr>
              <w:t>user_id</w:t>
            </w:r>
          </w:p>
        </w:tc>
        <w:tc>
          <w:tcPr>
            <w:tcW w:w="1701" w:type="dxa"/>
          </w:tcPr>
          <w:p w:rsidR="00090BD0" w:rsidRDefault="00090BD0" w:rsidP="007D2E9F">
            <w:pPr>
              <w:ind w:firstLineChars="0" w:firstLine="0"/>
              <w:rPr>
                <w:rStyle w:val="afc"/>
                <w:rFonts w:ascii="Times New Roman"/>
                <w:sz w:val="18"/>
                <w:szCs w:val="18"/>
              </w:rPr>
            </w:pPr>
            <w:r>
              <w:rPr>
                <w:rStyle w:val="afc"/>
                <w:rFonts w:ascii="Times New Roman" w:hint="eastAsia"/>
                <w:sz w:val="18"/>
                <w:szCs w:val="18"/>
              </w:rPr>
              <w:t>人员</w:t>
            </w:r>
            <w:r>
              <w:rPr>
                <w:rStyle w:val="afc"/>
                <w:rFonts w:ascii="Times New Roman"/>
                <w:sz w:val="18"/>
                <w:szCs w:val="18"/>
              </w:rPr>
              <w:t>编号</w:t>
            </w:r>
          </w:p>
        </w:tc>
        <w:tc>
          <w:tcPr>
            <w:tcW w:w="709" w:type="dxa"/>
          </w:tcPr>
          <w:p w:rsidR="00090BD0" w:rsidRDefault="00090BD0" w:rsidP="007D2E9F">
            <w:pPr>
              <w:ind w:firstLineChars="0" w:firstLine="0"/>
              <w:rPr>
                <w:rStyle w:val="afc"/>
                <w:rFonts w:ascii="Times New Roman"/>
                <w:sz w:val="18"/>
                <w:szCs w:val="18"/>
              </w:rPr>
            </w:pPr>
            <w:r>
              <w:rPr>
                <w:rStyle w:val="afc"/>
                <w:rFonts w:ascii="Times New Roman" w:hint="eastAsia"/>
                <w:sz w:val="18"/>
                <w:szCs w:val="18"/>
              </w:rPr>
              <w:t>20</w:t>
            </w:r>
          </w:p>
        </w:tc>
        <w:tc>
          <w:tcPr>
            <w:tcW w:w="708" w:type="dxa"/>
          </w:tcPr>
          <w:p w:rsidR="00090BD0" w:rsidRPr="00C82477" w:rsidRDefault="00090BD0" w:rsidP="007D2E9F">
            <w:pPr>
              <w:ind w:firstLineChars="0" w:firstLine="0"/>
              <w:rPr>
                <w:rStyle w:val="afc"/>
                <w:rFonts w:ascii="Times New Roman"/>
                <w:sz w:val="18"/>
                <w:szCs w:val="18"/>
              </w:rPr>
            </w:pPr>
            <w:r>
              <w:rPr>
                <w:rStyle w:val="afc"/>
                <w:rFonts w:ascii="Times New Roman" w:hint="eastAsia"/>
                <w:sz w:val="18"/>
                <w:szCs w:val="18"/>
              </w:rPr>
              <w:t>S</w:t>
            </w:r>
          </w:p>
        </w:tc>
        <w:tc>
          <w:tcPr>
            <w:tcW w:w="709" w:type="dxa"/>
          </w:tcPr>
          <w:p w:rsidR="00090BD0" w:rsidRDefault="00090BD0" w:rsidP="007D2E9F">
            <w:pPr>
              <w:ind w:firstLineChars="0" w:firstLine="0"/>
              <w:rPr>
                <w:rStyle w:val="afc"/>
                <w:rFonts w:ascii="Times New Roman"/>
                <w:sz w:val="18"/>
                <w:szCs w:val="18"/>
              </w:rPr>
            </w:pPr>
            <w:r>
              <w:rPr>
                <w:rStyle w:val="afc"/>
                <w:rFonts w:ascii="Times New Roman" w:hint="eastAsia"/>
                <w:sz w:val="18"/>
                <w:szCs w:val="18"/>
              </w:rPr>
              <w:t>M</w:t>
            </w:r>
          </w:p>
        </w:tc>
        <w:tc>
          <w:tcPr>
            <w:tcW w:w="992" w:type="dxa"/>
            <w:vAlign w:val="center"/>
          </w:tcPr>
          <w:p w:rsidR="00090BD0" w:rsidRPr="00336A89" w:rsidRDefault="00090BD0" w:rsidP="007D2E9F">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273" w:type="dxa"/>
          </w:tcPr>
          <w:p w:rsidR="00090BD0" w:rsidRPr="00C82477" w:rsidRDefault="00090BD0" w:rsidP="007D2E9F">
            <w:pPr>
              <w:ind w:firstLineChars="0" w:firstLine="0"/>
              <w:rPr>
                <w:rStyle w:val="afc"/>
                <w:rFonts w:ascii="Times New Roman"/>
                <w:sz w:val="18"/>
                <w:szCs w:val="18"/>
              </w:rPr>
            </w:pPr>
          </w:p>
        </w:tc>
      </w:tr>
      <w:tr w:rsidR="00090BD0" w:rsidRPr="00B7534C" w:rsidTr="00990E7B">
        <w:trPr>
          <w:jc w:val="center"/>
        </w:trPr>
        <w:tc>
          <w:tcPr>
            <w:tcW w:w="1980" w:type="dxa"/>
          </w:tcPr>
          <w:p w:rsidR="00090BD0" w:rsidRDefault="00090BD0" w:rsidP="007D2E9F">
            <w:pPr>
              <w:ind w:firstLineChars="0" w:firstLine="0"/>
              <w:rPr>
                <w:rStyle w:val="afc"/>
                <w:rFonts w:ascii="Times New Roman"/>
                <w:sz w:val="18"/>
                <w:szCs w:val="18"/>
              </w:rPr>
            </w:pPr>
            <w:r>
              <w:rPr>
                <w:rStyle w:val="afc"/>
                <w:rFonts w:ascii="Times New Roman" w:hint="eastAsia"/>
                <w:sz w:val="18"/>
                <w:szCs w:val="18"/>
              </w:rPr>
              <w:t>--</w:t>
            </w:r>
            <w:r w:rsidR="00716B39" w:rsidRPr="00716B39">
              <w:rPr>
                <w:rStyle w:val="afc"/>
                <w:rFonts w:ascii="Times New Roman"/>
                <w:sz w:val="18"/>
                <w:szCs w:val="18"/>
              </w:rPr>
              <w:t>pay_amt</w:t>
            </w:r>
          </w:p>
        </w:tc>
        <w:tc>
          <w:tcPr>
            <w:tcW w:w="1701" w:type="dxa"/>
          </w:tcPr>
          <w:p w:rsidR="00090BD0" w:rsidRDefault="00090BD0" w:rsidP="007D2E9F">
            <w:pPr>
              <w:ind w:firstLineChars="0" w:firstLine="0"/>
              <w:rPr>
                <w:rStyle w:val="afc"/>
                <w:rFonts w:ascii="Times New Roman"/>
                <w:sz w:val="18"/>
                <w:szCs w:val="18"/>
              </w:rPr>
            </w:pPr>
            <w:r>
              <w:rPr>
                <w:rStyle w:val="afc"/>
                <w:rFonts w:ascii="Times New Roman" w:hint="eastAsia"/>
                <w:sz w:val="18"/>
                <w:szCs w:val="18"/>
              </w:rPr>
              <w:t>缴费</w:t>
            </w:r>
            <w:r>
              <w:rPr>
                <w:rStyle w:val="afc"/>
                <w:rFonts w:ascii="Times New Roman"/>
                <w:sz w:val="18"/>
                <w:szCs w:val="18"/>
              </w:rPr>
              <w:t>金额</w:t>
            </w:r>
          </w:p>
        </w:tc>
        <w:tc>
          <w:tcPr>
            <w:tcW w:w="709" w:type="dxa"/>
          </w:tcPr>
          <w:p w:rsidR="00090BD0" w:rsidRDefault="007173EA" w:rsidP="007D2E9F">
            <w:pPr>
              <w:ind w:firstLineChars="0" w:firstLine="0"/>
              <w:rPr>
                <w:rStyle w:val="afc"/>
                <w:rFonts w:ascii="Times New Roman"/>
                <w:sz w:val="18"/>
                <w:szCs w:val="18"/>
              </w:rPr>
            </w:pPr>
            <w:r>
              <w:rPr>
                <w:rStyle w:val="afc"/>
                <w:rFonts w:ascii="Times New Roman" w:hint="eastAsia"/>
                <w:sz w:val="18"/>
                <w:szCs w:val="18"/>
              </w:rPr>
              <w:t>18</w:t>
            </w:r>
            <w:r w:rsidR="00090BD0">
              <w:rPr>
                <w:rStyle w:val="afc"/>
                <w:rFonts w:ascii="Times New Roman" w:hint="eastAsia"/>
                <w:sz w:val="18"/>
                <w:szCs w:val="18"/>
              </w:rPr>
              <w:t>.2</w:t>
            </w:r>
          </w:p>
        </w:tc>
        <w:tc>
          <w:tcPr>
            <w:tcW w:w="708" w:type="dxa"/>
          </w:tcPr>
          <w:p w:rsidR="00090BD0" w:rsidRPr="00C82477" w:rsidRDefault="00090BD0" w:rsidP="007D2E9F">
            <w:pPr>
              <w:ind w:firstLineChars="0" w:firstLine="0"/>
              <w:rPr>
                <w:rStyle w:val="afc"/>
                <w:rFonts w:ascii="Times New Roman"/>
                <w:sz w:val="18"/>
                <w:szCs w:val="18"/>
              </w:rPr>
            </w:pPr>
            <w:r>
              <w:rPr>
                <w:rStyle w:val="afc"/>
                <w:rFonts w:ascii="Times New Roman" w:hint="eastAsia"/>
                <w:sz w:val="18"/>
                <w:szCs w:val="18"/>
              </w:rPr>
              <w:t>S</w:t>
            </w:r>
          </w:p>
        </w:tc>
        <w:tc>
          <w:tcPr>
            <w:tcW w:w="709" w:type="dxa"/>
          </w:tcPr>
          <w:p w:rsidR="00090BD0" w:rsidRDefault="00F57B05" w:rsidP="007D2E9F">
            <w:pPr>
              <w:ind w:firstLineChars="0" w:firstLine="0"/>
              <w:rPr>
                <w:rStyle w:val="afc"/>
                <w:rFonts w:ascii="Times New Roman"/>
                <w:sz w:val="18"/>
                <w:szCs w:val="18"/>
              </w:rPr>
            </w:pPr>
            <w:r>
              <w:rPr>
                <w:rStyle w:val="afc"/>
                <w:rFonts w:ascii="Times New Roman"/>
                <w:sz w:val="18"/>
                <w:szCs w:val="18"/>
              </w:rPr>
              <w:t>C</w:t>
            </w:r>
          </w:p>
        </w:tc>
        <w:tc>
          <w:tcPr>
            <w:tcW w:w="992" w:type="dxa"/>
            <w:vAlign w:val="center"/>
          </w:tcPr>
          <w:p w:rsidR="00090BD0" w:rsidRPr="00336A89" w:rsidRDefault="00090BD0" w:rsidP="007D2E9F">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273" w:type="dxa"/>
          </w:tcPr>
          <w:p w:rsidR="00E279B6" w:rsidRPr="009A309A" w:rsidRDefault="009A309A" w:rsidP="009A309A">
            <w:pPr>
              <w:pStyle w:val="aff9"/>
              <w:numPr>
                <w:ilvl w:val="0"/>
                <w:numId w:val="15"/>
              </w:numPr>
              <w:ind w:firstLineChars="0"/>
              <w:rPr>
                <w:sz w:val="18"/>
                <w:szCs w:val="18"/>
              </w:rPr>
            </w:pPr>
            <w:r w:rsidRPr="009A309A">
              <w:rPr>
                <w:rFonts w:hint="eastAsia"/>
                <w:sz w:val="18"/>
                <w:szCs w:val="18"/>
              </w:rPr>
              <w:t>养老保险</w:t>
            </w:r>
            <w:r w:rsidR="00ED7D69" w:rsidRPr="009A309A">
              <w:rPr>
                <w:rFonts w:hint="eastAsia"/>
                <w:sz w:val="18"/>
                <w:szCs w:val="18"/>
              </w:rPr>
              <w:t>正常缴纳时</w:t>
            </w:r>
            <w:r w:rsidR="0037532C" w:rsidRPr="009A309A">
              <w:rPr>
                <w:rFonts w:hint="eastAsia"/>
                <w:sz w:val="18"/>
                <w:szCs w:val="18"/>
              </w:rPr>
              <w:t>必输</w:t>
            </w:r>
            <w:r w:rsidRPr="009A309A">
              <w:rPr>
                <w:rFonts w:hint="eastAsia"/>
                <w:sz w:val="18"/>
                <w:szCs w:val="18"/>
              </w:rPr>
              <w:t>，非正常缴费是非必输。</w:t>
            </w:r>
          </w:p>
          <w:p w:rsidR="009A309A" w:rsidRPr="009A309A" w:rsidRDefault="009A309A" w:rsidP="009A309A">
            <w:pPr>
              <w:pStyle w:val="aff9"/>
              <w:numPr>
                <w:ilvl w:val="0"/>
                <w:numId w:val="15"/>
              </w:numPr>
              <w:ind w:firstLineChars="0"/>
              <w:rPr>
                <w:rStyle w:val="afc"/>
                <w:rFonts w:ascii="Times New Roman"/>
                <w:sz w:val="18"/>
                <w:szCs w:val="18"/>
              </w:rPr>
            </w:pPr>
            <w:r>
              <w:rPr>
                <w:rStyle w:val="afc"/>
                <w:rFonts w:ascii="Times New Roman" w:hint="eastAsia"/>
                <w:sz w:val="18"/>
                <w:szCs w:val="18"/>
              </w:rPr>
              <w:t>医疗保险非必输。</w:t>
            </w:r>
          </w:p>
        </w:tc>
      </w:tr>
    </w:tbl>
    <w:p w:rsidR="00AB1161" w:rsidRDefault="00AB1161" w:rsidP="00631CD2">
      <w:pPr>
        <w:pStyle w:val="3"/>
      </w:pPr>
      <w:bookmarkStart w:id="73" w:name="_Toc8133754"/>
      <w:r>
        <w:rPr>
          <w:rFonts w:hint="eastAsia"/>
        </w:rPr>
        <w:lastRenderedPageBreak/>
        <w:t>应答</w:t>
      </w:r>
      <w:r>
        <w:t>报文</w:t>
      </w:r>
      <w:bookmarkEnd w:id="73"/>
    </w:p>
    <w:p w:rsidR="00AB1161" w:rsidRPr="00FB3E8B" w:rsidRDefault="00AB1161" w:rsidP="00AB1161">
      <w:pPr>
        <w:ind w:firstLine="480"/>
        <w:rPr>
          <w:rStyle w:val="afc"/>
        </w:rPr>
      </w:pPr>
      <w:r w:rsidRPr="00FB3E8B">
        <w:rPr>
          <w:rStyle w:val="afc"/>
          <w:rFonts w:hint="eastAsia"/>
        </w:rPr>
        <w:t>标签路径：</w:t>
      </w:r>
      <w:r w:rsidR="005E2842">
        <w:rPr>
          <w:rStyle w:val="afc"/>
          <w:rFonts w:hint="eastAsia"/>
        </w:rPr>
        <w:t>/</w:t>
      </w:r>
      <w:r w:rsidR="005E2842" w:rsidRPr="00C2789D">
        <w:rPr>
          <w:rStyle w:val="afc"/>
          <w:rFonts w:hint="eastAsia"/>
        </w:rPr>
        <w:t>t</w:t>
      </w:r>
      <w:r w:rsidR="005E2842" w:rsidRPr="00C2789D">
        <w:rPr>
          <w:rStyle w:val="afc"/>
        </w:rPr>
        <w:t>ransaction</w:t>
      </w:r>
      <w:r w:rsidR="005E2842" w:rsidRPr="00C2789D">
        <w:rPr>
          <w:rStyle w:val="afc"/>
          <w:rFonts w:hint="eastAsia"/>
        </w:rPr>
        <w:t>/</w:t>
      </w:r>
      <w:r w:rsidR="005E2842">
        <w:rPr>
          <w:rStyle w:val="afc"/>
          <w:rFonts w:hint="eastAsia"/>
        </w:rPr>
        <w:t>body/re</w:t>
      </w:r>
      <w:r w:rsidR="005E2842">
        <w:rPr>
          <w:rStyle w:val="afc"/>
        </w:rPr>
        <w:t>s</w:t>
      </w:r>
      <w:r w:rsidR="005E2842">
        <w:rPr>
          <w:rStyle w:val="afc"/>
          <w:rFonts w:hint="eastAsia"/>
        </w:rPr>
        <w:t>ponse</w:t>
      </w:r>
      <w:r w:rsidR="005E2842" w:rsidRPr="00C2789D">
        <w:rPr>
          <w:rStyle w:val="afc"/>
          <w:rFonts w:hint="eastAsia"/>
        </w:rPr>
        <w:t>/</w:t>
      </w:r>
      <w:r w:rsidR="005E2842" w:rsidRPr="00FB3E8B">
        <w:rPr>
          <w:rStyle w:val="afc"/>
        </w:rPr>
        <w:t>xfaceTradeDTO</w:t>
      </w:r>
      <w:r w:rsidR="005E2842">
        <w:rPr>
          <w:rStyle w:val="afc"/>
          <w:rFonts w:hint="eastAsia"/>
        </w:rPr>
        <w:t>/</w:t>
      </w:r>
      <w:r w:rsidR="005E2842" w:rsidRPr="00FB3E8B">
        <w:rPr>
          <w:rStyle w:val="afc"/>
        </w:rPr>
        <w:t>responseDTO</w:t>
      </w:r>
    </w:p>
    <w:p w:rsidR="00AB1161" w:rsidRDefault="00AB1161" w:rsidP="00AB1161">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t>.</w:t>
      </w:r>
      <w:r w:rsidR="00E87889">
        <w:t>4</w:t>
      </w:r>
      <w:r w:rsidR="00627387">
        <w:rPr>
          <w:rFonts w:hint="eastAsia"/>
        </w:rPr>
        <w:t>个人</w:t>
      </w:r>
      <w:r w:rsidR="00627387">
        <w:t>银行缴费城乡居民查询</w:t>
      </w:r>
      <w:r>
        <w:rPr>
          <w:rFonts w:hint="eastAsia"/>
        </w:rPr>
        <w:t>应答</w:t>
      </w:r>
      <w:r>
        <w:t>报文</w:t>
      </w:r>
    </w:p>
    <w:tbl>
      <w:tblPr>
        <w:tblStyle w:val="af4"/>
        <w:tblW w:w="9072" w:type="dxa"/>
        <w:jc w:val="center"/>
        <w:tblLayout w:type="fixed"/>
        <w:tblLook w:val="04A0"/>
      </w:tblPr>
      <w:tblGrid>
        <w:gridCol w:w="2122"/>
        <w:gridCol w:w="1915"/>
        <w:gridCol w:w="704"/>
        <w:gridCol w:w="743"/>
        <w:gridCol w:w="743"/>
        <w:gridCol w:w="1527"/>
        <w:gridCol w:w="1318"/>
      </w:tblGrid>
      <w:tr w:rsidR="00AB1161" w:rsidRPr="00BE0356" w:rsidTr="00990E7B">
        <w:trPr>
          <w:jc w:val="center"/>
        </w:trPr>
        <w:tc>
          <w:tcPr>
            <w:tcW w:w="2122" w:type="dxa"/>
            <w:shd w:val="clear" w:color="auto" w:fill="5B9BD5" w:themeFill="accent1"/>
            <w:vAlign w:val="center"/>
          </w:tcPr>
          <w:p w:rsidR="00AB1161" w:rsidRPr="00BE0356" w:rsidRDefault="00AB1161" w:rsidP="00A03346">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915" w:type="dxa"/>
            <w:shd w:val="clear" w:color="auto" w:fill="5B9BD5" w:themeFill="accent1"/>
            <w:vAlign w:val="center"/>
          </w:tcPr>
          <w:p w:rsidR="00AB1161" w:rsidRPr="00BE0356" w:rsidRDefault="00AB1161" w:rsidP="00A03346">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04" w:type="dxa"/>
            <w:shd w:val="clear" w:color="auto" w:fill="5B9BD5" w:themeFill="accent1"/>
            <w:vAlign w:val="center"/>
          </w:tcPr>
          <w:p w:rsidR="00AB1161" w:rsidRPr="00BE0356" w:rsidRDefault="00AB1161" w:rsidP="00A03346">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43" w:type="dxa"/>
            <w:shd w:val="clear" w:color="auto" w:fill="5B9BD5" w:themeFill="accent1"/>
            <w:vAlign w:val="center"/>
          </w:tcPr>
          <w:p w:rsidR="00AB1161" w:rsidRPr="00BE0356" w:rsidRDefault="00AB1161" w:rsidP="00A03346">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43" w:type="dxa"/>
            <w:shd w:val="clear" w:color="auto" w:fill="5B9BD5" w:themeFill="accent1"/>
            <w:vAlign w:val="center"/>
          </w:tcPr>
          <w:p w:rsidR="00AB1161" w:rsidRPr="00BE0356" w:rsidRDefault="00AB1161" w:rsidP="00A03346">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1527" w:type="dxa"/>
            <w:shd w:val="clear" w:color="auto" w:fill="5B9BD5" w:themeFill="accent1"/>
            <w:vAlign w:val="center"/>
          </w:tcPr>
          <w:p w:rsidR="00AB1161" w:rsidRPr="00BE0356" w:rsidRDefault="00AB1161" w:rsidP="00A03346">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318" w:type="dxa"/>
            <w:shd w:val="clear" w:color="auto" w:fill="5B9BD5" w:themeFill="accent1"/>
            <w:vAlign w:val="center"/>
          </w:tcPr>
          <w:p w:rsidR="00AB1161" w:rsidRPr="00BE0356" w:rsidRDefault="00AB1161" w:rsidP="00A03346">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225309" w:rsidRPr="00BE0356" w:rsidTr="00990E7B">
        <w:trPr>
          <w:jc w:val="center"/>
        </w:trPr>
        <w:tc>
          <w:tcPr>
            <w:tcW w:w="2122" w:type="dxa"/>
            <w:shd w:val="clear" w:color="auto" w:fill="FFFFFF" w:themeFill="background1"/>
            <w:vAlign w:val="center"/>
          </w:tcPr>
          <w:p w:rsidR="00225309" w:rsidRPr="00580AFE" w:rsidRDefault="00225309" w:rsidP="00225309">
            <w:pPr>
              <w:ind w:firstLineChars="0" w:firstLine="0"/>
              <w:rPr>
                <w:rStyle w:val="afc"/>
                <w:rFonts w:ascii="Times New Roman"/>
                <w:sz w:val="18"/>
              </w:rPr>
            </w:pPr>
            <w:r>
              <w:rPr>
                <w:rStyle w:val="afc"/>
                <w:rFonts w:ascii="Times New Roman"/>
                <w:sz w:val="18"/>
              </w:rPr>
              <w:t>switch_date</w:t>
            </w:r>
          </w:p>
        </w:tc>
        <w:tc>
          <w:tcPr>
            <w:tcW w:w="1915" w:type="dxa"/>
            <w:shd w:val="clear" w:color="auto" w:fill="FFFFFF" w:themeFill="background1"/>
            <w:vAlign w:val="center"/>
          </w:tcPr>
          <w:p w:rsidR="00225309" w:rsidRPr="00580AFE" w:rsidRDefault="00225309" w:rsidP="00225309">
            <w:pPr>
              <w:ind w:firstLineChars="0" w:firstLine="0"/>
              <w:rPr>
                <w:rStyle w:val="afc"/>
                <w:rFonts w:ascii="Times New Roman"/>
                <w:sz w:val="18"/>
              </w:rPr>
            </w:pPr>
            <w:r>
              <w:rPr>
                <w:rStyle w:val="afc"/>
                <w:rFonts w:ascii="Times New Roman" w:hint="eastAsia"/>
                <w:sz w:val="18"/>
              </w:rPr>
              <w:t>税务</w:t>
            </w:r>
            <w:r w:rsidRPr="00361DD3">
              <w:rPr>
                <w:rStyle w:val="afc"/>
                <w:rFonts w:ascii="Times New Roman"/>
                <w:sz w:val="18"/>
              </w:rPr>
              <w:t>日期</w:t>
            </w:r>
          </w:p>
        </w:tc>
        <w:tc>
          <w:tcPr>
            <w:tcW w:w="704" w:type="dxa"/>
            <w:shd w:val="clear" w:color="auto" w:fill="FFFFFF" w:themeFill="background1"/>
          </w:tcPr>
          <w:p w:rsidR="00225309" w:rsidRPr="00580AFE" w:rsidRDefault="00225309" w:rsidP="00225309">
            <w:pPr>
              <w:ind w:firstLineChars="0" w:firstLine="0"/>
              <w:rPr>
                <w:rStyle w:val="afc"/>
                <w:rFonts w:ascii="Times New Roman"/>
                <w:sz w:val="18"/>
              </w:rPr>
            </w:pPr>
            <w:r>
              <w:rPr>
                <w:rStyle w:val="afc"/>
                <w:rFonts w:ascii="Times New Roman"/>
                <w:sz w:val="18"/>
                <w:szCs w:val="18"/>
              </w:rPr>
              <w:t>8</w:t>
            </w:r>
          </w:p>
        </w:tc>
        <w:tc>
          <w:tcPr>
            <w:tcW w:w="743" w:type="dxa"/>
            <w:shd w:val="clear" w:color="auto" w:fill="FFFFFF" w:themeFill="background1"/>
          </w:tcPr>
          <w:p w:rsidR="00225309" w:rsidRPr="00580AFE" w:rsidRDefault="00225309" w:rsidP="00225309">
            <w:pPr>
              <w:ind w:firstLineChars="0" w:firstLine="0"/>
              <w:rPr>
                <w:rStyle w:val="afc"/>
                <w:rFonts w:ascii="Times New Roman"/>
                <w:sz w:val="18"/>
              </w:rPr>
            </w:pPr>
            <w:r>
              <w:rPr>
                <w:rStyle w:val="afc"/>
                <w:rFonts w:ascii="Times New Roman" w:hint="eastAsia"/>
                <w:sz w:val="18"/>
                <w:szCs w:val="18"/>
              </w:rPr>
              <w:t>S</w:t>
            </w:r>
          </w:p>
        </w:tc>
        <w:tc>
          <w:tcPr>
            <w:tcW w:w="743" w:type="dxa"/>
            <w:shd w:val="clear" w:color="auto" w:fill="FFFFFF" w:themeFill="background1"/>
          </w:tcPr>
          <w:p w:rsidR="00225309" w:rsidRPr="00580AFE" w:rsidRDefault="00225309" w:rsidP="00225309">
            <w:pPr>
              <w:ind w:firstLineChars="0" w:firstLine="0"/>
              <w:rPr>
                <w:rStyle w:val="afc"/>
                <w:rFonts w:ascii="Times New Roman"/>
                <w:sz w:val="18"/>
              </w:rPr>
            </w:pPr>
            <w:r>
              <w:rPr>
                <w:rStyle w:val="afc"/>
                <w:rFonts w:ascii="Times New Roman" w:hint="eastAsia"/>
                <w:sz w:val="18"/>
                <w:szCs w:val="18"/>
              </w:rPr>
              <w:t>M</w:t>
            </w:r>
          </w:p>
        </w:tc>
        <w:tc>
          <w:tcPr>
            <w:tcW w:w="1527" w:type="dxa"/>
            <w:shd w:val="clear" w:color="auto" w:fill="FFFFFF" w:themeFill="background1"/>
            <w:vAlign w:val="center"/>
          </w:tcPr>
          <w:p w:rsidR="00225309" w:rsidRPr="00580AFE" w:rsidRDefault="00225309" w:rsidP="00225309">
            <w:pPr>
              <w:ind w:firstLineChars="0" w:firstLine="0"/>
              <w:rPr>
                <w:rStyle w:val="afc"/>
                <w:rFonts w:ascii="Times New Roman"/>
                <w:sz w:val="18"/>
              </w:rPr>
            </w:pPr>
            <w:r>
              <w:rPr>
                <w:rStyle w:val="afc"/>
                <w:rFonts w:ascii="Times New Roman" w:hint="eastAsia"/>
                <w:sz w:val="18"/>
                <w:szCs w:val="18"/>
              </w:rPr>
              <w:t>税务</w:t>
            </w:r>
            <w:r>
              <w:rPr>
                <w:rStyle w:val="afc"/>
                <w:rFonts w:ascii="Times New Roman"/>
                <w:sz w:val="18"/>
                <w:szCs w:val="18"/>
              </w:rPr>
              <w:t>税银子系统</w:t>
            </w:r>
          </w:p>
        </w:tc>
        <w:tc>
          <w:tcPr>
            <w:tcW w:w="1318" w:type="dxa"/>
            <w:shd w:val="clear" w:color="auto" w:fill="FFFFFF" w:themeFill="background1"/>
            <w:vAlign w:val="center"/>
          </w:tcPr>
          <w:p w:rsidR="00225309" w:rsidRPr="00580AFE" w:rsidRDefault="00225309" w:rsidP="00225309">
            <w:pPr>
              <w:ind w:firstLineChars="0" w:firstLine="0"/>
              <w:rPr>
                <w:rStyle w:val="afc"/>
                <w:rFonts w:ascii="Times New Roman"/>
                <w:sz w:val="18"/>
              </w:rPr>
            </w:pPr>
            <w:r>
              <w:rPr>
                <w:rStyle w:val="afc"/>
                <w:rFonts w:ascii="Times New Roman" w:hint="eastAsia"/>
                <w:sz w:val="18"/>
              </w:rPr>
              <w:t>扣款使用</w:t>
            </w:r>
          </w:p>
        </w:tc>
      </w:tr>
      <w:tr w:rsidR="00225309" w:rsidRPr="00BE0356" w:rsidTr="00990E7B">
        <w:trPr>
          <w:jc w:val="center"/>
        </w:trPr>
        <w:tc>
          <w:tcPr>
            <w:tcW w:w="2122" w:type="dxa"/>
            <w:shd w:val="clear" w:color="auto" w:fill="FFFFFF" w:themeFill="background1"/>
            <w:vAlign w:val="center"/>
          </w:tcPr>
          <w:p w:rsidR="00225309" w:rsidRPr="0086043F" w:rsidRDefault="00225309" w:rsidP="00225309">
            <w:pPr>
              <w:ind w:firstLineChars="0" w:firstLine="0"/>
              <w:rPr>
                <w:rStyle w:val="afc"/>
                <w:rFonts w:ascii="Times New Roman"/>
                <w:sz w:val="18"/>
                <w:szCs w:val="18"/>
              </w:rPr>
            </w:pPr>
            <w:r>
              <w:rPr>
                <w:rStyle w:val="afc"/>
                <w:rFonts w:ascii="Times New Roman"/>
                <w:sz w:val="18"/>
                <w:szCs w:val="18"/>
              </w:rPr>
              <w:t>tax_serial</w:t>
            </w:r>
          </w:p>
        </w:tc>
        <w:tc>
          <w:tcPr>
            <w:tcW w:w="1915" w:type="dxa"/>
            <w:shd w:val="clear" w:color="auto" w:fill="FFFFFF" w:themeFill="background1"/>
            <w:vAlign w:val="center"/>
          </w:tcPr>
          <w:p w:rsidR="00225309" w:rsidRPr="0086043F" w:rsidRDefault="00225309" w:rsidP="00225309">
            <w:pPr>
              <w:ind w:firstLineChars="0" w:firstLine="0"/>
              <w:rPr>
                <w:rStyle w:val="afc"/>
                <w:rFonts w:ascii="Times New Roman"/>
                <w:sz w:val="18"/>
                <w:szCs w:val="18"/>
              </w:rPr>
            </w:pPr>
            <w:r w:rsidRPr="00361DD3">
              <w:rPr>
                <w:rStyle w:val="afc"/>
                <w:rFonts w:ascii="Times New Roman" w:hint="eastAsia"/>
                <w:sz w:val="18"/>
                <w:szCs w:val="18"/>
              </w:rPr>
              <w:t>税务</w:t>
            </w:r>
            <w:r w:rsidRPr="00361DD3">
              <w:rPr>
                <w:rStyle w:val="afc"/>
                <w:rFonts w:ascii="Times New Roman"/>
                <w:sz w:val="18"/>
                <w:szCs w:val="18"/>
              </w:rPr>
              <w:t>交易流水号</w:t>
            </w:r>
          </w:p>
        </w:tc>
        <w:tc>
          <w:tcPr>
            <w:tcW w:w="704" w:type="dxa"/>
            <w:shd w:val="clear" w:color="auto" w:fill="FFFFFF" w:themeFill="background1"/>
          </w:tcPr>
          <w:p w:rsidR="00225309" w:rsidRPr="0086043F" w:rsidRDefault="00225309" w:rsidP="00225309">
            <w:pPr>
              <w:ind w:firstLineChars="0" w:firstLine="0"/>
              <w:rPr>
                <w:rStyle w:val="afc"/>
                <w:rFonts w:ascii="Times New Roman"/>
                <w:sz w:val="18"/>
                <w:szCs w:val="18"/>
              </w:rPr>
            </w:pPr>
            <w:r>
              <w:rPr>
                <w:rStyle w:val="afc"/>
                <w:rFonts w:ascii="Times New Roman"/>
                <w:sz w:val="18"/>
                <w:szCs w:val="18"/>
              </w:rPr>
              <w:t>8</w:t>
            </w:r>
          </w:p>
        </w:tc>
        <w:tc>
          <w:tcPr>
            <w:tcW w:w="743" w:type="dxa"/>
            <w:shd w:val="clear" w:color="auto" w:fill="FFFFFF" w:themeFill="background1"/>
          </w:tcPr>
          <w:p w:rsidR="00225309" w:rsidRPr="0086043F" w:rsidRDefault="00225309" w:rsidP="00225309">
            <w:pPr>
              <w:ind w:firstLineChars="0" w:firstLine="0"/>
              <w:rPr>
                <w:rStyle w:val="afc"/>
                <w:rFonts w:ascii="Times New Roman"/>
                <w:sz w:val="18"/>
                <w:szCs w:val="18"/>
              </w:rPr>
            </w:pPr>
            <w:r>
              <w:rPr>
                <w:rStyle w:val="afc"/>
                <w:rFonts w:ascii="Times New Roman" w:hint="eastAsia"/>
                <w:sz w:val="18"/>
                <w:szCs w:val="18"/>
              </w:rPr>
              <w:t>S</w:t>
            </w:r>
          </w:p>
        </w:tc>
        <w:tc>
          <w:tcPr>
            <w:tcW w:w="743" w:type="dxa"/>
            <w:shd w:val="clear" w:color="auto" w:fill="FFFFFF" w:themeFill="background1"/>
          </w:tcPr>
          <w:p w:rsidR="00225309" w:rsidRPr="0086043F" w:rsidRDefault="00225309" w:rsidP="00225309">
            <w:pPr>
              <w:ind w:firstLineChars="0" w:firstLine="0"/>
              <w:rPr>
                <w:rStyle w:val="afc"/>
                <w:rFonts w:ascii="Times New Roman"/>
                <w:sz w:val="18"/>
                <w:szCs w:val="18"/>
              </w:rPr>
            </w:pPr>
            <w:r>
              <w:rPr>
                <w:rStyle w:val="afc"/>
                <w:rFonts w:ascii="Times New Roman" w:hint="eastAsia"/>
                <w:sz w:val="18"/>
                <w:szCs w:val="18"/>
              </w:rPr>
              <w:t>M</w:t>
            </w:r>
          </w:p>
        </w:tc>
        <w:tc>
          <w:tcPr>
            <w:tcW w:w="1527" w:type="dxa"/>
            <w:shd w:val="clear" w:color="auto" w:fill="FFFFFF" w:themeFill="background1"/>
            <w:vAlign w:val="center"/>
          </w:tcPr>
          <w:p w:rsidR="00225309" w:rsidRPr="0086043F" w:rsidRDefault="00225309" w:rsidP="00225309">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318" w:type="dxa"/>
            <w:shd w:val="clear" w:color="auto" w:fill="FFFFFF" w:themeFill="background1"/>
            <w:vAlign w:val="center"/>
          </w:tcPr>
          <w:p w:rsidR="00225309" w:rsidRPr="0086043F" w:rsidRDefault="00225309" w:rsidP="00225309">
            <w:pPr>
              <w:ind w:firstLineChars="0" w:firstLine="0"/>
              <w:rPr>
                <w:rStyle w:val="afc"/>
                <w:rFonts w:ascii="Times New Roman"/>
                <w:sz w:val="18"/>
                <w:szCs w:val="18"/>
              </w:rPr>
            </w:pPr>
            <w:r>
              <w:rPr>
                <w:rStyle w:val="afc"/>
                <w:rFonts w:ascii="Times New Roman" w:hint="eastAsia"/>
                <w:sz w:val="18"/>
              </w:rPr>
              <w:t>扣款使用</w:t>
            </w:r>
          </w:p>
        </w:tc>
      </w:tr>
      <w:tr w:rsidR="0061228F" w:rsidRPr="00BE0356" w:rsidTr="00990E7B">
        <w:trPr>
          <w:jc w:val="center"/>
        </w:trPr>
        <w:tc>
          <w:tcPr>
            <w:tcW w:w="2122" w:type="dxa"/>
            <w:shd w:val="clear" w:color="auto" w:fill="FFFFFF" w:themeFill="background1"/>
            <w:vAlign w:val="center"/>
          </w:tcPr>
          <w:p w:rsidR="0061228F" w:rsidRPr="0086043F" w:rsidRDefault="00716B39" w:rsidP="0086043F">
            <w:pPr>
              <w:ind w:firstLineChars="0" w:firstLine="0"/>
              <w:rPr>
                <w:rStyle w:val="afc"/>
                <w:rFonts w:ascii="Times New Roman"/>
                <w:sz w:val="18"/>
                <w:szCs w:val="18"/>
              </w:rPr>
            </w:pPr>
            <w:r w:rsidRPr="00716B39">
              <w:rPr>
                <w:rStyle w:val="afc"/>
                <w:rFonts w:ascii="Times New Roman"/>
                <w:sz w:val="18"/>
              </w:rPr>
              <w:t>reg_order</w:t>
            </w:r>
          </w:p>
        </w:tc>
        <w:tc>
          <w:tcPr>
            <w:tcW w:w="1915" w:type="dxa"/>
            <w:shd w:val="clear" w:color="auto" w:fill="FFFFFF" w:themeFill="background1"/>
            <w:vAlign w:val="center"/>
          </w:tcPr>
          <w:p w:rsidR="0061228F" w:rsidRPr="0086043F" w:rsidRDefault="0061228F" w:rsidP="0086043F">
            <w:pPr>
              <w:ind w:firstLineChars="0" w:firstLine="0"/>
              <w:rPr>
                <w:rStyle w:val="afc"/>
                <w:rFonts w:ascii="Times New Roman"/>
                <w:sz w:val="18"/>
                <w:szCs w:val="18"/>
              </w:rPr>
            </w:pPr>
            <w:r w:rsidRPr="0086043F">
              <w:rPr>
                <w:rStyle w:val="afc"/>
                <w:rFonts w:ascii="Times New Roman" w:hint="eastAsia"/>
                <w:sz w:val="18"/>
              </w:rPr>
              <w:t>登记</w:t>
            </w:r>
            <w:r w:rsidRPr="0086043F">
              <w:rPr>
                <w:rStyle w:val="afc"/>
                <w:rFonts w:ascii="Times New Roman"/>
                <w:sz w:val="18"/>
              </w:rPr>
              <w:t>序号</w:t>
            </w:r>
          </w:p>
        </w:tc>
        <w:tc>
          <w:tcPr>
            <w:tcW w:w="704" w:type="dxa"/>
            <w:shd w:val="clear" w:color="auto" w:fill="FFFFFF" w:themeFill="background1"/>
          </w:tcPr>
          <w:p w:rsidR="0061228F" w:rsidRPr="0086043F" w:rsidRDefault="0061228F" w:rsidP="0086043F">
            <w:pPr>
              <w:ind w:firstLineChars="0" w:firstLine="0"/>
              <w:rPr>
                <w:rStyle w:val="afc"/>
                <w:rFonts w:ascii="Times New Roman"/>
                <w:sz w:val="18"/>
                <w:szCs w:val="18"/>
              </w:rPr>
            </w:pPr>
            <w:r>
              <w:rPr>
                <w:rStyle w:val="afc"/>
                <w:rFonts w:ascii="Times New Roman"/>
                <w:sz w:val="18"/>
                <w:szCs w:val="18"/>
              </w:rPr>
              <w:t>10</w:t>
            </w:r>
          </w:p>
        </w:tc>
        <w:tc>
          <w:tcPr>
            <w:tcW w:w="743" w:type="dxa"/>
            <w:shd w:val="clear" w:color="auto" w:fill="FFFFFF" w:themeFill="background1"/>
          </w:tcPr>
          <w:p w:rsidR="0061228F" w:rsidRPr="0086043F" w:rsidRDefault="0061228F" w:rsidP="0086043F">
            <w:pPr>
              <w:ind w:firstLineChars="0" w:firstLine="0"/>
              <w:rPr>
                <w:rStyle w:val="afc"/>
                <w:rFonts w:ascii="Times New Roman"/>
                <w:sz w:val="18"/>
                <w:szCs w:val="18"/>
              </w:rPr>
            </w:pPr>
            <w:r>
              <w:rPr>
                <w:rStyle w:val="afc"/>
                <w:rFonts w:ascii="Times New Roman" w:hint="eastAsia"/>
                <w:sz w:val="18"/>
                <w:szCs w:val="18"/>
              </w:rPr>
              <w:t>I</w:t>
            </w:r>
          </w:p>
        </w:tc>
        <w:tc>
          <w:tcPr>
            <w:tcW w:w="743" w:type="dxa"/>
            <w:shd w:val="clear" w:color="auto" w:fill="FFFFFF" w:themeFill="background1"/>
          </w:tcPr>
          <w:p w:rsidR="0061228F" w:rsidRPr="0086043F" w:rsidRDefault="0061228F" w:rsidP="0086043F">
            <w:pPr>
              <w:ind w:firstLineChars="0" w:firstLine="0"/>
              <w:rPr>
                <w:rStyle w:val="afc"/>
                <w:rFonts w:ascii="Times New Roman"/>
                <w:sz w:val="18"/>
                <w:szCs w:val="18"/>
              </w:rPr>
            </w:pPr>
            <w:r>
              <w:rPr>
                <w:rStyle w:val="afc"/>
                <w:rFonts w:ascii="Times New Roman" w:hint="eastAsia"/>
                <w:sz w:val="18"/>
                <w:szCs w:val="18"/>
              </w:rPr>
              <w:t>O</w:t>
            </w:r>
          </w:p>
        </w:tc>
        <w:tc>
          <w:tcPr>
            <w:tcW w:w="1527" w:type="dxa"/>
            <w:shd w:val="clear" w:color="auto" w:fill="FFFFFF" w:themeFill="background1"/>
            <w:vAlign w:val="center"/>
          </w:tcPr>
          <w:p w:rsidR="0061228F" w:rsidRPr="0086043F" w:rsidRDefault="0061228F" w:rsidP="0086043F">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318" w:type="dxa"/>
            <w:shd w:val="clear" w:color="auto" w:fill="FFFFFF" w:themeFill="background1"/>
            <w:vAlign w:val="center"/>
          </w:tcPr>
          <w:p w:rsidR="0061228F" w:rsidRPr="0086043F" w:rsidRDefault="0061228F" w:rsidP="0086043F">
            <w:pPr>
              <w:ind w:firstLineChars="0" w:firstLine="0"/>
              <w:rPr>
                <w:rStyle w:val="afc"/>
                <w:rFonts w:ascii="Times New Roman"/>
                <w:sz w:val="18"/>
                <w:szCs w:val="18"/>
              </w:rPr>
            </w:pPr>
          </w:p>
        </w:tc>
      </w:tr>
      <w:tr w:rsidR="0061228F" w:rsidRPr="00BE0356" w:rsidTr="00990E7B">
        <w:trPr>
          <w:jc w:val="center"/>
        </w:trPr>
        <w:tc>
          <w:tcPr>
            <w:tcW w:w="2122" w:type="dxa"/>
            <w:shd w:val="clear" w:color="auto" w:fill="FFFFFF" w:themeFill="background1"/>
            <w:vAlign w:val="center"/>
          </w:tcPr>
          <w:p w:rsidR="0061228F" w:rsidRPr="0086043F" w:rsidRDefault="00716B39" w:rsidP="0086043F">
            <w:pPr>
              <w:ind w:firstLineChars="0" w:firstLine="0"/>
              <w:rPr>
                <w:rStyle w:val="afc"/>
                <w:rFonts w:ascii="Times New Roman"/>
                <w:sz w:val="18"/>
              </w:rPr>
            </w:pPr>
            <w:r w:rsidRPr="00716B39">
              <w:rPr>
                <w:rStyle w:val="afc"/>
                <w:rFonts w:ascii="Times New Roman"/>
                <w:sz w:val="18"/>
              </w:rPr>
              <w:t>total_num</w:t>
            </w:r>
          </w:p>
        </w:tc>
        <w:tc>
          <w:tcPr>
            <w:tcW w:w="1915" w:type="dxa"/>
            <w:shd w:val="clear" w:color="auto" w:fill="FFFFFF" w:themeFill="background1"/>
            <w:vAlign w:val="center"/>
          </w:tcPr>
          <w:p w:rsidR="0061228F" w:rsidRPr="0086043F" w:rsidRDefault="0061228F" w:rsidP="0086043F">
            <w:pPr>
              <w:ind w:firstLineChars="0" w:firstLine="0"/>
              <w:rPr>
                <w:rStyle w:val="afc"/>
                <w:rFonts w:ascii="Times New Roman"/>
                <w:sz w:val="18"/>
              </w:rPr>
            </w:pPr>
            <w:r w:rsidRPr="0086043F">
              <w:rPr>
                <w:rStyle w:val="afc"/>
                <w:rFonts w:ascii="Times New Roman" w:hint="eastAsia"/>
                <w:sz w:val="18"/>
              </w:rPr>
              <w:t>总笔数</w:t>
            </w:r>
          </w:p>
        </w:tc>
        <w:tc>
          <w:tcPr>
            <w:tcW w:w="704" w:type="dxa"/>
            <w:shd w:val="clear" w:color="auto" w:fill="FFFFFF" w:themeFill="background1"/>
          </w:tcPr>
          <w:p w:rsidR="0061228F" w:rsidRDefault="0061228F" w:rsidP="0086043F">
            <w:pPr>
              <w:ind w:firstLineChars="0" w:firstLine="0"/>
              <w:rPr>
                <w:rStyle w:val="afc"/>
                <w:rFonts w:ascii="Times New Roman"/>
                <w:sz w:val="18"/>
                <w:szCs w:val="18"/>
              </w:rPr>
            </w:pPr>
            <w:r>
              <w:rPr>
                <w:rStyle w:val="afc"/>
                <w:rFonts w:ascii="Times New Roman" w:hint="eastAsia"/>
                <w:sz w:val="18"/>
                <w:szCs w:val="18"/>
              </w:rPr>
              <w:t>10</w:t>
            </w:r>
          </w:p>
        </w:tc>
        <w:tc>
          <w:tcPr>
            <w:tcW w:w="743" w:type="dxa"/>
            <w:shd w:val="clear" w:color="auto" w:fill="FFFFFF" w:themeFill="background1"/>
          </w:tcPr>
          <w:p w:rsidR="0061228F" w:rsidRDefault="0061228F" w:rsidP="0086043F">
            <w:pPr>
              <w:ind w:firstLineChars="0" w:firstLine="0"/>
              <w:rPr>
                <w:rStyle w:val="afc"/>
                <w:rFonts w:ascii="Times New Roman"/>
                <w:sz w:val="18"/>
                <w:szCs w:val="18"/>
              </w:rPr>
            </w:pPr>
            <w:r>
              <w:rPr>
                <w:rStyle w:val="afc"/>
                <w:rFonts w:ascii="Times New Roman"/>
                <w:sz w:val="18"/>
                <w:szCs w:val="18"/>
              </w:rPr>
              <w:t>I</w:t>
            </w:r>
          </w:p>
        </w:tc>
        <w:tc>
          <w:tcPr>
            <w:tcW w:w="743" w:type="dxa"/>
            <w:shd w:val="clear" w:color="auto" w:fill="FFFFFF" w:themeFill="background1"/>
          </w:tcPr>
          <w:p w:rsidR="0061228F" w:rsidRDefault="0061228F" w:rsidP="0086043F">
            <w:pPr>
              <w:ind w:firstLineChars="0" w:firstLine="0"/>
              <w:rPr>
                <w:rStyle w:val="afc"/>
                <w:rFonts w:ascii="Times New Roman"/>
                <w:sz w:val="18"/>
                <w:szCs w:val="18"/>
              </w:rPr>
            </w:pPr>
            <w:r>
              <w:rPr>
                <w:rStyle w:val="afc"/>
                <w:rFonts w:ascii="Times New Roman" w:hint="eastAsia"/>
                <w:sz w:val="18"/>
                <w:szCs w:val="18"/>
              </w:rPr>
              <w:t>M</w:t>
            </w:r>
          </w:p>
        </w:tc>
        <w:tc>
          <w:tcPr>
            <w:tcW w:w="1527" w:type="dxa"/>
            <w:shd w:val="clear" w:color="auto" w:fill="FFFFFF" w:themeFill="background1"/>
            <w:vAlign w:val="center"/>
          </w:tcPr>
          <w:p w:rsidR="0061228F" w:rsidRDefault="0061228F" w:rsidP="0086043F">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318" w:type="dxa"/>
            <w:shd w:val="clear" w:color="auto" w:fill="FFFFFF" w:themeFill="background1"/>
            <w:vAlign w:val="center"/>
          </w:tcPr>
          <w:p w:rsidR="0061228F" w:rsidRPr="0086043F" w:rsidRDefault="0061228F" w:rsidP="0086043F">
            <w:pPr>
              <w:ind w:firstLineChars="0" w:firstLine="0"/>
              <w:rPr>
                <w:rStyle w:val="afc"/>
                <w:rFonts w:ascii="Times New Roman"/>
                <w:sz w:val="18"/>
                <w:szCs w:val="18"/>
              </w:rPr>
            </w:pPr>
          </w:p>
        </w:tc>
      </w:tr>
      <w:tr w:rsidR="0061228F" w:rsidRPr="00BE0356" w:rsidTr="00990E7B">
        <w:trPr>
          <w:jc w:val="center"/>
        </w:trPr>
        <w:tc>
          <w:tcPr>
            <w:tcW w:w="2122" w:type="dxa"/>
            <w:shd w:val="clear" w:color="auto" w:fill="FFFFFF" w:themeFill="background1"/>
            <w:vAlign w:val="center"/>
          </w:tcPr>
          <w:p w:rsidR="0061228F" w:rsidRPr="0086043F" w:rsidRDefault="00716B39" w:rsidP="0086043F">
            <w:pPr>
              <w:ind w:firstLineChars="0" w:firstLine="0"/>
              <w:rPr>
                <w:rStyle w:val="afc"/>
                <w:rFonts w:ascii="Times New Roman"/>
                <w:sz w:val="18"/>
              </w:rPr>
            </w:pPr>
            <w:r w:rsidRPr="00716B39">
              <w:rPr>
                <w:rStyle w:val="afc"/>
                <w:rFonts w:ascii="Times New Roman"/>
                <w:sz w:val="18"/>
              </w:rPr>
              <w:t>total_amt</w:t>
            </w:r>
          </w:p>
        </w:tc>
        <w:tc>
          <w:tcPr>
            <w:tcW w:w="1915" w:type="dxa"/>
            <w:shd w:val="clear" w:color="auto" w:fill="FFFFFF" w:themeFill="background1"/>
            <w:vAlign w:val="center"/>
          </w:tcPr>
          <w:p w:rsidR="0061228F" w:rsidRPr="0086043F" w:rsidRDefault="0061228F" w:rsidP="0086043F">
            <w:pPr>
              <w:ind w:firstLineChars="0" w:firstLine="0"/>
              <w:rPr>
                <w:rStyle w:val="afc"/>
                <w:rFonts w:ascii="Times New Roman"/>
                <w:sz w:val="18"/>
              </w:rPr>
            </w:pPr>
            <w:r w:rsidRPr="0086043F">
              <w:rPr>
                <w:rStyle w:val="afc"/>
                <w:rFonts w:ascii="Times New Roman" w:hint="eastAsia"/>
                <w:sz w:val="18"/>
              </w:rPr>
              <w:t>总金额</w:t>
            </w:r>
          </w:p>
        </w:tc>
        <w:tc>
          <w:tcPr>
            <w:tcW w:w="704" w:type="dxa"/>
            <w:shd w:val="clear" w:color="auto" w:fill="FFFFFF" w:themeFill="background1"/>
          </w:tcPr>
          <w:p w:rsidR="0061228F" w:rsidRDefault="0061228F" w:rsidP="0086043F">
            <w:pPr>
              <w:ind w:firstLineChars="0" w:firstLine="0"/>
              <w:rPr>
                <w:rStyle w:val="afc"/>
                <w:rFonts w:ascii="Times New Roman"/>
                <w:sz w:val="18"/>
                <w:szCs w:val="18"/>
              </w:rPr>
            </w:pPr>
            <w:r>
              <w:rPr>
                <w:rStyle w:val="afc"/>
                <w:rFonts w:ascii="Times New Roman" w:hint="eastAsia"/>
                <w:sz w:val="18"/>
                <w:szCs w:val="18"/>
              </w:rPr>
              <w:t>16.2</w:t>
            </w:r>
          </w:p>
        </w:tc>
        <w:tc>
          <w:tcPr>
            <w:tcW w:w="743" w:type="dxa"/>
            <w:shd w:val="clear" w:color="auto" w:fill="FFFFFF" w:themeFill="background1"/>
          </w:tcPr>
          <w:p w:rsidR="0061228F" w:rsidRDefault="0061228F" w:rsidP="0086043F">
            <w:pPr>
              <w:ind w:firstLineChars="0" w:firstLine="0"/>
              <w:rPr>
                <w:rStyle w:val="afc"/>
                <w:rFonts w:ascii="Times New Roman"/>
                <w:sz w:val="18"/>
                <w:szCs w:val="18"/>
              </w:rPr>
            </w:pPr>
            <w:r>
              <w:rPr>
                <w:rStyle w:val="afc"/>
                <w:rFonts w:ascii="Times New Roman" w:hint="eastAsia"/>
                <w:sz w:val="18"/>
                <w:szCs w:val="18"/>
              </w:rPr>
              <w:t>D</w:t>
            </w:r>
          </w:p>
        </w:tc>
        <w:tc>
          <w:tcPr>
            <w:tcW w:w="743" w:type="dxa"/>
            <w:shd w:val="clear" w:color="auto" w:fill="FFFFFF" w:themeFill="background1"/>
          </w:tcPr>
          <w:p w:rsidR="0061228F" w:rsidRDefault="0061228F" w:rsidP="0086043F">
            <w:pPr>
              <w:ind w:firstLineChars="0" w:firstLine="0"/>
              <w:rPr>
                <w:rStyle w:val="afc"/>
                <w:rFonts w:ascii="Times New Roman"/>
                <w:sz w:val="18"/>
                <w:szCs w:val="18"/>
              </w:rPr>
            </w:pPr>
            <w:r>
              <w:rPr>
                <w:rStyle w:val="afc"/>
                <w:rFonts w:ascii="Times New Roman" w:hint="eastAsia"/>
                <w:sz w:val="18"/>
                <w:szCs w:val="18"/>
              </w:rPr>
              <w:t>M</w:t>
            </w:r>
          </w:p>
        </w:tc>
        <w:tc>
          <w:tcPr>
            <w:tcW w:w="1527" w:type="dxa"/>
            <w:shd w:val="clear" w:color="auto" w:fill="FFFFFF" w:themeFill="background1"/>
            <w:vAlign w:val="center"/>
          </w:tcPr>
          <w:p w:rsidR="0061228F" w:rsidRDefault="0061228F" w:rsidP="0086043F">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318" w:type="dxa"/>
            <w:shd w:val="clear" w:color="auto" w:fill="FFFFFF" w:themeFill="background1"/>
            <w:vAlign w:val="center"/>
          </w:tcPr>
          <w:p w:rsidR="0061228F" w:rsidRPr="0086043F" w:rsidRDefault="0061228F" w:rsidP="0086043F">
            <w:pPr>
              <w:ind w:firstLineChars="0" w:firstLine="0"/>
              <w:rPr>
                <w:rStyle w:val="afc"/>
                <w:rFonts w:ascii="Times New Roman"/>
                <w:sz w:val="18"/>
                <w:szCs w:val="18"/>
              </w:rPr>
            </w:pPr>
          </w:p>
        </w:tc>
      </w:tr>
      <w:tr w:rsidR="00B45DF0" w:rsidRPr="00BE0356" w:rsidTr="00990E7B">
        <w:trPr>
          <w:jc w:val="center"/>
        </w:trPr>
        <w:tc>
          <w:tcPr>
            <w:tcW w:w="2122" w:type="dxa"/>
            <w:shd w:val="clear" w:color="auto" w:fill="FFFFFF" w:themeFill="background1"/>
            <w:vAlign w:val="center"/>
          </w:tcPr>
          <w:p w:rsidR="00B45DF0" w:rsidRPr="00716B39" w:rsidRDefault="00B45DF0" w:rsidP="0086043F">
            <w:pPr>
              <w:ind w:firstLineChars="0" w:firstLine="0"/>
              <w:rPr>
                <w:rStyle w:val="afc"/>
                <w:rFonts w:ascii="Times New Roman"/>
                <w:sz w:val="18"/>
              </w:rPr>
            </w:pPr>
            <w:r w:rsidRPr="00B45DF0">
              <w:rPr>
                <w:rStyle w:val="afc"/>
                <w:rFonts w:ascii="Times New Roman"/>
                <w:sz w:val="18"/>
              </w:rPr>
              <w:t>settle_bank_acct</w:t>
            </w:r>
          </w:p>
        </w:tc>
        <w:tc>
          <w:tcPr>
            <w:tcW w:w="1915" w:type="dxa"/>
            <w:shd w:val="clear" w:color="auto" w:fill="FFFFFF" w:themeFill="background1"/>
            <w:vAlign w:val="center"/>
          </w:tcPr>
          <w:p w:rsidR="00B45DF0" w:rsidRPr="0086043F" w:rsidRDefault="00B45DF0" w:rsidP="0086043F">
            <w:pPr>
              <w:ind w:firstLineChars="0" w:firstLine="0"/>
              <w:rPr>
                <w:rStyle w:val="afc"/>
                <w:rFonts w:ascii="Times New Roman"/>
                <w:sz w:val="18"/>
              </w:rPr>
            </w:pPr>
            <w:r>
              <w:rPr>
                <w:rStyle w:val="afc"/>
                <w:rFonts w:ascii="Times New Roman" w:hint="eastAsia"/>
                <w:sz w:val="18"/>
              </w:rPr>
              <w:t>结算</w:t>
            </w:r>
            <w:r>
              <w:rPr>
                <w:rStyle w:val="afc"/>
                <w:rFonts w:ascii="Times New Roman"/>
                <w:sz w:val="18"/>
              </w:rPr>
              <w:t>银行账</w:t>
            </w:r>
            <w:r>
              <w:rPr>
                <w:rStyle w:val="afc"/>
                <w:rFonts w:ascii="Times New Roman" w:hint="eastAsia"/>
                <w:sz w:val="18"/>
              </w:rPr>
              <w:t>户</w:t>
            </w:r>
          </w:p>
        </w:tc>
        <w:tc>
          <w:tcPr>
            <w:tcW w:w="704" w:type="dxa"/>
            <w:shd w:val="clear" w:color="auto" w:fill="FFFFFF" w:themeFill="background1"/>
          </w:tcPr>
          <w:p w:rsidR="00B45DF0" w:rsidRDefault="00B45DF0" w:rsidP="0086043F">
            <w:pPr>
              <w:ind w:firstLineChars="0" w:firstLine="0"/>
              <w:rPr>
                <w:rStyle w:val="afc"/>
                <w:rFonts w:ascii="Times New Roman"/>
                <w:sz w:val="18"/>
                <w:szCs w:val="18"/>
              </w:rPr>
            </w:pPr>
            <w:r>
              <w:rPr>
                <w:rStyle w:val="afc"/>
                <w:rFonts w:ascii="Times New Roman" w:hint="eastAsia"/>
                <w:sz w:val="18"/>
                <w:szCs w:val="18"/>
              </w:rPr>
              <w:t>32</w:t>
            </w:r>
          </w:p>
        </w:tc>
        <w:tc>
          <w:tcPr>
            <w:tcW w:w="743" w:type="dxa"/>
            <w:shd w:val="clear" w:color="auto" w:fill="FFFFFF" w:themeFill="background1"/>
          </w:tcPr>
          <w:p w:rsidR="00B45DF0" w:rsidRDefault="00B45DF0" w:rsidP="0086043F">
            <w:pPr>
              <w:ind w:firstLineChars="0" w:firstLine="0"/>
              <w:rPr>
                <w:rStyle w:val="afc"/>
                <w:rFonts w:ascii="Times New Roman"/>
                <w:sz w:val="18"/>
                <w:szCs w:val="18"/>
              </w:rPr>
            </w:pPr>
            <w:r>
              <w:rPr>
                <w:rStyle w:val="afc"/>
                <w:rFonts w:ascii="Times New Roman" w:hint="eastAsia"/>
                <w:sz w:val="18"/>
                <w:szCs w:val="18"/>
              </w:rPr>
              <w:t>S</w:t>
            </w:r>
          </w:p>
        </w:tc>
        <w:tc>
          <w:tcPr>
            <w:tcW w:w="743" w:type="dxa"/>
            <w:shd w:val="clear" w:color="auto" w:fill="FFFFFF" w:themeFill="background1"/>
          </w:tcPr>
          <w:p w:rsidR="00B45DF0" w:rsidRDefault="00B45DF0" w:rsidP="0086043F">
            <w:pPr>
              <w:ind w:firstLineChars="0" w:firstLine="0"/>
              <w:rPr>
                <w:rStyle w:val="afc"/>
                <w:rFonts w:ascii="Times New Roman"/>
                <w:sz w:val="18"/>
                <w:szCs w:val="18"/>
              </w:rPr>
            </w:pPr>
            <w:r>
              <w:rPr>
                <w:rStyle w:val="afc"/>
                <w:rFonts w:ascii="Times New Roman" w:hint="eastAsia"/>
                <w:sz w:val="18"/>
                <w:szCs w:val="18"/>
              </w:rPr>
              <w:t>M</w:t>
            </w:r>
          </w:p>
        </w:tc>
        <w:tc>
          <w:tcPr>
            <w:tcW w:w="1527" w:type="dxa"/>
            <w:shd w:val="clear" w:color="auto" w:fill="FFFFFF" w:themeFill="background1"/>
            <w:vAlign w:val="center"/>
          </w:tcPr>
          <w:p w:rsidR="00B45DF0" w:rsidRDefault="00B45DF0" w:rsidP="0086043F">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318" w:type="dxa"/>
            <w:shd w:val="clear" w:color="auto" w:fill="FFFFFF" w:themeFill="background1"/>
            <w:vAlign w:val="center"/>
          </w:tcPr>
          <w:p w:rsidR="00B45DF0" w:rsidRPr="0086043F" w:rsidRDefault="00B45DF0" w:rsidP="0086043F">
            <w:pPr>
              <w:ind w:firstLineChars="0" w:firstLine="0"/>
              <w:rPr>
                <w:rStyle w:val="afc"/>
                <w:rFonts w:ascii="Times New Roman"/>
                <w:sz w:val="18"/>
                <w:szCs w:val="18"/>
              </w:rPr>
            </w:pPr>
          </w:p>
        </w:tc>
      </w:tr>
      <w:tr w:rsidR="00B45DF0" w:rsidRPr="00BE0356" w:rsidTr="00990E7B">
        <w:trPr>
          <w:jc w:val="center"/>
        </w:trPr>
        <w:tc>
          <w:tcPr>
            <w:tcW w:w="2122" w:type="dxa"/>
            <w:shd w:val="clear" w:color="auto" w:fill="FFFFFF" w:themeFill="background1"/>
            <w:vAlign w:val="center"/>
          </w:tcPr>
          <w:p w:rsidR="00B45DF0" w:rsidRPr="00716B39" w:rsidRDefault="00B45DF0" w:rsidP="0086043F">
            <w:pPr>
              <w:ind w:firstLineChars="0" w:firstLine="0"/>
              <w:rPr>
                <w:rStyle w:val="afc"/>
                <w:rFonts w:ascii="Times New Roman"/>
                <w:sz w:val="18"/>
              </w:rPr>
            </w:pPr>
            <w:r w:rsidRPr="00B45DF0">
              <w:rPr>
                <w:rStyle w:val="afc"/>
                <w:rFonts w:ascii="Times New Roman"/>
                <w:sz w:val="18"/>
              </w:rPr>
              <w:t>settle_bank_name</w:t>
            </w:r>
          </w:p>
        </w:tc>
        <w:tc>
          <w:tcPr>
            <w:tcW w:w="1915" w:type="dxa"/>
            <w:shd w:val="clear" w:color="auto" w:fill="FFFFFF" w:themeFill="background1"/>
            <w:vAlign w:val="center"/>
          </w:tcPr>
          <w:p w:rsidR="00B45DF0" w:rsidRPr="0086043F" w:rsidRDefault="00B45DF0" w:rsidP="0086043F">
            <w:pPr>
              <w:ind w:firstLineChars="0" w:firstLine="0"/>
              <w:rPr>
                <w:rStyle w:val="afc"/>
                <w:rFonts w:ascii="Times New Roman"/>
                <w:sz w:val="18"/>
              </w:rPr>
            </w:pPr>
            <w:r>
              <w:rPr>
                <w:rStyle w:val="afc"/>
                <w:rFonts w:ascii="Times New Roman" w:hint="eastAsia"/>
                <w:sz w:val="18"/>
              </w:rPr>
              <w:t>结算</w:t>
            </w:r>
            <w:r>
              <w:rPr>
                <w:rStyle w:val="afc"/>
                <w:rFonts w:ascii="Times New Roman"/>
                <w:sz w:val="18"/>
              </w:rPr>
              <w:t>银行名称</w:t>
            </w:r>
          </w:p>
        </w:tc>
        <w:tc>
          <w:tcPr>
            <w:tcW w:w="704" w:type="dxa"/>
            <w:shd w:val="clear" w:color="auto" w:fill="FFFFFF" w:themeFill="background1"/>
          </w:tcPr>
          <w:p w:rsidR="00B45DF0" w:rsidRDefault="00B45DF0" w:rsidP="0086043F">
            <w:pPr>
              <w:ind w:firstLineChars="0" w:firstLine="0"/>
              <w:rPr>
                <w:rStyle w:val="afc"/>
                <w:rFonts w:ascii="Times New Roman"/>
                <w:sz w:val="18"/>
                <w:szCs w:val="18"/>
              </w:rPr>
            </w:pPr>
            <w:r>
              <w:rPr>
                <w:rStyle w:val="afc"/>
                <w:rFonts w:ascii="Times New Roman" w:hint="eastAsia"/>
                <w:sz w:val="18"/>
                <w:szCs w:val="18"/>
              </w:rPr>
              <w:t>120</w:t>
            </w:r>
          </w:p>
        </w:tc>
        <w:tc>
          <w:tcPr>
            <w:tcW w:w="743" w:type="dxa"/>
            <w:shd w:val="clear" w:color="auto" w:fill="FFFFFF" w:themeFill="background1"/>
          </w:tcPr>
          <w:p w:rsidR="00B45DF0" w:rsidRDefault="00B45DF0" w:rsidP="0086043F">
            <w:pPr>
              <w:ind w:firstLineChars="0" w:firstLine="0"/>
              <w:rPr>
                <w:rStyle w:val="afc"/>
                <w:rFonts w:ascii="Times New Roman"/>
                <w:sz w:val="18"/>
                <w:szCs w:val="18"/>
              </w:rPr>
            </w:pPr>
            <w:r>
              <w:rPr>
                <w:rStyle w:val="afc"/>
                <w:rFonts w:ascii="Times New Roman" w:hint="eastAsia"/>
                <w:sz w:val="18"/>
                <w:szCs w:val="18"/>
              </w:rPr>
              <w:t>S</w:t>
            </w:r>
          </w:p>
        </w:tc>
        <w:tc>
          <w:tcPr>
            <w:tcW w:w="743" w:type="dxa"/>
            <w:shd w:val="clear" w:color="auto" w:fill="FFFFFF" w:themeFill="background1"/>
          </w:tcPr>
          <w:p w:rsidR="00B45DF0" w:rsidRDefault="00B45DF0" w:rsidP="0086043F">
            <w:pPr>
              <w:ind w:firstLineChars="0" w:firstLine="0"/>
              <w:rPr>
                <w:rStyle w:val="afc"/>
                <w:rFonts w:ascii="Times New Roman"/>
                <w:sz w:val="18"/>
                <w:szCs w:val="18"/>
              </w:rPr>
            </w:pPr>
            <w:r>
              <w:rPr>
                <w:rStyle w:val="afc"/>
                <w:rFonts w:ascii="Times New Roman" w:hint="eastAsia"/>
                <w:sz w:val="18"/>
                <w:szCs w:val="18"/>
              </w:rPr>
              <w:t>N</w:t>
            </w:r>
          </w:p>
        </w:tc>
        <w:tc>
          <w:tcPr>
            <w:tcW w:w="1527" w:type="dxa"/>
            <w:shd w:val="clear" w:color="auto" w:fill="FFFFFF" w:themeFill="background1"/>
            <w:vAlign w:val="center"/>
          </w:tcPr>
          <w:p w:rsidR="00B45DF0" w:rsidRDefault="00B45DF0" w:rsidP="0086043F">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318" w:type="dxa"/>
            <w:shd w:val="clear" w:color="auto" w:fill="FFFFFF" w:themeFill="background1"/>
            <w:vAlign w:val="center"/>
          </w:tcPr>
          <w:p w:rsidR="00B45DF0" w:rsidRPr="0086043F" w:rsidRDefault="00B45DF0" w:rsidP="0086043F">
            <w:pPr>
              <w:ind w:firstLineChars="0" w:firstLine="0"/>
              <w:rPr>
                <w:rStyle w:val="afc"/>
                <w:rFonts w:ascii="Times New Roman"/>
                <w:sz w:val="18"/>
                <w:szCs w:val="18"/>
              </w:rPr>
            </w:pPr>
          </w:p>
        </w:tc>
      </w:tr>
      <w:tr w:rsidR="0061228F" w:rsidRPr="00BE0356" w:rsidTr="00990E7B">
        <w:trPr>
          <w:jc w:val="center"/>
        </w:trPr>
        <w:tc>
          <w:tcPr>
            <w:tcW w:w="2122" w:type="dxa"/>
            <w:shd w:val="clear" w:color="auto" w:fill="FFFFFF" w:themeFill="background1"/>
            <w:vAlign w:val="center"/>
          </w:tcPr>
          <w:p w:rsidR="0061228F" w:rsidRPr="0086043F" w:rsidRDefault="00716B39" w:rsidP="0086043F">
            <w:pPr>
              <w:ind w:firstLineChars="0" w:firstLine="0"/>
              <w:rPr>
                <w:rStyle w:val="afc"/>
                <w:rFonts w:ascii="Times New Roman"/>
                <w:sz w:val="18"/>
              </w:rPr>
            </w:pPr>
            <w:r w:rsidRPr="00716B39">
              <w:rPr>
                <w:rStyle w:val="afc"/>
                <w:rFonts w:ascii="Times New Roman"/>
                <w:sz w:val="18"/>
              </w:rPr>
              <w:t>insuranceInfo</w:t>
            </w:r>
          </w:p>
        </w:tc>
        <w:tc>
          <w:tcPr>
            <w:tcW w:w="6950" w:type="dxa"/>
            <w:gridSpan w:val="6"/>
            <w:shd w:val="clear" w:color="auto" w:fill="FFFFFF" w:themeFill="background1"/>
            <w:vAlign w:val="center"/>
          </w:tcPr>
          <w:p w:rsidR="0061228F" w:rsidRPr="0086043F" w:rsidRDefault="00D62FB5" w:rsidP="0086043F">
            <w:pPr>
              <w:ind w:firstLineChars="0" w:firstLine="0"/>
              <w:rPr>
                <w:rStyle w:val="afc"/>
                <w:rFonts w:ascii="Times New Roman"/>
                <w:sz w:val="18"/>
                <w:szCs w:val="18"/>
              </w:rPr>
            </w:pPr>
            <w:r w:rsidRPr="0086043F">
              <w:rPr>
                <w:rStyle w:val="afc"/>
                <w:rFonts w:ascii="Times New Roman" w:hint="eastAsia"/>
                <w:sz w:val="18"/>
              </w:rPr>
              <w:t>循环</w:t>
            </w:r>
            <w:r w:rsidRPr="0086043F">
              <w:rPr>
                <w:rStyle w:val="afc"/>
                <w:rFonts w:ascii="Times New Roman"/>
                <w:sz w:val="18"/>
              </w:rPr>
              <w:t>节点</w:t>
            </w:r>
          </w:p>
        </w:tc>
      </w:tr>
      <w:tr w:rsidR="0061228F" w:rsidRPr="00BE0356" w:rsidTr="00990E7B">
        <w:trPr>
          <w:jc w:val="center"/>
        </w:trPr>
        <w:tc>
          <w:tcPr>
            <w:tcW w:w="2122" w:type="dxa"/>
            <w:shd w:val="clear" w:color="auto" w:fill="FFFFFF" w:themeFill="background1"/>
            <w:vAlign w:val="center"/>
          </w:tcPr>
          <w:p w:rsidR="0061228F" w:rsidRPr="0086043F" w:rsidRDefault="0061228F" w:rsidP="0086043F">
            <w:pPr>
              <w:ind w:firstLineChars="0" w:firstLine="0"/>
              <w:rPr>
                <w:rStyle w:val="afc"/>
                <w:rFonts w:ascii="Times New Roman"/>
                <w:sz w:val="18"/>
              </w:rPr>
            </w:pPr>
            <w:r w:rsidRPr="0086043F">
              <w:rPr>
                <w:rStyle w:val="afc"/>
                <w:rFonts w:ascii="Times New Roman"/>
                <w:sz w:val="18"/>
              </w:rPr>
              <w:t>--</w:t>
            </w:r>
            <w:r w:rsidR="00716B39" w:rsidRPr="00716B39">
              <w:rPr>
                <w:rStyle w:val="afc"/>
                <w:rFonts w:ascii="Times New Roman"/>
                <w:sz w:val="18"/>
              </w:rPr>
              <w:t>social_sec_branch</w:t>
            </w:r>
          </w:p>
        </w:tc>
        <w:tc>
          <w:tcPr>
            <w:tcW w:w="1915" w:type="dxa"/>
            <w:shd w:val="clear" w:color="auto" w:fill="FFFFFF" w:themeFill="background1"/>
            <w:vAlign w:val="center"/>
          </w:tcPr>
          <w:p w:rsidR="0061228F" w:rsidRPr="0086043F" w:rsidRDefault="0061228F" w:rsidP="0086043F">
            <w:pPr>
              <w:ind w:firstLineChars="0" w:firstLine="0"/>
              <w:rPr>
                <w:rStyle w:val="afc"/>
                <w:rFonts w:ascii="Times New Roman"/>
                <w:sz w:val="18"/>
              </w:rPr>
            </w:pPr>
            <w:r w:rsidRPr="0086043F">
              <w:rPr>
                <w:rStyle w:val="afc"/>
                <w:rFonts w:ascii="Times New Roman"/>
                <w:sz w:val="18"/>
              </w:rPr>
              <w:t>社保经办机构代码</w:t>
            </w:r>
          </w:p>
        </w:tc>
        <w:tc>
          <w:tcPr>
            <w:tcW w:w="704" w:type="dxa"/>
            <w:shd w:val="clear" w:color="auto" w:fill="FFFFFF" w:themeFill="background1"/>
          </w:tcPr>
          <w:p w:rsidR="0061228F" w:rsidRDefault="0061228F" w:rsidP="0086043F">
            <w:pPr>
              <w:ind w:firstLineChars="0" w:firstLine="0"/>
              <w:rPr>
                <w:rStyle w:val="afc"/>
                <w:rFonts w:ascii="Times New Roman"/>
                <w:sz w:val="18"/>
                <w:szCs w:val="18"/>
              </w:rPr>
            </w:pPr>
            <w:r>
              <w:rPr>
                <w:rStyle w:val="afc"/>
                <w:rFonts w:ascii="Times New Roman"/>
                <w:sz w:val="18"/>
                <w:szCs w:val="18"/>
              </w:rPr>
              <w:t>20</w:t>
            </w:r>
          </w:p>
        </w:tc>
        <w:tc>
          <w:tcPr>
            <w:tcW w:w="743" w:type="dxa"/>
            <w:shd w:val="clear" w:color="auto" w:fill="FFFFFF" w:themeFill="background1"/>
          </w:tcPr>
          <w:p w:rsidR="0061228F" w:rsidRDefault="0061228F" w:rsidP="0086043F">
            <w:pPr>
              <w:ind w:firstLineChars="0" w:firstLine="0"/>
              <w:rPr>
                <w:rStyle w:val="afc"/>
                <w:rFonts w:ascii="Times New Roman"/>
                <w:sz w:val="18"/>
                <w:szCs w:val="18"/>
              </w:rPr>
            </w:pPr>
            <w:r>
              <w:rPr>
                <w:rStyle w:val="afc"/>
                <w:rFonts w:ascii="Times New Roman" w:hint="eastAsia"/>
                <w:sz w:val="18"/>
                <w:szCs w:val="18"/>
              </w:rPr>
              <w:t>S</w:t>
            </w:r>
          </w:p>
        </w:tc>
        <w:tc>
          <w:tcPr>
            <w:tcW w:w="743" w:type="dxa"/>
            <w:shd w:val="clear" w:color="auto" w:fill="FFFFFF" w:themeFill="background1"/>
          </w:tcPr>
          <w:p w:rsidR="0061228F" w:rsidRDefault="0061228F" w:rsidP="0086043F">
            <w:pPr>
              <w:ind w:firstLineChars="0" w:firstLine="0"/>
              <w:rPr>
                <w:rStyle w:val="afc"/>
                <w:rFonts w:ascii="Times New Roman"/>
                <w:sz w:val="18"/>
                <w:szCs w:val="18"/>
              </w:rPr>
            </w:pPr>
            <w:r>
              <w:rPr>
                <w:rStyle w:val="afc"/>
                <w:rFonts w:ascii="Times New Roman" w:hint="eastAsia"/>
                <w:sz w:val="18"/>
                <w:szCs w:val="18"/>
              </w:rPr>
              <w:t>M</w:t>
            </w:r>
          </w:p>
        </w:tc>
        <w:tc>
          <w:tcPr>
            <w:tcW w:w="1527" w:type="dxa"/>
            <w:shd w:val="clear" w:color="auto" w:fill="FFFFFF" w:themeFill="background1"/>
            <w:vAlign w:val="center"/>
          </w:tcPr>
          <w:p w:rsidR="0061228F" w:rsidRDefault="0061228F" w:rsidP="0086043F">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318" w:type="dxa"/>
            <w:shd w:val="clear" w:color="auto" w:fill="FFFFFF" w:themeFill="background1"/>
            <w:vAlign w:val="center"/>
          </w:tcPr>
          <w:p w:rsidR="0061228F" w:rsidRPr="0086043F" w:rsidRDefault="0061228F" w:rsidP="0086043F">
            <w:pPr>
              <w:ind w:firstLineChars="0" w:firstLine="0"/>
              <w:rPr>
                <w:rStyle w:val="afc"/>
                <w:rFonts w:ascii="Times New Roman"/>
                <w:sz w:val="18"/>
                <w:szCs w:val="18"/>
              </w:rPr>
            </w:pPr>
          </w:p>
        </w:tc>
      </w:tr>
      <w:tr w:rsidR="00D62FB5" w:rsidRPr="00BE0356" w:rsidTr="00990E7B">
        <w:trPr>
          <w:jc w:val="center"/>
        </w:trPr>
        <w:tc>
          <w:tcPr>
            <w:tcW w:w="2122" w:type="dxa"/>
            <w:shd w:val="clear" w:color="auto" w:fill="FFFFFF" w:themeFill="background1"/>
            <w:vAlign w:val="center"/>
          </w:tcPr>
          <w:p w:rsidR="00D62FB5" w:rsidRPr="0086043F" w:rsidRDefault="00D62FB5" w:rsidP="0086043F">
            <w:pPr>
              <w:ind w:firstLineChars="0" w:firstLine="0"/>
              <w:rPr>
                <w:rStyle w:val="afc"/>
                <w:rFonts w:ascii="Times New Roman"/>
                <w:sz w:val="18"/>
              </w:rPr>
            </w:pPr>
            <w:r w:rsidRPr="0086043F">
              <w:rPr>
                <w:rStyle w:val="afc"/>
                <w:rFonts w:ascii="Times New Roman"/>
                <w:sz w:val="18"/>
              </w:rPr>
              <w:t>--</w:t>
            </w:r>
            <w:r w:rsidR="00716B39" w:rsidRPr="00716B39">
              <w:rPr>
                <w:rStyle w:val="afc"/>
                <w:rFonts w:ascii="Times New Roman"/>
                <w:sz w:val="18"/>
              </w:rPr>
              <w:t>social_sec_serial</w:t>
            </w:r>
          </w:p>
        </w:tc>
        <w:tc>
          <w:tcPr>
            <w:tcW w:w="1915" w:type="dxa"/>
            <w:shd w:val="clear" w:color="auto" w:fill="FFFFFF" w:themeFill="background1"/>
            <w:vAlign w:val="center"/>
          </w:tcPr>
          <w:p w:rsidR="00D62FB5" w:rsidRPr="0086043F" w:rsidRDefault="00D62FB5" w:rsidP="0086043F">
            <w:pPr>
              <w:ind w:firstLineChars="0" w:firstLine="0"/>
              <w:rPr>
                <w:rStyle w:val="afc"/>
                <w:rFonts w:ascii="Times New Roman"/>
                <w:sz w:val="18"/>
              </w:rPr>
            </w:pPr>
            <w:r w:rsidRPr="0086043F">
              <w:rPr>
                <w:rStyle w:val="afc"/>
                <w:rFonts w:ascii="Times New Roman"/>
                <w:sz w:val="18"/>
              </w:rPr>
              <w:t>社保流水号</w:t>
            </w:r>
          </w:p>
        </w:tc>
        <w:tc>
          <w:tcPr>
            <w:tcW w:w="704" w:type="dxa"/>
            <w:shd w:val="clear" w:color="auto" w:fill="FFFFFF" w:themeFill="background1"/>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32</w:t>
            </w:r>
          </w:p>
        </w:tc>
        <w:tc>
          <w:tcPr>
            <w:tcW w:w="743" w:type="dxa"/>
            <w:shd w:val="clear" w:color="auto" w:fill="FFFFFF" w:themeFill="background1"/>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S</w:t>
            </w:r>
          </w:p>
        </w:tc>
        <w:tc>
          <w:tcPr>
            <w:tcW w:w="743" w:type="dxa"/>
            <w:shd w:val="clear" w:color="auto" w:fill="FFFFFF" w:themeFill="background1"/>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M</w:t>
            </w:r>
          </w:p>
        </w:tc>
        <w:tc>
          <w:tcPr>
            <w:tcW w:w="1527" w:type="dxa"/>
            <w:shd w:val="clear" w:color="auto" w:fill="FFFFFF" w:themeFill="background1"/>
            <w:vAlign w:val="center"/>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318" w:type="dxa"/>
            <w:shd w:val="clear" w:color="auto" w:fill="FFFFFF" w:themeFill="background1"/>
            <w:vAlign w:val="center"/>
          </w:tcPr>
          <w:p w:rsidR="00D62FB5" w:rsidRPr="0086043F" w:rsidRDefault="00D62FB5" w:rsidP="0086043F">
            <w:pPr>
              <w:ind w:firstLineChars="0" w:firstLine="0"/>
              <w:rPr>
                <w:rStyle w:val="afc"/>
                <w:rFonts w:ascii="Times New Roman"/>
                <w:sz w:val="18"/>
                <w:szCs w:val="18"/>
              </w:rPr>
            </w:pPr>
          </w:p>
        </w:tc>
      </w:tr>
      <w:tr w:rsidR="00D62FB5" w:rsidRPr="00BE0356" w:rsidTr="00990E7B">
        <w:trPr>
          <w:jc w:val="center"/>
        </w:trPr>
        <w:tc>
          <w:tcPr>
            <w:tcW w:w="2122" w:type="dxa"/>
            <w:shd w:val="clear" w:color="auto" w:fill="FFFFFF" w:themeFill="background1"/>
            <w:vAlign w:val="center"/>
          </w:tcPr>
          <w:p w:rsidR="00D62FB5" w:rsidRPr="0086043F" w:rsidRDefault="00D62FB5" w:rsidP="0086043F">
            <w:pPr>
              <w:ind w:firstLineChars="0" w:firstLine="0"/>
              <w:rPr>
                <w:rStyle w:val="afc"/>
                <w:rFonts w:ascii="Times New Roman"/>
                <w:sz w:val="18"/>
              </w:rPr>
            </w:pPr>
            <w:r w:rsidRPr="0086043F">
              <w:rPr>
                <w:rStyle w:val="afc"/>
                <w:rFonts w:ascii="Times New Roman"/>
                <w:sz w:val="18"/>
              </w:rPr>
              <w:t>--</w:t>
            </w:r>
            <w:r w:rsidR="00716B39" w:rsidRPr="00716B39">
              <w:rPr>
                <w:rStyle w:val="afc"/>
                <w:rFonts w:ascii="Times New Roman"/>
                <w:sz w:val="18"/>
              </w:rPr>
              <w:t>detail_serial</w:t>
            </w:r>
          </w:p>
        </w:tc>
        <w:tc>
          <w:tcPr>
            <w:tcW w:w="1915" w:type="dxa"/>
            <w:shd w:val="clear" w:color="auto" w:fill="FFFFFF" w:themeFill="background1"/>
            <w:vAlign w:val="center"/>
          </w:tcPr>
          <w:p w:rsidR="00D62FB5" w:rsidRPr="0086043F" w:rsidRDefault="00D62FB5" w:rsidP="0086043F">
            <w:pPr>
              <w:ind w:firstLineChars="0" w:firstLine="0"/>
              <w:rPr>
                <w:rStyle w:val="afc"/>
                <w:rFonts w:ascii="Times New Roman"/>
                <w:sz w:val="18"/>
              </w:rPr>
            </w:pPr>
            <w:r w:rsidRPr="0086043F">
              <w:rPr>
                <w:rStyle w:val="afc"/>
                <w:rFonts w:ascii="Times New Roman" w:hint="eastAsia"/>
                <w:sz w:val="18"/>
              </w:rPr>
              <w:t>缴费</w:t>
            </w:r>
            <w:r w:rsidRPr="0086043F">
              <w:rPr>
                <w:rStyle w:val="afc"/>
                <w:rFonts w:ascii="Times New Roman"/>
                <w:sz w:val="18"/>
              </w:rPr>
              <w:t>明细流水号</w:t>
            </w:r>
          </w:p>
        </w:tc>
        <w:tc>
          <w:tcPr>
            <w:tcW w:w="704" w:type="dxa"/>
            <w:shd w:val="clear" w:color="auto" w:fill="FFFFFF" w:themeFill="background1"/>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32</w:t>
            </w:r>
          </w:p>
        </w:tc>
        <w:tc>
          <w:tcPr>
            <w:tcW w:w="743" w:type="dxa"/>
            <w:shd w:val="clear" w:color="auto" w:fill="FFFFFF" w:themeFill="background1"/>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S</w:t>
            </w:r>
          </w:p>
        </w:tc>
        <w:tc>
          <w:tcPr>
            <w:tcW w:w="743" w:type="dxa"/>
            <w:shd w:val="clear" w:color="auto" w:fill="FFFFFF" w:themeFill="background1"/>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M</w:t>
            </w:r>
          </w:p>
        </w:tc>
        <w:tc>
          <w:tcPr>
            <w:tcW w:w="1527" w:type="dxa"/>
            <w:shd w:val="clear" w:color="auto" w:fill="FFFFFF" w:themeFill="background1"/>
            <w:vAlign w:val="center"/>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318" w:type="dxa"/>
            <w:shd w:val="clear" w:color="auto" w:fill="FFFFFF" w:themeFill="background1"/>
            <w:vAlign w:val="center"/>
          </w:tcPr>
          <w:p w:rsidR="00D62FB5" w:rsidRPr="0086043F" w:rsidRDefault="00D62FB5" w:rsidP="0086043F">
            <w:pPr>
              <w:ind w:firstLineChars="0" w:firstLine="0"/>
              <w:rPr>
                <w:rStyle w:val="afc"/>
                <w:rFonts w:ascii="Times New Roman"/>
                <w:sz w:val="18"/>
                <w:szCs w:val="18"/>
              </w:rPr>
            </w:pPr>
          </w:p>
        </w:tc>
      </w:tr>
      <w:tr w:rsidR="00D62FB5" w:rsidRPr="00BE0356" w:rsidTr="00990E7B">
        <w:trPr>
          <w:jc w:val="center"/>
        </w:trPr>
        <w:tc>
          <w:tcPr>
            <w:tcW w:w="2122" w:type="dxa"/>
            <w:shd w:val="clear" w:color="auto" w:fill="FFFFFF" w:themeFill="background1"/>
            <w:vAlign w:val="center"/>
          </w:tcPr>
          <w:p w:rsidR="00D62FB5" w:rsidRPr="0086043F" w:rsidRDefault="00D62FB5" w:rsidP="0086043F">
            <w:pPr>
              <w:ind w:firstLineChars="0" w:firstLine="0"/>
              <w:rPr>
                <w:rStyle w:val="afc"/>
                <w:rFonts w:ascii="Times New Roman"/>
                <w:sz w:val="18"/>
              </w:rPr>
            </w:pPr>
            <w:r w:rsidRPr="0086043F">
              <w:rPr>
                <w:rStyle w:val="afc"/>
                <w:rFonts w:ascii="Times New Roman"/>
                <w:sz w:val="18"/>
              </w:rPr>
              <w:t>--</w:t>
            </w:r>
            <w:r w:rsidR="00716B39" w:rsidRPr="00716B39">
              <w:rPr>
                <w:rStyle w:val="afc"/>
                <w:rFonts w:ascii="Times New Roman"/>
                <w:sz w:val="18"/>
              </w:rPr>
              <w:t>user_id</w:t>
            </w:r>
          </w:p>
        </w:tc>
        <w:tc>
          <w:tcPr>
            <w:tcW w:w="1915" w:type="dxa"/>
            <w:shd w:val="clear" w:color="auto" w:fill="FFFFFF" w:themeFill="background1"/>
            <w:vAlign w:val="center"/>
          </w:tcPr>
          <w:p w:rsidR="00D62FB5" w:rsidRPr="0086043F" w:rsidRDefault="00D62FB5" w:rsidP="0086043F">
            <w:pPr>
              <w:ind w:firstLineChars="0" w:firstLine="0"/>
              <w:rPr>
                <w:rStyle w:val="afc"/>
                <w:rFonts w:ascii="Times New Roman"/>
                <w:sz w:val="18"/>
              </w:rPr>
            </w:pPr>
            <w:r w:rsidRPr="0086043F">
              <w:rPr>
                <w:rStyle w:val="afc"/>
                <w:rFonts w:ascii="Times New Roman"/>
                <w:sz w:val="18"/>
              </w:rPr>
              <w:t>人员编号</w:t>
            </w:r>
          </w:p>
        </w:tc>
        <w:tc>
          <w:tcPr>
            <w:tcW w:w="704" w:type="dxa"/>
            <w:shd w:val="clear" w:color="auto" w:fill="FFFFFF" w:themeFill="background1"/>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20</w:t>
            </w:r>
          </w:p>
        </w:tc>
        <w:tc>
          <w:tcPr>
            <w:tcW w:w="743" w:type="dxa"/>
            <w:shd w:val="clear" w:color="auto" w:fill="FFFFFF" w:themeFill="background1"/>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S</w:t>
            </w:r>
          </w:p>
        </w:tc>
        <w:tc>
          <w:tcPr>
            <w:tcW w:w="743" w:type="dxa"/>
            <w:shd w:val="clear" w:color="auto" w:fill="FFFFFF" w:themeFill="background1"/>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M</w:t>
            </w:r>
          </w:p>
        </w:tc>
        <w:tc>
          <w:tcPr>
            <w:tcW w:w="1527" w:type="dxa"/>
            <w:shd w:val="clear" w:color="auto" w:fill="FFFFFF" w:themeFill="background1"/>
            <w:vAlign w:val="center"/>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318" w:type="dxa"/>
            <w:shd w:val="clear" w:color="auto" w:fill="FFFFFF" w:themeFill="background1"/>
            <w:vAlign w:val="center"/>
          </w:tcPr>
          <w:p w:rsidR="00D62FB5" w:rsidRPr="0086043F" w:rsidRDefault="00D62FB5" w:rsidP="0086043F">
            <w:pPr>
              <w:ind w:firstLineChars="0" w:firstLine="0"/>
              <w:rPr>
                <w:rStyle w:val="afc"/>
                <w:rFonts w:ascii="Times New Roman"/>
                <w:sz w:val="18"/>
                <w:szCs w:val="18"/>
              </w:rPr>
            </w:pPr>
          </w:p>
        </w:tc>
      </w:tr>
      <w:tr w:rsidR="00D62FB5" w:rsidRPr="00BE0356" w:rsidTr="00990E7B">
        <w:trPr>
          <w:jc w:val="center"/>
        </w:trPr>
        <w:tc>
          <w:tcPr>
            <w:tcW w:w="2122" w:type="dxa"/>
            <w:shd w:val="clear" w:color="auto" w:fill="FFFFFF" w:themeFill="background1"/>
            <w:vAlign w:val="center"/>
          </w:tcPr>
          <w:p w:rsidR="00D62FB5" w:rsidRPr="0086043F" w:rsidRDefault="00D62FB5" w:rsidP="0086043F">
            <w:pPr>
              <w:ind w:firstLineChars="0" w:firstLine="0"/>
              <w:rPr>
                <w:rStyle w:val="afc"/>
                <w:rFonts w:ascii="Times New Roman"/>
                <w:sz w:val="18"/>
              </w:rPr>
            </w:pPr>
            <w:r w:rsidRPr="0086043F">
              <w:rPr>
                <w:rStyle w:val="afc"/>
                <w:rFonts w:ascii="Times New Roman"/>
                <w:sz w:val="18"/>
              </w:rPr>
              <w:t>--</w:t>
            </w:r>
            <w:r w:rsidR="00716B39" w:rsidRPr="00716B39">
              <w:rPr>
                <w:rStyle w:val="afc"/>
                <w:rFonts w:ascii="Times New Roman"/>
                <w:sz w:val="18"/>
              </w:rPr>
              <w:t>tax_org_code</w:t>
            </w:r>
          </w:p>
        </w:tc>
        <w:tc>
          <w:tcPr>
            <w:tcW w:w="1915" w:type="dxa"/>
            <w:shd w:val="clear" w:color="auto" w:fill="FFFFFF" w:themeFill="background1"/>
            <w:vAlign w:val="center"/>
          </w:tcPr>
          <w:p w:rsidR="00D62FB5" w:rsidRPr="0086043F" w:rsidRDefault="00D62FB5" w:rsidP="0086043F">
            <w:pPr>
              <w:ind w:firstLineChars="0" w:firstLine="0"/>
              <w:rPr>
                <w:rStyle w:val="afc"/>
                <w:rFonts w:ascii="Times New Roman"/>
                <w:sz w:val="18"/>
              </w:rPr>
            </w:pPr>
            <w:r w:rsidRPr="0086043F">
              <w:rPr>
                <w:rStyle w:val="afc"/>
                <w:rFonts w:ascii="Times New Roman"/>
                <w:sz w:val="18"/>
              </w:rPr>
              <w:t>主管税务机关代码</w:t>
            </w:r>
          </w:p>
        </w:tc>
        <w:tc>
          <w:tcPr>
            <w:tcW w:w="704" w:type="dxa"/>
            <w:shd w:val="clear" w:color="auto" w:fill="FFFFFF" w:themeFill="background1"/>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11</w:t>
            </w:r>
          </w:p>
        </w:tc>
        <w:tc>
          <w:tcPr>
            <w:tcW w:w="743" w:type="dxa"/>
            <w:shd w:val="clear" w:color="auto" w:fill="FFFFFF" w:themeFill="background1"/>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S</w:t>
            </w:r>
          </w:p>
        </w:tc>
        <w:tc>
          <w:tcPr>
            <w:tcW w:w="743" w:type="dxa"/>
            <w:shd w:val="clear" w:color="auto" w:fill="FFFFFF" w:themeFill="background1"/>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M</w:t>
            </w:r>
          </w:p>
        </w:tc>
        <w:tc>
          <w:tcPr>
            <w:tcW w:w="1527" w:type="dxa"/>
            <w:shd w:val="clear" w:color="auto" w:fill="FFFFFF" w:themeFill="background1"/>
            <w:vAlign w:val="center"/>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318" w:type="dxa"/>
            <w:shd w:val="clear" w:color="auto" w:fill="FFFFFF" w:themeFill="background1"/>
            <w:vAlign w:val="center"/>
          </w:tcPr>
          <w:p w:rsidR="00D62FB5" w:rsidRPr="0086043F" w:rsidRDefault="00D62FB5" w:rsidP="0086043F">
            <w:pPr>
              <w:ind w:firstLineChars="0" w:firstLine="0"/>
              <w:rPr>
                <w:rStyle w:val="afc"/>
                <w:rFonts w:ascii="Times New Roman"/>
                <w:sz w:val="18"/>
                <w:szCs w:val="18"/>
              </w:rPr>
            </w:pPr>
          </w:p>
        </w:tc>
      </w:tr>
      <w:tr w:rsidR="00D62FB5" w:rsidRPr="00BE0356" w:rsidTr="00990E7B">
        <w:trPr>
          <w:jc w:val="center"/>
        </w:trPr>
        <w:tc>
          <w:tcPr>
            <w:tcW w:w="2122" w:type="dxa"/>
            <w:shd w:val="clear" w:color="auto" w:fill="FFFFFF" w:themeFill="background1"/>
            <w:vAlign w:val="center"/>
          </w:tcPr>
          <w:p w:rsidR="00D62FB5" w:rsidRPr="0086043F" w:rsidRDefault="00D62FB5" w:rsidP="0086043F">
            <w:pPr>
              <w:ind w:firstLineChars="0" w:firstLine="0"/>
              <w:rPr>
                <w:rStyle w:val="afc"/>
                <w:rFonts w:ascii="Times New Roman"/>
                <w:sz w:val="18"/>
              </w:rPr>
            </w:pPr>
            <w:r w:rsidRPr="0086043F">
              <w:rPr>
                <w:rStyle w:val="afc"/>
                <w:rFonts w:ascii="Times New Roman"/>
                <w:sz w:val="18"/>
              </w:rPr>
              <w:t>--</w:t>
            </w:r>
            <w:r w:rsidR="00716B39" w:rsidRPr="00716B39">
              <w:rPr>
                <w:rStyle w:val="afc"/>
                <w:rFonts w:ascii="Times New Roman"/>
                <w:sz w:val="18"/>
              </w:rPr>
              <w:t>tax_branch_code</w:t>
            </w:r>
          </w:p>
        </w:tc>
        <w:tc>
          <w:tcPr>
            <w:tcW w:w="1915" w:type="dxa"/>
            <w:shd w:val="clear" w:color="auto" w:fill="FFFFFF" w:themeFill="background1"/>
            <w:vAlign w:val="center"/>
          </w:tcPr>
          <w:p w:rsidR="00D62FB5" w:rsidRPr="0086043F" w:rsidRDefault="00D62FB5" w:rsidP="0086043F">
            <w:pPr>
              <w:ind w:firstLineChars="0" w:firstLine="0"/>
              <w:rPr>
                <w:rStyle w:val="afc"/>
                <w:rFonts w:ascii="Times New Roman"/>
                <w:sz w:val="18"/>
              </w:rPr>
            </w:pPr>
            <w:r w:rsidRPr="0086043F">
              <w:rPr>
                <w:rStyle w:val="afc"/>
                <w:rFonts w:ascii="Times New Roman"/>
                <w:sz w:val="18"/>
              </w:rPr>
              <w:t>主管税务所（科、分局）代码</w:t>
            </w:r>
          </w:p>
        </w:tc>
        <w:tc>
          <w:tcPr>
            <w:tcW w:w="704" w:type="dxa"/>
            <w:shd w:val="clear" w:color="auto" w:fill="FFFFFF" w:themeFill="background1"/>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11</w:t>
            </w:r>
          </w:p>
        </w:tc>
        <w:tc>
          <w:tcPr>
            <w:tcW w:w="743" w:type="dxa"/>
            <w:shd w:val="clear" w:color="auto" w:fill="FFFFFF" w:themeFill="background1"/>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S</w:t>
            </w:r>
          </w:p>
        </w:tc>
        <w:tc>
          <w:tcPr>
            <w:tcW w:w="743" w:type="dxa"/>
            <w:shd w:val="clear" w:color="auto" w:fill="FFFFFF" w:themeFill="background1"/>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M</w:t>
            </w:r>
          </w:p>
        </w:tc>
        <w:tc>
          <w:tcPr>
            <w:tcW w:w="1527" w:type="dxa"/>
            <w:shd w:val="clear" w:color="auto" w:fill="FFFFFF" w:themeFill="background1"/>
            <w:vAlign w:val="center"/>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318" w:type="dxa"/>
            <w:shd w:val="clear" w:color="auto" w:fill="FFFFFF" w:themeFill="background1"/>
            <w:vAlign w:val="center"/>
          </w:tcPr>
          <w:p w:rsidR="00D62FB5" w:rsidRPr="0086043F" w:rsidRDefault="00D62FB5" w:rsidP="0086043F">
            <w:pPr>
              <w:ind w:firstLineChars="0" w:firstLine="0"/>
              <w:rPr>
                <w:rStyle w:val="afc"/>
                <w:rFonts w:ascii="Times New Roman"/>
                <w:sz w:val="18"/>
                <w:szCs w:val="18"/>
              </w:rPr>
            </w:pPr>
          </w:p>
        </w:tc>
      </w:tr>
      <w:tr w:rsidR="00D62FB5" w:rsidRPr="00BE0356" w:rsidTr="00990E7B">
        <w:trPr>
          <w:jc w:val="center"/>
        </w:trPr>
        <w:tc>
          <w:tcPr>
            <w:tcW w:w="2122" w:type="dxa"/>
            <w:shd w:val="clear" w:color="auto" w:fill="FFFFFF" w:themeFill="background1"/>
            <w:vAlign w:val="center"/>
          </w:tcPr>
          <w:p w:rsidR="00D62FB5" w:rsidRPr="0086043F" w:rsidRDefault="00D62FB5" w:rsidP="0086043F">
            <w:pPr>
              <w:ind w:firstLineChars="0" w:firstLine="0"/>
              <w:rPr>
                <w:rStyle w:val="afc"/>
                <w:rFonts w:ascii="Times New Roman"/>
                <w:sz w:val="18"/>
              </w:rPr>
            </w:pPr>
            <w:r w:rsidRPr="0086043F">
              <w:rPr>
                <w:rStyle w:val="afc"/>
                <w:rFonts w:ascii="Times New Roman"/>
                <w:sz w:val="18"/>
              </w:rPr>
              <w:t>--</w:t>
            </w:r>
            <w:r w:rsidR="00716B39" w:rsidRPr="00716B39">
              <w:rPr>
                <w:rStyle w:val="afc"/>
                <w:rFonts w:ascii="Times New Roman"/>
                <w:sz w:val="18"/>
              </w:rPr>
              <w:t>begin_date</w:t>
            </w:r>
          </w:p>
        </w:tc>
        <w:tc>
          <w:tcPr>
            <w:tcW w:w="1915" w:type="dxa"/>
            <w:shd w:val="clear" w:color="auto" w:fill="FFFFFF" w:themeFill="background1"/>
            <w:vAlign w:val="center"/>
          </w:tcPr>
          <w:p w:rsidR="00D62FB5" w:rsidRPr="0086043F" w:rsidRDefault="00D62FB5" w:rsidP="0086043F">
            <w:pPr>
              <w:ind w:firstLineChars="0" w:firstLine="0"/>
              <w:rPr>
                <w:rStyle w:val="afc"/>
                <w:rFonts w:ascii="Times New Roman"/>
                <w:sz w:val="18"/>
              </w:rPr>
            </w:pPr>
            <w:r w:rsidRPr="0086043F">
              <w:rPr>
                <w:rStyle w:val="afc"/>
                <w:rFonts w:ascii="Times New Roman"/>
                <w:sz w:val="18"/>
              </w:rPr>
              <w:t>费款所属期起</w:t>
            </w:r>
          </w:p>
        </w:tc>
        <w:tc>
          <w:tcPr>
            <w:tcW w:w="704" w:type="dxa"/>
            <w:shd w:val="clear" w:color="auto" w:fill="FFFFFF" w:themeFill="background1"/>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6</w:t>
            </w:r>
          </w:p>
        </w:tc>
        <w:tc>
          <w:tcPr>
            <w:tcW w:w="743" w:type="dxa"/>
            <w:shd w:val="clear" w:color="auto" w:fill="FFFFFF" w:themeFill="background1"/>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S</w:t>
            </w:r>
          </w:p>
        </w:tc>
        <w:tc>
          <w:tcPr>
            <w:tcW w:w="743" w:type="dxa"/>
            <w:shd w:val="clear" w:color="auto" w:fill="FFFFFF" w:themeFill="background1"/>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M</w:t>
            </w:r>
          </w:p>
        </w:tc>
        <w:tc>
          <w:tcPr>
            <w:tcW w:w="1527" w:type="dxa"/>
            <w:shd w:val="clear" w:color="auto" w:fill="FFFFFF" w:themeFill="background1"/>
            <w:vAlign w:val="center"/>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318" w:type="dxa"/>
            <w:shd w:val="clear" w:color="auto" w:fill="FFFFFF" w:themeFill="background1"/>
            <w:vAlign w:val="center"/>
          </w:tcPr>
          <w:p w:rsidR="00D62FB5" w:rsidRPr="0086043F" w:rsidRDefault="00D62FB5" w:rsidP="0086043F">
            <w:pPr>
              <w:ind w:firstLineChars="0" w:firstLine="0"/>
              <w:rPr>
                <w:rStyle w:val="afc"/>
                <w:rFonts w:ascii="Times New Roman"/>
                <w:sz w:val="18"/>
                <w:szCs w:val="18"/>
              </w:rPr>
            </w:pPr>
          </w:p>
        </w:tc>
      </w:tr>
      <w:tr w:rsidR="00D62FB5" w:rsidRPr="00BE0356" w:rsidTr="00990E7B">
        <w:trPr>
          <w:jc w:val="center"/>
        </w:trPr>
        <w:tc>
          <w:tcPr>
            <w:tcW w:w="2122" w:type="dxa"/>
            <w:shd w:val="clear" w:color="auto" w:fill="FFFFFF" w:themeFill="background1"/>
            <w:vAlign w:val="center"/>
          </w:tcPr>
          <w:p w:rsidR="00D62FB5" w:rsidRPr="0086043F" w:rsidRDefault="00D62FB5" w:rsidP="0086043F">
            <w:pPr>
              <w:ind w:firstLineChars="0" w:firstLine="0"/>
              <w:rPr>
                <w:rStyle w:val="afc"/>
                <w:rFonts w:ascii="Times New Roman"/>
                <w:sz w:val="18"/>
              </w:rPr>
            </w:pPr>
            <w:r w:rsidRPr="0086043F">
              <w:rPr>
                <w:rStyle w:val="afc"/>
                <w:rFonts w:ascii="Times New Roman"/>
                <w:sz w:val="18"/>
              </w:rPr>
              <w:t>--</w:t>
            </w:r>
            <w:r w:rsidR="00716B39" w:rsidRPr="00716B39">
              <w:rPr>
                <w:rStyle w:val="afc"/>
                <w:rFonts w:ascii="Times New Roman"/>
                <w:sz w:val="18"/>
              </w:rPr>
              <w:t>end_date</w:t>
            </w:r>
          </w:p>
        </w:tc>
        <w:tc>
          <w:tcPr>
            <w:tcW w:w="1915" w:type="dxa"/>
            <w:shd w:val="clear" w:color="auto" w:fill="FFFFFF" w:themeFill="background1"/>
            <w:vAlign w:val="center"/>
          </w:tcPr>
          <w:p w:rsidR="00D62FB5" w:rsidRPr="0086043F" w:rsidRDefault="00D62FB5" w:rsidP="0086043F">
            <w:pPr>
              <w:ind w:firstLineChars="0" w:firstLine="0"/>
              <w:rPr>
                <w:rStyle w:val="afc"/>
                <w:rFonts w:ascii="Times New Roman"/>
                <w:sz w:val="18"/>
              </w:rPr>
            </w:pPr>
            <w:r w:rsidRPr="0086043F">
              <w:rPr>
                <w:rStyle w:val="afc"/>
                <w:rFonts w:ascii="Times New Roman"/>
                <w:sz w:val="18"/>
              </w:rPr>
              <w:t>费款所属期止</w:t>
            </w:r>
          </w:p>
        </w:tc>
        <w:tc>
          <w:tcPr>
            <w:tcW w:w="704" w:type="dxa"/>
            <w:shd w:val="clear" w:color="auto" w:fill="FFFFFF" w:themeFill="background1"/>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6</w:t>
            </w:r>
          </w:p>
        </w:tc>
        <w:tc>
          <w:tcPr>
            <w:tcW w:w="743" w:type="dxa"/>
            <w:shd w:val="clear" w:color="auto" w:fill="FFFFFF" w:themeFill="background1"/>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S</w:t>
            </w:r>
          </w:p>
        </w:tc>
        <w:tc>
          <w:tcPr>
            <w:tcW w:w="743" w:type="dxa"/>
            <w:shd w:val="clear" w:color="auto" w:fill="FFFFFF" w:themeFill="background1"/>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M</w:t>
            </w:r>
          </w:p>
        </w:tc>
        <w:tc>
          <w:tcPr>
            <w:tcW w:w="1527" w:type="dxa"/>
            <w:shd w:val="clear" w:color="auto" w:fill="FFFFFF" w:themeFill="background1"/>
            <w:vAlign w:val="center"/>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318" w:type="dxa"/>
            <w:shd w:val="clear" w:color="auto" w:fill="FFFFFF" w:themeFill="background1"/>
            <w:vAlign w:val="center"/>
          </w:tcPr>
          <w:p w:rsidR="00D62FB5" w:rsidRPr="0086043F" w:rsidRDefault="00D62FB5" w:rsidP="0086043F">
            <w:pPr>
              <w:ind w:firstLineChars="0" w:firstLine="0"/>
              <w:rPr>
                <w:rStyle w:val="afc"/>
                <w:rFonts w:ascii="Times New Roman"/>
                <w:sz w:val="18"/>
                <w:szCs w:val="18"/>
              </w:rPr>
            </w:pPr>
          </w:p>
        </w:tc>
      </w:tr>
      <w:tr w:rsidR="00D62FB5" w:rsidRPr="00BE0356" w:rsidTr="00990E7B">
        <w:trPr>
          <w:jc w:val="center"/>
        </w:trPr>
        <w:tc>
          <w:tcPr>
            <w:tcW w:w="2122" w:type="dxa"/>
            <w:shd w:val="clear" w:color="auto" w:fill="FFFFFF" w:themeFill="background1"/>
            <w:vAlign w:val="center"/>
          </w:tcPr>
          <w:p w:rsidR="00D62FB5" w:rsidRPr="0086043F" w:rsidRDefault="00D62FB5" w:rsidP="0086043F">
            <w:pPr>
              <w:ind w:firstLineChars="0" w:firstLine="0"/>
              <w:rPr>
                <w:rStyle w:val="afc"/>
                <w:rFonts w:ascii="Times New Roman"/>
                <w:sz w:val="18"/>
              </w:rPr>
            </w:pPr>
            <w:r w:rsidRPr="0086043F">
              <w:rPr>
                <w:rStyle w:val="afc"/>
                <w:rFonts w:ascii="Times New Roman"/>
                <w:sz w:val="18"/>
              </w:rPr>
              <w:t>--</w:t>
            </w:r>
            <w:r w:rsidR="00716B39" w:rsidRPr="00716B39">
              <w:rPr>
                <w:rStyle w:val="afc"/>
                <w:rFonts w:ascii="Times New Roman"/>
                <w:sz w:val="18"/>
              </w:rPr>
              <w:t>project_code</w:t>
            </w:r>
          </w:p>
        </w:tc>
        <w:tc>
          <w:tcPr>
            <w:tcW w:w="1915" w:type="dxa"/>
            <w:shd w:val="clear" w:color="auto" w:fill="FFFFFF" w:themeFill="background1"/>
            <w:vAlign w:val="center"/>
          </w:tcPr>
          <w:p w:rsidR="00D62FB5" w:rsidRPr="0086043F" w:rsidRDefault="00D62FB5" w:rsidP="0086043F">
            <w:pPr>
              <w:ind w:firstLineChars="0" w:firstLine="0"/>
              <w:rPr>
                <w:rStyle w:val="afc"/>
                <w:rFonts w:ascii="Times New Roman"/>
                <w:sz w:val="18"/>
              </w:rPr>
            </w:pPr>
            <w:r w:rsidRPr="0086043F">
              <w:rPr>
                <w:rStyle w:val="afc"/>
                <w:rFonts w:ascii="Times New Roman"/>
                <w:sz w:val="18"/>
              </w:rPr>
              <w:t>征收项目代码</w:t>
            </w:r>
          </w:p>
        </w:tc>
        <w:tc>
          <w:tcPr>
            <w:tcW w:w="704" w:type="dxa"/>
            <w:shd w:val="clear" w:color="auto" w:fill="FFFFFF" w:themeFill="background1"/>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5</w:t>
            </w:r>
          </w:p>
        </w:tc>
        <w:tc>
          <w:tcPr>
            <w:tcW w:w="743" w:type="dxa"/>
            <w:shd w:val="clear" w:color="auto" w:fill="FFFFFF" w:themeFill="background1"/>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S</w:t>
            </w:r>
          </w:p>
        </w:tc>
        <w:tc>
          <w:tcPr>
            <w:tcW w:w="743" w:type="dxa"/>
            <w:shd w:val="clear" w:color="auto" w:fill="FFFFFF" w:themeFill="background1"/>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M</w:t>
            </w:r>
          </w:p>
        </w:tc>
        <w:tc>
          <w:tcPr>
            <w:tcW w:w="1527" w:type="dxa"/>
            <w:shd w:val="clear" w:color="auto" w:fill="FFFFFF" w:themeFill="background1"/>
            <w:vAlign w:val="center"/>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318" w:type="dxa"/>
            <w:shd w:val="clear" w:color="auto" w:fill="FFFFFF" w:themeFill="background1"/>
            <w:vAlign w:val="center"/>
          </w:tcPr>
          <w:p w:rsidR="00D62FB5" w:rsidRPr="0086043F" w:rsidRDefault="00D62FB5" w:rsidP="0086043F">
            <w:pPr>
              <w:ind w:firstLineChars="0" w:firstLine="0"/>
              <w:rPr>
                <w:rStyle w:val="afc"/>
                <w:rFonts w:ascii="Times New Roman"/>
                <w:sz w:val="18"/>
                <w:szCs w:val="18"/>
              </w:rPr>
            </w:pPr>
          </w:p>
        </w:tc>
      </w:tr>
      <w:tr w:rsidR="00D62FB5" w:rsidRPr="00BE0356" w:rsidTr="00990E7B">
        <w:trPr>
          <w:jc w:val="center"/>
        </w:trPr>
        <w:tc>
          <w:tcPr>
            <w:tcW w:w="2122" w:type="dxa"/>
            <w:shd w:val="clear" w:color="auto" w:fill="FFFFFF" w:themeFill="background1"/>
            <w:vAlign w:val="center"/>
          </w:tcPr>
          <w:p w:rsidR="00D62FB5" w:rsidRPr="0086043F" w:rsidRDefault="00D62FB5" w:rsidP="0086043F">
            <w:pPr>
              <w:ind w:firstLineChars="0" w:firstLine="0"/>
              <w:rPr>
                <w:rStyle w:val="afc"/>
                <w:rFonts w:ascii="Times New Roman"/>
                <w:sz w:val="18"/>
              </w:rPr>
            </w:pPr>
            <w:r w:rsidRPr="0086043F">
              <w:rPr>
                <w:rStyle w:val="afc"/>
                <w:rFonts w:ascii="Times New Roman"/>
                <w:sz w:val="18"/>
              </w:rPr>
              <w:t>--</w:t>
            </w:r>
            <w:r w:rsidR="00716B39" w:rsidRPr="00716B39">
              <w:rPr>
                <w:rStyle w:val="afc"/>
                <w:rFonts w:ascii="Times New Roman"/>
                <w:sz w:val="18"/>
              </w:rPr>
              <w:t>project_name</w:t>
            </w:r>
          </w:p>
        </w:tc>
        <w:tc>
          <w:tcPr>
            <w:tcW w:w="1915" w:type="dxa"/>
            <w:shd w:val="clear" w:color="auto" w:fill="FFFFFF" w:themeFill="background1"/>
            <w:vAlign w:val="center"/>
          </w:tcPr>
          <w:p w:rsidR="00D62FB5" w:rsidRPr="0086043F" w:rsidRDefault="00D62FB5" w:rsidP="0086043F">
            <w:pPr>
              <w:ind w:firstLineChars="0" w:firstLine="0"/>
              <w:rPr>
                <w:rStyle w:val="afc"/>
                <w:rFonts w:ascii="Times New Roman"/>
                <w:sz w:val="18"/>
              </w:rPr>
            </w:pPr>
            <w:r w:rsidRPr="0086043F">
              <w:rPr>
                <w:rStyle w:val="afc"/>
                <w:rFonts w:ascii="Times New Roman"/>
                <w:sz w:val="18"/>
              </w:rPr>
              <w:t>征收项目名称</w:t>
            </w:r>
          </w:p>
        </w:tc>
        <w:tc>
          <w:tcPr>
            <w:tcW w:w="704" w:type="dxa"/>
            <w:shd w:val="clear" w:color="auto" w:fill="FFFFFF" w:themeFill="background1"/>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100</w:t>
            </w:r>
          </w:p>
        </w:tc>
        <w:tc>
          <w:tcPr>
            <w:tcW w:w="743" w:type="dxa"/>
            <w:shd w:val="clear" w:color="auto" w:fill="FFFFFF" w:themeFill="background1"/>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S</w:t>
            </w:r>
          </w:p>
        </w:tc>
        <w:tc>
          <w:tcPr>
            <w:tcW w:w="743" w:type="dxa"/>
            <w:shd w:val="clear" w:color="auto" w:fill="FFFFFF" w:themeFill="background1"/>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M</w:t>
            </w:r>
          </w:p>
        </w:tc>
        <w:tc>
          <w:tcPr>
            <w:tcW w:w="1527" w:type="dxa"/>
            <w:shd w:val="clear" w:color="auto" w:fill="FFFFFF" w:themeFill="background1"/>
            <w:vAlign w:val="center"/>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318" w:type="dxa"/>
            <w:shd w:val="clear" w:color="auto" w:fill="FFFFFF" w:themeFill="background1"/>
            <w:vAlign w:val="center"/>
          </w:tcPr>
          <w:p w:rsidR="00D62FB5" w:rsidRPr="0086043F" w:rsidRDefault="00D62FB5" w:rsidP="0086043F">
            <w:pPr>
              <w:ind w:firstLineChars="0" w:firstLine="0"/>
              <w:rPr>
                <w:rStyle w:val="afc"/>
                <w:rFonts w:ascii="Times New Roman"/>
                <w:sz w:val="18"/>
                <w:szCs w:val="18"/>
              </w:rPr>
            </w:pPr>
          </w:p>
        </w:tc>
      </w:tr>
      <w:tr w:rsidR="00D62FB5" w:rsidRPr="00BE0356" w:rsidTr="00990E7B">
        <w:trPr>
          <w:jc w:val="center"/>
        </w:trPr>
        <w:tc>
          <w:tcPr>
            <w:tcW w:w="2122" w:type="dxa"/>
            <w:shd w:val="clear" w:color="auto" w:fill="FFFFFF" w:themeFill="background1"/>
            <w:vAlign w:val="center"/>
          </w:tcPr>
          <w:p w:rsidR="00D62FB5" w:rsidRPr="0086043F" w:rsidRDefault="00D62FB5" w:rsidP="0086043F">
            <w:pPr>
              <w:ind w:firstLineChars="0" w:firstLine="0"/>
              <w:rPr>
                <w:rStyle w:val="afc"/>
                <w:rFonts w:ascii="Times New Roman"/>
                <w:sz w:val="18"/>
              </w:rPr>
            </w:pPr>
            <w:r w:rsidRPr="0086043F">
              <w:rPr>
                <w:rStyle w:val="afc"/>
                <w:rFonts w:ascii="Times New Roman"/>
                <w:sz w:val="18"/>
              </w:rPr>
              <w:t>--</w:t>
            </w:r>
            <w:r w:rsidR="00716B39" w:rsidRPr="00716B39">
              <w:rPr>
                <w:rStyle w:val="afc"/>
                <w:rFonts w:ascii="Times New Roman"/>
                <w:sz w:val="18"/>
              </w:rPr>
              <w:t>items_code</w:t>
            </w:r>
          </w:p>
        </w:tc>
        <w:tc>
          <w:tcPr>
            <w:tcW w:w="1915" w:type="dxa"/>
            <w:shd w:val="clear" w:color="auto" w:fill="FFFFFF" w:themeFill="background1"/>
            <w:vAlign w:val="center"/>
          </w:tcPr>
          <w:p w:rsidR="00D62FB5" w:rsidRPr="0086043F" w:rsidRDefault="00D62FB5" w:rsidP="0086043F">
            <w:pPr>
              <w:ind w:firstLineChars="0" w:firstLine="0"/>
              <w:rPr>
                <w:rStyle w:val="afc"/>
                <w:rFonts w:ascii="Times New Roman"/>
                <w:sz w:val="18"/>
              </w:rPr>
            </w:pPr>
            <w:r w:rsidRPr="0086043F">
              <w:rPr>
                <w:rStyle w:val="afc"/>
                <w:rFonts w:ascii="Times New Roman"/>
                <w:sz w:val="18"/>
              </w:rPr>
              <w:t>征收品目代码</w:t>
            </w:r>
          </w:p>
        </w:tc>
        <w:tc>
          <w:tcPr>
            <w:tcW w:w="704" w:type="dxa"/>
            <w:shd w:val="clear" w:color="auto" w:fill="FFFFFF" w:themeFill="background1"/>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9</w:t>
            </w:r>
          </w:p>
        </w:tc>
        <w:tc>
          <w:tcPr>
            <w:tcW w:w="743" w:type="dxa"/>
            <w:shd w:val="clear" w:color="auto" w:fill="FFFFFF" w:themeFill="background1"/>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S</w:t>
            </w:r>
          </w:p>
        </w:tc>
        <w:tc>
          <w:tcPr>
            <w:tcW w:w="743" w:type="dxa"/>
            <w:shd w:val="clear" w:color="auto" w:fill="FFFFFF" w:themeFill="background1"/>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M</w:t>
            </w:r>
          </w:p>
        </w:tc>
        <w:tc>
          <w:tcPr>
            <w:tcW w:w="1527" w:type="dxa"/>
            <w:shd w:val="clear" w:color="auto" w:fill="FFFFFF" w:themeFill="background1"/>
            <w:vAlign w:val="center"/>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318" w:type="dxa"/>
            <w:shd w:val="clear" w:color="auto" w:fill="FFFFFF" w:themeFill="background1"/>
            <w:vAlign w:val="center"/>
          </w:tcPr>
          <w:p w:rsidR="00D62FB5" w:rsidRPr="0086043F" w:rsidRDefault="00D62FB5" w:rsidP="0086043F">
            <w:pPr>
              <w:ind w:firstLineChars="0" w:firstLine="0"/>
              <w:rPr>
                <w:rStyle w:val="afc"/>
                <w:rFonts w:ascii="Times New Roman"/>
                <w:sz w:val="18"/>
                <w:szCs w:val="18"/>
              </w:rPr>
            </w:pPr>
          </w:p>
        </w:tc>
      </w:tr>
      <w:tr w:rsidR="00D62FB5" w:rsidRPr="00BE0356" w:rsidTr="00990E7B">
        <w:trPr>
          <w:jc w:val="center"/>
        </w:trPr>
        <w:tc>
          <w:tcPr>
            <w:tcW w:w="2122" w:type="dxa"/>
            <w:shd w:val="clear" w:color="auto" w:fill="FFFFFF" w:themeFill="background1"/>
            <w:vAlign w:val="center"/>
          </w:tcPr>
          <w:p w:rsidR="00D62FB5" w:rsidRPr="0086043F" w:rsidRDefault="00D62FB5" w:rsidP="0086043F">
            <w:pPr>
              <w:ind w:firstLineChars="0" w:firstLine="0"/>
              <w:rPr>
                <w:rStyle w:val="afc"/>
                <w:rFonts w:ascii="Times New Roman"/>
                <w:sz w:val="18"/>
              </w:rPr>
            </w:pPr>
            <w:r w:rsidRPr="0086043F">
              <w:rPr>
                <w:rStyle w:val="afc"/>
                <w:rFonts w:ascii="Times New Roman"/>
                <w:sz w:val="18"/>
              </w:rPr>
              <w:t>--</w:t>
            </w:r>
            <w:r w:rsidR="00716B39" w:rsidRPr="00716B39">
              <w:rPr>
                <w:rStyle w:val="afc"/>
                <w:rFonts w:ascii="Times New Roman"/>
                <w:sz w:val="18"/>
              </w:rPr>
              <w:t>items_name</w:t>
            </w:r>
          </w:p>
        </w:tc>
        <w:tc>
          <w:tcPr>
            <w:tcW w:w="1915" w:type="dxa"/>
            <w:shd w:val="clear" w:color="auto" w:fill="FFFFFF" w:themeFill="background1"/>
            <w:vAlign w:val="center"/>
          </w:tcPr>
          <w:p w:rsidR="00D62FB5" w:rsidRPr="0086043F" w:rsidRDefault="00D62FB5" w:rsidP="0086043F">
            <w:pPr>
              <w:ind w:firstLineChars="0" w:firstLine="0"/>
              <w:rPr>
                <w:rStyle w:val="afc"/>
                <w:rFonts w:ascii="Times New Roman"/>
                <w:sz w:val="18"/>
              </w:rPr>
            </w:pPr>
            <w:r w:rsidRPr="0086043F">
              <w:rPr>
                <w:rStyle w:val="afc"/>
                <w:rFonts w:ascii="Times New Roman"/>
                <w:sz w:val="18"/>
              </w:rPr>
              <w:t>征收品目名称</w:t>
            </w:r>
          </w:p>
        </w:tc>
        <w:tc>
          <w:tcPr>
            <w:tcW w:w="704" w:type="dxa"/>
            <w:shd w:val="clear" w:color="auto" w:fill="FFFFFF" w:themeFill="background1"/>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100</w:t>
            </w:r>
          </w:p>
        </w:tc>
        <w:tc>
          <w:tcPr>
            <w:tcW w:w="743" w:type="dxa"/>
            <w:shd w:val="clear" w:color="auto" w:fill="FFFFFF" w:themeFill="background1"/>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S</w:t>
            </w:r>
          </w:p>
        </w:tc>
        <w:tc>
          <w:tcPr>
            <w:tcW w:w="743" w:type="dxa"/>
            <w:shd w:val="clear" w:color="auto" w:fill="FFFFFF" w:themeFill="background1"/>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M</w:t>
            </w:r>
          </w:p>
        </w:tc>
        <w:tc>
          <w:tcPr>
            <w:tcW w:w="1527" w:type="dxa"/>
            <w:shd w:val="clear" w:color="auto" w:fill="FFFFFF" w:themeFill="background1"/>
            <w:vAlign w:val="center"/>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318" w:type="dxa"/>
            <w:shd w:val="clear" w:color="auto" w:fill="FFFFFF" w:themeFill="background1"/>
            <w:vAlign w:val="center"/>
          </w:tcPr>
          <w:p w:rsidR="00D62FB5" w:rsidRPr="0086043F" w:rsidRDefault="00D62FB5" w:rsidP="0086043F">
            <w:pPr>
              <w:ind w:firstLineChars="0" w:firstLine="0"/>
              <w:rPr>
                <w:rStyle w:val="afc"/>
                <w:rFonts w:ascii="Times New Roman"/>
                <w:sz w:val="18"/>
                <w:szCs w:val="18"/>
              </w:rPr>
            </w:pPr>
          </w:p>
        </w:tc>
      </w:tr>
      <w:tr w:rsidR="00D62FB5" w:rsidRPr="00BE0356" w:rsidTr="00990E7B">
        <w:trPr>
          <w:jc w:val="center"/>
        </w:trPr>
        <w:tc>
          <w:tcPr>
            <w:tcW w:w="2122" w:type="dxa"/>
            <w:shd w:val="clear" w:color="auto" w:fill="FFFFFF" w:themeFill="background1"/>
            <w:vAlign w:val="center"/>
          </w:tcPr>
          <w:p w:rsidR="00D62FB5" w:rsidRPr="0086043F" w:rsidRDefault="00D62FB5" w:rsidP="0086043F">
            <w:pPr>
              <w:ind w:firstLineChars="0" w:firstLine="0"/>
              <w:rPr>
                <w:rStyle w:val="afc"/>
                <w:rFonts w:ascii="Times New Roman"/>
                <w:sz w:val="18"/>
              </w:rPr>
            </w:pPr>
            <w:r w:rsidRPr="0086043F">
              <w:rPr>
                <w:rStyle w:val="afc"/>
                <w:rFonts w:ascii="Times New Roman"/>
                <w:sz w:val="18"/>
              </w:rPr>
              <w:t>--</w:t>
            </w:r>
            <w:r w:rsidR="00716B39" w:rsidRPr="00716B39">
              <w:rPr>
                <w:rStyle w:val="afc"/>
                <w:rFonts w:ascii="Times New Roman"/>
                <w:sz w:val="18"/>
              </w:rPr>
              <w:t>sub_item_code</w:t>
            </w:r>
          </w:p>
        </w:tc>
        <w:tc>
          <w:tcPr>
            <w:tcW w:w="1915" w:type="dxa"/>
            <w:shd w:val="clear" w:color="auto" w:fill="FFFFFF" w:themeFill="background1"/>
            <w:vAlign w:val="center"/>
          </w:tcPr>
          <w:p w:rsidR="00D62FB5" w:rsidRPr="0086043F" w:rsidRDefault="00D62FB5" w:rsidP="0086043F">
            <w:pPr>
              <w:ind w:firstLineChars="0" w:firstLine="0"/>
              <w:rPr>
                <w:rStyle w:val="afc"/>
                <w:rFonts w:ascii="Times New Roman"/>
                <w:sz w:val="18"/>
              </w:rPr>
            </w:pPr>
            <w:r w:rsidRPr="0086043F">
              <w:rPr>
                <w:rStyle w:val="afc"/>
                <w:rFonts w:ascii="Times New Roman"/>
                <w:sz w:val="18"/>
              </w:rPr>
              <w:t>征收子目代码</w:t>
            </w:r>
          </w:p>
        </w:tc>
        <w:tc>
          <w:tcPr>
            <w:tcW w:w="704" w:type="dxa"/>
            <w:shd w:val="clear" w:color="auto" w:fill="FFFFFF" w:themeFill="background1"/>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16</w:t>
            </w:r>
          </w:p>
        </w:tc>
        <w:tc>
          <w:tcPr>
            <w:tcW w:w="743" w:type="dxa"/>
            <w:shd w:val="clear" w:color="auto" w:fill="FFFFFF" w:themeFill="background1"/>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S</w:t>
            </w:r>
          </w:p>
        </w:tc>
        <w:tc>
          <w:tcPr>
            <w:tcW w:w="743" w:type="dxa"/>
            <w:shd w:val="clear" w:color="auto" w:fill="FFFFFF" w:themeFill="background1"/>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M</w:t>
            </w:r>
          </w:p>
        </w:tc>
        <w:tc>
          <w:tcPr>
            <w:tcW w:w="1527" w:type="dxa"/>
            <w:shd w:val="clear" w:color="auto" w:fill="FFFFFF" w:themeFill="background1"/>
            <w:vAlign w:val="center"/>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318" w:type="dxa"/>
            <w:shd w:val="clear" w:color="auto" w:fill="FFFFFF" w:themeFill="background1"/>
            <w:vAlign w:val="center"/>
          </w:tcPr>
          <w:p w:rsidR="00D62FB5" w:rsidRPr="0086043F" w:rsidRDefault="00D62FB5" w:rsidP="0086043F">
            <w:pPr>
              <w:ind w:firstLineChars="0" w:firstLine="0"/>
              <w:rPr>
                <w:rStyle w:val="afc"/>
                <w:rFonts w:ascii="Times New Roman"/>
                <w:sz w:val="18"/>
                <w:szCs w:val="18"/>
              </w:rPr>
            </w:pPr>
          </w:p>
        </w:tc>
      </w:tr>
      <w:tr w:rsidR="00D62FB5" w:rsidRPr="00BE0356" w:rsidTr="00990E7B">
        <w:trPr>
          <w:jc w:val="center"/>
        </w:trPr>
        <w:tc>
          <w:tcPr>
            <w:tcW w:w="2122" w:type="dxa"/>
            <w:shd w:val="clear" w:color="auto" w:fill="FFFFFF" w:themeFill="background1"/>
            <w:vAlign w:val="center"/>
          </w:tcPr>
          <w:p w:rsidR="00D62FB5" w:rsidRPr="0086043F" w:rsidRDefault="00D62FB5" w:rsidP="0086043F">
            <w:pPr>
              <w:ind w:firstLineChars="0" w:firstLine="0"/>
              <w:rPr>
                <w:rStyle w:val="afc"/>
                <w:rFonts w:ascii="Times New Roman"/>
                <w:sz w:val="18"/>
              </w:rPr>
            </w:pPr>
            <w:r w:rsidRPr="0086043F">
              <w:rPr>
                <w:rStyle w:val="afc"/>
                <w:rFonts w:ascii="Times New Roman"/>
                <w:sz w:val="18"/>
              </w:rPr>
              <w:t>--</w:t>
            </w:r>
            <w:r w:rsidR="00716B39" w:rsidRPr="00716B39">
              <w:rPr>
                <w:rStyle w:val="afc"/>
                <w:rFonts w:ascii="Times New Roman"/>
                <w:sz w:val="18"/>
              </w:rPr>
              <w:t>sub_item_name</w:t>
            </w:r>
          </w:p>
        </w:tc>
        <w:tc>
          <w:tcPr>
            <w:tcW w:w="1915" w:type="dxa"/>
            <w:shd w:val="clear" w:color="auto" w:fill="FFFFFF" w:themeFill="background1"/>
            <w:vAlign w:val="center"/>
          </w:tcPr>
          <w:p w:rsidR="00D62FB5" w:rsidRPr="0086043F" w:rsidRDefault="00D62FB5" w:rsidP="0086043F">
            <w:pPr>
              <w:ind w:firstLineChars="0" w:firstLine="0"/>
              <w:rPr>
                <w:rStyle w:val="afc"/>
                <w:rFonts w:ascii="Times New Roman"/>
                <w:sz w:val="18"/>
              </w:rPr>
            </w:pPr>
            <w:r w:rsidRPr="0086043F">
              <w:rPr>
                <w:rStyle w:val="afc"/>
                <w:rFonts w:ascii="Times New Roman"/>
                <w:sz w:val="18"/>
              </w:rPr>
              <w:t>征收子目名称</w:t>
            </w:r>
          </w:p>
        </w:tc>
        <w:tc>
          <w:tcPr>
            <w:tcW w:w="704" w:type="dxa"/>
            <w:shd w:val="clear" w:color="auto" w:fill="FFFFFF" w:themeFill="background1"/>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100</w:t>
            </w:r>
          </w:p>
        </w:tc>
        <w:tc>
          <w:tcPr>
            <w:tcW w:w="743" w:type="dxa"/>
            <w:shd w:val="clear" w:color="auto" w:fill="FFFFFF" w:themeFill="background1"/>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S</w:t>
            </w:r>
          </w:p>
        </w:tc>
        <w:tc>
          <w:tcPr>
            <w:tcW w:w="743" w:type="dxa"/>
            <w:shd w:val="clear" w:color="auto" w:fill="FFFFFF" w:themeFill="background1"/>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M</w:t>
            </w:r>
          </w:p>
        </w:tc>
        <w:tc>
          <w:tcPr>
            <w:tcW w:w="1527" w:type="dxa"/>
            <w:shd w:val="clear" w:color="auto" w:fill="FFFFFF" w:themeFill="background1"/>
            <w:vAlign w:val="center"/>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318" w:type="dxa"/>
            <w:shd w:val="clear" w:color="auto" w:fill="FFFFFF" w:themeFill="background1"/>
            <w:vAlign w:val="center"/>
          </w:tcPr>
          <w:p w:rsidR="00D62FB5" w:rsidRPr="0086043F" w:rsidRDefault="00D62FB5" w:rsidP="0086043F">
            <w:pPr>
              <w:ind w:firstLineChars="0" w:firstLine="0"/>
              <w:rPr>
                <w:rStyle w:val="afc"/>
                <w:rFonts w:ascii="Times New Roman"/>
                <w:sz w:val="18"/>
                <w:szCs w:val="18"/>
              </w:rPr>
            </w:pPr>
          </w:p>
        </w:tc>
      </w:tr>
      <w:tr w:rsidR="00D62FB5" w:rsidRPr="00BE0356" w:rsidTr="00990E7B">
        <w:trPr>
          <w:jc w:val="center"/>
        </w:trPr>
        <w:tc>
          <w:tcPr>
            <w:tcW w:w="2122" w:type="dxa"/>
            <w:shd w:val="clear" w:color="auto" w:fill="FFFFFF" w:themeFill="background1"/>
            <w:vAlign w:val="center"/>
          </w:tcPr>
          <w:p w:rsidR="00D62FB5" w:rsidRPr="0086043F" w:rsidRDefault="00D62FB5" w:rsidP="0086043F">
            <w:pPr>
              <w:ind w:firstLineChars="0" w:firstLine="0"/>
              <w:rPr>
                <w:rStyle w:val="afc"/>
                <w:rFonts w:ascii="Times New Roman"/>
                <w:sz w:val="18"/>
              </w:rPr>
            </w:pPr>
            <w:r w:rsidRPr="0086043F">
              <w:rPr>
                <w:rStyle w:val="afc"/>
                <w:rFonts w:ascii="Times New Roman"/>
                <w:sz w:val="18"/>
              </w:rPr>
              <w:t>--</w:t>
            </w:r>
            <w:r w:rsidR="00716B39" w:rsidRPr="00716B39">
              <w:rPr>
                <w:rStyle w:val="afc"/>
                <w:rFonts w:ascii="Times New Roman"/>
                <w:sz w:val="18"/>
              </w:rPr>
              <w:t>pay_amt</w:t>
            </w:r>
          </w:p>
        </w:tc>
        <w:tc>
          <w:tcPr>
            <w:tcW w:w="1915" w:type="dxa"/>
            <w:shd w:val="clear" w:color="auto" w:fill="FFFFFF" w:themeFill="background1"/>
            <w:vAlign w:val="center"/>
          </w:tcPr>
          <w:p w:rsidR="00D62FB5" w:rsidRPr="0086043F" w:rsidRDefault="00D62FB5" w:rsidP="0086043F">
            <w:pPr>
              <w:ind w:firstLineChars="0" w:firstLine="0"/>
              <w:rPr>
                <w:rStyle w:val="afc"/>
                <w:rFonts w:ascii="Times New Roman"/>
                <w:sz w:val="18"/>
              </w:rPr>
            </w:pPr>
            <w:r w:rsidRPr="0086043F">
              <w:rPr>
                <w:rStyle w:val="afc"/>
                <w:rFonts w:ascii="Times New Roman"/>
                <w:sz w:val="18"/>
              </w:rPr>
              <w:t>缴费金额</w:t>
            </w:r>
          </w:p>
        </w:tc>
        <w:tc>
          <w:tcPr>
            <w:tcW w:w="704" w:type="dxa"/>
            <w:shd w:val="clear" w:color="auto" w:fill="FFFFFF" w:themeFill="background1"/>
          </w:tcPr>
          <w:p w:rsidR="00D62FB5" w:rsidRDefault="007173EA" w:rsidP="0086043F">
            <w:pPr>
              <w:ind w:firstLineChars="0" w:firstLine="0"/>
              <w:rPr>
                <w:rStyle w:val="afc"/>
                <w:rFonts w:ascii="Times New Roman"/>
                <w:sz w:val="18"/>
                <w:szCs w:val="18"/>
              </w:rPr>
            </w:pPr>
            <w:r>
              <w:rPr>
                <w:rStyle w:val="afc"/>
                <w:rFonts w:ascii="Times New Roman" w:hint="eastAsia"/>
                <w:sz w:val="18"/>
                <w:szCs w:val="18"/>
              </w:rPr>
              <w:t>18</w:t>
            </w:r>
            <w:r w:rsidR="00D62FB5">
              <w:rPr>
                <w:rStyle w:val="afc"/>
                <w:rFonts w:ascii="Times New Roman" w:hint="eastAsia"/>
                <w:sz w:val="18"/>
                <w:szCs w:val="18"/>
              </w:rPr>
              <w:t>.2</w:t>
            </w:r>
          </w:p>
        </w:tc>
        <w:tc>
          <w:tcPr>
            <w:tcW w:w="743" w:type="dxa"/>
            <w:shd w:val="clear" w:color="auto" w:fill="FFFFFF" w:themeFill="background1"/>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D</w:t>
            </w:r>
          </w:p>
        </w:tc>
        <w:tc>
          <w:tcPr>
            <w:tcW w:w="743" w:type="dxa"/>
            <w:shd w:val="clear" w:color="auto" w:fill="FFFFFF" w:themeFill="background1"/>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M</w:t>
            </w:r>
          </w:p>
        </w:tc>
        <w:tc>
          <w:tcPr>
            <w:tcW w:w="1527" w:type="dxa"/>
            <w:shd w:val="clear" w:color="auto" w:fill="FFFFFF" w:themeFill="background1"/>
            <w:vAlign w:val="center"/>
          </w:tcPr>
          <w:p w:rsidR="00D62FB5" w:rsidRDefault="00D62FB5" w:rsidP="0086043F">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318" w:type="dxa"/>
            <w:shd w:val="clear" w:color="auto" w:fill="FFFFFF" w:themeFill="background1"/>
            <w:vAlign w:val="center"/>
          </w:tcPr>
          <w:p w:rsidR="00D62FB5" w:rsidRPr="0086043F" w:rsidRDefault="00D62FB5" w:rsidP="0086043F">
            <w:pPr>
              <w:ind w:firstLineChars="0" w:firstLine="0"/>
              <w:rPr>
                <w:rStyle w:val="afc"/>
                <w:rFonts w:ascii="Times New Roman"/>
                <w:sz w:val="18"/>
                <w:szCs w:val="18"/>
              </w:rPr>
            </w:pPr>
          </w:p>
        </w:tc>
      </w:tr>
    </w:tbl>
    <w:p w:rsidR="00FF74FC" w:rsidRDefault="0086043F" w:rsidP="00FF74FC">
      <w:pPr>
        <w:pStyle w:val="21"/>
        <w:numPr>
          <w:ilvl w:val="1"/>
          <w:numId w:val="1"/>
        </w:numPr>
        <w:ind w:left="0" w:firstLine="0"/>
      </w:pPr>
      <w:bookmarkStart w:id="74" w:name="_Toc8133755"/>
      <w:r>
        <w:rPr>
          <w:rFonts w:hint="eastAsia"/>
        </w:rPr>
        <w:lastRenderedPageBreak/>
        <w:t>个人银行</w:t>
      </w:r>
      <w:r>
        <w:t>缴费灵活就业查询</w:t>
      </w:r>
      <w:bookmarkEnd w:id="74"/>
    </w:p>
    <w:p w:rsidR="00FF74FC" w:rsidRDefault="0086043F" w:rsidP="00DB275A">
      <w:pPr>
        <w:pStyle w:val="3"/>
      </w:pPr>
      <w:bookmarkStart w:id="75" w:name="_Toc8133756"/>
      <w:r>
        <w:rPr>
          <w:rFonts w:hint="eastAsia"/>
        </w:rPr>
        <w:t>个人</w:t>
      </w:r>
      <w:r>
        <w:t>银行缴费灵活就业</w:t>
      </w:r>
      <w:r>
        <w:rPr>
          <w:rFonts w:hint="eastAsia"/>
        </w:rPr>
        <w:t>查询</w:t>
      </w:r>
      <w:r w:rsidR="00FF74FC">
        <w:t>服务</w:t>
      </w:r>
      <w:r>
        <w:rPr>
          <w:rFonts w:hint="eastAsia"/>
        </w:rPr>
        <w:t>（oBOW712703）</w:t>
      </w:r>
      <w:bookmarkEnd w:id="75"/>
    </w:p>
    <w:p w:rsidR="00FF74FC" w:rsidRDefault="00FF74FC" w:rsidP="00FF74FC">
      <w:pPr>
        <w:ind w:firstLine="480"/>
      </w:pPr>
      <w:r>
        <w:rPr>
          <w:rFonts w:hint="eastAsia"/>
        </w:rPr>
        <w:t>系统标识：</w:t>
      </w:r>
      <w:r w:rsidR="0086043F">
        <w:t>OBOW</w:t>
      </w:r>
    </w:p>
    <w:p w:rsidR="00FF74FC" w:rsidRPr="00412DD5" w:rsidRDefault="00FF74FC" w:rsidP="00FF74FC">
      <w:pPr>
        <w:ind w:firstLine="480"/>
      </w:pPr>
      <w:r>
        <w:rPr>
          <w:rFonts w:hint="eastAsia"/>
        </w:rPr>
        <w:t>交易码：</w:t>
      </w:r>
      <w:r w:rsidR="0086043F">
        <w:t>712703</w:t>
      </w:r>
    </w:p>
    <w:p w:rsidR="00FF74FC" w:rsidRDefault="00FF74FC" w:rsidP="00DB275A">
      <w:pPr>
        <w:pStyle w:val="3"/>
      </w:pPr>
      <w:bookmarkStart w:id="76" w:name="_Toc8133757"/>
      <w:r>
        <w:rPr>
          <w:rFonts w:hint="eastAsia"/>
        </w:rPr>
        <w:t>业务功能</w:t>
      </w:r>
      <w:bookmarkEnd w:id="76"/>
    </w:p>
    <w:p w:rsidR="00FF74FC" w:rsidRDefault="00631CD2" w:rsidP="00FF74FC">
      <w:pPr>
        <w:ind w:firstLine="480"/>
      </w:pPr>
      <w:r>
        <w:t>实现</w:t>
      </w:r>
      <w:r w:rsidR="0086043F" w:rsidRPr="0037345D">
        <w:rPr>
          <w:rFonts w:ascii="Times New Roman" w:hAnsi="Times New Roman" w:hint="eastAsia"/>
        </w:rPr>
        <w:t>获取灵活就业人员的待缴费信息或者缴费档次信息</w:t>
      </w:r>
      <w:r w:rsidR="007D2E9F">
        <w:rPr>
          <w:rFonts w:hint="eastAsia"/>
        </w:rPr>
        <w:t>的</w:t>
      </w:r>
      <w:r>
        <w:t>功能。</w:t>
      </w:r>
    </w:p>
    <w:p w:rsidR="00FF74FC" w:rsidRDefault="00FF74FC" w:rsidP="00DB275A">
      <w:pPr>
        <w:pStyle w:val="3"/>
      </w:pPr>
      <w:bookmarkStart w:id="77" w:name="_Toc8133758"/>
      <w:r>
        <w:rPr>
          <w:rFonts w:hint="eastAsia"/>
        </w:rPr>
        <w:t>请求报文</w:t>
      </w:r>
      <w:bookmarkEnd w:id="77"/>
    </w:p>
    <w:p w:rsidR="00FF74FC" w:rsidRPr="00ED5D84" w:rsidRDefault="00FF74FC" w:rsidP="00FF74FC">
      <w:pPr>
        <w:ind w:firstLine="480"/>
        <w:rPr>
          <w:rStyle w:val="afc"/>
        </w:rPr>
      </w:pPr>
      <w:r w:rsidRPr="00ED5D84">
        <w:rPr>
          <w:rStyle w:val="afc"/>
          <w:rFonts w:hint="eastAsia"/>
        </w:rPr>
        <w:t>标签路径：</w:t>
      </w:r>
      <w:r w:rsidR="00631CD2">
        <w:rPr>
          <w:rStyle w:val="afc"/>
          <w:rFonts w:hint="eastAsia"/>
        </w:rPr>
        <w:t>/</w:t>
      </w:r>
      <w:r w:rsidR="00631CD2" w:rsidRPr="00C2789D">
        <w:rPr>
          <w:rStyle w:val="afc"/>
          <w:rFonts w:hint="eastAsia"/>
        </w:rPr>
        <w:t>t</w:t>
      </w:r>
      <w:r w:rsidR="00631CD2" w:rsidRPr="00C2789D">
        <w:rPr>
          <w:rStyle w:val="afc"/>
        </w:rPr>
        <w:t>ransaction</w:t>
      </w:r>
      <w:r w:rsidR="00631CD2" w:rsidRPr="00ED5D84">
        <w:rPr>
          <w:rStyle w:val="afc"/>
          <w:rFonts w:hint="eastAsia"/>
        </w:rPr>
        <w:t>/</w:t>
      </w:r>
      <w:r w:rsidR="00631CD2">
        <w:rPr>
          <w:rStyle w:val="afc"/>
          <w:rFonts w:hint="eastAsia"/>
        </w:rPr>
        <w:t>body/</w:t>
      </w:r>
      <w:r w:rsidR="00631CD2" w:rsidRPr="00C2789D">
        <w:rPr>
          <w:rStyle w:val="afc"/>
          <w:rFonts w:hint="eastAsia"/>
        </w:rPr>
        <w:t>request/</w:t>
      </w:r>
      <w:r w:rsidR="00631CD2" w:rsidRPr="00B0614D">
        <w:rPr>
          <w:rStyle w:val="afc"/>
        </w:rPr>
        <w:t>xfaceTradeDTO</w:t>
      </w:r>
      <w:r w:rsidR="00631CD2">
        <w:rPr>
          <w:rStyle w:val="afc"/>
          <w:rFonts w:hint="eastAsia"/>
        </w:rPr>
        <w:t>/</w:t>
      </w:r>
      <w:r w:rsidR="00631CD2">
        <w:rPr>
          <w:rStyle w:val="afc"/>
        </w:rPr>
        <w:t>oBOW712</w:t>
      </w:r>
      <w:r w:rsidR="0086043F">
        <w:rPr>
          <w:rStyle w:val="afc"/>
        </w:rPr>
        <w:t>703</w:t>
      </w:r>
      <w:r w:rsidR="00631CD2">
        <w:rPr>
          <w:rStyle w:val="afc"/>
        </w:rPr>
        <w:t>DTO</w:t>
      </w:r>
    </w:p>
    <w:p w:rsidR="00FF74FC" w:rsidRDefault="00FF74FC" w:rsidP="00FF74FC">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t xml:space="preserve">.5 </w:t>
      </w:r>
      <w:r w:rsidR="0086043F">
        <w:rPr>
          <w:rFonts w:hint="eastAsia"/>
        </w:rPr>
        <w:t>个人银行</w:t>
      </w:r>
      <w:r w:rsidR="0086043F">
        <w:t>缴费灵活就业查询</w:t>
      </w:r>
      <w:r>
        <w:rPr>
          <w:rFonts w:hint="eastAsia"/>
        </w:rPr>
        <w:t>请求</w:t>
      </w:r>
      <w:r>
        <w:t>报文</w:t>
      </w:r>
    </w:p>
    <w:tbl>
      <w:tblPr>
        <w:tblStyle w:val="af4"/>
        <w:tblW w:w="9072" w:type="dxa"/>
        <w:jc w:val="center"/>
        <w:tblLayout w:type="fixed"/>
        <w:tblLook w:val="04A0"/>
      </w:tblPr>
      <w:tblGrid>
        <w:gridCol w:w="1980"/>
        <w:gridCol w:w="1701"/>
        <w:gridCol w:w="709"/>
        <w:gridCol w:w="708"/>
        <w:gridCol w:w="709"/>
        <w:gridCol w:w="992"/>
        <w:gridCol w:w="2273"/>
      </w:tblGrid>
      <w:tr w:rsidR="00631CD2" w:rsidRPr="00BE0356" w:rsidTr="00990E7B">
        <w:trPr>
          <w:jc w:val="center"/>
        </w:trPr>
        <w:tc>
          <w:tcPr>
            <w:tcW w:w="1980" w:type="dxa"/>
            <w:shd w:val="clear" w:color="auto" w:fill="5B9BD5" w:themeFill="accent1"/>
            <w:vAlign w:val="center"/>
          </w:tcPr>
          <w:p w:rsidR="00631CD2" w:rsidRPr="00BE0356" w:rsidRDefault="00631CD2" w:rsidP="007D2E9F">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701" w:type="dxa"/>
            <w:shd w:val="clear" w:color="auto" w:fill="5B9BD5" w:themeFill="accent1"/>
            <w:vAlign w:val="center"/>
          </w:tcPr>
          <w:p w:rsidR="00631CD2" w:rsidRPr="00BE0356" w:rsidRDefault="00631CD2" w:rsidP="007D2E9F">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09" w:type="dxa"/>
            <w:shd w:val="clear" w:color="auto" w:fill="5B9BD5" w:themeFill="accent1"/>
            <w:vAlign w:val="center"/>
          </w:tcPr>
          <w:p w:rsidR="00631CD2" w:rsidRPr="00BE0356" w:rsidRDefault="00631CD2" w:rsidP="007D2E9F">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08" w:type="dxa"/>
            <w:shd w:val="clear" w:color="auto" w:fill="5B9BD5" w:themeFill="accent1"/>
            <w:vAlign w:val="center"/>
          </w:tcPr>
          <w:p w:rsidR="00631CD2" w:rsidRPr="00BE0356" w:rsidRDefault="00631CD2" w:rsidP="007D2E9F">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09" w:type="dxa"/>
            <w:shd w:val="clear" w:color="auto" w:fill="5B9BD5" w:themeFill="accent1"/>
            <w:vAlign w:val="center"/>
          </w:tcPr>
          <w:p w:rsidR="00631CD2" w:rsidRPr="00BE0356" w:rsidRDefault="00631CD2" w:rsidP="007D2E9F">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992" w:type="dxa"/>
            <w:shd w:val="clear" w:color="auto" w:fill="5B9BD5" w:themeFill="accent1"/>
            <w:vAlign w:val="center"/>
          </w:tcPr>
          <w:p w:rsidR="00631CD2" w:rsidRPr="00BE0356" w:rsidRDefault="00631CD2" w:rsidP="007D2E9F">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2273" w:type="dxa"/>
            <w:shd w:val="clear" w:color="auto" w:fill="5B9BD5" w:themeFill="accent1"/>
            <w:vAlign w:val="center"/>
          </w:tcPr>
          <w:p w:rsidR="00631CD2" w:rsidRPr="00BE0356" w:rsidRDefault="00631CD2" w:rsidP="007D2E9F">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631CD2" w:rsidRPr="00F95887" w:rsidTr="00990E7B">
        <w:trPr>
          <w:jc w:val="center"/>
        </w:trPr>
        <w:tc>
          <w:tcPr>
            <w:tcW w:w="1980" w:type="dxa"/>
            <w:vAlign w:val="center"/>
          </w:tcPr>
          <w:p w:rsidR="00631CD2" w:rsidRPr="00631CD2" w:rsidRDefault="00631CD2" w:rsidP="007D2E9F">
            <w:pPr>
              <w:ind w:firstLineChars="0" w:firstLine="0"/>
              <w:rPr>
                <w:rStyle w:val="afc"/>
                <w:rFonts w:ascii="Times New Roman"/>
                <w:sz w:val="18"/>
                <w:szCs w:val="18"/>
              </w:rPr>
            </w:pPr>
            <w:r w:rsidRPr="00787BD6">
              <w:rPr>
                <w:rStyle w:val="afc"/>
                <w:rFonts w:ascii="Times New Roman"/>
                <w:sz w:val="18"/>
                <w:szCs w:val="18"/>
              </w:rPr>
              <w:t>middHead</w:t>
            </w:r>
          </w:p>
        </w:tc>
        <w:tc>
          <w:tcPr>
            <w:tcW w:w="1701" w:type="dxa"/>
            <w:vAlign w:val="center"/>
          </w:tcPr>
          <w:p w:rsidR="00631CD2" w:rsidRPr="00631CD2" w:rsidRDefault="00631CD2" w:rsidP="007D2E9F">
            <w:pPr>
              <w:ind w:firstLineChars="0" w:firstLine="0"/>
              <w:rPr>
                <w:rStyle w:val="afc"/>
                <w:rFonts w:ascii="Times New Roman"/>
                <w:sz w:val="18"/>
                <w:szCs w:val="18"/>
              </w:rPr>
            </w:pPr>
            <w:r>
              <w:rPr>
                <w:rStyle w:val="afc"/>
                <w:rFonts w:ascii="Times New Roman" w:hint="eastAsia"/>
                <w:sz w:val="18"/>
                <w:szCs w:val="18"/>
              </w:rPr>
              <w:t>报文</w:t>
            </w:r>
            <w:r>
              <w:rPr>
                <w:rStyle w:val="afc"/>
                <w:rFonts w:ascii="Times New Roman"/>
                <w:sz w:val="18"/>
                <w:szCs w:val="18"/>
              </w:rPr>
              <w:t>头结点</w:t>
            </w:r>
          </w:p>
        </w:tc>
        <w:tc>
          <w:tcPr>
            <w:tcW w:w="709" w:type="dxa"/>
            <w:vAlign w:val="center"/>
          </w:tcPr>
          <w:p w:rsidR="00631CD2" w:rsidRPr="00631CD2" w:rsidRDefault="00631CD2" w:rsidP="007D2E9F">
            <w:pPr>
              <w:ind w:firstLineChars="0" w:firstLine="0"/>
              <w:rPr>
                <w:rStyle w:val="afc"/>
                <w:rFonts w:ascii="Times New Roman"/>
                <w:sz w:val="18"/>
                <w:szCs w:val="18"/>
              </w:rPr>
            </w:pPr>
          </w:p>
        </w:tc>
        <w:tc>
          <w:tcPr>
            <w:tcW w:w="708" w:type="dxa"/>
            <w:vAlign w:val="center"/>
          </w:tcPr>
          <w:p w:rsidR="00631CD2" w:rsidRPr="00631CD2" w:rsidRDefault="00631CD2" w:rsidP="007D2E9F">
            <w:pPr>
              <w:ind w:firstLineChars="0" w:firstLine="0"/>
              <w:rPr>
                <w:rStyle w:val="afc"/>
                <w:rFonts w:ascii="Times New Roman"/>
                <w:sz w:val="18"/>
                <w:szCs w:val="18"/>
              </w:rPr>
            </w:pPr>
          </w:p>
        </w:tc>
        <w:tc>
          <w:tcPr>
            <w:tcW w:w="709" w:type="dxa"/>
            <w:vAlign w:val="center"/>
          </w:tcPr>
          <w:p w:rsidR="00631CD2" w:rsidRPr="00631CD2" w:rsidRDefault="00631CD2" w:rsidP="007D2E9F">
            <w:pPr>
              <w:ind w:firstLineChars="0" w:firstLine="0"/>
              <w:rPr>
                <w:rStyle w:val="afc"/>
                <w:rFonts w:ascii="Times New Roman"/>
                <w:sz w:val="18"/>
                <w:szCs w:val="18"/>
              </w:rPr>
            </w:pPr>
          </w:p>
        </w:tc>
        <w:tc>
          <w:tcPr>
            <w:tcW w:w="992" w:type="dxa"/>
            <w:vAlign w:val="center"/>
          </w:tcPr>
          <w:p w:rsidR="00631CD2" w:rsidRPr="00631CD2" w:rsidRDefault="00631CD2" w:rsidP="007D2E9F">
            <w:pPr>
              <w:ind w:firstLineChars="0" w:firstLine="0"/>
              <w:rPr>
                <w:rStyle w:val="afc"/>
                <w:rFonts w:ascii="Times New Roman"/>
                <w:sz w:val="18"/>
                <w:szCs w:val="18"/>
              </w:rPr>
            </w:pPr>
          </w:p>
        </w:tc>
        <w:tc>
          <w:tcPr>
            <w:tcW w:w="2273" w:type="dxa"/>
            <w:vAlign w:val="center"/>
          </w:tcPr>
          <w:p w:rsidR="00631CD2" w:rsidRPr="00631CD2" w:rsidRDefault="00631CD2" w:rsidP="007D2E9F">
            <w:pPr>
              <w:ind w:firstLineChars="0" w:firstLine="0"/>
              <w:rPr>
                <w:rStyle w:val="afc"/>
                <w:rFonts w:ascii="Times New Roman"/>
                <w:sz w:val="18"/>
                <w:szCs w:val="18"/>
              </w:rPr>
            </w:pPr>
          </w:p>
        </w:tc>
      </w:tr>
      <w:tr w:rsidR="00631CD2" w:rsidRPr="00F95887" w:rsidTr="00990E7B">
        <w:trPr>
          <w:jc w:val="center"/>
        </w:trPr>
        <w:tc>
          <w:tcPr>
            <w:tcW w:w="1980" w:type="dxa"/>
            <w:vAlign w:val="center"/>
          </w:tcPr>
          <w:p w:rsidR="00631CD2" w:rsidRPr="00631CD2" w:rsidRDefault="00631CD2" w:rsidP="007D2E9F">
            <w:pPr>
              <w:ind w:firstLineChars="0" w:firstLine="0"/>
              <w:rPr>
                <w:rStyle w:val="afc"/>
                <w:rFonts w:ascii="Times New Roman"/>
                <w:sz w:val="18"/>
                <w:szCs w:val="18"/>
              </w:rPr>
            </w:pPr>
            <w:r>
              <w:rPr>
                <w:rStyle w:val="afc"/>
                <w:rFonts w:ascii="Times New Roman"/>
                <w:sz w:val="18"/>
                <w:szCs w:val="18"/>
              </w:rPr>
              <w:t>--</w:t>
            </w:r>
            <w:r w:rsidRPr="00966377">
              <w:rPr>
                <w:rStyle w:val="afc"/>
                <w:rFonts w:ascii="Times New Roman"/>
                <w:sz w:val="18"/>
                <w:szCs w:val="18"/>
              </w:rPr>
              <w:t>wdmc</w:t>
            </w:r>
          </w:p>
        </w:tc>
        <w:tc>
          <w:tcPr>
            <w:tcW w:w="1701" w:type="dxa"/>
            <w:vAlign w:val="center"/>
          </w:tcPr>
          <w:p w:rsidR="00631CD2" w:rsidRPr="00631CD2" w:rsidRDefault="00631CD2" w:rsidP="007D2E9F">
            <w:pPr>
              <w:ind w:firstLineChars="0" w:firstLine="0"/>
              <w:rPr>
                <w:rStyle w:val="afc"/>
                <w:rFonts w:ascii="Times New Roman"/>
                <w:sz w:val="18"/>
                <w:szCs w:val="18"/>
              </w:rPr>
            </w:pPr>
            <w:r>
              <w:rPr>
                <w:rStyle w:val="afc"/>
                <w:rFonts w:ascii="Times New Roman" w:hint="eastAsia"/>
                <w:sz w:val="18"/>
                <w:szCs w:val="18"/>
              </w:rPr>
              <w:t>网点</w:t>
            </w:r>
            <w:r>
              <w:rPr>
                <w:rStyle w:val="afc"/>
                <w:rFonts w:ascii="Times New Roman"/>
                <w:sz w:val="18"/>
                <w:szCs w:val="18"/>
              </w:rPr>
              <w:t>名称</w:t>
            </w:r>
          </w:p>
        </w:tc>
        <w:tc>
          <w:tcPr>
            <w:tcW w:w="709" w:type="dxa"/>
            <w:vAlign w:val="center"/>
          </w:tcPr>
          <w:p w:rsidR="00631CD2" w:rsidRPr="00631CD2" w:rsidRDefault="00631CD2" w:rsidP="007D2E9F">
            <w:pPr>
              <w:ind w:firstLineChars="0" w:firstLine="0"/>
              <w:rPr>
                <w:rStyle w:val="afc"/>
                <w:rFonts w:ascii="Times New Roman"/>
                <w:sz w:val="18"/>
                <w:szCs w:val="18"/>
              </w:rPr>
            </w:pPr>
            <w:r>
              <w:rPr>
                <w:rStyle w:val="afc"/>
                <w:rFonts w:ascii="Times New Roman"/>
                <w:sz w:val="18"/>
                <w:szCs w:val="18"/>
              </w:rPr>
              <w:t>120</w:t>
            </w:r>
          </w:p>
        </w:tc>
        <w:tc>
          <w:tcPr>
            <w:tcW w:w="708" w:type="dxa"/>
            <w:vAlign w:val="center"/>
          </w:tcPr>
          <w:p w:rsidR="00631CD2" w:rsidRPr="00631CD2" w:rsidRDefault="00631CD2" w:rsidP="007D2E9F">
            <w:pPr>
              <w:ind w:firstLineChars="0" w:firstLine="0"/>
              <w:rPr>
                <w:rStyle w:val="afc"/>
                <w:rFonts w:ascii="Times New Roman"/>
                <w:sz w:val="18"/>
                <w:szCs w:val="18"/>
              </w:rPr>
            </w:pPr>
            <w:r w:rsidRPr="00336A89">
              <w:rPr>
                <w:rStyle w:val="afc"/>
                <w:rFonts w:ascii="Times New Roman"/>
                <w:sz w:val="18"/>
                <w:szCs w:val="18"/>
              </w:rPr>
              <w:t>S</w:t>
            </w:r>
          </w:p>
        </w:tc>
        <w:tc>
          <w:tcPr>
            <w:tcW w:w="709" w:type="dxa"/>
            <w:vAlign w:val="center"/>
          </w:tcPr>
          <w:p w:rsidR="00631CD2" w:rsidRPr="00631CD2" w:rsidRDefault="00631CD2" w:rsidP="007D2E9F">
            <w:pPr>
              <w:ind w:firstLineChars="0" w:firstLine="0"/>
              <w:rPr>
                <w:rStyle w:val="afc"/>
                <w:rFonts w:ascii="Times New Roman"/>
                <w:sz w:val="18"/>
                <w:szCs w:val="18"/>
              </w:rPr>
            </w:pPr>
            <w:r>
              <w:rPr>
                <w:rStyle w:val="afc"/>
                <w:rFonts w:ascii="Times New Roman"/>
                <w:sz w:val="18"/>
                <w:szCs w:val="18"/>
              </w:rPr>
              <w:t>O</w:t>
            </w:r>
          </w:p>
        </w:tc>
        <w:tc>
          <w:tcPr>
            <w:tcW w:w="992" w:type="dxa"/>
            <w:vAlign w:val="center"/>
          </w:tcPr>
          <w:p w:rsidR="00631CD2" w:rsidRPr="00631CD2" w:rsidRDefault="00631CD2" w:rsidP="007D2E9F">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273" w:type="dxa"/>
            <w:vAlign w:val="center"/>
          </w:tcPr>
          <w:p w:rsidR="00631CD2" w:rsidRPr="00631CD2" w:rsidRDefault="00631CD2" w:rsidP="007D2E9F">
            <w:pPr>
              <w:ind w:firstLineChars="0" w:firstLine="0"/>
              <w:rPr>
                <w:rStyle w:val="afc"/>
                <w:rFonts w:ascii="Times New Roman"/>
                <w:sz w:val="18"/>
                <w:szCs w:val="18"/>
              </w:rPr>
            </w:pPr>
          </w:p>
        </w:tc>
      </w:tr>
      <w:tr w:rsidR="00631CD2" w:rsidRPr="00F95887" w:rsidTr="00990E7B">
        <w:trPr>
          <w:jc w:val="center"/>
        </w:trPr>
        <w:tc>
          <w:tcPr>
            <w:tcW w:w="1980" w:type="dxa"/>
            <w:vAlign w:val="center"/>
          </w:tcPr>
          <w:p w:rsidR="00631CD2" w:rsidRPr="00631CD2" w:rsidRDefault="00631CD2" w:rsidP="007D2E9F">
            <w:pPr>
              <w:ind w:firstLineChars="0" w:firstLine="0"/>
              <w:rPr>
                <w:rStyle w:val="afc"/>
                <w:rFonts w:ascii="Times New Roman"/>
                <w:sz w:val="18"/>
                <w:szCs w:val="18"/>
              </w:rPr>
            </w:pPr>
            <w:r>
              <w:rPr>
                <w:rStyle w:val="afc"/>
                <w:rFonts w:ascii="Times New Roman"/>
                <w:sz w:val="18"/>
                <w:szCs w:val="18"/>
              </w:rPr>
              <w:t>--</w:t>
            </w:r>
            <w:r w:rsidRPr="00966377">
              <w:rPr>
                <w:rStyle w:val="afc"/>
                <w:rFonts w:ascii="Times New Roman"/>
                <w:sz w:val="18"/>
                <w:szCs w:val="18"/>
              </w:rPr>
              <w:t>yybs</w:t>
            </w:r>
          </w:p>
        </w:tc>
        <w:tc>
          <w:tcPr>
            <w:tcW w:w="1701" w:type="dxa"/>
            <w:vAlign w:val="center"/>
          </w:tcPr>
          <w:p w:rsidR="00631CD2" w:rsidRPr="00631CD2" w:rsidRDefault="00631CD2" w:rsidP="007D2E9F">
            <w:pPr>
              <w:ind w:firstLineChars="0" w:firstLine="0"/>
              <w:rPr>
                <w:rStyle w:val="afc"/>
                <w:rFonts w:ascii="Times New Roman"/>
                <w:sz w:val="18"/>
                <w:szCs w:val="18"/>
              </w:rPr>
            </w:pPr>
            <w:r>
              <w:rPr>
                <w:rStyle w:val="afc"/>
                <w:rFonts w:ascii="Times New Roman" w:hint="eastAsia"/>
                <w:sz w:val="18"/>
                <w:szCs w:val="18"/>
              </w:rPr>
              <w:t>应用</w:t>
            </w:r>
            <w:r>
              <w:rPr>
                <w:rStyle w:val="afc"/>
                <w:rFonts w:ascii="Times New Roman"/>
                <w:sz w:val="18"/>
                <w:szCs w:val="18"/>
              </w:rPr>
              <w:t>标示</w:t>
            </w:r>
          </w:p>
        </w:tc>
        <w:tc>
          <w:tcPr>
            <w:tcW w:w="709" w:type="dxa"/>
            <w:vAlign w:val="center"/>
          </w:tcPr>
          <w:p w:rsidR="00631CD2" w:rsidRPr="00631CD2" w:rsidRDefault="00631CD2" w:rsidP="007D2E9F">
            <w:pPr>
              <w:ind w:firstLineChars="0" w:firstLine="0"/>
              <w:rPr>
                <w:rStyle w:val="afc"/>
                <w:rFonts w:ascii="Times New Roman"/>
                <w:sz w:val="18"/>
                <w:szCs w:val="18"/>
              </w:rPr>
            </w:pPr>
            <w:r>
              <w:rPr>
                <w:rStyle w:val="afc"/>
                <w:rFonts w:ascii="Times New Roman"/>
                <w:sz w:val="18"/>
                <w:szCs w:val="18"/>
              </w:rPr>
              <w:t>3</w:t>
            </w:r>
          </w:p>
        </w:tc>
        <w:tc>
          <w:tcPr>
            <w:tcW w:w="708" w:type="dxa"/>
            <w:vAlign w:val="center"/>
          </w:tcPr>
          <w:p w:rsidR="00631CD2" w:rsidRPr="00631CD2" w:rsidRDefault="00631CD2" w:rsidP="007D2E9F">
            <w:pPr>
              <w:ind w:firstLineChars="0" w:firstLine="0"/>
              <w:rPr>
                <w:rStyle w:val="afc"/>
                <w:rFonts w:ascii="Times New Roman"/>
                <w:sz w:val="18"/>
                <w:szCs w:val="18"/>
              </w:rPr>
            </w:pPr>
            <w:r w:rsidRPr="00336A89">
              <w:rPr>
                <w:rStyle w:val="afc"/>
                <w:rFonts w:ascii="Times New Roman"/>
                <w:sz w:val="18"/>
                <w:szCs w:val="18"/>
              </w:rPr>
              <w:t>S</w:t>
            </w:r>
          </w:p>
        </w:tc>
        <w:tc>
          <w:tcPr>
            <w:tcW w:w="709" w:type="dxa"/>
            <w:vAlign w:val="center"/>
          </w:tcPr>
          <w:p w:rsidR="00631CD2" w:rsidRPr="00631CD2" w:rsidRDefault="00631CD2" w:rsidP="007D2E9F">
            <w:pPr>
              <w:ind w:firstLineChars="0" w:firstLine="0"/>
              <w:rPr>
                <w:rStyle w:val="afc"/>
                <w:rFonts w:ascii="Times New Roman"/>
                <w:sz w:val="18"/>
                <w:szCs w:val="18"/>
              </w:rPr>
            </w:pPr>
            <w:r w:rsidRPr="00336A89">
              <w:rPr>
                <w:rStyle w:val="afc"/>
                <w:rFonts w:ascii="Times New Roman"/>
                <w:sz w:val="18"/>
                <w:szCs w:val="18"/>
              </w:rPr>
              <w:t>M</w:t>
            </w:r>
          </w:p>
        </w:tc>
        <w:tc>
          <w:tcPr>
            <w:tcW w:w="992" w:type="dxa"/>
            <w:vAlign w:val="center"/>
          </w:tcPr>
          <w:p w:rsidR="00631CD2" w:rsidRPr="00631CD2" w:rsidRDefault="00631CD2" w:rsidP="007D2E9F">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273" w:type="dxa"/>
            <w:vAlign w:val="center"/>
          </w:tcPr>
          <w:p w:rsidR="00631CD2" w:rsidRPr="00631CD2" w:rsidRDefault="00631CD2" w:rsidP="007D2E9F">
            <w:pPr>
              <w:ind w:firstLineChars="0" w:firstLine="0"/>
              <w:rPr>
                <w:rStyle w:val="afc"/>
                <w:rFonts w:ascii="Times New Roman"/>
                <w:sz w:val="18"/>
                <w:szCs w:val="18"/>
              </w:rPr>
            </w:pPr>
            <w:r>
              <w:rPr>
                <w:rStyle w:val="afc"/>
                <w:rFonts w:ascii="Times New Roman" w:hint="eastAsia"/>
                <w:sz w:val="18"/>
                <w:szCs w:val="18"/>
              </w:rPr>
              <w:t>003</w:t>
            </w:r>
            <w:r>
              <w:rPr>
                <w:rStyle w:val="afc"/>
                <w:rFonts w:ascii="Times New Roman"/>
                <w:sz w:val="18"/>
                <w:szCs w:val="18"/>
              </w:rPr>
              <w:t>-</w:t>
            </w:r>
            <w:r>
              <w:rPr>
                <w:rStyle w:val="afc"/>
                <w:rFonts w:ascii="Times New Roman"/>
                <w:sz w:val="18"/>
                <w:szCs w:val="18"/>
              </w:rPr>
              <w:t>代收付应用</w:t>
            </w:r>
          </w:p>
        </w:tc>
      </w:tr>
      <w:tr w:rsidR="00631CD2" w:rsidRPr="00F95887" w:rsidTr="00990E7B">
        <w:trPr>
          <w:jc w:val="center"/>
        </w:trPr>
        <w:tc>
          <w:tcPr>
            <w:tcW w:w="1980" w:type="dxa"/>
            <w:vAlign w:val="center"/>
          </w:tcPr>
          <w:p w:rsidR="00631CD2" w:rsidRPr="00631CD2" w:rsidRDefault="00631CD2" w:rsidP="007D2E9F">
            <w:pPr>
              <w:ind w:firstLineChars="0" w:firstLine="0"/>
              <w:rPr>
                <w:rStyle w:val="afc"/>
                <w:rFonts w:ascii="Times New Roman"/>
                <w:sz w:val="18"/>
                <w:szCs w:val="18"/>
              </w:rPr>
            </w:pPr>
            <w:r>
              <w:rPr>
                <w:rStyle w:val="afc"/>
                <w:rFonts w:ascii="Times New Roman"/>
                <w:sz w:val="18"/>
                <w:szCs w:val="18"/>
              </w:rPr>
              <w:t>--</w:t>
            </w:r>
            <w:r w:rsidRPr="00966377">
              <w:rPr>
                <w:rStyle w:val="afc"/>
                <w:rFonts w:ascii="Times New Roman"/>
                <w:sz w:val="18"/>
                <w:szCs w:val="18"/>
              </w:rPr>
              <w:t>mac</w:t>
            </w:r>
          </w:p>
        </w:tc>
        <w:tc>
          <w:tcPr>
            <w:tcW w:w="1701" w:type="dxa"/>
            <w:vAlign w:val="center"/>
          </w:tcPr>
          <w:p w:rsidR="00631CD2" w:rsidRPr="00631CD2" w:rsidRDefault="00631CD2" w:rsidP="007D2E9F">
            <w:pPr>
              <w:ind w:firstLineChars="0" w:firstLine="0"/>
              <w:rPr>
                <w:rStyle w:val="afc"/>
                <w:rFonts w:ascii="Times New Roman"/>
                <w:sz w:val="18"/>
                <w:szCs w:val="18"/>
              </w:rPr>
            </w:pPr>
            <w:r>
              <w:rPr>
                <w:rStyle w:val="afc"/>
                <w:rFonts w:ascii="Times New Roman" w:hint="eastAsia"/>
                <w:sz w:val="18"/>
                <w:szCs w:val="18"/>
              </w:rPr>
              <w:t>MAC</w:t>
            </w:r>
            <w:r>
              <w:rPr>
                <w:rStyle w:val="afc"/>
                <w:rFonts w:ascii="Times New Roman" w:hint="eastAsia"/>
                <w:sz w:val="18"/>
                <w:szCs w:val="18"/>
              </w:rPr>
              <w:t>校验</w:t>
            </w:r>
            <w:r>
              <w:rPr>
                <w:rStyle w:val="afc"/>
                <w:rFonts w:ascii="Times New Roman"/>
                <w:sz w:val="18"/>
                <w:szCs w:val="18"/>
              </w:rPr>
              <w:t>值</w:t>
            </w:r>
          </w:p>
        </w:tc>
        <w:tc>
          <w:tcPr>
            <w:tcW w:w="709" w:type="dxa"/>
            <w:vAlign w:val="center"/>
          </w:tcPr>
          <w:p w:rsidR="00631CD2" w:rsidRPr="00631CD2" w:rsidRDefault="00631CD2" w:rsidP="007D2E9F">
            <w:pPr>
              <w:ind w:firstLineChars="0" w:firstLine="0"/>
              <w:rPr>
                <w:rStyle w:val="afc"/>
                <w:rFonts w:ascii="Times New Roman"/>
                <w:sz w:val="18"/>
                <w:szCs w:val="18"/>
              </w:rPr>
            </w:pPr>
            <w:r>
              <w:rPr>
                <w:rStyle w:val="afc"/>
                <w:rFonts w:ascii="Times New Roman"/>
                <w:sz w:val="18"/>
                <w:szCs w:val="18"/>
              </w:rPr>
              <w:t>32</w:t>
            </w:r>
          </w:p>
        </w:tc>
        <w:tc>
          <w:tcPr>
            <w:tcW w:w="708" w:type="dxa"/>
            <w:vAlign w:val="center"/>
          </w:tcPr>
          <w:p w:rsidR="00631CD2" w:rsidRPr="00631CD2" w:rsidRDefault="00631CD2" w:rsidP="007D2E9F">
            <w:pPr>
              <w:ind w:firstLineChars="0" w:firstLine="0"/>
              <w:rPr>
                <w:rStyle w:val="afc"/>
                <w:rFonts w:ascii="Times New Roman"/>
                <w:sz w:val="18"/>
                <w:szCs w:val="18"/>
              </w:rPr>
            </w:pPr>
            <w:r w:rsidRPr="00336A89">
              <w:rPr>
                <w:rStyle w:val="afc"/>
                <w:rFonts w:ascii="Times New Roman"/>
                <w:sz w:val="18"/>
                <w:szCs w:val="18"/>
              </w:rPr>
              <w:t>S</w:t>
            </w:r>
          </w:p>
        </w:tc>
        <w:tc>
          <w:tcPr>
            <w:tcW w:w="709" w:type="dxa"/>
            <w:vAlign w:val="center"/>
          </w:tcPr>
          <w:p w:rsidR="00631CD2" w:rsidRPr="00631CD2" w:rsidRDefault="00631CD2" w:rsidP="007D2E9F">
            <w:pPr>
              <w:ind w:firstLineChars="0" w:firstLine="0"/>
              <w:rPr>
                <w:rStyle w:val="afc"/>
                <w:rFonts w:ascii="Times New Roman"/>
                <w:sz w:val="18"/>
                <w:szCs w:val="18"/>
              </w:rPr>
            </w:pPr>
            <w:r>
              <w:rPr>
                <w:rStyle w:val="afc"/>
                <w:rFonts w:ascii="Times New Roman"/>
                <w:sz w:val="18"/>
                <w:szCs w:val="18"/>
              </w:rPr>
              <w:t>O</w:t>
            </w:r>
          </w:p>
        </w:tc>
        <w:tc>
          <w:tcPr>
            <w:tcW w:w="992" w:type="dxa"/>
            <w:vAlign w:val="center"/>
          </w:tcPr>
          <w:p w:rsidR="00631CD2" w:rsidRPr="00631CD2" w:rsidRDefault="00631CD2" w:rsidP="007D2E9F">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273" w:type="dxa"/>
            <w:vAlign w:val="center"/>
          </w:tcPr>
          <w:p w:rsidR="00631CD2" w:rsidRPr="00631CD2" w:rsidRDefault="00631CD2" w:rsidP="007D2E9F">
            <w:pPr>
              <w:ind w:firstLineChars="0" w:firstLine="0"/>
              <w:rPr>
                <w:rStyle w:val="afc"/>
                <w:rFonts w:ascii="Times New Roman"/>
                <w:sz w:val="18"/>
                <w:szCs w:val="18"/>
              </w:rPr>
            </w:pPr>
          </w:p>
        </w:tc>
      </w:tr>
      <w:tr w:rsidR="00631CD2" w:rsidRPr="00F95887" w:rsidTr="00990E7B">
        <w:trPr>
          <w:jc w:val="center"/>
        </w:trPr>
        <w:tc>
          <w:tcPr>
            <w:tcW w:w="1980" w:type="dxa"/>
            <w:vAlign w:val="center"/>
          </w:tcPr>
          <w:p w:rsidR="00631CD2" w:rsidRPr="00631CD2" w:rsidRDefault="00631CD2" w:rsidP="007D2E9F">
            <w:pPr>
              <w:ind w:firstLineChars="0" w:firstLine="0"/>
              <w:rPr>
                <w:rStyle w:val="afc"/>
                <w:rFonts w:ascii="Times New Roman"/>
                <w:sz w:val="18"/>
                <w:szCs w:val="18"/>
              </w:rPr>
            </w:pPr>
            <w:r w:rsidRPr="00966377">
              <w:rPr>
                <w:rStyle w:val="afc"/>
                <w:rFonts w:ascii="Times New Roman"/>
                <w:sz w:val="18"/>
                <w:szCs w:val="18"/>
              </w:rPr>
              <w:t>middBody</w:t>
            </w:r>
          </w:p>
        </w:tc>
        <w:tc>
          <w:tcPr>
            <w:tcW w:w="1701" w:type="dxa"/>
            <w:vAlign w:val="center"/>
          </w:tcPr>
          <w:p w:rsidR="00631CD2" w:rsidRPr="00631CD2" w:rsidRDefault="00631CD2" w:rsidP="007D2E9F">
            <w:pPr>
              <w:ind w:firstLineChars="0" w:firstLine="0"/>
              <w:rPr>
                <w:rStyle w:val="afc"/>
                <w:rFonts w:ascii="Times New Roman"/>
                <w:sz w:val="18"/>
                <w:szCs w:val="18"/>
              </w:rPr>
            </w:pPr>
            <w:r>
              <w:rPr>
                <w:rStyle w:val="afc"/>
                <w:rFonts w:ascii="Times New Roman" w:hint="eastAsia"/>
                <w:sz w:val="18"/>
                <w:szCs w:val="18"/>
              </w:rPr>
              <w:t>报文</w:t>
            </w:r>
            <w:r>
              <w:rPr>
                <w:rStyle w:val="afc"/>
                <w:rFonts w:ascii="Times New Roman"/>
                <w:sz w:val="18"/>
                <w:szCs w:val="18"/>
              </w:rPr>
              <w:t>体结点</w:t>
            </w:r>
          </w:p>
        </w:tc>
        <w:tc>
          <w:tcPr>
            <w:tcW w:w="709" w:type="dxa"/>
            <w:vAlign w:val="center"/>
          </w:tcPr>
          <w:p w:rsidR="00631CD2" w:rsidRPr="00631CD2" w:rsidRDefault="00631CD2" w:rsidP="007D2E9F">
            <w:pPr>
              <w:ind w:firstLineChars="0" w:firstLine="0"/>
              <w:rPr>
                <w:rStyle w:val="afc"/>
                <w:rFonts w:ascii="Times New Roman"/>
                <w:sz w:val="18"/>
                <w:szCs w:val="18"/>
              </w:rPr>
            </w:pPr>
          </w:p>
        </w:tc>
        <w:tc>
          <w:tcPr>
            <w:tcW w:w="708" w:type="dxa"/>
            <w:vAlign w:val="center"/>
          </w:tcPr>
          <w:p w:rsidR="00631CD2" w:rsidRPr="00631CD2" w:rsidRDefault="00631CD2" w:rsidP="007D2E9F">
            <w:pPr>
              <w:ind w:firstLineChars="0" w:firstLine="0"/>
              <w:rPr>
                <w:rStyle w:val="afc"/>
                <w:rFonts w:ascii="Times New Roman"/>
                <w:sz w:val="18"/>
                <w:szCs w:val="18"/>
              </w:rPr>
            </w:pPr>
          </w:p>
        </w:tc>
        <w:tc>
          <w:tcPr>
            <w:tcW w:w="709" w:type="dxa"/>
            <w:vAlign w:val="center"/>
          </w:tcPr>
          <w:p w:rsidR="00631CD2" w:rsidRPr="00631CD2" w:rsidRDefault="00631CD2" w:rsidP="007D2E9F">
            <w:pPr>
              <w:ind w:firstLineChars="0" w:firstLine="0"/>
              <w:rPr>
                <w:rStyle w:val="afc"/>
                <w:rFonts w:ascii="Times New Roman"/>
                <w:sz w:val="18"/>
                <w:szCs w:val="18"/>
              </w:rPr>
            </w:pPr>
          </w:p>
        </w:tc>
        <w:tc>
          <w:tcPr>
            <w:tcW w:w="992" w:type="dxa"/>
            <w:vAlign w:val="center"/>
          </w:tcPr>
          <w:p w:rsidR="00631CD2" w:rsidRPr="00631CD2" w:rsidRDefault="00631CD2" w:rsidP="007D2E9F">
            <w:pPr>
              <w:ind w:firstLineChars="0" w:firstLine="0"/>
              <w:rPr>
                <w:rStyle w:val="afc"/>
                <w:rFonts w:ascii="Times New Roman"/>
                <w:sz w:val="18"/>
                <w:szCs w:val="18"/>
              </w:rPr>
            </w:pPr>
          </w:p>
        </w:tc>
        <w:tc>
          <w:tcPr>
            <w:tcW w:w="2273" w:type="dxa"/>
            <w:vAlign w:val="center"/>
          </w:tcPr>
          <w:p w:rsidR="00631CD2" w:rsidRPr="00631CD2" w:rsidRDefault="00631CD2" w:rsidP="007D2E9F">
            <w:pPr>
              <w:ind w:firstLineChars="0" w:firstLine="0"/>
              <w:rPr>
                <w:rStyle w:val="afc"/>
                <w:rFonts w:ascii="Times New Roman"/>
                <w:sz w:val="18"/>
                <w:szCs w:val="18"/>
              </w:rPr>
            </w:pPr>
          </w:p>
        </w:tc>
      </w:tr>
      <w:tr w:rsidR="00631CD2" w:rsidRPr="00F95887" w:rsidTr="00990E7B">
        <w:trPr>
          <w:jc w:val="center"/>
        </w:trPr>
        <w:tc>
          <w:tcPr>
            <w:tcW w:w="1980" w:type="dxa"/>
            <w:vAlign w:val="center"/>
          </w:tcPr>
          <w:p w:rsidR="00631CD2" w:rsidRPr="00966377" w:rsidRDefault="00631CD2" w:rsidP="007D2E9F">
            <w:pPr>
              <w:ind w:firstLineChars="0" w:firstLine="0"/>
              <w:rPr>
                <w:rStyle w:val="afc"/>
                <w:rFonts w:ascii="Times New Roman"/>
                <w:sz w:val="18"/>
                <w:szCs w:val="18"/>
              </w:rPr>
            </w:pPr>
            <w:r>
              <w:rPr>
                <w:rStyle w:val="afc"/>
                <w:rFonts w:ascii="Times New Roman"/>
                <w:sz w:val="18"/>
                <w:szCs w:val="18"/>
              </w:rPr>
              <w:t>--ywbh</w:t>
            </w:r>
          </w:p>
        </w:tc>
        <w:tc>
          <w:tcPr>
            <w:tcW w:w="1701" w:type="dxa"/>
            <w:vAlign w:val="center"/>
          </w:tcPr>
          <w:p w:rsidR="00631CD2" w:rsidRDefault="00631CD2" w:rsidP="007D2E9F">
            <w:pPr>
              <w:ind w:firstLineChars="0" w:firstLine="0"/>
              <w:rPr>
                <w:rStyle w:val="afc"/>
                <w:rFonts w:ascii="Times New Roman"/>
                <w:sz w:val="18"/>
                <w:szCs w:val="18"/>
              </w:rPr>
            </w:pPr>
            <w:r>
              <w:rPr>
                <w:rStyle w:val="afc"/>
                <w:rFonts w:ascii="Times New Roman"/>
                <w:sz w:val="18"/>
                <w:szCs w:val="18"/>
              </w:rPr>
              <w:t>业务编号</w:t>
            </w:r>
          </w:p>
        </w:tc>
        <w:tc>
          <w:tcPr>
            <w:tcW w:w="709" w:type="dxa"/>
            <w:vAlign w:val="center"/>
          </w:tcPr>
          <w:p w:rsidR="00631CD2" w:rsidRPr="00631CD2" w:rsidRDefault="00631CD2" w:rsidP="007D2E9F">
            <w:pPr>
              <w:ind w:firstLineChars="0" w:firstLine="0"/>
              <w:rPr>
                <w:rStyle w:val="afc"/>
                <w:rFonts w:ascii="Times New Roman"/>
                <w:sz w:val="18"/>
                <w:szCs w:val="18"/>
              </w:rPr>
            </w:pPr>
            <w:r w:rsidRPr="00631CD2">
              <w:rPr>
                <w:rStyle w:val="afc"/>
                <w:rFonts w:ascii="Times New Roman" w:hint="eastAsia"/>
                <w:sz w:val="18"/>
                <w:szCs w:val="18"/>
              </w:rPr>
              <w:t>1</w:t>
            </w:r>
            <w:r w:rsidRPr="00631CD2">
              <w:rPr>
                <w:rStyle w:val="afc"/>
                <w:rFonts w:ascii="Times New Roman"/>
                <w:sz w:val="18"/>
                <w:szCs w:val="18"/>
              </w:rPr>
              <w:t>6</w:t>
            </w:r>
          </w:p>
        </w:tc>
        <w:tc>
          <w:tcPr>
            <w:tcW w:w="708" w:type="dxa"/>
            <w:vAlign w:val="center"/>
          </w:tcPr>
          <w:p w:rsidR="00631CD2" w:rsidRPr="00631CD2" w:rsidRDefault="00631CD2" w:rsidP="007D2E9F">
            <w:pPr>
              <w:ind w:firstLineChars="0" w:firstLine="0"/>
              <w:rPr>
                <w:rStyle w:val="afc"/>
                <w:rFonts w:ascii="Times New Roman"/>
                <w:sz w:val="18"/>
                <w:szCs w:val="18"/>
              </w:rPr>
            </w:pPr>
            <w:r w:rsidRPr="00631CD2">
              <w:rPr>
                <w:rStyle w:val="afc"/>
                <w:rFonts w:ascii="Times New Roman"/>
                <w:sz w:val="18"/>
                <w:szCs w:val="18"/>
              </w:rPr>
              <w:t>S</w:t>
            </w:r>
          </w:p>
        </w:tc>
        <w:tc>
          <w:tcPr>
            <w:tcW w:w="709" w:type="dxa"/>
            <w:vAlign w:val="center"/>
          </w:tcPr>
          <w:p w:rsidR="00631CD2" w:rsidRPr="00631CD2" w:rsidRDefault="00631CD2" w:rsidP="007D2E9F">
            <w:pPr>
              <w:ind w:firstLineChars="0" w:firstLine="0"/>
              <w:rPr>
                <w:rStyle w:val="afc"/>
                <w:rFonts w:ascii="Times New Roman"/>
                <w:sz w:val="18"/>
                <w:szCs w:val="18"/>
              </w:rPr>
            </w:pPr>
            <w:r w:rsidRPr="00631CD2">
              <w:rPr>
                <w:rStyle w:val="afc"/>
                <w:rFonts w:ascii="Times New Roman" w:hint="eastAsia"/>
                <w:sz w:val="18"/>
                <w:szCs w:val="18"/>
              </w:rPr>
              <w:t>M</w:t>
            </w:r>
          </w:p>
        </w:tc>
        <w:tc>
          <w:tcPr>
            <w:tcW w:w="992" w:type="dxa"/>
            <w:vAlign w:val="center"/>
          </w:tcPr>
          <w:p w:rsidR="00631CD2" w:rsidRPr="00631CD2" w:rsidRDefault="00631CD2" w:rsidP="007D2E9F">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273" w:type="dxa"/>
            <w:vAlign w:val="center"/>
          </w:tcPr>
          <w:p w:rsidR="00631CD2" w:rsidRPr="00631CD2" w:rsidRDefault="0086043F" w:rsidP="007D2E9F">
            <w:pPr>
              <w:ind w:firstLineChars="0" w:firstLine="0"/>
              <w:rPr>
                <w:rStyle w:val="afc"/>
                <w:rFonts w:ascii="Times New Roman"/>
                <w:sz w:val="18"/>
                <w:szCs w:val="18"/>
              </w:rPr>
            </w:pPr>
            <w:r>
              <w:rPr>
                <w:rStyle w:val="afc"/>
                <w:rFonts w:ascii="Times New Roman" w:hint="eastAsia"/>
                <w:sz w:val="18"/>
                <w:szCs w:val="18"/>
              </w:rPr>
              <w:t>003004</w:t>
            </w:r>
            <w:r w:rsidR="00C94375">
              <w:rPr>
                <w:rStyle w:val="afc"/>
                <w:rFonts w:ascii="Times New Roman" w:hint="eastAsia"/>
                <w:sz w:val="18"/>
                <w:szCs w:val="18"/>
              </w:rPr>
              <w:t>810000</w:t>
            </w:r>
          </w:p>
        </w:tc>
      </w:tr>
      <w:tr w:rsidR="00610A30" w:rsidRPr="00F95887" w:rsidTr="00990E7B">
        <w:trPr>
          <w:jc w:val="center"/>
        </w:trPr>
        <w:tc>
          <w:tcPr>
            <w:tcW w:w="1980" w:type="dxa"/>
            <w:vAlign w:val="center"/>
          </w:tcPr>
          <w:p w:rsidR="00610A30" w:rsidRDefault="00610A30" w:rsidP="00610A30">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Pr="00871A7C">
              <w:rPr>
                <w:rStyle w:val="afc"/>
                <w:rFonts w:ascii="Times New Roman"/>
                <w:sz w:val="18"/>
                <w:szCs w:val="18"/>
              </w:rPr>
              <w:t>payopbranch</w:t>
            </w:r>
          </w:p>
        </w:tc>
        <w:tc>
          <w:tcPr>
            <w:tcW w:w="1701" w:type="dxa"/>
            <w:vAlign w:val="center"/>
          </w:tcPr>
          <w:p w:rsidR="00610A30" w:rsidRDefault="00610A30" w:rsidP="00610A30">
            <w:pPr>
              <w:ind w:firstLineChars="0" w:firstLine="0"/>
              <w:rPr>
                <w:rStyle w:val="afc"/>
                <w:rFonts w:ascii="Times New Roman"/>
                <w:sz w:val="18"/>
                <w:szCs w:val="18"/>
              </w:rPr>
            </w:pPr>
            <w:r>
              <w:rPr>
                <w:rStyle w:val="afc"/>
                <w:rFonts w:ascii="Times New Roman" w:hint="eastAsia"/>
                <w:sz w:val="18"/>
                <w:szCs w:val="18"/>
              </w:rPr>
              <w:t>经办</w:t>
            </w:r>
            <w:r>
              <w:rPr>
                <w:rStyle w:val="afc"/>
                <w:rFonts w:ascii="Times New Roman"/>
                <w:sz w:val="18"/>
                <w:szCs w:val="18"/>
              </w:rPr>
              <w:t>机构</w:t>
            </w:r>
          </w:p>
        </w:tc>
        <w:tc>
          <w:tcPr>
            <w:tcW w:w="709" w:type="dxa"/>
            <w:vAlign w:val="center"/>
          </w:tcPr>
          <w:p w:rsidR="00610A30" w:rsidRPr="00631CD2" w:rsidRDefault="00610A30" w:rsidP="00610A30">
            <w:pPr>
              <w:ind w:firstLineChars="0" w:firstLine="0"/>
              <w:rPr>
                <w:rStyle w:val="afc"/>
                <w:rFonts w:ascii="Times New Roman"/>
                <w:sz w:val="18"/>
                <w:szCs w:val="18"/>
              </w:rPr>
            </w:pPr>
            <w:r>
              <w:rPr>
                <w:rStyle w:val="afc"/>
                <w:rFonts w:ascii="Times New Roman" w:hint="eastAsia"/>
                <w:sz w:val="18"/>
                <w:szCs w:val="18"/>
              </w:rPr>
              <w:t>7</w:t>
            </w:r>
          </w:p>
        </w:tc>
        <w:tc>
          <w:tcPr>
            <w:tcW w:w="708" w:type="dxa"/>
            <w:vAlign w:val="center"/>
          </w:tcPr>
          <w:p w:rsidR="00610A30" w:rsidRPr="00631CD2" w:rsidRDefault="00610A30" w:rsidP="00610A30">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610A30" w:rsidRPr="00631CD2" w:rsidRDefault="004E0985" w:rsidP="00610A30">
            <w:pPr>
              <w:ind w:firstLineChars="0" w:firstLine="0"/>
              <w:rPr>
                <w:rStyle w:val="afc"/>
                <w:rFonts w:ascii="Times New Roman"/>
                <w:sz w:val="18"/>
                <w:szCs w:val="18"/>
              </w:rPr>
            </w:pPr>
            <w:r>
              <w:rPr>
                <w:rStyle w:val="afc"/>
                <w:rFonts w:ascii="Times New Roman" w:hint="eastAsia"/>
                <w:sz w:val="18"/>
                <w:szCs w:val="18"/>
              </w:rPr>
              <w:t>O</w:t>
            </w:r>
          </w:p>
        </w:tc>
        <w:tc>
          <w:tcPr>
            <w:tcW w:w="992" w:type="dxa"/>
            <w:vAlign w:val="center"/>
          </w:tcPr>
          <w:p w:rsidR="00610A30" w:rsidRPr="00336A89" w:rsidRDefault="00610A30" w:rsidP="00610A30">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273" w:type="dxa"/>
            <w:vAlign w:val="center"/>
          </w:tcPr>
          <w:p w:rsidR="00610A30" w:rsidRDefault="00610A30" w:rsidP="00610A30">
            <w:pPr>
              <w:ind w:firstLineChars="0" w:firstLine="0"/>
              <w:rPr>
                <w:rStyle w:val="afc"/>
                <w:rFonts w:ascii="Times New Roman"/>
                <w:sz w:val="18"/>
                <w:szCs w:val="18"/>
              </w:rPr>
            </w:pPr>
            <w:r>
              <w:rPr>
                <w:rStyle w:val="afc"/>
                <w:rFonts w:ascii="Times New Roman" w:hint="eastAsia"/>
                <w:sz w:val="18"/>
                <w:szCs w:val="18"/>
              </w:rPr>
              <w:t>柜面：柜员登录机构</w:t>
            </w:r>
          </w:p>
          <w:p w:rsidR="00610A30" w:rsidRDefault="00610A30" w:rsidP="00610A30">
            <w:pPr>
              <w:ind w:firstLineChars="0" w:firstLine="0"/>
              <w:rPr>
                <w:rStyle w:val="afc"/>
                <w:rFonts w:ascii="Times New Roman"/>
                <w:sz w:val="18"/>
                <w:szCs w:val="18"/>
              </w:rPr>
            </w:pPr>
            <w:r>
              <w:rPr>
                <w:rStyle w:val="afc"/>
                <w:rFonts w:ascii="Times New Roman" w:hint="eastAsia"/>
                <w:sz w:val="18"/>
                <w:szCs w:val="18"/>
              </w:rPr>
              <w:t>网银、</w:t>
            </w:r>
            <w:r>
              <w:rPr>
                <w:rStyle w:val="afc"/>
                <w:rFonts w:ascii="Times New Roman"/>
                <w:sz w:val="18"/>
                <w:szCs w:val="18"/>
              </w:rPr>
              <w:t>手机银行：开户机构</w:t>
            </w:r>
          </w:p>
        </w:tc>
      </w:tr>
      <w:tr w:rsidR="00610A30" w:rsidRPr="00F95887" w:rsidTr="00990E7B">
        <w:trPr>
          <w:jc w:val="center"/>
        </w:trPr>
        <w:tc>
          <w:tcPr>
            <w:tcW w:w="1980" w:type="dxa"/>
            <w:vAlign w:val="center"/>
          </w:tcPr>
          <w:p w:rsidR="00610A30" w:rsidRPr="00C82477" w:rsidRDefault="00610A30" w:rsidP="00610A30">
            <w:pPr>
              <w:ind w:firstLineChars="0" w:firstLine="0"/>
              <w:rPr>
                <w:rStyle w:val="afc"/>
                <w:rFonts w:ascii="Times New Roman"/>
                <w:sz w:val="18"/>
                <w:szCs w:val="18"/>
              </w:rPr>
            </w:pPr>
            <w:r>
              <w:rPr>
                <w:rStyle w:val="afc"/>
                <w:rFonts w:ascii="Times New Roman"/>
                <w:sz w:val="18"/>
                <w:szCs w:val="18"/>
              </w:rPr>
              <w:t>--</w:t>
            </w:r>
            <w:r w:rsidRPr="00871A7C">
              <w:rPr>
                <w:rStyle w:val="afc"/>
                <w:rFonts w:ascii="Times New Roman"/>
                <w:sz w:val="18"/>
                <w:szCs w:val="18"/>
              </w:rPr>
              <w:t>id_type</w:t>
            </w:r>
          </w:p>
        </w:tc>
        <w:tc>
          <w:tcPr>
            <w:tcW w:w="1701" w:type="dxa"/>
            <w:vAlign w:val="center"/>
          </w:tcPr>
          <w:p w:rsidR="00610A30" w:rsidRPr="00C82477" w:rsidRDefault="00610A30" w:rsidP="00610A30">
            <w:pPr>
              <w:ind w:firstLineChars="0" w:firstLine="0"/>
              <w:rPr>
                <w:rStyle w:val="afc"/>
                <w:rFonts w:ascii="Times New Roman"/>
                <w:sz w:val="18"/>
                <w:szCs w:val="18"/>
              </w:rPr>
            </w:pPr>
            <w:r>
              <w:rPr>
                <w:rStyle w:val="afc"/>
                <w:rFonts w:ascii="Times New Roman" w:hint="eastAsia"/>
                <w:sz w:val="18"/>
                <w:szCs w:val="18"/>
              </w:rPr>
              <w:t>证件类型</w:t>
            </w:r>
          </w:p>
        </w:tc>
        <w:tc>
          <w:tcPr>
            <w:tcW w:w="709" w:type="dxa"/>
            <w:vAlign w:val="center"/>
          </w:tcPr>
          <w:p w:rsidR="00610A30" w:rsidRPr="00C82477" w:rsidRDefault="00610A30" w:rsidP="00610A30">
            <w:pPr>
              <w:ind w:firstLineChars="0" w:firstLine="0"/>
              <w:rPr>
                <w:rStyle w:val="afc"/>
                <w:rFonts w:ascii="Times New Roman"/>
                <w:sz w:val="18"/>
                <w:szCs w:val="18"/>
              </w:rPr>
            </w:pPr>
            <w:r>
              <w:rPr>
                <w:rStyle w:val="afc"/>
                <w:rFonts w:ascii="Times New Roman"/>
                <w:sz w:val="18"/>
                <w:szCs w:val="18"/>
              </w:rPr>
              <w:t>3</w:t>
            </w:r>
          </w:p>
        </w:tc>
        <w:tc>
          <w:tcPr>
            <w:tcW w:w="708" w:type="dxa"/>
            <w:vAlign w:val="center"/>
          </w:tcPr>
          <w:p w:rsidR="00610A30" w:rsidRPr="00C82477" w:rsidRDefault="00610A30" w:rsidP="00610A30">
            <w:pPr>
              <w:ind w:firstLineChars="0" w:firstLine="0"/>
              <w:rPr>
                <w:rStyle w:val="afc"/>
                <w:rFonts w:ascii="Times New Roman"/>
                <w:sz w:val="18"/>
                <w:szCs w:val="18"/>
              </w:rPr>
            </w:pPr>
            <w:r w:rsidRPr="00C82477">
              <w:rPr>
                <w:rStyle w:val="afc"/>
                <w:rFonts w:ascii="Times New Roman" w:hint="eastAsia"/>
                <w:sz w:val="18"/>
                <w:szCs w:val="18"/>
              </w:rPr>
              <w:t>S</w:t>
            </w:r>
          </w:p>
        </w:tc>
        <w:tc>
          <w:tcPr>
            <w:tcW w:w="709" w:type="dxa"/>
            <w:vAlign w:val="center"/>
          </w:tcPr>
          <w:p w:rsidR="00610A30" w:rsidRPr="00C82477" w:rsidRDefault="00610A30" w:rsidP="00610A30">
            <w:pPr>
              <w:ind w:firstLineChars="0" w:firstLine="0"/>
              <w:rPr>
                <w:rStyle w:val="afc"/>
                <w:rFonts w:ascii="Times New Roman"/>
                <w:sz w:val="18"/>
                <w:szCs w:val="18"/>
              </w:rPr>
            </w:pPr>
            <w:r w:rsidRPr="00C82477">
              <w:rPr>
                <w:rStyle w:val="afc"/>
                <w:rFonts w:ascii="Times New Roman" w:hint="eastAsia"/>
                <w:sz w:val="18"/>
                <w:szCs w:val="18"/>
              </w:rPr>
              <w:t>M</w:t>
            </w:r>
          </w:p>
        </w:tc>
        <w:tc>
          <w:tcPr>
            <w:tcW w:w="992" w:type="dxa"/>
            <w:vAlign w:val="center"/>
          </w:tcPr>
          <w:p w:rsidR="00610A30" w:rsidRPr="00C82477" w:rsidRDefault="00610A30" w:rsidP="00610A30">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273" w:type="dxa"/>
            <w:vAlign w:val="center"/>
          </w:tcPr>
          <w:p w:rsidR="00610A30" w:rsidRPr="00C82477" w:rsidRDefault="00610A30" w:rsidP="00610A30">
            <w:pPr>
              <w:ind w:firstLineChars="0" w:firstLine="0"/>
              <w:rPr>
                <w:rStyle w:val="afc"/>
                <w:rFonts w:ascii="Times New Roman"/>
                <w:sz w:val="18"/>
                <w:szCs w:val="18"/>
              </w:rPr>
            </w:pPr>
          </w:p>
        </w:tc>
      </w:tr>
      <w:tr w:rsidR="00610A30" w:rsidRPr="00B7534C" w:rsidTr="00990E7B">
        <w:trPr>
          <w:jc w:val="center"/>
        </w:trPr>
        <w:tc>
          <w:tcPr>
            <w:tcW w:w="1980" w:type="dxa"/>
            <w:vAlign w:val="center"/>
          </w:tcPr>
          <w:p w:rsidR="00610A30" w:rsidRPr="00C82477" w:rsidRDefault="00610A30" w:rsidP="00610A30">
            <w:pPr>
              <w:ind w:firstLineChars="0" w:firstLine="0"/>
              <w:rPr>
                <w:rStyle w:val="afc"/>
                <w:rFonts w:ascii="Times New Roman"/>
                <w:sz w:val="18"/>
                <w:szCs w:val="18"/>
              </w:rPr>
            </w:pPr>
            <w:r>
              <w:rPr>
                <w:rStyle w:val="afc"/>
                <w:rFonts w:ascii="Times New Roman"/>
                <w:sz w:val="18"/>
                <w:szCs w:val="18"/>
              </w:rPr>
              <w:t>--</w:t>
            </w:r>
            <w:r w:rsidRPr="00871A7C">
              <w:rPr>
                <w:rStyle w:val="afc"/>
                <w:rFonts w:ascii="Times New Roman"/>
                <w:sz w:val="18"/>
                <w:szCs w:val="18"/>
              </w:rPr>
              <w:t>id_num</w:t>
            </w:r>
          </w:p>
        </w:tc>
        <w:tc>
          <w:tcPr>
            <w:tcW w:w="1701" w:type="dxa"/>
            <w:vAlign w:val="center"/>
          </w:tcPr>
          <w:p w:rsidR="00610A30" w:rsidRPr="00C82477" w:rsidRDefault="00610A30" w:rsidP="00610A30">
            <w:pPr>
              <w:ind w:firstLineChars="0" w:firstLine="0"/>
              <w:rPr>
                <w:rStyle w:val="afc"/>
                <w:rFonts w:ascii="Times New Roman"/>
                <w:sz w:val="18"/>
                <w:szCs w:val="18"/>
              </w:rPr>
            </w:pPr>
            <w:r>
              <w:rPr>
                <w:rStyle w:val="afc"/>
                <w:rFonts w:ascii="Times New Roman" w:hint="eastAsia"/>
                <w:sz w:val="18"/>
                <w:szCs w:val="18"/>
              </w:rPr>
              <w:t>证件号码</w:t>
            </w:r>
          </w:p>
        </w:tc>
        <w:tc>
          <w:tcPr>
            <w:tcW w:w="709" w:type="dxa"/>
            <w:vAlign w:val="center"/>
          </w:tcPr>
          <w:p w:rsidR="00610A30" w:rsidRPr="00C82477" w:rsidRDefault="00610A30" w:rsidP="00610A30">
            <w:pPr>
              <w:ind w:firstLineChars="0" w:firstLine="0"/>
              <w:rPr>
                <w:rStyle w:val="afc"/>
                <w:rFonts w:ascii="Times New Roman"/>
                <w:sz w:val="18"/>
                <w:szCs w:val="18"/>
              </w:rPr>
            </w:pPr>
            <w:r>
              <w:rPr>
                <w:rStyle w:val="afc"/>
                <w:rFonts w:ascii="Times New Roman"/>
                <w:sz w:val="18"/>
                <w:szCs w:val="18"/>
              </w:rPr>
              <w:t>20</w:t>
            </w:r>
          </w:p>
        </w:tc>
        <w:tc>
          <w:tcPr>
            <w:tcW w:w="708" w:type="dxa"/>
            <w:vAlign w:val="center"/>
          </w:tcPr>
          <w:p w:rsidR="00610A30" w:rsidRPr="00C82477" w:rsidRDefault="00610A30" w:rsidP="00610A30">
            <w:pPr>
              <w:ind w:firstLineChars="0" w:firstLine="0"/>
              <w:rPr>
                <w:rStyle w:val="afc"/>
                <w:rFonts w:ascii="Times New Roman"/>
                <w:sz w:val="18"/>
                <w:szCs w:val="18"/>
              </w:rPr>
            </w:pPr>
            <w:r w:rsidRPr="00C82477">
              <w:rPr>
                <w:rStyle w:val="afc"/>
                <w:rFonts w:ascii="Times New Roman" w:hint="eastAsia"/>
                <w:sz w:val="18"/>
                <w:szCs w:val="18"/>
              </w:rPr>
              <w:t>S</w:t>
            </w:r>
          </w:p>
        </w:tc>
        <w:tc>
          <w:tcPr>
            <w:tcW w:w="709" w:type="dxa"/>
            <w:vAlign w:val="center"/>
          </w:tcPr>
          <w:p w:rsidR="00610A30" w:rsidRPr="00C82477" w:rsidRDefault="00610A30" w:rsidP="00610A30">
            <w:pPr>
              <w:ind w:firstLineChars="0" w:firstLine="0"/>
              <w:rPr>
                <w:rStyle w:val="afc"/>
                <w:rFonts w:ascii="Times New Roman"/>
                <w:sz w:val="18"/>
                <w:szCs w:val="18"/>
              </w:rPr>
            </w:pPr>
            <w:r w:rsidRPr="00C82477">
              <w:rPr>
                <w:rStyle w:val="afc"/>
                <w:rFonts w:ascii="Times New Roman"/>
                <w:sz w:val="18"/>
                <w:szCs w:val="18"/>
              </w:rPr>
              <w:t>M</w:t>
            </w:r>
          </w:p>
        </w:tc>
        <w:tc>
          <w:tcPr>
            <w:tcW w:w="992" w:type="dxa"/>
            <w:vAlign w:val="center"/>
          </w:tcPr>
          <w:p w:rsidR="00610A30" w:rsidRPr="00C82477" w:rsidRDefault="00610A30" w:rsidP="00610A30">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273" w:type="dxa"/>
            <w:vAlign w:val="center"/>
          </w:tcPr>
          <w:p w:rsidR="00610A30" w:rsidRPr="00C82477" w:rsidRDefault="00610A30" w:rsidP="00610A30">
            <w:pPr>
              <w:ind w:firstLineChars="0" w:firstLine="0"/>
              <w:rPr>
                <w:rStyle w:val="afc"/>
                <w:rFonts w:ascii="Times New Roman"/>
                <w:sz w:val="18"/>
                <w:szCs w:val="18"/>
              </w:rPr>
            </w:pPr>
          </w:p>
        </w:tc>
      </w:tr>
      <w:tr w:rsidR="00610A30" w:rsidRPr="00B7534C" w:rsidTr="00990E7B">
        <w:trPr>
          <w:jc w:val="center"/>
        </w:trPr>
        <w:tc>
          <w:tcPr>
            <w:tcW w:w="1980" w:type="dxa"/>
          </w:tcPr>
          <w:p w:rsidR="00610A30" w:rsidRPr="00C82477" w:rsidRDefault="00610A30" w:rsidP="00610A30">
            <w:pPr>
              <w:ind w:firstLineChars="0" w:firstLine="0"/>
              <w:rPr>
                <w:rStyle w:val="afc"/>
                <w:rFonts w:ascii="Times New Roman"/>
                <w:sz w:val="18"/>
                <w:szCs w:val="18"/>
              </w:rPr>
            </w:pPr>
            <w:r>
              <w:rPr>
                <w:rStyle w:val="afc"/>
                <w:rFonts w:ascii="Times New Roman"/>
                <w:sz w:val="18"/>
                <w:szCs w:val="18"/>
              </w:rPr>
              <w:t>--</w:t>
            </w:r>
            <w:r w:rsidRPr="00871A7C">
              <w:rPr>
                <w:rStyle w:val="afc"/>
                <w:rFonts w:ascii="Times New Roman"/>
                <w:sz w:val="18"/>
                <w:szCs w:val="18"/>
              </w:rPr>
              <w:t>name</w:t>
            </w:r>
          </w:p>
        </w:tc>
        <w:tc>
          <w:tcPr>
            <w:tcW w:w="1701" w:type="dxa"/>
            <w:vAlign w:val="center"/>
          </w:tcPr>
          <w:p w:rsidR="00610A30" w:rsidRPr="00C82477" w:rsidRDefault="009025CF" w:rsidP="00610A30">
            <w:pPr>
              <w:ind w:firstLineChars="0" w:firstLine="0"/>
              <w:rPr>
                <w:rStyle w:val="afc"/>
                <w:rFonts w:ascii="Times New Roman"/>
                <w:sz w:val="18"/>
                <w:szCs w:val="18"/>
              </w:rPr>
            </w:pPr>
            <w:r>
              <w:rPr>
                <w:rStyle w:val="afc"/>
                <w:rFonts w:ascii="Times New Roman" w:hint="eastAsia"/>
                <w:sz w:val="18"/>
                <w:szCs w:val="18"/>
              </w:rPr>
              <w:t>参保人</w:t>
            </w:r>
            <w:r w:rsidR="00610A30">
              <w:rPr>
                <w:rStyle w:val="afc"/>
                <w:rFonts w:ascii="Times New Roman" w:hint="eastAsia"/>
                <w:sz w:val="18"/>
                <w:szCs w:val="18"/>
              </w:rPr>
              <w:t>姓名</w:t>
            </w:r>
          </w:p>
        </w:tc>
        <w:tc>
          <w:tcPr>
            <w:tcW w:w="709" w:type="dxa"/>
            <w:vAlign w:val="center"/>
          </w:tcPr>
          <w:p w:rsidR="00610A30" w:rsidRPr="00C82477" w:rsidRDefault="00610A30" w:rsidP="00610A30">
            <w:pPr>
              <w:ind w:firstLineChars="0" w:firstLine="0"/>
              <w:rPr>
                <w:rStyle w:val="afc"/>
                <w:rFonts w:ascii="Times New Roman"/>
                <w:sz w:val="18"/>
                <w:szCs w:val="18"/>
              </w:rPr>
            </w:pPr>
            <w:r>
              <w:rPr>
                <w:rStyle w:val="afc"/>
                <w:rFonts w:ascii="Times New Roman"/>
                <w:sz w:val="18"/>
                <w:szCs w:val="18"/>
              </w:rPr>
              <w:t>75</w:t>
            </w:r>
          </w:p>
        </w:tc>
        <w:tc>
          <w:tcPr>
            <w:tcW w:w="708" w:type="dxa"/>
            <w:vAlign w:val="center"/>
          </w:tcPr>
          <w:p w:rsidR="00610A30" w:rsidRPr="00C82477" w:rsidRDefault="00610A30" w:rsidP="00610A30">
            <w:pPr>
              <w:ind w:firstLineChars="0" w:firstLine="0"/>
              <w:rPr>
                <w:rStyle w:val="afc"/>
                <w:rFonts w:ascii="Times New Roman"/>
                <w:sz w:val="18"/>
                <w:szCs w:val="18"/>
              </w:rPr>
            </w:pPr>
            <w:r w:rsidRPr="00C82477">
              <w:rPr>
                <w:rStyle w:val="afc"/>
                <w:rFonts w:ascii="Times New Roman" w:hint="eastAsia"/>
                <w:sz w:val="18"/>
                <w:szCs w:val="18"/>
              </w:rPr>
              <w:t>S</w:t>
            </w:r>
          </w:p>
        </w:tc>
        <w:tc>
          <w:tcPr>
            <w:tcW w:w="709" w:type="dxa"/>
            <w:vAlign w:val="center"/>
          </w:tcPr>
          <w:p w:rsidR="00610A30" w:rsidRPr="00C82477" w:rsidRDefault="00610A30" w:rsidP="00610A30">
            <w:pPr>
              <w:ind w:firstLineChars="0" w:firstLine="0"/>
              <w:rPr>
                <w:rStyle w:val="afc"/>
                <w:rFonts w:ascii="Times New Roman"/>
                <w:sz w:val="18"/>
                <w:szCs w:val="18"/>
              </w:rPr>
            </w:pPr>
            <w:r w:rsidRPr="00C82477">
              <w:rPr>
                <w:rStyle w:val="afc"/>
                <w:rFonts w:ascii="Times New Roman" w:hint="eastAsia"/>
                <w:sz w:val="18"/>
                <w:szCs w:val="18"/>
              </w:rPr>
              <w:t>M</w:t>
            </w:r>
          </w:p>
        </w:tc>
        <w:tc>
          <w:tcPr>
            <w:tcW w:w="992" w:type="dxa"/>
            <w:vAlign w:val="center"/>
          </w:tcPr>
          <w:p w:rsidR="00610A30" w:rsidRPr="00C82477" w:rsidRDefault="00610A30" w:rsidP="00610A30">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273" w:type="dxa"/>
            <w:vAlign w:val="center"/>
          </w:tcPr>
          <w:p w:rsidR="00610A30" w:rsidRPr="00C82477" w:rsidRDefault="00610A30" w:rsidP="00610A30">
            <w:pPr>
              <w:ind w:firstLineChars="0" w:firstLine="0"/>
              <w:rPr>
                <w:rStyle w:val="afc"/>
                <w:rFonts w:ascii="Times New Roman"/>
                <w:sz w:val="18"/>
                <w:szCs w:val="18"/>
              </w:rPr>
            </w:pPr>
          </w:p>
        </w:tc>
      </w:tr>
      <w:tr w:rsidR="0086043F" w:rsidRPr="00B32F55" w:rsidTr="00990E7B">
        <w:trPr>
          <w:jc w:val="center"/>
        </w:trPr>
        <w:tc>
          <w:tcPr>
            <w:tcW w:w="1980" w:type="dxa"/>
          </w:tcPr>
          <w:p w:rsidR="0086043F" w:rsidRPr="00C82477" w:rsidRDefault="0086043F" w:rsidP="0086043F">
            <w:pPr>
              <w:ind w:firstLineChars="0" w:firstLine="0"/>
              <w:rPr>
                <w:rStyle w:val="afc"/>
                <w:rFonts w:ascii="Times New Roman"/>
                <w:sz w:val="18"/>
                <w:szCs w:val="18"/>
              </w:rPr>
            </w:pPr>
            <w:r>
              <w:rPr>
                <w:rStyle w:val="afc"/>
                <w:rFonts w:ascii="Times New Roman"/>
                <w:sz w:val="18"/>
                <w:szCs w:val="18"/>
              </w:rPr>
              <w:t>--</w:t>
            </w:r>
            <w:r w:rsidR="00716B39" w:rsidRPr="00716B39">
              <w:rPr>
                <w:rStyle w:val="afc"/>
                <w:rFonts w:ascii="Times New Roman"/>
                <w:sz w:val="18"/>
              </w:rPr>
              <w:t>insurance_type</w:t>
            </w:r>
          </w:p>
        </w:tc>
        <w:tc>
          <w:tcPr>
            <w:tcW w:w="1701" w:type="dxa"/>
          </w:tcPr>
          <w:p w:rsidR="0086043F" w:rsidRPr="00C82477" w:rsidRDefault="0086043F" w:rsidP="0086043F">
            <w:pPr>
              <w:ind w:firstLineChars="0" w:firstLine="0"/>
              <w:rPr>
                <w:rStyle w:val="afc"/>
                <w:rFonts w:ascii="Times New Roman"/>
                <w:sz w:val="18"/>
                <w:szCs w:val="18"/>
              </w:rPr>
            </w:pPr>
            <w:r>
              <w:rPr>
                <w:rStyle w:val="afc"/>
                <w:rFonts w:ascii="Times New Roman" w:hint="eastAsia"/>
                <w:sz w:val="18"/>
                <w:szCs w:val="18"/>
              </w:rPr>
              <w:t>险种类型</w:t>
            </w:r>
          </w:p>
        </w:tc>
        <w:tc>
          <w:tcPr>
            <w:tcW w:w="709" w:type="dxa"/>
          </w:tcPr>
          <w:p w:rsidR="0086043F" w:rsidRPr="00C82477" w:rsidRDefault="0086043F" w:rsidP="0086043F">
            <w:pPr>
              <w:ind w:firstLineChars="0" w:firstLine="0"/>
              <w:rPr>
                <w:rStyle w:val="afc"/>
                <w:rFonts w:ascii="Times New Roman"/>
                <w:sz w:val="18"/>
                <w:szCs w:val="18"/>
              </w:rPr>
            </w:pPr>
            <w:r>
              <w:rPr>
                <w:rStyle w:val="afc"/>
                <w:rFonts w:ascii="Times New Roman"/>
                <w:sz w:val="18"/>
                <w:szCs w:val="18"/>
              </w:rPr>
              <w:t>5</w:t>
            </w:r>
          </w:p>
        </w:tc>
        <w:tc>
          <w:tcPr>
            <w:tcW w:w="708" w:type="dxa"/>
          </w:tcPr>
          <w:p w:rsidR="0086043F" w:rsidRPr="00C82477" w:rsidRDefault="0086043F" w:rsidP="0086043F">
            <w:pPr>
              <w:ind w:firstLineChars="0" w:firstLine="0"/>
              <w:rPr>
                <w:rStyle w:val="afc"/>
                <w:rFonts w:ascii="Times New Roman"/>
                <w:sz w:val="18"/>
                <w:szCs w:val="18"/>
              </w:rPr>
            </w:pPr>
            <w:r w:rsidRPr="00C82477">
              <w:rPr>
                <w:rStyle w:val="afc"/>
                <w:rFonts w:ascii="Times New Roman"/>
                <w:sz w:val="18"/>
                <w:szCs w:val="18"/>
              </w:rPr>
              <w:t>S</w:t>
            </w:r>
          </w:p>
        </w:tc>
        <w:tc>
          <w:tcPr>
            <w:tcW w:w="709" w:type="dxa"/>
          </w:tcPr>
          <w:p w:rsidR="0086043F" w:rsidRPr="00C82477" w:rsidRDefault="0086043F" w:rsidP="0086043F">
            <w:pPr>
              <w:ind w:firstLineChars="0" w:firstLine="0"/>
              <w:rPr>
                <w:rStyle w:val="afc"/>
                <w:rFonts w:ascii="Times New Roman"/>
                <w:sz w:val="18"/>
                <w:szCs w:val="18"/>
              </w:rPr>
            </w:pPr>
            <w:r>
              <w:rPr>
                <w:rStyle w:val="afc"/>
                <w:rFonts w:ascii="Times New Roman" w:hint="eastAsia"/>
                <w:sz w:val="18"/>
                <w:szCs w:val="18"/>
              </w:rPr>
              <w:t>M</w:t>
            </w:r>
          </w:p>
        </w:tc>
        <w:tc>
          <w:tcPr>
            <w:tcW w:w="992" w:type="dxa"/>
            <w:vAlign w:val="center"/>
          </w:tcPr>
          <w:p w:rsidR="0086043F" w:rsidRPr="00C82477" w:rsidRDefault="0086043F" w:rsidP="0086043F">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273" w:type="dxa"/>
          </w:tcPr>
          <w:p w:rsidR="0086043F" w:rsidRPr="0086043F" w:rsidRDefault="0086043F" w:rsidP="0086043F">
            <w:pPr>
              <w:ind w:firstLineChars="0" w:firstLine="0"/>
              <w:rPr>
                <w:rStyle w:val="afc"/>
                <w:rFonts w:ascii="Times New Roman"/>
                <w:sz w:val="18"/>
                <w:szCs w:val="18"/>
              </w:rPr>
            </w:pPr>
            <w:r w:rsidRPr="0086043F">
              <w:rPr>
                <w:rStyle w:val="afc"/>
                <w:rFonts w:ascii="Times New Roman"/>
                <w:sz w:val="18"/>
                <w:szCs w:val="18"/>
              </w:rPr>
              <w:t>10201</w:t>
            </w:r>
            <w:r w:rsidRPr="0086043F">
              <w:rPr>
                <w:rStyle w:val="afc"/>
                <w:rFonts w:ascii="Times New Roman"/>
                <w:sz w:val="18"/>
                <w:szCs w:val="18"/>
              </w:rPr>
              <w:t>养老保险</w:t>
            </w:r>
          </w:p>
          <w:p w:rsidR="0086043F" w:rsidRPr="00C82477" w:rsidRDefault="0086043F" w:rsidP="0086043F">
            <w:pPr>
              <w:ind w:firstLineChars="0" w:firstLine="0"/>
              <w:rPr>
                <w:rStyle w:val="afc"/>
                <w:rFonts w:ascii="Times New Roman"/>
                <w:sz w:val="18"/>
                <w:szCs w:val="18"/>
              </w:rPr>
            </w:pPr>
            <w:r w:rsidRPr="0086043F">
              <w:rPr>
                <w:rStyle w:val="afc"/>
                <w:rFonts w:ascii="Times New Roman"/>
                <w:sz w:val="18"/>
                <w:szCs w:val="18"/>
              </w:rPr>
              <w:t>10203</w:t>
            </w:r>
            <w:r w:rsidRPr="0086043F">
              <w:rPr>
                <w:rStyle w:val="afc"/>
                <w:rFonts w:ascii="Times New Roman"/>
                <w:sz w:val="18"/>
                <w:szCs w:val="18"/>
              </w:rPr>
              <w:t>医疗保险</w:t>
            </w:r>
          </w:p>
        </w:tc>
      </w:tr>
      <w:tr w:rsidR="0086043F" w:rsidRPr="00B7534C" w:rsidTr="00990E7B">
        <w:trPr>
          <w:jc w:val="center"/>
        </w:trPr>
        <w:tc>
          <w:tcPr>
            <w:tcW w:w="1980" w:type="dxa"/>
            <w:vAlign w:val="center"/>
          </w:tcPr>
          <w:p w:rsidR="0086043F" w:rsidRPr="00C82477" w:rsidRDefault="0086043F" w:rsidP="0086043F">
            <w:pPr>
              <w:ind w:firstLineChars="0" w:firstLine="0"/>
              <w:rPr>
                <w:rStyle w:val="afc"/>
                <w:rFonts w:ascii="Times New Roman"/>
                <w:sz w:val="18"/>
                <w:szCs w:val="18"/>
              </w:rPr>
            </w:pPr>
            <w:r w:rsidRPr="0086043F">
              <w:rPr>
                <w:rStyle w:val="afc"/>
                <w:rFonts w:ascii="Times New Roman"/>
                <w:sz w:val="18"/>
              </w:rPr>
              <w:t>--</w:t>
            </w:r>
            <w:r w:rsidR="00716B39" w:rsidRPr="00716B39">
              <w:rPr>
                <w:rStyle w:val="afc"/>
                <w:rFonts w:ascii="Times New Roman"/>
                <w:sz w:val="18"/>
              </w:rPr>
              <w:t>begin_date</w:t>
            </w:r>
          </w:p>
        </w:tc>
        <w:tc>
          <w:tcPr>
            <w:tcW w:w="1701" w:type="dxa"/>
            <w:vAlign w:val="center"/>
          </w:tcPr>
          <w:p w:rsidR="0086043F" w:rsidRPr="00C82477" w:rsidRDefault="0086043F" w:rsidP="0086043F">
            <w:pPr>
              <w:ind w:firstLineChars="0" w:firstLine="0"/>
              <w:rPr>
                <w:rStyle w:val="afc"/>
                <w:rFonts w:ascii="Times New Roman"/>
                <w:sz w:val="18"/>
                <w:szCs w:val="18"/>
              </w:rPr>
            </w:pPr>
            <w:r w:rsidRPr="0086043F">
              <w:rPr>
                <w:rStyle w:val="afc"/>
                <w:rFonts w:ascii="Times New Roman"/>
                <w:sz w:val="18"/>
              </w:rPr>
              <w:t>费款所属期起</w:t>
            </w:r>
          </w:p>
        </w:tc>
        <w:tc>
          <w:tcPr>
            <w:tcW w:w="709" w:type="dxa"/>
          </w:tcPr>
          <w:p w:rsidR="0086043F" w:rsidRPr="00C82477" w:rsidRDefault="0086043F" w:rsidP="0086043F">
            <w:pPr>
              <w:ind w:firstLineChars="0" w:firstLine="0"/>
              <w:rPr>
                <w:rStyle w:val="afc"/>
                <w:rFonts w:ascii="Times New Roman"/>
                <w:sz w:val="18"/>
                <w:szCs w:val="18"/>
              </w:rPr>
            </w:pPr>
            <w:r>
              <w:rPr>
                <w:rStyle w:val="afc"/>
                <w:rFonts w:ascii="Times New Roman"/>
                <w:sz w:val="18"/>
                <w:szCs w:val="18"/>
              </w:rPr>
              <w:t>6</w:t>
            </w:r>
          </w:p>
        </w:tc>
        <w:tc>
          <w:tcPr>
            <w:tcW w:w="708" w:type="dxa"/>
          </w:tcPr>
          <w:p w:rsidR="0086043F" w:rsidRPr="00C82477" w:rsidRDefault="0086043F" w:rsidP="0086043F">
            <w:pPr>
              <w:ind w:firstLineChars="0" w:firstLine="0"/>
              <w:rPr>
                <w:rStyle w:val="afc"/>
                <w:rFonts w:ascii="Times New Roman"/>
                <w:sz w:val="18"/>
                <w:szCs w:val="18"/>
              </w:rPr>
            </w:pPr>
            <w:r w:rsidRPr="00C82477">
              <w:rPr>
                <w:rStyle w:val="afc"/>
                <w:rFonts w:ascii="Times New Roman"/>
                <w:sz w:val="18"/>
                <w:szCs w:val="18"/>
              </w:rPr>
              <w:t>S</w:t>
            </w:r>
          </w:p>
        </w:tc>
        <w:tc>
          <w:tcPr>
            <w:tcW w:w="709" w:type="dxa"/>
          </w:tcPr>
          <w:p w:rsidR="0086043F" w:rsidRPr="00C82477" w:rsidRDefault="0086043F" w:rsidP="0086043F">
            <w:pPr>
              <w:ind w:firstLineChars="0" w:firstLine="0"/>
              <w:rPr>
                <w:rStyle w:val="afc"/>
                <w:rFonts w:ascii="Times New Roman"/>
                <w:sz w:val="18"/>
                <w:szCs w:val="18"/>
              </w:rPr>
            </w:pPr>
            <w:r>
              <w:rPr>
                <w:rStyle w:val="afc"/>
                <w:rFonts w:ascii="Times New Roman" w:hint="eastAsia"/>
                <w:sz w:val="18"/>
                <w:szCs w:val="18"/>
              </w:rPr>
              <w:t>M</w:t>
            </w:r>
          </w:p>
        </w:tc>
        <w:tc>
          <w:tcPr>
            <w:tcW w:w="992" w:type="dxa"/>
            <w:vAlign w:val="center"/>
          </w:tcPr>
          <w:p w:rsidR="0086043F" w:rsidRPr="00C82477" w:rsidRDefault="0086043F" w:rsidP="0086043F">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273" w:type="dxa"/>
            <w:vAlign w:val="center"/>
          </w:tcPr>
          <w:p w:rsidR="0086043F" w:rsidRPr="00C82477" w:rsidRDefault="0086043F" w:rsidP="0086043F">
            <w:pPr>
              <w:ind w:firstLineChars="0" w:firstLine="0"/>
              <w:rPr>
                <w:rStyle w:val="afc"/>
                <w:rFonts w:ascii="Times New Roman"/>
                <w:sz w:val="18"/>
                <w:szCs w:val="18"/>
              </w:rPr>
            </w:pPr>
            <w:r w:rsidRPr="0086043F">
              <w:rPr>
                <w:rStyle w:val="afc"/>
                <w:rFonts w:ascii="Times New Roman" w:hint="eastAsia"/>
                <w:sz w:val="18"/>
              </w:rPr>
              <w:t>YYYYMM</w:t>
            </w:r>
          </w:p>
        </w:tc>
      </w:tr>
      <w:tr w:rsidR="0086043F" w:rsidRPr="00B7534C" w:rsidTr="00990E7B">
        <w:trPr>
          <w:jc w:val="center"/>
        </w:trPr>
        <w:tc>
          <w:tcPr>
            <w:tcW w:w="1980" w:type="dxa"/>
            <w:vAlign w:val="center"/>
          </w:tcPr>
          <w:p w:rsidR="0086043F" w:rsidRPr="00C82477" w:rsidRDefault="0086043F" w:rsidP="0086043F">
            <w:pPr>
              <w:ind w:firstLineChars="0" w:firstLine="0"/>
              <w:rPr>
                <w:rStyle w:val="afc"/>
                <w:rFonts w:ascii="Times New Roman"/>
                <w:sz w:val="18"/>
                <w:szCs w:val="18"/>
              </w:rPr>
            </w:pPr>
            <w:r w:rsidRPr="0086043F">
              <w:rPr>
                <w:rStyle w:val="afc"/>
                <w:rFonts w:ascii="Times New Roman"/>
                <w:sz w:val="18"/>
              </w:rPr>
              <w:t>--</w:t>
            </w:r>
            <w:r w:rsidR="00716B39" w:rsidRPr="00716B39">
              <w:rPr>
                <w:rStyle w:val="afc"/>
                <w:rFonts w:ascii="Times New Roman"/>
                <w:sz w:val="18"/>
              </w:rPr>
              <w:t>end_date</w:t>
            </w:r>
          </w:p>
        </w:tc>
        <w:tc>
          <w:tcPr>
            <w:tcW w:w="1701" w:type="dxa"/>
            <w:vAlign w:val="center"/>
          </w:tcPr>
          <w:p w:rsidR="0086043F" w:rsidRPr="00C82477" w:rsidRDefault="0086043F" w:rsidP="0086043F">
            <w:pPr>
              <w:ind w:firstLineChars="0" w:firstLine="0"/>
              <w:rPr>
                <w:rStyle w:val="afc"/>
                <w:rFonts w:ascii="Times New Roman"/>
                <w:sz w:val="18"/>
                <w:szCs w:val="18"/>
              </w:rPr>
            </w:pPr>
            <w:r w:rsidRPr="0086043F">
              <w:rPr>
                <w:rStyle w:val="afc"/>
                <w:rFonts w:ascii="Times New Roman"/>
                <w:sz w:val="18"/>
              </w:rPr>
              <w:t>费款所属期止</w:t>
            </w:r>
          </w:p>
        </w:tc>
        <w:tc>
          <w:tcPr>
            <w:tcW w:w="709" w:type="dxa"/>
          </w:tcPr>
          <w:p w:rsidR="0086043F" w:rsidRPr="00C82477" w:rsidRDefault="0086043F" w:rsidP="0086043F">
            <w:pPr>
              <w:ind w:firstLineChars="0" w:firstLine="0"/>
              <w:rPr>
                <w:rStyle w:val="afc"/>
                <w:rFonts w:ascii="Times New Roman"/>
                <w:sz w:val="18"/>
                <w:szCs w:val="18"/>
              </w:rPr>
            </w:pPr>
            <w:r>
              <w:rPr>
                <w:rStyle w:val="afc"/>
                <w:rFonts w:ascii="Times New Roman"/>
                <w:sz w:val="18"/>
                <w:szCs w:val="18"/>
              </w:rPr>
              <w:t>6</w:t>
            </w:r>
          </w:p>
        </w:tc>
        <w:tc>
          <w:tcPr>
            <w:tcW w:w="708" w:type="dxa"/>
          </w:tcPr>
          <w:p w:rsidR="0086043F" w:rsidRPr="00C82477" w:rsidRDefault="0086043F" w:rsidP="0086043F">
            <w:pPr>
              <w:ind w:firstLineChars="0" w:firstLine="0"/>
              <w:rPr>
                <w:rStyle w:val="afc"/>
                <w:rFonts w:ascii="Times New Roman"/>
                <w:sz w:val="18"/>
                <w:szCs w:val="18"/>
              </w:rPr>
            </w:pPr>
            <w:r w:rsidRPr="00C82477">
              <w:rPr>
                <w:rStyle w:val="afc"/>
                <w:rFonts w:ascii="Times New Roman"/>
                <w:sz w:val="18"/>
                <w:szCs w:val="18"/>
              </w:rPr>
              <w:t>S</w:t>
            </w:r>
          </w:p>
        </w:tc>
        <w:tc>
          <w:tcPr>
            <w:tcW w:w="709" w:type="dxa"/>
          </w:tcPr>
          <w:p w:rsidR="0086043F" w:rsidRPr="00C82477" w:rsidRDefault="0086043F" w:rsidP="0086043F">
            <w:pPr>
              <w:ind w:firstLineChars="0" w:firstLine="0"/>
              <w:rPr>
                <w:rStyle w:val="afc"/>
                <w:rFonts w:ascii="Times New Roman"/>
                <w:sz w:val="18"/>
                <w:szCs w:val="18"/>
              </w:rPr>
            </w:pPr>
            <w:r>
              <w:rPr>
                <w:rStyle w:val="afc"/>
                <w:rFonts w:ascii="Times New Roman" w:hint="eastAsia"/>
                <w:sz w:val="18"/>
                <w:szCs w:val="18"/>
              </w:rPr>
              <w:t>M</w:t>
            </w:r>
          </w:p>
        </w:tc>
        <w:tc>
          <w:tcPr>
            <w:tcW w:w="992" w:type="dxa"/>
            <w:vAlign w:val="center"/>
          </w:tcPr>
          <w:p w:rsidR="0086043F" w:rsidRPr="00C82477" w:rsidRDefault="0086043F" w:rsidP="0086043F">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273" w:type="dxa"/>
            <w:vAlign w:val="center"/>
          </w:tcPr>
          <w:p w:rsidR="0086043F" w:rsidRPr="00C82477" w:rsidRDefault="0086043F" w:rsidP="0086043F">
            <w:pPr>
              <w:ind w:firstLineChars="0" w:firstLine="0"/>
              <w:rPr>
                <w:rStyle w:val="afc"/>
                <w:rFonts w:ascii="Times New Roman"/>
                <w:sz w:val="18"/>
                <w:szCs w:val="18"/>
              </w:rPr>
            </w:pPr>
            <w:r w:rsidRPr="0086043F">
              <w:rPr>
                <w:rStyle w:val="afc"/>
                <w:rFonts w:ascii="Times New Roman" w:hint="eastAsia"/>
                <w:sz w:val="18"/>
              </w:rPr>
              <w:t>YYYYMM</w:t>
            </w:r>
          </w:p>
        </w:tc>
      </w:tr>
      <w:tr w:rsidR="0086043F" w:rsidRPr="00B7534C" w:rsidTr="00990E7B">
        <w:trPr>
          <w:jc w:val="center"/>
        </w:trPr>
        <w:tc>
          <w:tcPr>
            <w:tcW w:w="1980" w:type="dxa"/>
            <w:vAlign w:val="center"/>
          </w:tcPr>
          <w:p w:rsidR="0086043F" w:rsidRDefault="0086043F" w:rsidP="0086043F">
            <w:pPr>
              <w:ind w:firstLineChars="0" w:firstLine="0"/>
              <w:rPr>
                <w:rStyle w:val="afc"/>
                <w:rFonts w:ascii="Times New Roman"/>
                <w:sz w:val="18"/>
                <w:szCs w:val="18"/>
              </w:rPr>
            </w:pPr>
            <w:r w:rsidRPr="0086043F">
              <w:rPr>
                <w:rStyle w:val="afc"/>
                <w:rFonts w:ascii="Times New Roman"/>
                <w:sz w:val="18"/>
              </w:rPr>
              <w:t>--</w:t>
            </w:r>
            <w:r w:rsidR="00716B39" w:rsidRPr="00716B39">
              <w:rPr>
                <w:rStyle w:val="afc"/>
                <w:rFonts w:ascii="Times New Roman"/>
                <w:sz w:val="18"/>
              </w:rPr>
              <w:t>user_id</w:t>
            </w:r>
          </w:p>
        </w:tc>
        <w:tc>
          <w:tcPr>
            <w:tcW w:w="1701" w:type="dxa"/>
            <w:vAlign w:val="center"/>
          </w:tcPr>
          <w:p w:rsidR="0086043F" w:rsidRDefault="0086043F" w:rsidP="0086043F">
            <w:pPr>
              <w:ind w:firstLineChars="0" w:firstLine="0"/>
              <w:rPr>
                <w:rStyle w:val="afc"/>
                <w:rFonts w:ascii="Times New Roman"/>
                <w:sz w:val="18"/>
                <w:szCs w:val="18"/>
              </w:rPr>
            </w:pPr>
            <w:r w:rsidRPr="0086043F">
              <w:rPr>
                <w:rStyle w:val="afc"/>
                <w:rFonts w:ascii="Times New Roman"/>
                <w:sz w:val="18"/>
              </w:rPr>
              <w:t>人员编号</w:t>
            </w:r>
          </w:p>
        </w:tc>
        <w:tc>
          <w:tcPr>
            <w:tcW w:w="709" w:type="dxa"/>
          </w:tcPr>
          <w:p w:rsidR="0086043F" w:rsidRDefault="0086043F" w:rsidP="0086043F">
            <w:pPr>
              <w:ind w:firstLineChars="0" w:firstLine="0"/>
              <w:rPr>
                <w:rStyle w:val="afc"/>
                <w:rFonts w:ascii="Times New Roman"/>
                <w:sz w:val="18"/>
                <w:szCs w:val="18"/>
              </w:rPr>
            </w:pPr>
            <w:r>
              <w:rPr>
                <w:rStyle w:val="afc"/>
                <w:rFonts w:ascii="Times New Roman" w:hint="eastAsia"/>
                <w:sz w:val="18"/>
                <w:szCs w:val="18"/>
              </w:rPr>
              <w:t>20</w:t>
            </w:r>
          </w:p>
        </w:tc>
        <w:tc>
          <w:tcPr>
            <w:tcW w:w="708" w:type="dxa"/>
          </w:tcPr>
          <w:p w:rsidR="0086043F" w:rsidRPr="00C82477" w:rsidRDefault="0086043F" w:rsidP="0086043F">
            <w:pPr>
              <w:ind w:firstLineChars="0" w:firstLine="0"/>
              <w:rPr>
                <w:rStyle w:val="afc"/>
                <w:rFonts w:ascii="Times New Roman"/>
                <w:sz w:val="18"/>
                <w:szCs w:val="18"/>
              </w:rPr>
            </w:pPr>
            <w:r w:rsidRPr="00C82477">
              <w:rPr>
                <w:rStyle w:val="afc"/>
                <w:rFonts w:ascii="Times New Roman"/>
                <w:sz w:val="18"/>
                <w:szCs w:val="18"/>
              </w:rPr>
              <w:t>S</w:t>
            </w:r>
          </w:p>
        </w:tc>
        <w:tc>
          <w:tcPr>
            <w:tcW w:w="709" w:type="dxa"/>
          </w:tcPr>
          <w:p w:rsidR="0086043F" w:rsidRDefault="0086043F" w:rsidP="0086043F">
            <w:pPr>
              <w:ind w:firstLineChars="0" w:firstLine="0"/>
              <w:rPr>
                <w:rStyle w:val="afc"/>
                <w:rFonts w:ascii="Times New Roman"/>
                <w:sz w:val="18"/>
                <w:szCs w:val="18"/>
              </w:rPr>
            </w:pPr>
            <w:r>
              <w:rPr>
                <w:rStyle w:val="afc"/>
                <w:rFonts w:ascii="Times New Roman" w:hint="eastAsia"/>
                <w:sz w:val="18"/>
                <w:szCs w:val="18"/>
              </w:rPr>
              <w:t>M</w:t>
            </w:r>
          </w:p>
        </w:tc>
        <w:tc>
          <w:tcPr>
            <w:tcW w:w="992" w:type="dxa"/>
            <w:vAlign w:val="center"/>
          </w:tcPr>
          <w:p w:rsidR="0086043F" w:rsidRPr="00336A89" w:rsidRDefault="0086043F" w:rsidP="0086043F">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273" w:type="dxa"/>
          </w:tcPr>
          <w:p w:rsidR="0086043F" w:rsidRPr="00C82477" w:rsidRDefault="0086043F" w:rsidP="0086043F">
            <w:pPr>
              <w:ind w:firstLineChars="0" w:firstLine="0"/>
              <w:rPr>
                <w:rStyle w:val="afc"/>
                <w:rFonts w:ascii="Times New Roman"/>
                <w:sz w:val="18"/>
                <w:szCs w:val="18"/>
              </w:rPr>
            </w:pPr>
          </w:p>
        </w:tc>
      </w:tr>
      <w:tr w:rsidR="0086043F" w:rsidRPr="00B7534C" w:rsidTr="00990E7B">
        <w:trPr>
          <w:jc w:val="center"/>
        </w:trPr>
        <w:tc>
          <w:tcPr>
            <w:tcW w:w="1980" w:type="dxa"/>
            <w:vAlign w:val="center"/>
          </w:tcPr>
          <w:p w:rsidR="0086043F" w:rsidRDefault="0086043F" w:rsidP="0086043F">
            <w:pPr>
              <w:ind w:firstLineChars="0" w:firstLine="0"/>
              <w:rPr>
                <w:rStyle w:val="afc"/>
                <w:rFonts w:ascii="Times New Roman"/>
                <w:sz w:val="18"/>
                <w:szCs w:val="18"/>
              </w:rPr>
            </w:pPr>
            <w:r w:rsidRPr="0086043F">
              <w:rPr>
                <w:rStyle w:val="afc"/>
                <w:rFonts w:ascii="Times New Roman"/>
                <w:sz w:val="18"/>
              </w:rPr>
              <w:t>--</w:t>
            </w:r>
            <w:r w:rsidR="00716B39" w:rsidRPr="00716B39">
              <w:rPr>
                <w:rStyle w:val="afc"/>
                <w:rFonts w:ascii="Times New Roman"/>
                <w:sz w:val="18"/>
              </w:rPr>
              <w:t>pay_base</w:t>
            </w:r>
          </w:p>
        </w:tc>
        <w:tc>
          <w:tcPr>
            <w:tcW w:w="1701" w:type="dxa"/>
            <w:vAlign w:val="center"/>
          </w:tcPr>
          <w:p w:rsidR="0086043F" w:rsidRDefault="0086043F" w:rsidP="0086043F">
            <w:pPr>
              <w:ind w:firstLineChars="0" w:firstLine="0"/>
              <w:rPr>
                <w:rStyle w:val="afc"/>
                <w:rFonts w:ascii="Times New Roman"/>
                <w:sz w:val="18"/>
                <w:szCs w:val="18"/>
              </w:rPr>
            </w:pPr>
            <w:r w:rsidRPr="0086043F">
              <w:rPr>
                <w:rStyle w:val="afc"/>
                <w:rFonts w:ascii="Times New Roman"/>
                <w:sz w:val="18"/>
              </w:rPr>
              <w:t>缴费</w:t>
            </w:r>
            <w:r w:rsidRPr="0086043F">
              <w:rPr>
                <w:rStyle w:val="afc"/>
                <w:rFonts w:ascii="Times New Roman" w:hint="eastAsia"/>
                <w:sz w:val="18"/>
              </w:rPr>
              <w:t>基数</w:t>
            </w:r>
          </w:p>
        </w:tc>
        <w:tc>
          <w:tcPr>
            <w:tcW w:w="709" w:type="dxa"/>
          </w:tcPr>
          <w:p w:rsidR="0086043F" w:rsidRDefault="007173EA" w:rsidP="0086043F">
            <w:pPr>
              <w:ind w:firstLineChars="0" w:firstLine="0"/>
              <w:rPr>
                <w:rStyle w:val="afc"/>
                <w:rFonts w:ascii="Times New Roman"/>
                <w:sz w:val="18"/>
                <w:szCs w:val="18"/>
              </w:rPr>
            </w:pPr>
            <w:r>
              <w:rPr>
                <w:rStyle w:val="afc"/>
                <w:rFonts w:ascii="Times New Roman" w:hint="eastAsia"/>
                <w:sz w:val="18"/>
                <w:szCs w:val="18"/>
              </w:rPr>
              <w:t>18</w:t>
            </w:r>
            <w:r w:rsidR="0086043F">
              <w:rPr>
                <w:rStyle w:val="afc"/>
                <w:rFonts w:ascii="Times New Roman" w:hint="eastAsia"/>
                <w:sz w:val="18"/>
                <w:szCs w:val="18"/>
              </w:rPr>
              <w:t>.2</w:t>
            </w:r>
          </w:p>
        </w:tc>
        <w:tc>
          <w:tcPr>
            <w:tcW w:w="708" w:type="dxa"/>
          </w:tcPr>
          <w:p w:rsidR="0086043F" w:rsidRPr="00C82477" w:rsidRDefault="0086043F" w:rsidP="0086043F">
            <w:pPr>
              <w:ind w:firstLineChars="0" w:firstLine="0"/>
              <w:rPr>
                <w:rStyle w:val="afc"/>
                <w:rFonts w:ascii="Times New Roman"/>
                <w:sz w:val="18"/>
                <w:szCs w:val="18"/>
              </w:rPr>
            </w:pPr>
            <w:r>
              <w:rPr>
                <w:rStyle w:val="afc"/>
                <w:rFonts w:ascii="Times New Roman" w:hint="eastAsia"/>
                <w:sz w:val="18"/>
                <w:szCs w:val="18"/>
              </w:rPr>
              <w:t>D</w:t>
            </w:r>
          </w:p>
        </w:tc>
        <w:tc>
          <w:tcPr>
            <w:tcW w:w="709" w:type="dxa"/>
          </w:tcPr>
          <w:p w:rsidR="0086043F" w:rsidRDefault="0086043F" w:rsidP="0086043F">
            <w:pPr>
              <w:ind w:firstLineChars="0" w:firstLine="0"/>
              <w:rPr>
                <w:rStyle w:val="afc"/>
                <w:rFonts w:ascii="Times New Roman"/>
                <w:sz w:val="18"/>
                <w:szCs w:val="18"/>
              </w:rPr>
            </w:pPr>
            <w:r>
              <w:rPr>
                <w:rStyle w:val="afc"/>
                <w:rFonts w:ascii="Times New Roman" w:hint="eastAsia"/>
                <w:sz w:val="18"/>
                <w:szCs w:val="18"/>
              </w:rPr>
              <w:t>M</w:t>
            </w:r>
          </w:p>
        </w:tc>
        <w:tc>
          <w:tcPr>
            <w:tcW w:w="992" w:type="dxa"/>
            <w:vAlign w:val="center"/>
          </w:tcPr>
          <w:p w:rsidR="0086043F" w:rsidRPr="00336A89" w:rsidRDefault="0086043F" w:rsidP="0086043F">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273" w:type="dxa"/>
          </w:tcPr>
          <w:p w:rsidR="0086043F" w:rsidRPr="00C82477" w:rsidRDefault="0086043F" w:rsidP="0086043F">
            <w:pPr>
              <w:ind w:firstLineChars="0" w:firstLine="0"/>
              <w:rPr>
                <w:rStyle w:val="afc"/>
                <w:rFonts w:ascii="Times New Roman"/>
                <w:sz w:val="18"/>
                <w:szCs w:val="18"/>
              </w:rPr>
            </w:pPr>
          </w:p>
        </w:tc>
      </w:tr>
    </w:tbl>
    <w:p w:rsidR="00FF74FC" w:rsidRDefault="00FF74FC" w:rsidP="00631CD2">
      <w:pPr>
        <w:pStyle w:val="3"/>
      </w:pPr>
      <w:bookmarkStart w:id="78" w:name="_Toc8133759"/>
      <w:r>
        <w:rPr>
          <w:rFonts w:hint="eastAsia"/>
        </w:rPr>
        <w:lastRenderedPageBreak/>
        <w:t>应答</w:t>
      </w:r>
      <w:r>
        <w:t>报文</w:t>
      </w:r>
      <w:bookmarkEnd w:id="78"/>
    </w:p>
    <w:p w:rsidR="00FF74FC" w:rsidRPr="00FB3E8B" w:rsidRDefault="00FF74FC" w:rsidP="00FF74FC">
      <w:pPr>
        <w:ind w:firstLine="480"/>
        <w:rPr>
          <w:rStyle w:val="afc"/>
        </w:rPr>
      </w:pPr>
      <w:r w:rsidRPr="00FB3E8B">
        <w:rPr>
          <w:rStyle w:val="afc"/>
          <w:rFonts w:hint="eastAsia"/>
        </w:rPr>
        <w:t>标签路径：</w:t>
      </w:r>
      <w:r w:rsidR="004F3A95">
        <w:rPr>
          <w:rStyle w:val="afc"/>
          <w:rFonts w:hint="eastAsia"/>
        </w:rPr>
        <w:t>/</w:t>
      </w:r>
      <w:r w:rsidR="004F3A95" w:rsidRPr="00C2789D">
        <w:rPr>
          <w:rStyle w:val="afc"/>
          <w:rFonts w:hint="eastAsia"/>
        </w:rPr>
        <w:t>t</w:t>
      </w:r>
      <w:r w:rsidR="004F3A95" w:rsidRPr="00C2789D">
        <w:rPr>
          <w:rStyle w:val="afc"/>
        </w:rPr>
        <w:t>ransaction</w:t>
      </w:r>
      <w:r w:rsidR="004F3A95" w:rsidRPr="00C2789D">
        <w:rPr>
          <w:rStyle w:val="afc"/>
          <w:rFonts w:hint="eastAsia"/>
        </w:rPr>
        <w:t>/</w:t>
      </w:r>
      <w:r w:rsidR="004F3A95">
        <w:rPr>
          <w:rStyle w:val="afc"/>
          <w:rFonts w:hint="eastAsia"/>
        </w:rPr>
        <w:t>body/re</w:t>
      </w:r>
      <w:r w:rsidR="004F3A95">
        <w:rPr>
          <w:rStyle w:val="afc"/>
        </w:rPr>
        <w:t>s</w:t>
      </w:r>
      <w:r w:rsidR="004F3A95">
        <w:rPr>
          <w:rStyle w:val="afc"/>
          <w:rFonts w:hint="eastAsia"/>
        </w:rPr>
        <w:t>ponse</w:t>
      </w:r>
      <w:r w:rsidR="004F3A95" w:rsidRPr="00C2789D">
        <w:rPr>
          <w:rStyle w:val="afc"/>
          <w:rFonts w:hint="eastAsia"/>
        </w:rPr>
        <w:t>/</w:t>
      </w:r>
      <w:r w:rsidR="004F3A95" w:rsidRPr="00FB3E8B">
        <w:rPr>
          <w:rStyle w:val="afc"/>
        </w:rPr>
        <w:t>xfaceTradeDTO</w:t>
      </w:r>
      <w:r w:rsidR="004F3A95">
        <w:rPr>
          <w:rStyle w:val="afc"/>
          <w:rFonts w:hint="eastAsia"/>
        </w:rPr>
        <w:t>/</w:t>
      </w:r>
      <w:r w:rsidR="004F3A95" w:rsidRPr="00FB3E8B">
        <w:rPr>
          <w:rStyle w:val="afc"/>
        </w:rPr>
        <w:t>responseDTO</w:t>
      </w:r>
    </w:p>
    <w:p w:rsidR="0086043F" w:rsidRDefault="00FF74FC" w:rsidP="0086043F">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t xml:space="preserve">.6 </w:t>
      </w:r>
      <w:r w:rsidR="0086043F">
        <w:rPr>
          <w:rFonts w:hint="eastAsia"/>
        </w:rPr>
        <w:t>个人银行</w:t>
      </w:r>
      <w:r w:rsidR="0086043F">
        <w:t>缴费灵活就业查询</w:t>
      </w:r>
      <w:r>
        <w:rPr>
          <w:rFonts w:hint="eastAsia"/>
        </w:rPr>
        <w:t>应答</w:t>
      </w:r>
      <w:r>
        <w:t>报文</w:t>
      </w:r>
    </w:p>
    <w:tbl>
      <w:tblPr>
        <w:tblStyle w:val="af4"/>
        <w:tblW w:w="9072" w:type="dxa"/>
        <w:jc w:val="center"/>
        <w:tblLayout w:type="fixed"/>
        <w:tblLook w:val="04A0"/>
      </w:tblPr>
      <w:tblGrid>
        <w:gridCol w:w="2346"/>
        <w:gridCol w:w="1691"/>
        <w:gridCol w:w="704"/>
        <w:gridCol w:w="743"/>
        <w:gridCol w:w="743"/>
        <w:gridCol w:w="1527"/>
        <w:gridCol w:w="1318"/>
      </w:tblGrid>
      <w:tr w:rsidR="0086043F" w:rsidRPr="00BE0356" w:rsidTr="0089645B">
        <w:trPr>
          <w:jc w:val="center"/>
        </w:trPr>
        <w:tc>
          <w:tcPr>
            <w:tcW w:w="2346" w:type="dxa"/>
            <w:shd w:val="clear" w:color="auto" w:fill="5B9BD5" w:themeFill="accent1"/>
            <w:vAlign w:val="center"/>
          </w:tcPr>
          <w:p w:rsidR="0086043F" w:rsidRPr="00BE0356" w:rsidRDefault="0086043F" w:rsidP="0089645B">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691" w:type="dxa"/>
            <w:shd w:val="clear" w:color="auto" w:fill="5B9BD5" w:themeFill="accent1"/>
            <w:vAlign w:val="center"/>
          </w:tcPr>
          <w:p w:rsidR="0086043F" w:rsidRPr="00BE0356" w:rsidRDefault="0086043F" w:rsidP="0089645B">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04" w:type="dxa"/>
            <w:shd w:val="clear" w:color="auto" w:fill="5B9BD5" w:themeFill="accent1"/>
            <w:vAlign w:val="center"/>
          </w:tcPr>
          <w:p w:rsidR="0086043F" w:rsidRPr="00BE0356" w:rsidRDefault="0086043F" w:rsidP="0089645B">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43" w:type="dxa"/>
            <w:shd w:val="clear" w:color="auto" w:fill="5B9BD5" w:themeFill="accent1"/>
            <w:vAlign w:val="center"/>
          </w:tcPr>
          <w:p w:rsidR="0086043F" w:rsidRPr="00BE0356" w:rsidRDefault="0086043F" w:rsidP="0089645B">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43" w:type="dxa"/>
            <w:shd w:val="clear" w:color="auto" w:fill="5B9BD5" w:themeFill="accent1"/>
            <w:vAlign w:val="center"/>
          </w:tcPr>
          <w:p w:rsidR="0086043F" w:rsidRPr="00BE0356" w:rsidRDefault="0086043F" w:rsidP="0089645B">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1527" w:type="dxa"/>
            <w:shd w:val="clear" w:color="auto" w:fill="5B9BD5" w:themeFill="accent1"/>
            <w:vAlign w:val="center"/>
          </w:tcPr>
          <w:p w:rsidR="0086043F" w:rsidRPr="00BE0356" w:rsidRDefault="0086043F" w:rsidP="0089645B">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318" w:type="dxa"/>
            <w:shd w:val="clear" w:color="auto" w:fill="5B9BD5" w:themeFill="accent1"/>
            <w:vAlign w:val="center"/>
          </w:tcPr>
          <w:p w:rsidR="0086043F" w:rsidRPr="00BE0356" w:rsidRDefault="0086043F" w:rsidP="0089645B">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225309" w:rsidRPr="00BE0356" w:rsidTr="0089645B">
        <w:trPr>
          <w:jc w:val="center"/>
        </w:trPr>
        <w:tc>
          <w:tcPr>
            <w:tcW w:w="2346" w:type="dxa"/>
            <w:shd w:val="clear" w:color="auto" w:fill="FFFFFF" w:themeFill="background1"/>
            <w:vAlign w:val="center"/>
          </w:tcPr>
          <w:p w:rsidR="00225309" w:rsidRPr="00361DD3" w:rsidRDefault="00225309" w:rsidP="00225309">
            <w:pPr>
              <w:ind w:firstLineChars="0" w:firstLine="0"/>
              <w:rPr>
                <w:rStyle w:val="afc"/>
                <w:rFonts w:ascii="Times New Roman"/>
                <w:sz w:val="18"/>
              </w:rPr>
            </w:pPr>
            <w:r>
              <w:rPr>
                <w:rStyle w:val="afc"/>
                <w:rFonts w:ascii="Times New Roman"/>
                <w:sz w:val="18"/>
              </w:rPr>
              <w:t>switch_date</w:t>
            </w:r>
          </w:p>
        </w:tc>
        <w:tc>
          <w:tcPr>
            <w:tcW w:w="1691" w:type="dxa"/>
            <w:shd w:val="clear" w:color="auto" w:fill="FFFFFF" w:themeFill="background1"/>
            <w:vAlign w:val="center"/>
          </w:tcPr>
          <w:p w:rsidR="00225309" w:rsidRPr="00361DD3" w:rsidRDefault="00225309" w:rsidP="00225309">
            <w:pPr>
              <w:ind w:firstLineChars="0" w:firstLine="0"/>
              <w:rPr>
                <w:rStyle w:val="afc"/>
                <w:rFonts w:ascii="Times New Roman"/>
                <w:sz w:val="18"/>
              </w:rPr>
            </w:pPr>
            <w:r>
              <w:rPr>
                <w:rStyle w:val="afc"/>
                <w:rFonts w:ascii="Times New Roman" w:hint="eastAsia"/>
                <w:sz w:val="18"/>
              </w:rPr>
              <w:t>税务</w:t>
            </w:r>
            <w:r w:rsidRPr="00361DD3">
              <w:rPr>
                <w:rStyle w:val="afc"/>
                <w:rFonts w:ascii="Times New Roman"/>
                <w:sz w:val="18"/>
              </w:rPr>
              <w:t>日期</w:t>
            </w:r>
          </w:p>
        </w:tc>
        <w:tc>
          <w:tcPr>
            <w:tcW w:w="704" w:type="dxa"/>
            <w:shd w:val="clear" w:color="auto" w:fill="FFFFFF" w:themeFill="background1"/>
          </w:tcPr>
          <w:p w:rsidR="00225309" w:rsidRPr="00361DD3" w:rsidRDefault="00225309" w:rsidP="00225309">
            <w:pPr>
              <w:ind w:firstLineChars="0" w:firstLine="0"/>
              <w:rPr>
                <w:rStyle w:val="afc"/>
                <w:rFonts w:ascii="Times New Roman"/>
                <w:sz w:val="18"/>
              </w:rPr>
            </w:pPr>
            <w:r>
              <w:rPr>
                <w:rStyle w:val="afc"/>
                <w:rFonts w:ascii="Times New Roman"/>
                <w:sz w:val="18"/>
                <w:szCs w:val="18"/>
              </w:rPr>
              <w:t>8</w:t>
            </w:r>
          </w:p>
        </w:tc>
        <w:tc>
          <w:tcPr>
            <w:tcW w:w="743" w:type="dxa"/>
            <w:shd w:val="clear" w:color="auto" w:fill="FFFFFF" w:themeFill="background1"/>
          </w:tcPr>
          <w:p w:rsidR="00225309" w:rsidRPr="00361DD3" w:rsidRDefault="00225309" w:rsidP="00225309">
            <w:pPr>
              <w:ind w:firstLineChars="0" w:firstLine="0"/>
              <w:rPr>
                <w:rStyle w:val="afc"/>
                <w:rFonts w:ascii="Times New Roman"/>
                <w:sz w:val="18"/>
              </w:rPr>
            </w:pPr>
            <w:r>
              <w:rPr>
                <w:rStyle w:val="afc"/>
                <w:rFonts w:ascii="Times New Roman" w:hint="eastAsia"/>
                <w:sz w:val="18"/>
                <w:szCs w:val="18"/>
              </w:rPr>
              <w:t>S</w:t>
            </w:r>
          </w:p>
        </w:tc>
        <w:tc>
          <w:tcPr>
            <w:tcW w:w="743" w:type="dxa"/>
            <w:shd w:val="clear" w:color="auto" w:fill="FFFFFF" w:themeFill="background1"/>
          </w:tcPr>
          <w:p w:rsidR="00225309" w:rsidRPr="00361DD3" w:rsidRDefault="00225309" w:rsidP="00225309">
            <w:pPr>
              <w:ind w:firstLineChars="0" w:firstLine="0"/>
              <w:rPr>
                <w:rStyle w:val="afc"/>
                <w:rFonts w:ascii="Times New Roman"/>
                <w:sz w:val="18"/>
              </w:rPr>
            </w:pPr>
            <w:r>
              <w:rPr>
                <w:rStyle w:val="afc"/>
                <w:rFonts w:ascii="Times New Roman" w:hint="eastAsia"/>
                <w:sz w:val="18"/>
                <w:szCs w:val="18"/>
              </w:rPr>
              <w:t>M</w:t>
            </w:r>
          </w:p>
        </w:tc>
        <w:tc>
          <w:tcPr>
            <w:tcW w:w="1527" w:type="dxa"/>
            <w:shd w:val="clear" w:color="auto" w:fill="FFFFFF" w:themeFill="background1"/>
            <w:vAlign w:val="center"/>
          </w:tcPr>
          <w:p w:rsidR="00225309" w:rsidRPr="00361DD3" w:rsidRDefault="00225309" w:rsidP="00225309">
            <w:pPr>
              <w:ind w:firstLineChars="0" w:firstLine="0"/>
              <w:rPr>
                <w:rStyle w:val="afc"/>
                <w:rFonts w:ascii="Times New Roman"/>
                <w:sz w:val="18"/>
              </w:rPr>
            </w:pPr>
            <w:r>
              <w:rPr>
                <w:rStyle w:val="afc"/>
                <w:rFonts w:ascii="Times New Roman" w:hint="eastAsia"/>
                <w:sz w:val="18"/>
                <w:szCs w:val="18"/>
              </w:rPr>
              <w:t>税务</w:t>
            </w:r>
            <w:r>
              <w:rPr>
                <w:rStyle w:val="afc"/>
                <w:rFonts w:ascii="Times New Roman"/>
                <w:sz w:val="18"/>
                <w:szCs w:val="18"/>
              </w:rPr>
              <w:t>税银子系统</w:t>
            </w:r>
          </w:p>
        </w:tc>
        <w:tc>
          <w:tcPr>
            <w:tcW w:w="1318" w:type="dxa"/>
            <w:shd w:val="clear" w:color="auto" w:fill="FFFFFF" w:themeFill="background1"/>
            <w:vAlign w:val="center"/>
          </w:tcPr>
          <w:p w:rsidR="00225309" w:rsidRPr="00627387" w:rsidRDefault="00225309" w:rsidP="00225309">
            <w:pPr>
              <w:spacing w:line="400" w:lineRule="exact"/>
              <w:ind w:firstLineChars="0" w:firstLine="0"/>
              <w:rPr>
                <w:rStyle w:val="afc"/>
                <w:rFonts w:ascii="Times New Roman" w:cs="Times New Roman"/>
                <w:b/>
                <w:color w:val="FFFFFF" w:themeColor="background1"/>
                <w:sz w:val="18"/>
                <w:szCs w:val="18"/>
              </w:rPr>
            </w:pPr>
            <w:r>
              <w:rPr>
                <w:rStyle w:val="afc"/>
                <w:rFonts w:ascii="Times New Roman" w:hint="eastAsia"/>
                <w:sz w:val="18"/>
              </w:rPr>
              <w:t>扣款使用</w:t>
            </w:r>
          </w:p>
        </w:tc>
      </w:tr>
      <w:tr w:rsidR="00225309" w:rsidRPr="00BE0356" w:rsidTr="0089645B">
        <w:trPr>
          <w:jc w:val="center"/>
        </w:trPr>
        <w:tc>
          <w:tcPr>
            <w:tcW w:w="2346" w:type="dxa"/>
            <w:shd w:val="clear" w:color="auto" w:fill="FFFFFF" w:themeFill="background1"/>
            <w:vAlign w:val="center"/>
          </w:tcPr>
          <w:p w:rsidR="00225309" w:rsidRPr="0086043F" w:rsidRDefault="00225309" w:rsidP="00225309">
            <w:pPr>
              <w:ind w:firstLineChars="0" w:firstLine="0"/>
              <w:rPr>
                <w:rStyle w:val="afc"/>
                <w:rFonts w:ascii="Times New Roman"/>
                <w:sz w:val="18"/>
                <w:szCs w:val="18"/>
              </w:rPr>
            </w:pPr>
            <w:r>
              <w:rPr>
                <w:rStyle w:val="afc"/>
                <w:rFonts w:ascii="Times New Roman"/>
                <w:sz w:val="18"/>
                <w:szCs w:val="18"/>
              </w:rPr>
              <w:t>tax_serial</w:t>
            </w:r>
          </w:p>
        </w:tc>
        <w:tc>
          <w:tcPr>
            <w:tcW w:w="1691" w:type="dxa"/>
            <w:shd w:val="clear" w:color="auto" w:fill="FFFFFF" w:themeFill="background1"/>
            <w:vAlign w:val="center"/>
          </w:tcPr>
          <w:p w:rsidR="00225309" w:rsidRPr="0086043F" w:rsidRDefault="00225309" w:rsidP="00225309">
            <w:pPr>
              <w:ind w:firstLineChars="0" w:firstLine="0"/>
              <w:rPr>
                <w:rStyle w:val="afc"/>
                <w:rFonts w:ascii="Times New Roman"/>
                <w:sz w:val="18"/>
                <w:szCs w:val="18"/>
              </w:rPr>
            </w:pPr>
            <w:r w:rsidRPr="00361DD3">
              <w:rPr>
                <w:rStyle w:val="afc"/>
                <w:rFonts w:ascii="Times New Roman" w:hint="eastAsia"/>
                <w:sz w:val="18"/>
                <w:szCs w:val="18"/>
              </w:rPr>
              <w:t>税务</w:t>
            </w:r>
            <w:r w:rsidRPr="00361DD3">
              <w:rPr>
                <w:rStyle w:val="afc"/>
                <w:rFonts w:ascii="Times New Roman"/>
                <w:sz w:val="18"/>
                <w:szCs w:val="18"/>
              </w:rPr>
              <w:t>交易流水号</w:t>
            </w:r>
          </w:p>
        </w:tc>
        <w:tc>
          <w:tcPr>
            <w:tcW w:w="704" w:type="dxa"/>
            <w:shd w:val="clear" w:color="auto" w:fill="FFFFFF" w:themeFill="background1"/>
          </w:tcPr>
          <w:p w:rsidR="00225309" w:rsidRPr="0086043F" w:rsidRDefault="00225309" w:rsidP="00225309">
            <w:pPr>
              <w:ind w:firstLineChars="0" w:firstLine="0"/>
              <w:rPr>
                <w:rStyle w:val="afc"/>
                <w:rFonts w:ascii="Times New Roman"/>
                <w:sz w:val="18"/>
                <w:szCs w:val="18"/>
              </w:rPr>
            </w:pPr>
            <w:r>
              <w:rPr>
                <w:rStyle w:val="afc"/>
                <w:rFonts w:ascii="Times New Roman"/>
                <w:sz w:val="18"/>
                <w:szCs w:val="18"/>
              </w:rPr>
              <w:t>8</w:t>
            </w:r>
          </w:p>
        </w:tc>
        <w:tc>
          <w:tcPr>
            <w:tcW w:w="743" w:type="dxa"/>
            <w:shd w:val="clear" w:color="auto" w:fill="FFFFFF" w:themeFill="background1"/>
          </w:tcPr>
          <w:p w:rsidR="00225309" w:rsidRPr="0086043F" w:rsidRDefault="00225309" w:rsidP="00225309">
            <w:pPr>
              <w:ind w:firstLineChars="0" w:firstLine="0"/>
              <w:rPr>
                <w:rStyle w:val="afc"/>
                <w:rFonts w:ascii="Times New Roman"/>
                <w:sz w:val="18"/>
                <w:szCs w:val="18"/>
              </w:rPr>
            </w:pPr>
            <w:r>
              <w:rPr>
                <w:rStyle w:val="afc"/>
                <w:rFonts w:ascii="Times New Roman" w:hint="eastAsia"/>
                <w:sz w:val="18"/>
                <w:szCs w:val="18"/>
              </w:rPr>
              <w:t>S</w:t>
            </w:r>
          </w:p>
        </w:tc>
        <w:tc>
          <w:tcPr>
            <w:tcW w:w="743" w:type="dxa"/>
            <w:shd w:val="clear" w:color="auto" w:fill="FFFFFF" w:themeFill="background1"/>
          </w:tcPr>
          <w:p w:rsidR="00225309" w:rsidRPr="0086043F" w:rsidRDefault="00225309" w:rsidP="00225309">
            <w:pPr>
              <w:ind w:firstLineChars="0" w:firstLine="0"/>
              <w:rPr>
                <w:rStyle w:val="afc"/>
                <w:rFonts w:ascii="Times New Roman"/>
                <w:sz w:val="18"/>
                <w:szCs w:val="18"/>
              </w:rPr>
            </w:pPr>
            <w:r>
              <w:rPr>
                <w:rStyle w:val="afc"/>
                <w:rFonts w:ascii="Times New Roman" w:hint="eastAsia"/>
                <w:sz w:val="18"/>
                <w:szCs w:val="18"/>
              </w:rPr>
              <w:t>M</w:t>
            </w:r>
          </w:p>
        </w:tc>
        <w:tc>
          <w:tcPr>
            <w:tcW w:w="1527" w:type="dxa"/>
            <w:shd w:val="clear" w:color="auto" w:fill="FFFFFF" w:themeFill="background1"/>
            <w:vAlign w:val="center"/>
          </w:tcPr>
          <w:p w:rsidR="00225309" w:rsidRPr="0086043F" w:rsidRDefault="00225309" w:rsidP="00225309">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318" w:type="dxa"/>
            <w:shd w:val="clear" w:color="auto" w:fill="FFFFFF" w:themeFill="background1"/>
            <w:vAlign w:val="center"/>
          </w:tcPr>
          <w:p w:rsidR="00225309" w:rsidRPr="0086043F" w:rsidRDefault="00225309" w:rsidP="00225309">
            <w:pPr>
              <w:ind w:firstLineChars="0" w:firstLine="0"/>
              <w:rPr>
                <w:rStyle w:val="afc"/>
                <w:rFonts w:ascii="Times New Roman"/>
                <w:sz w:val="18"/>
                <w:szCs w:val="18"/>
              </w:rPr>
            </w:pPr>
            <w:r>
              <w:rPr>
                <w:rStyle w:val="afc"/>
                <w:rFonts w:ascii="Times New Roman" w:hint="eastAsia"/>
                <w:sz w:val="18"/>
              </w:rPr>
              <w:t>扣款使用</w:t>
            </w:r>
          </w:p>
        </w:tc>
      </w:tr>
      <w:tr w:rsidR="00716B39" w:rsidRPr="00BE0356" w:rsidTr="0089645B">
        <w:trPr>
          <w:jc w:val="center"/>
        </w:trPr>
        <w:tc>
          <w:tcPr>
            <w:tcW w:w="2346" w:type="dxa"/>
            <w:shd w:val="clear" w:color="auto" w:fill="FFFFFF" w:themeFill="background1"/>
            <w:vAlign w:val="center"/>
          </w:tcPr>
          <w:p w:rsidR="00716B39" w:rsidRPr="0086043F" w:rsidRDefault="00716B39" w:rsidP="00716B39">
            <w:pPr>
              <w:ind w:firstLineChars="0" w:firstLine="0"/>
              <w:rPr>
                <w:rStyle w:val="afc"/>
                <w:rFonts w:ascii="Times New Roman"/>
                <w:sz w:val="18"/>
                <w:szCs w:val="18"/>
              </w:rPr>
            </w:pPr>
            <w:r w:rsidRPr="00716B39">
              <w:rPr>
                <w:rStyle w:val="afc"/>
                <w:rFonts w:ascii="Times New Roman"/>
                <w:sz w:val="18"/>
              </w:rPr>
              <w:t>reg_order</w:t>
            </w:r>
          </w:p>
        </w:tc>
        <w:tc>
          <w:tcPr>
            <w:tcW w:w="1691" w:type="dxa"/>
            <w:shd w:val="clear" w:color="auto" w:fill="FFFFFF" w:themeFill="background1"/>
            <w:vAlign w:val="center"/>
          </w:tcPr>
          <w:p w:rsidR="00716B39" w:rsidRPr="0086043F" w:rsidRDefault="00716B39" w:rsidP="00716B39">
            <w:pPr>
              <w:ind w:firstLineChars="0" w:firstLine="0"/>
              <w:rPr>
                <w:rStyle w:val="afc"/>
                <w:rFonts w:ascii="Times New Roman"/>
                <w:sz w:val="18"/>
                <w:szCs w:val="18"/>
              </w:rPr>
            </w:pPr>
            <w:r w:rsidRPr="0086043F">
              <w:rPr>
                <w:rStyle w:val="afc"/>
                <w:rFonts w:ascii="Times New Roman" w:hint="eastAsia"/>
                <w:sz w:val="18"/>
              </w:rPr>
              <w:t>登记</w:t>
            </w:r>
            <w:r w:rsidRPr="0086043F">
              <w:rPr>
                <w:rStyle w:val="afc"/>
                <w:rFonts w:ascii="Times New Roman"/>
                <w:sz w:val="18"/>
              </w:rPr>
              <w:t>序号</w:t>
            </w:r>
          </w:p>
        </w:tc>
        <w:tc>
          <w:tcPr>
            <w:tcW w:w="704" w:type="dxa"/>
            <w:shd w:val="clear" w:color="auto" w:fill="FFFFFF" w:themeFill="background1"/>
          </w:tcPr>
          <w:p w:rsidR="00716B39" w:rsidRPr="0086043F" w:rsidRDefault="00716B39" w:rsidP="00716B39">
            <w:pPr>
              <w:ind w:firstLineChars="0" w:firstLine="0"/>
              <w:rPr>
                <w:rStyle w:val="afc"/>
                <w:rFonts w:ascii="Times New Roman"/>
                <w:sz w:val="18"/>
                <w:szCs w:val="18"/>
              </w:rPr>
            </w:pPr>
            <w:r>
              <w:rPr>
                <w:rStyle w:val="afc"/>
                <w:rFonts w:ascii="Times New Roman"/>
                <w:sz w:val="18"/>
                <w:szCs w:val="18"/>
              </w:rPr>
              <w:t>10</w:t>
            </w:r>
          </w:p>
        </w:tc>
        <w:tc>
          <w:tcPr>
            <w:tcW w:w="743" w:type="dxa"/>
            <w:shd w:val="clear" w:color="auto" w:fill="FFFFFF" w:themeFill="background1"/>
          </w:tcPr>
          <w:p w:rsidR="00716B39" w:rsidRPr="0086043F" w:rsidRDefault="00716B39" w:rsidP="00716B39">
            <w:pPr>
              <w:ind w:firstLineChars="0" w:firstLine="0"/>
              <w:rPr>
                <w:rStyle w:val="afc"/>
                <w:rFonts w:ascii="Times New Roman"/>
                <w:sz w:val="18"/>
                <w:szCs w:val="18"/>
              </w:rPr>
            </w:pPr>
            <w:r>
              <w:rPr>
                <w:rStyle w:val="afc"/>
                <w:rFonts w:ascii="Times New Roman" w:hint="eastAsia"/>
                <w:sz w:val="18"/>
                <w:szCs w:val="18"/>
              </w:rPr>
              <w:t>I</w:t>
            </w:r>
          </w:p>
        </w:tc>
        <w:tc>
          <w:tcPr>
            <w:tcW w:w="743" w:type="dxa"/>
            <w:shd w:val="clear" w:color="auto" w:fill="FFFFFF" w:themeFill="background1"/>
          </w:tcPr>
          <w:p w:rsidR="00716B39" w:rsidRPr="0086043F" w:rsidRDefault="00716B39" w:rsidP="00716B39">
            <w:pPr>
              <w:ind w:firstLineChars="0" w:firstLine="0"/>
              <w:rPr>
                <w:rStyle w:val="afc"/>
                <w:rFonts w:ascii="Times New Roman"/>
                <w:sz w:val="18"/>
                <w:szCs w:val="18"/>
              </w:rPr>
            </w:pPr>
            <w:r>
              <w:rPr>
                <w:rStyle w:val="afc"/>
                <w:rFonts w:ascii="Times New Roman" w:hint="eastAsia"/>
                <w:sz w:val="18"/>
                <w:szCs w:val="18"/>
              </w:rPr>
              <w:t>O</w:t>
            </w:r>
          </w:p>
        </w:tc>
        <w:tc>
          <w:tcPr>
            <w:tcW w:w="1527" w:type="dxa"/>
            <w:shd w:val="clear" w:color="auto" w:fill="FFFFFF" w:themeFill="background1"/>
            <w:vAlign w:val="center"/>
          </w:tcPr>
          <w:p w:rsidR="00716B39" w:rsidRPr="0086043F" w:rsidRDefault="00716B39" w:rsidP="00716B39">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318" w:type="dxa"/>
            <w:shd w:val="clear" w:color="auto" w:fill="FFFFFF" w:themeFill="background1"/>
            <w:vAlign w:val="center"/>
          </w:tcPr>
          <w:p w:rsidR="00716B39" w:rsidRPr="0086043F" w:rsidRDefault="00716B39" w:rsidP="00716B39">
            <w:pPr>
              <w:ind w:firstLineChars="0" w:firstLine="0"/>
              <w:rPr>
                <w:rStyle w:val="afc"/>
                <w:rFonts w:ascii="Times New Roman"/>
                <w:sz w:val="18"/>
                <w:szCs w:val="18"/>
              </w:rPr>
            </w:pPr>
          </w:p>
        </w:tc>
      </w:tr>
      <w:tr w:rsidR="00716B39" w:rsidRPr="00BE0356" w:rsidTr="0089645B">
        <w:trPr>
          <w:jc w:val="center"/>
        </w:trPr>
        <w:tc>
          <w:tcPr>
            <w:tcW w:w="2346" w:type="dxa"/>
            <w:shd w:val="clear" w:color="auto" w:fill="FFFFFF" w:themeFill="background1"/>
            <w:vAlign w:val="center"/>
          </w:tcPr>
          <w:p w:rsidR="00716B39" w:rsidRPr="0086043F" w:rsidRDefault="00716B39" w:rsidP="00716B39">
            <w:pPr>
              <w:ind w:firstLineChars="0" w:firstLine="0"/>
              <w:rPr>
                <w:rStyle w:val="afc"/>
                <w:rFonts w:ascii="Times New Roman"/>
                <w:sz w:val="18"/>
              </w:rPr>
            </w:pPr>
            <w:r w:rsidRPr="00716B39">
              <w:rPr>
                <w:rStyle w:val="afc"/>
                <w:rFonts w:ascii="Times New Roman"/>
                <w:sz w:val="18"/>
              </w:rPr>
              <w:t>total_num</w:t>
            </w:r>
          </w:p>
        </w:tc>
        <w:tc>
          <w:tcPr>
            <w:tcW w:w="1691" w:type="dxa"/>
            <w:shd w:val="clear" w:color="auto" w:fill="FFFFFF" w:themeFill="background1"/>
            <w:vAlign w:val="center"/>
          </w:tcPr>
          <w:p w:rsidR="00716B39" w:rsidRPr="0086043F" w:rsidRDefault="00716B39" w:rsidP="00716B39">
            <w:pPr>
              <w:ind w:firstLineChars="0" w:firstLine="0"/>
              <w:rPr>
                <w:rStyle w:val="afc"/>
                <w:rFonts w:ascii="Times New Roman"/>
                <w:sz w:val="18"/>
              </w:rPr>
            </w:pPr>
            <w:r w:rsidRPr="0086043F">
              <w:rPr>
                <w:rStyle w:val="afc"/>
                <w:rFonts w:ascii="Times New Roman" w:hint="eastAsia"/>
                <w:sz w:val="18"/>
              </w:rPr>
              <w:t>总笔数</w:t>
            </w:r>
          </w:p>
        </w:tc>
        <w:tc>
          <w:tcPr>
            <w:tcW w:w="704" w:type="dxa"/>
            <w:shd w:val="clear" w:color="auto" w:fill="FFFFFF" w:themeFill="background1"/>
          </w:tcPr>
          <w:p w:rsidR="00716B39" w:rsidRDefault="00716B39" w:rsidP="00716B39">
            <w:pPr>
              <w:ind w:firstLineChars="0" w:firstLine="0"/>
              <w:rPr>
                <w:rStyle w:val="afc"/>
                <w:rFonts w:ascii="Times New Roman"/>
                <w:sz w:val="18"/>
                <w:szCs w:val="18"/>
              </w:rPr>
            </w:pPr>
            <w:r>
              <w:rPr>
                <w:rStyle w:val="afc"/>
                <w:rFonts w:ascii="Times New Roman" w:hint="eastAsia"/>
                <w:sz w:val="18"/>
                <w:szCs w:val="18"/>
              </w:rPr>
              <w:t>10</w:t>
            </w:r>
          </w:p>
        </w:tc>
        <w:tc>
          <w:tcPr>
            <w:tcW w:w="743" w:type="dxa"/>
            <w:shd w:val="clear" w:color="auto" w:fill="FFFFFF" w:themeFill="background1"/>
          </w:tcPr>
          <w:p w:rsidR="00716B39" w:rsidRDefault="00716B39" w:rsidP="00716B39">
            <w:pPr>
              <w:ind w:firstLineChars="0" w:firstLine="0"/>
              <w:rPr>
                <w:rStyle w:val="afc"/>
                <w:rFonts w:ascii="Times New Roman"/>
                <w:sz w:val="18"/>
                <w:szCs w:val="18"/>
              </w:rPr>
            </w:pPr>
            <w:r>
              <w:rPr>
                <w:rStyle w:val="afc"/>
                <w:rFonts w:ascii="Times New Roman"/>
                <w:sz w:val="18"/>
                <w:szCs w:val="18"/>
              </w:rPr>
              <w:t>I</w:t>
            </w:r>
          </w:p>
        </w:tc>
        <w:tc>
          <w:tcPr>
            <w:tcW w:w="743" w:type="dxa"/>
            <w:shd w:val="clear" w:color="auto" w:fill="FFFFFF" w:themeFill="background1"/>
          </w:tcPr>
          <w:p w:rsidR="00716B39" w:rsidRDefault="00716B39" w:rsidP="00716B39">
            <w:pPr>
              <w:ind w:firstLineChars="0" w:firstLine="0"/>
              <w:rPr>
                <w:rStyle w:val="afc"/>
                <w:rFonts w:ascii="Times New Roman"/>
                <w:sz w:val="18"/>
                <w:szCs w:val="18"/>
              </w:rPr>
            </w:pPr>
            <w:r>
              <w:rPr>
                <w:rStyle w:val="afc"/>
                <w:rFonts w:ascii="Times New Roman" w:hint="eastAsia"/>
                <w:sz w:val="18"/>
                <w:szCs w:val="18"/>
              </w:rPr>
              <w:t>M</w:t>
            </w:r>
          </w:p>
        </w:tc>
        <w:tc>
          <w:tcPr>
            <w:tcW w:w="1527" w:type="dxa"/>
            <w:shd w:val="clear" w:color="auto" w:fill="FFFFFF" w:themeFill="background1"/>
            <w:vAlign w:val="center"/>
          </w:tcPr>
          <w:p w:rsidR="00716B39" w:rsidRDefault="00716B39" w:rsidP="00716B39">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318" w:type="dxa"/>
            <w:shd w:val="clear" w:color="auto" w:fill="FFFFFF" w:themeFill="background1"/>
            <w:vAlign w:val="center"/>
          </w:tcPr>
          <w:p w:rsidR="00716B39" w:rsidRPr="0086043F" w:rsidRDefault="00716B39" w:rsidP="00716B39">
            <w:pPr>
              <w:ind w:firstLineChars="0" w:firstLine="0"/>
              <w:rPr>
                <w:rStyle w:val="afc"/>
                <w:rFonts w:ascii="Times New Roman"/>
                <w:sz w:val="18"/>
                <w:szCs w:val="18"/>
              </w:rPr>
            </w:pPr>
          </w:p>
        </w:tc>
      </w:tr>
      <w:tr w:rsidR="00716B39" w:rsidRPr="00BE0356" w:rsidTr="0089645B">
        <w:trPr>
          <w:jc w:val="center"/>
        </w:trPr>
        <w:tc>
          <w:tcPr>
            <w:tcW w:w="2346" w:type="dxa"/>
            <w:shd w:val="clear" w:color="auto" w:fill="FFFFFF" w:themeFill="background1"/>
            <w:vAlign w:val="center"/>
          </w:tcPr>
          <w:p w:rsidR="00716B39" w:rsidRPr="0086043F" w:rsidRDefault="00716B39" w:rsidP="00716B39">
            <w:pPr>
              <w:ind w:firstLineChars="0" w:firstLine="0"/>
              <w:rPr>
                <w:rStyle w:val="afc"/>
                <w:rFonts w:ascii="Times New Roman"/>
                <w:sz w:val="18"/>
              </w:rPr>
            </w:pPr>
            <w:r w:rsidRPr="00716B39">
              <w:rPr>
                <w:rStyle w:val="afc"/>
                <w:rFonts w:ascii="Times New Roman"/>
                <w:sz w:val="18"/>
              </w:rPr>
              <w:t>total_amt</w:t>
            </w:r>
          </w:p>
        </w:tc>
        <w:tc>
          <w:tcPr>
            <w:tcW w:w="1691" w:type="dxa"/>
            <w:shd w:val="clear" w:color="auto" w:fill="FFFFFF" w:themeFill="background1"/>
            <w:vAlign w:val="center"/>
          </w:tcPr>
          <w:p w:rsidR="00716B39" w:rsidRPr="0086043F" w:rsidRDefault="00716B39" w:rsidP="00716B39">
            <w:pPr>
              <w:ind w:firstLineChars="0" w:firstLine="0"/>
              <w:rPr>
                <w:rStyle w:val="afc"/>
                <w:rFonts w:ascii="Times New Roman"/>
                <w:sz w:val="18"/>
              </w:rPr>
            </w:pPr>
            <w:r w:rsidRPr="0086043F">
              <w:rPr>
                <w:rStyle w:val="afc"/>
                <w:rFonts w:ascii="Times New Roman" w:hint="eastAsia"/>
                <w:sz w:val="18"/>
              </w:rPr>
              <w:t>总金额</w:t>
            </w:r>
          </w:p>
        </w:tc>
        <w:tc>
          <w:tcPr>
            <w:tcW w:w="704" w:type="dxa"/>
            <w:shd w:val="clear" w:color="auto" w:fill="FFFFFF" w:themeFill="background1"/>
          </w:tcPr>
          <w:p w:rsidR="00716B39" w:rsidRDefault="00716B39" w:rsidP="00716B39">
            <w:pPr>
              <w:ind w:firstLineChars="0" w:firstLine="0"/>
              <w:rPr>
                <w:rStyle w:val="afc"/>
                <w:rFonts w:ascii="Times New Roman"/>
                <w:sz w:val="18"/>
                <w:szCs w:val="18"/>
              </w:rPr>
            </w:pPr>
            <w:r>
              <w:rPr>
                <w:rStyle w:val="afc"/>
                <w:rFonts w:ascii="Times New Roman" w:hint="eastAsia"/>
                <w:sz w:val="18"/>
                <w:szCs w:val="18"/>
              </w:rPr>
              <w:t>18.2</w:t>
            </w:r>
          </w:p>
        </w:tc>
        <w:tc>
          <w:tcPr>
            <w:tcW w:w="743" w:type="dxa"/>
            <w:shd w:val="clear" w:color="auto" w:fill="FFFFFF" w:themeFill="background1"/>
          </w:tcPr>
          <w:p w:rsidR="00716B39" w:rsidRDefault="00716B39" w:rsidP="00716B39">
            <w:pPr>
              <w:ind w:firstLineChars="0" w:firstLine="0"/>
              <w:rPr>
                <w:rStyle w:val="afc"/>
                <w:rFonts w:ascii="Times New Roman"/>
                <w:sz w:val="18"/>
                <w:szCs w:val="18"/>
              </w:rPr>
            </w:pPr>
            <w:r>
              <w:rPr>
                <w:rStyle w:val="afc"/>
                <w:rFonts w:ascii="Times New Roman" w:hint="eastAsia"/>
                <w:sz w:val="18"/>
                <w:szCs w:val="18"/>
              </w:rPr>
              <w:t>D</w:t>
            </w:r>
          </w:p>
        </w:tc>
        <w:tc>
          <w:tcPr>
            <w:tcW w:w="743" w:type="dxa"/>
            <w:shd w:val="clear" w:color="auto" w:fill="FFFFFF" w:themeFill="background1"/>
          </w:tcPr>
          <w:p w:rsidR="00716B39" w:rsidRDefault="00716B39" w:rsidP="00716B39">
            <w:pPr>
              <w:ind w:firstLineChars="0" w:firstLine="0"/>
              <w:rPr>
                <w:rStyle w:val="afc"/>
                <w:rFonts w:ascii="Times New Roman"/>
                <w:sz w:val="18"/>
                <w:szCs w:val="18"/>
              </w:rPr>
            </w:pPr>
            <w:r>
              <w:rPr>
                <w:rStyle w:val="afc"/>
                <w:rFonts w:ascii="Times New Roman" w:hint="eastAsia"/>
                <w:sz w:val="18"/>
                <w:szCs w:val="18"/>
              </w:rPr>
              <w:t>M</w:t>
            </w:r>
          </w:p>
        </w:tc>
        <w:tc>
          <w:tcPr>
            <w:tcW w:w="1527" w:type="dxa"/>
            <w:shd w:val="clear" w:color="auto" w:fill="FFFFFF" w:themeFill="background1"/>
            <w:vAlign w:val="center"/>
          </w:tcPr>
          <w:p w:rsidR="00716B39" w:rsidRDefault="00716B39" w:rsidP="00716B39">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318" w:type="dxa"/>
            <w:shd w:val="clear" w:color="auto" w:fill="FFFFFF" w:themeFill="background1"/>
            <w:vAlign w:val="center"/>
          </w:tcPr>
          <w:p w:rsidR="00716B39" w:rsidRPr="0086043F" w:rsidRDefault="00716B39" w:rsidP="00716B39">
            <w:pPr>
              <w:ind w:firstLineChars="0" w:firstLine="0"/>
              <w:rPr>
                <w:rStyle w:val="afc"/>
                <w:rFonts w:ascii="Times New Roman"/>
                <w:sz w:val="18"/>
                <w:szCs w:val="18"/>
              </w:rPr>
            </w:pPr>
          </w:p>
        </w:tc>
      </w:tr>
      <w:tr w:rsidR="00B45DF0" w:rsidRPr="00BE0356" w:rsidTr="0089645B">
        <w:trPr>
          <w:jc w:val="center"/>
        </w:trPr>
        <w:tc>
          <w:tcPr>
            <w:tcW w:w="2346" w:type="dxa"/>
            <w:shd w:val="clear" w:color="auto" w:fill="FFFFFF" w:themeFill="background1"/>
            <w:vAlign w:val="center"/>
          </w:tcPr>
          <w:p w:rsidR="00B45DF0" w:rsidRPr="00716B39" w:rsidRDefault="00B45DF0" w:rsidP="00B45DF0">
            <w:pPr>
              <w:ind w:firstLineChars="0" w:firstLine="0"/>
              <w:rPr>
                <w:rStyle w:val="afc"/>
                <w:rFonts w:ascii="Times New Roman"/>
                <w:sz w:val="18"/>
              </w:rPr>
            </w:pPr>
            <w:r w:rsidRPr="00B45DF0">
              <w:rPr>
                <w:rStyle w:val="afc"/>
                <w:rFonts w:ascii="Times New Roman"/>
                <w:sz w:val="18"/>
              </w:rPr>
              <w:t>settle_bank_acct</w:t>
            </w:r>
          </w:p>
        </w:tc>
        <w:tc>
          <w:tcPr>
            <w:tcW w:w="1691" w:type="dxa"/>
            <w:shd w:val="clear" w:color="auto" w:fill="FFFFFF" w:themeFill="background1"/>
            <w:vAlign w:val="center"/>
          </w:tcPr>
          <w:p w:rsidR="00B45DF0" w:rsidRPr="0086043F" w:rsidRDefault="00B45DF0" w:rsidP="00B45DF0">
            <w:pPr>
              <w:ind w:firstLineChars="0" w:firstLine="0"/>
              <w:rPr>
                <w:rStyle w:val="afc"/>
                <w:rFonts w:ascii="Times New Roman"/>
                <w:sz w:val="18"/>
              </w:rPr>
            </w:pPr>
            <w:r>
              <w:rPr>
                <w:rStyle w:val="afc"/>
                <w:rFonts w:ascii="Times New Roman" w:hint="eastAsia"/>
                <w:sz w:val="18"/>
              </w:rPr>
              <w:t>结算</w:t>
            </w:r>
            <w:r>
              <w:rPr>
                <w:rStyle w:val="afc"/>
                <w:rFonts w:ascii="Times New Roman"/>
                <w:sz w:val="18"/>
              </w:rPr>
              <w:t>银行账</w:t>
            </w:r>
            <w:r>
              <w:rPr>
                <w:rStyle w:val="afc"/>
                <w:rFonts w:ascii="Times New Roman" w:hint="eastAsia"/>
                <w:sz w:val="18"/>
              </w:rPr>
              <w:t>户</w:t>
            </w:r>
          </w:p>
        </w:tc>
        <w:tc>
          <w:tcPr>
            <w:tcW w:w="704" w:type="dxa"/>
            <w:shd w:val="clear" w:color="auto" w:fill="FFFFFF" w:themeFill="background1"/>
          </w:tcPr>
          <w:p w:rsidR="00B45DF0" w:rsidRDefault="00B45DF0" w:rsidP="00B45DF0">
            <w:pPr>
              <w:ind w:firstLineChars="0" w:firstLine="0"/>
              <w:rPr>
                <w:rStyle w:val="afc"/>
                <w:rFonts w:ascii="Times New Roman"/>
                <w:sz w:val="18"/>
                <w:szCs w:val="18"/>
              </w:rPr>
            </w:pPr>
            <w:r>
              <w:rPr>
                <w:rStyle w:val="afc"/>
                <w:rFonts w:ascii="Times New Roman" w:hint="eastAsia"/>
                <w:sz w:val="18"/>
                <w:szCs w:val="18"/>
              </w:rPr>
              <w:t>32</w:t>
            </w:r>
          </w:p>
        </w:tc>
        <w:tc>
          <w:tcPr>
            <w:tcW w:w="743" w:type="dxa"/>
            <w:shd w:val="clear" w:color="auto" w:fill="FFFFFF" w:themeFill="background1"/>
          </w:tcPr>
          <w:p w:rsidR="00B45DF0" w:rsidRDefault="00B45DF0" w:rsidP="00B45DF0">
            <w:pPr>
              <w:ind w:firstLineChars="0" w:firstLine="0"/>
              <w:rPr>
                <w:rStyle w:val="afc"/>
                <w:rFonts w:ascii="Times New Roman"/>
                <w:sz w:val="18"/>
                <w:szCs w:val="18"/>
              </w:rPr>
            </w:pPr>
            <w:r>
              <w:rPr>
                <w:rStyle w:val="afc"/>
                <w:rFonts w:ascii="Times New Roman" w:hint="eastAsia"/>
                <w:sz w:val="18"/>
                <w:szCs w:val="18"/>
              </w:rPr>
              <w:t>S</w:t>
            </w:r>
          </w:p>
        </w:tc>
        <w:tc>
          <w:tcPr>
            <w:tcW w:w="743" w:type="dxa"/>
            <w:shd w:val="clear" w:color="auto" w:fill="FFFFFF" w:themeFill="background1"/>
          </w:tcPr>
          <w:p w:rsidR="00B45DF0" w:rsidRDefault="00B45DF0" w:rsidP="00B45DF0">
            <w:pPr>
              <w:ind w:firstLineChars="0" w:firstLine="0"/>
              <w:rPr>
                <w:rStyle w:val="afc"/>
                <w:rFonts w:ascii="Times New Roman"/>
                <w:sz w:val="18"/>
                <w:szCs w:val="18"/>
              </w:rPr>
            </w:pPr>
            <w:r>
              <w:rPr>
                <w:rStyle w:val="afc"/>
                <w:rFonts w:ascii="Times New Roman" w:hint="eastAsia"/>
                <w:sz w:val="18"/>
                <w:szCs w:val="18"/>
              </w:rPr>
              <w:t>M</w:t>
            </w:r>
          </w:p>
        </w:tc>
        <w:tc>
          <w:tcPr>
            <w:tcW w:w="1527" w:type="dxa"/>
            <w:shd w:val="clear" w:color="auto" w:fill="FFFFFF" w:themeFill="background1"/>
            <w:vAlign w:val="center"/>
          </w:tcPr>
          <w:p w:rsidR="00B45DF0" w:rsidRDefault="00B45DF0" w:rsidP="00B45DF0">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318" w:type="dxa"/>
            <w:shd w:val="clear" w:color="auto" w:fill="FFFFFF" w:themeFill="background1"/>
            <w:vAlign w:val="center"/>
          </w:tcPr>
          <w:p w:rsidR="00B45DF0" w:rsidRPr="0086043F" w:rsidRDefault="00B45DF0" w:rsidP="00B45DF0">
            <w:pPr>
              <w:ind w:firstLineChars="0" w:firstLine="0"/>
              <w:rPr>
                <w:rStyle w:val="afc"/>
                <w:rFonts w:ascii="Times New Roman"/>
                <w:sz w:val="18"/>
                <w:szCs w:val="18"/>
              </w:rPr>
            </w:pPr>
          </w:p>
        </w:tc>
      </w:tr>
      <w:tr w:rsidR="00B45DF0" w:rsidRPr="00BE0356" w:rsidTr="0089645B">
        <w:trPr>
          <w:jc w:val="center"/>
        </w:trPr>
        <w:tc>
          <w:tcPr>
            <w:tcW w:w="2346" w:type="dxa"/>
            <w:shd w:val="clear" w:color="auto" w:fill="FFFFFF" w:themeFill="background1"/>
            <w:vAlign w:val="center"/>
          </w:tcPr>
          <w:p w:rsidR="00B45DF0" w:rsidRPr="00716B39" w:rsidRDefault="00B45DF0" w:rsidP="00B45DF0">
            <w:pPr>
              <w:ind w:firstLineChars="0" w:firstLine="0"/>
              <w:rPr>
                <w:rStyle w:val="afc"/>
                <w:rFonts w:ascii="Times New Roman"/>
                <w:sz w:val="18"/>
              </w:rPr>
            </w:pPr>
            <w:r w:rsidRPr="00B45DF0">
              <w:rPr>
                <w:rStyle w:val="afc"/>
                <w:rFonts w:ascii="Times New Roman"/>
                <w:sz w:val="18"/>
              </w:rPr>
              <w:t>settle_bank_name</w:t>
            </w:r>
          </w:p>
        </w:tc>
        <w:tc>
          <w:tcPr>
            <w:tcW w:w="1691" w:type="dxa"/>
            <w:shd w:val="clear" w:color="auto" w:fill="FFFFFF" w:themeFill="background1"/>
            <w:vAlign w:val="center"/>
          </w:tcPr>
          <w:p w:rsidR="00B45DF0" w:rsidRPr="0086043F" w:rsidRDefault="00B45DF0" w:rsidP="00B45DF0">
            <w:pPr>
              <w:ind w:firstLineChars="0" w:firstLine="0"/>
              <w:rPr>
                <w:rStyle w:val="afc"/>
                <w:rFonts w:ascii="Times New Roman"/>
                <w:sz w:val="18"/>
              </w:rPr>
            </w:pPr>
            <w:r>
              <w:rPr>
                <w:rStyle w:val="afc"/>
                <w:rFonts w:ascii="Times New Roman" w:hint="eastAsia"/>
                <w:sz w:val="18"/>
              </w:rPr>
              <w:t>结算</w:t>
            </w:r>
            <w:r>
              <w:rPr>
                <w:rStyle w:val="afc"/>
                <w:rFonts w:ascii="Times New Roman"/>
                <w:sz w:val="18"/>
              </w:rPr>
              <w:t>银行名称</w:t>
            </w:r>
          </w:p>
        </w:tc>
        <w:tc>
          <w:tcPr>
            <w:tcW w:w="704" w:type="dxa"/>
            <w:shd w:val="clear" w:color="auto" w:fill="FFFFFF" w:themeFill="background1"/>
          </w:tcPr>
          <w:p w:rsidR="00B45DF0" w:rsidRDefault="00B45DF0" w:rsidP="00B45DF0">
            <w:pPr>
              <w:ind w:firstLineChars="0" w:firstLine="0"/>
              <w:rPr>
                <w:rStyle w:val="afc"/>
                <w:rFonts w:ascii="Times New Roman"/>
                <w:sz w:val="18"/>
                <w:szCs w:val="18"/>
              </w:rPr>
            </w:pPr>
            <w:r>
              <w:rPr>
                <w:rStyle w:val="afc"/>
                <w:rFonts w:ascii="Times New Roman" w:hint="eastAsia"/>
                <w:sz w:val="18"/>
                <w:szCs w:val="18"/>
              </w:rPr>
              <w:t>120</w:t>
            </w:r>
          </w:p>
        </w:tc>
        <w:tc>
          <w:tcPr>
            <w:tcW w:w="743" w:type="dxa"/>
            <w:shd w:val="clear" w:color="auto" w:fill="FFFFFF" w:themeFill="background1"/>
          </w:tcPr>
          <w:p w:rsidR="00B45DF0" w:rsidRDefault="00B45DF0" w:rsidP="00B45DF0">
            <w:pPr>
              <w:ind w:firstLineChars="0" w:firstLine="0"/>
              <w:rPr>
                <w:rStyle w:val="afc"/>
                <w:rFonts w:ascii="Times New Roman"/>
                <w:sz w:val="18"/>
                <w:szCs w:val="18"/>
              </w:rPr>
            </w:pPr>
            <w:r>
              <w:rPr>
                <w:rStyle w:val="afc"/>
                <w:rFonts w:ascii="Times New Roman" w:hint="eastAsia"/>
                <w:sz w:val="18"/>
                <w:szCs w:val="18"/>
              </w:rPr>
              <w:t>S</w:t>
            </w:r>
          </w:p>
        </w:tc>
        <w:tc>
          <w:tcPr>
            <w:tcW w:w="743" w:type="dxa"/>
            <w:shd w:val="clear" w:color="auto" w:fill="FFFFFF" w:themeFill="background1"/>
          </w:tcPr>
          <w:p w:rsidR="00B45DF0" w:rsidRDefault="00B45DF0" w:rsidP="00B45DF0">
            <w:pPr>
              <w:ind w:firstLineChars="0" w:firstLine="0"/>
              <w:rPr>
                <w:rStyle w:val="afc"/>
                <w:rFonts w:ascii="Times New Roman"/>
                <w:sz w:val="18"/>
                <w:szCs w:val="18"/>
              </w:rPr>
            </w:pPr>
            <w:r>
              <w:rPr>
                <w:rStyle w:val="afc"/>
                <w:rFonts w:ascii="Times New Roman" w:hint="eastAsia"/>
                <w:sz w:val="18"/>
                <w:szCs w:val="18"/>
              </w:rPr>
              <w:t>N</w:t>
            </w:r>
          </w:p>
        </w:tc>
        <w:tc>
          <w:tcPr>
            <w:tcW w:w="1527" w:type="dxa"/>
            <w:shd w:val="clear" w:color="auto" w:fill="FFFFFF" w:themeFill="background1"/>
            <w:vAlign w:val="center"/>
          </w:tcPr>
          <w:p w:rsidR="00B45DF0" w:rsidRDefault="00B45DF0" w:rsidP="00B45DF0">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318" w:type="dxa"/>
            <w:shd w:val="clear" w:color="auto" w:fill="FFFFFF" w:themeFill="background1"/>
            <w:vAlign w:val="center"/>
          </w:tcPr>
          <w:p w:rsidR="00B45DF0" w:rsidRPr="0086043F" w:rsidRDefault="00B45DF0" w:rsidP="00B45DF0">
            <w:pPr>
              <w:ind w:firstLineChars="0" w:firstLine="0"/>
              <w:rPr>
                <w:rStyle w:val="afc"/>
                <w:rFonts w:ascii="Times New Roman"/>
                <w:sz w:val="18"/>
                <w:szCs w:val="18"/>
              </w:rPr>
            </w:pPr>
          </w:p>
        </w:tc>
      </w:tr>
      <w:tr w:rsidR="0086043F" w:rsidRPr="00BE0356" w:rsidTr="0089645B">
        <w:trPr>
          <w:jc w:val="center"/>
        </w:trPr>
        <w:tc>
          <w:tcPr>
            <w:tcW w:w="2346" w:type="dxa"/>
            <w:shd w:val="clear" w:color="auto" w:fill="FFFFFF" w:themeFill="background1"/>
            <w:vAlign w:val="center"/>
          </w:tcPr>
          <w:p w:rsidR="0086043F" w:rsidRPr="0086043F" w:rsidRDefault="00716B39" w:rsidP="0089645B">
            <w:pPr>
              <w:ind w:firstLineChars="0" w:firstLine="0"/>
              <w:rPr>
                <w:rStyle w:val="afc"/>
                <w:rFonts w:ascii="Times New Roman"/>
                <w:sz w:val="18"/>
              </w:rPr>
            </w:pPr>
            <w:r w:rsidRPr="00716B39">
              <w:rPr>
                <w:rStyle w:val="afc"/>
                <w:rFonts w:ascii="Times New Roman"/>
                <w:sz w:val="18"/>
              </w:rPr>
              <w:t>insuranceInfo</w:t>
            </w:r>
          </w:p>
        </w:tc>
        <w:tc>
          <w:tcPr>
            <w:tcW w:w="6726" w:type="dxa"/>
            <w:gridSpan w:val="6"/>
            <w:shd w:val="clear" w:color="auto" w:fill="FFFFFF" w:themeFill="background1"/>
            <w:vAlign w:val="center"/>
          </w:tcPr>
          <w:p w:rsidR="0086043F" w:rsidRPr="0086043F" w:rsidRDefault="0086043F" w:rsidP="0089645B">
            <w:pPr>
              <w:ind w:firstLineChars="0" w:firstLine="0"/>
              <w:rPr>
                <w:rStyle w:val="afc"/>
                <w:rFonts w:ascii="Times New Roman"/>
                <w:sz w:val="18"/>
                <w:szCs w:val="18"/>
              </w:rPr>
            </w:pPr>
            <w:r w:rsidRPr="0086043F">
              <w:rPr>
                <w:rStyle w:val="afc"/>
                <w:rFonts w:ascii="Times New Roman" w:hint="eastAsia"/>
                <w:sz w:val="18"/>
              </w:rPr>
              <w:t>循环</w:t>
            </w:r>
            <w:r w:rsidRPr="0086043F">
              <w:rPr>
                <w:rStyle w:val="afc"/>
                <w:rFonts w:ascii="Times New Roman"/>
                <w:sz w:val="18"/>
              </w:rPr>
              <w:t>节点</w:t>
            </w:r>
          </w:p>
        </w:tc>
      </w:tr>
      <w:tr w:rsidR="0086043F" w:rsidRPr="00BE0356" w:rsidTr="0089645B">
        <w:trPr>
          <w:jc w:val="center"/>
        </w:trPr>
        <w:tc>
          <w:tcPr>
            <w:tcW w:w="2346" w:type="dxa"/>
            <w:shd w:val="clear" w:color="auto" w:fill="FFFFFF" w:themeFill="background1"/>
            <w:vAlign w:val="center"/>
          </w:tcPr>
          <w:p w:rsidR="0086043F" w:rsidRPr="0086043F" w:rsidRDefault="0086043F" w:rsidP="0089645B">
            <w:pPr>
              <w:ind w:firstLineChars="0" w:firstLine="0"/>
              <w:rPr>
                <w:rStyle w:val="afc"/>
                <w:rFonts w:ascii="Times New Roman"/>
                <w:sz w:val="18"/>
              </w:rPr>
            </w:pPr>
            <w:r w:rsidRPr="0086043F">
              <w:rPr>
                <w:rStyle w:val="afc"/>
                <w:rFonts w:ascii="Times New Roman"/>
                <w:sz w:val="18"/>
              </w:rPr>
              <w:t>--</w:t>
            </w:r>
            <w:r w:rsidR="00716B39" w:rsidRPr="00716B39">
              <w:rPr>
                <w:rStyle w:val="afc"/>
                <w:rFonts w:ascii="Times New Roman"/>
                <w:sz w:val="18"/>
              </w:rPr>
              <w:t>social_sec_branch</w:t>
            </w:r>
          </w:p>
        </w:tc>
        <w:tc>
          <w:tcPr>
            <w:tcW w:w="1691" w:type="dxa"/>
            <w:shd w:val="clear" w:color="auto" w:fill="FFFFFF" w:themeFill="background1"/>
            <w:vAlign w:val="center"/>
          </w:tcPr>
          <w:p w:rsidR="0086043F" w:rsidRPr="0086043F" w:rsidRDefault="0086043F" w:rsidP="0089645B">
            <w:pPr>
              <w:ind w:firstLineChars="0" w:firstLine="0"/>
              <w:rPr>
                <w:rStyle w:val="afc"/>
                <w:rFonts w:ascii="Times New Roman"/>
                <w:sz w:val="18"/>
              </w:rPr>
            </w:pPr>
            <w:r w:rsidRPr="0086043F">
              <w:rPr>
                <w:rStyle w:val="afc"/>
                <w:rFonts w:ascii="Times New Roman"/>
                <w:sz w:val="18"/>
              </w:rPr>
              <w:t>社保经办机构代码</w:t>
            </w:r>
          </w:p>
        </w:tc>
        <w:tc>
          <w:tcPr>
            <w:tcW w:w="704" w:type="dxa"/>
            <w:shd w:val="clear" w:color="auto" w:fill="FFFFFF" w:themeFill="background1"/>
          </w:tcPr>
          <w:p w:rsidR="0086043F" w:rsidRDefault="0086043F" w:rsidP="0089645B">
            <w:pPr>
              <w:ind w:firstLineChars="0" w:firstLine="0"/>
              <w:rPr>
                <w:rStyle w:val="afc"/>
                <w:rFonts w:ascii="Times New Roman"/>
                <w:sz w:val="18"/>
                <w:szCs w:val="18"/>
              </w:rPr>
            </w:pPr>
            <w:r>
              <w:rPr>
                <w:rStyle w:val="afc"/>
                <w:rFonts w:ascii="Times New Roman"/>
                <w:sz w:val="18"/>
                <w:szCs w:val="18"/>
              </w:rPr>
              <w:t>20</w:t>
            </w:r>
          </w:p>
        </w:tc>
        <w:tc>
          <w:tcPr>
            <w:tcW w:w="743" w:type="dxa"/>
            <w:shd w:val="clear" w:color="auto" w:fill="FFFFFF" w:themeFill="background1"/>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S</w:t>
            </w:r>
          </w:p>
        </w:tc>
        <w:tc>
          <w:tcPr>
            <w:tcW w:w="743" w:type="dxa"/>
            <w:shd w:val="clear" w:color="auto" w:fill="FFFFFF" w:themeFill="background1"/>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M</w:t>
            </w:r>
          </w:p>
        </w:tc>
        <w:tc>
          <w:tcPr>
            <w:tcW w:w="1527" w:type="dxa"/>
            <w:shd w:val="clear" w:color="auto" w:fill="FFFFFF" w:themeFill="background1"/>
            <w:vAlign w:val="center"/>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318" w:type="dxa"/>
            <w:shd w:val="clear" w:color="auto" w:fill="FFFFFF" w:themeFill="background1"/>
            <w:vAlign w:val="center"/>
          </w:tcPr>
          <w:p w:rsidR="0086043F" w:rsidRPr="0086043F" w:rsidRDefault="0086043F" w:rsidP="0089645B">
            <w:pPr>
              <w:ind w:firstLineChars="0" w:firstLine="0"/>
              <w:rPr>
                <w:rStyle w:val="afc"/>
                <w:rFonts w:ascii="Times New Roman"/>
                <w:sz w:val="18"/>
                <w:szCs w:val="18"/>
              </w:rPr>
            </w:pPr>
          </w:p>
        </w:tc>
      </w:tr>
      <w:tr w:rsidR="0086043F" w:rsidRPr="00BE0356" w:rsidTr="0089645B">
        <w:trPr>
          <w:jc w:val="center"/>
        </w:trPr>
        <w:tc>
          <w:tcPr>
            <w:tcW w:w="2346" w:type="dxa"/>
            <w:shd w:val="clear" w:color="auto" w:fill="FFFFFF" w:themeFill="background1"/>
            <w:vAlign w:val="center"/>
          </w:tcPr>
          <w:p w:rsidR="0086043F" w:rsidRPr="0086043F" w:rsidRDefault="0086043F" w:rsidP="0089645B">
            <w:pPr>
              <w:ind w:firstLineChars="0" w:firstLine="0"/>
              <w:rPr>
                <w:rStyle w:val="afc"/>
                <w:rFonts w:ascii="Times New Roman"/>
                <w:sz w:val="18"/>
              </w:rPr>
            </w:pPr>
            <w:r w:rsidRPr="0086043F">
              <w:rPr>
                <w:rStyle w:val="afc"/>
                <w:rFonts w:ascii="Times New Roman"/>
                <w:sz w:val="18"/>
              </w:rPr>
              <w:t>--</w:t>
            </w:r>
            <w:r w:rsidR="00716B39" w:rsidRPr="00716B39">
              <w:rPr>
                <w:rStyle w:val="afc"/>
                <w:rFonts w:ascii="Times New Roman"/>
                <w:sz w:val="18"/>
              </w:rPr>
              <w:t>social_sec_serial</w:t>
            </w:r>
          </w:p>
        </w:tc>
        <w:tc>
          <w:tcPr>
            <w:tcW w:w="1691" w:type="dxa"/>
            <w:shd w:val="clear" w:color="auto" w:fill="FFFFFF" w:themeFill="background1"/>
            <w:vAlign w:val="center"/>
          </w:tcPr>
          <w:p w:rsidR="0086043F" w:rsidRPr="0086043F" w:rsidRDefault="0086043F" w:rsidP="0089645B">
            <w:pPr>
              <w:ind w:firstLineChars="0" w:firstLine="0"/>
              <w:rPr>
                <w:rStyle w:val="afc"/>
                <w:rFonts w:ascii="Times New Roman"/>
                <w:sz w:val="18"/>
              </w:rPr>
            </w:pPr>
            <w:r w:rsidRPr="0086043F">
              <w:rPr>
                <w:rStyle w:val="afc"/>
                <w:rFonts w:ascii="Times New Roman"/>
                <w:sz w:val="18"/>
              </w:rPr>
              <w:t>社保流水号</w:t>
            </w:r>
          </w:p>
        </w:tc>
        <w:tc>
          <w:tcPr>
            <w:tcW w:w="704" w:type="dxa"/>
            <w:shd w:val="clear" w:color="auto" w:fill="FFFFFF" w:themeFill="background1"/>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32</w:t>
            </w:r>
          </w:p>
        </w:tc>
        <w:tc>
          <w:tcPr>
            <w:tcW w:w="743" w:type="dxa"/>
            <w:shd w:val="clear" w:color="auto" w:fill="FFFFFF" w:themeFill="background1"/>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S</w:t>
            </w:r>
          </w:p>
        </w:tc>
        <w:tc>
          <w:tcPr>
            <w:tcW w:w="743" w:type="dxa"/>
            <w:shd w:val="clear" w:color="auto" w:fill="FFFFFF" w:themeFill="background1"/>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M</w:t>
            </w:r>
          </w:p>
        </w:tc>
        <w:tc>
          <w:tcPr>
            <w:tcW w:w="1527" w:type="dxa"/>
            <w:shd w:val="clear" w:color="auto" w:fill="FFFFFF" w:themeFill="background1"/>
            <w:vAlign w:val="center"/>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318" w:type="dxa"/>
            <w:shd w:val="clear" w:color="auto" w:fill="FFFFFF" w:themeFill="background1"/>
            <w:vAlign w:val="center"/>
          </w:tcPr>
          <w:p w:rsidR="0086043F" w:rsidRPr="0086043F" w:rsidRDefault="0086043F" w:rsidP="0089645B">
            <w:pPr>
              <w:ind w:firstLineChars="0" w:firstLine="0"/>
              <w:rPr>
                <w:rStyle w:val="afc"/>
                <w:rFonts w:ascii="Times New Roman"/>
                <w:sz w:val="18"/>
                <w:szCs w:val="18"/>
              </w:rPr>
            </w:pPr>
          </w:p>
        </w:tc>
      </w:tr>
      <w:tr w:rsidR="0086043F" w:rsidRPr="00BE0356" w:rsidTr="0089645B">
        <w:trPr>
          <w:jc w:val="center"/>
        </w:trPr>
        <w:tc>
          <w:tcPr>
            <w:tcW w:w="2346" w:type="dxa"/>
            <w:shd w:val="clear" w:color="auto" w:fill="FFFFFF" w:themeFill="background1"/>
            <w:vAlign w:val="center"/>
          </w:tcPr>
          <w:p w:rsidR="0086043F" w:rsidRPr="0086043F" w:rsidRDefault="0086043F" w:rsidP="0089645B">
            <w:pPr>
              <w:ind w:firstLineChars="0" w:firstLine="0"/>
              <w:rPr>
                <w:rStyle w:val="afc"/>
                <w:rFonts w:ascii="Times New Roman"/>
                <w:sz w:val="18"/>
              </w:rPr>
            </w:pPr>
            <w:r w:rsidRPr="0086043F">
              <w:rPr>
                <w:rStyle w:val="afc"/>
                <w:rFonts w:ascii="Times New Roman"/>
                <w:sz w:val="18"/>
              </w:rPr>
              <w:t>--</w:t>
            </w:r>
            <w:r w:rsidR="00716B39" w:rsidRPr="00716B39">
              <w:rPr>
                <w:rStyle w:val="afc"/>
                <w:rFonts w:ascii="Times New Roman"/>
                <w:sz w:val="18"/>
              </w:rPr>
              <w:t>detail_serial</w:t>
            </w:r>
          </w:p>
        </w:tc>
        <w:tc>
          <w:tcPr>
            <w:tcW w:w="1691" w:type="dxa"/>
            <w:shd w:val="clear" w:color="auto" w:fill="FFFFFF" w:themeFill="background1"/>
            <w:vAlign w:val="center"/>
          </w:tcPr>
          <w:p w:rsidR="0086043F" w:rsidRPr="0086043F" w:rsidRDefault="0086043F" w:rsidP="0089645B">
            <w:pPr>
              <w:ind w:firstLineChars="0" w:firstLine="0"/>
              <w:rPr>
                <w:rStyle w:val="afc"/>
                <w:rFonts w:ascii="Times New Roman"/>
                <w:sz w:val="18"/>
              </w:rPr>
            </w:pPr>
            <w:r w:rsidRPr="0086043F">
              <w:rPr>
                <w:rStyle w:val="afc"/>
                <w:rFonts w:ascii="Times New Roman" w:hint="eastAsia"/>
                <w:sz w:val="18"/>
              </w:rPr>
              <w:t>缴费</w:t>
            </w:r>
            <w:r w:rsidRPr="0086043F">
              <w:rPr>
                <w:rStyle w:val="afc"/>
                <w:rFonts w:ascii="Times New Roman"/>
                <w:sz w:val="18"/>
              </w:rPr>
              <w:t>明细流水号</w:t>
            </w:r>
          </w:p>
        </w:tc>
        <w:tc>
          <w:tcPr>
            <w:tcW w:w="704" w:type="dxa"/>
            <w:shd w:val="clear" w:color="auto" w:fill="FFFFFF" w:themeFill="background1"/>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32</w:t>
            </w:r>
          </w:p>
        </w:tc>
        <w:tc>
          <w:tcPr>
            <w:tcW w:w="743" w:type="dxa"/>
            <w:shd w:val="clear" w:color="auto" w:fill="FFFFFF" w:themeFill="background1"/>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S</w:t>
            </w:r>
          </w:p>
        </w:tc>
        <w:tc>
          <w:tcPr>
            <w:tcW w:w="743" w:type="dxa"/>
            <w:shd w:val="clear" w:color="auto" w:fill="FFFFFF" w:themeFill="background1"/>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M</w:t>
            </w:r>
          </w:p>
        </w:tc>
        <w:tc>
          <w:tcPr>
            <w:tcW w:w="1527" w:type="dxa"/>
            <w:shd w:val="clear" w:color="auto" w:fill="FFFFFF" w:themeFill="background1"/>
            <w:vAlign w:val="center"/>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318" w:type="dxa"/>
            <w:shd w:val="clear" w:color="auto" w:fill="FFFFFF" w:themeFill="background1"/>
            <w:vAlign w:val="center"/>
          </w:tcPr>
          <w:p w:rsidR="0086043F" w:rsidRPr="0086043F" w:rsidRDefault="0086043F" w:rsidP="0089645B">
            <w:pPr>
              <w:ind w:firstLineChars="0" w:firstLine="0"/>
              <w:rPr>
                <w:rStyle w:val="afc"/>
                <w:rFonts w:ascii="Times New Roman"/>
                <w:sz w:val="18"/>
                <w:szCs w:val="18"/>
              </w:rPr>
            </w:pPr>
          </w:p>
        </w:tc>
      </w:tr>
      <w:tr w:rsidR="0086043F" w:rsidRPr="00BE0356" w:rsidTr="0089645B">
        <w:trPr>
          <w:jc w:val="center"/>
        </w:trPr>
        <w:tc>
          <w:tcPr>
            <w:tcW w:w="2346" w:type="dxa"/>
            <w:shd w:val="clear" w:color="auto" w:fill="FFFFFF" w:themeFill="background1"/>
            <w:vAlign w:val="center"/>
          </w:tcPr>
          <w:p w:rsidR="0086043F" w:rsidRPr="0086043F" w:rsidRDefault="0086043F" w:rsidP="0089645B">
            <w:pPr>
              <w:ind w:firstLineChars="0" w:firstLine="0"/>
              <w:rPr>
                <w:rStyle w:val="afc"/>
                <w:rFonts w:ascii="Times New Roman"/>
                <w:sz w:val="18"/>
              </w:rPr>
            </w:pPr>
            <w:r w:rsidRPr="0086043F">
              <w:rPr>
                <w:rStyle w:val="afc"/>
                <w:rFonts w:ascii="Times New Roman"/>
                <w:sz w:val="18"/>
              </w:rPr>
              <w:t>--</w:t>
            </w:r>
            <w:r w:rsidR="00716B39" w:rsidRPr="00716B39">
              <w:rPr>
                <w:rStyle w:val="afc"/>
                <w:rFonts w:ascii="Times New Roman"/>
                <w:sz w:val="18"/>
              </w:rPr>
              <w:t>user_id</w:t>
            </w:r>
          </w:p>
        </w:tc>
        <w:tc>
          <w:tcPr>
            <w:tcW w:w="1691" w:type="dxa"/>
            <w:shd w:val="clear" w:color="auto" w:fill="FFFFFF" w:themeFill="background1"/>
            <w:vAlign w:val="center"/>
          </w:tcPr>
          <w:p w:rsidR="0086043F" w:rsidRPr="0086043F" w:rsidRDefault="0086043F" w:rsidP="0089645B">
            <w:pPr>
              <w:ind w:firstLineChars="0" w:firstLine="0"/>
              <w:rPr>
                <w:rStyle w:val="afc"/>
                <w:rFonts w:ascii="Times New Roman"/>
                <w:sz w:val="18"/>
              </w:rPr>
            </w:pPr>
            <w:r w:rsidRPr="0086043F">
              <w:rPr>
                <w:rStyle w:val="afc"/>
                <w:rFonts w:ascii="Times New Roman"/>
                <w:sz w:val="18"/>
              </w:rPr>
              <w:t>人员编号</w:t>
            </w:r>
          </w:p>
        </w:tc>
        <w:tc>
          <w:tcPr>
            <w:tcW w:w="704" w:type="dxa"/>
            <w:shd w:val="clear" w:color="auto" w:fill="FFFFFF" w:themeFill="background1"/>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20</w:t>
            </w:r>
          </w:p>
        </w:tc>
        <w:tc>
          <w:tcPr>
            <w:tcW w:w="743" w:type="dxa"/>
            <w:shd w:val="clear" w:color="auto" w:fill="FFFFFF" w:themeFill="background1"/>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S</w:t>
            </w:r>
          </w:p>
        </w:tc>
        <w:tc>
          <w:tcPr>
            <w:tcW w:w="743" w:type="dxa"/>
            <w:shd w:val="clear" w:color="auto" w:fill="FFFFFF" w:themeFill="background1"/>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M</w:t>
            </w:r>
          </w:p>
        </w:tc>
        <w:tc>
          <w:tcPr>
            <w:tcW w:w="1527" w:type="dxa"/>
            <w:shd w:val="clear" w:color="auto" w:fill="FFFFFF" w:themeFill="background1"/>
            <w:vAlign w:val="center"/>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318" w:type="dxa"/>
            <w:shd w:val="clear" w:color="auto" w:fill="FFFFFF" w:themeFill="background1"/>
            <w:vAlign w:val="center"/>
          </w:tcPr>
          <w:p w:rsidR="0086043F" w:rsidRPr="0086043F" w:rsidRDefault="0086043F" w:rsidP="0089645B">
            <w:pPr>
              <w:ind w:firstLineChars="0" w:firstLine="0"/>
              <w:rPr>
                <w:rStyle w:val="afc"/>
                <w:rFonts w:ascii="Times New Roman"/>
                <w:sz w:val="18"/>
                <w:szCs w:val="18"/>
              </w:rPr>
            </w:pPr>
          </w:p>
        </w:tc>
      </w:tr>
      <w:tr w:rsidR="0086043F" w:rsidRPr="00BE0356" w:rsidTr="0089645B">
        <w:trPr>
          <w:jc w:val="center"/>
        </w:trPr>
        <w:tc>
          <w:tcPr>
            <w:tcW w:w="2346" w:type="dxa"/>
            <w:shd w:val="clear" w:color="auto" w:fill="FFFFFF" w:themeFill="background1"/>
            <w:vAlign w:val="center"/>
          </w:tcPr>
          <w:p w:rsidR="0086043F" w:rsidRPr="0086043F" w:rsidRDefault="0086043F" w:rsidP="0089645B">
            <w:pPr>
              <w:ind w:firstLineChars="0" w:firstLine="0"/>
              <w:rPr>
                <w:rStyle w:val="afc"/>
                <w:rFonts w:ascii="Times New Roman"/>
                <w:sz w:val="18"/>
              </w:rPr>
            </w:pPr>
            <w:r w:rsidRPr="0086043F">
              <w:rPr>
                <w:rStyle w:val="afc"/>
                <w:rFonts w:ascii="Times New Roman"/>
                <w:sz w:val="18"/>
              </w:rPr>
              <w:t>--</w:t>
            </w:r>
            <w:r w:rsidR="00716B39" w:rsidRPr="00716B39">
              <w:rPr>
                <w:rStyle w:val="afc"/>
                <w:rFonts w:ascii="Times New Roman"/>
                <w:sz w:val="18"/>
              </w:rPr>
              <w:t>tax_org_code</w:t>
            </w:r>
          </w:p>
        </w:tc>
        <w:tc>
          <w:tcPr>
            <w:tcW w:w="1691" w:type="dxa"/>
            <w:shd w:val="clear" w:color="auto" w:fill="FFFFFF" w:themeFill="background1"/>
            <w:vAlign w:val="center"/>
          </w:tcPr>
          <w:p w:rsidR="0086043F" w:rsidRPr="0086043F" w:rsidRDefault="0086043F" w:rsidP="0089645B">
            <w:pPr>
              <w:ind w:firstLineChars="0" w:firstLine="0"/>
              <w:rPr>
                <w:rStyle w:val="afc"/>
                <w:rFonts w:ascii="Times New Roman"/>
                <w:sz w:val="18"/>
              </w:rPr>
            </w:pPr>
            <w:r w:rsidRPr="0086043F">
              <w:rPr>
                <w:rStyle w:val="afc"/>
                <w:rFonts w:ascii="Times New Roman"/>
                <w:sz w:val="18"/>
              </w:rPr>
              <w:t>主管税务机关代码</w:t>
            </w:r>
          </w:p>
        </w:tc>
        <w:tc>
          <w:tcPr>
            <w:tcW w:w="704" w:type="dxa"/>
            <w:shd w:val="clear" w:color="auto" w:fill="FFFFFF" w:themeFill="background1"/>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11</w:t>
            </w:r>
          </w:p>
        </w:tc>
        <w:tc>
          <w:tcPr>
            <w:tcW w:w="743" w:type="dxa"/>
            <w:shd w:val="clear" w:color="auto" w:fill="FFFFFF" w:themeFill="background1"/>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S</w:t>
            </w:r>
          </w:p>
        </w:tc>
        <w:tc>
          <w:tcPr>
            <w:tcW w:w="743" w:type="dxa"/>
            <w:shd w:val="clear" w:color="auto" w:fill="FFFFFF" w:themeFill="background1"/>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M</w:t>
            </w:r>
          </w:p>
        </w:tc>
        <w:tc>
          <w:tcPr>
            <w:tcW w:w="1527" w:type="dxa"/>
            <w:shd w:val="clear" w:color="auto" w:fill="FFFFFF" w:themeFill="background1"/>
            <w:vAlign w:val="center"/>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318" w:type="dxa"/>
            <w:shd w:val="clear" w:color="auto" w:fill="FFFFFF" w:themeFill="background1"/>
            <w:vAlign w:val="center"/>
          </w:tcPr>
          <w:p w:rsidR="0086043F" w:rsidRPr="0086043F" w:rsidRDefault="0086043F" w:rsidP="0089645B">
            <w:pPr>
              <w:ind w:firstLineChars="0" w:firstLine="0"/>
              <w:rPr>
                <w:rStyle w:val="afc"/>
                <w:rFonts w:ascii="Times New Roman"/>
                <w:sz w:val="18"/>
                <w:szCs w:val="18"/>
              </w:rPr>
            </w:pPr>
          </w:p>
        </w:tc>
      </w:tr>
      <w:tr w:rsidR="0086043F" w:rsidRPr="00BE0356" w:rsidTr="0089645B">
        <w:trPr>
          <w:jc w:val="center"/>
        </w:trPr>
        <w:tc>
          <w:tcPr>
            <w:tcW w:w="2346" w:type="dxa"/>
            <w:shd w:val="clear" w:color="auto" w:fill="FFFFFF" w:themeFill="background1"/>
            <w:vAlign w:val="center"/>
          </w:tcPr>
          <w:p w:rsidR="0086043F" w:rsidRPr="0086043F" w:rsidRDefault="0086043F" w:rsidP="0089645B">
            <w:pPr>
              <w:ind w:firstLineChars="0" w:firstLine="0"/>
              <w:rPr>
                <w:rStyle w:val="afc"/>
                <w:rFonts w:ascii="Times New Roman"/>
                <w:sz w:val="18"/>
              </w:rPr>
            </w:pPr>
            <w:r w:rsidRPr="0086043F">
              <w:rPr>
                <w:rStyle w:val="afc"/>
                <w:rFonts w:ascii="Times New Roman"/>
                <w:sz w:val="18"/>
              </w:rPr>
              <w:t>--</w:t>
            </w:r>
            <w:r w:rsidR="00716B39" w:rsidRPr="00716B39">
              <w:rPr>
                <w:rStyle w:val="afc"/>
                <w:rFonts w:ascii="Times New Roman"/>
                <w:sz w:val="18"/>
              </w:rPr>
              <w:t>tax_branch_code</w:t>
            </w:r>
          </w:p>
        </w:tc>
        <w:tc>
          <w:tcPr>
            <w:tcW w:w="1691" w:type="dxa"/>
            <w:shd w:val="clear" w:color="auto" w:fill="FFFFFF" w:themeFill="background1"/>
            <w:vAlign w:val="center"/>
          </w:tcPr>
          <w:p w:rsidR="0086043F" w:rsidRPr="0086043F" w:rsidRDefault="0086043F" w:rsidP="0089645B">
            <w:pPr>
              <w:ind w:firstLineChars="0" w:firstLine="0"/>
              <w:rPr>
                <w:rStyle w:val="afc"/>
                <w:rFonts w:ascii="Times New Roman"/>
                <w:sz w:val="18"/>
              </w:rPr>
            </w:pPr>
            <w:r w:rsidRPr="0086043F">
              <w:rPr>
                <w:rStyle w:val="afc"/>
                <w:rFonts w:ascii="Times New Roman"/>
                <w:sz w:val="18"/>
              </w:rPr>
              <w:t>主管税务所（科、分局）代码</w:t>
            </w:r>
          </w:p>
        </w:tc>
        <w:tc>
          <w:tcPr>
            <w:tcW w:w="704" w:type="dxa"/>
            <w:shd w:val="clear" w:color="auto" w:fill="FFFFFF" w:themeFill="background1"/>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11</w:t>
            </w:r>
          </w:p>
        </w:tc>
        <w:tc>
          <w:tcPr>
            <w:tcW w:w="743" w:type="dxa"/>
            <w:shd w:val="clear" w:color="auto" w:fill="FFFFFF" w:themeFill="background1"/>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S</w:t>
            </w:r>
          </w:p>
        </w:tc>
        <w:tc>
          <w:tcPr>
            <w:tcW w:w="743" w:type="dxa"/>
            <w:shd w:val="clear" w:color="auto" w:fill="FFFFFF" w:themeFill="background1"/>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M</w:t>
            </w:r>
          </w:p>
        </w:tc>
        <w:tc>
          <w:tcPr>
            <w:tcW w:w="1527" w:type="dxa"/>
            <w:shd w:val="clear" w:color="auto" w:fill="FFFFFF" w:themeFill="background1"/>
            <w:vAlign w:val="center"/>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318" w:type="dxa"/>
            <w:shd w:val="clear" w:color="auto" w:fill="FFFFFF" w:themeFill="background1"/>
            <w:vAlign w:val="center"/>
          </w:tcPr>
          <w:p w:rsidR="0086043F" w:rsidRPr="0086043F" w:rsidRDefault="0086043F" w:rsidP="0089645B">
            <w:pPr>
              <w:ind w:firstLineChars="0" w:firstLine="0"/>
              <w:rPr>
                <w:rStyle w:val="afc"/>
                <w:rFonts w:ascii="Times New Roman"/>
                <w:sz w:val="18"/>
                <w:szCs w:val="18"/>
              </w:rPr>
            </w:pPr>
          </w:p>
        </w:tc>
      </w:tr>
      <w:tr w:rsidR="0086043F" w:rsidRPr="00BE0356" w:rsidTr="0089645B">
        <w:trPr>
          <w:jc w:val="center"/>
        </w:trPr>
        <w:tc>
          <w:tcPr>
            <w:tcW w:w="2346" w:type="dxa"/>
            <w:shd w:val="clear" w:color="auto" w:fill="FFFFFF" w:themeFill="background1"/>
            <w:vAlign w:val="center"/>
          </w:tcPr>
          <w:p w:rsidR="0086043F" w:rsidRPr="0086043F" w:rsidRDefault="0086043F" w:rsidP="0089645B">
            <w:pPr>
              <w:ind w:firstLineChars="0" w:firstLine="0"/>
              <w:rPr>
                <w:rStyle w:val="afc"/>
                <w:rFonts w:ascii="Times New Roman"/>
                <w:sz w:val="18"/>
              </w:rPr>
            </w:pPr>
            <w:r w:rsidRPr="0086043F">
              <w:rPr>
                <w:rStyle w:val="afc"/>
                <w:rFonts w:ascii="Times New Roman"/>
                <w:sz w:val="18"/>
              </w:rPr>
              <w:t>--</w:t>
            </w:r>
            <w:r w:rsidR="00716B39" w:rsidRPr="00716B39">
              <w:rPr>
                <w:rStyle w:val="afc"/>
                <w:rFonts w:ascii="Times New Roman"/>
                <w:sz w:val="18"/>
              </w:rPr>
              <w:t>begin_date</w:t>
            </w:r>
          </w:p>
        </w:tc>
        <w:tc>
          <w:tcPr>
            <w:tcW w:w="1691" w:type="dxa"/>
            <w:shd w:val="clear" w:color="auto" w:fill="FFFFFF" w:themeFill="background1"/>
            <w:vAlign w:val="center"/>
          </w:tcPr>
          <w:p w:rsidR="0086043F" w:rsidRPr="0086043F" w:rsidRDefault="0086043F" w:rsidP="0089645B">
            <w:pPr>
              <w:ind w:firstLineChars="0" w:firstLine="0"/>
              <w:rPr>
                <w:rStyle w:val="afc"/>
                <w:rFonts w:ascii="Times New Roman"/>
                <w:sz w:val="18"/>
              </w:rPr>
            </w:pPr>
            <w:r w:rsidRPr="0086043F">
              <w:rPr>
                <w:rStyle w:val="afc"/>
                <w:rFonts w:ascii="Times New Roman"/>
                <w:sz w:val="18"/>
              </w:rPr>
              <w:t>费款所属期起</w:t>
            </w:r>
          </w:p>
        </w:tc>
        <w:tc>
          <w:tcPr>
            <w:tcW w:w="704" w:type="dxa"/>
            <w:shd w:val="clear" w:color="auto" w:fill="FFFFFF" w:themeFill="background1"/>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6</w:t>
            </w:r>
          </w:p>
        </w:tc>
        <w:tc>
          <w:tcPr>
            <w:tcW w:w="743" w:type="dxa"/>
            <w:shd w:val="clear" w:color="auto" w:fill="FFFFFF" w:themeFill="background1"/>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S</w:t>
            </w:r>
          </w:p>
        </w:tc>
        <w:tc>
          <w:tcPr>
            <w:tcW w:w="743" w:type="dxa"/>
            <w:shd w:val="clear" w:color="auto" w:fill="FFFFFF" w:themeFill="background1"/>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M</w:t>
            </w:r>
          </w:p>
        </w:tc>
        <w:tc>
          <w:tcPr>
            <w:tcW w:w="1527" w:type="dxa"/>
            <w:shd w:val="clear" w:color="auto" w:fill="FFFFFF" w:themeFill="background1"/>
            <w:vAlign w:val="center"/>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318" w:type="dxa"/>
            <w:shd w:val="clear" w:color="auto" w:fill="FFFFFF" w:themeFill="background1"/>
            <w:vAlign w:val="center"/>
          </w:tcPr>
          <w:p w:rsidR="0086043F" w:rsidRPr="0086043F" w:rsidRDefault="0086043F" w:rsidP="0089645B">
            <w:pPr>
              <w:ind w:firstLineChars="0" w:firstLine="0"/>
              <w:rPr>
                <w:rStyle w:val="afc"/>
                <w:rFonts w:ascii="Times New Roman"/>
                <w:sz w:val="18"/>
                <w:szCs w:val="18"/>
              </w:rPr>
            </w:pPr>
          </w:p>
        </w:tc>
      </w:tr>
      <w:tr w:rsidR="0086043F" w:rsidRPr="00BE0356" w:rsidTr="0089645B">
        <w:trPr>
          <w:jc w:val="center"/>
        </w:trPr>
        <w:tc>
          <w:tcPr>
            <w:tcW w:w="2346" w:type="dxa"/>
            <w:shd w:val="clear" w:color="auto" w:fill="FFFFFF" w:themeFill="background1"/>
            <w:vAlign w:val="center"/>
          </w:tcPr>
          <w:p w:rsidR="0086043F" w:rsidRPr="0086043F" w:rsidRDefault="0086043F" w:rsidP="0089645B">
            <w:pPr>
              <w:ind w:firstLineChars="0" w:firstLine="0"/>
              <w:rPr>
                <w:rStyle w:val="afc"/>
                <w:rFonts w:ascii="Times New Roman"/>
                <w:sz w:val="18"/>
              </w:rPr>
            </w:pPr>
            <w:r w:rsidRPr="0086043F">
              <w:rPr>
                <w:rStyle w:val="afc"/>
                <w:rFonts w:ascii="Times New Roman"/>
                <w:sz w:val="18"/>
              </w:rPr>
              <w:t>--</w:t>
            </w:r>
            <w:r w:rsidR="00716B39" w:rsidRPr="00716B39">
              <w:rPr>
                <w:rStyle w:val="afc"/>
                <w:rFonts w:ascii="Times New Roman"/>
                <w:sz w:val="18"/>
              </w:rPr>
              <w:t>end_date</w:t>
            </w:r>
          </w:p>
        </w:tc>
        <w:tc>
          <w:tcPr>
            <w:tcW w:w="1691" w:type="dxa"/>
            <w:shd w:val="clear" w:color="auto" w:fill="FFFFFF" w:themeFill="background1"/>
            <w:vAlign w:val="center"/>
          </w:tcPr>
          <w:p w:rsidR="0086043F" w:rsidRPr="0086043F" w:rsidRDefault="0086043F" w:rsidP="0089645B">
            <w:pPr>
              <w:ind w:firstLineChars="0" w:firstLine="0"/>
              <w:rPr>
                <w:rStyle w:val="afc"/>
                <w:rFonts w:ascii="Times New Roman"/>
                <w:sz w:val="18"/>
              </w:rPr>
            </w:pPr>
            <w:r w:rsidRPr="0086043F">
              <w:rPr>
                <w:rStyle w:val="afc"/>
                <w:rFonts w:ascii="Times New Roman"/>
                <w:sz w:val="18"/>
              </w:rPr>
              <w:t>费款所属期止</w:t>
            </w:r>
          </w:p>
        </w:tc>
        <w:tc>
          <w:tcPr>
            <w:tcW w:w="704" w:type="dxa"/>
            <w:shd w:val="clear" w:color="auto" w:fill="FFFFFF" w:themeFill="background1"/>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6</w:t>
            </w:r>
          </w:p>
        </w:tc>
        <w:tc>
          <w:tcPr>
            <w:tcW w:w="743" w:type="dxa"/>
            <w:shd w:val="clear" w:color="auto" w:fill="FFFFFF" w:themeFill="background1"/>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S</w:t>
            </w:r>
          </w:p>
        </w:tc>
        <w:tc>
          <w:tcPr>
            <w:tcW w:w="743" w:type="dxa"/>
            <w:shd w:val="clear" w:color="auto" w:fill="FFFFFF" w:themeFill="background1"/>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M</w:t>
            </w:r>
          </w:p>
        </w:tc>
        <w:tc>
          <w:tcPr>
            <w:tcW w:w="1527" w:type="dxa"/>
            <w:shd w:val="clear" w:color="auto" w:fill="FFFFFF" w:themeFill="background1"/>
            <w:vAlign w:val="center"/>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318" w:type="dxa"/>
            <w:shd w:val="clear" w:color="auto" w:fill="FFFFFF" w:themeFill="background1"/>
            <w:vAlign w:val="center"/>
          </w:tcPr>
          <w:p w:rsidR="0086043F" w:rsidRPr="0086043F" w:rsidRDefault="0086043F" w:rsidP="0089645B">
            <w:pPr>
              <w:ind w:firstLineChars="0" w:firstLine="0"/>
              <w:rPr>
                <w:rStyle w:val="afc"/>
                <w:rFonts w:ascii="Times New Roman"/>
                <w:sz w:val="18"/>
                <w:szCs w:val="18"/>
              </w:rPr>
            </w:pPr>
          </w:p>
        </w:tc>
      </w:tr>
      <w:tr w:rsidR="0086043F" w:rsidRPr="00BE0356" w:rsidTr="0089645B">
        <w:trPr>
          <w:jc w:val="center"/>
        </w:trPr>
        <w:tc>
          <w:tcPr>
            <w:tcW w:w="2346" w:type="dxa"/>
            <w:shd w:val="clear" w:color="auto" w:fill="FFFFFF" w:themeFill="background1"/>
            <w:vAlign w:val="center"/>
          </w:tcPr>
          <w:p w:rsidR="0086043F" w:rsidRPr="0086043F" w:rsidRDefault="0086043F" w:rsidP="0089645B">
            <w:pPr>
              <w:ind w:firstLineChars="0" w:firstLine="0"/>
              <w:rPr>
                <w:rStyle w:val="afc"/>
                <w:rFonts w:ascii="Times New Roman"/>
                <w:sz w:val="18"/>
              </w:rPr>
            </w:pPr>
            <w:r w:rsidRPr="0086043F">
              <w:rPr>
                <w:rStyle w:val="afc"/>
                <w:rFonts w:ascii="Times New Roman"/>
                <w:sz w:val="18"/>
              </w:rPr>
              <w:t>--</w:t>
            </w:r>
            <w:r w:rsidR="00716B39" w:rsidRPr="00716B39">
              <w:rPr>
                <w:rStyle w:val="afc"/>
                <w:rFonts w:ascii="Times New Roman"/>
                <w:sz w:val="18"/>
              </w:rPr>
              <w:t>project_code</w:t>
            </w:r>
          </w:p>
        </w:tc>
        <w:tc>
          <w:tcPr>
            <w:tcW w:w="1691" w:type="dxa"/>
            <w:shd w:val="clear" w:color="auto" w:fill="FFFFFF" w:themeFill="background1"/>
            <w:vAlign w:val="center"/>
          </w:tcPr>
          <w:p w:rsidR="0086043F" w:rsidRPr="0086043F" w:rsidRDefault="0086043F" w:rsidP="0089645B">
            <w:pPr>
              <w:ind w:firstLineChars="0" w:firstLine="0"/>
              <w:rPr>
                <w:rStyle w:val="afc"/>
                <w:rFonts w:ascii="Times New Roman"/>
                <w:sz w:val="18"/>
              </w:rPr>
            </w:pPr>
            <w:r w:rsidRPr="0086043F">
              <w:rPr>
                <w:rStyle w:val="afc"/>
                <w:rFonts w:ascii="Times New Roman"/>
                <w:sz w:val="18"/>
              </w:rPr>
              <w:t>征收项目代码</w:t>
            </w:r>
          </w:p>
        </w:tc>
        <w:tc>
          <w:tcPr>
            <w:tcW w:w="704" w:type="dxa"/>
            <w:shd w:val="clear" w:color="auto" w:fill="FFFFFF" w:themeFill="background1"/>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5</w:t>
            </w:r>
          </w:p>
        </w:tc>
        <w:tc>
          <w:tcPr>
            <w:tcW w:w="743" w:type="dxa"/>
            <w:shd w:val="clear" w:color="auto" w:fill="FFFFFF" w:themeFill="background1"/>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S</w:t>
            </w:r>
          </w:p>
        </w:tc>
        <w:tc>
          <w:tcPr>
            <w:tcW w:w="743" w:type="dxa"/>
            <w:shd w:val="clear" w:color="auto" w:fill="FFFFFF" w:themeFill="background1"/>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M</w:t>
            </w:r>
          </w:p>
        </w:tc>
        <w:tc>
          <w:tcPr>
            <w:tcW w:w="1527" w:type="dxa"/>
            <w:shd w:val="clear" w:color="auto" w:fill="FFFFFF" w:themeFill="background1"/>
            <w:vAlign w:val="center"/>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318" w:type="dxa"/>
            <w:shd w:val="clear" w:color="auto" w:fill="FFFFFF" w:themeFill="background1"/>
            <w:vAlign w:val="center"/>
          </w:tcPr>
          <w:p w:rsidR="0086043F" w:rsidRPr="0086043F" w:rsidRDefault="0086043F" w:rsidP="0089645B">
            <w:pPr>
              <w:ind w:firstLineChars="0" w:firstLine="0"/>
              <w:rPr>
                <w:rStyle w:val="afc"/>
                <w:rFonts w:ascii="Times New Roman"/>
                <w:sz w:val="18"/>
                <w:szCs w:val="18"/>
              </w:rPr>
            </w:pPr>
          </w:p>
        </w:tc>
      </w:tr>
      <w:tr w:rsidR="0086043F" w:rsidRPr="00BE0356" w:rsidTr="0089645B">
        <w:trPr>
          <w:jc w:val="center"/>
        </w:trPr>
        <w:tc>
          <w:tcPr>
            <w:tcW w:w="2346" w:type="dxa"/>
            <w:shd w:val="clear" w:color="auto" w:fill="FFFFFF" w:themeFill="background1"/>
            <w:vAlign w:val="center"/>
          </w:tcPr>
          <w:p w:rsidR="0086043F" w:rsidRPr="0086043F" w:rsidRDefault="0086043F" w:rsidP="0089645B">
            <w:pPr>
              <w:ind w:firstLineChars="0" w:firstLine="0"/>
              <w:rPr>
                <w:rStyle w:val="afc"/>
                <w:rFonts w:ascii="Times New Roman"/>
                <w:sz w:val="18"/>
              </w:rPr>
            </w:pPr>
            <w:r w:rsidRPr="0086043F">
              <w:rPr>
                <w:rStyle w:val="afc"/>
                <w:rFonts w:ascii="Times New Roman"/>
                <w:sz w:val="18"/>
              </w:rPr>
              <w:t>--</w:t>
            </w:r>
            <w:r w:rsidR="00716B39" w:rsidRPr="00716B39">
              <w:rPr>
                <w:rStyle w:val="afc"/>
                <w:rFonts w:ascii="Times New Roman"/>
                <w:sz w:val="18"/>
              </w:rPr>
              <w:t>project_name</w:t>
            </w:r>
          </w:p>
        </w:tc>
        <w:tc>
          <w:tcPr>
            <w:tcW w:w="1691" w:type="dxa"/>
            <w:shd w:val="clear" w:color="auto" w:fill="FFFFFF" w:themeFill="background1"/>
            <w:vAlign w:val="center"/>
          </w:tcPr>
          <w:p w:rsidR="0086043F" w:rsidRPr="0086043F" w:rsidRDefault="0086043F" w:rsidP="0089645B">
            <w:pPr>
              <w:ind w:firstLineChars="0" w:firstLine="0"/>
              <w:rPr>
                <w:rStyle w:val="afc"/>
                <w:rFonts w:ascii="Times New Roman"/>
                <w:sz w:val="18"/>
              </w:rPr>
            </w:pPr>
            <w:r w:rsidRPr="0086043F">
              <w:rPr>
                <w:rStyle w:val="afc"/>
                <w:rFonts w:ascii="Times New Roman"/>
                <w:sz w:val="18"/>
              </w:rPr>
              <w:t>征收项目名称</w:t>
            </w:r>
          </w:p>
        </w:tc>
        <w:tc>
          <w:tcPr>
            <w:tcW w:w="704" w:type="dxa"/>
            <w:shd w:val="clear" w:color="auto" w:fill="FFFFFF" w:themeFill="background1"/>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100</w:t>
            </w:r>
          </w:p>
        </w:tc>
        <w:tc>
          <w:tcPr>
            <w:tcW w:w="743" w:type="dxa"/>
            <w:shd w:val="clear" w:color="auto" w:fill="FFFFFF" w:themeFill="background1"/>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S</w:t>
            </w:r>
          </w:p>
        </w:tc>
        <w:tc>
          <w:tcPr>
            <w:tcW w:w="743" w:type="dxa"/>
            <w:shd w:val="clear" w:color="auto" w:fill="FFFFFF" w:themeFill="background1"/>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M</w:t>
            </w:r>
          </w:p>
        </w:tc>
        <w:tc>
          <w:tcPr>
            <w:tcW w:w="1527" w:type="dxa"/>
            <w:shd w:val="clear" w:color="auto" w:fill="FFFFFF" w:themeFill="background1"/>
            <w:vAlign w:val="center"/>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318" w:type="dxa"/>
            <w:shd w:val="clear" w:color="auto" w:fill="FFFFFF" w:themeFill="background1"/>
            <w:vAlign w:val="center"/>
          </w:tcPr>
          <w:p w:rsidR="0086043F" w:rsidRPr="0086043F" w:rsidRDefault="0086043F" w:rsidP="0089645B">
            <w:pPr>
              <w:ind w:firstLineChars="0" w:firstLine="0"/>
              <w:rPr>
                <w:rStyle w:val="afc"/>
                <w:rFonts w:ascii="Times New Roman"/>
                <w:sz w:val="18"/>
                <w:szCs w:val="18"/>
              </w:rPr>
            </w:pPr>
          </w:p>
        </w:tc>
      </w:tr>
      <w:tr w:rsidR="0086043F" w:rsidRPr="00BE0356" w:rsidTr="0089645B">
        <w:trPr>
          <w:jc w:val="center"/>
        </w:trPr>
        <w:tc>
          <w:tcPr>
            <w:tcW w:w="2346" w:type="dxa"/>
            <w:shd w:val="clear" w:color="auto" w:fill="FFFFFF" w:themeFill="background1"/>
            <w:vAlign w:val="center"/>
          </w:tcPr>
          <w:p w:rsidR="0086043F" w:rsidRPr="0086043F" w:rsidRDefault="0086043F" w:rsidP="0089645B">
            <w:pPr>
              <w:ind w:firstLineChars="0" w:firstLine="0"/>
              <w:rPr>
                <w:rStyle w:val="afc"/>
                <w:rFonts w:ascii="Times New Roman"/>
                <w:sz w:val="18"/>
              </w:rPr>
            </w:pPr>
            <w:r w:rsidRPr="0086043F">
              <w:rPr>
                <w:rStyle w:val="afc"/>
                <w:rFonts w:ascii="Times New Roman"/>
                <w:sz w:val="18"/>
              </w:rPr>
              <w:t>--</w:t>
            </w:r>
            <w:r w:rsidR="00716B39" w:rsidRPr="00716B39">
              <w:rPr>
                <w:rStyle w:val="afc"/>
                <w:rFonts w:ascii="Times New Roman"/>
                <w:sz w:val="18"/>
              </w:rPr>
              <w:t>items_code</w:t>
            </w:r>
          </w:p>
        </w:tc>
        <w:tc>
          <w:tcPr>
            <w:tcW w:w="1691" w:type="dxa"/>
            <w:shd w:val="clear" w:color="auto" w:fill="FFFFFF" w:themeFill="background1"/>
            <w:vAlign w:val="center"/>
          </w:tcPr>
          <w:p w:rsidR="0086043F" w:rsidRPr="0086043F" w:rsidRDefault="0086043F" w:rsidP="0089645B">
            <w:pPr>
              <w:ind w:firstLineChars="0" w:firstLine="0"/>
              <w:rPr>
                <w:rStyle w:val="afc"/>
                <w:rFonts w:ascii="Times New Roman"/>
                <w:sz w:val="18"/>
              </w:rPr>
            </w:pPr>
            <w:r w:rsidRPr="0086043F">
              <w:rPr>
                <w:rStyle w:val="afc"/>
                <w:rFonts w:ascii="Times New Roman"/>
                <w:sz w:val="18"/>
              </w:rPr>
              <w:t>征收品目代码</w:t>
            </w:r>
          </w:p>
        </w:tc>
        <w:tc>
          <w:tcPr>
            <w:tcW w:w="704" w:type="dxa"/>
            <w:shd w:val="clear" w:color="auto" w:fill="FFFFFF" w:themeFill="background1"/>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9</w:t>
            </w:r>
          </w:p>
        </w:tc>
        <w:tc>
          <w:tcPr>
            <w:tcW w:w="743" w:type="dxa"/>
            <w:shd w:val="clear" w:color="auto" w:fill="FFFFFF" w:themeFill="background1"/>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S</w:t>
            </w:r>
          </w:p>
        </w:tc>
        <w:tc>
          <w:tcPr>
            <w:tcW w:w="743" w:type="dxa"/>
            <w:shd w:val="clear" w:color="auto" w:fill="FFFFFF" w:themeFill="background1"/>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M</w:t>
            </w:r>
          </w:p>
        </w:tc>
        <w:tc>
          <w:tcPr>
            <w:tcW w:w="1527" w:type="dxa"/>
            <w:shd w:val="clear" w:color="auto" w:fill="FFFFFF" w:themeFill="background1"/>
            <w:vAlign w:val="center"/>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318" w:type="dxa"/>
            <w:shd w:val="clear" w:color="auto" w:fill="FFFFFF" w:themeFill="background1"/>
            <w:vAlign w:val="center"/>
          </w:tcPr>
          <w:p w:rsidR="0086043F" w:rsidRPr="0086043F" w:rsidRDefault="0086043F" w:rsidP="0089645B">
            <w:pPr>
              <w:ind w:firstLineChars="0" w:firstLine="0"/>
              <w:rPr>
                <w:rStyle w:val="afc"/>
                <w:rFonts w:ascii="Times New Roman"/>
                <w:sz w:val="18"/>
                <w:szCs w:val="18"/>
              </w:rPr>
            </w:pPr>
          </w:p>
        </w:tc>
      </w:tr>
      <w:tr w:rsidR="0086043F" w:rsidRPr="00BE0356" w:rsidTr="0089645B">
        <w:trPr>
          <w:jc w:val="center"/>
        </w:trPr>
        <w:tc>
          <w:tcPr>
            <w:tcW w:w="2346" w:type="dxa"/>
            <w:shd w:val="clear" w:color="auto" w:fill="FFFFFF" w:themeFill="background1"/>
            <w:vAlign w:val="center"/>
          </w:tcPr>
          <w:p w:rsidR="0086043F" w:rsidRPr="0086043F" w:rsidRDefault="0086043F" w:rsidP="0089645B">
            <w:pPr>
              <w:ind w:firstLineChars="0" w:firstLine="0"/>
              <w:rPr>
                <w:rStyle w:val="afc"/>
                <w:rFonts w:ascii="Times New Roman"/>
                <w:sz w:val="18"/>
              </w:rPr>
            </w:pPr>
            <w:r w:rsidRPr="0086043F">
              <w:rPr>
                <w:rStyle w:val="afc"/>
                <w:rFonts w:ascii="Times New Roman"/>
                <w:sz w:val="18"/>
              </w:rPr>
              <w:t>--</w:t>
            </w:r>
            <w:r w:rsidR="00716B39" w:rsidRPr="00716B39">
              <w:rPr>
                <w:rStyle w:val="afc"/>
                <w:rFonts w:ascii="Times New Roman"/>
                <w:sz w:val="18"/>
              </w:rPr>
              <w:t>items_name</w:t>
            </w:r>
          </w:p>
        </w:tc>
        <w:tc>
          <w:tcPr>
            <w:tcW w:w="1691" w:type="dxa"/>
            <w:shd w:val="clear" w:color="auto" w:fill="FFFFFF" w:themeFill="background1"/>
            <w:vAlign w:val="center"/>
          </w:tcPr>
          <w:p w:rsidR="0086043F" w:rsidRPr="0086043F" w:rsidRDefault="0086043F" w:rsidP="0089645B">
            <w:pPr>
              <w:ind w:firstLineChars="0" w:firstLine="0"/>
              <w:rPr>
                <w:rStyle w:val="afc"/>
                <w:rFonts w:ascii="Times New Roman"/>
                <w:sz w:val="18"/>
              </w:rPr>
            </w:pPr>
            <w:r w:rsidRPr="0086043F">
              <w:rPr>
                <w:rStyle w:val="afc"/>
                <w:rFonts w:ascii="Times New Roman"/>
                <w:sz w:val="18"/>
              </w:rPr>
              <w:t>征收品目名称</w:t>
            </w:r>
          </w:p>
        </w:tc>
        <w:tc>
          <w:tcPr>
            <w:tcW w:w="704" w:type="dxa"/>
            <w:shd w:val="clear" w:color="auto" w:fill="FFFFFF" w:themeFill="background1"/>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100</w:t>
            </w:r>
          </w:p>
        </w:tc>
        <w:tc>
          <w:tcPr>
            <w:tcW w:w="743" w:type="dxa"/>
            <w:shd w:val="clear" w:color="auto" w:fill="FFFFFF" w:themeFill="background1"/>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S</w:t>
            </w:r>
          </w:p>
        </w:tc>
        <w:tc>
          <w:tcPr>
            <w:tcW w:w="743" w:type="dxa"/>
            <w:shd w:val="clear" w:color="auto" w:fill="FFFFFF" w:themeFill="background1"/>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M</w:t>
            </w:r>
          </w:p>
        </w:tc>
        <w:tc>
          <w:tcPr>
            <w:tcW w:w="1527" w:type="dxa"/>
            <w:shd w:val="clear" w:color="auto" w:fill="FFFFFF" w:themeFill="background1"/>
            <w:vAlign w:val="center"/>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318" w:type="dxa"/>
            <w:shd w:val="clear" w:color="auto" w:fill="FFFFFF" w:themeFill="background1"/>
            <w:vAlign w:val="center"/>
          </w:tcPr>
          <w:p w:rsidR="0086043F" w:rsidRPr="0086043F" w:rsidRDefault="0086043F" w:rsidP="0089645B">
            <w:pPr>
              <w:ind w:firstLineChars="0" w:firstLine="0"/>
              <w:rPr>
                <w:rStyle w:val="afc"/>
                <w:rFonts w:ascii="Times New Roman"/>
                <w:sz w:val="18"/>
                <w:szCs w:val="18"/>
              </w:rPr>
            </w:pPr>
          </w:p>
        </w:tc>
      </w:tr>
      <w:tr w:rsidR="0086043F" w:rsidRPr="00BE0356" w:rsidTr="0089645B">
        <w:trPr>
          <w:jc w:val="center"/>
        </w:trPr>
        <w:tc>
          <w:tcPr>
            <w:tcW w:w="2346" w:type="dxa"/>
            <w:shd w:val="clear" w:color="auto" w:fill="FFFFFF" w:themeFill="background1"/>
            <w:vAlign w:val="center"/>
          </w:tcPr>
          <w:p w:rsidR="0086043F" w:rsidRPr="0086043F" w:rsidRDefault="0086043F" w:rsidP="0089645B">
            <w:pPr>
              <w:ind w:firstLineChars="0" w:firstLine="0"/>
              <w:rPr>
                <w:rStyle w:val="afc"/>
                <w:rFonts w:ascii="Times New Roman"/>
                <w:sz w:val="18"/>
              </w:rPr>
            </w:pPr>
            <w:r w:rsidRPr="0086043F">
              <w:rPr>
                <w:rStyle w:val="afc"/>
                <w:rFonts w:ascii="Times New Roman"/>
                <w:sz w:val="18"/>
              </w:rPr>
              <w:t>--</w:t>
            </w:r>
            <w:r w:rsidR="00716B39" w:rsidRPr="00716B39">
              <w:rPr>
                <w:rStyle w:val="afc"/>
                <w:rFonts w:ascii="Times New Roman"/>
                <w:sz w:val="18"/>
              </w:rPr>
              <w:t>sub_item_code</w:t>
            </w:r>
          </w:p>
        </w:tc>
        <w:tc>
          <w:tcPr>
            <w:tcW w:w="1691" w:type="dxa"/>
            <w:shd w:val="clear" w:color="auto" w:fill="FFFFFF" w:themeFill="background1"/>
            <w:vAlign w:val="center"/>
          </w:tcPr>
          <w:p w:rsidR="0086043F" w:rsidRPr="0086043F" w:rsidRDefault="0086043F" w:rsidP="0089645B">
            <w:pPr>
              <w:ind w:firstLineChars="0" w:firstLine="0"/>
              <w:rPr>
                <w:rStyle w:val="afc"/>
                <w:rFonts w:ascii="Times New Roman"/>
                <w:sz w:val="18"/>
              </w:rPr>
            </w:pPr>
            <w:r w:rsidRPr="0086043F">
              <w:rPr>
                <w:rStyle w:val="afc"/>
                <w:rFonts w:ascii="Times New Roman"/>
                <w:sz w:val="18"/>
              </w:rPr>
              <w:t>征收子目代码</w:t>
            </w:r>
          </w:p>
        </w:tc>
        <w:tc>
          <w:tcPr>
            <w:tcW w:w="704" w:type="dxa"/>
            <w:shd w:val="clear" w:color="auto" w:fill="FFFFFF" w:themeFill="background1"/>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16</w:t>
            </w:r>
          </w:p>
        </w:tc>
        <w:tc>
          <w:tcPr>
            <w:tcW w:w="743" w:type="dxa"/>
            <w:shd w:val="clear" w:color="auto" w:fill="FFFFFF" w:themeFill="background1"/>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S</w:t>
            </w:r>
          </w:p>
        </w:tc>
        <w:tc>
          <w:tcPr>
            <w:tcW w:w="743" w:type="dxa"/>
            <w:shd w:val="clear" w:color="auto" w:fill="FFFFFF" w:themeFill="background1"/>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M</w:t>
            </w:r>
          </w:p>
        </w:tc>
        <w:tc>
          <w:tcPr>
            <w:tcW w:w="1527" w:type="dxa"/>
            <w:shd w:val="clear" w:color="auto" w:fill="FFFFFF" w:themeFill="background1"/>
            <w:vAlign w:val="center"/>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318" w:type="dxa"/>
            <w:shd w:val="clear" w:color="auto" w:fill="FFFFFF" w:themeFill="background1"/>
            <w:vAlign w:val="center"/>
          </w:tcPr>
          <w:p w:rsidR="0086043F" w:rsidRPr="0086043F" w:rsidRDefault="0086043F" w:rsidP="0089645B">
            <w:pPr>
              <w:ind w:firstLineChars="0" w:firstLine="0"/>
              <w:rPr>
                <w:rStyle w:val="afc"/>
                <w:rFonts w:ascii="Times New Roman"/>
                <w:sz w:val="18"/>
                <w:szCs w:val="18"/>
              </w:rPr>
            </w:pPr>
          </w:p>
        </w:tc>
      </w:tr>
      <w:tr w:rsidR="0086043F" w:rsidRPr="00BE0356" w:rsidTr="0089645B">
        <w:trPr>
          <w:jc w:val="center"/>
        </w:trPr>
        <w:tc>
          <w:tcPr>
            <w:tcW w:w="2346" w:type="dxa"/>
            <w:shd w:val="clear" w:color="auto" w:fill="FFFFFF" w:themeFill="background1"/>
            <w:vAlign w:val="center"/>
          </w:tcPr>
          <w:p w:rsidR="0086043F" w:rsidRPr="0086043F" w:rsidRDefault="0086043F" w:rsidP="0089645B">
            <w:pPr>
              <w:ind w:firstLineChars="0" w:firstLine="0"/>
              <w:rPr>
                <w:rStyle w:val="afc"/>
                <w:rFonts w:ascii="Times New Roman"/>
                <w:sz w:val="18"/>
              </w:rPr>
            </w:pPr>
            <w:r w:rsidRPr="0086043F">
              <w:rPr>
                <w:rStyle w:val="afc"/>
                <w:rFonts w:ascii="Times New Roman"/>
                <w:sz w:val="18"/>
              </w:rPr>
              <w:t>--</w:t>
            </w:r>
            <w:r w:rsidR="00716B39" w:rsidRPr="00716B39">
              <w:rPr>
                <w:rStyle w:val="afc"/>
                <w:rFonts w:ascii="Times New Roman"/>
                <w:sz w:val="18"/>
              </w:rPr>
              <w:t>sub_item_name</w:t>
            </w:r>
          </w:p>
        </w:tc>
        <w:tc>
          <w:tcPr>
            <w:tcW w:w="1691" w:type="dxa"/>
            <w:shd w:val="clear" w:color="auto" w:fill="FFFFFF" w:themeFill="background1"/>
            <w:vAlign w:val="center"/>
          </w:tcPr>
          <w:p w:rsidR="0086043F" w:rsidRPr="0086043F" w:rsidRDefault="0086043F" w:rsidP="0089645B">
            <w:pPr>
              <w:ind w:firstLineChars="0" w:firstLine="0"/>
              <w:rPr>
                <w:rStyle w:val="afc"/>
                <w:rFonts w:ascii="Times New Roman"/>
                <w:sz w:val="18"/>
              </w:rPr>
            </w:pPr>
            <w:r w:rsidRPr="0086043F">
              <w:rPr>
                <w:rStyle w:val="afc"/>
                <w:rFonts w:ascii="Times New Roman"/>
                <w:sz w:val="18"/>
              </w:rPr>
              <w:t>征收子目名称</w:t>
            </w:r>
          </w:p>
        </w:tc>
        <w:tc>
          <w:tcPr>
            <w:tcW w:w="704" w:type="dxa"/>
            <w:shd w:val="clear" w:color="auto" w:fill="FFFFFF" w:themeFill="background1"/>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100</w:t>
            </w:r>
          </w:p>
        </w:tc>
        <w:tc>
          <w:tcPr>
            <w:tcW w:w="743" w:type="dxa"/>
            <w:shd w:val="clear" w:color="auto" w:fill="FFFFFF" w:themeFill="background1"/>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S</w:t>
            </w:r>
          </w:p>
        </w:tc>
        <w:tc>
          <w:tcPr>
            <w:tcW w:w="743" w:type="dxa"/>
            <w:shd w:val="clear" w:color="auto" w:fill="FFFFFF" w:themeFill="background1"/>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M</w:t>
            </w:r>
          </w:p>
        </w:tc>
        <w:tc>
          <w:tcPr>
            <w:tcW w:w="1527" w:type="dxa"/>
            <w:shd w:val="clear" w:color="auto" w:fill="FFFFFF" w:themeFill="background1"/>
            <w:vAlign w:val="center"/>
          </w:tcPr>
          <w:p w:rsidR="0086043F" w:rsidRDefault="0086043F" w:rsidP="0089645B">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318" w:type="dxa"/>
            <w:shd w:val="clear" w:color="auto" w:fill="FFFFFF" w:themeFill="background1"/>
            <w:vAlign w:val="center"/>
          </w:tcPr>
          <w:p w:rsidR="0086043F" w:rsidRPr="0086043F" w:rsidRDefault="0086043F" w:rsidP="0089645B">
            <w:pPr>
              <w:ind w:firstLineChars="0" w:firstLine="0"/>
              <w:rPr>
                <w:rStyle w:val="afc"/>
                <w:rFonts w:ascii="Times New Roman"/>
                <w:sz w:val="18"/>
                <w:szCs w:val="18"/>
              </w:rPr>
            </w:pPr>
          </w:p>
        </w:tc>
      </w:tr>
      <w:tr w:rsidR="007173EA" w:rsidRPr="00BE0356" w:rsidTr="0089645B">
        <w:trPr>
          <w:jc w:val="center"/>
        </w:trPr>
        <w:tc>
          <w:tcPr>
            <w:tcW w:w="2346" w:type="dxa"/>
            <w:shd w:val="clear" w:color="auto" w:fill="FFFFFF" w:themeFill="background1"/>
            <w:vAlign w:val="center"/>
          </w:tcPr>
          <w:p w:rsidR="007173EA" w:rsidRPr="0086043F" w:rsidRDefault="007173EA" w:rsidP="007173EA">
            <w:pPr>
              <w:ind w:firstLineChars="0" w:firstLine="0"/>
              <w:rPr>
                <w:rStyle w:val="afc"/>
                <w:rFonts w:ascii="Times New Roman"/>
                <w:sz w:val="18"/>
              </w:rPr>
            </w:pPr>
            <w:r>
              <w:rPr>
                <w:rStyle w:val="afc"/>
                <w:rFonts w:ascii="Times New Roman"/>
                <w:sz w:val="18"/>
              </w:rPr>
              <w:t>--</w:t>
            </w:r>
            <w:r w:rsidR="00716B39" w:rsidRPr="00716B39">
              <w:rPr>
                <w:rStyle w:val="afc"/>
                <w:rFonts w:ascii="Times New Roman"/>
                <w:sz w:val="18"/>
              </w:rPr>
              <w:t>pay_rate</w:t>
            </w:r>
          </w:p>
        </w:tc>
        <w:tc>
          <w:tcPr>
            <w:tcW w:w="1691" w:type="dxa"/>
            <w:shd w:val="clear" w:color="auto" w:fill="FFFFFF" w:themeFill="background1"/>
            <w:vAlign w:val="center"/>
          </w:tcPr>
          <w:p w:rsidR="007173EA" w:rsidRPr="0086043F" w:rsidRDefault="007173EA" w:rsidP="007173EA">
            <w:pPr>
              <w:ind w:firstLineChars="0" w:firstLine="0"/>
              <w:rPr>
                <w:rStyle w:val="afc"/>
                <w:rFonts w:ascii="Times New Roman"/>
                <w:sz w:val="18"/>
              </w:rPr>
            </w:pPr>
            <w:r w:rsidRPr="00217E36">
              <w:rPr>
                <w:rFonts w:hint="eastAsia"/>
                <w:color w:val="000000"/>
                <w:kern w:val="0"/>
                <w:sz w:val="18"/>
                <w:szCs w:val="18"/>
                <w:highlight w:val="white"/>
              </w:rPr>
              <w:t>缴费</w:t>
            </w:r>
            <w:r w:rsidRPr="00217E36">
              <w:rPr>
                <w:color w:val="000000"/>
                <w:kern w:val="0"/>
                <w:sz w:val="18"/>
                <w:szCs w:val="18"/>
                <w:highlight w:val="white"/>
              </w:rPr>
              <w:t>比例</w:t>
            </w:r>
          </w:p>
        </w:tc>
        <w:tc>
          <w:tcPr>
            <w:tcW w:w="704" w:type="dxa"/>
            <w:shd w:val="clear" w:color="auto" w:fill="FFFFFF" w:themeFill="background1"/>
          </w:tcPr>
          <w:p w:rsidR="007173EA" w:rsidRDefault="007173EA" w:rsidP="007173EA">
            <w:pPr>
              <w:ind w:firstLineChars="0" w:firstLine="0"/>
              <w:rPr>
                <w:rStyle w:val="afc"/>
                <w:rFonts w:ascii="Times New Roman"/>
                <w:sz w:val="18"/>
                <w:szCs w:val="18"/>
              </w:rPr>
            </w:pPr>
            <w:r>
              <w:rPr>
                <w:rStyle w:val="afc"/>
                <w:rFonts w:ascii="Times New Roman" w:hint="eastAsia"/>
                <w:sz w:val="18"/>
                <w:szCs w:val="18"/>
              </w:rPr>
              <w:t>4.2</w:t>
            </w:r>
          </w:p>
        </w:tc>
        <w:tc>
          <w:tcPr>
            <w:tcW w:w="743" w:type="dxa"/>
            <w:shd w:val="clear" w:color="auto" w:fill="FFFFFF" w:themeFill="background1"/>
          </w:tcPr>
          <w:p w:rsidR="007173EA" w:rsidRDefault="007173EA" w:rsidP="007173EA">
            <w:pPr>
              <w:ind w:firstLineChars="0" w:firstLine="0"/>
              <w:rPr>
                <w:rStyle w:val="afc"/>
                <w:rFonts w:ascii="Times New Roman"/>
                <w:sz w:val="18"/>
                <w:szCs w:val="18"/>
              </w:rPr>
            </w:pPr>
            <w:r>
              <w:rPr>
                <w:rStyle w:val="afc"/>
                <w:rFonts w:ascii="Times New Roman" w:hint="eastAsia"/>
                <w:sz w:val="18"/>
                <w:szCs w:val="18"/>
              </w:rPr>
              <w:t>D</w:t>
            </w:r>
          </w:p>
        </w:tc>
        <w:tc>
          <w:tcPr>
            <w:tcW w:w="743" w:type="dxa"/>
            <w:shd w:val="clear" w:color="auto" w:fill="FFFFFF" w:themeFill="background1"/>
          </w:tcPr>
          <w:p w:rsidR="007173EA" w:rsidRDefault="007173EA" w:rsidP="007173EA">
            <w:pPr>
              <w:ind w:firstLineChars="0" w:firstLine="0"/>
              <w:rPr>
                <w:rStyle w:val="afc"/>
                <w:rFonts w:ascii="Times New Roman"/>
                <w:sz w:val="18"/>
                <w:szCs w:val="18"/>
              </w:rPr>
            </w:pPr>
            <w:r>
              <w:rPr>
                <w:rStyle w:val="afc"/>
                <w:rFonts w:ascii="Times New Roman" w:hint="eastAsia"/>
                <w:sz w:val="18"/>
                <w:szCs w:val="18"/>
              </w:rPr>
              <w:t>M</w:t>
            </w:r>
          </w:p>
        </w:tc>
        <w:tc>
          <w:tcPr>
            <w:tcW w:w="1527" w:type="dxa"/>
            <w:shd w:val="clear" w:color="auto" w:fill="FFFFFF" w:themeFill="background1"/>
            <w:vAlign w:val="center"/>
          </w:tcPr>
          <w:p w:rsidR="007173EA" w:rsidRDefault="007173EA" w:rsidP="007173EA">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318" w:type="dxa"/>
            <w:shd w:val="clear" w:color="auto" w:fill="FFFFFF" w:themeFill="background1"/>
            <w:vAlign w:val="center"/>
          </w:tcPr>
          <w:p w:rsidR="007173EA" w:rsidRPr="0086043F" w:rsidRDefault="007173EA" w:rsidP="007173EA">
            <w:pPr>
              <w:ind w:firstLineChars="0" w:firstLine="0"/>
              <w:rPr>
                <w:rStyle w:val="afc"/>
                <w:rFonts w:ascii="Times New Roman"/>
                <w:sz w:val="18"/>
                <w:szCs w:val="18"/>
              </w:rPr>
            </w:pPr>
          </w:p>
        </w:tc>
      </w:tr>
      <w:tr w:rsidR="007173EA" w:rsidRPr="00BE0356" w:rsidTr="0089645B">
        <w:trPr>
          <w:jc w:val="center"/>
        </w:trPr>
        <w:tc>
          <w:tcPr>
            <w:tcW w:w="2346" w:type="dxa"/>
            <w:shd w:val="clear" w:color="auto" w:fill="FFFFFF" w:themeFill="background1"/>
            <w:vAlign w:val="center"/>
          </w:tcPr>
          <w:p w:rsidR="007173EA" w:rsidRPr="0086043F" w:rsidRDefault="007173EA" w:rsidP="007173EA">
            <w:pPr>
              <w:ind w:firstLineChars="0" w:firstLine="0"/>
              <w:rPr>
                <w:rStyle w:val="afc"/>
                <w:rFonts w:ascii="Times New Roman"/>
                <w:sz w:val="18"/>
              </w:rPr>
            </w:pPr>
            <w:r>
              <w:rPr>
                <w:rStyle w:val="afc"/>
                <w:rFonts w:ascii="Times New Roman"/>
                <w:sz w:val="18"/>
              </w:rPr>
              <w:t>--</w:t>
            </w:r>
            <w:r w:rsidR="00716B39" w:rsidRPr="00716B39">
              <w:rPr>
                <w:rStyle w:val="afc"/>
                <w:rFonts w:ascii="Times New Roman"/>
                <w:sz w:val="18"/>
              </w:rPr>
              <w:t>pay_base</w:t>
            </w:r>
          </w:p>
        </w:tc>
        <w:tc>
          <w:tcPr>
            <w:tcW w:w="1691" w:type="dxa"/>
            <w:shd w:val="clear" w:color="auto" w:fill="FFFFFF" w:themeFill="background1"/>
            <w:vAlign w:val="center"/>
          </w:tcPr>
          <w:p w:rsidR="007173EA" w:rsidRPr="0086043F" w:rsidRDefault="007173EA" w:rsidP="007173EA">
            <w:pPr>
              <w:ind w:firstLineChars="0" w:firstLine="0"/>
              <w:rPr>
                <w:rStyle w:val="afc"/>
                <w:rFonts w:ascii="Times New Roman"/>
                <w:sz w:val="18"/>
              </w:rPr>
            </w:pPr>
            <w:r w:rsidRPr="00217E36">
              <w:rPr>
                <w:color w:val="000000"/>
                <w:kern w:val="0"/>
                <w:sz w:val="18"/>
                <w:szCs w:val="18"/>
                <w:highlight w:val="white"/>
              </w:rPr>
              <w:t>缴费</w:t>
            </w:r>
            <w:r w:rsidRPr="00217E36">
              <w:rPr>
                <w:rFonts w:hint="eastAsia"/>
                <w:color w:val="000000"/>
                <w:kern w:val="0"/>
                <w:sz w:val="18"/>
                <w:szCs w:val="18"/>
                <w:highlight w:val="white"/>
              </w:rPr>
              <w:t>基数</w:t>
            </w:r>
          </w:p>
        </w:tc>
        <w:tc>
          <w:tcPr>
            <w:tcW w:w="704" w:type="dxa"/>
            <w:shd w:val="clear" w:color="auto" w:fill="FFFFFF" w:themeFill="background1"/>
          </w:tcPr>
          <w:p w:rsidR="007173EA" w:rsidRDefault="007173EA" w:rsidP="007173EA">
            <w:pPr>
              <w:ind w:firstLineChars="0" w:firstLine="0"/>
              <w:rPr>
                <w:rStyle w:val="afc"/>
                <w:rFonts w:ascii="Times New Roman"/>
                <w:sz w:val="18"/>
                <w:szCs w:val="18"/>
              </w:rPr>
            </w:pPr>
            <w:r>
              <w:rPr>
                <w:rStyle w:val="afc"/>
                <w:rFonts w:ascii="Times New Roman" w:hint="eastAsia"/>
                <w:sz w:val="18"/>
                <w:szCs w:val="18"/>
              </w:rPr>
              <w:t>18.2</w:t>
            </w:r>
          </w:p>
        </w:tc>
        <w:tc>
          <w:tcPr>
            <w:tcW w:w="743" w:type="dxa"/>
            <w:shd w:val="clear" w:color="auto" w:fill="FFFFFF" w:themeFill="background1"/>
          </w:tcPr>
          <w:p w:rsidR="007173EA" w:rsidRDefault="007173EA" w:rsidP="007173EA">
            <w:pPr>
              <w:ind w:firstLineChars="0" w:firstLine="0"/>
              <w:rPr>
                <w:rStyle w:val="afc"/>
                <w:rFonts w:ascii="Times New Roman"/>
                <w:sz w:val="18"/>
                <w:szCs w:val="18"/>
              </w:rPr>
            </w:pPr>
            <w:r>
              <w:rPr>
                <w:rStyle w:val="afc"/>
                <w:rFonts w:ascii="Times New Roman" w:hint="eastAsia"/>
                <w:sz w:val="18"/>
                <w:szCs w:val="18"/>
              </w:rPr>
              <w:t>D</w:t>
            </w:r>
          </w:p>
        </w:tc>
        <w:tc>
          <w:tcPr>
            <w:tcW w:w="743" w:type="dxa"/>
            <w:shd w:val="clear" w:color="auto" w:fill="FFFFFF" w:themeFill="background1"/>
          </w:tcPr>
          <w:p w:rsidR="007173EA" w:rsidRDefault="007173EA" w:rsidP="007173EA">
            <w:pPr>
              <w:ind w:firstLineChars="0" w:firstLine="0"/>
              <w:rPr>
                <w:rStyle w:val="afc"/>
                <w:rFonts w:ascii="Times New Roman"/>
                <w:sz w:val="18"/>
                <w:szCs w:val="18"/>
              </w:rPr>
            </w:pPr>
            <w:r>
              <w:rPr>
                <w:rStyle w:val="afc"/>
                <w:rFonts w:ascii="Times New Roman" w:hint="eastAsia"/>
                <w:sz w:val="18"/>
                <w:szCs w:val="18"/>
              </w:rPr>
              <w:t>M</w:t>
            </w:r>
          </w:p>
        </w:tc>
        <w:tc>
          <w:tcPr>
            <w:tcW w:w="1527" w:type="dxa"/>
            <w:shd w:val="clear" w:color="auto" w:fill="FFFFFF" w:themeFill="background1"/>
            <w:vAlign w:val="center"/>
          </w:tcPr>
          <w:p w:rsidR="007173EA" w:rsidRDefault="007173EA" w:rsidP="007173EA">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318" w:type="dxa"/>
            <w:shd w:val="clear" w:color="auto" w:fill="FFFFFF" w:themeFill="background1"/>
            <w:vAlign w:val="center"/>
          </w:tcPr>
          <w:p w:rsidR="007173EA" w:rsidRPr="0086043F" w:rsidRDefault="007173EA" w:rsidP="007173EA">
            <w:pPr>
              <w:ind w:firstLineChars="0" w:firstLine="0"/>
              <w:rPr>
                <w:rStyle w:val="afc"/>
                <w:rFonts w:ascii="Times New Roman"/>
                <w:sz w:val="18"/>
                <w:szCs w:val="18"/>
              </w:rPr>
            </w:pPr>
          </w:p>
        </w:tc>
      </w:tr>
      <w:tr w:rsidR="007173EA" w:rsidRPr="00BE0356" w:rsidTr="0089645B">
        <w:trPr>
          <w:jc w:val="center"/>
        </w:trPr>
        <w:tc>
          <w:tcPr>
            <w:tcW w:w="2346" w:type="dxa"/>
            <w:shd w:val="clear" w:color="auto" w:fill="FFFFFF" w:themeFill="background1"/>
            <w:vAlign w:val="center"/>
          </w:tcPr>
          <w:p w:rsidR="007173EA" w:rsidRPr="0086043F" w:rsidRDefault="007173EA" w:rsidP="007173EA">
            <w:pPr>
              <w:ind w:firstLineChars="0" w:firstLine="0"/>
              <w:rPr>
                <w:rStyle w:val="afc"/>
                <w:rFonts w:ascii="Times New Roman"/>
                <w:sz w:val="18"/>
              </w:rPr>
            </w:pPr>
            <w:r>
              <w:rPr>
                <w:rStyle w:val="afc"/>
                <w:rFonts w:ascii="Times New Roman"/>
                <w:sz w:val="18"/>
              </w:rPr>
              <w:t>--</w:t>
            </w:r>
            <w:r w:rsidR="00716B39" w:rsidRPr="00716B39">
              <w:rPr>
                <w:rStyle w:val="afc"/>
                <w:rFonts w:ascii="Times New Roman"/>
                <w:sz w:val="18"/>
              </w:rPr>
              <w:t>pay_amt</w:t>
            </w:r>
          </w:p>
        </w:tc>
        <w:tc>
          <w:tcPr>
            <w:tcW w:w="1691" w:type="dxa"/>
            <w:shd w:val="clear" w:color="auto" w:fill="FFFFFF" w:themeFill="background1"/>
            <w:vAlign w:val="center"/>
          </w:tcPr>
          <w:p w:rsidR="007173EA" w:rsidRPr="0086043F" w:rsidRDefault="007173EA" w:rsidP="007173EA">
            <w:pPr>
              <w:ind w:firstLineChars="0" w:firstLine="0"/>
              <w:rPr>
                <w:rStyle w:val="afc"/>
                <w:rFonts w:ascii="Times New Roman"/>
                <w:sz w:val="18"/>
              </w:rPr>
            </w:pPr>
            <w:r w:rsidRPr="00217E36">
              <w:rPr>
                <w:color w:val="000000"/>
                <w:kern w:val="0"/>
                <w:sz w:val="18"/>
                <w:szCs w:val="18"/>
                <w:highlight w:val="white"/>
              </w:rPr>
              <w:t>缴费金额</w:t>
            </w:r>
          </w:p>
        </w:tc>
        <w:tc>
          <w:tcPr>
            <w:tcW w:w="704" w:type="dxa"/>
            <w:shd w:val="clear" w:color="auto" w:fill="FFFFFF" w:themeFill="background1"/>
          </w:tcPr>
          <w:p w:rsidR="007173EA" w:rsidRDefault="007173EA" w:rsidP="007173EA">
            <w:pPr>
              <w:ind w:firstLineChars="0" w:firstLine="0"/>
              <w:rPr>
                <w:rStyle w:val="afc"/>
                <w:rFonts w:ascii="Times New Roman"/>
                <w:sz w:val="18"/>
                <w:szCs w:val="18"/>
              </w:rPr>
            </w:pPr>
            <w:r>
              <w:rPr>
                <w:rStyle w:val="afc"/>
                <w:rFonts w:ascii="Times New Roman" w:hint="eastAsia"/>
                <w:sz w:val="18"/>
                <w:szCs w:val="18"/>
              </w:rPr>
              <w:t>18.2</w:t>
            </w:r>
          </w:p>
        </w:tc>
        <w:tc>
          <w:tcPr>
            <w:tcW w:w="743" w:type="dxa"/>
            <w:shd w:val="clear" w:color="auto" w:fill="FFFFFF" w:themeFill="background1"/>
          </w:tcPr>
          <w:p w:rsidR="007173EA" w:rsidRDefault="007173EA" w:rsidP="007173EA">
            <w:pPr>
              <w:ind w:firstLineChars="0" w:firstLine="0"/>
              <w:rPr>
                <w:rStyle w:val="afc"/>
                <w:rFonts w:ascii="Times New Roman"/>
                <w:sz w:val="18"/>
                <w:szCs w:val="18"/>
              </w:rPr>
            </w:pPr>
            <w:r>
              <w:rPr>
                <w:rStyle w:val="afc"/>
                <w:rFonts w:ascii="Times New Roman" w:hint="eastAsia"/>
                <w:sz w:val="18"/>
                <w:szCs w:val="18"/>
              </w:rPr>
              <w:t>D</w:t>
            </w:r>
          </w:p>
        </w:tc>
        <w:tc>
          <w:tcPr>
            <w:tcW w:w="743" w:type="dxa"/>
            <w:shd w:val="clear" w:color="auto" w:fill="FFFFFF" w:themeFill="background1"/>
          </w:tcPr>
          <w:p w:rsidR="007173EA" w:rsidRDefault="007173EA" w:rsidP="007173EA">
            <w:pPr>
              <w:ind w:firstLineChars="0" w:firstLine="0"/>
              <w:rPr>
                <w:rStyle w:val="afc"/>
                <w:rFonts w:ascii="Times New Roman"/>
                <w:sz w:val="18"/>
                <w:szCs w:val="18"/>
              </w:rPr>
            </w:pPr>
            <w:r>
              <w:rPr>
                <w:rStyle w:val="afc"/>
                <w:rFonts w:ascii="Times New Roman" w:hint="eastAsia"/>
                <w:sz w:val="18"/>
                <w:szCs w:val="18"/>
              </w:rPr>
              <w:t>N</w:t>
            </w:r>
          </w:p>
        </w:tc>
        <w:tc>
          <w:tcPr>
            <w:tcW w:w="1527" w:type="dxa"/>
            <w:shd w:val="clear" w:color="auto" w:fill="FFFFFF" w:themeFill="background1"/>
            <w:vAlign w:val="center"/>
          </w:tcPr>
          <w:p w:rsidR="007173EA" w:rsidRDefault="007173EA" w:rsidP="007173EA">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318" w:type="dxa"/>
            <w:shd w:val="clear" w:color="auto" w:fill="FFFFFF" w:themeFill="background1"/>
            <w:vAlign w:val="center"/>
          </w:tcPr>
          <w:p w:rsidR="007173EA" w:rsidRPr="0086043F" w:rsidRDefault="007173EA" w:rsidP="007173EA">
            <w:pPr>
              <w:ind w:firstLineChars="0" w:firstLine="0"/>
              <w:rPr>
                <w:rStyle w:val="afc"/>
                <w:rFonts w:ascii="Times New Roman"/>
                <w:sz w:val="18"/>
                <w:szCs w:val="18"/>
              </w:rPr>
            </w:pPr>
          </w:p>
        </w:tc>
      </w:tr>
    </w:tbl>
    <w:p w:rsidR="0086043F" w:rsidRPr="0086043F" w:rsidRDefault="0086043F" w:rsidP="0086043F">
      <w:pPr>
        <w:ind w:firstLineChars="0" w:firstLine="0"/>
      </w:pPr>
    </w:p>
    <w:p w:rsidR="008C0D7C" w:rsidRDefault="0089645B" w:rsidP="00DB275A">
      <w:pPr>
        <w:pStyle w:val="21"/>
        <w:numPr>
          <w:ilvl w:val="1"/>
          <w:numId w:val="1"/>
        </w:numPr>
        <w:ind w:left="0" w:firstLine="0"/>
      </w:pPr>
      <w:bookmarkStart w:id="79" w:name="_Toc8133760"/>
      <w:r>
        <w:rPr>
          <w:rFonts w:hint="eastAsia"/>
        </w:rPr>
        <w:t>个人</w:t>
      </w:r>
      <w:r>
        <w:t>银行缴费扣款</w:t>
      </w:r>
      <w:bookmarkEnd w:id="79"/>
    </w:p>
    <w:p w:rsidR="008C0D7C" w:rsidRDefault="0089645B" w:rsidP="008C0D7C">
      <w:pPr>
        <w:pStyle w:val="3"/>
      </w:pPr>
      <w:bookmarkStart w:id="80" w:name="_Toc8133761"/>
      <w:r>
        <w:rPr>
          <w:rFonts w:hint="eastAsia"/>
        </w:rPr>
        <w:t>个人银行</w:t>
      </w:r>
      <w:r>
        <w:t>缴费扣款</w:t>
      </w:r>
      <w:r w:rsidR="00AF0851">
        <w:t>服务</w:t>
      </w:r>
      <w:r>
        <w:rPr>
          <w:rFonts w:hint="eastAsia"/>
        </w:rPr>
        <w:t>（oBOW712704）</w:t>
      </w:r>
      <w:bookmarkEnd w:id="80"/>
    </w:p>
    <w:p w:rsidR="008C0D7C" w:rsidRDefault="008C0D7C" w:rsidP="008C0D7C">
      <w:pPr>
        <w:ind w:firstLine="480"/>
      </w:pPr>
      <w:r>
        <w:rPr>
          <w:rFonts w:hint="eastAsia"/>
        </w:rPr>
        <w:t>系统标识：</w:t>
      </w:r>
      <w:r w:rsidR="0089645B">
        <w:t>OBOW</w:t>
      </w:r>
    </w:p>
    <w:p w:rsidR="008C0D7C" w:rsidRPr="00412DD5" w:rsidRDefault="008C0D7C" w:rsidP="008C0D7C">
      <w:pPr>
        <w:ind w:firstLine="480"/>
      </w:pPr>
      <w:r>
        <w:rPr>
          <w:rFonts w:hint="eastAsia"/>
        </w:rPr>
        <w:t>交易码：</w:t>
      </w:r>
      <w:r w:rsidR="0089645B">
        <w:t>712704</w:t>
      </w:r>
    </w:p>
    <w:p w:rsidR="008C0D7C" w:rsidRDefault="008C0D7C" w:rsidP="008C0D7C">
      <w:pPr>
        <w:pStyle w:val="3"/>
      </w:pPr>
      <w:bookmarkStart w:id="81" w:name="_Toc8133762"/>
      <w:r>
        <w:rPr>
          <w:rFonts w:hint="eastAsia"/>
        </w:rPr>
        <w:t>业务功能</w:t>
      </w:r>
      <w:bookmarkEnd w:id="81"/>
    </w:p>
    <w:p w:rsidR="008C0D7C" w:rsidRDefault="007D2E9F" w:rsidP="008C0D7C">
      <w:pPr>
        <w:ind w:firstLine="480"/>
      </w:pPr>
      <w:r>
        <w:rPr>
          <w:rFonts w:hint="eastAsia"/>
        </w:rPr>
        <w:t>实现</w:t>
      </w:r>
      <w:r w:rsidR="00AC7FF1">
        <w:rPr>
          <w:rFonts w:hint="eastAsia"/>
        </w:rPr>
        <w:t>个人银行</w:t>
      </w:r>
      <w:r w:rsidR="00AC7FF1">
        <w:t>缴费扣款</w:t>
      </w:r>
      <w:r>
        <w:rPr>
          <w:rFonts w:hint="eastAsia"/>
        </w:rPr>
        <w:t>的</w:t>
      </w:r>
      <w:r>
        <w:t>功能</w:t>
      </w:r>
      <w:r w:rsidR="008C0D7C">
        <w:rPr>
          <w:rFonts w:hint="eastAsia"/>
        </w:rPr>
        <w:t>。</w:t>
      </w:r>
    </w:p>
    <w:p w:rsidR="008C0D7C" w:rsidRDefault="008C0D7C" w:rsidP="008C0D7C">
      <w:pPr>
        <w:pStyle w:val="3"/>
      </w:pPr>
      <w:bookmarkStart w:id="82" w:name="_Toc8133763"/>
      <w:r>
        <w:rPr>
          <w:rFonts w:hint="eastAsia"/>
        </w:rPr>
        <w:t>请求报文</w:t>
      </w:r>
      <w:bookmarkEnd w:id="82"/>
    </w:p>
    <w:p w:rsidR="008C0D7C" w:rsidRPr="00ED5D84" w:rsidRDefault="008C0D7C" w:rsidP="008C0D7C">
      <w:pPr>
        <w:ind w:firstLine="480"/>
        <w:rPr>
          <w:rStyle w:val="afc"/>
        </w:rPr>
      </w:pPr>
      <w:r w:rsidRPr="00ED5D84">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ED5D84">
        <w:rPr>
          <w:rStyle w:val="afc"/>
          <w:rFonts w:hint="eastAsia"/>
        </w:rPr>
        <w:t>/</w:t>
      </w:r>
      <w:r>
        <w:rPr>
          <w:rStyle w:val="afc"/>
          <w:rFonts w:hint="eastAsia"/>
        </w:rPr>
        <w:t>body/</w:t>
      </w:r>
      <w:r w:rsidRPr="00C2789D">
        <w:rPr>
          <w:rStyle w:val="afc"/>
          <w:rFonts w:hint="eastAsia"/>
        </w:rPr>
        <w:t>request/</w:t>
      </w:r>
      <w:r w:rsidRPr="00B0614D">
        <w:rPr>
          <w:rStyle w:val="afc"/>
        </w:rPr>
        <w:t>xfaceTradeDTO</w:t>
      </w:r>
      <w:r>
        <w:rPr>
          <w:rStyle w:val="afc"/>
          <w:rFonts w:hint="eastAsia"/>
        </w:rPr>
        <w:t>/</w:t>
      </w:r>
      <w:r w:rsidR="007D2E9F">
        <w:t>oBOW</w:t>
      </w:r>
      <w:r w:rsidR="00674A89">
        <w:t>71</w:t>
      </w:r>
      <w:r w:rsidR="0002280C">
        <w:t>2</w:t>
      </w:r>
      <w:r w:rsidR="0089645B">
        <w:t>704</w:t>
      </w:r>
      <w:r w:rsidRPr="00B1794C">
        <w:t>DTO</w:t>
      </w:r>
    </w:p>
    <w:p w:rsidR="008C0D7C" w:rsidRDefault="008C0D7C" w:rsidP="008C0D7C">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t>.</w:t>
      </w:r>
      <w:r w:rsidR="00622A5D">
        <w:t>7</w:t>
      </w:r>
      <w:r w:rsidR="0089645B">
        <w:rPr>
          <w:rFonts w:hint="eastAsia"/>
        </w:rPr>
        <w:t>个人</w:t>
      </w:r>
      <w:r w:rsidR="0089645B">
        <w:t>银行缴费扣款</w:t>
      </w:r>
      <w:r>
        <w:rPr>
          <w:rFonts w:hint="eastAsia"/>
        </w:rPr>
        <w:t>请求</w:t>
      </w:r>
      <w:r>
        <w:t>报文</w:t>
      </w:r>
    </w:p>
    <w:tbl>
      <w:tblPr>
        <w:tblStyle w:val="af4"/>
        <w:tblW w:w="9072" w:type="dxa"/>
        <w:jc w:val="center"/>
        <w:tblLayout w:type="fixed"/>
        <w:tblLook w:val="04A0"/>
      </w:tblPr>
      <w:tblGrid>
        <w:gridCol w:w="1980"/>
        <w:gridCol w:w="1843"/>
        <w:gridCol w:w="708"/>
        <w:gridCol w:w="709"/>
        <w:gridCol w:w="709"/>
        <w:gridCol w:w="850"/>
        <w:gridCol w:w="2273"/>
      </w:tblGrid>
      <w:tr w:rsidR="008C0D7C" w:rsidRPr="00BE0356" w:rsidTr="008904D2">
        <w:trPr>
          <w:jc w:val="center"/>
        </w:trPr>
        <w:tc>
          <w:tcPr>
            <w:tcW w:w="1980" w:type="dxa"/>
            <w:shd w:val="clear" w:color="auto" w:fill="5B9BD5" w:themeFill="accent1"/>
            <w:vAlign w:val="center"/>
          </w:tcPr>
          <w:p w:rsidR="008C0D7C" w:rsidRPr="00BE0356" w:rsidRDefault="008C0D7C" w:rsidP="00A03346">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843" w:type="dxa"/>
            <w:shd w:val="clear" w:color="auto" w:fill="5B9BD5" w:themeFill="accent1"/>
            <w:vAlign w:val="center"/>
          </w:tcPr>
          <w:p w:rsidR="008C0D7C" w:rsidRPr="00BE0356" w:rsidRDefault="008C0D7C" w:rsidP="00A03346">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08" w:type="dxa"/>
            <w:shd w:val="clear" w:color="auto" w:fill="5B9BD5" w:themeFill="accent1"/>
            <w:vAlign w:val="center"/>
          </w:tcPr>
          <w:p w:rsidR="008C0D7C" w:rsidRPr="00BE0356" w:rsidRDefault="008C0D7C" w:rsidP="00A03346">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09" w:type="dxa"/>
            <w:shd w:val="clear" w:color="auto" w:fill="5B9BD5" w:themeFill="accent1"/>
            <w:vAlign w:val="center"/>
          </w:tcPr>
          <w:p w:rsidR="008C0D7C" w:rsidRPr="00BE0356" w:rsidRDefault="008C0D7C" w:rsidP="00A03346">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09" w:type="dxa"/>
            <w:shd w:val="clear" w:color="auto" w:fill="5B9BD5" w:themeFill="accent1"/>
            <w:vAlign w:val="center"/>
          </w:tcPr>
          <w:p w:rsidR="008C0D7C" w:rsidRPr="00BE0356" w:rsidRDefault="008C0D7C" w:rsidP="00A03346">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850" w:type="dxa"/>
            <w:shd w:val="clear" w:color="auto" w:fill="5B9BD5" w:themeFill="accent1"/>
            <w:vAlign w:val="center"/>
          </w:tcPr>
          <w:p w:rsidR="008C0D7C" w:rsidRPr="00BE0356" w:rsidRDefault="008C0D7C" w:rsidP="00A03346">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2273" w:type="dxa"/>
            <w:shd w:val="clear" w:color="auto" w:fill="5B9BD5" w:themeFill="accent1"/>
            <w:vAlign w:val="center"/>
          </w:tcPr>
          <w:p w:rsidR="008C0D7C" w:rsidRPr="00BE0356" w:rsidRDefault="008C0D7C" w:rsidP="00A03346">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8C0D7C" w:rsidRPr="00F95887" w:rsidTr="008904D2">
        <w:trPr>
          <w:jc w:val="center"/>
        </w:trPr>
        <w:tc>
          <w:tcPr>
            <w:tcW w:w="1980" w:type="dxa"/>
            <w:vAlign w:val="center"/>
          </w:tcPr>
          <w:p w:rsidR="008C0D7C" w:rsidRPr="00F95887" w:rsidRDefault="008C0D7C" w:rsidP="00A03346">
            <w:pPr>
              <w:ind w:firstLineChars="0" w:firstLine="0"/>
              <w:rPr>
                <w:rStyle w:val="afc"/>
                <w:sz w:val="18"/>
                <w:szCs w:val="18"/>
              </w:rPr>
            </w:pPr>
            <w:r w:rsidRPr="00787BD6">
              <w:rPr>
                <w:rStyle w:val="afc"/>
                <w:rFonts w:ascii="Times New Roman"/>
                <w:sz w:val="18"/>
                <w:szCs w:val="18"/>
              </w:rPr>
              <w:t>middHead</w:t>
            </w:r>
          </w:p>
        </w:tc>
        <w:tc>
          <w:tcPr>
            <w:tcW w:w="1843" w:type="dxa"/>
            <w:vAlign w:val="center"/>
          </w:tcPr>
          <w:p w:rsidR="008C0D7C" w:rsidRPr="00F95887" w:rsidRDefault="008C0D7C" w:rsidP="00A03346">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头结点</w:t>
            </w:r>
          </w:p>
        </w:tc>
        <w:tc>
          <w:tcPr>
            <w:tcW w:w="708" w:type="dxa"/>
            <w:vAlign w:val="center"/>
          </w:tcPr>
          <w:p w:rsidR="008C0D7C" w:rsidRPr="00F95887" w:rsidRDefault="008C0D7C" w:rsidP="00A03346">
            <w:pPr>
              <w:ind w:firstLineChars="0" w:firstLine="0"/>
              <w:rPr>
                <w:rStyle w:val="afc"/>
                <w:sz w:val="18"/>
                <w:szCs w:val="18"/>
              </w:rPr>
            </w:pPr>
          </w:p>
        </w:tc>
        <w:tc>
          <w:tcPr>
            <w:tcW w:w="709" w:type="dxa"/>
            <w:vAlign w:val="center"/>
          </w:tcPr>
          <w:p w:rsidR="008C0D7C" w:rsidRPr="00F95887" w:rsidRDefault="008C0D7C" w:rsidP="00A03346">
            <w:pPr>
              <w:ind w:firstLineChars="0" w:firstLine="0"/>
              <w:rPr>
                <w:rStyle w:val="afc"/>
                <w:sz w:val="18"/>
                <w:szCs w:val="18"/>
              </w:rPr>
            </w:pPr>
          </w:p>
        </w:tc>
        <w:tc>
          <w:tcPr>
            <w:tcW w:w="709" w:type="dxa"/>
            <w:vAlign w:val="center"/>
          </w:tcPr>
          <w:p w:rsidR="008C0D7C" w:rsidRPr="00F95887" w:rsidRDefault="008C0D7C" w:rsidP="00A03346">
            <w:pPr>
              <w:ind w:firstLineChars="0" w:firstLine="0"/>
              <w:rPr>
                <w:rStyle w:val="afc"/>
                <w:sz w:val="18"/>
                <w:szCs w:val="18"/>
              </w:rPr>
            </w:pPr>
          </w:p>
        </w:tc>
        <w:tc>
          <w:tcPr>
            <w:tcW w:w="850" w:type="dxa"/>
            <w:vAlign w:val="center"/>
          </w:tcPr>
          <w:p w:rsidR="008C0D7C" w:rsidRPr="00F95887" w:rsidRDefault="008C0D7C" w:rsidP="00A03346">
            <w:pPr>
              <w:ind w:firstLineChars="0" w:firstLine="0"/>
              <w:rPr>
                <w:rStyle w:val="afc"/>
                <w:sz w:val="18"/>
                <w:szCs w:val="18"/>
              </w:rPr>
            </w:pPr>
          </w:p>
        </w:tc>
        <w:tc>
          <w:tcPr>
            <w:tcW w:w="2273" w:type="dxa"/>
            <w:vAlign w:val="center"/>
          </w:tcPr>
          <w:p w:rsidR="008C0D7C" w:rsidRPr="00F95887" w:rsidRDefault="008C0D7C" w:rsidP="00A03346">
            <w:pPr>
              <w:ind w:firstLineChars="0" w:firstLine="0"/>
              <w:rPr>
                <w:rStyle w:val="afc"/>
                <w:sz w:val="18"/>
                <w:szCs w:val="18"/>
              </w:rPr>
            </w:pPr>
          </w:p>
        </w:tc>
      </w:tr>
      <w:tr w:rsidR="00540C01" w:rsidRPr="00F95887" w:rsidTr="008904D2">
        <w:trPr>
          <w:jc w:val="center"/>
        </w:trPr>
        <w:tc>
          <w:tcPr>
            <w:tcW w:w="1980" w:type="dxa"/>
            <w:vAlign w:val="center"/>
          </w:tcPr>
          <w:p w:rsidR="00540C01" w:rsidRDefault="00540C01" w:rsidP="00540C01">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wdmc</w:t>
            </w:r>
          </w:p>
        </w:tc>
        <w:tc>
          <w:tcPr>
            <w:tcW w:w="1843" w:type="dxa"/>
            <w:vAlign w:val="center"/>
          </w:tcPr>
          <w:p w:rsidR="00540C01" w:rsidRDefault="00540C01" w:rsidP="00540C01">
            <w:pPr>
              <w:ind w:firstLineChars="0" w:firstLine="0"/>
              <w:rPr>
                <w:rStyle w:val="afc"/>
                <w:sz w:val="18"/>
                <w:szCs w:val="18"/>
              </w:rPr>
            </w:pPr>
            <w:r>
              <w:rPr>
                <w:rStyle w:val="afc"/>
                <w:rFonts w:ascii="Times New Roman" w:hint="eastAsia"/>
                <w:sz w:val="18"/>
                <w:szCs w:val="18"/>
              </w:rPr>
              <w:t>网点</w:t>
            </w:r>
            <w:r>
              <w:rPr>
                <w:rStyle w:val="afc"/>
                <w:rFonts w:ascii="Times New Roman"/>
                <w:sz w:val="18"/>
                <w:szCs w:val="18"/>
              </w:rPr>
              <w:t>名称</w:t>
            </w:r>
          </w:p>
        </w:tc>
        <w:tc>
          <w:tcPr>
            <w:tcW w:w="708" w:type="dxa"/>
            <w:vAlign w:val="center"/>
          </w:tcPr>
          <w:p w:rsidR="00540C01" w:rsidRDefault="00540C01" w:rsidP="00540C01">
            <w:pPr>
              <w:ind w:firstLineChars="0" w:firstLine="0"/>
              <w:rPr>
                <w:rStyle w:val="afc"/>
                <w:sz w:val="18"/>
                <w:szCs w:val="18"/>
              </w:rPr>
            </w:pPr>
            <w:r>
              <w:rPr>
                <w:rStyle w:val="afc"/>
                <w:rFonts w:ascii="Times New Roman"/>
                <w:sz w:val="18"/>
                <w:szCs w:val="18"/>
              </w:rPr>
              <w:t>120</w:t>
            </w:r>
          </w:p>
        </w:tc>
        <w:tc>
          <w:tcPr>
            <w:tcW w:w="709" w:type="dxa"/>
            <w:vAlign w:val="center"/>
          </w:tcPr>
          <w:p w:rsidR="00540C01" w:rsidRDefault="00540C01" w:rsidP="00540C01">
            <w:pPr>
              <w:ind w:firstLineChars="0" w:firstLine="0"/>
              <w:rPr>
                <w:rStyle w:val="afc"/>
                <w:sz w:val="18"/>
                <w:szCs w:val="18"/>
              </w:rPr>
            </w:pPr>
            <w:r w:rsidRPr="00336A89">
              <w:rPr>
                <w:rStyle w:val="afc"/>
                <w:rFonts w:ascii="Times New Roman"/>
                <w:sz w:val="18"/>
                <w:szCs w:val="18"/>
              </w:rPr>
              <w:t>S</w:t>
            </w:r>
          </w:p>
        </w:tc>
        <w:tc>
          <w:tcPr>
            <w:tcW w:w="709" w:type="dxa"/>
            <w:vAlign w:val="center"/>
          </w:tcPr>
          <w:p w:rsidR="00540C01" w:rsidRDefault="00540C01" w:rsidP="00540C01">
            <w:pPr>
              <w:ind w:firstLineChars="0" w:firstLine="0"/>
              <w:rPr>
                <w:rStyle w:val="afc"/>
                <w:sz w:val="18"/>
                <w:szCs w:val="18"/>
              </w:rPr>
            </w:pPr>
            <w:r>
              <w:rPr>
                <w:rStyle w:val="afc"/>
                <w:rFonts w:ascii="Times New Roman"/>
                <w:sz w:val="18"/>
                <w:szCs w:val="18"/>
              </w:rPr>
              <w:t>O</w:t>
            </w:r>
          </w:p>
        </w:tc>
        <w:tc>
          <w:tcPr>
            <w:tcW w:w="850" w:type="dxa"/>
            <w:vAlign w:val="center"/>
          </w:tcPr>
          <w:p w:rsidR="00540C01" w:rsidRDefault="00540C01" w:rsidP="00540C01">
            <w:pPr>
              <w:ind w:firstLineChars="0" w:firstLine="0"/>
              <w:rPr>
                <w:rStyle w:val="afc"/>
                <w:sz w:val="18"/>
                <w:szCs w:val="18"/>
              </w:rPr>
            </w:pPr>
            <w:r>
              <w:rPr>
                <w:rStyle w:val="afc"/>
                <w:rFonts w:ascii="Times New Roman" w:hint="eastAsia"/>
                <w:sz w:val="18"/>
                <w:szCs w:val="18"/>
              </w:rPr>
              <w:t>渠道方</w:t>
            </w:r>
          </w:p>
        </w:tc>
        <w:tc>
          <w:tcPr>
            <w:tcW w:w="2273" w:type="dxa"/>
            <w:vAlign w:val="center"/>
          </w:tcPr>
          <w:p w:rsidR="00540C01" w:rsidRPr="00F95887" w:rsidRDefault="00540C01" w:rsidP="00540C01">
            <w:pPr>
              <w:ind w:firstLineChars="0" w:firstLine="0"/>
              <w:rPr>
                <w:rStyle w:val="afc"/>
                <w:sz w:val="18"/>
                <w:szCs w:val="18"/>
              </w:rPr>
            </w:pPr>
          </w:p>
        </w:tc>
      </w:tr>
      <w:tr w:rsidR="00540C01" w:rsidRPr="00F95887" w:rsidTr="008904D2">
        <w:trPr>
          <w:jc w:val="center"/>
        </w:trPr>
        <w:tc>
          <w:tcPr>
            <w:tcW w:w="1980" w:type="dxa"/>
            <w:vAlign w:val="center"/>
          </w:tcPr>
          <w:p w:rsidR="00540C01" w:rsidRDefault="00540C01" w:rsidP="00540C01">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yybs</w:t>
            </w:r>
          </w:p>
        </w:tc>
        <w:tc>
          <w:tcPr>
            <w:tcW w:w="1843" w:type="dxa"/>
            <w:vAlign w:val="center"/>
          </w:tcPr>
          <w:p w:rsidR="00540C01" w:rsidRDefault="00540C01" w:rsidP="00540C01">
            <w:pPr>
              <w:ind w:firstLineChars="0" w:firstLine="0"/>
              <w:rPr>
                <w:rStyle w:val="afc"/>
                <w:sz w:val="18"/>
                <w:szCs w:val="18"/>
              </w:rPr>
            </w:pPr>
            <w:r>
              <w:rPr>
                <w:rStyle w:val="afc"/>
                <w:rFonts w:ascii="Times New Roman" w:hint="eastAsia"/>
                <w:sz w:val="18"/>
                <w:szCs w:val="18"/>
              </w:rPr>
              <w:t>应用</w:t>
            </w:r>
            <w:r>
              <w:rPr>
                <w:rStyle w:val="afc"/>
                <w:rFonts w:ascii="Times New Roman"/>
                <w:sz w:val="18"/>
                <w:szCs w:val="18"/>
              </w:rPr>
              <w:t>标示</w:t>
            </w:r>
          </w:p>
        </w:tc>
        <w:tc>
          <w:tcPr>
            <w:tcW w:w="708" w:type="dxa"/>
            <w:vAlign w:val="center"/>
          </w:tcPr>
          <w:p w:rsidR="00540C01" w:rsidRDefault="00540C01" w:rsidP="00540C01">
            <w:pPr>
              <w:ind w:firstLineChars="0" w:firstLine="0"/>
              <w:rPr>
                <w:rStyle w:val="afc"/>
                <w:sz w:val="18"/>
                <w:szCs w:val="18"/>
              </w:rPr>
            </w:pPr>
            <w:r>
              <w:rPr>
                <w:rStyle w:val="afc"/>
                <w:rFonts w:ascii="Times New Roman"/>
                <w:sz w:val="18"/>
                <w:szCs w:val="18"/>
              </w:rPr>
              <w:t>3</w:t>
            </w:r>
          </w:p>
        </w:tc>
        <w:tc>
          <w:tcPr>
            <w:tcW w:w="709" w:type="dxa"/>
            <w:vAlign w:val="center"/>
          </w:tcPr>
          <w:p w:rsidR="00540C01" w:rsidRDefault="00540C01" w:rsidP="00540C01">
            <w:pPr>
              <w:ind w:firstLineChars="0" w:firstLine="0"/>
              <w:rPr>
                <w:rStyle w:val="afc"/>
                <w:sz w:val="18"/>
                <w:szCs w:val="18"/>
              </w:rPr>
            </w:pPr>
            <w:r w:rsidRPr="00336A89">
              <w:rPr>
                <w:rStyle w:val="afc"/>
                <w:rFonts w:ascii="Times New Roman"/>
                <w:sz w:val="18"/>
                <w:szCs w:val="18"/>
              </w:rPr>
              <w:t>S</w:t>
            </w:r>
          </w:p>
        </w:tc>
        <w:tc>
          <w:tcPr>
            <w:tcW w:w="709" w:type="dxa"/>
            <w:vAlign w:val="center"/>
          </w:tcPr>
          <w:p w:rsidR="00540C01" w:rsidRDefault="00540C01" w:rsidP="00540C01">
            <w:pPr>
              <w:ind w:firstLineChars="0" w:firstLine="0"/>
              <w:rPr>
                <w:rStyle w:val="afc"/>
                <w:sz w:val="18"/>
                <w:szCs w:val="18"/>
              </w:rPr>
            </w:pPr>
            <w:r w:rsidRPr="00336A89">
              <w:rPr>
                <w:rStyle w:val="afc"/>
                <w:rFonts w:ascii="Times New Roman"/>
                <w:sz w:val="18"/>
                <w:szCs w:val="18"/>
              </w:rPr>
              <w:t>M</w:t>
            </w:r>
          </w:p>
        </w:tc>
        <w:tc>
          <w:tcPr>
            <w:tcW w:w="850" w:type="dxa"/>
            <w:vAlign w:val="center"/>
          </w:tcPr>
          <w:p w:rsidR="00540C01" w:rsidRDefault="00540C01" w:rsidP="00540C01">
            <w:pPr>
              <w:ind w:firstLineChars="0" w:firstLine="0"/>
              <w:rPr>
                <w:rStyle w:val="afc"/>
                <w:sz w:val="18"/>
                <w:szCs w:val="18"/>
              </w:rPr>
            </w:pPr>
            <w:r>
              <w:rPr>
                <w:rStyle w:val="afc"/>
                <w:rFonts w:ascii="Times New Roman" w:hint="eastAsia"/>
                <w:sz w:val="18"/>
                <w:szCs w:val="18"/>
              </w:rPr>
              <w:t>渠道方</w:t>
            </w:r>
          </w:p>
        </w:tc>
        <w:tc>
          <w:tcPr>
            <w:tcW w:w="2273" w:type="dxa"/>
            <w:vAlign w:val="center"/>
          </w:tcPr>
          <w:p w:rsidR="00540C01" w:rsidRPr="00F95887" w:rsidRDefault="00540C01" w:rsidP="00540C01">
            <w:pPr>
              <w:ind w:firstLineChars="0" w:firstLine="0"/>
              <w:rPr>
                <w:rStyle w:val="afc"/>
                <w:sz w:val="18"/>
                <w:szCs w:val="18"/>
              </w:rPr>
            </w:pPr>
            <w:r>
              <w:rPr>
                <w:rStyle w:val="afc"/>
                <w:rFonts w:ascii="Times New Roman" w:hint="eastAsia"/>
                <w:sz w:val="18"/>
                <w:szCs w:val="18"/>
              </w:rPr>
              <w:t>003</w:t>
            </w:r>
            <w:r>
              <w:rPr>
                <w:rStyle w:val="afc"/>
                <w:rFonts w:ascii="Times New Roman"/>
                <w:sz w:val="18"/>
                <w:szCs w:val="18"/>
              </w:rPr>
              <w:t>-</w:t>
            </w:r>
            <w:r>
              <w:rPr>
                <w:rStyle w:val="afc"/>
                <w:rFonts w:ascii="Times New Roman"/>
                <w:sz w:val="18"/>
                <w:szCs w:val="18"/>
              </w:rPr>
              <w:t>代收付应用</w:t>
            </w:r>
          </w:p>
        </w:tc>
      </w:tr>
      <w:tr w:rsidR="00540C01" w:rsidRPr="00F95887" w:rsidTr="008904D2">
        <w:trPr>
          <w:jc w:val="center"/>
        </w:trPr>
        <w:tc>
          <w:tcPr>
            <w:tcW w:w="1980" w:type="dxa"/>
            <w:vAlign w:val="center"/>
          </w:tcPr>
          <w:p w:rsidR="00540C01" w:rsidRDefault="00540C01" w:rsidP="00540C01">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mac</w:t>
            </w:r>
          </w:p>
        </w:tc>
        <w:tc>
          <w:tcPr>
            <w:tcW w:w="1843" w:type="dxa"/>
            <w:vAlign w:val="center"/>
          </w:tcPr>
          <w:p w:rsidR="00540C01" w:rsidRDefault="00540C01" w:rsidP="00540C01">
            <w:pPr>
              <w:ind w:firstLineChars="0" w:firstLine="0"/>
              <w:rPr>
                <w:rStyle w:val="afc"/>
                <w:sz w:val="18"/>
                <w:szCs w:val="18"/>
              </w:rPr>
            </w:pPr>
            <w:r>
              <w:rPr>
                <w:rStyle w:val="afc"/>
                <w:rFonts w:ascii="Times New Roman" w:hint="eastAsia"/>
                <w:sz w:val="18"/>
                <w:szCs w:val="18"/>
              </w:rPr>
              <w:t>MAC</w:t>
            </w:r>
            <w:r>
              <w:rPr>
                <w:rStyle w:val="afc"/>
                <w:rFonts w:ascii="Times New Roman" w:hint="eastAsia"/>
                <w:sz w:val="18"/>
                <w:szCs w:val="18"/>
              </w:rPr>
              <w:t>校验</w:t>
            </w:r>
            <w:r>
              <w:rPr>
                <w:rStyle w:val="afc"/>
                <w:rFonts w:ascii="Times New Roman"/>
                <w:sz w:val="18"/>
                <w:szCs w:val="18"/>
              </w:rPr>
              <w:t>值</w:t>
            </w:r>
          </w:p>
        </w:tc>
        <w:tc>
          <w:tcPr>
            <w:tcW w:w="708" w:type="dxa"/>
            <w:vAlign w:val="center"/>
          </w:tcPr>
          <w:p w:rsidR="00540C01" w:rsidRDefault="00540C01" w:rsidP="00540C01">
            <w:pPr>
              <w:ind w:firstLineChars="0" w:firstLine="0"/>
              <w:rPr>
                <w:rStyle w:val="afc"/>
                <w:sz w:val="18"/>
                <w:szCs w:val="18"/>
              </w:rPr>
            </w:pPr>
            <w:r>
              <w:rPr>
                <w:rStyle w:val="afc"/>
                <w:rFonts w:ascii="Times New Roman"/>
                <w:sz w:val="18"/>
                <w:szCs w:val="18"/>
              </w:rPr>
              <w:t>32</w:t>
            </w:r>
          </w:p>
        </w:tc>
        <w:tc>
          <w:tcPr>
            <w:tcW w:w="709" w:type="dxa"/>
            <w:vAlign w:val="center"/>
          </w:tcPr>
          <w:p w:rsidR="00540C01" w:rsidRDefault="00540C01" w:rsidP="00540C01">
            <w:pPr>
              <w:ind w:firstLineChars="0" w:firstLine="0"/>
              <w:rPr>
                <w:rStyle w:val="afc"/>
                <w:sz w:val="18"/>
                <w:szCs w:val="18"/>
              </w:rPr>
            </w:pPr>
            <w:r w:rsidRPr="00336A89">
              <w:rPr>
                <w:rStyle w:val="afc"/>
                <w:rFonts w:ascii="Times New Roman"/>
                <w:sz w:val="18"/>
                <w:szCs w:val="18"/>
              </w:rPr>
              <w:t>S</w:t>
            </w:r>
          </w:p>
        </w:tc>
        <w:tc>
          <w:tcPr>
            <w:tcW w:w="709" w:type="dxa"/>
            <w:vAlign w:val="center"/>
          </w:tcPr>
          <w:p w:rsidR="00540C01" w:rsidRDefault="00540C01" w:rsidP="00540C01">
            <w:pPr>
              <w:ind w:firstLineChars="0" w:firstLine="0"/>
              <w:rPr>
                <w:rStyle w:val="afc"/>
                <w:sz w:val="18"/>
                <w:szCs w:val="18"/>
              </w:rPr>
            </w:pPr>
            <w:r>
              <w:rPr>
                <w:rStyle w:val="afc"/>
                <w:rFonts w:ascii="Times New Roman"/>
                <w:sz w:val="18"/>
                <w:szCs w:val="18"/>
              </w:rPr>
              <w:t>O</w:t>
            </w:r>
          </w:p>
        </w:tc>
        <w:tc>
          <w:tcPr>
            <w:tcW w:w="850" w:type="dxa"/>
            <w:vAlign w:val="center"/>
          </w:tcPr>
          <w:p w:rsidR="00540C01" w:rsidRDefault="00540C01" w:rsidP="00540C01">
            <w:pPr>
              <w:ind w:firstLineChars="0" w:firstLine="0"/>
              <w:rPr>
                <w:rStyle w:val="afc"/>
                <w:sz w:val="18"/>
                <w:szCs w:val="18"/>
              </w:rPr>
            </w:pPr>
            <w:r>
              <w:rPr>
                <w:rStyle w:val="afc"/>
                <w:rFonts w:ascii="Times New Roman" w:hint="eastAsia"/>
                <w:sz w:val="18"/>
                <w:szCs w:val="18"/>
              </w:rPr>
              <w:t>渠道方</w:t>
            </w:r>
          </w:p>
        </w:tc>
        <w:tc>
          <w:tcPr>
            <w:tcW w:w="2273" w:type="dxa"/>
            <w:vAlign w:val="center"/>
          </w:tcPr>
          <w:p w:rsidR="00540C01" w:rsidRPr="00F95887" w:rsidRDefault="00540C01" w:rsidP="00540C01">
            <w:pPr>
              <w:ind w:firstLineChars="0" w:firstLine="0"/>
              <w:rPr>
                <w:rStyle w:val="afc"/>
                <w:sz w:val="18"/>
                <w:szCs w:val="18"/>
              </w:rPr>
            </w:pPr>
          </w:p>
        </w:tc>
      </w:tr>
      <w:tr w:rsidR="00540C01" w:rsidRPr="00F95887" w:rsidTr="008904D2">
        <w:trPr>
          <w:jc w:val="center"/>
        </w:trPr>
        <w:tc>
          <w:tcPr>
            <w:tcW w:w="1980" w:type="dxa"/>
            <w:vAlign w:val="center"/>
          </w:tcPr>
          <w:p w:rsidR="00540C01" w:rsidRDefault="00540C01" w:rsidP="00540C01">
            <w:pPr>
              <w:ind w:firstLineChars="0" w:firstLine="0"/>
              <w:rPr>
                <w:rStyle w:val="afc"/>
                <w:sz w:val="18"/>
                <w:szCs w:val="18"/>
              </w:rPr>
            </w:pPr>
            <w:r w:rsidRPr="00966377">
              <w:rPr>
                <w:rStyle w:val="afc"/>
                <w:rFonts w:ascii="Times New Roman"/>
                <w:sz w:val="18"/>
                <w:szCs w:val="18"/>
              </w:rPr>
              <w:t>middBody</w:t>
            </w:r>
          </w:p>
        </w:tc>
        <w:tc>
          <w:tcPr>
            <w:tcW w:w="1843" w:type="dxa"/>
            <w:vAlign w:val="center"/>
          </w:tcPr>
          <w:p w:rsidR="00540C01" w:rsidRDefault="00540C01" w:rsidP="00540C01">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体结点</w:t>
            </w:r>
          </w:p>
        </w:tc>
        <w:tc>
          <w:tcPr>
            <w:tcW w:w="708" w:type="dxa"/>
            <w:vAlign w:val="center"/>
          </w:tcPr>
          <w:p w:rsidR="00540C01" w:rsidRDefault="00540C01" w:rsidP="00540C01">
            <w:pPr>
              <w:ind w:firstLineChars="0" w:firstLine="0"/>
              <w:rPr>
                <w:rStyle w:val="afc"/>
                <w:sz w:val="18"/>
                <w:szCs w:val="18"/>
              </w:rPr>
            </w:pPr>
          </w:p>
        </w:tc>
        <w:tc>
          <w:tcPr>
            <w:tcW w:w="709" w:type="dxa"/>
            <w:vAlign w:val="center"/>
          </w:tcPr>
          <w:p w:rsidR="00540C01" w:rsidRDefault="00540C01" w:rsidP="00540C01">
            <w:pPr>
              <w:ind w:firstLineChars="0" w:firstLine="0"/>
              <w:rPr>
                <w:rStyle w:val="afc"/>
                <w:sz w:val="18"/>
                <w:szCs w:val="18"/>
              </w:rPr>
            </w:pPr>
          </w:p>
        </w:tc>
        <w:tc>
          <w:tcPr>
            <w:tcW w:w="709" w:type="dxa"/>
            <w:vAlign w:val="center"/>
          </w:tcPr>
          <w:p w:rsidR="00540C01" w:rsidRDefault="00540C01" w:rsidP="00540C01">
            <w:pPr>
              <w:ind w:firstLineChars="0" w:firstLine="0"/>
              <w:rPr>
                <w:rStyle w:val="afc"/>
                <w:sz w:val="18"/>
                <w:szCs w:val="18"/>
              </w:rPr>
            </w:pPr>
          </w:p>
        </w:tc>
        <w:tc>
          <w:tcPr>
            <w:tcW w:w="850" w:type="dxa"/>
            <w:vAlign w:val="center"/>
          </w:tcPr>
          <w:p w:rsidR="00540C01" w:rsidRDefault="00540C01" w:rsidP="00540C01">
            <w:pPr>
              <w:ind w:firstLineChars="0" w:firstLine="0"/>
              <w:rPr>
                <w:rStyle w:val="afc"/>
                <w:sz w:val="18"/>
                <w:szCs w:val="18"/>
              </w:rPr>
            </w:pPr>
          </w:p>
        </w:tc>
        <w:tc>
          <w:tcPr>
            <w:tcW w:w="2273" w:type="dxa"/>
            <w:vAlign w:val="center"/>
          </w:tcPr>
          <w:p w:rsidR="00540C01" w:rsidRPr="00F95887" w:rsidRDefault="00540C01" w:rsidP="00540C01">
            <w:pPr>
              <w:ind w:firstLineChars="0" w:firstLine="0"/>
              <w:rPr>
                <w:rStyle w:val="afc"/>
                <w:sz w:val="18"/>
                <w:szCs w:val="18"/>
              </w:rPr>
            </w:pPr>
          </w:p>
        </w:tc>
      </w:tr>
      <w:tr w:rsidR="00540C01" w:rsidRPr="00F95887" w:rsidTr="008904D2">
        <w:trPr>
          <w:jc w:val="center"/>
        </w:trPr>
        <w:tc>
          <w:tcPr>
            <w:tcW w:w="1980" w:type="dxa"/>
            <w:vAlign w:val="center"/>
          </w:tcPr>
          <w:p w:rsidR="00540C01" w:rsidRPr="00C82477" w:rsidRDefault="00540C01" w:rsidP="00540C01">
            <w:pPr>
              <w:ind w:firstLineChars="0" w:firstLine="0"/>
              <w:rPr>
                <w:rStyle w:val="afc"/>
                <w:rFonts w:ascii="Times New Roman"/>
                <w:sz w:val="18"/>
                <w:szCs w:val="18"/>
              </w:rPr>
            </w:pPr>
            <w:r>
              <w:rPr>
                <w:rStyle w:val="afc"/>
                <w:rFonts w:ascii="Times New Roman"/>
                <w:sz w:val="18"/>
                <w:szCs w:val="18"/>
              </w:rPr>
              <w:t>--</w:t>
            </w:r>
            <w:r>
              <w:rPr>
                <w:rStyle w:val="afc"/>
                <w:rFonts w:ascii="Times New Roman" w:hint="eastAsia"/>
                <w:sz w:val="18"/>
                <w:szCs w:val="18"/>
              </w:rPr>
              <w:t>ywbh</w:t>
            </w:r>
          </w:p>
        </w:tc>
        <w:tc>
          <w:tcPr>
            <w:tcW w:w="1843" w:type="dxa"/>
            <w:vAlign w:val="center"/>
          </w:tcPr>
          <w:p w:rsidR="00540C01" w:rsidRPr="00C82477" w:rsidRDefault="00540C01" w:rsidP="00540C01">
            <w:pPr>
              <w:ind w:firstLineChars="0" w:firstLine="0"/>
              <w:rPr>
                <w:rStyle w:val="afc"/>
                <w:rFonts w:ascii="Times New Roman"/>
                <w:sz w:val="18"/>
                <w:szCs w:val="18"/>
              </w:rPr>
            </w:pPr>
            <w:r>
              <w:rPr>
                <w:rStyle w:val="afc"/>
                <w:rFonts w:ascii="Times New Roman" w:hint="eastAsia"/>
                <w:sz w:val="18"/>
                <w:szCs w:val="18"/>
              </w:rPr>
              <w:t>业务编号</w:t>
            </w:r>
          </w:p>
        </w:tc>
        <w:tc>
          <w:tcPr>
            <w:tcW w:w="708" w:type="dxa"/>
            <w:vAlign w:val="center"/>
          </w:tcPr>
          <w:p w:rsidR="00540C01" w:rsidRPr="00C82477" w:rsidRDefault="007D2E9F" w:rsidP="00540C01">
            <w:pPr>
              <w:ind w:firstLineChars="0" w:firstLine="0"/>
              <w:rPr>
                <w:rStyle w:val="afc"/>
                <w:rFonts w:ascii="Times New Roman"/>
                <w:sz w:val="18"/>
                <w:szCs w:val="18"/>
              </w:rPr>
            </w:pPr>
            <w:r>
              <w:rPr>
                <w:rStyle w:val="afc"/>
                <w:rFonts w:ascii="Times New Roman"/>
                <w:sz w:val="18"/>
                <w:szCs w:val="18"/>
              </w:rPr>
              <w:t>16</w:t>
            </w:r>
          </w:p>
        </w:tc>
        <w:tc>
          <w:tcPr>
            <w:tcW w:w="709" w:type="dxa"/>
            <w:vAlign w:val="center"/>
          </w:tcPr>
          <w:p w:rsidR="00540C01" w:rsidRPr="00C82477" w:rsidRDefault="00540C01" w:rsidP="00540C01">
            <w:pPr>
              <w:ind w:firstLineChars="0" w:firstLine="0"/>
              <w:rPr>
                <w:rStyle w:val="afc"/>
                <w:rFonts w:ascii="Times New Roman"/>
                <w:sz w:val="18"/>
                <w:szCs w:val="18"/>
              </w:rPr>
            </w:pPr>
            <w:r w:rsidRPr="00C82477">
              <w:rPr>
                <w:rStyle w:val="afc"/>
                <w:rFonts w:ascii="Times New Roman" w:hint="eastAsia"/>
                <w:sz w:val="18"/>
                <w:szCs w:val="18"/>
              </w:rPr>
              <w:t>S</w:t>
            </w:r>
          </w:p>
        </w:tc>
        <w:tc>
          <w:tcPr>
            <w:tcW w:w="709" w:type="dxa"/>
            <w:vAlign w:val="center"/>
          </w:tcPr>
          <w:p w:rsidR="00540C01" w:rsidRPr="00C82477" w:rsidRDefault="00540C01" w:rsidP="00540C01">
            <w:pPr>
              <w:ind w:firstLineChars="0" w:firstLine="0"/>
              <w:rPr>
                <w:rStyle w:val="afc"/>
                <w:rFonts w:ascii="Times New Roman"/>
                <w:sz w:val="18"/>
                <w:szCs w:val="18"/>
              </w:rPr>
            </w:pPr>
            <w:r w:rsidRPr="00C82477">
              <w:rPr>
                <w:rStyle w:val="afc"/>
                <w:rFonts w:ascii="Times New Roman" w:hint="eastAsia"/>
                <w:sz w:val="18"/>
                <w:szCs w:val="18"/>
              </w:rPr>
              <w:t>M</w:t>
            </w:r>
          </w:p>
        </w:tc>
        <w:tc>
          <w:tcPr>
            <w:tcW w:w="850" w:type="dxa"/>
            <w:vAlign w:val="center"/>
          </w:tcPr>
          <w:p w:rsidR="00540C01" w:rsidRPr="00C82477" w:rsidRDefault="00540C01" w:rsidP="00540C01">
            <w:pPr>
              <w:ind w:firstLineChars="0" w:firstLine="0"/>
              <w:rPr>
                <w:rStyle w:val="afc"/>
                <w:rFonts w:ascii="Times New Roman"/>
                <w:sz w:val="18"/>
                <w:szCs w:val="18"/>
              </w:rPr>
            </w:pPr>
            <w:r>
              <w:rPr>
                <w:rStyle w:val="afc"/>
                <w:rFonts w:ascii="Times New Roman" w:hint="eastAsia"/>
                <w:sz w:val="18"/>
                <w:szCs w:val="18"/>
              </w:rPr>
              <w:t>渠道方</w:t>
            </w:r>
          </w:p>
        </w:tc>
        <w:tc>
          <w:tcPr>
            <w:tcW w:w="2273" w:type="dxa"/>
            <w:vAlign w:val="center"/>
          </w:tcPr>
          <w:p w:rsidR="00540C01" w:rsidRPr="00C82477" w:rsidRDefault="004B68B2" w:rsidP="00540C01">
            <w:pPr>
              <w:ind w:firstLineChars="0" w:firstLine="0"/>
              <w:rPr>
                <w:rStyle w:val="afc"/>
                <w:rFonts w:ascii="Times New Roman"/>
                <w:sz w:val="18"/>
                <w:szCs w:val="18"/>
              </w:rPr>
            </w:pPr>
            <w:r>
              <w:rPr>
                <w:rStyle w:val="afc"/>
                <w:rFonts w:ascii="Times New Roman" w:hint="eastAsia"/>
                <w:sz w:val="18"/>
                <w:szCs w:val="18"/>
              </w:rPr>
              <w:t>003004810000</w:t>
            </w:r>
          </w:p>
        </w:tc>
      </w:tr>
      <w:tr w:rsidR="00225309" w:rsidRPr="00F95887" w:rsidTr="008904D2">
        <w:trPr>
          <w:jc w:val="center"/>
        </w:trPr>
        <w:tc>
          <w:tcPr>
            <w:tcW w:w="1980" w:type="dxa"/>
            <w:vAlign w:val="center"/>
          </w:tcPr>
          <w:p w:rsidR="00225309" w:rsidRDefault="00225309" w:rsidP="00225309">
            <w:pPr>
              <w:ind w:firstLineChars="0" w:firstLine="0"/>
              <w:rPr>
                <w:rStyle w:val="afc"/>
                <w:rFonts w:ascii="Times New Roman"/>
                <w:sz w:val="18"/>
                <w:szCs w:val="18"/>
              </w:rPr>
            </w:pPr>
            <w:r>
              <w:rPr>
                <w:rStyle w:val="afc"/>
                <w:rFonts w:ascii="Times New Roman"/>
                <w:sz w:val="18"/>
              </w:rPr>
              <w:t>--ori_switch_date</w:t>
            </w:r>
          </w:p>
        </w:tc>
        <w:tc>
          <w:tcPr>
            <w:tcW w:w="1843" w:type="dxa"/>
            <w:vAlign w:val="center"/>
          </w:tcPr>
          <w:p w:rsidR="00225309" w:rsidRDefault="00225309" w:rsidP="00225309">
            <w:pPr>
              <w:ind w:firstLineChars="0" w:firstLine="0"/>
              <w:rPr>
                <w:rStyle w:val="afc"/>
                <w:rFonts w:ascii="Times New Roman"/>
                <w:sz w:val="18"/>
                <w:szCs w:val="18"/>
              </w:rPr>
            </w:pPr>
            <w:r>
              <w:rPr>
                <w:rStyle w:val="afc"/>
                <w:rFonts w:ascii="Times New Roman" w:hint="eastAsia"/>
                <w:sz w:val="18"/>
              </w:rPr>
              <w:t>税务</w:t>
            </w:r>
            <w:r w:rsidRPr="00361DD3">
              <w:rPr>
                <w:rStyle w:val="afc"/>
                <w:rFonts w:ascii="Times New Roman"/>
                <w:sz w:val="18"/>
              </w:rPr>
              <w:t>日期</w:t>
            </w:r>
          </w:p>
        </w:tc>
        <w:tc>
          <w:tcPr>
            <w:tcW w:w="708" w:type="dxa"/>
          </w:tcPr>
          <w:p w:rsidR="00225309" w:rsidRDefault="00225309" w:rsidP="00225309">
            <w:pPr>
              <w:ind w:firstLineChars="0" w:firstLine="0"/>
              <w:rPr>
                <w:rStyle w:val="afc"/>
                <w:rFonts w:ascii="Times New Roman"/>
                <w:sz w:val="18"/>
                <w:szCs w:val="18"/>
              </w:rPr>
            </w:pPr>
            <w:r>
              <w:rPr>
                <w:rStyle w:val="afc"/>
                <w:rFonts w:ascii="Times New Roman"/>
                <w:sz w:val="18"/>
                <w:szCs w:val="18"/>
              </w:rPr>
              <w:t>8</w:t>
            </w:r>
          </w:p>
        </w:tc>
        <w:tc>
          <w:tcPr>
            <w:tcW w:w="709" w:type="dxa"/>
          </w:tcPr>
          <w:p w:rsidR="00225309" w:rsidRPr="00C82477" w:rsidRDefault="00225309" w:rsidP="00225309">
            <w:pPr>
              <w:ind w:firstLineChars="0" w:firstLine="0"/>
              <w:rPr>
                <w:rStyle w:val="afc"/>
                <w:rFonts w:ascii="Times New Roman"/>
                <w:sz w:val="18"/>
                <w:szCs w:val="18"/>
              </w:rPr>
            </w:pPr>
            <w:r>
              <w:rPr>
                <w:rStyle w:val="afc"/>
                <w:rFonts w:ascii="Times New Roman" w:hint="eastAsia"/>
                <w:sz w:val="18"/>
                <w:szCs w:val="18"/>
              </w:rPr>
              <w:t>S</w:t>
            </w:r>
          </w:p>
        </w:tc>
        <w:tc>
          <w:tcPr>
            <w:tcW w:w="709" w:type="dxa"/>
          </w:tcPr>
          <w:p w:rsidR="00225309" w:rsidRPr="00C82477" w:rsidRDefault="00225309" w:rsidP="00225309">
            <w:pPr>
              <w:ind w:firstLineChars="0" w:firstLine="0"/>
              <w:rPr>
                <w:rStyle w:val="afc"/>
                <w:rFonts w:ascii="Times New Roman"/>
                <w:sz w:val="18"/>
                <w:szCs w:val="18"/>
              </w:rPr>
            </w:pPr>
            <w:r>
              <w:rPr>
                <w:rStyle w:val="afc"/>
                <w:rFonts w:ascii="Times New Roman" w:hint="eastAsia"/>
                <w:sz w:val="18"/>
                <w:szCs w:val="18"/>
              </w:rPr>
              <w:t>M</w:t>
            </w:r>
          </w:p>
        </w:tc>
        <w:tc>
          <w:tcPr>
            <w:tcW w:w="850" w:type="dxa"/>
            <w:vAlign w:val="center"/>
          </w:tcPr>
          <w:p w:rsidR="00225309" w:rsidRDefault="00225309" w:rsidP="00225309">
            <w:pPr>
              <w:ind w:firstLineChars="0" w:firstLine="0"/>
              <w:rPr>
                <w:rStyle w:val="afc"/>
                <w:rFonts w:ascii="Times New Roman"/>
                <w:sz w:val="18"/>
                <w:szCs w:val="18"/>
              </w:rPr>
            </w:pPr>
            <w:r>
              <w:rPr>
                <w:rStyle w:val="afc"/>
                <w:rFonts w:ascii="Times New Roman" w:hint="eastAsia"/>
                <w:sz w:val="18"/>
                <w:szCs w:val="18"/>
              </w:rPr>
              <w:t>渠道方</w:t>
            </w:r>
          </w:p>
        </w:tc>
        <w:tc>
          <w:tcPr>
            <w:tcW w:w="2273" w:type="dxa"/>
            <w:vAlign w:val="center"/>
          </w:tcPr>
          <w:p w:rsidR="00225309" w:rsidRDefault="00225309" w:rsidP="00225309">
            <w:pPr>
              <w:ind w:firstLineChars="0" w:firstLine="0"/>
              <w:rPr>
                <w:rStyle w:val="afc"/>
                <w:rFonts w:ascii="Times New Roman"/>
                <w:sz w:val="18"/>
                <w:szCs w:val="18"/>
              </w:rPr>
            </w:pPr>
            <w:r>
              <w:rPr>
                <w:rStyle w:val="afc"/>
                <w:rFonts w:ascii="Times New Roman" w:hint="eastAsia"/>
                <w:sz w:val="18"/>
                <w:szCs w:val="18"/>
              </w:rPr>
              <w:t>查询时</w:t>
            </w:r>
            <w:r>
              <w:rPr>
                <w:rStyle w:val="afc"/>
                <w:rFonts w:ascii="Times New Roman"/>
                <w:sz w:val="18"/>
                <w:szCs w:val="18"/>
              </w:rPr>
              <w:t>返回</w:t>
            </w:r>
          </w:p>
        </w:tc>
      </w:tr>
      <w:tr w:rsidR="00225309" w:rsidRPr="00F95887" w:rsidTr="008904D2">
        <w:trPr>
          <w:jc w:val="center"/>
        </w:trPr>
        <w:tc>
          <w:tcPr>
            <w:tcW w:w="1980" w:type="dxa"/>
            <w:vAlign w:val="center"/>
          </w:tcPr>
          <w:p w:rsidR="00225309" w:rsidRDefault="00225309" w:rsidP="00225309">
            <w:pPr>
              <w:ind w:firstLineChars="0" w:firstLine="0"/>
              <w:rPr>
                <w:rStyle w:val="afc"/>
                <w:rFonts w:ascii="Times New Roman"/>
                <w:sz w:val="18"/>
                <w:szCs w:val="18"/>
              </w:rPr>
            </w:pPr>
            <w:r>
              <w:rPr>
                <w:rStyle w:val="afc"/>
                <w:rFonts w:ascii="Times New Roman"/>
                <w:sz w:val="18"/>
              </w:rPr>
              <w:t>--ori_</w:t>
            </w:r>
            <w:r>
              <w:rPr>
                <w:rStyle w:val="afc"/>
                <w:rFonts w:ascii="Times New Roman"/>
                <w:sz w:val="18"/>
                <w:szCs w:val="18"/>
              </w:rPr>
              <w:t>tax_serial</w:t>
            </w:r>
          </w:p>
        </w:tc>
        <w:tc>
          <w:tcPr>
            <w:tcW w:w="1843" w:type="dxa"/>
            <w:vAlign w:val="center"/>
          </w:tcPr>
          <w:p w:rsidR="00225309" w:rsidRDefault="00225309" w:rsidP="00225309">
            <w:pPr>
              <w:ind w:firstLineChars="0" w:firstLine="0"/>
              <w:rPr>
                <w:rStyle w:val="afc"/>
                <w:rFonts w:ascii="Times New Roman"/>
                <w:sz w:val="18"/>
                <w:szCs w:val="18"/>
              </w:rPr>
            </w:pPr>
            <w:r w:rsidRPr="00361DD3">
              <w:rPr>
                <w:rStyle w:val="afc"/>
                <w:rFonts w:ascii="Times New Roman" w:hint="eastAsia"/>
                <w:sz w:val="18"/>
                <w:szCs w:val="18"/>
              </w:rPr>
              <w:t>税务</w:t>
            </w:r>
            <w:r w:rsidRPr="00361DD3">
              <w:rPr>
                <w:rStyle w:val="afc"/>
                <w:rFonts w:ascii="Times New Roman"/>
                <w:sz w:val="18"/>
                <w:szCs w:val="18"/>
              </w:rPr>
              <w:t>交易流水号</w:t>
            </w:r>
          </w:p>
        </w:tc>
        <w:tc>
          <w:tcPr>
            <w:tcW w:w="708" w:type="dxa"/>
          </w:tcPr>
          <w:p w:rsidR="00225309" w:rsidRDefault="00225309" w:rsidP="00225309">
            <w:pPr>
              <w:ind w:firstLineChars="0" w:firstLine="0"/>
              <w:rPr>
                <w:rStyle w:val="afc"/>
                <w:rFonts w:ascii="Times New Roman"/>
                <w:sz w:val="18"/>
                <w:szCs w:val="18"/>
              </w:rPr>
            </w:pPr>
            <w:r>
              <w:rPr>
                <w:rStyle w:val="afc"/>
                <w:rFonts w:ascii="Times New Roman"/>
                <w:sz w:val="18"/>
                <w:szCs w:val="18"/>
              </w:rPr>
              <w:t>8</w:t>
            </w:r>
          </w:p>
        </w:tc>
        <w:tc>
          <w:tcPr>
            <w:tcW w:w="709" w:type="dxa"/>
          </w:tcPr>
          <w:p w:rsidR="00225309" w:rsidRPr="00C82477" w:rsidRDefault="00225309" w:rsidP="00225309">
            <w:pPr>
              <w:ind w:firstLineChars="0" w:firstLine="0"/>
              <w:rPr>
                <w:rStyle w:val="afc"/>
                <w:rFonts w:ascii="Times New Roman"/>
                <w:sz w:val="18"/>
                <w:szCs w:val="18"/>
              </w:rPr>
            </w:pPr>
            <w:r>
              <w:rPr>
                <w:rStyle w:val="afc"/>
                <w:rFonts w:ascii="Times New Roman" w:hint="eastAsia"/>
                <w:sz w:val="18"/>
                <w:szCs w:val="18"/>
              </w:rPr>
              <w:t>S</w:t>
            </w:r>
          </w:p>
        </w:tc>
        <w:tc>
          <w:tcPr>
            <w:tcW w:w="709" w:type="dxa"/>
          </w:tcPr>
          <w:p w:rsidR="00225309" w:rsidRPr="00C82477" w:rsidRDefault="00225309" w:rsidP="00225309">
            <w:pPr>
              <w:ind w:firstLineChars="0" w:firstLine="0"/>
              <w:rPr>
                <w:rStyle w:val="afc"/>
                <w:rFonts w:ascii="Times New Roman"/>
                <w:sz w:val="18"/>
                <w:szCs w:val="18"/>
              </w:rPr>
            </w:pPr>
            <w:r>
              <w:rPr>
                <w:rStyle w:val="afc"/>
                <w:rFonts w:ascii="Times New Roman" w:hint="eastAsia"/>
                <w:sz w:val="18"/>
                <w:szCs w:val="18"/>
              </w:rPr>
              <w:t>M</w:t>
            </w:r>
          </w:p>
        </w:tc>
        <w:tc>
          <w:tcPr>
            <w:tcW w:w="850" w:type="dxa"/>
            <w:vAlign w:val="center"/>
          </w:tcPr>
          <w:p w:rsidR="00225309" w:rsidRDefault="00225309" w:rsidP="00225309">
            <w:pPr>
              <w:ind w:firstLineChars="0" w:firstLine="0"/>
              <w:rPr>
                <w:rStyle w:val="afc"/>
                <w:rFonts w:ascii="Times New Roman"/>
                <w:sz w:val="18"/>
                <w:szCs w:val="18"/>
              </w:rPr>
            </w:pPr>
            <w:r>
              <w:rPr>
                <w:rStyle w:val="afc"/>
                <w:rFonts w:ascii="Times New Roman" w:hint="eastAsia"/>
                <w:sz w:val="18"/>
                <w:szCs w:val="18"/>
              </w:rPr>
              <w:t>渠道方</w:t>
            </w:r>
          </w:p>
        </w:tc>
        <w:tc>
          <w:tcPr>
            <w:tcW w:w="2273" w:type="dxa"/>
            <w:vAlign w:val="center"/>
          </w:tcPr>
          <w:p w:rsidR="00225309" w:rsidRDefault="00225309" w:rsidP="00225309">
            <w:pPr>
              <w:ind w:firstLineChars="0" w:firstLine="0"/>
              <w:rPr>
                <w:rStyle w:val="afc"/>
                <w:rFonts w:ascii="Times New Roman"/>
                <w:sz w:val="18"/>
                <w:szCs w:val="18"/>
              </w:rPr>
            </w:pPr>
            <w:r>
              <w:rPr>
                <w:rStyle w:val="afc"/>
                <w:rFonts w:ascii="Times New Roman" w:hint="eastAsia"/>
                <w:sz w:val="18"/>
                <w:szCs w:val="18"/>
              </w:rPr>
              <w:t>查询时</w:t>
            </w:r>
            <w:r>
              <w:rPr>
                <w:rStyle w:val="afc"/>
                <w:rFonts w:ascii="Times New Roman"/>
                <w:sz w:val="18"/>
                <w:szCs w:val="18"/>
              </w:rPr>
              <w:t>返回</w:t>
            </w:r>
          </w:p>
        </w:tc>
      </w:tr>
      <w:tr w:rsidR="00361DD3" w:rsidRPr="00F95887" w:rsidTr="008904D2">
        <w:trPr>
          <w:jc w:val="center"/>
        </w:trPr>
        <w:tc>
          <w:tcPr>
            <w:tcW w:w="1980" w:type="dxa"/>
            <w:vAlign w:val="center"/>
          </w:tcPr>
          <w:p w:rsidR="00361DD3" w:rsidRDefault="00361DD3" w:rsidP="00540C01">
            <w:pPr>
              <w:ind w:firstLineChars="0" w:firstLine="0"/>
              <w:rPr>
                <w:rStyle w:val="afc"/>
                <w:rFonts w:ascii="Times New Roman"/>
                <w:sz w:val="18"/>
                <w:szCs w:val="18"/>
              </w:rPr>
            </w:pPr>
            <w:r>
              <w:rPr>
                <w:rStyle w:val="afc"/>
                <w:rFonts w:ascii="Times New Roman" w:hint="eastAsia"/>
                <w:sz w:val="18"/>
                <w:szCs w:val="18"/>
              </w:rPr>
              <w:t>--</w:t>
            </w:r>
            <w:r w:rsidR="00103C7B" w:rsidRPr="00103C7B">
              <w:rPr>
                <w:rStyle w:val="afc"/>
                <w:rFonts w:ascii="Times New Roman"/>
                <w:sz w:val="18"/>
                <w:szCs w:val="18"/>
              </w:rPr>
              <w:t>trans_amt</w:t>
            </w:r>
          </w:p>
        </w:tc>
        <w:tc>
          <w:tcPr>
            <w:tcW w:w="1843" w:type="dxa"/>
            <w:vAlign w:val="center"/>
          </w:tcPr>
          <w:p w:rsidR="00361DD3" w:rsidRDefault="00103C7B" w:rsidP="00540C01">
            <w:pPr>
              <w:ind w:firstLineChars="0" w:firstLine="0"/>
              <w:rPr>
                <w:rStyle w:val="afc"/>
                <w:rFonts w:ascii="Times New Roman"/>
                <w:sz w:val="18"/>
                <w:szCs w:val="18"/>
              </w:rPr>
            </w:pPr>
            <w:r>
              <w:rPr>
                <w:rStyle w:val="afc"/>
                <w:rFonts w:ascii="Times New Roman" w:hint="eastAsia"/>
                <w:sz w:val="18"/>
                <w:szCs w:val="18"/>
              </w:rPr>
              <w:t>缴款</w:t>
            </w:r>
            <w:r w:rsidR="00361DD3">
              <w:rPr>
                <w:rStyle w:val="afc"/>
                <w:rFonts w:ascii="Times New Roman"/>
                <w:sz w:val="18"/>
                <w:szCs w:val="18"/>
              </w:rPr>
              <w:t>金额</w:t>
            </w:r>
          </w:p>
        </w:tc>
        <w:tc>
          <w:tcPr>
            <w:tcW w:w="708" w:type="dxa"/>
            <w:vAlign w:val="center"/>
          </w:tcPr>
          <w:p w:rsidR="00361DD3" w:rsidRDefault="00361DD3" w:rsidP="00540C01">
            <w:pPr>
              <w:ind w:firstLineChars="0" w:firstLine="0"/>
              <w:rPr>
                <w:rStyle w:val="afc"/>
                <w:rFonts w:ascii="Times New Roman"/>
                <w:sz w:val="18"/>
                <w:szCs w:val="18"/>
              </w:rPr>
            </w:pPr>
            <w:r>
              <w:rPr>
                <w:rStyle w:val="afc"/>
                <w:rFonts w:ascii="Times New Roman" w:hint="eastAsia"/>
                <w:sz w:val="18"/>
                <w:szCs w:val="18"/>
              </w:rPr>
              <w:t>18.2</w:t>
            </w:r>
          </w:p>
        </w:tc>
        <w:tc>
          <w:tcPr>
            <w:tcW w:w="709" w:type="dxa"/>
            <w:vAlign w:val="center"/>
          </w:tcPr>
          <w:p w:rsidR="00361DD3" w:rsidRPr="00C82477" w:rsidRDefault="00361DD3" w:rsidP="00540C01">
            <w:pPr>
              <w:ind w:firstLineChars="0" w:firstLine="0"/>
              <w:rPr>
                <w:rStyle w:val="afc"/>
                <w:rFonts w:ascii="Times New Roman"/>
                <w:sz w:val="18"/>
                <w:szCs w:val="18"/>
              </w:rPr>
            </w:pPr>
            <w:r>
              <w:rPr>
                <w:rStyle w:val="afc"/>
                <w:rFonts w:ascii="Times New Roman" w:hint="eastAsia"/>
                <w:sz w:val="18"/>
                <w:szCs w:val="18"/>
              </w:rPr>
              <w:t>D</w:t>
            </w:r>
          </w:p>
        </w:tc>
        <w:tc>
          <w:tcPr>
            <w:tcW w:w="709" w:type="dxa"/>
            <w:vAlign w:val="center"/>
          </w:tcPr>
          <w:p w:rsidR="00361DD3" w:rsidRPr="00C82477" w:rsidRDefault="00361DD3" w:rsidP="00540C01">
            <w:pPr>
              <w:ind w:firstLineChars="0" w:firstLine="0"/>
              <w:rPr>
                <w:rStyle w:val="afc"/>
                <w:rFonts w:ascii="Times New Roman"/>
                <w:sz w:val="18"/>
                <w:szCs w:val="18"/>
              </w:rPr>
            </w:pPr>
            <w:r>
              <w:rPr>
                <w:rStyle w:val="afc"/>
                <w:rFonts w:ascii="Times New Roman" w:hint="eastAsia"/>
                <w:sz w:val="18"/>
                <w:szCs w:val="18"/>
              </w:rPr>
              <w:t>M</w:t>
            </w:r>
          </w:p>
        </w:tc>
        <w:tc>
          <w:tcPr>
            <w:tcW w:w="850" w:type="dxa"/>
            <w:vAlign w:val="center"/>
          </w:tcPr>
          <w:p w:rsidR="00361DD3" w:rsidRDefault="00361DD3" w:rsidP="00540C01">
            <w:pPr>
              <w:ind w:firstLineChars="0" w:firstLine="0"/>
              <w:rPr>
                <w:rStyle w:val="afc"/>
                <w:rFonts w:ascii="Times New Roman"/>
                <w:sz w:val="18"/>
                <w:szCs w:val="18"/>
              </w:rPr>
            </w:pPr>
            <w:r>
              <w:rPr>
                <w:rStyle w:val="afc"/>
                <w:rFonts w:ascii="Times New Roman" w:hint="eastAsia"/>
                <w:sz w:val="18"/>
                <w:szCs w:val="18"/>
              </w:rPr>
              <w:t>渠道方</w:t>
            </w:r>
          </w:p>
        </w:tc>
        <w:tc>
          <w:tcPr>
            <w:tcW w:w="2273" w:type="dxa"/>
            <w:vAlign w:val="center"/>
          </w:tcPr>
          <w:p w:rsidR="00361DD3" w:rsidRDefault="00361DD3" w:rsidP="00540C01">
            <w:pPr>
              <w:ind w:firstLineChars="0" w:firstLine="0"/>
              <w:rPr>
                <w:rStyle w:val="afc"/>
                <w:rFonts w:ascii="Times New Roman"/>
                <w:sz w:val="18"/>
                <w:szCs w:val="18"/>
              </w:rPr>
            </w:pPr>
          </w:p>
        </w:tc>
      </w:tr>
      <w:tr w:rsidR="0089645B" w:rsidRPr="00F95887" w:rsidTr="008904D2">
        <w:trPr>
          <w:jc w:val="center"/>
        </w:trPr>
        <w:tc>
          <w:tcPr>
            <w:tcW w:w="1980" w:type="dxa"/>
            <w:vAlign w:val="center"/>
          </w:tcPr>
          <w:p w:rsidR="0089645B" w:rsidRDefault="0089645B" w:rsidP="0089645B">
            <w:pPr>
              <w:ind w:firstLineChars="0" w:firstLine="0"/>
              <w:rPr>
                <w:rStyle w:val="afc"/>
                <w:rFonts w:ascii="Times New Roman"/>
                <w:sz w:val="18"/>
                <w:szCs w:val="18"/>
              </w:rPr>
            </w:pPr>
            <w:r w:rsidRPr="001A3082">
              <w:rPr>
                <w:rStyle w:val="afc"/>
                <w:rFonts w:ascii="Times New Roman"/>
                <w:sz w:val="18"/>
                <w:szCs w:val="18"/>
              </w:rPr>
              <w:t>--</w:t>
            </w:r>
            <w:r w:rsidR="00103C7B" w:rsidRPr="00103C7B">
              <w:rPr>
                <w:rStyle w:val="afc"/>
                <w:rFonts w:ascii="Times New Roman"/>
                <w:sz w:val="18"/>
                <w:szCs w:val="18"/>
              </w:rPr>
              <w:t>cash_transfer_flag</w:t>
            </w:r>
          </w:p>
        </w:tc>
        <w:tc>
          <w:tcPr>
            <w:tcW w:w="1843" w:type="dxa"/>
          </w:tcPr>
          <w:p w:rsidR="0089645B" w:rsidRDefault="0089645B" w:rsidP="0089645B">
            <w:pPr>
              <w:ind w:firstLineChars="0" w:firstLine="0"/>
              <w:rPr>
                <w:rStyle w:val="afc"/>
                <w:rFonts w:ascii="Times New Roman"/>
                <w:sz w:val="18"/>
                <w:szCs w:val="18"/>
              </w:rPr>
            </w:pPr>
            <w:r w:rsidRPr="00563E1E">
              <w:rPr>
                <w:rStyle w:val="afc"/>
                <w:rFonts w:ascii="Times New Roman" w:hint="eastAsia"/>
                <w:sz w:val="18"/>
                <w:szCs w:val="18"/>
              </w:rPr>
              <w:t>现转标志</w:t>
            </w:r>
          </w:p>
        </w:tc>
        <w:tc>
          <w:tcPr>
            <w:tcW w:w="708" w:type="dxa"/>
            <w:vAlign w:val="center"/>
          </w:tcPr>
          <w:p w:rsidR="0089645B" w:rsidRDefault="0089645B" w:rsidP="0089645B">
            <w:pPr>
              <w:ind w:firstLineChars="0" w:firstLine="0"/>
              <w:rPr>
                <w:rStyle w:val="afc"/>
                <w:rFonts w:ascii="Times New Roman"/>
                <w:sz w:val="18"/>
                <w:szCs w:val="18"/>
              </w:rPr>
            </w:pPr>
            <w:r>
              <w:rPr>
                <w:rStyle w:val="afc"/>
                <w:rFonts w:ascii="Times New Roman"/>
                <w:sz w:val="18"/>
                <w:szCs w:val="18"/>
              </w:rPr>
              <w:t>1</w:t>
            </w:r>
          </w:p>
        </w:tc>
        <w:tc>
          <w:tcPr>
            <w:tcW w:w="709" w:type="dxa"/>
            <w:vAlign w:val="center"/>
          </w:tcPr>
          <w:p w:rsidR="0089645B" w:rsidRPr="00C82477" w:rsidRDefault="0089645B" w:rsidP="0089645B">
            <w:pPr>
              <w:ind w:firstLineChars="0" w:firstLine="0"/>
              <w:rPr>
                <w:rStyle w:val="afc"/>
                <w:rFonts w:ascii="Times New Roman"/>
                <w:sz w:val="18"/>
                <w:szCs w:val="18"/>
              </w:rPr>
            </w:pPr>
            <w:r w:rsidRPr="00336A89">
              <w:rPr>
                <w:rStyle w:val="afc"/>
                <w:rFonts w:ascii="Times New Roman"/>
                <w:sz w:val="18"/>
                <w:szCs w:val="18"/>
              </w:rPr>
              <w:t>S</w:t>
            </w:r>
          </w:p>
        </w:tc>
        <w:tc>
          <w:tcPr>
            <w:tcW w:w="709" w:type="dxa"/>
            <w:vAlign w:val="center"/>
          </w:tcPr>
          <w:p w:rsidR="0089645B" w:rsidRPr="00C82477" w:rsidRDefault="0089645B" w:rsidP="0089645B">
            <w:pPr>
              <w:ind w:firstLineChars="0" w:firstLine="0"/>
              <w:rPr>
                <w:rStyle w:val="afc"/>
                <w:rFonts w:ascii="Times New Roman"/>
                <w:sz w:val="18"/>
                <w:szCs w:val="18"/>
              </w:rPr>
            </w:pPr>
            <w:r w:rsidRPr="00336A89">
              <w:rPr>
                <w:rStyle w:val="afc"/>
                <w:rFonts w:ascii="Times New Roman"/>
                <w:sz w:val="18"/>
                <w:szCs w:val="18"/>
              </w:rPr>
              <w:t>M</w:t>
            </w:r>
          </w:p>
        </w:tc>
        <w:tc>
          <w:tcPr>
            <w:tcW w:w="850" w:type="dxa"/>
            <w:vAlign w:val="center"/>
          </w:tcPr>
          <w:p w:rsidR="0089645B" w:rsidRDefault="0089645B" w:rsidP="0089645B">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273" w:type="dxa"/>
            <w:vAlign w:val="center"/>
          </w:tcPr>
          <w:p w:rsidR="0089645B" w:rsidRPr="00C82477" w:rsidRDefault="0089645B" w:rsidP="0089645B">
            <w:pPr>
              <w:ind w:firstLineChars="0" w:firstLine="0"/>
              <w:rPr>
                <w:rStyle w:val="afc"/>
                <w:rFonts w:ascii="Times New Roman"/>
                <w:sz w:val="18"/>
                <w:szCs w:val="18"/>
              </w:rPr>
            </w:pPr>
            <w:r w:rsidRPr="00563E1E">
              <w:rPr>
                <w:rStyle w:val="afc"/>
                <w:rFonts w:ascii="Times New Roman" w:hint="eastAsia"/>
                <w:sz w:val="18"/>
                <w:szCs w:val="18"/>
              </w:rPr>
              <w:t>0</w:t>
            </w:r>
            <w:r w:rsidRPr="00563E1E">
              <w:rPr>
                <w:rStyle w:val="afc"/>
                <w:rFonts w:ascii="Times New Roman" w:hint="eastAsia"/>
                <w:sz w:val="18"/>
                <w:szCs w:val="18"/>
              </w:rPr>
              <w:t>现金</w:t>
            </w:r>
            <w:r w:rsidRPr="00563E1E">
              <w:rPr>
                <w:rStyle w:val="afc"/>
                <w:rFonts w:ascii="Times New Roman" w:hint="eastAsia"/>
                <w:sz w:val="18"/>
                <w:szCs w:val="18"/>
              </w:rPr>
              <w:t xml:space="preserve"> 1</w:t>
            </w:r>
            <w:r w:rsidRPr="00563E1E">
              <w:rPr>
                <w:rStyle w:val="afc"/>
                <w:rFonts w:ascii="Times New Roman" w:hint="eastAsia"/>
                <w:sz w:val="18"/>
                <w:szCs w:val="18"/>
              </w:rPr>
              <w:t>转帐</w:t>
            </w:r>
          </w:p>
        </w:tc>
      </w:tr>
      <w:tr w:rsidR="0089645B" w:rsidRPr="00F95887" w:rsidTr="008904D2">
        <w:trPr>
          <w:jc w:val="center"/>
        </w:trPr>
        <w:tc>
          <w:tcPr>
            <w:tcW w:w="1980" w:type="dxa"/>
            <w:vAlign w:val="center"/>
          </w:tcPr>
          <w:p w:rsidR="0089645B" w:rsidRDefault="0089645B" w:rsidP="0089645B">
            <w:pPr>
              <w:ind w:firstLineChars="0" w:firstLine="0"/>
              <w:rPr>
                <w:rStyle w:val="afc"/>
                <w:rFonts w:ascii="Times New Roman"/>
                <w:sz w:val="18"/>
                <w:szCs w:val="18"/>
              </w:rPr>
            </w:pPr>
            <w:r w:rsidRPr="001A3082">
              <w:rPr>
                <w:rStyle w:val="afc"/>
                <w:rFonts w:ascii="Times New Roman"/>
                <w:sz w:val="18"/>
                <w:szCs w:val="18"/>
              </w:rPr>
              <w:t>--</w:t>
            </w:r>
            <w:r w:rsidR="00103C7B" w:rsidRPr="00103C7B">
              <w:rPr>
                <w:rStyle w:val="afc"/>
                <w:rFonts w:ascii="Times New Roman"/>
                <w:sz w:val="18"/>
                <w:szCs w:val="18"/>
              </w:rPr>
              <w:t>payer_acct</w:t>
            </w:r>
          </w:p>
        </w:tc>
        <w:tc>
          <w:tcPr>
            <w:tcW w:w="1843" w:type="dxa"/>
          </w:tcPr>
          <w:p w:rsidR="0089645B" w:rsidRDefault="0089645B" w:rsidP="0089645B">
            <w:pPr>
              <w:ind w:firstLineChars="0" w:firstLine="0"/>
              <w:rPr>
                <w:rStyle w:val="afc"/>
                <w:rFonts w:ascii="Times New Roman"/>
                <w:sz w:val="18"/>
                <w:szCs w:val="18"/>
              </w:rPr>
            </w:pPr>
            <w:r w:rsidRPr="001A3082">
              <w:rPr>
                <w:rStyle w:val="afc"/>
                <w:rFonts w:ascii="Times New Roman" w:hint="eastAsia"/>
                <w:sz w:val="18"/>
                <w:szCs w:val="18"/>
              </w:rPr>
              <w:t>付款</w:t>
            </w:r>
            <w:r w:rsidR="002C7354">
              <w:rPr>
                <w:rStyle w:val="afc"/>
                <w:rFonts w:ascii="Times New Roman" w:hint="eastAsia"/>
                <w:sz w:val="18"/>
                <w:szCs w:val="18"/>
              </w:rPr>
              <w:t>账户</w:t>
            </w:r>
          </w:p>
        </w:tc>
        <w:tc>
          <w:tcPr>
            <w:tcW w:w="708" w:type="dxa"/>
            <w:vAlign w:val="center"/>
          </w:tcPr>
          <w:p w:rsidR="0089645B" w:rsidRDefault="006D7F05" w:rsidP="0089645B">
            <w:pPr>
              <w:ind w:firstLineChars="0" w:firstLine="0"/>
              <w:rPr>
                <w:rStyle w:val="afc"/>
                <w:rFonts w:ascii="Times New Roman"/>
                <w:sz w:val="18"/>
                <w:szCs w:val="18"/>
              </w:rPr>
            </w:pPr>
            <w:r>
              <w:rPr>
                <w:rStyle w:val="afc"/>
                <w:rFonts w:ascii="Times New Roman"/>
                <w:sz w:val="18"/>
                <w:szCs w:val="18"/>
              </w:rPr>
              <w:t>40</w:t>
            </w:r>
          </w:p>
        </w:tc>
        <w:tc>
          <w:tcPr>
            <w:tcW w:w="709" w:type="dxa"/>
            <w:vAlign w:val="center"/>
          </w:tcPr>
          <w:p w:rsidR="0089645B" w:rsidRDefault="0089645B" w:rsidP="0089645B">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89645B" w:rsidRDefault="0089645B" w:rsidP="0089645B">
            <w:pPr>
              <w:ind w:firstLineChars="0" w:firstLine="0"/>
              <w:rPr>
                <w:rStyle w:val="afc"/>
                <w:rFonts w:ascii="Times New Roman"/>
                <w:sz w:val="18"/>
                <w:szCs w:val="18"/>
              </w:rPr>
            </w:pPr>
            <w:r>
              <w:rPr>
                <w:rStyle w:val="afc"/>
                <w:rFonts w:ascii="Times New Roman" w:hint="eastAsia"/>
                <w:sz w:val="18"/>
                <w:szCs w:val="18"/>
              </w:rPr>
              <w:t>C</w:t>
            </w:r>
          </w:p>
        </w:tc>
        <w:tc>
          <w:tcPr>
            <w:tcW w:w="850" w:type="dxa"/>
            <w:vAlign w:val="center"/>
          </w:tcPr>
          <w:p w:rsidR="0089645B" w:rsidRDefault="0089645B" w:rsidP="0089645B">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273" w:type="dxa"/>
            <w:vAlign w:val="center"/>
          </w:tcPr>
          <w:p w:rsidR="0089645B" w:rsidRPr="00C82477" w:rsidRDefault="0089645B" w:rsidP="0089645B">
            <w:pPr>
              <w:ind w:firstLineChars="0" w:firstLine="0"/>
              <w:rPr>
                <w:rStyle w:val="afc"/>
                <w:rFonts w:ascii="Times New Roman"/>
                <w:sz w:val="18"/>
                <w:szCs w:val="18"/>
              </w:rPr>
            </w:pPr>
            <w:r w:rsidRPr="00563E1E">
              <w:rPr>
                <w:rStyle w:val="afc"/>
                <w:rFonts w:ascii="Times New Roman" w:hint="eastAsia"/>
                <w:sz w:val="18"/>
                <w:szCs w:val="18"/>
              </w:rPr>
              <w:t>现金缴纳时可不输</w:t>
            </w:r>
          </w:p>
        </w:tc>
      </w:tr>
      <w:tr w:rsidR="0089645B" w:rsidRPr="00F95887" w:rsidTr="008904D2">
        <w:trPr>
          <w:jc w:val="center"/>
        </w:trPr>
        <w:tc>
          <w:tcPr>
            <w:tcW w:w="1980" w:type="dxa"/>
            <w:vAlign w:val="center"/>
          </w:tcPr>
          <w:p w:rsidR="0089645B" w:rsidRDefault="0089645B" w:rsidP="00361DD3">
            <w:pPr>
              <w:ind w:firstLineChars="0" w:firstLine="0"/>
              <w:rPr>
                <w:rStyle w:val="afc"/>
                <w:rFonts w:ascii="Times New Roman"/>
                <w:sz w:val="18"/>
                <w:szCs w:val="18"/>
              </w:rPr>
            </w:pPr>
            <w:r>
              <w:rPr>
                <w:rStyle w:val="afc"/>
                <w:rFonts w:ascii="Times New Roman"/>
                <w:sz w:val="18"/>
                <w:szCs w:val="18"/>
              </w:rPr>
              <w:t>--</w:t>
            </w:r>
            <w:r w:rsidR="00103C7B" w:rsidRPr="00103C7B">
              <w:rPr>
                <w:rStyle w:val="afc"/>
                <w:rFonts w:ascii="Times New Roman"/>
                <w:sz w:val="18"/>
                <w:szCs w:val="18"/>
              </w:rPr>
              <w:t>payer_acct</w:t>
            </w:r>
            <w:r w:rsidR="00103C7B">
              <w:rPr>
                <w:rStyle w:val="afc"/>
                <w:rFonts w:ascii="Times New Roman" w:hint="eastAsia"/>
                <w:sz w:val="18"/>
                <w:szCs w:val="18"/>
              </w:rPr>
              <w:t>_num</w:t>
            </w:r>
          </w:p>
        </w:tc>
        <w:tc>
          <w:tcPr>
            <w:tcW w:w="1843" w:type="dxa"/>
          </w:tcPr>
          <w:p w:rsidR="0089645B" w:rsidRDefault="0089645B" w:rsidP="0089645B">
            <w:pPr>
              <w:ind w:firstLineChars="0" w:firstLine="0"/>
              <w:rPr>
                <w:rStyle w:val="afc"/>
                <w:rFonts w:ascii="Times New Roman"/>
                <w:sz w:val="18"/>
                <w:szCs w:val="18"/>
              </w:rPr>
            </w:pPr>
            <w:r>
              <w:rPr>
                <w:rStyle w:val="afc"/>
                <w:rFonts w:ascii="Times New Roman" w:hint="eastAsia"/>
                <w:sz w:val="18"/>
                <w:szCs w:val="18"/>
              </w:rPr>
              <w:t>付款账户序号</w:t>
            </w:r>
          </w:p>
        </w:tc>
        <w:tc>
          <w:tcPr>
            <w:tcW w:w="708" w:type="dxa"/>
            <w:vAlign w:val="center"/>
          </w:tcPr>
          <w:p w:rsidR="0089645B" w:rsidRDefault="0089645B" w:rsidP="0089645B">
            <w:pPr>
              <w:ind w:firstLineChars="0" w:firstLine="0"/>
              <w:rPr>
                <w:rStyle w:val="afc"/>
                <w:rFonts w:ascii="Times New Roman"/>
                <w:sz w:val="18"/>
                <w:szCs w:val="18"/>
              </w:rPr>
            </w:pPr>
            <w:r>
              <w:rPr>
                <w:rStyle w:val="afc"/>
                <w:rFonts w:ascii="Times New Roman" w:hint="eastAsia"/>
                <w:sz w:val="18"/>
                <w:szCs w:val="18"/>
              </w:rPr>
              <w:t>8</w:t>
            </w:r>
          </w:p>
        </w:tc>
        <w:tc>
          <w:tcPr>
            <w:tcW w:w="709" w:type="dxa"/>
            <w:vAlign w:val="center"/>
          </w:tcPr>
          <w:p w:rsidR="0089645B" w:rsidRDefault="0089645B" w:rsidP="0089645B">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89645B" w:rsidRDefault="0089645B" w:rsidP="0089645B">
            <w:pPr>
              <w:ind w:firstLineChars="0" w:firstLine="0"/>
              <w:rPr>
                <w:rStyle w:val="afc"/>
                <w:rFonts w:ascii="Times New Roman"/>
                <w:sz w:val="18"/>
                <w:szCs w:val="18"/>
              </w:rPr>
            </w:pPr>
            <w:r>
              <w:rPr>
                <w:rStyle w:val="afc"/>
                <w:rFonts w:ascii="Times New Roman" w:hint="eastAsia"/>
                <w:sz w:val="18"/>
                <w:szCs w:val="18"/>
              </w:rPr>
              <w:t>O</w:t>
            </w:r>
          </w:p>
        </w:tc>
        <w:tc>
          <w:tcPr>
            <w:tcW w:w="850" w:type="dxa"/>
            <w:vAlign w:val="center"/>
          </w:tcPr>
          <w:p w:rsidR="0089645B" w:rsidRDefault="0089645B" w:rsidP="0089645B">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273" w:type="dxa"/>
            <w:vAlign w:val="center"/>
          </w:tcPr>
          <w:p w:rsidR="0089645B" w:rsidRPr="00C82477" w:rsidRDefault="0089645B" w:rsidP="0089645B">
            <w:pPr>
              <w:ind w:firstLineChars="0" w:firstLine="0"/>
              <w:rPr>
                <w:rStyle w:val="afc"/>
                <w:rFonts w:ascii="Times New Roman"/>
                <w:sz w:val="18"/>
                <w:szCs w:val="18"/>
              </w:rPr>
            </w:pPr>
          </w:p>
        </w:tc>
      </w:tr>
      <w:tr w:rsidR="00103C7B" w:rsidRPr="00F95887" w:rsidTr="008904D2">
        <w:trPr>
          <w:jc w:val="center"/>
        </w:trPr>
        <w:tc>
          <w:tcPr>
            <w:tcW w:w="1980" w:type="dxa"/>
            <w:vAlign w:val="center"/>
          </w:tcPr>
          <w:p w:rsidR="00103C7B" w:rsidRDefault="00103C7B" w:rsidP="00103C7B">
            <w:pPr>
              <w:ind w:firstLineChars="0" w:firstLine="0"/>
              <w:rPr>
                <w:rStyle w:val="afc"/>
                <w:rFonts w:ascii="Times New Roman"/>
                <w:sz w:val="18"/>
                <w:szCs w:val="18"/>
              </w:rPr>
            </w:pPr>
            <w:r w:rsidRPr="001A3082">
              <w:rPr>
                <w:rStyle w:val="afc"/>
                <w:rFonts w:ascii="Times New Roman" w:hint="eastAsia"/>
                <w:sz w:val="18"/>
                <w:szCs w:val="18"/>
              </w:rPr>
              <w:t>--</w:t>
            </w:r>
            <w:r w:rsidRPr="00103C7B">
              <w:rPr>
                <w:rStyle w:val="afc"/>
                <w:rFonts w:ascii="Times New Roman"/>
                <w:sz w:val="18"/>
                <w:szCs w:val="18"/>
              </w:rPr>
              <w:t>payer_acct_name</w:t>
            </w:r>
          </w:p>
        </w:tc>
        <w:tc>
          <w:tcPr>
            <w:tcW w:w="1843" w:type="dxa"/>
          </w:tcPr>
          <w:p w:rsidR="00103C7B" w:rsidRDefault="00103C7B" w:rsidP="00103C7B">
            <w:pPr>
              <w:ind w:firstLineChars="0" w:firstLine="0"/>
              <w:rPr>
                <w:rStyle w:val="afc"/>
                <w:rFonts w:ascii="Times New Roman"/>
                <w:sz w:val="18"/>
                <w:szCs w:val="18"/>
              </w:rPr>
            </w:pPr>
            <w:r w:rsidRPr="001A3082">
              <w:rPr>
                <w:rStyle w:val="afc"/>
                <w:rFonts w:ascii="Times New Roman" w:hint="eastAsia"/>
                <w:sz w:val="18"/>
                <w:szCs w:val="18"/>
              </w:rPr>
              <w:t>付款</w:t>
            </w:r>
            <w:r w:rsidR="002C7354">
              <w:rPr>
                <w:rStyle w:val="afc"/>
                <w:rFonts w:ascii="Times New Roman" w:hint="eastAsia"/>
                <w:sz w:val="18"/>
                <w:szCs w:val="18"/>
              </w:rPr>
              <w:t>账户</w:t>
            </w:r>
            <w:r w:rsidRPr="001A3082">
              <w:rPr>
                <w:rStyle w:val="afc"/>
                <w:rFonts w:ascii="Times New Roman" w:hint="eastAsia"/>
                <w:sz w:val="18"/>
                <w:szCs w:val="18"/>
              </w:rPr>
              <w:t>称</w:t>
            </w:r>
          </w:p>
        </w:tc>
        <w:tc>
          <w:tcPr>
            <w:tcW w:w="708" w:type="dxa"/>
            <w:vAlign w:val="center"/>
          </w:tcPr>
          <w:p w:rsidR="00103C7B" w:rsidRDefault="00103C7B" w:rsidP="00103C7B">
            <w:pPr>
              <w:ind w:firstLineChars="0" w:firstLine="0"/>
              <w:rPr>
                <w:rStyle w:val="afc"/>
                <w:rFonts w:ascii="Times New Roman"/>
                <w:sz w:val="18"/>
                <w:szCs w:val="18"/>
              </w:rPr>
            </w:pPr>
            <w:r>
              <w:rPr>
                <w:rStyle w:val="afc"/>
                <w:rFonts w:ascii="Times New Roman"/>
                <w:sz w:val="18"/>
                <w:szCs w:val="18"/>
              </w:rPr>
              <w:t>120</w:t>
            </w:r>
          </w:p>
        </w:tc>
        <w:tc>
          <w:tcPr>
            <w:tcW w:w="709" w:type="dxa"/>
            <w:vAlign w:val="center"/>
          </w:tcPr>
          <w:p w:rsidR="00103C7B" w:rsidRDefault="00103C7B" w:rsidP="00103C7B">
            <w:pPr>
              <w:ind w:firstLineChars="0" w:firstLine="0"/>
              <w:rPr>
                <w:rStyle w:val="afc"/>
                <w:rFonts w:ascii="Times New Roman"/>
                <w:sz w:val="18"/>
                <w:szCs w:val="18"/>
              </w:rPr>
            </w:pPr>
            <w:r w:rsidRPr="00336A89">
              <w:rPr>
                <w:rStyle w:val="afc"/>
                <w:rFonts w:ascii="Times New Roman"/>
                <w:sz w:val="18"/>
                <w:szCs w:val="18"/>
              </w:rPr>
              <w:t>S</w:t>
            </w:r>
          </w:p>
        </w:tc>
        <w:tc>
          <w:tcPr>
            <w:tcW w:w="709" w:type="dxa"/>
            <w:vAlign w:val="center"/>
          </w:tcPr>
          <w:p w:rsidR="00103C7B" w:rsidRDefault="001342EE" w:rsidP="00103C7B">
            <w:pPr>
              <w:ind w:firstLineChars="0" w:firstLine="0"/>
              <w:rPr>
                <w:rStyle w:val="afc"/>
                <w:rFonts w:ascii="Times New Roman"/>
                <w:sz w:val="18"/>
                <w:szCs w:val="18"/>
              </w:rPr>
            </w:pPr>
            <w:r>
              <w:rPr>
                <w:rStyle w:val="afc"/>
                <w:rFonts w:ascii="Times New Roman"/>
                <w:sz w:val="18"/>
                <w:szCs w:val="18"/>
              </w:rPr>
              <w:t>M</w:t>
            </w:r>
          </w:p>
        </w:tc>
        <w:tc>
          <w:tcPr>
            <w:tcW w:w="850" w:type="dxa"/>
            <w:vAlign w:val="center"/>
          </w:tcPr>
          <w:p w:rsidR="00103C7B" w:rsidRPr="00336A89" w:rsidRDefault="00103C7B" w:rsidP="00103C7B">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273" w:type="dxa"/>
            <w:vAlign w:val="center"/>
          </w:tcPr>
          <w:p w:rsidR="00103C7B" w:rsidRPr="00C82477" w:rsidRDefault="00103C7B" w:rsidP="00103C7B">
            <w:pPr>
              <w:ind w:firstLineChars="0" w:firstLine="0"/>
              <w:rPr>
                <w:rStyle w:val="afc"/>
                <w:rFonts w:ascii="Times New Roman"/>
                <w:sz w:val="18"/>
                <w:szCs w:val="18"/>
              </w:rPr>
            </w:pPr>
            <w:r>
              <w:rPr>
                <w:rStyle w:val="afc"/>
                <w:rFonts w:ascii="Times New Roman" w:hint="eastAsia"/>
                <w:sz w:val="18"/>
              </w:rPr>
              <w:t>现金缴款指经办人名称</w:t>
            </w:r>
          </w:p>
        </w:tc>
      </w:tr>
      <w:tr w:rsidR="0089645B" w:rsidRPr="00F95887" w:rsidTr="008904D2">
        <w:trPr>
          <w:jc w:val="center"/>
        </w:trPr>
        <w:tc>
          <w:tcPr>
            <w:tcW w:w="1980" w:type="dxa"/>
            <w:vAlign w:val="center"/>
          </w:tcPr>
          <w:p w:rsidR="0089645B" w:rsidRDefault="0089645B" w:rsidP="00243F00">
            <w:pPr>
              <w:ind w:firstLineChars="0" w:firstLine="0"/>
              <w:rPr>
                <w:rStyle w:val="afc"/>
                <w:rFonts w:ascii="Times New Roman"/>
                <w:sz w:val="18"/>
                <w:szCs w:val="18"/>
              </w:rPr>
            </w:pPr>
            <w:r w:rsidRPr="00563E1E">
              <w:rPr>
                <w:rStyle w:val="afc"/>
                <w:rFonts w:ascii="Times New Roman"/>
                <w:sz w:val="18"/>
                <w:szCs w:val="18"/>
              </w:rPr>
              <w:t>--</w:t>
            </w:r>
            <w:r w:rsidR="00243F00">
              <w:rPr>
                <w:rStyle w:val="afc"/>
                <w:rFonts w:ascii="Times New Roman"/>
                <w:sz w:val="18"/>
                <w:szCs w:val="18"/>
              </w:rPr>
              <w:t>draw</w:t>
            </w:r>
            <w:r w:rsidR="00243F00">
              <w:rPr>
                <w:rStyle w:val="afc"/>
                <w:rFonts w:ascii="Times New Roman" w:hint="eastAsia"/>
                <w:sz w:val="18"/>
                <w:szCs w:val="18"/>
              </w:rPr>
              <w:t>_passwd</w:t>
            </w:r>
          </w:p>
        </w:tc>
        <w:tc>
          <w:tcPr>
            <w:tcW w:w="1843" w:type="dxa"/>
          </w:tcPr>
          <w:p w:rsidR="0089645B" w:rsidRDefault="00361DD3" w:rsidP="0089645B">
            <w:pPr>
              <w:ind w:firstLineChars="0" w:firstLine="0"/>
              <w:rPr>
                <w:rStyle w:val="afc"/>
                <w:rFonts w:ascii="Times New Roman"/>
                <w:sz w:val="18"/>
                <w:szCs w:val="18"/>
              </w:rPr>
            </w:pPr>
            <w:r>
              <w:rPr>
                <w:rStyle w:val="afc"/>
                <w:rFonts w:ascii="Times New Roman" w:hint="eastAsia"/>
                <w:sz w:val="18"/>
              </w:rPr>
              <w:t>支取</w:t>
            </w:r>
            <w:r w:rsidR="0089645B" w:rsidRPr="00563E1E">
              <w:rPr>
                <w:rStyle w:val="afc"/>
                <w:rFonts w:ascii="Times New Roman" w:hint="eastAsia"/>
                <w:sz w:val="18"/>
              </w:rPr>
              <w:t>密码</w:t>
            </w:r>
          </w:p>
        </w:tc>
        <w:tc>
          <w:tcPr>
            <w:tcW w:w="708" w:type="dxa"/>
            <w:vAlign w:val="center"/>
          </w:tcPr>
          <w:p w:rsidR="0089645B" w:rsidRDefault="0089645B" w:rsidP="0089645B">
            <w:pPr>
              <w:ind w:firstLineChars="0" w:firstLine="0"/>
              <w:rPr>
                <w:rStyle w:val="afc"/>
                <w:rFonts w:ascii="Times New Roman"/>
                <w:sz w:val="18"/>
                <w:szCs w:val="18"/>
              </w:rPr>
            </w:pPr>
            <w:r>
              <w:rPr>
                <w:rStyle w:val="afc"/>
                <w:rFonts w:ascii="Times New Roman"/>
                <w:sz w:val="18"/>
                <w:szCs w:val="18"/>
              </w:rPr>
              <w:t>32</w:t>
            </w:r>
          </w:p>
        </w:tc>
        <w:tc>
          <w:tcPr>
            <w:tcW w:w="709" w:type="dxa"/>
            <w:vAlign w:val="center"/>
          </w:tcPr>
          <w:p w:rsidR="0089645B" w:rsidRDefault="0089645B" w:rsidP="0089645B">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89645B" w:rsidRDefault="0089645B" w:rsidP="0089645B">
            <w:pPr>
              <w:ind w:firstLineChars="0" w:firstLine="0"/>
              <w:rPr>
                <w:rStyle w:val="afc"/>
                <w:rFonts w:ascii="Times New Roman"/>
                <w:sz w:val="18"/>
                <w:szCs w:val="18"/>
              </w:rPr>
            </w:pPr>
            <w:r>
              <w:rPr>
                <w:rStyle w:val="afc"/>
                <w:rFonts w:ascii="Times New Roman" w:hint="eastAsia"/>
                <w:sz w:val="18"/>
                <w:szCs w:val="18"/>
              </w:rPr>
              <w:t>C</w:t>
            </w:r>
          </w:p>
        </w:tc>
        <w:tc>
          <w:tcPr>
            <w:tcW w:w="850" w:type="dxa"/>
            <w:vAlign w:val="center"/>
          </w:tcPr>
          <w:p w:rsidR="0089645B" w:rsidRDefault="0089645B" w:rsidP="0089645B">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273" w:type="dxa"/>
            <w:vAlign w:val="center"/>
          </w:tcPr>
          <w:p w:rsidR="0089645B" w:rsidRDefault="0089645B" w:rsidP="0089645B">
            <w:pPr>
              <w:ind w:firstLineChars="0" w:firstLine="0"/>
              <w:rPr>
                <w:rStyle w:val="afc"/>
                <w:rFonts w:ascii="Times New Roman"/>
                <w:sz w:val="18"/>
              </w:rPr>
            </w:pPr>
            <w:r w:rsidRPr="00563E1E">
              <w:rPr>
                <w:rStyle w:val="afc"/>
                <w:rFonts w:ascii="Times New Roman" w:hint="eastAsia"/>
                <w:sz w:val="18"/>
              </w:rPr>
              <w:t>凭密时必输</w:t>
            </w:r>
          </w:p>
          <w:p w:rsidR="000D50B5" w:rsidRPr="00C82477" w:rsidRDefault="005E7E29" w:rsidP="00103C7B">
            <w:pPr>
              <w:ind w:firstLineChars="0" w:firstLine="0"/>
              <w:rPr>
                <w:rStyle w:val="afc"/>
                <w:rFonts w:ascii="Times New Roman"/>
                <w:sz w:val="18"/>
                <w:szCs w:val="18"/>
              </w:rPr>
            </w:pPr>
            <w:r w:rsidRPr="0058633D">
              <w:rPr>
                <w:rStyle w:val="afc"/>
                <w:rFonts w:ascii="Times New Roman" w:hint="eastAsia"/>
                <w:sz w:val="18"/>
                <w:szCs w:val="18"/>
              </w:rPr>
              <w:t>转加密成新中间业务平台密钥</w:t>
            </w:r>
            <w:r w:rsidRPr="0058633D">
              <w:rPr>
                <w:rStyle w:val="afc"/>
                <w:rFonts w:ascii="Times New Roman"/>
                <w:sz w:val="18"/>
                <w:szCs w:val="18"/>
              </w:rPr>
              <w:t>GAPS.OBOW.XZPK</w:t>
            </w:r>
            <w:r w:rsidRPr="0058633D">
              <w:rPr>
                <w:rStyle w:val="afc"/>
                <w:rFonts w:ascii="Times New Roman"/>
                <w:sz w:val="18"/>
                <w:szCs w:val="18"/>
              </w:rPr>
              <w:t>加密的</w:t>
            </w:r>
            <w:r w:rsidRPr="0058633D">
              <w:rPr>
                <w:rStyle w:val="afc"/>
                <w:rFonts w:ascii="Times New Roman"/>
                <w:sz w:val="18"/>
                <w:szCs w:val="18"/>
              </w:rPr>
              <w:t>PINBLOCK</w:t>
            </w:r>
          </w:p>
        </w:tc>
      </w:tr>
      <w:tr w:rsidR="0089645B" w:rsidRPr="00F95887" w:rsidTr="008904D2">
        <w:trPr>
          <w:jc w:val="center"/>
        </w:trPr>
        <w:tc>
          <w:tcPr>
            <w:tcW w:w="1980" w:type="dxa"/>
          </w:tcPr>
          <w:p w:rsidR="0089645B" w:rsidRDefault="0089645B" w:rsidP="0089645B">
            <w:pPr>
              <w:ind w:firstLineChars="0" w:firstLine="0"/>
              <w:rPr>
                <w:rStyle w:val="afc"/>
                <w:rFonts w:ascii="Times New Roman"/>
                <w:sz w:val="18"/>
                <w:szCs w:val="18"/>
              </w:rPr>
            </w:pPr>
            <w:r>
              <w:rPr>
                <w:rStyle w:val="afc"/>
                <w:rFonts w:ascii="Times New Roman"/>
                <w:sz w:val="18"/>
                <w:szCs w:val="18"/>
              </w:rPr>
              <w:t>--</w:t>
            </w:r>
            <w:r w:rsidR="001130A4" w:rsidRPr="00103C7B">
              <w:rPr>
                <w:rStyle w:val="afc"/>
                <w:rFonts w:ascii="Times New Roman"/>
                <w:sz w:val="18"/>
                <w:szCs w:val="18"/>
              </w:rPr>
              <w:t>payer_</w:t>
            </w:r>
            <w:r w:rsidR="001130A4">
              <w:rPr>
                <w:rStyle w:val="afc"/>
                <w:rFonts w:ascii="Times New Roman"/>
                <w:sz w:val="18"/>
                <w:szCs w:val="18"/>
              </w:rPr>
              <w:t>open_in</w:t>
            </w:r>
            <w:r w:rsidR="00243F00">
              <w:rPr>
                <w:rStyle w:val="afc"/>
                <w:rFonts w:ascii="Times New Roman"/>
                <w:sz w:val="18"/>
                <w:szCs w:val="18"/>
              </w:rPr>
              <w:t>s</w:t>
            </w:r>
            <w:r w:rsidR="001130A4">
              <w:rPr>
                <w:rStyle w:val="afc"/>
                <w:rFonts w:ascii="Times New Roman"/>
                <w:sz w:val="18"/>
                <w:szCs w:val="18"/>
              </w:rPr>
              <w:t>t</w:t>
            </w:r>
          </w:p>
        </w:tc>
        <w:tc>
          <w:tcPr>
            <w:tcW w:w="1843" w:type="dxa"/>
          </w:tcPr>
          <w:p w:rsidR="0089645B" w:rsidRDefault="0089645B" w:rsidP="0089645B">
            <w:pPr>
              <w:ind w:firstLineChars="0" w:firstLine="0"/>
              <w:rPr>
                <w:rStyle w:val="afc"/>
                <w:rFonts w:ascii="Times New Roman"/>
                <w:sz w:val="18"/>
                <w:szCs w:val="18"/>
              </w:rPr>
            </w:pPr>
            <w:r w:rsidRPr="00D70D04">
              <w:rPr>
                <w:rFonts w:hint="eastAsia"/>
                <w:sz w:val="18"/>
                <w:szCs w:val="18"/>
              </w:rPr>
              <w:t>付款账户开户机构</w:t>
            </w:r>
          </w:p>
        </w:tc>
        <w:tc>
          <w:tcPr>
            <w:tcW w:w="708" w:type="dxa"/>
            <w:vAlign w:val="center"/>
          </w:tcPr>
          <w:p w:rsidR="0089645B" w:rsidRDefault="0089645B" w:rsidP="0089645B">
            <w:pPr>
              <w:ind w:firstLineChars="0" w:firstLine="0"/>
              <w:rPr>
                <w:rStyle w:val="afc"/>
                <w:rFonts w:ascii="Times New Roman"/>
                <w:sz w:val="18"/>
                <w:szCs w:val="18"/>
              </w:rPr>
            </w:pPr>
            <w:r>
              <w:rPr>
                <w:rStyle w:val="afc"/>
                <w:rFonts w:ascii="Times New Roman"/>
                <w:sz w:val="18"/>
                <w:szCs w:val="18"/>
              </w:rPr>
              <w:t>7</w:t>
            </w:r>
          </w:p>
        </w:tc>
        <w:tc>
          <w:tcPr>
            <w:tcW w:w="709" w:type="dxa"/>
            <w:vAlign w:val="center"/>
          </w:tcPr>
          <w:p w:rsidR="0089645B" w:rsidRDefault="0089645B" w:rsidP="0089645B">
            <w:pPr>
              <w:ind w:firstLineChars="0" w:firstLine="0"/>
              <w:rPr>
                <w:rStyle w:val="afc"/>
                <w:rFonts w:ascii="Times New Roman"/>
                <w:sz w:val="18"/>
                <w:szCs w:val="18"/>
              </w:rPr>
            </w:pPr>
            <w:r w:rsidRPr="00336A89">
              <w:rPr>
                <w:rStyle w:val="afc"/>
                <w:rFonts w:ascii="Times New Roman"/>
                <w:sz w:val="18"/>
                <w:szCs w:val="18"/>
              </w:rPr>
              <w:t>S</w:t>
            </w:r>
          </w:p>
        </w:tc>
        <w:tc>
          <w:tcPr>
            <w:tcW w:w="709" w:type="dxa"/>
            <w:vAlign w:val="center"/>
          </w:tcPr>
          <w:p w:rsidR="0089645B" w:rsidRDefault="00871CDF" w:rsidP="0089645B">
            <w:pPr>
              <w:ind w:firstLineChars="0" w:firstLine="0"/>
              <w:rPr>
                <w:rStyle w:val="afc"/>
                <w:rFonts w:ascii="Times New Roman"/>
                <w:sz w:val="18"/>
                <w:szCs w:val="18"/>
              </w:rPr>
            </w:pPr>
            <w:r>
              <w:rPr>
                <w:rStyle w:val="afc"/>
                <w:rFonts w:ascii="Times New Roman"/>
                <w:sz w:val="18"/>
                <w:szCs w:val="18"/>
              </w:rPr>
              <w:t>C</w:t>
            </w:r>
          </w:p>
        </w:tc>
        <w:tc>
          <w:tcPr>
            <w:tcW w:w="850" w:type="dxa"/>
            <w:vAlign w:val="center"/>
          </w:tcPr>
          <w:p w:rsidR="0089645B" w:rsidRDefault="0089645B" w:rsidP="0089645B">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273" w:type="dxa"/>
            <w:vAlign w:val="center"/>
          </w:tcPr>
          <w:p w:rsidR="0089645B" w:rsidRPr="00C82477" w:rsidRDefault="0089645B" w:rsidP="0089645B">
            <w:pPr>
              <w:ind w:firstLineChars="0" w:firstLine="0"/>
              <w:rPr>
                <w:rStyle w:val="afc"/>
                <w:rFonts w:ascii="Times New Roman"/>
                <w:sz w:val="18"/>
                <w:szCs w:val="18"/>
              </w:rPr>
            </w:pPr>
          </w:p>
        </w:tc>
      </w:tr>
      <w:tr w:rsidR="0037787A" w:rsidRPr="00F95887" w:rsidTr="008904D2">
        <w:trPr>
          <w:jc w:val="center"/>
        </w:trPr>
        <w:tc>
          <w:tcPr>
            <w:tcW w:w="1980" w:type="dxa"/>
          </w:tcPr>
          <w:p w:rsidR="0037787A" w:rsidRPr="001A3082" w:rsidRDefault="0037787A" w:rsidP="0037787A">
            <w:pPr>
              <w:ind w:firstLineChars="0" w:firstLine="0"/>
              <w:rPr>
                <w:rStyle w:val="afc"/>
                <w:rFonts w:ascii="Times New Roman"/>
                <w:sz w:val="18"/>
                <w:szCs w:val="18"/>
              </w:rPr>
            </w:pPr>
            <w:r>
              <w:rPr>
                <w:rStyle w:val="afc"/>
                <w:rFonts w:ascii="Times New Roman" w:hint="eastAsia"/>
                <w:sz w:val="18"/>
                <w:szCs w:val="18"/>
              </w:rPr>
              <w:lastRenderedPageBreak/>
              <w:t>--</w:t>
            </w:r>
            <w:r w:rsidR="005C7FB4" w:rsidRPr="00103C7B">
              <w:rPr>
                <w:rStyle w:val="afc"/>
                <w:rFonts w:ascii="Times New Roman"/>
                <w:sz w:val="18"/>
                <w:szCs w:val="18"/>
              </w:rPr>
              <w:t>payer_acct_</w:t>
            </w:r>
            <w:r w:rsidR="005C7FB4">
              <w:rPr>
                <w:rStyle w:val="afc"/>
                <w:rFonts w:ascii="Times New Roman"/>
                <w:sz w:val="18"/>
                <w:szCs w:val="18"/>
              </w:rPr>
              <w:t>type</w:t>
            </w:r>
          </w:p>
        </w:tc>
        <w:tc>
          <w:tcPr>
            <w:tcW w:w="1843" w:type="dxa"/>
            <w:vAlign w:val="center"/>
          </w:tcPr>
          <w:p w:rsidR="0037787A" w:rsidRPr="001A3082" w:rsidRDefault="0037787A" w:rsidP="0037787A">
            <w:pPr>
              <w:ind w:firstLineChars="0" w:firstLine="0"/>
              <w:rPr>
                <w:rStyle w:val="afc"/>
                <w:rFonts w:ascii="Times New Roman"/>
                <w:sz w:val="18"/>
                <w:szCs w:val="18"/>
              </w:rPr>
            </w:pPr>
            <w:r w:rsidRPr="001A7B3E">
              <w:rPr>
                <w:rStyle w:val="afc"/>
                <w:rFonts w:ascii="Times New Roman" w:hint="eastAsia"/>
                <w:sz w:val="18"/>
                <w:szCs w:val="18"/>
              </w:rPr>
              <w:t>付款账户类型</w:t>
            </w:r>
          </w:p>
        </w:tc>
        <w:tc>
          <w:tcPr>
            <w:tcW w:w="708" w:type="dxa"/>
            <w:vAlign w:val="center"/>
          </w:tcPr>
          <w:p w:rsidR="0037787A" w:rsidRDefault="0037787A" w:rsidP="0037787A">
            <w:pPr>
              <w:ind w:firstLineChars="0" w:firstLine="0"/>
              <w:rPr>
                <w:rStyle w:val="afc"/>
                <w:rFonts w:ascii="Times New Roman"/>
                <w:sz w:val="18"/>
                <w:szCs w:val="18"/>
              </w:rPr>
            </w:pPr>
            <w:r w:rsidRPr="00563E1E">
              <w:rPr>
                <w:rStyle w:val="afc"/>
                <w:rFonts w:ascii="Times New Roman" w:hint="eastAsia"/>
                <w:sz w:val="18"/>
                <w:szCs w:val="18"/>
              </w:rPr>
              <w:t>1</w:t>
            </w:r>
          </w:p>
        </w:tc>
        <w:tc>
          <w:tcPr>
            <w:tcW w:w="709" w:type="dxa"/>
            <w:vAlign w:val="center"/>
          </w:tcPr>
          <w:p w:rsidR="0037787A" w:rsidRPr="00336A89" w:rsidRDefault="0037787A" w:rsidP="0037787A">
            <w:pPr>
              <w:ind w:firstLineChars="0" w:firstLine="0"/>
              <w:rPr>
                <w:rStyle w:val="afc"/>
                <w:rFonts w:ascii="Times New Roman"/>
                <w:sz w:val="18"/>
                <w:szCs w:val="18"/>
              </w:rPr>
            </w:pPr>
            <w:r w:rsidRPr="00336A89">
              <w:rPr>
                <w:rStyle w:val="afc"/>
                <w:rFonts w:ascii="Times New Roman"/>
                <w:sz w:val="18"/>
                <w:szCs w:val="18"/>
              </w:rPr>
              <w:t>S</w:t>
            </w:r>
          </w:p>
        </w:tc>
        <w:tc>
          <w:tcPr>
            <w:tcW w:w="709" w:type="dxa"/>
            <w:vAlign w:val="center"/>
          </w:tcPr>
          <w:p w:rsidR="0037787A" w:rsidRDefault="0037787A" w:rsidP="0037787A">
            <w:pPr>
              <w:ind w:firstLineChars="0" w:firstLine="0"/>
              <w:rPr>
                <w:rStyle w:val="afc"/>
                <w:rFonts w:ascii="Times New Roman"/>
                <w:sz w:val="18"/>
                <w:szCs w:val="18"/>
              </w:rPr>
            </w:pPr>
            <w:r>
              <w:rPr>
                <w:rStyle w:val="afc"/>
                <w:rFonts w:ascii="Times New Roman" w:hint="eastAsia"/>
                <w:sz w:val="18"/>
                <w:szCs w:val="18"/>
              </w:rPr>
              <w:t>C</w:t>
            </w:r>
          </w:p>
        </w:tc>
        <w:tc>
          <w:tcPr>
            <w:tcW w:w="850" w:type="dxa"/>
            <w:vAlign w:val="center"/>
          </w:tcPr>
          <w:p w:rsidR="0037787A" w:rsidRPr="00336A89" w:rsidRDefault="0037787A" w:rsidP="0037787A">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273" w:type="dxa"/>
            <w:vAlign w:val="center"/>
          </w:tcPr>
          <w:p w:rsidR="0037787A" w:rsidRPr="00563E1E" w:rsidRDefault="0037787A" w:rsidP="0037787A">
            <w:pPr>
              <w:pStyle w:val="Sunline"/>
              <w:jc w:val="both"/>
              <w:rPr>
                <w:rStyle w:val="afc"/>
                <w:rFonts w:ascii="Times New Roman"/>
                <w:color w:val="auto"/>
                <w:sz w:val="18"/>
                <w:szCs w:val="18"/>
                <w:lang w:val="en-US"/>
              </w:rPr>
            </w:pPr>
            <w:r>
              <w:rPr>
                <w:rStyle w:val="afc"/>
                <w:rFonts w:ascii="Times New Roman" w:hint="eastAsia"/>
                <w:color w:val="auto"/>
                <w:sz w:val="18"/>
                <w:szCs w:val="18"/>
                <w:lang w:val="en-US"/>
              </w:rPr>
              <w:t>现转标志为转账时必输</w:t>
            </w:r>
          </w:p>
          <w:p w:rsidR="0037787A" w:rsidRPr="0037787A" w:rsidRDefault="006D70A3" w:rsidP="0037787A">
            <w:pPr>
              <w:pStyle w:val="Sunline"/>
              <w:jc w:val="both"/>
              <w:rPr>
                <w:rStyle w:val="afc"/>
                <w:rFonts w:ascii="Times New Roman"/>
                <w:color w:val="auto"/>
                <w:sz w:val="18"/>
                <w:szCs w:val="18"/>
                <w:lang w:val="en-US"/>
              </w:rPr>
            </w:pPr>
            <w:r>
              <w:rPr>
                <w:rStyle w:val="afc"/>
                <w:rFonts w:ascii="Times New Roman" w:hint="eastAsia"/>
                <w:color w:val="auto"/>
                <w:sz w:val="18"/>
                <w:szCs w:val="18"/>
                <w:lang w:val="en-US"/>
              </w:rPr>
              <w:t>1-</w:t>
            </w:r>
            <w:r w:rsidR="0037787A" w:rsidRPr="00563E1E">
              <w:rPr>
                <w:rStyle w:val="afc"/>
                <w:rFonts w:ascii="Times New Roman" w:hint="eastAsia"/>
                <w:color w:val="auto"/>
                <w:sz w:val="18"/>
                <w:szCs w:val="18"/>
                <w:lang w:val="en-US"/>
              </w:rPr>
              <w:t>卡</w:t>
            </w:r>
            <w:r>
              <w:rPr>
                <w:rStyle w:val="afc"/>
                <w:rFonts w:ascii="Times New Roman" w:hint="eastAsia"/>
                <w:color w:val="auto"/>
                <w:sz w:val="18"/>
                <w:szCs w:val="18"/>
                <w:lang w:val="en-US"/>
              </w:rPr>
              <w:t>;</w:t>
            </w:r>
            <w:r w:rsidR="0037787A" w:rsidRPr="00563E1E">
              <w:rPr>
                <w:rStyle w:val="afc"/>
                <w:rFonts w:ascii="Times New Roman" w:hint="eastAsia"/>
                <w:color w:val="auto"/>
                <w:sz w:val="18"/>
                <w:szCs w:val="18"/>
                <w:lang w:val="en-US"/>
              </w:rPr>
              <w:t>2-</w:t>
            </w:r>
            <w:r w:rsidR="0037787A" w:rsidRPr="00563E1E">
              <w:rPr>
                <w:rStyle w:val="afc"/>
                <w:rFonts w:ascii="Times New Roman" w:hint="eastAsia"/>
                <w:color w:val="auto"/>
                <w:sz w:val="18"/>
                <w:szCs w:val="18"/>
                <w:lang w:val="en-US"/>
              </w:rPr>
              <w:t>折</w:t>
            </w:r>
            <w:r w:rsidR="006E50AF">
              <w:rPr>
                <w:rStyle w:val="afc"/>
                <w:rFonts w:ascii="Times New Roman" w:hint="eastAsia"/>
                <w:color w:val="auto"/>
                <w:sz w:val="18"/>
                <w:szCs w:val="18"/>
                <w:lang w:val="en-US"/>
              </w:rPr>
              <w:t>; 3-</w:t>
            </w:r>
            <w:r w:rsidR="006E50AF">
              <w:rPr>
                <w:rStyle w:val="afc"/>
                <w:rFonts w:ascii="Times New Roman" w:hint="eastAsia"/>
                <w:color w:val="auto"/>
                <w:sz w:val="18"/>
                <w:szCs w:val="18"/>
                <w:lang w:val="en-US"/>
              </w:rPr>
              <w:t>内部户</w:t>
            </w:r>
          </w:p>
        </w:tc>
      </w:tr>
      <w:tr w:rsidR="0089645B" w:rsidRPr="00F95887" w:rsidTr="008904D2">
        <w:trPr>
          <w:jc w:val="center"/>
        </w:trPr>
        <w:tc>
          <w:tcPr>
            <w:tcW w:w="1980" w:type="dxa"/>
          </w:tcPr>
          <w:p w:rsidR="0089645B" w:rsidRDefault="0089645B" w:rsidP="005C7FB4">
            <w:pPr>
              <w:ind w:firstLineChars="0" w:firstLine="0"/>
              <w:rPr>
                <w:rStyle w:val="afc"/>
                <w:rFonts w:ascii="Times New Roman"/>
                <w:sz w:val="18"/>
                <w:szCs w:val="18"/>
              </w:rPr>
            </w:pPr>
            <w:r w:rsidRPr="0035515B">
              <w:rPr>
                <w:rStyle w:val="afc"/>
                <w:rFonts w:ascii="Times New Roman" w:hint="eastAsia"/>
                <w:sz w:val="18"/>
                <w:szCs w:val="18"/>
              </w:rPr>
              <w:t>--</w:t>
            </w:r>
            <w:r w:rsidR="005C7FB4">
              <w:rPr>
                <w:rStyle w:val="afc"/>
                <w:rFonts w:ascii="Times New Roman"/>
                <w:sz w:val="18"/>
                <w:szCs w:val="18"/>
              </w:rPr>
              <w:t>ope_idcard</w:t>
            </w:r>
          </w:p>
        </w:tc>
        <w:tc>
          <w:tcPr>
            <w:tcW w:w="1843" w:type="dxa"/>
          </w:tcPr>
          <w:p w:rsidR="0089645B" w:rsidRDefault="00ED4E08" w:rsidP="0089645B">
            <w:pPr>
              <w:ind w:firstLineChars="0" w:firstLine="0"/>
              <w:rPr>
                <w:rStyle w:val="afc"/>
                <w:rFonts w:ascii="Times New Roman"/>
                <w:sz w:val="18"/>
                <w:szCs w:val="18"/>
              </w:rPr>
            </w:pPr>
            <w:r>
              <w:rPr>
                <w:rStyle w:val="afc"/>
                <w:rFonts w:ascii="Times New Roman" w:hint="eastAsia"/>
                <w:sz w:val="18"/>
              </w:rPr>
              <w:t>经办人</w:t>
            </w:r>
            <w:r w:rsidR="0089645B">
              <w:rPr>
                <w:rStyle w:val="afc"/>
                <w:rFonts w:ascii="Times New Roman" w:hint="eastAsia"/>
                <w:sz w:val="18"/>
              </w:rPr>
              <w:t>身份证号码</w:t>
            </w:r>
          </w:p>
        </w:tc>
        <w:tc>
          <w:tcPr>
            <w:tcW w:w="708" w:type="dxa"/>
            <w:vAlign w:val="center"/>
          </w:tcPr>
          <w:p w:rsidR="0089645B" w:rsidRDefault="0089645B" w:rsidP="0089645B">
            <w:pPr>
              <w:ind w:firstLineChars="0" w:firstLine="0"/>
              <w:rPr>
                <w:rStyle w:val="afc"/>
                <w:rFonts w:ascii="Times New Roman"/>
                <w:sz w:val="18"/>
                <w:szCs w:val="18"/>
              </w:rPr>
            </w:pPr>
            <w:r>
              <w:rPr>
                <w:rStyle w:val="afc"/>
                <w:rFonts w:ascii="Times New Roman" w:hint="eastAsia"/>
                <w:sz w:val="18"/>
                <w:szCs w:val="18"/>
              </w:rPr>
              <w:t>18</w:t>
            </w:r>
          </w:p>
        </w:tc>
        <w:tc>
          <w:tcPr>
            <w:tcW w:w="709" w:type="dxa"/>
            <w:vAlign w:val="center"/>
          </w:tcPr>
          <w:p w:rsidR="0089645B" w:rsidRDefault="0089645B" w:rsidP="0089645B">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89645B" w:rsidRDefault="0089645B" w:rsidP="0089645B">
            <w:pPr>
              <w:ind w:firstLineChars="0" w:firstLine="0"/>
              <w:rPr>
                <w:rStyle w:val="afc"/>
                <w:rFonts w:ascii="Times New Roman"/>
                <w:sz w:val="18"/>
                <w:szCs w:val="18"/>
              </w:rPr>
            </w:pPr>
            <w:r>
              <w:rPr>
                <w:rStyle w:val="afc"/>
                <w:rFonts w:ascii="Times New Roman" w:hint="eastAsia"/>
                <w:sz w:val="18"/>
                <w:szCs w:val="18"/>
              </w:rPr>
              <w:t>C</w:t>
            </w:r>
          </w:p>
        </w:tc>
        <w:tc>
          <w:tcPr>
            <w:tcW w:w="850" w:type="dxa"/>
            <w:vAlign w:val="center"/>
          </w:tcPr>
          <w:p w:rsidR="0089645B" w:rsidRDefault="0089645B" w:rsidP="0089645B">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273" w:type="dxa"/>
          </w:tcPr>
          <w:p w:rsidR="0089645B" w:rsidRPr="00C82477" w:rsidRDefault="0089645B" w:rsidP="00ED4E08">
            <w:pPr>
              <w:ind w:firstLineChars="0" w:firstLine="0"/>
              <w:rPr>
                <w:rStyle w:val="afc"/>
                <w:rFonts w:ascii="Times New Roman"/>
                <w:sz w:val="18"/>
                <w:szCs w:val="18"/>
              </w:rPr>
            </w:pPr>
            <w:r>
              <w:rPr>
                <w:rStyle w:val="afc"/>
                <w:rFonts w:ascii="Times New Roman" w:hint="eastAsia"/>
                <w:sz w:val="18"/>
              </w:rPr>
              <w:t>现金缴款必输</w:t>
            </w:r>
          </w:p>
        </w:tc>
      </w:tr>
      <w:tr w:rsidR="0089645B" w:rsidRPr="00F95887" w:rsidTr="008904D2">
        <w:trPr>
          <w:jc w:val="center"/>
        </w:trPr>
        <w:tc>
          <w:tcPr>
            <w:tcW w:w="1980" w:type="dxa"/>
          </w:tcPr>
          <w:p w:rsidR="0089645B" w:rsidRDefault="0089645B" w:rsidP="005C7FB4">
            <w:pPr>
              <w:ind w:firstLineChars="0" w:firstLine="0"/>
              <w:rPr>
                <w:rStyle w:val="afc"/>
                <w:rFonts w:ascii="Times New Roman"/>
                <w:sz w:val="18"/>
                <w:szCs w:val="18"/>
              </w:rPr>
            </w:pPr>
            <w:r w:rsidRPr="0035515B">
              <w:rPr>
                <w:rStyle w:val="afc"/>
                <w:rFonts w:ascii="Times New Roman"/>
                <w:sz w:val="18"/>
                <w:szCs w:val="18"/>
              </w:rPr>
              <w:t>--</w:t>
            </w:r>
            <w:r w:rsidR="005C7FB4">
              <w:rPr>
                <w:rStyle w:val="afc"/>
                <w:rFonts w:ascii="Times New Roman"/>
                <w:sz w:val="18"/>
                <w:szCs w:val="18"/>
              </w:rPr>
              <w:t>ope_phone</w:t>
            </w:r>
          </w:p>
        </w:tc>
        <w:tc>
          <w:tcPr>
            <w:tcW w:w="1843" w:type="dxa"/>
          </w:tcPr>
          <w:p w:rsidR="0089645B" w:rsidRDefault="00ED4E08" w:rsidP="0089645B">
            <w:pPr>
              <w:ind w:firstLineChars="0" w:firstLine="0"/>
              <w:rPr>
                <w:rStyle w:val="afc"/>
                <w:rFonts w:ascii="Times New Roman"/>
                <w:sz w:val="18"/>
                <w:szCs w:val="18"/>
              </w:rPr>
            </w:pPr>
            <w:r>
              <w:rPr>
                <w:rStyle w:val="afc"/>
                <w:rFonts w:ascii="Times New Roman" w:hint="eastAsia"/>
                <w:sz w:val="18"/>
              </w:rPr>
              <w:t>经办人</w:t>
            </w:r>
            <w:r w:rsidR="0089645B">
              <w:rPr>
                <w:rStyle w:val="afc"/>
                <w:rFonts w:ascii="Times New Roman" w:hint="eastAsia"/>
                <w:sz w:val="18"/>
              </w:rPr>
              <w:t>联系电话</w:t>
            </w:r>
          </w:p>
        </w:tc>
        <w:tc>
          <w:tcPr>
            <w:tcW w:w="708" w:type="dxa"/>
            <w:vAlign w:val="center"/>
          </w:tcPr>
          <w:p w:rsidR="0089645B" w:rsidRDefault="0089645B" w:rsidP="0089645B">
            <w:pPr>
              <w:ind w:firstLineChars="0" w:firstLine="0"/>
              <w:rPr>
                <w:rStyle w:val="afc"/>
                <w:rFonts w:ascii="Times New Roman"/>
                <w:sz w:val="18"/>
                <w:szCs w:val="18"/>
              </w:rPr>
            </w:pPr>
            <w:r>
              <w:rPr>
                <w:rStyle w:val="afc"/>
                <w:rFonts w:ascii="Times New Roman" w:hint="eastAsia"/>
                <w:sz w:val="18"/>
                <w:szCs w:val="18"/>
              </w:rPr>
              <w:t>15</w:t>
            </w:r>
          </w:p>
        </w:tc>
        <w:tc>
          <w:tcPr>
            <w:tcW w:w="709" w:type="dxa"/>
            <w:vAlign w:val="center"/>
          </w:tcPr>
          <w:p w:rsidR="0089645B" w:rsidRDefault="0089645B" w:rsidP="0089645B">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89645B" w:rsidRDefault="0089645B" w:rsidP="0089645B">
            <w:pPr>
              <w:ind w:firstLineChars="0" w:firstLine="0"/>
              <w:rPr>
                <w:rStyle w:val="afc"/>
                <w:rFonts w:ascii="Times New Roman"/>
                <w:sz w:val="18"/>
                <w:szCs w:val="18"/>
              </w:rPr>
            </w:pPr>
            <w:r>
              <w:rPr>
                <w:rStyle w:val="afc"/>
                <w:rFonts w:ascii="Times New Roman" w:hint="eastAsia"/>
                <w:sz w:val="18"/>
                <w:szCs w:val="18"/>
              </w:rPr>
              <w:t>C</w:t>
            </w:r>
          </w:p>
        </w:tc>
        <w:tc>
          <w:tcPr>
            <w:tcW w:w="850" w:type="dxa"/>
            <w:vAlign w:val="center"/>
          </w:tcPr>
          <w:p w:rsidR="0089645B" w:rsidRDefault="0089645B" w:rsidP="0089645B">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273" w:type="dxa"/>
          </w:tcPr>
          <w:p w:rsidR="0089645B" w:rsidRPr="00C82477" w:rsidRDefault="0089645B" w:rsidP="0089645B">
            <w:pPr>
              <w:ind w:firstLineChars="0" w:firstLine="0"/>
              <w:rPr>
                <w:rStyle w:val="afc"/>
                <w:rFonts w:ascii="Times New Roman"/>
                <w:sz w:val="18"/>
                <w:szCs w:val="18"/>
              </w:rPr>
            </w:pPr>
            <w:r>
              <w:rPr>
                <w:rStyle w:val="afc"/>
                <w:rFonts w:ascii="Times New Roman" w:hint="eastAsia"/>
                <w:sz w:val="18"/>
              </w:rPr>
              <w:t>现金缴款必输</w:t>
            </w:r>
          </w:p>
        </w:tc>
      </w:tr>
    </w:tbl>
    <w:p w:rsidR="008C0D7C" w:rsidRDefault="008C0D7C" w:rsidP="008C0D7C">
      <w:pPr>
        <w:pStyle w:val="3"/>
      </w:pPr>
      <w:bookmarkStart w:id="83" w:name="_Toc8133764"/>
      <w:r>
        <w:rPr>
          <w:rFonts w:hint="eastAsia"/>
        </w:rPr>
        <w:t>应答</w:t>
      </w:r>
      <w:r>
        <w:t>报文</w:t>
      </w:r>
      <w:bookmarkEnd w:id="83"/>
    </w:p>
    <w:p w:rsidR="008C0D7C" w:rsidRPr="00FB3E8B" w:rsidRDefault="008C0D7C" w:rsidP="008C0D7C">
      <w:pPr>
        <w:ind w:firstLine="480"/>
        <w:rPr>
          <w:rStyle w:val="afc"/>
        </w:rPr>
      </w:pPr>
      <w:r w:rsidRPr="00FB3E8B">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C2789D">
        <w:rPr>
          <w:rStyle w:val="afc"/>
          <w:rFonts w:hint="eastAsia"/>
        </w:rPr>
        <w:t>/</w:t>
      </w:r>
      <w:r>
        <w:rPr>
          <w:rStyle w:val="afc"/>
          <w:rFonts w:hint="eastAsia"/>
        </w:rPr>
        <w:t>body/re</w:t>
      </w:r>
      <w:r>
        <w:rPr>
          <w:rStyle w:val="afc"/>
        </w:rPr>
        <w:t>s</w:t>
      </w:r>
      <w:r>
        <w:rPr>
          <w:rStyle w:val="afc"/>
          <w:rFonts w:hint="eastAsia"/>
        </w:rPr>
        <w:t>ponse</w:t>
      </w:r>
      <w:r w:rsidRPr="00C2789D">
        <w:rPr>
          <w:rStyle w:val="afc"/>
          <w:rFonts w:hint="eastAsia"/>
        </w:rPr>
        <w:t>/</w:t>
      </w:r>
      <w:r w:rsidRPr="00FB3E8B">
        <w:rPr>
          <w:rStyle w:val="afc"/>
        </w:rPr>
        <w:t>xfaceTradeDTO</w:t>
      </w:r>
      <w:r>
        <w:rPr>
          <w:rStyle w:val="afc"/>
          <w:rFonts w:hint="eastAsia"/>
        </w:rPr>
        <w:t>/</w:t>
      </w:r>
      <w:r w:rsidRPr="00FB3E8B">
        <w:rPr>
          <w:rStyle w:val="afc"/>
        </w:rPr>
        <w:t>responseDTO</w:t>
      </w:r>
    </w:p>
    <w:p w:rsidR="008C0D7C" w:rsidRDefault="008C0D7C" w:rsidP="008C0D7C">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t>.</w:t>
      </w:r>
      <w:r w:rsidR="00B36C4A">
        <w:t>8</w:t>
      </w:r>
      <w:r w:rsidR="00A369CF">
        <w:rPr>
          <w:rFonts w:hint="eastAsia"/>
        </w:rPr>
        <w:t>个人银行</w:t>
      </w:r>
      <w:r w:rsidR="00A369CF">
        <w:t>缴费扣款</w:t>
      </w:r>
      <w:r>
        <w:rPr>
          <w:rFonts w:hint="eastAsia"/>
        </w:rPr>
        <w:t>应答</w:t>
      </w:r>
      <w:r>
        <w:t>报文</w:t>
      </w:r>
    </w:p>
    <w:tbl>
      <w:tblPr>
        <w:tblStyle w:val="af4"/>
        <w:tblW w:w="9072" w:type="dxa"/>
        <w:jc w:val="center"/>
        <w:tblLayout w:type="fixed"/>
        <w:tblLook w:val="04A0"/>
      </w:tblPr>
      <w:tblGrid>
        <w:gridCol w:w="1980"/>
        <w:gridCol w:w="1701"/>
        <w:gridCol w:w="709"/>
        <w:gridCol w:w="708"/>
        <w:gridCol w:w="709"/>
        <w:gridCol w:w="1701"/>
        <w:gridCol w:w="1564"/>
      </w:tblGrid>
      <w:tr w:rsidR="008C0D7C" w:rsidRPr="00BE0356" w:rsidTr="00C046E3">
        <w:trPr>
          <w:jc w:val="center"/>
        </w:trPr>
        <w:tc>
          <w:tcPr>
            <w:tcW w:w="1980" w:type="dxa"/>
            <w:shd w:val="clear" w:color="auto" w:fill="5B9BD5" w:themeFill="accent1"/>
            <w:vAlign w:val="center"/>
          </w:tcPr>
          <w:p w:rsidR="008C0D7C" w:rsidRPr="00BE0356" w:rsidRDefault="008C0D7C" w:rsidP="00A03346">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701" w:type="dxa"/>
            <w:shd w:val="clear" w:color="auto" w:fill="5B9BD5" w:themeFill="accent1"/>
            <w:vAlign w:val="center"/>
          </w:tcPr>
          <w:p w:rsidR="008C0D7C" w:rsidRPr="00BE0356" w:rsidRDefault="008C0D7C" w:rsidP="00A03346">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09" w:type="dxa"/>
            <w:shd w:val="clear" w:color="auto" w:fill="5B9BD5" w:themeFill="accent1"/>
            <w:vAlign w:val="center"/>
          </w:tcPr>
          <w:p w:rsidR="008C0D7C" w:rsidRPr="00BE0356" w:rsidRDefault="008C0D7C" w:rsidP="00A03346">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08" w:type="dxa"/>
            <w:shd w:val="clear" w:color="auto" w:fill="5B9BD5" w:themeFill="accent1"/>
            <w:vAlign w:val="center"/>
          </w:tcPr>
          <w:p w:rsidR="008C0D7C" w:rsidRPr="00BE0356" w:rsidRDefault="008C0D7C" w:rsidP="00A03346">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09" w:type="dxa"/>
            <w:shd w:val="clear" w:color="auto" w:fill="5B9BD5" w:themeFill="accent1"/>
            <w:vAlign w:val="center"/>
          </w:tcPr>
          <w:p w:rsidR="008C0D7C" w:rsidRPr="00BE0356" w:rsidRDefault="008C0D7C" w:rsidP="00A03346">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1701" w:type="dxa"/>
            <w:shd w:val="clear" w:color="auto" w:fill="5B9BD5" w:themeFill="accent1"/>
            <w:vAlign w:val="center"/>
          </w:tcPr>
          <w:p w:rsidR="008C0D7C" w:rsidRPr="00BE0356" w:rsidRDefault="008C0D7C" w:rsidP="00A03346">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564" w:type="dxa"/>
            <w:shd w:val="clear" w:color="auto" w:fill="5B9BD5" w:themeFill="accent1"/>
            <w:vAlign w:val="center"/>
          </w:tcPr>
          <w:p w:rsidR="008C0D7C" w:rsidRPr="00BE0356" w:rsidRDefault="008C0D7C" w:rsidP="00A03346">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361DD3" w:rsidRPr="00BE0356" w:rsidTr="00C046E3">
        <w:trPr>
          <w:jc w:val="center"/>
        </w:trPr>
        <w:tc>
          <w:tcPr>
            <w:tcW w:w="1980" w:type="dxa"/>
            <w:shd w:val="clear" w:color="auto" w:fill="auto"/>
          </w:tcPr>
          <w:p w:rsidR="00361DD3" w:rsidRPr="00C37F32" w:rsidRDefault="00523A12" w:rsidP="00361DD3">
            <w:pPr>
              <w:ind w:firstLineChars="0" w:firstLine="0"/>
              <w:rPr>
                <w:rStyle w:val="afc"/>
                <w:rFonts w:ascii="Times New Roman"/>
                <w:sz w:val="18"/>
                <w:szCs w:val="18"/>
              </w:rPr>
            </w:pPr>
            <w:r>
              <w:rPr>
                <w:rStyle w:val="afc"/>
                <w:rFonts w:ascii="Times New Roman"/>
                <w:sz w:val="18"/>
                <w:szCs w:val="18"/>
              </w:rPr>
              <w:t>host_date</w:t>
            </w:r>
          </w:p>
        </w:tc>
        <w:tc>
          <w:tcPr>
            <w:tcW w:w="1701" w:type="dxa"/>
            <w:shd w:val="clear" w:color="auto" w:fill="auto"/>
            <w:vAlign w:val="center"/>
          </w:tcPr>
          <w:p w:rsidR="00361DD3" w:rsidRPr="00C37F32" w:rsidRDefault="00361DD3" w:rsidP="00361DD3">
            <w:pPr>
              <w:ind w:firstLineChars="0" w:firstLine="0"/>
              <w:rPr>
                <w:rStyle w:val="afc"/>
                <w:rFonts w:ascii="Times New Roman"/>
                <w:sz w:val="18"/>
                <w:szCs w:val="18"/>
              </w:rPr>
            </w:pPr>
            <w:r>
              <w:rPr>
                <w:rStyle w:val="afc"/>
                <w:rFonts w:ascii="Times New Roman" w:hint="eastAsia"/>
                <w:sz w:val="18"/>
                <w:szCs w:val="18"/>
              </w:rPr>
              <w:t>核心</w:t>
            </w:r>
            <w:r w:rsidRPr="00563E1E">
              <w:rPr>
                <w:rStyle w:val="afc"/>
                <w:rFonts w:ascii="Times New Roman"/>
                <w:sz w:val="18"/>
                <w:szCs w:val="18"/>
              </w:rPr>
              <w:t>日期</w:t>
            </w:r>
          </w:p>
        </w:tc>
        <w:tc>
          <w:tcPr>
            <w:tcW w:w="709" w:type="dxa"/>
            <w:shd w:val="clear" w:color="auto" w:fill="auto"/>
            <w:vAlign w:val="center"/>
          </w:tcPr>
          <w:p w:rsidR="00361DD3" w:rsidRPr="00C37F32" w:rsidRDefault="00361DD3" w:rsidP="00361DD3">
            <w:pPr>
              <w:ind w:firstLineChars="0" w:firstLine="0"/>
              <w:rPr>
                <w:rStyle w:val="afc"/>
                <w:rFonts w:ascii="Times New Roman"/>
                <w:sz w:val="18"/>
                <w:szCs w:val="18"/>
              </w:rPr>
            </w:pPr>
            <w:r>
              <w:rPr>
                <w:rStyle w:val="afc"/>
                <w:rFonts w:ascii="Times New Roman"/>
                <w:sz w:val="18"/>
                <w:szCs w:val="18"/>
              </w:rPr>
              <w:t>8</w:t>
            </w:r>
          </w:p>
        </w:tc>
        <w:tc>
          <w:tcPr>
            <w:tcW w:w="708" w:type="dxa"/>
            <w:shd w:val="clear" w:color="auto" w:fill="auto"/>
            <w:vAlign w:val="center"/>
          </w:tcPr>
          <w:p w:rsidR="00361DD3" w:rsidRPr="00C37F32" w:rsidRDefault="00361DD3" w:rsidP="00361DD3">
            <w:pPr>
              <w:ind w:firstLineChars="0" w:firstLine="0"/>
              <w:rPr>
                <w:rStyle w:val="afc"/>
                <w:rFonts w:ascii="Times New Roman"/>
                <w:sz w:val="18"/>
                <w:szCs w:val="18"/>
              </w:rPr>
            </w:pPr>
            <w:r w:rsidRPr="00563E1E">
              <w:rPr>
                <w:rStyle w:val="afc"/>
                <w:rFonts w:ascii="Times New Roman" w:hint="eastAsia"/>
                <w:sz w:val="18"/>
                <w:szCs w:val="18"/>
              </w:rPr>
              <w:t>S</w:t>
            </w:r>
          </w:p>
        </w:tc>
        <w:tc>
          <w:tcPr>
            <w:tcW w:w="709" w:type="dxa"/>
            <w:shd w:val="clear" w:color="auto" w:fill="auto"/>
            <w:vAlign w:val="center"/>
          </w:tcPr>
          <w:p w:rsidR="00361DD3" w:rsidRPr="00C37F32" w:rsidRDefault="00361DD3" w:rsidP="00361DD3">
            <w:pPr>
              <w:ind w:firstLineChars="0" w:firstLine="0"/>
              <w:rPr>
                <w:rStyle w:val="afc"/>
                <w:rFonts w:ascii="Times New Roman"/>
                <w:sz w:val="18"/>
                <w:szCs w:val="18"/>
              </w:rPr>
            </w:pPr>
            <w:r w:rsidRPr="00563E1E">
              <w:rPr>
                <w:rStyle w:val="afc"/>
                <w:rFonts w:ascii="Times New Roman"/>
                <w:sz w:val="18"/>
                <w:szCs w:val="18"/>
              </w:rPr>
              <w:t>M</w:t>
            </w:r>
          </w:p>
        </w:tc>
        <w:tc>
          <w:tcPr>
            <w:tcW w:w="1701" w:type="dxa"/>
            <w:shd w:val="clear" w:color="auto" w:fill="auto"/>
            <w:vAlign w:val="center"/>
          </w:tcPr>
          <w:p w:rsidR="00361DD3" w:rsidRPr="00C37F32" w:rsidRDefault="00361DD3" w:rsidP="00361DD3">
            <w:pPr>
              <w:ind w:firstLineChars="0" w:firstLine="0"/>
              <w:rPr>
                <w:rStyle w:val="afc"/>
                <w:rFonts w:ascii="Times New Roman"/>
                <w:sz w:val="18"/>
                <w:szCs w:val="18"/>
              </w:rPr>
            </w:pPr>
            <w:r>
              <w:rPr>
                <w:rStyle w:val="afc"/>
                <w:rFonts w:ascii="Times New Roman" w:hint="eastAsia"/>
                <w:sz w:val="18"/>
                <w:szCs w:val="18"/>
              </w:rPr>
              <w:t>新核心</w:t>
            </w:r>
            <w:r>
              <w:rPr>
                <w:rStyle w:val="afc"/>
                <w:rFonts w:ascii="Times New Roman"/>
                <w:sz w:val="18"/>
                <w:szCs w:val="18"/>
              </w:rPr>
              <w:t>系统</w:t>
            </w:r>
          </w:p>
        </w:tc>
        <w:tc>
          <w:tcPr>
            <w:tcW w:w="1564" w:type="dxa"/>
            <w:shd w:val="clear" w:color="auto" w:fill="auto"/>
            <w:vAlign w:val="center"/>
          </w:tcPr>
          <w:p w:rsidR="00361DD3" w:rsidRPr="00C37F32" w:rsidRDefault="00361DD3" w:rsidP="00361DD3">
            <w:pPr>
              <w:ind w:firstLineChars="0" w:firstLine="0"/>
              <w:rPr>
                <w:rStyle w:val="afc"/>
                <w:rFonts w:ascii="Times New Roman"/>
                <w:sz w:val="18"/>
                <w:szCs w:val="18"/>
              </w:rPr>
            </w:pPr>
          </w:p>
        </w:tc>
      </w:tr>
      <w:tr w:rsidR="00361DD3" w:rsidRPr="00BE0356" w:rsidTr="00C046E3">
        <w:trPr>
          <w:jc w:val="center"/>
        </w:trPr>
        <w:tc>
          <w:tcPr>
            <w:tcW w:w="1980" w:type="dxa"/>
            <w:shd w:val="clear" w:color="auto" w:fill="auto"/>
          </w:tcPr>
          <w:p w:rsidR="00361DD3" w:rsidRDefault="00523A12" w:rsidP="00361DD3">
            <w:pPr>
              <w:ind w:firstLineChars="0" w:firstLine="0"/>
              <w:rPr>
                <w:rStyle w:val="afc"/>
                <w:rFonts w:ascii="Times New Roman"/>
                <w:sz w:val="18"/>
                <w:szCs w:val="18"/>
              </w:rPr>
            </w:pPr>
            <w:r>
              <w:rPr>
                <w:rStyle w:val="afc"/>
                <w:rFonts w:ascii="Times New Roman"/>
                <w:sz w:val="18"/>
                <w:szCs w:val="18"/>
              </w:rPr>
              <w:t>host_time</w:t>
            </w:r>
          </w:p>
        </w:tc>
        <w:tc>
          <w:tcPr>
            <w:tcW w:w="1701" w:type="dxa"/>
            <w:shd w:val="clear" w:color="auto" w:fill="auto"/>
            <w:vAlign w:val="center"/>
          </w:tcPr>
          <w:p w:rsidR="00361DD3" w:rsidRDefault="00361DD3" w:rsidP="00361DD3">
            <w:pPr>
              <w:ind w:firstLineChars="0" w:firstLine="0"/>
              <w:rPr>
                <w:rStyle w:val="afc"/>
                <w:rFonts w:ascii="Times New Roman"/>
                <w:sz w:val="18"/>
                <w:szCs w:val="18"/>
              </w:rPr>
            </w:pPr>
            <w:r>
              <w:rPr>
                <w:rStyle w:val="afc"/>
                <w:rFonts w:ascii="Times New Roman" w:hint="eastAsia"/>
                <w:sz w:val="18"/>
                <w:szCs w:val="18"/>
              </w:rPr>
              <w:t>核心</w:t>
            </w:r>
            <w:r w:rsidRPr="00563E1E">
              <w:rPr>
                <w:rStyle w:val="afc"/>
                <w:rFonts w:ascii="Times New Roman"/>
                <w:sz w:val="18"/>
                <w:szCs w:val="18"/>
              </w:rPr>
              <w:t>时间</w:t>
            </w:r>
          </w:p>
        </w:tc>
        <w:tc>
          <w:tcPr>
            <w:tcW w:w="709" w:type="dxa"/>
            <w:shd w:val="clear" w:color="auto" w:fill="auto"/>
            <w:vAlign w:val="center"/>
          </w:tcPr>
          <w:p w:rsidR="00361DD3" w:rsidRDefault="00361DD3" w:rsidP="00361DD3">
            <w:pPr>
              <w:ind w:firstLineChars="0" w:firstLine="0"/>
              <w:rPr>
                <w:rStyle w:val="afc"/>
                <w:rFonts w:ascii="Times New Roman"/>
                <w:sz w:val="18"/>
                <w:szCs w:val="18"/>
              </w:rPr>
            </w:pPr>
            <w:r>
              <w:rPr>
                <w:rStyle w:val="afc"/>
                <w:rFonts w:ascii="Times New Roman"/>
                <w:sz w:val="18"/>
                <w:szCs w:val="18"/>
              </w:rPr>
              <w:t>6</w:t>
            </w:r>
          </w:p>
        </w:tc>
        <w:tc>
          <w:tcPr>
            <w:tcW w:w="708" w:type="dxa"/>
            <w:shd w:val="clear" w:color="auto" w:fill="auto"/>
            <w:vAlign w:val="center"/>
          </w:tcPr>
          <w:p w:rsidR="00361DD3" w:rsidRDefault="00361DD3" w:rsidP="00361DD3">
            <w:pPr>
              <w:ind w:firstLineChars="0" w:firstLine="0"/>
              <w:rPr>
                <w:rStyle w:val="afc"/>
                <w:rFonts w:ascii="Times New Roman"/>
                <w:sz w:val="18"/>
                <w:szCs w:val="18"/>
              </w:rPr>
            </w:pPr>
            <w:r w:rsidRPr="00563E1E">
              <w:rPr>
                <w:rStyle w:val="afc"/>
                <w:rFonts w:ascii="Times New Roman" w:hint="eastAsia"/>
                <w:sz w:val="18"/>
                <w:szCs w:val="18"/>
              </w:rPr>
              <w:t>S</w:t>
            </w:r>
          </w:p>
        </w:tc>
        <w:tc>
          <w:tcPr>
            <w:tcW w:w="709" w:type="dxa"/>
            <w:shd w:val="clear" w:color="auto" w:fill="auto"/>
            <w:vAlign w:val="center"/>
          </w:tcPr>
          <w:p w:rsidR="00361DD3" w:rsidRDefault="00361DD3" w:rsidP="00361DD3">
            <w:pPr>
              <w:ind w:firstLineChars="0" w:firstLine="0"/>
              <w:rPr>
                <w:rStyle w:val="afc"/>
                <w:rFonts w:ascii="Times New Roman"/>
                <w:sz w:val="18"/>
                <w:szCs w:val="18"/>
              </w:rPr>
            </w:pPr>
            <w:r w:rsidRPr="00563E1E">
              <w:rPr>
                <w:rStyle w:val="afc"/>
                <w:rFonts w:ascii="Times New Roman"/>
                <w:sz w:val="18"/>
                <w:szCs w:val="18"/>
              </w:rPr>
              <w:t>M</w:t>
            </w:r>
          </w:p>
        </w:tc>
        <w:tc>
          <w:tcPr>
            <w:tcW w:w="1701" w:type="dxa"/>
            <w:shd w:val="clear" w:color="auto" w:fill="auto"/>
            <w:vAlign w:val="center"/>
          </w:tcPr>
          <w:p w:rsidR="00361DD3" w:rsidRDefault="00361DD3" w:rsidP="00361DD3">
            <w:pPr>
              <w:ind w:firstLineChars="0" w:firstLine="0"/>
              <w:rPr>
                <w:rStyle w:val="afc"/>
                <w:rFonts w:ascii="Times New Roman"/>
                <w:sz w:val="18"/>
                <w:szCs w:val="18"/>
              </w:rPr>
            </w:pPr>
            <w:r>
              <w:rPr>
                <w:rStyle w:val="afc"/>
                <w:rFonts w:ascii="Times New Roman" w:hint="eastAsia"/>
                <w:sz w:val="18"/>
                <w:szCs w:val="18"/>
              </w:rPr>
              <w:t>新核心</w:t>
            </w:r>
            <w:r>
              <w:rPr>
                <w:rStyle w:val="afc"/>
                <w:rFonts w:ascii="Times New Roman"/>
                <w:sz w:val="18"/>
                <w:szCs w:val="18"/>
              </w:rPr>
              <w:t>系统</w:t>
            </w:r>
          </w:p>
        </w:tc>
        <w:tc>
          <w:tcPr>
            <w:tcW w:w="1564" w:type="dxa"/>
            <w:shd w:val="clear" w:color="auto" w:fill="auto"/>
            <w:vAlign w:val="center"/>
          </w:tcPr>
          <w:p w:rsidR="00361DD3" w:rsidRPr="00C37F32" w:rsidRDefault="00361DD3" w:rsidP="00361DD3">
            <w:pPr>
              <w:ind w:firstLineChars="0" w:firstLine="0"/>
              <w:rPr>
                <w:rStyle w:val="afc"/>
                <w:rFonts w:ascii="Times New Roman"/>
                <w:sz w:val="18"/>
                <w:szCs w:val="18"/>
              </w:rPr>
            </w:pPr>
          </w:p>
        </w:tc>
      </w:tr>
      <w:tr w:rsidR="00361DD3" w:rsidRPr="00BE0356" w:rsidTr="00C046E3">
        <w:trPr>
          <w:jc w:val="center"/>
        </w:trPr>
        <w:tc>
          <w:tcPr>
            <w:tcW w:w="1980" w:type="dxa"/>
            <w:shd w:val="clear" w:color="auto" w:fill="auto"/>
          </w:tcPr>
          <w:p w:rsidR="00361DD3" w:rsidRDefault="00523A12" w:rsidP="00361DD3">
            <w:pPr>
              <w:ind w:firstLineChars="0" w:firstLine="0"/>
              <w:rPr>
                <w:rStyle w:val="afc"/>
                <w:rFonts w:ascii="Times New Roman"/>
                <w:sz w:val="18"/>
                <w:szCs w:val="18"/>
              </w:rPr>
            </w:pPr>
            <w:r>
              <w:rPr>
                <w:rStyle w:val="afc"/>
                <w:rFonts w:ascii="Times New Roman"/>
                <w:sz w:val="18"/>
                <w:szCs w:val="18"/>
              </w:rPr>
              <w:t>host_serial</w:t>
            </w:r>
          </w:p>
        </w:tc>
        <w:tc>
          <w:tcPr>
            <w:tcW w:w="1701" w:type="dxa"/>
            <w:shd w:val="clear" w:color="auto" w:fill="auto"/>
            <w:vAlign w:val="center"/>
          </w:tcPr>
          <w:p w:rsidR="00361DD3" w:rsidRDefault="00361DD3" w:rsidP="00361DD3">
            <w:pPr>
              <w:ind w:firstLineChars="0" w:firstLine="0"/>
              <w:rPr>
                <w:rStyle w:val="afc"/>
                <w:rFonts w:ascii="Times New Roman"/>
                <w:sz w:val="18"/>
                <w:szCs w:val="18"/>
              </w:rPr>
            </w:pPr>
            <w:r>
              <w:rPr>
                <w:rStyle w:val="afc"/>
                <w:rFonts w:ascii="Times New Roman" w:hint="eastAsia"/>
                <w:sz w:val="18"/>
                <w:szCs w:val="18"/>
              </w:rPr>
              <w:t>核心</w:t>
            </w:r>
            <w:r w:rsidRPr="00563E1E">
              <w:rPr>
                <w:rStyle w:val="afc"/>
                <w:rFonts w:ascii="Times New Roman"/>
                <w:sz w:val="18"/>
                <w:szCs w:val="18"/>
              </w:rPr>
              <w:t>流水号</w:t>
            </w:r>
          </w:p>
        </w:tc>
        <w:tc>
          <w:tcPr>
            <w:tcW w:w="709" w:type="dxa"/>
            <w:shd w:val="clear" w:color="auto" w:fill="auto"/>
            <w:vAlign w:val="center"/>
          </w:tcPr>
          <w:p w:rsidR="00361DD3" w:rsidRDefault="00361DD3" w:rsidP="00361DD3">
            <w:pPr>
              <w:ind w:firstLineChars="0" w:firstLine="0"/>
              <w:rPr>
                <w:rStyle w:val="afc"/>
                <w:rFonts w:ascii="Times New Roman"/>
                <w:sz w:val="18"/>
                <w:szCs w:val="18"/>
              </w:rPr>
            </w:pPr>
            <w:r>
              <w:rPr>
                <w:rStyle w:val="afc"/>
                <w:rFonts w:ascii="Times New Roman"/>
                <w:sz w:val="18"/>
                <w:szCs w:val="18"/>
              </w:rPr>
              <w:t>40</w:t>
            </w:r>
          </w:p>
        </w:tc>
        <w:tc>
          <w:tcPr>
            <w:tcW w:w="708" w:type="dxa"/>
            <w:shd w:val="clear" w:color="auto" w:fill="auto"/>
            <w:vAlign w:val="center"/>
          </w:tcPr>
          <w:p w:rsidR="00361DD3" w:rsidRDefault="00361DD3" w:rsidP="00361DD3">
            <w:pPr>
              <w:ind w:firstLineChars="0" w:firstLine="0"/>
              <w:rPr>
                <w:rStyle w:val="afc"/>
                <w:rFonts w:ascii="Times New Roman"/>
                <w:sz w:val="18"/>
                <w:szCs w:val="18"/>
              </w:rPr>
            </w:pPr>
            <w:r w:rsidRPr="00563E1E">
              <w:rPr>
                <w:rStyle w:val="afc"/>
                <w:rFonts w:ascii="Times New Roman" w:hint="eastAsia"/>
                <w:sz w:val="18"/>
                <w:szCs w:val="18"/>
              </w:rPr>
              <w:t>S</w:t>
            </w:r>
          </w:p>
        </w:tc>
        <w:tc>
          <w:tcPr>
            <w:tcW w:w="709" w:type="dxa"/>
            <w:shd w:val="clear" w:color="auto" w:fill="auto"/>
            <w:vAlign w:val="center"/>
          </w:tcPr>
          <w:p w:rsidR="00361DD3" w:rsidRDefault="00361DD3" w:rsidP="00361DD3">
            <w:pPr>
              <w:ind w:firstLineChars="0" w:firstLine="0"/>
              <w:rPr>
                <w:rStyle w:val="afc"/>
                <w:rFonts w:ascii="Times New Roman"/>
                <w:sz w:val="18"/>
                <w:szCs w:val="18"/>
              </w:rPr>
            </w:pPr>
            <w:r w:rsidRPr="00563E1E">
              <w:rPr>
                <w:rStyle w:val="afc"/>
                <w:rFonts w:ascii="Times New Roman"/>
                <w:sz w:val="18"/>
                <w:szCs w:val="18"/>
              </w:rPr>
              <w:t>M</w:t>
            </w:r>
          </w:p>
        </w:tc>
        <w:tc>
          <w:tcPr>
            <w:tcW w:w="1701" w:type="dxa"/>
            <w:shd w:val="clear" w:color="auto" w:fill="auto"/>
            <w:vAlign w:val="center"/>
          </w:tcPr>
          <w:p w:rsidR="00361DD3" w:rsidRDefault="00361DD3" w:rsidP="00361DD3">
            <w:pPr>
              <w:ind w:firstLineChars="0" w:firstLine="0"/>
              <w:rPr>
                <w:rStyle w:val="afc"/>
                <w:rFonts w:ascii="Times New Roman"/>
                <w:sz w:val="18"/>
                <w:szCs w:val="18"/>
              </w:rPr>
            </w:pPr>
            <w:r>
              <w:rPr>
                <w:rStyle w:val="afc"/>
                <w:rFonts w:ascii="Times New Roman" w:hint="eastAsia"/>
                <w:sz w:val="18"/>
                <w:szCs w:val="18"/>
              </w:rPr>
              <w:t>新核心</w:t>
            </w:r>
            <w:r>
              <w:rPr>
                <w:rStyle w:val="afc"/>
                <w:rFonts w:ascii="Times New Roman"/>
                <w:sz w:val="18"/>
                <w:szCs w:val="18"/>
              </w:rPr>
              <w:t>系统</w:t>
            </w:r>
          </w:p>
        </w:tc>
        <w:tc>
          <w:tcPr>
            <w:tcW w:w="1564" w:type="dxa"/>
            <w:shd w:val="clear" w:color="auto" w:fill="auto"/>
            <w:vAlign w:val="center"/>
          </w:tcPr>
          <w:p w:rsidR="00361DD3" w:rsidRPr="00C37F32" w:rsidRDefault="00361DD3" w:rsidP="00361DD3">
            <w:pPr>
              <w:ind w:firstLineChars="0" w:firstLine="0"/>
              <w:rPr>
                <w:rStyle w:val="afc"/>
                <w:rFonts w:ascii="Times New Roman"/>
                <w:sz w:val="18"/>
                <w:szCs w:val="18"/>
              </w:rPr>
            </w:pPr>
          </w:p>
        </w:tc>
      </w:tr>
      <w:tr w:rsidR="00225309" w:rsidRPr="00BE0356" w:rsidTr="00C046E3">
        <w:trPr>
          <w:jc w:val="center"/>
        </w:trPr>
        <w:tc>
          <w:tcPr>
            <w:tcW w:w="1980" w:type="dxa"/>
            <w:shd w:val="clear" w:color="auto" w:fill="auto"/>
            <w:vAlign w:val="center"/>
          </w:tcPr>
          <w:p w:rsidR="00225309" w:rsidRDefault="00225309" w:rsidP="00225309">
            <w:pPr>
              <w:ind w:firstLineChars="0" w:firstLine="0"/>
              <w:rPr>
                <w:rStyle w:val="afc"/>
                <w:rFonts w:ascii="Times New Roman"/>
                <w:sz w:val="18"/>
                <w:szCs w:val="18"/>
              </w:rPr>
            </w:pPr>
            <w:r>
              <w:rPr>
                <w:rStyle w:val="afc"/>
                <w:rFonts w:ascii="Times New Roman"/>
                <w:sz w:val="18"/>
              </w:rPr>
              <w:t>switch_date</w:t>
            </w:r>
          </w:p>
        </w:tc>
        <w:tc>
          <w:tcPr>
            <w:tcW w:w="1701" w:type="dxa"/>
            <w:shd w:val="clear" w:color="auto" w:fill="auto"/>
            <w:vAlign w:val="center"/>
          </w:tcPr>
          <w:p w:rsidR="00225309" w:rsidRDefault="00225309" w:rsidP="00225309">
            <w:pPr>
              <w:ind w:firstLineChars="0" w:firstLine="0"/>
              <w:rPr>
                <w:rStyle w:val="afc"/>
                <w:rFonts w:ascii="Times New Roman"/>
                <w:sz w:val="18"/>
                <w:szCs w:val="18"/>
              </w:rPr>
            </w:pPr>
            <w:r>
              <w:rPr>
                <w:rStyle w:val="afc"/>
                <w:rFonts w:ascii="Times New Roman" w:hint="eastAsia"/>
                <w:sz w:val="18"/>
              </w:rPr>
              <w:t>税务</w:t>
            </w:r>
            <w:r w:rsidRPr="00361DD3">
              <w:rPr>
                <w:rStyle w:val="afc"/>
                <w:rFonts w:ascii="Times New Roman"/>
                <w:sz w:val="18"/>
              </w:rPr>
              <w:t>日期</w:t>
            </w:r>
          </w:p>
        </w:tc>
        <w:tc>
          <w:tcPr>
            <w:tcW w:w="709" w:type="dxa"/>
            <w:shd w:val="clear" w:color="auto" w:fill="auto"/>
          </w:tcPr>
          <w:p w:rsidR="00225309" w:rsidRDefault="00225309" w:rsidP="00225309">
            <w:pPr>
              <w:ind w:firstLineChars="0" w:firstLine="0"/>
              <w:rPr>
                <w:rStyle w:val="afc"/>
                <w:rFonts w:ascii="Times New Roman"/>
                <w:sz w:val="18"/>
                <w:szCs w:val="18"/>
              </w:rPr>
            </w:pPr>
            <w:r>
              <w:rPr>
                <w:rStyle w:val="afc"/>
                <w:rFonts w:ascii="Times New Roman"/>
                <w:sz w:val="18"/>
                <w:szCs w:val="18"/>
              </w:rPr>
              <w:t>8</w:t>
            </w:r>
          </w:p>
        </w:tc>
        <w:tc>
          <w:tcPr>
            <w:tcW w:w="708" w:type="dxa"/>
            <w:shd w:val="clear" w:color="auto" w:fill="auto"/>
          </w:tcPr>
          <w:p w:rsidR="00225309" w:rsidRDefault="00225309" w:rsidP="00225309">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tcPr>
          <w:p w:rsidR="00225309" w:rsidRDefault="00225309" w:rsidP="00225309">
            <w:pPr>
              <w:ind w:firstLineChars="0" w:firstLine="0"/>
              <w:rPr>
                <w:rStyle w:val="afc"/>
                <w:rFonts w:ascii="Times New Roman"/>
                <w:sz w:val="18"/>
                <w:szCs w:val="18"/>
              </w:rPr>
            </w:pPr>
            <w:r>
              <w:rPr>
                <w:rStyle w:val="afc"/>
                <w:rFonts w:ascii="Times New Roman" w:hint="eastAsia"/>
                <w:sz w:val="18"/>
                <w:szCs w:val="18"/>
              </w:rPr>
              <w:t>M</w:t>
            </w:r>
          </w:p>
        </w:tc>
        <w:tc>
          <w:tcPr>
            <w:tcW w:w="1701" w:type="dxa"/>
            <w:shd w:val="clear" w:color="auto" w:fill="auto"/>
            <w:vAlign w:val="center"/>
          </w:tcPr>
          <w:p w:rsidR="00225309" w:rsidRDefault="00225309" w:rsidP="00225309">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564" w:type="dxa"/>
            <w:shd w:val="clear" w:color="auto" w:fill="auto"/>
            <w:vAlign w:val="center"/>
          </w:tcPr>
          <w:p w:rsidR="00225309" w:rsidRPr="00C37F32" w:rsidRDefault="00225309" w:rsidP="00225309">
            <w:pPr>
              <w:ind w:firstLineChars="0" w:firstLine="0"/>
              <w:rPr>
                <w:rStyle w:val="afc"/>
                <w:rFonts w:ascii="Times New Roman"/>
                <w:sz w:val="18"/>
                <w:szCs w:val="18"/>
              </w:rPr>
            </w:pPr>
          </w:p>
        </w:tc>
      </w:tr>
      <w:tr w:rsidR="00225309" w:rsidRPr="00BE0356" w:rsidTr="00C046E3">
        <w:trPr>
          <w:jc w:val="center"/>
        </w:trPr>
        <w:tc>
          <w:tcPr>
            <w:tcW w:w="1980" w:type="dxa"/>
            <w:shd w:val="clear" w:color="auto" w:fill="auto"/>
            <w:vAlign w:val="center"/>
          </w:tcPr>
          <w:p w:rsidR="00225309" w:rsidRDefault="00225309" w:rsidP="00225309">
            <w:pPr>
              <w:ind w:firstLineChars="0" w:firstLine="0"/>
              <w:rPr>
                <w:rStyle w:val="afc"/>
                <w:rFonts w:ascii="Times New Roman"/>
                <w:sz w:val="18"/>
                <w:szCs w:val="18"/>
              </w:rPr>
            </w:pPr>
            <w:r>
              <w:rPr>
                <w:rStyle w:val="afc"/>
                <w:rFonts w:ascii="Times New Roman"/>
                <w:sz w:val="18"/>
                <w:szCs w:val="18"/>
              </w:rPr>
              <w:t>tax_serial</w:t>
            </w:r>
          </w:p>
        </w:tc>
        <w:tc>
          <w:tcPr>
            <w:tcW w:w="1701" w:type="dxa"/>
            <w:shd w:val="clear" w:color="auto" w:fill="auto"/>
            <w:vAlign w:val="center"/>
          </w:tcPr>
          <w:p w:rsidR="00225309" w:rsidRDefault="00225309" w:rsidP="00225309">
            <w:pPr>
              <w:ind w:firstLineChars="0" w:firstLine="0"/>
              <w:rPr>
                <w:rStyle w:val="afc"/>
                <w:rFonts w:ascii="Times New Roman"/>
                <w:sz w:val="18"/>
                <w:szCs w:val="18"/>
              </w:rPr>
            </w:pPr>
            <w:r w:rsidRPr="00361DD3">
              <w:rPr>
                <w:rStyle w:val="afc"/>
                <w:rFonts w:ascii="Times New Roman" w:hint="eastAsia"/>
                <w:sz w:val="18"/>
                <w:szCs w:val="18"/>
              </w:rPr>
              <w:t>税务</w:t>
            </w:r>
            <w:r w:rsidRPr="00361DD3">
              <w:rPr>
                <w:rStyle w:val="afc"/>
                <w:rFonts w:ascii="Times New Roman"/>
                <w:sz w:val="18"/>
                <w:szCs w:val="18"/>
              </w:rPr>
              <w:t>交易流水号</w:t>
            </w:r>
          </w:p>
        </w:tc>
        <w:tc>
          <w:tcPr>
            <w:tcW w:w="709" w:type="dxa"/>
            <w:shd w:val="clear" w:color="auto" w:fill="auto"/>
          </w:tcPr>
          <w:p w:rsidR="00225309" w:rsidRDefault="00225309" w:rsidP="00225309">
            <w:pPr>
              <w:ind w:firstLineChars="0" w:firstLine="0"/>
              <w:rPr>
                <w:rStyle w:val="afc"/>
                <w:rFonts w:ascii="Times New Roman"/>
                <w:sz w:val="18"/>
                <w:szCs w:val="18"/>
              </w:rPr>
            </w:pPr>
            <w:r>
              <w:rPr>
                <w:rStyle w:val="afc"/>
                <w:rFonts w:ascii="Times New Roman"/>
                <w:sz w:val="18"/>
                <w:szCs w:val="18"/>
              </w:rPr>
              <w:t>8</w:t>
            </w:r>
          </w:p>
        </w:tc>
        <w:tc>
          <w:tcPr>
            <w:tcW w:w="708" w:type="dxa"/>
            <w:shd w:val="clear" w:color="auto" w:fill="auto"/>
          </w:tcPr>
          <w:p w:rsidR="00225309" w:rsidRDefault="00225309" w:rsidP="00225309">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tcPr>
          <w:p w:rsidR="00225309" w:rsidRDefault="00225309" w:rsidP="00225309">
            <w:pPr>
              <w:ind w:firstLineChars="0" w:firstLine="0"/>
              <w:rPr>
                <w:rStyle w:val="afc"/>
                <w:rFonts w:ascii="Times New Roman"/>
                <w:sz w:val="18"/>
                <w:szCs w:val="18"/>
              </w:rPr>
            </w:pPr>
            <w:r>
              <w:rPr>
                <w:rStyle w:val="afc"/>
                <w:rFonts w:ascii="Times New Roman" w:hint="eastAsia"/>
                <w:sz w:val="18"/>
                <w:szCs w:val="18"/>
              </w:rPr>
              <w:t>M</w:t>
            </w:r>
          </w:p>
        </w:tc>
        <w:tc>
          <w:tcPr>
            <w:tcW w:w="1701" w:type="dxa"/>
            <w:shd w:val="clear" w:color="auto" w:fill="auto"/>
            <w:vAlign w:val="center"/>
          </w:tcPr>
          <w:p w:rsidR="00225309" w:rsidRDefault="00225309" w:rsidP="00225309">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564" w:type="dxa"/>
            <w:shd w:val="clear" w:color="auto" w:fill="auto"/>
            <w:vAlign w:val="center"/>
          </w:tcPr>
          <w:p w:rsidR="00225309" w:rsidRPr="00C37F32" w:rsidRDefault="00225309" w:rsidP="00225309">
            <w:pPr>
              <w:ind w:firstLineChars="0" w:firstLine="0"/>
              <w:rPr>
                <w:rStyle w:val="afc"/>
                <w:rFonts w:ascii="Times New Roman"/>
                <w:sz w:val="18"/>
                <w:szCs w:val="18"/>
              </w:rPr>
            </w:pPr>
          </w:p>
        </w:tc>
      </w:tr>
      <w:tr w:rsidR="00580AFE" w:rsidRPr="00BE0356" w:rsidTr="00C046E3">
        <w:trPr>
          <w:jc w:val="center"/>
        </w:trPr>
        <w:tc>
          <w:tcPr>
            <w:tcW w:w="1980" w:type="dxa"/>
            <w:shd w:val="clear" w:color="auto" w:fill="auto"/>
            <w:vAlign w:val="center"/>
          </w:tcPr>
          <w:p w:rsidR="00580AFE" w:rsidRDefault="00523A12" w:rsidP="00580AFE">
            <w:pPr>
              <w:ind w:firstLineChars="0" w:firstLine="0"/>
              <w:rPr>
                <w:rStyle w:val="afc"/>
                <w:rFonts w:ascii="Times New Roman"/>
                <w:sz w:val="18"/>
                <w:szCs w:val="18"/>
              </w:rPr>
            </w:pPr>
            <w:r w:rsidRPr="00523A12">
              <w:rPr>
                <w:rStyle w:val="afc"/>
                <w:rFonts w:ascii="Times New Roman"/>
                <w:sz w:val="18"/>
                <w:szCs w:val="18"/>
              </w:rPr>
              <w:t>total_amt</w:t>
            </w:r>
          </w:p>
        </w:tc>
        <w:tc>
          <w:tcPr>
            <w:tcW w:w="1701" w:type="dxa"/>
            <w:shd w:val="clear" w:color="auto" w:fill="auto"/>
            <w:vAlign w:val="center"/>
          </w:tcPr>
          <w:p w:rsidR="00580AFE" w:rsidRDefault="00580AFE" w:rsidP="00580AFE">
            <w:pPr>
              <w:ind w:firstLineChars="0" w:firstLine="0"/>
              <w:rPr>
                <w:rStyle w:val="afc"/>
                <w:rFonts w:ascii="Times New Roman"/>
                <w:sz w:val="18"/>
                <w:szCs w:val="18"/>
              </w:rPr>
            </w:pPr>
            <w:r>
              <w:rPr>
                <w:rStyle w:val="afc"/>
                <w:rFonts w:ascii="Times New Roman" w:hint="eastAsia"/>
                <w:sz w:val="18"/>
                <w:szCs w:val="18"/>
              </w:rPr>
              <w:t>交易</w:t>
            </w:r>
            <w:r>
              <w:rPr>
                <w:rStyle w:val="afc"/>
                <w:rFonts w:ascii="Times New Roman"/>
                <w:sz w:val="18"/>
                <w:szCs w:val="18"/>
              </w:rPr>
              <w:t>金额</w:t>
            </w:r>
          </w:p>
        </w:tc>
        <w:tc>
          <w:tcPr>
            <w:tcW w:w="709" w:type="dxa"/>
            <w:shd w:val="clear" w:color="auto" w:fill="auto"/>
            <w:vAlign w:val="center"/>
          </w:tcPr>
          <w:p w:rsidR="00580AFE" w:rsidRDefault="00580AFE" w:rsidP="00580AFE">
            <w:pPr>
              <w:ind w:firstLineChars="0" w:firstLine="0"/>
              <w:rPr>
                <w:rStyle w:val="afc"/>
                <w:rFonts w:ascii="Times New Roman"/>
                <w:sz w:val="18"/>
                <w:szCs w:val="18"/>
              </w:rPr>
            </w:pPr>
            <w:r>
              <w:rPr>
                <w:rStyle w:val="afc"/>
                <w:rFonts w:ascii="Times New Roman" w:hint="eastAsia"/>
                <w:sz w:val="18"/>
                <w:szCs w:val="18"/>
              </w:rPr>
              <w:t>18.2</w:t>
            </w:r>
          </w:p>
        </w:tc>
        <w:tc>
          <w:tcPr>
            <w:tcW w:w="708" w:type="dxa"/>
            <w:shd w:val="clear" w:color="auto" w:fill="auto"/>
            <w:vAlign w:val="center"/>
          </w:tcPr>
          <w:p w:rsidR="00580AFE" w:rsidRDefault="00580AFE" w:rsidP="00580AFE">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580AFE" w:rsidRDefault="00580AFE" w:rsidP="00580AFE">
            <w:pPr>
              <w:ind w:firstLineChars="0" w:firstLine="0"/>
              <w:rPr>
                <w:rStyle w:val="afc"/>
                <w:rFonts w:ascii="Times New Roman"/>
                <w:sz w:val="18"/>
                <w:szCs w:val="18"/>
              </w:rPr>
            </w:pPr>
            <w:r>
              <w:rPr>
                <w:rStyle w:val="afc"/>
                <w:rFonts w:ascii="Times New Roman" w:hint="eastAsia"/>
                <w:sz w:val="18"/>
                <w:szCs w:val="18"/>
              </w:rPr>
              <w:t>M</w:t>
            </w:r>
          </w:p>
        </w:tc>
        <w:tc>
          <w:tcPr>
            <w:tcW w:w="1701" w:type="dxa"/>
            <w:shd w:val="clear" w:color="auto" w:fill="auto"/>
            <w:vAlign w:val="center"/>
          </w:tcPr>
          <w:p w:rsidR="00580AFE" w:rsidRDefault="00580AFE" w:rsidP="00580AFE">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564" w:type="dxa"/>
            <w:shd w:val="clear" w:color="auto" w:fill="auto"/>
            <w:vAlign w:val="center"/>
          </w:tcPr>
          <w:p w:rsidR="00580AFE" w:rsidRPr="00C37F32" w:rsidRDefault="00580AFE" w:rsidP="00580AFE">
            <w:pPr>
              <w:ind w:firstLineChars="0" w:firstLine="0"/>
              <w:rPr>
                <w:rStyle w:val="afc"/>
                <w:rFonts w:ascii="Times New Roman"/>
                <w:sz w:val="18"/>
                <w:szCs w:val="18"/>
              </w:rPr>
            </w:pPr>
          </w:p>
        </w:tc>
      </w:tr>
      <w:tr w:rsidR="00990E7B" w:rsidRPr="00BE0356" w:rsidTr="00C046E3">
        <w:trPr>
          <w:jc w:val="center"/>
        </w:trPr>
        <w:tc>
          <w:tcPr>
            <w:tcW w:w="1980" w:type="dxa"/>
            <w:shd w:val="clear" w:color="auto" w:fill="auto"/>
            <w:vAlign w:val="center"/>
          </w:tcPr>
          <w:p w:rsidR="00990E7B" w:rsidRDefault="00990E7B" w:rsidP="00990E7B">
            <w:pPr>
              <w:ind w:firstLineChars="0" w:firstLine="0"/>
              <w:rPr>
                <w:rStyle w:val="afc"/>
                <w:rFonts w:ascii="Times New Roman"/>
                <w:sz w:val="18"/>
                <w:szCs w:val="18"/>
              </w:rPr>
            </w:pPr>
            <w:r w:rsidRPr="00523A12">
              <w:rPr>
                <w:rStyle w:val="afc"/>
                <w:rFonts w:ascii="Times New Roman"/>
                <w:sz w:val="18"/>
                <w:szCs w:val="18"/>
              </w:rPr>
              <w:t>trans_serial</w:t>
            </w:r>
          </w:p>
        </w:tc>
        <w:tc>
          <w:tcPr>
            <w:tcW w:w="1701" w:type="dxa"/>
            <w:shd w:val="clear" w:color="auto" w:fill="auto"/>
            <w:vAlign w:val="center"/>
          </w:tcPr>
          <w:p w:rsidR="00990E7B" w:rsidRDefault="00990E7B" w:rsidP="00990E7B">
            <w:pPr>
              <w:ind w:firstLineChars="0" w:firstLine="0"/>
              <w:rPr>
                <w:rStyle w:val="afc"/>
                <w:rFonts w:ascii="Times New Roman"/>
                <w:sz w:val="18"/>
                <w:szCs w:val="18"/>
              </w:rPr>
            </w:pPr>
            <w:r>
              <w:rPr>
                <w:rStyle w:val="afc"/>
                <w:rFonts w:ascii="Times New Roman" w:hint="eastAsia"/>
                <w:sz w:val="18"/>
                <w:szCs w:val="18"/>
              </w:rPr>
              <w:t>银行交易</w:t>
            </w:r>
            <w:r>
              <w:rPr>
                <w:rStyle w:val="afc"/>
                <w:rFonts w:ascii="Times New Roman"/>
                <w:sz w:val="18"/>
                <w:szCs w:val="18"/>
              </w:rPr>
              <w:t>流水号</w:t>
            </w:r>
          </w:p>
        </w:tc>
        <w:tc>
          <w:tcPr>
            <w:tcW w:w="709" w:type="dxa"/>
            <w:shd w:val="clear" w:color="auto" w:fill="auto"/>
            <w:vAlign w:val="center"/>
          </w:tcPr>
          <w:p w:rsidR="00990E7B" w:rsidRPr="00C37F32" w:rsidRDefault="00990E7B" w:rsidP="00990E7B">
            <w:pPr>
              <w:ind w:firstLineChars="0" w:firstLine="0"/>
              <w:rPr>
                <w:rStyle w:val="afc"/>
                <w:rFonts w:ascii="Times New Roman"/>
                <w:sz w:val="18"/>
                <w:szCs w:val="18"/>
              </w:rPr>
            </w:pPr>
            <w:r>
              <w:rPr>
                <w:rStyle w:val="afc"/>
                <w:rFonts w:ascii="Times New Roman" w:hint="eastAsia"/>
                <w:sz w:val="18"/>
                <w:szCs w:val="18"/>
              </w:rPr>
              <w:t>20</w:t>
            </w:r>
          </w:p>
        </w:tc>
        <w:tc>
          <w:tcPr>
            <w:tcW w:w="708" w:type="dxa"/>
            <w:shd w:val="clear" w:color="auto" w:fill="auto"/>
            <w:vAlign w:val="center"/>
          </w:tcPr>
          <w:p w:rsidR="00990E7B" w:rsidRPr="00C37F32" w:rsidRDefault="00990E7B" w:rsidP="00990E7B">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990E7B" w:rsidRPr="00C37F32" w:rsidRDefault="00990E7B" w:rsidP="00990E7B">
            <w:pPr>
              <w:ind w:firstLineChars="0" w:firstLine="0"/>
              <w:rPr>
                <w:rStyle w:val="afc"/>
                <w:rFonts w:ascii="Times New Roman"/>
                <w:sz w:val="18"/>
                <w:szCs w:val="18"/>
              </w:rPr>
            </w:pPr>
            <w:r>
              <w:rPr>
                <w:rStyle w:val="afc"/>
                <w:rFonts w:ascii="Times New Roman"/>
                <w:sz w:val="18"/>
                <w:szCs w:val="18"/>
              </w:rPr>
              <w:t>M</w:t>
            </w:r>
          </w:p>
        </w:tc>
        <w:tc>
          <w:tcPr>
            <w:tcW w:w="1701" w:type="dxa"/>
            <w:shd w:val="clear" w:color="auto" w:fill="auto"/>
            <w:vAlign w:val="center"/>
          </w:tcPr>
          <w:p w:rsidR="00990E7B" w:rsidRPr="00C37F32" w:rsidRDefault="00990E7B" w:rsidP="00990E7B">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990E7B" w:rsidRPr="00C37F32" w:rsidRDefault="00990E7B" w:rsidP="00990E7B">
            <w:pPr>
              <w:ind w:firstLineChars="0" w:firstLine="0"/>
              <w:rPr>
                <w:rStyle w:val="afc"/>
                <w:rFonts w:ascii="Times New Roman"/>
                <w:sz w:val="18"/>
                <w:szCs w:val="18"/>
              </w:rPr>
            </w:pPr>
          </w:p>
        </w:tc>
      </w:tr>
      <w:tr w:rsidR="00C046E3" w:rsidRPr="00BE0356" w:rsidTr="00C046E3">
        <w:trPr>
          <w:jc w:val="center"/>
        </w:trPr>
        <w:tc>
          <w:tcPr>
            <w:tcW w:w="1980" w:type="dxa"/>
            <w:shd w:val="clear" w:color="auto" w:fill="auto"/>
          </w:tcPr>
          <w:p w:rsidR="00C046E3" w:rsidRPr="00523A12" w:rsidRDefault="00C046E3" w:rsidP="00C046E3">
            <w:pPr>
              <w:ind w:firstLineChars="0" w:firstLine="0"/>
              <w:rPr>
                <w:rStyle w:val="afc"/>
                <w:rFonts w:ascii="Times New Roman"/>
                <w:sz w:val="18"/>
                <w:szCs w:val="18"/>
              </w:rPr>
            </w:pPr>
            <w:r>
              <w:rPr>
                <w:rStyle w:val="afc"/>
                <w:rFonts w:ascii="Times New Roman"/>
                <w:sz w:val="18"/>
                <w:szCs w:val="18"/>
              </w:rPr>
              <w:t>tax_org_code</w:t>
            </w:r>
          </w:p>
        </w:tc>
        <w:tc>
          <w:tcPr>
            <w:tcW w:w="1701" w:type="dxa"/>
            <w:shd w:val="clear" w:color="auto" w:fill="auto"/>
          </w:tcPr>
          <w:p w:rsidR="00C046E3" w:rsidRDefault="00C046E3" w:rsidP="00C046E3">
            <w:pPr>
              <w:ind w:firstLineChars="0" w:firstLine="0"/>
              <w:rPr>
                <w:rStyle w:val="afc"/>
                <w:rFonts w:ascii="Times New Roman"/>
                <w:sz w:val="18"/>
                <w:szCs w:val="18"/>
              </w:rPr>
            </w:pPr>
            <w:r>
              <w:rPr>
                <w:rFonts w:hint="eastAsia"/>
                <w:color w:val="000000"/>
                <w:kern w:val="0"/>
                <w:sz w:val="18"/>
                <w:szCs w:val="18"/>
                <w:highlight w:val="white"/>
              </w:rPr>
              <w:t>征收</w:t>
            </w:r>
            <w:r>
              <w:rPr>
                <w:color w:val="000000"/>
                <w:kern w:val="0"/>
                <w:sz w:val="18"/>
                <w:szCs w:val="18"/>
                <w:highlight w:val="white"/>
              </w:rPr>
              <w:t>机关代码</w:t>
            </w:r>
          </w:p>
        </w:tc>
        <w:tc>
          <w:tcPr>
            <w:tcW w:w="709"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20</w:t>
            </w:r>
          </w:p>
        </w:tc>
        <w:tc>
          <w:tcPr>
            <w:tcW w:w="708"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M</w:t>
            </w:r>
          </w:p>
        </w:tc>
        <w:tc>
          <w:tcPr>
            <w:tcW w:w="1701"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C046E3" w:rsidRPr="00C37F32" w:rsidRDefault="00C046E3" w:rsidP="00C046E3">
            <w:pPr>
              <w:ind w:firstLineChars="0" w:firstLine="0"/>
              <w:rPr>
                <w:rStyle w:val="afc"/>
                <w:rFonts w:ascii="Times New Roman"/>
                <w:sz w:val="18"/>
                <w:szCs w:val="18"/>
              </w:rPr>
            </w:pPr>
          </w:p>
        </w:tc>
      </w:tr>
      <w:tr w:rsidR="00C046E3" w:rsidRPr="00BE0356" w:rsidTr="00C046E3">
        <w:trPr>
          <w:jc w:val="center"/>
        </w:trPr>
        <w:tc>
          <w:tcPr>
            <w:tcW w:w="1980" w:type="dxa"/>
            <w:shd w:val="clear" w:color="auto" w:fill="auto"/>
          </w:tcPr>
          <w:p w:rsidR="00C046E3" w:rsidRPr="00523A12" w:rsidRDefault="00C046E3" w:rsidP="00C046E3">
            <w:pPr>
              <w:ind w:firstLineChars="0" w:firstLine="0"/>
              <w:rPr>
                <w:rStyle w:val="afc"/>
                <w:rFonts w:ascii="Times New Roman"/>
                <w:sz w:val="18"/>
                <w:szCs w:val="18"/>
              </w:rPr>
            </w:pPr>
            <w:r>
              <w:rPr>
                <w:rStyle w:val="afc"/>
                <w:rFonts w:ascii="Times New Roman"/>
                <w:sz w:val="18"/>
                <w:szCs w:val="18"/>
              </w:rPr>
              <w:t>tax_org_name</w:t>
            </w:r>
          </w:p>
        </w:tc>
        <w:tc>
          <w:tcPr>
            <w:tcW w:w="1701" w:type="dxa"/>
            <w:shd w:val="clear" w:color="auto" w:fill="auto"/>
          </w:tcPr>
          <w:p w:rsidR="00C046E3" w:rsidRDefault="00C046E3" w:rsidP="00C046E3">
            <w:pPr>
              <w:ind w:firstLineChars="0" w:firstLine="0"/>
              <w:rPr>
                <w:rStyle w:val="afc"/>
                <w:rFonts w:ascii="Times New Roman"/>
                <w:sz w:val="18"/>
                <w:szCs w:val="18"/>
              </w:rPr>
            </w:pPr>
            <w:r>
              <w:rPr>
                <w:rFonts w:hint="eastAsia"/>
                <w:color w:val="000000"/>
                <w:kern w:val="0"/>
                <w:sz w:val="18"/>
                <w:szCs w:val="18"/>
                <w:highlight w:val="white"/>
              </w:rPr>
              <w:t>征收</w:t>
            </w:r>
            <w:r>
              <w:rPr>
                <w:color w:val="000000"/>
                <w:kern w:val="0"/>
                <w:sz w:val="18"/>
                <w:szCs w:val="18"/>
                <w:highlight w:val="white"/>
              </w:rPr>
              <w:t>机关全</w:t>
            </w:r>
            <w:r>
              <w:rPr>
                <w:rFonts w:hint="eastAsia"/>
                <w:color w:val="000000"/>
                <w:kern w:val="0"/>
                <w:sz w:val="18"/>
                <w:szCs w:val="18"/>
                <w:highlight w:val="white"/>
              </w:rPr>
              <w:t>称</w:t>
            </w:r>
          </w:p>
        </w:tc>
        <w:tc>
          <w:tcPr>
            <w:tcW w:w="709"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120</w:t>
            </w:r>
          </w:p>
        </w:tc>
        <w:tc>
          <w:tcPr>
            <w:tcW w:w="708"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M</w:t>
            </w:r>
          </w:p>
        </w:tc>
        <w:tc>
          <w:tcPr>
            <w:tcW w:w="1701"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C046E3" w:rsidRPr="00C37F32" w:rsidRDefault="00C046E3" w:rsidP="00C046E3">
            <w:pPr>
              <w:ind w:firstLineChars="0" w:firstLine="0"/>
              <w:rPr>
                <w:rStyle w:val="afc"/>
                <w:rFonts w:ascii="Times New Roman"/>
                <w:sz w:val="18"/>
                <w:szCs w:val="18"/>
              </w:rPr>
            </w:pPr>
          </w:p>
        </w:tc>
      </w:tr>
      <w:tr w:rsidR="00C046E3" w:rsidRPr="00BE0356" w:rsidTr="00C046E3">
        <w:trPr>
          <w:jc w:val="center"/>
        </w:trPr>
        <w:tc>
          <w:tcPr>
            <w:tcW w:w="1980" w:type="dxa"/>
            <w:shd w:val="clear" w:color="auto" w:fill="auto"/>
          </w:tcPr>
          <w:p w:rsidR="00C046E3" w:rsidRPr="00523A12" w:rsidRDefault="00C046E3" w:rsidP="00C046E3">
            <w:pPr>
              <w:ind w:firstLineChars="0" w:firstLine="0"/>
              <w:rPr>
                <w:rStyle w:val="afc"/>
                <w:rFonts w:ascii="Times New Roman"/>
                <w:sz w:val="18"/>
                <w:szCs w:val="18"/>
              </w:rPr>
            </w:pPr>
            <w:r>
              <w:rPr>
                <w:rStyle w:val="afc"/>
                <w:rFonts w:ascii="Times New Roman"/>
                <w:sz w:val="18"/>
                <w:szCs w:val="18"/>
              </w:rPr>
              <w:t>det_num</w:t>
            </w:r>
          </w:p>
        </w:tc>
        <w:tc>
          <w:tcPr>
            <w:tcW w:w="1701" w:type="dxa"/>
            <w:shd w:val="clear" w:color="auto" w:fill="auto"/>
          </w:tcPr>
          <w:p w:rsidR="00C046E3" w:rsidRDefault="00C046E3" w:rsidP="00C046E3">
            <w:pPr>
              <w:ind w:firstLineChars="0" w:firstLine="0"/>
              <w:rPr>
                <w:rStyle w:val="afc"/>
                <w:rFonts w:ascii="Times New Roman"/>
                <w:sz w:val="18"/>
                <w:szCs w:val="18"/>
              </w:rPr>
            </w:pPr>
            <w:r>
              <w:rPr>
                <w:rStyle w:val="afc"/>
                <w:rFonts w:ascii="Times New Roman"/>
                <w:sz w:val="18"/>
                <w:szCs w:val="18"/>
              </w:rPr>
              <w:t>明细笔数</w:t>
            </w:r>
          </w:p>
        </w:tc>
        <w:tc>
          <w:tcPr>
            <w:tcW w:w="709"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10</w:t>
            </w:r>
          </w:p>
        </w:tc>
        <w:tc>
          <w:tcPr>
            <w:tcW w:w="708"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I</w:t>
            </w:r>
          </w:p>
        </w:tc>
        <w:tc>
          <w:tcPr>
            <w:tcW w:w="709" w:type="dxa"/>
            <w:shd w:val="clear" w:color="auto" w:fill="auto"/>
            <w:vAlign w:val="center"/>
          </w:tcPr>
          <w:p w:rsidR="00C046E3" w:rsidRDefault="003A1454" w:rsidP="00C046E3">
            <w:pPr>
              <w:ind w:firstLineChars="0" w:firstLine="0"/>
              <w:rPr>
                <w:rStyle w:val="afc"/>
                <w:rFonts w:ascii="Times New Roman"/>
                <w:sz w:val="18"/>
                <w:szCs w:val="18"/>
              </w:rPr>
            </w:pPr>
            <w:r>
              <w:rPr>
                <w:rStyle w:val="afc"/>
                <w:rFonts w:ascii="Times New Roman" w:hint="eastAsia"/>
                <w:sz w:val="18"/>
                <w:szCs w:val="18"/>
              </w:rPr>
              <w:t>M</w:t>
            </w:r>
          </w:p>
        </w:tc>
        <w:tc>
          <w:tcPr>
            <w:tcW w:w="1701"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C046E3" w:rsidRPr="00C37F32" w:rsidRDefault="00C046E3" w:rsidP="00C046E3">
            <w:pPr>
              <w:ind w:firstLineChars="0" w:firstLine="0"/>
              <w:rPr>
                <w:rStyle w:val="afc"/>
                <w:rFonts w:ascii="Times New Roman"/>
                <w:sz w:val="18"/>
                <w:szCs w:val="18"/>
              </w:rPr>
            </w:pPr>
          </w:p>
        </w:tc>
      </w:tr>
      <w:tr w:rsidR="00C046E3" w:rsidRPr="00BE0356" w:rsidTr="00C046E3">
        <w:trPr>
          <w:jc w:val="center"/>
        </w:trPr>
        <w:tc>
          <w:tcPr>
            <w:tcW w:w="1980" w:type="dxa"/>
            <w:shd w:val="clear" w:color="auto" w:fill="auto"/>
          </w:tcPr>
          <w:p w:rsidR="00C046E3" w:rsidRPr="00523A12" w:rsidRDefault="00A622B8" w:rsidP="00C046E3">
            <w:pPr>
              <w:ind w:firstLineChars="0" w:firstLine="0"/>
              <w:rPr>
                <w:rStyle w:val="afc"/>
                <w:rFonts w:ascii="Times New Roman"/>
                <w:sz w:val="18"/>
                <w:szCs w:val="18"/>
              </w:rPr>
            </w:pPr>
            <w:r w:rsidRPr="005C7FB4">
              <w:rPr>
                <w:rStyle w:val="afc"/>
                <w:rFonts w:ascii="Times New Roman"/>
                <w:sz w:val="18"/>
                <w:szCs w:val="18"/>
              </w:rPr>
              <w:t>insuranceInfo</w:t>
            </w:r>
          </w:p>
        </w:tc>
        <w:tc>
          <w:tcPr>
            <w:tcW w:w="1701" w:type="dxa"/>
            <w:shd w:val="clear" w:color="auto" w:fill="auto"/>
          </w:tcPr>
          <w:p w:rsidR="00C046E3" w:rsidRDefault="00C046E3" w:rsidP="00C046E3">
            <w:pPr>
              <w:ind w:firstLineChars="0" w:firstLine="0"/>
              <w:rPr>
                <w:rStyle w:val="afc"/>
                <w:rFonts w:ascii="Times New Roman"/>
                <w:sz w:val="18"/>
                <w:szCs w:val="18"/>
              </w:rPr>
            </w:pPr>
          </w:p>
        </w:tc>
        <w:tc>
          <w:tcPr>
            <w:tcW w:w="709" w:type="dxa"/>
            <w:shd w:val="clear" w:color="auto" w:fill="auto"/>
          </w:tcPr>
          <w:p w:rsidR="00C046E3" w:rsidRDefault="00C046E3" w:rsidP="00C046E3">
            <w:pPr>
              <w:ind w:firstLineChars="0" w:firstLine="0"/>
              <w:rPr>
                <w:rStyle w:val="afc"/>
                <w:rFonts w:ascii="Times New Roman"/>
                <w:sz w:val="18"/>
                <w:szCs w:val="18"/>
              </w:rPr>
            </w:pPr>
          </w:p>
        </w:tc>
        <w:tc>
          <w:tcPr>
            <w:tcW w:w="708" w:type="dxa"/>
            <w:shd w:val="clear" w:color="auto" w:fill="auto"/>
            <w:vAlign w:val="center"/>
          </w:tcPr>
          <w:p w:rsidR="00C046E3" w:rsidRDefault="00C046E3" w:rsidP="00C046E3">
            <w:pPr>
              <w:ind w:firstLineChars="0" w:firstLine="0"/>
              <w:rPr>
                <w:rStyle w:val="afc"/>
                <w:rFonts w:ascii="Times New Roman"/>
                <w:sz w:val="18"/>
                <w:szCs w:val="18"/>
              </w:rPr>
            </w:pPr>
          </w:p>
        </w:tc>
        <w:tc>
          <w:tcPr>
            <w:tcW w:w="709" w:type="dxa"/>
            <w:shd w:val="clear" w:color="auto" w:fill="auto"/>
            <w:vAlign w:val="center"/>
          </w:tcPr>
          <w:p w:rsidR="00C046E3" w:rsidRDefault="00C046E3" w:rsidP="00C046E3">
            <w:pPr>
              <w:ind w:firstLineChars="0" w:firstLine="0"/>
              <w:rPr>
                <w:rStyle w:val="afc"/>
                <w:rFonts w:ascii="Times New Roman"/>
                <w:sz w:val="18"/>
                <w:szCs w:val="18"/>
              </w:rPr>
            </w:pPr>
          </w:p>
        </w:tc>
        <w:tc>
          <w:tcPr>
            <w:tcW w:w="1701" w:type="dxa"/>
            <w:shd w:val="clear" w:color="auto" w:fill="auto"/>
            <w:vAlign w:val="center"/>
          </w:tcPr>
          <w:p w:rsidR="00C046E3" w:rsidRDefault="00C046E3" w:rsidP="00C046E3">
            <w:pPr>
              <w:ind w:firstLineChars="0" w:firstLine="0"/>
              <w:rPr>
                <w:rStyle w:val="afc"/>
                <w:rFonts w:ascii="Times New Roman"/>
                <w:sz w:val="18"/>
                <w:szCs w:val="18"/>
              </w:rPr>
            </w:pPr>
          </w:p>
        </w:tc>
        <w:tc>
          <w:tcPr>
            <w:tcW w:w="1564" w:type="dxa"/>
            <w:shd w:val="clear" w:color="auto" w:fill="auto"/>
            <w:vAlign w:val="center"/>
          </w:tcPr>
          <w:p w:rsidR="00C046E3" w:rsidRPr="00C37F32" w:rsidRDefault="00C046E3" w:rsidP="00C046E3">
            <w:pPr>
              <w:ind w:firstLineChars="0" w:firstLine="0"/>
              <w:rPr>
                <w:rStyle w:val="afc"/>
                <w:rFonts w:ascii="Times New Roman"/>
                <w:sz w:val="18"/>
                <w:szCs w:val="18"/>
              </w:rPr>
            </w:pPr>
          </w:p>
        </w:tc>
      </w:tr>
      <w:tr w:rsidR="00C046E3" w:rsidRPr="00BE0356" w:rsidTr="00C046E3">
        <w:trPr>
          <w:jc w:val="center"/>
        </w:trPr>
        <w:tc>
          <w:tcPr>
            <w:tcW w:w="1980" w:type="dxa"/>
            <w:shd w:val="clear" w:color="auto" w:fill="auto"/>
            <w:vAlign w:val="center"/>
          </w:tcPr>
          <w:p w:rsidR="00C046E3" w:rsidRPr="00523A12" w:rsidRDefault="00C046E3" w:rsidP="00C046E3">
            <w:pPr>
              <w:ind w:firstLineChars="0" w:firstLine="0"/>
              <w:rPr>
                <w:rStyle w:val="afc"/>
                <w:rFonts w:ascii="Times New Roman"/>
                <w:sz w:val="18"/>
                <w:szCs w:val="18"/>
              </w:rPr>
            </w:pPr>
            <w:r>
              <w:rPr>
                <w:rStyle w:val="afc"/>
                <w:rFonts w:ascii="Times New Roman"/>
                <w:sz w:val="18"/>
              </w:rPr>
              <w:t>--</w:t>
            </w:r>
            <w:r w:rsidRPr="003F0302">
              <w:rPr>
                <w:rStyle w:val="afc"/>
                <w:rFonts w:ascii="Times New Roman"/>
                <w:sz w:val="18"/>
              </w:rPr>
              <w:t>social_sec_branch</w:t>
            </w:r>
          </w:p>
        </w:tc>
        <w:tc>
          <w:tcPr>
            <w:tcW w:w="1701" w:type="dxa"/>
            <w:shd w:val="clear" w:color="auto" w:fill="auto"/>
            <w:vAlign w:val="center"/>
          </w:tcPr>
          <w:p w:rsidR="00C046E3" w:rsidRDefault="00C046E3" w:rsidP="00C046E3">
            <w:pPr>
              <w:ind w:firstLineChars="0" w:firstLine="0"/>
              <w:rPr>
                <w:rStyle w:val="afc"/>
                <w:rFonts w:ascii="Times New Roman"/>
                <w:sz w:val="18"/>
                <w:szCs w:val="18"/>
              </w:rPr>
            </w:pPr>
            <w:r w:rsidRPr="00217E36">
              <w:rPr>
                <w:color w:val="000000"/>
                <w:kern w:val="0"/>
                <w:sz w:val="18"/>
                <w:szCs w:val="18"/>
                <w:highlight w:val="white"/>
              </w:rPr>
              <w:t>社保经办机构代码</w:t>
            </w:r>
          </w:p>
        </w:tc>
        <w:tc>
          <w:tcPr>
            <w:tcW w:w="709"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20</w:t>
            </w:r>
          </w:p>
        </w:tc>
        <w:tc>
          <w:tcPr>
            <w:tcW w:w="708"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C046E3" w:rsidRDefault="003A1454" w:rsidP="00C046E3">
            <w:pPr>
              <w:ind w:firstLineChars="0" w:firstLine="0"/>
              <w:rPr>
                <w:rStyle w:val="afc"/>
                <w:rFonts w:ascii="Times New Roman"/>
                <w:sz w:val="18"/>
                <w:szCs w:val="18"/>
              </w:rPr>
            </w:pPr>
            <w:r>
              <w:rPr>
                <w:rStyle w:val="afc"/>
                <w:rFonts w:ascii="Times New Roman" w:hint="eastAsia"/>
                <w:sz w:val="18"/>
                <w:szCs w:val="18"/>
              </w:rPr>
              <w:t>M</w:t>
            </w:r>
          </w:p>
        </w:tc>
        <w:tc>
          <w:tcPr>
            <w:tcW w:w="1701"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C046E3" w:rsidRPr="00C37F32" w:rsidRDefault="00C046E3" w:rsidP="00C046E3">
            <w:pPr>
              <w:ind w:firstLineChars="0" w:firstLine="0"/>
              <w:rPr>
                <w:rStyle w:val="afc"/>
                <w:rFonts w:ascii="Times New Roman"/>
                <w:sz w:val="18"/>
                <w:szCs w:val="18"/>
              </w:rPr>
            </w:pPr>
          </w:p>
        </w:tc>
      </w:tr>
      <w:tr w:rsidR="00C046E3" w:rsidRPr="00BE0356" w:rsidTr="00C046E3">
        <w:trPr>
          <w:jc w:val="center"/>
        </w:trPr>
        <w:tc>
          <w:tcPr>
            <w:tcW w:w="1980" w:type="dxa"/>
            <w:shd w:val="clear" w:color="auto" w:fill="auto"/>
            <w:vAlign w:val="center"/>
          </w:tcPr>
          <w:p w:rsidR="00C046E3" w:rsidRPr="00523A12" w:rsidRDefault="00C046E3" w:rsidP="00C046E3">
            <w:pPr>
              <w:ind w:firstLineChars="0" w:firstLine="0"/>
              <w:rPr>
                <w:rStyle w:val="afc"/>
                <w:rFonts w:ascii="Times New Roman"/>
                <w:sz w:val="18"/>
                <w:szCs w:val="18"/>
              </w:rPr>
            </w:pPr>
            <w:r w:rsidRPr="00847EF3">
              <w:rPr>
                <w:rStyle w:val="afc"/>
                <w:rFonts w:ascii="Times New Roman"/>
                <w:sz w:val="18"/>
              </w:rPr>
              <w:t>--</w:t>
            </w:r>
            <w:r w:rsidRPr="003F0302">
              <w:rPr>
                <w:rStyle w:val="afc"/>
                <w:rFonts w:ascii="Times New Roman"/>
                <w:sz w:val="18"/>
              </w:rPr>
              <w:t>social_sec_serial</w:t>
            </w:r>
          </w:p>
        </w:tc>
        <w:tc>
          <w:tcPr>
            <w:tcW w:w="1701" w:type="dxa"/>
            <w:shd w:val="clear" w:color="auto" w:fill="auto"/>
            <w:vAlign w:val="center"/>
          </w:tcPr>
          <w:p w:rsidR="00C046E3" w:rsidRDefault="00C046E3" w:rsidP="00C046E3">
            <w:pPr>
              <w:ind w:firstLineChars="0" w:firstLine="0"/>
              <w:rPr>
                <w:rStyle w:val="afc"/>
                <w:rFonts w:ascii="Times New Roman"/>
                <w:sz w:val="18"/>
                <w:szCs w:val="18"/>
              </w:rPr>
            </w:pPr>
            <w:r w:rsidRPr="00217E36">
              <w:rPr>
                <w:color w:val="000000"/>
                <w:kern w:val="0"/>
                <w:sz w:val="18"/>
                <w:szCs w:val="18"/>
                <w:highlight w:val="white"/>
              </w:rPr>
              <w:t>社保流水号</w:t>
            </w:r>
          </w:p>
        </w:tc>
        <w:tc>
          <w:tcPr>
            <w:tcW w:w="709"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32</w:t>
            </w:r>
          </w:p>
        </w:tc>
        <w:tc>
          <w:tcPr>
            <w:tcW w:w="708"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C046E3" w:rsidRDefault="003A1454" w:rsidP="00C046E3">
            <w:pPr>
              <w:ind w:firstLineChars="0" w:firstLine="0"/>
              <w:rPr>
                <w:rStyle w:val="afc"/>
                <w:rFonts w:ascii="Times New Roman"/>
                <w:sz w:val="18"/>
                <w:szCs w:val="18"/>
              </w:rPr>
            </w:pPr>
            <w:r>
              <w:rPr>
                <w:rStyle w:val="afc"/>
                <w:rFonts w:ascii="Times New Roman" w:hint="eastAsia"/>
                <w:sz w:val="18"/>
                <w:szCs w:val="18"/>
              </w:rPr>
              <w:t>M</w:t>
            </w:r>
          </w:p>
        </w:tc>
        <w:tc>
          <w:tcPr>
            <w:tcW w:w="1701"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C046E3" w:rsidRPr="00C37F32" w:rsidRDefault="00C046E3" w:rsidP="00C046E3">
            <w:pPr>
              <w:ind w:firstLineChars="0" w:firstLine="0"/>
              <w:rPr>
                <w:rStyle w:val="afc"/>
                <w:rFonts w:ascii="Times New Roman"/>
                <w:sz w:val="18"/>
                <w:szCs w:val="18"/>
              </w:rPr>
            </w:pPr>
          </w:p>
        </w:tc>
      </w:tr>
      <w:tr w:rsidR="00C046E3" w:rsidRPr="00BE0356" w:rsidTr="00C046E3">
        <w:trPr>
          <w:jc w:val="center"/>
        </w:trPr>
        <w:tc>
          <w:tcPr>
            <w:tcW w:w="1980" w:type="dxa"/>
            <w:shd w:val="clear" w:color="auto" w:fill="auto"/>
            <w:vAlign w:val="center"/>
          </w:tcPr>
          <w:p w:rsidR="00C046E3" w:rsidRPr="00523A12" w:rsidRDefault="00C046E3" w:rsidP="00C046E3">
            <w:pPr>
              <w:ind w:firstLineChars="0" w:firstLine="0"/>
              <w:rPr>
                <w:rStyle w:val="afc"/>
                <w:rFonts w:ascii="Times New Roman"/>
                <w:sz w:val="18"/>
                <w:szCs w:val="18"/>
              </w:rPr>
            </w:pPr>
            <w:r>
              <w:rPr>
                <w:rStyle w:val="afc"/>
                <w:rFonts w:ascii="Times New Roman"/>
                <w:sz w:val="18"/>
              </w:rPr>
              <w:t>--</w:t>
            </w:r>
            <w:r w:rsidRPr="003F0302">
              <w:rPr>
                <w:rStyle w:val="afc"/>
                <w:rFonts w:ascii="Times New Roman"/>
                <w:sz w:val="18"/>
              </w:rPr>
              <w:t>detail_serial</w:t>
            </w:r>
          </w:p>
        </w:tc>
        <w:tc>
          <w:tcPr>
            <w:tcW w:w="1701" w:type="dxa"/>
            <w:shd w:val="clear" w:color="auto" w:fill="auto"/>
            <w:vAlign w:val="center"/>
          </w:tcPr>
          <w:p w:rsidR="00C046E3" w:rsidRDefault="00C046E3" w:rsidP="00C046E3">
            <w:pPr>
              <w:ind w:firstLineChars="0" w:firstLine="0"/>
              <w:rPr>
                <w:rStyle w:val="afc"/>
                <w:rFonts w:ascii="Times New Roman"/>
                <w:sz w:val="18"/>
                <w:szCs w:val="18"/>
              </w:rPr>
            </w:pPr>
            <w:r w:rsidRPr="00217E36">
              <w:rPr>
                <w:rFonts w:hint="eastAsia"/>
                <w:color w:val="000000"/>
                <w:kern w:val="0"/>
                <w:sz w:val="18"/>
                <w:szCs w:val="18"/>
                <w:highlight w:val="white"/>
              </w:rPr>
              <w:t>缴费</w:t>
            </w:r>
            <w:r w:rsidRPr="00217E36">
              <w:rPr>
                <w:color w:val="000000"/>
                <w:kern w:val="0"/>
                <w:sz w:val="18"/>
                <w:szCs w:val="18"/>
                <w:highlight w:val="white"/>
              </w:rPr>
              <w:t>明细流水号</w:t>
            </w:r>
          </w:p>
        </w:tc>
        <w:tc>
          <w:tcPr>
            <w:tcW w:w="709"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32</w:t>
            </w:r>
          </w:p>
        </w:tc>
        <w:tc>
          <w:tcPr>
            <w:tcW w:w="708"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C046E3" w:rsidRDefault="003A1454" w:rsidP="00C046E3">
            <w:pPr>
              <w:ind w:firstLineChars="0" w:firstLine="0"/>
              <w:rPr>
                <w:rStyle w:val="afc"/>
                <w:rFonts w:ascii="Times New Roman"/>
                <w:sz w:val="18"/>
                <w:szCs w:val="18"/>
              </w:rPr>
            </w:pPr>
            <w:r>
              <w:rPr>
                <w:rStyle w:val="afc"/>
                <w:rFonts w:ascii="Times New Roman" w:hint="eastAsia"/>
                <w:sz w:val="18"/>
                <w:szCs w:val="18"/>
              </w:rPr>
              <w:t>M</w:t>
            </w:r>
          </w:p>
        </w:tc>
        <w:tc>
          <w:tcPr>
            <w:tcW w:w="1701"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C046E3" w:rsidRPr="00C37F32" w:rsidRDefault="00C046E3" w:rsidP="00C046E3">
            <w:pPr>
              <w:ind w:firstLineChars="0" w:firstLine="0"/>
              <w:rPr>
                <w:rStyle w:val="afc"/>
                <w:rFonts w:ascii="Times New Roman"/>
                <w:sz w:val="18"/>
                <w:szCs w:val="18"/>
              </w:rPr>
            </w:pPr>
          </w:p>
        </w:tc>
      </w:tr>
      <w:tr w:rsidR="00C046E3" w:rsidRPr="00BE0356" w:rsidTr="00C046E3">
        <w:trPr>
          <w:jc w:val="center"/>
        </w:trPr>
        <w:tc>
          <w:tcPr>
            <w:tcW w:w="1980" w:type="dxa"/>
            <w:shd w:val="clear" w:color="auto" w:fill="auto"/>
            <w:vAlign w:val="center"/>
          </w:tcPr>
          <w:p w:rsidR="00C046E3" w:rsidRPr="00523A12" w:rsidRDefault="00C046E3" w:rsidP="00C046E3">
            <w:pPr>
              <w:ind w:firstLineChars="0" w:firstLine="0"/>
              <w:rPr>
                <w:rStyle w:val="afc"/>
                <w:rFonts w:ascii="Times New Roman"/>
                <w:sz w:val="18"/>
                <w:szCs w:val="18"/>
              </w:rPr>
            </w:pPr>
            <w:r>
              <w:rPr>
                <w:rStyle w:val="afc"/>
                <w:rFonts w:ascii="Times New Roman"/>
                <w:sz w:val="18"/>
              </w:rPr>
              <w:t>--</w:t>
            </w:r>
            <w:r w:rsidRPr="003F0302">
              <w:rPr>
                <w:rStyle w:val="afc"/>
                <w:rFonts w:ascii="Times New Roman"/>
                <w:sz w:val="18"/>
              </w:rPr>
              <w:t>user_id</w:t>
            </w:r>
          </w:p>
        </w:tc>
        <w:tc>
          <w:tcPr>
            <w:tcW w:w="1701" w:type="dxa"/>
            <w:shd w:val="clear" w:color="auto" w:fill="auto"/>
            <w:vAlign w:val="center"/>
          </w:tcPr>
          <w:p w:rsidR="00C046E3" w:rsidRDefault="00C046E3" w:rsidP="00C046E3">
            <w:pPr>
              <w:ind w:firstLineChars="0" w:firstLine="0"/>
              <w:rPr>
                <w:rStyle w:val="afc"/>
                <w:rFonts w:ascii="Times New Roman"/>
                <w:sz w:val="18"/>
                <w:szCs w:val="18"/>
              </w:rPr>
            </w:pPr>
            <w:r w:rsidRPr="00217E36">
              <w:rPr>
                <w:color w:val="000000"/>
                <w:kern w:val="0"/>
                <w:sz w:val="18"/>
                <w:szCs w:val="18"/>
                <w:highlight w:val="white"/>
              </w:rPr>
              <w:t>人员编号</w:t>
            </w:r>
          </w:p>
        </w:tc>
        <w:tc>
          <w:tcPr>
            <w:tcW w:w="709"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20</w:t>
            </w:r>
          </w:p>
        </w:tc>
        <w:tc>
          <w:tcPr>
            <w:tcW w:w="708"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C046E3" w:rsidRDefault="003A1454" w:rsidP="00C046E3">
            <w:pPr>
              <w:ind w:firstLineChars="0" w:firstLine="0"/>
              <w:rPr>
                <w:rStyle w:val="afc"/>
                <w:rFonts w:ascii="Times New Roman"/>
                <w:sz w:val="18"/>
                <w:szCs w:val="18"/>
              </w:rPr>
            </w:pPr>
            <w:r>
              <w:rPr>
                <w:rStyle w:val="afc"/>
                <w:rFonts w:ascii="Times New Roman" w:hint="eastAsia"/>
                <w:sz w:val="18"/>
                <w:szCs w:val="18"/>
              </w:rPr>
              <w:t>M</w:t>
            </w:r>
          </w:p>
        </w:tc>
        <w:tc>
          <w:tcPr>
            <w:tcW w:w="1701"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C046E3" w:rsidRPr="00C37F32" w:rsidRDefault="00C046E3" w:rsidP="00C046E3">
            <w:pPr>
              <w:ind w:firstLineChars="0" w:firstLine="0"/>
              <w:rPr>
                <w:rStyle w:val="afc"/>
                <w:rFonts w:ascii="Times New Roman"/>
                <w:sz w:val="18"/>
                <w:szCs w:val="18"/>
              </w:rPr>
            </w:pPr>
          </w:p>
        </w:tc>
      </w:tr>
      <w:tr w:rsidR="00C046E3" w:rsidRPr="00BE0356" w:rsidTr="00C046E3">
        <w:trPr>
          <w:jc w:val="center"/>
        </w:trPr>
        <w:tc>
          <w:tcPr>
            <w:tcW w:w="1980" w:type="dxa"/>
            <w:shd w:val="clear" w:color="auto" w:fill="auto"/>
            <w:vAlign w:val="center"/>
          </w:tcPr>
          <w:p w:rsidR="00C046E3" w:rsidRPr="00523A12" w:rsidRDefault="00C046E3" w:rsidP="00C046E3">
            <w:pPr>
              <w:ind w:firstLineChars="0" w:firstLine="0"/>
              <w:rPr>
                <w:rStyle w:val="afc"/>
                <w:rFonts w:ascii="Times New Roman"/>
                <w:sz w:val="18"/>
                <w:szCs w:val="18"/>
              </w:rPr>
            </w:pPr>
            <w:r>
              <w:rPr>
                <w:rStyle w:val="afc"/>
                <w:rFonts w:ascii="Times New Roman"/>
                <w:sz w:val="18"/>
              </w:rPr>
              <w:t>--</w:t>
            </w:r>
            <w:r w:rsidRPr="003F0302">
              <w:rPr>
                <w:rStyle w:val="afc"/>
                <w:rFonts w:ascii="Times New Roman"/>
                <w:sz w:val="18"/>
              </w:rPr>
              <w:t>tax_org_code</w:t>
            </w:r>
          </w:p>
        </w:tc>
        <w:tc>
          <w:tcPr>
            <w:tcW w:w="1701" w:type="dxa"/>
            <w:shd w:val="clear" w:color="auto" w:fill="auto"/>
            <w:vAlign w:val="center"/>
          </w:tcPr>
          <w:p w:rsidR="00C046E3" w:rsidRDefault="00C046E3" w:rsidP="00C046E3">
            <w:pPr>
              <w:ind w:firstLineChars="0" w:firstLine="0"/>
              <w:rPr>
                <w:rStyle w:val="afc"/>
                <w:rFonts w:ascii="Times New Roman"/>
                <w:sz w:val="18"/>
                <w:szCs w:val="18"/>
              </w:rPr>
            </w:pPr>
            <w:r w:rsidRPr="00217E36">
              <w:rPr>
                <w:color w:val="000000"/>
                <w:kern w:val="0"/>
                <w:sz w:val="18"/>
                <w:szCs w:val="18"/>
                <w:highlight w:val="white"/>
              </w:rPr>
              <w:t>主管税务机关代码</w:t>
            </w:r>
          </w:p>
        </w:tc>
        <w:tc>
          <w:tcPr>
            <w:tcW w:w="709"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11</w:t>
            </w:r>
          </w:p>
        </w:tc>
        <w:tc>
          <w:tcPr>
            <w:tcW w:w="708"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C046E3" w:rsidRDefault="003A1454" w:rsidP="00C046E3">
            <w:pPr>
              <w:ind w:firstLineChars="0" w:firstLine="0"/>
              <w:rPr>
                <w:rStyle w:val="afc"/>
                <w:rFonts w:ascii="Times New Roman"/>
                <w:sz w:val="18"/>
                <w:szCs w:val="18"/>
              </w:rPr>
            </w:pPr>
            <w:r>
              <w:rPr>
                <w:rStyle w:val="afc"/>
                <w:rFonts w:ascii="Times New Roman" w:hint="eastAsia"/>
                <w:sz w:val="18"/>
                <w:szCs w:val="18"/>
              </w:rPr>
              <w:t>M</w:t>
            </w:r>
          </w:p>
        </w:tc>
        <w:tc>
          <w:tcPr>
            <w:tcW w:w="1701"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C046E3" w:rsidRPr="00C37F32" w:rsidRDefault="00C046E3" w:rsidP="00C046E3">
            <w:pPr>
              <w:ind w:firstLineChars="0" w:firstLine="0"/>
              <w:rPr>
                <w:rStyle w:val="afc"/>
                <w:rFonts w:ascii="Times New Roman"/>
                <w:sz w:val="18"/>
                <w:szCs w:val="18"/>
              </w:rPr>
            </w:pPr>
          </w:p>
        </w:tc>
      </w:tr>
      <w:tr w:rsidR="00C046E3" w:rsidRPr="00BE0356" w:rsidTr="00C046E3">
        <w:trPr>
          <w:jc w:val="center"/>
        </w:trPr>
        <w:tc>
          <w:tcPr>
            <w:tcW w:w="1980" w:type="dxa"/>
            <w:shd w:val="clear" w:color="auto" w:fill="auto"/>
            <w:vAlign w:val="center"/>
          </w:tcPr>
          <w:p w:rsidR="00C046E3" w:rsidRPr="00523A12" w:rsidRDefault="00C046E3" w:rsidP="00C046E3">
            <w:pPr>
              <w:ind w:firstLineChars="0" w:firstLine="0"/>
              <w:rPr>
                <w:rStyle w:val="afc"/>
                <w:rFonts w:ascii="Times New Roman"/>
                <w:sz w:val="18"/>
                <w:szCs w:val="18"/>
              </w:rPr>
            </w:pPr>
            <w:r>
              <w:rPr>
                <w:rStyle w:val="afc"/>
                <w:rFonts w:ascii="Times New Roman"/>
                <w:sz w:val="18"/>
              </w:rPr>
              <w:t>--</w:t>
            </w:r>
            <w:r w:rsidRPr="003F0302">
              <w:rPr>
                <w:rStyle w:val="afc"/>
                <w:rFonts w:ascii="Times New Roman"/>
                <w:sz w:val="18"/>
              </w:rPr>
              <w:t>tax_branch_code</w:t>
            </w:r>
          </w:p>
        </w:tc>
        <w:tc>
          <w:tcPr>
            <w:tcW w:w="1701" w:type="dxa"/>
            <w:shd w:val="clear" w:color="auto" w:fill="auto"/>
            <w:vAlign w:val="center"/>
          </w:tcPr>
          <w:p w:rsidR="00C046E3" w:rsidRDefault="00C046E3" w:rsidP="00C046E3">
            <w:pPr>
              <w:ind w:firstLineChars="0" w:firstLine="0"/>
              <w:rPr>
                <w:rStyle w:val="afc"/>
                <w:rFonts w:ascii="Times New Roman"/>
                <w:sz w:val="18"/>
                <w:szCs w:val="18"/>
              </w:rPr>
            </w:pPr>
            <w:r w:rsidRPr="00217E36">
              <w:rPr>
                <w:color w:val="000000"/>
                <w:kern w:val="0"/>
                <w:sz w:val="18"/>
                <w:szCs w:val="18"/>
                <w:highlight w:val="white"/>
              </w:rPr>
              <w:t>主管税务所（科、分局）代码</w:t>
            </w:r>
          </w:p>
        </w:tc>
        <w:tc>
          <w:tcPr>
            <w:tcW w:w="709"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11</w:t>
            </w:r>
          </w:p>
        </w:tc>
        <w:tc>
          <w:tcPr>
            <w:tcW w:w="708"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C046E3" w:rsidRDefault="003A1454" w:rsidP="00C046E3">
            <w:pPr>
              <w:ind w:firstLineChars="0" w:firstLine="0"/>
              <w:rPr>
                <w:rStyle w:val="afc"/>
                <w:rFonts w:ascii="Times New Roman"/>
                <w:sz w:val="18"/>
                <w:szCs w:val="18"/>
              </w:rPr>
            </w:pPr>
            <w:r>
              <w:rPr>
                <w:rStyle w:val="afc"/>
                <w:rFonts w:ascii="Times New Roman" w:hint="eastAsia"/>
                <w:sz w:val="18"/>
                <w:szCs w:val="18"/>
              </w:rPr>
              <w:t>M</w:t>
            </w:r>
          </w:p>
        </w:tc>
        <w:tc>
          <w:tcPr>
            <w:tcW w:w="1701"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C046E3" w:rsidRPr="00C37F32" w:rsidRDefault="00C046E3" w:rsidP="00C046E3">
            <w:pPr>
              <w:ind w:firstLineChars="0" w:firstLine="0"/>
              <w:rPr>
                <w:rStyle w:val="afc"/>
                <w:rFonts w:ascii="Times New Roman"/>
                <w:sz w:val="18"/>
                <w:szCs w:val="18"/>
              </w:rPr>
            </w:pPr>
          </w:p>
        </w:tc>
      </w:tr>
      <w:tr w:rsidR="00C046E3" w:rsidRPr="00BE0356" w:rsidTr="00C046E3">
        <w:trPr>
          <w:jc w:val="center"/>
        </w:trPr>
        <w:tc>
          <w:tcPr>
            <w:tcW w:w="1980" w:type="dxa"/>
            <w:shd w:val="clear" w:color="auto" w:fill="auto"/>
            <w:vAlign w:val="center"/>
          </w:tcPr>
          <w:p w:rsidR="00C046E3" w:rsidRPr="00523A12" w:rsidRDefault="00C046E3" w:rsidP="00C046E3">
            <w:pPr>
              <w:ind w:firstLineChars="0" w:firstLine="0"/>
              <w:rPr>
                <w:rStyle w:val="afc"/>
                <w:rFonts w:ascii="Times New Roman"/>
                <w:sz w:val="18"/>
                <w:szCs w:val="18"/>
              </w:rPr>
            </w:pPr>
            <w:r>
              <w:rPr>
                <w:rStyle w:val="afc"/>
                <w:rFonts w:ascii="Times New Roman"/>
                <w:sz w:val="18"/>
              </w:rPr>
              <w:t>--</w:t>
            </w:r>
            <w:r w:rsidRPr="003F0302">
              <w:rPr>
                <w:rStyle w:val="afc"/>
                <w:rFonts w:ascii="Times New Roman"/>
                <w:sz w:val="18"/>
              </w:rPr>
              <w:t>begin_date</w:t>
            </w:r>
          </w:p>
        </w:tc>
        <w:tc>
          <w:tcPr>
            <w:tcW w:w="1701" w:type="dxa"/>
            <w:shd w:val="clear" w:color="auto" w:fill="auto"/>
            <w:vAlign w:val="center"/>
          </w:tcPr>
          <w:p w:rsidR="00C046E3" w:rsidRDefault="00C046E3" w:rsidP="00C046E3">
            <w:pPr>
              <w:ind w:firstLineChars="0" w:firstLine="0"/>
              <w:rPr>
                <w:rStyle w:val="afc"/>
                <w:rFonts w:ascii="Times New Roman"/>
                <w:sz w:val="18"/>
                <w:szCs w:val="18"/>
              </w:rPr>
            </w:pPr>
            <w:r w:rsidRPr="00217E36">
              <w:rPr>
                <w:color w:val="000000"/>
                <w:kern w:val="0"/>
                <w:sz w:val="18"/>
                <w:szCs w:val="18"/>
                <w:highlight w:val="white"/>
              </w:rPr>
              <w:t>费款所属期起</w:t>
            </w:r>
          </w:p>
        </w:tc>
        <w:tc>
          <w:tcPr>
            <w:tcW w:w="709"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6</w:t>
            </w:r>
          </w:p>
        </w:tc>
        <w:tc>
          <w:tcPr>
            <w:tcW w:w="708"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sz w:val="18"/>
                <w:szCs w:val="18"/>
              </w:rPr>
              <w:t>M</w:t>
            </w:r>
          </w:p>
        </w:tc>
        <w:tc>
          <w:tcPr>
            <w:tcW w:w="1701"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C046E3" w:rsidRPr="00C37F32" w:rsidRDefault="00C046E3" w:rsidP="00C046E3">
            <w:pPr>
              <w:ind w:firstLineChars="0" w:firstLine="0"/>
              <w:rPr>
                <w:rStyle w:val="afc"/>
                <w:rFonts w:ascii="Times New Roman"/>
                <w:sz w:val="18"/>
                <w:szCs w:val="18"/>
              </w:rPr>
            </w:pPr>
          </w:p>
        </w:tc>
      </w:tr>
      <w:tr w:rsidR="00C046E3" w:rsidRPr="00BE0356" w:rsidTr="00C046E3">
        <w:trPr>
          <w:jc w:val="center"/>
        </w:trPr>
        <w:tc>
          <w:tcPr>
            <w:tcW w:w="1980" w:type="dxa"/>
            <w:shd w:val="clear" w:color="auto" w:fill="auto"/>
            <w:vAlign w:val="center"/>
          </w:tcPr>
          <w:p w:rsidR="00C046E3" w:rsidRPr="00523A12" w:rsidRDefault="00C046E3" w:rsidP="00C046E3">
            <w:pPr>
              <w:ind w:firstLineChars="0" w:firstLine="0"/>
              <w:rPr>
                <w:rStyle w:val="afc"/>
                <w:rFonts w:ascii="Times New Roman"/>
                <w:sz w:val="18"/>
                <w:szCs w:val="18"/>
              </w:rPr>
            </w:pPr>
            <w:r>
              <w:rPr>
                <w:rStyle w:val="afc"/>
                <w:rFonts w:ascii="Times New Roman"/>
                <w:sz w:val="18"/>
              </w:rPr>
              <w:t>--</w:t>
            </w:r>
            <w:r w:rsidRPr="003F0302">
              <w:rPr>
                <w:rStyle w:val="afc"/>
                <w:rFonts w:ascii="Times New Roman"/>
                <w:sz w:val="18"/>
              </w:rPr>
              <w:t>end_date</w:t>
            </w:r>
          </w:p>
        </w:tc>
        <w:tc>
          <w:tcPr>
            <w:tcW w:w="1701" w:type="dxa"/>
            <w:shd w:val="clear" w:color="auto" w:fill="auto"/>
            <w:vAlign w:val="center"/>
          </w:tcPr>
          <w:p w:rsidR="00C046E3" w:rsidRDefault="00C046E3" w:rsidP="00C046E3">
            <w:pPr>
              <w:ind w:firstLineChars="0" w:firstLine="0"/>
              <w:rPr>
                <w:rStyle w:val="afc"/>
                <w:rFonts w:ascii="Times New Roman"/>
                <w:sz w:val="18"/>
                <w:szCs w:val="18"/>
              </w:rPr>
            </w:pPr>
            <w:r w:rsidRPr="00217E36">
              <w:rPr>
                <w:color w:val="000000"/>
                <w:kern w:val="0"/>
                <w:sz w:val="18"/>
                <w:szCs w:val="18"/>
                <w:highlight w:val="white"/>
              </w:rPr>
              <w:t>费款所属期止</w:t>
            </w:r>
          </w:p>
        </w:tc>
        <w:tc>
          <w:tcPr>
            <w:tcW w:w="709"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6</w:t>
            </w:r>
          </w:p>
        </w:tc>
        <w:tc>
          <w:tcPr>
            <w:tcW w:w="708"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M</w:t>
            </w:r>
          </w:p>
        </w:tc>
        <w:tc>
          <w:tcPr>
            <w:tcW w:w="1701"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C046E3" w:rsidRPr="00C37F32" w:rsidRDefault="00C046E3" w:rsidP="00C046E3">
            <w:pPr>
              <w:ind w:firstLineChars="0" w:firstLine="0"/>
              <w:rPr>
                <w:rStyle w:val="afc"/>
                <w:rFonts w:ascii="Times New Roman"/>
                <w:sz w:val="18"/>
                <w:szCs w:val="18"/>
              </w:rPr>
            </w:pPr>
          </w:p>
        </w:tc>
      </w:tr>
      <w:tr w:rsidR="00C046E3" w:rsidRPr="00BE0356" w:rsidTr="00C046E3">
        <w:trPr>
          <w:jc w:val="center"/>
        </w:trPr>
        <w:tc>
          <w:tcPr>
            <w:tcW w:w="1980" w:type="dxa"/>
            <w:shd w:val="clear" w:color="auto" w:fill="auto"/>
            <w:vAlign w:val="center"/>
          </w:tcPr>
          <w:p w:rsidR="00C046E3" w:rsidRPr="00523A12" w:rsidRDefault="00C046E3" w:rsidP="00C046E3">
            <w:pPr>
              <w:ind w:firstLineChars="0" w:firstLine="0"/>
              <w:rPr>
                <w:rStyle w:val="afc"/>
                <w:rFonts w:ascii="Times New Roman"/>
                <w:sz w:val="18"/>
                <w:szCs w:val="18"/>
              </w:rPr>
            </w:pPr>
            <w:r w:rsidRPr="00847EF3">
              <w:rPr>
                <w:rStyle w:val="afc"/>
                <w:rFonts w:ascii="Times New Roman"/>
                <w:sz w:val="18"/>
              </w:rPr>
              <w:t>--</w:t>
            </w:r>
            <w:r w:rsidRPr="003F0302">
              <w:rPr>
                <w:rStyle w:val="afc"/>
                <w:rFonts w:ascii="Times New Roman"/>
                <w:sz w:val="18"/>
              </w:rPr>
              <w:t>project_code</w:t>
            </w:r>
          </w:p>
        </w:tc>
        <w:tc>
          <w:tcPr>
            <w:tcW w:w="1701" w:type="dxa"/>
            <w:shd w:val="clear" w:color="auto" w:fill="auto"/>
            <w:vAlign w:val="center"/>
          </w:tcPr>
          <w:p w:rsidR="00C046E3" w:rsidRDefault="00C046E3" w:rsidP="00C046E3">
            <w:pPr>
              <w:ind w:firstLineChars="0" w:firstLine="0"/>
              <w:rPr>
                <w:rStyle w:val="afc"/>
                <w:rFonts w:ascii="Times New Roman"/>
                <w:sz w:val="18"/>
                <w:szCs w:val="18"/>
              </w:rPr>
            </w:pPr>
            <w:r w:rsidRPr="00217E36">
              <w:rPr>
                <w:color w:val="000000"/>
                <w:kern w:val="0"/>
                <w:sz w:val="18"/>
                <w:szCs w:val="18"/>
                <w:highlight w:val="white"/>
              </w:rPr>
              <w:t>征收项目代码</w:t>
            </w:r>
          </w:p>
        </w:tc>
        <w:tc>
          <w:tcPr>
            <w:tcW w:w="709"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5</w:t>
            </w:r>
          </w:p>
        </w:tc>
        <w:tc>
          <w:tcPr>
            <w:tcW w:w="708"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M</w:t>
            </w:r>
          </w:p>
        </w:tc>
        <w:tc>
          <w:tcPr>
            <w:tcW w:w="1701"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C046E3" w:rsidRPr="00C37F32" w:rsidRDefault="00C046E3" w:rsidP="00C046E3">
            <w:pPr>
              <w:ind w:firstLineChars="0" w:firstLine="0"/>
              <w:rPr>
                <w:rStyle w:val="afc"/>
                <w:rFonts w:ascii="Times New Roman"/>
                <w:sz w:val="18"/>
                <w:szCs w:val="18"/>
              </w:rPr>
            </w:pPr>
          </w:p>
        </w:tc>
      </w:tr>
      <w:tr w:rsidR="00C046E3" w:rsidRPr="00BE0356" w:rsidTr="00C046E3">
        <w:trPr>
          <w:jc w:val="center"/>
        </w:trPr>
        <w:tc>
          <w:tcPr>
            <w:tcW w:w="1980" w:type="dxa"/>
            <w:shd w:val="clear" w:color="auto" w:fill="auto"/>
            <w:vAlign w:val="center"/>
          </w:tcPr>
          <w:p w:rsidR="00C046E3" w:rsidRPr="00523A12" w:rsidRDefault="00C046E3" w:rsidP="00C046E3">
            <w:pPr>
              <w:ind w:firstLineChars="0" w:firstLine="0"/>
              <w:rPr>
                <w:rStyle w:val="afc"/>
                <w:rFonts w:ascii="Times New Roman"/>
                <w:sz w:val="18"/>
                <w:szCs w:val="18"/>
              </w:rPr>
            </w:pPr>
            <w:r w:rsidRPr="00847EF3">
              <w:rPr>
                <w:rStyle w:val="afc"/>
                <w:rFonts w:ascii="Times New Roman"/>
                <w:sz w:val="18"/>
              </w:rPr>
              <w:t>--</w:t>
            </w:r>
            <w:r w:rsidRPr="003F0302">
              <w:rPr>
                <w:rStyle w:val="afc"/>
                <w:rFonts w:ascii="Times New Roman"/>
                <w:sz w:val="18"/>
              </w:rPr>
              <w:t>project_name</w:t>
            </w:r>
          </w:p>
        </w:tc>
        <w:tc>
          <w:tcPr>
            <w:tcW w:w="1701" w:type="dxa"/>
            <w:shd w:val="clear" w:color="auto" w:fill="auto"/>
            <w:vAlign w:val="center"/>
          </w:tcPr>
          <w:p w:rsidR="00C046E3" w:rsidRDefault="00C046E3" w:rsidP="00C046E3">
            <w:pPr>
              <w:ind w:firstLineChars="0" w:firstLine="0"/>
              <w:rPr>
                <w:rStyle w:val="afc"/>
                <w:rFonts w:ascii="Times New Roman"/>
                <w:sz w:val="18"/>
                <w:szCs w:val="18"/>
              </w:rPr>
            </w:pPr>
            <w:r w:rsidRPr="00217E36">
              <w:rPr>
                <w:color w:val="000000"/>
                <w:kern w:val="0"/>
                <w:sz w:val="18"/>
                <w:szCs w:val="18"/>
                <w:highlight w:val="white"/>
              </w:rPr>
              <w:t>征收项目名称</w:t>
            </w:r>
          </w:p>
        </w:tc>
        <w:tc>
          <w:tcPr>
            <w:tcW w:w="709"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100</w:t>
            </w:r>
          </w:p>
        </w:tc>
        <w:tc>
          <w:tcPr>
            <w:tcW w:w="708"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M</w:t>
            </w:r>
          </w:p>
        </w:tc>
        <w:tc>
          <w:tcPr>
            <w:tcW w:w="1701"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C046E3" w:rsidRPr="00C37F32" w:rsidRDefault="00C046E3" w:rsidP="00C046E3">
            <w:pPr>
              <w:ind w:firstLineChars="0" w:firstLine="0"/>
              <w:rPr>
                <w:rStyle w:val="afc"/>
                <w:rFonts w:ascii="Times New Roman"/>
                <w:sz w:val="18"/>
                <w:szCs w:val="18"/>
              </w:rPr>
            </w:pPr>
          </w:p>
        </w:tc>
      </w:tr>
      <w:tr w:rsidR="00C046E3" w:rsidRPr="00BE0356" w:rsidTr="00C046E3">
        <w:trPr>
          <w:jc w:val="center"/>
        </w:trPr>
        <w:tc>
          <w:tcPr>
            <w:tcW w:w="1980" w:type="dxa"/>
            <w:shd w:val="clear" w:color="auto" w:fill="auto"/>
            <w:vAlign w:val="center"/>
          </w:tcPr>
          <w:p w:rsidR="00C046E3" w:rsidRPr="00523A12" w:rsidRDefault="00C046E3" w:rsidP="00C046E3">
            <w:pPr>
              <w:ind w:firstLineChars="0" w:firstLine="0"/>
              <w:rPr>
                <w:rStyle w:val="afc"/>
                <w:rFonts w:ascii="Times New Roman"/>
                <w:sz w:val="18"/>
                <w:szCs w:val="18"/>
              </w:rPr>
            </w:pPr>
            <w:r>
              <w:rPr>
                <w:rStyle w:val="afc"/>
                <w:rFonts w:ascii="Times New Roman"/>
                <w:sz w:val="18"/>
              </w:rPr>
              <w:t>--</w:t>
            </w:r>
            <w:r w:rsidRPr="003F0302">
              <w:rPr>
                <w:rStyle w:val="afc"/>
                <w:rFonts w:ascii="Times New Roman"/>
                <w:sz w:val="18"/>
              </w:rPr>
              <w:t>items_code</w:t>
            </w:r>
          </w:p>
        </w:tc>
        <w:tc>
          <w:tcPr>
            <w:tcW w:w="1701" w:type="dxa"/>
            <w:shd w:val="clear" w:color="auto" w:fill="auto"/>
            <w:vAlign w:val="center"/>
          </w:tcPr>
          <w:p w:rsidR="00C046E3" w:rsidRDefault="00C046E3" w:rsidP="00C046E3">
            <w:pPr>
              <w:ind w:firstLineChars="0" w:firstLine="0"/>
              <w:rPr>
                <w:rStyle w:val="afc"/>
                <w:rFonts w:ascii="Times New Roman"/>
                <w:sz w:val="18"/>
                <w:szCs w:val="18"/>
              </w:rPr>
            </w:pPr>
            <w:r w:rsidRPr="00217E36">
              <w:rPr>
                <w:color w:val="000000"/>
                <w:kern w:val="0"/>
                <w:sz w:val="18"/>
                <w:szCs w:val="18"/>
                <w:highlight w:val="white"/>
              </w:rPr>
              <w:t>征收品目代码</w:t>
            </w:r>
          </w:p>
        </w:tc>
        <w:tc>
          <w:tcPr>
            <w:tcW w:w="709"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9</w:t>
            </w:r>
          </w:p>
        </w:tc>
        <w:tc>
          <w:tcPr>
            <w:tcW w:w="708"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M</w:t>
            </w:r>
          </w:p>
        </w:tc>
        <w:tc>
          <w:tcPr>
            <w:tcW w:w="1701"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C046E3" w:rsidRPr="00C37F32" w:rsidRDefault="00C046E3" w:rsidP="00C046E3">
            <w:pPr>
              <w:ind w:firstLineChars="0" w:firstLine="0"/>
              <w:rPr>
                <w:rStyle w:val="afc"/>
                <w:rFonts w:ascii="Times New Roman"/>
                <w:sz w:val="18"/>
                <w:szCs w:val="18"/>
              </w:rPr>
            </w:pPr>
          </w:p>
        </w:tc>
      </w:tr>
      <w:tr w:rsidR="00C046E3" w:rsidRPr="00BE0356" w:rsidTr="00C046E3">
        <w:trPr>
          <w:jc w:val="center"/>
        </w:trPr>
        <w:tc>
          <w:tcPr>
            <w:tcW w:w="1980" w:type="dxa"/>
            <w:shd w:val="clear" w:color="auto" w:fill="auto"/>
            <w:vAlign w:val="center"/>
          </w:tcPr>
          <w:p w:rsidR="00C046E3" w:rsidRPr="00523A12" w:rsidRDefault="00C046E3" w:rsidP="00C046E3">
            <w:pPr>
              <w:ind w:firstLineChars="0" w:firstLine="0"/>
              <w:rPr>
                <w:rStyle w:val="afc"/>
                <w:rFonts w:ascii="Times New Roman"/>
                <w:sz w:val="18"/>
                <w:szCs w:val="18"/>
              </w:rPr>
            </w:pPr>
            <w:r>
              <w:rPr>
                <w:rStyle w:val="afc"/>
                <w:rFonts w:ascii="Times New Roman"/>
                <w:sz w:val="18"/>
              </w:rPr>
              <w:lastRenderedPageBreak/>
              <w:t>--</w:t>
            </w:r>
            <w:r w:rsidRPr="003F0302">
              <w:rPr>
                <w:rStyle w:val="afc"/>
                <w:rFonts w:ascii="Times New Roman"/>
                <w:sz w:val="18"/>
              </w:rPr>
              <w:t>items_name</w:t>
            </w:r>
          </w:p>
        </w:tc>
        <w:tc>
          <w:tcPr>
            <w:tcW w:w="1701" w:type="dxa"/>
            <w:shd w:val="clear" w:color="auto" w:fill="auto"/>
            <w:vAlign w:val="center"/>
          </w:tcPr>
          <w:p w:rsidR="00C046E3" w:rsidRDefault="00C046E3" w:rsidP="00C046E3">
            <w:pPr>
              <w:ind w:firstLineChars="0" w:firstLine="0"/>
              <w:rPr>
                <w:rStyle w:val="afc"/>
                <w:rFonts w:ascii="Times New Roman"/>
                <w:sz w:val="18"/>
                <w:szCs w:val="18"/>
              </w:rPr>
            </w:pPr>
            <w:r w:rsidRPr="00217E36">
              <w:rPr>
                <w:color w:val="000000"/>
                <w:kern w:val="0"/>
                <w:sz w:val="18"/>
                <w:szCs w:val="18"/>
                <w:highlight w:val="white"/>
              </w:rPr>
              <w:t>征收品目名称</w:t>
            </w:r>
          </w:p>
        </w:tc>
        <w:tc>
          <w:tcPr>
            <w:tcW w:w="709"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100</w:t>
            </w:r>
          </w:p>
        </w:tc>
        <w:tc>
          <w:tcPr>
            <w:tcW w:w="708"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M</w:t>
            </w:r>
          </w:p>
        </w:tc>
        <w:tc>
          <w:tcPr>
            <w:tcW w:w="1701"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C046E3" w:rsidRPr="00C37F32" w:rsidRDefault="00C046E3" w:rsidP="00C046E3">
            <w:pPr>
              <w:ind w:firstLineChars="0" w:firstLine="0"/>
              <w:rPr>
                <w:rStyle w:val="afc"/>
                <w:rFonts w:ascii="Times New Roman"/>
                <w:sz w:val="18"/>
                <w:szCs w:val="18"/>
              </w:rPr>
            </w:pPr>
          </w:p>
        </w:tc>
      </w:tr>
      <w:tr w:rsidR="00C046E3" w:rsidRPr="00BE0356" w:rsidTr="00C046E3">
        <w:trPr>
          <w:jc w:val="center"/>
        </w:trPr>
        <w:tc>
          <w:tcPr>
            <w:tcW w:w="1980" w:type="dxa"/>
            <w:shd w:val="clear" w:color="auto" w:fill="auto"/>
            <w:vAlign w:val="center"/>
          </w:tcPr>
          <w:p w:rsidR="00C046E3" w:rsidRPr="00523A12" w:rsidRDefault="00C046E3" w:rsidP="00C046E3">
            <w:pPr>
              <w:ind w:firstLineChars="0" w:firstLine="0"/>
              <w:rPr>
                <w:rStyle w:val="afc"/>
                <w:rFonts w:ascii="Times New Roman"/>
                <w:sz w:val="18"/>
                <w:szCs w:val="18"/>
              </w:rPr>
            </w:pPr>
            <w:r>
              <w:rPr>
                <w:rStyle w:val="afc"/>
                <w:rFonts w:ascii="Times New Roman"/>
                <w:sz w:val="18"/>
              </w:rPr>
              <w:t>--</w:t>
            </w:r>
            <w:r w:rsidRPr="003F0302">
              <w:rPr>
                <w:rStyle w:val="afc"/>
                <w:rFonts w:ascii="Times New Roman"/>
                <w:sz w:val="18"/>
              </w:rPr>
              <w:t>sub_item_code</w:t>
            </w:r>
          </w:p>
        </w:tc>
        <w:tc>
          <w:tcPr>
            <w:tcW w:w="1701" w:type="dxa"/>
            <w:shd w:val="clear" w:color="auto" w:fill="auto"/>
            <w:vAlign w:val="center"/>
          </w:tcPr>
          <w:p w:rsidR="00C046E3" w:rsidRDefault="00C046E3" w:rsidP="00C046E3">
            <w:pPr>
              <w:ind w:firstLineChars="0" w:firstLine="0"/>
              <w:rPr>
                <w:rStyle w:val="afc"/>
                <w:rFonts w:ascii="Times New Roman"/>
                <w:sz w:val="18"/>
                <w:szCs w:val="18"/>
              </w:rPr>
            </w:pPr>
            <w:r w:rsidRPr="00217E36">
              <w:rPr>
                <w:color w:val="000000"/>
                <w:kern w:val="0"/>
                <w:sz w:val="18"/>
                <w:szCs w:val="18"/>
                <w:highlight w:val="white"/>
              </w:rPr>
              <w:t>征收子目代码</w:t>
            </w:r>
          </w:p>
        </w:tc>
        <w:tc>
          <w:tcPr>
            <w:tcW w:w="709"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16</w:t>
            </w:r>
          </w:p>
        </w:tc>
        <w:tc>
          <w:tcPr>
            <w:tcW w:w="708"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M</w:t>
            </w:r>
          </w:p>
        </w:tc>
        <w:tc>
          <w:tcPr>
            <w:tcW w:w="1701"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C046E3" w:rsidRPr="00C37F32" w:rsidRDefault="00C046E3" w:rsidP="00C046E3">
            <w:pPr>
              <w:ind w:firstLineChars="0" w:firstLine="0"/>
              <w:rPr>
                <w:rStyle w:val="afc"/>
                <w:rFonts w:ascii="Times New Roman"/>
                <w:sz w:val="18"/>
                <w:szCs w:val="18"/>
              </w:rPr>
            </w:pPr>
          </w:p>
        </w:tc>
      </w:tr>
      <w:tr w:rsidR="00C046E3" w:rsidRPr="00BE0356" w:rsidTr="00C046E3">
        <w:trPr>
          <w:jc w:val="center"/>
        </w:trPr>
        <w:tc>
          <w:tcPr>
            <w:tcW w:w="1980" w:type="dxa"/>
            <w:shd w:val="clear" w:color="auto" w:fill="auto"/>
            <w:vAlign w:val="center"/>
          </w:tcPr>
          <w:p w:rsidR="00C046E3" w:rsidRPr="00523A12" w:rsidRDefault="00C046E3" w:rsidP="00C046E3">
            <w:pPr>
              <w:ind w:firstLineChars="0" w:firstLine="0"/>
              <w:rPr>
                <w:rStyle w:val="afc"/>
                <w:rFonts w:ascii="Times New Roman"/>
                <w:sz w:val="18"/>
                <w:szCs w:val="18"/>
              </w:rPr>
            </w:pPr>
            <w:r>
              <w:rPr>
                <w:rStyle w:val="afc"/>
                <w:rFonts w:ascii="Times New Roman"/>
                <w:sz w:val="18"/>
              </w:rPr>
              <w:t>--</w:t>
            </w:r>
            <w:r w:rsidRPr="003F0302">
              <w:rPr>
                <w:rStyle w:val="afc"/>
                <w:rFonts w:ascii="Times New Roman"/>
                <w:sz w:val="18"/>
              </w:rPr>
              <w:t>sub_item_name</w:t>
            </w:r>
          </w:p>
        </w:tc>
        <w:tc>
          <w:tcPr>
            <w:tcW w:w="1701" w:type="dxa"/>
            <w:shd w:val="clear" w:color="auto" w:fill="auto"/>
            <w:vAlign w:val="center"/>
          </w:tcPr>
          <w:p w:rsidR="00C046E3" w:rsidRDefault="00C046E3" w:rsidP="00C046E3">
            <w:pPr>
              <w:ind w:firstLineChars="0" w:firstLine="0"/>
              <w:rPr>
                <w:rStyle w:val="afc"/>
                <w:rFonts w:ascii="Times New Roman"/>
                <w:sz w:val="18"/>
                <w:szCs w:val="18"/>
              </w:rPr>
            </w:pPr>
            <w:r w:rsidRPr="00217E36">
              <w:rPr>
                <w:color w:val="000000"/>
                <w:kern w:val="0"/>
                <w:sz w:val="18"/>
                <w:szCs w:val="18"/>
                <w:highlight w:val="white"/>
              </w:rPr>
              <w:t>征收子目名称</w:t>
            </w:r>
          </w:p>
        </w:tc>
        <w:tc>
          <w:tcPr>
            <w:tcW w:w="709"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100</w:t>
            </w:r>
          </w:p>
        </w:tc>
        <w:tc>
          <w:tcPr>
            <w:tcW w:w="708"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M</w:t>
            </w:r>
          </w:p>
        </w:tc>
        <w:tc>
          <w:tcPr>
            <w:tcW w:w="1701"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C046E3" w:rsidRPr="00C37F32" w:rsidRDefault="00C046E3" w:rsidP="00C046E3">
            <w:pPr>
              <w:ind w:firstLineChars="0" w:firstLine="0"/>
              <w:rPr>
                <w:rStyle w:val="afc"/>
                <w:rFonts w:ascii="Times New Roman"/>
                <w:sz w:val="18"/>
                <w:szCs w:val="18"/>
              </w:rPr>
            </w:pPr>
          </w:p>
        </w:tc>
      </w:tr>
      <w:tr w:rsidR="00C046E3" w:rsidRPr="00BE0356" w:rsidTr="00C046E3">
        <w:trPr>
          <w:jc w:val="center"/>
        </w:trPr>
        <w:tc>
          <w:tcPr>
            <w:tcW w:w="1980" w:type="dxa"/>
            <w:shd w:val="clear" w:color="auto" w:fill="auto"/>
            <w:vAlign w:val="center"/>
          </w:tcPr>
          <w:p w:rsidR="00C046E3" w:rsidRPr="00523A12" w:rsidRDefault="00C046E3" w:rsidP="00C046E3">
            <w:pPr>
              <w:ind w:firstLineChars="0" w:firstLine="0"/>
              <w:rPr>
                <w:rStyle w:val="afc"/>
                <w:rFonts w:ascii="Times New Roman"/>
                <w:sz w:val="18"/>
                <w:szCs w:val="18"/>
              </w:rPr>
            </w:pPr>
            <w:r>
              <w:rPr>
                <w:rStyle w:val="afc"/>
                <w:rFonts w:ascii="Times New Roman"/>
                <w:sz w:val="18"/>
              </w:rPr>
              <w:t>--</w:t>
            </w:r>
            <w:r w:rsidRPr="003F0302">
              <w:rPr>
                <w:rStyle w:val="afc"/>
                <w:rFonts w:ascii="Times New Roman"/>
                <w:sz w:val="18"/>
              </w:rPr>
              <w:t>pay_rate</w:t>
            </w:r>
          </w:p>
        </w:tc>
        <w:tc>
          <w:tcPr>
            <w:tcW w:w="1701" w:type="dxa"/>
            <w:shd w:val="clear" w:color="auto" w:fill="auto"/>
            <w:vAlign w:val="center"/>
          </w:tcPr>
          <w:p w:rsidR="00C046E3" w:rsidRDefault="00C046E3" w:rsidP="00C046E3">
            <w:pPr>
              <w:ind w:firstLineChars="0" w:firstLine="0"/>
              <w:rPr>
                <w:rStyle w:val="afc"/>
                <w:rFonts w:ascii="Times New Roman"/>
                <w:sz w:val="18"/>
                <w:szCs w:val="18"/>
              </w:rPr>
            </w:pPr>
            <w:r w:rsidRPr="00217E36">
              <w:rPr>
                <w:rFonts w:hint="eastAsia"/>
                <w:color w:val="000000"/>
                <w:kern w:val="0"/>
                <w:sz w:val="18"/>
                <w:szCs w:val="18"/>
                <w:highlight w:val="white"/>
              </w:rPr>
              <w:t>缴费</w:t>
            </w:r>
            <w:r w:rsidRPr="00217E36">
              <w:rPr>
                <w:color w:val="000000"/>
                <w:kern w:val="0"/>
                <w:sz w:val="18"/>
                <w:szCs w:val="18"/>
                <w:highlight w:val="white"/>
              </w:rPr>
              <w:t>比例</w:t>
            </w:r>
          </w:p>
        </w:tc>
        <w:tc>
          <w:tcPr>
            <w:tcW w:w="709"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4.2</w:t>
            </w:r>
          </w:p>
        </w:tc>
        <w:tc>
          <w:tcPr>
            <w:tcW w:w="708"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D</w:t>
            </w:r>
          </w:p>
        </w:tc>
        <w:tc>
          <w:tcPr>
            <w:tcW w:w="709"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C</w:t>
            </w:r>
          </w:p>
        </w:tc>
        <w:tc>
          <w:tcPr>
            <w:tcW w:w="1701"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C046E3" w:rsidRPr="00C37F32" w:rsidRDefault="00C046E3" w:rsidP="00C046E3">
            <w:pPr>
              <w:ind w:firstLineChars="0" w:firstLine="0"/>
              <w:rPr>
                <w:rStyle w:val="afc"/>
                <w:rFonts w:ascii="Times New Roman"/>
                <w:sz w:val="18"/>
                <w:szCs w:val="18"/>
              </w:rPr>
            </w:pPr>
          </w:p>
        </w:tc>
      </w:tr>
      <w:tr w:rsidR="00C046E3" w:rsidRPr="00BE0356" w:rsidTr="00C046E3">
        <w:trPr>
          <w:jc w:val="center"/>
        </w:trPr>
        <w:tc>
          <w:tcPr>
            <w:tcW w:w="1980" w:type="dxa"/>
            <w:shd w:val="clear" w:color="auto" w:fill="auto"/>
            <w:vAlign w:val="center"/>
          </w:tcPr>
          <w:p w:rsidR="00C046E3" w:rsidRPr="00523A12" w:rsidRDefault="00C046E3" w:rsidP="00C046E3">
            <w:pPr>
              <w:ind w:firstLineChars="0" w:firstLine="0"/>
              <w:rPr>
                <w:rStyle w:val="afc"/>
                <w:rFonts w:ascii="Times New Roman"/>
                <w:sz w:val="18"/>
                <w:szCs w:val="18"/>
              </w:rPr>
            </w:pPr>
            <w:r>
              <w:rPr>
                <w:rStyle w:val="afc"/>
                <w:rFonts w:ascii="Times New Roman"/>
                <w:sz w:val="18"/>
              </w:rPr>
              <w:t>--</w:t>
            </w:r>
            <w:r w:rsidRPr="003F0302">
              <w:rPr>
                <w:rStyle w:val="afc"/>
                <w:rFonts w:ascii="Times New Roman"/>
                <w:sz w:val="18"/>
              </w:rPr>
              <w:t>pay_base</w:t>
            </w:r>
          </w:p>
        </w:tc>
        <w:tc>
          <w:tcPr>
            <w:tcW w:w="1701" w:type="dxa"/>
            <w:shd w:val="clear" w:color="auto" w:fill="auto"/>
            <w:vAlign w:val="center"/>
          </w:tcPr>
          <w:p w:rsidR="00C046E3" w:rsidRDefault="00C046E3" w:rsidP="00C046E3">
            <w:pPr>
              <w:ind w:firstLineChars="0" w:firstLine="0"/>
              <w:rPr>
                <w:rStyle w:val="afc"/>
                <w:rFonts w:ascii="Times New Roman"/>
                <w:sz w:val="18"/>
                <w:szCs w:val="18"/>
              </w:rPr>
            </w:pPr>
            <w:r w:rsidRPr="00217E36">
              <w:rPr>
                <w:color w:val="000000"/>
                <w:kern w:val="0"/>
                <w:sz w:val="18"/>
                <w:szCs w:val="18"/>
                <w:highlight w:val="white"/>
              </w:rPr>
              <w:t>缴费</w:t>
            </w:r>
            <w:r w:rsidRPr="00217E36">
              <w:rPr>
                <w:rFonts w:hint="eastAsia"/>
                <w:color w:val="000000"/>
                <w:kern w:val="0"/>
                <w:sz w:val="18"/>
                <w:szCs w:val="18"/>
                <w:highlight w:val="white"/>
              </w:rPr>
              <w:t>基数</w:t>
            </w:r>
          </w:p>
        </w:tc>
        <w:tc>
          <w:tcPr>
            <w:tcW w:w="709"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18</w:t>
            </w:r>
            <w:r>
              <w:rPr>
                <w:rStyle w:val="afc"/>
                <w:rFonts w:ascii="Times New Roman"/>
                <w:sz w:val="18"/>
                <w:szCs w:val="18"/>
              </w:rPr>
              <w:t>.2</w:t>
            </w:r>
          </w:p>
        </w:tc>
        <w:tc>
          <w:tcPr>
            <w:tcW w:w="708"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D</w:t>
            </w:r>
          </w:p>
        </w:tc>
        <w:tc>
          <w:tcPr>
            <w:tcW w:w="709"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C</w:t>
            </w:r>
          </w:p>
        </w:tc>
        <w:tc>
          <w:tcPr>
            <w:tcW w:w="1701"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C046E3" w:rsidRPr="00C37F32" w:rsidRDefault="00C046E3" w:rsidP="00C046E3">
            <w:pPr>
              <w:ind w:firstLineChars="0" w:firstLine="0"/>
              <w:rPr>
                <w:rStyle w:val="afc"/>
                <w:rFonts w:ascii="Times New Roman"/>
                <w:sz w:val="18"/>
                <w:szCs w:val="18"/>
              </w:rPr>
            </w:pPr>
          </w:p>
        </w:tc>
      </w:tr>
      <w:tr w:rsidR="00C046E3" w:rsidRPr="00BE0356" w:rsidTr="00C046E3">
        <w:trPr>
          <w:jc w:val="center"/>
        </w:trPr>
        <w:tc>
          <w:tcPr>
            <w:tcW w:w="1980" w:type="dxa"/>
            <w:shd w:val="clear" w:color="auto" w:fill="auto"/>
            <w:vAlign w:val="center"/>
          </w:tcPr>
          <w:p w:rsidR="00C046E3" w:rsidRPr="00523A12" w:rsidRDefault="00C046E3" w:rsidP="00C046E3">
            <w:pPr>
              <w:ind w:firstLineChars="0" w:firstLine="0"/>
              <w:rPr>
                <w:rStyle w:val="afc"/>
                <w:rFonts w:ascii="Times New Roman"/>
                <w:sz w:val="18"/>
                <w:szCs w:val="18"/>
              </w:rPr>
            </w:pPr>
            <w:r>
              <w:rPr>
                <w:rStyle w:val="afc"/>
                <w:rFonts w:ascii="Times New Roman"/>
                <w:sz w:val="18"/>
              </w:rPr>
              <w:t>--</w:t>
            </w:r>
            <w:r w:rsidRPr="003F0302">
              <w:rPr>
                <w:rStyle w:val="afc"/>
                <w:rFonts w:ascii="Times New Roman"/>
                <w:sz w:val="18"/>
              </w:rPr>
              <w:t>pay_amt</w:t>
            </w:r>
          </w:p>
        </w:tc>
        <w:tc>
          <w:tcPr>
            <w:tcW w:w="1701" w:type="dxa"/>
            <w:shd w:val="clear" w:color="auto" w:fill="auto"/>
            <w:vAlign w:val="center"/>
          </w:tcPr>
          <w:p w:rsidR="00C046E3" w:rsidRDefault="00C046E3" w:rsidP="00C046E3">
            <w:pPr>
              <w:ind w:firstLineChars="0" w:firstLine="0"/>
              <w:rPr>
                <w:rStyle w:val="afc"/>
                <w:rFonts w:ascii="Times New Roman"/>
                <w:sz w:val="18"/>
                <w:szCs w:val="18"/>
              </w:rPr>
            </w:pPr>
            <w:r w:rsidRPr="00217E36">
              <w:rPr>
                <w:color w:val="000000"/>
                <w:kern w:val="0"/>
                <w:sz w:val="18"/>
                <w:szCs w:val="18"/>
                <w:highlight w:val="white"/>
              </w:rPr>
              <w:t>缴费金额</w:t>
            </w:r>
          </w:p>
        </w:tc>
        <w:tc>
          <w:tcPr>
            <w:tcW w:w="709"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18.2</w:t>
            </w:r>
          </w:p>
        </w:tc>
        <w:tc>
          <w:tcPr>
            <w:tcW w:w="708"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D</w:t>
            </w:r>
          </w:p>
        </w:tc>
        <w:tc>
          <w:tcPr>
            <w:tcW w:w="709"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M</w:t>
            </w:r>
          </w:p>
        </w:tc>
        <w:tc>
          <w:tcPr>
            <w:tcW w:w="1701" w:type="dxa"/>
            <w:shd w:val="clear" w:color="auto" w:fill="auto"/>
            <w:vAlign w:val="center"/>
          </w:tcPr>
          <w:p w:rsidR="00C046E3" w:rsidRDefault="00C046E3" w:rsidP="00C046E3">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C046E3" w:rsidRPr="00C37F32" w:rsidRDefault="00C046E3" w:rsidP="00C046E3">
            <w:pPr>
              <w:ind w:firstLineChars="0" w:firstLine="0"/>
              <w:rPr>
                <w:rStyle w:val="afc"/>
                <w:rFonts w:ascii="Times New Roman"/>
                <w:sz w:val="18"/>
                <w:szCs w:val="18"/>
              </w:rPr>
            </w:pPr>
          </w:p>
        </w:tc>
      </w:tr>
    </w:tbl>
    <w:p w:rsidR="00551C98" w:rsidRDefault="00551C98" w:rsidP="00B578EC">
      <w:pPr>
        <w:ind w:firstLineChars="0" w:firstLine="0"/>
      </w:pPr>
    </w:p>
    <w:p w:rsidR="00F928E3" w:rsidRDefault="00580AFE" w:rsidP="00DB275A">
      <w:pPr>
        <w:pStyle w:val="21"/>
        <w:numPr>
          <w:ilvl w:val="1"/>
          <w:numId w:val="1"/>
        </w:numPr>
        <w:ind w:left="0" w:firstLine="0"/>
      </w:pPr>
      <w:bookmarkStart w:id="84" w:name="_Toc8133765"/>
      <w:r>
        <w:rPr>
          <w:rFonts w:hint="eastAsia"/>
        </w:rPr>
        <w:t>个人</w:t>
      </w:r>
      <w:r>
        <w:t>银行缴费流水查询</w:t>
      </w:r>
      <w:r w:rsidR="00133535">
        <w:rPr>
          <w:rFonts w:hint="eastAsia"/>
        </w:rPr>
        <w:t>（作废）</w:t>
      </w:r>
      <w:bookmarkEnd w:id="84"/>
    </w:p>
    <w:p w:rsidR="00F928E3" w:rsidRDefault="00580AFE" w:rsidP="00F928E3">
      <w:pPr>
        <w:pStyle w:val="3"/>
      </w:pPr>
      <w:bookmarkStart w:id="85" w:name="_Toc8133766"/>
      <w:r>
        <w:rPr>
          <w:rFonts w:hint="eastAsia"/>
        </w:rPr>
        <w:t>个人银行</w:t>
      </w:r>
      <w:r>
        <w:t>缴费流水</w:t>
      </w:r>
      <w:r w:rsidR="00BD42AB">
        <w:rPr>
          <w:rFonts w:hint="eastAsia"/>
        </w:rPr>
        <w:t>查询</w:t>
      </w:r>
      <w:r w:rsidR="00997501">
        <w:t>服务</w:t>
      </w:r>
      <w:r>
        <w:rPr>
          <w:rFonts w:hint="eastAsia"/>
        </w:rPr>
        <w:t>(</w:t>
      </w:r>
      <w:r>
        <w:t>oBOW712705</w:t>
      </w:r>
      <w:r>
        <w:rPr>
          <w:rFonts w:hint="eastAsia"/>
        </w:rPr>
        <w:t>)</w:t>
      </w:r>
      <w:bookmarkEnd w:id="85"/>
    </w:p>
    <w:p w:rsidR="00F928E3" w:rsidRDefault="00F928E3" w:rsidP="00F928E3">
      <w:pPr>
        <w:ind w:firstLine="480"/>
      </w:pPr>
      <w:r>
        <w:rPr>
          <w:rFonts w:hint="eastAsia"/>
        </w:rPr>
        <w:t>系统标识：</w:t>
      </w:r>
      <w:r w:rsidR="00580AFE">
        <w:t>OBOW</w:t>
      </w:r>
    </w:p>
    <w:p w:rsidR="00F928E3" w:rsidRPr="00412DD5" w:rsidRDefault="00F928E3" w:rsidP="00F928E3">
      <w:pPr>
        <w:ind w:firstLine="480"/>
      </w:pPr>
      <w:r>
        <w:rPr>
          <w:rFonts w:hint="eastAsia"/>
        </w:rPr>
        <w:t>交易码：</w:t>
      </w:r>
      <w:r w:rsidR="00BD42AB">
        <w:t>712</w:t>
      </w:r>
      <w:r w:rsidR="00580AFE">
        <w:t>705</w:t>
      </w:r>
    </w:p>
    <w:p w:rsidR="00F928E3" w:rsidRDefault="00F928E3" w:rsidP="00F928E3">
      <w:pPr>
        <w:pStyle w:val="3"/>
      </w:pPr>
      <w:bookmarkStart w:id="86" w:name="_Toc8133767"/>
      <w:r>
        <w:rPr>
          <w:rFonts w:hint="eastAsia"/>
        </w:rPr>
        <w:t>业务功能</w:t>
      </w:r>
      <w:bookmarkEnd w:id="86"/>
    </w:p>
    <w:p w:rsidR="00F928E3" w:rsidRDefault="00B45890" w:rsidP="00F928E3">
      <w:pPr>
        <w:ind w:firstLine="480"/>
      </w:pPr>
      <w:r>
        <w:rPr>
          <w:rFonts w:hint="eastAsia"/>
        </w:rPr>
        <w:t>实现</w:t>
      </w:r>
      <w:r w:rsidR="00580AFE">
        <w:rPr>
          <w:rFonts w:hint="eastAsia"/>
        </w:rPr>
        <w:t>查询并</w:t>
      </w:r>
      <w:r w:rsidR="00580AFE">
        <w:t>返回个人银行缴费流水信息</w:t>
      </w:r>
      <w:r>
        <w:rPr>
          <w:rFonts w:hint="eastAsia"/>
        </w:rPr>
        <w:t>的</w:t>
      </w:r>
      <w:r>
        <w:t>功能</w:t>
      </w:r>
      <w:r w:rsidR="00F928E3">
        <w:rPr>
          <w:rFonts w:hint="eastAsia"/>
        </w:rPr>
        <w:t>。</w:t>
      </w:r>
    </w:p>
    <w:p w:rsidR="00F928E3" w:rsidRDefault="00F928E3" w:rsidP="00F928E3">
      <w:pPr>
        <w:pStyle w:val="3"/>
      </w:pPr>
      <w:bookmarkStart w:id="87" w:name="_Toc8133768"/>
      <w:r>
        <w:rPr>
          <w:rFonts w:hint="eastAsia"/>
        </w:rPr>
        <w:t>请求报文</w:t>
      </w:r>
      <w:bookmarkEnd w:id="87"/>
    </w:p>
    <w:p w:rsidR="00F928E3" w:rsidRPr="00ED5D84" w:rsidRDefault="00F928E3" w:rsidP="00F928E3">
      <w:pPr>
        <w:ind w:firstLine="480"/>
        <w:rPr>
          <w:rStyle w:val="afc"/>
        </w:rPr>
      </w:pPr>
      <w:r w:rsidRPr="00ED5D84">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ED5D84">
        <w:rPr>
          <w:rStyle w:val="afc"/>
          <w:rFonts w:hint="eastAsia"/>
        </w:rPr>
        <w:t>/</w:t>
      </w:r>
      <w:r>
        <w:rPr>
          <w:rStyle w:val="afc"/>
          <w:rFonts w:hint="eastAsia"/>
        </w:rPr>
        <w:t>body/</w:t>
      </w:r>
      <w:r w:rsidRPr="00C2789D">
        <w:rPr>
          <w:rStyle w:val="afc"/>
          <w:rFonts w:hint="eastAsia"/>
        </w:rPr>
        <w:t>request/</w:t>
      </w:r>
      <w:r w:rsidRPr="00B0614D">
        <w:rPr>
          <w:rStyle w:val="afc"/>
        </w:rPr>
        <w:t>xfaceTradeDTO</w:t>
      </w:r>
      <w:r>
        <w:rPr>
          <w:rStyle w:val="afc"/>
          <w:rFonts w:hint="eastAsia"/>
        </w:rPr>
        <w:t>/</w:t>
      </w:r>
      <w:r w:rsidR="00B45890">
        <w:t>oBOW712</w:t>
      </w:r>
      <w:r w:rsidR="00580AFE">
        <w:t>705</w:t>
      </w:r>
      <w:r w:rsidRPr="00B1794C">
        <w:t>DTO</w:t>
      </w:r>
    </w:p>
    <w:p w:rsidR="00F928E3" w:rsidRDefault="00F928E3" w:rsidP="00F928E3">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t xml:space="preserve">.9 </w:t>
      </w:r>
      <w:r w:rsidR="00580AFE">
        <w:rPr>
          <w:rFonts w:hint="eastAsia"/>
        </w:rPr>
        <w:t>个人</w:t>
      </w:r>
      <w:r w:rsidR="00580AFE">
        <w:t>银行缴费流水</w:t>
      </w:r>
      <w:r w:rsidR="00B45890">
        <w:t>查询</w:t>
      </w:r>
      <w:r>
        <w:rPr>
          <w:rFonts w:hint="eastAsia"/>
        </w:rPr>
        <w:t>请求</w:t>
      </w:r>
      <w:r>
        <w:t>报文</w:t>
      </w:r>
    </w:p>
    <w:tbl>
      <w:tblPr>
        <w:tblStyle w:val="af4"/>
        <w:tblW w:w="9072" w:type="dxa"/>
        <w:jc w:val="center"/>
        <w:tblLayout w:type="fixed"/>
        <w:tblLook w:val="04A0"/>
      </w:tblPr>
      <w:tblGrid>
        <w:gridCol w:w="1838"/>
        <w:gridCol w:w="1843"/>
        <w:gridCol w:w="709"/>
        <w:gridCol w:w="708"/>
        <w:gridCol w:w="709"/>
        <w:gridCol w:w="992"/>
        <w:gridCol w:w="2273"/>
      </w:tblGrid>
      <w:tr w:rsidR="00F928E3" w:rsidRPr="00BE0356" w:rsidTr="008904D2">
        <w:trPr>
          <w:jc w:val="center"/>
        </w:trPr>
        <w:tc>
          <w:tcPr>
            <w:tcW w:w="1838" w:type="dxa"/>
            <w:shd w:val="clear" w:color="auto" w:fill="5B9BD5" w:themeFill="accent1"/>
            <w:vAlign w:val="center"/>
          </w:tcPr>
          <w:p w:rsidR="00F928E3" w:rsidRPr="00BE0356" w:rsidRDefault="00F928E3" w:rsidP="00107845">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843" w:type="dxa"/>
            <w:shd w:val="clear" w:color="auto" w:fill="5B9BD5" w:themeFill="accent1"/>
            <w:vAlign w:val="center"/>
          </w:tcPr>
          <w:p w:rsidR="00F928E3" w:rsidRPr="00BE0356" w:rsidRDefault="00F928E3" w:rsidP="00107845">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09" w:type="dxa"/>
            <w:shd w:val="clear" w:color="auto" w:fill="5B9BD5" w:themeFill="accent1"/>
            <w:vAlign w:val="center"/>
          </w:tcPr>
          <w:p w:rsidR="00F928E3" w:rsidRPr="00BE0356" w:rsidRDefault="00F928E3" w:rsidP="00107845">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08" w:type="dxa"/>
            <w:shd w:val="clear" w:color="auto" w:fill="5B9BD5" w:themeFill="accent1"/>
            <w:vAlign w:val="center"/>
          </w:tcPr>
          <w:p w:rsidR="00F928E3" w:rsidRPr="00BE0356" w:rsidRDefault="00F928E3" w:rsidP="00107845">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09" w:type="dxa"/>
            <w:shd w:val="clear" w:color="auto" w:fill="5B9BD5" w:themeFill="accent1"/>
            <w:vAlign w:val="center"/>
          </w:tcPr>
          <w:p w:rsidR="00F928E3" w:rsidRPr="00BE0356" w:rsidRDefault="00F928E3" w:rsidP="00107845">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992" w:type="dxa"/>
            <w:shd w:val="clear" w:color="auto" w:fill="5B9BD5" w:themeFill="accent1"/>
            <w:vAlign w:val="center"/>
          </w:tcPr>
          <w:p w:rsidR="00F928E3" w:rsidRPr="00BE0356" w:rsidRDefault="00F928E3" w:rsidP="00107845">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2273" w:type="dxa"/>
            <w:shd w:val="clear" w:color="auto" w:fill="5B9BD5" w:themeFill="accent1"/>
            <w:vAlign w:val="center"/>
          </w:tcPr>
          <w:p w:rsidR="00F928E3" w:rsidRPr="00BE0356" w:rsidRDefault="00F928E3" w:rsidP="00107845">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F928E3" w:rsidRPr="00F95887" w:rsidTr="008904D2">
        <w:trPr>
          <w:jc w:val="center"/>
        </w:trPr>
        <w:tc>
          <w:tcPr>
            <w:tcW w:w="1838" w:type="dxa"/>
            <w:vAlign w:val="center"/>
          </w:tcPr>
          <w:p w:rsidR="00F928E3" w:rsidRPr="00F95887" w:rsidRDefault="00F928E3" w:rsidP="00107845">
            <w:pPr>
              <w:ind w:firstLineChars="0" w:firstLine="0"/>
              <w:rPr>
                <w:rStyle w:val="afc"/>
                <w:sz w:val="18"/>
                <w:szCs w:val="18"/>
              </w:rPr>
            </w:pPr>
            <w:r w:rsidRPr="00787BD6">
              <w:rPr>
                <w:rStyle w:val="afc"/>
                <w:rFonts w:ascii="Times New Roman"/>
                <w:sz w:val="18"/>
                <w:szCs w:val="18"/>
              </w:rPr>
              <w:t>middHead</w:t>
            </w:r>
          </w:p>
        </w:tc>
        <w:tc>
          <w:tcPr>
            <w:tcW w:w="1843" w:type="dxa"/>
            <w:vAlign w:val="center"/>
          </w:tcPr>
          <w:p w:rsidR="00F928E3" w:rsidRPr="00F95887" w:rsidRDefault="00F928E3" w:rsidP="00107845">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头结点</w:t>
            </w:r>
          </w:p>
        </w:tc>
        <w:tc>
          <w:tcPr>
            <w:tcW w:w="709" w:type="dxa"/>
            <w:vAlign w:val="center"/>
          </w:tcPr>
          <w:p w:rsidR="00F928E3" w:rsidRPr="00F95887" w:rsidRDefault="00F928E3" w:rsidP="00107845">
            <w:pPr>
              <w:ind w:firstLineChars="0" w:firstLine="0"/>
              <w:rPr>
                <w:rStyle w:val="afc"/>
                <w:sz w:val="18"/>
                <w:szCs w:val="18"/>
              </w:rPr>
            </w:pPr>
          </w:p>
        </w:tc>
        <w:tc>
          <w:tcPr>
            <w:tcW w:w="708" w:type="dxa"/>
            <w:vAlign w:val="center"/>
          </w:tcPr>
          <w:p w:rsidR="00F928E3" w:rsidRPr="00F95887" w:rsidRDefault="00F928E3" w:rsidP="00107845">
            <w:pPr>
              <w:ind w:firstLineChars="0" w:firstLine="0"/>
              <w:rPr>
                <w:rStyle w:val="afc"/>
                <w:sz w:val="18"/>
                <w:szCs w:val="18"/>
              </w:rPr>
            </w:pPr>
          </w:p>
        </w:tc>
        <w:tc>
          <w:tcPr>
            <w:tcW w:w="709" w:type="dxa"/>
            <w:vAlign w:val="center"/>
          </w:tcPr>
          <w:p w:rsidR="00F928E3" w:rsidRPr="00F95887" w:rsidRDefault="00F928E3" w:rsidP="00107845">
            <w:pPr>
              <w:ind w:firstLineChars="0" w:firstLine="0"/>
              <w:rPr>
                <w:rStyle w:val="afc"/>
                <w:sz w:val="18"/>
                <w:szCs w:val="18"/>
              </w:rPr>
            </w:pPr>
          </w:p>
        </w:tc>
        <w:tc>
          <w:tcPr>
            <w:tcW w:w="992" w:type="dxa"/>
            <w:vAlign w:val="center"/>
          </w:tcPr>
          <w:p w:rsidR="00F928E3" w:rsidRPr="00F95887" w:rsidRDefault="00F928E3" w:rsidP="00107845">
            <w:pPr>
              <w:ind w:firstLineChars="0" w:firstLine="0"/>
              <w:rPr>
                <w:rStyle w:val="afc"/>
                <w:sz w:val="18"/>
                <w:szCs w:val="18"/>
              </w:rPr>
            </w:pPr>
          </w:p>
        </w:tc>
        <w:tc>
          <w:tcPr>
            <w:tcW w:w="2273" w:type="dxa"/>
            <w:vAlign w:val="center"/>
          </w:tcPr>
          <w:p w:rsidR="00F928E3" w:rsidRPr="00F95887" w:rsidRDefault="00F928E3" w:rsidP="00107845">
            <w:pPr>
              <w:ind w:firstLineChars="0" w:firstLine="0"/>
              <w:rPr>
                <w:rStyle w:val="afc"/>
                <w:sz w:val="18"/>
                <w:szCs w:val="18"/>
              </w:rPr>
            </w:pPr>
          </w:p>
        </w:tc>
      </w:tr>
      <w:tr w:rsidR="00F928E3" w:rsidRPr="00F95887" w:rsidTr="008904D2">
        <w:trPr>
          <w:jc w:val="center"/>
        </w:trPr>
        <w:tc>
          <w:tcPr>
            <w:tcW w:w="1838" w:type="dxa"/>
            <w:vAlign w:val="center"/>
          </w:tcPr>
          <w:p w:rsidR="00F928E3" w:rsidRDefault="00F928E3" w:rsidP="00107845">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wdmc</w:t>
            </w:r>
          </w:p>
        </w:tc>
        <w:tc>
          <w:tcPr>
            <w:tcW w:w="1843" w:type="dxa"/>
            <w:vAlign w:val="center"/>
          </w:tcPr>
          <w:p w:rsidR="00F928E3" w:rsidRDefault="00F928E3" w:rsidP="00107845">
            <w:pPr>
              <w:ind w:firstLineChars="0" w:firstLine="0"/>
              <w:rPr>
                <w:rStyle w:val="afc"/>
                <w:sz w:val="18"/>
                <w:szCs w:val="18"/>
              </w:rPr>
            </w:pPr>
            <w:r>
              <w:rPr>
                <w:rStyle w:val="afc"/>
                <w:rFonts w:ascii="Times New Roman" w:hint="eastAsia"/>
                <w:sz w:val="18"/>
                <w:szCs w:val="18"/>
              </w:rPr>
              <w:t>网点</w:t>
            </w:r>
            <w:r>
              <w:rPr>
                <w:rStyle w:val="afc"/>
                <w:rFonts w:ascii="Times New Roman"/>
                <w:sz w:val="18"/>
                <w:szCs w:val="18"/>
              </w:rPr>
              <w:t>名称</w:t>
            </w:r>
          </w:p>
        </w:tc>
        <w:tc>
          <w:tcPr>
            <w:tcW w:w="709" w:type="dxa"/>
            <w:vAlign w:val="center"/>
          </w:tcPr>
          <w:p w:rsidR="00F928E3" w:rsidRDefault="00F928E3" w:rsidP="00107845">
            <w:pPr>
              <w:ind w:firstLineChars="0" w:firstLine="0"/>
              <w:rPr>
                <w:rStyle w:val="afc"/>
                <w:sz w:val="18"/>
                <w:szCs w:val="18"/>
              </w:rPr>
            </w:pPr>
            <w:r>
              <w:rPr>
                <w:rStyle w:val="afc"/>
                <w:rFonts w:ascii="Times New Roman"/>
                <w:sz w:val="18"/>
                <w:szCs w:val="18"/>
              </w:rPr>
              <w:t>120</w:t>
            </w:r>
          </w:p>
        </w:tc>
        <w:tc>
          <w:tcPr>
            <w:tcW w:w="708" w:type="dxa"/>
            <w:vAlign w:val="center"/>
          </w:tcPr>
          <w:p w:rsidR="00F928E3" w:rsidRDefault="00F928E3" w:rsidP="00107845">
            <w:pPr>
              <w:ind w:firstLineChars="0" w:firstLine="0"/>
              <w:rPr>
                <w:rStyle w:val="afc"/>
                <w:sz w:val="18"/>
                <w:szCs w:val="18"/>
              </w:rPr>
            </w:pPr>
            <w:r w:rsidRPr="00336A89">
              <w:rPr>
                <w:rStyle w:val="afc"/>
                <w:rFonts w:ascii="Times New Roman"/>
                <w:sz w:val="18"/>
                <w:szCs w:val="18"/>
              </w:rPr>
              <w:t>S</w:t>
            </w:r>
          </w:p>
        </w:tc>
        <w:tc>
          <w:tcPr>
            <w:tcW w:w="709" w:type="dxa"/>
            <w:vAlign w:val="center"/>
          </w:tcPr>
          <w:p w:rsidR="00F928E3" w:rsidRDefault="00F928E3" w:rsidP="00107845">
            <w:pPr>
              <w:ind w:firstLineChars="0" w:firstLine="0"/>
              <w:rPr>
                <w:rStyle w:val="afc"/>
                <w:sz w:val="18"/>
                <w:szCs w:val="18"/>
              </w:rPr>
            </w:pPr>
            <w:r>
              <w:rPr>
                <w:rStyle w:val="afc"/>
                <w:rFonts w:ascii="Times New Roman"/>
                <w:sz w:val="18"/>
                <w:szCs w:val="18"/>
              </w:rPr>
              <w:t>O</w:t>
            </w:r>
          </w:p>
        </w:tc>
        <w:tc>
          <w:tcPr>
            <w:tcW w:w="992" w:type="dxa"/>
            <w:vAlign w:val="center"/>
          </w:tcPr>
          <w:p w:rsidR="00F928E3" w:rsidRDefault="00F928E3" w:rsidP="00107845">
            <w:pPr>
              <w:ind w:firstLineChars="0" w:firstLine="0"/>
              <w:rPr>
                <w:rStyle w:val="afc"/>
                <w:sz w:val="18"/>
                <w:szCs w:val="18"/>
              </w:rPr>
            </w:pPr>
            <w:r>
              <w:rPr>
                <w:rStyle w:val="afc"/>
                <w:rFonts w:ascii="Times New Roman" w:hint="eastAsia"/>
                <w:sz w:val="18"/>
                <w:szCs w:val="18"/>
              </w:rPr>
              <w:t>渠道方</w:t>
            </w:r>
          </w:p>
        </w:tc>
        <w:tc>
          <w:tcPr>
            <w:tcW w:w="2273" w:type="dxa"/>
            <w:vAlign w:val="center"/>
          </w:tcPr>
          <w:p w:rsidR="00F928E3" w:rsidRPr="00F95887" w:rsidRDefault="00F928E3" w:rsidP="00107845">
            <w:pPr>
              <w:ind w:firstLineChars="0" w:firstLine="0"/>
              <w:rPr>
                <w:rStyle w:val="afc"/>
                <w:sz w:val="18"/>
                <w:szCs w:val="18"/>
              </w:rPr>
            </w:pPr>
          </w:p>
        </w:tc>
      </w:tr>
      <w:tr w:rsidR="00F928E3" w:rsidRPr="00F95887" w:rsidTr="008904D2">
        <w:trPr>
          <w:jc w:val="center"/>
        </w:trPr>
        <w:tc>
          <w:tcPr>
            <w:tcW w:w="1838" w:type="dxa"/>
            <w:vAlign w:val="center"/>
          </w:tcPr>
          <w:p w:rsidR="00F928E3" w:rsidRDefault="00F928E3" w:rsidP="00107845">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yybs</w:t>
            </w:r>
          </w:p>
        </w:tc>
        <w:tc>
          <w:tcPr>
            <w:tcW w:w="1843" w:type="dxa"/>
            <w:vAlign w:val="center"/>
          </w:tcPr>
          <w:p w:rsidR="00F928E3" w:rsidRDefault="00F928E3" w:rsidP="00107845">
            <w:pPr>
              <w:ind w:firstLineChars="0" w:firstLine="0"/>
              <w:rPr>
                <w:rStyle w:val="afc"/>
                <w:sz w:val="18"/>
                <w:szCs w:val="18"/>
              </w:rPr>
            </w:pPr>
            <w:r>
              <w:rPr>
                <w:rStyle w:val="afc"/>
                <w:rFonts w:ascii="Times New Roman" w:hint="eastAsia"/>
                <w:sz w:val="18"/>
                <w:szCs w:val="18"/>
              </w:rPr>
              <w:t>应用</w:t>
            </w:r>
            <w:r>
              <w:rPr>
                <w:rStyle w:val="afc"/>
                <w:rFonts w:ascii="Times New Roman"/>
                <w:sz w:val="18"/>
                <w:szCs w:val="18"/>
              </w:rPr>
              <w:t>标示</w:t>
            </w:r>
          </w:p>
        </w:tc>
        <w:tc>
          <w:tcPr>
            <w:tcW w:w="709" w:type="dxa"/>
            <w:vAlign w:val="center"/>
          </w:tcPr>
          <w:p w:rsidR="00F928E3" w:rsidRDefault="00F928E3" w:rsidP="00107845">
            <w:pPr>
              <w:ind w:firstLineChars="0" w:firstLine="0"/>
              <w:rPr>
                <w:rStyle w:val="afc"/>
                <w:sz w:val="18"/>
                <w:szCs w:val="18"/>
              </w:rPr>
            </w:pPr>
            <w:r>
              <w:rPr>
                <w:rStyle w:val="afc"/>
                <w:rFonts w:ascii="Times New Roman"/>
                <w:sz w:val="18"/>
                <w:szCs w:val="18"/>
              </w:rPr>
              <w:t>3</w:t>
            </w:r>
          </w:p>
        </w:tc>
        <w:tc>
          <w:tcPr>
            <w:tcW w:w="708" w:type="dxa"/>
            <w:vAlign w:val="center"/>
          </w:tcPr>
          <w:p w:rsidR="00F928E3" w:rsidRDefault="00F928E3" w:rsidP="00107845">
            <w:pPr>
              <w:ind w:firstLineChars="0" w:firstLine="0"/>
              <w:rPr>
                <w:rStyle w:val="afc"/>
                <w:sz w:val="18"/>
                <w:szCs w:val="18"/>
              </w:rPr>
            </w:pPr>
            <w:r w:rsidRPr="00336A89">
              <w:rPr>
                <w:rStyle w:val="afc"/>
                <w:rFonts w:ascii="Times New Roman"/>
                <w:sz w:val="18"/>
                <w:szCs w:val="18"/>
              </w:rPr>
              <w:t>S</w:t>
            </w:r>
          </w:p>
        </w:tc>
        <w:tc>
          <w:tcPr>
            <w:tcW w:w="709" w:type="dxa"/>
            <w:vAlign w:val="center"/>
          </w:tcPr>
          <w:p w:rsidR="00F928E3" w:rsidRDefault="00F928E3" w:rsidP="00107845">
            <w:pPr>
              <w:ind w:firstLineChars="0" w:firstLine="0"/>
              <w:rPr>
                <w:rStyle w:val="afc"/>
                <w:sz w:val="18"/>
                <w:szCs w:val="18"/>
              </w:rPr>
            </w:pPr>
            <w:r w:rsidRPr="00336A89">
              <w:rPr>
                <w:rStyle w:val="afc"/>
                <w:rFonts w:ascii="Times New Roman"/>
                <w:sz w:val="18"/>
                <w:szCs w:val="18"/>
              </w:rPr>
              <w:t>M</w:t>
            </w:r>
          </w:p>
        </w:tc>
        <w:tc>
          <w:tcPr>
            <w:tcW w:w="992" w:type="dxa"/>
            <w:vAlign w:val="center"/>
          </w:tcPr>
          <w:p w:rsidR="00F928E3" w:rsidRDefault="00F928E3" w:rsidP="00107845">
            <w:pPr>
              <w:ind w:firstLineChars="0" w:firstLine="0"/>
              <w:rPr>
                <w:rStyle w:val="afc"/>
                <w:sz w:val="18"/>
                <w:szCs w:val="18"/>
              </w:rPr>
            </w:pPr>
            <w:r>
              <w:rPr>
                <w:rStyle w:val="afc"/>
                <w:rFonts w:ascii="Times New Roman" w:hint="eastAsia"/>
                <w:sz w:val="18"/>
                <w:szCs w:val="18"/>
              </w:rPr>
              <w:t>渠道方</w:t>
            </w:r>
          </w:p>
        </w:tc>
        <w:tc>
          <w:tcPr>
            <w:tcW w:w="2273" w:type="dxa"/>
            <w:vAlign w:val="center"/>
          </w:tcPr>
          <w:p w:rsidR="00F928E3" w:rsidRPr="00F95887" w:rsidRDefault="00F928E3" w:rsidP="00107845">
            <w:pPr>
              <w:ind w:firstLineChars="0" w:firstLine="0"/>
              <w:rPr>
                <w:rStyle w:val="afc"/>
                <w:sz w:val="18"/>
                <w:szCs w:val="18"/>
              </w:rPr>
            </w:pPr>
            <w:r>
              <w:rPr>
                <w:rStyle w:val="afc"/>
                <w:rFonts w:ascii="Times New Roman" w:hint="eastAsia"/>
                <w:sz w:val="18"/>
                <w:szCs w:val="18"/>
              </w:rPr>
              <w:t>003</w:t>
            </w:r>
            <w:r>
              <w:rPr>
                <w:rStyle w:val="afc"/>
                <w:rFonts w:ascii="Times New Roman"/>
                <w:sz w:val="18"/>
                <w:szCs w:val="18"/>
              </w:rPr>
              <w:t>-</w:t>
            </w:r>
            <w:r>
              <w:rPr>
                <w:rStyle w:val="afc"/>
                <w:rFonts w:ascii="Times New Roman"/>
                <w:sz w:val="18"/>
                <w:szCs w:val="18"/>
              </w:rPr>
              <w:t>代收付应用</w:t>
            </w:r>
          </w:p>
        </w:tc>
      </w:tr>
      <w:tr w:rsidR="00F928E3" w:rsidRPr="00F95887" w:rsidTr="008904D2">
        <w:trPr>
          <w:jc w:val="center"/>
        </w:trPr>
        <w:tc>
          <w:tcPr>
            <w:tcW w:w="1838" w:type="dxa"/>
            <w:vAlign w:val="center"/>
          </w:tcPr>
          <w:p w:rsidR="00F928E3" w:rsidRDefault="00F928E3" w:rsidP="00107845">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mac</w:t>
            </w:r>
          </w:p>
        </w:tc>
        <w:tc>
          <w:tcPr>
            <w:tcW w:w="1843" w:type="dxa"/>
            <w:vAlign w:val="center"/>
          </w:tcPr>
          <w:p w:rsidR="00F928E3" w:rsidRDefault="00F928E3" w:rsidP="00107845">
            <w:pPr>
              <w:ind w:firstLineChars="0" w:firstLine="0"/>
              <w:rPr>
                <w:rStyle w:val="afc"/>
                <w:sz w:val="18"/>
                <w:szCs w:val="18"/>
              </w:rPr>
            </w:pPr>
            <w:r>
              <w:rPr>
                <w:rStyle w:val="afc"/>
                <w:rFonts w:ascii="Times New Roman" w:hint="eastAsia"/>
                <w:sz w:val="18"/>
                <w:szCs w:val="18"/>
              </w:rPr>
              <w:t>MAC</w:t>
            </w:r>
            <w:r>
              <w:rPr>
                <w:rStyle w:val="afc"/>
                <w:rFonts w:ascii="Times New Roman" w:hint="eastAsia"/>
                <w:sz w:val="18"/>
                <w:szCs w:val="18"/>
              </w:rPr>
              <w:t>校验</w:t>
            </w:r>
            <w:r>
              <w:rPr>
                <w:rStyle w:val="afc"/>
                <w:rFonts w:ascii="Times New Roman"/>
                <w:sz w:val="18"/>
                <w:szCs w:val="18"/>
              </w:rPr>
              <w:t>值</w:t>
            </w:r>
          </w:p>
        </w:tc>
        <w:tc>
          <w:tcPr>
            <w:tcW w:w="709" w:type="dxa"/>
            <w:vAlign w:val="center"/>
          </w:tcPr>
          <w:p w:rsidR="00F928E3" w:rsidRDefault="00F928E3" w:rsidP="00107845">
            <w:pPr>
              <w:ind w:firstLineChars="0" w:firstLine="0"/>
              <w:rPr>
                <w:rStyle w:val="afc"/>
                <w:sz w:val="18"/>
                <w:szCs w:val="18"/>
              </w:rPr>
            </w:pPr>
            <w:r>
              <w:rPr>
                <w:rStyle w:val="afc"/>
                <w:rFonts w:ascii="Times New Roman"/>
                <w:sz w:val="18"/>
                <w:szCs w:val="18"/>
              </w:rPr>
              <w:t>32</w:t>
            </w:r>
          </w:p>
        </w:tc>
        <w:tc>
          <w:tcPr>
            <w:tcW w:w="708" w:type="dxa"/>
            <w:vAlign w:val="center"/>
          </w:tcPr>
          <w:p w:rsidR="00F928E3" w:rsidRDefault="00F928E3" w:rsidP="00107845">
            <w:pPr>
              <w:ind w:firstLineChars="0" w:firstLine="0"/>
              <w:rPr>
                <w:rStyle w:val="afc"/>
                <w:sz w:val="18"/>
                <w:szCs w:val="18"/>
              </w:rPr>
            </w:pPr>
            <w:r w:rsidRPr="00336A89">
              <w:rPr>
                <w:rStyle w:val="afc"/>
                <w:rFonts w:ascii="Times New Roman"/>
                <w:sz w:val="18"/>
                <w:szCs w:val="18"/>
              </w:rPr>
              <w:t>S</w:t>
            </w:r>
          </w:p>
        </w:tc>
        <w:tc>
          <w:tcPr>
            <w:tcW w:w="709" w:type="dxa"/>
            <w:vAlign w:val="center"/>
          </w:tcPr>
          <w:p w:rsidR="00F928E3" w:rsidRDefault="00F928E3" w:rsidP="00107845">
            <w:pPr>
              <w:ind w:firstLineChars="0" w:firstLine="0"/>
              <w:rPr>
                <w:rStyle w:val="afc"/>
                <w:sz w:val="18"/>
                <w:szCs w:val="18"/>
              </w:rPr>
            </w:pPr>
            <w:r>
              <w:rPr>
                <w:rStyle w:val="afc"/>
                <w:rFonts w:ascii="Times New Roman"/>
                <w:sz w:val="18"/>
                <w:szCs w:val="18"/>
              </w:rPr>
              <w:t>O</w:t>
            </w:r>
          </w:p>
        </w:tc>
        <w:tc>
          <w:tcPr>
            <w:tcW w:w="992" w:type="dxa"/>
            <w:vAlign w:val="center"/>
          </w:tcPr>
          <w:p w:rsidR="00F928E3" w:rsidRDefault="00F928E3" w:rsidP="00107845">
            <w:pPr>
              <w:ind w:firstLineChars="0" w:firstLine="0"/>
              <w:rPr>
                <w:rStyle w:val="afc"/>
                <w:sz w:val="18"/>
                <w:szCs w:val="18"/>
              </w:rPr>
            </w:pPr>
            <w:r>
              <w:rPr>
                <w:rStyle w:val="afc"/>
                <w:rFonts w:ascii="Times New Roman" w:hint="eastAsia"/>
                <w:sz w:val="18"/>
                <w:szCs w:val="18"/>
              </w:rPr>
              <w:t>渠道方</w:t>
            </w:r>
          </w:p>
        </w:tc>
        <w:tc>
          <w:tcPr>
            <w:tcW w:w="2273" w:type="dxa"/>
            <w:vAlign w:val="center"/>
          </w:tcPr>
          <w:p w:rsidR="00F928E3" w:rsidRPr="00F95887" w:rsidRDefault="00F928E3" w:rsidP="00107845">
            <w:pPr>
              <w:ind w:firstLineChars="0" w:firstLine="0"/>
              <w:rPr>
                <w:rStyle w:val="afc"/>
                <w:sz w:val="18"/>
                <w:szCs w:val="18"/>
              </w:rPr>
            </w:pPr>
          </w:p>
        </w:tc>
      </w:tr>
      <w:tr w:rsidR="00F928E3" w:rsidRPr="00F95887" w:rsidTr="008904D2">
        <w:trPr>
          <w:jc w:val="center"/>
        </w:trPr>
        <w:tc>
          <w:tcPr>
            <w:tcW w:w="1838" w:type="dxa"/>
            <w:vAlign w:val="center"/>
          </w:tcPr>
          <w:p w:rsidR="00F928E3" w:rsidRDefault="00F928E3" w:rsidP="00107845">
            <w:pPr>
              <w:ind w:firstLineChars="0" w:firstLine="0"/>
              <w:rPr>
                <w:rStyle w:val="afc"/>
                <w:sz w:val="18"/>
                <w:szCs w:val="18"/>
              </w:rPr>
            </w:pPr>
            <w:r w:rsidRPr="00966377">
              <w:rPr>
                <w:rStyle w:val="afc"/>
                <w:rFonts w:ascii="Times New Roman"/>
                <w:sz w:val="18"/>
                <w:szCs w:val="18"/>
              </w:rPr>
              <w:t>middBody</w:t>
            </w:r>
          </w:p>
        </w:tc>
        <w:tc>
          <w:tcPr>
            <w:tcW w:w="1843" w:type="dxa"/>
            <w:vAlign w:val="center"/>
          </w:tcPr>
          <w:p w:rsidR="00F928E3" w:rsidRDefault="00F928E3" w:rsidP="00107845">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体结点</w:t>
            </w:r>
          </w:p>
        </w:tc>
        <w:tc>
          <w:tcPr>
            <w:tcW w:w="709" w:type="dxa"/>
            <w:vAlign w:val="center"/>
          </w:tcPr>
          <w:p w:rsidR="00F928E3" w:rsidRDefault="00F928E3" w:rsidP="00107845">
            <w:pPr>
              <w:ind w:firstLineChars="0" w:firstLine="0"/>
              <w:rPr>
                <w:rStyle w:val="afc"/>
                <w:sz w:val="18"/>
                <w:szCs w:val="18"/>
              </w:rPr>
            </w:pPr>
          </w:p>
        </w:tc>
        <w:tc>
          <w:tcPr>
            <w:tcW w:w="708" w:type="dxa"/>
            <w:vAlign w:val="center"/>
          </w:tcPr>
          <w:p w:rsidR="00F928E3" w:rsidRDefault="00F928E3" w:rsidP="00107845">
            <w:pPr>
              <w:ind w:firstLineChars="0" w:firstLine="0"/>
              <w:rPr>
                <w:rStyle w:val="afc"/>
                <w:sz w:val="18"/>
                <w:szCs w:val="18"/>
              </w:rPr>
            </w:pPr>
          </w:p>
        </w:tc>
        <w:tc>
          <w:tcPr>
            <w:tcW w:w="709" w:type="dxa"/>
            <w:vAlign w:val="center"/>
          </w:tcPr>
          <w:p w:rsidR="00F928E3" w:rsidRDefault="00F928E3" w:rsidP="00107845">
            <w:pPr>
              <w:ind w:firstLineChars="0" w:firstLine="0"/>
              <w:rPr>
                <w:rStyle w:val="afc"/>
                <w:sz w:val="18"/>
                <w:szCs w:val="18"/>
              </w:rPr>
            </w:pPr>
          </w:p>
        </w:tc>
        <w:tc>
          <w:tcPr>
            <w:tcW w:w="992" w:type="dxa"/>
            <w:vAlign w:val="center"/>
          </w:tcPr>
          <w:p w:rsidR="00F928E3" w:rsidRDefault="00F928E3" w:rsidP="00107845">
            <w:pPr>
              <w:ind w:firstLineChars="0" w:firstLine="0"/>
              <w:rPr>
                <w:rStyle w:val="afc"/>
                <w:sz w:val="18"/>
                <w:szCs w:val="18"/>
              </w:rPr>
            </w:pPr>
          </w:p>
        </w:tc>
        <w:tc>
          <w:tcPr>
            <w:tcW w:w="2273" w:type="dxa"/>
            <w:vAlign w:val="center"/>
          </w:tcPr>
          <w:p w:rsidR="00F928E3" w:rsidRPr="00F95887" w:rsidRDefault="00F928E3" w:rsidP="00107845">
            <w:pPr>
              <w:ind w:firstLineChars="0" w:firstLine="0"/>
              <w:rPr>
                <w:rStyle w:val="afc"/>
                <w:sz w:val="18"/>
                <w:szCs w:val="18"/>
              </w:rPr>
            </w:pPr>
          </w:p>
        </w:tc>
      </w:tr>
      <w:tr w:rsidR="00F928E3" w:rsidRPr="00F95887" w:rsidTr="008904D2">
        <w:trPr>
          <w:jc w:val="center"/>
        </w:trPr>
        <w:tc>
          <w:tcPr>
            <w:tcW w:w="1838" w:type="dxa"/>
            <w:vAlign w:val="center"/>
          </w:tcPr>
          <w:p w:rsidR="00F928E3" w:rsidRPr="00C82477" w:rsidRDefault="00F928E3" w:rsidP="00107845">
            <w:pPr>
              <w:ind w:firstLineChars="0" w:firstLine="0"/>
              <w:rPr>
                <w:rStyle w:val="afc"/>
                <w:rFonts w:ascii="Times New Roman"/>
                <w:sz w:val="18"/>
                <w:szCs w:val="18"/>
              </w:rPr>
            </w:pPr>
            <w:r>
              <w:rPr>
                <w:rStyle w:val="afc"/>
                <w:rFonts w:ascii="Times New Roman"/>
                <w:sz w:val="18"/>
                <w:szCs w:val="18"/>
              </w:rPr>
              <w:t>--</w:t>
            </w:r>
            <w:r>
              <w:rPr>
                <w:rStyle w:val="afc"/>
                <w:rFonts w:ascii="Times New Roman" w:hint="eastAsia"/>
                <w:sz w:val="18"/>
                <w:szCs w:val="18"/>
              </w:rPr>
              <w:t>ywbh</w:t>
            </w:r>
          </w:p>
        </w:tc>
        <w:tc>
          <w:tcPr>
            <w:tcW w:w="1843" w:type="dxa"/>
            <w:vAlign w:val="center"/>
          </w:tcPr>
          <w:p w:rsidR="00F928E3" w:rsidRPr="00C82477" w:rsidRDefault="00F928E3" w:rsidP="00107845">
            <w:pPr>
              <w:ind w:firstLineChars="0" w:firstLine="0"/>
              <w:rPr>
                <w:rStyle w:val="afc"/>
                <w:rFonts w:ascii="Times New Roman"/>
                <w:sz w:val="18"/>
                <w:szCs w:val="18"/>
              </w:rPr>
            </w:pPr>
            <w:r>
              <w:rPr>
                <w:rStyle w:val="afc"/>
                <w:rFonts w:ascii="Times New Roman" w:hint="eastAsia"/>
                <w:sz w:val="18"/>
                <w:szCs w:val="18"/>
              </w:rPr>
              <w:t>业务编号</w:t>
            </w:r>
          </w:p>
        </w:tc>
        <w:tc>
          <w:tcPr>
            <w:tcW w:w="709" w:type="dxa"/>
            <w:vAlign w:val="center"/>
          </w:tcPr>
          <w:p w:rsidR="00F928E3" w:rsidRPr="00C82477" w:rsidRDefault="00B45890" w:rsidP="00107845">
            <w:pPr>
              <w:ind w:firstLineChars="0" w:firstLine="0"/>
              <w:rPr>
                <w:rStyle w:val="afc"/>
                <w:rFonts w:ascii="Times New Roman"/>
                <w:sz w:val="18"/>
                <w:szCs w:val="18"/>
              </w:rPr>
            </w:pPr>
            <w:r>
              <w:rPr>
                <w:rStyle w:val="afc"/>
                <w:rFonts w:ascii="Times New Roman"/>
                <w:sz w:val="18"/>
                <w:szCs w:val="18"/>
              </w:rPr>
              <w:t>16</w:t>
            </w:r>
          </w:p>
        </w:tc>
        <w:tc>
          <w:tcPr>
            <w:tcW w:w="708" w:type="dxa"/>
            <w:vAlign w:val="center"/>
          </w:tcPr>
          <w:p w:rsidR="00F928E3" w:rsidRPr="00C82477" w:rsidRDefault="00F928E3" w:rsidP="00107845">
            <w:pPr>
              <w:ind w:firstLineChars="0" w:firstLine="0"/>
              <w:rPr>
                <w:rStyle w:val="afc"/>
                <w:rFonts w:ascii="Times New Roman"/>
                <w:sz w:val="18"/>
                <w:szCs w:val="18"/>
              </w:rPr>
            </w:pPr>
            <w:r w:rsidRPr="00C82477">
              <w:rPr>
                <w:rStyle w:val="afc"/>
                <w:rFonts w:ascii="Times New Roman" w:hint="eastAsia"/>
                <w:sz w:val="18"/>
                <w:szCs w:val="18"/>
              </w:rPr>
              <w:t>S</w:t>
            </w:r>
          </w:p>
        </w:tc>
        <w:tc>
          <w:tcPr>
            <w:tcW w:w="709" w:type="dxa"/>
            <w:vAlign w:val="center"/>
          </w:tcPr>
          <w:p w:rsidR="00F928E3" w:rsidRPr="00C82477" w:rsidRDefault="00F928E3" w:rsidP="00107845">
            <w:pPr>
              <w:ind w:firstLineChars="0" w:firstLine="0"/>
              <w:rPr>
                <w:rStyle w:val="afc"/>
                <w:rFonts w:ascii="Times New Roman"/>
                <w:sz w:val="18"/>
                <w:szCs w:val="18"/>
              </w:rPr>
            </w:pPr>
            <w:r w:rsidRPr="00C82477">
              <w:rPr>
                <w:rStyle w:val="afc"/>
                <w:rFonts w:ascii="Times New Roman" w:hint="eastAsia"/>
                <w:sz w:val="18"/>
                <w:szCs w:val="18"/>
              </w:rPr>
              <w:t>M</w:t>
            </w:r>
          </w:p>
        </w:tc>
        <w:tc>
          <w:tcPr>
            <w:tcW w:w="992" w:type="dxa"/>
            <w:vAlign w:val="center"/>
          </w:tcPr>
          <w:p w:rsidR="00F928E3" w:rsidRPr="00C82477" w:rsidRDefault="00F928E3" w:rsidP="00107845">
            <w:pPr>
              <w:ind w:firstLineChars="0" w:firstLine="0"/>
              <w:rPr>
                <w:rStyle w:val="afc"/>
                <w:rFonts w:ascii="Times New Roman"/>
                <w:sz w:val="18"/>
                <w:szCs w:val="18"/>
              </w:rPr>
            </w:pPr>
            <w:r>
              <w:rPr>
                <w:rStyle w:val="afc"/>
                <w:rFonts w:ascii="Times New Roman" w:hint="eastAsia"/>
                <w:sz w:val="18"/>
                <w:szCs w:val="18"/>
              </w:rPr>
              <w:t>渠道方</w:t>
            </w:r>
          </w:p>
        </w:tc>
        <w:tc>
          <w:tcPr>
            <w:tcW w:w="2273" w:type="dxa"/>
            <w:vAlign w:val="center"/>
          </w:tcPr>
          <w:p w:rsidR="00F928E3" w:rsidRPr="00C82477" w:rsidRDefault="004B68B2" w:rsidP="00107845">
            <w:pPr>
              <w:ind w:firstLineChars="0" w:firstLine="0"/>
              <w:rPr>
                <w:rStyle w:val="afc"/>
                <w:rFonts w:ascii="Times New Roman"/>
                <w:sz w:val="18"/>
                <w:szCs w:val="18"/>
              </w:rPr>
            </w:pPr>
            <w:r>
              <w:rPr>
                <w:rStyle w:val="afc"/>
                <w:rFonts w:ascii="Times New Roman" w:hint="eastAsia"/>
                <w:sz w:val="18"/>
                <w:szCs w:val="18"/>
              </w:rPr>
              <w:t>003004810000</w:t>
            </w:r>
          </w:p>
        </w:tc>
      </w:tr>
      <w:tr w:rsidR="00F928E3" w:rsidRPr="00A458D4" w:rsidTr="008904D2">
        <w:trPr>
          <w:jc w:val="center"/>
        </w:trPr>
        <w:tc>
          <w:tcPr>
            <w:tcW w:w="1838" w:type="dxa"/>
            <w:vAlign w:val="center"/>
          </w:tcPr>
          <w:p w:rsidR="00F928E3" w:rsidRDefault="00F928E3" w:rsidP="00580AFE">
            <w:pPr>
              <w:ind w:firstLineChars="0" w:firstLine="0"/>
              <w:rPr>
                <w:rStyle w:val="afc"/>
                <w:rFonts w:ascii="Times New Roman"/>
                <w:sz w:val="18"/>
                <w:szCs w:val="18"/>
              </w:rPr>
            </w:pPr>
            <w:r>
              <w:rPr>
                <w:rStyle w:val="afc"/>
                <w:rFonts w:ascii="Times New Roman" w:hint="eastAsia"/>
                <w:sz w:val="18"/>
                <w:szCs w:val="18"/>
              </w:rPr>
              <w:t>--</w:t>
            </w:r>
            <w:r w:rsidR="00523A12" w:rsidRPr="00523A12">
              <w:rPr>
                <w:rStyle w:val="afc"/>
                <w:rFonts w:ascii="Times New Roman"/>
                <w:sz w:val="18"/>
                <w:szCs w:val="18"/>
              </w:rPr>
              <w:t>ori_switch_date</w:t>
            </w:r>
          </w:p>
        </w:tc>
        <w:tc>
          <w:tcPr>
            <w:tcW w:w="1843" w:type="dxa"/>
            <w:vAlign w:val="center"/>
          </w:tcPr>
          <w:p w:rsidR="00F928E3" w:rsidRDefault="00580AFE" w:rsidP="00107845">
            <w:pPr>
              <w:ind w:firstLineChars="0" w:firstLine="0"/>
              <w:rPr>
                <w:rStyle w:val="afc"/>
                <w:rFonts w:ascii="Times New Roman"/>
                <w:sz w:val="18"/>
                <w:szCs w:val="18"/>
              </w:rPr>
            </w:pPr>
            <w:r>
              <w:rPr>
                <w:rStyle w:val="afc"/>
                <w:rFonts w:ascii="Times New Roman" w:hint="eastAsia"/>
                <w:sz w:val="18"/>
                <w:szCs w:val="18"/>
              </w:rPr>
              <w:t>缴费</w:t>
            </w:r>
            <w:r w:rsidR="00F928E3">
              <w:rPr>
                <w:rStyle w:val="afc"/>
                <w:rFonts w:ascii="Times New Roman" w:hint="eastAsia"/>
                <w:sz w:val="18"/>
                <w:szCs w:val="18"/>
              </w:rPr>
              <w:t>日期</w:t>
            </w:r>
          </w:p>
        </w:tc>
        <w:tc>
          <w:tcPr>
            <w:tcW w:w="709" w:type="dxa"/>
            <w:vAlign w:val="center"/>
          </w:tcPr>
          <w:p w:rsidR="00F928E3" w:rsidRPr="00C82477" w:rsidRDefault="00F928E3" w:rsidP="00107845">
            <w:pPr>
              <w:ind w:firstLineChars="0" w:firstLine="0"/>
              <w:rPr>
                <w:rStyle w:val="afc"/>
                <w:rFonts w:ascii="Times New Roman"/>
                <w:sz w:val="18"/>
                <w:szCs w:val="18"/>
              </w:rPr>
            </w:pPr>
            <w:r>
              <w:rPr>
                <w:rStyle w:val="afc"/>
                <w:rFonts w:ascii="Times New Roman" w:hint="eastAsia"/>
                <w:sz w:val="18"/>
                <w:szCs w:val="18"/>
              </w:rPr>
              <w:t>8</w:t>
            </w:r>
          </w:p>
        </w:tc>
        <w:tc>
          <w:tcPr>
            <w:tcW w:w="708" w:type="dxa"/>
            <w:vAlign w:val="center"/>
          </w:tcPr>
          <w:p w:rsidR="00F928E3" w:rsidRPr="00C82477" w:rsidRDefault="00F928E3" w:rsidP="00107845">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F928E3" w:rsidRPr="00C82477" w:rsidRDefault="002D1174" w:rsidP="00107845">
            <w:pPr>
              <w:ind w:firstLineChars="0" w:firstLine="0"/>
              <w:rPr>
                <w:rStyle w:val="afc"/>
                <w:rFonts w:ascii="Times New Roman"/>
                <w:sz w:val="18"/>
                <w:szCs w:val="18"/>
              </w:rPr>
            </w:pPr>
            <w:r>
              <w:rPr>
                <w:rStyle w:val="afc"/>
                <w:rFonts w:ascii="Times New Roman"/>
                <w:sz w:val="18"/>
                <w:szCs w:val="18"/>
              </w:rPr>
              <w:t>M</w:t>
            </w:r>
          </w:p>
        </w:tc>
        <w:tc>
          <w:tcPr>
            <w:tcW w:w="992" w:type="dxa"/>
            <w:vAlign w:val="center"/>
          </w:tcPr>
          <w:p w:rsidR="00F928E3" w:rsidRPr="00C82477" w:rsidRDefault="00F928E3" w:rsidP="00107845">
            <w:pPr>
              <w:ind w:firstLineChars="0" w:firstLine="0"/>
              <w:rPr>
                <w:rStyle w:val="afc"/>
                <w:rFonts w:ascii="Times New Roman"/>
                <w:sz w:val="18"/>
                <w:szCs w:val="18"/>
              </w:rPr>
            </w:pPr>
            <w:r>
              <w:rPr>
                <w:rStyle w:val="afc"/>
                <w:rFonts w:ascii="Times New Roman" w:hint="eastAsia"/>
                <w:sz w:val="18"/>
                <w:szCs w:val="18"/>
              </w:rPr>
              <w:t>渠道方</w:t>
            </w:r>
          </w:p>
        </w:tc>
        <w:tc>
          <w:tcPr>
            <w:tcW w:w="2273" w:type="dxa"/>
            <w:vAlign w:val="center"/>
          </w:tcPr>
          <w:p w:rsidR="00F928E3" w:rsidRDefault="00F928E3" w:rsidP="00107845">
            <w:pPr>
              <w:ind w:firstLineChars="0" w:firstLine="0"/>
              <w:rPr>
                <w:rStyle w:val="afc"/>
                <w:rFonts w:ascii="Times New Roman"/>
                <w:sz w:val="18"/>
                <w:szCs w:val="18"/>
              </w:rPr>
            </w:pPr>
          </w:p>
        </w:tc>
      </w:tr>
      <w:tr w:rsidR="00225309" w:rsidRPr="00A458D4" w:rsidTr="008904D2">
        <w:trPr>
          <w:jc w:val="center"/>
        </w:trPr>
        <w:tc>
          <w:tcPr>
            <w:tcW w:w="1838" w:type="dxa"/>
            <w:vAlign w:val="center"/>
          </w:tcPr>
          <w:p w:rsidR="00225309" w:rsidRDefault="00225309" w:rsidP="00225309">
            <w:pPr>
              <w:ind w:firstLineChars="0" w:firstLine="0"/>
              <w:rPr>
                <w:rStyle w:val="afc"/>
                <w:rFonts w:ascii="Times New Roman"/>
                <w:sz w:val="18"/>
                <w:szCs w:val="18"/>
              </w:rPr>
            </w:pPr>
            <w:r>
              <w:rPr>
                <w:rStyle w:val="afc"/>
                <w:rFonts w:ascii="Times New Roman"/>
                <w:sz w:val="18"/>
              </w:rPr>
              <w:t>--ori_</w:t>
            </w:r>
            <w:r>
              <w:rPr>
                <w:rStyle w:val="afc"/>
                <w:rFonts w:ascii="Times New Roman"/>
                <w:sz w:val="18"/>
                <w:szCs w:val="18"/>
              </w:rPr>
              <w:t>tax_serial</w:t>
            </w:r>
          </w:p>
        </w:tc>
        <w:tc>
          <w:tcPr>
            <w:tcW w:w="1843" w:type="dxa"/>
            <w:vAlign w:val="center"/>
          </w:tcPr>
          <w:p w:rsidR="00225309" w:rsidRDefault="00225309" w:rsidP="00225309">
            <w:pPr>
              <w:ind w:firstLineChars="0" w:firstLine="0"/>
              <w:rPr>
                <w:rStyle w:val="afc"/>
                <w:rFonts w:ascii="Times New Roman"/>
                <w:sz w:val="18"/>
                <w:szCs w:val="18"/>
              </w:rPr>
            </w:pPr>
            <w:r w:rsidRPr="00361DD3">
              <w:rPr>
                <w:rStyle w:val="afc"/>
                <w:rFonts w:ascii="Times New Roman" w:hint="eastAsia"/>
                <w:sz w:val="18"/>
                <w:szCs w:val="18"/>
              </w:rPr>
              <w:t>税务</w:t>
            </w:r>
            <w:r w:rsidRPr="00361DD3">
              <w:rPr>
                <w:rStyle w:val="afc"/>
                <w:rFonts w:ascii="Times New Roman"/>
                <w:sz w:val="18"/>
                <w:szCs w:val="18"/>
              </w:rPr>
              <w:t>交易流水号</w:t>
            </w:r>
          </w:p>
        </w:tc>
        <w:tc>
          <w:tcPr>
            <w:tcW w:w="709" w:type="dxa"/>
            <w:vAlign w:val="center"/>
          </w:tcPr>
          <w:p w:rsidR="00225309" w:rsidRDefault="00225309" w:rsidP="00225309">
            <w:pPr>
              <w:ind w:firstLineChars="0" w:firstLine="0"/>
              <w:rPr>
                <w:rStyle w:val="afc"/>
                <w:rFonts w:ascii="Times New Roman"/>
                <w:sz w:val="18"/>
                <w:szCs w:val="18"/>
              </w:rPr>
            </w:pPr>
            <w:r>
              <w:rPr>
                <w:rStyle w:val="afc"/>
                <w:rFonts w:ascii="Times New Roman" w:hint="eastAsia"/>
                <w:sz w:val="18"/>
                <w:szCs w:val="18"/>
              </w:rPr>
              <w:t>8</w:t>
            </w:r>
          </w:p>
        </w:tc>
        <w:tc>
          <w:tcPr>
            <w:tcW w:w="708" w:type="dxa"/>
            <w:vAlign w:val="center"/>
          </w:tcPr>
          <w:p w:rsidR="00225309" w:rsidRDefault="00225309" w:rsidP="00225309">
            <w:pPr>
              <w:ind w:firstLineChars="0" w:firstLine="0"/>
              <w:rPr>
                <w:rStyle w:val="afc"/>
                <w:rFonts w:ascii="Times New Roman"/>
                <w:sz w:val="18"/>
                <w:szCs w:val="18"/>
              </w:rPr>
            </w:pPr>
            <w:r>
              <w:rPr>
                <w:rStyle w:val="afc"/>
                <w:rFonts w:ascii="Times New Roman" w:hint="eastAsia"/>
                <w:sz w:val="18"/>
                <w:szCs w:val="18"/>
              </w:rPr>
              <w:t>I</w:t>
            </w:r>
          </w:p>
        </w:tc>
        <w:tc>
          <w:tcPr>
            <w:tcW w:w="709" w:type="dxa"/>
            <w:vAlign w:val="center"/>
          </w:tcPr>
          <w:p w:rsidR="00225309" w:rsidRDefault="00225309" w:rsidP="00225309">
            <w:pPr>
              <w:ind w:firstLineChars="0" w:firstLine="0"/>
              <w:rPr>
                <w:rStyle w:val="afc"/>
                <w:rFonts w:ascii="Times New Roman"/>
                <w:sz w:val="18"/>
                <w:szCs w:val="18"/>
              </w:rPr>
            </w:pPr>
            <w:r>
              <w:rPr>
                <w:rStyle w:val="afc"/>
                <w:rFonts w:ascii="Times New Roman" w:hint="eastAsia"/>
                <w:sz w:val="18"/>
                <w:szCs w:val="18"/>
              </w:rPr>
              <w:t>O</w:t>
            </w:r>
          </w:p>
        </w:tc>
        <w:tc>
          <w:tcPr>
            <w:tcW w:w="992" w:type="dxa"/>
            <w:vAlign w:val="center"/>
          </w:tcPr>
          <w:p w:rsidR="00225309" w:rsidRDefault="00225309" w:rsidP="00225309">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273" w:type="dxa"/>
            <w:vAlign w:val="center"/>
          </w:tcPr>
          <w:p w:rsidR="00225309" w:rsidRDefault="00225309" w:rsidP="00225309">
            <w:pPr>
              <w:ind w:firstLineChars="0" w:firstLine="0"/>
              <w:rPr>
                <w:rStyle w:val="afc"/>
                <w:rFonts w:ascii="Times New Roman"/>
                <w:sz w:val="18"/>
                <w:szCs w:val="18"/>
              </w:rPr>
            </w:pPr>
          </w:p>
        </w:tc>
      </w:tr>
      <w:tr w:rsidR="00523A12" w:rsidRPr="00A458D4" w:rsidTr="008904D2">
        <w:trPr>
          <w:jc w:val="center"/>
        </w:trPr>
        <w:tc>
          <w:tcPr>
            <w:tcW w:w="1838" w:type="dxa"/>
            <w:vAlign w:val="center"/>
          </w:tcPr>
          <w:p w:rsidR="00523A12" w:rsidRDefault="00523A12" w:rsidP="00523A12">
            <w:pPr>
              <w:ind w:firstLineChars="0" w:firstLine="0"/>
              <w:rPr>
                <w:rStyle w:val="afc"/>
                <w:rFonts w:ascii="Times New Roman"/>
                <w:sz w:val="18"/>
                <w:szCs w:val="18"/>
              </w:rPr>
            </w:pPr>
            <w:r>
              <w:rPr>
                <w:rStyle w:val="afc"/>
                <w:rFonts w:ascii="Times New Roman"/>
                <w:sz w:val="18"/>
                <w:szCs w:val="18"/>
              </w:rPr>
              <w:t>--</w:t>
            </w:r>
            <w:r w:rsidRPr="00871A7C">
              <w:rPr>
                <w:rStyle w:val="afc"/>
                <w:rFonts w:ascii="Times New Roman"/>
                <w:sz w:val="18"/>
                <w:szCs w:val="18"/>
              </w:rPr>
              <w:t>id_type</w:t>
            </w:r>
          </w:p>
        </w:tc>
        <w:tc>
          <w:tcPr>
            <w:tcW w:w="1843" w:type="dxa"/>
            <w:vAlign w:val="center"/>
          </w:tcPr>
          <w:p w:rsidR="00523A12" w:rsidRDefault="00523A12" w:rsidP="00523A12">
            <w:pPr>
              <w:ind w:firstLineChars="0" w:firstLine="0"/>
              <w:rPr>
                <w:rStyle w:val="afc"/>
                <w:rFonts w:ascii="Times New Roman"/>
                <w:sz w:val="18"/>
                <w:szCs w:val="18"/>
              </w:rPr>
            </w:pPr>
            <w:r>
              <w:rPr>
                <w:rStyle w:val="afc"/>
                <w:rFonts w:ascii="Times New Roman" w:hint="eastAsia"/>
                <w:sz w:val="18"/>
                <w:szCs w:val="18"/>
              </w:rPr>
              <w:t>证件类型</w:t>
            </w:r>
          </w:p>
        </w:tc>
        <w:tc>
          <w:tcPr>
            <w:tcW w:w="709" w:type="dxa"/>
            <w:vAlign w:val="center"/>
          </w:tcPr>
          <w:p w:rsidR="00523A12" w:rsidRDefault="00523A12" w:rsidP="00523A12">
            <w:pPr>
              <w:ind w:firstLineChars="0" w:firstLine="0"/>
              <w:rPr>
                <w:rStyle w:val="afc"/>
                <w:rFonts w:ascii="Times New Roman"/>
                <w:sz w:val="18"/>
                <w:szCs w:val="18"/>
              </w:rPr>
            </w:pPr>
            <w:r>
              <w:rPr>
                <w:rStyle w:val="afc"/>
                <w:rFonts w:ascii="Times New Roman"/>
                <w:sz w:val="18"/>
                <w:szCs w:val="18"/>
              </w:rPr>
              <w:t>3</w:t>
            </w:r>
          </w:p>
        </w:tc>
        <w:tc>
          <w:tcPr>
            <w:tcW w:w="708" w:type="dxa"/>
            <w:vAlign w:val="center"/>
          </w:tcPr>
          <w:p w:rsidR="00523A12" w:rsidRDefault="00523A12" w:rsidP="00523A12">
            <w:pPr>
              <w:ind w:firstLineChars="0" w:firstLine="0"/>
              <w:rPr>
                <w:rStyle w:val="afc"/>
                <w:rFonts w:ascii="Times New Roman"/>
                <w:sz w:val="18"/>
                <w:szCs w:val="18"/>
              </w:rPr>
            </w:pPr>
            <w:r w:rsidRPr="00C82477">
              <w:rPr>
                <w:rStyle w:val="afc"/>
                <w:rFonts w:ascii="Times New Roman" w:hint="eastAsia"/>
                <w:sz w:val="18"/>
                <w:szCs w:val="18"/>
              </w:rPr>
              <w:t>S</w:t>
            </w:r>
          </w:p>
        </w:tc>
        <w:tc>
          <w:tcPr>
            <w:tcW w:w="709" w:type="dxa"/>
            <w:vAlign w:val="center"/>
          </w:tcPr>
          <w:p w:rsidR="00523A12" w:rsidRDefault="00523A12" w:rsidP="00523A12">
            <w:pPr>
              <w:ind w:firstLineChars="0" w:firstLine="0"/>
              <w:rPr>
                <w:rStyle w:val="afc"/>
                <w:rFonts w:ascii="Times New Roman"/>
                <w:sz w:val="18"/>
                <w:szCs w:val="18"/>
              </w:rPr>
            </w:pPr>
            <w:r>
              <w:rPr>
                <w:rStyle w:val="afc"/>
                <w:rFonts w:ascii="Times New Roman" w:hint="eastAsia"/>
                <w:sz w:val="18"/>
                <w:szCs w:val="18"/>
              </w:rPr>
              <w:t>C</w:t>
            </w:r>
          </w:p>
        </w:tc>
        <w:tc>
          <w:tcPr>
            <w:tcW w:w="992" w:type="dxa"/>
            <w:vAlign w:val="center"/>
          </w:tcPr>
          <w:p w:rsidR="00523A12" w:rsidRDefault="00523A12" w:rsidP="00523A12">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273" w:type="dxa"/>
            <w:vAlign w:val="center"/>
          </w:tcPr>
          <w:p w:rsidR="00523A12" w:rsidRDefault="00523A12" w:rsidP="00523A12">
            <w:pPr>
              <w:ind w:firstLineChars="0" w:firstLine="0"/>
              <w:rPr>
                <w:rStyle w:val="afc"/>
                <w:rFonts w:ascii="Times New Roman"/>
                <w:sz w:val="18"/>
                <w:szCs w:val="18"/>
              </w:rPr>
            </w:pPr>
          </w:p>
        </w:tc>
      </w:tr>
      <w:tr w:rsidR="00523A12" w:rsidRPr="00A458D4" w:rsidTr="008904D2">
        <w:trPr>
          <w:jc w:val="center"/>
        </w:trPr>
        <w:tc>
          <w:tcPr>
            <w:tcW w:w="1838" w:type="dxa"/>
            <w:vAlign w:val="center"/>
          </w:tcPr>
          <w:p w:rsidR="00523A12" w:rsidRDefault="00523A12" w:rsidP="00523A12">
            <w:pPr>
              <w:ind w:firstLineChars="0" w:firstLine="0"/>
              <w:rPr>
                <w:rStyle w:val="afc"/>
                <w:rFonts w:ascii="Times New Roman"/>
                <w:sz w:val="18"/>
                <w:szCs w:val="18"/>
              </w:rPr>
            </w:pPr>
            <w:r>
              <w:rPr>
                <w:rStyle w:val="afc"/>
                <w:rFonts w:ascii="Times New Roman"/>
                <w:sz w:val="18"/>
                <w:szCs w:val="18"/>
              </w:rPr>
              <w:t>--</w:t>
            </w:r>
            <w:r w:rsidRPr="00871A7C">
              <w:rPr>
                <w:rStyle w:val="afc"/>
                <w:rFonts w:ascii="Times New Roman"/>
                <w:sz w:val="18"/>
                <w:szCs w:val="18"/>
              </w:rPr>
              <w:t>id_num</w:t>
            </w:r>
          </w:p>
        </w:tc>
        <w:tc>
          <w:tcPr>
            <w:tcW w:w="1843" w:type="dxa"/>
            <w:vAlign w:val="center"/>
          </w:tcPr>
          <w:p w:rsidR="00523A12" w:rsidRDefault="00523A12" w:rsidP="00523A12">
            <w:pPr>
              <w:ind w:firstLineChars="0" w:firstLine="0"/>
              <w:rPr>
                <w:rStyle w:val="afc"/>
                <w:rFonts w:ascii="Times New Roman"/>
                <w:sz w:val="18"/>
                <w:szCs w:val="18"/>
              </w:rPr>
            </w:pPr>
            <w:r>
              <w:rPr>
                <w:rStyle w:val="afc"/>
                <w:rFonts w:ascii="Times New Roman" w:hint="eastAsia"/>
                <w:sz w:val="18"/>
                <w:szCs w:val="18"/>
              </w:rPr>
              <w:t>证件号码</w:t>
            </w:r>
          </w:p>
        </w:tc>
        <w:tc>
          <w:tcPr>
            <w:tcW w:w="709" w:type="dxa"/>
            <w:vAlign w:val="center"/>
          </w:tcPr>
          <w:p w:rsidR="00523A12" w:rsidRDefault="00523A12" w:rsidP="00523A12">
            <w:pPr>
              <w:ind w:firstLineChars="0" w:firstLine="0"/>
              <w:rPr>
                <w:rStyle w:val="afc"/>
                <w:rFonts w:ascii="Times New Roman"/>
                <w:sz w:val="18"/>
                <w:szCs w:val="18"/>
              </w:rPr>
            </w:pPr>
            <w:r>
              <w:rPr>
                <w:rStyle w:val="afc"/>
                <w:rFonts w:ascii="Times New Roman"/>
                <w:sz w:val="18"/>
                <w:szCs w:val="18"/>
              </w:rPr>
              <w:t>20</w:t>
            </w:r>
          </w:p>
        </w:tc>
        <w:tc>
          <w:tcPr>
            <w:tcW w:w="708" w:type="dxa"/>
            <w:vAlign w:val="center"/>
          </w:tcPr>
          <w:p w:rsidR="00523A12" w:rsidRDefault="00523A12" w:rsidP="00523A12">
            <w:pPr>
              <w:ind w:firstLineChars="0" w:firstLine="0"/>
              <w:rPr>
                <w:rStyle w:val="afc"/>
                <w:rFonts w:ascii="Times New Roman"/>
                <w:sz w:val="18"/>
                <w:szCs w:val="18"/>
              </w:rPr>
            </w:pPr>
            <w:r w:rsidRPr="00C82477">
              <w:rPr>
                <w:rStyle w:val="afc"/>
                <w:rFonts w:ascii="Times New Roman" w:hint="eastAsia"/>
                <w:sz w:val="18"/>
                <w:szCs w:val="18"/>
              </w:rPr>
              <w:t>S</w:t>
            </w:r>
          </w:p>
        </w:tc>
        <w:tc>
          <w:tcPr>
            <w:tcW w:w="709" w:type="dxa"/>
            <w:vAlign w:val="center"/>
          </w:tcPr>
          <w:p w:rsidR="00523A12" w:rsidRDefault="00523A12" w:rsidP="00523A12">
            <w:pPr>
              <w:ind w:firstLineChars="0" w:firstLine="0"/>
              <w:rPr>
                <w:rStyle w:val="afc"/>
                <w:rFonts w:ascii="Times New Roman"/>
                <w:sz w:val="18"/>
                <w:szCs w:val="18"/>
              </w:rPr>
            </w:pPr>
            <w:r>
              <w:rPr>
                <w:rStyle w:val="afc"/>
                <w:rFonts w:ascii="Times New Roman"/>
                <w:sz w:val="18"/>
                <w:szCs w:val="18"/>
              </w:rPr>
              <w:t>C</w:t>
            </w:r>
          </w:p>
        </w:tc>
        <w:tc>
          <w:tcPr>
            <w:tcW w:w="992" w:type="dxa"/>
            <w:vAlign w:val="center"/>
          </w:tcPr>
          <w:p w:rsidR="00523A12" w:rsidRDefault="00523A12" w:rsidP="00523A12">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273" w:type="dxa"/>
            <w:vAlign w:val="center"/>
          </w:tcPr>
          <w:p w:rsidR="00523A12" w:rsidRDefault="00523A12" w:rsidP="00523A12">
            <w:pPr>
              <w:ind w:firstLineChars="0" w:firstLine="0"/>
              <w:rPr>
                <w:rStyle w:val="afc"/>
                <w:rFonts w:ascii="Times New Roman"/>
                <w:sz w:val="18"/>
                <w:szCs w:val="18"/>
              </w:rPr>
            </w:pPr>
          </w:p>
        </w:tc>
      </w:tr>
      <w:tr w:rsidR="00523A12" w:rsidRPr="00A458D4" w:rsidTr="008904D2">
        <w:trPr>
          <w:jc w:val="center"/>
        </w:trPr>
        <w:tc>
          <w:tcPr>
            <w:tcW w:w="1838" w:type="dxa"/>
          </w:tcPr>
          <w:p w:rsidR="00523A12" w:rsidRDefault="00523A12" w:rsidP="00523A12">
            <w:pPr>
              <w:ind w:firstLineChars="0" w:firstLine="0"/>
              <w:rPr>
                <w:rStyle w:val="afc"/>
                <w:rFonts w:ascii="Times New Roman"/>
                <w:sz w:val="18"/>
                <w:szCs w:val="18"/>
              </w:rPr>
            </w:pPr>
            <w:r>
              <w:rPr>
                <w:rStyle w:val="afc"/>
                <w:rFonts w:ascii="Times New Roman"/>
                <w:sz w:val="18"/>
                <w:szCs w:val="18"/>
              </w:rPr>
              <w:t>--</w:t>
            </w:r>
            <w:r w:rsidRPr="00523A12">
              <w:rPr>
                <w:rStyle w:val="afc"/>
                <w:rFonts w:ascii="Times New Roman"/>
                <w:sz w:val="18"/>
                <w:szCs w:val="18"/>
              </w:rPr>
              <w:t>insured_name</w:t>
            </w:r>
          </w:p>
        </w:tc>
        <w:tc>
          <w:tcPr>
            <w:tcW w:w="1843" w:type="dxa"/>
            <w:vAlign w:val="center"/>
          </w:tcPr>
          <w:p w:rsidR="00523A12" w:rsidRDefault="009025CF" w:rsidP="00523A12">
            <w:pPr>
              <w:ind w:firstLineChars="0" w:firstLine="0"/>
              <w:rPr>
                <w:rStyle w:val="afc"/>
                <w:rFonts w:ascii="Times New Roman"/>
                <w:sz w:val="18"/>
                <w:szCs w:val="18"/>
              </w:rPr>
            </w:pPr>
            <w:r>
              <w:rPr>
                <w:rStyle w:val="afc"/>
                <w:rFonts w:ascii="Times New Roman" w:hint="eastAsia"/>
                <w:sz w:val="18"/>
                <w:szCs w:val="18"/>
              </w:rPr>
              <w:t>参保人</w:t>
            </w:r>
            <w:r w:rsidR="00523A12">
              <w:rPr>
                <w:rStyle w:val="afc"/>
                <w:rFonts w:ascii="Times New Roman" w:hint="eastAsia"/>
                <w:sz w:val="18"/>
                <w:szCs w:val="18"/>
              </w:rPr>
              <w:t>姓名</w:t>
            </w:r>
          </w:p>
        </w:tc>
        <w:tc>
          <w:tcPr>
            <w:tcW w:w="709" w:type="dxa"/>
            <w:vAlign w:val="center"/>
          </w:tcPr>
          <w:p w:rsidR="00523A12" w:rsidRDefault="00523A12" w:rsidP="00523A12">
            <w:pPr>
              <w:ind w:firstLineChars="0" w:firstLine="0"/>
              <w:rPr>
                <w:rStyle w:val="afc"/>
                <w:rFonts w:ascii="Times New Roman"/>
                <w:sz w:val="18"/>
                <w:szCs w:val="18"/>
              </w:rPr>
            </w:pPr>
            <w:r>
              <w:rPr>
                <w:rStyle w:val="afc"/>
                <w:rFonts w:ascii="Times New Roman"/>
                <w:sz w:val="18"/>
                <w:szCs w:val="18"/>
              </w:rPr>
              <w:t>75</w:t>
            </w:r>
          </w:p>
        </w:tc>
        <w:tc>
          <w:tcPr>
            <w:tcW w:w="708" w:type="dxa"/>
            <w:vAlign w:val="center"/>
          </w:tcPr>
          <w:p w:rsidR="00523A12" w:rsidRDefault="00523A12" w:rsidP="00523A12">
            <w:pPr>
              <w:ind w:firstLineChars="0" w:firstLine="0"/>
              <w:rPr>
                <w:rStyle w:val="afc"/>
                <w:rFonts w:ascii="Times New Roman"/>
                <w:sz w:val="18"/>
                <w:szCs w:val="18"/>
              </w:rPr>
            </w:pPr>
            <w:r w:rsidRPr="00C82477">
              <w:rPr>
                <w:rStyle w:val="afc"/>
                <w:rFonts w:ascii="Times New Roman" w:hint="eastAsia"/>
                <w:sz w:val="18"/>
                <w:szCs w:val="18"/>
              </w:rPr>
              <w:t>S</w:t>
            </w:r>
          </w:p>
        </w:tc>
        <w:tc>
          <w:tcPr>
            <w:tcW w:w="709" w:type="dxa"/>
            <w:vAlign w:val="center"/>
          </w:tcPr>
          <w:p w:rsidR="00523A12" w:rsidRDefault="00523A12" w:rsidP="00523A12">
            <w:pPr>
              <w:ind w:firstLineChars="0" w:firstLine="0"/>
              <w:rPr>
                <w:rStyle w:val="afc"/>
                <w:rFonts w:ascii="Times New Roman"/>
                <w:sz w:val="18"/>
                <w:szCs w:val="18"/>
              </w:rPr>
            </w:pPr>
            <w:r>
              <w:rPr>
                <w:rStyle w:val="afc"/>
                <w:rFonts w:ascii="Times New Roman" w:hint="eastAsia"/>
                <w:sz w:val="18"/>
                <w:szCs w:val="18"/>
              </w:rPr>
              <w:t>O</w:t>
            </w:r>
          </w:p>
        </w:tc>
        <w:tc>
          <w:tcPr>
            <w:tcW w:w="992" w:type="dxa"/>
            <w:vAlign w:val="center"/>
          </w:tcPr>
          <w:p w:rsidR="00523A12" w:rsidRDefault="00523A12" w:rsidP="00523A12">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273" w:type="dxa"/>
            <w:vAlign w:val="center"/>
          </w:tcPr>
          <w:p w:rsidR="00523A12" w:rsidRDefault="00523A12" w:rsidP="00523A12">
            <w:pPr>
              <w:ind w:firstLineChars="0" w:firstLine="0"/>
              <w:rPr>
                <w:rStyle w:val="afc"/>
                <w:rFonts w:ascii="Times New Roman"/>
                <w:sz w:val="18"/>
                <w:szCs w:val="18"/>
              </w:rPr>
            </w:pPr>
          </w:p>
        </w:tc>
      </w:tr>
      <w:tr w:rsidR="002D1174" w:rsidRPr="00A458D4" w:rsidTr="008904D2">
        <w:trPr>
          <w:jc w:val="center"/>
        </w:trPr>
        <w:tc>
          <w:tcPr>
            <w:tcW w:w="1838" w:type="dxa"/>
            <w:vAlign w:val="center"/>
          </w:tcPr>
          <w:p w:rsidR="002D1174" w:rsidRDefault="002D1174" w:rsidP="002D1174">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00523A12" w:rsidRPr="00523A12">
              <w:rPr>
                <w:rStyle w:val="afc"/>
                <w:rFonts w:ascii="Times New Roman"/>
                <w:sz w:val="18"/>
                <w:szCs w:val="18"/>
              </w:rPr>
              <w:t>payer_acct</w:t>
            </w:r>
          </w:p>
        </w:tc>
        <w:tc>
          <w:tcPr>
            <w:tcW w:w="1843" w:type="dxa"/>
            <w:vAlign w:val="center"/>
          </w:tcPr>
          <w:p w:rsidR="002D1174" w:rsidRDefault="002D1174" w:rsidP="002D1174">
            <w:pPr>
              <w:ind w:firstLineChars="0" w:firstLine="0"/>
              <w:rPr>
                <w:rStyle w:val="afc"/>
                <w:rFonts w:ascii="Times New Roman"/>
                <w:sz w:val="18"/>
                <w:szCs w:val="18"/>
              </w:rPr>
            </w:pPr>
            <w:r>
              <w:rPr>
                <w:rStyle w:val="afc"/>
                <w:rFonts w:ascii="Times New Roman" w:hint="eastAsia"/>
                <w:sz w:val="18"/>
                <w:szCs w:val="18"/>
              </w:rPr>
              <w:t>缴款</w:t>
            </w:r>
            <w:r w:rsidR="002C7354">
              <w:rPr>
                <w:rStyle w:val="afc"/>
                <w:rFonts w:ascii="Times New Roman"/>
                <w:sz w:val="18"/>
                <w:szCs w:val="18"/>
              </w:rPr>
              <w:t>账户</w:t>
            </w:r>
          </w:p>
        </w:tc>
        <w:tc>
          <w:tcPr>
            <w:tcW w:w="709" w:type="dxa"/>
            <w:vAlign w:val="center"/>
          </w:tcPr>
          <w:p w:rsidR="002D1174" w:rsidRDefault="002D1174" w:rsidP="002D1174">
            <w:pPr>
              <w:ind w:firstLineChars="0" w:firstLine="0"/>
              <w:rPr>
                <w:rStyle w:val="afc"/>
                <w:rFonts w:ascii="Times New Roman"/>
                <w:sz w:val="18"/>
                <w:szCs w:val="18"/>
              </w:rPr>
            </w:pPr>
            <w:r>
              <w:rPr>
                <w:rStyle w:val="afc"/>
                <w:rFonts w:ascii="Times New Roman" w:hint="eastAsia"/>
                <w:sz w:val="18"/>
                <w:szCs w:val="18"/>
              </w:rPr>
              <w:t>32</w:t>
            </w:r>
          </w:p>
        </w:tc>
        <w:tc>
          <w:tcPr>
            <w:tcW w:w="708" w:type="dxa"/>
            <w:vAlign w:val="center"/>
          </w:tcPr>
          <w:p w:rsidR="002D1174" w:rsidRDefault="002D1174" w:rsidP="002D1174">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2D1174" w:rsidRDefault="002D1174" w:rsidP="002D1174">
            <w:pPr>
              <w:ind w:firstLineChars="0" w:firstLine="0"/>
              <w:rPr>
                <w:rStyle w:val="afc"/>
                <w:rFonts w:ascii="Times New Roman"/>
                <w:sz w:val="18"/>
                <w:szCs w:val="18"/>
              </w:rPr>
            </w:pPr>
            <w:r>
              <w:rPr>
                <w:rStyle w:val="afc"/>
                <w:rFonts w:ascii="Times New Roman" w:hint="eastAsia"/>
                <w:sz w:val="18"/>
                <w:szCs w:val="18"/>
              </w:rPr>
              <w:t>C</w:t>
            </w:r>
          </w:p>
        </w:tc>
        <w:tc>
          <w:tcPr>
            <w:tcW w:w="992" w:type="dxa"/>
            <w:vAlign w:val="center"/>
          </w:tcPr>
          <w:p w:rsidR="002D1174" w:rsidRDefault="002D1174" w:rsidP="002D1174">
            <w:pPr>
              <w:ind w:firstLineChars="0" w:firstLine="0"/>
              <w:rPr>
                <w:rStyle w:val="afc"/>
                <w:rFonts w:ascii="Times New Roman"/>
                <w:sz w:val="18"/>
                <w:szCs w:val="18"/>
              </w:rPr>
            </w:pPr>
            <w:r>
              <w:rPr>
                <w:rStyle w:val="afc"/>
                <w:rFonts w:ascii="Times New Roman" w:hint="eastAsia"/>
                <w:sz w:val="18"/>
                <w:szCs w:val="18"/>
              </w:rPr>
              <w:t>渠道方</w:t>
            </w:r>
          </w:p>
        </w:tc>
        <w:tc>
          <w:tcPr>
            <w:tcW w:w="2273" w:type="dxa"/>
            <w:vAlign w:val="center"/>
          </w:tcPr>
          <w:p w:rsidR="002D1174" w:rsidRDefault="002D1174" w:rsidP="002D1174">
            <w:pPr>
              <w:ind w:firstLineChars="0" w:firstLine="0"/>
              <w:rPr>
                <w:rStyle w:val="afc"/>
                <w:rFonts w:ascii="Times New Roman"/>
                <w:sz w:val="18"/>
                <w:szCs w:val="18"/>
              </w:rPr>
            </w:pPr>
            <w:r w:rsidRPr="002D1174">
              <w:rPr>
                <w:rStyle w:val="afc"/>
                <w:rFonts w:ascii="Times New Roman" w:hint="eastAsia"/>
                <w:sz w:val="18"/>
                <w:szCs w:val="18"/>
              </w:rPr>
              <w:t>证件类型、证件号码和缴</w:t>
            </w:r>
            <w:r w:rsidRPr="002D1174">
              <w:rPr>
                <w:rStyle w:val="afc"/>
                <w:rFonts w:ascii="Times New Roman" w:hint="eastAsia"/>
                <w:sz w:val="18"/>
                <w:szCs w:val="18"/>
              </w:rPr>
              <w:lastRenderedPageBreak/>
              <w:t>款</w:t>
            </w:r>
            <w:r w:rsidR="002C7354">
              <w:rPr>
                <w:rStyle w:val="afc"/>
                <w:rFonts w:ascii="Times New Roman" w:hint="eastAsia"/>
                <w:sz w:val="18"/>
                <w:szCs w:val="18"/>
              </w:rPr>
              <w:t>账户</w:t>
            </w:r>
            <w:r w:rsidRPr="002D1174">
              <w:rPr>
                <w:rStyle w:val="afc"/>
                <w:rFonts w:ascii="Times New Roman" w:hint="eastAsia"/>
                <w:sz w:val="18"/>
                <w:szCs w:val="18"/>
              </w:rPr>
              <w:t>必须选填</w:t>
            </w:r>
            <w:r w:rsidRPr="002D1174">
              <w:rPr>
                <w:rStyle w:val="afc"/>
                <w:rFonts w:ascii="Times New Roman"/>
                <w:sz w:val="18"/>
                <w:szCs w:val="18"/>
              </w:rPr>
              <w:t>1</w:t>
            </w:r>
            <w:r w:rsidRPr="002D1174">
              <w:rPr>
                <w:rStyle w:val="afc"/>
                <w:rFonts w:ascii="Times New Roman"/>
                <w:sz w:val="18"/>
                <w:szCs w:val="18"/>
              </w:rPr>
              <w:t>种</w:t>
            </w:r>
          </w:p>
        </w:tc>
      </w:tr>
      <w:tr w:rsidR="002D1174" w:rsidRPr="00A458D4" w:rsidTr="008904D2">
        <w:trPr>
          <w:jc w:val="center"/>
        </w:trPr>
        <w:tc>
          <w:tcPr>
            <w:tcW w:w="1838" w:type="dxa"/>
            <w:vAlign w:val="center"/>
          </w:tcPr>
          <w:p w:rsidR="002D1174" w:rsidRDefault="002D1174" w:rsidP="002D1174">
            <w:pPr>
              <w:ind w:firstLineChars="0" w:firstLine="0"/>
              <w:rPr>
                <w:rStyle w:val="afc"/>
                <w:rFonts w:ascii="Times New Roman"/>
                <w:sz w:val="18"/>
                <w:szCs w:val="18"/>
              </w:rPr>
            </w:pPr>
            <w:r>
              <w:rPr>
                <w:rStyle w:val="afc"/>
                <w:rFonts w:ascii="Times New Roman" w:hint="eastAsia"/>
                <w:sz w:val="18"/>
                <w:szCs w:val="18"/>
              </w:rPr>
              <w:lastRenderedPageBreak/>
              <w:t>--</w:t>
            </w:r>
            <w:r w:rsidR="00523A12" w:rsidRPr="00523A12">
              <w:rPr>
                <w:rStyle w:val="afc"/>
                <w:rFonts w:ascii="Times New Roman"/>
                <w:sz w:val="18"/>
                <w:szCs w:val="18"/>
              </w:rPr>
              <w:t>ori_trans_status</w:t>
            </w:r>
          </w:p>
        </w:tc>
        <w:tc>
          <w:tcPr>
            <w:tcW w:w="1843" w:type="dxa"/>
            <w:vAlign w:val="center"/>
          </w:tcPr>
          <w:p w:rsidR="002D1174" w:rsidRDefault="002D1174" w:rsidP="002D1174">
            <w:pPr>
              <w:ind w:firstLineChars="0" w:firstLine="0"/>
              <w:rPr>
                <w:rStyle w:val="afc"/>
                <w:rFonts w:ascii="Times New Roman"/>
                <w:sz w:val="18"/>
                <w:szCs w:val="18"/>
              </w:rPr>
            </w:pPr>
            <w:r>
              <w:rPr>
                <w:rStyle w:val="afc"/>
                <w:rFonts w:ascii="Times New Roman" w:hint="eastAsia"/>
                <w:sz w:val="18"/>
                <w:szCs w:val="18"/>
              </w:rPr>
              <w:t>交易</w:t>
            </w:r>
            <w:r>
              <w:rPr>
                <w:rStyle w:val="afc"/>
                <w:rFonts w:ascii="Times New Roman"/>
                <w:sz w:val="18"/>
                <w:szCs w:val="18"/>
              </w:rPr>
              <w:t>状态</w:t>
            </w:r>
          </w:p>
        </w:tc>
        <w:tc>
          <w:tcPr>
            <w:tcW w:w="709" w:type="dxa"/>
            <w:vAlign w:val="center"/>
          </w:tcPr>
          <w:p w:rsidR="002D1174" w:rsidRDefault="002D1174" w:rsidP="002D1174">
            <w:pPr>
              <w:ind w:firstLineChars="0" w:firstLine="0"/>
              <w:rPr>
                <w:rStyle w:val="afc"/>
                <w:rFonts w:ascii="Times New Roman"/>
                <w:sz w:val="18"/>
                <w:szCs w:val="18"/>
              </w:rPr>
            </w:pPr>
            <w:r>
              <w:rPr>
                <w:rStyle w:val="afc"/>
                <w:rFonts w:ascii="Times New Roman" w:hint="eastAsia"/>
                <w:sz w:val="18"/>
                <w:szCs w:val="18"/>
              </w:rPr>
              <w:t>1</w:t>
            </w:r>
          </w:p>
        </w:tc>
        <w:tc>
          <w:tcPr>
            <w:tcW w:w="708" w:type="dxa"/>
            <w:vAlign w:val="center"/>
          </w:tcPr>
          <w:p w:rsidR="002D1174" w:rsidRDefault="002D1174" w:rsidP="002D1174">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2D1174" w:rsidRDefault="002D1174" w:rsidP="002D1174">
            <w:pPr>
              <w:ind w:firstLineChars="0" w:firstLine="0"/>
              <w:rPr>
                <w:rStyle w:val="afc"/>
                <w:rFonts w:ascii="Times New Roman"/>
                <w:sz w:val="18"/>
                <w:szCs w:val="18"/>
              </w:rPr>
            </w:pPr>
            <w:r>
              <w:rPr>
                <w:rStyle w:val="afc"/>
                <w:rFonts w:ascii="Times New Roman" w:hint="eastAsia"/>
                <w:sz w:val="18"/>
                <w:szCs w:val="18"/>
              </w:rPr>
              <w:t>O</w:t>
            </w:r>
          </w:p>
        </w:tc>
        <w:tc>
          <w:tcPr>
            <w:tcW w:w="992" w:type="dxa"/>
            <w:vAlign w:val="center"/>
          </w:tcPr>
          <w:p w:rsidR="002D1174" w:rsidRDefault="002D1174" w:rsidP="002D1174">
            <w:pPr>
              <w:ind w:firstLineChars="0" w:firstLine="0"/>
              <w:rPr>
                <w:rStyle w:val="afc"/>
                <w:rFonts w:ascii="Times New Roman"/>
                <w:sz w:val="18"/>
                <w:szCs w:val="18"/>
              </w:rPr>
            </w:pPr>
            <w:r>
              <w:rPr>
                <w:rStyle w:val="afc"/>
                <w:rFonts w:ascii="Times New Roman" w:hint="eastAsia"/>
                <w:sz w:val="18"/>
                <w:szCs w:val="18"/>
              </w:rPr>
              <w:t>渠道方</w:t>
            </w:r>
          </w:p>
        </w:tc>
        <w:tc>
          <w:tcPr>
            <w:tcW w:w="2273" w:type="dxa"/>
            <w:vAlign w:val="center"/>
          </w:tcPr>
          <w:p w:rsidR="002D1174" w:rsidRPr="002D1174" w:rsidRDefault="002D1174" w:rsidP="00CB4E6A">
            <w:pPr>
              <w:ind w:firstLineChars="0" w:firstLine="0"/>
              <w:rPr>
                <w:rStyle w:val="afc"/>
                <w:rFonts w:ascii="Times New Roman"/>
                <w:sz w:val="18"/>
                <w:szCs w:val="18"/>
              </w:rPr>
            </w:pPr>
            <w:r w:rsidRPr="002D1174">
              <w:rPr>
                <w:rStyle w:val="afc"/>
                <w:rFonts w:ascii="Times New Roman"/>
                <w:sz w:val="18"/>
                <w:szCs w:val="18"/>
              </w:rPr>
              <w:t>0-</w:t>
            </w:r>
            <w:r w:rsidRPr="002D1174">
              <w:rPr>
                <w:rStyle w:val="afc"/>
                <w:rFonts w:ascii="Times New Roman"/>
                <w:sz w:val="18"/>
                <w:szCs w:val="18"/>
              </w:rPr>
              <w:t>成功</w:t>
            </w:r>
            <w:r w:rsidRPr="002D1174">
              <w:rPr>
                <w:rStyle w:val="afc"/>
                <w:rFonts w:ascii="Times New Roman"/>
                <w:sz w:val="18"/>
                <w:szCs w:val="18"/>
              </w:rPr>
              <w:t xml:space="preserve"> 1-</w:t>
            </w:r>
            <w:r w:rsidRPr="002D1174">
              <w:rPr>
                <w:rStyle w:val="afc"/>
                <w:rFonts w:ascii="Times New Roman"/>
                <w:sz w:val="18"/>
                <w:szCs w:val="18"/>
              </w:rPr>
              <w:t>失败</w:t>
            </w:r>
            <w:r w:rsidRPr="002D1174">
              <w:rPr>
                <w:rStyle w:val="afc"/>
                <w:rFonts w:ascii="Times New Roman"/>
                <w:sz w:val="18"/>
                <w:szCs w:val="18"/>
              </w:rPr>
              <w:t xml:space="preserve"> 6-</w:t>
            </w:r>
            <w:r w:rsidRPr="002D1174">
              <w:rPr>
                <w:rStyle w:val="afc"/>
                <w:rFonts w:ascii="Times New Roman"/>
                <w:sz w:val="18"/>
                <w:szCs w:val="18"/>
              </w:rPr>
              <w:t>未知</w:t>
            </w:r>
            <w:r w:rsidRPr="002D1174">
              <w:rPr>
                <w:rStyle w:val="afc"/>
                <w:rFonts w:ascii="Times New Roman"/>
                <w:sz w:val="18"/>
                <w:szCs w:val="18"/>
              </w:rPr>
              <w:t xml:space="preserve"> 7-</w:t>
            </w:r>
            <w:r w:rsidRPr="002D1174">
              <w:rPr>
                <w:rStyle w:val="afc"/>
                <w:rFonts w:ascii="Times New Roman"/>
                <w:sz w:val="18"/>
                <w:szCs w:val="18"/>
              </w:rPr>
              <w:t>冲正</w:t>
            </w:r>
            <w:r w:rsidRPr="002D1174">
              <w:rPr>
                <w:rStyle w:val="afc"/>
                <w:rFonts w:ascii="Times New Roman"/>
                <w:sz w:val="18"/>
                <w:szCs w:val="18"/>
              </w:rPr>
              <w:t xml:space="preserve"> 8-</w:t>
            </w:r>
            <w:r w:rsidRPr="002D1174">
              <w:rPr>
                <w:rStyle w:val="afc"/>
                <w:rFonts w:ascii="Times New Roman"/>
                <w:sz w:val="18"/>
                <w:szCs w:val="18"/>
              </w:rPr>
              <w:t>撤销</w:t>
            </w:r>
          </w:p>
        </w:tc>
      </w:tr>
      <w:tr w:rsidR="001D15F3" w:rsidRPr="00A458D4" w:rsidTr="008904D2">
        <w:trPr>
          <w:jc w:val="center"/>
        </w:trPr>
        <w:tc>
          <w:tcPr>
            <w:tcW w:w="1838" w:type="dxa"/>
            <w:vAlign w:val="center"/>
          </w:tcPr>
          <w:p w:rsidR="001D15F3" w:rsidRDefault="001D15F3" w:rsidP="00243F00">
            <w:pPr>
              <w:ind w:firstLineChars="0" w:firstLine="0"/>
              <w:rPr>
                <w:rStyle w:val="afc"/>
                <w:rFonts w:ascii="Times New Roman"/>
                <w:sz w:val="18"/>
                <w:szCs w:val="18"/>
              </w:rPr>
            </w:pPr>
            <w:r>
              <w:rPr>
                <w:rStyle w:val="afc"/>
                <w:rFonts w:ascii="Times New Roman"/>
                <w:sz w:val="18"/>
                <w:szCs w:val="18"/>
              </w:rPr>
              <w:t>--</w:t>
            </w:r>
            <w:r w:rsidR="00243F00">
              <w:rPr>
                <w:rStyle w:val="afc"/>
                <w:rFonts w:ascii="Times New Roman"/>
                <w:sz w:val="18"/>
                <w:szCs w:val="18"/>
              </w:rPr>
              <w:t>page_num</w:t>
            </w:r>
          </w:p>
        </w:tc>
        <w:tc>
          <w:tcPr>
            <w:tcW w:w="1843" w:type="dxa"/>
            <w:vAlign w:val="center"/>
          </w:tcPr>
          <w:p w:rsidR="001D15F3" w:rsidRDefault="001D15F3" w:rsidP="001D15F3">
            <w:pPr>
              <w:ind w:firstLineChars="0" w:firstLine="0"/>
              <w:rPr>
                <w:rStyle w:val="afc"/>
                <w:rFonts w:ascii="Times New Roman"/>
                <w:sz w:val="18"/>
                <w:szCs w:val="18"/>
              </w:rPr>
            </w:pPr>
            <w:r w:rsidRPr="00644E7B">
              <w:rPr>
                <w:rStyle w:val="afc"/>
                <w:rFonts w:ascii="Times New Roman" w:hint="eastAsia"/>
                <w:sz w:val="18"/>
                <w:szCs w:val="18"/>
              </w:rPr>
              <w:t>每页笔数</w:t>
            </w:r>
          </w:p>
        </w:tc>
        <w:tc>
          <w:tcPr>
            <w:tcW w:w="709" w:type="dxa"/>
            <w:vAlign w:val="center"/>
          </w:tcPr>
          <w:p w:rsidR="001D15F3" w:rsidRDefault="001D15F3" w:rsidP="001D15F3">
            <w:pPr>
              <w:ind w:firstLineChars="0" w:firstLine="0"/>
              <w:rPr>
                <w:rStyle w:val="afc"/>
                <w:rFonts w:ascii="Times New Roman"/>
                <w:sz w:val="18"/>
                <w:szCs w:val="18"/>
              </w:rPr>
            </w:pPr>
            <w:r>
              <w:rPr>
                <w:rStyle w:val="afc"/>
                <w:rFonts w:ascii="Times New Roman"/>
                <w:sz w:val="18"/>
                <w:szCs w:val="18"/>
              </w:rPr>
              <w:t>10</w:t>
            </w:r>
          </w:p>
        </w:tc>
        <w:tc>
          <w:tcPr>
            <w:tcW w:w="708" w:type="dxa"/>
            <w:vAlign w:val="center"/>
          </w:tcPr>
          <w:p w:rsidR="001D15F3" w:rsidRDefault="001D15F3" w:rsidP="001D15F3">
            <w:pPr>
              <w:ind w:firstLineChars="0" w:firstLine="0"/>
              <w:rPr>
                <w:rStyle w:val="afc"/>
                <w:rFonts w:ascii="Times New Roman"/>
                <w:sz w:val="18"/>
                <w:szCs w:val="18"/>
              </w:rPr>
            </w:pPr>
            <w:r w:rsidRPr="00644E7B">
              <w:rPr>
                <w:rStyle w:val="afc"/>
                <w:rFonts w:ascii="Times New Roman" w:hint="eastAsia"/>
                <w:sz w:val="18"/>
                <w:szCs w:val="18"/>
              </w:rPr>
              <w:t>I</w:t>
            </w:r>
          </w:p>
        </w:tc>
        <w:tc>
          <w:tcPr>
            <w:tcW w:w="709" w:type="dxa"/>
            <w:vAlign w:val="center"/>
          </w:tcPr>
          <w:p w:rsidR="001D15F3" w:rsidRDefault="001D15F3" w:rsidP="001D15F3">
            <w:pPr>
              <w:ind w:firstLineChars="0" w:firstLine="0"/>
              <w:rPr>
                <w:rStyle w:val="afc"/>
                <w:rFonts w:ascii="Times New Roman"/>
                <w:sz w:val="18"/>
                <w:szCs w:val="18"/>
              </w:rPr>
            </w:pPr>
            <w:r>
              <w:rPr>
                <w:rStyle w:val="afc"/>
                <w:rFonts w:ascii="Times New Roman" w:hint="eastAsia"/>
                <w:sz w:val="18"/>
                <w:szCs w:val="18"/>
              </w:rPr>
              <w:t>O</w:t>
            </w:r>
          </w:p>
        </w:tc>
        <w:tc>
          <w:tcPr>
            <w:tcW w:w="992" w:type="dxa"/>
            <w:vAlign w:val="center"/>
          </w:tcPr>
          <w:p w:rsidR="001D15F3" w:rsidRDefault="001D15F3" w:rsidP="001D15F3">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273" w:type="dxa"/>
            <w:vAlign w:val="center"/>
          </w:tcPr>
          <w:p w:rsidR="001D15F3" w:rsidRDefault="001D15F3" w:rsidP="001D15F3">
            <w:pPr>
              <w:ind w:firstLineChars="0" w:firstLine="0"/>
              <w:rPr>
                <w:rStyle w:val="afc"/>
                <w:rFonts w:ascii="Times New Roman"/>
                <w:sz w:val="18"/>
                <w:szCs w:val="18"/>
              </w:rPr>
            </w:pPr>
            <w:r>
              <w:rPr>
                <w:rStyle w:val="afc"/>
                <w:rFonts w:ascii="Times New Roman" w:hint="eastAsia"/>
                <w:sz w:val="18"/>
                <w:szCs w:val="18"/>
              </w:rPr>
              <w:t>为空时系统</w:t>
            </w:r>
            <w:r w:rsidRPr="00C352AD">
              <w:rPr>
                <w:rStyle w:val="afc"/>
                <w:rFonts w:ascii="Times New Roman" w:hint="eastAsia"/>
                <w:sz w:val="18"/>
                <w:szCs w:val="18"/>
              </w:rPr>
              <w:t>默认</w:t>
            </w:r>
            <w:r>
              <w:rPr>
                <w:rStyle w:val="afc"/>
                <w:rFonts w:ascii="Times New Roman" w:hint="eastAsia"/>
                <w:sz w:val="18"/>
                <w:szCs w:val="18"/>
              </w:rPr>
              <w:t>10</w:t>
            </w:r>
          </w:p>
        </w:tc>
      </w:tr>
      <w:tr w:rsidR="001D15F3" w:rsidRPr="00A458D4" w:rsidTr="008904D2">
        <w:trPr>
          <w:jc w:val="center"/>
        </w:trPr>
        <w:tc>
          <w:tcPr>
            <w:tcW w:w="1838" w:type="dxa"/>
            <w:vAlign w:val="center"/>
          </w:tcPr>
          <w:p w:rsidR="001D15F3" w:rsidRDefault="001D15F3" w:rsidP="00243F00">
            <w:pPr>
              <w:ind w:firstLineChars="0" w:firstLine="0"/>
              <w:rPr>
                <w:rStyle w:val="afc"/>
                <w:rFonts w:ascii="Times New Roman"/>
                <w:sz w:val="18"/>
                <w:szCs w:val="18"/>
              </w:rPr>
            </w:pPr>
            <w:r>
              <w:rPr>
                <w:rStyle w:val="afc"/>
                <w:rFonts w:ascii="Times New Roman"/>
                <w:sz w:val="18"/>
                <w:szCs w:val="18"/>
              </w:rPr>
              <w:t>--</w:t>
            </w:r>
            <w:r w:rsidR="00243F00">
              <w:rPr>
                <w:rStyle w:val="afc"/>
                <w:rFonts w:ascii="Times New Roman"/>
                <w:sz w:val="18"/>
                <w:szCs w:val="18"/>
              </w:rPr>
              <w:t>start_page</w:t>
            </w:r>
          </w:p>
        </w:tc>
        <w:tc>
          <w:tcPr>
            <w:tcW w:w="1843" w:type="dxa"/>
            <w:vAlign w:val="center"/>
          </w:tcPr>
          <w:p w:rsidR="001D15F3" w:rsidRDefault="001D15F3" w:rsidP="001D15F3">
            <w:pPr>
              <w:ind w:firstLineChars="0" w:firstLine="0"/>
              <w:rPr>
                <w:rStyle w:val="afc"/>
                <w:rFonts w:ascii="Times New Roman"/>
                <w:sz w:val="18"/>
                <w:szCs w:val="18"/>
              </w:rPr>
            </w:pPr>
            <w:r w:rsidRPr="00644E7B">
              <w:rPr>
                <w:rStyle w:val="afc"/>
                <w:rFonts w:ascii="Times New Roman" w:hint="eastAsia"/>
                <w:sz w:val="18"/>
                <w:szCs w:val="18"/>
              </w:rPr>
              <w:t>当前页数</w:t>
            </w:r>
          </w:p>
        </w:tc>
        <w:tc>
          <w:tcPr>
            <w:tcW w:w="709" w:type="dxa"/>
            <w:vAlign w:val="center"/>
          </w:tcPr>
          <w:p w:rsidR="001D15F3" w:rsidRDefault="001D15F3" w:rsidP="001D15F3">
            <w:pPr>
              <w:ind w:firstLineChars="0" w:firstLine="0"/>
              <w:rPr>
                <w:rStyle w:val="afc"/>
                <w:rFonts w:ascii="Times New Roman"/>
                <w:sz w:val="18"/>
                <w:szCs w:val="18"/>
              </w:rPr>
            </w:pPr>
            <w:r>
              <w:rPr>
                <w:rStyle w:val="afc"/>
                <w:rFonts w:ascii="Times New Roman" w:hint="eastAsia"/>
                <w:sz w:val="18"/>
                <w:szCs w:val="18"/>
              </w:rPr>
              <w:t>1</w:t>
            </w:r>
            <w:r>
              <w:rPr>
                <w:rStyle w:val="afc"/>
                <w:rFonts w:ascii="Times New Roman"/>
                <w:sz w:val="18"/>
                <w:szCs w:val="18"/>
              </w:rPr>
              <w:t>0</w:t>
            </w:r>
          </w:p>
        </w:tc>
        <w:tc>
          <w:tcPr>
            <w:tcW w:w="708" w:type="dxa"/>
            <w:vAlign w:val="center"/>
          </w:tcPr>
          <w:p w:rsidR="001D15F3" w:rsidRDefault="001D15F3" w:rsidP="001D15F3">
            <w:pPr>
              <w:ind w:firstLineChars="0" w:firstLine="0"/>
              <w:rPr>
                <w:rStyle w:val="afc"/>
                <w:rFonts w:ascii="Times New Roman"/>
                <w:sz w:val="18"/>
                <w:szCs w:val="18"/>
              </w:rPr>
            </w:pPr>
            <w:r w:rsidRPr="00644E7B">
              <w:rPr>
                <w:rStyle w:val="afc"/>
                <w:rFonts w:ascii="Times New Roman" w:hint="eastAsia"/>
                <w:sz w:val="18"/>
                <w:szCs w:val="18"/>
              </w:rPr>
              <w:t>I</w:t>
            </w:r>
          </w:p>
        </w:tc>
        <w:tc>
          <w:tcPr>
            <w:tcW w:w="709" w:type="dxa"/>
            <w:vAlign w:val="center"/>
          </w:tcPr>
          <w:p w:rsidR="001D15F3" w:rsidRDefault="001D15F3" w:rsidP="001D15F3">
            <w:pPr>
              <w:ind w:firstLineChars="0" w:firstLine="0"/>
              <w:rPr>
                <w:rStyle w:val="afc"/>
                <w:rFonts w:ascii="Times New Roman"/>
                <w:sz w:val="18"/>
                <w:szCs w:val="18"/>
              </w:rPr>
            </w:pPr>
            <w:r>
              <w:rPr>
                <w:rStyle w:val="afc"/>
                <w:rFonts w:ascii="Times New Roman" w:hint="eastAsia"/>
                <w:sz w:val="18"/>
                <w:szCs w:val="18"/>
              </w:rPr>
              <w:t>O</w:t>
            </w:r>
          </w:p>
        </w:tc>
        <w:tc>
          <w:tcPr>
            <w:tcW w:w="992" w:type="dxa"/>
            <w:vAlign w:val="center"/>
          </w:tcPr>
          <w:p w:rsidR="001D15F3" w:rsidRDefault="001D15F3" w:rsidP="001D15F3">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273" w:type="dxa"/>
            <w:vAlign w:val="center"/>
          </w:tcPr>
          <w:p w:rsidR="001D15F3" w:rsidRDefault="001D15F3" w:rsidP="001D15F3">
            <w:pPr>
              <w:ind w:firstLineChars="0" w:firstLine="0"/>
              <w:rPr>
                <w:rStyle w:val="afc"/>
                <w:rFonts w:ascii="Times New Roman"/>
                <w:sz w:val="18"/>
                <w:szCs w:val="18"/>
              </w:rPr>
            </w:pPr>
            <w:r w:rsidRPr="00C352AD">
              <w:rPr>
                <w:rStyle w:val="afc"/>
                <w:rFonts w:ascii="Times New Roman" w:hint="eastAsia"/>
                <w:sz w:val="18"/>
                <w:szCs w:val="18"/>
              </w:rPr>
              <w:t>第一次通讯固定传</w:t>
            </w:r>
            <w:r w:rsidRPr="00C352AD">
              <w:rPr>
                <w:rStyle w:val="afc"/>
                <w:rFonts w:ascii="Times New Roman" w:hint="eastAsia"/>
                <w:sz w:val="18"/>
                <w:szCs w:val="18"/>
              </w:rPr>
              <w:t>1</w:t>
            </w:r>
            <w:r w:rsidRPr="00C352AD">
              <w:rPr>
                <w:rStyle w:val="afc"/>
                <w:rFonts w:ascii="Times New Roman" w:hint="eastAsia"/>
                <w:sz w:val="18"/>
                <w:szCs w:val="18"/>
              </w:rPr>
              <w:t>，后续通讯上传值为：</w:t>
            </w:r>
            <w:r w:rsidR="002C46FC">
              <w:rPr>
                <w:rStyle w:val="afc"/>
                <w:rFonts w:ascii="Times New Roman" w:hint="eastAsia"/>
                <w:sz w:val="18"/>
                <w:szCs w:val="18"/>
              </w:rPr>
              <w:t>需要查询</w:t>
            </w:r>
            <w:r w:rsidR="002C46FC">
              <w:rPr>
                <w:rStyle w:val="afc"/>
                <w:rFonts w:ascii="Times New Roman"/>
                <w:sz w:val="18"/>
                <w:szCs w:val="18"/>
              </w:rPr>
              <w:t>的</w:t>
            </w:r>
            <w:r w:rsidR="002C46FC">
              <w:rPr>
                <w:rStyle w:val="afc"/>
                <w:rFonts w:ascii="Times New Roman" w:hint="eastAsia"/>
                <w:sz w:val="18"/>
                <w:szCs w:val="18"/>
              </w:rPr>
              <w:t>页数</w:t>
            </w:r>
            <w:r>
              <w:rPr>
                <w:rStyle w:val="afc"/>
                <w:rFonts w:ascii="Times New Roman" w:hint="eastAsia"/>
                <w:sz w:val="18"/>
                <w:szCs w:val="18"/>
              </w:rPr>
              <w:t>。为空系统默认</w:t>
            </w:r>
            <w:r>
              <w:rPr>
                <w:rStyle w:val="afc"/>
                <w:rFonts w:ascii="Times New Roman" w:hint="eastAsia"/>
                <w:sz w:val="18"/>
                <w:szCs w:val="18"/>
              </w:rPr>
              <w:t>1</w:t>
            </w:r>
          </w:p>
        </w:tc>
      </w:tr>
    </w:tbl>
    <w:p w:rsidR="00F928E3" w:rsidRDefault="00F928E3" w:rsidP="00F928E3">
      <w:pPr>
        <w:pStyle w:val="3"/>
      </w:pPr>
      <w:bookmarkStart w:id="88" w:name="_Toc8133769"/>
      <w:r>
        <w:rPr>
          <w:rFonts w:hint="eastAsia"/>
        </w:rPr>
        <w:t>应答</w:t>
      </w:r>
      <w:r>
        <w:t>报文</w:t>
      </w:r>
      <w:bookmarkEnd w:id="88"/>
    </w:p>
    <w:p w:rsidR="00F928E3" w:rsidRPr="00FB3E8B" w:rsidRDefault="00F928E3" w:rsidP="00F928E3">
      <w:pPr>
        <w:ind w:firstLine="480"/>
        <w:rPr>
          <w:rStyle w:val="afc"/>
        </w:rPr>
      </w:pPr>
      <w:r w:rsidRPr="00FB3E8B">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C2789D">
        <w:rPr>
          <w:rStyle w:val="afc"/>
          <w:rFonts w:hint="eastAsia"/>
        </w:rPr>
        <w:t>/</w:t>
      </w:r>
      <w:r>
        <w:rPr>
          <w:rStyle w:val="afc"/>
          <w:rFonts w:hint="eastAsia"/>
        </w:rPr>
        <w:t>body/re</w:t>
      </w:r>
      <w:r>
        <w:rPr>
          <w:rStyle w:val="afc"/>
        </w:rPr>
        <w:t>s</w:t>
      </w:r>
      <w:r>
        <w:rPr>
          <w:rStyle w:val="afc"/>
          <w:rFonts w:hint="eastAsia"/>
        </w:rPr>
        <w:t>ponse</w:t>
      </w:r>
      <w:r w:rsidRPr="00C2789D">
        <w:rPr>
          <w:rStyle w:val="afc"/>
          <w:rFonts w:hint="eastAsia"/>
        </w:rPr>
        <w:t>/</w:t>
      </w:r>
      <w:r w:rsidRPr="00FB3E8B">
        <w:rPr>
          <w:rStyle w:val="afc"/>
        </w:rPr>
        <w:t>xfaceTradeDTO</w:t>
      </w:r>
      <w:r>
        <w:rPr>
          <w:rStyle w:val="afc"/>
          <w:rFonts w:hint="eastAsia"/>
        </w:rPr>
        <w:t>/</w:t>
      </w:r>
      <w:r w:rsidRPr="00FB3E8B">
        <w:rPr>
          <w:rStyle w:val="afc"/>
        </w:rPr>
        <w:t>responseDTO</w:t>
      </w:r>
    </w:p>
    <w:p w:rsidR="00F928E3" w:rsidRDefault="00F928E3" w:rsidP="00F928E3">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t>.</w:t>
      </w:r>
      <w:r w:rsidR="00712740">
        <w:t>10</w:t>
      </w:r>
      <w:r w:rsidR="00580AFE">
        <w:rPr>
          <w:rFonts w:hint="eastAsia"/>
        </w:rPr>
        <w:t>个人银行</w:t>
      </w:r>
      <w:r w:rsidR="00580AFE">
        <w:t>缴费流水</w:t>
      </w:r>
      <w:r w:rsidR="00B45890">
        <w:t>查询</w:t>
      </w:r>
      <w:r>
        <w:rPr>
          <w:rFonts w:hint="eastAsia"/>
        </w:rPr>
        <w:t>应答</w:t>
      </w:r>
      <w:r>
        <w:t>报文</w:t>
      </w:r>
    </w:p>
    <w:tbl>
      <w:tblPr>
        <w:tblStyle w:val="af4"/>
        <w:tblW w:w="9072" w:type="dxa"/>
        <w:jc w:val="center"/>
        <w:tblLayout w:type="fixed"/>
        <w:tblLook w:val="04A0"/>
      </w:tblPr>
      <w:tblGrid>
        <w:gridCol w:w="1696"/>
        <w:gridCol w:w="1522"/>
        <w:gridCol w:w="709"/>
        <w:gridCol w:w="851"/>
        <w:gridCol w:w="708"/>
        <w:gridCol w:w="1644"/>
        <w:gridCol w:w="1942"/>
      </w:tblGrid>
      <w:tr w:rsidR="007C3E1B" w:rsidRPr="00BE0356" w:rsidTr="00990E7B">
        <w:trPr>
          <w:jc w:val="center"/>
        </w:trPr>
        <w:tc>
          <w:tcPr>
            <w:tcW w:w="1696" w:type="dxa"/>
            <w:shd w:val="clear" w:color="auto" w:fill="5B9BD5" w:themeFill="accent1"/>
            <w:vAlign w:val="center"/>
          </w:tcPr>
          <w:p w:rsidR="007C3E1B" w:rsidRPr="00BE0356" w:rsidRDefault="007C3E1B" w:rsidP="00611E5B">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522" w:type="dxa"/>
            <w:shd w:val="clear" w:color="auto" w:fill="5B9BD5" w:themeFill="accent1"/>
            <w:vAlign w:val="center"/>
          </w:tcPr>
          <w:p w:rsidR="007C3E1B" w:rsidRPr="00BE0356" w:rsidRDefault="007C3E1B" w:rsidP="00611E5B">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09" w:type="dxa"/>
            <w:shd w:val="clear" w:color="auto" w:fill="5B9BD5" w:themeFill="accent1"/>
            <w:vAlign w:val="center"/>
          </w:tcPr>
          <w:p w:rsidR="007C3E1B" w:rsidRPr="00BE0356" w:rsidRDefault="007C3E1B" w:rsidP="00611E5B">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851" w:type="dxa"/>
            <w:shd w:val="clear" w:color="auto" w:fill="5B9BD5" w:themeFill="accent1"/>
            <w:vAlign w:val="center"/>
          </w:tcPr>
          <w:p w:rsidR="007C3E1B" w:rsidRPr="00BE0356" w:rsidRDefault="007C3E1B" w:rsidP="00611E5B">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08" w:type="dxa"/>
            <w:shd w:val="clear" w:color="auto" w:fill="5B9BD5" w:themeFill="accent1"/>
            <w:vAlign w:val="center"/>
          </w:tcPr>
          <w:p w:rsidR="007C3E1B" w:rsidRPr="00BE0356" w:rsidRDefault="007C3E1B" w:rsidP="00611E5B">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1644" w:type="dxa"/>
            <w:shd w:val="clear" w:color="auto" w:fill="5B9BD5" w:themeFill="accent1"/>
            <w:vAlign w:val="center"/>
          </w:tcPr>
          <w:p w:rsidR="007C3E1B" w:rsidRPr="00BE0356" w:rsidRDefault="007C3E1B" w:rsidP="00611E5B">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942" w:type="dxa"/>
            <w:shd w:val="clear" w:color="auto" w:fill="5B9BD5" w:themeFill="accent1"/>
            <w:vAlign w:val="center"/>
          </w:tcPr>
          <w:p w:rsidR="007C3E1B" w:rsidRPr="00BE0356" w:rsidRDefault="007C3E1B" w:rsidP="00611E5B">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7C3E1B" w:rsidRPr="00BE0356" w:rsidTr="00990E7B">
        <w:trPr>
          <w:jc w:val="center"/>
        </w:trPr>
        <w:tc>
          <w:tcPr>
            <w:tcW w:w="1696" w:type="dxa"/>
            <w:shd w:val="clear" w:color="auto" w:fill="auto"/>
            <w:vAlign w:val="center"/>
          </w:tcPr>
          <w:p w:rsidR="007C3E1B" w:rsidRPr="00C37F32" w:rsidRDefault="005C7FB4" w:rsidP="00611E5B">
            <w:pPr>
              <w:ind w:firstLineChars="0" w:firstLine="0"/>
              <w:rPr>
                <w:rStyle w:val="afc"/>
                <w:rFonts w:ascii="Times New Roman"/>
                <w:sz w:val="18"/>
                <w:szCs w:val="18"/>
              </w:rPr>
            </w:pPr>
            <w:r>
              <w:rPr>
                <w:rStyle w:val="afc"/>
                <w:rFonts w:ascii="Times New Roman"/>
                <w:sz w:val="18"/>
                <w:szCs w:val="18"/>
              </w:rPr>
              <w:t>tot_num</w:t>
            </w:r>
          </w:p>
        </w:tc>
        <w:tc>
          <w:tcPr>
            <w:tcW w:w="1522" w:type="dxa"/>
            <w:shd w:val="clear" w:color="auto" w:fill="auto"/>
            <w:vAlign w:val="center"/>
          </w:tcPr>
          <w:p w:rsidR="007C3E1B" w:rsidRPr="00C37F32" w:rsidRDefault="007C3E1B" w:rsidP="00611E5B">
            <w:pPr>
              <w:ind w:firstLineChars="0" w:firstLine="0"/>
              <w:rPr>
                <w:rStyle w:val="afc"/>
                <w:rFonts w:ascii="Times New Roman"/>
                <w:sz w:val="18"/>
                <w:szCs w:val="18"/>
              </w:rPr>
            </w:pPr>
            <w:r>
              <w:rPr>
                <w:rStyle w:val="afc"/>
                <w:rFonts w:ascii="Times New Roman" w:hint="eastAsia"/>
                <w:sz w:val="18"/>
                <w:szCs w:val="18"/>
              </w:rPr>
              <w:t>总笔数</w:t>
            </w:r>
          </w:p>
        </w:tc>
        <w:tc>
          <w:tcPr>
            <w:tcW w:w="709" w:type="dxa"/>
            <w:shd w:val="clear" w:color="auto" w:fill="auto"/>
            <w:vAlign w:val="center"/>
          </w:tcPr>
          <w:p w:rsidR="007C3E1B" w:rsidRPr="00C37F32" w:rsidRDefault="007C3E1B" w:rsidP="00611E5B">
            <w:pPr>
              <w:ind w:firstLineChars="0" w:firstLine="0"/>
              <w:rPr>
                <w:rStyle w:val="afc"/>
                <w:rFonts w:ascii="Times New Roman"/>
                <w:sz w:val="18"/>
                <w:szCs w:val="18"/>
              </w:rPr>
            </w:pPr>
            <w:r>
              <w:rPr>
                <w:rStyle w:val="afc"/>
                <w:rFonts w:ascii="Times New Roman" w:hint="eastAsia"/>
                <w:sz w:val="18"/>
                <w:szCs w:val="18"/>
              </w:rPr>
              <w:t>10</w:t>
            </w:r>
          </w:p>
        </w:tc>
        <w:tc>
          <w:tcPr>
            <w:tcW w:w="851" w:type="dxa"/>
            <w:shd w:val="clear" w:color="auto" w:fill="auto"/>
            <w:vAlign w:val="center"/>
          </w:tcPr>
          <w:p w:rsidR="007C3E1B" w:rsidRPr="00C37F32" w:rsidRDefault="007C3E1B" w:rsidP="00611E5B">
            <w:pPr>
              <w:ind w:firstLineChars="0" w:firstLine="0"/>
              <w:rPr>
                <w:rStyle w:val="afc"/>
                <w:rFonts w:ascii="Times New Roman"/>
                <w:sz w:val="18"/>
                <w:szCs w:val="18"/>
              </w:rPr>
            </w:pPr>
            <w:r>
              <w:rPr>
                <w:rStyle w:val="afc"/>
                <w:rFonts w:ascii="Times New Roman" w:hint="eastAsia"/>
                <w:sz w:val="18"/>
                <w:szCs w:val="18"/>
              </w:rPr>
              <w:t>I</w:t>
            </w:r>
          </w:p>
        </w:tc>
        <w:tc>
          <w:tcPr>
            <w:tcW w:w="708" w:type="dxa"/>
            <w:shd w:val="clear" w:color="auto" w:fill="auto"/>
            <w:vAlign w:val="center"/>
          </w:tcPr>
          <w:p w:rsidR="007C3E1B" w:rsidRPr="00C37F32" w:rsidRDefault="007C3E1B" w:rsidP="00611E5B">
            <w:pPr>
              <w:ind w:firstLineChars="0" w:firstLine="0"/>
              <w:rPr>
                <w:rStyle w:val="afc"/>
                <w:rFonts w:ascii="Times New Roman"/>
                <w:sz w:val="18"/>
                <w:szCs w:val="18"/>
              </w:rPr>
            </w:pPr>
            <w:r>
              <w:rPr>
                <w:rStyle w:val="afc"/>
                <w:rFonts w:ascii="Times New Roman" w:hint="eastAsia"/>
                <w:sz w:val="18"/>
                <w:szCs w:val="18"/>
              </w:rPr>
              <w:t>M</w:t>
            </w:r>
          </w:p>
        </w:tc>
        <w:tc>
          <w:tcPr>
            <w:tcW w:w="1644" w:type="dxa"/>
            <w:shd w:val="clear" w:color="auto" w:fill="auto"/>
            <w:vAlign w:val="center"/>
          </w:tcPr>
          <w:p w:rsidR="007C3E1B" w:rsidRPr="00C37F32" w:rsidRDefault="0026057C" w:rsidP="00611E5B">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942" w:type="dxa"/>
            <w:shd w:val="clear" w:color="auto" w:fill="auto"/>
            <w:vAlign w:val="center"/>
          </w:tcPr>
          <w:p w:rsidR="007C3E1B" w:rsidRPr="00C37F32" w:rsidRDefault="007C3E1B" w:rsidP="00611E5B">
            <w:pPr>
              <w:ind w:firstLineChars="0" w:firstLine="0"/>
              <w:rPr>
                <w:rStyle w:val="afc"/>
                <w:rFonts w:ascii="Times New Roman"/>
                <w:sz w:val="18"/>
                <w:szCs w:val="18"/>
              </w:rPr>
            </w:pPr>
          </w:p>
        </w:tc>
      </w:tr>
      <w:tr w:rsidR="007C3E1B" w:rsidRPr="00BE0356" w:rsidTr="00990E7B">
        <w:trPr>
          <w:jc w:val="center"/>
        </w:trPr>
        <w:tc>
          <w:tcPr>
            <w:tcW w:w="1696" w:type="dxa"/>
            <w:shd w:val="clear" w:color="auto" w:fill="auto"/>
            <w:vAlign w:val="center"/>
          </w:tcPr>
          <w:p w:rsidR="007C3E1B" w:rsidRDefault="005C7FB4" w:rsidP="00611E5B">
            <w:pPr>
              <w:ind w:firstLineChars="0" w:firstLine="0"/>
              <w:rPr>
                <w:rStyle w:val="afc"/>
                <w:rFonts w:ascii="Times New Roman"/>
                <w:sz w:val="18"/>
                <w:szCs w:val="18"/>
              </w:rPr>
            </w:pPr>
            <w:r>
              <w:rPr>
                <w:rStyle w:val="afc"/>
                <w:rFonts w:ascii="Times New Roman"/>
                <w:sz w:val="18"/>
                <w:szCs w:val="18"/>
              </w:rPr>
              <w:t>det_num</w:t>
            </w:r>
          </w:p>
        </w:tc>
        <w:tc>
          <w:tcPr>
            <w:tcW w:w="1522" w:type="dxa"/>
            <w:shd w:val="clear" w:color="auto" w:fill="auto"/>
            <w:vAlign w:val="center"/>
          </w:tcPr>
          <w:p w:rsidR="007C3E1B" w:rsidRDefault="007C3E1B" w:rsidP="00611E5B">
            <w:pPr>
              <w:ind w:firstLineChars="0" w:firstLine="0"/>
              <w:rPr>
                <w:rStyle w:val="afc"/>
                <w:rFonts w:ascii="Times New Roman"/>
                <w:sz w:val="18"/>
                <w:szCs w:val="18"/>
              </w:rPr>
            </w:pPr>
            <w:r>
              <w:rPr>
                <w:rStyle w:val="afc"/>
                <w:rFonts w:ascii="Times New Roman" w:hint="eastAsia"/>
                <w:sz w:val="18"/>
                <w:szCs w:val="18"/>
              </w:rPr>
              <w:t>明细笔数</w:t>
            </w:r>
          </w:p>
        </w:tc>
        <w:tc>
          <w:tcPr>
            <w:tcW w:w="709" w:type="dxa"/>
            <w:shd w:val="clear" w:color="auto" w:fill="auto"/>
            <w:vAlign w:val="center"/>
          </w:tcPr>
          <w:p w:rsidR="007C3E1B" w:rsidRPr="00C37F32" w:rsidRDefault="007C3E1B" w:rsidP="00611E5B">
            <w:pPr>
              <w:ind w:firstLineChars="0" w:firstLine="0"/>
              <w:rPr>
                <w:rStyle w:val="afc"/>
                <w:rFonts w:ascii="Times New Roman"/>
                <w:sz w:val="18"/>
                <w:szCs w:val="18"/>
              </w:rPr>
            </w:pPr>
            <w:r>
              <w:rPr>
                <w:rStyle w:val="afc"/>
                <w:rFonts w:ascii="Times New Roman" w:hint="eastAsia"/>
                <w:sz w:val="18"/>
                <w:szCs w:val="18"/>
              </w:rPr>
              <w:t>10</w:t>
            </w:r>
          </w:p>
        </w:tc>
        <w:tc>
          <w:tcPr>
            <w:tcW w:w="851" w:type="dxa"/>
            <w:shd w:val="clear" w:color="auto" w:fill="auto"/>
            <w:vAlign w:val="center"/>
          </w:tcPr>
          <w:p w:rsidR="007C3E1B" w:rsidRPr="00C37F32" w:rsidRDefault="007C3E1B" w:rsidP="00611E5B">
            <w:pPr>
              <w:ind w:firstLineChars="0" w:firstLine="0"/>
              <w:rPr>
                <w:rStyle w:val="afc"/>
                <w:rFonts w:ascii="Times New Roman"/>
                <w:sz w:val="18"/>
                <w:szCs w:val="18"/>
              </w:rPr>
            </w:pPr>
            <w:r>
              <w:rPr>
                <w:rStyle w:val="afc"/>
                <w:rFonts w:ascii="Times New Roman" w:hint="eastAsia"/>
                <w:sz w:val="18"/>
                <w:szCs w:val="18"/>
              </w:rPr>
              <w:t>I</w:t>
            </w:r>
          </w:p>
        </w:tc>
        <w:tc>
          <w:tcPr>
            <w:tcW w:w="708" w:type="dxa"/>
            <w:shd w:val="clear" w:color="auto" w:fill="auto"/>
            <w:vAlign w:val="center"/>
          </w:tcPr>
          <w:p w:rsidR="007C3E1B" w:rsidRPr="00C37F32" w:rsidRDefault="0026057C" w:rsidP="00611E5B">
            <w:pPr>
              <w:ind w:firstLineChars="0" w:firstLine="0"/>
              <w:rPr>
                <w:rStyle w:val="afc"/>
                <w:rFonts w:ascii="Times New Roman"/>
                <w:sz w:val="18"/>
                <w:szCs w:val="18"/>
              </w:rPr>
            </w:pPr>
            <w:r>
              <w:rPr>
                <w:rStyle w:val="afc"/>
                <w:rFonts w:ascii="Times New Roman"/>
                <w:sz w:val="18"/>
                <w:szCs w:val="18"/>
              </w:rPr>
              <w:t>M</w:t>
            </w:r>
          </w:p>
        </w:tc>
        <w:tc>
          <w:tcPr>
            <w:tcW w:w="1644" w:type="dxa"/>
            <w:shd w:val="clear" w:color="auto" w:fill="auto"/>
            <w:vAlign w:val="center"/>
          </w:tcPr>
          <w:p w:rsidR="007C3E1B" w:rsidRPr="00C37F32" w:rsidRDefault="0026057C" w:rsidP="00611E5B">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942" w:type="dxa"/>
            <w:shd w:val="clear" w:color="auto" w:fill="auto"/>
            <w:vAlign w:val="center"/>
          </w:tcPr>
          <w:p w:rsidR="007C3E1B" w:rsidRPr="00C37F32" w:rsidRDefault="007C3E1B" w:rsidP="00611E5B">
            <w:pPr>
              <w:ind w:firstLineChars="0" w:firstLine="0"/>
              <w:rPr>
                <w:rStyle w:val="afc"/>
                <w:rFonts w:ascii="Times New Roman"/>
                <w:sz w:val="18"/>
                <w:szCs w:val="18"/>
              </w:rPr>
            </w:pPr>
          </w:p>
        </w:tc>
      </w:tr>
      <w:tr w:rsidR="00401334" w:rsidRPr="00BE0356" w:rsidTr="00990E7B">
        <w:trPr>
          <w:jc w:val="center"/>
        </w:trPr>
        <w:tc>
          <w:tcPr>
            <w:tcW w:w="1696" w:type="dxa"/>
            <w:shd w:val="clear" w:color="auto" w:fill="auto"/>
            <w:vAlign w:val="center"/>
          </w:tcPr>
          <w:p w:rsidR="00401334" w:rsidRDefault="00B31C0E" w:rsidP="00611E5B">
            <w:pPr>
              <w:ind w:firstLineChars="0" w:firstLine="0"/>
              <w:rPr>
                <w:rStyle w:val="afc"/>
                <w:rFonts w:ascii="Times New Roman"/>
                <w:sz w:val="18"/>
                <w:szCs w:val="18"/>
              </w:rPr>
            </w:pPr>
            <w:r w:rsidRPr="00B31C0E">
              <w:rPr>
                <w:rStyle w:val="afc"/>
                <w:rFonts w:ascii="Times New Roman"/>
                <w:sz w:val="18"/>
                <w:szCs w:val="18"/>
              </w:rPr>
              <w:t>serialInfo</w:t>
            </w:r>
          </w:p>
        </w:tc>
        <w:tc>
          <w:tcPr>
            <w:tcW w:w="7376" w:type="dxa"/>
            <w:gridSpan w:val="6"/>
            <w:shd w:val="clear" w:color="auto" w:fill="auto"/>
            <w:vAlign w:val="center"/>
          </w:tcPr>
          <w:p w:rsidR="00401334" w:rsidRPr="00C37F32" w:rsidRDefault="00401334" w:rsidP="00611E5B">
            <w:pPr>
              <w:ind w:firstLineChars="0" w:firstLine="0"/>
              <w:rPr>
                <w:rStyle w:val="afc"/>
                <w:rFonts w:ascii="Times New Roman"/>
                <w:sz w:val="18"/>
                <w:szCs w:val="18"/>
              </w:rPr>
            </w:pPr>
            <w:r>
              <w:rPr>
                <w:rStyle w:val="afc"/>
                <w:rFonts w:ascii="Times New Roman" w:hint="eastAsia"/>
                <w:sz w:val="18"/>
                <w:szCs w:val="18"/>
              </w:rPr>
              <w:t>循环节点</w:t>
            </w:r>
          </w:p>
        </w:tc>
      </w:tr>
      <w:tr w:rsidR="0026057C" w:rsidRPr="00BE0356" w:rsidTr="00990E7B">
        <w:trPr>
          <w:jc w:val="center"/>
        </w:trPr>
        <w:tc>
          <w:tcPr>
            <w:tcW w:w="1696" w:type="dxa"/>
            <w:shd w:val="clear" w:color="auto" w:fill="auto"/>
            <w:vAlign w:val="center"/>
          </w:tcPr>
          <w:p w:rsidR="0026057C" w:rsidRDefault="0026057C" w:rsidP="002D1174">
            <w:pPr>
              <w:ind w:firstLineChars="0" w:firstLine="0"/>
              <w:rPr>
                <w:rStyle w:val="afc"/>
                <w:rFonts w:ascii="Times New Roman"/>
                <w:sz w:val="18"/>
                <w:szCs w:val="18"/>
              </w:rPr>
            </w:pPr>
            <w:r>
              <w:rPr>
                <w:rStyle w:val="afc"/>
                <w:rFonts w:ascii="Times New Roman"/>
                <w:sz w:val="18"/>
                <w:szCs w:val="18"/>
              </w:rPr>
              <w:t>--</w:t>
            </w:r>
            <w:r w:rsidR="00B31C0E" w:rsidRPr="00B31C0E">
              <w:rPr>
                <w:rStyle w:val="afc"/>
                <w:rFonts w:ascii="Times New Roman"/>
                <w:sz w:val="18"/>
                <w:szCs w:val="18"/>
              </w:rPr>
              <w:t>switch_date</w:t>
            </w:r>
          </w:p>
        </w:tc>
        <w:tc>
          <w:tcPr>
            <w:tcW w:w="1522" w:type="dxa"/>
            <w:shd w:val="clear" w:color="auto" w:fill="auto"/>
            <w:vAlign w:val="center"/>
          </w:tcPr>
          <w:p w:rsidR="0026057C" w:rsidRDefault="002D1174" w:rsidP="0026057C">
            <w:pPr>
              <w:ind w:firstLineChars="0" w:firstLine="0"/>
              <w:rPr>
                <w:rStyle w:val="afc"/>
                <w:rFonts w:ascii="Times New Roman"/>
                <w:sz w:val="18"/>
                <w:szCs w:val="18"/>
              </w:rPr>
            </w:pPr>
            <w:r>
              <w:rPr>
                <w:rStyle w:val="afc"/>
                <w:rFonts w:ascii="Times New Roman" w:hint="eastAsia"/>
                <w:sz w:val="18"/>
                <w:szCs w:val="18"/>
              </w:rPr>
              <w:t>缴费日期</w:t>
            </w:r>
          </w:p>
        </w:tc>
        <w:tc>
          <w:tcPr>
            <w:tcW w:w="709" w:type="dxa"/>
            <w:shd w:val="clear" w:color="auto" w:fill="auto"/>
            <w:vAlign w:val="center"/>
          </w:tcPr>
          <w:p w:rsidR="0026057C" w:rsidRDefault="002D1174" w:rsidP="0026057C">
            <w:pPr>
              <w:ind w:firstLineChars="0" w:firstLine="0"/>
              <w:rPr>
                <w:rStyle w:val="afc"/>
                <w:rFonts w:ascii="Times New Roman"/>
                <w:sz w:val="18"/>
                <w:szCs w:val="18"/>
              </w:rPr>
            </w:pPr>
            <w:r>
              <w:rPr>
                <w:rStyle w:val="afc"/>
                <w:rFonts w:ascii="Times New Roman"/>
                <w:sz w:val="18"/>
                <w:szCs w:val="18"/>
              </w:rPr>
              <w:t>8</w:t>
            </w:r>
          </w:p>
        </w:tc>
        <w:tc>
          <w:tcPr>
            <w:tcW w:w="851" w:type="dxa"/>
            <w:shd w:val="clear" w:color="auto" w:fill="auto"/>
            <w:vAlign w:val="center"/>
          </w:tcPr>
          <w:p w:rsidR="0026057C" w:rsidRDefault="0026057C" w:rsidP="0026057C">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26057C" w:rsidRDefault="0026057C" w:rsidP="0026057C">
            <w:pPr>
              <w:ind w:firstLineChars="0" w:firstLine="0"/>
              <w:rPr>
                <w:rStyle w:val="afc"/>
                <w:rFonts w:ascii="Times New Roman"/>
                <w:sz w:val="18"/>
                <w:szCs w:val="18"/>
              </w:rPr>
            </w:pPr>
            <w:r>
              <w:rPr>
                <w:rStyle w:val="afc"/>
                <w:rFonts w:ascii="Times New Roman" w:hint="eastAsia"/>
                <w:sz w:val="18"/>
                <w:szCs w:val="18"/>
              </w:rPr>
              <w:t>M</w:t>
            </w:r>
          </w:p>
        </w:tc>
        <w:tc>
          <w:tcPr>
            <w:tcW w:w="1644" w:type="dxa"/>
            <w:shd w:val="clear" w:color="auto" w:fill="auto"/>
            <w:vAlign w:val="center"/>
          </w:tcPr>
          <w:p w:rsidR="0026057C" w:rsidRDefault="0026057C" w:rsidP="0026057C">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942" w:type="dxa"/>
            <w:shd w:val="clear" w:color="auto" w:fill="auto"/>
            <w:vAlign w:val="center"/>
          </w:tcPr>
          <w:p w:rsidR="0026057C" w:rsidRPr="008F7FBA" w:rsidRDefault="0026057C" w:rsidP="0026057C">
            <w:pPr>
              <w:ind w:firstLineChars="0" w:firstLine="0"/>
              <w:rPr>
                <w:rStyle w:val="afc"/>
                <w:rFonts w:ascii="Times New Roman"/>
                <w:sz w:val="18"/>
                <w:szCs w:val="18"/>
              </w:rPr>
            </w:pPr>
          </w:p>
        </w:tc>
      </w:tr>
      <w:tr w:rsidR="00225309" w:rsidRPr="00BE0356" w:rsidTr="00990E7B">
        <w:trPr>
          <w:jc w:val="center"/>
        </w:trPr>
        <w:tc>
          <w:tcPr>
            <w:tcW w:w="1696" w:type="dxa"/>
            <w:shd w:val="clear" w:color="auto" w:fill="auto"/>
            <w:vAlign w:val="center"/>
          </w:tcPr>
          <w:p w:rsidR="00225309" w:rsidRDefault="00225309" w:rsidP="00225309">
            <w:pPr>
              <w:ind w:firstLineChars="0" w:firstLine="0"/>
              <w:rPr>
                <w:rStyle w:val="afc"/>
                <w:rFonts w:ascii="Times New Roman"/>
                <w:sz w:val="18"/>
                <w:szCs w:val="18"/>
              </w:rPr>
            </w:pPr>
            <w:r>
              <w:rPr>
                <w:rStyle w:val="afc"/>
                <w:rFonts w:ascii="Times New Roman"/>
                <w:sz w:val="18"/>
                <w:szCs w:val="18"/>
              </w:rPr>
              <w:t>--tax_serial</w:t>
            </w:r>
          </w:p>
        </w:tc>
        <w:tc>
          <w:tcPr>
            <w:tcW w:w="1522" w:type="dxa"/>
            <w:shd w:val="clear" w:color="auto" w:fill="auto"/>
            <w:vAlign w:val="center"/>
          </w:tcPr>
          <w:p w:rsidR="00225309" w:rsidRDefault="00225309" w:rsidP="00225309">
            <w:pPr>
              <w:ind w:firstLineChars="0" w:firstLine="0"/>
              <w:rPr>
                <w:rStyle w:val="afc"/>
                <w:rFonts w:ascii="Times New Roman"/>
                <w:sz w:val="18"/>
                <w:szCs w:val="18"/>
              </w:rPr>
            </w:pPr>
            <w:r w:rsidRPr="00361DD3">
              <w:rPr>
                <w:rStyle w:val="afc"/>
                <w:rFonts w:ascii="Times New Roman" w:hint="eastAsia"/>
                <w:sz w:val="18"/>
                <w:szCs w:val="18"/>
              </w:rPr>
              <w:t>税务</w:t>
            </w:r>
            <w:r w:rsidRPr="00361DD3">
              <w:rPr>
                <w:rStyle w:val="afc"/>
                <w:rFonts w:ascii="Times New Roman"/>
                <w:sz w:val="18"/>
                <w:szCs w:val="18"/>
              </w:rPr>
              <w:t>交易流水号</w:t>
            </w:r>
          </w:p>
        </w:tc>
        <w:tc>
          <w:tcPr>
            <w:tcW w:w="709" w:type="dxa"/>
            <w:shd w:val="clear" w:color="auto" w:fill="auto"/>
          </w:tcPr>
          <w:p w:rsidR="00225309" w:rsidRDefault="00225309" w:rsidP="00225309">
            <w:pPr>
              <w:ind w:firstLineChars="0" w:firstLine="0"/>
              <w:rPr>
                <w:rStyle w:val="afc"/>
                <w:rFonts w:ascii="Times New Roman"/>
                <w:sz w:val="18"/>
                <w:szCs w:val="18"/>
              </w:rPr>
            </w:pPr>
            <w:r>
              <w:rPr>
                <w:rStyle w:val="afc"/>
                <w:rFonts w:ascii="Times New Roman"/>
                <w:sz w:val="18"/>
                <w:szCs w:val="18"/>
              </w:rPr>
              <w:t>8</w:t>
            </w:r>
          </w:p>
        </w:tc>
        <w:tc>
          <w:tcPr>
            <w:tcW w:w="851" w:type="dxa"/>
            <w:shd w:val="clear" w:color="auto" w:fill="auto"/>
            <w:vAlign w:val="center"/>
          </w:tcPr>
          <w:p w:rsidR="00225309" w:rsidRDefault="00225309" w:rsidP="00225309">
            <w:pPr>
              <w:ind w:firstLineChars="0" w:firstLine="0"/>
              <w:rPr>
                <w:rStyle w:val="afc"/>
                <w:rFonts w:ascii="Times New Roman"/>
                <w:sz w:val="18"/>
                <w:szCs w:val="18"/>
              </w:rPr>
            </w:pPr>
            <w:r>
              <w:rPr>
                <w:rStyle w:val="afc"/>
                <w:rFonts w:ascii="Times New Roman"/>
                <w:sz w:val="18"/>
                <w:szCs w:val="18"/>
              </w:rPr>
              <w:t>I</w:t>
            </w:r>
          </w:p>
        </w:tc>
        <w:tc>
          <w:tcPr>
            <w:tcW w:w="708" w:type="dxa"/>
            <w:shd w:val="clear" w:color="auto" w:fill="auto"/>
            <w:vAlign w:val="center"/>
          </w:tcPr>
          <w:p w:rsidR="00225309" w:rsidRDefault="00225309" w:rsidP="00225309">
            <w:pPr>
              <w:ind w:firstLineChars="0" w:firstLine="0"/>
              <w:rPr>
                <w:rStyle w:val="afc"/>
                <w:rFonts w:ascii="Times New Roman"/>
                <w:sz w:val="18"/>
                <w:szCs w:val="18"/>
              </w:rPr>
            </w:pPr>
            <w:r>
              <w:rPr>
                <w:rStyle w:val="afc"/>
                <w:rFonts w:ascii="Times New Roman"/>
                <w:sz w:val="18"/>
                <w:szCs w:val="18"/>
              </w:rPr>
              <w:t>M</w:t>
            </w:r>
          </w:p>
        </w:tc>
        <w:tc>
          <w:tcPr>
            <w:tcW w:w="1644" w:type="dxa"/>
            <w:shd w:val="clear" w:color="auto" w:fill="auto"/>
            <w:vAlign w:val="center"/>
          </w:tcPr>
          <w:p w:rsidR="00225309" w:rsidRDefault="00225309" w:rsidP="0022530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942" w:type="dxa"/>
            <w:shd w:val="clear" w:color="auto" w:fill="auto"/>
            <w:vAlign w:val="center"/>
          </w:tcPr>
          <w:p w:rsidR="00225309" w:rsidRPr="008F7FBA" w:rsidRDefault="00225309" w:rsidP="00225309">
            <w:pPr>
              <w:ind w:firstLineChars="0" w:firstLine="0"/>
              <w:rPr>
                <w:rStyle w:val="afc"/>
                <w:rFonts w:ascii="Times New Roman"/>
                <w:sz w:val="18"/>
                <w:szCs w:val="18"/>
              </w:rPr>
            </w:pPr>
          </w:p>
        </w:tc>
      </w:tr>
      <w:tr w:rsidR="0026057C" w:rsidRPr="00BE0356" w:rsidTr="00990E7B">
        <w:trPr>
          <w:jc w:val="center"/>
        </w:trPr>
        <w:tc>
          <w:tcPr>
            <w:tcW w:w="1696" w:type="dxa"/>
            <w:shd w:val="clear" w:color="auto" w:fill="auto"/>
            <w:vAlign w:val="center"/>
          </w:tcPr>
          <w:p w:rsidR="0026057C" w:rsidRDefault="0026057C" w:rsidP="002D1174">
            <w:pPr>
              <w:ind w:firstLineChars="0" w:firstLine="0"/>
              <w:rPr>
                <w:rStyle w:val="afc"/>
                <w:rFonts w:ascii="Times New Roman"/>
                <w:sz w:val="18"/>
                <w:szCs w:val="18"/>
              </w:rPr>
            </w:pPr>
            <w:r>
              <w:rPr>
                <w:rStyle w:val="afc"/>
                <w:rFonts w:ascii="Times New Roman"/>
                <w:sz w:val="18"/>
                <w:szCs w:val="18"/>
              </w:rPr>
              <w:t>--</w:t>
            </w:r>
            <w:r w:rsidR="00B31C0E" w:rsidRPr="00B31C0E">
              <w:rPr>
                <w:rStyle w:val="afc"/>
                <w:rFonts w:ascii="Times New Roman"/>
                <w:sz w:val="18"/>
                <w:szCs w:val="18"/>
              </w:rPr>
              <w:t>pay_type</w:t>
            </w:r>
          </w:p>
        </w:tc>
        <w:tc>
          <w:tcPr>
            <w:tcW w:w="1522" w:type="dxa"/>
            <w:shd w:val="clear" w:color="auto" w:fill="auto"/>
            <w:vAlign w:val="center"/>
          </w:tcPr>
          <w:p w:rsidR="0026057C" w:rsidRDefault="002D1174" w:rsidP="0026057C">
            <w:pPr>
              <w:ind w:firstLineChars="0" w:firstLine="0"/>
              <w:rPr>
                <w:rStyle w:val="afc"/>
                <w:rFonts w:ascii="Times New Roman"/>
                <w:sz w:val="18"/>
                <w:szCs w:val="18"/>
              </w:rPr>
            </w:pPr>
            <w:r>
              <w:rPr>
                <w:rStyle w:val="afc"/>
                <w:rFonts w:ascii="Times New Roman" w:hint="eastAsia"/>
                <w:sz w:val="18"/>
                <w:szCs w:val="18"/>
              </w:rPr>
              <w:t>缴费人类型</w:t>
            </w:r>
          </w:p>
        </w:tc>
        <w:tc>
          <w:tcPr>
            <w:tcW w:w="709" w:type="dxa"/>
            <w:shd w:val="clear" w:color="auto" w:fill="auto"/>
            <w:vAlign w:val="center"/>
          </w:tcPr>
          <w:p w:rsidR="0026057C" w:rsidRDefault="002D1174" w:rsidP="0026057C">
            <w:pPr>
              <w:ind w:firstLineChars="0" w:firstLine="0"/>
              <w:rPr>
                <w:rStyle w:val="afc"/>
                <w:rFonts w:ascii="Times New Roman"/>
                <w:sz w:val="18"/>
                <w:szCs w:val="18"/>
              </w:rPr>
            </w:pPr>
            <w:r>
              <w:rPr>
                <w:rStyle w:val="afc"/>
                <w:rFonts w:ascii="Times New Roman"/>
                <w:sz w:val="18"/>
                <w:szCs w:val="18"/>
              </w:rPr>
              <w:t>1</w:t>
            </w:r>
          </w:p>
        </w:tc>
        <w:tc>
          <w:tcPr>
            <w:tcW w:w="851" w:type="dxa"/>
            <w:shd w:val="clear" w:color="auto" w:fill="auto"/>
            <w:vAlign w:val="center"/>
          </w:tcPr>
          <w:p w:rsidR="0026057C" w:rsidRDefault="0026057C" w:rsidP="0026057C">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26057C" w:rsidRDefault="0026057C" w:rsidP="0026057C">
            <w:pPr>
              <w:ind w:firstLineChars="0" w:firstLine="0"/>
              <w:rPr>
                <w:rStyle w:val="afc"/>
                <w:rFonts w:ascii="Times New Roman"/>
                <w:sz w:val="18"/>
                <w:szCs w:val="18"/>
              </w:rPr>
            </w:pPr>
            <w:r>
              <w:rPr>
                <w:rStyle w:val="afc"/>
                <w:rFonts w:ascii="Times New Roman" w:hint="eastAsia"/>
                <w:sz w:val="18"/>
                <w:szCs w:val="18"/>
              </w:rPr>
              <w:t>M</w:t>
            </w:r>
          </w:p>
        </w:tc>
        <w:tc>
          <w:tcPr>
            <w:tcW w:w="1644" w:type="dxa"/>
            <w:shd w:val="clear" w:color="auto" w:fill="auto"/>
            <w:vAlign w:val="center"/>
          </w:tcPr>
          <w:p w:rsidR="0026057C" w:rsidRDefault="0026057C" w:rsidP="0026057C">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942" w:type="dxa"/>
            <w:shd w:val="clear" w:color="auto" w:fill="auto"/>
            <w:vAlign w:val="center"/>
          </w:tcPr>
          <w:p w:rsidR="002D1174" w:rsidRPr="002D1174" w:rsidRDefault="002D1174" w:rsidP="002D1174">
            <w:pPr>
              <w:ind w:firstLineChars="0" w:firstLine="0"/>
              <w:rPr>
                <w:rStyle w:val="afc"/>
                <w:rFonts w:ascii="Times New Roman"/>
                <w:sz w:val="18"/>
                <w:szCs w:val="18"/>
              </w:rPr>
            </w:pPr>
            <w:r w:rsidRPr="002D1174">
              <w:rPr>
                <w:rStyle w:val="afc"/>
                <w:rFonts w:ascii="Times New Roman"/>
                <w:sz w:val="18"/>
                <w:szCs w:val="18"/>
              </w:rPr>
              <w:t>0</w:t>
            </w:r>
            <w:r w:rsidRPr="002D1174">
              <w:rPr>
                <w:rStyle w:val="afc"/>
                <w:rFonts w:ascii="Times New Roman"/>
                <w:sz w:val="18"/>
                <w:szCs w:val="18"/>
              </w:rPr>
              <w:t>：城乡居民</w:t>
            </w:r>
          </w:p>
          <w:p w:rsidR="0026057C" w:rsidRPr="00C37F32" w:rsidRDefault="002D1174" w:rsidP="002D1174">
            <w:pPr>
              <w:ind w:firstLineChars="0" w:firstLine="0"/>
              <w:rPr>
                <w:rStyle w:val="afc"/>
                <w:rFonts w:ascii="Times New Roman"/>
                <w:sz w:val="18"/>
                <w:szCs w:val="18"/>
              </w:rPr>
            </w:pPr>
            <w:r w:rsidRPr="002D1174">
              <w:rPr>
                <w:rStyle w:val="afc"/>
                <w:rFonts w:ascii="Times New Roman"/>
                <w:sz w:val="18"/>
                <w:szCs w:val="18"/>
              </w:rPr>
              <w:t>1</w:t>
            </w:r>
            <w:r w:rsidRPr="002D1174">
              <w:rPr>
                <w:rStyle w:val="afc"/>
                <w:rFonts w:ascii="Times New Roman"/>
                <w:sz w:val="18"/>
                <w:szCs w:val="18"/>
              </w:rPr>
              <w:t>：灵活就业人员</w:t>
            </w:r>
          </w:p>
        </w:tc>
      </w:tr>
      <w:tr w:rsidR="0026057C" w:rsidRPr="00BE0356" w:rsidTr="00990E7B">
        <w:trPr>
          <w:jc w:val="center"/>
        </w:trPr>
        <w:tc>
          <w:tcPr>
            <w:tcW w:w="1696" w:type="dxa"/>
            <w:shd w:val="clear" w:color="auto" w:fill="auto"/>
            <w:vAlign w:val="center"/>
          </w:tcPr>
          <w:p w:rsidR="0026057C" w:rsidRDefault="0026057C" w:rsidP="002D1174">
            <w:pPr>
              <w:ind w:firstLineChars="0" w:firstLine="0"/>
              <w:rPr>
                <w:rStyle w:val="afc"/>
                <w:rFonts w:ascii="Times New Roman"/>
                <w:sz w:val="18"/>
                <w:szCs w:val="18"/>
              </w:rPr>
            </w:pPr>
            <w:r>
              <w:rPr>
                <w:rStyle w:val="afc"/>
                <w:rFonts w:ascii="Times New Roman"/>
                <w:sz w:val="18"/>
                <w:szCs w:val="18"/>
              </w:rPr>
              <w:t>--</w:t>
            </w:r>
            <w:r w:rsidR="00B31C0E" w:rsidRPr="00B31C0E">
              <w:rPr>
                <w:rStyle w:val="afc"/>
                <w:rFonts w:ascii="Times New Roman"/>
                <w:sz w:val="18"/>
                <w:szCs w:val="18"/>
              </w:rPr>
              <w:t>insurance_type</w:t>
            </w:r>
          </w:p>
        </w:tc>
        <w:tc>
          <w:tcPr>
            <w:tcW w:w="1522" w:type="dxa"/>
            <w:shd w:val="clear" w:color="auto" w:fill="auto"/>
            <w:vAlign w:val="center"/>
          </w:tcPr>
          <w:p w:rsidR="0026057C" w:rsidRDefault="002D1174" w:rsidP="0026057C">
            <w:pPr>
              <w:ind w:firstLineChars="0" w:firstLine="0"/>
              <w:rPr>
                <w:rStyle w:val="afc"/>
                <w:rFonts w:ascii="Times New Roman"/>
                <w:sz w:val="18"/>
                <w:szCs w:val="18"/>
              </w:rPr>
            </w:pPr>
            <w:r>
              <w:rPr>
                <w:rStyle w:val="afc"/>
                <w:rFonts w:ascii="Times New Roman" w:hint="eastAsia"/>
                <w:sz w:val="18"/>
                <w:szCs w:val="18"/>
              </w:rPr>
              <w:t>险种类型</w:t>
            </w:r>
          </w:p>
        </w:tc>
        <w:tc>
          <w:tcPr>
            <w:tcW w:w="709" w:type="dxa"/>
            <w:shd w:val="clear" w:color="auto" w:fill="auto"/>
            <w:vAlign w:val="center"/>
          </w:tcPr>
          <w:p w:rsidR="0026057C" w:rsidRDefault="00173FC9" w:rsidP="0026057C">
            <w:pPr>
              <w:ind w:firstLineChars="0" w:firstLine="0"/>
              <w:rPr>
                <w:rStyle w:val="afc"/>
                <w:rFonts w:ascii="Times New Roman"/>
                <w:sz w:val="18"/>
                <w:szCs w:val="18"/>
              </w:rPr>
            </w:pPr>
            <w:r>
              <w:rPr>
                <w:rStyle w:val="afc"/>
                <w:rFonts w:ascii="Times New Roman"/>
                <w:sz w:val="18"/>
                <w:szCs w:val="18"/>
              </w:rPr>
              <w:t>5</w:t>
            </w:r>
          </w:p>
        </w:tc>
        <w:tc>
          <w:tcPr>
            <w:tcW w:w="851" w:type="dxa"/>
            <w:shd w:val="clear" w:color="auto" w:fill="auto"/>
            <w:vAlign w:val="center"/>
          </w:tcPr>
          <w:p w:rsidR="0026057C" w:rsidRDefault="0026057C" w:rsidP="0026057C">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26057C" w:rsidRDefault="0026057C" w:rsidP="0026057C">
            <w:pPr>
              <w:ind w:firstLineChars="0" w:firstLine="0"/>
              <w:rPr>
                <w:rStyle w:val="afc"/>
                <w:rFonts w:ascii="Times New Roman"/>
                <w:sz w:val="18"/>
                <w:szCs w:val="18"/>
              </w:rPr>
            </w:pPr>
            <w:r>
              <w:rPr>
                <w:rStyle w:val="afc"/>
                <w:rFonts w:ascii="Times New Roman" w:hint="eastAsia"/>
                <w:sz w:val="18"/>
                <w:szCs w:val="18"/>
              </w:rPr>
              <w:t>M</w:t>
            </w:r>
          </w:p>
        </w:tc>
        <w:tc>
          <w:tcPr>
            <w:tcW w:w="1644" w:type="dxa"/>
            <w:shd w:val="clear" w:color="auto" w:fill="auto"/>
            <w:vAlign w:val="center"/>
          </w:tcPr>
          <w:p w:rsidR="0026057C" w:rsidRDefault="0026057C" w:rsidP="0026057C">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942" w:type="dxa"/>
            <w:shd w:val="clear" w:color="auto" w:fill="auto"/>
            <w:vAlign w:val="center"/>
          </w:tcPr>
          <w:p w:rsidR="002D1174" w:rsidRPr="002D1174" w:rsidRDefault="002D1174" w:rsidP="002D1174">
            <w:pPr>
              <w:ind w:firstLineChars="0" w:firstLine="0"/>
              <w:rPr>
                <w:rStyle w:val="afc"/>
                <w:rFonts w:ascii="Times New Roman"/>
                <w:sz w:val="18"/>
                <w:szCs w:val="18"/>
              </w:rPr>
            </w:pPr>
            <w:r>
              <w:rPr>
                <w:rStyle w:val="afc"/>
                <w:rFonts w:ascii="Times New Roman" w:hint="eastAsia"/>
                <w:sz w:val="18"/>
                <w:szCs w:val="18"/>
              </w:rPr>
              <w:t>0</w:t>
            </w:r>
            <w:r>
              <w:rPr>
                <w:rStyle w:val="afc"/>
                <w:rFonts w:ascii="Times New Roman"/>
                <w:sz w:val="18"/>
                <w:szCs w:val="18"/>
              </w:rPr>
              <w:t>0000</w:t>
            </w:r>
            <w:r w:rsidRPr="002D1174">
              <w:rPr>
                <w:rStyle w:val="afc"/>
                <w:rFonts w:ascii="Times New Roman" w:hint="eastAsia"/>
                <w:sz w:val="18"/>
                <w:szCs w:val="18"/>
              </w:rPr>
              <w:t>代表全部险种</w:t>
            </w:r>
          </w:p>
          <w:p w:rsidR="002D1174" w:rsidRPr="002D1174" w:rsidRDefault="002D1174" w:rsidP="002D1174">
            <w:pPr>
              <w:ind w:firstLineChars="0" w:firstLine="0"/>
              <w:rPr>
                <w:rStyle w:val="afc"/>
                <w:rFonts w:ascii="Times New Roman"/>
                <w:sz w:val="18"/>
                <w:szCs w:val="18"/>
              </w:rPr>
            </w:pPr>
            <w:r w:rsidRPr="002D1174">
              <w:rPr>
                <w:rStyle w:val="afc"/>
                <w:rFonts w:ascii="Times New Roman"/>
                <w:sz w:val="18"/>
                <w:szCs w:val="18"/>
              </w:rPr>
              <w:t>10201</w:t>
            </w:r>
            <w:r w:rsidRPr="002D1174">
              <w:rPr>
                <w:rStyle w:val="afc"/>
                <w:rFonts w:ascii="Times New Roman"/>
                <w:sz w:val="18"/>
                <w:szCs w:val="18"/>
              </w:rPr>
              <w:t>灵活养老保险</w:t>
            </w:r>
          </w:p>
          <w:p w:rsidR="002D1174" w:rsidRPr="002D1174" w:rsidRDefault="002D1174" w:rsidP="002D1174">
            <w:pPr>
              <w:ind w:firstLineChars="0" w:firstLine="0"/>
              <w:rPr>
                <w:rStyle w:val="afc"/>
                <w:rFonts w:ascii="Times New Roman"/>
                <w:sz w:val="18"/>
                <w:szCs w:val="18"/>
              </w:rPr>
            </w:pPr>
            <w:r w:rsidRPr="002D1174">
              <w:rPr>
                <w:rStyle w:val="afc"/>
                <w:rFonts w:ascii="Times New Roman"/>
                <w:sz w:val="18"/>
                <w:szCs w:val="18"/>
              </w:rPr>
              <w:t>10203</w:t>
            </w:r>
            <w:r w:rsidRPr="002D1174">
              <w:rPr>
                <w:rStyle w:val="afc"/>
                <w:rFonts w:ascii="Times New Roman"/>
                <w:sz w:val="18"/>
                <w:szCs w:val="18"/>
              </w:rPr>
              <w:t>灵活医疗保险</w:t>
            </w:r>
          </w:p>
          <w:p w:rsidR="002D1174" w:rsidRPr="002D1174" w:rsidRDefault="002D1174" w:rsidP="002D1174">
            <w:pPr>
              <w:ind w:firstLineChars="0" w:firstLine="0"/>
              <w:rPr>
                <w:rStyle w:val="afc"/>
                <w:rFonts w:ascii="Times New Roman"/>
                <w:sz w:val="18"/>
                <w:szCs w:val="18"/>
              </w:rPr>
            </w:pPr>
            <w:r w:rsidRPr="002D1174">
              <w:rPr>
                <w:rStyle w:val="afc"/>
                <w:rFonts w:ascii="Times New Roman"/>
                <w:sz w:val="18"/>
                <w:szCs w:val="18"/>
              </w:rPr>
              <w:t xml:space="preserve">10210 </w:t>
            </w:r>
            <w:r w:rsidRPr="002D1174">
              <w:rPr>
                <w:rStyle w:val="afc"/>
                <w:rFonts w:ascii="Times New Roman"/>
                <w:sz w:val="18"/>
                <w:szCs w:val="18"/>
              </w:rPr>
              <w:t>城乡居民养老保险</w:t>
            </w:r>
          </w:p>
          <w:p w:rsidR="0026057C" w:rsidRPr="00C37F32" w:rsidRDefault="002D1174" w:rsidP="002D1174">
            <w:pPr>
              <w:ind w:firstLineChars="0" w:firstLine="0"/>
              <w:rPr>
                <w:rStyle w:val="afc"/>
                <w:rFonts w:ascii="Times New Roman"/>
                <w:sz w:val="18"/>
                <w:szCs w:val="18"/>
              </w:rPr>
            </w:pPr>
            <w:r w:rsidRPr="002D1174">
              <w:rPr>
                <w:rStyle w:val="afc"/>
                <w:rFonts w:ascii="Times New Roman"/>
                <w:sz w:val="18"/>
                <w:szCs w:val="18"/>
              </w:rPr>
              <w:t xml:space="preserve">10212 </w:t>
            </w:r>
            <w:r w:rsidRPr="002D1174">
              <w:rPr>
                <w:rStyle w:val="afc"/>
                <w:rFonts w:ascii="Times New Roman"/>
                <w:sz w:val="18"/>
                <w:szCs w:val="18"/>
              </w:rPr>
              <w:t>城乡居民医疗保险</w:t>
            </w:r>
          </w:p>
        </w:tc>
      </w:tr>
      <w:tr w:rsidR="002279E6" w:rsidRPr="00BE0356" w:rsidTr="00990E7B">
        <w:trPr>
          <w:jc w:val="center"/>
        </w:trPr>
        <w:tc>
          <w:tcPr>
            <w:tcW w:w="1696" w:type="dxa"/>
            <w:shd w:val="clear" w:color="auto" w:fill="auto"/>
            <w:vAlign w:val="center"/>
          </w:tcPr>
          <w:p w:rsidR="002279E6" w:rsidRDefault="002279E6" w:rsidP="002D1174">
            <w:pPr>
              <w:ind w:firstLineChars="0" w:firstLine="0"/>
              <w:rPr>
                <w:rStyle w:val="afc"/>
                <w:rFonts w:ascii="Times New Roman"/>
                <w:sz w:val="18"/>
                <w:szCs w:val="18"/>
              </w:rPr>
            </w:pPr>
            <w:r>
              <w:rPr>
                <w:rStyle w:val="afc"/>
                <w:rFonts w:ascii="Times New Roman"/>
                <w:sz w:val="18"/>
                <w:szCs w:val="18"/>
              </w:rPr>
              <w:t>--</w:t>
            </w:r>
            <w:r w:rsidR="00B31C0E" w:rsidRPr="00B31C0E">
              <w:rPr>
                <w:rStyle w:val="afc"/>
                <w:rFonts w:ascii="Times New Roman"/>
                <w:sz w:val="18"/>
                <w:szCs w:val="18"/>
              </w:rPr>
              <w:t>id_type</w:t>
            </w:r>
          </w:p>
        </w:tc>
        <w:tc>
          <w:tcPr>
            <w:tcW w:w="1522" w:type="dxa"/>
            <w:shd w:val="clear" w:color="auto" w:fill="auto"/>
            <w:vAlign w:val="center"/>
          </w:tcPr>
          <w:p w:rsidR="002279E6" w:rsidRDefault="002D1174" w:rsidP="002279E6">
            <w:pPr>
              <w:ind w:firstLineChars="0" w:firstLine="0"/>
              <w:rPr>
                <w:rStyle w:val="afc"/>
                <w:rFonts w:ascii="Times New Roman"/>
                <w:sz w:val="18"/>
                <w:szCs w:val="18"/>
              </w:rPr>
            </w:pPr>
            <w:r>
              <w:rPr>
                <w:rStyle w:val="afc"/>
                <w:rFonts w:ascii="Times New Roman" w:hint="eastAsia"/>
                <w:sz w:val="18"/>
                <w:szCs w:val="18"/>
              </w:rPr>
              <w:t>证件类型</w:t>
            </w:r>
          </w:p>
        </w:tc>
        <w:tc>
          <w:tcPr>
            <w:tcW w:w="709" w:type="dxa"/>
            <w:shd w:val="clear" w:color="auto" w:fill="auto"/>
            <w:vAlign w:val="center"/>
          </w:tcPr>
          <w:p w:rsidR="002279E6" w:rsidRDefault="00173FC9" w:rsidP="002279E6">
            <w:pPr>
              <w:ind w:firstLineChars="0" w:firstLine="0"/>
              <w:rPr>
                <w:rStyle w:val="afc"/>
                <w:rFonts w:ascii="Times New Roman"/>
                <w:sz w:val="18"/>
                <w:szCs w:val="18"/>
              </w:rPr>
            </w:pPr>
            <w:r>
              <w:rPr>
                <w:rStyle w:val="afc"/>
                <w:rFonts w:ascii="Times New Roman" w:hint="eastAsia"/>
                <w:sz w:val="18"/>
                <w:szCs w:val="18"/>
              </w:rPr>
              <w:t>3</w:t>
            </w:r>
          </w:p>
        </w:tc>
        <w:tc>
          <w:tcPr>
            <w:tcW w:w="851" w:type="dxa"/>
            <w:shd w:val="clear" w:color="auto" w:fill="auto"/>
            <w:vAlign w:val="center"/>
          </w:tcPr>
          <w:p w:rsidR="002279E6" w:rsidRDefault="002279E6" w:rsidP="002279E6">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2279E6" w:rsidRDefault="002279E6" w:rsidP="002279E6">
            <w:pPr>
              <w:ind w:firstLineChars="0" w:firstLine="0"/>
              <w:rPr>
                <w:rStyle w:val="afc"/>
                <w:rFonts w:ascii="Times New Roman"/>
                <w:sz w:val="18"/>
                <w:szCs w:val="18"/>
              </w:rPr>
            </w:pPr>
            <w:r>
              <w:rPr>
                <w:rStyle w:val="afc"/>
                <w:rFonts w:ascii="Times New Roman" w:hint="eastAsia"/>
                <w:sz w:val="18"/>
                <w:szCs w:val="18"/>
              </w:rPr>
              <w:t>M</w:t>
            </w:r>
          </w:p>
        </w:tc>
        <w:tc>
          <w:tcPr>
            <w:tcW w:w="1644" w:type="dxa"/>
            <w:shd w:val="clear" w:color="auto" w:fill="auto"/>
            <w:vAlign w:val="center"/>
          </w:tcPr>
          <w:p w:rsidR="002279E6" w:rsidRDefault="002279E6" w:rsidP="002279E6">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942" w:type="dxa"/>
            <w:shd w:val="clear" w:color="auto" w:fill="auto"/>
            <w:vAlign w:val="center"/>
          </w:tcPr>
          <w:p w:rsidR="002279E6" w:rsidRPr="00C37F32" w:rsidRDefault="002279E6" w:rsidP="002279E6">
            <w:pPr>
              <w:ind w:firstLineChars="0" w:firstLine="0"/>
              <w:rPr>
                <w:rStyle w:val="afc"/>
                <w:rFonts w:ascii="Times New Roman"/>
                <w:sz w:val="18"/>
                <w:szCs w:val="18"/>
              </w:rPr>
            </w:pPr>
          </w:p>
        </w:tc>
      </w:tr>
      <w:tr w:rsidR="002279E6" w:rsidRPr="00BE0356" w:rsidTr="00990E7B">
        <w:trPr>
          <w:jc w:val="center"/>
        </w:trPr>
        <w:tc>
          <w:tcPr>
            <w:tcW w:w="1696" w:type="dxa"/>
            <w:shd w:val="clear" w:color="auto" w:fill="auto"/>
            <w:vAlign w:val="center"/>
          </w:tcPr>
          <w:p w:rsidR="002279E6" w:rsidRDefault="002279E6" w:rsidP="002D1174">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00B31C0E" w:rsidRPr="00B31C0E">
              <w:rPr>
                <w:rStyle w:val="afc"/>
                <w:rFonts w:ascii="Times New Roman"/>
                <w:sz w:val="18"/>
                <w:szCs w:val="18"/>
              </w:rPr>
              <w:t>id_num</w:t>
            </w:r>
          </w:p>
        </w:tc>
        <w:tc>
          <w:tcPr>
            <w:tcW w:w="1522" w:type="dxa"/>
            <w:shd w:val="clear" w:color="auto" w:fill="auto"/>
            <w:vAlign w:val="center"/>
          </w:tcPr>
          <w:p w:rsidR="002279E6" w:rsidRDefault="002D1174" w:rsidP="002279E6">
            <w:pPr>
              <w:ind w:firstLineChars="0" w:firstLine="0"/>
              <w:rPr>
                <w:rStyle w:val="afc"/>
                <w:rFonts w:ascii="Times New Roman"/>
                <w:sz w:val="18"/>
                <w:szCs w:val="18"/>
              </w:rPr>
            </w:pPr>
            <w:r>
              <w:rPr>
                <w:rStyle w:val="afc"/>
                <w:rFonts w:ascii="Times New Roman" w:hint="eastAsia"/>
                <w:sz w:val="18"/>
                <w:szCs w:val="18"/>
              </w:rPr>
              <w:t>证件号码</w:t>
            </w:r>
          </w:p>
        </w:tc>
        <w:tc>
          <w:tcPr>
            <w:tcW w:w="709" w:type="dxa"/>
            <w:shd w:val="clear" w:color="auto" w:fill="auto"/>
            <w:vAlign w:val="center"/>
          </w:tcPr>
          <w:p w:rsidR="002279E6" w:rsidRDefault="00173FC9" w:rsidP="002279E6">
            <w:pPr>
              <w:ind w:firstLineChars="0" w:firstLine="0"/>
              <w:rPr>
                <w:rStyle w:val="afc"/>
                <w:rFonts w:ascii="Times New Roman"/>
                <w:sz w:val="18"/>
                <w:szCs w:val="18"/>
              </w:rPr>
            </w:pPr>
            <w:r>
              <w:rPr>
                <w:rStyle w:val="afc"/>
                <w:rFonts w:ascii="Times New Roman" w:hint="eastAsia"/>
                <w:sz w:val="18"/>
                <w:szCs w:val="18"/>
              </w:rPr>
              <w:t>20</w:t>
            </w:r>
          </w:p>
        </w:tc>
        <w:tc>
          <w:tcPr>
            <w:tcW w:w="851" w:type="dxa"/>
            <w:shd w:val="clear" w:color="auto" w:fill="auto"/>
            <w:vAlign w:val="center"/>
          </w:tcPr>
          <w:p w:rsidR="002279E6" w:rsidRDefault="002279E6" w:rsidP="002279E6">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2279E6" w:rsidRDefault="002279E6" w:rsidP="002279E6">
            <w:pPr>
              <w:ind w:firstLineChars="0" w:firstLine="0"/>
              <w:rPr>
                <w:rStyle w:val="afc"/>
                <w:rFonts w:ascii="Times New Roman"/>
                <w:sz w:val="18"/>
                <w:szCs w:val="18"/>
              </w:rPr>
            </w:pPr>
            <w:r>
              <w:rPr>
                <w:rStyle w:val="afc"/>
                <w:rFonts w:ascii="Times New Roman" w:hint="eastAsia"/>
                <w:sz w:val="18"/>
                <w:szCs w:val="18"/>
              </w:rPr>
              <w:t>M</w:t>
            </w:r>
          </w:p>
        </w:tc>
        <w:tc>
          <w:tcPr>
            <w:tcW w:w="1644" w:type="dxa"/>
            <w:shd w:val="clear" w:color="auto" w:fill="auto"/>
            <w:vAlign w:val="center"/>
          </w:tcPr>
          <w:p w:rsidR="002279E6" w:rsidRDefault="002279E6" w:rsidP="002279E6">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942" w:type="dxa"/>
            <w:shd w:val="clear" w:color="auto" w:fill="auto"/>
            <w:vAlign w:val="center"/>
          </w:tcPr>
          <w:p w:rsidR="002279E6" w:rsidRPr="00C37F32" w:rsidRDefault="002279E6" w:rsidP="002279E6">
            <w:pPr>
              <w:ind w:firstLineChars="0" w:firstLine="0"/>
              <w:rPr>
                <w:rStyle w:val="afc"/>
                <w:rFonts w:ascii="Times New Roman"/>
                <w:sz w:val="18"/>
                <w:szCs w:val="18"/>
              </w:rPr>
            </w:pPr>
          </w:p>
        </w:tc>
      </w:tr>
      <w:tr w:rsidR="0026057C" w:rsidRPr="00BE0356" w:rsidTr="00990E7B">
        <w:trPr>
          <w:jc w:val="center"/>
        </w:trPr>
        <w:tc>
          <w:tcPr>
            <w:tcW w:w="1696" w:type="dxa"/>
            <w:shd w:val="clear" w:color="auto" w:fill="auto"/>
            <w:vAlign w:val="center"/>
          </w:tcPr>
          <w:p w:rsidR="0026057C" w:rsidRDefault="0026057C" w:rsidP="002D1174">
            <w:pPr>
              <w:ind w:firstLineChars="0" w:firstLine="0"/>
              <w:rPr>
                <w:rStyle w:val="afc"/>
                <w:rFonts w:ascii="Times New Roman"/>
                <w:sz w:val="18"/>
                <w:szCs w:val="18"/>
              </w:rPr>
            </w:pPr>
            <w:r>
              <w:rPr>
                <w:rStyle w:val="afc"/>
                <w:rFonts w:ascii="Times New Roman"/>
                <w:sz w:val="18"/>
                <w:szCs w:val="18"/>
              </w:rPr>
              <w:t>--</w:t>
            </w:r>
            <w:r w:rsidR="00B31C0E" w:rsidRPr="00B31C0E">
              <w:rPr>
                <w:rStyle w:val="afc"/>
                <w:rFonts w:ascii="Times New Roman"/>
                <w:sz w:val="18"/>
                <w:szCs w:val="18"/>
              </w:rPr>
              <w:t>insured_name</w:t>
            </w:r>
          </w:p>
        </w:tc>
        <w:tc>
          <w:tcPr>
            <w:tcW w:w="1522" w:type="dxa"/>
            <w:shd w:val="clear" w:color="auto" w:fill="auto"/>
            <w:vAlign w:val="center"/>
          </w:tcPr>
          <w:p w:rsidR="0026057C" w:rsidRDefault="009025CF" w:rsidP="0026057C">
            <w:pPr>
              <w:ind w:firstLineChars="0" w:firstLine="0"/>
              <w:rPr>
                <w:rStyle w:val="afc"/>
                <w:rFonts w:ascii="Times New Roman"/>
                <w:sz w:val="18"/>
                <w:szCs w:val="18"/>
              </w:rPr>
            </w:pPr>
            <w:r>
              <w:rPr>
                <w:rStyle w:val="afc"/>
                <w:rFonts w:ascii="Times New Roman" w:hint="eastAsia"/>
                <w:sz w:val="18"/>
                <w:szCs w:val="18"/>
              </w:rPr>
              <w:t>参保人</w:t>
            </w:r>
            <w:r w:rsidR="002D1174">
              <w:rPr>
                <w:rStyle w:val="afc"/>
                <w:rFonts w:ascii="Times New Roman" w:hint="eastAsia"/>
                <w:sz w:val="18"/>
                <w:szCs w:val="18"/>
              </w:rPr>
              <w:t>姓名</w:t>
            </w:r>
          </w:p>
        </w:tc>
        <w:tc>
          <w:tcPr>
            <w:tcW w:w="709" w:type="dxa"/>
            <w:shd w:val="clear" w:color="auto" w:fill="auto"/>
            <w:vAlign w:val="center"/>
          </w:tcPr>
          <w:p w:rsidR="0026057C" w:rsidRDefault="00173FC9" w:rsidP="0026057C">
            <w:pPr>
              <w:ind w:firstLineChars="0" w:firstLine="0"/>
              <w:rPr>
                <w:rStyle w:val="afc"/>
                <w:rFonts w:ascii="Times New Roman"/>
                <w:sz w:val="18"/>
                <w:szCs w:val="18"/>
              </w:rPr>
            </w:pPr>
            <w:r>
              <w:rPr>
                <w:rStyle w:val="afc"/>
                <w:rFonts w:ascii="Times New Roman" w:hint="eastAsia"/>
                <w:sz w:val="18"/>
                <w:szCs w:val="18"/>
              </w:rPr>
              <w:t>75</w:t>
            </w:r>
          </w:p>
        </w:tc>
        <w:tc>
          <w:tcPr>
            <w:tcW w:w="851" w:type="dxa"/>
            <w:shd w:val="clear" w:color="auto" w:fill="auto"/>
            <w:vAlign w:val="center"/>
          </w:tcPr>
          <w:p w:rsidR="0026057C" w:rsidRDefault="0026057C" w:rsidP="0026057C">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26057C" w:rsidRDefault="0026057C" w:rsidP="0026057C">
            <w:pPr>
              <w:ind w:firstLineChars="0" w:firstLine="0"/>
              <w:rPr>
                <w:rStyle w:val="afc"/>
                <w:rFonts w:ascii="Times New Roman"/>
                <w:sz w:val="18"/>
                <w:szCs w:val="18"/>
              </w:rPr>
            </w:pPr>
            <w:r>
              <w:rPr>
                <w:rStyle w:val="afc"/>
                <w:rFonts w:ascii="Times New Roman" w:hint="eastAsia"/>
                <w:sz w:val="18"/>
                <w:szCs w:val="18"/>
              </w:rPr>
              <w:t>M</w:t>
            </w:r>
          </w:p>
        </w:tc>
        <w:tc>
          <w:tcPr>
            <w:tcW w:w="1644" w:type="dxa"/>
            <w:shd w:val="clear" w:color="auto" w:fill="auto"/>
            <w:vAlign w:val="center"/>
          </w:tcPr>
          <w:p w:rsidR="0026057C" w:rsidRDefault="0026057C" w:rsidP="0026057C">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942" w:type="dxa"/>
            <w:shd w:val="clear" w:color="auto" w:fill="auto"/>
            <w:vAlign w:val="center"/>
          </w:tcPr>
          <w:p w:rsidR="0026057C" w:rsidRPr="00C37F32" w:rsidRDefault="0026057C" w:rsidP="0026057C">
            <w:pPr>
              <w:ind w:firstLineChars="0" w:firstLine="0"/>
              <w:rPr>
                <w:rStyle w:val="afc"/>
                <w:rFonts w:ascii="Times New Roman"/>
                <w:sz w:val="18"/>
                <w:szCs w:val="18"/>
              </w:rPr>
            </w:pPr>
          </w:p>
        </w:tc>
      </w:tr>
      <w:tr w:rsidR="00120F81" w:rsidRPr="00BE0356" w:rsidTr="00990E7B">
        <w:trPr>
          <w:jc w:val="center"/>
        </w:trPr>
        <w:tc>
          <w:tcPr>
            <w:tcW w:w="1696" w:type="dxa"/>
            <w:shd w:val="clear" w:color="auto" w:fill="auto"/>
            <w:vAlign w:val="center"/>
          </w:tcPr>
          <w:p w:rsidR="00120F81" w:rsidRDefault="00120F81" w:rsidP="002D1174">
            <w:pPr>
              <w:ind w:firstLineChars="0" w:firstLine="0"/>
              <w:rPr>
                <w:rStyle w:val="afc"/>
                <w:rFonts w:ascii="Times New Roman"/>
                <w:sz w:val="18"/>
                <w:szCs w:val="18"/>
              </w:rPr>
            </w:pPr>
            <w:r>
              <w:rPr>
                <w:rStyle w:val="afc"/>
                <w:rFonts w:ascii="Times New Roman"/>
                <w:sz w:val="18"/>
                <w:szCs w:val="18"/>
              </w:rPr>
              <w:t>--</w:t>
            </w:r>
            <w:r w:rsidR="00B31C0E" w:rsidRPr="00B31C0E">
              <w:rPr>
                <w:rStyle w:val="afc"/>
                <w:rFonts w:ascii="Times New Roman"/>
                <w:sz w:val="18"/>
                <w:szCs w:val="18"/>
              </w:rPr>
              <w:t>user_id</w:t>
            </w:r>
          </w:p>
        </w:tc>
        <w:tc>
          <w:tcPr>
            <w:tcW w:w="1522" w:type="dxa"/>
            <w:shd w:val="clear" w:color="auto" w:fill="auto"/>
            <w:vAlign w:val="center"/>
          </w:tcPr>
          <w:p w:rsidR="00120F81" w:rsidRDefault="002D1174" w:rsidP="00120F81">
            <w:pPr>
              <w:ind w:firstLineChars="0" w:firstLine="0"/>
              <w:rPr>
                <w:rStyle w:val="afc"/>
                <w:rFonts w:ascii="Times New Roman"/>
                <w:sz w:val="18"/>
                <w:szCs w:val="18"/>
              </w:rPr>
            </w:pPr>
            <w:r>
              <w:rPr>
                <w:rStyle w:val="afc"/>
                <w:rFonts w:ascii="Times New Roman" w:hint="eastAsia"/>
                <w:sz w:val="18"/>
                <w:szCs w:val="18"/>
              </w:rPr>
              <w:t>人员编号</w:t>
            </w:r>
          </w:p>
        </w:tc>
        <w:tc>
          <w:tcPr>
            <w:tcW w:w="709" w:type="dxa"/>
            <w:shd w:val="clear" w:color="auto" w:fill="auto"/>
            <w:vAlign w:val="center"/>
          </w:tcPr>
          <w:p w:rsidR="00120F81" w:rsidRDefault="00173FC9" w:rsidP="00120F81">
            <w:pPr>
              <w:ind w:firstLineChars="0" w:firstLine="0"/>
              <w:rPr>
                <w:rStyle w:val="afc"/>
                <w:rFonts w:ascii="Times New Roman"/>
                <w:sz w:val="18"/>
                <w:szCs w:val="18"/>
              </w:rPr>
            </w:pPr>
            <w:r>
              <w:rPr>
                <w:rStyle w:val="afc"/>
                <w:rFonts w:ascii="Times New Roman" w:hint="eastAsia"/>
                <w:sz w:val="18"/>
                <w:szCs w:val="18"/>
              </w:rPr>
              <w:t>20</w:t>
            </w:r>
          </w:p>
        </w:tc>
        <w:tc>
          <w:tcPr>
            <w:tcW w:w="851" w:type="dxa"/>
            <w:shd w:val="clear" w:color="auto" w:fill="auto"/>
            <w:vAlign w:val="center"/>
          </w:tcPr>
          <w:p w:rsidR="00120F81" w:rsidRDefault="00120F81" w:rsidP="00120F81">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120F81" w:rsidRDefault="00120F81" w:rsidP="00120F81">
            <w:pPr>
              <w:ind w:firstLineChars="0" w:firstLine="0"/>
              <w:rPr>
                <w:rStyle w:val="afc"/>
                <w:rFonts w:ascii="Times New Roman"/>
                <w:sz w:val="18"/>
                <w:szCs w:val="18"/>
              </w:rPr>
            </w:pPr>
            <w:r>
              <w:rPr>
                <w:rStyle w:val="afc"/>
                <w:rFonts w:ascii="Times New Roman" w:hint="eastAsia"/>
                <w:sz w:val="18"/>
                <w:szCs w:val="18"/>
              </w:rPr>
              <w:t>M</w:t>
            </w:r>
          </w:p>
        </w:tc>
        <w:tc>
          <w:tcPr>
            <w:tcW w:w="1644" w:type="dxa"/>
            <w:shd w:val="clear" w:color="auto" w:fill="auto"/>
            <w:vAlign w:val="center"/>
          </w:tcPr>
          <w:p w:rsidR="00120F81" w:rsidRDefault="00120F81" w:rsidP="00120F81">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942" w:type="dxa"/>
            <w:shd w:val="clear" w:color="auto" w:fill="auto"/>
            <w:vAlign w:val="center"/>
          </w:tcPr>
          <w:p w:rsidR="00120F81" w:rsidRPr="00C37F32" w:rsidRDefault="00120F81" w:rsidP="00120F81">
            <w:pPr>
              <w:ind w:firstLineChars="0" w:firstLine="0"/>
              <w:rPr>
                <w:rStyle w:val="afc"/>
                <w:rFonts w:ascii="Times New Roman"/>
                <w:sz w:val="18"/>
                <w:szCs w:val="18"/>
              </w:rPr>
            </w:pPr>
          </w:p>
        </w:tc>
      </w:tr>
      <w:tr w:rsidR="00120F81" w:rsidRPr="00BE0356" w:rsidTr="00990E7B">
        <w:trPr>
          <w:jc w:val="center"/>
        </w:trPr>
        <w:tc>
          <w:tcPr>
            <w:tcW w:w="1696" w:type="dxa"/>
            <w:shd w:val="clear" w:color="auto" w:fill="auto"/>
            <w:vAlign w:val="center"/>
          </w:tcPr>
          <w:p w:rsidR="00120F81" w:rsidRDefault="00120F81" w:rsidP="002D1174">
            <w:pPr>
              <w:ind w:firstLineChars="0" w:firstLine="0"/>
              <w:rPr>
                <w:rStyle w:val="afc"/>
                <w:rFonts w:ascii="Times New Roman"/>
                <w:sz w:val="18"/>
                <w:szCs w:val="18"/>
              </w:rPr>
            </w:pPr>
            <w:r>
              <w:rPr>
                <w:rStyle w:val="afc"/>
                <w:rFonts w:ascii="Times New Roman"/>
                <w:sz w:val="18"/>
                <w:szCs w:val="18"/>
              </w:rPr>
              <w:t>--</w:t>
            </w:r>
            <w:r w:rsidR="00B31C0E" w:rsidRPr="00B31C0E">
              <w:rPr>
                <w:rStyle w:val="afc"/>
                <w:rFonts w:ascii="Times New Roman"/>
                <w:sz w:val="18"/>
                <w:szCs w:val="18"/>
              </w:rPr>
              <w:t>cash_transfer_flag</w:t>
            </w:r>
          </w:p>
        </w:tc>
        <w:tc>
          <w:tcPr>
            <w:tcW w:w="1522" w:type="dxa"/>
            <w:shd w:val="clear" w:color="auto" w:fill="auto"/>
            <w:vAlign w:val="center"/>
          </w:tcPr>
          <w:p w:rsidR="00120F81" w:rsidRDefault="002D1174" w:rsidP="00120F81">
            <w:pPr>
              <w:ind w:firstLineChars="0" w:firstLine="0"/>
              <w:rPr>
                <w:rStyle w:val="afc"/>
                <w:rFonts w:ascii="Times New Roman"/>
                <w:sz w:val="18"/>
                <w:szCs w:val="18"/>
              </w:rPr>
            </w:pPr>
            <w:r>
              <w:rPr>
                <w:rStyle w:val="afc"/>
                <w:rFonts w:ascii="Times New Roman" w:hint="eastAsia"/>
                <w:sz w:val="18"/>
                <w:szCs w:val="18"/>
              </w:rPr>
              <w:t>现转标志</w:t>
            </w:r>
          </w:p>
        </w:tc>
        <w:tc>
          <w:tcPr>
            <w:tcW w:w="709" w:type="dxa"/>
            <w:shd w:val="clear" w:color="auto" w:fill="auto"/>
            <w:vAlign w:val="center"/>
          </w:tcPr>
          <w:p w:rsidR="00120F81" w:rsidRDefault="00173FC9" w:rsidP="00120F81">
            <w:pPr>
              <w:ind w:firstLineChars="0" w:firstLine="0"/>
              <w:rPr>
                <w:rStyle w:val="afc"/>
                <w:rFonts w:ascii="Times New Roman"/>
                <w:sz w:val="18"/>
                <w:szCs w:val="18"/>
              </w:rPr>
            </w:pPr>
            <w:r>
              <w:rPr>
                <w:rStyle w:val="afc"/>
                <w:rFonts w:ascii="Times New Roman" w:hint="eastAsia"/>
                <w:sz w:val="18"/>
                <w:szCs w:val="18"/>
              </w:rPr>
              <w:t>1</w:t>
            </w:r>
          </w:p>
        </w:tc>
        <w:tc>
          <w:tcPr>
            <w:tcW w:w="851" w:type="dxa"/>
            <w:shd w:val="clear" w:color="auto" w:fill="auto"/>
            <w:vAlign w:val="center"/>
          </w:tcPr>
          <w:p w:rsidR="00120F81" w:rsidRDefault="00120F81" w:rsidP="00120F81">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120F81" w:rsidRDefault="00120F81" w:rsidP="00120F81">
            <w:pPr>
              <w:ind w:firstLineChars="0" w:firstLine="0"/>
              <w:rPr>
                <w:rStyle w:val="afc"/>
                <w:rFonts w:ascii="Times New Roman"/>
                <w:sz w:val="18"/>
                <w:szCs w:val="18"/>
              </w:rPr>
            </w:pPr>
            <w:r>
              <w:rPr>
                <w:rStyle w:val="afc"/>
                <w:rFonts w:ascii="Times New Roman" w:hint="eastAsia"/>
                <w:sz w:val="18"/>
                <w:szCs w:val="18"/>
              </w:rPr>
              <w:t>M</w:t>
            </w:r>
          </w:p>
        </w:tc>
        <w:tc>
          <w:tcPr>
            <w:tcW w:w="1644" w:type="dxa"/>
            <w:shd w:val="clear" w:color="auto" w:fill="auto"/>
            <w:vAlign w:val="center"/>
          </w:tcPr>
          <w:p w:rsidR="00120F81" w:rsidRDefault="00120F81" w:rsidP="00120F81">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942" w:type="dxa"/>
            <w:shd w:val="clear" w:color="auto" w:fill="auto"/>
            <w:vAlign w:val="center"/>
          </w:tcPr>
          <w:p w:rsidR="00120F81" w:rsidRPr="00C37F32" w:rsidRDefault="00173FC9" w:rsidP="00120F81">
            <w:pPr>
              <w:ind w:firstLineChars="0" w:firstLine="0"/>
              <w:rPr>
                <w:rStyle w:val="afc"/>
                <w:rFonts w:ascii="Times New Roman"/>
                <w:sz w:val="18"/>
                <w:szCs w:val="18"/>
              </w:rPr>
            </w:pPr>
            <w:r w:rsidRPr="00563E1E">
              <w:rPr>
                <w:rStyle w:val="afc"/>
                <w:rFonts w:ascii="Times New Roman" w:hint="eastAsia"/>
                <w:sz w:val="18"/>
                <w:szCs w:val="18"/>
              </w:rPr>
              <w:t>0</w:t>
            </w:r>
            <w:r w:rsidRPr="00563E1E">
              <w:rPr>
                <w:rStyle w:val="afc"/>
                <w:rFonts w:ascii="Times New Roman" w:hint="eastAsia"/>
                <w:sz w:val="18"/>
                <w:szCs w:val="18"/>
              </w:rPr>
              <w:t>现金</w:t>
            </w:r>
            <w:r w:rsidRPr="00563E1E">
              <w:rPr>
                <w:rStyle w:val="afc"/>
                <w:rFonts w:ascii="Times New Roman" w:hint="eastAsia"/>
                <w:sz w:val="18"/>
                <w:szCs w:val="18"/>
              </w:rPr>
              <w:t xml:space="preserve"> 1</w:t>
            </w:r>
            <w:r w:rsidRPr="00563E1E">
              <w:rPr>
                <w:rStyle w:val="afc"/>
                <w:rFonts w:ascii="Times New Roman" w:hint="eastAsia"/>
                <w:sz w:val="18"/>
                <w:szCs w:val="18"/>
              </w:rPr>
              <w:t>转帐</w:t>
            </w:r>
          </w:p>
        </w:tc>
      </w:tr>
      <w:tr w:rsidR="00120F81" w:rsidRPr="00BE0356" w:rsidTr="00990E7B">
        <w:trPr>
          <w:jc w:val="center"/>
        </w:trPr>
        <w:tc>
          <w:tcPr>
            <w:tcW w:w="1696" w:type="dxa"/>
            <w:shd w:val="clear" w:color="auto" w:fill="auto"/>
            <w:vAlign w:val="center"/>
          </w:tcPr>
          <w:p w:rsidR="00120F81" w:rsidRDefault="00120F81" w:rsidP="002D1174">
            <w:pPr>
              <w:ind w:firstLineChars="0" w:firstLine="0"/>
              <w:rPr>
                <w:rStyle w:val="afc"/>
                <w:rFonts w:ascii="Times New Roman"/>
                <w:sz w:val="18"/>
                <w:szCs w:val="18"/>
              </w:rPr>
            </w:pPr>
            <w:r>
              <w:rPr>
                <w:rStyle w:val="afc"/>
                <w:rFonts w:ascii="Times New Roman"/>
                <w:sz w:val="18"/>
                <w:szCs w:val="18"/>
              </w:rPr>
              <w:t>--</w:t>
            </w:r>
            <w:r w:rsidR="00B31C0E" w:rsidRPr="00B31C0E">
              <w:rPr>
                <w:rStyle w:val="afc"/>
                <w:rFonts w:ascii="Times New Roman"/>
                <w:sz w:val="18"/>
                <w:szCs w:val="18"/>
              </w:rPr>
              <w:t>payer_acct</w:t>
            </w:r>
          </w:p>
        </w:tc>
        <w:tc>
          <w:tcPr>
            <w:tcW w:w="1522" w:type="dxa"/>
            <w:shd w:val="clear" w:color="auto" w:fill="auto"/>
            <w:vAlign w:val="center"/>
          </w:tcPr>
          <w:p w:rsidR="00120F81" w:rsidRDefault="00B31C0E" w:rsidP="00120F81">
            <w:pPr>
              <w:ind w:firstLineChars="0" w:firstLine="0"/>
              <w:rPr>
                <w:rStyle w:val="afc"/>
                <w:rFonts w:ascii="Times New Roman"/>
                <w:sz w:val="18"/>
                <w:szCs w:val="18"/>
              </w:rPr>
            </w:pPr>
            <w:r w:rsidRPr="00B31C0E">
              <w:rPr>
                <w:rStyle w:val="afc"/>
                <w:rFonts w:ascii="Times New Roman" w:hint="eastAsia"/>
                <w:sz w:val="18"/>
                <w:szCs w:val="18"/>
              </w:rPr>
              <w:t>缴款</w:t>
            </w:r>
            <w:r w:rsidR="002C7354">
              <w:rPr>
                <w:rStyle w:val="afc"/>
                <w:rFonts w:ascii="Times New Roman" w:hint="eastAsia"/>
                <w:sz w:val="18"/>
                <w:szCs w:val="18"/>
              </w:rPr>
              <w:t>账户</w:t>
            </w:r>
          </w:p>
        </w:tc>
        <w:tc>
          <w:tcPr>
            <w:tcW w:w="709" w:type="dxa"/>
            <w:shd w:val="clear" w:color="auto" w:fill="auto"/>
            <w:vAlign w:val="center"/>
          </w:tcPr>
          <w:p w:rsidR="00120F81" w:rsidRDefault="006D7F05" w:rsidP="00120F81">
            <w:pPr>
              <w:ind w:firstLineChars="0" w:firstLine="0"/>
              <w:rPr>
                <w:rStyle w:val="afc"/>
                <w:rFonts w:ascii="Times New Roman"/>
                <w:sz w:val="18"/>
                <w:szCs w:val="18"/>
              </w:rPr>
            </w:pPr>
            <w:r>
              <w:rPr>
                <w:rStyle w:val="afc"/>
                <w:rFonts w:ascii="Times New Roman" w:hint="eastAsia"/>
                <w:sz w:val="18"/>
                <w:szCs w:val="18"/>
              </w:rPr>
              <w:t>4</w:t>
            </w:r>
            <w:r>
              <w:rPr>
                <w:rStyle w:val="afc"/>
                <w:rFonts w:ascii="Times New Roman"/>
                <w:sz w:val="18"/>
                <w:szCs w:val="18"/>
              </w:rPr>
              <w:t>0</w:t>
            </w:r>
          </w:p>
        </w:tc>
        <w:tc>
          <w:tcPr>
            <w:tcW w:w="851" w:type="dxa"/>
            <w:shd w:val="clear" w:color="auto" w:fill="auto"/>
            <w:vAlign w:val="center"/>
          </w:tcPr>
          <w:p w:rsidR="00120F81" w:rsidRDefault="00120F81" w:rsidP="00120F81">
            <w:pPr>
              <w:ind w:firstLineChars="0" w:firstLine="0"/>
              <w:rPr>
                <w:rStyle w:val="afc"/>
                <w:rFonts w:ascii="Times New Roman"/>
                <w:sz w:val="18"/>
                <w:szCs w:val="18"/>
              </w:rPr>
            </w:pPr>
            <w:r>
              <w:rPr>
                <w:rStyle w:val="afc"/>
                <w:rFonts w:ascii="Times New Roman"/>
                <w:sz w:val="18"/>
                <w:szCs w:val="18"/>
              </w:rPr>
              <w:t>S</w:t>
            </w:r>
          </w:p>
        </w:tc>
        <w:tc>
          <w:tcPr>
            <w:tcW w:w="708" w:type="dxa"/>
            <w:shd w:val="clear" w:color="auto" w:fill="auto"/>
            <w:vAlign w:val="center"/>
          </w:tcPr>
          <w:p w:rsidR="00120F81" w:rsidRDefault="00120F81" w:rsidP="00120F81">
            <w:pPr>
              <w:ind w:firstLineChars="0" w:firstLine="0"/>
              <w:rPr>
                <w:rStyle w:val="afc"/>
                <w:rFonts w:ascii="Times New Roman"/>
                <w:sz w:val="18"/>
                <w:szCs w:val="18"/>
              </w:rPr>
            </w:pPr>
            <w:r>
              <w:rPr>
                <w:rStyle w:val="afc"/>
                <w:rFonts w:ascii="Times New Roman" w:hint="eastAsia"/>
                <w:sz w:val="18"/>
                <w:szCs w:val="18"/>
              </w:rPr>
              <w:t>M</w:t>
            </w:r>
          </w:p>
        </w:tc>
        <w:tc>
          <w:tcPr>
            <w:tcW w:w="1644" w:type="dxa"/>
            <w:shd w:val="clear" w:color="auto" w:fill="auto"/>
            <w:vAlign w:val="center"/>
          </w:tcPr>
          <w:p w:rsidR="00120F81" w:rsidRDefault="00120F81" w:rsidP="00120F81">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942" w:type="dxa"/>
            <w:shd w:val="clear" w:color="auto" w:fill="auto"/>
            <w:vAlign w:val="center"/>
          </w:tcPr>
          <w:p w:rsidR="00120F81" w:rsidRPr="00C37F32" w:rsidRDefault="00120F81" w:rsidP="00120F81">
            <w:pPr>
              <w:ind w:firstLineChars="0" w:firstLine="0"/>
              <w:rPr>
                <w:rStyle w:val="afc"/>
                <w:rFonts w:ascii="Times New Roman"/>
                <w:sz w:val="18"/>
                <w:szCs w:val="18"/>
              </w:rPr>
            </w:pPr>
          </w:p>
        </w:tc>
      </w:tr>
      <w:tr w:rsidR="00173FC9" w:rsidRPr="00BE0356" w:rsidTr="00990E7B">
        <w:trPr>
          <w:jc w:val="center"/>
        </w:trPr>
        <w:tc>
          <w:tcPr>
            <w:tcW w:w="1696" w:type="dxa"/>
            <w:shd w:val="clear" w:color="auto" w:fill="auto"/>
            <w:vAlign w:val="center"/>
          </w:tcPr>
          <w:p w:rsidR="00173FC9" w:rsidRDefault="00173FC9" w:rsidP="002D1174">
            <w:pPr>
              <w:ind w:firstLineChars="0" w:firstLine="0"/>
              <w:rPr>
                <w:rStyle w:val="afc"/>
                <w:rFonts w:ascii="Times New Roman"/>
                <w:sz w:val="18"/>
                <w:szCs w:val="18"/>
              </w:rPr>
            </w:pPr>
            <w:r>
              <w:rPr>
                <w:rStyle w:val="afc"/>
                <w:rFonts w:ascii="Times New Roman" w:hint="eastAsia"/>
                <w:sz w:val="18"/>
                <w:szCs w:val="18"/>
              </w:rPr>
              <w:lastRenderedPageBreak/>
              <w:t>-</w:t>
            </w:r>
            <w:r>
              <w:rPr>
                <w:rStyle w:val="afc"/>
                <w:rFonts w:ascii="Times New Roman"/>
                <w:sz w:val="18"/>
                <w:szCs w:val="18"/>
              </w:rPr>
              <w:t>-</w:t>
            </w:r>
            <w:r w:rsidR="00B31C0E" w:rsidRPr="00B31C0E">
              <w:rPr>
                <w:rStyle w:val="afc"/>
                <w:rFonts w:ascii="Times New Roman"/>
                <w:sz w:val="18"/>
                <w:szCs w:val="18"/>
              </w:rPr>
              <w:t>payer_acct</w:t>
            </w:r>
            <w:r w:rsidR="00B31C0E">
              <w:rPr>
                <w:rStyle w:val="afc"/>
                <w:rFonts w:ascii="Times New Roman"/>
                <w:sz w:val="18"/>
                <w:szCs w:val="18"/>
              </w:rPr>
              <w:t>_name</w:t>
            </w:r>
          </w:p>
        </w:tc>
        <w:tc>
          <w:tcPr>
            <w:tcW w:w="1522" w:type="dxa"/>
            <w:shd w:val="clear" w:color="auto" w:fill="auto"/>
            <w:vAlign w:val="center"/>
          </w:tcPr>
          <w:p w:rsidR="00173FC9" w:rsidRDefault="00B31C0E" w:rsidP="00120F81">
            <w:pPr>
              <w:ind w:firstLineChars="0" w:firstLine="0"/>
              <w:rPr>
                <w:rStyle w:val="afc"/>
                <w:rFonts w:ascii="Times New Roman"/>
                <w:sz w:val="18"/>
                <w:szCs w:val="18"/>
              </w:rPr>
            </w:pPr>
            <w:r w:rsidRPr="00B31C0E">
              <w:rPr>
                <w:rStyle w:val="afc"/>
                <w:rFonts w:ascii="Times New Roman" w:hint="eastAsia"/>
                <w:sz w:val="18"/>
                <w:szCs w:val="18"/>
              </w:rPr>
              <w:t>缴款</w:t>
            </w:r>
            <w:r w:rsidR="002C7354">
              <w:rPr>
                <w:rStyle w:val="afc"/>
                <w:rFonts w:ascii="Times New Roman" w:hint="eastAsia"/>
                <w:sz w:val="18"/>
                <w:szCs w:val="18"/>
              </w:rPr>
              <w:t>账户</w:t>
            </w:r>
            <w:r w:rsidR="00173FC9">
              <w:rPr>
                <w:rStyle w:val="afc"/>
                <w:rFonts w:ascii="Times New Roman" w:hint="eastAsia"/>
                <w:sz w:val="18"/>
                <w:szCs w:val="18"/>
              </w:rPr>
              <w:t>名称</w:t>
            </w:r>
          </w:p>
        </w:tc>
        <w:tc>
          <w:tcPr>
            <w:tcW w:w="709" w:type="dxa"/>
            <w:shd w:val="clear" w:color="auto" w:fill="auto"/>
            <w:vAlign w:val="center"/>
          </w:tcPr>
          <w:p w:rsidR="00173FC9" w:rsidRDefault="00173FC9" w:rsidP="00120F81">
            <w:pPr>
              <w:ind w:firstLineChars="0" w:firstLine="0"/>
              <w:rPr>
                <w:rStyle w:val="afc"/>
                <w:rFonts w:ascii="Times New Roman"/>
                <w:sz w:val="18"/>
                <w:szCs w:val="18"/>
              </w:rPr>
            </w:pPr>
            <w:r>
              <w:rPr>
                <w:rStyle w:val="afc"/>
                <w:rFonts w:ascii="Times New Roman" w:hint="eastAsia"/>
                <w:sz w:val="18"/>
                <w:szCs w:val="18"/>
              </w:rPr>
              <w:t>120</w:t>
            </w:r>
          </w:p>
        </w:tc>
        <w:tc>
          <w:tcPr>
            <w:tcW w:w="851" w:type="dxa"/>
            <w:shd w:val="clear" w:color="auto" w:fill="auto"/>
            <w:vAlign w:val="center"/>
          </w:tcPr>
          <w:p w:rsidR="00173FC9" w:rsidRDefault="00173FC9" w:rsidP="00120F81">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173FC9" w:rsidRDefault="00173FC9" w:rsidP="00120F81">
            <w:pPr>
              <w:ind w:firstLineChars="0" w:firstLine="0"/>
              <w:rPr>
                <w:rStyle w:val="afc"/>
                <w:rFonts w:ascii="Times New Roman"/>
                <w:sz w:val="18"/>
                <w:szCs w:val="18"/>
              </w:rPr>
            </w:pPr>
            <w:r>
              <w:rPr>
                <w:rStyle w:val="afc"/>
                <w:rFonts w:ascii="Times New Roman" w:hint="eastAsia"/>
                <w:sz w:val="18"/>
                <w:szCs w:val="18"/>
              </w:rPr>
              <w:t>M</w:t>
            </w:r>
          </w:p>
        </w:tc>
        <w:tc>
          <w:tcPr>
            <w:tcW w:w="1644" w:type="dxa"/>
            <w:shd w:val="clear" w:color="auto" w:fill="auto"/>
            <w:vAlign w:val="center"/>
          </w:tcPr>
          <w:p w:rsidR="00173FC9" w:rsidRDefault="00173FC9" w:rsidP="00120F81">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942" w:type="dxa"/>
            <w:shd w:val="clear" w:color="auto" w:fill="auto"/>
            <w:vAlign w:val="center"/>
          </w:tcPr>
          <w:p w:rsidR="00173FC9" w:rsidRPr="00C37F32" w:rsidRDefault="00173FC9" w:rsidP="00120F81">
            <w:pPr>
              <w:ind w:firstLineChars="0" w:firstLine="0"/>
              <w:rPr>
                <w:rStyle w:val="afc"/>
                <w:rFonts w:ascii="Times New Roman"/>
                <w:sz w:val="18"/>
                <w:szCs w:val="18"/>
              </w:rPr>
            </w:pPr>
          </w:p>
        </w:tc>
      </w:tr>
      <w:tr w:rsidR="00120F81" w:rsidRPr="00BE0356" w:rsidTr="00990E7B">
        <w:trPr>
          <w:jc w:val="center"/>
        </w:trPr>
        <w:tc>
          <w:tcPr>
            <w:tcW w:w="1696" w:type="dxa"/>
            <w:shd w:val="clear" w:color="auto" w:fill="auto"/>
            <w:vAlign w:val="center"/>
          </w:tcPr>
          <w:p w:rsidR="00120F81" w:rsidRDefault="00120F81" w:rsidP="00A369CF">
            <w:pPr>
              <w:ind w:firstLineChars="0" w:firstLine="0"/>
              <w:rPr>
                <w:rStyle w:val="afc"/>
                <w:rFonts w:ascii="Times New Roman"/>
                <w:sz w:val="18"/>
                <w:szCs w:val="18"/>
              </w:rPr>
            </w:pPr>
            <w:r>
              <w:rPr>
                <w:rStyle w:val="afc"/>
                <w:rFonts w:ascii="Times New Roman"/>
                <w:sz w:val="18"/>
                <w:szCs w:val="18"/>
              </w:rPr>
              <w:t>--</w:t>
            </w:r>
            <w:r w:rsidR="00B31C0E" w:rsidRPr="00B31C0E">
              <w:rPr>
                <w:rStyle w:val="afc"/>
                <w:rFonts w:ascii="Times New Roman"/>
                <w:sz w:val="18"/>
                <w:szCs w:val="18"/>
              </w:rPr>
              <w:t>trans_amt</w:t>
            </w:r>
          </w:p>
        </w:tc>
        <w:tc>
          <w:tcPr>
            <w:tcW w:w="1522" w:type="dxa"/>
            <w:shd w:val="clear" w:color="auto" w:fill="auto"/>
            <w:vAlign w:val="center"/>
          </w:tcPr>
          <w:p w:rsidR="00120F81" w:rsidRDefault="00A369CF" w:rsidP="00120F81">
            <w:pPr>
              <w:ind w:firstLineChars="0" w:firstLine="0"/>
              <w:rPr>
                <w:rStyle w:val="afc"/>
                <w:rFonts w:ascii="Times New Roman"/>
                <w:sz w:val="18"/>
                <w:szCs w:val="18"/>
              </w:rPr>
            </w:pPr>
            <w:r>
              <w:rPr>
                <w:rStyle w:val="afc"/>
                <w:rFonts w:ascii="Times New Roman" w:hint="eastAsia"/>
                <w:sz w:val="18"/>
                <w:szCs w:val="18"/>
              </w:rPr>
              <w:t>交易</w:t>
            </w:r>
            <w:r w:rsidR="002D1174">
              <w:rPr>
                <w:rStyle w:val="afc"/>
                <w:rFonts w:ascii="Times New Roman" w:hint="eastAsia"/>
                <w:sz w:val="18"/>
                <w:szCs w:val="18"/>
              </w:rPr>
              <w:t>金额</w:t>
            </w:r>
          </w:p>
        </w:tc>
        <w:tc>
          <w:tcPr>
            <w:tcW w:w="709" w:type="dxa"/>
            <w:shd w:val="clear" w:color="auto" w:fill="auto"/>
            <w:vAlign w:val="center"/>
          </w:tcPr>
          <w:p w:rsidR="00120F81" w:rsidRDefault="00173FC9" w:rsidP="00120F81">
            <w:pPr>
              <w:ind w:firstLineChars="0" w:firstLine="0"/>
              <w:rPr>
                <w:rStyle w:val="afc"/>
                <w:rFonts w:ascii="Times New Roman"/>
                <w:sz w:val="18"/>
                <w:szCs w:val="18"/>
              </w:rPr>
            </w:pPr>
            <w:r>
              <w:rPr>
                <w:rStyle w:val="afc"/>
                <w:rFonts w:ascii="Times New Roman" w:hint="eastAsia"/>
                <w:sz w:val="18"/>
                <w:szCs w:val="18"/>
              </w:rPr>
              <w:t>18.2</w:t>
            </w:r>
          </w:p>
        </w:tc>
        <w:tc>
          <w:tcPr>
            <w:tcW w:w="851" w:type="dxa"/>
            <w:shd w:val="clear" w:color="auto" w:fill="auto"/>
            <w:vAlign w:val="center"/>
          </w:tcPr>
          <w:p w:rsidR="00120F81" w:rsidRDefault="00173FC9" w:rsidP="00120F81">
            <w:pPr>
              <w:ind w:firstLineChars="0" w:firstLine="0"/>
              <w:rPr>
                <w:rStyle w:val="afc"/>
                <w:rFonts w:ascii="Times New Roman"/>
                <w:sz w:val="18"/>
                <w:szCs w:val="18"/>
              </w:rPr>
            </w:pPr>
            <w:r>
              <w:rPr>
                <w:rStyle w:val="afc"/>
                <w:rFonts w:ascii="Times New Roman"/>
                <w:sz w:val="18"/>
                <w:szCs w:val="18"/>
              </w:rPr>
              <w:t>D</w:t>
            </w:r>
          </w:p>
        </w:tc>
        <w:tc>
          <w:tcPr>
            <w:tcW w:w="708" w:type="dxa"/>
            <w:shd w:val="clear" w:color="auto" w:fill="auto"/>
            <w:vAlign w:val="center"/>
          </w:tcPr>
          <w:p w:rsidR="00120F81" w:rsidRDefault="00120F81" w:rsidP="00120F81">
            <w:pPr>
              <w:ind w:firstLineChars="0" w:firstLine="0"/>
              <w:rPr>
                <w:rStyle w:val="afc"/>
                <w:rFonts w:ascii="Times New Roman"/>
                <w:sz w:val="18"/>
                <w:szCs w:val="18"/>
              </w:rPr>
            </w:pPr>
            <w:r>
              <w:rPr>
                <w:rStyle w:val="afc"/>
                <w:rFonts w:ascii="Times New Roman" w:hint="eastAsia"/>
                <w:sz w:val="18"/>
                <w:szCs w:val="18"/>
              </w:rPr>
              <w:t>M</w:t>
            </w:r>
          </w:p>
        </w:tc>
        <w:tc>
          <w:tcPr>
            <w:tcW w:w="1644" w:type="dxa"/>
            <w:shd w:val="clear" w:color="auto" w:fill="auto"/>
            <w:vAlign w:val="center"/>
          </w:tcPr>
          <w:p w:rsidR="00120F81" w:rsidRDefault="00120F81" w:rsidP="00120F81">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942" w:type="dxa"/>
            <w:shd w:val="clear" w:color="auto" w:fill="auto"/>
            <w:vAlign w:val="center"/>
          </w:tcPr>
          <w:p w:rsidR="00120F81" w:rsidRPr="00C37F32" w:rsidRDefault="00120F81" w:rsidP="00120F81">
            <w:pPr>
              <w:ind w:firstLineChars="0" w:firstLine="0"/>
              <w:rPr>
                <w:rStyle w:val="afc"/>
                <w:rFonts w:ascii="Times New Roman"/>
                <w:sz w:val="18"/>
                <w:szCs w:val="18"/>
              </w:rPr>
            </w:pPr>
          </w:p>
        </w:tc>
      </w:tr>
      <w:tr w:rsidR="00120F81" w:rsidRPr="00BE0356" w:rsidTr="00990E7B">
        <w:trPr>
          <w:jc w:val="center"/>
        </w:trPr>
        <w:tc>
          <w:tcPr>
            <w:tcW w:w="1696" w:type="dxa"/>
            <w:shd w:val="clear" w:color="auto" w:fill="auto"/>
          </w:tcPr>
          <w:p w:rsidR="00120F81" w:rsidRDefault="00120F81" w:rsidP="002D1174">
            <w:pPr>
              <w:ind w:firstLineChars="0" w:firstLine="0"/>
              <w:rPr>
                <w:rStyle w:val="afc"/>
                <w:rFonts w:ascii="Times New Roman"/>
                <w:sz w:val="18"/>
                <w:szCs w:val="18"/>
              </w:rPr>
            </w:pPr>
            <w:r>
              <w:rPr>
                <w:rStyle w:val="afc"/>
                <w:rFonts w:ascii="Times New Roman"/>
                <w:sz w:val="18"/>
                <w:szCs w:val="18"/>
              </w:rPr>
              <w:t>--</w:t>
            </w:r>
            <w:r w:rsidR="00B31C0E" w:rsidRPr="00B31C0E">
              <w:rPr>
                <w:rStyle w:val="afc"/>
                <w:rFonts w:ascii="Times New Roman"/>
                <w:sz w:val="18"/>
                <w:szCs w:val="18"/>
              </w:rPr>
              <w:t>pay_base</w:t>
            </w:r>
          </w:p>
        </w:tc>
        <w:tc>
          <w:tcPr>
            <w:tcW w:w="1522" w:type="dxa"/>
            <w:shd w:val="clear" w:color="auto" w:fill="auto"/>
          </w:tcPr>
          <w:p w:rsidR="00120F81" w:rsidRDefault="002D1174" w:rsidP="00120F81">
            <w:pPr>
              <w:ind w:firstLineChars="0" w:firstLine="0"/>
              <w:rPr>
                <w:rStyle w:val="afc"/>
                <w:rFonts w:ascii="Times New Roman"/>
                <w:sz w:val="18"/>
                <w:szCs w:val="18"/>
              </w:rPr>
            </w:pPr>
            <w:r>
              <w:rPr>
                <w:rStyle w:val="afc"/>
                <w:rFonts w:ascii="Times New Roman" w:hint="eastAsia"/>
                <w:sz w:val="18"/>
                <w:szCs w:val="18"/>
              </w:rPr>
              <w:t>缴费基数</w:t>
            </w:r>
          </w:p>
        </w:tc>
        <w:tc>
          <w:tcPr>
            <w:tcW w:w="709" w:type="dxa"/>
            <w:shd w:val="clear" w:color="auto" w:fill="auto"/>
            <w:vAlign w:val="center"/>
          </w:tcPr>
          <w:p w:rsidR="00120F81" w:rsidRDefault="006D7F05" w:rsidP="00120F81">
            <w:pPr>
              <w:ind w:firstLineChars="0" w:firstLine="0"/>
              <w:rPr>
                <w:rStyle w:val="afc"/>
                <w:rFonts w:ascii="Times New Roman"/>
                <w:sz w:val="18"/>
                <w:szCs w:val="18"/>
              </w:rPr>
            </w:pPr>
            <w:r>
              <w:rPr>
                <w:rStyle w:val="afc"/>
                <w:rFonts w:ascii="Times New Roman" w:hint="eastAsia"/>
                <w:sz w:val="18"/>
                <w:szCs w:val="18"/>
              </w:rPr>
              <w:t>18.2</w:t>
            </w:r>
          </w:p>
        </w:tc>
        <w:tc>
          <w:tcPr>
            <w:tcW w:w="851" w:type="dxa"/>
            <w:shd w:val="clear" w:color="auto" w:fill="auto"/>
            <w:vAlign w:val="center"/>
          </w:tcPr>
          <w:p w:rsidR="00120F81" w:rsidRDefault="006D7F05" w:rsidP="00120F81">
            <w:pPr>
              <w:ind w:firstLineChars="0" w:firstLine="0"/>
              <w:rPr>
                <w:rStyle w:val="afc"/>
                <w:rFonts w:ascii="Times New Roman"/>
                <w:sz w:val="18"/>
                <w:szCs w:val="18"/>
              </w:rPr>
            </w:pPr>
            <w:r>
              <w:rPr>
                <w:rStyle w:val="afc"/>
                <w:rFonts w:ascii="Times New Roman" w:hint="eastAsia"/>
                <w:sz w:val="18"/>
                <w:szCs w:val="18"/>
              </w:rPr>
              <w:t>D</w:t>
            </w:r>
          </w:p>
        </w:tc>
        <w:tc>
          <w:tcPr>
            <w:tcW w:w="708" w:type="dxa"/>
            <w:shd w:val="clear" w:color="auto" w:fill="auto"/>
            <w:vAlign w:val="center"/>
          </w:tcPr>
          <w:p w:rsidR="00120F81" w:rsidRDefault="00897D76" w:rsidP="00120F81">
            <w:pPr>
              <w:ind w:firstLineChars="0" w:firstLine="0"/>
              <w:rPr>
                <w:rStyle w:val="afc"/>
                <w:rFonts w:ascii="Times New Roman"/>
                <w:sz w:val="18"/>
                <w:szCs w:val="18"/>
              </w:rPr>
            </w:pPr>
            <w:r>
              <w:rPr>
                <w:rStyle w:val="afc"/>
                <w:rFonts w:ascii="Times New Roman" w:hint="eastAsia"/>
                <w:sz w:val="18"/>
                <w:szCs w:val="18"/>
              </w:rPr>
              <w:t>C</w:t>
            </w:r>
          </w:p>
        </w:tc>
        <w:tc>
          <w:tcPr>
            <w:tcW w:w="1644" w:type="dxa"/>
            <w:shd w:val="clear" w:color="auto" w:fill="auto"/>
            <w:vAlign w:val="center"/>
          </w:tcPr>
          <w:p w:rsidR="00120F81" w:rsidRDefault="00120F81" w:rsidP="00120F81">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942" w:type="dxa"/>
            <w:shd w:val="clear" w:color="auto" w:fill="auto"/>
            <w:vAlign w:val="center"/>
          </w:tcPr>
          <w:p w:rsidR="00120F81" w:rsidRPr="00C37F32" w:rsidRDefault="00120F81" w:rsidP="00120F81">
            <w:pPr>
              <w:ind w:firstLineChars="0" w:firstLine="0"/>
              <w:rPr>
                <w:rStyle w:val="afc"/>
                <w:rFonts w:ascii="Times New Roman"/>
                <w:sz w:val="18"/>
                <w:szCs w:val="18"/>
              </w:rPr>
            </w:pPr>
          </w:p>
        </w:tc>
      </w:tr>
      <w:tr w:rsidR="00B31C0E" w:rsidRPr="00BE0356" w:rsidTr="00990E7B">
        <w:trPr>
          <w:jc w:val="center"/>
        </w:trPr>
        <w:tc>
          <w:tcPr>
            <w:tcW w:w="1696" w:type="dxa"/>
            <w:shd w:val="clear" w:color="auto" w:fill="auto"/>
            <w:vAlign w:val="center"/>
          </w:tcPr>
          <w:p w:rsidR="00B31C0E" w:rsidRDefault="00B31C0E" w:rsidP="00B31C0E">
            <w:pPr>
              <w:ind w:firstLineChars="0" w:firstLine="0"/>
              <w:rPr>
                <w:rStyle w:val="afc"/>
                <w:rFonts w:ascii="Times New Roman"/>
                <w:sz w:val="18"/>
                <w:szCs w:val="18"/>
              </w:rPr>
            </w:pPr>
            <w:r w:rsidRPr="0086043F">
              <w:rPr>
                <w:rStyle w:val="afc"/>
                <w:rFonts w:ascii="Times New Roman"/>
                <w:sz w:val="18"/>
              </w:rPr>
              <w:t>--</w:t>
            </w:r>
            <w:r w:rsidRPr="00716B39">
              <w:rPr>
                <w:rStyle w:val="afc"/>
                <w:rFonts w:ascii="Times New Roman"/>
                <w:sz w:val="18"/>
              </w:rPr>
              <w:t>begin_date</w:t>
            </w:r>
          </w:p>
        </w:tc>
        <w:tc>
          <w:tcPr>
            <w:tcW w:w="1522" w:type="dxa"/>
            <w:shd w:val="clear" w:color="auto" w:fill="auto"/>
            <w:vAlign w:val="center"/>
          </w:tcPr>
          <w:p w:rsidR="00B31C0E" w:rsidRDefault="00B31C0E" w:rsidP="00B31C0E">
            <w:pPr>
              <w:ind w:firstLineChars="0" w:firstLine="0"/>
              <w:rPr>
                <w:rStyle w:val="afc"/>
                <w:rFonts w:ascii="Times New Roman"/>
                <w:sz w:val="18"/>
                <w:szCs w:val="18"/>
              </w:rPr>
            </w:pPr>
            <w:r w:rsidRPr="00217E36">
              <w:rPr>
                <w:color w:val="000000"/>
                <w:kern w:val="0"/>
                <w:sz w:val="18"/>
                <w:szCs w:val="18"/>
                <w:highlight w:val="white"/>
              </w:rPr>
              <w:t>费款所属期起</w:t>
            </w:r>
          </w:p>
        </w:tc>
        <w:tc>
          <w:tcPr>
            <w:tcW w:w="709" w:type="dxa"/>
            <w:shd w:val="clear" w:color="auto" w:fill="auto"/>
            <w:vAlign w:val="center"/>
          </w:tcPr>
          <w:p w:rsidR="00B31C0E" w:rsidRDefault="00B31C0E" w:rsidP="00B31C0E">
            <w:pPr>
              <w:ind w:firstLineChars="0" w:firstLine="0"/>
              <w:rPr>
                <w:rStyle w:val="afc"/>
                <w:rFonts w:ascii="Times New Roman"/>
                <w:sz w:val="18"/>
                <w:szCs w:val="18"/>
              </w:rPr>
            </w:pPr>
            <w:r>
              <w:rPr>
                <w:rStyle w:val="afc"/>
                <w:rFonts w:ascii="Times New Roman" w:hint="eastAsia"/>
                <w:sz w:val="18"/>
                <w:szCs w:val="18"/>
              </w:rPr>
              <w:t>6</w:t>
            </w:r>
          </w:p>
        </w:tc>
        <w:tc>
          <w:tcPr>
            <w:tcW w:w="851" w:type="dxa"/>
            <w:shd w:val="clear" w:color="auto" w:fill="auto"/>
            <w:vAlign w:val="center"/>
          </w:tcPr>
          <w:p w:rsidR="00B31C0E" w:rsidRDefault="00B31C0E" w:rsidP="00B31C0E">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B31C0E" w:rsidRDefault="00B31C0E" w:rsidP="00B31C0E">
            <w:pPr>
              <w:ind w:firstLineChars="0" w:firstLine="0"/>
              <w:rPr>
                <w:rStyle w:val="afc"/>
                <w:rFonts w:ascii="Times New Roman"/>
                <w:sz w:val="18"/>
                <w:szCs w:val="18"/>
              </w:rPr>
            </w:pPr>
            <w:r>
              <w:rPr>
                <w:rStyle w:val="afc"/>
                <w:rFonts w:ascii="Times New Roman" w:hint="eastAsia"/>
                <w:sz w:val="18"/>
                <w:szCs w:val="18"/>
              </w:rPr>
              <w:t>C</w:t>
            </w:r>
          </w:p>
        </w:tc>
        <w:tc>
          <w:tcPr>
            <w:tcW w:w="1644" w:type="dxa"/>
            <w:shd w:val="clear" w:color="auto" w:fill="auto"/>
            <w:vAlign w:val="center"/>
          </w:tcPr>
          <w:p w:rsidR="00B31C0E" w:rsidRDefault="00B31C0E" w:rsidP="00B31C0E">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942" w:type="dxa"/>
            <w:shd w:val="clear" w:color="auto" w:fill="auto"/>
            <w:vAlign w:val="center"/>
          </w:tcPr>
          <w:p w:rsidR="00B31C0E" w:rsidRPr="00C37F32" w:rsidRDefault="00B31C0E" w:rsidP="00B31C0E">
            <w:pPr>
              <w:ind w:firstLineChars="0" w:firstLine="0"/>
              <w:rPr>
                <w:rStyle w:val="afc"/>
                <w:rFonts w:ascii="Times New Roman"/>
                <w:sz w:val="18"/>
                <w:szCs w:val="18"/>
              </w:rPr>
            </w:pPr>
          </w:p>
        </w:tc>
      </w:tr>
      <w:tr w:rsidR="00B31C0E" w:rsidRPr="00BE0356" w:rsidTr="00990E7B">
        <w:trPr>
          <w:jc w:val="center"/>
        </w:trPr>
        <w:tc>
          <w:tcPr>
            <w:tcW w:w="1696" w:type="dxa"/>
            <w:shd w:val="clear" w:color="auto" w:fill="auto"/>
            <w:vAlign w:val="center"/>
          </w:tcPr>
          <w:p w:rsidR="00B31C0E" w:rsidRDefault="00B31C0E" w:rsidP="00B31C0E">
            <w:pPr>
              <w:ind w:firstLineChars="0" w:firstLine="0"/>
              <w:rPr>
                <w:rStyle w:val="afc"/>
                <w:rFonts w:ascii="Times New Roman"/>
                <w:sz w:val="18"/>
                <w:szCs w:val="18"/>
              </w:rPr>
            </w:pPr>
            <w:r w:rsidRPr="0086043F">
              <w:rPr>
                <w:rStyle w:val="afc"/>
                <w:rFonts w:ascii="Times New Roman"/>
                <w:sz w:val="18"/>
              </w:rPr>
              <w:t>--</w:t>
            </w:r>
            <w:r w:rsidRPr="00716B39">
              <w:rPr>
                <w:rStyle w:val="afc"/>
                <w:rFonts w:ascii="Times New Roman"/>
                <w:sz w:val="18"/>
              </w:rPr>
              <w:t>end_date</w:t>
            </w:r>
          </w:p>
        </w:tc>
        <w:tc>
          <w:tcPr>
            <w:tcW w:w="1522" w:type="dxa"/>
            <w:shd w:val="clear" w:color="auto" w:fill="auto"/>
            <w:vAlign w:val="center"/>
          </w:tcPr>
          <w:p w:rsidR="00B31C0E" w:rsidRDefault="00B31C0E" w:rsidP="00B31C0E">
            <w:pPr>
              <w:ind w:firstLineChars="0" w:firstLine="0"/>
              <w:rPr>
                <w:rStyle w:val="afc"/>
                <w:rFonts w:ascii="Times New Roman"/>
                <w:sz w:val="18"/>
                <w:szCs w:val="18"/>
              </w:rPr>
            </w:pPr>
            <w:r w:rsidRPr="00217E36">
              <w:rPr>
                <w:color w:val="000000"/>
                <w:kern w:val="0"/>
                <w:sz w:val="18"/>
                <w:szCs w:val="18"/>
                <w:highlight w:val="white"/>
              </w:rPr>
              <w:t>费款所属期止</w:t>
            </w:r>
          </w:p>
        </w:tc>
        <w:tc>
          <w:tcPr>
            <w:tcW w:w="709" w:type="dxa"/>
            <w:shd w:val="clear" w:color="auto" w:fill="auto"/>
            <w:vAlign w:val="center"/>
          </w:tcPr>
          <w:p w:rsidR="00B31C0E" w:rsidRDefault="00B31C0E" w:rsidP="00B31C0E">
            <w:pPr>
              <w:ind w:firstLineChars="0" w:firstLine="0"/>
              <w:rPr>
                <w:rStyle w:val="afc"/>
                <w:rFonts w:ascii="Times New Roman"/>
                <w:sz w:val="18"/>
                <w:szCs w:val="18"/>
              </w:rPr>
            </w:pPr>
            <w:r>
              <w:rPr>
                <w:rStyle w:val="afc"/>
                <w:rFonts w:ascii="Times New Roman" w:hint="eastAsia"/>
                <w:sz w:val="18"/>
                <w:szCs w:val="18"/>
              </w:rPr>
              <w:t>6</w:t>
            </w:r>
          </w:p>
        </w:tc>
        <w:tc>
          <w:tcPr>
            <w:tcW w:w="851" w:type="dxa"/>
            <w:shd w:val="clear" w:color="auto" w:fill="auto"/>
            <w:vAlign w:val="center"/>
          </w:tcPr>
          <w:p w:rsidR="00B31C0E" w:rsidRDefault="00B31C0E" w:rsidP="00B31C0E">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B31C0E" w:rsidRDefault="00B31C0E" w:rsidP="00B31C0E">
            <w:pPr>
              <w:ind w:firstLineChars="0" w:firstLine="0"/>
              <w:rPr>
                <w:rStyle w:val="afc"/>
                <w:rFonts w:ascii="Times New Roman"/>
                <w:sz w:val="18"/>
                <w:szCs w:val="18"/>
              </w:rPr>
            </w:pPr>
            <w:r>
              <w:rPr>
                <w:rStyle w:val="afc"/>
                <w:rFonts w:ascii="Times New Roman" w:hint="eastAsia"/>
                <w:sz w:val="18"/>
                <w:szCs w:val="18"/>
              </w:rPr>
              <w:t>C</w:t>
            </w:r>
          </w:p>
        </w:tc>
        <w:tc>
          <w:tcPr>
            <w:tcW w:w="1644" w:type="dxa"/>
            <w:shd w:val="clear" w:color="auto" w:fill="auto"/>
            <w:vAlign w:val="center"/>
          </w:tcPr>
          <w:p w:rsidR="00B31C0E" w:rsidRDefault="00B31C0E" w:rsidP="00B31C0E">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942" w:type="dxa"/>
            <w:shd w:val="clear" w:color="auto" w:fill="auto"/>
            <w:vAlign w:val="center"/>
          </w:tcPr>
          <w:p w:rsidR="00B31C0E" w:rsidRPr="00C37F32" w:rsidRDefault="00B31C0E" w:rsidP="00B31C0E">
            <w:pPr>
              <w:ind w:firstLineChars="0" w:firstLine="0"/>
              <w:rPr>
                <w:rStyle w:val="afc"/>
                <w:rFonts w:ascii="Times New Roman"/>
                <w:sz w:val="18"/>
                <w:szCs w:val="18"/>
              </w:rPr>
            </w:pPr>
          </w:p>
        </w:tc>
      </w:tr>
      <w:tr w:rsidR="006D7F05" w:rsidRPr="00BE0356" w:rsidTr="00990E7B">
        <w:trPr>
          <w:jc w:val="center"/>
        </w:trPr>
        <w:tc>
          <w:tcPr>
            <w:tcW w:w="1696" w:type="dxa"/>
            <w:shd w:val="clear" w:color="auto" w:fill="auto"/>
          </w:tcPr>
          <w:p w:rsidR="006D7F05" w:rsidRDefault="006D7F05" w:rsidP="002D1174">
            <w:pPr>
              <w:ind w:firstLineChars="0" w:firstLine="0"/>
              <w:rPr>
                <w:rStyle w:val="afc"/>
                <w:rFonts w:ascii="Times New Roman"/>
                <w:sz w:val="18"/>
                <w:szCs w:val="18"/>
              </w:rPr>
            </w:pPr>
            <w:r>
              <w:rPr>
                <w:rStyle w:val="afc"/>
                <w:rFonts w:ascii="Times New Roman"/>
                <w:sz w:val="18"/>
                <w:szCs w:val="18"/>
              </w:rPr>
              <w:t>--</w:t>
            </w:r>
            <w:r w:rsidR="00B31C0E" w:rsidRPr="00716B39">
              <w:rPr>
                <w:rStyle w:val="afc"/>
                <w:rFonts w:ascii="Times New Roman"/>
                <w:sz w:val="18"/>
                <w:szCs w:val="18"/>
              </w:rPr>
              <w:t>pay_year</w:t>
            </w:r>
          </w:p>
        </w:tc>
        <w:tc>
          <w:tcPr>
            <w:tcW w:w="1522" w:type="dxa"/>
            <w:shd w:val="clear" w:color="auto" w:fill="auto"/>
          </w:tcPr>
          <w:p w:rsidR="006D7F05" w:rsidRDefault="006D7F05" w:rsidP="00120F81">
            <w:pPr>
              <w:ind w:firstLineChars="0" w:firstLine="0"/>
              <w:rPr>
                <w:rStyle w:val="afc"/>
                <w:rFonts w:ascii="Times New Roman"/>
                <w:sz w:val="18"/>
                <w:szCs w:val="18"/>
              </w:rPr>
            </w:pPr>
            <w:r>
              <w:rPr>
                <w:rStyle w:val="afc"/>
                <w:rFonts w:ascii="Times New Roman" w:hint="eastAsia"/>
                <w:sz w:val="18"/>
                <w:szCs w:val="18"/>
              </w:rPr>
              <w:t>缴费</w:t>
            </w:r>
            <w:r>
              <w:rPr>
                <w:rStyle w:val="afc"/>
                <w:rFonts w:ascii="Times New Roman"/>
                <w:sz w:val="18"/>
                <w:szCs w:val="18"/>
              </w:rPr>
              <w:t>年份</w:t>
            </w:r>
          </w:p>
        </w:tc>
        <w:tc>
          <w:tcPr>
            <w:tcW w:w="709" w:type="dxa"/>
            <w:shd w:val="clear" w:color="auto" w:fill="auto"/>
            <w:vAlign w:val="center"/>
          </w:tcPr>
          <w:p w:rsidR="006D7F05" w:rsidRDefault="006D7F05" w:rsidP="00120F81">
            <w:pPr>
              <w:ind w:firstLineChars="0" w:firstLine="0"/>
              <w:rPr>
                <w:rStyle w:val="afc"/>
                <w:rFonts w:ascii="Times New Roman"/>
                <w:sz w:val="18"/>
                <w:szCs w:val="18"/>
              </w:rPr>
            </w:pPr>
            <w:r>
              <w:rPr>
                <w:rStyle w:val="afc"/>
                <w:rFonts w:ascii="Times New Roman" w:hint="eastAsia"/>
                <w:sz w:val="18"/>
                <w:szCs w:val="18"/>
              </w:rPr>
              <w:t>4</w:t>
            </w:r>
          </w:p>
        </w:tc>
        <w:tc>
          <w:tcPr>
            <w:tcW w:w="851" w:type="dxa"/>
            <w:shd w:val="clear" w:color="auto" w:fill="auto"/>
            <w:vAlign w:val="center"/>
          </w:tcPr>
          <w:p w:rsidR="006D7F05" w:rsidRDefault="006D7F05" w:rsidP="00120F81">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6D7F05" w:rsidRDefault="00897D76" w:rsidP="00120F81">
            <w:pPr>
              <w:ind w:firstLineChars="0" w:firstLine="0"/>
              <w:rPr>
                <w:rStyle w:val="afc"/>
                <w:rFonts w:ascii="Times New Roman"/>
                <w:sz w:val="18"/>
                <w:szCs w:val="18"/>
              </w:rPr>
            </w:pPr>
            <w:r>
              <w:rPr>
                <w:rStyle w:val="afc"/>
                <w:rFonts w:ascii="Times New Roman" w:hint="eastAsia"/>
                <w:sz w:val="18"/>
                <w:szCs w:val="18"/>
              </w:rPr>
              <w:t>C</w:t>
            </w:r>
          </w:p>
        </w:tc>
        <w:tc>
          <w:tcPr>
            <w:tcW w:w="1644" w:type="dxa"/>
            <w:shd w:val="clear" w:color="auto" w:fill="auto"/>
            <w:vAlign w:val="center"/>
          </w:tcPr>
          <w:p w:rsidR="006D7F05" w:rsidRDefault="006D7F05" w:rsidP="00120F81">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942" w:type="dxa"/>
            <w:shd w:val="clear" w:color="auto" w:fill="auto"/>
            <w:vAlign w:val="center"/>
          </w:tcPr>
          <w:p w:rsidR="006D7F05" w:rsidRPr="00C37F32" w:rsidRDefault="006D7F05" w:rsidP="00120F81">
            <w:pPr>
              <w:ind w:firstLineChars="0" w:firstLine="0"/>
              <w:rPr>
                <w:rStyle w:val="afc"/>
                <w:rFonts w:ascii="Times New Roman"/>
                <w:sz w:val="18"/>
                <w:szCs w:val="18"/>
              </w:rPr>
            </w:pPr>
          </w:p>
        </w:tc>
      </w:tr>
      <w:tr w:rsidR="00120F81" w:rsidRPr="00BE0356" w:rsidTr="00990E7B">
        <w:trPr>
          <w:jc w:val="center"/>
        </w:trPr>
        <w:tc>
          <w:tcPr>
            <w:tcW w:w="1696" w:type="dxa"/>
            <w:shd w:val="clear" w:color="auto" w:fill="auto"/>
          </w:tcPr>
          <w:p w:rsidR="00120F81" w:rsidRDefault="00120F81" w:rsidP="002D1174">
            <w:pPr>
              <w:ind w:firstLineChars="0" w:firstLine="0"/>
              <w:rPr>
                <w:rStyle w:val="afc"/>
                <w:rFonts w:ascii="Times New Roman"/>
                <w:sz w:val="18"/>
                <w:szCs w:val="18"/>
              </w:rPr>
            </w:pPr>
            <w:r>
              <w:rPr>
                <w:rStyle w:val="afc"/>
                <w:rFonts w:ascii="Times New Roman"/>
                <w:sz w:val="18"/>
                <w:szCs w:val="18"/>
              </w:rPr>
              <w:t>--</w:t>
            </w:r>
            <w:r w:rsidR="00B31C0E" w:rsidRPr="00B31C0E">
              <w:rPr>
                <w:rStyle w:val="afc"/>
                <w:rFonts w:ascii="Times New Roman"/>
                <w:sz w:val="18"/>
                <w:szCs w:val="18"/>
              </w:rPr>
              <w:t>host_date</w:t>
            </w:r>
          </w:p>
        </w:tc>
        <w:tc>
          <w:tcPr>
            <w:tcW w:w="1522" w:type="dxa"/>
            <w:shd w:val="clear" w:color="auto" w:fill="auto"/>
          </w:tcPr>
          <w:p w:rsidR="00120F81" w:rsidRDefault="002D1174" w:rsidP="00120F81">
            <w:pPr>
              <w:ind w:firstLineChars="0" w:firstLine="0"/>
              <w:rPr>
                <w:rStyle w:val="afc"/>
                <w:rFonts w:ascii="Times New Roman"/>
                <w:sz w:val="18"/>
                <w:szCs w:val="18"/>
              </w:rPr>
            </w:pPr>
            <w:r>
              <w:rPr>
                <w:rStyle w:val="afc"/>
                <w:rFonts w:ascii="Times New Roman" w:hint="eastAsia"/>
                <w:sz w:val="18"/>
                <w:szCs w:val="18"/>
              </w:rPr>
              <w:t>核心日期</w:t>
            </w:r>
          </w:p>
        </w:tc>
        <w:tc>
          <w:tcPr>
            <w:tcW w:w="709" w:type="dxa"/>
            <w:shd w:val="clear" w:color="auto" w:fill="auto"/>
            <w:vAlign w:val="center"/>
          </w:tcPr>
          <w:p w:rsidR="00120F81" w:rsidRDefault="00173FC9" w:rsidP="00120F81">
            <w:pPr>
              <w:ind w:firstLineChars="0" w:firstLine="0"/>
              <w:rPr>
                <w:rStyle w:val="afc"/>
                <w:rFonts w:ascii="Times New Roman"/>
                <w:sz w:val="18"/>
                <w:szCs w:val="18"/>
              </w:rPr>
            </w:pPr>
            <w:r>
              <w:rPr>
                <w:rStyle w:val="afc"/>
                <w:rFonts w:ascii="Times New Roman"/>
                <w:sz w:val="18"/>
                <w:szCs w:val="18"/>
              </w:rPr>
              <w:t>8</w:t>
            </w:r>
          </w:p>
        </w:tc>
        <w:tc>
          <w:tcPr>
            <w:tcW w:w="851" w:type="dxa"/>
            <w:shd w:val="clear" w:color="auto" w:fill="auto"/>
            <w:vAlign w:val="center"/>
          </w:tcPr>
          <w:p w:rsidR="00120F81" w:rsidRDefault="00120F81" w:rsidP="00120F81">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120F81" w:rsidRDefault="00897D76" w:rsidP="00120F81">
            <w:pPr>
              <w:ind w:firstLineChars="0" w:firstLine="0"/>
              <w:rPr>
                <w:rStyle w:val="afc"/>
                <w:rFonts w:ascii="Times New Roman"/>
                <w:sz w:val="18"/>
                <w:szCs w:val="18"/>
              </w:rPr>
            </w:pPr>
            <w:r>
              <w:rPr>
                <w:rStyle w:val="afc"/>
                <w:rFonts w:ascii="Times New Roman" w:hint="eastAsia"/>
                <w:sz w:val="18"/>
                <w:szCs w:val="18"/>
              </w:rPr>
              <w:t>O</w:t>
            </w:r>
          </w:p>
        </w:tc>
        <w:tc>
          <w:tcPr>
            <w:tcW w:w="1644" w:type="dxa"/>
            <w:shd w:val="clear" w:color="auto" w:fill="auto"/>
            <w:vAlign w:val="center"/>
          </w:tcPr>
          <w:p w:rsidR="00120F81" w:rsidRDefault="00120F81" w:rsidP="00120F81">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942" w:type="dxa"/>
            <w:shd w:val="clear" w:color="auto" w:fill="auto"/>
            <w:vAlign w:val="center"/>
          </w:tcPr>
          <w:p w:rsidR="00120F81" w:rsidRPr="00C37F32" w:rsidRDefault="00120F81" w:rsidP="00120F81">
            <w:pPr>
              <w:ind w:firstLineChars="0" w:firstLine="0"/>
              <w:rPr>
                <w:rStyle w:val="afc"/>
                <w:rFonts w:ascii="Times New Roman"/>
                <w:sz w:val="18"/>
                <w:szCs w:val="18"/>
              </w:rPr>
            </w:pPr>
          </w:p>
        </w:tc>
      </w:tr>
      <w:tr w:rsidR="00120F81" w:rsidRPr="00BE0356" w:rsidTr="00990E7B">
        <w:trPr>
          <w:jc w:val="center"/>
        </w:trPr>
        <w:tc>
          <w:tcPr>
            <w:tcW w:w="1696" w:type="dxa"/>
            <w:shd w:val="clear" w:color="auto" w:fill="auto"/>
          </w:tcPr>
          <w:p w:rsidR="00120F81" w:rsidRDefault="00120F81" w:rsidP="002D1174">
            <w:pPr>
              <w:ind w:firstLineChars="0" w:firstLine="0"/>
              <w:rPr>
                <w:rStyle w:val="afc"/>
                <w:rFonts w:ascii="Times New Roman"/>
                <w:sz w:val="18"/>
                <w:szCs w:val="18"/>
              </w:rPr>
            </w:pPr>
            <w:r>
              <w:rPr>
                <w:rStyle w:val="afc"/>
                <w:rFonts w:ascii="Times New Roman"/>
                <w:sz w:val="18"/>
                <w:szCs w:val="18"/>
              </w:rPr>
              <w:t>--</w:t>
            </w:r>
            <w:r w:rsidR="00B31C0E" w:rsidRPr="00B31C0E">
              <w:rPr>
                <w:rStyle w:val="afc"/>
                <w:rFonts w:ascii="Times New Roman"/>
                <w:sz w:val="18"/>
                <w:szCs w:val="18"/>
              </w:rPr>
              <w:t>host_serial</w:t>
            </w:r>
          </w:p>
        </w:tc>
        <w:tc>
          <w:tcPr>
            <w:tcW w:w="1522" w:type="dxa"/>
            <w:shd w:val="clear" w:color="auto" w:fill="auto"/>
          </w:tcPr>
          <w:p w:rsidR="00120F81" w:rsidRDefault="002D1174" w:rsidP="00120F81">
            <w:pPr>
              <w:ind w:firstLineChars="0" w:firstLine="0"/>
              <w:rPr>
                <w:rStyle w:val="afc"/>
                <w:rFonts w:ascii="Times New Roman"/>
                <w:sz w:val="18"/>
                <w:szCs w:val="18"/>
              </w:rPr>
            </w:pPr>
            <w:r>
              <w:rPr>
                <w:rStyle w:val="afc"/>
                <w:rFonts w:ascii="Times New Roman" w:hint="eastAsia"/>
                <w:sz w:val="18"/>
                <w:szCs w:val="18"/>
              </w:rPr>
              <w:t>核心流水号</w:t>
            </w:r>
          </w:p>
        </w:tc>
        <w:tc>
          <w:tcPr>
            <w:tcW w:w="709" w:type="dxa"/>
            <w:shd w:val="clear" w:color="auto" w:fill="auto"/>
            <w:vAlign w:val="center"/>
          </w:tcPr>
          <w:p w:rsidR="00120F81" w:rsidRDefault="00173FC9" w:rsidP="00120F81">
            <w:pPr>
              <w:ind w:firstLineChars="0" w:firstLine="0"/>
              <w:rPr>
                <w:rStyle w:val="afc"/>
                <w:rFonts w:ascii="Times New Roman"/>
                <w:sz w:val="18"/>
                <w:szCs w:val="18"/>
              </w:rPr>
            </w:pPr>
            <w:r>
              <w:rPr>
                <w:rStyle w:val="afc"/>
                <w:rFonts w:ascii="Times New Roman" w:hint="eastAsia"/>
                <w:sz w:val="18"/>
                <w:szCs w:val="18"/>
              </w:rPr>
              <w:t>4</w:t>
            </w:r>
            <w:r w:rsidR="00120F81">
              <w:rPr>
                <w:rStyle w:val="afc"/>
                <w:rFonts w:ascii="Times New Roman" w:hint="eastAsia"/>
                <w:sz w:val="18"/>
                <w:szCs w:val="18"/>
              </w:rPr>
              <w:t>0</w:t>
            </w:r>
          </w:p>
        </w:tc>
        <w:tc>
          <w:tcPr>
            <w:tcW w:w="851" w:type="dxa"/>
            <w:shd w:val="clear" w:color="auto" w:fill="auto"/>
            <w:vAlign w:val="center"/>
          </w:tcPr>
          <w:p w:rsidR="00120F81" w:rsidRDefault="00120F81" w:rsidP="00120F81">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120F81" w:rsidRDefault="00897D76" w:rsidP="00120F81">
            <w:pPr>
              <w:ind w:firstLineChars="0" w:firstLine="0"/>
              <w:rPr>
                <w:rStyle w:val="afc"/>
                <w:rFonts w:ascii="Times New Roman"/>
                <w:sz w:val="18"/>
                <w:szCs w:val="18"/>
              </w:rPr>
            </w:pPr>
            <w:r>
              <w:rPr>
                <w:rStyle w:val="afc"/>
                <w:rFonts w:ascii="Times New Roman" w:hint="eastAsia"/>
                <w:sz w:val="18"/>
                <w:szCs w:val="18"/>
              </w:rPr>
              <w:t>O</w:t>
            </w:r>
          </w:p>
        </w:tc>
        <w:tc>
          <w:tcPr>
            <w:tcW w:w="1644" w:type="dxa"/>
            <w:shd w:val="clear" w:color="auto" w:fill="auto"/>
            <w:vAlign w:val="center"/>
          </w:tcPr>
          <w:p w:rsidR="00120F81" w:rsidRDefault="00120F81" w:rsidP="00120F81">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942" w:type="dxa"/>
            <w:shd w:val="clear" w:color="auto" w:fill="auto"/>
            <w:vAlign w:val="center"/>
          </w:tcPr>
          <w:p w:rsidR="00120F81" w:rsidRPr="00C37F32" w:rsidRDefault="00120F81" w:rsidP="00120F81">
            <w:pPr>
              <w:ind w:firstLineChars="0" w:firstLine="0"/>
              <w:rPr>
                <w:rStyle w:val="afc"/>
                <w:rFonts w:ascii="Times New Roman"/>
                <w:sz w:val="18"/>
                <w:szCs w:val="18"/>
              </w:rPr>
            </w:pPr>
          </w:p>
        </w:tc>
      </w:tr>
      <w:tr w:rsidR="00120F81" w:rsidRPr="00BE0356" w:rsidTr="00990E7B">
        <w:trPr>
          <w:jc w:val="center"/>
        </w:trPr>
        <w:tc>
          <w:tcPr>
            <w:tcW w:w="1696" w:type="dxa"/>
            <w:shd w:val="clear" w:color="auto" w:fill="auto"/>
          </w:tcPr>
          <w:p w:rsidR="00120F81" w:rsidRDefault="00120F81" w:rsidP="002D1174">
            <w:pPr>
              <w:ind w:firstLineChars="0" w:firstLine="0"/>
              <w:rPr>
                <w:rStyle w:val="afc"/>
                <w:rFonts w:ascii="Times New Roman"/>
                <w:sz w:val="18"/>
                <w:szCs w:val="18"/>
              </w:rPr>
            </w:pPr>
            <w:r>
              <w:rPr>
                <w:rStyle w:val="afc"/>
                <w:rFonts w:ascii="Times New Roman"/>
                <w:sz w:val="18"/>
                <w:szCs w:val="18"/>
              </w:rPr>
              <w:t>--</w:t>
            </w:r>
            <w:r w:rsidR="00B31C0E" w:rsidRPr="00B31C0E">
              <w:rPr>
                <w:rStyle w:val="afc"/>
                <w:rFonts w:ascii="Times New Roman"/>
                <w:sz w:val="18"/>
                <w:szCs w:val="18"/>
              </w:rPr>
              <w:t>trans_serial</w:t>
            </w:r>
          </w:p>
        </w:tc>
        <w:tc>
          <w:tcPr>
            <w:tcW w:w="1522" w:type="dxa"/>
            <w:shd w:val="clear" w:color="auto" w:fill="auto"/>
          </w:tcPr>
          <w:p w:rsidR="00120F81" w:rsidRDefault="002D1174" w:rsidP="00120F81">
            <w:pPr>
              <w:ind w:firstLineChars="0" w:firstLine="0"/>
              <w:rPr>
                <w:rStyle w:val="afc"/>
                <w:rFonts w:ascii="Times New Roman"/>
                <w:sz w:val="18"/>
                <w:szCs w:val="18"/>
              </w:rPr>
            </w:pPr>
            <w:r>
              <w:rPr>
                <w:rStyle w:val="afc"/>
                <w:rFonts w:ascii="Times New Roman" w:hint="eastAsia"/>
                <w:sz w:val="18"/>
                <w:szCs w:val="18"/>
              </w:rPr>
              <w:t>银行交易</w:t>
            </w:r>
            <w:r>
              <w:rPr>
                <w:rStyle w:val="afc"/>
                <w:rFonts w:ascii="Times New Roman"/>
                <w:sz w:val="18"/>
                <w:szCs w:val="18"/>
              </w:rPr>
              <w:t>流水号</w:t>
            </w:r>
          </w:p>
        </w:tc>
        <w:tc>
          <w:tcPr>
            <w:tcW w:w="709" w:type="dxa"/>
            <w:shd w:val="clear" w:color="auto" w:fill="auto"/>
            <w:vAlign w:val="center"/>
          </w:tcPr>
          <w:p w:rsidR="00120F81" w:rsidRDefault="00120F81" w:rsidP="00120F81">
            <w:pPr>
              <w:ind w:firstLineChars="0" w:firstLine="0"/>
              <w:rPr>
                <w:rStyle w:val="afc"/>
                <w:rFonts w:ascii="Times New Roman"/>
                <w:sz w:val="18"/>
                <w:szCs w:val="18"/>
              </w:rPr>
            </w:pPr>
            <w:r>
              <w:rPr>
                <w:rStyle w:val="afc"/>
                <w:rFonts w:ascii="Times New Roman" w:hint="eastAsia"/>
                <w:sz w:val="18"/>
                <w:szCs w:val="18"/>
              </w:rPr>
              <w:t>20</w:t>
            </w:r>
          </w:p>
        </w:tc>
        <w:tc>
          <w:tcPr>
            <w:tcW w:w="851" w:type="dxa"/>
            <w:shd w:val="clear" w:color="auto" w:fill="auto"/>
            <w:vAlign w:val="center"/>
          </w:tcPr>
          <w:p w:rsidR="00120F81" w:rsidRDefault="00120F81" w:rsidP="00120F81">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120F81" w:rsidRDefault="00897D76" w:rsidP="00120F81">
            <w:pPr>
              <w:ind w:firstLineChars="0" w:firstLine="0"/>
              <w:rPr>
                <w:rStyle w:val="afc"/>
                <w:rFonts w:ascii="Times New Roman"/>
                <w:sz w:val="18"/>
                <w:szCs w:val="18"/>
              </w:rPr>
            </w:pPr>
            <w:r>
              <w:rPr>
                <w:rStyle w:val="afc"/>
                <w:rFonts w:ascii="Times New Roman" w:hint="eastAsia"/>
                <w:sz w:val="18"/>
                <w:szCs w:val="18"/>
              </w:rPr>
              <w:t>O</w:t>
            </w:r>
          </w:p>
        </w:tc>
        <w:tc>
          <w:tcPr>
            <w:tcW w:w="1644" w:type="dxa"/>
            <w:shd w:val="clear" w:color="auto" w:fill="auto"/>
            <w:vAlign w:val="center"/>
          </w:tcPr>
          <w:p w:rsidR="00120F81" w:rsidRDefault="00120F81" w:rsidP="00120F81">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942" w:type="dxa"/>
            <w:shd w:val="clear" w:color="auto" w:fill="auto"/>
            <w:vAlign w:val="center"/>
          </w:tcPr>
          <w:p w:rsidR="00120F81" w:rsidRPr="00C37F32" w:rsidRDefault="00120F81" w:rsidP="00120F81">
            <w:pPr>
              <w:ind w:firstLineChars="0" w:firstLine="0"/>
              <w:rPr>
                <w:rStyle w:val="afc"/>
                <w:rFonts w:ascii="Times New Roman"/>
                <w:sz w:val="18"/>
                <w:szCs w:val="18"/>
              </w:rPr>
            </w:pPr>
          </w:p>
        </w:tc>
      </w:tr>
      <w:tr w:rsidR="00120F81" w:rsidRPr="00BE0356" w:rsidTr="00990E7B">
        <w:trPr>
          <w:jc w:val="center"/>
        </w:trPr>
        <w:tc>
          <w:tcPr>
            <w:tcW w:w="1696" w:type="dxa"/>
            <w:shd w:val="clear" w:color="auto" w:fill="auto"/>
          </w:tcPr>
          <w:p w:rsidR="00120F81" w:rsidRDefault="00120F81" w:rsidP="002D1174">
            <w:pPr>
              <w:ind w:firstLineChars="0" w:firstLine="0"/>
              <w:rPr>
                <w:rStyle w:val="afc"/>
                <w:rFonts w:ascii="Times New Roman"/>
                <w:sz w:val="18"/>
                <w:szCs w:val="18"/>
              </w:rPr>
            </w:pPr>
            <w:r>
              <w:rPr>
                <w:rStyle w:val="afc"/>
                <w:rFonts w:ascii="Times New Roman"/>
                <w:sz w:val="18"/>
                <w:szCs w:val="18"/>
              </w:rPr>
              <w:t>--</w:t>
            </w:r>
            <w:r w:rsidR="00B31C0E" w:rsidRPr="00B31C0E">
              <w:rPr>
                <w:rStyle w:val="afc"/>
                <w:rFonts w:ascii="Times New Roman"/>
                <w:sz w:val="18"/>
                <w:szCs w:val="18"/>
              </w:rPr>
              <w:t>trans_status</w:t>
            </w:r>
          </w:p>
        </w:tc>
        <w:tc>
          <w:tcPr>
            <w:tcW w:w="1522" w:type="dxa"/>
            <w:shd w:val="clear" w:color="auto" w:fill="auto"/>
          </w:tcPr>
          <w:p w:rsidR="00120F81" w:rsidRDefault="002D1174" w:rsidP="00120F81">
            <w:pPr>
              <w:ind w:firstLineChars="0" w:firstLine="0"/>
              <w:rPr>
                <w:rStyle w:val="afc"/>
                <w:rFonts w:ascii="Times New Roman"/>
                <w:sz w:val="18"/>
                <w:szCs w:val="18"/>
              </w:rPr>
            </w:pPr>
            <w:r>
              <w:rPr>
                <w:rStyle w:val="afc"/>
                <w:rFonts w:ascii="Times New Roman" w:hint="eastAsia"/>
                <w:sz w:val="18"/>
                <w:szCs w:val="18"/>
              </w:rPr>
              <w:t>交易状态</w:t>
            </w:r>
          </w:p>
        </w:tc>
        <w:tc>
          <w:tcPr>
            <w:tcW w:w="709" w:type="dxa"/>
            <w:shd w:val="clear" w:color="auto" w:fill="auto"/>
            <w:vAlign w:val="center"/>
          </w:tcPr>
          <w:p w:rsidR="00120F81" w:rsidRDefault="00173FC9" w:rsidP="00120F81">
            <w:pPr>
              <w:ind w:firstLineChars="0" w:firstLine="0"/>
              <w:rPr>
                <w:rStyle w:val="afc"/>
                <w:rFonts w:ascii="Times New Roman"/>
                <w:sz w:val="18"/>
                <w:szCs w:val="18"/>
              </w:rPr>
            </w:pPr>
            <w:r>
              <w:rPr>
                <w:rStyle w:val="afc"/>
                <w:rFonts w:ascii="Times New Roman" w:hint="eastAsia"/>
                <w:sz w:val="18"/>
                <w:szCs w:val="18"/>
              </w:rPr>
              <w:t>1</w:t>
            </w:r>
          </w:p>
        </w:tc>
        <w:tc>
          <w:tcPr>
            <w:tcW w:w="851" w:type="dxa"/>
            <w:shd w:val="clear" w:color="auto" w:fill="auto"/>
            <w:vAlign w:val="center"/>
          </w:tcPr>
          <w:p w:rsidR="00120F81" w:rsidRDefault="006376D0" w:rsidP="00120F81">
            <w:pPr>
              <w:ind w:firstLineChars="0" w:firstLine="0"/>
              <w:rPr>
                <w:rStyle w:val="afc"/>
                <w:rFonts w:ascii="Times New Roman"/>
                <w:sz w:val="18"/>
                <w:szCs w:val="18"/>
              </w:rPr>
            </w:pPr>
            <w:r>
              <w:rPr>
                <w:rStyle w:val="afc"/>
                <w:rFonts w:ascii="Times New Roman" w:hint="eastAsia"/>
                <w:sz w:val="18"/>
                <w:szCs w:val="18"/>
              </w:rPr>
              <w:t>O</w:t>
            </w:r>
          </w:p>
        </w:tc>
        <w:tc>
          <w:tcPr>
            <w:tcW w:w="708" w:type="dxa"/>
            <w:shd w:val="clear" w:color="auto" w:fill="auto"/>
            <w:vAlign w:val="center"/>
          </w:tcPr>
          <w:p w:rsidR="00120F81" w:rsidRDefault="00120F81" w:rsidP="00120F81">
            <w:pPr>
              <w:ind w:firstLineChars="0" w:firstLine="0"/>
              <w:rPr>
                <w:rStyle w:val="afc"/>
                <w:rFonts w:ascii="Times New Roman"/>
                <w:sz w:val="18"/>
                <w:szCs w:val="18"/>
              </w:rPr>
            </w:pPr>
            <w:r>
              <w:rPr>
                <w:rStyle w:val="afc"/>
                <w:rFonts w:ascii="Times New Roman" w:hint="eastAsia"/>
                <w:sz w:val="18"/>
                <w:szCs w:val="18"/>
              </w:rPr>
              <w:t>M</w:t>
            </w:r>
          </w:p>
        </w:tc>
        <w:tc>
          <w:tcPr>
            <w:tcW w:w="1644" w:type="dxa"/>
            <w:shd w:val="clear" w:color="auto" w:fill="auto"/>
            <w:vAlign w:val="center"/>
          </w:tcPr>
          <w:p w:rsidR="00120F81" w:rsidRDefault="00120F81" w:rsidP="00120F81">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942" w:type="dxa"/>
            <w:shd w:val="clear" w:color="auto" w:fill="auto"/>
            <w:vAlign w:val="center"/>
          </w:tcPr>
          <w:p w:rsidR="00120F81" w:rsidRPr="00C37F32" w:rsidRDefault="00173FC9" w:rsidP="00CB4E6A">
            <w:pPr>
              <w:ind w:firstLineChars="0" w:firstLine="0"/>
              <w:rPr>
                <w:rStyle w:val="afc"/>
                <w:rFonts w:ascii="Times New Roman"/>
                <w:sz w:val="18"/>
                <w:szCs w:val="18"/>
              </w:rPr>
            </w:pPr>
            <w:r w:rsidRPr="002D1174">
              <w:rPr>
                <w:rStyle w:val="afc"/>
                <w:rFonts w:ascii="Times New Roman"/>
                <w:sz w:val="18"/>
                <w:szCs w:val="18"/>
              </w:rPr>
              <w:t>0-</w:t>
            </w:r>
            <w:r w:rsidRPr="002D1174">
              <w:rPr>
                <w:rStyle w:val="afc"/>
                <w:rFonts w:ascii="Times New Roman"/>
                <w:sz w:val="18"/>
                <w:szCs w:val="18"/>
              </w:rPr>
              <w:t>成功</w:t>
            </w:r>
            <w:r w:rsidRPr="002D1174">
              <w:rPr>
                <w:rStyle w:val="afc"/>
                <w:rFonts w:ascii="Times New Roman"/>
                <w:sz w:val="18"/>
                <w:szCs w:val="18"/>
              </w:rPr>
              <w:t xml:space="preserve"> 1-</w:t>
            </w:r>
            <w:r w:rsidRPr="002D1174">
              <w:rPr>
                <w:rStyle w:val="afc"/>
                <w:rFonts w:ascii="Times New Roman"/>
                <w:sz w:val="18"/>
                <w:szCs w:val="18"/>
              </w:rPr>
              <w:t>失败</w:t>
            </w:r>
            <w:r w:rsidRPr="002D1174">
              <w:rPr>
                <w:rStyle w:val="afc"/>
                <w:rFonts w:ascii="Times New Roman"/>
                <w:sz w:val="18"/>
                <w:szCs w:val="18"/>
              </w:rPr>
              <w:t xml:space="preserve"> 6-</w:t>
            </w:r>
            <w:r w:rsidRPr="002D1174">
              <w:rPr>
                <w:rStyle w:val="afc"/>
                <w:rFonts w:ascii="Times New Roman"/>
                <w:sz w:val="18"/>
                <w:szCs w:val="18"/>
              </w:rPr>
              <w:t>未知</w:t>
            </w:r>
            <w:r w:rsidRPr="002D1174">
              <w:rPr>
                <w:rStyle w:val="afc"/>
                <w:rFonts w:ascii="Times New Roman"/>
                <w:sz w:val="18"/>
                <w:szCs w:val="18"/>
              </w:rPr>
              <w:t xml:space="preserve"> 7-</w:t>
            </w:r>
            <w:r w:rsidRPr="002D1174">
              <w:rPr>
                <w:rStyle w:val="afc"/>
                <w:rFonts w:ascii="Times New Roman"/>
                <w:sz w:val="18"/>
                <w:szCs w:val="18"/>
              </w:rPr>
              <w:t>冲正</w:t>
            </w:r>
            <w:r w:rsidRPr="002D1174">
              <w:rPr>
                <w:rStyle w:val="afc"/>
                <w:rFonts w:ascii="Times New Roman"/>
                <w:sz w:val="18"/>
                <w:szCs w:val="18"/>
              </w:rPr>
              <w:t xml:space="preserve"> 8-</w:t>
            </w:r>
            <w:r w:rsidRPr="002D1174">
              <w:rPr>
                <w:rStyle w:val="afc"/>
                <w:rFonts w:ascii="Times New Roman"/>
                <w:sz w:val="18"/>
                <w:szCs w:val="18"/>
              </w:rPr>
              <w:t>撤销</w:t>
            </w:r>
          </w:p>
        </w:tc>
      </w:tr>
    </w:tbl>
    <w:p w:rsidR="00F928E3" w:rsidRDefault="00F928E3" w:rsidP="00B578EC">
      <w:pPr>
        <w:ind w:firstLineChars="0" w:firstLine="0"/>
      </w:pPr>
    </w:p>
    <w:p w:rsidR="005538A6" w:rsidRDefault="00A369CF" w:rsidP="00DB275A">
      <w:pPr>
        <w:pStyle w:val="21"/>
        <w:numPr>
          <w:ilvl w:val="1"/>
          <w:numId w:val="1"/>
        </w:numPr>
        <w:ind w:left="0" w:firstLine="0"/>
      </w:pPr>
      <w:bookmarkStart w:id="89" w:name="_Toc8133770"/>
      <w:r>
        <w:rPr>
          <w:rFonts w:hint="eastAsia"/>
        </w:rPr>
        <w:t>个人银行</w:t>
      </w:r>
      <w:r>
        <w:t>缴费撤销</w:t>
      </w:r>
      <w:bookmarkEnd w:id="89"/>
    </w:p>
    <w:p w:rsidR="005538A6" w:rsidRDefault="00A369CF" w:rsidP="005538A6">
      <w:pPr>
        <w:pStyle w:val="3"/>
      </w:pPr>
      <w:bookmarkStart w:id="90" w:name="_Toc8133771"/>
      <w:r>
        <w:rPr>
          <w:rFonts w:hint="eastAsia"/>
        </w:rPr>
        <w:t>个人银行</w:t>
      </w:r>
      <w:r>
        <w:t>缴费撤销</w:t>
      </w:r>
      <w:r w:rsidR="005538A6">
        <w:t>服务</w:t>
      </w:r>
      <w:r>
        <w:rPr>
          <w:rFonts w:hint="eastAsia"/>
        </w:rPr>
        <w:t>(</w:t>
      </w:r>
      <w:r>
        <w:t>oBOW712706</w:t>
      </w:r>
      <w:r>
        <w:rPr>
          <w:rFonts w:hint="eastAsia"/>
        </w:rPr>
        <w:t>)</w:t>
      </w:r>
      <w:bookmarkEnd w:id="90"/>
    </w:p>
    <w:p w:rsidR="005538A6" w:rsidRDefault="005538A6" w:rsidP="005538A6">
      <w:pPr>
        <w:ind w:firstLine="480"/>
      </w:pPr>
      <w:r>
        <w:rPr>
          <w:rFonts w:hint="eastAsia"/>
        </w:rPr>
        <w:t>系统标识：</w:t>
      </w:r>
      <w:r w:rsidR="00A369CF">
        <w:t>OBOW</w:t>
      </w:r>
    </w:p>
    <w:p w:rsidR="005538A6" w:rsidRPr="00412DD5" w:rsidRDefault="005538A6" w:rsidP="005538A6">
      <w:pPr>
        <w:ind w:firstLine="480"/>
      </w:pPr>
      <w:r>
        <w:rPr>
          <w:rFonts w:hint="eastAsia"/>
        </w:rPr>
        <w:t>交易码：</w:t>
      </w:r>
      <w:r w:rsidR="00120F81">
        <w:t>712</w:t>
      </w:r>
      <w:r w:rsidR="00A369CF">
        <w:t>706</w:t>
      </w:r>
    </w:p>
    <w:p w:rsidR="005538A6" w:rsidRDefault="005538A6" w:rsidP="005538A6">
      <w:pPr>
        <w:pStyle w:val="3"/>
      </w:pPr>
      <w:bookmarkStart w:id="91" w:name="_Toc8133772"/>
      <w:r>
        <w:rPr>
          <w:rFonts w:hint="eastAsia"/>
        </w:rPr>
        <w:t>业务功能</w:t>
      </w:r>
      <w:bookmarkEnd w:id="91"/>
    </w:p>
    <w:p w:rsidR="005538A6" w:rsidRDefault="00120F81" w:rsidP="005538A6">
      <w:pPr>
        <w:ind w:firstLine="480"/>
      </w:pPr>
      <w:r>
        <w:rPr>
          <w:rFonts w:hint="eastAsia"/>
        </w:rPr>
        <w:t>实现</w:t>
      </w:r>
      <w:r w:rsidR="00A369CF">
        <w:rPr>
          <w:rFonts w:hint="eastAsia"/>
        </w:rPr>
        <w:t>个人银行</w:t>
      </w:r>
      <w:r w:rsidR="00A369CF">
        <w:t>缴费</w:t>
      </w:r>
      <w:r w:rsidR="00A369CF">
        <w:rPr>
          <w:rFonts w:hint="eastAsia"/>
        </w:rPr>
        <w:t>撤销</w:t>
      </w:r>
      <w:r>
        <w:rPr>
          <w:rFonts w:hint="eastAsia"/>
        </w:rPr>
        <w:t>的</w:t>
      </w:r>
      <w:r>
        <w:t>功能</w:t>
      </w:r>
      <w:r w:rsidR="005538A6">
        <w:rPr>
          <w:rFonts w:hint="eastAsia"/>
        </w:rPr>
        <w:t>。</w:t>
      </w:r>
    </w:p>
    <w:p w:rsidR="005538A6" w:rsidRDefault="005538A6" w:rsidP="005538A6">
      <w:pPr>
        <w:pStyle w:val="3"/>
      </w:pPr>
      <w:bookmarkStart w:id="92" w:name="_Toc8133773"/>
      <w:r>
        <w:rPr>
          <w:rFonts w:hint="eastAsia"/>
        </w:rPr>
        <w:t>请求报文</w:t>
      </w:r>
      <w:bookmarkEnd w:id="92"/>
    </w:p>
    <w:p w:rsidR="005538A6" w:rsidRPr="00ED5D84" w:rsidRDefault="005538A6" w:rsidP="005538A6">
      <w:pPr>
        <w:ind w:firstLine="480"/>
        <w:rPr>
          <w:rStyle w:val="afc"/>
        </w:rPr>
      </w:pPr>
      <w:r w:rsidRPr="00ED5D84">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ED5D84">
        <w:rPr>
          <w:rStyle w:val="afc"/>
          <w:rFonts w:hint="eastAsia"/>
        </w:rPr>
        <w:t>/</w:t>
      </w:r>
      <w:r>
        <w:rPr>
          <w:rStyle w:val="afc"/>
          <w:rFonts w:hint="eastAsia"/>
        </w:rPr>
        <w:t>body/</w:t>
      </w:r>
      <w:r w:rsidRPr="00C2789D">
        <w:rPr>
          <w:rStyle w:val="afc"/>
          <w:rFonts w:hint="eastAsia"/>
        </w:rPr>
        <w:t>request/</w:t>
      </w:r>
      <w:r w:rsidRPr="00B0614D">
        <w:rPr>
          <w:rStyle w:val="afc"/>
        </w:rPr>
        <w:t>xfaceTradeDTO</w:t>
      </w:r>
      <w:r>
        <w:rPr>
          <w:rStyle w:val="afc"/>
          <w:rFonts w:hint="eastAsia"/>
        </w:rPr>
        <w:t>/</w:t>
      </w:r>
      <w:r w:rsidR="00523BEA">
        <w:t>oBOW712706</w:t>
      </w:r>
      <w:r w:rsidRPr="00B1794C">
        <w:t>DTO</w:t>
      </w:r>
    </w:p>
    <w:p w:rsidR="005538A6" w:rsidRDefault="005538A6" w:rsidP="005538A6">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t>.</w:t>
      </w:r>
      <w:r w:rsidR="00F76D62">
        <w:t>11</w:t>
      </w:r>
      <w:r w:rsidR="00A369CF">
        <w:rPr>
          <w:rFonts w:hint="eastAsia"/>
        </w:rPr>
        <w:t>个人银行</w:t>
      </w:r>
      <w:r w:rsidR="00A369CF">
        <w:t>缴费</w:t>
      </w:r>
      <w:r w:rsidR="00A369CF">
        <w:rPr>
          <w:rFonts w:hint="eastAsia"/>
        </w:rPr>
        <w:t>撤销</w:t>
      </w:r>
      <w:r>
        <w:rPr>
          <w:rFonts w:hint="eastAsia"/>
        </w:rPr>
        <w:t>请求</w:t>
      </w:r>
      <w:r>
        <w:t>报文</w:t>
      </w:r>
    </w:p>
    <w:tbl>
      <w:tblPr>
        <w:tblStyle w:val="af4"/>
        <w:tblW w:w="9072" w:type="dxa"/>
        <w:jc w:val="center"/>
        <w:tblLayout w:type="fixed"/>
        <w:tblLook w:val="04A0"/>
      </w:tblPr>
      <w:tblGrid>
        <w:gridCol w:w="2346"/>
        <w:gridCol w:w="1652"/>
        <w:gridCol w:w="743"/>
        <w:gridCol w:w="743"/>
        <w:gridCol w:w="743"/>
        <w:gridCol w:w="903"/>
        <w:gridCol w:w="1942"/>
      </w:tblGrid>
      <w:tr w:rsidR="005538A6" w:rsidRPr="00BE0356" w:rsidTr="00107845">
        <w:trPr>
          <w:jc w:val="center"/>
        </w:trPr>
        <w:tc>
          <w:tcPr>
            <w:tcW w:w="2346" w:type="dxa"/>
            <w:shd w:val="clear" w:color="auto" w:fill="5B9BD5" w:themeFill="accent1"/>
            <w:vAlign w:val="center"/>
          </w:tcPr>
          <w:p w:rsidR="005538A6" w:rsidRPr="00BE0356" w:rsidRDefault="005538A6" w:rsidP="00107845">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652" w:type="dxa"/>
            <w:shd w:val="clear" w:color="auto" w:fill="5B9BD5" w:themeFill="accent1"/>
            <w:vAlign w:val="center"/>
          </w:tcPr>
          <w:p w:rsidR="005538A6" w:rsidRPr="00BE0356" w:rsidRDefault="005538A6" w:rsidP="00107845">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43" w:type="dxa"/>
            <w:shd w:val="clear" w:color="auto" w:fill="5B9BD5" w:themeFill="accent1"/>
            <w:vAlign w:val="center"/>
          </w:tcPr>
          <w:p w:rsidR="005538A6" w:rsidRPr="00BE0356" w:rsidRDefault="005538A6" w:rsidP="00107845">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43" w:type="dxa"/>
            <w:shd w:val="clear" w:color="auto" w:fill="5B9BD5" w:themeFill="accent1"/>
            <w:vAlign w:val="center"/>
          </w:tcPr>
          <w:p w:rsidR="005538A6" w:rsidRPr="00BE0356" w:rsidRDefault="005538A6" w:rsidP="00107845">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43" w:type="dxa"/>
            <w:shd w:val="clear" w:color="auto" w:fill="5B9BD5" w:themeFill="accent1"/>
            <w:vAlign w:val="center"/>
          </w:tcPr>
          <w:p w:rsidR="005538A6" w:rsidRPr="00BE0356" w:rsidRDefault="005538A6" w:rsidP="00107845">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903" w:type="dxa"/>
            <w:shd w:val="clear" w:color="auto" w:fill="5B9BD5" w:themeFill="accent1"/>
            <w:vAlign w:val="center"/>
          </w:tcPr>
          <w:p w:rsidR="005538A6" w:rsidRPr="00BE0356" w:rsidRDefault="005538A6" w:rsidP="00107845">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942" w:type="dxa"/>
            <w:shd w:val="clear" w:color="auto" w:fill="5B9BD5" w:themeFill="accent1"/>
            <w:vAlign w:val="center"/>
          </w:tcPr>
          <w:p w:rsidR="005538A6" w:rsidRPr="00BE0356" w:rsidRDefault="005538A6" w:rsidP="00107845">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5538A6" w:rsidRPr="00F95887" w:rsidTr="00107845">
        <w:trPr>
          <w:jc w:val="center"/>
        </w:trPr>
        <w:tc>
          <w:tcPr>
            <w:tcW w:w="2346" w:type="dxa"/>
            <w:vAlign w:val="center"/>
          </w:tcPr>
          <w:p w:rsidR="005538A6" w:rsidRPr="00F95887" w:rsidRDefault="005538A6" w:rsidP="00107845">
            <w:pPr>
              <w:ind w:firstLineChars="0" w:firstLine="0"/>
              <w:rPr>
                <w:rStyle w:val="afc"/>
                <w:sz w:val="18"/>
                <w:szCs w:val="18"/>
              </w:rPr>
            </w:pPr>
            <w:r w:rsidRPr="00787BD6">
              <w:rPr>
                <w:rStyle w:val="afc"/>
                <w:rFonts w:ascii="Times New Roman"/>
                <w:sz w:val="18"/>
                <w:szCs w:val="18"/>
              </w:rPr>
              <w:t>middHead</w:t>
            </w:r>
          </w:p>
        </w:tc>
        <w:tc>
          <w:tcPr>
            <w:tcW w:w="1652" w:type="dxa"/>
            <w:vAlign w:val="center"/>
          </w:tcPr>
          <w:p w:rsidR="005538A6" w:rsidRPr="00F95887" w:rsidRDefault="005538A6" w:rsidP="00107845">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头结点</w:t>
            </w:r>
          </w:p>
        </w:tc>
        <w:tc>
          <w:tcPr>
            <w:tcW w:w="743" w:type="dxa"/>
            <w:vAlign w:val="center"/>
          </w:tcPr>
          <w:p w:rsidR="005538A6" w:rsidRPr="00F95887" w:rsidRDefault="005538A6" w:rsidP="00107845">
            <w:pPr>
              <w:ind w:firstLineChars="0" w:firstLine="0"/>
              <w:rPr>
                <w:rStyle w:val="afc"/>
                <w:sz w:val="18"/>
                <w:szCs w:val="18"/>
              </w:rPr>
            </w:pPr>
          </w:p>
        </w:tc>
        <w:tc>
          <w:tcPr>
            <w:tcW w:w="743" w:type="dxa"/>
            <w:vAlign w:val="center"/>
          </w:tcPr>
          <w:p w:rsidR="005538A6" w:rsidRPr="00F95887" w:rsidRDefault="005538A6" w:rsidP="00107845">
            <w:pPr>
              <w:ind w:firstLineChars="0" w:firstLine="0"/>
              <w:rPr>
                <w:rStyle w:val="afc"/>
                <w:sz w:val="18"/>
                <w:szCs w:val="18"/>
              </w:rPr>
            </w:pPr>
          </w:p>
        </w:tc>
        <w:tc>
          <w:tcPr>
            <w:tcW w:w="743" w:type="dxa"/>
            <w:vAlign w:val="center"/>
          </w:tcPr>
          <w:p w:rsidR="005538A6" w:rsidRPr="00F95887" w:rsidRDefault="005538A6" w:rsidP="00107845">
            <w:pPr>
              <w:ind w:firstLineChars="0" w:firstLine="0"/>
              <w:rPr>
                <w:rStyle w:val="afc"/>
                <w:sz w:val="18"/>
                <w:szCs w:val="18"/>
              </w:rPr>
            </w:pPr>
          </w:p>
        </w:tc>
        <w:tc>
          <w:tcPr>
            <w:tcW w:w="903" w:type="dxa"/>
            <w:vAlign w:val="center"/>
          </w:tcPr>
          <w:p w:rsidR="005538A6" w:rsidRPr="00F95887" w:rsidRDefault="005538A6" w:rsidP="00107845">
            <w:pPr>
              <w:ind w:firstLineChars="0" w:firstLine="0"/>
              <w:rPr>
                <w:rStyle w:val="afc"/>
                <w:sz w:val="18"/>
                <w:szCs w:val="18"/>
              </w:rPr>
            </w:pPr>
          </w:p>
        </w:tc>
        <w:tc>
          <w:tcPr>
            <w:tcW w:w="1942" w:type="dxa"/>
            <w:vAlign w:val="center"/>
          </w:tcPr>
          <w:p w:rsidR="005538A6" w:rsidRPr="00F95887" w:rsidRDefault="005538A6" w:rsidP="00107845">
            <w:pPr>
              <w:ind w:firstLineChars="0" w:firstLine="0"/>
              <w:rPr>
                <w:rStyle w:val="afc"/>
                <w:sz w:val="18"/>
                <w:szCs w:val="18"/>
              </w:rPr>
            </w:pPr>
          </w:p>
        </w:tc>
      </w:tr>
      <w:tr w:rsidR="005538A6" w:rsidRPr="00F95887" w:rsidTr="00107845">
        <w:trPr>
          <w:jc w:val="center"/>
        </w:trPr>
        <w:tc>
          <w:tcPr>
            <w:tcW w:w="2346" w:type="dxa"/>
            <w:vAlign w:val="center"/>
          </w:tcPr>
          <w:p w:rsidR="005538A6" w:rsidRDefault="005538A6" w:rsidP="00107845">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wdmc</w:t>
            </w:r>
          </w:p>
        </w:tc>
        <w:tc>
          <w:tcPr>
            <w:tcW w:w="1652" w:type="dxa"/>
            <w:vAlign w:val="center"/>
          </w:tcPr>
          <w:p w:rsidR="005538A6" w:rsidRDefault="005538A6" w:rsidP="00107845">
            <w:pPr>
              <w:ind w:firstLineChars="0" w:firstLine="0"/>
              <w:rPr>
                <w:rStyle w:val="afc"/>
                <w:sz w:val="18"/>
                <w:szCs w:val="18"/>
              </w:rPr>
            </w:pPr>
            <w:r>
              <w:rPr>
                <w:rStyle w:val="afc"/>
                <w:rFonts w:ascii="Times New Roman" w:hint="eastAsia"/>
                <w:sz w:val="18"/>
                <w:szCs w:val="18"/>
              </w:rPr>
              <w:t>网点</w:t>
            </w:r>
            <w:r>
              <w:rPr>
                <w:rStyle w:val="afc"/>
                <w:rFonts w:ascii="Times New Roman"/>
                <w:sz w:val="18"/>
                <w:szCs w:val="18"/>
              </w:rPr>
              <w:t>名称</w:t>
            </w:r>
          </w:p>
        </w:tc>
        <w:tc>
          <w:tcPr>
            <w:tcW w:w="743" w:type="dxa"/>
            <w:vAlign w:val="center"/>
          </w:tcPr>
          <w:p w:rsidR="005538A6" w:rsidRDefault="005538A6" w:rsidP="00107845">
            <w:pPr>
              <w:ind w:firstLineChars="0" w:firstLine="0"/>
              <w:rPr>
                <w:rStyle w:val="afc"/>
                <w:sz w:val="18"/>
                <w:szCs w:val="18"/>
              </w:rPr>
            </w:pPr>
            <w:r>
              <w:rPr>
                <w:rStyle w:val="afc"/>
                <w:rFonts w:ascii="Times New Roman"/>
                <w:sz w:val="18"/>
                <w:szCs w:val="18"/>
              </w:rPr>
              <w:t>120</w:t>
            </w:r>
          </w:p>
        </w:tc>
        <w:tc>
          <w:tcPr>
            <w:tcW w:w="743" w:type="dxa"/>
            <w:vAlign w:val="center"/>
          </w:tcPr>
          <w:p w:rsidR="005538A6" w:rsidRDefault="005538A6" w:rsidP="00107845">
            <w:pPr>
              <w:ind w:firstLineChars="0" w:firstLine="0"/>
              <w:rPr>
                <w:rStyle w:val="afc"/>
                <w:sz w:val="18"/>
                <w:szCs w:val="18"/>
              </w:rPr>
            </w:pPr>
            <w:r w:rsidRPr="00336A89">
              <w:rPr>
                <w:rStyle w:val="afc"/>
                <w:rFonts w:ascii="Times New Roman"/>
                <w:sz w:val="18"/>
                <w:szCs w:val="18"/>
              </w:rPr>
              <w:t>S</w:t>
            </w:r>
          </w:p>
        </w:tc>
        <w:tc>
          <w:tcPr>
            <w:tcW w:w="743" w:type="dxa"/>
            <w:vAlign w:val="center"/>
          </w:tcPr>
          <w:p w:rsidR="005538A6" w:rsidRDefault="005538A6" w:rsidP="00107845">
            <w:pPr>
              <w:ind w:firstLineChars="0" w:firstLine="0"/>
              <w:rPr>
                <w:rStyle w:val="afc"/>
                <w:sz w:val="18"/>
                <w:szCs w:val="18"/>
              </w:rPr>
            </w:pPr>
            <w:r>
              <w:rPr>
                <w:rStyle w:val="afc"/>
                <w:rFonts w:ascii="Times New Roman"/>
                <w:sz w:val="18"/>
                <w:szCs w:val="18"/>
              </w:rPr>
              <w:t>O</w:t>
            </w:r>
          </w:p>
        </w:tc>
        <w:tc>
          <w:tcPr>
            <w:tcW w:w="903" w:type="dxa"/>
            <w:vAlign w:val="center"/>
          </w:tcPr>
          <w:p w:rsidR="005538A6" w:rsidRDefault="005538A6" w:rsidP="00107845">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5538A6" w:rsidRPr="00F95887" w:rsidRDefault="005538A6" w:rsidP="00107845">
            <w:pPr>
              <w:ind w:firstLineChars="0" w:firstLine="0"/>
              <w:rPr>
                <w:rStyle w:val="afc"/>
                <w:sz w:val="18"/>
                <w:szCs w:val="18"/>
              </w:rPr>
            </w:pPr>
          </w:p>
        </w:tc>
      </w:tr>
      <w:tr w:rsidR="005538A6" w:rsidRPr="00F95887" w:rsidTr="00107845">
        <w:trPr>
          <w:jc w:val="center"/>
        </w:trPr>
        <w:tc>
          <w:tcPr>
            <w:tcW w:w="2346" w:type="dxa"/>
            <w:vAlign w:val="center"/>
          </w:tcPr>
          <w:p w:rsidR="005538A6" w:rsidRDefault="005538A6" w:rsidP="00107845">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yybs</w:t>
            </w:r>
          </w:p>
        </w:tc>
        <w:tc>
          <w:tcPr>
            <w:tcW w:w="1652" w:type="dxa"/>
            <w:vAlign w:val="center"/>
          </w:tcPr>
          <w:p w:rsidR="005538A6" w:rsidRDefault="005538A6" w:rsidP="00107845">
            <w:pPr>
              <w:ind w:firstLineChars="0" w:firstLine="0"/>
              <w:rPr>
                <w:rStyle w:val="afc"/>
                <w:sz w:val="18"/>
                <w:szCs w:val="18"/>
              </w:rPr>
            </w:pPr>
            <w:r>
              <w:rPr>
                <w:rStyle w:val="afc"/>
                <w:rFonts w:ascii="Times New Roman" w:hint="eastAsia"/>
                <w:sz w:val="18"/>
                <w:szCs w:val="18"/>
              </w:rPr>
              <w:t>应用</w:t>
            </w:r>
            <w:r>
              <w:rPr>
                <w:rStyle w:val="afc"/>
                <w:rFonts w:ascii="Times New Roman"/>
                <w:sz w:val="18"/>
                <w:szCs w:val="18"/>
              </w:rPr>
              <w:t>标示</w:t>
            </w:r>
          </w:p>
        </w:tc>
        <w:tc>
          <w:tcPr>
            <w:tcW w:w="743" w:type="dxa"/>
            <w:vAlign w:val="center"/>
          </w:tcPr>
          <w:p w:rsidR="005538A6" w:rsidRDefault="005538A6" w:rsidP="00107845">
            <w:pPr>
              <w:ind w:firstLineChars="0" w:firstLine="0"/>
              <w:rPr>
                <w:rStyle w:val="afc"/>
                <w:sz w:val="18"/>
                <w:szCs w:val="18"/>
              </w:rPr>
            </w:pPr>
            <w:r>
              <w:rPr>
                <w:rStyle w:val="afc"/>
                <w:rFonts w:ascii="Times New Roman"/>
                <w:sz w:val="18"/>
                <w:szCs w:val="18"/>
              </w:rPr>
              <w:t>3</w:t>
            </w:r>
          </w:p>
        </w:tc>
        <w:tc>
          <w:tcPr>
            <w:tcW w:w="743" w:type="dxa"/>
            <w:vAlign w:val="center"/>
          </w:tcPr>
          <w:p w:rsidR="005538A6" w:rsidRDefault="005538A6" w:rsidP="00107845">
            <w:pPr>
              <w:ind w:firstLineChars="0" w:firstLine="0"/>
              <w:rPr>
                <w:rStyle w:val="afc"/>
                <w:sz w:val="18"/>
                <w:szCs w:val="18"/>
              </w:rPr>
            </w:pPr>
            <w:r w:rsidRPr="00336A89">
              <w:rPr>
                <w:rStyle w:val="afc"/>
                <w:rFonts w:ascii="Times New Roman"/>
                <w:sz w:val="18"/>
                <w:szCs w:val="18"/>
              </w:rPr>
              <w:t>S</w:t>
            </w:r>
          </w:p>
        </w:tc>
        <w:tc>
          <w:tcPr>
            <w:tcW w:w="743" w:type="dxa"/>
            <w:vAlign w:val="center"/>
          </w:tcPr>
          <w:p w:rsidR="005538A6" w:rsidRDefault="005538A6" w:rsidP="00107845">
            <w:pPr>
              <w:ind w:firstLineChars="0" w:firstLine="0"/>
              <w:rPr>
                <w:rStyle w:val="afc"/>
                <w:sz w:val="18"/>
                <w:szCs w:val="18"/>
              </w:rPr>
            </w:pPr>
            <w:r w:rsidRPr="00336A89">
              <w:rPr>
                <w:rStyle w:val="afc"/>
                <w:rFonts w:ascii="Times New Roman"/>
                <w:sz w:val="18"/>
                <w:szCs w:val="18"/>
              </w:rPr>
              <w:t>M</w:t>
            </w:r>
          </w:p>
        </w:tc>
        <w:tc>
          <w:tcPr>
            <w:tcW w:w="903" w:type="dxa"/>
            <w:vAlign w:val="center"/>
          </w:tcPr>
          <w:p w:rsidR="005538A6" w:rsidRDefault="005538A6" w:rsidP="00107845">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5538A6" w:rsidRPr="00F95887" w:rsidRDefault="005538A6" w:rsidP="00107845">
            <w:pPr>
              <w:ind w:firstLineChars="0" w:firstLine="0"/>
              <w:rPr>
                <w:rStyle w:val="afc"/>
                <w:sz w:val="18"/>
                <w:szCs w:val="18"/>
              </w:rPr>
            </w:pPr>
            <w:r>
              <w:rPr>
                <w:rStyle w:val="afc"/>
                <w:rFonts w:ascii="Times New Roman" w:hint="eastAsia"/>
                <w:sz w:val="18"/>
                <w:szCs w:val="18"/>
              </w:rPr>
              <w:t>003</w:t>
            </w:r>
            <w:r>
              <w:rPr>
                <w:rStyle w:val="afc"/>
                <w:rFonts w:ascii="Times New Roman"/>
                <w:sz w:val="18"/>
                <w:szCs w:val="18"/>
              </w:rPr>
              <w:t>-</w:t>
            </w:r>
            <w:r>
              <w:rPr>
                <w:rStyle w:val="afc"/>
                <w:rFonts w:ascii="Times New Roman"/>
                <w:sz w:val="18"/>
                <w:szCs w:val="18"/>
              </w:rPr>
              <w:t>代收付应用</w:t>
            </w:r>
          </w:p>
        </w:tc>
      </w:tr>
      <w:tr w:rsidR="005538A6" w:rsidRPr="00F95887" w:rsidTr="00107845">
        <w:trPr>
          <w:jc w:val="center"/>
        </w:trPr>
        <w:tc>
          <w:tcPr>
            <w:tcW w:w="2346" w:type="dxa"/>
            <w:vAlign w:val="center"/>
          </w:tcPr>
          <w:p w:rsidR="005538A6" w:rsidRDefault="005538A6" w:rsidP="00107845">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mac</w:t>
            </w:r>
          </w:p>
        </w:tc>
        <w:tc>
          <w:tcPr>
            <w:tcW w:w="1652" w:type="dxa"/>
            <w:vAlign w:val="center"/>
          </w:tcPr>
          <w:p w:rsidR="005538A6" w:rsidRDefault="005538A6" w:rsidP="00107845">
            <w:pPr>
              <w:ind w:firstLineChars="0" w:firstLine="0"/>
              <w:rPr>
                <w:rStyle w:val="afc"/>
                <w:sz w:val="18"/>
                <w:szCs w:val="18"/>
              </w:rPr>
            </w:pPr>
            <w:r>
              <w:rPr>
                <w:rStyle w:val="afc"/>
                <w:rFonts w:ascii="Times New Roman" w:hint="eastAsia"/>
                <w:sz w:val="18"/>
                <w:szCs w:val="18"/>
              </w:rPr>
              <w:t>MAC</w:t>
            </w:r>
            <w:r>
              <w:rPr>
                <w:rStyle w:val="afc"/>
                <w:rFonts w:ascii="Times New Roman" w:hint="eastAsia"/>
                <w:sz w:val="18"/>
                <w:szCs w:val="18"/>
              </w:rPr>
              <w:t>校验</w:t>
            </w:r>
            <w:r>
              <w:rPr>
                <w:rStyle w:val="afc"/>
                <w:rFonts w:ascii="Times New Roman"/>
                <w:sz w:val="18"/>
                <w:szCs w:val="18"/>
              </w:rPr>
              <w:t>值</w:t>
            </w:r>
          </w:p>
        </w:tc>
        <w:tc>
          <w:tcPr>
            <w:tcW w:w="743" w:type="dxa"/>
            <w:vAlign w:val="center"/>
          </w:tcPr>
          <w:p w:rsidR="005538A6" w:rsidRDefault="005538A6" w:rsidP="00107845">
            <w:pPr>
              <w:ind w:firstLineChars="0" w:firstLine="0"/>
              <w:rPr>
                <w:rStyle w:val="afc"/>
                <w:sz w:val="18"/>
                <w:szCs w:val="18"/>
              </w:rPr>
            </w:pPr>
            <w:r>
              <w:rPr>
                <w:rStyle w:val="afc"/>
                <w:rFonts w:ascii="Times New Roman"/>
                <w:sz w:val="18"/>
                <w:szCs w:val="18"/>
              </w:rPr>
              <w:t>32</w:t>
            </w:r>
          </w:p>
        </w:tc>
        <w:tc>
          <w:tcPr>
            <w:tcW w:w="743" w:type="dxa"/>
            <w:vAlign w:val="center"/>
          </w:tcPr>
          <w:p w:rsidR="005538A6" w:rsidRDefault="005538A6" w:rsidP="00107845">
            <w:pPr>
              <w:ind w:firstLineChars="0" w:firstLine="0"/>
              <w:rPr>
                <w:rStyle w:val="afc"/>
                <w:sz w:val="18"/>
                <w:szCs w:val="18"/>
              </w:rPr>
            </w:pPr>
            <w:r w:rsidRPr="00336A89">
              <w:rPr>
                <w:rStyle w:val="afc"/>
                <w:rFonts w:ascii="Times New Roman"/>
                <w:sz w:val="18"/>
                <w:szCs w:val="18"/>
              </w:rPr>
              <w:t>S</w:t>
            </w:r>
          </w:p>
        </w:tc>
        <w:tc>
          <w:tcPr>
            <w:tcW w:w="743" w:type="dxa"/>
            <w:vAlign w:val="center"/>
          </w:tcPr>
          <w:p w:rsidR="005538A6" w:rsidRDefault="005538A6" w:rsidP="00107845">
            <w:pPr>
              <w:ind w:firstLineChars="0" w:firstLine="0"/>
              <w:rPr>
                <w:rStyle w:val="afc"/>
                <w:sz w:val="18"/>
                <w:szCs w:val="18"/>
              </w:rPr>
            </w:pPr>
            <w:r>
              <w:rPr>
                <w:rStyle w:val="afc"/>
                <w:rFonts w:ascii="Times New Roman"/>
                <w:sz w:val="18"/>
                <w:szCs w:val="18"/>
              </w:rPr>
              <w:t>O</w:t>
            </w:r>
          </w:p>
        </w:tc>
        <w:tc>
          <w:tcPr>
            <w:tcW w:w="903" w:type="dxa"/>
            <w:vAlign w:val="center"/>
          </w:tcPr>
          <w:p w:rsidR="005538A6" w:rsidRDefault="005538A6" w:rsidP="00107845">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5538A6" w:rsidRPr="00F95887" w:rsidRDefault="005538A6" w:rsidP="00107845">
            <w:pPr>
              <w:ind w:firstLineChars="0" w:firstLine="0"/>
              <w:rPr>
                <w:rStyle w:val="afc"/>
                <w:sz w:val="18"/>
                <w:szCs w:val="18"/>
              </w:rPr>
            </w:pPr>
          </w:p>
        </w:tc>
      </w:tr>
      <w:tr w:rsidR="005538A6" w:rsidRPr="00F95887" w:rsidTr="00107845">
        <w:trPr>
          <w:jc w:val="center"/>
        </w:trPr>
        <w:tc>
          <w:tcPr>
            <w:tcW w:w="2346" w:type="dxa"/>
            <w:vAlign w:val="center"/>
          </w:tcPr>
          <w:p w:rsidR="005538A6" w:rsidRDefault="005538A6" w:rsidP="00107845">
            <w:pPr>
              <w:ind w:firstLineChars="0" w:firstLine="0"/>
              <w:rPr>
                <w:rStyle w:val="afc"/>
                <w:sz w:val="18"/>
                <w:szCs w:val="18"/>
              </w:rPr>
            </w:pPr>
            <w:r w:rsidRPr="00966377">
              <w:rPr>
                <w:rStyle w:val="afc"/>
                <w:rFonts w:ascii="Times New Roman"/>
                <w:sz w:val="18"/>
                <w:szCs w:val="18"/>
              </w:rPr>
              <w:t>middBody</w:t>
            </w:r>
          </w:p>
        </w:tc>
        <w:tc>
          <w:tcPr>
            <w:tcW w:w="1652" w:type="dxa"/>
            <w:vAlign w:val="center"/>
          </w:tcPr>
          <w:p w:rsidR="005538A6" w:rsidRDefault="005538A6" w:rsidP="00107845">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体结点</w:t>
            </w:r>
          </w:p>
        </w:tc>
        <w:tc>
          <w:tcPr>
            <w:tcW w:w="743" w:type="dxa"/>
            <w:vAlign w:val="center"/>
          </w:tcPr>
          <w:p w:rsidR="005538A6" w:rsidRDefault="005538A6" w:rsidP="00107845">
            <w:pPr>
              <w:ind w:firstLineChars="0" w:firstLine="0"/>
              <w:rPr>
                <w:rStyle w:val="afc"/>
                <w:sz w:val="18"/>
                <w:szCs w:val="18"/>
              </w:rPr>
            </w:pPr>
          </w:p>
        </w:tc>
        <w:tc>
          <w:tcPr>
            <w:tcW w:w="743" w:type="dxa"/>
            <w:vAlign w:val="center"/>
          </w:tcPr>
          <w:p w:rsidR="005538A6" w:rsidRDefault="005538A6" w:rsidP="00107845">
            <w:pPr>
              <w:ind w:firstLineChars="0" w:firstLine="0"/>
              <w:rPr>
                <w:rStyle w:val="afc"/>
                <w:sz w:val="18"/>
                <w:szCs w:val="18"/>
              </w:rPr>
            </w:pPr>
          </w:p>
        </w:tc>
        <w:tc>
          <w:tcPr>
            <w:tcW w:w="743" w:type="dxa"/>
            <w:vAlign w:val="center"/>
          </w:tcPr>
          <w:p w:rsidR="005538A6" w:rsidRDefault="005538A6" w:rsidP="00107845">
            <w:pPr>
              <w:ind w:firstLineChars="0" w:firstLine="0"/>
              <w:rPr>
                <w:rStyle w:val="afc"/>
                <w:sz w:val="18"/>
                <w:szCs w:val="18"/>
              </w:rPr>
            </w:pPr>
          </w:p>
        </w:tc>
        <w:tc>
          <w:tcPr>
            <w:tcW w:w="903" w:type="dxa"/>
            <w:vAlign w:val="center"/>
          </w:tcPr>
          <w:p w:rsidR="005538A6" w:rsidRDefault="005538A6" w:rsidP="00107845">
            <w:pPr>
              <w:ind w:firstLineChars="0" w:firstLine="0"/>
              <w:rPr>
                <w:rStyle w:val="afc"/>
                <w:sz w:val="18"/>
                <w:szCs w:val="18"/>
              </w:rPr>
            </w:pPr>
          </w:p>
        </w:tc>
        <w:tc>
          <w:tcPr>
            <w:tcW w:w="1942" w:type="dxa"/>
            <w:vAlign w:val="center"/>
          </w:tcPr>
          <w:p w:rsidR="005538A6" w:rsidRPr="00F95887" w:rsidRDefault="005538A6" w:rsidP="00107845">
            <w:pPr>
              <w:ind w:firstLineChars="0" w:firstLine="0"/>
              <w:rPr>
                <w:rStyle w:val="afc"/>
                <w:sz w:val="18"/>
                <w:szCs w:val="18"/>
              </w:rPr>
            </w:pPr>
          </w:p>
        </w:tc>
      </w:tr>
      <w:tr w:rsidR="005538A6" w:rsidRPr="00F95887" w:rsidTr="00107845">
        <w:trPr>
          <w:jc w:val="center"/>
        </w:trPr>
        <w:tc>
          <w:tcPr>
            <w:tcW w:w="2346" w:type="dxa"/>
            <w:vAlign w:val="center"/>
          </w:tcPr>
          <w:p w:rsidR="005538A6" w:rsidRPr="00C82477" w:rsidRDefault="005538A6" w:rsidP="00107845">
            <w:pPr>
              <w:ind w:firstLineChars="0" w:firstLine="0"/>
              <w:rPr>
                <w:rStyle w:val="afc"/>
                <w:rFonts w:ascii="Times New Roman"/>
                <w:sz w:val="18"/>
                <w:szCs w:val="18"/>
              </w:rPr>
            </w:pPr>
            <w:r>
              <w:rPr>
                <w:rStyle w:val="afc"/>
                <w:rFonts w:ascii="Times New Roman"/>
                <w:sz w:val="18"/>
                <w:szCs w:val="18"/>
              </w:rPr>
              <w:t>--</w:t>
            </w:r>
            <w:r>
              <w:rPr>
                <w:rStyle w:val="afc"/>
                <w:rFonts w:ascii="Times New Roman" w:hint="eastAsia"/>
                <w:sz w:val="18"/>
                <w:szCs w:val="18"/>
              </w:rPr>
              <w:t>ywbh</w:t>
            </w:r>
          </w:p>
        </w:tc>
        <w:tc>
          <w:tcPr>
            <w:tcW w:w="1652" w:type="dxa"/>
            <w:vAlign w:val="center"/>
          </w:tcPr>
          <w:p w:rsidR="005538A6" w:rsidRPr="00C82477" w:rsidRDefault="005538A6" w:rsidP="00107845">
            <w:pPr>
              <w:ind w:firstLineChars="0" w:firstLine="0"/>
              <w:rPr>
                <w:rStyle w:val="afc"/>
                <w:rFonts w:ascii="Times New Roman"/>
                <w:sz w:val="18"/>
                <w:szCs w:val="18"/>
              </w:rPr>
            </w:pPr>
            <w:r>
              <w:rPr>
                <w:rStyle w:val="afc"/>
                <w:rFonts w:ascii="Times New Roman" w:hint="eastAsia"/>
                <w:sz w:val="18"/>
                <w:szCs w:val="18"/>
              </w:rPr>
              <w:t>业务编号</w:t>
            </w:r>
          </w:p>
        </w:tc>
        <w:tc>
          <w:tcPr>
            <w:tcW w:w="743" w:type="dxa"/>
            <w:vAlign w:val="center"/>
          </w:tcPr>
          <w:p w:rsidR="005538A6" w:rsidRPr="00C82477" w:rsidRDefault="00970523" w:rsidP="00107845">
            <w:pPr>
              <w:ind w:firstLineChars="0" w:firstLine="0"/>
              <w:rPr>
                <w:rStyle w:val="afc"/>
                <w:rFonts w:ascii="Times New Roman"/>
                <w:sz w:val="18"/>
                <w:szCs w:val="18"/>
              </w:rPr>
            </w:pPr>
            <w:r>
              <w:rPr>
                <w:rStyle w:val="afc"/>
                <w:rFonts w:ascii="Times New Roman"/>
                <w:sz w:val="18"/>
                <w:szCs w:val="18"/>
              </w:rPr>
              <w:t>16</w:t>
            </w:r>
          </w:p>
        </w:tc>
        <w:tc>
          <w:tcPr>
            <w:tcW w:w="743" w:type="dxa"/>
            <w:vAlign w:val="center"/>
          </w:tcPr>
          <w:p w:rsidR="005538A6" w:rsidRPr="00C82477" w:rsidRDefault="005538A6" w:rsidP="00107845">
            <w:pPr>
              <w:ind w:firstLineChars="0" w:firstLine="0"/>
              <w:rPr>
                <w:rStyle w:val="afc"/>
                <w:rFonts w:ascii="Times New Roman"/>
                <w:sz w:val="18"/>
                <w:szCs w:val="18"/>
              </w:rPr>
            </w:pPr>
            <w:r w:rsidRPr="00C82477">
              <w:rPr>
                <w:rStyle w:val="afc"/>
                <w:rFonts w:ascii="Times New Roman" w:hint="eastAsia"/>
                <w:sz w:val="18"/>
                <w:szCs w:val="18"/>
              </w:rPr>
              <w:t>S</w:t>
            </w:r>
          </w:p>
        </w:tc>
        <w:tc>
          <w:tcPr>
            <w:tcW w:w="743" w:type="dxa"/>
            <w:vAlign w:val="center"/>
          </w:tcPr>
          <w:p w:rsidR="005538A6" w:rsidRPr="00C82477" w:rsidRDefault="005538A6" w:rsidP="00107845">
            <w:pPr>
              <w:ind w:firstLineChars="0" w:firstLine="0"/>
              <w:rPr>
                <w:rStyle w:val="afc"/>
                <w:rFonts w:ascii="Times New Roman"/>
                <w:sz w:val="18"/>
                <w:szCs w:val="18"/>
              </w:rPr>
            </w:pPr>
            <w:r w:rsidRPr="00C82477">
              <w:rPr>
                <w:rStyle w:val="afc"/>
                <w:rFonts w:ascii="Times New Roman" w:hint="eastAsia"/>
                <w:sz w:val="18"/>
                <w:szCs w:val="18"/>
              </w:rPr>
              <w:t>M</w:t>
            </w:r>
          </w:p>
        </w:tc>
        <w:tc>
          <w:tcPr>
            <w:tcW w:w="903" w:type="dxa"/>
            <w:vAlign w:val="center"/>
          </w:tcPr>
          <w:p w:rsidR="005538A6" w:rsidRPr="00C82477" w:rsidRDefault="005538A6" w:rsidP="00107845">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5538A6" w:rsidRPr="00C82477" w:rsidRDefault="00A369CF" w:rsidP="00107845">
            <w:pPr>
              <w:ind w:firstLineChars="0" w:firstLine="0"/>
              <w:rPr>
                <w:rStyle w:val="afc"/>
                <w:rFonts w:ascii="Times New Roman"/>
                <w:sz w:val="18"/>
                <w:szCs w:val="18"/>
              </w:rPr>
            </w:pPr>
            <w:r>
              <w:rPr>
                <w:rStyle w:val="afc"/>
                <w:rFonts w:ascii="Times New Roman" w:hint="eastAsia"/>
                <w:sz w:val="18"/>
                <w:szCs w:val="18"/>
              </w:rPr>
              <w:t>003004</w:t>
            </w:r>
            <w:r w:rsidR="00C94375">
              <w:rPr>
                <w:rStyle w:val="afc"/>
                <w:rFonts w:ascii="Times New Roman" w:hint="eastAsia"/>
                <w:sz w:val="18"/>
                <w:szCs w:val="18"/>
              </w:rPr>
              <w:t>810000</w:t>
            </w:r>
          </w:p>
        </w:tc>
      </w:tr>
      <w:tr w:rsidR="00C74805" w:rsidRPr="00F95887" w:rsidTr="00107845">
        <w:trPr>
          <w:jc w:val="center"/>
        </w:trPr>
        <w:tc>
          <w:tcPr>
            <w:tcW w:w="2346" w:type="dxa"/>
            <w:vAlign w:val="center"/>
          </w:tcPr>
          <w:p w:rsidR="00C74805" w:rsidRDefault="00C74805" w:rsidP="00C74805">
            <w:pPr>
              <w:ind w:firstLineChars="0" w:firstLine="0"/>
              <w:rPr>
                <w:rStyle w:val="afc"/>
                <w:rFonts w:ascii="Times New Roman"/>
                <w:sz w:val="18"/>
                <w:szCs w:val="18"/>
              </w:rPr>
            </w:pPr>
            <w:r>
              <w:rPr>
                <w:rStyle w:val="afc"/>
                <w:rFonts w:ascii="Times New Roman"/>
                <w:sz w:val="18"/>
                <w:szCs w:val="18"/>
              </w:rPr>
              <w:t>--ori_</w:t>
            </w:r>
            <w:r w:rsidRPr="008E7E3B">
              <w:rPr>
                <w:rStyle w:val="afc"/>
                <w:rFonts w:ascii="Times New Roman"/>
                <w:sz w:val="18"/>
                <w:szCs w:val="18"/>
              </w:rPr>
              <w:t>switch_date</w:t>
            </w:r>
          </w:p>
        </w:tc>
        <w:tc>
          <w:tcPr>
            <w:tcW w:w="1652" w:type="dxa"/>
            <w:vAlign w:val="center"/>
          </w:tcPr>
          <w:p w:rsidR="00C74805" w:rsidRDefault="00C74805" w:rsidP="00C74805">
            <w:pPr>
              <w:ind w:firstLineChars="0" w:firstLine="0"/>
              <w:rPr>
                <w:rStyle w:val="afc"/>
                <w:rFonts w:ascii="Times New Roman"/>
                <w:sz w:val="18"/>
                <w:szCs w:val="18"/>
              </w:rPr>
            </w:pPr>
            <w:r>
              <w:rPr>
                <w:rStyle w:val="afc"/>
                <w:rFonts w:ascii="Times New Roman" w:hint="eastAsia"/>
                <w:sz w:val="18"/>
                <w:szCs w:val="18"/>
              </w:rPr>
              <w:t>原缴费日期</w:t>
            </w:r>
          </w:p>
        </w:tc>
        <w:tc>
          <w:tcPr>
            <w:tcW w:w="743" w:type="dxa"/>
            <w:vAlign w:val="center"/>
          </w:tcPr>
          <w:p w:rsidR="00C74805" w:rsidRDefault="00C74805" w:rsidP="00C74805">
            <w:pPr>
              <w:ind w:firstLineChars="0" w:firstLine="0"/>
              <w:rPr>
                <w:rStyle w:val="afc"/>
                <w:rFonts w:ascii="Times New Roman"/>
                <w:sz w:val="18"/>
                <w:szCs w:val="18"/>
              </w:rPr>
            </w:pPr>
            <w:r>
              <w:rPr>
                <w:rStyle w:val="afc"/>
                <w:rFonts w:ascii="Times New Roman"/>
                <w:sz w:val="18"/>
                <w:szCs w:val="18"/>
              </w:rPr>
              <w:t>8</w:t>
            </w:r>
          </w:p>
        </w:tc>
        <w:tc>
          <w:tcPr>
            <w:tcW w:w="743" w:type="dxa"/>
            <w:vAlign w:val="center"/>
          </w:tcPr>
          <w:p w:rsidR="00C74805" w:rsidRPr="00C82477" w:rsidRDefault="00C74805" w:rsidP="00C74805">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C74805" w:rsidRPr="00C82477" w:rsidRDefault="00C74805" w:rsidP="00C74805">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C74805" w:rsidRDefault="00C74805" w:rsidP="00C74805">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C74805" w:rsidRPr="00C82477" w:rsidRDefault="00C74805" w:rsidP="00C74805">
            <w:pPr>
              <w:ind w:firstLineChars="0" w:firstLine="0"/>
              <w:rPr>
                <w:rStyle w:val="afc"/>
                <w:rFonts w:ascii="Times New Roman"/>
                <w:sz w:val="18"/>
                <w:szCs w:val="18"/>
              </w:rPr>
            </w:pPr>
          </w:p>
        </w:tc>
      </w:tr>
      <w:tr w:rsidR="00C74805" w:rsidRPr="00F95887" w:rsidTr="00D546E3">
        <w:trPr>
          <w:jc w:val="center"/>
        </w:trPr>
        <w:tc>
          <w:tcPr>
            <w:tcW w:w="2346" w:type="dxa"/>
          </w:tcPr>
          <w:p w:rsidR="00C74805" w:rsidRDefault="00C74805" w:rsidP="00C74805">
            <w:pPr>
              <w:ind w:firstLineChars="0" w:firstLine="0"/>
              <w:rPr>
                <w:rStyle w:val="afc"/>
                <w:rFonts w:ascii="Times New Roman"/>
                <w:sz w:val="18"/>
                <w:szCs w:val="18"/>
              </w:rPr>
            </w:pPr>
            <w:r>
              <w:rPr>
                <w:rStyle w:val="afc"/>
                <w:rFonts w:ascii="Times New Roman" w:hint="eastAsia"/>
                <w:sz w:val="18"/>
                <w:szCs w:val="18"/>
              </w:rPr>
              <w:lastRenderedPageBreak/>
              <w:t>--</w:t>
            </w:r>
            <w:r>
              <w:rPr>
                <w:rStyle w:val="afc"/>
                <w:rFonts w:ascii="Times New Roman"/>
                <w:sz w:val="18"/>
                <w:szCs w:val="18"/>
              </w:rPr>
              <w:t>ori_</w:t>
            </w:r>
            <w:r w:rsidRPr="006D44B2">
              <w:rPr>
                <w:rStyle w:val="afc"/>
                <w:rFonts w:ascii="Times New Roman"/>
                <w:sz w:val="18"/>
                <w:szCs w:val="18"/>
              </w:rPr>
              <w:t>tax_serial</w:t>
            </w:r>
          </w:p>
        </w:tc>
        <w:tc>
          <w:tcPr>
            <w:tcW w:w="1652" w:type="dxa"/>
          </w:tcPr>
          <w:p w:rsidR="00C74805" w:rsidRDefault="00C74805" w:rsidP="00C74805">
            <w:pPr>
              <w:ind w:firstLineChars="0" w:firstLine="0"/>
              <w:rPr>
                <w:rStyle w:val="afc"/>
                <w:rFonts w:ascii="Times New Roman"/>
                <w:sz w:val="18"/>
                <w:szCs w:val="18"/>
              </w:rPr>
            </w:pPr>
            <w:r>
              <w:rPr>
                <w:rStyle w:val="afc"/>
                <w:rFonts w:ascii="Times New Roman" w:hint="eastAsia"/>
                <w:sz w:val="18"/>
                <w:szCs w:val="18"/>
              </w:rPr>
              <w:t>原</w:t>
            </w:r>
            <w:r w:rsidRPr="006D44B2">
              <w:rPr>
                <w:rStyle w:val="afc"/>
                <w:rFonts w:ascii="Times New Roman" w:hint="eastAsia"/>
                <w:sz w:val="18"/>
                <w:szCs w:val="18"/>
              </w:rPr>
              <w:t>税务交易流水号</w:t>
            </w:r>
          </w:p>
        </w:tc>
        <w:tc>
          <w:tcPr>
            <w:tcW w:w="743" w:type="dxa"/>
            <w:vAlign w:val="center"/>
          </w:tcPr>
          <w:p w:rsidR="00C74805" w:rsidRDefault="00C74805" w:rsidP="00C74805">
            <w:pPr>
              <w:ind w:firstLineChars="0" w:firstLine="0"/>
              <w:rPr>
                <w:rStyle w:val="afc"/>
                <w:rFonts w:ascii="Times New Roman"/>
                <w:sz w:val="18"/>
                <w:szCs w:val="18"/>
              </w:rPr>
            </w:pPr>
            <w:r>
              <w:rPr>
                <w:rStyle w:val="afc"/>
                <w:rFonts w:ascii="Times New Roman" w:hint="eastAsia"/>
                <w:sz w:val="18"/>
                <w:szCs w:val="18"/>
              </w:rPr>
              <w:t>40</w:t>
            </w:r>
          </w:p>
        </w:tc>
        <w:tc>
          <w:tcPr>
            <w:tcW w:w="743" w:type="dxa"/>
            <w:vAlign w:val="center"/>
          </w:tcPr>
          <w:p w:rsidR="00C74805" w:rsidRPr="00C82477" w:rsidRDefault="00C74805" w:rsidP="00C74805">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C74805" w:rsidRPr="00C82477" w:rsidRDefault="00C74805" w:rsidP="00C74805">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C74805" w:rsidRDefault="00C74805" w:rsidP="00C74805">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C74805" w:rsidRPr="00C82477" w:rsidRDefault="00C74805" w:rsidP="00C74805">
            <w:pPr>
              <w:ind w:firstLineChars="0" w:firstLine="0"/>
              <w:rPr>
                <w:rStyle w:val="afc"/>
                <w:rFonts w:ascii="Times New Roman"/>
                <w:sz w:val="18"/>
                <w:szCs w:val="18"/>
              </w:rPr>
            </w:pPr>
          </w:p>
        </w:tc>
      </w:tr>
      <w:tr w:rsidR="00B31C0E" w:rsidRPr="00F95887" w:rsidTr="00107845">
        <w:trPr>
          <w:jc w:val="center"/>
        </w:trPr>
        <w:tc>
          <w:tcPr>
            <w:tcW w:w="2346" w:type="dxa"/>
            <w:vAlign w:val="center"/>
          </w:tcPr>
          <w:p w:rsidR="00B31C0E" w:rsidRDefault="00B31C0E" w:rsidP="00A369CF">
            <w:pPr>
              <w:ind w:firstLineChars="0" w:firstLine="0"/>
              <w:rPr>
                <w:rStyle w:val="afc"/>
                <w:rFonts w:ascii="Times New Roman"/>
                <w:sz w:val="18"/>
                <w:szCs w:val="18"/>
              </w:rPr>
            </w:pPr>
            <w:r>
              <w:rPr>
                <w:rStyle w:val="afc"/>
                <w:rFonts w:ascii="Times New Roman" w:hint="eastAsia"/>
                <w:sz w:val="18"/>
                <w:szCs w:val="18"/>
              </w:rPr>
              <w:t>--</w:t>
            </w:r>
            <w:r w:rsidRPr="00B31C0E">
              <w:rPr>
                <w:rStyle w:val="afc"/>
                <w:rFonts w:ascii="Times New Roman"/>
                <w:sz w:val="18"/>
                <w:szCs w:val="18"/>
              </w:rPr>
              <w:t>reason</w:t>
            </w:r>
          </w:p>
        </w:tc>
        <w:tc>
          <w:tcPr>
            <w:tcW w:w="1652" w:type="dxa"/>
            <w:vAlign w:val="center"/>
          </w:tcPr>
          <w:p w:rsidR="00B31C0E" w:rsidRDefault="00B31C0E" w:rsidP="00107845">
            <w:pPr>
              <w:ind w:firstLineChars="0" w:firstLine="0"/>
              <w:rPr>
                <w:rStyle w:val="afc"/>
                <w:rFonts w:ascii="Times New Roman"/>
                <w:sz w:val="18"/>
                <w:szCs w:val="18"/>
              </w:rPr>
            </w:pPr>
            <w:r w:rsidRPr="00B31C0E">
              <w:rPr>
                <w:rStyle w:val="afc"/>
                <w:rFonts w:ascii="Times New Roman" w:hint="eastAsia"/>
                <w:sz w:val="18"/>
                <w:szCs w:val="18"/>
              </w:rPr>
              <w:t>撤销原因</w:t>
            </w:r>
          </w:p>
        </w:tc>
        <w:tc>
          <w:tcPr>
            <w:tcW w:w="743" w:type="dxa"/>
            <w:vAlign w:val="center"/>
          </w:tcPr>
          <w:p w:rsidR="00B31C0E" w:rsidRDefault="008A2F20" w:rsidP="00107845">
            <w:pPr>
              <w:ind w:firstLineChars="0" w:firstLine="0"/>
              <w:rPr>
                <w:rStyle w:val="afc"/>
                <w:rFonts w:ascii="Times New Roman"/>
                <w:sz w:val="18"/>
                <w:szCs w:val="18"/>
              </w:rPr>
            </w:pPr>
            <w:r>
              <w:rPr>
                <w:rStyle w:val="afc"/>
                <w:rFonts w:ascii="Times New Roman"/>
                <w:sz w:val="18"/>
                <w:szCs w:val="18"/>
              </w:rPr>
              <w:t>60</w:t>
            </w:r>
          </w:p>
        </w:tc>
        <w:tc>
          <w:tcPr>
            <w:tcW w:w="743" w:type="dxa"/>
            <w:vAlign w:val="center"/>
          </w:tcPr>
          <w:p w:rsidR="00B31C0E" w:rsidRDefault="00B31C0E" w:rsidP="00107845">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B31C0E" w:rsidRDefault="00F818F4" w:rsidP="00107845">
            <w:pPr>
              <w:ind w:firstLineChars="0" w:firstLine="0"/>
              <w:rPr>
                <w:rStyle w:val="afc"/>
                <w:rFonts w:ascii="Times New Roman"/>
                <w:sz w:val="18"/>
                <w:szCs w:val="18"/>
              </w:rPr>
            </w:pPr>
            <w:r>
              <w:rPr>
                <w:rStyle w:val="afc"/>
                <w:rFonts w:ascii="Times New Roman"/>
                <w:sz w:val="18"/>
                <w:szCs w:val="18"/>
              </w:rPr>
              <w:t>O</w:t>
            </w:r>
          </w:p>
        </w:tc>
        <w:tc>
          <w:tcPr>
            <w:tcW w:w="903" w:type="dxa"/>
            <w:vAlign w:val="center"/>
          </w:tcPr>
          <w:p w:rsidR="00B31C0E" w:rsidRDefault="00B31C0E" w:rsidP="00107845">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B31C0E" w:rsidRPr="00C82477" w:rsidRDefault="00B31C0E" w:rsidP="00107845">
            <w:pPr>
              <w:ind w:firstLineChars="0" w:firstLine="0"/>
              <w:rPr>
                <w:rStyle w:val="afc"/>
                <w:rFonts w:ascii="Times New Roman"/>
                <w:sz w:val="18"/>
                <w:szCs w:val="18"/>
              </w:rPr>
            </w:pPr>
          </w:p>
        </w:tc>
      </w:tr>
    </w:tbl>
    <w:p w:rsidR="005538A6" w:rsidRDefault="005538A6" w:rsidP="005538A6">
      <w:pPr>
        <w:pStyle w:val="3"/>
      </w:pPr>
      <w:bookmarkStart w:id="93" w:name="_Toc8133774"/>
      <w:r>
        <w:rPr>
          <w:rFonts w:hint="eastAsia"/>
        </w:rPr>
        <w:t>应答</w:t>
      </w:r>
      <w:r>
        <w:t>报文</w:t>
      </w:r>
      <w:bookmarkEnd w:id="93"/>
    </w:p>
    <w:p w:rsidR="005538A6" w:rsidRPr="00FB3E8B" w:rsidRDefault="005538A6" w:rsidP="005538A6">
      <w:pPr>
        <w:ind w:firstLine="480"/>
        <w:rPr>
          <w:rStyle w:val="afc"/>
        </w:rPr>
      </w:pPr>
      <w:r w:rsidRPr="00FB3E8B">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C2789D">
        <w:rPr>
          <w:rStyle w:val="afc"/>
          <w:rFonts w:hint="eastAsia"/>
        </w:rPr>
        <w:t>/</w:t>
      </w:r>
      <w:r>
        <w:rPr>
          <w:rStyle w:val="afc"/>
          <w:rFonts w:hint="eastAsia"/>
        </w:rPr>
        <w:t>body/re</w:t>
      </w:r>
      <w:r>
        <w:rPr>
          <w:rStyle w:val="afc"/>
        </w:rPr>
        <w:t>s</w:t>
      </w:r>
      <w:r>
        <w:rPr>
          <w:rStyle w:val="afc"/>
          <w:rFonts w:hint="eastAsia"/>
        </w:rPr>
        <w:t>ponse</w:t>
      </w:r>
      <w:r w:rsidRPr="00C2789D">
        <w:rPr>
          <w:rStyle w:val="afc"/>
          <w:rFonts w:hint="eastAsia"/>
        </w:rPr>
        <w:t>/</w:t>
      </w:r>
      <w:r w:rsidRPr="00FB3E8B">
        <w:rPr>
          <w:rStyle w:val="afc"/>
        </w:rPr>
        <w:t>xfaceTradeDTO</w:t>
      </w:r>
      <w:r>
        <w:rPr>
          <w:rStyle w:val="afc"/>
          <w:rFonts w:hint="eastAsia"/>
        </w:rPr>
        <w:t>/</w:t>
      </w:r>
      <w:r w:rsidRPr="00FB3E8B">
        <w:rPr>
          <w:rStyle w:val="afc"/>
        </w:rPr>
        <w:t>responseDTO</w:t>
      </w:r>
    </w:p>
    <w:p w:rsidR="005538A6" w:rsidRDefault="005538A6" w:rsidP="005538A6">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t>.</w:t>
      </w:r>
      <w:r w:rsidR="00F76D62">
        <w:t>12</w:t>
      </w:r>
      <w:r w:rsidR="00A369CF">
        <w:rPr>
          <w:rFonts w:hint="eastAsia"/>
        </w:rPr>
        <w:t>个人银行</w:t>
      </w:r>
      <w:r w:rsidR="00A369CF">
        <w:t>缴费</w:t>
      </w:r>
      <w:r w:rsidR="00A369CF">
        <w:rPr>
          <w:rFonts w:hint="eastAsia"/>
        </w:rPr>
        <w:t>撤销</w:t>
      </w:r>
      <w:r>
        <w:rPr>
          <w:rFonts w:hint="eastAsia"/>
        </w:rPr>
        <w:t>应答</w:t>
      </w:r>
      <w:r>
        <w:t>报文</w:t>
      </w:r>
    </w:p>
    <w:tbl>
      <w:tblPr>
        <w:tblStyle w:val="af4"/>
        <w:tblW w:w="9072" w:type="dxa"/>
        <w:jc w:val="center"/>
        <w:tblLayout w:type="fixed"/>
        <w:tblLook w:val="04A0"/>
      </w:tblPr>
      <w:tblGrid>
        <w:gridCol w:w="1517"/>
        <w:gridCol w:w="1701"/>
        <w:gridCol w:w="709"/>
        <w:gridCol w:w="851"/>
        <w:gridCol w:w="708"/>
        <w:gridCol w:w="1644"/>
        <w:gridCol w:w="1942"/>
      </w:tblGrid>
      <w:tr w:rsidR="005538A6" w:rsidRPr="00BE0356" w:rsidTr="00107845">
        <w:trPr>
          <w:jc w:val="center"/>
        </w:trPr>
        <w:tc>
          <w:tcPr>
            <w:tcW w:w="1517" w:type="dxa"/>
            <w:shd w:val="clear" w:color="auto" w:fill="5B9BD5" w:themeFill="accent1"/>
            <w:vAlign w:val="center"/>
          </w:tcPr>
          <w:p w:rsidR="005538A6" w:rsidRPr="00BE0356" w:rsidRDefault="005538A6" w:rsidP="00107845">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701" w:type="dxa"/>
            <w:shd w:val="clear" w:color="auto" w:fill="5B9BD5" w:themeFill="accent1"/>
            <w:vAlign w:val="center"/>
          </w:tcPr>
          <w:p w:rsidR="005538A6" w:rsidRPr="00BE0356" w:rsidRDefault="005538A6" w:rsidP="00107845">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09" w:type="dxa"/>
            <w:shd w:val="clear" w:color="auto" w:fill="5B9BD5" w:themeFill="accent1"/>
            <w:vAlign w:val="center"/>
          </w:tcPr>
          <w:p w:rsidR="005538A6" w:rsidRPr="00BE0356" w:rsidRDefault="005538A6" w:rsidP="00107845">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851" w:type="dxa"/>
            <w:shd w:val="clear" w:color="auto" w:fill="5B9BD5" w:themeFill="accent1"/>
            <w:vAlign w:val="center"/>
          </w:tcPr>
          <w:p w:rsidR="005538A6" w:rsidRPr="00BE0356" w:rsidRDefault="005538A6" w:rsidP="00107845">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08" w:type="dxa"/>
            <w:shd w:val="clear" w:color="auto" w:fill="5B9BD5" w:themeFill="accent1"/>
            <w:vAlign w:val="center"/>
          </w:tcPr>
          <w:p w:rsidR="005538A6" w:rsidRPr="00BE0356" w:rsidRDefault="005538A6" w:rsidP="00107845">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1644" w:type="dxa"/>
            <w:shd w:val="clear" w:color="auto" w:fill="5B9BD5" w:themeFill="accent1"/>
            <w:vAlign w:val="center"/>
          </w:tcPr>
          <w:p w:rsidR="005538A6" w:rsidRPr="00BE0356" w:rsidRDefault="005538A6" w:rsidP="00107845">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942" w:type="dxa"/>
            <w:shd w:val="clear" w:color="auto" w:fill="5B9BD5" w:themeFill="accent1"/>
            <w:vAlign w:val="center"/>
          </w:tcPr>
          <w:p w:rsidR="005538A6" w:rsidRPr="00BE0356" w:rsidRDefault="005538A6" w:rsidP="00107845">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8351D1" w:rsidRPr="00BE0356" w:rsidTr="00ED4BA2">
        <w:trPr>
          <w:jc w:val="center"/>
        </w:trPr>
        <w:tc>
          <w:tcPr>
            <w:tcW w:w="1517" w:type="dxa"/>
            <w:shd w:val="clear" w:color="auto" w:fill="auto"/>
          </w:tcPr>
          <w:p w:rsidR="008351D1" w:rsidRPr="008351D1" w:rsidRDefault="008351D1" w:rsidP="008351D1">
            <w:pPr>
              <w:ind w:firstLineChars="0" w:firstLine="0"/>
              <w:rPr>
                <w:rStyle w:val="afc"/>
                <w:rFonts w:ascii="Times New Roman"/>
                <w:sz w:val="18"/>
                <w:szCs w:val="18"/>
              </w:rPr>
            </w:pPr>
            <w:r>
              <w:rPr>
                <w:rStyle w:val="afc"/>
                <w:rFonts w:ascii="Times New Roman"/>
                <w:sz w:val="18"/>
                <w:szCs w:val="18"/>
              </w:rPr>
              <w:t>host_date</w:t>
            </w:r>
          </w:p>
        </w:tc>
        <w:tc>
          <w:tcPr>
            <w:tcW w:w="1701" w:type="dxa"/>
            <w:shd w:val="clear" w:color="auto" w:fill="auto"/>
            <w:vAlign w:val="center"/>
          </w:tcPr>
          <w:p w:rsidR="008351D1" w:rsidRPr="008351D1" w:rsidRDefault="008351D1" w:rsidP="008351D1">
            <w:pPr>
              <w:ind w:firstLineChars="0" w:firstLine="0"/>
              <w:rPr>
                <w:rStyle w:val="afc"/>
                <w:rFonts w:ascii="Times New Roman"/>
                <w:sz w:val="18"/>
                <w:szCs w:val="18"/>
              </w:rPr>
            </w:pPr>
            <w:r>
              <w:rPr>
                <w:rStyle w:val="afc"/>
                <w:rFonts w:ascii="Times New Roman" w:hint="eastAsia"/>
                <w:sz w:val="18"/>
                <w:szCs w:val="18"/>
              </w:rPr>
              <w:t>核心</w:t>
            </w:r>
            <w:r w:rsidRPr="00563E1E">
              <w:rPr>
                <w:rStyle w:val="afc"/>
                <w:rFonts w:ascii="Times New Roman"/>
                <w:sz w:val="18"/>
                <w:szCs w:val="18"/>
              </w:rPr>
              <w:t>日期</w:t>
            </w:r>
          </w:p>
        </w:tc>
        <w:tc>
          <w:tcPr>
            <w:tcW w:w="709" w:type="dxa"/>
            <w:shd w:val="clear" w:color="auto" w:fill="auto"/>
            <w:vAlign w:val="center"/>
          </w:tcPr>
          <w:p w:rsidR="008351D1" w:rsidRPr="008351D1" w:rsidRDefault="008351D1" w:rsidP="008351D1">
            <w:pPr>
              <w:ind w:firstLineChars="0" w:firstLine="0"/>
              <w:rPr>
                <w:rStyle w:val="afc"/>
                <w:rFonts w:ascii="Times New Roman"/>
                <w:sz w:val="18"/>
                <w:szCs w:val="18"/>
              </w:rPr>
            </w:pPr>
            <w:r>
              <w:rPr>
                <w:rStyle w:val="afc"/>
                <w:rFonts w:ascii="Times New Roman"/>
                <w:sz w:val="18"/>
                <w:szCs w:val="18"/>
              </w:rPr>
              <w:t>8</w:t>
            </w:r>
          </w:p>
        </w:tc>
        <w:tc>
          <w:tcPr>
            <w:tcW w:w="851" w:type="dxa"/>
            <w:shd w:val="clear" w:color="auto" w:fill="auto"/>
            <w:vAlign w:val="center"/>
          </w:tcPr>
          <w:p w:rsidR="008351D1" w:rsidRPr="008351D1" w:rsidRDefault="008351D1" w:rsidP="008351D1">
            <w:pPr>
              <w:ind w:firstLineChars="0" w:firstLine="0"/>
              <w:rPr>
                <w:rStyle w:val="afc"/>
                <w:rFonts w:ascii="Times New Roman"/>
                <w:sz w:val="18"/>
                <w:szCs w:val="18"/>
              </w:rPr>
            </w:pPr>
            <w:r w:rsidRPr="00563E1E">
              <w:rPr>
                <w:rStyle w:val="afc"/>
                <w:rFonts w:ascii="Times New Roman" w:hint="eastAsia"/>
                <w:sz w:val="18"/>
                <w:szCs w:val="18"/>
              </w:rPr>
              <w:t>S</w:t>
            </w:r>
          </w:p>
        </w:tc>
        <w:tc>
          <w:tcPr>
            <w:tcW w:w="708" w:type="dxa"/>
            <w:shd w:val="clear" w:color="auto" w:fill="auto"/>
            <w:vAlign w:val="center"/>
          </w:tcPr>
          <w:p w:rsidR="008351D1" w:rsidRPr="008351D1" w:rsidRDefault="008351D1" w:rsidP="008351D1">
            <w:pPr>
              <w:ind w:firstLineChars="0" w:firstLine="0"/>
              <w:rPr>
                <w:rStyle w:val="afc"/>
                <w:rFonts w:ascii="Times New Roman"/>
                <w:sz w:val="18"/>
                <w:szCs w:val="18"/>
              </w:rPr>
            </w:pPr>
            <w:r w:rsidRPr="00563E1E">
              <w:rPr>
                <w:rStyle w:val="afc"/>
                <w:rFonts w:ascii="Times New Roman"/>
                <w:sz w:val="18"/>
                <w:szCs w:val="18"/>
              </w:rPr>
              <w:t>M</w:t>
            </w:r>
          </w:p>
        </w:tc>
        <w:tc>
          <w:tcPr>
            <w:tcW w:w="1644" w:type="dxa"/>
            <w:shd w:val="clear" w:color="auto" w:fill="auto"/>
            <w:vAlign w:val="center"/>
          </w:tcPr>
          <w:p w:rsidR="008351D1" w:rsidRPr="008351D1" w:rsidRDefault="008351D1" w:rsidP="008351D1">
            <w:pPr>
              <w:ind w:firstLineChars="0" w:firstLine="0"/>
              <w:rPr>
                <w:rStyle w:val="afc"/>
                <w:rFonts w:ascii="Times New Roman"/>
                <w:sz w:val="18"/>
                <w:szCs w:val="18"/>
              </w:rPr>
            </w:pPr>
            <w:r>
              <w:rPr>
                <w:rStyle w:val="afc"/>
                <w:rFonts w:ascii="Times New Roman" w:hint="eastAsia"/>
                <w:sz w:val="18"/>
                <w:szCs w:val="18"/>
              </w:rPr>
              <w:t>新核心</w:t>
            </w:r>
            <w:r>
              <w:rPr>
                <w:rStyle w:val="afc"/>
                <w:rFonts w:ascii="Times New Roman"/>
                <w:sz w:val="18"/>
                <w:szCs w:val="18"/>
              </w:rPr>
              <w:t>系统</w:t>
            </w:r>
          </w:p>
        </w:tc>
        <w:tc>
          <w:tcPr>
            <w:tcW w:w="1942" w:type="dxa"/>
            <w:shd w:val="clear" w:color="auto" w:fill="auto"/>
            <w:vAlign w:val="center"/>
          </w:tcPr>
          <w:p w:rsidR="008351D1" w:rsidRPr="008351D1" w:rsidRDefault="008351D1" w:rsidP="008351D1">
            <w:pPr>
              <w:ind w:firstLineChars="0" w:firstLine="0"/>
              <w:rPr>
                <w:rStyle w:val="afc"/>
                <w:rFonts w:ascii="Times New Roman"/>
                <w:sz w:val="18"/>
                <w:szCs w:val="18"/>
              </w:rPr>
            </w:pPr>
          </w:p>
        </w:tc>
      </w:tr>
      <w:tr w:rsidR="008351D1" w:rsidRPr="00BE0356" w:rsidTr="00ED4BA2">
        <w:trPr>
          <w:jc w:val="center"/>
        </w:trPr>
        <w:tc>
          <w:tcPr>
            <w:tcW w:w="1517" w:type="dxa"/>
            <w:shd w:val="clear" w:color="auto" w:fill="auto"/>
          </w:tcPr>
          <w:p w:rsidR="008351D1" w:rsidRDefault="008351D1" w:rsidP="008351D1">
            <w:pPr>
              <w:ind w:firstLineChars="0" w:firstLine="0"/>
              <w:rPr>
                <w:rStyle w:val="afc"/>
                <w:rFonts w:ascii="Times New Roman"/>
                <w:sz w:val="18"/>
                <w:szCs w:val="18"/>
              </w:rPr>
            </w:pPr>
            <w:r>
              <w:rPr>
                <w:rStyle w:val="afc"/>
                <w:rFonts w:ascii="Times New Roman"/>
                <w:sz w:val="18"/>
                <w:szCs w:val="18"/>
              </w:rPr>
              <w:t>host_time</w:t>
            </w:r>
          </w:p>
        </w:tc>
        <w:tc>
          <w:tcPr>
            <w:tcW w:w="1701" w:type="dxa"/>
            <w:shd w:val="clear" w:color="auto" w:fill="auto"/>
            <w:vAlign w:val="center"/>
          </w:tcPr>
          <w:p w:rsidR="008351D1" w:rsidRDefault="008351D1" w:rsidP="008351D1">
            <w:pPr>
              <w:ind w:firstLineChars="0" w:firstLine="0"/>
              <w:rPr>
                <w:rStyle w:val="afc"/>
                <w:rFonts w:ascii="Times New Roman"/>
                <w:sz w:val="18"/>
                <w:szCs w:val="18"/>
              </w:rPr>
            </w:pPr>
            <w:r>
              <w:rPr>
                <w:rStyle w:val="afc"/>
                <w:rFonts w:ascii="Times New Roman" w:hint="eastAsia"/>
                <w:sz w:val="18"/>
                <w:szCs w:val="18"/>
              </w:rPr>
              <w:t>核心</w:t>
            </w:r>
            <w:r w:rsidRPr="00563E1E">
              <w:rPr>
                <w:rStyle w:val="afc"/>
                <w:rFonts w:ascii="Times New Roman"/>
                <w:sz w:val="18"/>
                <w:szCs w:val="18"/>
              </w:rPr>
              <w:t>时间</w:t>
            </w:r>
          </w:p>
        </w:tc>
        <w:tc>
          <w:tcPr>
            <w:tcW w:w="709" w:type="dxa"/>
            <w:shd w:val="clear" w:color="auto" w:fill="auto"/>
            <w:vAlign w:val="center"/>
          </w:tcPr>
          <w:p w:rsidR="008351D1" w:rsidRDefault="008351D1" w:rsidP="008351D1">
            <w:pPr>
              <w:ind w:firstLineChars="0" w:firstLine="0"/>
              <w:rPr>
                <w:rStyle w:val="afc"/>
                <w:rFonts w:ascii="Times New Roman"/>
                <w:sz w:val="18"/>
                <w:szCs w:val="18"/>
              </w:rPr>
            </w:pPr>
            <w:r>
              <w:rPr>
                <w:rStyle w:val="afc"/>
                <w:rFonts w:ascii="Times New Roman"/>
                <w:sz w:val="18"/>
                <w:szCs w:val="18"/>
              </w:rPr>
              <w:t>6</w:t>
            </w:r>
          </w:p>
        </w:tc>
        <w:tc>
          <w:tcPr>
            <w:tcW w:w="851" w:type="dxa"/>
            <w:shd w:val="clear" w:color="auto" w:fill="auto"/>
            <w:vAlign w:val="center"/>
          </w:tcPr>
          <w:p w:rsidR="008351D1" w:rsidRPr="00563E1E" w:rsidRDefault="008351D1" w:rsidP="008351D1">
            <w:pPr>
              <w:ind w:firstLineChars="0" w:firstLine="0"/>
              <w:rPr>
                <w:rStyle w:val="afc"/>
                <w:rFonts w:ascii="Times New Roman"/>
                <w:sz w:val="18"/>
                <w:szCs w:val="18"/>
              </w:rPr>
            </w:pPr>
            <w:r w:rsidRPr="00563E1E">
              <w:rPr>
                <w:rStyle w:val="afc"/>
                <w:rFonts w:ascii="Times New Roman" w:hint="eastAsia"/>
                <w:sz w:val="18"/>
                <w:szCs w:val="18"/>
              </w:rPr>
              <w:t>S</w:t>
            </w:r>
          </w:p>
        </w:tc>
        <w:tc>
          <w:tcPr>
            <w:tcW w:w="708" w:type="dxa"/>
            <w:shd w:val="clear" w:color="auto" w:fill="auto"/>
            <w:vAlign w:val="center"/>
          </w:tcPr>
          <w:p w:rsidR="008351D1" w:rsidRPr="00563E1E" w:rsidRDefault="008351D1" w:rsidP="008351D1">
            <w:pPr>
              <w:ind w:firstLineChars="0" w:firstLine="0"/>
              <w:rPr>
                <w:rStyle w:val="afc"/>
                <w:rFonts w:ascii="Times New Roman"/>
                <w:sz w:val="18"/>
                <w:szCs w:val="18"/>
              </w:rPr>
            </w:pPr>
            <w:r w:rsidRPr="00563E1E">
              <w:rPr>
                <w:rStyle w:val="afc"/>
                <w:rFonts w:ascii="Times New Roman"/>
                <w:sz w:val="18"/>
                <w:szCs w:val="18"/>
              </w:rPr>
              <w:t>M</w:t>
            </w:r>
          </w:p>
        </w:tc>
        <w:tc>
          <w:tcPr>
            <w:tcW w:w="1644" w:type="dxa"/>
            <w:shd w:val="clear" w:color="auto" w:fill="auto"/>
            <w:vAlign w:val="center"/>
          </w:tcPr>
          <w:p w:rsidR="008351D1" w:rsidRDefault="008351D1" w:rsidP="008351D1">
            <w:pPr>
              <w:ind w:firstLineChars="0" w:firstLine="0"/>
              <w:rPr>
                <w:rStyle w:val="afc"/>
                <w:rFonts w:ascii="Times New Roman"/>
                <w:sz w:val="18"/>
                <w:szCs w:val="18"/>
              </w:rPr>
            </w:pPr>
            <w:r>
              <w:rPr>
                <w:rStyle w:val="afc"/>
                <w:rFonts w:ascii="Times New Roman" w:hint="eastAsia"/>
                <w:sz w:val="18"/>
                <w:szCs w:val="18"/>
              </w:rPr>
              <w:t>新核心</w:t>
            </w:r>
            <w:r>
              <w:rPr>
                <w:rStyle w:val="afc"/>
                <w:rFonts w:ascii="Times New Roman"/>
                <w:sz w:val="18"/>
                <w:szCs w:val="18"/>
              </w:rPr>
              <w:t>系统</w:t>
            </w:r>
          </w:p>
        </w:tc>
        <w:tc>
          <w:tcPr>
            <w:tcW w:w="1942" w:type="dxa"/>
            <w:shd w:val="clear" w:color="auto" w:fill="auto"/>
            <w:vAlign w:val="center"/>
          </w:tcPr>
          <w:p w:rsidR="008351D1" w:rsidRPr="008351D1" w:rsidRDefault="008351D1" w:rsidP="008351D1">
            <w:pPr>
              <w:ind w:firstLineChars="0" w:firstLine="0"/>
              <w:rPr>
                <w:rStyle w:val="afc"/>
                <w:rFonts w:ascii="Times New Roman"/>
                <w:sz w:val="18"/>
                <w:szCs w:val="18"/>
              </w:rPr>
            </w:pPr>
          </w:p>
        </w:tc>
      </w:tr>
      <w:tr w:rsidR="008351D1" w:rsidRPr="00BE0356" w:rsidTr="00ED4BA2">
        <w:trPr>
          <w:jc w:val="center"/>
        </w:trPr>
        <w:tc>
          <w:tcPr>
            <w:tcW w:w="1517" w:type="dxa"/>
            <w:shd w:val="clear" w:color="auto" w:fill="auto"/>
          </w:tcPr>
          <w:p w:rsidR="008351D1" w:rsidRPr="008351D1" w:rsidRDefault="008351D1" w:rsidP="008351D1">
            <w:pPr>
              <w:ind w:firstLineChars="0" w:firstLine="0"/>
              <w:rPr>
                <w:rStyle w:val="afc"/>
                <w:rFonts w:ascii="Times New Roman"/>
                <w:sz w:val="18"/>
                <w:szCs w:val="18"/>
              </w:rPr>
            </w:pPr>
            <w:r>
              <w:rPr>
                <w:rStyle w:val="afc"/>
                <w:rFonts w:ascii="Times New Roman"/>
                <w:sz w:val="18"/>
                <w:szCs w:val="18"/>
              </w:rPr>
              <w:t>host_serial</w:t>
            </w:r>
          </w:p>
        </w:tc>
        <w:tc>
          <w:tcPr>
            <w:tcW w:w="1701" w:type="dxa"/>
            <w:shd w:val="clear" w:color="auto" w:fill="auto"/>
            <w:vAlign w:val="center"/>
          </w:tcPr>
          <w:p w:rsidR="008351D1" w:rsidRPr="008351D1" w:rsidRDefault="008351D1" w:rsidP="008351D1">
            <w:pPr>
              <w:ind w:firstLineChars="0" w:firstLine="0"/>
              <w:rPr>
                <w:rStyle w:val="afc"/>
                <w:rFonts w:ascii="Times New Roman"/>
                <w:sz w:val="18"/>
                <w:szCs w:val="18"/>
              </w:rPr>
            </w:pPr>
            <w:r>
              <w:rPr>
                <w:rStyle w:val="afc"/>
                <w:rFonts w:ascii="Times New Roman" w:hint="eastAsia"/>
                <w:sz w:val="18"/>
                <w:szCs w:val="18"/>
              </w:rPr>
              <w:t>核心</w:t>
            </w:r>
            <w:r w:rsidRPr="00563E1E">
              <w:rPr>
                <w:rStyle w:val="afc"/>
                <w:rFonts w:ascii="Times New Roman"/>
                <w:sz w:val="18"/>
                <w:szCs w:val="18"/>
              </w:rPr>
              <w:t>流水号</w:t>
            </w:r>
          </w:p>
        </w:tc>
        <w:tc>
          <w:tcPr>
            <w:tcW w:w="709" w:type="dxa"/>
            <w:shd w:val="clear" w:color="auto" w:fill="auto"/>
            <w:vAlign w:val="center"/>
          </w:tcPr>
          <w:p w:rsidR="008351D1" w:rsidRPr="008351D1" w:rsidRDefault="008351D1" w:rsidP="008351D1">
            <w:pPr>
              <w:ind w:firstLineChars="0" w:firstLine="0"/>
              <w:rPr>
                <w:rStyle w:val="afc"/>
                <w:rFonts w:ascii="Times New Roman"/>
                <w:sz w:val="18"/>
                <w:szCs w:val="18"/>
              </w:rPr>
            </w:pPr>
            <w:r>
              <w:rPr>
                <w:rStyle w:val="afc"/>
                <w:rFonts w:ascii="Times New Roman"/>
                <w:sz w:val="18"/>
                <w:szCs w:val="18"/>
              </w:rPr>
              <w:t>40</w:t>
            </w:r>
          </w:p>
        </w:tc>
        <w:tc>
          <w:tcPr>
            <w:tcW w:w="851" w:type="dxa"/>
            <w:shd w:val="clear" w:color="auto" w:fill="auto"/>
            <w:vAlign w:val="center"/>
          </w:tcPr>
          <w:p w:rsidR="008351D1" w:rsidRPr="008351D1" w:rsidRDefault="008351D1" w:rsidP="008351D1">
            <w:pPr>
              <w:ind w:firstLineChars="0" w:firstLine="0"/>
              <w:rPr>
                <w:rStyle w:val="afc"/>
                <w:rFonts w:ascii="Times New Roman"/>
                <w:sz w:val="18"/>
                <w:szCs w:val="18"/>
              </w:rPr>
            </w:pPr>
            <w:r w:rsidRPr="00563E1E">
              <w:rPr>
                <w:rStyle w:val="afc"/>
                <w:rFonts w:ascii="Times New Roman" w:hint="eastAsia"/>
                <w:sz w:val="18"/>
                <w:szCs w:val="18"/>
              </w:rPr>
              <w:t>S</w:t>
            </w:r>
          </w:p>
        </w:tc>
        <w:tc>
          <w:tcPr>
            <w:tcW w:w="708" w:type="dxa"/>
            <w:shd w:val="clear" w:color="auto" w:fill="auto"/>
            <w:vAlign w:val="center"/>
          </w:tcPr>
          <w:p w:rsidR="008351D1" w:rsidRPr="008351D1" w:rsidRDefault="008351D1" w:rsidP="008351D1">
            <w:pPr>
              <w:ind w:firstLineChars="0" w:firstLine="0"/>
              <w:rPr>
                <w:rStyle w:val="afc"/>
                <w:rFonts w:ascii="Times New Roman"/>
                <w:sz w:val="18"/>
                <w:szCs w:val="18"/>
              </w:rPr>
            </w:pPr>
            <w:r w:rsidRPr="00563E1E">
              <w:rPr>
                <w:rStyle w:val="afc"/>
                <w:rFonts w:ascii="Times New Roman"/>
                <w:sz w:val="18"/>
                <w:szCs w:val="18"/>
              </w:rPr>
              <w:t>M</w:t>
            </w:r>
          </w:p>
        </w:tc>
        <w:tc>
          <w:tcPr>
            <w:tcW w:w="1644" w:type="dxa"/>
            <w:shd w:val="clear" w:color="auto" w:fill="auto"/>
            <w:vAlign w:val="center"/>
          </w:tcPr>
          <w:p w:rsidR="008351D1" w:rsidRPr="008351D1" w:rsidRDefault="008351D1" w:rsidP="008351D1">
            <w:pPr>
              <w:ind w:firstLineChars="0" w:firstLine="0"/>
              <w:rPr>
                <w:rStyle w:val="afc"/>
                <w:rFonts w:ascii="Times New Roman"/>
                <w:sz w:val="18"/>
                <w:szCs w:val="18"/>
              </w:rPr>
            </w:pPr>
            <w:r>
              <w:rPr>
                <w:rStyle w:val="afc"/>
                <w:rFonts w:ascii="Times New Roman" w:hint="eastAsia"/>
                <w:sz w:val="18"/>
                <w:szCs w:val="18"/>
              </w:rPr>
              <w:t>新核心</w:t>
            </w:r>
            <w:r>
              <w:rPr>
                <w:rStyle w:val="afc"/>
                <w:rFonts w:ascii="Times New Roman"/>
                <w:sz w:val="18"/>
                <w:szCs w:val="18"/>
              </w:rPr>
              <w:t>系统</w:t>
            </w:r>
          </w:p>
        </w:tc>
        <w:tc>
          <w:tcPr>
            <w:tcW w:w="1942" w:type="dxa"/>
            <w:shd w:val="clear" w:color="auto" w:fill="auto"/>
            <w:vAlign w:val="center"/>
          </w:tcPr>
          <w:p w:rsidR="008351D1" w:rsidRPr="008351D1" w:rsidRDefault="008351D1" w:rsidP="008351D1">
            <w:pPr>
              <w:ind w:firstLineChars="0" w:firstLine="0"/>
              <w:rPr>
                <w:rStyle w:val="afc"/>
                <w:rFonts w:ascii="Times New Roman"/>
                <w:sz w:val="18"/>
                <w:szCs w:val="18"/>
              </w:rPr>
            </w:pPr>
          </w:p>
        </w:tc>
      </w:tr>
    </w:tbl>
    <w:p w:rsidR="008B2963" w:rsidRDefault="00181AA8" w:rsidP="008B2963">
      <w:pPr>
        <w:pStyle w:val="21"/>
        <w:numPr>
          <w:ilvl w:val="1"/>
          <w:numId w:val="1"/>
        </w:numPr>
        <w:ind w:left="0" w:firstLine="0"/>
      </w:pPr>
      <w:bookmarkStart w:id="94" w:name="_Toc8133775"/>
      <w:r>
        <w:rPr>
          <w:rFonts w:hint="eastAsia"/>
        </w:rPr>
        <w:t>个人委托</w:t>
      </w:r>
      <w:r>
        <w:t>扣款缴费协议维护</w:t>
      </w:r>
      <w:bookmarkEnd w:id="94"/>
    </w:p>
    <w:p w:rsidR="008B2963" w:rsidRDefault="00181AA8" w:rsidP="00DB275A">
      <w:pPr>
        <w:pStyle w:val="3"/>
      </w:pPr>
      <w:bookmarkStart w:id="95" w:name="_Toc8133776"/>
      <w:r>
        <w:rPr>
          <w:rFonts w:hint="eastAsia"/>
        </w:rPr>
        <w:t>个人委托</w:t>
      </w:r>
      <w:r>
        <w:t>扣款缴费协议维护</w:t>
      </w:r>
      <w:r w:rsidR="008B2963">
        <w:t>服务</w:t>
      </w:r>
      <w:r>
        <w:rPr>
          <w:rFonts w:hint="eastAsia"/>
        </w:rPr>
        <w:t>（oBOW</w:t>
      </w:r>
      <w:r>
        <w:t>712707</w:t>
      </w:r>
      <w:r>
        <w:rPr>
          <w:rFonts w:hint="eastAsia"/>
        </w:rPr>
        <w:t>）</w:t>
      </w:r>
      <w:bookmarkEnd w:id="95"/>
    </w:p>
    <w:p w:rsidR="008B2963" w:rsidRDefault="008B2963" w:rsidP="008B2963">
      <w:pPr>
        <w:ind w:firstLine="480"/>
      </w:pPr>
      <w:r>
        <w:rPr>
          <w:rFonts w:hint="eastAsia"/>
        </w:rPr>
        <w:t>系统标识：</w:t>
      </w:r>
      <w:r w:rsidR="00181AA8">
        <w:t>OBOW</w:t>
      </w:r>
    </w:p>
    <w:p w:rsidR="008B2963" w:rsidRPr="00412DD5" w:rsidRDefault="008B2963" w:rsidP="008B2963">
      <w:pPr>
        <w:ind w:firstLine="480"/>
      </w:pPr>
      <w:r>
        <w:rPr>
          <w:rFonts w:hint="eastAsia"/>
        </w:rPr>
        <w:t>交易码：</w:t>
      </w:r>
      <w:r w:rsidR="00181AA8">
        <w:t>712707</w:t>
      </w:r>
    </w:p>
    <w:p w:rsidR="008B2963" w:rsidRDefault="008B2963" w:rsidP="00DB275A">
      <w:pPr>
        <w:pStyle w:val="3"/>
      </w:pPr>
      <w:bookmarkStart w:id="96" w:name="_Toc8133777"/>
      <w:r>
        <w:rPr>
          <w:rFonts w:hint="eastAsia"/>
        </w:rPr>
        <w:t>业务功能</w:t>
      </w:r>
      <w:bookmarkEnd w:id="96"/>
    </w:p>
    <w:p w:rsidR="008B2963" w:rsidRDefault="008B2963" w:rsidP="008B2963">
      <w:pPr>
        <w:ind w:firstLine="480"/>
      </w:pPr>
      <w:r>
        <w:rPr>
          <w:rFonts w:hint="eastAsia"/>
        </w:rPr>
        <w:t>实现</w:t>
      </w:r>
      <w:r w:rsidR="00181AA8">
        <w:rPr>
          <w:rFonts w:hint="eastAsia"/>
        </w:rPr>
        <w:t>个人委托扣款</w:t>
      </w:r>
      <w:r w:rsidR="00181AA8">
        <w:t>缴费协议维护</w:t>
      </w:r>
      <w:r>
        <w:rPr>
          <w:rFonts w:hint="eastAsia"/>
        </w:rPr>
        <w:t>的</w:t>
      </w:r>
      <w:r>
        <w:t>功能</w:t>
      </w:r>
      <w:r>
        <w:rPr>
          <w:rFonts w:hint="eastAsia"/>
        </w:rPr>
        <w:t>。</w:t>
      </w:r>
    </w:p>
    <w:p w:rsidR="008B2963" w:rsidRDefault="008B2963" w:rsidP="00DB275A">
      <w:pPr>
        <w:pStyle w:val="3"/>
      </w:pPr>
      <w:bookmarkStart w:id="97" w:name="_Toc8133778"/>
      <w:r>
        <w:rPr>
          <w:rFonts w:hint="eastAsia"/>
        </w:rPr>
        <w:t>请求报文</w:t>
      </w:r>
      <w:bookmarkEnd w:id="97"/>
    </w:p>
    <w:p w:rsidR="008B2963" w:rsidRPr="00ED5D84" w:rsidRDefault="008B2963" w:rsidP="008B2963">
      <w:pPr>
        <w:ind w:firstLine="480"/>
        <w:rPr>
          <w:rStyle w:val="afc"/>
        </w:rPr>
      </w:pPr>
      <w:r w:rsidRPr="00ED5D84">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ED5D84">
        <w:rPr>
          <w:rStyle w:val="afc"/>
          <w:rFonts w:hint="eastAsia"/>
        </w:rPr>
        <w:t>/</w:t>
      </w:r>
      <w:r>
        <w:rPr>
          <w:rStyle w:val="afc"/>
          <w:rFonts w:hint="eastAsia"/>
        </w:rPr>
        <w:t>body/</w:t>
      </w:r>
      <w:r w:rsidRPr="00C2789D">
        <w:rPr>
          <w:rStyle w:val="afc"/>
          <w:rFonts w:hint="eastAsia"/>
        </w:rPr>
        <w:t>request/</w:t>
      </w:r>
      <w:r w:rsidRPr="00B0614D">
        <w:rPr>
          <w:rStyle w:val="afc"/>
        </w:rPr>
        <w:t>xfaceTradeDTO</w:t>
      </w:r>
      <w:r>
        <w:rPr>
          <w:rStyle w:val="afc"/>
          <w:rFonts w:hint="eastAsia"/>
        </w:rPr>
        <w:t>/</w:t>
      </w:r>
      <w:r w:rsidR="00181AA8">
        <w:t>oBOW712707</w:t>
      </w:r>
      <w:r w:rsidRPr="00B1794C">
        <w:t>DTO</w:t>
      </w:r>
    </w:p>
    <w:p w:rsidR="008B2963" w:rsidRDefault="008B2963" w:rsidP="008B2963">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t>.</w:t>
      </w:r>
      <w:r w:rsidR="00A02938">
        <w:t>13</w:t>
      </w:r>
      <w:r w:rsidR="00181AA8">
        <w:rPr>
          <w:rFonts w:hint="eastAsia"/>
        </w:rPr>
        <w:t>个人委托扣款</w:t>
      </w:r>
      <w:r w:rsidR="00181AA8">
        <w:t>缴费协议维护</w:t>
      </w:r>
      <w:r>
        <w:rPr>
          <w:rFonts w:hint="eastAsia"/>
        </w:rPr>
        <w:t>请求</w:t>
      </w:r>
      <w:r>
        <w:t>报文</w:t>
      </w:r>
    </w:p>
    <w:tbl>
      <w:tblPr>
        <w:tblStyle w:val="af4"/>
        <w:tblW w:w="9072" w:type="dxa"/>
        <w:jc w:val="center"/>
        <w:tblLayout w:type="fixed"/>
        <w:tblLook w:val="04A0"/>
      </w:tblPr>
      <w:tblGrid>
        <w:gridCol w:w="2084"/>
        <w:gridCol w:w="1914"/>
        <w:gridCol w:w="743"/>
        <w:gridCol w:w="743"/>
        <w:gridCol w:w="743"/>
        <w:gridCol w:w="903"/>
        <w:gridCol w:w="1942"/>
      </w:tblGrid>
      <w:tr w:rsidR="008B2963" w:rsidRPr="00BE0356" w:rsidTr="00E26FD0">
        <w:trPr>
          <w:jc w:val="center"/>
        </w:trPr>
        <w:tc>
          <w:tcPr>
            <w:tcW w:w="2084" w:type="dxa"/>
            <w:shd w:val="clear" w:color="auto" w:fill="5B9BD5" w:themeFill="accent1"/>
            <w:vAlign w:val="center"/>
          </w:tcPr>
          <w:p w:rsidR="008B2963" w:rsidRPr="00BE0356" w:rsidRDefault="008B2963" w:rsidP="0089164F">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914" w:type="dxa"/>
            <w:shd w:val="clear" w:color="auto" w:fill="5B9BD5" w:themeFill="accent1"/>
            <w:vAlign w:val="center"/>
          </w:tcPr>
          <w:p w:rsidR="008B2963" w:rsidRPr="00BE0356" w:rsidRDefault="008B2963" w:rsidP="0089164F">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43" w:type="dxa"/>
            <w:shd w:val="clear" w:color="auto" w:fill="5B9BD5" w:themeFill="accent1"/>
            <w:vAlign w:val="center"/>
          </w:tcPr>
          <w:p w:rsidR="008B2963" w:rsidRPr="00BE0356" w:rsidRDefault="008B2963" w:rsidP="0089164F">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43" w:type="dxa"/>
            <w:shd w:val="clear" w:color="auto" w:fill="5B9BD5" w:themeFill="accent1"/>
            <w:vAlign w:val="center"/>
          </w:tcPr>
          <w:p w:rsidR="008B2963" w:rsidRPr="00BE0356" w:rsidRDefault="008B2963" w:rsidP="0089164F">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43" w:type="dxa"/>
            <w:shd w:val="clear" w:color="auto" w:fill="5B9BD5" w:themeFill="accent1"/>
            <w:vAlign w:val="center"/>
          </w:tcPr>
          <w:p w:rsidR="008B2963" w:rsidRPr="00BE0356" w:rsidRDefault="008B2963" w:rsidP="0089164F">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903" w:type="dxa"/>
            <w:shd w:val="clear" w:color="auto" w:fill="5B9BD5" w:themeFill="accent1"/>
            <w:vAlign w:val="center"/>
          </w:tcPr>
          <w:p w:rsidR="008B2963" w:rsidRPr="00BE0356" w:rsidRDefault="008B2963" w:rsidP="0089164F">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942" w:type="dxa"/>
            <w:shd w:val="clear" w:color="auto" w:fill="5B9BD5" w:themeFill="accent1"/>
            <w:vAlign w:val="center"/>
          </w:tcPr>
          <w:p w:rsidR="008B2963" w:rsidRPr="00BE0356" w:rsidRDefault="008B2963" w:rsidP="0089164F">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8B2963" w:rsidRPr="00F95887" w:rsidTr="00E26FD0">
        <w:trPr>
          <w:jc w:val="center"/>
        </w:trPr>
        <w:tc>
          <w:tcPr>
            <w:tcW w:w="2084" w:type="dxa"/>
            <w:vAlign w:val="center"/>
          </w:tcPr>
          <w:p w:rsidR="008B2963" w:rsidRPr="00F95887" w:rsidRDefault="008B2963" w:rsidP="0089164F">
            <w:pPr>
              <w:ind w:firstLineChars="0" w:firstLine="0"/>
              <w:rPr>
                <w:rStyle w:val="afc"/>
                <w:sz w:val="18"/>
                <w:szCs w:val="18"/>
              </w:rPr>
            </w:pPr>
            <w:r w:rsidRPr="00787BD6">
              <w:rPr>
                <w:rStyle w:val="afc"/>
                <w:rFonts w:ascii="Times New Roman"/>
                <w:sz w:val="18"/>
                <w:szCs w:val="18"/>
              </w:rPr>
              <w:t>middHead</w:t>
            </w:r>
          </w:p>
        </w:tc>
        <w:tc>
          <w:tcPr>
            <w:tcW w:w="1914" w:type="dxa"/>
            <w:vAlign w:val="center"/>
          </w:tcPr>
          <w:p w:rsidR="008B2963" w:rsidRPr="00F95887" w:rsidRDefault="008B2963" w:rsidP="0089164F">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头结点</w:t>
            </w:r>
          </w:p>
        </w:tc>
        <w:tc>
          <w:tcPr>
            <w:tcW w:w="743" w:type="dxa"/>
            <w:vAlign w:val="center"/>
          </w:tcPr>
          <w:p w:rsidR="008B2963" w:rsidRPr="00F95887" w:rsidRDefault="008B2963" w:rsidP="0089164F">
            <w:pPr>
              <w:ind w:firstLineChars="0" w:firstLine="0"/>
              <w:rPr>
                <w:rStyle w:val="afc"/>
                <w:sz w:val="18"/>
                <w:szCs w:val="18"/>
              </w:rPr>
            </w:pPr>
          </w:p>
        </w:tc>
        <w:tc>
          <w:tcPr>
            <w:tcW w:w="743" w:type="dxa"/>
            <w:vAlign w:val="center"/>
          </w:tcPr>
          <w:p w:rsidR="008B2963" w:rsidRPr="00F95887" w:rsidRDefault="008B2963" w:rsidP="0089164F">
            <w:pPr>
              <w:ind w:firstLineChars="0" w:firstLine="0"/>
              <w:rPr>
                <w:rStyle w:val="afc"/>
                <w:sz w:val="18"/>
                <w:szCs w:val="18"/>
              </w:rPr>
            </w:pPr>
          </w:p>
        </w:tc>
        <w:tc>
          <w:tcPr>
            <w:tcW w:w="743" w:type="dxa"/>
            <w:vAlign w:val="center"/>
          </w:tcPr>
          <w:p w:rsidR="008B2963" w:rsidRPr="00F95887" w:rsidRDefault="008B2963" w:rsidP="0089164F">
            <w:pPr>
              <w:ind w:firstLineChars="0" w:firstLine="0"/>
              <w:rPr>
                <w:rStyle w:val="afc"/>
                <w:sz w:val="18"/>
                <w:szCs w:val="18"/>
              </w:rPr>
            </w:pPr>
          </w:p>
        </w:tc>
        <w:tc>
          <w:tcPr>
            <w:tcW w:w="903" w:type="dxa"/>
            <w:vAlign w:val="center"/>
          </w:tcPr>
          <w:p w:rsidR="008B2963" w:rsidRPr="00F95887" w:rsidRDefault="008B2963" w:rsidP="0089164F">
            <w:pPr>
              <w:ind w:firstLineChars="0" w:firstLine="0"/>
              <w:rPr>
                <w:rStyle w:val="afc"/>
                <w:sz w:val="18"/>
                <w:szCs w:val="18"/>
              </w:rPr>
            </w:pPr>
          </w:p>
        </w:tc>
        <w:tc>
          <w:tcPr>
            <w:tcW w:w="1942" w:type="dxa"/>
            <w:vAlign w:val="center"/>
          </w:tcPr>
          <w:p w:rsidR="008B2963" w:rsidRPr="00F95887" w:rsidRDefault="008B2963" w:rsidP="0089164F">
            <w:pPr>
              <w:ind w:firstLineChars="0" w:firstLine="0"/>
              <w:rPr>
                <w:rStyle w:val="afc"/>
                <w:sz w:val="18"/>
                <w:szCs w:val="18"/>
              </w:rPr>
            </w:pPr>
          </w:p>
        </w:tc>
      </w:tr>
      <w:tr w:rsidR="008B2963" w:rsidRPr="00F95887" w:rsidTr="00E26FD0">
        <w:trPr>
          <w:jc w:val="center"/>
        </w:trPr>
        <w:tc>
          <w:tcPr>
            <w:tcW w:w="2084" w:type="dxa"/>
            <w:vAlign w:val="center"/>
          </w:tcPr>
          <w:p w:rsidR="008B2963" w:rsidRDefault="008B2963" w:rsidP="0089164F">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wdmc</w:t>
            </w:r>
          </w:p>
        </w:tc>
        <w:tc>
          <w:tcPr>
            <w:tcW w:w="1914" w:type="dxa"/>
            <w:vAlign w:val="center"/>
          </w:tcPr>
          <w:p w:rsidR="008B2963" w:rsidRDefault="008B2963" w:rsidP="0089164F">
            <w:pPr>
              <w:ind w:firstLineChars="0" w:firstLine="0"/>
              <w:rPr>
                <w:rStyle w:val="afc"/>
                <w:sz w:val="18"/>
                <w:szCs w:val="18"/>
              </w:rPr>
            </w:pPr>
            <w:r>
              <w:rPr>
                <w:rStyle w:val="afc"/>
                <w:rFonts w:ascii="Times New Roman" w:hint="eastAsia"/>
                <w:sz w:val="18"/>
                <w:szCs w:val="18"/>
              </w:rPr>
              <w:t>网点</w:t>
            </w:r>
            <w:r>
              <w:rPr>
                <w:rStyle w:val="afc"/>
                <w:rFonts w:ascii="Times New Roman"/>
                <w:sz w:val="18"/>
                <w:szCs w:val="18"/>
              </w:rPr>
              <w:t>名称</w:t>
            </w:r>
          </w:p>
        </w:tc>
        <w:tc>
          <w:tcPr>
            <w:tcW w:w="743" w:type="dxa"/>
            <w:vAlign w:val="center"/>
          </w:tcPr>
          <w:p w:rsidR="008B2963" w:rsidRDefault="008B2963" w:rsidP="0089164F">
            <w:pPr>
              <w:ind w:firstLineChars="0" w:firstLine="0"/>
              <w:rPr>
                <w:rStyle w:val="afc"/>
                <w:sz w:val="18"/>
                <w:szCs w:val="18"/>
              </w:rPr>
            </w:pPr>
            <w:r>
              <w:rPr>
                <w:rStyle w:val="afc"/>
                <w:rFonts w:ascii="Times New Roman"/>
                <w:sz w:val="18"/>
                <w:szCs w:val="18"/>
              </w:rPr>
              <w:t>120</w:t>
            </w:r>
          </w:p>
        </w:tc>
        <w:tc>
          <w:tcPr>
            <w:tcW w:w="743" w:type="dxa"/>
            <w:vAlign w:val="center"/>
          </w:tcPr>
          <w:p w:rsidR="008B2963" w:rsidRDefault="008B2963" w:rsidP="0089164F">
            <w:pPr>
              <w:ind w:firstLineChars="0" w:firstLine="0"/>
              <w:rPr>
                <w:rStyle w:val="afc"/>
                <w:sz w:val="18"/>
                <w:szCs w:val="18"/>
              </w:rPr>
            </w:pPr>
            <w:r w:rsidRPr="00336A89">
              <w:rPr>
                <w:rStyle w:val="afc"/>
                <w:rFonts w:ascii="Times New Roman"/>
                <w:sz w:val="18"/>
                <w:szCs w:val="18"/>
              </w:rPr>
              <w:t>S</w:t>
            </w:r>
          </w:p>
        </w:tc>
        <w:tc>
          <w:tcPr>
            <w:tcW w:w="743" w:type="dxa"/>
            <w:vAlign w:val="center"/>
          </w:tcPr>
          <w:p w:rsidR="008B2963" w:rsidRDefault="008B2963" w:rsidP="0089164F">
            <w:pPr>
              <w:ind w:firstLineChars="0" w:firstLine="0"/>
              <w:rPr>
                <w:rStyle w:val="afc"/>
                <w:sz w:val="18"/>
                <w:szCs w:val="18"/>
              </w:rPr>
            </w:pPr>
            <w:r>
              <w:rPr>
                <w:rStyle w:val="afc"/>
                <w:rFonts w:ascii="Times New Roman"/>
                <w:sz w:val="18"/>
                <w:szCs w:val="18"/>
              </w:rPr>
              <w:t>O</w:t>
            </w:r>
          </w:p>
        </w:tc>
        <w:tc>
          <w:tcPr>
            <w:tcW w:w="903" w:type="dxa"/>
            <w:vAlign w:val="center"/>
          </w:tcPr>
          <w:p w:rsidR="008B2963" w:rsidRDefault="008B2963" w:rsidP="0089164F">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8B2963" w:rsidRPr="00F95887" w:rsidRDefault="008B2963" w:rsidP="0089164F">
            <w:pPr>
              <w:ind w:firstLineChars="0" w:firstLine="0"/>
              <w:rPr>
                <w:rStyle w:val="afc"/>
                <w:sz w:val="18"/>
                <w:szCs w:val="18"/>
              </w:rPr>
            </w:pPr>
          </w:p>
        </w:tc>
      </w:tr>
      <w:tr w:rsidR="008B2963" w:rsidRPr="00F95887" w:rsidTr="00E26FD0">
        <w:trPr>
          <w:jc w:val="center"/>
        </w:trPr>
        <w:tc>
          <w:tcPr>
            <w:tcW w:w="2084" w:type="dxa"/>
            <w:vAlign w:val="center"/>
          </w:tcPr>
          <w:p w:rsidR="008B2963" w:rsidRDefault="008B2963" w:rsidP="0089164F">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yybs</w:t>
            </w:r>
          </w:p>
        </w:tc>
        <w:tc>
          <w:tcPr>
            <w:tcW w:w="1914" w:type="dxa"/>
            <w:vAlign w:val="center"/>
          </w:tcPr>
          <w:p w:rsidR="008B2963" w:rsidRDefault="008B2963" w:rsidP="0089164F">
            <w:pPr>
              <w:ind w:firstLineChars="0" w:firstLine="0"/>
              <w:rPr>
                <w:rStyle w:val="afc"/>
                <w:sz w:val="18"/>
                <w:szCs w:val="18"/>
              </w:rPr>
            </w:pPr>
            <w:r>
              <w:rPr>
                <w:rStyle w:val="afc"/>
                <w:rFonts w:ascii="Times New Roman" w:hint="eastAsia"/>
                <w:sz w:val="18"/>
                <w:szCs w:val="18"/>
              </w:rPr>
              <w:t>应用</w:t>
            </w:r>
            <w:r>
              <w:rPr>
                <w:rStyle w:val="afc"/>
                <w:rFonts w:ascii="Times New Roman"/>
                <w:sz w:val="18"/>
                <w:szCs w:val="18"/>
              </w:rPr>
              <w:t>标示</w:t>
            </w:r>
          </w:p>
        </w:tc>
        <w:tc>
          <w:tcPr>
            <w:tcW w:w="743" w:type="dxa"/>
            <w:vAlign w:val="center"/>
          </w:tcPr>
          <w:p w:rsidR="008B2963" w:rsidRDefault="008B2963" w:rsidP="0089164F">
            <w:pPr>
              <w:ind w:firstLineChars="0" w:firstLine="0"/>
              <w:rPr>
                <w:rStyle w:val="afc"/>
                <w:sz w:val="18"/>
                <w:szCs w:val="18"/>
              </w:rPr>
            </w:pPr>
            <w:r>
              <w:rPr>
                <w:rStyle w:val="afc"/>
                <w:rFonts w:ascii="Times New Roman"/>
                <w:sz w:val="18"/>
                <w:szCs w:val="18"/>
              </w:rPr>
              <w:t>3</w:t>
            </w:r>
          </w:p>
        </w:tc>
        <w:tc>
          <w:tcPr>
            <w:tcW w:w="743" w:type="dxa"/>
            <w:vAlign w:val="center"/>
          </w:tcPr>
          <w:p w:rsidR="008B2963" w:rsidRDefault="008B2963" w:rsidP="0089164F">
            <w:pPr>
              <w:ind w:firstLineChars="0" w:firstLine="0"/>
              <w:rPr>
                <w:rStyle w:val="afc"/>
                <w:sz w:val="18"/>
                <w:szCs w:val="18"/>
              </w:rPr>
            </w:pPr>
            <w:r w:rsidRPr="00336A89">
              <w:rPr>
                <w:rStyle w:val="afc"/>
                <w:rFonts w:ascii="Times New Roman"/>
                <w:sz w:val="18"/>
                <w:szCs w:val="18"/>
              </w:rPr>
              <w:t>S</w:t>
            </w:r>
          </w:p>
        </w:tc>
        <w:tc>
          <w:tcPr>
            <w:tcW w:w="743" w:type="dxa"/>
            <w:vAlign w:val="center"/>
          </w:tcPr>
          <w:p w:rsidR="008B2963" w:rsidRDefault="008B2963" w:rsidP="0089164F">
            <w:pPr>
              <w:ind w:firstLineChars="0" w:firstLine="0"/>
              <w:rPr>
                <w:rStyle w:val="afc"/>
                <w:sz w:val="18"/>
                <w:szCs w:val="18"/>
              </w:rPr>
            </w:pPr>
            <w:r w:rsidRPr="00336A89">
              <w:rPr>
                <w:rStyle w:val="afc"/>
                <w:rFonts w:ascii="Times New Roman"/>
                <w:sz w:val="18"/>
                <w:szCs w:val="18"/>
              </w:rPr>
              <w:t>M</w:t>
            </w:r>
          </w:p>
        </w:tc>
        <w:tc>
          <w:tcPr>
            <w:tcW w:w="903" w:type="dxa"/>
            <w:vAlign w:val="center"/>
          </w:tcPr>
          <w:p w:rsidR="008B2963" w:rsidRDefault="008B2963" w:rsidP="0089164F">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8B2963" w:rsidRPr="00F95887" w:rsidRDefault="008B2963" w:rsidP="0089164F">
            <w:pPr>
              <w:ind w:firstLineChars="0" w:firstLine="0"/>
              <w:rPr>
                <w:rStyle w:val="afc"/>
                <w:sz w:val="18"/>
                <w:szCs w:val="18"/>
              </w:rPr>
            </w:pPr>
            <w:r>
              <w:rPr>
                <w:rStyle w:val="afc"/>
                <w:rFonts w:ascii="Times New Roman" w:hint="eastAsia"/>
                <w:sz w:val="18"/>
                <w:szCs w:val="18"/>
              </w:rPr>
              <w:t>003</w:t>
            </w:r>
            <w:r>
              <w:rPr>
                <w:rStyle w:val="afc"/>
                <w:rFonts w:ascii="Times New Roman"/>
                <w:sz w:val="18"/>
                <w:szCs w:val="18"/>
              </w:rPr>
              <w:t>-</w:t>
            </w:r>
            <w:r>
              <w:rPr>
                <w:rStyle w:val="afc"/>
                <w:rFonts w:ascii="Times New Roman"/>
                <w:sz w:val="18"/>
                <w:szCs w:val="18"/>
              </w:rPr>
              <w:t>代收付应用</w:t>
            </w:r>
          </w:p>
        </w:tc>
      </w:tr>
      <w:tr w:rsidR="008B2963" w:rsidRPr="00F95887" w:rsidTr="00E26FD0">
        <w:trPr>
          <w:jc w:val="center"/>
        </w:trPr>
        <w:tc>
          <w:tcPr>
            <w:tcW w:w="2084" w:type="dxa"/>
            <w:vAlign w:val="center"/>
          </w:tcPr>
          <w:p w:rsidR="008B2963" w:rsidRDefault="008B2963" w:rsidP="0089164F">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mac</w:t>
            </w:r>
          </w:p>
        </w:tc>
        <w:tc>
          <w:tcPr>
            <w:tcW w:w="1914" w:type="dxa"/>
            <w:vAlign w:val="center"/>
          </w:tcPr>
          <w:p w:rsidR="008B2963" w:rsidRDefault="008B2963" w:rsidP="0089164F">
            <w:pPr>
              <w:ind w:firstLineChars="0" w:firstLine="0"/>
              <w:rPr>
                <w:rStyle w:val="afc"/>
                <w:sz w:val="18"/>
                <w:szCs w:val="18"/>
              </w:rPr>
            </w:pPr>
            <w:r>
              <w:rPr>
                <w:rStyle w:val="afc"/>
                <w:rFonts w:ascii="Times New Roman" w:hint="eastAsia"/>
                <w:sz w:val="18"/>
                <w:szCs w:val="18"/>
              </w:rPr>
              <w:t>MAC</w:t>
            </w:r>
            <w:r>
              <w:rPr>
                <w:rStyle w:val="afc"/>
                <w:rFonts w:ascii="Times New Roman" w:hint="eastAsia"/>
                <w:sz w:val="18"/>
                <w:szCs w:val="18"/>
              </w:rPr>
              <w:t>校验</w:t>
            </w:r>
            <w:r>
              <w:rPr>
                <w:rStyle w:val="afc"/>
                <w:rFonts w:ascii="Times New Roman"/>
                <w:sz w:val="18"/>
                <w:szCs w:val="18"/>
              </w:rPr>
              <w:t>值</w:t>
            </w:r>
          </w:p>
        </w:tc>
        <w:tc>
          <w:tcPr>
            <w:tcW w:w="743" w:type="dxa"/>
            <w:vAlign w:val="center"/>
          </w:tcPr>
          <w:p w:rsidR="008B2963" w:rsidRDefault="008B2963" w:rsidP="0089164F">
            <w:pPr>
              <w:ind w:firstLineChars="0" w:firstLine="0"/>
              <w:rPr>
                <w:rStyle w:val="afc"/>
                <w:sz w:val="18"/>
                <w:szCs w:val="18"/>
              </w:rPr>
            </w:pPr>
            <w:r>
              <w:rPr>
                <w:rStyle w:val="afc"/>
                <w:rFonts w:ascii="Times New Roman"/>
                <w:sz w:val="18"/>
                <w:szCs w:val="18"/>
              </w:rPr>
              <w:t>32</w:t>
            </w:r>
          </w:p>
        </w:tc>
        <w:tc>
          <w:tcPr>
            <w:tcW w:w="743" w:type="dxa"/>
            <w:vAlign w:val="center"/>
          </w:tcPr>
          <w:p w:rsidR="008B2963" w:rsidRDefault="008B2963" w:rsidP="0089164F">
            <w:pPr>
              <w:ind w:firstLineChars="0" w:firstLine="0"/>
              <w:rPr>
                <w:rStyle w:val="afc"/>
                <w:sz w:val="18"/>
                <w:szCs w:val="18"/>
              </w:rPr>
            </w:pPr>
            <w:r w:rsidRPr="00336A89">
              <w:rPr>
                <w:rStyle w:val="afc"/>
                <w:rFonts w:ascii="Times New Roman"/>
                <w:sz w:val="18"/>
                <w:szCs w:val="18"/>
              </w:rPr>
              <w:t>S</w:t>
            </w:r>
          </w:p>
        </w:tc>
        <w:tc>
          <w:tcPr>
            <w:tcW w:w="743" w:type="dxa"/>
            <w:vAlign w:val="center"/>
          </w:tcPr>
          <w:p w:rsidR="008B2963" w:rsidRDefault="008B2963" w:rsidP="0089164F">
            <w:pPr>
              <w:ind w:firstLineChars="0" w:firstLine="0"/>
              <w:rPr>
                <w:rStyle w:val="afc"/>
                <w:sz w:val="18"/>
                <w:szCs w:val="18"/>
              </w:rPr>
            </w:pPr>
            <w:r>
              <w:rPr>
                <w:rStyle w:val="afc"/>
                <w:rFonts w:ascii="Times New Roman"/>
                <w:sz w:val="18"/>
                <w:szCs w:val="18"/>
              </w:rPr>
              <w:t>O</w:t>
            </w:r>
          </w:p>
        </w:tc>
        <w:tc>
          <w:tcPr>
            <w:tcW w:w="903" w:type="dxa"/>
            <w:vAlign w:val="center"/>
          </w:tcPr>
          <w:p w:rsidR="008B2963" w:rsidRDefault="008B2963" w:rsidP="0089164F">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8B2963" w:rsidRPr="00F95887" w:rsidRDefault="008B2963" w:rsidP="0089164F">
            <w:pPr>
              <w:ind w:firstLineChars="0" w:firstLine="0"/>
              <w:rPr>
                <w:rStyle w:val="afc"/>
                <w:sz w:val="18"/>
                <w:szCs w:val="18"/>
              </w:rPr>
            </w:pPr>
          </w:p>
        </w:tc>
      </w:tr>
      <w:tr w:rsidR="008B2963" w:rsidRPr="00F95887" w:rsidTr="00E26FD0">
        <w:trPr>
          <w:jc w:val="center"/>
        </w:trPr>
        <w:tc>
          <w:tcPr>
            <w:tcW w:w="2084" w:type="dxa"/>
            <w:vAlign w:val="center"/>
          </w:tcPr>
          <w:p w:rsidR="008B2963" w:rsidRDefault="008B2963" w:rsidP="0089164F">
            <w:pPr>
              <w:ind w:firstLineChars="0" w:firstLine="0"/>
              <w:rPr>
                <w:rStyle w:val="afc"/>
                <w:sz w:val="18"/>
                <w:szCs w:val="18"/>
              </w:rPr>
            </w:pPr>
            <w:r w:rsidRPr="00966377">
              <w:rPr>
                <w:rStyle w:val="afc"/>
                <w:rFonts w:ascii="Times New Roman"/>
                <w:sz w:val="18"/>
                <w:szCs w:val="18"/>
              </w:rPr>
              <w:t>middBody</w:t>
            </w:r>
          </w:p>
        </w:tc>
        <w:tc>
          <w:tcPr>
            <w:tcW w:w="1914" w:type="dxa"/>
            <w:vAlign w:val="center"/>
          </w:tcPr>
          <w:p w:rsidR="008B2963" w:rsidRDefault="008B2963" w:rsidP="0089164F">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体结点</w:t>
            </w:r>
          </w:p>
        </w:tc>
        <w:tc>
          <w:tcPr>
            <w:tcW w:w="743" w:type="dxa"/>
            <w:vAlign w:val="center"/>
          </w:tcPr>
          <w:p w:rsidR="008B2963" w:rsidRDefault="008B2963" w:rsidP="0089164F">
            <w:pPr>
              <w:ind w:firstLineChars="0" w:firstLine="0"/>
              <w:rPr>
                <w:rStyle w:val="afc"/>
                <w:sz w:val="18"/>
                <w:szCs w:val="18"/>
              </w:rPr>
            </w:pPr>
          </w:p>
        </w:tc>
        <w:tc>
          <w:tcPr>
            <w:tcW w:w="743" w:type="dxa"/>
            <w:vAlign w:val="center"/>
          </w:tcPr>
          <w:p w:rsidR="008B2963" w:rsidRDefault="008B2963" w:rsidP="0089164F">
            <w:pPr>
              <w:ind w:firstLineChars="0" w:firstLine="0"/>
              <w:rPr>
                <w:rStyle w:val="afc"/>
                <w:sz w:val="18"/>
                <w:szCs w:val="18"/>
              </w:rPr>
            </w:pPr>
          </w:p>
        </w:tc>
        <w:tc>
          <w:tcPr>
            <w:tcW w:w="743" w:type="dxa"/>
            <w:vAlign w:val="center"/>
          </w:tcPr>
          <w:p w:rsidR="008B2963" w:rsidRDefault="008B2963" w:rsidP="0089164F">
            <w:pPr>
              <w:ind w:firstLineChars="0" w:firstLine="0"/>
              <w:rPr>
                <w:rStyle w:val="afc"/>
                <w:sz w:val="18"/>
                <w:szCs w:val="18"/>
              </w:rPr>
            </w:pPr>
          </w:p>
        </w:tc>
        <w:tc>
          <w:tcPr>
            <w:tcW w:w="903" w:type="dxa"/>
            <w:vAlign w:val="center"/>
          </w:tcPr>
          <w:p w:rsidR="008B2963" w:rsidRDefault="008B2963" w:rsidP="0089164F">
            <w:pPr>
              <w:ind w:firstLineChars="0" w:firstLine="0"/>
              <w:rPr>
                <w:rStyle w:val="afc"/>
                <w:sz w:val="18"/>
                <w:szCs w:val="18"/>
              </w:rPr>
            </w:pPr>
          </w:p>
        </w:tc>
        <w:tc>
          <w:tcPr>
            <w:tcW w:w="1942" w:type="dxa"/>
            <w:vAlign w:val="center"/>
          </w:tcPr>
          <w:p w:rsidR="008B2963" w:rsidRPr="00F95887" w:rsidRDefault="008B2963" w:rsidP="0089164F">
            <w:pPr>
              <w:ind w:firstLineChars="0" w:firstLine="0"/>
              <w:rPr>
                <w:rStyle w:val="afc"/>
                <w:sz w:val="18"/>
                <w:szCs w:val="18"/>
              </w:rPr>
            </w:pPr>
          </w:p>
        </w:tc>
      </w:tr>
      <w:tr w:rsidR="008B2963" w:rsidRPr="00F95887" w:rsidTr="00E26FD0">
        <w:trPr>
          <w:jc w:val="center"/>
        </w:trPr>
        <w:tc>
          <w:tcPr>
            <w:tcW w:w="2084" w:type="dxa"/>
            <w:vAlign w:val="center"/>
          </w:tcPr>
          <w:p w:rsidR="008B2963" w:rsidRPr="00C82477" w:rsidRDefault="008B2963" w:rsidP="0089164F">
            <w:pPr>
              <w:ind w:firstLineChars="0" w:firstLine="0"/>
              <w:rPr>
                <w:rStyle w:val="afc"/>
                <w:rFonts w:ascii="Times New Roman"/>
                <w:sz w:val="18"/>
                <w:szCs w:val="18"/>
              </w:rPr>
            </w:pPr>
            <w:r>
              <w:rPr>
                <w:rStyle w:val="afc"/>
                <w:rFonts w:ascii="Times New Roman"/>
                <w:sz w:val="18"/>
                <w:szCs w:val="18"/>
              </w:rPr>
              <w:t>--</w:t>
            </w:r>
            <w:r>
              <w:rPr>
                <w:rStyle w:val="afc"/>
                <w:rFonts w:ascii="Times New Roman" w:hint="eastAsia"/>
                <w:sz w:val="18"/>
                <w:szCs w:val="18"/>
              </w:rPr>
              <w:t>ywbh</w:t>
            </w:r>
          </w:p>
        </w:tc>
        <w:tc>
          <w:tcPr>
            <w:tcW w:w="1914" w:type="dxa"/>
            <w:vAlign w:val="center"/>
          </w:tcPr>
          <w:p w:rsidR="008B2963" w:rsidRPr="00C82477" w:rsidRDefault="008B2963" w:rsidP="0089164F">
            <w:pPr>
              <w:ind w:firstLineChars="0" w:firstLine="0"/>
              <w:rPr>
                <w:rStyle w:val="afc"/>
                <w:rFonts w:ascii="Times New Roman"/>
                <w:sz w:val="18"/>
                <w:szCs w:val="18"/>
              </w:rPr>
            </w:pPr>
            <w:r>
              <w:rPr>
                <w:rStyle w:val="afc"/>
                <w:rFonts w:ascii="Times New Roman" w:hint="eastAsia"/>
                <w:sz w:val="18"/>
                <w:szCs w:val="18"/>
              </w:rPr>
              <w:t>业务编号</w:t>
            </w:r>
          </w:p>
        </w:tc>
        <w:tc>
          <w:tcPr>
            <w:tcW w:w="743" w:type="dxa"/>
            <w:vAlign w:val="center"/>
          </w:tcPr>
          <w:p w:rsidR="008B2963" w:rsidRPr="00C82477" w:rsidRDefault="008B2963" w:rsidP="0089164F">
            <w:pPr>
              <w:ind w:firstLineChars="0" w:firstLine="0"/>
              <w:rPr>
                <w:rStyle w:val="afc"/>
                <w:rFonts w:ascii="Times New Roman"/>
                <w:sz w:val="18"/>
                <w:szCs w:val="18"/>
              </w:rPr>
            </w:pPr>
            <w:r>
              <w:rPr>
                <w:rStyle w:val="afc"/>
                <w:rFonts w:ascii="Times New Roman"/>
                <w:sz w:val="18"/>
                <w:szCs w:val="18"/>
              </w:rPr>
              <w:t>16</w:t>
            </w:r>
          </w:p>
        </w:tc>
        <w:tc>
          <w:tcPr>
            <w:tcW w:w="743" w:type="dxa"/>
            <w:vAlign w:val="center"/>
          </w:tcPr>
          <w:p w:rsidR="008B2963" w:rsidRPr="00C82477" w:rsidRDefault="008B2963" w:rsidP="0089164F">
            <w:pPr>
              <w:ind w:firstLineChars="0" w:firstLine="0"/>
              <w:rPr>
                <w:rStyle w:val="afc"/>
                <w:rFonts w:ascii="Times New Roman"/>
                <w:sz w:val="18"/>
                <w:szCs w:val="18"/>
              </w:rPr>
            </w:pPr>
            <w:r w:rsidRPr="00C82477">
              <w:rPr>
                <w:rStyle w:val="afc"/>
                <w:rFonts w:ascii="Times New Roman" w:hint="eastAsia"/>
                <w:sz w:val="18"/>
                <w:szCs w:val="18"/>
              </w:rPr>
              <w:t>S</w:t>
            </w:r>
          </w:p>
        </w:tc>
        <w:tc>
          <w:tcPr>
            <w:tcW w:w="743" w:type="dxa"/>
            <w:vAlign w:val="center"/>
          </w:tcPr>
          <w:p w:rsidR="008B2963" w:rsidRPr="00C82477" w:rsidRDefault="008B2963" w:rsidP="0089164F">
            <w:pPr>
              <w:ind w:firstLineChars="0" w:firstLine="0"/>
              <w:rPr>
                <w:rStyle w:val="afc"/>
                <w:rFonts w:ascii="Times New Roman"/>
                <w:sz w:val="18"/>
                <w:szCs w:val="18"/>
              </w:rPr>
            </w:pPr>
            <w:r w:rsidRPr="00C82477">
              <w:rPr>
                <w:rStyle w:val="afc"/>
                <w:rFonts w:ascii="Times New Roman" w:hint="eastAsia"/>
                <w:sz w:val="18"/>
                <w:szCs w:val="18"/>
              </w:rPr>
              <w:t>M</w:t>
            </w:r>
          </w:p>
        </w:tc>
        <w:tc>
          <w:tcPr>
            <w:tcW w:w="903" w:type="dxa"/>
            <w:vAlign w:val="center"/>
          </w:tcPr>
          <w:p w:rsidR="008B2963" w:rsidRPr="00C82477" w:rsidRDefault="008B2963" w:rsidP="0089164F">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8B2963" w:rsidRPr="00C82477" w:rsidRDefault="004B68B2" w:rsidP="0089164F">
            <w:pPr>
              <w:ind w:firstLineChars="0" w:firstLine="0"/>
              <w:rPr>
                <w:rStyle w:val="afc"/>
                <w:rFonts w:ascii="Times New Roman"/>
                <w:sz w:val="18"/>
                <w:szCs w:val="18"/>
              </w:rPr>
            </w:pPr>
            <w:r>
              <w:rPr>
                <w:rStyle w:val="afc"/>
                <w:rFonts w:ascii="Times New Roman" w:hint="eastAsia"/>
                <w:sz w:val="18"/>
                <w:szCs w:val="18"/>
              </w:rPr>
              <w:t>003004810000</w:t>
            </w:r>
          </w:p>
        </w:tc>
      </w:tr>
      <w:tr w:rsidR="00555D67" w:rsidRPr="00F95887" w:rsidTr="00E26FD0">
        <w:trPr>
          <w:jc w:val="center"/>
        </w:trPr>
        <w:tc>
          <w:tcPr>
            <w:tcW w:w="2084" w:type="dxa"/>
            <w:vAlign w:val="center"/>
          </w:tcPr>
          <w:p w:rsidR="00555D67" w:rsidRDefault="00555D67" w:rsidP="00181AA8">
            <w:pPr>
              <w:ind w:firstLineChars="0" w:firstLine="0"/>
              <w:rPr>
                <w:rStyle w:val="afc"/>
                <w:rFonts w:ascii="Times New Roman"/>
                <w:sz w:val="18"/>
                <w:szCs w:val="18"/>
              </w:rPr>
            </w:pPr>
            <w:r>
              <w:rPr>
                <w:rStyle w:val="afc"/>
                <w:rFonts w:ascii="Times New Roman" w:hint="eastAsia"/>
                <w:sz w:val="18"/>
                <w:szCs w:val="18"/>
              </w:rPr>
              <w:t>--</w:t>
            </w:r>
            <w:r w:rsidR="00B31C0E" w:rsidRPr="00B31C0E">
              <w:rPr>
                <w:rStyle w:val="afc"/>
                <w:rFonts w:ascii="Times New Roman"/>
                <w:sz w:val="18"/>
                <w:szCs w:val="18"/>
              </w:rPr>
              <w:t>oper_flag</w:t>
            </w:r>
          </w:p>
        </w:tc>
        <w:tc>
          <w:tcPr>
            <w:tcW w:w="1914" w:type="dxa"/>
            <w:vAlign w:val="center"/>
          </w:tcPr>
          <w:p w:rsidR="00555D67" w:rsidRDefault="00181AA8" w:rsidP="0089164F">
            <w:pPr>
              <w:ind w:firstLineChars="0" w:firstLine="0"/>
              <w:rPr>
                <w:rStyle w:val="afc"/>
                <w:rFonts w:ascii="Times New Roman"/>
                <w:sz w:val="18"/>
                <w:szCs w:val="18"/>
              </w:rPr>
            </w:pPr>
            <w:r>
              <w:rPr>
                <w:rStyle w:val="afc"/>
                <w:rFonts w:ascii="Times New Roman" w:hint="eastAsia"/>
                <w:sz w:val="18"/>
                <w:szCs w:val="18"/>
              </w:rPr>
              <w:t>操作标志</w:t>
            </w:r>
          </w:p>
        </w:tc>
        <w:tc>
          <w:tcPr>
            <w:tcW w:w="743" w:type="dxa"/>
            <w:vAlign w:val="center"/>
          </w:tcPr>
          <w:p w:rsidR="00555D67" w:rsidRDefault="00181AA8" w:rsidP="0089164F">
            <w:pPr>
              <w:ind w:firstLineChars="0" w:firstLine="0"/>
              <w:rPr>
                <w:rStyle w:val="afc"/>
                <w:rFonts w:ascii="Times New Roman"/>
                <w:sz w:val="18"/>
                <w:szCs w:val="18"/>
              </w:rPr>
            </w:pPr>
            <w:r>
              <w:rPr>
                <w:rStyle w:val="afc"/>
                <w:rFonts w:ascii="Times New Roman" w:hint="eastAsia"/>
                <w:sz w:val="18"/>
                <w:szCs w:val="18"/>
              </w:rPr>
              <w:t>1</w:t>
            </w:r>
          </w:p>
        </w:tc>
        <w:tc>
          <w:tcPr>
            <w:tcW w:w="743" w:type="dxa"/>
            <w:vAlign w:val="center"/>
          </w:tcPr>
          <w:p w:rsidR="00555D67" w:rsidRPr="00C82477" w:rsidRDefault="00555D67" w:rsidP="0089164F">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555D67" w:rsidRPr="00C82477" w:rsidRDefault="00555D67" w:rsidP="0089164F">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555D67" w:rsidRDefault="00555D67" w:rsidP="0089164F">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555D67" w:rsidRPr="00C82477" w:rsidRDefault="00181AA8" w:rsidP="0089164F">
            <w:pPr>
              <w:ind w:firstLineChars="0" w:firstLine="0"/>
              <w:rPr>
                <w:rStyle w:val="afc"/>
                <w:rFonts w:ascii="Times New Roman"/>
                <w:sz w:val="18"/>
                <w:szCs w:val="18"/>
              </w:rPr>
            </w:pPr>
            <w:r w:rsidRPr="00181AA8">
              <w:rPr>
                <w:rStyle w:val="afc"/>
                <w:rFonts w:ascii="Times New Roman"/>
                <w:sz w:val="18"/>
                <w:szCs w:val="18"/>
              </w:rPr>
              <w:t>2-</w:t>
            </w:r>
            <w:r w:rsidRPr="00181AA8">
              <w:rPr>
                <w:rStyle w:val="afc"/>
                <w:rFonts w:ascii="Times New Roman"/>
                <w:sz w:val="18"/>
                <w:szCs w:val="18"/>
              </w:rPr>
              <w:t>签约</w:t>
            </w:r>
            <w:r w:rsidRPr="00181AA8">
              <w:rPr>
                <w:rStyle w:val="afc"/>
                <w:rFonts w:ascii="Times New Roman"/>
                <w:sz w:val="18"/>
                <w:szCs w:val="18"/>
              </w:rPr>
              <w:t>3-</w:t>
            </w:r>
            <w:r w:rsidRPr="00181AA8">
              <w:rPr>
                <w:rStyle w:val="afc"/>
                <w:rFonts w:ascii="Times New Roman"/>
                <w:sz w:val="18"/>
                <w:szCs w:val="18"/>
              </w:rPr>
              <w:t>解约</w:t>
            </w:r>
          </w:p>
        </w:tc>
      </w:tr>
      <w:tr w:rsidR="00610A30" w:rsidRPr="00F95887" w:rsidTr="00E26FD0">
        <w:trPr>
          <w:jc w:val="center"/>
        </w:trPr>
        <w:tc>
          <w:tcPr>
            <w:tcW w:w="2084" w:type="dxa"/>
            <w:vAlign w:val="center"/>
          </w:tcPr>
          <w:p w:rsidR="00610A30" w:rsidRDefault="00610A30" w:rsidP="00610A30">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Pr="00871A7C">
              <w:rPr>
                <w:rStyle w:val="afc"/>
                <w:rFonts w:ascii="Times New Roman"/>
                <w:sz w:val="18"/>
                <w:szCs w:val="18"/>
              </w:rPr>
              <w:t>payopbranch</w:t>
            </w:r>
          </w:p>
        </w:tc>
        <w:tc>
          <w:tcPr>
            <w:tcW w:w="1914" w:type="dxa"/>
            <w:vAlign w:val="center"/>
          </w:tcPr>
          <w:p w:rsidR="00610A30" w:rsidRDefault="00610A30" w:rsidP="00610A30">
            <w:pPr>
              <w:ind w:firstLineChars="0" w:firstLine="0"/>
              <w:rPr>
                <w:rStyle w:val="afc"/>
                <w:rFonts w:ascii="Times New Roman"/>
                <w:sz w:val="18"/>
                <w:szCs w:val="18"/>
              </w:rPr>
            </w:pPr>
            <w:r>
              <w:rPr>
                <w:rStyle w:val="afc"/>
                <w:rFonts w:ascii="Times New Roman" w:hint="eastAsia"/>
                <w:sz w:val="18"/>
                <w:szCs w:val="18"/>
              </w:rPr>
              <w:t>经办</w:t>
            </w:r>
            <w:r>
              <w:rPr>
                <w:rStyle w:val="afc"/>
                <w:rFonts w:ascii="Times New Roman"/>
                <w:sz w:val="18"/>
                <w:szCs w:val="18"/>
              </w:rPr>
              <w:t>机构</w:t>
            </w:r>
          </w:p>
        </w:tc>
        <w:tc>
          <w:tcPr>
            <w:tcW w:w="743" w:type="dxa"/>
            <w:vAlign w:val="center"/>
          </w:tcPr>
          <w:p w:rsidR="00610A30" w:rsidRDefault="00610A30" w:rsidP="00610A30">
            <w:pPr>
              <w:ind w:firstLineChars="0" w:firstLine="0"/>
              <w:rPr>
                <w:rStyle w:val="afc"/>
                <w:rFonts w:ascii="Times New Roman"/>
                <w:sz w:val="18"/>
                <w:szCs w:val="18"/>
              </w:rPr>
            </w:pPr>
            <w:r>
              <w:rPr>
                <w:rStyle w:val="afc"/>
                <w:rFonts w:ascii="Times New Roman" w:hint="eastAsia"/>
                <w:sz w:val="18"/>
                <w:szCs w:val="18"/>
              </w:rPr>
              <w:t>7</w:t>
            </w:r>
          </w:p>
        </w:tc>
        <w:tc>
          <w:tcPr>
            <w:tcW w:w="743" w:type="dxa"/>
            <w:vAlign w:val="center"/>
          </w:tcPr>
          <w:p w:rsidR="00610A30" w:rsidRDefault="00610A30" w:rsidP="00610A30">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610A30" w:rsidRDefault="004E0985" w:rsidP="00610A30">
            <w:pPr>
              <w:ind w:firstLineChars="0" w:firstLine="0"/>
              <w:rPr>
                <w:rStyle w:val="afc"/>
                <w:rFonts w:ascii="Times New Roman"/>
                <w:sz w:val="18"/>
                <w:szCs w:val="18"/>
              </w:rPr>
            </w:pPr>
            <w:r>
              <w:rPr>
                <w:rStyle w:val="afc"/>
                <w:rFonts w:ascii="Times New Roman" w:hint="eastAsia"/>
                <w:sz w:val="18"/>
                <w:szCs w:val="18"/>
              </w:rPr>
              <w:t>O</w:t>
            </w:r>
          </w:p>
        </w:tc>
        <w:tc>
          <w:tcPr>
            <w:tcW w:w="903" w:type="dxa"/>
            <w:vAlign w:val="center"/>
          </w:tcPr>
          <w:p w:rsidR="00610A30" w:rsidRDefault="00610A30" w:rsidP="00610A30">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610A30" w:rsidRDefault="00610A30" w:rsidP="00610A30">
            <w:pPr>
              <w:ind w:firstLineChars="0" w:firstLine="0"/>
              <w:rPr>
                <w:rStyle w:val="afc"/>
                <w:rFonts w:ascii="Times New Roman"/>
                <w:sz w:val="18"/>
                <w:szCs w:val="18"/>
              </w:rPr>
            </w:pPr>
            <w:r>
              <w:rPr>
                <w:rStyle w:val="afc"/>
                <w:rFonts w:ascii="Times New Roman" w:hint="eastAsia"/>
                <w:sz w:val="18"/>
                <w:szCs w:val="18"/>
              </w:rPr>
              <w:t>柜面：柜员登录机构</w:t>
            </w:r>
          </w:p>
          <w:p w:rsidR="00610A30" w:rsidRPr="00181AA8" w:rsidRDefault="00610A30" w:rsidP="00610A30">
            <w:pPr>
              <w:ind w:firstLineChars="0" w:firstLine="0"/>
              <w:rPr>
                <w:rStyle w:val="afc"/>
                <w:rFonts w:ascii="Times New Roman"/>
                <w:sz w:val="18"/>
                <w:szCs w:val="18"/>
              </w:rPr>
            </w:pPr>
            <w:r>
              <w:rPr>
                <w:rStyle w:val="afc"/>
                <w:rFonts w:ascii="Times New Roman" w:hint="eastAsia"/>
                <w:sz w:val="18"/>
                <w:szCs w:val="18"/>
              </w:rPr>
              <w:t>网银、</w:t>
            </w:r>
            <w:r>
              <w:rPr>
                <w:rStyle w:val="afc"/>
                <w:rFonts w:ascii="Times New Roman"/>
                <w:sz w:val="18"/>
                <w:szCs w:val="18"/>
              </w:rPr>
              <w:t>手机银行：开户</w:t>
            </w:r>
            <w:r>
              <w:rPr>
                <w:rStyle w:val="afc"/>
                <w:rFonts w:ascii="Times New Roman"/>
                <w:sz w:val="18"/>
                <w:szCs w:val="18"/>
              </w:rPr>
              <w:lastRenderedPageBreak/>
              <w:t>机构</w:t>
            </w:r>
          </w:p>
        </w:tc>
      </w:tr>
      <w:tr w:rsidR="00610A30" w:rsidRPr="00F95887" w:rsidTr="00E26FD0">
        <w:trPr>
          <w:jc w:val="center"/>
        </w:trPr>
        <w:tc>
          <w:tcPr>
            <w:tcW w:w="2084" w:type="dxa"/>
            <w:vAlign w:val="center"/>
          </w:tcPr>
          <w:p w:rsidR="00610A30" w:rsidRDefault="00610A30" w:rsidP="00610A30">
            <w:pPr>
              <w:ind w:firstLineChars="0" w:firstLine="0"/>
              <w:rPr>
                <w:rStyle w:val="afc"/>
                <w:rFonts w:ascii="Times New Roman"/>
                <w:sz w:val="18"/>
                <w:szCs w:val="18"/>
              </w:rPr>
            </w:pPr>
            <w:r>
              <w:rPr>
                <w:rStyle w:val="afc"/>
                <w:rFonts w:ascii="Times New Roman"/>
                <w:sz w:val="18"/>
                <w:szCs w:val="18"/>
              </w:rPr>
              <w:lastRenderedPageBreak/>
              <w:t>--</w:t>
            </w:r>
            <w:r w:rsidRPr="00871A7C">
              <w:rPr>
                <w:rStyle w:val="afc"/>
                <w:rFonts w:ascii="Times New Roman"/>
                <w:sz w:val="18"/>
                <w:szCs w:val="18"/>
              </w:rPr>
              <w:t>id_type</w:t>
            </w:r>
          </w:p>
        </w:tc>
        <w:tc>
          <w:tcPr>
            <w:tcW w:w="1914" w:type="dxa"/>
            <w:vAlign w:val="center"/>
          </w:tcPr>
          <w:p w:rsidR="00610A30" w:rsidRDefault="00610A30" w:rsidP="00610A30">
            <w:pPr>
              <w:ind w:firstLineChars="0" w:firstLine="0"/>
              <w:rPr>
                <w:rStyle w:val="afc"/>
                <w:rFonts w:ascii="Times New Roman"/>
                <w:sz w:val="18"/>
                <w:szCs w:val="18"/>
              </w:rPr>
            </w:pPr>
            <w:r>
              <w:rPr>
                <w:rStyle w:val="afc"/>
                <w:rFonts w:ascii="Times New Roman" w:hint="eastAsia"/>
                <w:sz w:val="18"/>
                <w:szCs w:val="18"/>
              </w:rPr>
              <w:t>证件类型</w:t>
            </w:r>
          </w:p>
        </w:tc>
        <w:tc>
          <w:tcPr>
            <w:tcW w:w="743" w:type="dxa"/>
            <w:vAlign w:val="center"/>
          </w:tcPr>
          <w:p w:rsidR="00610A30" w:rsidRDefault="00610A30" w:rsidP="00610A30">
            <w:pPr>
              <w:ind w:firstLineChars="0" w:firstLine="0"/>
              <w:rPr>
                <w:rStyle w:val="afc"/>
                <w:rFonts w:ascii="Times New Roman"/>
                <w:sz w:val="18"/>
                <w:szCs w:val="18"/>
              </w:rPr>
            </w:pPr>
            <w:r>
              <w:rPr>
                <w:rStyle w:val="afc"/>
                <w:rFonts w:ascii="Times New Roman"/>
                <w:sz w:val="18"/>
                <w:szCs w:val="18"/>
              </w:rPr>
              <w:t>3</w:t>
            </w:r>
          </w:p>
        </w:tc>
        <w:tc>
          <w:tcPr>
            <w:tcW w:w="743" w:type="dxa"/>
            <w:vAlign w:val="center"/>
          </w:tcPr>
          <w:p w:rsidR="00610A30" w:rsidRPr="00C82477" w:rsidRDefault="00610A30" w:rsidP="00610A30">
            <w:pPr>
              <w:ind w:firstLineChars="0" w:firstLine="0"/>
              <w:rPr>
                <w:rStyle w:val="afc"/>
                <w:rFonts w:ascii="Times New Roman"/>
                <w:sz w:val="18"/>
                <w:szCs w:val="18"/>
              </w:rPr>
            </w:pPr>
            <w:r w:rsidRPr="00C82477">
              <w:rPr>
                <w:rStyle w:val="afc"/>
                <w:rFonts w:ascii="Times New Roman" w:hint="eastAsia"/>
                <w:sz w:val="18"/>
                <w:szCs w:val="18"/>
              </w:rPr>
              <w:t>S</w:t>
            </w:r>
          </w:p>
        </w:tc>
        <w:tc>
          <w:tcPr>
            <w:tcW w:w="743" w:type="dxa"/>
            <w:vAlign w:val="center"/>
          </w:tcPr>
          <w:p w:rsidR="00610A30" w:rsidRPr="00C82477" w:rsidRDefault="00610A30" w:rsidP="00610A30">
            <w:pPr>
              <w:ind w:firstLineChars="0" w:firstLine="0"/>
              <w:rPr>
                <w:rStyle w:val="afc"/>
                <w:rFonts w:ascii="Times New Roman"/>
                <w:sz w:val="18"/>
                <w:szCs w:val="18"/>
              </w:rPr>
            </w:pPr>
            <w:r w:rsidRPr="00C82477">
              <w:rPr>
                <w:rStyle w:val="afc"/>
                <w:rFonts w:ascii="Times New Roman" w:hint="eastAsia"/>
                <w:sz w:val="18"/>
                <w:szCs w:val="18"/>
              </w:rPr>
              <w:t>M</w:t>
            </w:r>
          </w:p>
        </w:tc>
        <w:tc>
          <w:tcPr>
            <w:tcW w:w="903" w:type="dxa"/>
            <w:vAlign w:val="center"/>
          </w:tcPr>
          <w:p w:rsidR="00610A30" w:rsidRDefault="00610A30" w:rsidP="00610A30">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610A30" w:rsidRPr="00C82477" w:rsidRDefault="00610A30" w:rsidP="00610A30">
            <w:pPr>
              <w:ind w:firstLineChars="0" w:firstLine="0"/>
              <w:rPr>
                <w:rStyle w:val="afc"/>
                <w:rFonts w:ascii="Times New Roman"/>
                <w:sz w:val="18"/>
                <w:szCs w:val="18"/>
              </w:rPr>
            </w:pPr>
          </w:p>
        </w:tc>
      </w:tr>
      <w:tr w:rsidR="00610A30" w:rsidRPr="00F95887" w:rsidTr="00E26FD0">
        <w:trPr>
          <w:jc w:val="center"/>
        </w:trPr>
        <w:tc>
          <w:tcPr>
            <w:tcW w:w="2084" w:type="dxa"/>
            <w:vAlign w:val="center"/>
          </w:tcPr>
          <w:p w:rsidR="00610A30" w:rsidRDefault="00610A30" w:rsidP="00610A30">
            <w:pPr>
              <w:ind w:firstLineChars="0" w:firstLine="0"/>
              <w:rPr>
                <w:rStyle w:val="afc"/>
                <w:rFonts w:ascii="Times New Roman"/>
                <w:sz w:val="18"/>
                <w:szCs w:val="18"/>
              </w:rPr>
            </w:pPr>
            <w:r>
              <w:rPr>
                <w:rStyle w:val="afc"/>
                <w:rFonts w:ascii="Times New Roman"/>
                <w:sz w:val="18"/>
                <w:szCs w:val="18"/>
              </w:rPr>
              <w:t>--</w:t>
            </w:r>
            <w:r w:rsidRPr="00871A7C">
              <w:rPr>
                <w:rStyle w:val="afc"/>
                <w:rFonts w:ascii="Times New Roman"/>
                <w:sz w:val="18"/>
                <w:szCs w:val="18"/>
              </w:rPr>
              <w:t>id_num</w:t>
            </w:r>
          </w:p>
        </w:tc>
        <w:tc>
          <w:tcPr>
            <w:tcW w:w="1914" w:type="dxa"/>
            <w:vAlign w:val="center"/>
          </w:tcPr>
          <w:p w:rsidR="00610A30" w:rsidRDefault="00610A30" w:rsidP="00610A30">
            <w:pPr>
              <w:ind w:firstLineChars="0" w:firstLine="0"/>
              <w:rPr>
                <w:rStyle w:val="afc"/>
                <w:rFonts w:ascii="Times New Roman"/>
                <w:sz w:val="18"/>
                <w:szCs w:val="18"/>
              </w:rPr>
            </w:pPr>
            <w:r>
              <w:rPr>
                <w:rStyle w:val="afc"/>
                <w:rFonts w:ascii="Times New Roman" w:hint="eastAsia"/>
                <w:sz w:val="18"/>
                <w:szCs w:val="18"/>
              </w:rPr>
              <w:t>证件号码</w:t>
            </w:r>
          </w:p>
        </w:tc>
        <w:tc>
          <w:tcPr>
            <w:tcW w:w="743" w:type="dxa"/>
            <w:vAlign w:val="center"/>
          </w:tcPr>
          <w:p w:rsidR="00610A30" w:rsidRDefault="00610A30" w:rsidP="00610A30">
            <w:pPr>
              <w:ind w:firstLineChars="0" w:firstLine="0"/>
              <w:rPr>
                <w:rStyle w:val="afc"/>
                <w:rFonts w:ascii="Times New Roman"/>
                <w:sz w:val="18"/>
                <w:szCs w:val="18"/>
              </w:rPr>
            </w:pPr>
            <w:r>
              <w:rPr>
                <w:rStyle w:val="afc"/>
                <w:rFonts w:ascii="Times New Roman"/>
                <w:sz w:val="18"/>
                <w:szCs w:val="18"/>
              </w:rPr>
              <w:t>20</w:t>
            </w:r>
          </w:p>
        </w:tc>
        <w:tc>
          <w:tcPr>
            <w:tcW w:w="743" w:type="dxa"/>
            <w:vAlign w:val="center"/>
          </w:tcPr>
          <w:p w:rsidR="00610A30" w:rsidRDefault="00610A30" w:rsidP="00610A30">
            <w:pPr>
              <w:ind w:firstLineChars="0" w:firstLine="0"/>
              <w:rPr>
                <w:rStyle w:val="afc"/>
                <w:rFonts w:ascii="Times New Roman"/>
                <w:sz w:val="18"/>
                <w:szCs w:val="18"/>
              </w:rPr>
            </w:pPr>
            <w:r w:rsidRPr="00C82477">
              <w:rPr>
                <w:rStyle w:val="afc"/>
                <w:rFonts w:ascii="Times New Roman" w:hint="eastAsia"/>
                <w:sz w:val="18"/>
                <w:szCs w:val="18"/>
              </w:rPr>
              <w:t>S</w:t>
            </w:r>
          </w:p>
        </w:tc>
        <w:tc>
          <w:tcPr>
            <w:tcW w:w="743" w:type="dxa"/>
            <w:vAlign w:val="center"/>
          </w:tcPr>
          <w:p w:rsidR="00610A30" w:rsidRDefault="00610A30" w:rsidP="00610A30">
            <w:pPr>
              <w:ind w:firstLineChars="0" w:firstLine="0"/>
              <w:rPr>
                <w:rStyle w:val="afc"/>
                <w:rFonts w:ascii="Times New Roman"/>
                <w:sz w:val="18"/>
                <w:szCs w:val="18"/>
              </w:rPr>
            </w:pPr>
            <w:r w:rsidRPr="00C82477">
              <w:rPr>
                <w:rStyle w:val="afc"/>
                <w:rFonts w:ascii="Times New Roman"/>
                <w:sz w:val="18"/>
                <w:szCs w:val="18"/>
              </w:rPr>
              <w:t>M</w:t>
            </w:r>
          </w:p>
        </w:tc>
        <w:tc>
          <w:tcPr>
            <w:tcW w:w="903" w:type="dxa"/>
            <w:vAlign w:val="center"/>
          </w:tcPr>
          <w:p w:rsidR="00610A30" w:rsidRDefault="00610A30" w:rsidP="00610A30">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610A30" w:rsidRPr="00C82477" w:rsidRDefault="00610A30" w:rsidP="00610A30">
            <w:pPr>
              <w:ind w:firstLineChars="0" w:firstLine="0"/>
              <w:rPr>
                <w:rStyle w:val="afc"/>
                <w:rFonts w:ascii="Times New Roman"/>
                <w:sz w:val="18"/>
                <w:szCs w:val="18"/>
              </w:rPr>
            </w:pPr>
          </w:p>
        </w:tc>
      </w:tr>
      <w:tr w:rsidR="00610A30" w:rsidRPr="00F95887" w:rsidTr="00716B39">
        <w:trPr>
          <w:jc w:val="center"/>
        </w:trPr>
        <w:tc>
          <w:tcPr>
            <w:tcW w:w="2084" w:type="dxa"/>
          </w:tcPr>
          <w:p w:rsidR="00610A30" w:rsidRDefault="00610A30" w:rsidP="00610A30">
            <w:pPr>
              <w:ind w:firstLineChars="0" w:firstLine="0"/>
              <w:rPr>
                <w:rStyle w:val="afc"/>
                <w:rFonts w:ascii="Times New Roman"/>
                <w:sz w:val="18"/>
                <w:szCs w:val="18"/>
              </w:rPr>
            </w:pPr>
            <w:r>
              <w:rPr>
                <w:rStyle w:val="afc"/>
                <w:rFonts w:ascii="Times New Roman"/>
                <w:sz w:val="18"/>
                <w:szCs w:val="18"/>
              </w:rPr>
              <w:t>--</w:t>
            </w:r>
            <w:r w:rsidRPr="00871A7C">
              <w:rPr>
                <w:rStyle w:val="afc"/>
                <w:rFonts w:ascii="Times New Roman"/>
                <w:sz w:val="18"/>
                <w:szCs w:val="18"/>
              </w:rPr>
              <w:t>name</w:t>
            </w:r>
          </w:p>
        </w:tc>
        <w:tc>
          <w:tcPr>
            <w:tcW w:w="1914" w:type="dxa"/>
            <w:vAlign w:val="center"/>
          </w:tcPr>
          <w:p w:rsidR="00610A30" w:rsidRDefault="009025CF" w:rsidP="00610A30">
            <w:pPr>
              <w:ind w:firstLineChars="0" w:firstLine="0"/>
              <w:rPr>
                <w:rStyle w:val="afc"/>
                <w:rFonts w:ascii="Times New Roman"/>
                <w:sz w:val="18"/>
                <w:szCs w:val="18"/>
              </w:rPr>
            </w:pPr>
            <w:r>
              <w:rPr>
                <w:rStyle w:val="afc"/>
                <w:rFonts w:ascii="Times New Roman" w:hint="eastAsia"/>
                <w:sz w:val="18"/>
                <w:szCs w:val="18"/>
              </w:rPr>
              <w:t>参保人</w:t>
            </w:r>
            <w:r w:rsidR="00610A30">
              <w:rPr>
                <w:rStyle w:val="afc"/>
                <w:rFonts w:ascii="Times New Roman" w:hint="eastAsia"/>
                <w:sz w:val="18"/>
                <w:szCs w:val="18"/>
              </w:rPr>
              <w:t>姓名</w:t>
            </w:r>
          </w:p>
        </w:tc>
        <w:tc>
          <w:tcPr>
            <w:tcW w:w="743" w:type="dxa"/>
            <w:vAlign w:val="center"/>
          </w:tcPr>
          <w:p w:rsidR="00610A30" w:rsidRDefault="00610A30" w:rsidP="00610A30">
            <w:pPr>
              <w:ind w:firstLineChars="0" w:firstLine="0"/>
              <w:rPr>
                <w:rStyle w:val="afc"/>
                <w:rFonts w:ascii="Times New Roman"/>
                <w:sz w:val="18"/>
                <w:szCs w:val="18"/>
              </w:rPr>
            </w:pPr>
            <w:r>
              <w:rPr>
                <w:rStyle w:val="afc"/>
                <w:rFonts w:ascii="Times New Roman"/>
                <w:sz w:val="18"/>
                <w:szCs w:val="18"/>
              </w:rPr>
              <w:t>75</w:t>
            </w:r>
          </w:p>
        </w:tc>
        <w:tc>
          <w:tcPr>
            <w:tcW w:w="743" w:type="dxa"/>
            <w:vAlign w:val="center"/>
          </w:tcPr>
          <w:p w:rsidR="00610A30" w:rsidRDefault="00610A30" w:rsidP="00610A30">
            <w:pPr>
              <w:ind w:firstLineChars="0" w:firstLine="0"/>
              <w:rPr>
                <w:rStyle w:val="afc"/>
                <w:rFonts w:ascii="Times New Roman"/>
                <w:sz w:val="18"/>
                <w:szCs w:val="18"/>
              </w:rPr>
            </w:pPr>
            <w:r w:rsidRPr="00C82477">
              <w:rPr>
                <w:rStyle w:val="afc"/>
                <w:rFonts w:ascii="Times New Roman" w:hint="eastAsia"/>
                <w:sz w:val="18"/>
                <w:szCs w:val="18"/>
              </w:rPr>
              <w:t>S</w:t>
            </w:r>
          </w:p>
        </w:tc>
        <w:tc>
          <w:tcPr>
            <w:tcW w:w="743" w:type="dxa"/>
            <w:vAlign w:val="center"/>
          </w:tcPr>
          <w:p w:rsidR="00610A30" w:rsidRDefault="00610A30" w:rsidP="00610A30">
            <w:pPr>
              <w:ind w:firstLineChars="0" w:firstLine="0"/>
              <w:rPr>
                <w:rStyle w:val="afc"/>
                <w:rFonts w:ascii="Times New Roman"/>
                <w:sz w:val="18"/>
                <w:szCs w:val="18"/>
              </w:rPr>
            </w:pPr>
            <w:r w:rsidRPr="00C82477">
              <w:rPr>
                <w:rStyle w:val="afc"/>
                <w:rFonts w:ascii="Times New Roman" w:hint="eastAsia"/>
                <w:sz w:val="18"/>
                <w:szCs w:val="18"/>
              </w:rPr>
              <w:t>M</w:t>
            </w:r>
          </w:p>
        </w:tc>
        <w:tc>
          <w:tcPr>
            <w:tcW w:w="903" w:type="dxa"/>
            <w:vAlign w:val="center"/>
          </w:tcPr>
          <w:p w:rsidR="00610A30" w:rsidRDefault="00610A30" w:rsidP="00610A30">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610A30" w:rsidRPr="00C82477" w:rsidRDefault="00610A30" w:rsidP="00610A30">
            <w:pPr>
              <w:ind w:firstLineChars="0" w:firstLine="0"/>
              <w:rPr>
                <w:rStyle w:val="afc"/>
                <w:rFonts w:ascii="Times New Roman"/>
                <w:sz w:val="18"/>
                <w:szCs w:val="18"/>
              </w:rPr>
            </w:pPr>
            <w:r>
              <w:rPr>
                <w:rStyle w:val="afc"/>
                <w:rFonts w:ascii="Times New Roman" w:hint="eastAsia"/>
                <w:sz w:val="18"/>
              </w:rPr>
              <w:t>签约时必输</w:t>
            </w:r>
          </w:p>
        </w:tc>
      </w:tr>
      <w:tr w:rsidR="00E26FD0" w:rsidRPr="00F95887" w:rsidTr="00E26FD0">
        <w:trPr>
          <w:jc w:val="center"/>
        </w:trPr>
        <w:tc>
          <w:tcPr>
            <w:tcW w:w="2084" w:type="dxa"/>
            <w:vAlign w:val="center"/>
          </w:tcPr>
          <w:p w:rsidR="00E26FD0" w:rsidRDefault="00E26FD0" w:rsidP="00181AA8">
            <w:pPr>
              <w:ind w:firstLineChars="0" w:firstLine="0"/>
              <w:rPr>
                <w:rStyle w:val="afc"/>
                <w:rFonts w:ascii="Times New Roman"/>
                <w:sz w:val="18"/>
                <w:szCs w:val="18"/>
              </w:rPr>
            </w:pPr>
            <w:r>
              <w:rPr>
                <w:rStyle w:val="afc"/>
                <w:rFonts w:ascii="Times New Roman" w:hint="eastAsia"/>
                <w:sz w:val="18"/>
                <w:szCs w:val="18"/>
              </w:rPr>
              <w:t>--</w:t>
            </w:r>
            <w:r w:rsidR="00B31C0E" w:rsidRPr="00B31C0E">
              <w:rPr>
                <w:rStyle w:val="afc"/>
                <w:rFonts w:ascii="Times New Roman"/>
                <w:sz w:val="18"/>
                <w:szCs w:val="18"/>
              </w:rPr>
              <w:t>payer_acct</w:t>
            </w:r>
          </w:p>
        </w:tc>
        <w:tc>
          <w:tcPr>
            <w:tcW w:w="1914" w:type="dxa"/>
            <w:vAlign w:val="center"/>
          </w:tcPr>
          <w:p w:rsidR="00E26FD0" w:rsidRDefault="00181AA8" w:rsidP="0089164F">
            <w:pPr>
              <w:ind w:firstLineChars="0" w:firstLine="0"/>
              <w:rPr>
                <w:rStyle w:val="afc"/>
                <w:rFonts w:ascii="Times New Roman"/>
                <w:sz w:val="18"/>
                <w:szCs w:val="18"/>
              </w:rPr>
            </w:pPr>
            <w:r>
              <w:rPr>
                <w:rStyle w:val="afc"/>
                <w:rFonts w:ascii="Times New Roman" w:hint="eastAsia"/>
                <w:sz w:val="18"/>
                <w:szCs w:val="18"/>
              </w:rPr>
              <w:t>银行</w:t>
            </w:r>
            <w:r w:rsidR="002C7354">
              <w:rPr>
                <w:rStyle w:val="afc"/>
                <w:rFonts w:ascii="Times New Roman" w:hint="eastAsia"/>
                <w:sz w:val="18"/>
                <w:szCs w:val="18"/>
              </w:rPr>
              <w:t>账户</w:t>
            </w:r>
          </w:p>
        </w:tc>
        <w:tc>
          <w:tcPr>
            <w:tcW w:w="743" w:type="dxa"/>
            <w:vAlign w:val="center"/>
          </w:tcPr>
          <w:p w:rsidR="00E26FD0" w:rsidRDefault="00181AA8" w:rsidP="0089164F">
            <w:pPr>
              <w:ind w:firstLineChars="0" w:firstLine="0"/>
              <w:rPr>
                <w:rStyle w:val="afc"/>
                <w:rFonts w:ascii="Times New Roman"/>
                <w:sz w:val="18"/>
                <w:szCs w:val="18"/>
              </w:rPr>
            </w:pPr>
            <w:r>
              <w:rPr>
                <w:rStyle w:val="afc"/>
                <w:rFonts w:ascii="Times New Roman" w:hint="eastAsia"/>
                <w:sz w:val="18"/>
                <w:szCs w:val="18"/>
              </w:rPr>
              <w:t>32</w:t>
            </w:r>
          </w:p>
        </w:tc>
        <w:tc>
          <w:tcPr>
            <w:tcW w:w="743" w:type="dxa"/>
            <w:vAlign w:val="center"/>
          </w:tcPr>
          <w:p w:rsidR="00E26FD0" w:rsidRDefault="00E26FD0" w:rsidP="0089164F">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E26FD0" w:rsidRDefault="004B68B2" w:rsidP="0089164F">
            <w:pPr>
              <w:ind w:firstLineChars="0" w:firstLine="0"/>
              <w:rPr>
                <w:rStyle w:val="afc"/>
                <w:rFonts w:ascii="Times New Roman"/>
                <w:sz w:val="18"/>
                <w:szCs w:val="18"/>
              </w:rPr>
            </w:pPr>
            <w:r>
              <w:rPr>
                <w:rStyle w:val="afc"/>
                <w:rFonts w:ascii="Times New Roman" w:hint="eastAsia"/>
                <w:sz w:val="18"/>
                <w:szCs w:val="18"/>
              </w:rPr>
              <w:t>C</w:t>
            </w:r>
          </w:p>
        </w:tc>
        <w:tc>
          <w:tcPr>
            <w:tcW w:w="903" w:type="dxa"/>
            <w:vAlign w:val="center"/>
          </w:tcPr>
          <w:p w:rsidR="00E26FD0" w:rsidRDefault="00E26FD0" w:rsidP="0089164F">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E26FD0" w:rsidRPr="00C82477" w:rsidRDefault="004B68B2" w:rsidP="0089164F">
            <w:pPr>
              <w:ind w:firstLineChars="0" w:firstLine="0"/>
              <w:rPr>
                <w:rStyle w:val="afc"/>
                <w:rFonts w:ascii="Times New Roman"/>
                <w:sz w:val="18"/>
                <w:szCs w:val="18"/>
              </w:rPr>
            </w:pPr>
            <w:r>
              <w:rPr>
                <w:rStyle w:val="afc"/>
                <w:rFonts w:ascii="Times New Roman" w:hint="eastAsia"/>
                <w:sz w:val="18"/>
              </w:rPr>
              <w:t>签约时必输</w:t>
            </w:r>
          </w:p>
        </w:tc>
      </w:tr>
      <w:tr w:rsidR="00555D67" w:rsidRPr="00F95887" w:rsidTr="00E26FD0">
        <w:trPr>
          <w:jc w:val="center"/>
        </w:trPr>
        <w:tc>
          <w:tcPr>
            <w:tcW w:w="2084" w:type="dxa"/>
            <w:vAlign w:val="center"/>
          </w:tcPr>
          <w:p w:rsidR="00555D67" w:rsidRDefault="00555D67" w:rsidP="00181AA8">
            <w:pPr>
              <w:ind w:firstLineChars="0" w:firstLine="0"/>
              <w:rPr>
                <w:rStyle w:val="afc"/>
                <w:rFonts w:ascii="Times New Roman"/>
                <w:sz w:val="18"/>
                <w:szCs w:val="18"/>
              </w:rPr>
            </w:pPr>
            <w:r>
              <w:rPr>
                <w:rStyle w:val="afc"/>
                <w:rFonts w:ascii="Times New Roman" w:hint="eastAsia"/>
                <w:sz w:val="18"/>
                <w:szCs w:val="18"/>
              </w:rPr>
              <w:t>--</w:t>
            </w:r>
            <w:r w:rsidR="00B31C0E" w:rsidRPr="00B31C0E">
              <w:rPr>
                <w:rStyle w:val="afc"/>
                <w:rFonts w:ascii="Times New Roman"/>
                <w:sz w:val="18"/>
                <w:szCs w:val="18"/>
              </w:rPr>
              <w:t>acct_name</w:t>
            </w:r>
          </w:p>
        </w:tc>
        <w:tc>
          <w:tcPr>
            <w:tcW w:w="1914" w:type="dxa"/>
            <w:vAlign w:val="center"/>
          </w:tcPr>
          <w:p w:rsidR="00555D67" w:rsidRDefault="002C7354" w:rsidP="0089164F">
            <w:pPr>
              <w:ind w:firstLineChars="0" w:firstLine="0"/>
              <w:rPr>
                <w:rStyle w:val="afc"/>
                <w:rFonts w:ascii="Times New Roman"/>
                <w:sz w:val="18"/>
                <w:szCs w:val="18"/>
              </w:rPr>
            </w:pPr>
            <w:r>
              <w:rPr>
                <w:rStyle w:val="afc"/>
                <w:rFonts w:ascii="Times New Roman" w:hint="eastAsia"/>
                <w:sz w:val="18"/>
                <w:szCs w:val="18"/>
              </w:rPr>
              <w:t>账户</w:t>
            </w:r>
            <w:r w:rsidR="00181AA8">
              <w:rPr>
                <w:rStyle w:val="afc"/>
                <w:rFonts w:ascii="Times New Roman" w:hint="eastAsia"/>
                <w:sz w:val="18"/>
                <w:szCs w:val="18"/>
              </w:rPr>
              <w:t>名称</w:t>
            </w:r>
          </w:p>
        </w:tc>
        <w:tc>
          <w:tcPr>
            <w:tcW w:w="743" w:type="dxa"/>
            <w:vAlign w:val="center"/>
          </w:tcPr>
          <w:p w:rsidR="00555D67" w:rsidRDefault="00181AA8" w:rsidP="0089164F">
            <w:pPr>
              <w:ind w:firstLineChars="0" w:firstLine="0"/>
              <w:rPr>
                <w:rStyle w:val="afc"/>
                <w:rFonts w:ascii="Times New Roman"/>
                <w:sz w:val="18"/>
                <w:szCs w:val="18"/>
              </w:rPr>
            </w:pPr>
            <w:r>
              <w:rPr>
                <w:rStyle w:val="afc"/>
                <w:rFonts w:ascii="Times New Roman" w:hint="eastAsia"/>
                <w:sz w:val="18"/>
                <w:szCs w:val="18"/>
              </w:rPr>
              <w:t>120</w:t>
            </w:r>
          </w:p>
        </w:tc>
        <w:tc>
          <w:tcPr>
            <w:tcW w:w="743" w:type="dxa"/>
            <w:vAlign w:val="center"/>
          </w:tcPr>
          <w:p w:rsidR="00555D67" w:rsidRDefault="00424673" w:rsidP="0089164F">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555D67" w:rsidRDefault="004B68B2" w:rsidP="0089164F">
            <w:pPr>
              <w:ind w:firstLineChars="0" w:firstLine="0"/>
              <w:rPr>
                <w:rStyle w:val="afc"/>
                <w:rFonts w:ascii="Times New Roman"/>
                <w:sz w:val="18"/>
                <w:szCs w:val="18"/>
              </w:rPr>
            </w:pPr>
            <w:r>
              <w:rPr>
                <w:rStyle w:val="afc"/>
                <w:rFonts w:ascii="Times New Roman" w:hint="eastAsia"/>
                <w:sz w:val="18"/>
                <w:szCs w:val="18"/>
              </w:rPr>
              <w:t>C</w:t>
            </w:r>
          </w:p>
        </w:tc>
        <w:tc>
          <w:tcPr>
            <w:tcW w:w="903" w:type="dxa"/>
            <w:vAlign w:val="center"/>
          </w:tcPr>
          <w:p w:rsidR="00555D67" w:rsidRDefault="00555D67" w:rsidP="0089164F">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555D67" w:rsidRPr="00C82477" w:rsidRDefault="004B68B2" w:rsidP="0089164F">
            <w:pPr>
              <w:ind w:firstLineChars="0" w:firstLine="0"/>
              <w:rPr>
                <w:rStyle w:val="afc"/>
                <w:rFonts w:ascii="Times New Roman"/>
                <w:sz w:val="18"/>
                <w:szCs w:val="18"/>
              </w:rPr>
            </w:pPr>
            <w:r>
              <w:rPr>
                <w:rStyle w:val="afc"/>
                <w:rFonts w:ascii="Times New Roman" w:hint="eastAsia"/>
                <w:sz w:val="18"/>
              </w:rPr>
              <w:t>签约时必输</w:t>
            </w:r>
          </w:p>
        </w:tc>
      </w:tr>
      <w:tr w:rsidR="00412B98" w:rsidRPr="00F95887" w:rsidTr="00E26FD0">
        <w:trPr>
          <w:jc w:val="center"/>
        </w:trPr>
        <w:tc>
          <w:tcPr>
            <w:tcW w:w="2084" w:type="dxa"/>
            <w:vAlign w:val="center"/>
          </w:tcPr>
          <w:p w:rsidR="00412B98" w:rsidRDefault="00412B98" w:rsidP="00181AA8">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-acct_type</w:t>
            </w:r>
          </w:p>
        </w:tc>
        <w:tc>
          <w:tcPr>
            <w:tcW w:w="1914" w:type="dxa"/>
            <w:vAlign w:val="center"/>
          </w:tcPr>
          <w:p w:rsidR="00412B98" w:rsidRDefault="00412B98" w:rsidP="0089164F">
            <w:pPr>
              <w:ind w:firstLineChars="0" w:firstLine="0"/>
              <w:rPr>
                <w:rStyle w:val="afc"/>
                <w:rFonts w:ascii="Times New Roman"/>
                <w:sz w:val="18"/>
                <w:szCs w:val="18"/>
              </w:rPr>
            </w:pPr>
            <w:r>
              <w:rPr>
                <w:rStyle w:val="afc"/>
                <w:rFonts w:ascii="Times New Roman" w:hint="eastAsia"/>
                <w:sz w:val="18"/>
                <w:szCs w:val="18"/>
              </w:rPr>
              <w:t>账户</w:t>
            </w:r>
            <w:r>
              <w:rPr>
                <w:rStyle w:val="afc"/>
                <w:rFonts w:ascii="Times New Roman"/>
                <w:sz w:val="18"/>
                <w:szCs w:val="18"/>
              </w:rPr>
              <w:t>类型</w:t>
            </w:r>
          </w:p>
        </w:tc>
        <w:tc>
          <w:tcPr>
            <w:tcW w:w="743" w:type="dxa"/>
            <w:vAlign w:val="center"/>
          </w:tcPr>
          <w:p w:rsidR="00412B98" w:rsidRDefault="00412B98" w:rsidP="0089164F">
            <w:pPr>
              <w:ind w:firstLineChars="0" w:firstLine="0"/>
              <w:rPr>
                <w:rStyle w:val="afc"/>
                <w:rFonts w:ascii="Times New Roman"/>
                <w:sz w:val="18"/>
                <w:szCs w:val="18"/>
              </w:rPr>
            </w:pPr>
            <w:r>
              <w:rPr>
                <w:rStyle w:val="afc"/>
                <w:rFonts w:ascii="Times New Roman" w:hint="eastAsia"/>
                <w:sz w:val="18"/>
                <w:szCs w:val="18"/>
              </w:rPr>
              <w:t>1</w:t>
            </w:r>
          </w:p>
        </w:tc>
        <w:tc>
          <w:tcPr>
            <w:tcW w:w="743" w:type="dxa"/>
            <w:vAlign w:val="center"/>
          </w:tcPr>
          <w:p w:rsidR="00412B98" w:rsidRDefault="00412B98" w:rsidP="0089164F">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412B98" w:rsidRDefault="00412B98" w:rsidP="0089164F">
            <w:pPr>
              <w:ind w:firstLineChars="0" w:firstLine="0"/>
              <w:rPr>
                <w:rStyle w:val="afc"/>
                <w:rFonts w:ascii="Times New Roman"/>
                <w:sz w:val="18"/>
                <w:szCs w:val="18"/>
              </w:rPr>
            </w:pPr>
            <w:r>
              <w:rPr>
                <w:rStyle w:val="afc"/>
                <w:rFonts w:ascii="Times New Roman" w:hint="eastAsia"/>
                <w:sz w:val="18"/>
                <w:szCs w:val="18"/>
              </w:rPr>
              <w:t>C</w:t>
            </w:r>
          </w:p>
        </w:tc>
        <w:tc>
          <w:tcPr>
            <w:tcW w:w="903" w:type="dxa"/>
            <w:vAlign w:val="center"/>
          </w:tcPr>
          <w:p w:rsidR="00412B98" w:rsidRDefault="00412B98" w:rsidP="0089164F">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412B98" w:rsidRDefault="00412B98" w:rsidP="0089164F">
            <w:pPr>
              <w:ind w:firstLineChars="0" w:firstLine="0"/>
              <w:rPr>
                <w:rStyle w:val="afc"/>
                <w:rFonts w:ascii="Times New Roman"/>
                <w:sz w:val="18"/>
              </w:rPr>
            </w:pPr>
            <w:r>
              <w:rPr>
                <w:rStyle w:val="afc"/>
                <w:rFonts w:ascii="Times New Roman" w:hint="eastAsia"/>
                <w:sz w:val="18"/>
              </w:rPr>
              <w:t>签约时必输</w:t>
            </w:r>
          </w:p>
          <w:p w:rsidR="00412B98" w:rsidRPr="00B33889" w:rsidRDefault="00230C90" w:rsidP="00B33889">
            <w:pPr>
              <w:pStyle w:val="Sunline"/>
              <w:jc w:val="both"/>
              <w:rPr>
                <w:rStyle w:val="afc"/>
                <w:rFonts w:ascii="Times New Roman"/>
                <w:color w:val="auto"/>
                <w:sz w:val="18"/>
                <w:szCs w:val="18"/>
                <w:lang w:val="en-US"/>
              </w:rPr>
            </w:pPr>
            <w:r>
              <w:rPr>
                <w:rStyle w:val="afc"/>
                <w:rFonts w:ascii="Times New Roman" w:hint="eastAsia"/>
                <w:color w:val="auto"/>
                <w:sz w:val="18"/>
                <w:szCs w:val="18"/>
                <w:lang w:val="en-US"/>
              </w:rPr>
              <w:t>1-</w:t>
            </w:r>
            <w:r w:rsidR="00412B98" w:rsidRPr="00563E1E">
              <w:rPr>
                <w:rStyle w:val="afc"/>
                <w:rFonts w:ascii="Times New Roman" w:hint="eastAsia"/>
                <w:color w:val="auto"/>
                <w:sz w:val="18"/>
                <w:szCs w:val="18"/>
                <w:lang w:val="en-US"/>
              </w:rPr>
              <w:t>卡</w:t>
            </w:r>
            <w:r w:rsidR="00B33889">
              <w:rPr>
                <w:rStyle w:val="afc"/>
                <w:rFonts w:ascii="Times New Roman" w:hint="eastAsia"/>
                <w:color w:val="auto"/>
                <w:sz w:val="18"/>
                <w:szCs w:val="18"/>
                <w:lang w:val="en-US"/>
              </w:rPr>
              <w:t>;</w:t>
            </w:r>
            <w:r w:rsidR="00412B98" w:rsidRPr="00563E1E">
              <w:rPr>
                <w:rStyle w:val="afc"/>
                <w:rFonts w:ascii="Times New Roman" w:hint="eastAsia"/>
                <w:sz w:val="18"/>
                <w:szCs w:val="18"/>
              </w:rPr>
              <w:t>2-</w:t>
            </w:r>
            <w:r w:rsidR="00412B98" w:rsidRPr="00563E1E">
              <w:rPr>
                <w:rStyle w:val="afc"/>
                <w:rFonts w:ascii="Times New Roman" w:hint="eastAsia"/>
                <w:sz w:val="18"/>
                <w:szCs w:val="18"/>
              </w:rPr>
              <w:t>折</w:t>
            </w:r>
          </w:p>
        </w:tc>
      </w:tr>
      <w:tr w:rsidR="00555D67" w:rsidRPr="00F95887" w:rsidTr="00E26FD0">
        <w:trPr>
          <w:jc w:val="center"/>
        </w:trPr>
        <w:tc>
          <w:tcPr>
            <w:tcW w:w="2084" w:type="dxa"/>
            <w:vAlign w:val="center"/>
          </w:tcPr>
          <w:p w:rsidR="00555D67" w:rsidRDefault="00555D67" w:rsidP="00181AA8">
            <w:pPr>
              <w:ind w:firstLineChars="0" w:firstLine="0"/>
              <w:rPr>
                <w:rStyle w:val="afc"/>
                <w:rFonts w:ascii="Times New Roman"/>
                <w:sz w:val="18"/>
                <w:szCs w:val="18"/>
              </w:rPr>
            </w:pPr>
            <w:r>
              <w:rPr>
                <w:rStyle w:val="afc"/>
                <w:rFonts w:ascii="Times New Roman" w:hint="eastAsia"/>
                <w:sz w:val="18"/>
                <w:szCs w:val="18"/>
              </w:rPr>
              <w:t>--</w:t>
            </w:r>
            <w:r w:rsidR="00243F00">
              <w:rPr>
                <w:rStyle w:val="afc"/>
                <w:rFonts w:ascii="Times New Roman"/>
                <w:sz w:val="18"/>
                <w:szCs w:val="18"/>
              </w:rPr>
              <w:t>open_inst</w:t>
            </w:r>
          </w:p>
        </w:tc>
        <w:tc>
          <w:tcPr>
            <w:tcW w:w="1914" w:type="dxa"/>
            <w:vAlign w:val="center"/>
          </w:tcPr>
          <w:p w:rsidR="00555D67" w:rsidRDefault="00181AA8" w:rsidP="0089164F">
            <w:pPr>
              <w:ind w:firstLineChars="0" w:firstLine="0"/>
              <w:rPr>
                <w:rStyle w:val="afc"/>
                <w:rFonts w:ascii="Times New Roman"/>
                <w:sz w:val="18"/>
                <w:szCs w:val="18"/>
              </w:rPr>
            </w:pPr>
            <w:r>
              <w:rPr>
                <w:rStyle w:val="afc"/>
                <w:rFonts w:ascii="Times New Roman" w:hint="eastAsia"/>
                <w:sz w:val="18"/>
                <w:szCs w:val="18"/>
              </w:rPr>
              <w:t>开户机构</w:t>
            </w:r>
          </w:p>
        </w:tc>
        <w:tc>
          <w:tcPr>
            <w:tcW w:w="743" w:type="dxa"/>
            <w:vAlign w:val="center"/>
          </w:tcPr>
          <w:p w:rsidR="00555D67" w:rsidRDefault="00181AA8" w:rsidP="0089164F">
            <w:pPr>
              <w:ind w:firstLineChars="0" w:firstLine="0"/>
              <w:rPr>
                <w:rStyle w:val="afc"/>
                <w:rFonts w:ascii="Times New Roman"/>
                <w:sz w:val="18"/>
                <w:szCs w:val="18"/>
              </w:rPr>
            </w:pPr>
            <w:r>
              <w:rPr>
                <w:rStyle w:val="afc"/>
                <w:rFonts w:ascii="Times New Roman"/>
                <w:sz w:val="18"/>
                <w:szCs w:val="18"/>
              </w:rPr>
              <w:t>7</w:t>
            </w:r>
          </w:p>
        </w:tc>
        <w:tc>
          <w:tcPr>
            <w:tcW w:w="743" w:type="dxa"/>
            <w:vAlign w:val="center"/>
          </w:tcPr>
          <w:p w:rsidR="00555D67" w:rsidRDefault="00424673" w:rsidP="0089164F">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555D67" w:rsidRDefault="004B68B2" w:rsidP="0089164F">
            <w:pPr>
              <w:ind w:firstLineChars="0" w:firstLine="0"/>
              <w:rPr>
                <w:rStyle w:val="afc"/>
                <w:rFonts w:ascii="Times New Roman"/>
                <w:sz w:val="18"/>
                <w:szCs w:val="18"/>
              </w:rPr>
            </w:pPr>
            <w:r>
              <w:rPr>
                <w:rStyle w:val="afc"/>
                <w:rFonts w:ascii="Times New Roman" w:hint="eastAsia"/>
                <w:sz w:val="18"/>
                <w:szCs w:val="18"/>
              </w:rPr>
              <w:t>C</w:t>
            </w:r>
          </w:p>
        </w:tc>
        <w:tc>
          <w:tcPr>
            <w:tcW w:w="903" w:type="dxa"/>
            <w:vAlign w:val="center"/>
          </w:tcPr>
          <w:p w:rsidR="00555D67" w:rsidRDefault="00555D67" w:rsidP="0089164F">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555D67" w:rsidRPr="00C82477" w:rsidRDefault="004B68B2" w:rsidP="0089164F">
            <w:pPr>
              <w:ind w:firstLineChars="0" w:firstLine="0"/>
              <w:rPr>
                <w:rStyle w:val="afc"/>
                <w:rFonts w:ascii="Times New Roman"/>
                <w:sz w:val="18"/>
                <w:szCs w:val="18"/>
              </w:rPr>
            </w:pPr>
            <w:r>
              <w:rPr>
                <w:rStyle w:val="afc"/>
                <w:rFonts w:ascii="Times New Roman" w:hint="eastAsia"/>
                <w:sz w:val="18"/>
              </w:rPr>
              <w:t>签约时必输</w:t>
            </w:r>
          </w:p>
        </w:tc>
      </w:tr>
      <w:tr w:rsidR="00424673" w:rsidRPr="00F95887" w:rsidTr="00401334">
        <w:trPr>
          <w:jc w:val="center"/>
        </w:trPr>
        <w:tc>
          <w:tcPr>
            <w:tcW w:w="2084" w:type="dxa"/>
            <w:vAlign w:val="center"/>
          </w:tcPr>
          <w:p w:rsidR="00424673" w:rsidRDefault="00424673" w:rsidP="00173FC9">
            <w:pPr>
              <w:ind w:firstLineChars="0" w:firstLine="0"/>
              <w:rPr>
                <w:rStyle w:val="afc"/>
                <w:rFonts w:ascii="Times New Roman"/>
                <w:sz w:val="18"/>
                <w:szCs w:val="18"/>
              </w:rPr>
            </w:pPr>
            <w:r w:rsidRPr="00563E1E">
              <w:rPr>
                <w:rStyle w:val="afc"/>
                <w:rFonts w:ascii="Times New Roman"/>
                <w:sz w:val="18"/>
                <w:szCs w:val="18"/>
              </w:rPr>
              <w:t>--</w:t>
            </w:r>
            <w:r>
              <w:rPr>
                <w:rStyle w:val="afc"/>
                <w:rFonts w:ascii="Times New Roman"/>
                <w:sz w:val="18"/>
                <w:szCs w:val="18"/>
              </w:rPr>
              <w:t>draw</w:t>
            </w:r>
            <w:r>
              <w:rPr>
                <w:rStyle w:val="afc"/>
                <w:rFonts w:ascii="Times New Roman" w:hint="eastAsia"/>
                <w:sz w:val="18"/>
                <w:szCs w:val="18"/>
              </w:rPr>
              <w:t>_passwd</w:t>
            </w:r>
          </w:p>
        </w:tc>
        <w:tc>
          <w:tcPr>
            <w:tcW w:w="1914" w:type="dxa"/>
          </w:tcPr>
          <w:p w:rsidR="00424673" w:rsidRDefault="00424673" w:rsidP="00173FC9">
            <w:pPr>
              <w:ind w:firstLineChars="0" w:firstLine="0"/>
              <w:rPr>
                <w:rStyle w:val="afc"/>
                <w:rFonts w:ascii="Times New Roman"/>
                <w:sz w:val="18"/>
                <w:szCs w:val="18"/>
              </w:rPr>
            </w:pPr>
            <w:r>
              <w:rPr>
                <w:rStyle w:val="afc"/>
                <w:rFonts w:ascii="Times New Roman" w:hint="eastAsia"/>
                <w:sz w:val="18"/>
              </w:rPr>
              <w:t>支取</w:t>
            </w:r>
            <w:r w:rsidRPr="00563E1E">
              <w:rPr>
                <w:rStyle w:val="afc"/>
                <w:rFonts w:ascii="Times New Roman" w:hint="eastAsia"/>
                <w:sz w:val="18"/>
              </w:rPr>
              <w:t>密码</w:t>
            </w:r>
          </w:p>
        </w:tc>
        <w:tc>
          <w:tcPr>
            <w:tcW w:w="743" w:type="dxa"/>
            <w:vAlign w:val="center"/>
          </w:tcPr>
          <w:p w:rsidR="00424673" w:rsidRDefault="00424673" w:rsidP="00173FC9">
            <w:pPr>
              <w:ind w:firstLineChars="0" w:firstLine="0"/>
              <w:rPr>
                <w:rStyle w:val="afc"/>
                <w:rFonts w:ascii="Times New Roman"/>
                <w:sz w:val="18"/>
                <w:szCs w:val="18"/>
              </w:rPr>
            </w:pPr>
            <w:r>
              <w:rPr>
                <w:rStyle w:val="afc"/>
                <w:rFonts w:ascii="Times New Roman"/>
                <w:sz w:val="18"/>
                <w:szCs w:val="18"/>
              </w:rPr>
              <w:t>32</w:t>
            </w:r>
          </w:p>
        </w:tc>
        <w:tc>
          <w:tcPr>
            <w:tcW w:w="743" w:type="dxa"/>
            <w:vAlign w:val="center"/>
          </w:tcPr>
          <w:p w:rsidR="00424673" w:rsidRDefault="00424673" w:rsidP="00173FC9">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424673" w:rsidRDefault="00424673" w:rsidP="00173FC9">
            <w:pPr>
              <w:ind w:firstLineChars="0" w:firstLine="0"/>
              <w:rPr>
                <w:rStyle w:val="afc"/>
                <w:rFonts w:ascii="Times New Roman"/>
                <w:sz w:val="18"/>
                <w:szCs w:val="18"/>
              </w:rPr>
            </w:pPr>
            <w:r>
              <w:rPr>
                <w:rStyle w:val="afc"/>
                <w:rFonts w:ascii="Times New Roman" w:hint="eastAsia"/>
                <w:sz w:val="18"/>
                <w:szCs w:val="18"/>
              </w:rPr>
              <w:t>C</w:t>
            </w:r>
          </w:p>
        </w:tc>
        <w:tc>
          <w:tcPr>
            <w:tcW w:w="903" w:type="dxa"/>
            <w:vAlign w:val="center"/>
          </w:tcPr>
          <w:p w:rsidR="00424673" w:rsidRDefault="00424673" w:rsidP="00173FC9">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424673" w:rsidRDefault="00424673" w:rsidP="00E937B3">
            <w:pPr>
              <w:ind w:firstLineChars="0" w:firstLine="0"/>
              <w:rPr>
                <w:rStyle w:val="afc"/>
                <w:rFonts w:ascii="Times New Roman"/>
                <w:sz w:val="18"/>
              </w:rPr>
            </w:pPr>
            <w:r w:rsidRPr="00563E1E">
              <w:rPr>
                <w:rStyle w:val="afc"/>
                <w:rFonts w:ascii="Times New Roman" w:hint="eastAsia"/>
                <w:sz w:val="18"/>
              </w:rPr>
              <w:t>凭密时必输</w:t>
            </w:r>
          </w:p>
          <w:p w:rsidR="00424673" w:rsidRPr="00C82477" w:rsidRDefault="005E7E29" w:rsidP="00E937B3">
            <w:pPr>
              <w:ind w:firstLineChars="0" w:firstLine="0"/>
              <w:rPr>
                <w:rStyle w:val="afc"/>
                <w:rFonts w:ascii="Times New Roman"/>
                <w:sz w:val="18"/>
                <w:szCs w:val="18"/>
              </w:rPr>
            </w:pPr>
            <w:r w:rsidRPr="005E7E29">
              <w:rPr>
                <w:rStyle w:val="afc"/>
                <w:rFonts w:ascii="Times New Roman" w:hint="eastAsia"/>
                <w:sz w:val="18"/>
                <w:szCs w:val="18"/>
              </w:rPr>
              <w:t>转加密成新中间业务平台密钥</w:t>
            </w:r>
            <w:r w:rsidRPr="005E7E29">
              <w:rPr>
                <w:rStyle w:val="afc"/>
                <w:rFonts w:ascii="Times New Roman"/>
                <w:sz w:val="18"/>
                <w:szCs w:val="18"/>
              </w:rPr>
              <w:t>GAPS.OBOW.XZPK</w:t>
            </w:r>
            <w:r w:rsidRPr="005E7E29">
              <w:rPr>
                <w:rStyle w:val="afc"/>
                <w:rFonts w:ascii="Times New Roman"/>
                <w:sz w:val="18"/>
                <w:szCs w:val="18"/>
              </w:rPr>
              <w:t>加密的</w:t>
            </w:r>
            <w:r w:rsidRPr="005E7E29">
              <w:rPr>
                <w:rStyle w:val="afc"/>
                <w:rFonts w:ascii="Times New Roman"/>
                <w:sz w:val="18"/>
                <w:szCs w:val="18"/>
              </w:rPr>
              <w:t>PINBLOCK</w:t>
            </w:r>
          </w:p>
        </w:tc>
      </w:tr>
    </w:tbl>
    <w:p w:rsidR="008B2963" w:rsidRDefault="008B2963" w:rsidP="008B2963">
      <w:pPr>
        <w:pStyle w:val="3"/>
      </w:pPr>
      <w:bookmarkStart w:id="98" w:name="_Toc8133779"/>
      <w:r>
        <w:rPr>
          <w:rFonts w:hint="eastAsia"/>
        </w:rPr>
        <w:t>应答</w:t>
      </w:r>
      <w:r>
        <w:t>报文</w:t>
      </w:r>
      <w:bookmarkEnd w:id="98"/>
    </w:p>
    <w:p w:rsidR="008B2963" w:rsidRPr="00FB3E8B" w:rsidRDefault="008B2963" w:rsidP="008B2963">
      <w:pPr>
        <w:ind w:firstLine="480"/>
        <w:rPr>
          <w:rStyle w:val="afc"/>
        </w:rPr>
      </w:pPr>
      <w:r w:rsidRPr="00FB3E8B">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C2789D">
        <w:rPr>
          <w:rStyle w:val="afc"/>
          <w:rFonts w:hint="eastAsia"/>
        </w:rPr>
        <w:t>/</w:t>
      </w:r>
      <w:r>
        <w:rPr>
          <w:rStyle w:val="afc"/>
          <w:rFonts w:hint="eastAsia"/>
        </w:rPr>
        <w:t>body/re</w:t>
      </w:r>
      <w:r>
        <w:rPr>
          <w:rStyle w:val="afc"/>
        </w:rPr>
        <w:t>s</w:t>
      </w:r>
      <w:r>
        <w:rPr>
          <w:rStyle w:val="afc"/>
          <w:rFonts w:hint="eastAsia"/>
        </w:rPr>
        <w:t>ponse</w:t>
      </w:r>
      <w:r w:rsidRPr="00C2789D">
        <w:rPr>
          <w:rStyle w:val="afc"/>
          <w:rFonts w:hint="eastAsia"/>
        </w:rPr>
        <w:t>/</w:t>
      </w:r>
      <w:r w:rsidRPr="00FB3E8B">
        <w:rPr>
          <w:rStyle w:val="afc"/>
        </w:rPr>
        <w:t>xfaceTradeDTO</w:t>
      </w:r>
      <w:r>
        <w:rPr>
          <w:rStyle w:val="afc"/>
          <w:rFonts w:hint="eastAsia"/>
        </w:rPr>
        <w:t>/</w:t>
      </w:r>
      <w:r w:rsidRPr="00FB3E8B">
        <w:rPr>
          <w:rStyle w:val="afc"/>
        </w:rPr>
        <w:t>responseDTO</w:t>
      </w:r>
    </w:p>
    <w:p w:rsidR="008B2963" w:rsidRDefault="008B2963" w:rsidP="008B2963">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t>.</w:t>
      </w:r>
      <w:r w:rsidR="00A02938">
        <w:t>14</w:t>
      </w:r>
      <w:r w:rsidR="00181AA8">
        <w:rPr>
          <w:rFonts w:hint="eastAsia"/>
        </w:rPr>
        <w:t>个人委托扣款</w:t>
      </w:r>
      <w:r w:rsidR="00181AA8">
        <w:t>缴费协议维护</w:t>
      </w:r>
      <w:r>
        <w:rPr>
          <w:rFonts w:hint="eastAsia"/>
        </w:rPr>
        <w:t>应答</w:t>
      </w:r>
      <w:r>
        <w:t>报文</w:t>
      </w:r>
    </w:p>
    <w:tbl>
      <w:tblPr>
        <w:tblStyle w:val="af4"/>
        <w:tblW w:w="9072" w:type="dxa"/>
        <w:jc w:val="center"/>
        <w:tblLayout w:type="fixed"/>
        <w:tblLook w:val="04A0"/>
      </w:tblPr>
      <w:tblGrid>
        <w:gridCol w:w="2122"/>
        <w:gridCol w:w="1096"/>
        <w:gridCol w:w="709"/>
        <w:gridCol w:w="851"/>
        <w:gridCol w:w="708"/>
        <w:gridCol w:w="1644"/>
        <w:gridCol w:w="1942"/>
      </w:tblGrid>
      <w:tr w:rsidR="008B2963" w:rsidRPr="00BE0356" w:rsidTr="00742137">
        <w:trPr>
          <w:jc w:val="center"/>
        </w:trPr>
        <w:tc>
          <w:tcPr>
            <w:tcW w:w="2122" w:type="dxa"/>
            <w:shd w:val="clear" w:color="auto" w:fill="5B9BD5" w:themeFill="accent1"/>
            <w:vAlign w:val="center"/>
          </w:tcPr>
          <w:p w:rsidR="008B2963" w:rsidRPr="00BE0356" w:rsidRDefault="008B2963" w:rsidP="0089164F">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096" w:type="dxa"/>
            <w:shd w:val="clear" w:color="auto" w:fill="5B9BD5" w:themeFill="accent1"/>
            <w:vAlign w:val="center"/>
          </w:tcPr>
          <w:p w:rsidR="008B2963" w:rsidRPr="00BE0356" w:rsidRDefault="008B2963" w:rsidP="0089164F">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09" w:type="dxa"/>
            <w:shd w:val="clear" w:color="auto" w:fill="5B9BD5" w:themeFill="accent1"/>
            <w:vAlign w:val="center"/>
          </w:tcPr>
          <w:p w:rsidR="008B2963" w:rsidRPr="00BE0356" w:rsidRDefault="008B2963" w:rsidP="0089164F">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851" w:type="dxa"/>
            <w:shd w:val="clear" w:color="auto" w:fill="5B9BD5" w:themeFill="accent1"/>
            <w:vAlign w:val="center"/>
          </w:tcPr>
          <w:p w:rsidR="008B2963" w:rsidRPr="00BE0356" w:rsidRDefault="008B2963" w:rsidP="0089164F">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08" w:type="dxa"/>
            <w:shd w:val="clear" w:color="auto" w:fill="5B9BD5" w:themeFill="accent1"/>
            <w:vAlign w:val="center"/>
          </w:tcPr>
          <w:p w:rsidR="008B2963" w:rsidRPr="00BE0356" w:rsidRDefault="008B2963" w:rsidP="0089164F">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1644" w:type="dxa"/>
            <w:shd w:val="clear" w:color="auto" w:fill="5B9BD5" w:themeFill="accent1"/>
            <w:vAlign w:val="center"/>
          </w:tcPr>
          <w:p w:rsidR="008B2963" w:rsidRPr="00BE0356" w:rsidRDefault="008B2963" w:rsidP="0089164F">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942" w:type="dxa"/>
            <w:shd w:val="clear" w:color="auto" w:fill="5B9BD5" w:themeFill="accent1"/>
            <w:vAlign w:val="center"/>
          </w:tcPr>
          <w:p w:rsidR="008B2963" w:rsidRPr="00BE0356" w:rsidRDefault="008B2963" w:rsidP="0089164F">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8B2963" w:rsidRPr="00BE0356" w:rsidTr="00742137">
        <w:trPr>
          <w:jc w:val="center"/>
        </w:trPr>
        <w:tc>
          <w:tcPr>
            <w:tcW w:w="2122" w:type="dxa"/>
            <w:shd w:val="clear" w:color="auto" w:fill="auto"/>
            <w:vAlign w:val="center"/>
          </w:tcPr>
          <w:p w:rsidR="008B2963" w:rsidRPr="00120F81" w:rsidRDefault="00B31C0E" w:rsidP="0089164F">
            <w:pPr>
              <w:ind w:firstLineChars="0" w:firstLine="0"/>
              <w:rPr>
                <w:rStyle w:val="afc"/>
                <w:rFonts w:ascii="Times New Roman"/>
                <w:sz w:val="18"/>
                <w:szCs w:val="18"/>
              </w:rPr>
            </w:pPr>
            <w:r w:rsidRPr="00B31C0E">
              <w:rPr>
                <w:rStyle w:val="afc"/>
                <w:rFonts w:ascii="Times New Roman"/>
                <w:sz w:val="18"/>
                <w:szCs w:val="18"/>
              </w:rPr>
              <w:t>protocol_no</w:t>
            </w:r>
          </w:p>
        </w:tc>
        <w:tc>
          <w:tcPr>
            <w:tcW w:w="1096" w:type="dxa"/>
            <w:shd w:val="clear" w:color="auto" w:fill="auto"/>
            <w:vAlign w:val="center"/>
          </w:tcPr>
          <w:p w:rsidR="008B2963" w:rsidRPr="00120F81" w:rsidRDefault="00A80872" w:rsidP="0089164F">
            <w:pPr>
              <w:ind w:firstLineChars="0" w:firstLine="0"/>
              <w:rPr>
                <w:rStyle w:val="afc"/>
                <w:rFonts w:ascii="Times New Roman"/>
                <w:sz w:val="18"/>
                <w:szCs w:val="18"/>
              </w:rPr>
            </w:pPr>
            <w:r>
              <w:rPr>
                <w:rStyle w:val="afc"/>
                <w:rFonts w:ascii="Times New Roman" w:hint="eastAsia"/>
                <w:sz w:val="18"/>
                <w:szCs w:val="18"/>
              </w:rPr>
              <w:t>协议书号</w:t>
            </w:r>
          </w:p>
        </w:tc>
        <w:tc>
          <w:tcPr>
            <w:tcW w:w="709" w:type="dxa"/>
            <w:shd w:val="clear" w:color="auto" w:fill="auto"/>
            <w:vAlign w:val="center"/>
          </w:tcPr>
          <w:p w:rsidR="008B2963" w:rsidRPr="00120F81" w:rsidRDefault="00A80872" w:rsidP="0089164F">
            <w:pPr>
              <w:ind w:firstLineChars="0" w:firstLine="0"/>
              <w:rPr>
                <w:rStyle w:val="afc"/>
                <w:rFonts w:ascii="Times New Roman"/>
                <w:sz w:val="18"/>
                <w:szCs w:val="18"/>
              </w:rPr>
            </w:pPr>
            <w:r>
              <w:rPr>
                <w:rStyle w:val="afc"/>
                <w:rFonts w:ascii="Times New Roman"/>
                <w:sz w:val="18"/>
                <w:szCs w:val="18"/>
              </w:rPr>
              <w:t>32</w:t>
            </w:r>
          </w:p>
        </w:tc>
        <w:tc>
          <w:tcPr>
            <w:tcW w:w="851" w:type="dxa"/>
            <w:shd w:val="clear" w:color="auto" w:fill="auto"/>
            <w:vAlign w:val="center"/>
          </w:tcPr>
          <w:p w:rsidR="008B2963" w:rsidRPr="00120F81" w:rsidRDefault="00D12767" w:rsidP="0089164F">
            <w:pPr>
              <w:ind w:firstLineChars="0" w:firstLine="0"/>
              <w:rPr>
                <w:rStyle w:val="afc"/>
                <w:rFonts w:ascii="Times New Roman"/>
                <w:sz w:val="18"/>
                <w:szCs w:val="18"/>
              </w:rPr>
            </w:pPr>
            <w:r>
              <w:rPr>
                <w:rStyle w:val="afc"/>
                <w:rFonts w:ascii="Times New Roman"/>
                <w:sz w:val="18"/>
                <w:szCs w:val="18"/>
              </w:rPr>
              <w:t>S</w:t>
            </w:r>
          </w:p>
        </w:tc>
        <w:tc>
          <w:tcPr>
            <w:tcW w:w="708" w:type="dxa"/>
            <w:shd w:val="clear" w:color="auto" w:fill="auto"/>
            <w:vAlign w:val="center"/>
          </w:tcPr>
          <w:p w:rsidR="008B2963" w:rsidRPr="00120F81" w:rsidRDefault="008B2963" w:rsidP="0089164F">
            <w:pPr>
              <w:ind w:firstLineChars="0" w:firstLine="0"/>
              <w:rPr>
                <w:rStyle w:val="afc"/>
                <w:rFonts w:ascii="Times New Roman"/>
                <w:sz w:val="18"/>
                <w:szCs w:val="18"/>
              </w:rPr>
            </w:pPr>
            <w:r w:rsidRPr="00180FDC">
              <w:rPr>
                <w:rStyle w:val="afc"/>
                <w:rFonts w:ascii="Times New Roman" w:hint="eastAsia"/>
                <w:sz w:val="18"/>
                <w:szCs w:val="18"/>
              </w:rPr>
              <w:t>M</w:t>
            </w:r>
          </w:p>
        </w:tc>
        <w:tc>
          <w:tcPr>
            <w:tcW w:w="1644" w:type="dxa"/>
            <w:shd w:val="clear" w:color="auto" w:fill="auto"/>
            <w:vAlign w:val="center"/>
          </w:tcPr>
          <w:p w:rsidR="008B2963" w:rsidRPr="00120F81" w:rsidRDefault="008B2963" w:rsidP="00D12767">
            <w:pPr>
              <w:ind w:firstLineChars="0" w:firstLine="0"/>
              <w:rPr>
                <w:rStyle w:val="afc"/>
                <w:rFonts w:ascii="Times New Roman"/>
                <w:sz w:val="18"/>
                <w:szCs w:val="18"/>
              </w:rPr>
            </w:pPr>
            <w:r w:rsidRPr="0006051F">
              <w:rPr>
                <w:rStyle w:val="afc"/>
                <w:rFonts w:ascii="Times New Roman" w:hint="eastAsia"/>
                <w:sz w:val="18"/>
                <w:szCs w:val="18"/>
              </w:rPr>
              <w:t>新</w:t>
            </w:r>
            <w:r w:rsidR="00D12767">
              <w:rPr>
                <w:rStyle w:val="afc"/>
                <w:rFonts w:ascii="Times New Roman" w:hint="eastAsia"/>
                <w:sz w:val="18"/>
                <w:szCs w:val="18"/>
              </w:rPr>
              <w:t>中间</w:t>
            </w:r>
            <w:r w:rsidR="00D12767">
              <w:rPr>
                <w:rStyle w:val="afc"/>
                <w:rFonts w:ascii="Times New Roman"/>
                <w:sz w:val="18"/>
                <w:szCs w:val="18"/>
              </w:rPr>
              <w:t>业务平台</w:t>
            </w:r>
          </w:p>
        </w:tc>
        <w:tc>
          <w:tcPr>
            <w:tcW w:w="1942" w:type="dxa"/>
            <w:shd w:val="clear" w:color="auto" w:fill="auto"/>
            <w:vAlign w:val="center"/>
          </w:tcPr>
          <w:p w:rsidR="008B2963" w:rsidRPr="00120F81" w:rsidRDefault="008B2963" w:rsidP="0089164F">
            <w:pPr>
              <w:ind w:firstLineChars="0" w:firstLine="0"/>
              <w:rPr>
                <w:rStyle w:val="afc"/>
                <w:rFonts w:ascii="Times New Roman"/>
                <w:sz w:val="18"/>
                <w:szCs w:val="18"/>
              </w:rPr>
            </w:pPr>
          </w:p>
        </w:tc>
      </w:tr>
      <w:tr w:rsidR="000770A9" w:rsidRPr="00BE0356" w:rsidTr="00742137">
        <w:trPr>
          <w:jc w:val="center"/>
        </w:trPr>
        <w:tc>
          <w:tcPr>
            <w:tcW w:w="2122" w:type="dxa"/>
            <w:shd w:val="clear" w:color="auto" w:fill="auto"/>
            <w:vAlign w:val="center"/>
          </w:tcPr>
          <w:p w:rsidR="000770A9" w:rsidRPr="00B31C0E" w:rsidRDefault="000770A9" w:rsidP="000770A9">
            <w:pPr>
              <w:ind w:firstLineChars="0" w:firstLine="0"/>
              <w:rPr>
                <w:rStyle w:val="afc"/>
                <w:rFonts w:ascii="Times New Roman"/>
                <w:sz w:val="18"/>
                <w:szCs w:val="18"/>
              </w:rPr>
            </w:pPr>
            <w:r>
              <w:rPr>
                <w:rStyle w:val="afc"/>
                <w:rFonts w:ascii="Times New Roman"/>
                <w:sz w:val="18"/>
                <w:szCs w:val="18"/>
              </w:rPr>
              <w:t>payer_open_bank</w:t>
            </w:r>
          </w:p>
        </w:tc>
        <w:tc>
          <w:tcPr>
            <w:tcW w:w="1096" w:type="dxa"/>
            <w:shd w:val="clear" w:color="auto" w:fill="auto"/>
            <w:vAlign w:val="center"/>
          </w:tcPr>
          <w:p w:rsidR="000770A9" w:rsidRDefault="000770A9" w:rsidP="000770A9">
            <w:pPr>
              <w:ind w:firstLineChars="0" w:firstLine="0"/>
              <w:rPr>
                <w:rStyle w:val="afc"/>
                <w:rFonts w:ascii="Times New Roman"/>
                <w:sz w:val="18"/>
                <w:szCs w:val="18"/>
              </w:rPr>
            </w:pPr>
            <w:r>
              <w:rPr>
                <w:rStyle w:val="afc"/>
                <w:rFonts w:ascii="Times New Roman" w:hint="eastAsia"/>
                <w:sz w:val="18"/>
                <w:szCs w:val="18"/>
              </w:rPr>
              <w:t>开户</w:t>
            </w:r>
            <w:r>
              <w:rPr>
                <w:rStyle w:val="afc"/>
                <w:rFonts w:ascii="Times New Roman"/>
                <w:sz w:val="18"/>
                <w:szCs w:val="18"/>
              </w:rPr>
              <w:t>行号</w:t>
            </w:r>
          </w:p>
        </w:tc>
        <w:tc>
          <w:tcPr>
            <w:tcW w:w="709" w:type="dxa"/>
            <w:shd w:val="clear" w:color="auto" w:fill="auto"/>
            <w:vAlign w:val="center"/>
          </w:tcPr>
          <w:p w:rsidR="000770A9" w:rsidRDefault="000770A9" w:rsidP="000770A9">
            <w:pPr>
              <w:ind w:firstLineChars="0" w:firstLine="0"/>
              <w:rPr>
                <w:rStyle w:val="afc"/>
                <w:rFonts w:ascii="Times New Roman"/>
                <w:sz w:val="18"/>
                <w:szCs w:val="18"/>
              </w:rPr>
            </w:pPr>
            <w:r>
              <w:rPr>
                <w:rStyle w:val="afc"/>
                <w:rFonts w:ascii="Times New Roman" w:hint="eastAsia"/>
                <w:sz w:val="18"/>
                <w:szCs w:val="18"/>
              </w:rPr>
              <w:t>12</w:t>
            </w:r>
          </w:p>
        </w:tc>
        <w:tc>
          <w:tcPr>
            <w:tcW w:w="851" w:type="dxa"/>
            <w:shd w:val="clear" w:color="auto" w:fill="auto"/>
            <w:vAlign w:val="center"/>
          </w:tcPr>
          <w:p w:rsidR="000770A9" w:rsidRDefault="000770A9" w:rsidP="000770A9">
            <w:pPr>
              <w:ind w:firstLineChars="0" w:firstLine="0"/>
              <w:rPr>
                <w:rStyle w:val="afc"/>
                <w:rFonts w:ascii="Times New Roman"/>
                <w:sz w:val="18"/>
                <w:szCs w:val="18"/>
              </w:rPr>
            </w:pPr>
            <w:r>
              <w:rPr>
                <w:rStyle w:val="afc"/>
                <w:rFonts w:ascii="Times New Roman"/>
                <w:sz w:val="18"/>
                <w:szCs w:val="18"/>
              </w:rPr>
              <w:t>S</w:t>
            </w:r>
          </w:p>
        </w:tc>
        <w:tc>
          <w:tcPr>
            <w:tcW w:w="708" w:type="dxa"/>
            <w:shd w:val="clear" w:color="auto" w:fill="auto"/>
            <w:vAlign w:val="center"/>
          </w:tcPr>
          <w:p w:rsidR="000770A9" w:rsidRPr="00180FDC" w:rsidRDefault="000770A9" w:rsidP="000770A9">
            <w:pPr>
              <w:ind w:firstLineChars="0" w:firstLine="0"/>
              <w:rPr>
                <w:rStyle w:val="afc"/>
                <w:rFonts w:ascii="Times New Roman"/>
                <w:sz w:val="18"/>
                <w:szCs w:val="18"/>
              </w:rPr>
            </w:pPr>
            <w:r>
              <w:rPr>
                <w:rStyle w:val="afc"/>
                <w:rFonts w:ascii="Times New Roman"/>
                <w:sz w:val="18"/>
                <w:szCs w:val="18"/>
              </w:rPr>
              <w:t>M</w:t>
            </w:r>
          </w:p>
        </w:tc>
        <w:tc>
          <w:tcPr>
            <w:tcW w:w="1644" w:type="dxa"/>
            <w:shd w:val="clear" w:color="auto" w:fill="auto"/>
            <w:vAlign w:val="center"/>
          </w:tcPr>
          <w:p w:rsidR="000770A9" w:rsidRPr="0006051F" w:rsidRDefault="000770A9" w:rsidP="000770A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942" w:type="dxa"/>
            <w:shd w:val="clear" w:color="auto" w:fill="auto"/>
            <w:vAlign w:val="center"/>
          </w:tcPr>
          <w:p w:rsidR="000770A9" w:rsidRPr="00120F81" w:rsidRDefault="000770A9" w:rsidP="000770A9">
            <w:pPr>
              <w:ind w:firstLineChars="0" w:firstLine="0"/>
              <w:rPr>
                <w:rStyle w:val="afc"/>
                <w:rFonts w:ascii="Times New Roman"/>
                <w:sz w:val="18"/>
                <w:szCs w:val="18"/>
              </w:rPr>
            </w:pPr>
          </w:p>
        </w:tc>
      </w:tr>
      <w:tr w:rsidR="000770A9" w:rsidRPr="00BE0356" w:rsidTr="00742137">
        <w:trPr>
          <w:jc w:val="center"/>
        </w:trPr>
        <w:tc>
          <w:tcPr>
            <w:tcW w:w="2122" w:type="dxa"/>
            <w:shd w:val="clear" w:color="auto" w:fill="auto"/>
            <w:vAlign w:val="center"/>
          </w:tcPr>
          <w:p w:rsidR="000770A9" w:rsidRPr="00B31C0E" w:rsidRDefault="000770A9" w:rsidP="000770A9">
            <w:pPr>
              <w:ind w:firstLineChars="0" w:firstLine="0"/>
              <w:rPr>
                <w:rStyle w:val="afc"/>
                <w:rFonts w:ascii="Times New Roman"/>
                <w:sz w:val="18"/>
                <w:szCs w:val="18"/>
              </w:rPr>
            </w:pPr>
            <w:r>
              <w:rPr>
                <w:rStyle w:val="afc"/>
                <w:rFonts w:ascii="Times New Roman"/>
                <w:sz w:val="18"/>
                <w:szCs w:val="18"/>
              </w:rPr>
              <w:t>payer_open_bank_name</w:t>
            </w:r>
          </w:p>
        </w:tc>
        <w:tc>
          <w:tcPr>
            <w:tcW w:w="1096" w:type="dxa"/>
            <w:shd w:val="clear" w:color="auto" w:fill="auto"/>
            <w:vAlign w:val="center"/>
          </w:tcPr>
          <w:p w:rsidR="000770A9" w:rsidRDefault="000770A9" w:rsidP="000770A9">
            <w:pPr>
              <w:ind w:firstLineChars="0" w:firstLine="0"/>
              <w:rPr>
                <w:rStyle w:val="afc"/>
                <w:rFonts w:ascii="Times New Roman"/>
                <w:sz w:val="18"/>
                <w:szCs w:val="18"/>
              </w:rPr>
            </w:pPr>
            <w:r>
              <w:rPr>
                <w:rStyle w:val="afc"/>
                <w:rFonts w:ascii="Times New Roman" w:hint="eastAsia"/>
                <w:sz w:val="18"/>
                <w:szCs w:val="18"/>
              </w:rPr>
              <w:t>开户</w:t>
            </w:r>
            <w:r>
              <w:rPr>
                <w:rStyle w:val="afc"/>
                <w:rFonts w:ascii="Times New Roman"/>
                <w:sz w:val="18"/>
                <w:szCs w:val="18"/>
              </w:rPr>
              <w:t>行名</w:t>
            </w:r>
          </w:p>
        </w:tc>
        <w:tc>
          <w:tcPr>
            <w:tcW w:w="709" w:type="dxa"/>
            <w:shd w:val="clear" w:color="auto" w:fill="auto"/>
            <w:vAlign w:val="center"/>
          </w:tcPr>
          <w:p w:rsidR="000770A9" w:rsidRDefault="000770A9" w:rsidP="000770A9">
            <w:pPr>
              <w:ind w:firstLineChars="0" w:firstLine="0"/>
              <w:rPr>
                <w:rStyle w:val="afc"/>
                <w:rFonts w:ascii="Times New Roman"/>
                <w:sz w:val="18"/>
                <w:szCs w:val="18"/>
              </w:rPr>
            </w:pPr>
            <w:r>
              <w:rPr>
                <w:rStyle w:val="afc"/>
                <w:rFonts w:ascii="Times New Roman" w:hint="eastAsia"/>
                <w:sz w:val="18"/>
                <w:szCs w:val="18"/>
              </w:rPr>
              <w:t>1</w:t>
            </w:r>
            <w:r>
              <w:rPr>
                <w:rStyle w:val="afc"/>
                <w:rFonts w:ascii="Times New Roman"/>
                <w:sz w:val="18"/>
                <w:szCs w:val="18"/>
              </w:rPr>
              <w:t>2</w:t>
            </w:r>
            <w:r>
              <w:rPr>
                <w:rStyle w:val="afc"/>
                <w:rFonts w:ascii="Times New Roman" w:hint="eastAsia"/>
                <w:sz w:val="18"/>
                <w:szCs w:val="18"/>
              </w:rPr>
              <w:t>0</w:t>
            </w:r>
          </w:p>
        </w:tc>
        <w:tc>
          <w:tcPr>
            <w:tcW w:w="851" w:type="dxa"/>
            <w:shd w:val="clear" w:color="auto" w:fill="auto"/>
            <w:vAlign w:val="center"/>
          </w:tcPr>
          <w:p w:rsidR="000770A9" w:rsidRDefault="000770A9" w:rsidP="000770A9">
            <w:pPr>
              <w:ind w:firstLineChars="0" w:firstLine="0"/>
              <w:rPr>
                <w:rStyle w:val="afc"/>
                <w:rFonts w:ascii="Times New Roman"/>
                <w:sz w:val="18"/>
                <w:szCs w:val="18"/>
              </w:rPr>
            </w:pPr>
            <w:r>
              <w:rPr>
                <w:rStyle w:val="afc"/>
                <w:rFonts w:ascii="Times New Roman"/>
                <w:sz w:val="18"/>
                <w:szCs w:val="18"/>
              </w:rPr>
              <w:t>S</w:t>
            </w:r>
          </w:p>
        </w:tc>
        <w:tc>
          <w:tcPr>
            <w:tcW w:w="708" w:type="dxa"/>
            <w:shd w:val="clear" w:color="auto" w:fill="auto"/>
            <w:vAlign w:val="center"/>
          </w:tcPr>
          <w:p w:rsidR="000770A9" w:rsidRPr="00180FDC" w:rsidRDefault="000770A9" w:rsidP="000770A9">
            <w:pPr>
              <w:ind w:firstLineChars="0" w:firstLine="0"/>
              <w:rPr>
                <w:rStyle w:val="afc"/>
                <w:rFonts w:ascii="Times New Roman"/>
                <w:sz w:val="18"/>
                <w:szCs w:val="18"/>
              </w:rPr>
            </w:pPr>
            <w:r>
              <w:rPr>
                <w:rStyle w:val="afc"/>
                <w:rFonts w:ascii="Times New Roman"/>
                <w:sz w:val="18"/>
                <w:szCs w:val="18"/>
              </w:rPr>
              <w:t>M</w:t>
            </w:r>
          </w:p>
        </w:tc>
        <w:tc>
          <w:tcPr>
            <w:tcW w:w="1644" w:type="dxa"/>
            <w:shd w:val="clear" w:color="auto" w:fill="auto"/>
            <w:vAlign w:val="center"/>
          </w:tcPr>
          <w:p w:rsidR="000770A9" w:rsidRPr="0006051F" w:rsidRDefault="000770A9" w:rsidP="000770A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942" w:type="dxa"/>
            <w:shd w:val="clear" w:color="auto" w:fill="auto"/>
            <w:vAlign w:val="center"/>
          </w:tcPr>
          <w:p w:rsidR="000770A9" w:rsidRPr="00120F81" w:rsidRDefault="000770A9" w:rsidP="000770A9">
            <w:pPr>
              <w:ind w:firstLineChars="0" w:firstLine="0"/>
              <w:rPr>
                <w:rStyle w:val="afc"/>
                <w:rFonts w:ascii="Times New Roman"/>
                <w:sz w:val="18"/>
                <w:szCs w:val="18"/>
              </w:rPr>
            </w:pPr>
          </w:p>
        </w:tc>
      </w:tr>
      <w:tr w:rsidR="008E00B4" w:rsidRPr="00BE0356" w:rsidTr="00742137">
        <w:trPr>
          <w:jc w:val="center"/>
        </w:trPr>
        <w:tc>
          <w:tcPr>
            <w:tcW w:w="2122" w:type="dxa"/>
            <w:shd w:val="clear" w:color="auto" w:fill="auto"/>
            <w:vAlign w:val="center"/>
          </w:tcPr>
          <w:p w:rsidR="008E00B4" w:rsidRDefault="008E00B4" w:rsidP="008E00B4">
            <w:pPr>
              <w:ind w:firstLineChars="0" w:firstLine="0"/>
              <w:rPr>
                <w:rStyle w:val="afc"/>
                <w:rFonts w:ascii="Times New Roman"/>
                <w:sz w:val="18"/>
                <w:szCs w:val="18"/>
              </w:rPr>
            </w:pPr>
            <w:r>
              <w:rPr>
                <w:rStyle w:val="afc"/>
                <w:rFonts w:ascii="Times New Roman"/>
                <w:sz w:val="18"/>
                <w:szCs w:val="18"/>
              </w:rPr>
              <w:t>sign_status</w:t>
            </w:r>
          </w:p>
        </w:tc>
        <w:tc>
          <w:tcPr>
            <w:tcW w:w="1096" w:type="dxa"/>
            <w:shd w:val="clear" w:color="auto" w:fill="auto"/>
            <w:vAlign w:val="center"/>
          </w:tcPr>
          <w:p w:rsidR="008E00B4" w:rsidRDefault="008E00B4" w:rsidP="008E00B4">
            <w:pPr>
              <w:ind w:firstLineChars="0" w:firstLine="0"/>
              <w:rPr>
                <w:rStyle w:val="afc"/>
                <w:rFonts w:ascii="Times New Roman"/>
                <w:sz w:val="18"/>
                <w:szCs w:val="18"/>
              </w:rPr>
            </w:pPr>
            <w:r>
              <w:rPr>
                <w:rStyle w:val="afc"/>
                <w:rFonts w:ascii="Times New Roman" w:hint="eastAsia"/>
                <w:sz w:val="18"/>
                <w:szCs w:val="18"/>
              </w:rPr>
              <w:t>协议</w:t>
            </w:r>
            <w:r>
              <w:rPr>
                <w:rStyle w:val="afc"/>
                <w:rFonts w:ascii="Times New Roman"/>
                <w:sz w:val="18"/>
                <w:szCs w:val="18"/>
              </w:rPr>
              <w:t>状态</w:t>
            </w:r>
          </w:p>
        </w:tc>
        <w:tc>
          <w:tcPr>
            <w:tcW w:w="709" w:type="dxa"/>
            <w:shd w:val="clear" w:color="auto" w:fill="auto"/>
            <w:vAlign w:val="center"/>
          </w:tcPr>
          <w:p w:rsidR="008E00B4" w:rsidRDefault="008E00B4" w:rsidP="008E00B4">
            <w:pPr>
              <w:ind w:firstLineChars="0" w:firstLine="0"/>
              <w:rPr>
                <w:rStyle w:val="afc"/>
                <w:rFonts w:ascii="Times New Roman"/>
                <w:sz w:val="18"/>
                <w:szCs w:val="18"/>
              </w:rPr>
            </w:pPr>
            <w:r>
              <w:rPr>
                <w:rStyle w:val="afc"/>
                <w:rFonts w:ascii="Times New Roman" w:hint="eastAsia"/>
                <w:sz w:val="18"/>
                <w:szCs w:val="18"/>
              </w:rPr>
              <w:t>1</w:t>
            </w:r>
          </w:p>
        </w:tc>
        <w:tc>
          <w:tcPr>
            <w:tcW w:w="851" w:type="dxa"/>
            <w:shd w:val="clear" w:color="auto" w:fill="auto"/>
            <w:vAlign w:val="center"/>
          </w:tcPr>
          <w:p w:rsidR="008E00B4" w:rsidRDefault="008E00B4" w:rsidP="008E00B4">
            <w:pPr>
              <w:ind w:firstLineChars="0" w:firstLine="0"/>
              <w:rPr>
                <w:rStyle w:val="afc"/>
                <w:rFonts w:ascii="Times New Roman"/>
                <w:sz w:val="18"/>
                <w:szCs w:val="18"/>
              </w:rPr>
            </w:pPr>
            <w:r>
              <w:rPr>
                <w:rStyle w:val="afc"/>
                <w:rFonts w:ascii="Times New Roman"/>
                <w:sz w:val="18"/>
                <w:szCs w:val="18"/>
              </w:rPr>
              <w:t>S</w:t>
            </w:r>
          </w:p>
        </w:tc>
        <w:tc>
          <w:tcPr>
            <w:tcW w:w="708" w:type="dxa"/>
            <w:shd w:val="clear" w:color="auto" w:fill="auto"/>
            <w:vAlign w:val="center"/>
          </w:tcPr>
          <w:p w:rsidR="008E00B4" w:rsidRDefault="006B6185" w:rsidP="008E00B4">
            <w:pPr>
              <w:ind w:firstLineChars="0" w:firstLine="0"/>
              <w:rPr>
                <w:rStyle w:val="afc"/>
                <w:rFonts w:ascii="Times New Roman"/>
                <w:sz w:val="18"/>
                <w:szCs w:val="18"/>
              </w:rPr>
            </w:pPr>
            <w:r>
              <w:rPr>
                <w:rStyle w:val="afc"/>
                <w:rFonts w:ascii="Times New Roman"/>
                <w:sz w:val="18"/>
                <w:szCs w:val="18"/>
              </w:rPr>
              <w:t>M</w:t>
            </w:r>
          </w:p>
        </w:tc>
        <w:tc>
          <w:tcPr>
            <w:tcW w:w="1644" w:type="dxa"/>
            <w:shd w:val="clear" w:color="auto" w:fill="auto"/>
            <w:vAlign w:val="center"/>
          </w:tcPr>
          <w:p w:rsidR="008E00B4" w:rsidRDefault="006B6185" w:rsidP="008E00B4">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942" w:type="dxa"/>
            <w:shd w:val="clear" w:color="auto" w:fill="auto"/>
            <w:vAlign w:val="center"/>
          </w:tcPr>
          <w:p w:rsidR="008E00B4" w:rsidRPr="00120F81" w:rsidRDefault="008E00B4" w:rsidP="008E00B4">
            <w:pPr>
              <w:ind w:firstLineChars="0" w:firstLine="0"/>
              <w:rPr>
                <w:rStyle w:val="afc"/>
                <w:rFonts w:ascii="Times New Roman"/>
                <w:sz w:val="18"/>
                <w:szCs w:val="18"/>
              </w:rPr>
            </w:pPr>
            <w:r w:rsidRPr="008510F6">
              <w:rPr>
                <w:rStyle w:val="afc"/>
                <w:rFonts w:ascii="Times New Roman"/>
                <w:sz w:val="18"/>
                <w:szCs w:val="18"/>
              </w:rPr>
              <w:t>0-</w:t>
            </w:r>
            <w:r w:rsidRPr="008510F6">
              <w:rPr>
                <w:rStyle w:val="afc"/>
                <w:rFonts w:ascii="Times New Roman"/>
                <w:sz w:val="18"/>
                <w:szCs w:val="18"/>
              </w:rPr>
              <w:t>签约，</w:t>
            </w:r>
            <w:r w:rsidRPr="008510F6">
              <w:rPr>
                <w:rStyle w:val="afc"/>
                <w:rFonts w:ascii="Times New Roman"/>
                <w:sz w:val="18"/>
                <w:szCs w:val="18"/>
              </w:rPr>
              <w:t>1-</w:t>
            </w:r>
            <w:r w:rsidRPr="008510F6">
              <w:rPr>
                <w:rStyle w:val="afc"/>
                <w:rFonts w:ascii="Times New Roman"/>
                <w:sz w:val="18"/>
                <w:szCs w:val="18"/>
              </w:rPr>
              <w:t>解约</w:t>
            </w:r>
          </w:p>
        </w:tc>
      </w:tr>
    </w:tbl>
    <w:p w:rsidR="00401334" w:rsidRDefault="00401334" w:rsidP="00401334">
      <w:pPr>
        <w:pStyle w:val="21"/>
        <w:numPr>
          <w:ilvl w:val="1"/>
          <w:numId w:val="1"/>
        </w:numPr>
        <w:ind w:left="0" w:firstLine="0"/>
      </w:pPr>
      <w:bookmarkStart w:id="99" w:name="_Toc8133780"/>
      <w:r>
        <w:rPr>
          <w:rFonts w:hint="eastAsia"/>
        </w:rPr>
        <w:t>个人委托</w:t>
      </w:r>
      <w:r>
        <w:t>扣款缴费协议</w:t>
      </w:r>
      <w:r>
        <w:rPr>
          <w:rFonts w:hint="eastAsia"/>
        </w:rPr>
        <w:t>查询</w:t>
      </w:r>
      <w:bookmarkEnd w:id="99"/>
    </w:p>
    <w:p w:rsidR="00401334" w:rsidRDefault="00401334" w:rsidP="00DB275A">
      <w:pPr>
        <w:pStyle w:val="3"/>
      </w:pPr>
      <w:bookmarkStart w:id="100" w:name="_Toc8133781"/>
      <w:r>
        <w:rPr>
          <w:rFonts w:hint="eastAsia"/>
        </w:rPr>
        <w:t>个人委托</w:t>
      </w:r>
      <w:r>
        <w:t>扣款缴费协议</w:t>
      </w:r>
      <w:r>
        <w:rPr>
          <w:rFonts w:hint="eastAsia"/>
        </w:rPr>
        <w:t>查询</w:t>
      </w:r>
      <w:r>
        <w:t>服务</w:t>
      </w:r>
      <w:r>
        <w:rPr>
          <w:rFonts w:hint="eastAsia"/>
        </w:rPr>
        <w:t>（oBOW</w:t>
      </w:r>
      <w:r>
        <w:t>712708</w:t>
      </w:r>
      <w:r>
        <w:rPr>
          <w:rFonts w:hint="eastAsia"/>
        </w:rPr>
        <w:t>）</w:t>
      </w:r>
      <w:bookmarkEnd w:id="100"/>
    </w:p>
    <w:p w:rsidR="00401334" w:rsidRDefault="00401334" w:rsidP="00401334">
      <w:pPr>
        <w:ind w:firstLine="480"/>
      </w:pPr>
      <w:r>
        <w:rPr>
          <w:rFonts w:hint="eastAsia"/>
        </w:rPr>
        <w:t>系统标识：</w:t>
      </w:r>
      <w:r>
        <w:t>OBOW</w:t>
      </w:r>
    </w:p>
    <w:p w:rsidR="00401334" w:rsidRPr="00412DD5" w:rsidRDefault="00401334" w:rsidP="00401334">
      <w:pPr>
        <w:ind w:firstLine="480"/>
      </w:pPr>
      <w:r>
        <w:rPr>
          <w:rFonts w:hint="eastAsia"/>
        </w:rPr>
        <w:t>交易码：</w:t>
      </w:r>
      <w:r>
        <w:t>712708</w:t>
      </w:r>
    </w:p>
    <w:p w:rsidR="00401334" w:rsidRDefault="00401334" w:rsidP="00DB275A">
      <w:pPr>
        <w:pStyle w:val="3"/>
      </w:pPr>
      <w:bookmarkStart w:id="101" w:name="_Toc8133782"/>
      <w:r>
        <w:rPr>
          <w:rFonts w:hint="eastAsia"/>
        </w:rPr>
        <w:t>业务功能</w:t>
      </w:r>
      <w:bookmarkEnd w:id="101"/>
    </w:p>
    <w:p w:rsidR="00401334" w:rsidRDefault="00401334" w:rsidP="00401334">
      <w:pPr>
        <w:ind w:firstLine="480"/>
      </w:pPr>
      <w:r>
        <w:rPr>
          <w:rFonts w:hint="eastAsia"/>
        </w:rPr>
        <w:t>实现个人委托扣款</w:t>
      </w:r>
      <w:r>
        <w:t>缴费协议</w:t>
      </w:r>
      <w:r>
        <w:rPr>
          <w:rFonts w:hint="eastAsia"/>
        </w:rPr>
        <w:t>查询的</w:t>
      </w:r>
      <w:r>
        <w:t>功能</w:t>
      </w:r>
      <w:r>
        <w:rPr>
          <w:rFonts w:hint="eastAsia"/>
        </w:rPr>
        <w:t>。</w:t>
      </w:r>
    </w:p>
    <w:p w:rsidR="00401334" w:rsidRDefault="00401334" w:rsidP="00DB275A">
      <w:pPr>
        <w:pStyle w:val="3"/>
      </w:pPr>
      <w:bookmarkStart w:id="102" w:name="_Toc8133783"/>
      <w:r>
        <w:rPr>
          <w:rFonts w:hint="eastAsia"/>
        </w:rPr>
        <w:lastRenderedPageBreak/>
        <w:t>请求报文</w:t>
      </w:r>
      <w:bookmarkEnd w:id="102"/>
    </w:p>
    <w:p w:rsidR="00401334" w:rsidRPr="00ED5D84" w:rsidRDefault="00401334" w:rsidP="00401334">
      <w:pPr>
        <w:ind w:firstLine="480"/>
        <w:rPr>
          <w:rStyle w:val="afc"/>
        </w:rPr>
      </w:pPr>
      <w:r w:rsidRPr="00ED5D84">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ED5D84">
        <w:rPr>
          <w:rStyle w:val="afc"/>
          <w:rFonts w:hint="eastAsia"/>
        </w:rPr>
        <w:t>/</w:t>
      </w:r>
      <w:r>
        <w:rPr>
          <w:rStyle w:val="afc"/>
          <w:rFonts w:hint="eastAsia"/>
        </w:rPr>
        <w:t>body/</w:t>
      </w:r>
      <w:r w:rsidRPr="00C2789D">
        <w:rPr>
          <w:rStyle w:val="afc"/>
          <w:rFonts w:hint="eastAsia"/>
        </w:rPr>
        <w:t>request/</w:t>
      </w:r>
      <w:r w:rsidRPr="00B0614D">
        <w:rPr>
          <w:rStyle w:val="afc"/>
        </w:rPr>
        <w:t>xfaceTradeDTO</w:t>
      </w:r>
      <w:r>
        <w:rPr>
          <w:rStyle w:val="afc"/>
          <w:rFonts w:hint="eastAsia"/>
        </w:rPr>
        <w:t>/</w:t>
      </w:r>
      <w:r>
        <w:t>oBOW712708</w:t>
      </w:r>
      <w:r w:rsidRPr="00B1794C">
        <w:t>DTO</w:t>
      </w:r>
    </w:p>
    <w:p w:rsidR="00401334" w:rsidRDefault="00401334" w:rsidP="00401334">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t xml:space="preserve">.15 </w:t>
      </w:r>
      <w:r>
        <w:rPr>
          <w:rFonts w:hint="eastAsia"/>
        </w:rPr>
        <w:t>个人委托扣款</w:t>
      </w:r>
      <w:r>
        <w:t>缴费协议</w:t>
      </w:r>
      <w:r>
        <w:rPr>
          <w:rFonts w:hint="eastAsia"/>
        </w:rPr>
        <w:t>查询请求</w:t>
      </w:r>
      <w:r>
        <w:t>报文</w:t>
      </w:r>
    </w:p>
    <w:tbl>
      <w:tblPr>
        <w:tblStyle w:val="af4"/>
        <w:tblW w:w="9072" w:type="dxa"/>
        <w:jc w:val="center"/>
        <w:tblLayout w:type="fixed"/>
        <w:tblLook w:val="04A0"/>
      </w:tblPr>
      <w:tblGrid>
        <w:gridCol w:w="2084"/>
        <w:gridCol w:w="1914"/>
        <w:gridCol w:w="743"/>
        <w:gridCol w:w="743"/>
        <w:gridCol w:w="743"/>
        <w:gridCol w:w="903"/>
        <w:gridCol w:w="1942"/>
      </w:tblGrid>
      <w:tr w:rsidR="00401334" w:rsidRPr="00BE0356" w:rsidTr="00401334">
        <w:trPr>
          <w:jc w:val="center"/>
        </w:trPr>
        <w:tc>
          <w:tcPr>
            <w:tcW w:w="2084" w:type="dxa"/>
            <w:shd w:val="clear" w:color="auto" w:fill="5B9BD5" w:themeFill="accent1"/>
            <w:vAlign w:val="center"/>
          </w:tcPr>
          <w:p w:rsidR="00401334" w:rsidRPr="00BE0356" w:rsidRDefault="00401334" w:rsidP="00401334">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914" w:type="dxa"/>
            <w:shd w:val="clear" w:color="auto" w:fill="5B9BD5" w:themeFill="accent1"/>
            <w:vAlign w:val="center"/>
          </w:tcPr>
          <w:p w:rsidR="00401334" w:rsidRPr="00BE0356" w:rsidRDefault="00401334" w:rsidP="00401334">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43" w:type="dxa"/>
            <w:shd w:val="clear" w:color="auto" w:fill="5B9BD5" w:themeFill="accent1"/>
            <w:vAlign w:val="center"/>
          </w:tcPr>
          <w:p w:rsidR="00401334" w:rsidRPr="00BE0356" w:rsidRDefault="00401334" w:rsidP="00401334">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43" w:type="dxa"/>
            <w:shd w:val="clear" w:color="auto" w:fill="5B9BD5" w:themeFill="accent1"/>
            <w:vAlign w:val="center"/>
          </w:tcPr>
          <w:p w:rsidR="00401334" w:rsidRPr="00BE0356" w:rsidRDefault="00401334" w:rsidP="00401334">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43" w:type="dxa"/>
            <w:shd w:val="clear" w:color="auto" w:fill="5B9BD5" w:themeFill="accent1"/>
            <w:vAlign w:val="center"/>
          </w:tcPr>
          <w:p w:rsidR="00401334" w:rsidRPr="00BE0356" w:rsidRDefault="00401334" w:rsidP="00401334">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903" w:type="dxa"/>
            <w:shd w:val="clear" w:color="auto" w:fill="5B9BD5" w:themeFill="accent1"/>
            <w:vAlign w:val="center"/>
          </w:tcPr>
          <w:p w:rsidR="00401334" w:rsidRPr="00BE0356" w:rsidRDefault="00401334" w:rsidP="00401334">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942" w:type="dxa"/>
            <w:shd w:val="clear" w:color="auto" w:fill="5B9BD5" w:themeFill="accent1"/>
            <w:vAlign w:val="center"/>
          </w:tcPr>
          <w:p w:rsidR="00401334" w:rsidRPr="00BE0356" w:rsidRDefault="00401334" w:rsidP="00401334">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401334" w:rsidRPr="00F95887" w:rsidTr="00401334">
        <w:trPr>
          <w:jc w:val="center"/>
        </w:trPr>
        <w:tc>
          <w:tcPr>
            <w:tcW w:w="2084" w:type="dxa"/>
            <w:vAlign w:val="center"/>
          </w:tcPr>
          <w:p w:rsidR="00401334" w:rsidRPr="00F95887" w:rsidRDefault="00401334" w:rsidP="00401334">
            <w:pPr>
              <w:ind w:firstLineChars="0" w:firstLine="0"/>
              <w:rPr>
                <w:rStyle w:val="afc"/>
                <w:sz w:val="18"/>
                <w:szCs w:val="18"/>
              </w:rPr>
            </w:pPr>
            <w:r w:rsidRPr="00787BD6">
              <w:rPr>
                <w:rStyle w:val="afc"/>
                <w:rFonts w:ascii="Times New Roman"/>
                <w:sz w:val="18"/>
                <w:szCs w:val="18"/>
              </w:rPr>
              <w:t>middHead</w:t>
            </w:r>
          </w:p>
        </w:tc>
        <w:tc>
          <w:tcPr>
            <w:tcW w:w="1914" w:type="dxa"/>
            <w:vAlign w:val="center"/>
          </w:tcPr>
          <w:p w:rsidR="00401334" w:rsidRPr="00F95887" w:rsidRDefault="00401334" w:rsidP="00401334">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头结点</w:t>
            </w:r>
          </w:p>
        </w:tc>
        <w:tc>
          <w:tcPr>
            <w:tcW w:w="743" w:type="dxa"/>
            <w:vAlign w:val="center"/>
          </w:tcPr>
          <w:p w:rsidR="00401334" w:rsidRPr="00F95887" w:rsidRDefault="00401334" w:rsidP="00401334">
            <w:pPr>
              <w:ind w:firstLineChars="0" w:firstLine="0"/>
              <w:rPr>
                <w:rStyle w:val="afc"/>
                <w:sz w:val="18"/>
                <w:szCs w:val="18"/>
              </w:rPr>
            </w:pPr>
          </w:p>
        </w:tc>
        <w:tc>
          <w:tcPr>
            <w:tcW w:w="743" w:type="dxa"/>
            <w:vAlign w:val="center"/>
          </w:tcPr>
          <w:p w:rsidR="00401334" w:rsidRPr="00F95887" w:rsidRDefault="00401334" w:rsidP="00401334">
            <w:pPr>
              <w:ind w:firstLineChars="0" w:firstLine="0"/>
              <w:rPr>
                <w:rStyle w:val="afc"/>
                <w:sz w:val="18"/>
                <w:szCs w:val="18"/>
              </w:rPr>
            </w:pPr>
          </w:p>
        </w:tc>
        <w:tc>
          <w:tcPr>
            <w:tcW w:w="743" w:type="dxa"/>
            <w:vAlign w:val="center"/>
          </w:tcPr>
          <w:p w:rsidR="00401334" w:rsidRPr="00F95887" w:rsidRDefault="00401334" w:rsidP="00401334">
            <w:pPr>
              <w:ind w:firstLineChars="0" w:firstLine="0"/>
              <w:rPr>
                <w:rStyle w:val="afc"/>
                <w:sz w:val="18"/>
                <w:szCs w:val="18"/>
              </w:rPr>
            </w:pPr>
          </w:p>
        </w:tc>
        <w:tc>
          <w:tcPr>
            <w:tcW w:w="903" w:type="dxa"/>
            <w:vAlign w:val="center"/>
          </w:tcPr>
          <w:p w:rsidR="00401334" w:rsidRPr="00F95887" w:rsidRDefault="00401334" w:rsidP="00401334">
            <w:pPr>
              <w:ind w:firstLineChars="0" w:firstLine="0"/>
              <w:rPr>
                <w:rStyle w:val="afc"/>
                <w:sz w:val="18"/>
                <w:szCs w:val="18"/>
              </w:rPr>
            </w:pPr>
          </w:p>
        </w:tc>
        <w:tc>
          <w:tcPr>
            <w:tcW w:w="1942" w:type="dxa"/>
            <w:vAlign w:val="center"/>
          </w:tcPr>
          <w:p w:rsidR="00401334" w:rsidRPr="00F95887" w:rsidRDefault="00401334" w:rsidP="00401334">
            <w:pPr>
              <w:ind w:firstLineChars="0" w:firstLine="0"/>
              <w:rPr>
                <w:rStyle w:val="afc"/>
                <w:sz w:val="18"/>
                <w:szCs w:val="18"/>
              </w:rPr>
            </w:pPr>
          </w:p>
        </w:tc>
      </w:tr>
      <w:tr w:rsidR="00401334" w:rsidRPr="00F95887" w:rsidTr="00401334">
        <w:trPr>
          <w:jc w:val="center"/>
        </w:trPr>
        <w:tc>
          <w:tcPr>
            <w:tcW w:w="2084" w:type="dxa"/>
            <w:vAlign w:val="center"/>
          </w:tcPr>
          <w:p w:rsidR="00401334" w:rsidRDefault="00401334" w:rsidP="00401334">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wdmc</w:t>
            </w:r>
          </w:p>
        </w:tc>
        <w:tc>
          <w:tcPr>
            <w:tcW w:w="1914" w:type="dxa"/>
            <w:vAlign w:val="center"/>
          </w:tcPr>
          <w:p w:rsidR="00401334" w:rsidRDefault="00401334" w:rsidP="00401334">
            <w:pPr>
              <w:ind w:firstLineChars="0" w:firstLine="0"/>
              <w:rPr>
                <w:rStyle w:val="afc"/>
                <w:sz w:val="18"/>
                <w:szCs w:val="18"/>
              </w:rPr>
            </w:pPr>
            <w:r>
              <w:rPr>
                <w:rStyle w:val="afc"/>
                <w:rFonts w:ascii="Times New Roman" w:hint="eastAsia"/>
                <w:sz w:val="18"/>
                <w:szCs w:val="18"/>
              </w:rPr>
              <w:t>网点</w:t>
            </w:r>
            <w:r>
              <w:rPr>
                <w:rStyle w:val="afc"/>
                <w:rFonts w:ascii="Times New Roman"/>
                <w:sz w:val="18"/>
                <w:szCs w:val="18"/>
              </w:rPr>
              <w:t>名称</w:t>
            </w:r>
          </w:p>
        </w:tc>
        <w:tc>
          <w:tcPr>
            <w:tcW w:w="743" w:type="dxa"/>
            <w:vAlign w:val="center"/>
          </w:tcPr>
          <w:p w:rsidR="00401334" w:rsidRDefault="00401334" w:rsidP="00401334">
            <w:pPr>
              <w:ind w:firstLineChars="0" w:firstLine="0"/>
              <w:rPr>
                <w:rStyle w:val="afc"/>
                <w:sz w:val="18"/>
                <w:szCs w:val="18"/>
              </w:rPr>
            </w:pPr>
            <w:r>
              <w:rPr>
                <w:rStyle w:val="afc"/>
                <w:rFonts w:ascii="Times New Roman"/>
                <w:sz w:val="18"/>
                <w:szCs w:val="18"/>
              </w:rPr>
              <w:t>120</w:t>
            </w:r>
          </w:p>
        </w:tc>
        <w:tc>
          <w:tcPr>
            <w:tcW w:w="743" w:type="dxa"/>
            <w:vAlign w:val="center"/>
          </w:tcPr>
          <w:p w:rsidR="00401334" w:rsidRDefault="00401334" w:rsidP="00401334">
            <w:pPr>
              <w:ind w:firstLineChars="0" w:firstLine="0"/>
              <w:rPr>
                <w:rStyle w:val="afc"/>
                <w:sz w:val="18"/>
                <w:szCs w:val="18"/>
              </w:rPr>
            </w:pPr>
            <w:r w:rsidRPr="00336A89">
              <w:rPr>
                <w:rStyle w:val="afc"/>
                <w:rFonts w:ascii="Times New Roman"/>
                <w:sz w:val="18"/>
                <w:szCs w:val="18"/>
              </w:rPr>
              <w:t>S</w:t>
            </w:r>
          </w:p>
        </w:tc>
        <w:tc>
          <w:tcPr>
            <w:tcW w:w="743" w:type="dxa"/>
            <w:vAlign w:val="center"/>
          </w:tcPr>
          <w:p w:rsidR="00401334" w:rsidRDefault="00401334" w:rsidP="00401334">
            <w:pPr>
              <w:ind w:firstLineChars="0" w:firstLine="0"/>
              <w:rPr>
                <w:rStyle w:val="afc"/>
                <w:sz w:val="18"/>
                <w:szCs w:val="18"/>
              </w:rPr>
            </w:pPr>
            <w:r>
              <w:rPr>
                <w:rStyle w:val="afc"/>
                <w:rFonts w:ascii="Times New Roman"/>
                <w:sz w:val="18"/>
                <w:szCs w:val="18"/>
              </w:rPr>
              <w:t>O</w:t>
            </w:r>
          </w:p>
        </w:tc>
        <w:tc>
          <w:tcPr>
            <w:tcW w:w="903" w:type="dxa"/>
            <w:vAlign w:val="center"/>
          </w:tcPr>
          <w:p w:rsidR="00401334" w:rsidRDefault="00401334" w:rsidP="00401334">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401334" w:rsidRPr="00F95887" w:rsidRDefault="00401334" w:rsidP="00401334">
            <w:pPr>
              <w:ind w:firstLineChars="0" w:firstLine="0"/>
              <w:rPr>
                <w:rStyle w:val="afc"/>
                <w:sz w:val="18"/>
                <w:szCs w:val="18"/>
              </w:rPr>
            </w:pPr>
          </w:p>
        </w:tc>
      </w:tr>
      <w:tr w:rsidR="00401334" w:rsidRPr="00F95887" w:rsidTr="00401334">
        <w:trPr>
          <w:jc w:val="center"/>
        </w:trPr>
        <w:tc>
          <w:tcPr>
            <w:tcW w:w="2084" w:type="dxa"/>
            <w:vAlign w:val="center"/>
          </w:tcPr>
          <w:p w:rsidR="00401334" w:rsidRDefault="00401334" w:rsidP="00401334">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yybs</w:t>
            </w:r>
          </w:p>
        </w:tc>
        <w:tc>
          <w:tcPr>
            <w:tcW w:w="1914" w:type="dxa"/>
            <w:vAlign w:val="center"/>
          </w:tcPr>
          <w:p w:rsidR="00401334" w:rsidRDefault="00401334" w:rsidP="00401334">
            <w:pPr>
              <w:ind w:firstLineChars="0" w:firstLine="0"/>
              <w:rPr>
                <w:rStyle w:val="afc"/>
                <w:sz w:val="18"/>
                <w:szCs w:val="18"/>
              </w:rPr>
            </w:pPr>
            <w:r>
              <w:rPr>
                <w:rStyle w:val="afc"/>
                <w:rFonts w:ascii="Times New Roman" w:hint="eastAsia"/>
                <w:sz w:val="18"/>
                <w:szCs w:val="18"/>
              </w:rPr>
              <w:t>应用</w:t>
            </w:r>
            <w:r>
              <w:rPr>
                <w:rStyle w:val="afc"/>
                <w:rFonts w:ascii="Times New Roman"/>
                <w:sz w:val="18"/>
                <w:szCs w:val="18"/>
              </w:rPr>
              <w:t>标示</w:t>
            </w:r>
          </w:p>
        </w:tc>
        <w:tc>
          <w:tcPr>
            <w:tcW w:w="743" w:type="dxa"/>
            <w:vAlign w:val="center"/>
          </w:tcPr>
          <w:p w:rsidR="00401334" w:rsidRDefault="00401334" w:rsidP="00401334">
            <w:pPr>
              <w:ind w:firstLineChars="0" w:firstLine="0"/>
              <w:rPr>
                <w:rStyle w:val="afc"/>
                <w:sz w:val="18"/>
                <w:szCs w:val="18"/>
              </w:rPr>
            </w:pPr>
            <w:r>
              <w:rPr>
                <w:rStyle w:val="afc"/>
                <w:rFonts w:ascii="Times New Roman"/>
                <w:sz w:val="18"/>
                <w:szCs w:val="18"/>
              </w:rPr>
              <w:t>3</w:t>
            </w:r>
          </w:p>
        </w:tc>
        <w:tc>
          <w:tcPr>
            <w:tcW w:w="743" w:type="dxa"/>
            <w:vAlign w:val="center"/>
          </w:tcPr>
          <w:p w:rsidR="00401334" w:rsidRDefault="00401334" w:rsidP="00401334">
            <w:pPr>
              <w:ind w:firstLineChars="0" w:firstLine="0"/>
              <w:rPr>
                <w:rStyle w:val="afc"/>
                <w:sz w:val="18"/>
                <w:szCs w:val="18"/>
              </w:rPr>
            </w:pPr>
            <w:r w:rsidRPr="00336A89">
              <w:rPr>
                <w:rStyle w:val="afc"/>
                <w:rFonts w:ascii="Times New Roman"/>
                <w:sz w:val="18"/>
                <w:szCs w:val="18"/>
              </w:rPr>
              <w:t>S</w:t>
            </w:r>
          </w:p>
        </w:tc>
        <w:tc>
          <w:tcPr>
            <w:tcW w:w="743" w:type="dxa"/>
            <w:vAlign w:val="center"/>
          </w:tcPr>
          <w:p w:rsidR="00401334" w:rsidRDefault="00401334" w:rsidP="00401334">
            <w:pPr>
              <w:ind w:firstLineChars="0" w:firstLine="0"/>
              <w:rPr>
                <w:rStyle w:val="afc"/>
                <w:sz w:val="18"/>
                <w:szCs w:val="18"/>
              </w:rPr>
            </w:pPr>
            <w:r w:rsidRPr="00336A89">
              <w:rPr>
                <w:rStyle w:val="afc"/>
                <w:rFonts w:ascii="Times New Roman"/>
                <w:sz w:val="18"/>
                <w:szCs w:val="18"/>
              </w:rPr>
              <w:t>M</w:t>
            </w:r>
          </w:p>
        </w:tc>
        <w:tc>
          <w:tcPr>
            <w:tcW w:w="903" w:type="dxa"/>
            <w:vAlign w:val="center"/>
          </w:tcPr>
          <w:p w:rsidR="00401334" w:rsidRDefault="00401334" w:rsidP="00401334">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401334" w:rsidRPr="00F95887" w:rsidRDefault="00401334" w:rsidP="00401334">
            <w:pPr>
              <w:ind w:firstLineChars="0" w:firstLine="0"/>
              <w:rPr>
                <w:rStyle w:val="afc"/>
                <w:sz w:val="18"/>
                <w:szCs w:val="18"/>
              </w:rPr>
            </w:pPr>
            <w:r>
              <w:rPr>
                <w:rStyle w:val="afc"/>
                <w:rFonts w:ascii="Times New Roman" w:hint="eastAsia"/>
                <w:sz w:val="18"/>
                <w:szCs w:val="18"/>
              </w:rPr>
              <w:t>003</w:t>
            </w:r>
            <w:r>
              <w:rPr>
                <w:rStyle w:val="afc"/>
                <w:rFonts w:ascii="Times New Roman"/>
                <w:sz w:val="18"/>
                <w:szCs w:val="18"/>
              </w:rPr>
              <w:t>-</w:t>
            </w:r>
            <w:r>
              <w:rPr>
                <w:rStyle w:val="afc"/>
                <w:rFonts w:ascii="Times New Roman"/>
                <w:sz w:val="18"/>
                <w:szCs w:val="18"/>
              </w:rPr>
              <w:t>代收付应用</w:t>
            </w:r>
          </w:p>
        </w:tc>
      </w:tr>
      <w:tr w:rsidR="00401334" w:rsidRPr="00F95887" w:rsidTr="00401334">
        <w:trPr>
          <w:jc w:val="center"/>
        </w:trPr>
        <w:tc>
          <w:tcPr>
            <w:tcW w:w="2084" w:type="dxa"/>
            <w:vAlign w:val="center"/>
          </w:tcPr>
          <w:p w:rsidR="00401334" w:rsidRDefault="00401334" w:rsidP="00401334">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mac</w:t>
            </w:r>
          </w:p>
        </w:tc>
        <w:tc>
          <w:tcPr>
            <w:tcW w:w="1914" w:type="dxa"/>
            <w:vAlign w:val="center"/>
          </w:tcPr>
          <w:p w:rsidR="00401334" w:rsidRDefault="00401334" w:rsidP="00401334">
            <w:pPr>
              <w:ind w:firstLineChars="0" w:firstLine="0"/>
              <w:rPr>
                <w:rStyle w:val="afc"/>
                <w:sz w:val="18"/>
                <w:szCs w:val="18"/>
              </w:rPr>
            </w:pPr>
            <w:r>
              <w:rPr>
                <w:rStyle w:val="afc"/>
                <w:rFonts w:ascii="Times New Roman" w:hint="eastAsia"/>
                <w:sz w:val="18"/>
                <w:szCs w:val="18"/>
              </w:rPr>
              <w:t>MAC</w:t>
            </w:r>
            <w:r>
              <w:rPr>
                <w:rStyle w:val="afc"/>
                <w:rFonts w:ascii="Times New Roman" w:hint="eastAsia"/>
                <w:sz w:val="18"/>
                <w:szCs w:val="18"/>
              </w:rPr>
              <w:t>校验</w:t>
            </w:r>
            <w:r>
              <w:rPr>
                <w:rStyle w:val="afc"/>
                <w:rFonts w:ascii="Times New Roman"/>
                <w:sz w:val="18"/>
                <w:szCs w:val="18"/>
              </w:rPr>
              <w:t>值</w:t>
            </w:r>
          </w:p>
        </w:tc>
        <w:tc>
          <w:tcPr>
            <w:tcW w:w="743" w:type="dxa"/>
            <w:vAlign w:val="center"/>
          </w:tcPr>
          <w:p w:rsidR="00401334" w:rsidRDefault="00401334" w:rsidP="00401334">
            <w:pPr>
              <w:ind w:firstLineChars="0" w:firstLine="0"/>
              <w:rPr>
                <w:rStyle w:val="afc"/>
                <w:sz w:val="18"/>
                <w:szCs w:val="18"/>
              </w:rPr>
            </w:pPr>
            <w:r>
              <w:rPr>
                <w:rStyle w:val="afc"/>
                <w:rFonts w:ascii="Times New Roman"/>
                <w:sz w:val="18"/>
                <w:szCs w:val="18"/>
              </w:rPr>
              <w:t>32</w:t>
            </w:r>
          </w:p>
        </w:tc>
        <w:tc>
          <w:tcPr>
            <w:tcW w:w="743" w:type="dxa"/>
            <w:vAlign w:val="center"/>
          </w:tcPr>
          <w:p w:rsidR="00401334" w:rsidRDefault="00401334" w:rsidP="00401334">
            <w:pPr>
              <w:ind w:firstLineChars="0" w:firstLine="0"/>
              <w:rPr>
                <w:rStyle w:val="afc"/>
                <w:sz w:val="18"/>
                <w:szCs w:val="18"/>
              </w:rPr>
            </w:pPr>
            <w:r w:rsidRPr="00336A89">
              <w:rPr>
                <w:rStyle w:val="afc"/>
                <w:rFonts w:ascii="Times New Roman"/>
                <w:sz w:val="18"/>
                <w:szCs w:val="18"/>
              </w:rPr>
              <w:t>S</w:t>
            </w:r>
          </w:p>
        </w:tc>
        <w:tc>
          <w:tcPr>
            <w:tcW w:w="743" w:type="dxa"/>
            <w:vAlign w:val="center"/>
          </w:tcPr>
          <w:p w:rsidR="00401334" w:rsidRDefault="00401334" w:rsidP="00401334">
            <w:pPr>
              <w:ind w:firstLineChars="0" w:firstLine="0"/>
              <w:rPr>
                <w:rStyle w:val="afc"/>
                <w:sz w:val="18"/>
                <w:szCs w:val="18"/>
              </w:rPr>
            </w:pPr>
            <w:r>
              <w:rPr>
                <w:rStyle w:val="afc"/>
                <w:rFonts w:ascii="Times New Roman"/>
                <w:sz w:val="18"/>
                <w:szCs w:val="18"/>
              </w:rPr>
              <w:t>O</w:t>
            </w:r>
          </w:p>
        </w:tc>
        <w:tc>
          <w:tcPr>
            <w:tcW w:w="903" w:type="dxa"/>
            <w:vAlign w:val="center"/>
          </w:tcPr>
          <w:p w:rsidR="00401334" w:rsidRDefault="00401334" w:rsidP="00401334">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401334" w:rsidRPr="00F95887" w:rsidRDefault="00401334" w:rsidP="00401334">
            <w:pPr>
              <w:ind w:firstLineChars="0" w:firstLine="0"/>
              <w:rPr>
                <w:rStyle w:val="afc"/>
                <w:sz w:val="18"/>
                <w:szCs w:val="18"/>
              </w:rPr>
            </w:pPr>
          </w:p>
        </w:tc>
      </w:tr>
      <w:tr w:rsidR="00401334" w:rsidRPr="00F95887" w:rsidTr="00401334">
        <w:trPr>
          <w:jc w:val="center"/>
        </w:trPr>
        <w:tc>
          <w:tcPr>
            <w:tcW w:w="2084" w:type="dxa"/>
            <w:vAlign w:val="center"/>
          </w:tcPr>
          <w:p w:rsidR="00401334" w:rsidRDefault="00401334" w:rsidP="00401334">
            <w:pPr>
              <w:ind w:firstLineChars="0" w:firstLine="0"/>
              <w:rPr>
                <w:rStyle w:val="afc"/>
                <w:sz w:val="18"/>
                <w:szCs w:val="18"/>
              </w:rPr>
            </w:pPr>
            <w:r w:rsidRPr="00966377">
              <w:rPr>
                <w:rStyle w:val="afc"/>
                <w:rFonts w:ascii="Times New Roman"/>
                <w:sz w:val="18"/>
                <w:szCs w:val="18"/>
              </w:rPr>
              <w:t>middBody</w:t>
            </w:r>
          </w:p>
        </w:tc>
        <w:tc>
          <w:tcPr>
            <w:tcW w:w="1914" w:type="dxa"/>
            <w:vAlign w:val="center"/>
          </w:tcPr>
          <w:p w:rsidR="00401334" w:rsidRDefault="00401334" w:rsidP="00401334">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体结点</w:t>
            </w:r>
          </w:p>
        </w:tc>
        <w:tc>
          <w:tcPr>
            <w:tcW w:w="743" w:type="dxa"/>
            <w:vAlign w:val="center"/>
          </w:tcPr>
          <w:p w:rsidR="00401334" w:rsidRDefault="00401334" w:rsidP="00401334">
            <w:pPr>
              <w:ind w:firstLineChars="0" w:firstLine="0"/>
              <w:rPr>
                <w:rStyle w:val="afc"/>
                <w:sz w:val="18"/>
                <w:szCs w:val="18"/>
              </w:rPr>
            </w:pPr>
          </w:p>
        </w:tc>
        <w:tc>
          <w:tcPr>
            <w:tcW w:w="743" w:type="dxa"/>
            <w:vAlign w:val="center"/>
          </w:tcPr>
          <w:p w:rsidR="00401334" w:rsidRDefault="00401334" w:rsidP="00401334">
            <w:pPr>
              <w:ind w:firstLineChars="0" w:firstLine="0"/>
              <w:rPr>
                <w:rStyle w:val="afc"/>
                <w:sz w:val="18"/>
                <w:szCs w:val="18"/>
              </w:rPr>
            </w:pPr>
          </w:p>
        </w:tc>
        <w:tc>
          <w:tcPr>
            <w:tcW w:w="743" w:type="dxa"/>
            <w:vAlign w:val="center"/>
          </w:tcPr>
          <w:p w:rsidR="00401334" w:rsidRDefault="00401334" w:rsidP="00401334">
            <w:pPr>
              <w:ind w:firstLineChars="0" w:firstLine="0"/>
              <w:rPr>
                <w:rStyle w:val="afc"/>
                <w:sz w:val="18"/>
                <w:szCs w:val="18"/>
              </w:rPr>
            </w:pPr>
          </w:p>
        </w:tc>
        <w:tc>
          <w:tcPr>
            <w:tcW w:w="903" w:type="dxa"/>
            <w:vAlign w:val="center"/>
          </w:tcPr>
          <w:p w:rsidR="00401334" w:rsidRDefault="00401334" w:rsidP="00401334">
            <w:pPr>
              <w:ind w:firstLineChars="0" w:firstLine="0"/>
              <w:rPr>
                <w:rStyle w:val="afc"/>
                <w:sz w:val="18"/>
                <w:szCs w:val="18"/>
              </w:rPr>
            </w:pPr>
          </w:p>
        </w:tc>
        <w:tc>
          <w:tcPr>
            <w:tcW w:w="1942" w:type="dxa"/>
            <w:vAlign w:val="center"/>
          </w:tcPr>
          <w:p w:rsidR="00401334" w:rsidRPr="00F95887" w:rsidRDefault="00401334" w:rsidP="00401334">
            <w:pPr>
              <w:ind w:firstLineChars="0" w:firstLine="0"/>
              <w:rPr>
                <w:rStyle w:val="afc"/>
                <w:sz w:val="18"/>
                <w:szCs w:val="18"/>
              </w:rPr>
            </w:pPr>
          </w:p>
        </w:tc>
      </w:tr>
      <w:tr w:rsidR="00401334" w:rsidRPr="00F95887" w:rsidTr="00401334">
        <w:trPr>
          <w:jc w:val="center"/>
        </w:trPr>
        <w:tc>
          <w:tcPr>
            <w:tcW w:w="2084" w:type="dxa"/>
            <w:vAlign w:val="center"/>
          </w:tcPr>
          <w:p w:rsidR="00401334" w:rsidRPr="00C82477" w:rsidRDefault="00401334" w:rsidP="00401334">
            <w:pPr>
              <w:ind w:firstLineChars="0" w:firstLine="0"/>
              <w:rPr>
                <w:rStyle w:val="afc"/>
                <w:rFonts w:ascii="Times New Roman"/>
                <w:sz w:val="18"/>
                <w:szCs w:val="18"/>
              </w:rPr>
            </w:pPr>
            <w:r>
              <w:rPr>
                <w:rStyle w:val="afc"/>
                <w:rFonts w:ascii="Times New Roman"/>
                <w:sz w:val="18"/>
                <w:szCs w:val="18"/>
              </w:rPr>
              <w:t>--</w:t>
            </w:r>
            <w:r>
              <w:rPr>
                <w:rStyle w:val="afc"/>
                <w:rFonts w:ascii="Times New Roman" w:hint="eastAsia"/>
                <w:sz w:val="18"/>
                <w:szCs w:val="18"/>
              </w:rPr>
              <w:t>ywbh</w:t>
            </w:r>
          </w:p>
        </w:tc>
        <w:tc>
          <w:tcPr>
            <w:tcW w:w="1914" w:type="dxa"/>
            <w:vAlign w:val="center"/>
          </w:tcPr>
          <w:p w:rsidR="00401334" w:rsidRPr="00C82477" w:rsidRDefault="00401334" w:rsidP="00401334">
            <w:pPr>
              <w:ind w:firstLineChars="0" w:firstLine="0"/>
              <w:rPr>
                <w:rStyle w:val="afc"/>
                <w:rFonts w:ascii="Times New Roman"/>
                <w:sz w:val="18"/>
                <w:szCs w:val="18"/>
              </w:rPr>
            </w:pPr>
            <w:r>
              <w:rPr>
                <w:rStyle w:val="afc"/>
                <w:rFonts w:ascii="Times New Roman" w:hint="eastAsia"/>
                <w:sz w:val="18"/>
                <w:szCs w:val="18"/>
              </w:rPr>
              <w:t>业务编号</w:t>
            </w:r>
          </w:p>
        </w:tc>
        <w:tc>
          <w:tcPr>
            <w:tcW w:w="743" w:type="dxa"/>
            <w:vAlign w:val="center"/>
          </w:tcPr>
          <w:p w:rsidR="00401334" w:rsidRPr="00C82477" w:rsidRDefault="00401334" w:rsidP="00401334">
            <w:pPr>
              <w:ind w:firstLineChars="0" w:firstLine="0"/>
              <w:rPr>
                <w:rStyle w:val="afc"/>
                <w:rFonts w:ascii="Times New Roman"/>
                <w:sz w:val="18"/>
                <w:szCs w:val="18"/>
              </w:rPr>
            </w:pPr>
            <w:r>
              <w:rPr>
                <w:rStyle w:val="afc"/>
                <w:rFonts w:ascii="Times New Roman"/>
                <w:sz w:val="18"/>
                <w:szCs w:val="18"/>
              </w:rPr>
              <w:t>16</w:t>
            </w:r>
          </w:p>
        </w:tc>
        <w:tc>
          <w:tcPr>
            <w:tcW w:w="743" w:type="dxa"/>
            <w:vAlign w:val="center"/>
          </w:tcPr>
          <w:p w:rsidR="00401334" w:rsidRPr="00C82477" w:rsidRDefault="00401334" w:rsidP="00401334">
            <w:pPr>
              <w:ind w:firstLineChars="0" w:firstLine="0"/>
              <w:rPr>
                <w:rStyle w:val="afc"/>
                <w:rFonts w:ascii="Times New Roman"/>
                <w:sz w:val="18"/>
                <w:szCs w:val="18"/>
              </w:rPr>
            </w:pPr>
            <w:r w:rsidRPr="00C82477">
              <w:rPr>
                <w:rStyle w:val="afc"/>
                <w:rFonts w:ascii="Times New Roman" w:hint="eastAsia"/>
                <w:sz w:val="18"/>
                <w:szCs w:val="18"/>
              </w:rPr>
              <w:t>S</w:t>
            </w:r>
          </w:p>
        </w:tc>
        <w:tc>
          <w:tcPr>
            <w:tcW w:w="743" w:type="dxa"/>
            <w:vAlign w:val="center"/>
          </w:tcPr>
          <w:p w:rsidR="00401334" w:rsidRPr="00C82477" w:rsidRDefault="00401334" w:rsidP="00401334">
            <w:pPr>
              <w:ind w:firstLineChars="0" w:firstLine="0"/>
              <w:rPr>
                <w:rStyle w:val="afc"/>
                <w:rFonts w:ascii="Times New Roman"/>
                <w:sz w:val="18"/>
                <w:szCs w:val="18"/>
              </w:rPr>
            </w:pPr>
            <w:r w:rsidRPr="00C82477">
              <w:rPr>
                <w:rStyle w:val="afc"/>
                <w:rFonts w:ascii="Times New Roman" w:hint="eastAsia"/>
                <w:sz w:val="18"/>
                <w:szCs w:val="18"/>
              </w:rPr>
              <w:t>M</w:t>
            </w:r>
          </w:p>
        </w:tc>
        <w:tc>
          <w:tcPr>
            <w:tcW w:w="903" w:type="dxa"/>
            <w:vAlign w:val="center"/>
          </w:tcPr>
          <w:p w:rsidR="00401334" w:rsidRPr="00C82477" w:rsidRDefault="00401334" w:rsidP="00401334">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401334" w:rsidRPr="00C82477" w:rsidRDefault="004B68B2" w:rsidP="00401334">
            <w:pPr>
              <w:ind w:firstLineChars="0" w:firstLine="0"/>
              <w:rPr>
                <w:rStyle w:val="afc"/>
                <w:rFonts w:ascii="Times New Roman"/>
                <w:sz w:val="18"/>
                <w:szCs w:val="18"/>
              </w:rPr>
            </w:pPr>
            <w:r>
              <w:rPr>
                <w:rStyle w:val="afc"/>
                <w:rFonts w:ascii="Times New Roman" w:hint="eastAsia"/>
                <w:sz w:val="18"/>
                <w:szCs w:val="18"/>
              </w:rPr>
              <w:t>003004810000</w:t>
            </w:r>
          </w:p>
        </w:tc>
      </w:tr>
      <w:tr w:rsidR="00024058" w:rsidRPr="00F95887" w:rsidTr="00401334">
        <w:trPr>
          <w:jc w:val="center"/>
        </w:trPr>
        <w:tc>
          <w:tcPr>
            <w:tcW w:w="2084" w:type="dxa"/>
            <w:vAlign w:val="center"/>
          </w:tcPr>
          <w:p w:rsidR="00024058" w:rsidRDefault="00024058" w:rsidP="00243F00">
            <w:pPr>
              <w:ind w:firstLineChars="0" w:firstLine="0"/>
              <w:rPr>
                <w:rStyle w:val="afc"/>
                <w:rFonts w:ascii="Times New Roman"/>
                <w:sz w:val="18"/>
                <w:szCs w:val="18"/>
              </w:rPr>
            </w:pPr>
            <w:r>
              <w:rPr>
                <w:rStyle w:val="afc"/>
                <w:rFonts w:ascii="Times New Roman"/>
                <w:sz w:val="18"/>
                <w:szCs w:val="18"/>
              </w:rPr>
              <w:t>--</w:t>
            </w:r>
            <w:r w:rsidR="00243F00">
              <w:rPr>
                <w:rStyle w:val="afc"/>
                <w:rFonts w:ascii="Times New Roman"/>
                <w:sz w:val="18"/>
                <w:szCs w:val="18"/>
              </w:rPr>
              <w:t>start_date</w:t>
            </w:r>
          </w:p>
        </w:tc>
        <w:tc>
          <w:tcPr>
            <w:tcW w:w="1914" w:type="dxa"/>
            <w:vAlign w:val="center"/>
          </w:tcPr>
          <w:p w:rsidR="00024058" w:rsidRDefault="00024058" w:rsidP="00024058">
            <w:pPr>
              <w:ind w:firstLineChars="0" w:firstLine="0"/>
              <w:rPr>
                <w:rStyle w:val="afc"/>
                <w:rFonts w:ascii="Times New Roman"/>
                <w:sz w:val="18"/>
                <w:szCs w:val="18"/>
              </w:rPr>
            </w:pPr>
            <w:r w:rsidRPr="0004373D">
              <w:rPr>
                <w:rStyle w:val="afc"/>
                <w:rFonts w:ascii="Times New Roman" w:hint="eastAsia"/>
                <w:sz w:val="18"/>
                <w:szCs w:val="18"/>
              </w:rPr>
              <w:t>起始日期</w:t>
            </w:r>
          </w:p>
        </w:tc>
        <w:tc>
          <w:tcPr>
            <w:tcW w:w="743" w:type="dxa"/>
            <w:vAlign w:val="center"/>
          </w:tcPr>
          <w:p w:rsidR="00024058" w:rsidRDefault="00024058" w:rsidP="00024058">
            <w:pPr>
              <w:ind w:firstLineChars="0" w:firstLine="0"/>
              <w:rPr>
                <w:rStyle w:val="afc"/>
                <w:rFonts w:ascii="Times New Roman"/>
                <w:sz w:val="18"/>
                <w:szCs w:val="18"/>
              </w:rPr>
            </w:pPr>
            <w:r w:rsidRPr="0004373D">
              <w:rPr>
                <w:rStyle w:val="afc"/>
                <w:rFonts w:ascii="Times New Roman" w:hint="eastAsia"/>
                <w:sz w:val="18"/>
                <w:szCs w:val="18"/>
              </w:rPr>
              <w:t>8</w:t>
            </w:r>
          </w:p>
        </w:tc>
        <w:tc>
          <w:tcPr>
            <w:tcW w:w="743" w:type="dxa"/>
            <w:vAlign w:val="center"/>
          </w:tcPr>
          <w:p w:rsidR="00024058" w:rsidRPr="00C82477" w:rsidRDefault="00024058" w:rsidP="00024058">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024058" w:rsidRPr="00C82477" w:rsidRDefault="00024058" w:rsidP="00024058">
            <w:pPr>
              <w:ind w:firstLineChars="0" w:firstLine="0"/>
              <w:rPr>
                <w:rStyle w:val="afc"/>
                <w:rFonts w:ascii="Times New Roman"/>
                <w:sz w:val="18"/>
                <w:szCs w:val="18"/>
              </w:rPr>
            </w:pPr>
            <w:r>
              <w:rPr>
                <w:rStyle w:val="afc"/>
                <w:rFonts w:ascii="Times New Roman" w:hint="eastAsia"/>
                <w:sz w:val="18"/>
                <w:szCs w:val="18"/>
              </w:rPr>
              <w:t>O</w:t>
            </w:r>
          </w:p>
        </w:tc>
        <w:tc>
          <w:tcPr>
            <w:tcW w:w="903" w:type="dxa"/>
            <w:vAlign w:val="center"/>
          </w:tcPr>
          <w:p w:rsidR="00024058" w:rsidRDefault="00024058" w:rsidP="00024058">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632B7D" w:rsidRDefault="00632B7D" w:rsidP="00024058">
            <w:pPr>
              <w:ind w:firstLineChars="0" w:firstLine="0"/>
              <w:rPr>
                <w:rStyle w:val="afc"/>
                <w:rFonts w:ascii="Times New Roman"/>
                <w:sz w:val="18"/>
                <w:szCs w:val="18"/>
              </w:rPr>
            </w:pPr>
            <w:r>
              <w:rPr>
                <w:rStyle w:val="afc"/>
                <w:rFonts w:ascii="Times New Roman" w:hint="eastAsia"/>
                <w:sz w:val="18"/>
                <w:szCs w:val="18"/>
              </w:rPr>
              <w:t>签约</w:t>
            </w:r>
            <w:r w:rsidR="003F38E9">
              <w:rPr>
                <w:rStyle w:val="afc"/>
                <w:rFonts w:ascii="Times New Roman" w:hint="eastAsia"/>
                <w:sz w:val="18"/>
                <w:szCs w:val="18"/>
              </w:rPr>
              <w:t>平台</w:t>
            </w:r>
            <w:r>
              <w:rPr>
                <w:rStyle w:val="afc"/>
                <w:rFonts w:ascii="Times New Roman"/>
                <w:sz w:val="18"/>
                <w:szCs w:val="18"/>
              </w:rPr>
              <w:t>日期</w:t>
            </w:r>
            <w:r w:rsidR="00123D1D">
              <w:rPr>
                <w:rStyle w:val="afc"/>
                <w:rFonts w:ascii="Times New Roman" w:hint="eastAsia"/>
                <w:sz w:val="18"/>
                <w:szCs w:val="18"/>
              </w:rPr>
              <w:t>，与核心</w:t>
            </w:r>
            <w:r w:rsidR="00123D1D">
              <w:rPr>
                <w:rStyle w:val="afc"/>
                <w:rFonts w:ascii="Times New Roman"/>
                <w:sz w:val="18"/>
                <w:szCs w:val="18"/>
              </w:rPr>
              <w:t>日期</w:t>
            </w:r>
            <w:r w:rsidR="00123D1D">
              <w:rPr>
                <w:rStyle w:val="afc"/>
                <w:rFonts w:ascii="Times New Roman" w:hint="eastAsia"/>
                <w:sz w:val="18"/>
                <w:szCs w:val="18"/>
              </w:rPr>
              <w:t>一致</w:t>
            </w:r>
          </w:p>
          <w:p w:rsidR="00024058" w:rsidRPr="00C82477" w:rsidRDefault="00632B7D" w:rsidP="00024058">
            <w:pPr>
              <w:ind w:firstLineChars="0" w:firstLine="0"/>
              <w:rPr>
                <w:rStyle w:val="afc"/>
                <w:rFonts w:ascii="Times New Roman"/>
                <w:sz w:val="18"/>
                <w:szCs w:val="18"/>
              </w:rPr>
            </w:pPr>
            <w:r w:rsidRPr="00632B7D">
              <w:rPr>
                <w:rStyle w:val="afc"/>
                <w:rFonts w:ascii="Times New Roman" w:hint="eastAsia"/>
                <w:sz w:val="18"/>
                <w:szCs w:val="18"/>
              </w:rPr>
              <w:t>起始日期为空，系统自动查询当前工作日期</w:t>
            </w:r>
            <w:r w:rsidRPr="00632B7D">
              <w:rPr>
                <w:rStyle w:val="afc"/>
                <w:rFonts w:ascii="Times New Roman"/>
                <w:sz w:val="18"/>
                <w:szCs w:val="18"/>
              </w:rPr>
              <w:t xml:space="preserve"> -31</w:t>
            </w:r>
            <w:r w:rsidRPr="00632B7D">
              <w:rPr>
                <w:rStyle w:val="afc"/>
                <w:rFonts w:ascii="Times New Roman"/>
                <w:sz w:val="18"/>
                <w:szCs w:val="18"/>
              </w:rPr>
              <w:t>，即只能查询最近一个月的数据</w:t>
            </w:r>
          </w:p>
        </w:tc>
      </w:tr>
      <w:tr w:rsidR="00024058" w:rsidRPr="00F95887" w:rsidTr="00401334">
        <w:trPr>
          <w:jc w:val="center"/>
        </w:trPr>
        <w:tc>
          <w:tcPr>
            <w:tcW w:w="2084" w:type="dxa"/>
            <w:vAlign w:val="center"/>
          </w:tcPr>
          <w:p w:rsidR="00024058" w:rsidRDefault="00024058" w:rsidP="003F0302">
            <w:pPr>
              <w:ind w:firstLineChars="0" w:firstLine="0"/>
              <w:rPr>
                <w:rStyle w:val="afc"/>
                <w:rFonts w:ascii="Times New Roman"/>
                <w:sz w:val="18"/>
                <w:szCs w:val="18"/>
              </w:rPr>
            </w:pPr>
            <w:r>
              <w:rPr>
                <w:rStyle w:val="afc"/>
                <w:rFonts w:ascii="Times New Roman"/>
                <w:sz w:val="18"/>
                <w:szCs w:val="18"/>
              </w:rPr>
              <w:t>--</w:t>
            </w:r>
            <w:r w:rsidR="003F0302">
              <w:rPr>
                <w:rStyle w:val="afc"/>
                <w:rFonts w:ascii="Times New Roman"/>
                <w:sz w:val="18"/>
                <w:szCs w:val="18"/>
              </w:rPr>
              <w:t>stop</w:t>
            </w:r>
            <w:r w:rsidR="00243F00">
              <w:rPr>
                <w:rStyle w:val="afc"/>
                <w:rFonts w:ascii="Times New Roman"/>
                <w:sz w:val="18"/>
                <w:szCs w:val="18"/>
              </w:rPr>
              <w:t>_date</w:t>
            </w:r>
          </w:p>
        </w:tc>
        <w:tc>
          <w:tcPr>
            <w:tcW w:w="1914" w:type="dxa"/>
            <w:vAlign w:val="center"/>
          </w:tcPr>
          <w:p w:rsidR="00024058" w:rsidRDefault="00024058" w:rsidP="00024058">
            <w:pPr>
              <w:ind w:firstLineChars="0" w:firstLine="0"/>
              <w:rPr>
                <w:rStyle w:val="afc"/>
                <w:rFonts w:ascii="Times New Roman"/>
                <w:sz w:val="18"/>
                <w:szCs w:val="18"/>
              </w:rPr>
            </w:pPr>
            <w:r w:rsidRPr="0004373D">
              <w:rPr>
                <w:rStyle w:val="afc"/>
                <w:rFonts w:ascii="Times New Roman" w:hint="eastAsia"/>
                <w:sz w:val="18"/>
                <w:szCs w:val="18"/>
              </w:rPr>
              <w:t>终止日期</w:t>
            </w:r>
          </w:p>
        </w:tc>
        <w:tc>
          <w:tcPr>
            <w:tcW w:w="743" w:type="dxa"/>
            <w:vAlign w:val="center"/>
          </w:tcPr>
          <w:p w:rsidR="00024058" w:rsidRDefault="00024058" w:rsidP="00024058">
            <w:pPr>
              <w:ind w:firstLineChars="0" w:firstLine="0"/>
              <w:rPr>
                <w:rStyle w:val="afc"/>
                <w:rFonts w:ascii="Times New Roman"/>
                <w:sz w:val="18"/>
                <w:szCs w:val="18"/>
              </w:rPr>
            </w:pPr>
            <w:r w:rsidRPr="0004373D">
              <w:rPr>
                <w:rStyle w:val="afc"/>
                <w:rFonts w:ascii="Times New Roman" w:hint="eastAsia"/>
                <w:sz w:val="18"/>
                <w:szCs w:val="18"/>
              </w:rPr>
              <w:t>8</w:t>
            </w:r>
          </w:p>
        </w:tc>
        <w:tc>
          <w:tcPr>
            <w:tcW w:w="743" w:type="dxa"/>
            <w:vAlign w:val="center"/>
          </w:tcPr>
          <w:p w:rsidR="00024058" w:rsidRPr="00C82477" w:rsidRDefault="00024058" w:rsidP="00024058">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024058" w:rsidRPr="00C82477" w:rsidRDefault="00024058" w:rsidP="00024058">
            <w:pPr>
              <w:ind w:firstLineChars="0" w:firstLine="0"/>
              <w:rPr>
                <w:rStyle w:val="afc"/>
                <w:rFonts w:ascii="Times New Roman"/>
                <w:sz w:val="18"/>
                <w:szCs w:val="18"/>
              </w:rPr>
            </w:pPr>
            <w:r>
              <w:rPr>
                <w:rStyle w:val="afc"/>
                <w:rFonts w:ascii="Times New Roman" w:hint="eastAsia"/>
                <w:sz w:val="18"/>
                <w:szCs w:val="18"/>
              </w:rPr>
              <w:t>O</w:t>
            </w:r>
          </w:p>
        </w:tc>
        <w:tc>
          <w:tcPr>
            <w:tcW w:w="903" w:type="dxa"/>
            <w:vAlign w:val="center"/>
          </w:tcPr>
          <w:p w:rsidR="00024058" w:rsidRDefault="00024058" w:rsidP="00024058">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632B7D" w:rsidRDefault="00632B7D" w:rsidP="00024058">
            <w:pPr>
              <w:ind w:firstLineChars="0" w:firstLine="0"/>
              <w:rPr>
                <w:rStyle w:val="afc"/>
                <w:rFonts w:ascii="Times New Roman"/>
                <w:sz w:val="18"/>
                <w:szCs w:val="18"/>
              </w:rPr>
            </w:pPr>
            <w:r>
              <w:rPr>
                <w:rStyle w:val="afc"/>
                <w:rFonts w:ascii="Times New Roman" w:hint="eastAsia"/>
                <w:sz w:val="18"/>
                <w:szCs w:val="18"/>
              </w:rPr>
              <w:t>签约</w:t>
            </w:r>
            <w:r w:rsidR="003F38E9">
              <w:rPr>
                <w:rStyle w:val="afc"/>
                <w:rFonts w:ascii="Times New Roman" w:hint="eastAsia"/>
                <w:sz w:val="18"/>
                <w:szCs w:val="18"/>
              </w:rPr>
              <w:t>平台</w:t>
            </w:r>
            <w:r>
              <w:rPr>
                <w:rStyle w:val="afc"/>
                <w:rFonts w:ascii="Times New Roman"/>
                <w:sz w:val="18"/>
                <w:szCs w:val="18"/>
              </w:rPr>
              <w:t>日期</w:t>
            </w:r>
            <w:r w:rsidR="00123D1D">
              <w:rPr>
                <w:rStyle w:val="afc"/>
                <w:rFonts w:ascii="Times New Roman" w:hint="eastAsia"/>
                <w:sz w:val="18"/>
                <w:szCs w:val="18"/>
              </w:rPr>
              <w:t>，与核心</w:t>
            </w:r>
            <w:r w:rsidR="00123D1D">
              <w:rPr>
                <w:rStyle w:val="afc"/>
                <w:rFonts w:ascii="Times New Roman"/>
                <w:sz w:val="18"/>
                <w:szCs w:val="18"/>
              </w:rPr>
              <w:t>日期</w:t>
            </w:r>
            <w:r w:rsidR="00123D1D">
              <w:rPr>
                <w:rStyle w:val="afc"/>
                <w:rFonts w:ascii="Times New Roman" w:hint="eastAsia"/>
                <w:sz w:val="18"/>
                <w:szCs w:val="18"/>
              </w:rPr>
              <w:t>一致</w:t>
            </w:r>
          </w:p>
          <w:p w:rsidR="00024058" w:rsidRPr="00C82477" w:rsidRDefault="00632B7D" w:rsidP="00024058">
            <w:pPr>
              <w:ind w:firstLineChars="0" w:firstLine="0"/>
              <w:rPr>
                <w:rStyle w:val="afc"/>
                <w:rFonts w:ascii="Times New Roman"/>
                <w:sz w:val="18"/>
                <w:szCs w:val="18"/>
              </w:rPr>
            </w:pPr>
            <w:r w:rsidRPr="00632B7D">
              <w:rPr>
                <w:rStyle w:val="afc"/>
                <w:rFonts w:ascii="Times New Roman" w:hint="eastAsia"/>
                <w:sz w:val="18"/>
                <w:szCs w:val="18"/>
              </w:rPr>
              <w:t>终止日期为空，系统默认当前的工作日期；</w:t>
            </w:r>
          </w:p>
        </w:tc>
      </w:tr>
      <w:tr w:rsidR="00243F00" w:rsidRPr="00F95887" w:rsidTr="00401334">
        <w:trPr>
          <w:jc w:val="center"/>
        </w:trPr>
        <w:tc>
          <w:tcPr>
            <w:tcW w:w="2084" w:type="dxa"/>
            <w:vAlign w:val="center"/>
          </w:tcPr>
          <w:p w:rsidR="00243F00" w:rsidRDefault="00243F00" w:rsidP="00243F00">
            <w:pPr>
              <w:ind w:firstLineChars="0" w:firstLine="0"/>
              <w:rPr>
                <w:rStyle w:val="afc"/>
                <w:rFonts w:ascii="Times New Roman"/>
                <w:sz w:val="18"/>
                <w:szCs w:val="18"/>
              </w:rPr>
            </w:pPr>
            <w:r>
              <w:rPr>
                <w:rStyle w:val="afc"/>
                <w:rFonts w:ascii="Times New Roman"/>
                <w:sz w:val="18"/>
                <w:szCs w:val="18"/>
              </w:rPr>
              <w:t>--page_num</w:t>
            </w:r>
          </w:p>
        </w:tc>
        <w:tc>
          <w:tcPr>
            <w:tcW w:w="1914" w:type="dxa"/>
            <w:vAlign w:val="center"/>
          </w:tcPr>
          <w:p w:rsidR="00243F00" w:rsidRDefault="00243F00" w:rsidP="00243F00">
            <w:pPr>
              <w:ind w:firstLineChars="0" w:firstLine="0"/>
              <w:rPr>
                <w:rStyle w:val="afc"/>
                <w:rFonts w:ascii="Times New Roman"/>
                <w:sz w:val="18"/>
                <w:szCs w:val="18"/>
              </w:rPr>
            </w:pPr>
            <w:r w:rsidRPr="00644E7B">
              <w:rPr>
                <w:rStyle w:val="afc"/>
                <w:rFonts w:ascii="Times New Roman" w:hint="eastAsia"/>
                <w:sz w:val="18"/>
                <w:szCs w:val="18"/>
              </w:rPr>
              <w:t>每页笔数</w:t>
            </w:r>
          </w:p>
        </w:tc>
        <w:tc>
          <w:tcPr>
            <w:tcW w:w="743" w:type="dxa"/>
            <w:vAlign w:val="center"/>
          </w:tcPr>
          <w:p w:rsidR="00243F00" w:rsidRDefault="00243F00" w:rsidP="00243F00">
            <w:pPr>
              <w:ind w:firstLineChars="0" w:firstLine="0"/>
              <w:rPr>
                <w:rStyle w:val="afc"/>
                <w:rFonts w:ascii="Times New Roman"/>
                <w:sz w:val="18"/>
                <w:szCs w:val="18"/>
              </w:rPr>
            </w:pPr>
            <w:r>
              <w:rPr>
                <w:rStyle w:val="afc"/>
                <w:rFonts w:ascii="Times New Roman"/>
                <w:sz w:val="18"/>
                <w:szCs w:val="18"/>
              </w:rPr>
              <w:t>10</w:t>
            </w:r>
          </w:p>
        </w:tc>
        <w:tc>
          <w:tcPr>
            <w:tcW w:w="743" w:type="dxa"/>
            <w:vAlign w:val="center"/>
          </w:tcPr>
          <w:p w:rsidR="00243F00" w:rsidRDefault="00243F00" w:rsidP="00243F00">
            <w:pPr>
              <w:ind w:firstLineChars="0" w:firstLine="0"/>
              <w:rPr>
                <w:rStyle w:val="afc"/>
                <w:rFonts w:ascii="Times New Roman"/>
                <w:sz w:val="18"/>
                <w:szCs w:val="18"/>
              </w:rPr>
            </w:pPr>
            <w:r w:rsidRPr="00644E7B">
              <w:rPr>
                <w:rStyle w:val="afc"/>
                <w:rFonts w:ascii="Times New Roman" w:hint="eastAsia"/>
                <w:sz w:val="18"/>
                <w:szCs w:val="18"/>
              </w:rPr>
              <w:t>I</w:t>
            </w:r>
          </w:p>
        </w:tc>
        <w:tc>
          <w:tcPr>
            <w:tcW w:w="743" w:type="dxa"/>
            <w:vAlign w:val="center"/>
          </w:tcPr>
          <w:p w:rsidR="00243F00" w:rsidRDefault="00243F00" w:rsidP="00243F00">
            <w:pPr>
              <w:ind w:firstLineChars="0" w:firstLine="0"/>
              <w:rPr>
                <w:rStyle w:val="afc"/>
                <w:rFonts w:ascii="Times New Roman"/>
                <w:sz w:val="18"/>
                <w:szCs w:val="18"/>
              </w:rPr>
            </w:pPr>
            <w:r>
              <w:rPr>
                <w:rStyle w:val="afc"/>
                <w:rFonts w:ascii="Times New Roman" w:hint="eastAsia"/>
                <w:sz w:val="18"/>
                <w:szCs w:val="18"/>
              </w:rPr>
              <w:t>O</w:t>
            </w:r>
          </w:p>
        </w:tc>
        <w:tc>
          <w:tcPr>
            <w:tcW w:w="903" w:type="dxa"/>
            <w:vAlign w:val="center"/>
          </w:tcPr>
          <w:p w:rsidR="00243F00" w:rsidRDefault="00243F00" w:rsidP="00243F00">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243F00" w:rsidRPr="00C82477" w:rsidRDefault="00243F00" w:rsidP="00243F00">
            <w:pPr>
              <w:ind w:firstLineChars="0" w:firstLine="0"/>
              <w:rPr>
                <w:rStyle w:val="afc"/>
                <w:rFonts w:ascii="Times New Roman"/>
                <w:sz w:val="18"/>
                <w:szCs w:val="18"/>
              </w:rPr>
            </w:pPr>
            <w:r>
              <w:rPr>
                <w:rStyle w:val="afc"/>
                <w:rFonts w:ascii="Times New Roman" w:hint="eastAsia"/>
                <w:sz w:val="18"/>
                <w:szCs w:val="18"/>
              </w:rPr>
              <w:t>为空时系统</w:t>
            </w:r>
            <w:r w:rsidRPr="00C352AD">
              <w:rPr>
                <w:rStyle w:val="afc"/>
                <w:rFonts w:ascii="Times New Roman" w:hint="eastAsia"/>
                <w:sz w:val="18"/>
                <w:szCs w:val="18"/>
              </w:rPr>
              <w:t>默认</w:t>
            </w:r>
            <w:r>
              <w:rPr>
                <w:rStyle w:val="afc"/>
                <w:rFonts w:ascii="Times New Roman" w:hint="eastAsia"/>
                <w:sz w:val="18"/>
                <w:szCs w:val="18"/>
              </w:rPr>
              <w:t>10</w:t>
            </w:r>
          </w:p>
        </w:tc>
      </w:tr>
      <w:tr w:rsidR="00243F00" w:rsidRPr="00F95887" w:rsidTr="00401334">
        <w:trPr>
          <w:jc w:val="center"/>
        </w:trPr>
        <w:tc>
          <w:tcPr>
            <w:tcW w:w="2084" w:type="dxa"/>
            <w:vAlign w:val="center"/>
          </w:tcPr>
          <w:p w:rsidR="00243F00" w:rsidRDefault="00243F00" w:rsidP="00243F00">
            <w:pPr>
              <w:ind w:firstLineChars="0" w:firstLine="0"/>
              <w:rPr>
                <w:rStyle w:val="afc"/>
                <w:rFonts w:ascii="Times New Roman"/>
                <w:sz w:val="18"/>
                <w:szCs w:val="18"/>
              </w:rPr>
            </w:pPr>
            <w:r>
              <w:rPr>
                <w:rStyle w:val="afc"/>
                <w:rFonts w:ascii="Times New Roman"/>
                <w:sz w:val="18"/>
                <w:szCs w:val="18"/>
              </w:rPr>
              <w:t>--start_page</w:t>
            </w:r>
          </w:p>
        </w:tc>
        <w:tc>
          <w:tcPr>
            <w:tcW w:w="1914" w:type="dxa"/>
            <w:vAlign w:val="center"/>
          </w:tcPr>
          <w:p w:rsidR="00243F00" w:rsidRDefault="00243F00" w:rsidP="00243F00">
            <w:pPr>
              <w:ind w:firstLineChars="0" w:firstLine="0"/>
              <w:rPr>
                <w:rStyle w:val="afc"/>
                <w:rFonts w:ascii="Times New Roman"/>
                <w:sz w:val="18"/>
                <w:szCs w:val="18"/>
              </w:rPr>
            </w:pPr>
            <w:r w:rsidRPr="00644E7B">
              <w:rPr>
                <w:rStyle w:val="afc"/>
                <w:rFonts w:ascii="Times New Roman" w:hint="eastAsia"/>
                <w:sz w:val="18"/>
                <w:szCs w:val="18"/>
              </w:rPr>
              <w:t>当前页数</w:t>
            </w:r>
          </w:p>
        </w:tc>
        <w:tc>
          <w:tcPr>
            <w:tcW w:w="743" w:type="dxa"/>
            <w:vAlign w:val="center"/>
          </w:tcPr>
          <w:p w:rsidR="00243F00" w:rsidRDefault="00243F00" w:rsidP="00243F00">
            <w:pPr>
              <w:ind w:firstLineChars="0" w:firstLine="0"/>
              <w:rPr>
                <w:rStyle w:val="afc"/>
                <w:rFonts w:ascii="Times New Roman"/>
                <w:sz w:val="18"/>
                <w:szCs w:val="18"/>
              </w:rPr>
            </w:pPr>
            <w:r>
              <w:rPr>
                <w:rStyle w:val="afc"/>
                <w:rFonts w:ascii="Times New Roman" w:hint="eastAsia"/>
                <w:sz w:val="18"/>
                <w:szCs w:val="18"/>
              </w:rPr>
              <w:t>1</w:t>
            </w:r>
            <w:r>
              <w:rPr>
                <w:rStyle w:val="afc"/>
                <w:rFonts w:ascii="Times New Roman"/>
                <w:sz w:val="18"/>
                <w:szCs w:val="18"/>
              </w:rPr>
              <w:t>0</w:t>
            </w:r>
          </w:p>
        </w:tc>
        <w:tc>
          <w:tcPr>
            <w:tcW w:w="743" w:type="dxa"/>
            <w:vAlign w:val="center"/>
          </w:tcPr>
          <w:p w:rsidR="00243F00" w:rsidRDefault="00243F00" w:rsidP="00243F00">
            <w:pPr>
              <w:ind w:firstLineChars="0" w:firstLine="0"/>
              <w:rPr>
                <w:rStyle w:val="afc"/>
                <w:rFonts w:ascii="Times New Roman"/>
                <w:sz w:val="18"/>
                <w:szCs w:val="18"/>
              </w:rPr>
            </w:pPr>
            <w:r w:rsidRPr="00644E7B">
              <w:rPr>
                <w:rStyle w:val="afc"/>
                <w:rFonts w:ascii="Times New Roman" w:hint="eastAsia"/>
                <w:sz w:val="18"/>
                <w:szCs w:val="18"/>
              </w:rPr>
              <w:t>I</w:t>
            </w:r>
          </w:p>
        </w:tc>
        <w:tc>
          <w:tcPr>
            <w:tcW w:w="743" w:type="dxa"/>
            <w:vAlign w:val="center"/>
          </w:tcPr>
          <w:p w:rsidR="00243F00" w:rsidRDefault="00243F00" w:rsidP="00243F00">
            <w:pPr>
              <w:ind w:firstLineChars="0" w:firstLine="0"/>
              <w:rPr>
                <w:rStyle w:val="afc"/>
                <w:rFonts w:ascii="Times New Roman"/>
                <w:sz w:val="18"/>
                <w:szCs w:val="18"/>
              </w:rPr>
            </w:pPr>
            <w:r>
              <w:rPr>
                <w:rStyle w:val="afc"/>
                <w:rFonts w:ascii="Times New Roman" w:hint="eastAsia"/>
                <w:sz w:val="18"/>
                <w:szCs w:val="18"/>
              </w:rPr>
              <w:t>O</w:t>
            </w:r>
          </w:p>
        </w:tc>
        <w:tc>
          <w:tcPr>
            <w:tcW w:w="903" w:type="dxa"/>
            <w:vAlign w:val="center"/>
          </w:tcPr>
          <w:p w:rsidR="00243F00" w:rsidRDefault="00243F00" w:rsidP="00243F00">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243F00" w:rsidRPr="00C82477" w:rsidRDefault="00243F00" w:rsidP="00243F00">
            <w:pPr>
              <w:ind w:firstLineChars="0" w:firstLine="0"/>
              <w:rPr>
                <w:rStyle w:val="afc"/>
                <w:rFonts w:ascii="Times New Roman"/>
                <w:sz w:val="18"/>
                <w:szCs w:val="18"/>
              </w:rPr>
            </w:pPr>
            <w:r w:rsidRPr="00C352AD">
              <w:rPr>
                <w:rStyle w:val="afc"/>
                <w:rFonts w:ascii="Times New Roman" w:hint="eastAsia"/>
                <w:sz w:val="18"/>
                <w:szCs w:val="18"/>
              </w:rPr>
              <w:t>第一次通讯固定传</w:t>
            </w:r>
            <w:r w:rsidRPr="00C352AD">
              <w:rPr>
                <w:rStyle w:val="afc"/>
                <w:rFonts w:ascii="Times New Roman" w:hint="eastAsia"/>
                <w:sz w:val="18"/>
                <w:szCs w:val="18"/>
              </w:rPr>
              <w:t>1</w:t>
            </w:r>
            <w:r w:rsidRPr="00C352AD">
              <w:rPr>
                <w:rStyle w:val="afc"/>
                <w:rFonts w:ascii="Times New Roman" w:hint="eastAsia"/>
                <w:sz w:val="18"/>
                <w:szCs w:val="18"/>
              </w:rPr>
              <w:t>，后续通讯上传值为：</w:t>
            </w:r>
            <w:r w:rsidR="00B809C4">
              <w:rPr>
                <w:rStyle w:val="afc"/>
                <w:rFonts w:ascii="Times New Roman" w:hint="eastAsia"/>
                <w:sz w:val="18"/>
                <w:szCs w:val="18"/>
              </w:rPr>
              <w:t>需要查询</w:t>
            </w:r>
            <w:r w:rsidR="00B809C4">
              <w:rPr>
                <w:rStyle w:val="afc"/>
                <w:rFonts w:ascii="Times New Roman"/>
                <w:sz w:val="18"/>
                <w:szCs w:val="18"/>
              </w:rPr>
              <w:t>的</w:t>
            </w:r>
            <w:r w:rsidR="00B809C4">
              <w:rPr>
                <w:rStyle w:val="afc"/>
                <w:rFonts w:ascii="Times New Roman" w:hint="eastAsia"/>
                <w:sz w:val="18"/>
                <w:szCs w:val="18"/>
              </w:rPr>
              <w:t>页数</w:t>
            </w:r>
            <w:r>
              <w:rPr>
                <w:rStyle w:val="afc"/>
                <w:rFonts w:ascii="Times New Roman" w:hint="eastAsia"/>
                <w:sz w:val="18"/>
                <w:szCs w:val="18"/>
              </w:rPr>
              <w:t>。为空系统默认</w:t>
            </w:r>
            <w:r>
              <w:rPr>
                <w:rStyle w:val="afc"/>
                <w:rFonts w:ascii="Times New Roman" w:hint="eastAsia"/>
                <w:sz w:val="18"/>
                <w:szCs w:val="18"/>
              </w:rPr>
              <w:t>1</w:t>
            </w:r>
          </w:p>
        </w:tc>
      </w:tr>
      <w:tr w:rsidR="00401334" w:rsidRPr="00F95887" w:rsidTr="00401334">
        <w:trPr>
          <w:jc w:val="center"/>
        </w:trPr>
        <w:tc>
          <w:tcPr>
            <w:tcW w:w="2084" w:type="dxa"/>
            <w:vAlign w:val="center"/>
          </w:tcPr>
          <w:p w:rsidR="00401334" w:rsidRDefault="00401334" w:rsidP="00E7397A">
            <w:pPr>
              <w:ind w:firstLineChars="0" w:firstLine="0"/>
              <w:rPr>
                <w:rStyle w:val="afc"/>
                <w:rFonts w:ascii="Times New Roman"/>
                <w:sz w:val="18"/>
                <w:szCs w:val="18"/>
              </w:rPr>
            </w:pPr>
            <w:r>
              <w:rPr>
                <w:rStyle w:val="afc"/>
                <w:rFonts w:ascii="Times New Roman" w:hint="eastAsia"/>
                <w:sz w:val="18"/>
                <w:szCs w:val="18"/>
              </w:rPr>
              <w:t>--</w:t>
            </w:r>
            <w:r w:rsidR="00E7397A">
              <w:rPr>
                <w:rStyle w:val="afc"/>
                <w:rFonts w:ascii="Times New Roman"/>
                <w:sz w:val="18"/>
                <w:szCs w:val="18"/>
              </w:rPr>
              <w:t>id_type</w:t>
            </w:r>
          </w:p>
        </w:tc>
        <w:tc>
          <w:tcPr>
            <w:tcW w:w="1914" w:type="dxa"/>
            <w:vAlign w:val="center"/>
          </w:tcPr>
          <w:p w:rsidR="00401334" w:rsidRDefault="00024058" w:rsidP="00401334">
            <w:pPr>
              <w:ind w:firstLineChars="0" w:firstLine="0"/>
              <w:rPr>
                <w:rStyle w:val="afc"/>
                <w:rFonts w:ascii="Times New Roman"/>
                <w:sz w:val="18"/>
                <w:szCs w:val="18"/>
              </w:rPr>
            </w:pPr>
            <w:r>
              <w:rPr>
                <w:rStyle w:val="afc"/>
                <w:rFonts w:ascii="Times New Roman" w:hint="eastAsia"/>
                <w:sz w:val="18"/>
                <w:szCs w:val="18"/>
              </w:rPr>
              <w:t>证件类型</w:t>
            </w:r>
          </w:p>
        </w:tc>
        <w:tc>
          <w:tcPr>
            <w:tcW w:w="743" w:type="dxa"/>
            <w:vAlign w:val="center"/>
          </w:tcPr>
          <w:p w:rsidR="00401334" w:rsidRDefault="00024058" w:rsidP="00401334">
            <w:pPr>
              <w:ind w:firstLineChars="0" w:firstLine="0"/>
              <w:rPr>
                <w:rStyle w:val="afc"/>
                <w:rFonts w:ascii="Times New Roman"/>
                <w:sz w:val="18"/>
                <w:szCs w:val="18"/>
              </w:rPr>
            </w:pPr>
            <w:r>
              <w:rPr>
                <w:rStyle w:val="afc"/>
                <w:rFonts w:ascii="Times New Roman" w:hint="eastAsia"/>
                <w:sz w:val="18"/>
                <w:szCs w:val="18"/>
              </w:rPr>
              <w:t>3</w:t>
            </w:r>
          </w:p>
        </w:tc>
        <w:tc>
          <w:tcPr>
            <w:tcW w:w="743" w:type="dxa"/>
            <w:vAlign w:val="center"/>
          </w:tcPr>
          <w:p w:rsidR="00401334" w:rsidRDefault="00401334" w:rsidP="00401334">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401334" w:rsidRDefault="00024058" w:rsidP="00401334">
            <w:pPr>
              <w:ind w:firstLineChars="0" w:firstLine="0"/>
              <w:rPr>
                <w:rStyle w:val="afc"/>
                <w:rFonts w:ascii="Times New Roman"/>
                <w:sz w:val="18"/>
                <w:szCs w:val="18"/>
              </w:rPr>
            </w:pPr>
            <w:r>
              <w:rPr>
                <w:rStyle w:val="afc"/>
                <w:rFonts w:ascii="Times New Roman" w:hint="eastAsia"/>
                <w:sz w:val="18"/>
                <w:szCs w:val="18"/>
              </w:rPr>
              <w:t>O</w:t>
            </w:r>
          </w:p>
        </w:tc>
        <w:tc>
          <w:tcPr>
            <w:tcW w:w="903" w:type="dxa"/>
            <w:vAlign w:val="center"/>
          </w:tcPr>
          <w:p w:rsidR="00401334" w:rsidRDefault="00401334" w:rsidP="00401334">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401334" w:rsidRPr="00C82477" w:rsidRDefault="00401334" w:rsidP="00401334">
            <w:pPr>
              <w:ind w:firstLineChars="0" w:firstLine="0"/>
              <w:rPr>
                <w:rStyle w:val="afc"/>
                <w:rFonts w:ascii="Times New Roman"/>
                <w:sz w:val="18"/>
                <w:szCs w:val="18"/>
              </w:rPr>
            </w:pPr>
          </w:p>
        </w:tc>
      </w:tr>
      <w:tr w:rsidR="00401334" w:rsidRPr="00F95887" w:rsidTr="00401334">
        <w:trPr>
          <w:jc w:val="center"/>
        </w:trPr>
        <w:tc>
          <w:tcPr>
            <w:tcW w:w="2084" w:type="dxa"/>
            <w:vAlign w:val="center"/>
          </w:tcPr>
          <w:p w:rsidR="00401334" w:rsidRDefault="00401334" w:rsidP="00E7397A">
            <w:pPr>
              <w:ind w:firstLineChars="0" w:firstLine="0"/>
              <w:rPr>
                <w:rStyle w:val="afc"/>
                <w:rFonts w:ascii="Times New Roman"/>
                <w:sz w:val="18"/>
                <w:szCs w:val="18"/>
              </w:rPr>
            </w:pPr>
            <w:r>
              <w:rPr>
                <w:rStyle w:val="afc"/>
                <w:rFonts w:ascii="Times New Roman" w:hint="eastAsia"/>
                <w:sz w:val="18"/>
                <w:szCs w:val="18"/>
              </w:rPr>
              <w:t>--</w:t>
            </w:r>
            <w:r w:rsidR="00E7397A">
              <w:rPr>
                <w:rStyle w:val="afc"/>
                <w:rFonts w:ascii="Times New Roman"/>
                <w:sz w:val="18"/>
                <w:szCs w:val="18"/>
              </w:rPr>
              <w:t>id_num</w:t>
            </w:r>
          </w:p>
        </w:tc>
        <w:tc>
          <w:tcPr>
            <w:tcW w:w="1914" w:type="dxa"/>
            <w:vAlign w:val="center"/>
          </w:tcPr>
          <w:p w:rsidR="00401334" w:rsidRDefault="00024058" w:rsidP="00401334">
            <w:pPr>
              <w:ind w:firstLineChars="0" w:firstLine="0"/>
              <w:rPr>
                <w:rStyle w:val="afc"/>
                <w:rFonts w:ascii="Times New Roman"/>
                <w:sz w:val="18"/>
                <w:szCs w:val="18"/>
              </w:rPr>
            </w:pPr>
            <w:r>
              <w:rPr>
                <w:rStyle w:val="afc"/>
                <w:rFonts w:ascii="Times New Roman" w:hint="eastAsia"/>
                <w:sz w:val="18"/>
                <w:szCs w:val="18"/>
              </w:rPr>
              <w:t>证件号码</w:t>
            </w:r>
          </w:p>
        </w:tc>
        <w:tc>
          <w:tcPr>
            <w:tcW w:w="743" w:type="dxa"/>
            <w:vAlign w:val="center"/>
          </w:tcPr>
          <w:p w:rsidR="00401334" w:rsidRDefault="00024058" w:rsidP="00401334">
            <w:pPr>
              <w:ind w:firstLineChars="0" w:firstLine="0"/>
              <w:rPr>
                <w:rStyle w:val="afc"/>
                <w:rFonts w:ascii="Times New Roman"/>
                <w:sz w:val="18"/>
                <w:szCs w:val="18"/>
              </w:rPr>
            </w:pPr>
            <w:r>
              <w:rPr>
                <w:rStyle w:val="afc"/>
                <w:rFonts w:ascii="Times New Roman"/>
                <w:sz w:val="18"/>
                <w:szCs w:val="18"/>
              </w:rPr>
              <w:t>20</w:t>
            </w:r>
          </w:p>
        </w:tc>
        <w:tc>
          <w:tcPr>
            <w:tcW w:w="743" w:type="dxa"/>
            <w:vAlign w:val="center"/>
          </w:tcPr>
          <w:p w:rsidR="00401334" w:rsidRDefault="00024058" w:rsidP="00401334">
            <w:pPr>
              <w:ind w:firstLineChars="0" w:firstLine="0"/>
              <w:rPr>
                <w:rStyle w:val="afc"/>
                <w:rFonts w:ascii="Times New Roman"/>
                <w:sz w:val="18"/>
                <w:szCs w:val="18"/>
              </w:rPr>
            </w:pPr>
            <w:r>
              <w:rPr>
                <w:rStyle w:val="afc"/>
                <w:rFonts w:ascii="Times New Roman"/>
                <w:sz w:val="18"/>
                <w:szCs w:val="18"/>
              </w:rPr>
              <w:t>S</w:t>
            </w:r>
          </w:p>
        </w:tc>
        <w:tc>
          <w:tcPr>
            <w:tcW w:w="743" w:type="dxa"/>
            <w:vAlign w:val="center"/>
          </w:tcPr>
          <w:p w:rsidR="00401334" w:rsidRDefault="00024058" w:rsidP="00401334">
            <w:pPr>
              <w:ind w:firstLineChars="0" w:firstLine="0"/>
              <w:rPr>
                <w:rStyle w:val="afc"/>
                <w:rFonts w:ascii="Times New Roman"/>
                <w:sz w:val="18"/>
                <w:szCs w:val="18"/>
              </w:rPr>
            </w:pPr>
            <w:r>
              <w:rPr>
                <w:rStyle w:val="afc"/>
                <w:rFonts w:ascii="Times New Roman" w:hint="eastAsia"/>
                <w:sz w:val="18"/>
                <w:szCs w:val="18"/>
              </w:rPr>
              <w:t>O</w:t>
            </w:r>
          </w:p>
        </w:tc>
        <w:tc>
          <w:tcPr>
            <w:tcW w:w="903" w:type="dxa"/>
            <w:vAlign w:val="center"/>
          </w:tcPr>
          <w:p w:rsidR="00401334" w:rsidRDefault="00401334" w:rsidP="00401334">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401334" w:rsidRPr="00C82477" w:rsidRDefault="00401334" w:rsidP="00401334">
            <w:pPr>
              <w:ind w:firstLineChars="0" w:firstLine="0"/>
              <w:rPr>
                <w:rStyle w:val="afc"/>
                <w:rFonts w:ascii="Times New Roman"/>
                <w:sz w:val="18"/>
                <w:szCs w:val="18"/>
              </w:rPr>
            </w:pPr>
          </w:p>
        </w:tc>
      </w:tr>
      <w:tr w:rsidR="00E41D07" w:rsidRPr="00F95887" w:rsidTr="00401334">
        <w:trPr>
          <w:jc w:val="center"/>
        </w:trPr>
        <w:tc>
          <w:tcPr>
            <w:tcW w:w="2084" w:type="dxa"/>
            <w:vAlign w:val="center"/>
          </w:tcPr>
          <w:p w:rsidR="00E41D07" w:rsidRDefault="00E41D07" w:rsidP="00E41D07">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payacctnum</w:t>
            </w:r>
          </w:p>
        </w:tc>
        <w:tc>
          <w:tcPr>
            <w:tcW w:w="1914" w:type="dxa"/>
            <w:vAlign w:val="center"/>
          </w:tcPr>
          <w:p w:rsidR="00E41D07" w:rsidRDefault="00E41D07" w:rsidP="00E41D07">
            <w:pPr>
              <w:ind w:firstLineChars="0" w:firstLine="0"/>
              <w:rPr>
                <w:rStyle w:val="afc"/>
                <w:rFonts w:ascii="Times New Roman"/>
                <w:sz w:val="18"/>
                <w:szCs w:val="18"/>
              </w:rPr>
            </w:pPr>
            <w:r w:rsidRPr="00563E1E">
              <w:rPr>
                <w:rStyle w:val="afc"/>
                <w:rFonts w:ascii="Times New Roman" w:hint="eastAsia"/>
                <w:sz w:val="18"/>
                <w:szCs w:val="18"/>
              </w:rPr>
              <w:t>付款</w:t>
            </w:r>
            <w:r w:rsidR="002C7354">
              <w:rPr>
                <w:rStyle w:val="afc"/>
                <w:rFonts w:ascii="Times New Roman" w:hint="eastAsia"/>
                <w:sz w:val="18"/>
                <w:szCs w:val="18"/>
              </w:rPr>
              <w:t>账户</w:t>
            </w:r>
            <w:r w:rsidRPr="00563E1E">
              <w:rPr>
                <w:rStyle w:val="afc"/>
                <w:rFonts w:ascii="Times New Roman" w:hint="eastAsia"/>
                <w:sz w:val="18"/>
                <w:szCs w:val="18"/>
              </w:rPr>
              <w:t>个数</w:t>
            </w:r>
          </w:p>
        </w:tc>
        <w:tc>
          <w:tcPr>
            <w:tcW w:w="743" w:type="dxa"/>
            <w:vAlign w:val="center"/>
          </w:tcPr>
          <w:p w:rsidR="00E41D07" w:rsidRDefault="00E41D07" w:rsidP="00E41D07">
            <w:pPr>
              <w:ind w:firstLineChars="0" w:firstLine="0"/>
              <w:rPr>
                <w:rStyle w:val="afc"/>
                <w:rFonts w:ascii="Times New Roman"/>
                <w:sz w:val="18"/>
                <w:szCs w:val="18"/>
              </w:rPr>
            </w:pPr>
            <w:r>
              <w:rPr>
                <w:rStyle w:val="afc"/>
                <w:rFonts w:ascii="Times New Roman" w:hint="eastAsia"/>
                <w:sz w:val="18"/>
                <w:szCs w:val="18"/>
              </w:rPr>
              <w:t>2</w:t>
            </w:r>
          </w:p>
        </w:tc>
        <w:tc>
          <w:tcPr>
            <w:tcW w:w="743" w:type="dxa"/>
            <w:vAlign w:val="center"/>
          </w:tcPr>
          <w:p w:rsidR="00E41D07" w:rsidRDefault="00E41D07" w:rsidP="00E41D07">
            <w:pPr>
              <w:ind w:firstLineChars="0" w:firstLine="0"/>
              <w:rPr>
                <w:rStyle w:val="afc"/>
                <w:rFonts w:ascii="Times New Roman"/>
                <w:sz w:val="18"/>
                <w:szCs w:val="18"/>
              </w:rPr>
            </w:pPr>
            <w:r w:rsidRPr="00336A89">
              <w:rPr>
                <w:rStyle w:val="afc"/>
                <w:rFonts w:ascii="Times New Roman"/>
                <w:sz w:val="18"/>
                <w:szCs w:val="18"/>
              </w:rPr>
              <w:t>S</w:t>
            </w:r>
          </w:p>
        </w:tc>
        <w:tc>
          <w:tcPr>
            <w:tcW w:w="743" w:type="dxa"/>
            <w:vAlign w:val="center"/>
          </w:tcPr>
          <w:p w:rsidR="00E41D07" w:rsidRDefault="00E41D07" w:rsidP="00E41D07">
            <w:pPr>
              <w:ind w:firstLineChars="0" w:firstLine="0"/>
              <w:rPr>
                <w:rStyle w:val="afc"/>
                <w:rFonts w:ascii="Times New Roman"/>
                <w:sz w:val="18"/>
                <w:szCs w:val="18"/>
              </w:rPr>
            </w:pPr>
            <w:r>
              <w:rPr>
                <w:rStyle w:val="afc"/>
                <w:rFonts w:ascii="Times New Roman" w:hint="eastAsia"/>
                <w:sz w:val="18"/>
                <w:szCs w:val="18"/>
              </w:rPr>
              <w:t>O</w:t>
            </w:r>
          </w:p>
        </w:tc>
        <w:tc>
          <w:tcPr>
            <w:tcW w:w="903" w:type="dxa"/>
            <w:vAlign w:val="center"/>
          </w:tcPr>
          <w:p w:rsidR="00E41D07" w:rsidRDefault="00E41D07" w:rsidP="00E41D07">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E41D07" w:rsidRPr="00C82477" w:rsidRDefault="00E41D07" w:rsidP="00E41D07">
            <w:pPr>
              <w:ind w:firstLineChars="0" w:firstLine="0"/>
              <w:rPr>
                <w:rStyle w:val="afc"/>
                <w:rFonts w:ascii="Times New Roman"/>
                <w:sz w:val="18"/>
                <w:szCs w:val="18"/>
              </w:rPr>
            </w:pPr>
          </w:p>
        </w:tc>
      </w:tr>
      <w:tr w:rsidR="00E41D07" w:rsidRPr="00F95887" w:rsidTr="00401334">
        <w:trPr>
          <w:jc w:val="center"/>
        </w:trPr>
        <w:tc>
          <w:tcPr>
            <w:tcW w:w="2084" w:type="dxa"/>
            <w:vAlign w:val="center"/>
          </w:tcPr>
          <w:p w:rsidR="00E41D07" w:rsidRDefault="00E41D07" w:rsidP="00E41D07">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payacctinfo</w:t>
            </w:r>
          </w:p>
        </w:tc>
        <w:tc>
          <w:tcPr>
            <w:tcW w:w="1914" w:type="dxa"/>
            <w:vAlign w:val="center"/>
          </w:tcPr>
          <w:p w:rsidR="00E41D07" w:rsidRDefault="00E41D07" w:rsidP="00E41D07">
            <w:pPr>
              <w:ind w:firstLineChars="0" w:firstLine="0"/>
              <w:rPr>
                <w:rStyle w:val="afc"/>
                <w:rFonts w:ascii="Times New Roman"/>
                <w:sz w:val="18"/>
                <w:szCs w:val="18"/>
              </w:rPr>
            </w:pPr>
            <w:r w:rsidRPr="00563E1E">
              <w:rPr>
                <w:rStyle w:val="afc"/>
                <w:rFonts w:ascii="Times New Roman" w:hint="eastAsia"/>
                <w:sz w:val="18"/>
                <w:szCs w:val="18"/>
              </w:rPr>
              <w:t>付款</w:t>
            </w:r>
            <w:r w:rsidR="002C7354">
              <w:rPr>
                <w:rStyle w:val="afc"/>
                <w:rFonts w:ascii="Times New Roman" w:hint="eastAsia"/>
                <w:sz w:val="18"/>
                <w:szCs w:val="18"/>
              </w:rPr>
              <w:t>账户</w:t>
            </w:r>
            <w:r w:rsidRPr="00563E1E">
              <w:rPr>
                <w:rStyle w:val="afc"/>
                <w:rFonts w:ascii="Times New Roman" w:hint="eastAsia"/>
                <w:sz w:val="18"/>
                <w:szCs w:val="18"/>
              </w:rPr>
              <w:t>列表</w:t>
            </w:r>
          </w:p>
        </w:tc>
        <w:tc>
          <w:tcPr>
            <w:tcW w:w="743" w:type="dxa"/>
            <w:vAlign w:val="center"/>
          </w:tcPr>
          <w:p w:rsidR="00E41D07" w:rsidRDefault="00E41D07" w:rsidP="00E41D07">
            <w:pPr>
              <w:ind w:firstLineChars="0" w:firstLine="0"/>
              <w:rPr>
                <w:rStyle w:val="afc"/>
                <w:rFonts w:ascii="Times New Roman"/>
                <w:sz w:val="18"/>
                <w:szCs w:val="18"/>
              </w:rPr>
            </w:pPr>
          </w:p>
        </w:tc>
        <w:tc>
          <w:tcPr>
            <w:tcW w:w="743" w:type="dxa"/>
            <w:vAlign w:val="center"/>
          </w:tcPr>
          <w:p w:rsidR="00E41D07" w:rsidRDefault="00E41D07" w:rsidP="00E41D07">
            <w:pPr>
              <w:ind w:firstLineChars="0" w:firstLine="0"/>
              <w:rPr>
                <w:rStyle w:val="afc"/>
                <w:rFonts w:ascii="Times New Roman"/>
                <w:sz w:val="18"/>
                <w:szCs w:val="18"/>
              </w:rPr>
            </w:pPr>
            <w:r w:rsidRPr="00336A89">
              <w:rPr>
                <w:rStyle w:val="afc"/>
                <w:rFonts w:ascii="Times New Roman"/>
                <w:sz w:val="18"/>
                <w:szCs w:val="18"/>
              </w:rPr>
              <w:t>S</w:t>
            </w:r>
          </w:p>
        </w:tc>
        <w:tc>
          <w:tcPr>
            <w:tcW w:w="743" w:type="dxa"/>
            <w:vAlign w:val="center"/>
          </w:tcPr>
          <w:p w:rsidR="00E41D07" w:rsidRDefault="00E41D07" w:rsidP="00E41D07">
            <w:pPr>
              <w:ind w:firstLineChars="0" w:firstLine="0"/>
              <w:rPr>
                <w:rStyle w:val="afc"/>
                <w:rFonts w:ascii="Times New Roman"/>
                <w:sz w:val="18"/>
                <w:szCs w:val="18"/>
              </w:rPr>
            </w:pPr>
            <w:r>
              <w:rPr>
                <w:rStyle w:val="afc"/>
                <w:rFonts w:ascii="Times New Roman"/>
                <w:sz w:val="18"/>
                <w:szCs w:val="18"/>
              </w:rPr>
              <w:t>C</w:t>
            </w:r>
          </w:p>
        </w:tc>
        <w:tc>
          <w:tcPr>
            <w:tcW w:w="903" w:type="dxa"/>
            <w:vAlign w:val="center"/>
          </w:tcPr>
          <w:p w:rsidR="00E41D07" w:rsidRDefault="00E41D07" w:rsidP="00E41D07">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E41D07" w:rsidRPr="00C82477" w:rsidRDefault="00E41D07" w:rsidP="00D90220">
            <w:pPr>
              <w:ind w:firstLineChars="0" w:firstLine="0"/>
              <w:rPr>
                <w:rStyle w:val="afc"/>
                <w:rFonts w:ascii="Times New Roman"/>
                <w:sz w:val="18"/>
                <w:szCs w:val="18"/>
              </w:rPr>
            </w:pPr>
            <w:r>
              <w:rPr>
                <w:rStyle w:val="afc"/>
                <w:rFonts w:ascii="Times New Roman" w:hint="eastAsia"/>
                <w:sz w:val="18"/>
                <w:szCs w:val="18"/>
              </w:rPr>
              <w:t>当“</w:t>
            </w:r>
            <w:r w:rsidRPr="00791782">
              <w:rPr>
                <w:rStyle w:val="afc"/>
                <w:rFonts w:ascii="Times New Roman" w:hint="eastAsia"/>
                <w:sz w:val="18"/>
                <w:szCs w:val="18"/>
              </w:rPr>
              <w:t>付款</w:t>
            </w:r>
            <w:r w:rsidR="002C7354">
              <w:rPr>
                <w:rStyle w:val="afc"/>
                <w:rFonts w:ascii="Times New Roman" w:hint="eastAsia"/>
                <w:sz w:val="18"/>
                <w:szCs w:val="18"/>
              </w:rPr>
              <w:t>账户</w:t>
            </w:r>
            <w:r w:rsidRPr="00791782">
              <w:rPr>
                <w:rStyle w:val="afc"/>
                <w:rFonts w:ascii="Times New Roman" w:hint="eastAsia"/>
                <w:sz w:val="18"/>
                <w:szCs w:val="18"/>
              </w:rPr>
              <w:t>个数</w:t>
            </w:r>
            <w:r>
              <w:rPr>
                <w:rStyle w:val="afc"/>
                <w:rFonts w:ascii="Times New Roman" w:hint="eastAsia"/>
                <w:sz w:val="18"/>
                <w:szCs w:val="18"/>
              </w:rPr>
              <w:t>”大于</w:t>
            </w:r>
            <w:r w:rsidR="00D90220">
              <w:rPr>
                <w:rStyle w:val="afc"/>
                <w:rFonts w:ascii="Times New Roman"/>
                <w:sz w:val="18"/>
                <w:szCs w:val="18"/>
              </w:rPr>
              <w:t>0</w:t>
            </w:r>
            <w:r>
              <w:rPr>
                <w:rStyle w:val="afc"/>
                <w:rFonts w:ascii="Times New Roman" w:hint="eastAsia"/>
                <w:sz w:val="18"/>
                <w:szCs w:val="18"/>
              </w:rPr>
              <w:t>，存在</w:t>
            </w:r>
          </w:p>
        </w:tc>
      </w:tr>
      <w:tr w:rsidR="00401334" w:rsidRPr="00F95887" w:rsidTr="00401334">
        <w:trPr>
          <w:jc w:val="center"/>
        </w:trPr>
        <w:tc>
          <w:tcPr>
            <w:tcW w:w="2084" w:type="dxa"/>
            <w:vAlign w:val="center"/>
          </w:tcPr>
          <w:p w:rsidR="00401334" w:rsidRDefault="00E41D07" w:rsidP="00253D8C">
            <w:pPr>
              <w:ind w:firstLineChars="0" w:firstLine="0"/>
              <w:rPr>
                <w:rStyle w:val="afc"/>
                <w:rFonts w:ascii="Times New Roman"/>
                <w:sz w:val="18"/>
                <w:szCs w:val="18"/>
              </w:rPr>
            </w:pPr>
            <w:r>
              <w:rPr>
                <w:rStyle w:val="afc"/>
                <w:rFonts w:ascii="Times New Roman"/>
                <w:sz w:val="18"/>
                <w:szCs w:val="18"/>
              </w:rPr>
              <w:t>--</w:t>
            </w:r>
            <w:r w:rsidR="00401334" w:rsidRPr="00563E1E">
              <w:rPr>
                <w:rStyle w:val="afc"/>
                <w:rFonts w:ascii="Times New Roman"/>
                <w:sz w:val="18"/>
                <w:szCs w:val="18"/>
              </w:rPr>
              <w:t>--</w:t>
            </w:r>
            <w:r w:rsidR="00253D8C">
              <w:rPr>
                <w:rStyle w:val="afc"/>
                <w:rFonts w:ascii="Times New Roman"/>
                <w:sz w:val="18"/>
                <w:szCs w:val="18"/>
              </w:rPr>
              <w:t>payer_acct</w:t>
            </w:r>
          </w:p>
        </w:tc>
        <w:tc>
          <w:tcPr>
            <w:tcW w:w="1914" w:type="dxa"/>
          </w:tcPr>
          <w:p w:rsidR="00401334" w:rsidRDefault="00024058" w:rsidP="00401334">
            <w:pPr>
              <w:ind w:firstLineChars="0" w:firstLine="0"/>
              <w:rPr>
                <w:rStyle w:val="afc"/>
                <w:rFonts w:ascii="Times New Roman"/>
                <w:sz w:val="18"/>
                <w:szCs w:val="18"/>
              </w:rPr>
            </w:pPr>
            <w:r>
              <w:rPr>
                <w:rStyle w:val="afc"/>
                <w:rFonts w:ascii="Times New Roman" w:hint="eastAsia"/>
                <w:sz w:val="18"/>
              </w:rPr>
              <w:t>银行</w:t>
            </w:r>
            <w:r w:rsidR="002C7354">
              <w:rPr>
                <w:rStyle w:val="afc"/>
                <w:rFonts w:ascii="Times New Roman" w:hint="eastAsia"/>
                <w:sz w:val="18"/>
              </w:rPr>
              <w:t>账户</w:t>
            </w:r>
          </w:p>
        </w:tc>
        <w:tc>
          <w:tcPr>
            <w:tcW w:w="743" w:type="dxa"/>
            <w:vAlign w:val="center"/>
          </w:tcPr>
          <w:p w:rsidR="00401334" w:rsidRDefault="00024058" w:rsidP="00401334">
            <w:pPr>
              <w:ind w:firstLineChars="0" w:firstLine="0"/>
              <w:rPr>
                <w:rStyle w:val="afc"/>
                <w:rFonts w:ascii="Times New Roman"/>
                <w:sz w:val="18"/>
                <w:szCs w:val="18"/>
              </w:rPr>
            </w:pPr>
            <w:r>
              <w:rPr>
                <w:rStyle w:val="afc"/>
                <w:rFonts w:ascii="Times New Roman"/>
                <w:sz w:val="18"/>
                <w:szCs w:val="18"/>
              </w:rPr>
              <w:t>40</w:t>
            </w:r>
          </w:p>
        </w:tc>
        <w:tc>
          <w:tcPr>
            <w:tcW w:w="743" w:type="dxa"/>
            <w:vAlign w:val="center"/>
          </w:tcPr>
          <w:p w:rsidR="00401334" w:rsidRDefault="00401334" w:rsidP="00401334">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401334" w:rsidRDefault="00C670FB" w:rsidP="00401334">
            <w:pPr>
              <w:ind w:firstLineChars="0" w:firstLine="0"/>
              <w:rPr>
                <w:rStyle w:val="afc"/>
                <w:rFonts w:ascii="Times New Roman"/>
                <w:sz w:val="18"/>
                <w:szCs w:val="18"/>
              </w:rPr>
            </w:pPr>
            <w:r>
              <w:rPr>
                <w:rStyle w:val="afc"/>
                <w:rFonts w:ascii="Times New Roman"/>
                <w:sz w:val="18"/>
                <w:szCs w:val="18"/>
              </w:rPr>
              <w:t>C</w:t>
            </w:r>
          </w:p>
        </w:tc>
        <w:tc>
          <w:tcPr>
            <w:tcW w:w="903" w:type="dxa"/>
            <w:vAlign w:val="center"/>
          </w:tcPr>
          <w:p w:rsidR="00401334" w:rsidRDefault="00401334" w:rsidP="00401334">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401334" w:rsidRPr="00C82477" w:rsidRDefault="00401334" w:rsidP="00401334">
            <w:pPr>
              <w:ind w:firstLineChars="0" w:firstLine="0"/>
              <w:rPr>
                <w:rStyle w:val="afc"/>
                <w:rFonts w:ascii="Times New Roman"/>
                <w:sz w:val="18"/>
                <w:szCs w:val="18"/>
              </w:rPr>
            </w:pPr>
          </w:p>
        </w:tc>
      </w:tr>
      <w:tr w:rsidR="00401334" w:rsidRPr="00F95887" w:rsidTr="00401334">
        <w:trPr>
          <w:jc w:val="center"/>
        </w:trPr>
        <w:tc>
          <w:tcPr>
            <w:tcW w:w="2084" w:type="dxa"/>
            <w:vAlign w:val="center"/>
          </w:tcPr>
          <w:p w:rsidR="00401334" w:rsidRPr="00563E1E" w:rsidRDefault="00401334" w:rsidP="00024058">
            <w:pPr>
              <w:ind w:firstLineChars="0" w:firstLine="0"/>
              <w:rPr>
                <w:rStyle w:val="afc"/>
                <w:rFonts w:ascii="Times New Roman"/>
                <w:sz w:val="18"/>
                <w:szCs w:val="18"/>
              </w:rPr>
            </w:pPr>
            <w:r>
              <w:rPr>
                <w:rStyle w:val="afc"/>
                <w:rFonts w:ascii="Times New Roman"/>
                <w:sz w:val="18"/>
                <w:szCs w:val="18"/>
              </w:rPr>
              <w:lastRenderedPageBreak/>
              <w:t>--</w:t>
            </w:r>
            <w:r w:rsidR="00253D8C" w:rsidRPr="00B31C0E">
              <w:rPr>
                <w:rStyle w:val="afc"/>
                <w:rFonts w:ascii="Times New Roman"/>
                <w:sz w:val="18"/>
                <w:szCs w:val="18"/>
              </w:rPr>
              <w:t>protocol_no</w:t>
            </w:r>
          </w:p>
        </w:tc>
        <w:tc>
          <w:tcPr>
            <w:tcW w:w="1914" w:type="dxa"/>
            <w:vAlign w:val="center"/>
          </w:tcPr>
          <w:p w:rsidR="00401334" w:rsidRDefault="00024058" w:rsidP="00401334">
            <w:pPr>
              <w:ind w:firstLineChars="0" w:firstLine="0"/>
              <w:rPr>
                <w:rStyle w:val="afc"/>
                <w:rFonts w:ascii="Times New Roman"/>
                <w:sz w:val="18"/>
              </w:rPr>
            </w:pPr>
            <w:r>
              <w:rPr>
                <w:rStyle w:val="afc"/>
                <w:rFonts w:ascii="Times New Roman" w:hint="eastAsia"/>
                <w:sz w:val="18"/>
                <w:szCs w:val="18"/>
              </w:rPr>
              <w:t>协议书号</w:t>
            </w:r>
          </w:p>
        </w:tc>
        <w:tc>
          <w:tcPr>
            <w:tcW w:w="743" w:type="dxa"/>
            <w:vAlign w:val="center"/>
          </w:tcPr>
          <w:p w:rsidR="00401334" w:rsidRDefault="00024058" w:rsidP="00401334">
            <w:pPr>
              <w:ind w:firstLineChars="0" w:firstLine="0"/>
              <w:rPr>
                <w:rStyle w:val="afc"/>
                <w:rFonts w:ascii="Times New Roman"/>
                <w:sz w:val="18"/>
                <w:szCs w:val="18"/>
              </w:rPr>
            </w:pPr>
            <w:r>
              <w:rPr>
                <w:rStyle w:val="afc"/>
                <w:rFonts w:ascii="Times New Roman"/>
                <w:sz w:val="18"/>
                <w:szCs w:val="18"/>
              </w:rPr>
              <w:t>40</w:t>
            </w:r>
          </w:p>
        </w:tc>
        <w:tc>
          <w:tcPr>
            <w:tcW w:w="743" w:type="dxa"/>
            <w:vAlign w:val="center"/>
          </w:tcPr>
          <w:p w:rsidR="00401334" w:rsidRDefault="00401334" w:rsidP="00401334">
            <w:pPr>
              <w:ind w:firstLineChars="0" w:firstLine="0"/>
              <w:rPr>
                <w:rStyle w:val="afc"/>
                <w:rFonts w:ascii="Times New Roman"/>
                <w:sz w:val="18"/>
                <w:szCs w:val="18"/>
              </w:rPr>
            </w:pPr>
            <w:r w:rsidRPr="00336A89">
              <w:rPr>
                <w:rStyle w:val="afc"/>
                <w:rFonts w:ascii="Times New Roman"/>
                <w:sz w:val="18"/>
                <w:szCs w:val="18"/>
              </w:rPr>
              <w:t>S</w:t>
            </w:r>
          </w:p>
        </w:tc>
        <w:tc>
          <w:tcPr>
            <w:tcW w:w="743" w:type="dxa"/>
            <w:vAlign w:val="center"/>
          </w:tcPr>
          <w:p w:rsidR="00401334" w:rsidRDefault="00401334" w:rsidP="00401334">
            <w:pPr>
              <w:ind w:firstLineChars="0" w:firstLine="0"/>
              <w:rPr>
                <w:rStyle w:val="afc"/>
                <w:rFonts w:ascii="Times New Roman"/>
                <w:sz w:val="18"/>
                <w:szCs w:val="18"/>
              </w:rPr>
            </w:pPr>
            <w:r>
              <w:rPr>
                <w:rStyle w:val="afc"/>
                <w:rFonts w:ascii="Times New Roman"/>
                <w:sz w:val="18"/>
                <w:szCs w:val="18"/>
              </w:rPr>
              <w:t>O</w:t>
            </w:r>
          </w:p>
        </w:tc>
        <w:tc>
          <w:tcPr>
            <w:tcW w:w="903" w:type="dxa"/>
            <w:vAlign w:val="center"/>
          </w:tcPr>
          <w:p w:rsidR="00401334" w:rsidRPr="00336A89" w:rsidRDefault="00401334" w:rsidP="00401334">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401334" w:rsidRPr="00563E1E" w:rsidRDefault="00872481" w:rsidP="00401334">
            <w:pPr>
              <w:ind w:firstLineChars="0" w:firstLine="0"/>
              <w:rPr>
                <w:rStyle w:val="afc"/>
                <w:rFonts w:ascii="Times New Roman"/>
                <w:sz w:val="18"/>
              </w:rPr>
            </w:pPr>
            <w:r w:rsidRPr="000E59A1">
              <w:rPr>
                <w:rStyle w:val="afc"/>
                <w:rFonts w:ascii="Times New Roman" w:hint="eastAsia"/>
                <w:sz w:val="18"/>
                <w:szCs w:val="18"/>
              </w:rPr>
              <w:t>如果</w:t>
            </w:r>
            <w:r w:rsidRPr="000E59A1">
              <w:rPr>
                <w:rStyle w:val="afc"/>
                <w:rFonts w:ascii="Times New Roman"/>
                <w:sz w:val="18"/>
                <w:szCs w:val="18"/>
              </w:rPr>
              <w:t>存在，其他条件不检查</w:t>
            </w:r>
          </w:p>
        </w:tc>
      </w:tr>
      <w:tr w:rsidR="005D5627" w:rsidRPr="00F95887" w:rsidTr="00401334">
        <w:trPr>
          <w:jc w:val="center"/>
        </w:trPr>
        <w:tc>
          <w:tcPr>
            <w:tcW w:w="2084" w:type="dxa"/>
            <w:vAlign w:val="center"/>
          </w:tcPr>
          <w:p w:rsidR="005D5627" w:rsidRDefault="005D5627" w:rsidP="00024058">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-reg_branch</w:t>
            </w:r>
          </w:p>
        </w:tc>
        <w:tc>
          <w:tcPr>
            <w:tcW w:w="1914" w:type="dxa"/>
            <w:vAlign w:val="center"/>
          </w:tcPr>
          <w:p w:rsidR="005D5627" w:rsidRDefault="005D5627" w:rsidP="00401334">
            <w:pPr>
              <w:ind w:firstLineChars="0" w:firstLine="0"/>
              <w:rPr>
                <w:rStyle w:val="afc"/>
                <w:rFonts w:ascii="Times New Roman"/>
                <w:sz w:val="18"/>
                <w:szCs w:val="18"/>
              </w:rPr>
            </w:pPr>
            <w:r>
              <w:rPr>
                <w:rStyle w:val="afc"/>
                <w:rFonts w:ascii="Times New Roman" w:hint="eastAsia"/>
                <w:sz w:val="18"/>
                <w:szCs w:val="18"/>
              </w:rPr>
              <w:t>签约</w:t>
            </w:r>
            <w:r>
              <w:rPr>
                <w:rStyle w:val="afc"/>
                <w:rFonts w:ascii="Times New Roman"/>
                <w:sz w:val="18"/>
                <w:szCs w:val="18"/>
              </w:rPr>
              <w:t>网点</w:t>
            </w:r>
          </w:p>
        </w:tc>
        <w:tc>
          <w:tcPr>
            <w:tcW w:w="743" w:type="dxa"/>
            <w:vAlign w:val="center"/>
          </w:tcPr>
          <w:p w:rsidR="005D5627" w:rsidRDefault="005D5627" w:rsidP="00401334">
            <w:pPr>
              <w:ind w:firstLineChars="0" w:firstLine="0"/>
              <w:rPr>
                <w:rStyle w:val="afc"/>
                <w:rFonts w:ascii="Times New Roman"/>
                <w:sz w:val="18"/>
                <w:szCs w:val="18"/>
              </w:rPr>
            </w:pPr>
            <w:r>
              <w:rPr>
                <w:rStyle w:val="afc"/>
                <w:rFonts w:ascii="Times New Roman" w:hint="eastAsia"/>
                <w:sz w:val="18"/>
                <w:szCs w:val="18"/>
              </w:rPr>
              <w:t>7</w:t>
            </w:r>
          </w:p>
        </w:tc>
        <w:tc>
          <w:tcPr>
            <w:tcW w:w="743" w:type="dxa"/>
            <w:vAlign w:val="center"/>
          </w:tcPr>
          <w:p w:rsidR="005D5627" w:rsidRPr="00336A89" w:rsidRDefault="005D5627" w:rsidP="00401334">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5D5627" w:rsidRDefault="005D5627" w:rsidP="00401334">
            <w:pPr>
              <w:ind w:firstLineChars="0" w:firstLine="0"/>
              <w:rPr>
                <w:rStyle w:val="afc"/>
                <w:rFonts w:ascii="Times New Roman"/>
                <w:sz w:val="18"/>
                <w:szCs w:val="18"/>
              </w:rPr>
            </w:pPr>
            <w:r>
              <w:rPr>
                <w:rStyle w:val="afc"/>
                <w:rFonts w:ascii="Times New Roman" w:hint="eastAsia"/>
                <w:sz w:val="18"/>
                <w:szCs w:val="18"/>
              </w:rPr>
              <w:t>O</w:t>
            </w:r>
          </w:p>
        </w:tc>
        <w:tc>
          <w:tcPr>
            <w:tcW w:w="903" w:type="dxa"/>
            <w:vAlign w:val="center"/>
          </w:tcPr>
          <w:p w:rsidR="005D5627" w:rsidRPr="00336A89" w:rsidRDefault="005D5627" w:rsidP="00401334">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5D5627" w:rsidRPr="00563E1E" w:rsidRDefault="009B0340" w:rsidP="00401334">
            <w:pPr>
              <w:ind w:firstLineChars="0" w:firstLine="0"/>
              <w:rPr>
                <w:rStyle w:val="afc"/>
                <w:rFonts w:ascii="Times New Roman"/>
                <w:sz w:val="18"/>
              </w:rPr>
            </w:pPr>
            <w:r w:rsidRPr="000E5246">
              <w:rPr>
                <w:rStyle w:val="afc"/>
                <w:rFonts w:ascii="Times New Roman" w:hint="eastAsia"/>
                <w:sz w:val="18"/>
                <w:szCs w:val="18"/>
              </w:rPr>
              <w:t>为空时，系统提供全省数据；为机构号前三位时，提供机构法人数据；为七位机构号时，提供机构数据</w:t>
            </w:r>
          </w:p>
        </w:tc>
      </w:tr>
      <w:tr w:rsidR="004E0B81" w:rsidRPr="00F95887" w:rsidTr="00401334">
        <w:trPr>
          <w:jc w:val="center"/>
        </w:trPr>
        <w:tc>
          <w:tcPr>
            <w:tcW w:w="2084" w:type="dxa"/>
            <w:vAlign w:val="center"/>
          </w:tcPr>
          <w:p w:rsidR="004E0B81" w:rsidRDefault="004E0B81" w:rsidP="004E0B81">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sign_status</w:t>
            </w:r>
          </w:p>
        </w:tc>
        <w:tc>
          <w:tcPr>
            <w:tcW w:w="1914" w:type="dxa"/>
            <w:vAlign w:val="center"/>
          </w:tcPr>
          <w:p w:rsidR="004E0B81" w:rsidRDefault="004E0B81" w:rsidP="004E0B81">
            <w:pPr>
              <w:ind w:firstLineChars="0" w:firstLine="0"/>
              <w:rPr>
                <w:rStyle w:val="afc"/>
                <w:rFonts w:ascii="Times New Roman"/>
                <w:sz w:val="18"/>
                <w:szCs w:val="18"/>
              </w:rPr>
            </w:pPr>
            <w:r>
              <w:rPr>
                <w:rStyle w:val="afc"/>
                <w:rFonts w:ascii="Times New Roman" w:hint="eastAsia"/>
                <w:sz w:val="18"/>
                <w:szCs w:val="18"/>
              </w:rPr>
              <w:t>协议</w:t>
            </w:r>
            <w:r>
              <w:rPr>
                <w:rStyle w:val="afc"/>
                <w:rFonts w:ascii="Times New Roman"/>
                <w:sz w:val="18"/>
                <w:szCs w:val="18"/>
              </w:rPr>
              <w:t>状态</w:t>
            </w:r>
          </w:p>
        </w:tc>
        <w:tc>
          <w:tcPr>
            <w:tcW w:w="743" w:type="dxa"/>
            <w:vAlign w:val="center"/>
          </w:tcPr>
          <w:p w:rsidR="004E0B81" w:rsidRDefault="004E0B81" w:rsidP="004E0B81">
            <w:pPr>
              <w:ind w:firstLineChars="0" w:firstLine="0"/>
              <w:rPr>
                <w:rStyle w:val="afc"/>
                <w:rFonts w:ascii="Times New Roman"/>
                <w:sz w:val="18"/>
                <w:szCs w:val="18"/>
              </w:rPr>
            </w:pPr>
            <w:r>
              <w:rPr>
                <w:rStyle w:val="afc"/>
                <w:rFonts w:ascii="Times New Roman" w:hint="eastAsia"/>
                <w:sz w:val="18"/>
                <w:szCs w:val="18"/>
              </w:rPr>
              <w:t>1</w:t>
            </w:r>
          </w:p>
        </w:tc>
        <w:tc>
          <w:tcPr>
            <w:tcW w:w="743" w:type="dxa"/>
            <w:vAlign w:val="center"/>
          </w:tcPr>
          <w:p w:rsidR="004E0B81" w:rsidRDefault="004E0B81" w:rsidP="004E0B81">
            <w:pPr>
              <w:ind w:firstLineChars="0" w:firstLine="0"/>
              <w:rPr>
                <w:rStyle w:val="afc"/>
                <w:rFonts w:ascii="Times New Roman"/>
                <w:sz w:val="18"/>
                <w:szCs w:val="18"/>
              </w:rPr>
            </w:pPr>
            <w:r>
              <w:rPr>
                <w:rStyle w:val="afc"/>
                <w:rFonts w:ascii="Times New Roman"/>
                <w:sz w:val="18"/>
                <w:szCs w:val="18"/>
              </w:rPr>
              <w:t>S</w:t>
            </w:r>
          </w:p>
        </w:tc>
        <w:tc>
          <w:tcPr>
            <w:tcW w:w="743" w:type="dxa"/>
            <w:vAlign w:val="center"/>
          </w:tcPr>
          <w:p w:rsidR="004E0B81" w:rsidRDefault="004E0B81" w:rsidP="004E0B81">
            <w:pPr>
              <w:ind w:firstLineChars="0" w:firstLine="0"/>
              <w:rPr>
                <w:rStyle w:val="afc"/>
                <w:rFonts w:ascii="Times New Roman"/>
                <w:sz w:val="18"/>
                <w:szCs w:val="18"/>
              </w:rPr>
            </w:pPr>
            <w:r>
              <w:rPr>
                <w:rStyle w:val="afc"/>
                <w:rFonts w:ascii="Times New Roman"/>
                <w:sz w:val="18"/>
                <w:szCs w:val="18"/>
              </w:rPr>
              <w:t>O</w:t>
            </w:r>
          </w:p>
        </w:tc>
        <w:tc>
          <w:tcPr>
            <w:tcW w:w="903" w:type="dxa"/>
            <w:vAlign w:val="center"/>
          </w:tcPr>
          <w:p w:rsidR="004E0B81" w:rsidRPr="00336A89" w:rsidRDefault="004E0B81" w:rsidP="004E0B81">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4E0B81" w:rsidRPr="008510F6" w:rsidRDefault="004E0B81" w:rsidP="004E0B81">
            <w:pPr>
              <w:ind w:firstLineChars="0" w:firstLine="0"/>
              <w:rPr>
                <w:rStyle w:val="afc"/>
                <w:rFonts w:ascii="Times New Roman"/>
                <w:sz w:val="18"/>
                <w:szCs w:val="18"/>
              </w:rPr>
            </w:pPr>
            <w:r w:rsidRPr="008510F6">
              <w:rPr>
                <w:rStyle w:val="afc"/>
                <w:rFonts w:ascii="Times New Roman"/>
                <w:sz w:val="18"/>
                <w:szCs w:val="18"/>
              </w:rPr>
              <w:t>0-</w:t>
            </w:r>
            <w:r w:rsidRPr="008510F6">
              <w:rPr>
                <w:rStyle w:val="afc"/>
                <w:rFonts w:ascii="Times New Roman"/>
                <w:sz w:val="18"/>
                <w:szCs w:val="18"/>
              </w:rPr>
              <w:t>签约，</w:t>
            </w:r>
            <w:r w:rsidRPr="008510F6">
              <w:rPr>
                <w:rStyle w:val="afc"/>
                <w:rFonts w:ascii="Times New Roman"/>
                <w:sz w:val="18"/>
                <w:szCs w:val="18"/>
              </w:rPr>
              <w:t>1-</w:t>
            </w:r>
            <w:r w:rsidRPr="008510F6">
              <w:rPr>
                <w:rStyle w:val="afc"/>
                <w:rFonts w:ascii="Times New Roman"/>
                <w:sz w:val="18"/>
                <w:szCs w:val="18"/>
              </w:rPr>
              <w:t>解约</w:t>
            </w:r>
          </w:p>
        </w:tc>
      </w:tr>
    </w:tbl>
    <w:p w:rsidR="00401334" w:rsidRDefault="00401334" w:rsidP="00401334">
      <w:pPr>
        <w:pStyle w:val="3"/>
      </w:pPr>
      <w:bookmarkStart w:id="103" w:name="_Toc8133784"/>
      <w:r>
        <w:rPr>
          <w:rFonts w:hint="eastAsia"/>
        </w:rPr>
        <w:t>应答</w:t>
      </w:r>
      <w:r>
        <w:t>报文</w:t>
      </w:r>
      <w:bookmarkEnd w:id="103"/>
    </w:p>
    <w:p w:rsidR="00401334" w:rsidRPr="00FB3E8B" w:rsidRDefault="00401334" w:rsidP="00401334">
      <w:pPr>
        <w:ind w:firstLine="480"/>
        <w:rPr>
          <w:rStyle w:val="afc"/>
        </w:rPr>
      </w:pPr>
      <w:r w:rsidRPr="00FB3E8B">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C2789D">
        <w:rPr>
          <w:rStyle w:val="afc"/>
          <w:rFonts w:hint="eastAsia"/>
        </w:rPr>
        <w:t>/</w:t>
      </w:r>
      <w:r>
        <w:rPr>
          <w:rStyle w:val="afc"/>
          <w:rFonts w:hint="eastAsia"/>
        </w:rPr>
        <w:t>body/re</w:t>
      </w:r>
      <w:r>
        <w:rPr>
          <w:rStyle w:val="afc"/>
        </w:rPr>
        <w:t>s</w:t>
      </w:r>
      <w:r>
        <w:rPr>
          <w:rStyle w:val="afc"/>
          <w:rFonts w:hint="eastAsia"/>
        </w:rPr>
        <w:t>ponse</w:t>
      </w:r>
      <w:r w:rsidRPr="00C2789D">
        <w:rPr>
          <w:rStyle w:val="afc"/>
          <w:rFonts w:hint="eastAsia"/>
        </w:rPr>
        <w:t>/</w:t>
      </w:r>
      <w:r w:rsidRPr="00FB3E8B">
        <w:rPr>
          <w:rStyle w:val="afc"/>
        </w:rPr>
        <w:t>xfaceTradeDTO</w:t>
      </w:r>
      <w:r>
        <w:rPr>
          <w:rStyle w:val="afc"/>
          <w:rFonts w:hint="eastAsia"/>
        </w:rPr>
        <w:t>/</w:t>
      </w:r>
      <w:r w:rsidRPr="00FB3E8B">
        <w:rPr>
          <w:rStyle w:val="afc"/>
        </w:rPr>
        <w:t>responseDTO</w:t>
      </w:r>
    </w:p>
    <w:p w:rsidR="00401334" w:rsidRDefault="00401334" w:rsidP="00401334">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t xml:space="preserve">.16 </w:t>
      </w:r>
      <w:r>
        <w:rPr>
          <w:rFonts w:hint="eastAsia"/>
        </w:rPr>
        <w:t>个人委托扣款</w:t>
      </w:r>
      <w:r>
        <w:t>缴费协议</w:t>
      </w:r>
      <w:r>
        <w:rPr>
          <w:rFonts w:hint="eastAsia"/>
        </w:rPr>
        <w:t>查询应答</w:t>
      </w:r>
      <w:r>
        <w:t>报文</w:t>
      </w:r>
    </w:p>
    <w:tbl>
      <w:tblPr>
        <w:tblStyle w:val="af4"/>
        <w:tblW w:w="9072" w:type="dxa"/>
        <w:jc w:val="center"/>
        <w:tblLayout w:type="fixed"/>
        <w:tblLook w:val="04A0"/>
      </w:tblPr>
      <w:tblGrid>
        <w:gridCol w:w="2122"/>
        <w:gridCol w:w="1417"/>
        <w:gridCol w:w="709"/>
        <w:gridCol w:w="709"/>
        <w:gridCol w:w="708"/>
        <w:gridCol w:w="1560"/>
        <w:gridCol w:w="1847"/>
      </w:tblGrid>
      <w:tr w:rsidR="00401334" w:rsidRPr="00BE0356" w:rsidTr="005C4910">
        <w:trPr>
          <w:jc w:val="center"/>
        </w:trPr>
        <w:tc>
          <w:tcPr>
            <w:tcW w:w="2122" w:type="dxa"/>
            <w:shd w:val="clear" w:color="auto" w:fill="5B9BD5" w:themeFill="accent1"/>
            <w:vAlign w:val="center"/>
          </w:tcPr>
          <w:p w:rsidR="00401334" w:rsidRPr="00BE0356" w:rsidRDefault="00401334" w:rsidP="00401334">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417" w:type="dxa"/>
            <w:shd w:val="clear" w:color="auto" w:fill="5B9BD5" w:themeFill="accent1"/>
            <w:vAlign w:val="center"/>
          </w:tcPr>
          <w:p w:rsidR="00401334" w:rsidRPr="00BE0356" w:rsidRDefault="00401334" w:rsidP="00401334">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09" w:type="dxa"/>
            <w:shd w:val="clear" w:color="auto" w:fill="5B9BD5" w:themeFill="accent1"/>
            <w:vAlign w:val="center"/>
          </w:tcPr>
          <w:p w:rsidR="00401334" w:rsidRPr="00BE0356" w:rsidRDefault="00401334" w:rsidP="00401334">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09" w:type="dxa"/>
            <w:shd w:val="clear" w:color="auto" w:fill="5B9BD5" w:themeFill="accent1"/>
            <w:vAlign w:val="center"/>
          </w:tcPr>
          <w:p w:rsidR="00401334" w:rsidRPr="00BE0356" w:rsidRDefault="00401334" w:rsidP="00401334">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08" w:type="dxa"/>
            <w:shd w:val="clear" w:color="auto" w:fill="5B9BD5" w:themeFill="accent1"/>
            <w:vAlign w:val="center"/>
          </w:tcPr>
          <w:p w:rsidR="00401334" w:rsidRPr="00BE0356" w:rsidRDefault="00401334" w:rsidP="00401334">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1560" w:type="dxa"/>
            <w:shd w:val="clear" w:color="auto" w:fill="5B9BD5" w:themeFill="accent1"/>
            <w:vAlign w:val="center"/>
          </w:tcPr>
          <w:p w:rsidR="00401334" w:rsidRPr="00BE0356" w:rsidRDefault="00401334" w:rsidP="00401334">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847" w:type="dxa"/>
            <w:shd w:val="clear" w:color="auto" w:fill="5B9BD5" w:themeFill="accent1"/>
            <w:vAlign w:val="center"/>
          </w:tcPr>
          <w:p w:rsidR="00401334" w:rsidRPr="00BE0356" w:rsidRDefault="00401334" w:rsidP="00401334">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401334" w:rsidRPr="00BE0356" w:rsidTr="005C4910">
        <w:trPr>
          <w:jc w:val="center"/>
        </w:trPr>
        <w:tc>
          <w:tcPr>
            <w:tcW w:w="2122" w:type="dxa"/>
            <w:shd w:val="clear" w:color="auto" w:fill="auto"/>
            <w:vAlign w:val="center"/>
          </w:tcPr>
          <w:p w:rsidR="00401334" w:rsidRPr="00120F81" w:rsidRDefault="005C7FB4" w:rsidP="00401334">
            <w:pPr>
              <w:ind w:firstLineChars="0" w:firstLine="0"/>
              <w:rPr>
                <w:rStyle w:val="afc"/>
                <w:rFonts w:ascii="Times New Roman"/>
                <w:sz w:val="18"/>
                <w:szCs w:val="18"/>
              </w:rPr>
            </w:pPr>
            <w:r>
              <w:rPr>
                <w:rStyle w:val="afc"/>
                <w:rFonts w:ascii="Times New Roman"/>
                <w:sz w:val="18"/>
                <w:szCs w:val="18"/>
              </w:rPr>
              <w:t>tot_num</w:t>
            </w:r>
          </w:p>
        </w:tc>
        <w:tc>
          <w:tcPr>
            <w:tcW w:w="1417" w:type="dxa"/>
            <w:shd w:val="clear" w:color="auto" w:fill="auto"/>
            <w:vAlign w:val="center"/>
          </w:tcPr>
          <w:p w:rsidR="00401334" w:rsidRPr="00120F81" w:rsidRDefault="00401334" w:rsidP="00401334">
            <w:pPr>
              <w:ind w:firstLineChars="0" w:firstLine="0"/>
              <w:rPr>
                <w:rStyle w:val="afc"/>
                <w:rFonts w:ascii="Times New Roman"/>
                <w:sz w:val="18"/>
                <w:szCs w:val="18"/>
              </w:rPr>
            </w:pPr>
            <w:r>
              <w:rPr>
                <w:rStyle w:val="afc"/>
                <w:rFonts w:ascii="Times New Roman" w:hint="eastAsia"/>
                <w:sz w:val="18"/>
                <w:szCs w:val="18"/>
              </w:rPr>
              <w:t>总笔数</w:t>
            </w:r>
          </w:p>
        </w:tc>
        <w:tc>
          <w:tcPr>
            <w:tcW w:w="709" w:type="dxa"/>
            <w:shd w:val="clear" w:color="auto" w:fill="auto"/>
            <w:vAlign w:val="center"/>
          </w:tcPr>
          <w:p w:rsidR="00401334" w:rsidRPr="00120F81" w:rsidRDefault="00401334" w:rsidP="00401334">
            <w:pPr>
              <w:ind w:firstLineChars="0" w:firstLine="0"/>
              <w:rPr>
                <w:rStyle w:val="afc"/>
                <w:rFonts w:ascii="Times New Roman"/>
                <w:sz w:val="18"/>
                <w:szCs w:val="18"/>
              </w:rPr>
            </w:pPr>
            <w:r>
              <w:rPr>
                <w:rStyle w:val="afc"/>
                <w:rFonts w:ascii="Times New Roman" w:hint="eastAsia"/>
                <w:sz w:val="18"/>
                <w:szCs w:val="18"/>
              </w:rPr>
              <w:t>10</w:t>
            </w:r>
          </w:p>
        </w:tc>
        <w:tc>
          <w:tcPr>
            <w:tcW w:w="709" w:type="dxa"/>
            <w:shd w:val="clear" w:color="auto" w:fill="auto"/>
            <w:vAlign w:val="center"/>
          </w:tcPr>
          <w:p w:rsidR="00401334" w:rsidRPr="00120F81" w:rsidRDefault="00401334" w:rsidP="00401334">
            <w:pPr>
              <w:ind w:firstLineChars="0" w:firstLine="0"/>
              <w:rPr>
                <w:rStyle w:val="afc"/>
                <w:rFonts w:ascii="Times New Roman"/>
                <w:sz w:val="18"/>
                <w:szCs w:val="18"/>
              </w:rPr>
            </w:pPr>
            <w:r>
              <w:rPr>
                <w:rStyle w:val="afc"/>
                <w:rFonts w:ascii="Times New Roman" w:hint="eastAsia"/>
                <w:sz w:val="18"/>
                <w:szCs w:val="18"/>
              </w:rPr>
              <w:t>I</w:t>
            </w:r>
          </w:p>
        </w:tc>
        <w:tc>
          <w:tcPr>
            <w:tcW w:w="708" w:type="dxa"/>
            <w:shd w:val="clear" w:color="auto" w:fill="auto"/>
            <w:vAlign w:val="center"/>
          </w:tcPr>
          <w:p w:rsidR="00401334" w:rsidRPr="00120F81" w:rsidRDefault="00401334" w:rsidP="00401334">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401334" w:rsidRPr="00120F81" w:rsidRDefault="00401334" w:rsidP="00401334">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401334" w:rsidRPr="00120F81" w:rsidRDefault="00401334" w:rsidP="00401334">
            <w:pPr>
              <w:ind w:firstLineChars="0" w:firstLine="0"/>
              <w:rPr>
                <w:rStyle w:val="afc"/>
                <w:rFonts w:ascii="Times New Roman"/>
                <w:sz w:val="18"/>
                <w:szCs w:val="18"/>
              </w:rPr>
            </w:pPr>
          </w:p>
        </w:tc>
      </w:tr>
      <w:tr w:rsidR="00401334" w:rsidRPr="00BE0356" w:rsidTr="005C4910">
        <w:trPr>
          <w:jc w:val="center"/>
        </w:trPr>
        <w:tc>
          <w:tcPr>
            <w:tcW w:w="2122" w:type="dxa"/>
            <w:shd w:val="clear" w:color="auto" w:fill="auto"/>
            <w:vAlign w:val="center"/>
          </w:tcPr>
          <w:p w:rsidR="00401334" w:rsidRDefault="005C7FB4" w:rsidP="00401334">
            <w:pPr>
              <w:ind w:firstLineChars="0" w:firstLine="0"/>
              <w:rPr>
                <w:rStyle w:val="afc"/>
                <w:rFonts w:ascii="Times New Roman"/>
                <w:sz w:val="18"/>
                <w:szCs w:val="18"/>
              </w:rPr>
            </w:pPr>
            <w:r>
              <w:rPr>
                <w:rStyle w:val="afc"/>
                <w:rFonts w:ascii="Times New Roman"/>
                <w:sz w:val="18"/>
                <w:szCs w:val="18"/>
              </w:rPr>
              <w:t>det_num</w:t>
            </w:r>
          </w:p>
        </w:tc>
        <w:tc>
          <w:tcPr>
            <w:tcW w:w="1417" w:type="dxa"/>
            <w:shd w:val="clear" w:color="auto" w:fill="auto"/>
            <w:vAlign w:val="center"/>
          </w:tcPr>
          <w:p w:rsidR="00401334" w:rsidRDefault="00401334" w:rsidP="00401334">
            <w:pPr>
              <w:ind w:firstLineChars="0" w:firstLine="0"/>
              <w:rPr>
                <w:rStyle w:val="afc"/>
                <w:rFonts w:ascii="Times New Roman"/>
                <w:sz w:val="18"/>
                <w:szCs w:val="18"/>
              </w:rPr>
            </w:pPr>
            <w:r>
              <w:rPr>
                <w:rStyle w:val="afc"/>
                <w:rFonts w:ascii="Times New Roman" w:hint="eastAsia"/>
                <w:sz w:val="18"/>
                <w:szCs w:val="18"/>
              </w:rPr>
              <w:t>明细笔数</w:t>
            </w:r>
          </w:p>
        </w:tc>
        <w:tc>
          <w:tcPr>
            <w:tcW w:w="709" w:type="dxa"/>
            <w:shd w:val="clear" w:color="auto" w:fill="auto"/>
            <w:vAlign w:val="center"/>
          </w:tcPr>
          <w:p w:rsidR="00401334" w:rsidRDefault="00401334" w:rsidP="00401334">
            <w:pPr>
              <w:ind w:firstLineChars="0" w:firstLine="0"/>
              <w:rPr>
                <w:rStyle w:val="afc"/>
                <w:rFonts w:ascii="Times New Roman"/>
                <w:sz w:val="18"/>
                <w:szCs w:val="18"/>
              </w:rPr>
            </w:pPr>
            <w:r>
              <w:rPr>
                <w:rStyle w:val="afc"/>
                <w:rFonts w:ascii="Times New Roman" w:hint="eastAsia"/>
                <w:sz w:val="18"/>
                <w:szCs w:val="18"/>
              </w:rPr>
              <w:t>10</w:t>
            </w:r>
          </w:p>
        </w:tc>
        <w:tc>
          <w:tcPr>
            <w:tcW w:w="709" w:type="dxa"/>
            <w:shd w:val="clear" w:color="auto" w:fill="auto"/>
            <w:vAlign w:val="center"/>
          </w:tcPr>
          <w:p w:rsidR="00401334" w:rsidRDefault="00401334" w:rsidP="00401334">
            <w:pPr>
              <w:ind w:firstLineChars="0" w:firstLine="0"/>
              <w:rPr>
                <w:rStyle w:val="afc"/>
                <w:rFonts w:ascii="Times New Roman"/>
                <w:sz w:val="18"/>
                <w:szCs w:val="18"/>
              </w:rPr>
            </w:pPr>
            <w:r>
              <w:rPr>
                <w:rStyle w:val="afc"/>
                <w:rFonts w:ascii="Times New Roman" w:hint="eastAsia"/>
                <w:sz w:val="18"/>
                <w:szCs w:val="18"/>
              </w:rPr>
              <w:t>I</w:t>
            </w:r>
          </w:p>
        </w:tc>
        <w:tc>
          <w:tcPr>
            <w:tcW w:w="708" w:type="dxa"/>
            <w:shd w:val="clear" w:color="auto" w:fill="auto"/>
            <w:vAlign w:val="center"/>
          </w:tcPr>
          <w:p w:rsidR="00401334" w:rsidRPr="00180FDC" w:rsidRDefault="00401334" w:rsidP="00401334">
            <w:pPr>
              <w:ind w:firstLineChars="0" w:firstLine="0"/>
              <w:rPr>
                <w:rStyle w:val="afc"/>
                <w:rFonts w:ascii="Times New Roman"/>
                <w:sz w:val="18"/>
                <w:szCs w:val="18"/>
              </w:rPr>
            </w:pPr>
            <w:r>
              <w:rPr>
                <w:rStyle w:val="afc"/>
                <w:rFonts w:ascii="Times New Roman"/>
                <w:sz w:val="18"/>
                <w:szCs w:val="18"/>
              </w:rPr>
              <w:t>M</w:t>
            </w:r>
          </w:p>
        </w:tc>
        <w:tc>
          <w:tcPr>
            <w:tcW w:w="1560" w:type="dxa"/>
            <w:shd w:val="clear" w:color="auto" w:fill="auto"/>
            <w:vAlign w:val="center"/>
          </w:tcPr>
          <w:p w:rsidR="00401334" w:rsidRPr="0006051F" w:rsidRDefault="00401334" w:rsidP="00401334">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401334" w:rsidRPr="00120F81" w:rsidRDefault="00401334" w:rsidP="00401334">
            <w:pPr>
              <w:ind w:firstLineChars="0" w:firstLine="0"/>
              <w:rPr>
                <w:rStyle w:val="afc"/>
                <w:rFonts w:ascii="Times New Roman"/>
                <w:sz w:val="18"/>
                <w:szCs w:val="18"/>
              </w:rPr>
            </w:pPr>
          </w:p>
        </w:tc>
      </w:tr>
      <w:tr w:rsidR="00971B2F" w:rsidRPr="00BE0356" w:rsidTr="005C4910">
        <w:trPr>
          <w:jc w:val="center"/>
        </w:trPr>
        <w:tc>
          <w:tcPr>
            <w:tcW w:w="2122" w:type="dxa"/>
            <w:shd w:val="clear" w:color="auto" w:fill="auto"/>
            <w:vAlign w:val="center"/>
          </w:tcPr>
          <w:p w:rsidR="00971B2F" w:rsidRDefault="005C7FB4" w:rsidP="00401334">
            <w:pPr>
              <w:ind w:firstLineChars="0" w:firstLine="0"/>
              <w:rPr>
                <w:rStyle w:val="afc"/>
                <w:rFonts w:ascii="Times New Roman"/>
                <w:sz w:val="18"/>
                <w:szCs w:val="18"/>
              </w:rPr>
            </w:pPr>
            <w:r w:rsidRPr="005C7FB4">
              <w:rPr>
                <w:rStyle w:val="afc"/>
                <w:rFonts w:ascii="Times New Roman"/>
                <w:sz w:val="18"/>
                <w:szCs w:val="18"/>
              </w:rPr>
              <w:t>insuranceInfo</w:t>
            </w:r>
          </w:p>
        </w:tc>
        <w:tc>
          <w:tcPr>
            <w:tcW w:w="6950" w:type="dxa"/>
            <w:gridSpan w:val="6"/>
            <w:shd w:val="clear" w:color="auto" w:fill="auto"/>
            <w:vAlign w:val="center"/>
          </w:tcPr>
          <w:p w:rsidR="00971B2F" w:rsidRPr="00120F81" w:rsidRDefault="00971B2F" w:rsidP="00401334">
            <w:pPr>
              <w:ind w:firstLineChars="0" w:firstLine="0"/>
              <w:rPr>
                <w:rStyle w:val="afc"/>
                <w:rFonts w:ascii="Times New Roman"/>
                <w:sz w:val="18"/>
                <w:szCs w:val="18"/>
              </w:rPr>
            </w:pPr>
            <w:r>
              <w:rPr>
                <w:rStyle w:val="afc"/>
                <w:rFonts w:ascii="Times New Roman" w:hint="eastAsia"/>
                <w:sz w:val="18"/>
                <w:szCs w:val="18"/>
              </w:rPr>
              <w:t>循环节点</w:t>
            </w:r>
          </w:p>
        </w:tc>
      </w:tr>
      <w:tr w:rsidR="00971B2F" w:rsidRPr="00BE0356" w:rsidTr="005C4910">
        <w:trPr>
          <w:jc w:val="center"/>
        </w:trPr>
        <w:tc>
          <w:tcPr>
            <w:tcW w:w="2122" w:type="dxa"/>
            <w:shd w:val="clear" w:color="auto" w:fill="auto"/>
            <w:vAlign w:val="center"/>
          </w:tcPr>
          <w:p w:rsidR="00971B2F" w:rsidRDefault="00971B2F" w:rsidP="005C7FB4">
            <w:pPr>
              <w:ind w:firstLineChars="0" w:firstLine="0"/>
              <w:rPr>
                <w:rStyle w:val="afc"/>
                <w:rFonts w:ascii="Times New Roman"/>
                <w:sz w:val="18"/>
                <w:szCs w:val="18"/>
              </w:rPr>
            </w:pPr>
            <w:r>
              <w:rPr>
                <w:rStyle w:val="afc"/>
                <w:rFonts w:ascii="Times New Roman" w:hint="eastAsia"/>
                <w:sz w:val="18"/>
                <w:szCs w:val="18"/>
              </w:rPr>
              <w:t>--</w:t>
            </w:r>
            <w:r w:rsidR="005157AA">
              <w:rPr>
                <w:rStyle w:val="afc"/>
                <w:rFonts w:ascii="Times New Roman"/>
                <w:sz w:val="18"/>
                <w:szCs w:val="18"/>
              </w:rPr>
              <w:t>id_typ</w:t>
            </w:r>
            <w:r w:rsidR="005157AA">
              <w:rPr>
                <w:rStyle w:val="afc"/>
                <w:rFonts w:ascii="Times New Roman" w:hint="eastAsia"/>
                <w:sz w:val="18"/>
                <w:szCs w:val="18"/>
              </w:rPr>
              <w:t>e</w:t>
            </w:r>
          </w:p>
        </w:tc>
        <w:tc>
          <w:tcPr>
            <w:tcW w:w="1417"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hint="eastAsia"/>
                <w:sz w:val="18"/>
                <w:szCs w:val="18"/>
              </w:rPr>
              <w:t>证件</w:t>
            </w:r>
            <w:r>
              <w:rPr>
                <w:rStyle w:val="afc"/>
                <w:rFonts w:ascii="Times New Roman"/>
                <w:sz w:val="18"/>
                <w:szCs w:val="18"/>
              </w:rPr>
              <w:t>类型</w:t>
            </w:r>
          </w:p>
        </w:tc>
        <w:tc>
          <w:tcPr>
            <w:tcW w:w="709"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hint="eastAsia"/>
                <w:sz w:val="18"/>
                <w:szCs w:val="18"/>
              </w:rPr>
              <w:t>3</w:t>
            </w:r>
          </w:p>
        </w:tc>
        <w:tc>
          <w:tcPr>
            <w:tcW w:w="709"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sz w:val="18"/>
                <w:szCs w:val="18"/>
              </w:rPr>
              <w:t>S</w:t>
            </w:r>
          </w:p>
        </w:tc>
        <w:tc>
          <w:tcPr>
            <w:tcW w:w="708" w:type="dxa"/>
            <w:shd w:val="clear" w:color="auto" w:fill="auto"/>
            <w:vAlign w:val="center"/>
          </w:tcPr>
          <w:p w:rsidR="00971B2F" w:rsidRPr="00180FDC" w:rsidRDefault="00971B2F" w:rsidP="00971B2F">
            <w:pPr>
              <w:ind w:firstLineChars="0" w:firstLine="0"/>
              <w:rPr>
                <w:rStyle w:val="afc"/>
                <w:rFonts w:ascii="Times New Roman"/>
                <w:sz w:val="18"/>
                <w:szCs w:val="18"/>
              </w:rPr>
            </w:pPr>
            <w:r>
              <w:rPr>
                <w:rStyle w:val="afc"/>
                <w:rFonts w:ascii="Times New Roman"/>
                <w:sz w:val="18"/>
                <w:szCs w:val="18"/>
              </w:rPr>
              <w:t>M</w:t>
            </w:r>
          </w:p>
        </w:tc>
        <w:tc>
          <w:tcPr>
            <w:tcW w:w="1560" w:type="dxa"/>
            <w:shd w:val="clear" w:color="auto" w:fill="auto"/>
            <w:vAlign w:val="center"/>
          </w:tcPr>
          <w:p w:rsidR="00971B2F" w:rsidRPr="0006051F" w:rsidRDefault="00971B2F" w:rsidP="00971B2F">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971B2F" w:rsidRPr="00120F81" w:rsidRDefault="00971B2F" w:rsidP="00971B2F">
            <w:pPr>
              <w:ind w:firstLineChars="0" w:firstLine="0"/>
              <w:rPr>
                <w:rStyle w:val="afc"/>
                <w:rFonts w:ascii="Times New Roman"/>
                <w:sz w:val="18"/>
                <w:szCs w:val="18"/>
              </w:rPr>
            </w:pPr>
          </w:p>
        </w:tc>
      </w:tr>
      <w:tr w:rsidR="00971B2F" w:rsidRPr="00BE0356" w:rsidTr="005C4910">
        <w:trPr>
          <w:jc w:val="center"/>
        </w:trPr>
        <w:tc>
          <w:tcPr>
            <w:tcW w:w="2122" w:type="dxa"/>
            <w:shd w:val="clear" w:color="auto" w:fill="auto"/>
            <w:vAlign w:val="center"/>
          </w:tcPr>
          <w:p w:rsidR="00971B2F" w:rsidRDefault="00971B2F" w:rsidP="005C7FB4">
            <w:pPr>
              <w:ind w:firstLineChars="0" w:firstLine="0"/>
              <w:rPr>
                <w:rStyle w:val="afc"/>
                <w:rFonts w:ascii="Times New Roman"/>
                <w:sz w:val="18"/>
                <w:szCs w:val="18"/>
              </w:rPr>
            </w:pPr>
            <w:r>
              <w:rPr>
                <w:rStyle w:val="afc"/>
                <w:rFonts w:ascii="Times New Roman" w:hint="eastAsia"/>
                <w:sz w:val="18"/>
                <w:szCs w:val="18"/>
              </w:rPr>
              <w:t>--</w:t>
            </w:r>
            <w:r w:rsidR="005C7FB4">
              <w:rPr>
                <w:rStyle w:val="afc"/>
                <w:rFonts w:ascii="Times New Roman"/>
                <w:sz w:val="18"/>
                <w:szCs w:val="18"/>
              </w:rPr>
              <w:t>id_num</w:t>
            </w:r>
          </w:p>
        </w:tc>
        <w:tc>
          <w:tcPr>
            <w:tcW w:w="1417"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hint="eastAsia"/>
                <w:sz w:val="18"/>
                <w:szCs w:val="18"/>
              </w:rPr>
              <w:t>证件</w:t>
            </w:r>
            <w:r>
              <w:rPr>
                <w:rStyle w:val="afc"/>
                <w:rFonts w:ascii="Times New Roman"/>
                <w:sz w:val="18"/>
                <w:szCs w:val="18"/>
              </w:rPr>
              <w:t>号码</w:t>
            </w:r>
          </w:p>
        </w:tc>
        <w:tc>
          <w:tcPr>
            <w:tcW w:w="709"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hint="eastAsia"/>
                <w:sz w:val="18"/>
                <w:szCs w:val="18"/>
              </w:rPr>
              <w:t>20</w:t>
            </w:r>
          </w:p>
        </w:tc>
        <w:tc>
          <w:tcPr>
            <w:tcW w:w="709"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sz w:val="18"/>
                <w:szCs w:val="18"/>
              </w:rPr>
              <w:t>S</w:t>
            </w:r>
          </w:p>
        </w:tc>
        <w:tc>
          <w:tcPr>
            <w:tcW w:w="708" w:type="dxa"/>
            <w:shd w:val="clear" w:color="auto" w:fill="auto"/>
            <w:vAlign w:val="center"/>
          </w:tcPr>
          <w:p w:rsidR="00971B2F" w:rsidRPr="00180FDC" w:rsidRDefault="00971B2F" w:rsidP="00971B2F">
            <w:pPr>
              <w:ind w:firstLineChars="0" w:firstLine="0"/>
              <w:rPr>
                <w:rStyle w:val="afc"/>
                <w:rFonts w:ascii="Times New Roman"/>
                <w:sz w:val="18"/>
                <w:szCs w:val="18"/>
              </w:rPr>
            </w:pPr>
            <w:r>
              <w:rPr>
                <w:rStyle w:val="afc"/>
                <w:rFonts w:ascii="Times New Roman"/>
                <w:sz w:val="18"/>
                <w:szCs w:val="18"/>
              </w:rPr>
              <w:t>M</w:t>
            </w:r>
          </w:p>
        </w:tc>
        <w:tc>
          <w:tcPr>
            <w:tcW w:w="1560" w:type="dxa"/>
            <w:shd w:val="clear" w:color="auto" w:fill="auto"/>
            <w:vAlign w:val="center"/>
          </w:tcPr>
          <w:p w:rsidR="00971B2F" w:rsidRPr="0006051F" w:rsidRDefault="00971B2F" w:rsidP="00971B2F">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971B2F" w:rsidRPr="00120F81" w:rsidRDefault="00971B2F" w:rsidP="00971B2F">
            <w:pPr>
              <w:ind w:firstLineChars="0" w:firstLine="0"/>
              <w:rPr>
                <w:rStyle w:val="afc"/>
                <w:rFonts w:ascii="Times New Roman"/>
                <w:sz w:val="18"/>
                <w:szCs w:val="18"/>
              </w:rPr>
            </w:pPr>
          </w:p>
        </w:tc>
      </w:tr>
      <w:tr w:rsidR="00971B2F" w:rsidRPr="00BE0356" w:rsidTr="005C4910">
        <w:trPr>
          <w:jc w:val="center"/>
        </w:trPr>
        <w:tc>
          <w:tcPr>
            <w:tcW w:w="2122" w:type="dxa"/>
            <w:shd w:val="clear" w:color="auto" w:fill="auto"/>
            <w:vAlign w:val="center"/>
          </w:tcPr>
          <w:p w:rsidR="00971B2F" w:rsidRDefault="00971B2F" w:rsidP="005C7FB4">
            <w:pPr>
              <w:ind w:firstLineChars="0" w:firstLine="0"/>
              <w:rPr>
                <w:rStyle w:val="afc"/>
                <w:rFonts w:ascii="Times New Roman"/>
                <w:sz w:val="18"/>
                <w:szCs w:val="18"/>
              </w:rPr>
            </w:pPr>
            <w:r>
              <w:rPr>
                <w:rStyle w:val="afc"/>
                <w:rFonts w:ascii="Times New Roman" w:hint="eastAsia"/>
                <w:sz w:val="18"/>
                <w:szCs w:val="18"/>
              </w:rPr>
              <w:t>--</w:t>
            </w:r>
            <w:r w:rsidR="005C7FB4">
              <w:rPr>
                <w:rStyle w:val="afc"/>
                <w:rFonts w:ascii="Times New Roman"/>
                <w:sz w:val="18"/>
                <w:szCs w:val="18"/>
              </w:rPr>
              <w:t>name</w:t>
            </w:r>
          </w:p>
        </w:tc>
        <w:tc>
          <w:tcPr>
            <w:tcW w:w="1417" w:type="dxa"/>
            <w:shd w:val="clear" w:color="auto" w:fill="auto"/>
            <w:vAlign w:val="center"/>
          </w:tcPr>
          <w:p w:rsidR="00971B2F" w:rsidRDefault="009025CF" w:rsidP="00971B2F">
            <w:pPr>
              <w:ind w:firstLineChars="0" w:firstLine="0"/>
              <w:rPr>
                <w:rStyle w:val="afc"/>
                <w:rFonts w:ascii="Times New Roman"/>
                <w:sz w:val="18"/>
                <w:szCs w:val="18"/>
              </w:rPr>
            </w:pPr>
            <w:r>
              <w:rPr>
                <w:rStyle w:val="afc"/>
                <w:rFonts w:ascii="Times New Roman" w:hint="eastAsia"/>
                <w:sz w:val="18"/>
                <w:szCs w:val="18"/>
              </w:rPr>
              <w:t>参保人</w:t>
            </w:r>
            <w:r w:rsidR="00971B2F">
              <w:rPr>
                <w:rStyle w:val="afc"/>
                <w:rFonts w:ascii="Times New Roman" w:hint="eastAsia"/>
                <w:sz w:val="18"/>
                <w:szCs w:val="18"/>
              </w:rPr>
              <w:t>姓名</w:t>
            </w:r>
          </w:p>
        </w:tc>
        <w:tc>
          <w:tcPr>
            <w:tcW w:w="709"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hint="eastAsia"/>
                <w:sz w:val="18"/>
                <w:szCs w:val="18"/>
              </w:rPr>
              <w:t>75</w:t>
            </w:r>
          </w:p>
        </w:tc>
        <w:tc>
          <w:tcPr>
            <w:tcW w:w="709"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sz w:val="18"/>
                <w:szCs w:val="18"/>
              </w:rPr>
              <w:t>S</w:t>
            </w:r>
          </w:p>
        </w:tc>
        <w:tc>
          <w:tcPr>
            <w:tcW w:w="708" w:type="dxa"/>
            <w:shd w:val="clear" w:color="auto" w:fill="auto"/>
            <w:vAlign w:val="center"/>
          </w:tcPr>
          <w:p w:rsidR="00971B2F" w:rsidRPr="00180FDC" w:rsidRDefault="00971B2F" w:rsidP="00971B2F">
            <w:pPr>
              <w:ind w:firstLineChars="0" w:firstLine="0"/>
              <w:rPr>
                <w:rStyle w:val="afc"/>
                <w:rFonts w:ascii="Times New Roman"/>
                <w:sz w:val="18"/>
                <w:szCs w:val="18"/>
              </w:rPr>
            </w:pPr>
            <w:r>
              <w:rPr>
                <w:rStyle w:val="afc"/>
                <w:rFonts w:ascii="Times New Roman"/>
                <w:sz w:val="18"/>
                <w:szCs w:val="18"/>
              </w:rPr>
              <w:t>M</w:t>
            </w:r>
          </w:p>
        </w:tc>
        <w:tc>
          <w:tcPr>
            <w:tcW w:w="1560" w:type="dxa"/>
            <w:shd w:val="clear" w:color="auto" w:fill="auto"/>
            <w:vAlign w:val="center"/>
          </w:tcPr>
          <w:p w:rsidR="00971B2F" w:rsidRPr="0006051F" w:rsidRDefault="00971B2F" w:rsidP="00971B2F">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971B2F" w:rsidRPr="00120F81" w:rsidRDefault="00971B2F" w:rsidP="00971B2F">
            <w:pPr>
              <w:ind w:firstLineChars="0" w:firstLine="0"/>
              <w:rPr>
                <w:rStyle w:val="afc"/>
                <w:rFonts w:ascii="Times New Roman"/>
                <w:sz w:val="18"/>
                <w:szCs w:val="18"/>
              </w:rPr>
            </w:pPr>
          </w:p>
        </w:tc>
      </w:tr>
      <w:tr w:rsidR="00971B2F" w:rsidRPr="00BE0356" w:rsidTr="005C4910">
        <w:trPr>
          <w:jc w:val="center"/>
        </w:trPr>
        <w:tc>
          <w:tcPr>
            <w:tcW w:w="2122" w:type="dxa"/>
            <w:shd w:val="clear" w:color="auto" w:fill="auto"/>
            <w:vAlign w:val="center"/>
          </w:tcPr>
          <w:p w:rsidR="00971B2F" w:rsidRDefault="00971B2F" w:rsidP="005C7FB4">
            <w:pPr>
              <w:ind w:firstLineChars="0" w:firstLine="0"/>
              <w:rPr>
                <w:rStyle w:val="afc"/>
                <w:rFonts w:ascii="Times New Roman"/>
                <w:sz w:val="18"/>
                <w:szCs w:val="18"/>
              </w:rPr>
            </w:pPr>
            <w:r>
              <w:rPr>
                <w:rStyle w:val="afc"/>
                <w:rFonts w:ascii="Times New Roman" w:hint="eastAsia"/>
                <w:sz w:val="18"/>
                <w:szCs w:val="18"/>
              </w:rPr>
              <w:t>--</w:t>
            </w:r>
            <w:r w:rsidR="005C7FB4">
              <w:rPr>
                <w:rStyle w:val="afc"/>
                <w:rFonts w:ascii="Times New Roman"/>
                <w:sz w:val="18"/>
                <w:szCs w:val="18"/>
              </w:rPr>
              <w:t>payer_acct</w:t>
            </w:r>
          </w:p>
        </w:tc>
        <w:tc>
          <w:tcPr>
            <w:tcW w:w="1417"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hint="eastAsia"/>
                <w:sz w:val="18"/>
                <w:szCs w:val="18"/>
              </w:rPr>
              <w:t>银行</w:t>
            </w:r>
            <w:r w:rsidR="002C7354">
              <w:rPr>
                <w:rStyle w:val="afc"/>
                <w:rFonts w:ascii="Times New Roman"/>
                <w:sz w:val="18"/>
                <w:szCs w:val="18"/>
              </w:rPr>
              <w:t>账户</w:t>
            </w:r>
          </w:p>
        </w:tc>
        <w:tc>
          <w:tcPr>
            <w:tcW w:w="709"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hint="eastAsia"/>
                <w:sz w:val="18"/>
                <w:szCs w:val="18"/>
              </w:rPr>
              <w:t>40</w:t>
            </w:r>
          </w:p>
        </w:tc>
        <w:tc>
          <w:tcPr>
            <w:tcW w:w="709"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sz w:val="18"/>
                <w:szCs w:val="18"/>
              </w:rPr>
              <w:t>S</w:t>
            </w:r>
          </w:p>
        </w:tc>
        <w:tc>
          <w:tcPr>
            <w:tcW w:w="708" w:type="dxa"/>
            <w:shd w:val="clear" w:color="auto" w:fill="auto"/>
            <w:vAlign w:val="center"/>
          </w:tcPr>
          <w:p w:rsidR="00971B2F" w:rsidRPr="00180FDC" w:rsidRDefault="00971B2F" w:rsidP="00971B2F">
            <w:pPr>
              <w:ind w:firstLineChars="0" w:firstLine="0"/>
              <w:rPr>
                <w:rStyle w:val="afc"/>
                <w:rFonts w:ascii="Times New Roman"/>
                <w:sz w:val="18"/>
                <w:szCs w:val="18"/>
              </w:rPr>
            </w:pPr>
            <w:r>
              <w:rPr>
                <w:rStyle w:val="afc"/>
                <w:rFonts w:ascii="Times New Roman"/>
                <w:sz w:val="18"/>
                <w:szCs w:val="18"/>
              </w:rPr>
              <w:t>M</w:t>
            </w:r>
          </w:p>
        </w:tc>
        <w:tc>
          <w:tcPr>
            <w:tcW w:w="1560" w:type="dxa"/>
            <w:shd w:val="clear" w:color="auto" w:fill="auto"/>
            <w:vAlign w:val="center"/>
          </w:tcPr>
          <w:p w:rsidR="00971B2F" w:rsidRPr="0006051F" w:rsidRDefault="00971B2F" w:rsidP="00971B2F">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971B2F" w:rsidRPr="00120F81" w:rsidRDefault="00971B2F" w:rsidP="00971B2F">
            <w:pPr>
              <w:ind w:firstLineChars="0" w:firstLine="0"/>
              <w:rPr>
                <w:rStyle w:val="afc"/>
                <w:rFonts w:ascii="Times New Roman"/>
                <w:sz w:val="18"/>
                <w:szCs w:val="18"/>
              </w:rPr>
            </w:pPr>
          </w:p>
        </w:tc>
      </w:tr>
      <w:tr w:rsidR="00971B2F" w:rsidRPr="00BE0356" w:rsidTr="005C4910">
        <w:trPr>
          <w:jc w:val="center"/>
        </w:trPr>
        <w:tc>
          <w:tcPr>
            <w:tcW w:w="2122" w:type="dxa"/>
            <w:shd w:val="clear" w:color="auto" w:fill="auto"/>
            <w:vAlign w:val="center"/>
          </w:tcPr>
          <w:p w:rsidR="00971B2F" w:rsidRDefault="00412B98" w:rsidP="005C7FB4">
            <w:pPr>
              <w:ind w:firstLineChars="0" w:firstLine="0"/>
              <w:rPr>
                <w:rStyle w:val="afc"/>
                <w:rFonts w:ascii="Times New Roman"/>
                <w:sz w:val="18"/>
                <w:szCs w:val="18"/>
              </w:rPr>
            </w:pPr>
            <w:r>
              <w:rPr>
                <w:rStyle w:val="afc"/>
                <w:rFonts w:ascii="Times New Roman" w:hint="eastAsia"/>
                <w:sz w:val="18"/>
                <w:szCs w:val="18"/>
              </w:rPr>
              <w:t>--</w:t>
            </w:r>
            <w:r w:rsidR="005C7FB4">
              <w:rPr>
                <w:rStyle w:val="afc"/>
                <w:rFonts w:ascii="Times New Roman"/>
                <w:sz w:val="18"/>
                <w:szCs w:val="18"/>
              </w:rPr>
              <w:t>payer_acct_name</w:t>
            </w:r>
          </w:p>
        </w:tc>
        <w:tc>
          <w:tcPr>
            <w:tcW w:w="1417" w:type="dxa"/>
            <w:shd w:val="clear" w:color="auto" w:fill="auto"/>
            <w:vAlign w:val="center"/>
          </w:tcPr>
          <w:p w:rsidR="00971B2F" w:rsidRDefault="002C7354" w:rsidP="00971B2F">
            <w:pPr>
              <w:ind w:firstLineChars="0" w:firstLine="0"/>
              <w:rPr>
                <w:rStyle w:val="afc"/>
                <w:rFonts w:ascii="Times New Roman"/>
                <w:sz w:val="18"/>
                <w:szCs w:val="18"/>
              </w:rPr>
            </w:pPr>
            <w:r>
              <w:rPr>
                <w:rStyle w:val="afc"/>
                <w:rFonts w:ascii="Times New Roman" w:hint="eastAsia"/>
                <w:sz w:val="18"/>
                <w:szCs w:val="18"/>
              </w:rPr>
              <w:t>账户</w:t>
            </w:r>
            <w:r w:rsidR="00971B2F">
              <w:rPr>
                <w:rStyle w:val="afc"/>
                <w:rFonts w:ascii="Times New Roman"/>
                <w:sz w:val="18"/>
                <w:szCs w:val="18"/>
              </w:rPr>
              <w:t>名称</w:t>
            </w:r>
          </w:p>
        </w:tc>
        <w:tc>
          <w:tcPr>
            <w:tcW w:w="709"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hint="eastAsia"/>
                <w:sz w:val="18"/>
                <w:szCs w:val="18"/>
              </w:rPr>
              <w:t>120</w:t>
            </w:r>
          </w:p>
        </w:tc>
        <w:tc>
          <w:tcPr>
            <w:tcW w:w="709"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sz w:val="18"/>
                <w:szCs w:val="18"/>
              </w:rPr>
              <w:t>S</w:t>
            </w:r>
          </w:p>
        </w:tc>
        <w:tc>
          <w:tcPr>
            <w:tcW w:w="708" w:type="dxa"/>
            <w:shd w:val="clear" w:color="auto" w:fill="auto"/>
            <w:vAlign w:val="center"/>
          </w:tcPr>
          <w:p w:rsidR="00971B2F" w:rsidRPr="00180FDC" w:rsidRDefault="00971B2F" w:rsidP="00971B2F">
            <w:pPr>
              <w:ind w:firstLineChars="0" w:firstLine="0"/>
              <w:rPr>
                <w:rStyle w:val="afc"/>
                <w:rFonts w:ascii="Times New Roman"/>
                <w:sz w:val="18"/>
                <w:szCs w:val="18"/>
              </w:rPr>
            </w:pPr>
            <w:r>
              <w:rPr>
                <w:rStyle w:val="afc"/>
                <w:rFonts w:ascii="Times New Roman"/>
                <w:sz w:val="18"/>
                <w:szCs w:val="18"/>
              </w:rPr>
              <w:t>M</w:t>
            </w:r>
          </w:p>
        </w:tc>
        <w:tc>
          <w:tcPr>
            <w:tcW w:w="1560" w:type="dxa"/>
            <w:shd w:val="clear" w:color="auto" w:fill="auto"/>
            <w:vAlign w:val="center"/>
          </w:tcPr>
          <w:p w:rsidR="00971B2F" w:rsidRPr="0006051F" w:rsidRDefault="00971B2F" w:rsidP="00971B2F">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971B2F" w:rsidRPr="00120F81" w:rsidRDefault="00971B2F" w:rsidP="00971B2F">
            <w:pPr>
              <w:ind w:firstLineChars="0" w:firstLine="0"/>
              <w:rPr>
                <w:rStyle w:val="afc"/>
                <w:rFonts w:ascii="Times New Roman"/>
                <w:sz w:val="18"/>
                <w:szCs w:val="18"/>
              </w:rPr>
            </w:pPr>
          </w:p>
        </w:tc>
      </w:tr>
      <w:tr w:rsidR="00AB51CD" w:rsidRPr="00BE0356" w:rsidTr="005C4910">
        <w:trPr>
          <w:jc w:val="center"/>
        </w:trPr>
        <w:tc>
          <w:tcPr>
            <w:tcW w:w="2122" w:type="dxa"/>
            <w:shd w:val="clear" w:color="auto" w:fill="auto"/>
            <w:vAlign w:val="center"/>
          </w:tcPr>
          <w:p w:rsidR="00AB51CD" w:rsidRDefault="00AB51CD" w:rsidP="00AB51CD">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00CA7A23">
              <w:rPr>
                <w:rStyle w:val="afc"/>
                <w:rFonts w:ascii="Times New Roman"/>
                <w:sz w:val="18"/>
                <w:szCs w:val="18"/>
              </w:rPr>
              <w:t>payer_acct</w:t>
            </w:r>
            <w:r>
              <w:rPr>
                <w:rStyle w:val="afc"/>
                <w:rFonts w:ascii="Times New Roman"/>
                <w:sz w:val="18"/>
                <w:szCs w:val="18"/>
              </w:rPr>
              <w:t>_type</w:t>
            </w:r>
          </w:p>
        </w:tc>
        <w:tc>
          <w:tcPr>
            <w:tcW w:w="1417" w:type="dxa"/>
            <w:shd w:val="clear" w:color="auto" w:fill="auto"/>
            <w:vAlign w:val="center"/>
          </w:tcPr>
          <w:p w:rsidR="00AB51CD" w:rsidRDefault="00AB51CD" w:rsidP="00AB51CD">
            <w:pPr>
              <w:ind w:firstLineChars="0" w:firstLine="0"/>
              <w:rPr>
                <w:rStyle w:val="afc"/>
                <w:rFonts w:ascii="Times New Roman"/>
                <w:sz w:val="18"/>
                <w:szCs w:val="18"/>
              </w:rPr>
            </w:pPr>
            <w:r>
              <w:rPr>
                <w:rStyle w:val="afc"/>
                <w:rFonts w:ascii="Times New Roman" w:hint="eastAsia"/>
                <w:sz w:val="18"/>
                <w:szCs w:val="18"/>
              </w:rPr>
              <w:t>账户</w:t>
            </w:r>
            <w:r>
              <w:rPr>
                <w:rStyle w:val="afc"/>
                <w:rFonts w:ascii="Times New Roman"/>
                <w:sz w:val="18"/>
                <w:szCs w:val="18"/>
              </w:rPr>
              <w:t>类型</w:t>
            </w:r>
          </w:p>
        </w:tc>
        <w:tc>
          <w:tcPr>
            <w:tcW w:w="709" w:type="dxa"/>
            <w:shd w:val="clear" w:color="auto" w:fill="auto"/>
            <w:vAlign w:val="center"/>
          </w:tcPr>
          <w:p w:rsidR="00AB51CD" w:rsidRDefault="00AB51CD" w:rsidP="00AB51CD">
            <w:pPr>
              <w:ind w:firstLineChars="0" w:firstLine="0"/>
              <w:rPr>
                <w:rStyle w:val="afc"/>
                <w:rFonts w:ascii="Times New Roman"/>
                <w:sz w:val="18"/>
                <w:szCs w:val="18"/>
              </w:rPr>
            </w:pPr>
            <w:r>
              <w:rPr>
                <w:rStyle w:val="afc"/>
                <w:rFonts w:ascii="Times New Roman" w:hint="eastAsia"/>
                <w:sz w:val="18"/>
                <w:szCs w:val="18"/>
              </w:rPr>
              <w:t>1</w:t>
            </w:r>
          </w:p>
        </w:tc>
        <w:tc>
          <w:tcPr>
            <w:tcW w:w="709" w:type="dxa"/>
            <w:shd w:val="clear" w:color="auto" w:fill="auto"/>
            <w:vAlign w:val="center"/>
          </w:tcPr>
          <w:p w:rsidR="00AB51CD" w:rsidRDefault="00AB51CD" w:rsidP="00AB51CD">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AB51CD" w:rsidRDefault="00AB51CD" w:rsidP="00AB51CD">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AB51CD" w:rsidRDefault="00AB51CD" w:rsidP="00AB51CD">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AB51CD" w:rsidRPr="006D70A3" w:rsidRDefault="006D70A3" w:rsidP="006D70A3">
            <w:pPr>
              <w:pStyle w:val="Sunline"/>
              <w:jc w:val="both"/>
              <w:rPr>
                <w:rStyle w:val="afc"/>
                <w:rFonts w:ascii="Times New Roman"/>
                <w:color w:val="auto"/>
                <w:sz w:val="18"/>
                <w:szCs w:val="18"/>
                <w:lang w:val="en-US"/>
              </w:rPr>
            </w:pPr>
            <w:r>
              <w:rPr>
                <w:rStyle w:val="afc"/>
                <w:rFonts w:ascii="Times New Roman" w:hint="eastAsia"/>
                <w:color w:val="auto"/>
                <w:sz w:val="18"/>
                <w:szCs w:val="18"/>
                <w:lang w:val="en-US"/>
              </w:rPr>
              <w:t>1-</w:t>
            </w:r>
            <w:r w:rsidR="00AB51CD" w:rsidRPr="00563E1E">
              <w:rPr>
                <w:rStyle w:val="afc"/>
                <w:rFonts w:ascii="Times New Roman" w:hint="eastAsia"/>
                <w:color w:val="auto"/>
                <w:sz w:val="18"/>
                <w:szCs w:val="18"/>
                <w:lang w:val="en-US"/>
              </w:rPr>
              <w:t>卡</w:t>
            </w:r>
            <w:r>
              <w:rPr>
                <w:rStyle w:val="afc"/>
                <w:rFonts w:ascii="Times New Roman" w:hint="eastAsia"/>
                <w:color w:val="auto"/>
                <w:sz w:val="18"/>
                <w:szCs w:val="18"/>
                <w:lang w:val="en-US"/>
              </w:rPr>
              <w:t>;</w:t>
            </w:r>
            <w:r w:rsidR="00AB51CD" w:rsidRPr="00563E1E">
              <w:rPr>
                <w:rStyle w:val="afc"/>
                <w:rFonts w:ascii="Times New Roman" w:hint="eastAsia"/>
                <w:sz w:val="18"/>
                <w:szCs w:val="18"/>
              </w:rPr>
              <w:t>2-</w:t>
            </w:r>
            <w:r w:rsidR="00AB51CD" w:rsidRPr="00563E1E">
              <w:rPr>
                <w:rStyle w:val="afc"/>
                <w:rFonts w:ascii="Times New Roman" w:hint="eastAsia"/>
                <w:sz w:val="18"/>
                <w:szCs w:val="18"/>
              </w:rPr>
              <w:t>折</w:t>
            </w:r>
          </w:p>
        </w:tc>
      </w:tr>
      <w:tr w:rsidR="00971B2F" w:rsidRPr="00BE0356" w:rsidTr="005C4910">
        <w:trPr>
          <w:jc w:val="center"/>
        </w:trPr>
        <w:tc>
          <w:tcPr>
            <w:tcW w:w="2122"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hint="eastAsia"/>
                <w:sz w:val="18"/>
                <w:szCs w:val="18"/>
              </w:rPr>
              <w:t>--</w:t>
            </w:r>
            <w:r w:rsidR="005C7FB4">
              <w:rPr>
                <w:rStyle w:val="afc"/>
                <w:rFonts w:ascii="Times New Roman"/>
                <w:sz w:val="18"/>
                <w:szCs w:val="18"/>
              </w:rPr>
              <w:t>open_inst</w:t>
            </w:r>
          </w:p>
        </w:tc>
        <w:tc>
          <w:tcPr>
            <w:tcW w:w="1417"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hint="eastAsia"/>
                <w:sz w:val="18"/>
                <w:szCs w:val="18"/>
              </w:rPr>
              <w:t>开户</w:t>
            </w:r>
            <w:r>
              <w:rPr>
                <w:rStyle w:val="afc"/>
                <w:rFonts w:ascii="Times New Roman"/>
                <w:sz w:val="18"/>
                <w:szCs w:val="18"/>
              </w:rPr>
              <w:t>机构</w:t>
            </w:r>
          </w:p>
        </w:tc>
        <w:tc>
          <w:tcPr>
            <w:tcW w:w="709"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hint="eastAsia"/>
                <w:sz w:val="18"/>
                <w:szCs w:val="18"/>
              </w:rPr>
              <w:t>7</w:t>
            </w:r>
          </w:p>
        </w:tc>
        <w:tc>
          <w:tcPr>
            <w:tcW w:w="709"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sz w:val="18"/>
                <w:szCs w:val="18"/>
              </w:rPr>
              <w:t>S</w:t>
            </w:r>
          </w:p>
        </w:tc>
        <w:tc>
          <w:tcPr>
            <w:tcW w:w="708"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971B2F" w:rsidRPr="00120F81" w:rsidRDefault="00971B2F" w:rsidP="00971B2F">
            <w:pPr>
              <w:ind w:firstLineChars="0" w:firstLine="0"/>
              <w:rPr>
                <w:rStyle w:val="afc"/>
                <w:rFonts w:ascii="Times New Roman"/>
                <w:sz w:val="18"/>
                <w:szCs w:val="18"/>
              </w:rPr>
            </w:pPr>
          </w:p>
        </w:tc>
      </w:tr>
      <w:tr w:rsidR="00971B2F" w:rsidRPr="00BE0356" w:rsidTr="005C4910">
        <w:trPr>
          <w:jc w:val="center"/>
        </w:trPr>
        <w:tc>
          <w:tcPr>
            <w:tcW w:w="2122"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hint="eastAsia"/>
                <w:sz w:val="18"/>
                <w:szCs w:val="18"/>
              </w:rPr>
              <w:t>--</w:t>
            </w:r>
            <w:r w:rsidR="005C7FB4">
              <w:rPr>
                <w:rStyle w:val="afc"/>
                <w:rFonts w:ascii="Times New Roman"/>
                <w:sz w:val="18"/>
                <w:szCs w:val="18"/>
              </w:rPr>
              <w:t>payer_open_bank</w:t>
            </w:r>
          </w:p>
        </w:tc>
        <w:tc>
          <w:tcPr>
            <w:tcW w:w="1417"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hint="eastAsia"/>
                <w:sz w:val="18"/>
                <w:szCs w:val="18"/>
              </w:rPr>
              <w:t>开户</w:t>
            </w:r>
            <w:r>
              <w:rPr>
                <w:rStyle w:val="afc"/>
                <w:rFonts w:ascii="Times New Roman"/>
                <w:sz w:val="18"/>
                <w:szCs w:val="18"/>
              </w:rPr>
              <w:t>行号</w:t>
            </w:r>
          </w:p>
        </w:tc>
        <w:tc>
          <w:tcPr>
            <w:tcW w:w="709"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hint="eastAsia"/>
                <w:sz w:val="18"/>
                <w:szCs w:val="18"/>
              </w:rPr>
              <w:t>12</w:t>
            </w:r>
          </w:p>
        </w:tc>
        <w:tc>
          <w:tcPr>
            <w:tcW w:w="709"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sz w:val="18"/>
                <w:szCs w:val="18"/>
              </w:rPr>
              <w:t>S</w:t>
            </w:r>
          </w:p>
        </w:tc>
        <w:tc>
          <w:tcPr>
            <w:tcW w:w="708" w:type="dxa"/>
            <w:shd w:val="clear" w:color="auto" w:fill="auto"/>
            <w:vAlign w:val="center"/>
          </w:tcPr>
          <w:p w:rsidR="00971B2F" w:rsidRPr="00180FDC" w:rsidRDefault="00971B2F" w:rsidP="00971B2F">
            <w:pPr>
              <w:ind w:firstLineChars="0" w:firstLine="0"/>
              <w:rPr>
                <w:rStyle w:val="afc"/>
                <w:rFonts w:ascii="Times New Roman"/>
                <w:sz w:val="18"/>
                <w:szCs w:val="18"/>
              </w:rPr>
            </w:pPr>
            <w:r>
              <w:rPr>
                <w:rStyle w:val="afc"/>
                <w:rFonts w:ascii="Times New Roman"/>
                <w:sz w:val="18"/>
                <w:szCs w:val="18"/>
              </w:rPr>
              <w:t>M</w:t>
            </w:r>
          </w:p>
        </w:tc>
        <w:tc>
          <w:tcPr>
            <w:tcW w:w="1560" w:type="dxa"/>
            <w:shd w:val="clear" w:color="auto" w:fill="auto"/>
            <w:vAlign w:val="center"/>
          </w:tcPr>
          <w:p w:rsidR="00971B2F" w:rsidRPr="0006051F" w:rsidRDefault="00971B2F" w:rsidP="00971B2F">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971B2F" w:rsidRPr="00120F81" w:rsidRDefault="00971B2F" w:rsidP="00971B2F">
            <w:pPr>
              <w:ind w:firstLineChars="0" w:firstLine="0"/>
              <w:rPr>
                <w:rStyle w:val="afc"/>
                <w:rFonts w:ascii="Times New Roman"/>
                <w:sz w:val="18"/>
                <w:szCs w:val="18"/>
              </w:rPr>
            </w:pPr>
          </w:p>
        </w:tc>
      </w:tr>
      <w:tr w:rsidR="00971B2F" w:rsidRPr="00BE0356" w:rsidTr="005C4910">
        <w:trPr>
          <w:jc w:val="center"/>
        </w:trPr>
        <w:tc>
          <w:tcPr>
            <w:tcW w:w="2122"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hint="eastAsia"/>
                <w:sz w:val="18"/>
                <w:szCs w:val="18"/>
              </w:rPr>
              <w:t>--</w:t>
            </w:r>
            <w:r w:rsidR="005C7FB4">
              <w:rPr>
                <w:rStyle w:val="afc"/>
                <w:rFonts w:ascii="Times New Roman"/>
                <w:sz w:val="18"/>
                <w:szCs w:val="18"/>
              </w:rPr>
              <w:t>payer_open_bank_name</w:t>
            </w:r>
          </w:p>
        </w:tc>
        <w:tc>
          <w:tcPr>
            <w:tcW w:w="1417"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hint="eastAsia"/>
                <w:sz w:val="18"/>
                <w:szCs w:val="18"/>
              </w:rPr>
              <w:t>开户</w:t>
            </w:r>
            <w:r>
              <w:rPr>
                <w:rStyle w:val="afc"/>
                <w:rFonts w:ascii="Times New Roman"/>
                <w:sz w:val="18"/>
                <w:szCs w:val="18"/>
              </w:rPr>
              <w:t>行名</w:t>
            </w:r>
          </w:p>
        </w:tc>
        <w:tc>
          <w:tcPr>
            <w:tcW w:w="709"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hint="eastAsia"/>
                <w:sz w:val="18"/>
                <w:szCs w:val="18"/>
              </w:rPr>
              <w:t>1</w:t>
            </w:r>
            <w:r>
              <w:rPr>
                <w:rStyle w:val="afc"/>
                <w:rFonts w:ascii="Times New Roman"/>
                <w:sz w:val="18"/>
                <w:szCs w:val="18"/>
              </w:rPr>
              <w:t>2</w:t>
            </w:r>
            <w:r>
              <w:rPr>
                <w:rStyle w:val="afc"/>
                <w:rFonts w:ascii="Times New Roman" w:hint="eastAsia"/>
                <w:sz w:val="18"/>
                <w:szCs w:val="18"/>
              </w:rPr>
              <w:t>0</w:t>
            </w:r>
          </w:p>
        </w:tc>
        <w:tc>
          <w:tcPr>
            <w:tcW w:w="709"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sz w:val="18"/>
                <w:szCs w:val="18"/>
              </w:rPr>
              <w:t>S</w:t>
            </w:r>
          </w:p>
        </w:tc>
        <w:tc>
          <w:tcPr>
            <w:tcW w:w="708" w:type="dxa"/>
            <w:shd w:val="clear" w:color="auto" w:fill="auto"/>
            <w:vAlign w:val="center"/>
          </w:tcPr>
          <w:p w:rsidR="00971B2F" w:rsidRPr="00180FDC" w:rsidRDefault="00971B2F" w:rsidP="00971B2F">
            <w:pPr>
              <w:ind w:firstLineChars="0" w:firstLine="0"/>
              <w:rPr>
                <w:rStyle w:val="afc"/>
                <w:rFonts w:ascii="Times New Roman"/>
                <w:sz w:val="18"/>
                <w:szCs w:val="18"/>
              </w:rPr>
            </w:pPr>
            <w:r>
              <w:rPr>
                <w:rStyle w:val="afc"/>
                <w:rFonts w:ascii="Times New Roman"/>
                <w:sz w:val="18"/>
                <w:szCs w:val="18"/>
              </w:rPr>
              <w:t>M</w:t>
            </w:r>
          </w:p>
        </w:tc>
        <w:tc>
          <w:tcPr>
            <w:tcW w:w="1560" w:type="dxa"/>
            <w:shd w:val="clear" w:color="auto" w:fill="auto"/>
            <w:vAlign w:val="center"/>
          </w:tcPr>
          <w:p w:rsidR="00971B2F" w:rsidRPr="0006051F" w:rsidRDefault="00971B2F" w:rsidP="00971B2F">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971B2F" w:rsidRPr="00120F81" w:rsidRDefault="00971B2F" w:rsidP="00971B2F">
            <w:pPr>
              <w:ind w:firstLineChars="0" w:firstLine="0"/>
              <w:rPr>
                <w:rStyle w:val="afc"/>
                <w:rFonts w:ascii="Times New Roman"/>
                <w:sz w:val="18"/>
                <w:szCs w:val="18"/>
              </w:rPr>
            </w:pPr>
          </w:p>
        </w:tc>
      </w:tr>
      <w:tr w:rsidR="00963D59" w:rsidRPr="00BE0356" w:rsidTr="005C4910">
        <w:trPr>
          <w:jc w:val="center"/>
        </w:trPr>
        <w:tc>
          <w:tcPr>
            <w:tcW w:w="2122" w:type="dxa"/>
            <w:shd w:val="clear" w:color="auto" w:fill="auto"/>
            <w:vAlign w:val="center"/>
          </w:tcPr>
          <w:p w:rsidR="00963D59" w:rsidRDefault="00963D59" w:rsidP="00971B2F">
            <w:pPr>
              <w:ind w:firstLineChars="0" w:firstLine="0"/>
              <w:rPr>
                <w:rStyle w:val="afc"/>
                <w:rFonts w:ascii="Times New Roman"/>
                <w:sz w:val="18"/>
                <w:szCs w:val="18"/>
              </w:rPr>
            </w:pPr>
            <w:r>
              <w:rPr>
                <w:rStyle w:val="afc"/>
                <w:rFonts w:ascii="Times New Roman" w:hint="eastAsia"/>
                <w:sz w:val="18"/>
                <w:szCs w:val="18"/>
              </w:rPr>
              <w:t>--</w:t>
            </w:r>
            <w:r w:rsidR="009338DF">
              <w:rPr>
                <w:rStyle w:val="afc"/>
                <w:rFonts w:ascii="Times New Roman"/>
                <w:sz w:val="18"/>
                <w:szCs w:val="18"/>
              </w:rPr>
              <w:t>reg_pltda</w:t>
            </w:r>
            <w:r w:rsidRPr="00963D59">
              <w:rPr>
                <w:rStyle w:val="afc"/>
                <w:rFonts w:ascii="Times New Roman"/>
                <w:sz w:val="18"/>
                <w:szCs w:val="18"/>
              </w:rPr>
              <w:t>te</w:t>
            </w:r>
          </w:p>
        </w:tc>
        <w:tc>
          <w:tcPr>
            <w:tcW w:w="1417" w:type="dxa"/>
            <w:shd w:val="clear" w:color="auto" w:fill="auto"/>
            <w:vAlign w:val="center"/>
          </w:tcPr>
          <w:p w:rsidR="00963D59" w:rsidRDefault="00A13471" w:rsidP="00971B2F">
            <w:pPr>
              <w:ind w:firstLineChars="0" w:firstLine="0"/>
              <w:rPr>
                <w:rStyle w:val="afc"/>
                <w:rFonts w:ascii="Times New Roman"/>
                <w:sz w:val="18"/>
                <w:szCs w:val="18"/>
              </w:rPr>
            </w:pPr>
            <w:r>
              <w:rPr>
                <w:rStyle w:val="afc"/>
                <w:rFonts w:ascii="Times New Roman" w:hint="eastAsia"/>
                <w:sz w:val="18"/>
                <w:szCs w:val="18"/>
              </w:rPr>
              <w:t>签约平台</w:t>
            </w:r>
            <w:r>
              <w:rPr>
                <w:rStyle w:val="afc"/>
                <w:rFonts w:ascii="Times New Roman"/>
                <w:sz w:val="18"/>
                <w:szCs w:val="18"/>
              </w:rPr>
              <w:t>日期</w:t>
            </w:r>
          </w:p>
        </w:tc>
        <w:tc>
          <w:tcPr>
            <w:tcW w:w="709" w:type="dxa"/>
            <w:shd w:val="clear" w:color="auto" w:fill="auto"/>
            <w:vAlign w:val="center"/>
          </w:tcPr>
          <w:p w:rsidR="00963D59" w:rsidRDefault="00A13471" w:rsidP="00971B2F">
            <w:pPr>
              <w:ind w:firstLineChars="0" w:firstLine="0"/>
              <w:rPr>
                <w:rStyle w:val="afc"/>
                <w:rFonts w:ascii="Times New Roman"/>
                <w:sz w:val="18"/>
                <w:szCs w:val="18"/>
              </w:rPr>
            </w:pPr>
            <w:r>
              <w:rPr>
                <w:rStyle w:val="afc"/>
                <w:rFonts w:ascii="Times New Roman" w:hint="eastAsia"/>
                <w:sz w:val="18"/>
                <w:szCs w:val="18"/>
              </w:rPr>
              <w:t>8</w:t>
            </w:r>
          </w:p>
        </w:tc>
        <w:tc>
          <w:tcPr>
            <w:tcW w:w="709" w:type="dxa"/>
            <w:shd w:val="clear" w:color="auto" w:fill="auto"/>
            <w:vAlign w:val="center"/>
          </w:tcPr>
          <w:p w:rsidR="00963D59" w:rsidRDefault="00A13471" w:rsidP="00971B2F">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963D59" w:rsidRDefault="00A13471" w:rsidP="00971B2F">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963D59" w:rsidRDefault="00A13471" w:rsidP="00971B2F">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963D59" w:rsidRPr="00120F81" w:rsidRDefault="00963D59" w:rsidP="00971B2F">
            <w:pPr>
              <w:ind w:firstLineChars="0" w:firstLine="0"/>
              <w:rPr>
                <w:rStyle w:val="afc"/>
                <w:rFonts w:ascii="Times New Roman"/>
                <w:sz w:val="18"/>
                <w:szCs w:val="18"/>
              </w:rPr>
            </w:pPr>
          </w:p>
        </w:tc>
      </w:tr>
      <w:tr w:rsidR="00971B2F" w:rsidRPr="00BE0356" w:rsidTr="005C4910">
        <w:trPr>
          <w:jc w:val="center"/>
        </w:trPr>
        <w:tc>
          <w:tcPr>
            <w:tcW w:w="2122" w:type="dxa"/>
            <w:shd w:val="clear" w:color="auto" w:fill="auto"/>
            <w:vAlign w:val="center"/>
          </w:tcPr>
          <w:p w:rsidR="00971B2F" w:rsidRDefault="00971B2F" w:rsidP="005C7FB4">
            <w:pPr>
              <w:ind w:firstLineChars="0" w:firstLine="0"/>
              <w:rPr>
                <w:rStyle w:val="afc"/>
                <w:rFonts w:ascii="Times New Roman"/>
                <w:sz w:val="18"/>
                <w:szCs w:val="18"/>
              </w:rPr>
            </w:pPr>
            <w:r>
              <w:rPr>
                <w:rStyle w:val="afc"/>
                <w:rFonts w:ascii="Times New Roman" w:hint="eastAsia"/>
                <w:sz w:val="18"/>
                <w:szCs w:val="18"/>
              </w:rPr>
              <w:t>--</w:t>
            </w:r>
            <w:r w:rsidR="005C7FB4">
              <w:rPr>
                <w:rStyle w:val="afc"/>
                <w:rFonts w:ascii="Times New Roman"/>
                <w:sz w:val="18"/>
                <w:szCs w:val="18"/>
              </w:rPr>
              <w:t>reg_date</w:t>
            </w:r>
          </w:p>
        </w:tc>
        <w:tc>
          <w:tcPr>
            <w:tcW w:w="1417"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hint="eastAsia"/>
                <w:sz w:val="18"/>
                <w:szCs w:val="18"/>
              </w:rPr>
              <w:t>签约</w:t>
            </w:r>
            <w:r>
              <w:rPr>
                <w:rStyle w:val="afc"/>
                <w:rFonts w:ascii="Times New Roman"/>
                <w:sz w:val="18"/>
                <w:szCs w:val="18"/>
              </w:rPr>
              <w:t>日期</w:t>
            </w:r>
          </w:p>
        </w:tc>
        <w:tc>
          <w:tcPr>
            <w:tcW w:w="709"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hint="eastAsia"/>
                <w:sz w:val="18"/>
                <w:szCs w:val="18"/>
              </w:rPr>
              <w:t>8</w:t>
            </w:r>
          </w:p>
        </w:tc>
        <w:tc>
          <w:tcPr>
            <w:tcW w:w="709"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sz w:val="18"/>
                <w:szCs w:val="18"/>
              </w:rPr>
              <w:t>S</w:t>
            </w:r>
          </w:p>
        </w:tc>
        <w:tc>
          <w:tcPr>
            <w:tcW w:w="708" w:type="dxa"/>
            <w:shd w:val="clear" w:color="auto" w:fill="auto"/>
            <w:vAlign w:val="center"/>
          </w:tcPr>
          <w:p w:rsidR="00971B2F" w:rsidRPr="00180FDC" w:rsidRDefault="00971B2F" w:rsidP="00971B2F">
            <w:pPr>
              <w:ind w:firstLineChars="0" w:firstLine="0"/>
              <w:rPr>
                <w:rStyle w:val="afc"/>
                <w:rFonts w:ascii="Times New Roman"/>
                <w:sz w:val="18"/>
                <w:szCs w:val="18"/>
              </w:rPr>
            </w:pPr>
            <w:r>
              <w:rPr>
                <w:rStyle w:val="afc"/>
                <w:rFonts w:ascii="Times New Roman"/>
                <w:sz w:val="18"/>
                <w:szCs w:val="18"/>
              </w:rPr>
              <w:t>M</w:t>
            </w:r>
          </w:p>
        </w:tc>
        <w:tc>
          <w:tcPr>
            <w:tcW w:w="1560" w:type="dxa"/>
            <w:shd w:val="clear" w:color="auto" w:fill="auto"/>
            <w:vAlign w:val="center"/>
          </w:tcPr>
          <w:p w:rsidR="00971B2F" w:rsidRPr="0006051F" w:rsidRDefault="00971B2F" w:rsidP="00971B2F">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971B2F" w:rsidRPr="00120F81" w:rsidRDefault="003F38E9" w:rsidP="00971B2F">
            <w:pPr>
              <w:ind w:firstLineChars="0" w:firstLine="0"/>
              <w:rPr>
                <w:rStyle w:val="afc"/>
                <w:rFonts w:ascii="Times New Roman"/>
                <w:sz w:val="18"/>
                <w:szCs w:val="18"/>
              </w:rPr>
            </w:pPr>
            <w:r>
              <w:rPr>
                <w:rStyle w:val="afc"/>
                <w:rFonts w:ascii="Times New Roman" w:hint="eastAsia"/>
                <w:sz w:val="18"/>
                <w:szCs w:val="18"/>
              </w:rPr>
              <w:t>机器</w:t>
            </w:r>
            <w:r>
              <w:rPr>
                <w:rStyle w:val="afc"/>
                <w:rFonts w:ascii="Times New Roman"/>
                <w:sz w:val="18"/>
                <w:szCs w:val="18"/>
              </w:rPr>
              <w:t>日期</w:t>
            </w:r>
          </w:p>
        </w:tc>
      </w:tr>
      <w:tr w:rsidR="00971B2F" w:rsidRPr="00BE0356" w:rsidTr="005C4910">
        <w:trPr>
          <w:jc w:val="center"/>
        </w:trPr>
        <w:tc>
          <w:tcPr>
            <w:tcW w:w="2122" w:type="dxa"/>
            <w:shd w:val="clear" w:color="auto" w:fill="auto"/>
            <w:vAlign w:val="center"/>
          </w:tcPr>
          <w:p w:rsidR="00971B2F" w:rsidRDefault="00971B2F" w:rsidP="005C7FB4">
            <w:pPr>
              <w:ind w:firstLineChars="0" w:firstLine="0"/>
              <w:rPr>
                <w:rStyle w:val="afc"/>
                <w:rFonts w:ascii="Times New Roman"/>
                <w:sz w:val="18"/>
                <w:szCs w:val="18"/>
              </w:rPr>
            </w:pPr>
            <w:r>
              <w:rPr>
                <w:rStyle w:val="afc"/>
                <w:rFonts w:ascii="Times New Roman" w:hint="eastAsia"/>
                <w:sz w:val="18"/>
                <w:szCs w:val="18"/>
              </w:rPr>
              <w:t>--</w:t>
            </w:r>
            <w:r w:rsidR="005C7FB4">
              <w:rPr>
                <w:rStyle w:val="afc"/>
                <w:rFonts w:ascii="Times New Roman"/>
                <w:sz w:val="18"/>
                <w:szCs w:val="18"/>
              </w:rPr>
              <w:t>reg_time</w:t>
            </w:r>
          </w:p>
        </w:tc>
        <w:tc>
          <w:tcPr>
            <w:tcW w:w="1417"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hint="eastAsia"/>
                <w:sz w:val="18"/>
                <w:szCs w:val="18"/>
              </w:rPr>
              <w:t>签约</w:t>
            </w:r>
            <w:r>
              <w:rPr>
                <w:rStyle w:val="afc"/>
                <w:rFonts w:ascii="Times New Roman"/>
                <w:sz w:val="18"/>
                <w:szCs w:val="18"/>
              </w:rPr>
              <w:t>时间</w:t>
            </w:r>
          </w:p>
        </w:tc>
        <w:tc>
          <w:tcPr>
            <w:tcW w:w="709"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hint="eastAsia"/>
                <w:sz w:val="18"/>
                <w:szCs w:val="18"/>
              </w:rPr>
              <w:t>6</w:t>
            </w:r>
          </w:p>
        </w:tc>
        <w:tc>
          <w:tcPr>
            <w:tcW w:w="709"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sz w:val="18"/>
                <w:szCs w:val="18"/>
              </w:rPr>
              <w:t>S</w:t>
            </w:r>
          </w:p>
        </w:tc>
        <w:tc>
          <w:tcPr>
            <w:tcW w:w="708" w:type="dxa"/>
            <w:shd w:val="clear" w:color="auto" w:fill="auto"/>
            <w:vAlign w:val="center"/>
          </w:tcPr>
          <w:p w:rsidR="00971B2F" w:rsidRPr="00180FDC" w:rsidRDefault="00971B2F" w:rsidP="00971B2F">
            <w:pPr>
              <w:ind w:firstLineChars="0" w:firstLine="0"/>
              <w:rPr>
                <w:rStyle w:val="afc"/>
                <w:rFonts w:ascii="Times New Roman"/>
                <w:sz w:val="18"/>
                <w:szCs w:val="18"/>
              </w:rPr>
            </w:pPr>
            <w:r>
              <w:rPr>
                <w:rStyle w:val="afc"/>
                <w:rFonts w:ascii="Times New Roman"/>
                <w:sz w:val="18"/>
                <w:szCs w:val="18"/>
              </w:rPr>
              <w:t>M</w:t>
            </w:r>
          </w:p>
        </w:tc>
        <w:tc>
          <w:tcPr>
            <w:tcW w:w="1560" w:type="dxa"/>
            <w:shd w:val="clear" w:color="auto" w:fill="auto"/>
            <w:vAlign w:val="center"/>
          </w:tcPr>
          <w:p w:rsidR="00971B2F" w:rsidRPr="0006051F" w:rsidRDefault="00971B2F" w:rsidP="00971B2F">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971B2F" w:rsidRPr="00120F81" w:rsidRDefault="00971B2F" w:rsidP="00971B2F">
            <w:pPr>
              <w:ind w:firstLineChars="0" w:firstLine="0"/>
              <w:rPr>
                <w:rStyle w:val="afc"/>
                <w:rFonts w:ascii="Times New Roman"/>
                <w:sz w:val="18"/>
                <w:szCs w:val="18"/>
              </w:rPr>
            </w:pPr>
          </w:p>
        </w:tc>
      </w:tr>
      <w:tr w:rsidR="00971B2F" w:rsidRPr="00BE0356" w:rsidTr="005C4910">
        <w:trPr>
          <w:jc w:val="center"/>
        </w:trPr>
        <w:tc>
          <w:tcPr>
            <w:tcW w:w="2122" w:type="dxa"/>
            <w:shd w:val="clear" w:color="auto" w:fill="auto"/>
            <w:vAlign w:val="center"/>
          </w:tcPr>
          <w:p w:rsidR="00971B2F" w:rsidRDefault="00971B2F" w:rsidP="005C7FB4">
            <w:pPr>
              <w:ind w:firstLineChars="0" w:firstLine="0"/>
              <w:rPr>
                <w:rStyle w:val="afc"/>
                <w:rFonts w:ascii="Times New Roman"/>
                <w:sz w:val="18"/>
                <w:szCs w:val="18"/>
              </w:rPr>
            </w:pPr>
            <w:r>
              <w:rPr>
                <w:rStyle w:val="afc"/>
                <w:rFonts w:ascii="Times New Roman" w:hint="eastAsia"/>
                <w:sz w:val="18"/>
                <w:szCs w:val="18"/>
              </w:rPr>
              <w:t>--</w:t>
            </w:r>
            <w:r w:rsidR="005C7FB4">
              <w:rPr>
                <w:rStyle w:val="afc"/>
                <w:rFonts w:ascii="Times New Roman"/>
                <w:sz w:val="18"/>
                <w:szCs w:val="18"/>
              </w:rPr>
              <w:t>branch</w:t>
            </w:r>
          </w:p>
        </w:tc>
        <w:tc>
          <w:tcPr>
            <w:tcW w:w="1417"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hint="eastAsia"/>
                <w:sz w:val="18"/>
                <w:szCs w:val="18"/>
              </w:rPr>
              <w:t>签约</w:t>
            </w:r>
            <w:r>
              <w:rPr>
                <w:rStyle w:val="afc"/>
                <w:rFonts w:ascii="Times New Roman"/>
                <w:sz w:val="18"/>
                <w:szCs w:val="18"/>
              </w:rPr>
              <w:t>机构</w:t>
            </w:r>
          </w:p>
        </w:tc>
        <w:tc>
          <w:tcPr>
            <w:tcW w:w="709"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hint="eastAsia"/>
                <w:sz w:val="18"/>
                <w:szCs w:val="18"/>
              </w:rPr>
              <w:t>7</w:t>
            </w:r>
          </w:p>
        </w:tc>
        <w:tc>
          <w:tcPr>
            <w:tcW w:w="709"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sz w:val="18"/>
                <w:szCs w:val="18"/>
              </w:rPr>
              <w:t>S</w:t>
            </w:r>
          </w:p>
        </w:tc>
        <w:tc>
          <w:tcPr>
            <w:tcW w:w="708" w:type="dxa"/>
            <w:shd w:val="clear" w:color="auto" w:fill="auto"/>
            <w:vAlign w:val="center"/>
          </w:tcPr>
          <w:p w:rsidR="00971B2F" w:rsidRPr="00180FDC" w:rsidRDefault="00971B2F" w:rsidP="00971B2F">
            <w:pPr>
              <w:ind w:firstLineChars="0" w:firstLine="0"/>
              <w:rPr>
                <w:rStyle w:val="afc"/>
                <w:rFonts w:ascii="Times New Roman"/>
                <w:sz w:val="18"/>
                <w:szCs w:val="18"/>
              </w:rPr>
            </w:pPr>
            <w:r>
              <w:rPr>
                <w:rStyle w:val="afc"/>
                <w:rFonts w:ascii="Times New Roman"/>
                <w:sz w:val="18"/>
                <w:szCs w:val="18"/>
              </w:rPr>
              <w:t>M</w:t>
            </w:r>
          </w:p>
        </w:tc>
        <w:tc>
          <w:tcPr>
            <w:tcW w:w="1560" w:type="dxa"/>
            <w:shd w:val="clear" w:color="auto" w:fill="auto"/>
            <w:vAlign w:val="center"/>
          </w:tcPr>
          <w:p w:rsidR="00971B2F" w:rsidRPr="0006051F" w:rsidRDefault="00971B2F" w:rsidP="00971B2F">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971B2F" w:rsidRPr="00120F81" w:rsidRDefault="00971B2F" w:rsidP="00971B2F">
            <w:pPr>
              <w:ind w:firstLineChars="0" w:firstLine="0"/>
              <w:rPr>
                <w:rStyle w:val="afc"/>
                <w:rFonts w:ascii="Times New Roman"/>
                <w:sz w:val="18"/>
                <w:szCs w:val="18"/>
              </w:rPr>
            </w:pPr>
          </w:p>
        </w:tc>
      </w:tr>
      <w:tr w:rsidR="00971B2F" w:rsidRPr="00BE0356" w:rsidTr="005C4910">
        <w:trPr>
          <w:jc w:val="center"/>
        </w:trPr>
        <w:tc>
          <w:tcPr>
            <w:tcW w:w="2122" w:type="dxa"/>
            <w:shd w:val="clear" w:color="auto" w:fill="auto"/>
            <w:vAlign w:val="center"/>
          </w:tcPr>
          <w:p w:rsidR="00971B2F" w:rsidRDefault="00971B2F" w:rsidP="005C7FB4">
            <w:pPr>
              <w:ind w:firstLineChars="0" w:firstLine="0"/>
              <w:rPr>
                <w:rStyle w:val="afc"/>
                <w:rFonts w:ascii="Times New Roman"/>
                <w:sz w:val="18"/>
                <w:szCs w:val="18"/>
              </w:rPr>
            </w:pPr>
            <w:r>
              <w:rPr>
                <w:rStyle w:val="afc"/>
                <w:rFonts w:ascii="Times New Roman" w:hint="eastAsia"/>
                <w:sz w:val="18"/>
                <w:szCs w:val="18"/>
              </w:rPr>
              <w:t>--</w:t>
            </w:r>
            <w:r w:rsidR="005C7FB4">
              <w:rPr>
                <w:rStyle w:val="afc"/>
                <w:rFonts w:ascii="Times New Roman"/>
                <w:sz w:val="18"/>
                <w:szCs w:val="18"/>
              </w:rPr>
              <w:t>teller</w:t>
            </w:r>
          </w:p>
        </w:tc>
        <w:tc>
          <w:tcPr>
            <w:tcW w:w="1417"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hint="eastAsia"/>
                <w:sz w:val="18"/>
                <w:szCs w:val="18"/>
              </w:rPr>
              <w:t>签约柜员</w:t>
            </w:r>
          </w:p>
        </w:tc>
        <w:tc>
          <w:tcPr>
            <w:tcW w:w="709"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hint="eastAsia"/>
                <w:sz w:val="18"/>
                <w:szCs w:val="18"/>
              </w:rPr>
              <w:t>10</w:t>
            </w:r>
          </w:p>
        </w:tc>
        <w:tc>
          <w:tcPr>
            <w:tcW w:w="709"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sz w:val="18"/>
                <w:szCs w:val="18"/>
              </w:rPr>
              <w:t>S</w:t>
            </w:r>
          </w:p>
        </w:tc>
        <w:tc>
          <w:tcPr>
            <w:tcW w:w="708" w:type="dxa"/>
            <w:shd w:val="clear" w:color="auto" w:fill="auto"/>
            <w:vAlign w:val="center"/>
          </w:tcPr>
          <w:p w:rsidR="00971B2F" w:rsidRPr="00180FDC" w:rsidRDefault="00971B2F" w:rsidP="00971B2F">
            <w:pPr>
              <w:ind w:firstLineChars="0" w:firstLine="0"/>
              <w:rPr>
                <w:rStyle w:val="afc"/>
                <w:rFonts w:ascii="Times New Roman"/>
                <w:sz w:val="18"/>
                <w:szCs w:val="18"/>
              </w:rPr>
            </w:pPr>
            <w:r>
              <w:rPr>
                <w:rStyle w:val="afc"/>
                <w:rFonts w:ascii="Times New Roman"/>
                <w:sz w:val="18"/>
                <w:szCs w:val="18"/>
              </w:rPr>
              <w:t>M</w:t>
            </w:r>
          </w:p>
        </w:tc>
        <w:tc>
          <w:tcPr>
            <w:tcW w:w="1560" w:type="dxa"/>
            <w:shd w:val="clear" w:color="auto" w:fill="auto"/>
            <w:vAlign w:val="center"/>
          </w:tcPr>
          <w:p w:rsidR="00971B2F" w:rsidRPr="0006051F" w:rsidRDefault="00971B2F" w:rsidP="00971B2F">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971B2F" w:rsidRPr="00120F81" w:rsidRDefault="00971B2F" w:rsidP="00971B2F">
            <w:pPr>
              <w:ind w:firstLineChars="0" w:firstLine="0"/>
              <w:rPr>
                <w:rStyle w:val="afc"/>
                <w:rFonts w:ascii="Times New Roman"/>
                <w:sz w:val="18"/>
                <w:szCs w:val="18"/>
              </w:rPr>
            </w:pPr>
          </w:p>
        </w:tc>
      </w:tr>
      <w:tr w:rsidR="00963D59" w:rsidRPr="00BE0356" w:rsidTr="005C4910">
        <w:trPr>
          <w:jc w:val="center"/>
        </w:trPr>
        <w:tc>
          <w:tcPr>
            <w:tcW w:w="2122" w:type="dxa"/>
            <w:shd w:val="clear" w:color="auto" w:fill="auto"/>
            <w:vAlign w:val="center"/>
          </w:tcPr>
          <w:p w:rsidR="00963D59" w:rsidRDefault="00963D59" w:rsidP="005C7FB4">
            <w:pPr>
              <w:ind w:firstLineChars="0" w:firstLine="0"/>
              <w:rPr>
                <w:rStyle w:val="afc"/>
                <w:rFonts w:ascii="Times New Roman"/>
                <w:sz w:val="18"/>
                <w:szCs w:val="18"/>
              </w:rPr>
            </w:pPr>
            <w:r>
              <w:rPr>
                <w:rStyle w:val="afc"/>
                <w:rFonts w:ascii="Times New Roman" w:hint="eastAsia"/>
                <w:sz w:val="18"/>
                <w:szCs w:val="18"/>
              </w:rPr>
              <w:t>--</w:t>
            </w:r>
            <w:r w:rsidR="00A13471">
              <w:rPr>
                <w:rStyle w:val="afc"/>
                <w:rFonts w:ascii="Times New Roman"/>
                <w:sz w:val="18"/>
                <w:szCs w:val="18"/>
              </w:rPr>
              <w:t>maintain_pltdate</w:t>
            </w:r>
          </w:p>
        </w:tc>
        <w:tc>
          <w:tcPr>
            <w:tcW w:w="1417" w:type="dxa"/>
            <w:shd w:val="clear" w:color="auto" w:fill="auto"/>
            <w:vAlign w:val="center"/>
          </w:tcPr>
          <w:p w:rsidR="00963D59" w:rsidRDefault="00A13471" w:rsidP="00971B2F">
            <w:pPr>
              <w:ind w:firstLineChars="0" w:firstLine="0"/>
              <w:rPr>
                <w:rStyle w:val="afc"/>
                <w:rFonts w:ascii="Times New Roman"/>
                <w:sz w:val="18"/>
                <w:szCs w:val="18"/>
              </w:rPr>
            </w:pPr>
            <w:r>
              <w:rPr>
                <w:rStyle w:val="afc"/>
                <w:rFonts w:ascii="Times New Roman" w:hint="eastAsia"/>
                <w:sz w:val="18"/>
                <w:szCs w:val="18"/>
              </w:rPr>
              <w:t>解约平台</w:t>
            </w:r>
            <w:r>
              <w:rPr>
                <w:rStyle w:val="afc"/>
                <w:rFonts w:ascii="Times New Roman"/>
                <w:sz w:val="18"/>
                <w:szCs w:val="18"/>
              </w:rPr>
              <w:t>日期</w:t>
            </w:r>
          </w:p>
        </w:tc>
        <w:tc>
          <w:tcPr>
            <w:tcW w:w="709" w:type="dxa"/>
            <w:shd w:val="clear" w:color="auto" w:fill="auto"/>
            <w:vAlign w:val="center"/>
          </w:tcPr>
          <w:p w:rsidR="00963D59" w:rsidRDefault="00A13471" w:rsidP="00971B2F">
            <w:pPr>
              <w:ind w:firstLineChars="0" w:firstLine="0"/>
              <w:rPr>
                <w:rStyle w:val="afc"/>
                <w:rFonts w:ascii="Times New Roman"/>
                <w:sz w:val="18"/>
                <w:szCs w:val="18"/>
              </w:rPr>
            </w:pPr>
            <w:r>
              <w:rPr>
                <w:rStyle w:val="afc"/>
                <w:rFonts w:ascii="Times New Roman" w:hint="eastAsia"/>
                <w:sz w:val="18"/>
                <w:szCs w:val="18"/>
              </w:rPr>
              <w:t>8</w:t>
            </w:r>
          </w:p>
        </w:tc>
        <w:tc>
          <w:tcPr>
            <w:tcW w:w="709" w:type="dxa"/>
            <w:shd w:val="clear" w:color="auto" w:fill="auto"/>
            <w:vAlign w:val="center"/>
          </w:tcPr>
          <w:p w:rsidR="00963D59" w:rsidRDefault="00A13471" w:rsidP="00971B2F">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963D59" w:rsidRDefault="00A13471" w:rsidP="00971B2F">
            <w:pPr>
              <w:ind w:firstLineChars="0" w:firstLine="0"/>
              <w:rPr>
                <w:rStyle w:val="afc"/>
                <w:rFonts w:ascii="Times New Roman"/>
                <w:sz w:val="18"/>
                <w:szCs w:val="18"/>
              </w:rPr>
            </w:pPr>
            <w:r>
              <w:rPr>
                <w:rStyle w:val="afc"/>
                <w:rFonts w:ascii="Times New Roman" w:hint="eastAsia"/>
                <w:sz w:val="18"/>
                <w:szCs w:val="18"/>
              </w:rPr>
              <w:t>O</w:t>
            </w:r>
          </w:p>
        </w:tc>
        <w:tc>
          <w:tcPr>
            <w:tcW w:w="1560" w:type="dxa"/>
            <w:shd w:val="clear" w:color="auto" w:fill="auto"/>
            <w:vAlign w:val="center"/>
          </w:tcPr>
          <w:p w:rsidR="00963D59" w:rsidRDefault="00A13471" w:rsidP="00971B2F">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963D59" w:rsidRPr="00120F81" w:rsidRDefault="00963D59" w:rsidP="00971B2F">
            <w:pPr>
              <w:ind w:firstLineChars="0" w:firstLine="0"/>
              <w:rPr>
                <w:rStyle w:val="afc"/>
                <w:rFonts w:ascii="Times New Roman"/>
                <w:sz w:val="18"/>
                <w:szCs w:val="18"/>
              </w:rPr>
            </w:pPr>
          </w:p>
        </w:tc>
      </w:tr>
      <w:tr w:rsidR="00971B2F" w:rsidRPr="00BE0356" w:rsidTr="005C4910">
        <w:trPr>
          <w:jc w:val="center"/>
        </w:trPr>
        <w:tc>
          <w:tcPr>
            <w:tcW w:w="2122" w:type="dxa"/>
            <w:shd w:val="clear" w:color="auto" w:fill="auto"/>
            <w:vAlign w:val="center"/>
          </w:tcPr>
          <w:p w:rsidR="00971B2F" w:rsidRDefault="00971B2F" w:rsidP="005C7FB4">
            <w:pPr>
              <w:ind w:firstLineChars="0" w:firstLine="0"/>
              <w:rPr>
                <w:rStyle w:val="afc"/>
                <w:rFonts w:ascii="Times New Roman"/>
                <w:sz w:val="18"/>
                <w:szCs w:val="18"/>
              </w:rPr>
            </w:pPr>
            <w:r>
              <w:rPr>
                <w:rStyle w:val="afc"/>
                <w:rFonts w:ascii="Times New Roman" w:hint="eastAsia"/>
                <w:sz w:val="18"/>
                <w:szCs w:val="18"/>
              </w:rPr>
              <w:t>--</w:t>
            </w:r>
            <w:r w:rsidR="005C7FB4">
              <w:rPr>
                <w:rStyle w:val="afc"/>
                <w:rFonts w:ascii="Times New Roman"/>
                <w:sz w:val="18"/>
                <w:szCs w:val="18"/>
              </w:rPr>
              <w:t>maintain_date</w:t>
            </w:r>
          </w:p>
        </w:tc>
        <w:tc>
          <w:tcPr>
            <w:tcW w:w="1417"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hint="eastAsia"/>
                <w:sz w:val="18"/>
                <w:szCs w:val="18"/>
              </w:rPr>
              <w:t>解约</w:t>
            </w:r>
            <w:r>
              <w:rPr>
                <w:rStyle w:val="afc"/>
                <w:rFonts w:ascii="Times New Roman"/>
                <w:sz w:val="18"/>
                <w:szCs w:val="18"/>
              </w:rPr>
              <w:t>日期</w:t>
            </w:r>
          </w:p>
        </w:tc>
        <w:tc>
          <w:tcPr>
            <w:tcW w:w="709"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hint="eastAsia"/>
                <w:sz w:val="18"/>
                <w:szCs w:val="18"/>
              </w:rPr>
              <w:t>8</w:t>
            </w:r>
          </w:p>
        </w:tc>
        <w:tc>
          <w:tcPr>
            <w:tcW w:w="709"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sz w:val="18"/>
                <w:szCs w:val="18"/>
              </w:rPr>
              <w:t>S</w:t>
            </w:r>
          </w:p>
        </w:tc>
        <w:tc>
          <w:tcPr>
            <w:tcW w:w="708" w:type="dxa"/>
            <w:shd w:val="clear" w:color="auto" w:fill="auto"/>
            <w:vAlign w:val="center"/>
          </w:tcPr>
          <w:p w:rsidR="00971B2F" w:rsidRPr="00180FDC" w:rsidRDefault="00A13471" w:rsidP="00971B2F">
            <w:pPr>
              <w:ind w:firstLineChars="0" w:firstLine="0"/>
              <w:rPr>
                <w:rStyle w:val="afc"/>
                <w:rFonts w:ascii="Times New Roman"/>
                <w:sz w:val="18"/>
                <w:szCs w:val="18"/>
              </w:rPr>
            </w:pPr>
            <w:r>
              <w:rPr>
                <w:rStyle w:val="afc"/>
                <w:rFonts w:ascii="Times New Roman"/>
                <w:sz w:val="18"/>
                <w:szCs w:val="18"/>
              </w:rPr>
              <w:t>O</w:t>
            </w:r>
          </w:p>
        </w:tc>
        <w:tc>
          <w:tcPr>
            <w:tcW w:w="1560" w:type="dxa"/>
            <w:shd w:val="clear" w:color="auto" w:fill="auto"/>
            <w:vAlign w:val="center"/>
          </w:tcPr>
          <w:p w:rsidR="00971B2F" w:rsidRPr="0006051F" w:rsidRDefault="00971B2F" w:rsidP="00971B2F">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971B2F" w:rsidRPr="00120F81" w:rsidRDefault="003F38E9" w:rsidP="00971B2F">
            <w:pPr>
              <w:ind w:firstLineChars="0" w:firstLine="0"/>
              <w:rPr>
                <w:rStyle w:val="afc"/>
                <w:rFonts w:ascii="Times New Roman"/>
                <w:sz w:val="18"/>
                <w:szCs w:val="18"/>
              </w:rPr>
            </w:pPr>
            <w:r>
              <w:rPr>
                <w:rStyle w:val="afc"/>
                <w:rFonts w:ascii="Times New Roman" w:hint="eastAsia"/>
                <w:sz w:val="18"/>
                <w:szCs w:val="18"/>
              </w:rPr>
              <w:t>机器</w:t>
            </w:r>
            <w:r>
              <w:rPr>
                <w:rStyle w:val="afc"/>
                <w:rFonts w:ascii="Times New Roman"/>
                <w:sz w:val="18"/>
                <w:szCs w:val="18"/>
              </w:rPr>
              <w:t>日期</w:t>
            </w:r>
          </w:p>
        </w:tc>
      </w:tr>
      <w:tr w:rsidR="00971B2F" w:rsidRPr="00BE0356" w:rsidTr="005C4910">
        <w:trPr>
          <w:jc w:val="center"/>
        </w:trPr>
        <w:tc>
          <w:tcPr>
            <w:tcW w:w="2122"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hint="eastAsia"/>
                <w:sz w:val="18"/>
                <w:szCs w:val="18"/>
              </w:rPr>
              <w:lastRenderedPageBreak/>
              <w:t>--</w:t>
            </w:r>
            <w:r w:rsidR="005C7FB4">
              <w:rPr>
                <w:rStyle w:val="afc"/>
                <w:rFonts w:ascii="Times New Roman"/>
                <w:sz w:val="18"/>
                <w:szCs w:val="18"/>
              </w:rPr>
              <w:t>maintain_time</w:t>
            </w:r>
          </w:p>
        </w:tc>
        <w:tc>
          <w:tcPr>
            <w:tcW w:w="1417"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hint="eastAsia"/>
                <w:sz w:val="18"/>
                <w:szCs w:val="18"/>
              </w:rPr>
              <w:t>解约</w:t>
            </w:r>
            <w:r>
              <w:rPr>
                <w:rStyle w:val="afc"/>
                <w:rFonts w:ascii="Times New Roman"/>
                <w:sz w:val="18"/>
                <w:szCs w:val="18"/>
              </w:rPr>
              <w:t>时间</w:t>
            </w:r>
          </w:p>
        </w:tc>
        <w:tc>
          <w:tcPr>
            <w:tcW w:w="709"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hint="eastAsia"/>
                <w:sz w:val="18"/>
                <w:szCs w:val="18"/>
              </w:rPr>
              <w:t>6</w:t>
            </w:r>
          </w:p>
        </w:tc>
        <w:tc>
          <w:tcPr>
            <w:tcW w:w="709"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sz w:val="18"/>
                <w:szCs w:val="18"/>
              </w:rPr>
              <w:t>S</w:t>
            </w:r>
          </w:p>
        </w:tc>
        <w:tc>
          <w:tcPr>
            <w:tcW w:w="708" w:type="dxa"/>
            <w:shd w:val="clear" w:color="auto" w:fill="auto"/>
            <w:vAlign w:val="center"/>
          </w:tcPr>
          <w:p w:rsidR="00971B2F" w:rsidRPr="00180FDC" w:rsidRDefault="00A13471" w:rsidP="00971B2F">
            <w:pPr>
              <w:ind w:firstLineChars="0" w:firstLine="0"/>
              <w:rPr>
                <w:rStyle w:val="afc"/>
                <w:rFonts w:ascii="Times New Roman"/>
                <w:sz w:val="18"/>
                <w:szCs w:val="18"/>
              </w:rPr>
            </w:pPr>
            <w:r>
              <w:rPr>
                <w:rStyle w:val="afc"/>
                <w:rFonts w:ascii="Times New Roman"/>
                <w:sz w:val="18"/>
                <w:szCs w:val="18"/>
              </w:rPr>
              <w:t>O</w:t>
            </w:r>
          </w:p>
        </w:tc>
        <w:tc>
          <w:tcPr>
            <w:tcW w:w="1560" w:type="dxa"/>
            <w:shd w:val="clear" w:color="auto" w:fill="auto"/>
            <w:vAlign w:val="center"/>
          </w:tcPr>
          <w:p w:rsidR="00971B2F" w:rsidRPr="0006051F" w:rsidRDefault="00971B2F" w:rsidP="00971B2F">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971B2F" w:rsidRPr="00120F81" w:rsidRDefault="00971B2F" w:rsidP="00971B2F">
            <w:pPr>
              <w:ind w:firstLineChars="0" w:firstLine="0"/>
              <w:rPr>
                <w:rStyle w:val="afc"/>
                <w:rFonts w:ascii="Times New Roman"/>
                <w:sz w:val="18"/>
                <w:szCs w:val="18"/>
              </w:rPr>
            </w:pPr>
          </w:p>
        </w:tc>
      </w:tr>
      <w:tr w:rsidR="00971B2F" w:rsidRPr="00BE0356" w:rsidTr="005C4910">
        <w:trPr>
          <w:jc w:val="center"/>
        </w:trPr>
        <w:tc>
          <w:tcPr>
            <w:tcW w:w="2122"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hint="eastAsia"/>
                <w:sz w:val="18"/>
                <w:szCs w:val="18"/>
              </w:rPr>
              <w:t>--</w:t>
            </w:r>
            <w:r w:rsidR="005C7FB4">
              <w:rPr>
                <w:rStyle w:val="afc"/>
                <w:rFonts w:ascii="Times New Roman"/>
                <w:sz w:val="18"/>
                <w:szCs w:val="18"/>
              </w:rPr>
              <w:t>maintain_branch</w:t>
            </w:r>
          </w:p>
        </w:tc>
        <w:tc>
          <w:tcPr>
            <w:tcW w:w="1417"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hint="eastAsia"/>
                <w:sz w:val="18"/>
                <w:szCs w:val="18"/>
              </w:rPr>
              <w:t>解约</w:t>
            </w:r>
            <w:r>
              <w:rPr>
                <w:rStyle w:val="afc"/>
                <w:rFonts w:ascii="Times New Roman"/>
                <w:sz w:val="18"/>
                <w:szCs w:val="18"/>
              </w:rPr>
              <w:t>机构</w:t>
            </w:r>
          </w:p>
        </w:tc>
        <w:tc>
          <w:tcPr>
            <w:tcW w:w="709"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hint="eastAsia"/>
                <w:sz w:val="18"/>
                <w:szCs w:val="18"/>
              </w:rPr>
              <w:t>7</w:t>
            </w:r>
          </w:p>
        </w:tc>
        <w:tc>
          <w:tcPr>
            <w:tcW w:w="709"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sz w:val="18"/>
                <w:szCs w:val="18"/>
              </w:rPr>
              <w:t>S</w:t>
            </w:r>
          </w:p>
        </w:tc>
        <w:tc>
          <w:tcPr>
            <w:tcW w:w="708" w:type="dxa"/>
            <w:shd w:val="clear" w:color="auto" w:fill="auto"/>
            <w:vAlign w:val="center"/>
          </w:tcPr>
          <w:p w:rsidR="00971B2F" w:rsidRPr="00180FDC" w:rsidRDefault="00A13471" w:rsidP="00971B2F">
            <w:pPr>
              <w:ind w:firstLineChars="0" w:firstLine="0"/>
              <w:rPr>
                <w:rStyle w:val="afc"/>
                <w:rFonts w:ascii="Times New Roman"/>
                <w:sz w:val="18"/>
                <w:szCs w:val="18"/>
              </w:rPr>
            </w:pPr>
            <w:r>
              <w:rPr>
                <w:rStyle w:val="afc"/>
                <w:rFonts w:ascii="Times New Roman"/>
                <w:sz w:val="18"/>
                <w:szCs w:val="18"/>
              </w:rPr>
              <w:t>O</w:t>
            </w:r>
          </w:p>
        </w:tc>
        <w:tc>
          <w:tcPr>
            <w:tcW w:w="1560" w:type="dxa"/>
            <w:shd w:val="clear" w:color="auto" w:fill="auto"/>
            <w:vAlign w:val="center"/>
          </w:tcPr>
          <w:p w:rsidR="00971B2F" w:rsidRPr="0006051F" w:rsidRDefault="00971B2F" w:rsidP="00971B2F">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971B2F" w:rsidRPr="00120F81" w:rsidRDefault="00971B2F" w:rsidP="00971B2F">
            <w:pPr>
              <w:ind w:firstLineChars="0" w:firstLine="0"/>
              <w:rPr>
                <w:rStyle w:val="afc"/>
                <w:rFonts w:ascii="Times New Roman"/>
                <w:sz w:val="18"/>
                <w:szCs w:val="18"/>
              </w:rPr>
            </w:pPr>
          </w:p>
        </w:tc>
      </w:tr>
      <w:tr w:rsidR="00971B2F" w:rsidRPr="00BE0356" w:rsidTr="005C4910">
        <w:trPr>
          <w:jc w:val="center"/>
        </w:trPr>
        <w:tc>
          <w:tcPr>
            <w:tcW w:w="2122"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hint="eastAsia"/>
                <w:sz w:val="18"/>
                <w:szCs w:val="18"/>
              </w:rPr>
              <w:t>--</w:t>
            </w:r>
            <w:r w:rsidR="005C7FB4">
              <w:rPr>
                <w:rStyle w:val="afc"/>
                <w:rFonts w:ascii="Times New Roman"/>
                <w:sz w:val="18"/>
                <w:szCs w:val="18"/>
              </w:rPr>
              <w:t>maintain_teller</w:t>
            </w:r>
          </w:p>
        </w:tc>
        <w:tc>
          <w:tcPr>
            <w:tcW w:w="1417"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hint="eastAsia"/>
                <w:sz w:val="18"/>
                <w:szCs w:val="18"/>
              </w:rPr>
              <w:t>解约柜员</w:t>
            </w:r>
          </w:p>
        </w:tc>
        <w:tc>
          <w:tcPr>
            <w:tcW w:w="709"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hint="eastAsia"/>
                <w:sz w:val="18"/>
                <w:szCs w:val="18"/>
              </w:rPr>
              <w:t>10</w:t>
            </w:r>
          </w:p>
        </w:tc>
        <w:tc>
          <w:tcPr>
            <w:tcW w:w="709"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sz w:val="18"/>
                <w:szCs w:val="18"/>
              </w:rPr>
              <w:t>S</w:t>
            </w:r>
          </w:p>
        </w:tc>
        <w:tc>
          <w:tcPr>
            <w:tcW w:w="708" w:type="dxa"/>
            <w:shd w:val="clear" w:color="auto" w:fill="auto"/>
            <w:vAlign w:val="center"/>
          </w:tcPr>
          <w:p w:rsidR="00971B2F" w:rsidRPr="00180FDC" w:rsidRDefault="00A13471" w:rsidP="00971B2F">
            <w:pPr>
              <w:ind w:firstLineChars="0" w:firstLine="0"/>
              <w:rPr>
                <w:rStyle w:val="afc"/>
                <w:rFonts w:ascii="Times New Roman"/>
                <w:sz w:val="18"/>
                <w:szCs w:val="18"/>
              </w:rPr>
            </w:pPr>
            <w:r>
              <w:rPr>
                <w:rStyle w:val="afc"/>
                <w:rFonts w:ascii="Times New Roman"/>
                <w:sz w:val="18"/>
                <w:szCs w:val="18"/>
              </w:rPr>
              <w:t>O</w:t>
            </w:r>
          </w:p>
        </w:tc>
        <w:tc>
          <w:tcPr>
            <w:tcW w:w="1560" w:type="dxa"/>
            <w:shd w:val="clear" w:color="auto" w:fill="auto"/>
            <w:vAlign w:val="center"/>
          </w:tcPr>
          <w:p w:rsidR="00971B2F" w:rsidRPr="0006051F" w:rsidRDefault="00971B2F" w:rsidP="00971B2F">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971B2F" w:rsidRPr="00120F81" w:rsidRDefault="00971B2F" w:rsidP="00971B2F">
            <w:pPr>
              <w:ind w:firstLineChars="0" w:firstLine="0"/>
              <w:rPr>
                <w:rStyle w:val="afc"/>
                <w:rFonts w:ascii="Times New Roman"/>
                <w:sz w:val="18"/>
                <w:szCs w:val="18"/>
              </w:rPr>
            </w:pPr>
          </w:p>
        </w:tc>
      </w:tr>
      <w:tr w:rsidR="00971B2F" w:rsidRPr="00BE0356" w:rsidTr="005C4910">
        <w:trPr>
          <w:jc w:val="center"/>
        </w:trPr>
        <w:tc>
          <w:tcPr>
            <w:tcW w:w="2122" w:type="dxa"/>
            <w:shd w:val="clear" w:color="auto" w:fill="auto"/>
            <w:vAlign w:val="center"/>
          </w:tcPr>
          <w:p w:rsidR="00971B2F" w:rsidRDefault="00971B2F" w:rsidP="005C7FB4">
            <w:pPr>
              <w:ind w:firstLineChars="0" w:firstLine="0"/>
              <w:rPr>
                <w:rStyle w:val="afc"/>
                <w:rFonts w:ascii="Times New Roman"/>
                <w:sz w:val="18"/>
                <w:szCs w:val="18"/>
              </w:rPr>
            </w:pPr>
            <w:r>
              <w:rPr>
                <w:rStyle w:val="afc"/>
                <w:rFonts w:ascii="Times New Roman" w:hint="eastAsia"/>
                <w:sz w:val="18"/>
                <w:szCs w:val="18"/>
              </w:rPr>
              <w:t>--</w:t>
            </w:r>
            <w:r w:rsidR="005C7FB4">
              <w:rPr>
                <w:rStyle w:val="afc"/>
                <w:rFonts w:ascii="Times New Roman"/>
                <w:sz w:val="18"/>
                <w:szCs w:val="18"/>
              </w:rPr>
              <w:t>sign_status</w:t>
            </w:r>
          </w:p>
        </w:tc>
        <w:tc>
          <w:tcPr>
            <w:tcW w:w="1417" w:type="dxa"/>
            <w:shd w:val="clear" w:color="auto" w:fill="auto"/>
            <w:vAlign w:val="center"/>
          </w:tcPr>
          <w:p w:rsidR="00971B2F" w:rsidRDefault="004E0B81" w:rsidP="00971B2F">
            <w:pPr>
              <w:ind w:firstLineChars="0" w:firstLine="0"/>
              <w:rPr>
                <w:rStyle w:val="afc"/>
                <w:rFonts w:ascii="Times New Roman"/>
                <w:sz w:val="18"/>
                <w:szCs w:val="18"/>
              </w:rPr>
            </w:pPr>
            <w:r>
              <w:rPr>
                <w:rStyle w:val="afc"/>
                <w:rFonts w:ascii="Times New Roman" w:hint="eastAsia"/>
                <w:sz w:val="18"/>
                <w:szCs w:val="18"/>
              </w:rPr>
              <w:t>协议</w:t>
            </w:r>
            <w:r w:rsidR="00971B2F">
              <w:rPr>
                <w:rStyle w:val="afc"/>
                <w:rFonts w:ascii="Times New Roman"/>
                <w:sz w:val="18"/>
                <w:szCs w:val="18"/>
              </w:rPr>
              <w:t>状态</w:t>
            </w:r>
          </w:p>
        </w:tc>
        <w:tc>
          <w:tcPr>
            <w:tcW w:w="709"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hint="eastAsia"/>
                <w:sz w:val="18"/>
                <w:szCs w:val="18"/>
              </w:rPr>
              <w:t>1</w:t>
            </w:r>
          </w:p>
        </w:tc>
        <w:tc>
          <w:tcPr>
            <w:tcW w:w="709"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sz w:val="18"/>
                <w:szCs w:val="18"/>
              </w:rPr>
              <w:t>S</w:t>
            </w:r>
          </w:p>
        </w:tc>
        <w:tc>
          <w:tcPr>
            <w:tcW w:w="708" w:type="dxa"/>
            <w:shd w:val="clear" w:color="auto" w:fill="auto"/>
            <w:vAlign w:val="center"/>
          </w:tcPr>
          <w:p w:rsidR="00971B2F" w:rsidRPr="00180FDC" w:rsidRDefault="00971B2F" w:rsidP="00971B2F">
            <w:pPr>
              <w:ind w:firstLineChars="0" w:firstLine="0"/>
              <w:rPr>
                <w:rStyle w:val="afc"/>
                <w:rFonts w:ascii="Times New Roman"/>
                <w:sz w:val="18"/>
                <w:szCs w:val="18"/>
              </w:rPr>
            </w:pPr>
            <w:r>
              <w:rPr>
                <w:rStyle w:val="afc"/>
                <w:rFonts w:ascii="Times New Roman"/>
                <w:sz w:val="18"/>
                <w:szCs w:val="18"/>
              </w:rPr>
              <w:t>M</w:t>
            </w:r>
          </w:p>
        </w:tc>
        <w:tc>
          <w:tcPr>
            <w:tcW w:w="1560" w:type="dxa"/>
            <w:shd w:val="clear" w:color="auto" w:fill="auto"/>
            <w:vAlign w:val="center"/>
          </w:tcPr>
          <w:p w:rsidR="00971B2F" w:rsidRPr="0006051F" w:rsidRDefault="00971B2F" w:rsidP="00971B2F">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971B2F" w:rsidRPr="00120F81" w:rsidRDefault="004E0B81" w:rsidP="00971B2F">
            <w:pPr>
              <w:ind w:firstLineChars="0" w:firstLine="0"/>
              <w:rPr>
                <w:rStyle w:val="afc"/>
                <w:rFonts w:ascii="Times New Roman"/>
                <w:sz w:val="18"/>
                <w:szCs w:val="18"/>
              </w:rPr>
            </w:pPr>
            <w:r w:rsidRPr="008510F6">
              <w:rPr>
                <w:rStyle w:val="afc"/>
                <w:rFonts w:ascii="Times New Roman"/>
                <w:sz w:val="18"/>
                <w:szCs w:val="18"/>
              </w:rPr>
              <w:t>0-</w:t>
            </w:r>
            <w:r w:rsidRPr="008510F6">
              <w:rPr>
                <w:rStyle w:val="afc"/>
                <w:rFonts w:ascii="Times New Roman"/>
                <w:sz w:val="18"/>
                <w:szCs w:val="18"/>
              </w:rPr>
              <w:t>签约，</w:t>
            </w:r>
            <w:r w:rsidRPr="008510F6">
              <w:rPr>
                <w:rStyle w:val="afc"/>
                <w:rFonts w:ascii="Times New Roman"/>
                <w:sz w:val="18"/>
                <w:szCs w:val="18"/>
              </w:rPr>
              <w:t>1-</w:t>
            </w:r>
            <w:r w:rsidRPr="008510F6">
              <w:rPr>
                <w:rStyle w:val="afc"/>
                <w:rFonts w:ascii="Times New Roman"/>
                <w:sz w:val="18"/>
                <w:szCs w:val="18"/>
              </w:rPr>
              <w:t>解约</w:t>
            </w:r>
          </w:p>
        </w:tc>
      </w:tr>
      <w:tr w:rsidR="00971B2F" w:rsidRPr="00BE0356" w:rsidTr="005C4910">
        <w:trPr>
          <w:jc w:val="center"/>
        </w:trPr>
        <w:tc>
          <w:tcPr>
            <w:tcW w:w="2122"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sz w:val="18"/>
                <w:szCs w:val="18"/>
              </w:rPr>
              <w:t>--</w:t>
            </w:r>
            <w:r w:rsidR="005C7FB4" w:rsidRPr="00B31C0E">
              <w:rPr>
                <w:rStyle w:val="afc"/>
                <w:rFonts w:ascii="Times New Roman"/>
                <w:sz w:val="18"/>
                <w:szCs w:val="18"/>
              </w:rPr>
              <w:t>protocol_no</w:t>
            </w:r>
          </w:p>
        </w:tc>
        <w:tc>
          <w:tcPr>
            <w:tcW w:w="1417"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sz w:val="18"/>
                <w:szCs w:val="18"/>
              </w:rPr>
              <w:t>协议书号</w:t>
            </w:r>
          </w:p>
        </w:tc>
        <w:tc>
          <w:tcPr>
            <w:tcW w:w="709"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hint="eastAsia"/>
                <w:sz w:val="18"/>
                <w:szCs w:val="18"/>
              </w:rPr>
              <w:t>40</w:t>
            </w:r>
          </w:p>
        </w:tc>
        <w:tc>
          <w:tcPr>
            <w:tcW w:w="709" w:type="dxa"/>
            <w:shd w:val="clear" w:color="auto" w:fill="auto"/>
            <w:vAlign w:val="center"/>
          </w:tcPr>
          <w:p w:rsidR="00971B2F" w:rsidRDefault="00971B2F" w:rsidP="00971B2F">
            <w:pPr>
              <w:ind w:firstLineChars="0" w:firstLine="0"/>
              <w:rPr>
                <w:rStyle w:val="afc"/>
                <w:rFonts w:ascii="Times New Roman"/>
                <w:sz w:val="18"/>
                <w:szCs w:val="18"/>
              </w:rPr>
            </w:pPr>
            <w:r>
              <w:rPr>
                <w:rStyle w:val="afc"/>
                <w:rFonts w:ascii="Times New Roman"/>
                <w:sz w:val="18"/>
                <w:szCs w:val="18"/>
              </w:rPr>
              <w:t>S</w:t>
            </w:r>
          </w:p>
        </w:tc>
        <w:tc>
          <w:tcPr>
            <w:tcW w:w="708" w:type="dxa"/>
            <w:shd w:val="clear" w:color="auto" w:fill="auto"/>
            <w:vAlign w:val="center"/>
          </w:tcPr>
          <w:p w:rsidR="00971B2F" w:rsidRPr="00180FDC" w:rsidRDefault="00971B2F" w:rsidP="00971B2F">
            <w:pPr>
              <w:ind w:firstLineChars="0" w:firstLine="0"/>
              <w:rPr>
                <w:rStyle w:val="afc"/>
                <w:rFonts w:ascii="Times New Roman"/>
                <w:sz w:val="18"/>
                <w:szCs w:val="18"/>
              </w:rPr>
            </w:pPr>
            <w:r>
              <w:rPr>
                <w:rStyle w:val="afc"/>
                <w:rFonts w:ascii="Times New Roman"/>
                <w:sz w:val="18"/>
                <w:szCs w:val="18"/>
              </w:rPr>
              <w:t>M</w:t>
            </w:r>
          </w:p>
        </w:tc>
        <w:tc>
          <w:tcPr>
            <w:tcW w:w="1560" w:type="dxa"/>
            <w:shd w:val="clear" w:color="auto" w:fill="auto"/>
            <w:vAlign w:val="center"/>
          </w:tcPr>
          <w:p w:rsidR="00971B2F" w:rsidRPr="0006051F" w:rsidRDefault="00971B2F" w:rsidP="00971B2F">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971B2F" w:rsidRPr="00120F81" w:rsidRDefault="00971B2F" w:rsidP="00971B2F">
            <w:pPr>
              <w:ind w:firstLineChars="0" w:firstLine="0"/>
              <w:rPr>
                <w:rStyle w:val="afc"/>
                <w:rFonts w:ascii="Times New Roman"/>
                <w:sz w:val="18"/>
                <w:szCs w:val="18"/>
              </w:rPr>
            </w:pPr>
          </w:p>
        </w:tc>
      </w:tr>
    </w:tbl>
    <w:p w:rsidR="004716B1" w:rsidRDefault="004716B1" w:rsidP="004716B1">
      <w:pPr>
        <w:pStyle w:val="21"/>
        <w:numPr>
          <w:ilvl w:val="1"/>
          <w:numId w:val="1"/>
        </w:numPr>
        <w:ind w:left="0" w:firstLine="0"/>
      </w:pPr>
      <w:bookmarkStart w:id="104" w:name="_Toc8133785"/>
      <w:r>
        <w:rPr>
          <w:rFonts w:hint="eastAsia"/>
        </w:rPr>
        <w:t>个人缴费凭证</w:t>
      </w:r>
      <w:r>
        <w:t>打印</w:t>
      </w:r>
      <w:bookmarkEnd w:id="104"/>
    </w:p>
    <w:p w:rsidR="004716B1" w:rsidRDefault="004716B1" w:rsidP="00DB275A">
      <w:pPr>
        <w:pStyle w:val="3"/>
      </w:pPr>
      <w:bookmarkStart w:id="105" w:name="_Toc8133786"/>
      <w:r>
        <w:rPr>
          <w:rFonts w:hint="eastAsia"/>
        </w:rPr>
        <w:t>个人缴费凭证</w:t>
      </w:r>
      <w:r>
        <w:t>打印服务</w:t>
      </w:r>
      <w:r>
        <w:rPr>
          <w:rFonts w:hint="eastAsia"/>
        </w:rPr>
        <w:t>（oBOW</w:t>
      </w:r>
      <w:r>
        <w:t>712709</w:t>
      </w:r>
      <w:r>
        <w:rPr>
          <w:rFonts w:hint="eastAsia"/>
        </w:rPr>
        <w:t>）</w:t>
      </w:r>
      <w:bookmarkEnd w:id="105"/>
    </w:p>
    <w:p w:rsidR="004716B1" w:rsidRDefault="004716B1" w:rsidP="004716B1">
      <w:pPr>
        <w:ind w:firstLine="480"/>
      </w:pPr>
      <w:r>
        <w:rPr>
          <w:rFonts w:hint="eastAsia"/>
        </w:rPr>
        <w:t>系统标识：</w:t>
      </w:r>
      <w:r>
        <w:t>OBOW</w:t>
      </w:r>
    </w:p>
    <w:p w:rsidR="004716B1" w:rsidRPr="00412DD5" w:rsidRDefault="004716B1" w:rsidP="004716B1">
      <w:pPr>
        <w:ind w:firstLine="480"/>
      </w:pPr>
      <w:r>
        <w:rPr>
          <w:rFonts w:hint="eastAsia"/>
        </w:rPr>
        <w:t>交易码：</w:t>
      </w:r>
      <w:r>
        <w:t>712709</w:t>
      </w:r>
    </w:p>
    <w:p w:rsidR="004716B1" w:rsidRDefault="004716B1" w:rsidP="00DB275A">
      <w:pPr>
        <w:pStyle w:val="3"/>
      </w:pPr>
      <w:bookmarkStart w:id="106" w:name="_Toc8133787"/>
      <w:r>
        <w:rPr>
          <w:rFonts w:hint="eastAsia"/>
        </w:rPr>
        <w:t>业务功能</w:t>
      </w:r>
      <w:bookmarkEnd w:id="106"/>
    </w:p>
    <w:p w:rsidR="004716B1" w:rsidRDefault="004716B1" w:rsidP="004716B1">
      <w:pPr>
        <w:ind w:firstLine="480"/>
      </w:pPr>
      <w:r>
        <w:rPr>
          <w:rFonts w:hint="eastAsia"/>
        </w:rPr>
        <w:t>实现个人缴费凭证</w:t>
      </w:r>
      <w:r>
        <w:t>信息</w:t>
      </w:r>
      <w:r>
        <w:rPr>
          <w:rFonts w:hint="eastAsia"/>
        </w:rPr>
        <w:t>查询的</w:t>
      </w:r>
      <w:r>
        <w:t>功能</w:t>
      </w:r>
      <w:r>
        <w:rPr>
          <w:rFonts w:hint="eastAsia"/>
        </w:rPr>
        <w:t>。</w:t>
      </w:r>
    </w:p>
    <w:p w:rsidR="004716B1" w:rsidRDefault="004716B1" w:rsidP="00DB275A">
      <w:pPr>
        <w:pStyle w:val="3"/>
      </w:pPr>
      <w:bookmarkStart w:id="107" w:name="_Toc8133788"/>
      <w:r>
        <w:rPr>
          <w:rFonts w:hint="eastAsia"/>
        </w:rPr>
        <w:t>请求报文</w:t>
      </w:r>
      <w:bookmarkEnd w:id="107"/>
    </w:p>
    <w:p w:rsidR="004716B1" w:rsidRPr="00ED5D84" w:rsidRDefault="004716B1" w:rsidP="004716B1">
      <w:pPr>
        <w:ind w:firstLine="480"/>
        <w:rPr>
          <w:rStyle w:val="afc"/>
        </w:rPr>
      </w:pPr>
      <w:r w:rsidRPr="00ED5D84">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ED5D84">
        <w:rPr>
          <w:rStyle w:val="afc"/>
          <w:rFonts w:hint="eastAsia"/>
        </w:rPr>
        <w:t>/</w:t>
      </w:r>
      <w:r>
        <w:rPr>
          <w:rStyle w:val="afc"/>
          <w:rFonts w:hint="eastAsia"/>
        </w:rPr>
        <w:t>body/</w:t>
      </w:r>
      <w:r w:rsidRPr="00C2789D">
        <w:rPr>
          <w:rStyle w:val="afc"/>
          <w:rFonts w:hint="eastAsia"/>
        </w:rPr>
        <w:t>request/</w:t>
      </w:r>
      <w:r w:rsidRPr="00B0614D">
        <w:rPr>
          <w:rStyle w:val="afc"/>
        </w:rPr>
        <w:t>xfaceTradeDTO</w:t>
      </w:r>
      <w:r>
        <w:rPr>
          <w:rStyle w:val="afc"/>
          <w:rFonts w:hint="eastAsia"/>
        </w:rPr>
        <w:t>/</w:t>
      </w:r>
      <w:r>
        <w:t>oBOW712709</w:t>
      </w:r>
      <w:r w:rsidRPr="00B1794C">
        <w:t>DTO</w:t>
      </w:r>
    </w:p>
    <w:p w:rsidR="004716B1" w:rsidRDefault="004716B1" w:rsidP="004716B1">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t xml:space="preserve">.17 </w:t>
      </w:r>
      <w:r>
        <w:rPr>
          <w:rFonts w:hint="eastAsia"/>
        </w:rPr>
        <w:t>个人缴费凭证</w:t>
      </w:r>
      <w:r>
        <w:t>打印</w:t>
      </w:r>
      <w:r>
        <w:rPr>
          <w:rFonts w:hint="eastAsia"/>
        </w:rPr>
        <w:t>请求</w:t>
      </w:r>
      <w:r>
        <w:t>报文</w:t>
      </w:r>
    </w:p>
    <w:tbl>
      <w:tblPr>
        <w:tblStyle w:val="af4"/>
        <w:tblW w:w="9072" w:type="dxa"/>
        <w:jc w:val="center"/>
        <w:tblLayout w:type="fixed"/>
        <w:tblLook w:val="04A0"/>
      </w:tblPr>
      <w:tblGrid>
        <w:gridCol w:w="1838"/>
        <w:gridCol w:w="1843"/>
        <w:gridCol w:w="709"/>
        <w:gridCol w:w="708"/>
        <w:gridCol w:w="709"/>
        <w:gridCol w:w="851"/>
        <w:gridCol w:w="2414"/>
      </w:tblGrid>
      <w:tr w:rsidR="004716B1" w:rsidRPr="00BE0356" w:rsidTr="005C4910">
        <w:trPr>
          <w:jc w:val="center"/>
        </w:trPr>
        <w:tc>
          <w:tcPr>
            <w:tcW w:w="1838" w:type="dxa"/>
            <w:shd w:val="clear" w:color="auto" w:fill="5B9BD5" w:themeFill="accent1"/>
            <w:vAlign w:val="center"/>
          </w:tcPr>
          <w:p w:rsidR="004716B1" w:rsidRPr="00BE0356" w:rsidRDefault="004716B1" w:rsidP="008C7DD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843" w:type="dxa"/>
            <w:shd w:val="clear" w:color="auto" w:fill="5B9BD5" w:themeFill="accent1"/>
            <w:vAlign w:val="center"/>
          </w:tcPr>
          <w:p w:rsidR="004716B1" w:rsidRPr="00BE0356" w:rsidRDefault="004716B1" w:rsidP="008C7DD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09" w:type="dxa"/>
            <w:shd w:val="clear" w:color="auto" w:fill="5B9BD5" w:themeFill="accent1"/>
            <w:vAlign w:val="center"/>
          </w:tcPr>
          <w:p w:rsidR="004716B1" w:rsidRPr="00BE0356" w:rsidRDefault="004716B1" w:rsidP="008C7DD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08" w:type="dxa"/>
            <w:shd w:val="clear" w:color="auto" w:fill="5B9BD5" w:themeFill="accent1"/>
            <w:vAlign w:val="center"/>
          </w:tcPr>
          <w:p w:rsidR="004716B1" w:rsidRPr="00BE0356" w:rsidRDefault="004716B1" w:rsidP="008C7DD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09" w:type="dxa"/>
            <w:shd w:val="clear" w:color="auto" w:fill="5B9BD5" w:themeFill="accent1"/>
            <w:vAlign w:val="center"/>
          </w:tcPr>
          <w:p w:rsidR="004716B1" w:rsidRPr="00BE0356" w:rsidRDefault="004716B1" w:rsidP="008C7DD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851" w:type="dxa"/>
            <w:shd w:val="clear" w:color="auto" w:fill="5B9BD5" w:themeFill="accent1"/>
            <w:vAlign w:val="center"/>
          </w:tcPr>
          <w:p w:rsidR="004716B1" w:rsidRPr="00BE0356" w:rsidRDefault="004716B1" w:rsidP="008C7DD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2414" w:type="dxa"/>
            <w:shd w:val="clear" w:color="auto" w:fill="5B9BD5" w:themeFill="accent1"/>
            <w:vAlign w:val="center"/>
          </w:tcPr>
          <w:p w:rsidR="004716B1" w:rsidRPr="00BE0356" w:rsidRDefault="004716B1" w:rsidP="008C7DD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4716B1" w:rsidRPr="00F95887" w:rsidTr="005C4910">
        <w:trPr>
          <w:jc w:val="center"/>
        </w:trPr>
        <w:tc>
          <w:tcPr>
            <w:tcW w:w="1838" w:type="dxa"/>
            <w:vAlign w:val="center"/>
          </w:tcPr>
          <w:p w:rsidR="004716B1" w:rsidRPr="00F95887" w:rsidRDefault="004716B1" w:rsidP="008C7DD3">
            <w:pPr>
              <w:ind w:firstLineChars="0" w:firstLine="0"/>
              <w:rPr>
                <w:rStyle w:val="afc"/>
                <w:sz w:val="18"/>
                <w:szCs w:val="18"/>
              </w:rPr>
            </w:pPr>
            <w:r w:rsidRPr="00787BD6">
              <w:rPr>
                <w:rStyle w:val="afc"/>
                <w:rFonts w:ascii="Times New Roman"/>
                <w:sz w:val="18"/>
                <w:szCs w:val="18"/>
              </w:rPr>
              <w:t>middHead</w:t>
            </w:r>
          </w:p>
        </w:tc>
        <w:tc>
          <w:tcPr>
            <w:tcW w:w="1843" w:type="dxa"/>
            <w:vAlign w:val="center"/>
          </w:tcPr>
          <w:p w:rsidR="004716B1" w:rsidRPr="00F95887" w:rsidRDefault="004716B1" w:rsidP="008C7DD3">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头结点</w:t>
            </w:r>
          </w:p>
        </w:tc>
        <w:tc>
          <w:tcPr>
            <w:tcW w:w="709" w:type="dxa"/>
            <w:vAlign w:val="center"/>
          </w:tcPr>
          <w:p w:rsidR="004716B1" w:rsidRPr="00F95887" w:rsidRDefault="004716B1" w:rsidP="008C7DD3">
            <w:pPr>
              <w:ind w:firstLineChars="0" w:firstLine="0"/>
              <w:rPr>
                <w:rStyle w:val="afc"/>
                <w:sz w:val="18"/>
                <w:szCs w:val="18"/>
              </w:rPr>
            </w:pPr>
          </w:p>
        </w:tc>
        <w:tc>
          <w:tcPr>
            <w:tcW w:w="708" w:type="dxa"/>
            <w:vAlign w:val="center"/>
          </w:tcPr>
          <w:p w:rsidR="004716B1" w:rsidRPr="00F95887" w:rsidRDefault="004716B1" w:rsidP="008C7DD3">
            <w:pPr>
              <w:ind w:firstLineChars="0" w:firstLine="0"/>
              <w:rPr>
                <w:rStyle w:val="afc"/>
                <w:sz w:val="18"/>
                <w:szCs w:val="18"/>
              </w:rPr>
            </w:pPr>
          </w:p>
        </w:tc>
        <w:tc>
          <w:tcPr>
            <w:tcW w:w="709" w:type="dxa"/>
            <w:vAlign w:val="center"/>
          </w:tcPr>
          <w:p w:rsidR="004716B1" w:rsidRPr="00F95887" w:rsidRDefault="004716B1" w:rsidP="008C7DD3">
            <w:pPr>
              <w:ind w:firstLineChars="0" w:firstLine="0"/>
              <w:rPr>
                <w:rStyle w:val="afc"/>
                <w:sz w:val="18"/>
                <w:szCs w:val="18"/>
              </w:rPr>
            </w:pPr>
          </w:p>
        </w:tc>
        <w:tc>
          <w:tcPr>
            <w:tcW w:w="851" w:type="dxa"/>
            <w:vAlign w:val="center"/>
          </w:tcPr>
          <w:p w:rsidR="004716B1" w:rsidRPr="00F95887" w:rsidRDefault="004716B1" w:rsidP="008C7DD3">
            <w:pPr>
              <w:ind w:firstLineChars="0" w:firstLine="0"/>
              <w:rPr>
                <w:rStyle w:val="afc"/>
                <w:sz w:val="18"/>
                <w:szCs w:val="18"/>
              </w:rPr>
            </w:pPr>
          </w:p>
        </w:tc>
        <w:tc>
          <w:tcPr>
            <w:tcW w:w="2414" w:type="dxa"/>
            <w:vAlign w:val="center"/>
          </w:tcPr>
          <w:p w:rsidR="004716B1" w:rsidRPr="00F95887" w:rsidRDefault="004716B1" w:rsidP="008C7DD3">
            <w:pPr>
              <w:ind w:firstLineChars="0" w:firstLine="0"/>
              <w:rPr>
                <w:rStyle w:val="afc"/>
                <w:sz w:val="18"/>
                <w:szCs w:val="18"/>
              </w:rPr>
            </w:pPr>
          </w:p>
        </w:tc>
      </w:tr>
      <w:tr w:rsidR="004716B1" w:rsidRPr="00F95887" w:rsidTr="005C4910">
        <w:trPr>
          <w:jc w:val="center"/>
        </w:trPr>
        <w:tc>
          <w:tcPr>
            <w:tcW w:w="1838" w:type="dxa"/>
            <w:vAlign w:val="center"/>
          </w:tcPr>
          <w:p w:rsidR="004716B1" w:rsidRDefault="004716B1" w:rsidP="008C7DD3">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wdmc</w:t>
            </w:r>
          </w:p>
        </w:tc>
        <w:tc>
          <w:tcPr>
            <w:tcW w:w="1843" w:type="dxa"/>
            <w:vAlign w:val="center"/>
          </w:tcPr>
          <w:p w:rsidR="004716B1" w:rsidRDefault="004716B1" w:rsidP="008C7DD3">
            <w:pPr>
              <w:ind w:firstLineChars="0" w:firstLine="0"/>
              <w:rPr>
                <w:rStyle w:val="afc"/>
                <w:sz w:val="18"/>
                <w:szCs w:val="18"/>
              </w:rPr>
            </w:pPr>
            <w:r>
              <w:rPr>
                <w:rStyle w:val="afc"/>
                <w:rFonts w:ascii="Times New Roman" w:hint="eastAsia"/>
                <w:sz w:val="18"/>
                <w:szCs w:val="18"/>
              </w:rPr>
              <w:t>网点</w:t>
            </w:r>
            <w:r>
              <w:rPr>
                <w:rStyle w:val="afc"/>
                <w:rFonts w:ascii="Times New Roman"/>
                <w:sz w:val="18"/>
                <w:szCs w:val="18"/>
              </w:rPr>
              <w:t>名称</w:t>
            </w:r>
          </w:p>
        </w:tc>
        <w:tc>
          <w:tcPr>
            <w:tcW w:w="709" w:type="dxa"/>
            <w:vAlign w:val="center"/>
          </w:tcPr>
          <w:p w:rsidR="004716B1" w:rsidRDefault="004716B1" w:rsidP="008C7DD3">
            <w:pPr>
              <w:ind w:firstLineChars="0" w:firstLine="0"/>
              <w:rPr>
                <w:rStyle w:val="afc"/>
                <w:sz w:val="18"/>
                <w:szCs w:val="18"/>
              </w:rPr>
            </w:pPr>
            <w:r>
              <w:rPr>
                <w:rStyle w:val="afc"/>
                <w:rFonts w:ascii="Times New Roman"/>
                <w:sz w:val="18"/>
                <w:szCs w:val="18"/>
              </w:rPr>
              <w:t>120</w:t>
            </w:r>
          </w:p>
        </w:tc>
        <w:tc>
          <w:tcPr>
            <w:tcW w:w="708" w:type="dxa"/>
            <w:vAlign w:val="center"/>
          </w:tcPr>
          <w:p w:rsidR="004716B1" w:rsidRDefault="004716B1" w:rsidP="008C7DD3">
            <w:pPr>
              <w:ind w:firstLineChars="0" w:firstLine="0"/>
              <w:rPr>
                <w:rStyle w:val="afc"/>
                <w:sz w:val="18"/>
                <w:szCs w:val="18"/>
              </w:rPr>
            </w:pPr>
            <w:r w:rsidRPr="00336A89">
              <w:rPr>
                <w:rStyle w:val="afc"/>
                <w:rFonts w:ascii="Times New Roman"/>
                <w:sz w:val="18"/>
                <w:szCs w:val="18"/>
              </w:rPr>
              <w:t>S</w:t>
            </w:r>
          </w:p>
        </w:tc>
        <w:tc>
          <w:tcPr>
            <w:tcW w:w="709" w:type="dxa"/>
            <w:vAlign w:val="center"/>
          </w:tcPr>
          <w:p w:rsidR="004716B1" w:rsidRDefault="004716B1" w:rsidP="008C7DD3">
            <w:pPr>
              <w:ind w:firstLineChars="0" w:firstLine="0"/>
              <w:rPr>
                <w:rStyle w:val="afc"/>
                <w:sz w:val="18"/>
                <w:szCs w:val="18"/>
              </w:rPr>
            </w:pPr>
            <w:r>
              <w:rPr>
                <w:rStyle w:val="afc"/>
                <w:rFonts w:ascii="Times New Roman"/>
                <w:sz w:val="18"/>
                <w:szCs w:val="18"/>
              </w:rPr>
              <w:t>O</w:t>
            </w:r>
          </w:p>
        </w:tc>
        <w:tc>
          <w:tcPr>
            <w:tcW w:w="851" w:type="dxa"/>
            <w:vAlign w:val="center"/>
          </w:tcPr>
          <w:p w:rsidR="004716B1" w:rsidRDefault="004716B1" w:rsidP="008C7DD3">
            <w:pPr>
              <w:ind w:firstLineChars="0" w:firstLine="0"/>
              <w:rPr>
                <w:rStyle w:val="afc"/>
                <w:sz w:val="18"/>
                <w:szCs w:val="18"/>
              </w:rPr>
            </w:pPr>
            <w:r>
              <w:rPr>
                <w:rStyle w:val="afc"/>
                <w:rFonts w:ascii="Times New Roman" w:hint="eastAsia"/>
                <w:sz w:val="18"/>
                <w:szCs w:val="18"/>
              </w:rPr>
              <w:t>渠道方</w:t>
            </w:r>
          </w:p>
        </w:tc>
        <w:tc>
          <w:tcPr>
            <w:tcW w:w="2414" w:type="dxa"/>
            <w:vAlign w:val="center"/>
          </w:tcPr>
          <w:p w:rsidR="004716B1" w:rsidRPr="00F95887" w:rsidRDefault="004716B1" w:rsidP="008C7DD3">
            <w:pPr>
              <w:ind w:firstLineChars="0" w:firstLine="0"/>
              <w:rPr>
                <w:rStyle w:val="afc"/>
                <w:sz w:val="18"/>
                <w:szCs w:val="18"/>
              </w:rPr>
            </w:pPr>
          </w:p>
        </w:tc>
      </w:tr>
      <w:tr w:rsidR="004716B1" w:rsidRPr="00F95887" w:rsidTr="005C4910">
        <w:trPr>
          <w:jc w:val="center"/>
        </w:trPr>
        <w:tc>
          <w:tcPr>
            <w:tcW w:w="1838" w:type="dxa"/>
            <w:vAlign w:val="center"/>
          </w:tcPr>
          <w:p w:rsidR="004716B1" w:rsidRDefault="004716B1" w:rsidP="008C7DD3">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yybs</w:t>
            </w:r>
          </w:p>
        </w:tc>
        <w:tc>
          <w:tcPr>
            <w:tcW w:w="1843" w:type="dxa"/>
            <w:vAlign w:val="center"/>
          </w:tcPr>
          <w:p w:rsidR="004716B1" w:rsidRDefault="004716B1" w:rsidP="008C7DD3">
            <w:pPr>
              <w:ind w:firstLineChars="0" w:firstLine="0"/>
              <w:rPr>
                <w:rStyle w:val="afc"/>
                <w:sz w:val="18"/>
                <w:szCs w:val="18"/>
              </w:rPr>
            </w:pPr>
            <w:r>
              <w:rPr>
                <w:rStyle w:val="afc"/>
                <w:rFonts w:ascii="Times New Roman" w:hint="eastAsia"/>
                <w:sz w:val="18"/>
                <w:szCs w:val="18"/>
              </w:rPr>
              <w:t>应用</w:t>
            </w:r>
            <w:r>
              <w:rPr>
                <w:rStyle w:val="afc"/>
                <w:rFonts w:ascii="Times New Roman"/>
                <w:sz w:val="18"/>
                <w:szCs w:val="18"/>
              </w:rPr>
              <w:t>标示</w:t>
            </w:r>
          </w:p>
        </w:tc>
        <w:tc>
          <w:tcPr>
            <w:tcW w:w="709" w:type="dxa"/>
            <w:vAlign w:val="center"/>
          </w:tcPr>
          <w:p w:rsidR="004716B1" w:rsidRDefault="004716B1" w:rsidP="008C7DD3">
            <w:pPr>
              <w:ind w:firstLineChars="0" w:firstLine="0"/>
              <w:rPr>
                <w:rStyle w:val="afc"/>
                <w:sz w:val="18"/>
                <w:szCs w:val="18"/>
              </w:rPr>
            </w:pPr>
            <w:r>
              <w:rPr>
                <w:rStyle w:val="afc"/>
                <w:rFonts w:ascii="Times New Roman"/>
                <w:sz w:val="18"/>
                <w:szCs w:val="18"/>
              </w:rPr>
              <w:t>3</w:t>
            </w:r>
          </w:p>
        </w:tc>
        <w:tc>
          <w:tcPr>
            <w:tcW w:w="708" w:type="dxa"/>
            <w:vAlign w:val="center"/>
          </w:tcPr>
          <w:p w:rsidR="004716B1" w:rsidRDefault="004716B1" w:rsidP="008C7DD3">
            <w:pPr>
              <w:ind w:firstLineChars="0" w:firstLine="0"/>
              <w:rPr>
                <w:rStyle w:val="afc"/>
                <w:sz w:val="18"/>
                <w:szCs w:val="18"/>
              </w:rPr>
            </w:pPr>
            <w:r w:rsidRPr="00336A89">
              <w:rPr>
                <w:rStyle w:val="afc"/>
                <w:rFonts w:ascii="Times New Roman"/>
                <w:sz w:val="18"/>
                <w:szCs w:val="18"/>
              </w:rPr>
              <w:t>S</w:t>
            </w:r>
          </w:p>
        </w:tc>
        <w:tc>
          <w:tcPr>
            <w:tcW w:w="709" w:type="dxa"/>
            <w:vAlign w:val="center"/>
          </w:tcPr>
          <w:p w:rsidR="004716B1" w:rsidRDefault="004716B1" w:rsidP="008C7DD3">
            <w:pPr>
              <w:ind w:firstLineChars="0" w:firstLine="0"/>
              <w:rPr>
                <w:rStyle w:val="afc"/>
                <w:sz w:val="18"/>
                <w:szCs w:val="18"/>
              </w:rPr>
            </w:pPr>
            <w:r w:rsidRPr="00336A89">
              <w:rPr>
                <w:rStyle w:val="afc"/>
                <w:rFonts w:ascii="Times New Roman"/>
                <w:sz w:val="18"/>
                <w:szCs w:val="18"/>
              </w:rPr>
              <w:t>M</w:t>
            </w:r>
          </w:p>
        </w:tc>
        <w:tc>
          <w:tcPr>
            <w:tcW w:w="851" w:type="dxa"/>
            <w:vAlign w:val="center"/>
          </w:tcPr>
          <w:p w:rsidR="004716B1" w:rsidRDefault="004716B1" w:rsidP="008C7DD3">
            <w:pPr>
              <w:ind w:firstLineChars="0" w:firstLine="0"/>
              <w:rPr>
                <w:rStyle w:val="afc"/>
                <w:sz w:val="18"/>
                <w:szCs w:val="18"/>
              </w:rPr>
            </w:pPr>
            <w:r>
              <w:rPr>
                <w:rStyle w:val="afc"/>
                <w:rFonts w:ascii="Times New Roman" w:hint="eastAsia"/>
                <w:sz w:val="18"/>
                <w:szCs w:val="18"/>
              </w:rPr>
              <w:t>渠道方</w:t>
            </w:r>
          </w:p>
        </w:tc>
        <w:tc>
          <w:tcPr>
            <w:tcW w:w="2414" w:type="dxa"/>
            <w:vAlign w:val="center"/>
          </w:tcPr>
          <w:p w:rsidR="004716B1" w:rsidRPr="00F95887" w:rsidRDefault="004716B1" w:rsidP="008C7DD3">
            <w:pPr>
              <w:ind w:firstLineChars="0" w:firstLine="0"/>
              <w:rPr>
                <w:rStyle w:val="afc"/>
                <w:sz w:val="18"/>
                <w:szCs w:val="18"/>
              </w:rPr>
            </w:pPr>
            <w:r>
              <w:rPr>
                <w:rStyle w:val="afc"/>
                <w:rFonts w:ascii="Times New Roman" w:hint="eastAsia"/>
                <w:sz w:val="18"/>
                <w:szCs w:val="18"/>
              </w:rPr>
              <w:t>003</w:t>
            </w:r>
            <w:r>
              <w:rPr>
                <w:rStyle w:val="afc"/>
                <w:rFonts w:ascii="Times New Roman"/>
                <w:sz w:val="18"/>
                <w:szCs w:val="18"/>
              </w:rPr>
              <w:t>-</w:t>
            </w:r>
            <w:r>
              <w:rPr>
                <w:rStyle w:val="afc"/>
                <w:rFonts w:ascii="Times New Roman"/>
                <w:sz w:val="18"/>
                <w:szCs w:val="18"/>
              </w:rPr>
              <w:t>代收付应用</w:t>
            </w:r>
          </w:p>
        </w:tc>
      </w:tr>
      <w:tr w:rsidR="004716B1" w:rsidRPr="00F95887" w:rsidTr="005C4910">
        <w:trPr>
          <w:jc w:val="center"/>
        </w:trPr>
        <w:tc>
          <w:tcPr>
            <w:tcW w:w="1838" w:type="dxa"/>
            <w:vAlign w:val="center"/>
          </w:tcPr>
          <w:p w:rsidR="004716B1" w:rsidRDefault="004716B1" w:rsidP="008C7DD3">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mac</w:t>
            </w:r>
          </w:p>
        </w:tc>
        <w:tc>
          <w:tcPr>
            <w:tcW w:w="1843" w:type="dxa"/>
            <w:vAlign w:val="center"/>
          </w:tcPr>
          <w:p w:rsidR="004716B1" w:rsidRDefault="004716B1" w:rsidP="008C7DD3">
            <w:pPr>
              <w:ind w:firstLineChars="0" w:firstLine="0"/>
              <w:rPr>
                <w:rStyle w:val="afc"/>
                <w:sz w:val="18"/>
                <w:szCs w:val="18"/>
              </w:rPr>
            </w:pPr>
            <w:r>
              <w:rPr>
                <w:rStyle w:val="afc"/>
                <w:rFonts w:ascii="Times New Roman" w:hint="eastAsia"/>
                <w:sz w:val="18"/>
                <w:szCs w:val="18"/>
              </w:rPr>
              <w:t>MAC</w:t>
            </w:r>
            <w:r>
              <w:rPr>
                <w:rStyle w:val="afc"/>
                <w:rFonts w:ascii="Times New Roman" w:hint="eastAsia"/>
                <w:sz w:val="18"/>
                <w:szCs w:val="18"/>
              </w:rPr>
              <w:t>校验</w:t>
            </w:r>
            <w:r>
              <w:rPr>
                <w:rStyle w:val="afc"/>
                <w:rFonts w:ascii="Times New Roman"/>
                <w:sz w:val="18"/>
                <w:szCs w:val="18"/>
              </w:rPr>
              <w:t>值</w:t>
            </w:r>
          </w:p>
        </w:tc>
        <w:tc>
          <w:tcPr>
            <w:tcW w:w="709" w:type="dxa"/>
            <w:vAlign w:val="center"/>
          </w:tcPr>
          <w:p w:rsidR="004716B1" w:rsidRDefault="004716B1" w:rsidP="008C7DD3">
            <w:pPr>
              <w:ind w:firstLineChars="0" w:firstLine="0"/>
              <w:rPr>
                <w:rStyle w:val="afc"/>
                <w:sz w:val="18"/>
                <w:szCs w:val="18"/>
              </w:rPr>
            </w:pPr>
            <w:r>
              <w:rPr>
                <w:rStyle w:val="afc"/>
                <w:rFonts w:ascii="Times New Roman"/>
                <w:sz w:val="18"/>
                <w:szCs w:val="18"/>
              </w:rPr>
              <w:t>32</w:t>
            </w:r>
          </w:p>
        </w:tc>
        <w:tc>
          <w:tcPr>
            <w:tcW w:w="708" w:type="dxa"/>
            <w:vAlign w:val="center"/>
          </w:tcPr>
          <w:p w:rsidR="004716B1" w:rsidRDefault="004716B1" w:rsidP="008C7DD3">
            <w:pPr>
              <w:ind w:firstLineChars="0" w:firstLine="0"/>
              <w:rPr>
                <w:rStyle w:val="afc"/>
                <w:sz w:val="18"/>
                <w:szCs w:val="18"/>
              </w:rPr>
            </w:pPr>
            <w:r w:rsidRPr="00336A89">
              <w:rPr>
                <w:rStyle w:val="afc"/>
                <w:rFonts w:ascii="Times New Roman"/>
                <w:sz w:val="18"/>
                <w:szCs w:val="18"/>
              </w:rPr>
              <w:t>S</w:t>
            </w:r>
          </w:p>
        </w:tc>
        <w:tc>
          <w:tcPr>
            <w:tcW w:w="709" w:type="dxa"/>
            <w:vAlign w:val="center"/>
          </w:tcPr>
          <w:p w:rsidR="004716B1" w:rsidRDefault="004716B1" w:rsidP="008C7DD3">
            <w:pPr>
              <w:ind w:firstLineChars="0" w:firstLine="0"/>
              <w:rPr>
                <w:rStyle w:val="afc"/>
                <w:sz w:val="18"/>
                <w:szCs w:val="18"/>
              </w:rPr>
            </w:pPr>
            <w:r>
              <w:rPr>
                <w:rStyle w:val="afc"/>
                <w:rFonts w:ascii="Times New Roman"/>
                <w:sz w:val="18"/>
                <w:szCs w:val="18"/>
              </w:rPr>
              <w:t>O</w:t>
            </w:r>
          </w:p>
        </w:tc>
        <w:tc>
          <w:tcPr>
            <w:tcW w:w="851" w:type="dxa"/>
            <w:vAlign w:val="center"/>
          </w:tcPr>
          <w:p w:rsidR="004716B1" w:rsidRDefault="004716B1" w:rsidP="008C7DD3">
            <w:pPr>
              <w:ind w:firstLineChars="0" w:firstLine="0"/>
              <w:rPr>
                <w:rStyle w:val="afc"/>
                <w:sz w:val="18"/>
                <w:szCs w:val="18"/>
              </w:rPr>
            </w:pPr>
            <w:r>
              <w:rPr>
                <w:rStyle w:val="afc"/>
                <w:rFonts w:ascii="Times New Roman" w:hint="eastAsia"/>
                <w:sz w:val="18"/>
                <w:szCs w:val="18"/>
              </w:rPr>
              <w:t>渠道方</w:t>
            </w:r>
          </w:p>
        </w:tc>
        <w:tc>
          <w:tcPr>
            <w:tcW w:w="2414" w:type="dxa"/>
            <w:vAlign w:val="center"/>
          </w:tcPr>
          <w:p w:rsidR="004716B1" w:rsidRPr="00F95887" w:rsidRDefault="004716B1" w:rsidP="008C7DD3">
            <w:pPr>
              <w:ind w:firstLineChars="0" w:firstLine="0"/>
              <w:rPr>
                <w:rStyle w:val="afc"/>
                <w:sz w:val="18"/>
                <w:szCs w:val="18"/>
              </w:rPr>
            </w:pPr>
          </w:p>
        </w:tc>
      </w:tr>
      <w:tr w:rsidR="004716B1" w:rsidRPr="00F95887" w:rsidTr="005C4910">
        <w:trPr>
          <w:jc w:val="center"/>
        </w:trPr>
        <w:tc>
          <w:tcPr>
            <w:tcW w:w="1838" w:type="dxa"/>
            <w:vAlign w:val="center"/>
          </w:tcPr>
          <w:p w:rsidR="004716B1" w:rsidRDefault="004716B1" w:rsidP="008C7DD3">
            <w:pPr>
              <w:ind w:firstLineChars="0" w:firstLine="0"/>
              <w:rPr>
                <w:rStyle w:val="afc"/>
                <w:sz w:val="18"/>
                <w:szCs w:val="18"/>
              </w:rPr>
            </w:pPr>
            <w:r w:rsidRPr="00966377">
              <w:rPr>
                <w:rStyle w:val="afc"/>
                <w:rFonts w:ascii="Times New Roman"/>
                <w:sz w:val="18"/>
                <w:szCs w:val="18"/>
              </w:rPr>
              <w:t>middBody</w:t>
            </w:r>
          </w:p>
        </w:tc>
        <w:tc>
          <w:tcPr>
            <w:tcW w:w="1843" w:type="dxa"/>
            <w:vAlign w:val="center"/>
          </w:tcPr>
          <w:p w:rsidR="004716B1" w:rsidRDefault="004716B1" w:rsidP="008C7DD3">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体结点</w:t>
            </w:r>
          </w:p>
        </w:tc>
        <w:tc>
          <w:tcPr>
            <w:tcW w:w="709" w:type="dxa"/>
            <w:vAlign w:val="center"/>
          </w:tcPr>
          <w:p w:rsidR="004716B1" w:rsidRDefault="004716B1" w:rsidP="008C7DD3">
            <w:pPr>
              <w:ind w:firstLineChars="0" w:firstLine="0"/>
              <w:rPr>
                <w:rStyle w:val="afc"/>
                <w:sz w:val="18"/>
                <w:szCs w:val="18"/>
              </w:rPr>
            </w:pPr>
          </w:p>
        </w:tc>
        <w:tc>
          <w:tcPr>
            <w:tcW w:w="708" w:type="dxa"/>
            <w:vAlign w:val="center"/>
          </w:tcPr>
          <w:p w:rsidR="004716B1" w:rsidRDefault="004716B1" w:rsidP="008C7DD3">
            <w:pPr>
              <w:ind w:firstLineChars="0" w:firstLine="0"/>
              <w:rPr>
                <w:rStyle w:val="afc"/>
                <w:sz w:val="18"/>
                <w:szCs w:val="18"/>
              </w:rPr>
            </w:pPr>
          </w:p>
        </w:tc>
        <w:tc>
          <w:tcPr>
            <w:tcW w:w="709" w:type="dxa"/>
            <w:vAlign w:val="center"/>
          </w:tcPr>
          <w:p w:rsidR="004716B1" w:rsidRDefault="004716B1" w:rsidP="008C7DD3">
            <w:pPr>
              <w:ind w:firstLineChars="0" w:firstLine="0"/>
              <w:rPr>
                <w:rStyle w:val="afc"/>
                <w:sz w:val="18"/>
                <w:szCs w:val="18"/>
              </w:rPr>
            </w:pPr>
          </w:p>
        </w:tc>
        <w:tc>
          <w:tcPr>
            <w:tcW w:w="851" w:type="dxa"/>
            <w:vAlign w:val="center"/>
          </w:tcPr>
          <w:p w:rsidR="004716B1" w:rsidRDefault="004716B1" w:rsidP="008C7DD3">
            <w:pPr>
              <w:ind w:firstLineChars="0" w:firstLine="0"/>
              <w:rPr>
                <w:rStyle w:val="afc"/>
                <w:sz w:val="18"/>
                <w:szCs w:val="18"/>
              </w:rPr>
            </w:pPr>
          </w:p>
        </w:tc>
        <w:tc>
          <w:tcPr>
            <w:tcW w:w="2414" w:type="dxa"/>
            <w:vAlign w:val="center"/>
          </w:tcPr>
          <w:p w:rsidR="004716B1" w:rsidRPr="00F95887" w:rsidRDefault="004716B1" w:rsidP="008C7DD3">
            <w:pPr>
              <w:ind w:firstLineChars="0" w:firstLine="0"/>
              <w:rPr>
                <w:rStyle w:val="afc"/>
                <w:sz w:val="18"/>
                <w:szCs w:val="18"/>
              </w:rPr>
            </w:pPr>
          </w:p>
        </w:tc>
      </w:tr>
      <w:tr w:rsidR="004716B1" w:rsidRPr="00F95887" w:rsidTr="005C4910">
        <w:trPr>
          <w:jc w:val="center"/>
        </w:trPr>
        <w:tc>
          <w:tcPr>
            <w:tcW w:w="1838" w:type="dxa"/>
            <w:vAlign w:val="center"/>
          </w:tcPr>
          <w:p w:rsidR="004716B1" w:rsidRPr="00C82477" w:rsidRDefault="004716B1" w:rsidP="008C7DD3">
            <w:pPr>
              <w:ind w:firstLineChars="0" w:firstLine="0"/>
              <w:rPr>
                <w:rStyle w:val="afc"/>
                <w:rFonts w:ascii="Times New Roman"/>
                <w:sz w:val="18"/>
                <w:szCs w:val="18"/>
              </w:rPr>
            </w:pPr>
            <w:r>
              <w:rPr>
                <w:rStyle w:val="afc"/>
                <w:rFonts w:ascii="Times New Roman"/>
                <w:sz w:val="18"/>
                <w:szCs w:val="18"/>
              </w:rPr>
              <w:t>--</w:t>
            </w:r>
            <w:r>
              <w:rPr>
                <w:rStyle w:val="afc"/>
                <w:rFonts w:ascii="Times New Roman" w:hint="eastAsia"/>
                <w:sz w:val="18"/>
                <w:szCs w:val="18"/>
              </w:rPr>
              <w:t>ywbh</w:t>
            </w:r>
          </w:p>
        </w:tc>
        <w:tc>
          <w:tcPr>
            <w:tcW w:w="1843" w:type="dxa"/>
            <w:vAlign w:val="center"/>
          </w:tcPr>
          <w:p w:rsidR="004716B1" w:rsidRPr="00C82477" w:rsidRDefault="004716B1" w:rsidP="008C7DD3">
            <w:pPr>
              <w:ind w:firstLineChars="0" w:firstLine="0"/>
              <w:rPr>
                <w:rStyle w:val="afc"/>
                <w:rFonts w:ascii="Times New Roman"/>
                <w:sz w:val="18"/>
                <w:szCs w:val="18"/>
              </w:rPr>
            </w:pPr>
            <w:r>
              <w:rPr>
                <w:rStyle w:val="afc"/>
                <w:rFonts w:ascii="Times New Roman" w:hint="eastAsia"/>
                <w:sz w:val="18"/>
                <w:szCs w:val="18"/>
              </w:rPr>
              <w:t>业务编号</w:t>
            </w:r>
          </w:p>
        </w:tc>
        <w:tc>
          <w:tcPr>
            <w:tcW w:w="709" w:type="dxa"/>
            <w:vAlign w:val="center"/>
          </w:tcPr>
          <w:p w:rsidR="004716B1" w:rsidRPr="00C82477" w:rsidRDefault="004716B1" w:rsidP="008C7DD3">
            <w:pPr>
              <w:ind w:firstLineChars="0" w:firstLine="0"/>
              <w:rPr>
                <w:rStyle w:val="afc"/>
                <w:rFonts w:ascii="Times New Roman"/>
                <w:sz w:val="18"/>
                <w:szCs w:val="18"/>
              </w:rPr>
            </w:pPr>
            <w:r>
              <w:rPr>
                <w:rStyle w:val="afc"/>
                <w:rFonts w:ascii="Times New Roman"/>
                <w:sz w:val="18"/>
                <w:szCs w:val="18"/>
              </w:rPr>
              <w:t>16</w:t>
            </w:r>
          </w:p>
        </w:tc>
        <w:tc>
          <w:tcPr>
            <w:tcW w:w="708" w:type="dxa"/>
            <w:vAlign w:val="center"/>
          </w:tcPr>
          <w:p w:rsidR="004716B1" w:rsidRPr="00C82477" w:rsidRDefault="004716B1" w:rsidP="008C7DD3">
            <w:pPr>
              <w:ind w:firstLineChars="0" w:firstLine="0"/>
              <w:rPr>
                <w:rStyle w:val="afc"/>
                <w:rFonts w:ascii="Times New Roman"/>
                <w:sz w:val="18"/>
                <w:szCs w:val="18"/>
              </w:rPr>
            </w:pPr>
            <w:r w:rsidRPr="00C82477">
              <w:rPr>
                <w:rStyle w:val="afc"/>
                <w:rFonts w:ascii="Times New Roman" w:hint="eastAsia"/>
                <w:sz w:val="18"/>
                <w:szCs w:val="18"/>
              </w:rPr>
              <w:t>S</w:t>
            </w:r>
          </w:p>
        </w:tc>
        <w:tc>
          <w:tcPr>
            <w:tcW w:w="709" w:type="dxa"/>
            <w:vAlign w:val="center"/>
          </w:tcPr>
          <w:p w:rsidR="004716B1" w:rsidRPr="00C82477" w:rsidRDefault="004716B1" w:rsidP="008C7DD3">
            <w:pPr>
              <w:ind w:firstLineChars="0" w:firstLine="0"/>
              <w:rPr>
                <w:rStyle w:val="afc"/>
                <w:rFonts w:ascii="Times New Roman"/>
                <w:sz w:val="18"/>
                <w:szCs w:val="18"/>
              </w:rPr>
            </w:pPr>
            <w:r w:rsidRPr="00C82477">
              <w:rPr>
                <w:rStyle w:val="afc"/>
                <w:rFonts w:ascii="Times New Roman" w:hint="eastAsia"/>
                <w:sz w:val="18"/>
                <w:szCs w:val="18"/>
              </w:rPr>
              <w:t>M</w:t>
            </w:r>
          </w:p>
        </w:tc>
        <w:tc>
          <w:tcPr>
            <w:tcW w:w="851" w:type="dxa"/>
            <w:vAlign w:val="center"/>
          </w:tcPr>
          <w:p w:rsidR="004716B1" w:rsidRPr="00C82477" w:rsidRDefault="004716B1" w:rsidP="008C7DD3">
            <w:pPr>
              <w:ind w:firstLineChars="0" w:firstLine="0"/>
              <w:rPr>
                <w:rStyle w:val="afc"/>
                <w:rFonts w:ascii="Times New Roman"/>
                <w:sz w:val="18"/>
                <w:szCs w:val="18"/>
              </w:rPr>
            </w:pPr>
            <w:r>
              <w:rPr>
                <w:rStyle w:val="afc"/>
                <w:rFonts w:ascii="Times New Roman" w:hint="eastAsia"/>
                <w:sz w:val="18"/>
                <w:szCs w:val="18"/>
              </w:rPr>
              <w:t>渠道方</w:t>
            </w:r>
          </w:p>
        </w:tc>
        <w:tc>
          <w:tcPr>
            <w:tcW w:w="2414" w:type="dxa"/>
            <w:vAlign w:val="center"/>
          </w:tcPr>
          <w:p w:rsidR="004716B1" w:rsidRPr="00C82477" w:rsidRDefault="004716B1" w:rsidP="008C7DD3">
            <w:pPr>
              <w:ind w:firstLineChars="0" w:firstLine="0"/>
              <w:rPr>
                <w:rStyle w:val="afc"/>
                <w:rFonts w:ascii="Times New Roman"/>
                <w:sz w:val="18"/>
                <w:szCs w:val="18"/>
              </w:rPr>
            </w:pPr>
            <w:r>
              <w:rPr>
                <w:rStyle w:val="afc"/>
                <w:rFonts w:ascii="Times New Roman" w:hint="eastAsia"/>
                <w:sz w:val="18"/>
                <w:szCs w:val="18"/>
              </w:rPr>
              <w:t>003004810000</w:t>
            </w:r>
          </w:p>
        </w:tc>
      </w:tr>
      <w:tr w:rsidR="00632B7D" w:rsidRPr="00F95887" w:rsidTr="005C4910">
        <w:trPr>
          <w:jc w:val="center"/>
        </w:trPr>
        <w:tc>
          <w:tcPr>
            <w:tcW w:w="1838" w:type="dxa"/>
            <w:vAlign w:val="center"/>
          </w:tcPr>
          <w:p w:rsidR="00632B7D" w:rsidRDefault="00632B7D" w:rsidP="00632B7D">
            <w:pPr>
              <w:ind w:firstLineChars="0" w:firstLine="0"/>
              <w:rPr>
                <w:rStyle w:val="afc"/>
                <w:rFonts w:ascii="Times New Roman"/>
                <w:sz w:val="18"/>
                <w:szCs w:val="18"/>
              </w:rPr>
            </w:pPr>
            <w:r>
              <w:rPr>
                <w:rStyle w:val="afc"/>
                <w:rFonts w:ascii="Times New Roman"/>
                <w:sz w:val="18"/>
                <w:szCs w:val="18"/>
              </w:rPr>
              <w:t>--start_date</w:t>
            </w:r>
          </w:p>
        </w:tc>
        <w:tc>
          <w:tcPr>
            <w:tcW w:w="1843" w:type="dxa"/>
            <w:vAlign w:val="center"/>
          </w:tcPr>
          <w:p w:rsidR="00632B7D" w:rsidRDefault="00632B7D" w:rsidP="00632B7D">
            <w:pPr>
              <w:ind w:firstLineChars="0" w:firstLine="0"/>
              <w:rPr>
                <w:rStyle w:val="afc"/>
                <w:rFonts w:ascii="Times New Roman"/>
                <w:sz w:val="18"/>
                <w:szCs w:val="18"/>
              </w:rPr>
            </w:pPr>
            <w:r w:rsidRPr="0004373D">
              <w:rPr>
                <w:rStyle w:val="afc"/>
                <w:rFonts w:ascii="Times New Roman" w:hint="eastAsia"/>
                <w:sz w:val="18"/>
                <w:szCs w:val="18"/>
              </w:rPr>
              <w:t>起始日期</w:t>
            </w:r>
          </w:p>
        </w:tc>
        <w:tc>
          <w:tcPr>
            <w:tcW w:w="709" w:type="dxa"/>
            <w:vAlign w:val="center"/>
          </w:tcPr>
          <w:p w:rsidR="00632B7D" w:rsidRDefault="00632B7D" w:rsidP="00632B7D">
            <w:pPr>
              <w:ind w:firstLineChars="0" w:firstLine="0"/>
              <w:rPr>
                <w:rStyle w:val="afc"/>
                <w:rFonts w:ascii="Times New Roman"/>
                <w:sz w:val="18"/>
                <w:szCs w:val="18"/>
              </w:rPr>
            </w:pPr>
            <w:r w:rsidRPr="0004373D">
              <w:rPr>
                <w:rStyle w:val="afc"/>
                <w:rFonts w:ascii="Times New Roman" w:hint="eastAsia"/>
                <w:sz w:val="18"/>
                <w:szCs w:val="18"/>
              </w:rPr>
              <w:t>8</w:t>
            </w:r>
          </w:p>
        </w:tc>
        <w:tc>
          <w:tcPr>
            <w:tcW w:w="708" w:type="dxa"/>
            <w:vAlign w:val="center"/>
          </w:tcPr>
          <w:p w:rsidR="00632B7D" w:rsidRPr="00C82477" w:rsidRDefault="00632B7D" w:rsidP="00632B7D">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632B7D" w:rsidRPr="00C82477" w:rsidRDefault="00632B7D" w:rsidP="00632B7D">
            <w:pPr>
              <w:ind w:firstLineChars="0" w:firstLine="0"/>
              <w:rPr>
                <w:rStyle w:val="afc"/>
                <w:rFonts w:ascii="Times New Roman"/>
                <w:sz w:val="18"/>
                <w:szCs w:val="18"/>
              </w:rPr>
            </w:pPr>
            <w:r>
              <w:rPr>
                <w:rStyle w:val="afc"/>
                <w:rFonts w:ascii="Times New Roman" w:hint="eastAsia"/>
                <w:sz w:val="18"/>
                <w:szCs w:val="18"/>
              </w:rPr>
              <w:t>O</w:t>
            </w:r>
          </w:p>
        </w:tc>
        <w:tc>
          <w:tcPr>
            <w:tcW w:w="851" w:type="dxa"/>
            <w:vAlign w:val="center"/>
          </w:tcPr>
          <w:p w:rsidR="00632B7D" w:rsidRDefault="00632B7D" w:rsidP="00632B7D">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414" w:type="dxa"/>
            <w:vAlign w:val="center"/>
          </w:tcPr>
          <w:p w:rsidR="00CA3BDF" w:rsidRDefault="00CA3BDF" w:rsidP="00632B7D">
            <w:pPr>
              <w:ind w:firstLineChars="0" w:firstLine="0"/>
              <w:rPr>
                <w:rStyle w:val="afc"/>
                <w:rFonts w:ascii="Times New Roman"/>
                <w:sz w:val="18"/>
                <w:szCs w:val="18"/>
              </w:rPr>
            </w:pPr>
            <w:r>
              <w:rPr>
                <w:rStyle w:val="afc"/>
                <w:rFonts w:ascii="Times New Roman" w:hint="eastAsia"/>
                <w:sz w:val="18"/>
                <w:szCs w:val="18"/>
              </w:rPr>
              <w:t>平台日期，与核心</w:t>
            </w:r>
            <w:r>
              <w:rPr>
                <w:rStyle w:val="afc"/>
                <w:rFonts w:ascii="Times New Roman"/>
                <w:sz w:val="18"/>
                <w:szCs w:val="18"/>
              </w:rPr>
              <w:t>日期</w:t>
            </w:r>
            <w:r>
              <w:rPr>
                <w:rStyle w:val="afc"/>
                <w:rFonts w:ascii="Times New Roman" w:hint="eastAsia"/>
                <w:sz w:val="18"/>
                <w:szCs w:val="18"/>
              </w:rPr>
              <w:t>一致</w:t>
            </w:r>
          </w:p>
          <w:p w:rsidR="00632B7D" w:rsidRPr="00C82477" w:rsidRDefault="00632B7D" w:rsidP="00632B7D">
            <w:pPr>
              <w:ind w:firstLineChars="0" w:firstLine="0"/>
              <w:rPr>
                <w:rStyle w:val="afc"/>
                <w:rFonts w:ascii="Times New Roman"/>
                <w:sz w:val="18"/>
                <w:szCs w:val="18"/>
              </w:rPr>
            </w:pPr>
            <w:r w:rsidRPr="00632B7D">
              <w:rPr>
                <w:rStyle w:val="afc"/>
                <w:rFonts w:ascii="Times New Roman" w:hint="eastAsia"/>
                <w:sz w:val="18"/>
                <w:szCs w:val="18"/>
              </w:rPr>
              <w:t>起始日期为空，系统自动查询当前工作日期</w:t>
            </w:r>
            <w:r w:rsidRPr="00632B7D">
              <w:rPr>
                <w:rStyle w:val="afc"/>
                <w:rFonts w:ascii="Times New Roman"/>
                <w:sz w:val="18"/>
                <w:szCs w:val="18"/>
              </w:rPr>
              <w:t xml:space="preserve"> -31</w:t>
            </w:r>
            <w:r w:rsidRPr="00632B7D">
              <w:rPr>
                <w:rStyle w:val="afc"/>
                <w:rFonts w:ascii="Times New Roman"/>
                <w:sz w:val="18"/>
                <w:szCs w:val="18"/>
              </w:rPr>
              <w:t>，即只能查询最近一个月的数据</w:t>
            </w:r>
          </w:p>
        </w:tc>
      </w:tr>
      <w:tr w:rsidR="00632B7D" w:rsidRPr="00F95887" w:rsidTr="005C4910">
        <w:trPr>
          <w:jc w:val="center"/>
        </w:trPr>
        <w:tc>
          <w:tcPr>
            <w:tcW w:w="1838" w:type="dxa"/>
            <w:vAlign w:val="center"/>
          </w:tcPr>
          <w:p w:rsidR="00632B7D" w:rsidRDefault="00632B7D" w:rsidP="00632B7D">
            <w:pPr>
              <w:ind w:firstLineChars="0" w:firstLine="0"/>
              <w:rPr>
                <w:rStyle w:val="afc"/>
                <w:rFonts w:ascii="Times New Roman"/>
                <w:sz w:val="18"/>
                <w:szCs w:val="18"/>
              </w:rPr>
            </w:pPr>
            <w:r>
              <w:rPr>
                <w:rStyle w:val="afc"/>
                <w:rFonts w:ascii="Times New Roman"/>
                <w:sz w:val="18"/>
                <w:szCs w:val="18"/>
              </w:rPr>
              <w:t>--stop_date</w:t>
            </w:r>
          </w:p>
        </w:tc>
        <w:tc>
          <w:tcPr>
            <w:tcW w:w="1843" w:type="dxa"/>
            <w:vAlign w:val="center"/>
          </w:tcPr>
          <w:p w:rsidR="00632B7D" w:rsidRDefault="00632B7D" w:rsidP="00632B7D">
            <w:pPr>
              <w:ind w:firstLineChars="0" w:firstLine="0"/>
              <w:rPr>
                <w:rStyle w:val="afc"/>
                <w:rFonts w:ascii="Times New Roman"/>
                <w:sz w:val="18"/>
                <w:szCs w:val="18"/>
              </w:rPr>
            </w:pPr>
            <w:r w:rsidRPr="0004373D">
              <w:rPr>
                <w:rStyle w:val="afc"/>
                <w:rFonts w:ascii="Times New Roman" w:hint="eastAsia"/>
                <w:sz w:val="18"/>
                <w:szCs w:val="18"/>
              </w:rPr>
              <w:t>终止日期</w:t>
            </w:r>
          </w:p>
        </w:tc>
        <w:tc>
          <w:tcPr>
            <w:tcW w:w="709" w:type="dxa"/>
            <w:vAlign w:val="center"/>
          </w:tcPr>
          <w:p w:rsidR="00632B7D" w:rsidRDefault="00632B7D" w:rsidP="00632B7D">
            <w:pPr>
              <w:ind w:firstLineChars="0" w:firstLine="0"/>
              <w:rPr>
                <w:rStyle w:val="afc"/>
                <w:rFonts w:ascii="Times New Roman"/>
                <w:sz w:val="18"/>
                <w:szCs w:val="18"/>
              </w:rPr>
            </w:pPr>
            <w:r w:rsidRPr="0004373D">
              <w:rPr>
                <w:rStyle w:val="afc"/>
                <w:rFonts w:ascii="Times New Roman" w:hint="eastAsia"/>
                <w:sz w:val="18"/>
                <w:szCs w:val="18"/>
              </w:rPr>
              <w:t>8</w:t>
            </w:r>
          </w:p>
        </w:tc>
        <w:tc>
          <w:tcPr>
            <w:tcW w:w="708" w:type="dxa"/>
            <w:vAlign w:val="center"/>
          </w:tcPr>
          <w:p w:rsidR="00632B7D" w:rsidRPr="00C82477" w:rsidRDefault="00632B7D" w:rsidP="00632B7D">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632B7D" w:rsidRPr="00C82477" w:rsidRDefault="00632B7D" w:rsidP="00632B7D">
            <w:pPr>
              <w:ind w:firstLineChars="0" w:firstLine="0"/>
              <w:rPr>
                <w:rStyle w:val="afc"/>
                <w:rFonts w:ascii="Times New Roman"/>
                <w:sz w:val="18"/>
                <w:szCs w:val="18"/>
              </w:rPr>
            </w:pPr>
            <w:r>
              <w:rPr>
                <w:rStyle w:val="afc"/>
                <w:rFonts w:ascii="Times New Roman" w:hint="eastAsia"/>
                <w:sz w:val="18"/>
                <w:szCs w:val="18"/>
              </w:rPr>
              <w:t>O</w:t>
            </w:r>
          </w:p>
        </w:tc>
        <w:tc>
          <w:tcPr>
            <w:tcW w:w="851" w:type="dxa"/>
            <w:vAlign w:val="center"/>
          </w:tcPr>
          <w:p w:rsidR="00632B7D" w:rsidRDefault="00632B7D" w:rsidP="00632B7D">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414" w:type="dxa"/>
            <w:vAlign w:val="center"/>
          </w:tcPr>
          <w:p w:rsidR="00CA3BDF" w:rsidRDefault="00CA3BDF" w:rsidP="00632B7D">
            <w:pPr>
              <w:ind w:firstLineChars="0" w:firstLine="0"/>
              <w:rPr>
                <w:rStyle w:val="afc"/>
                <w:rFonts w:ascii="Times New Roman"/>
                <w:sz w:val="18"/>
                <w:szCs w:val="18"/>
              </w:rPr>
            </w:pPr>
            <w:r>
              <w:rPr>
                <w:rStyle w:val="afc"/>
                <w:rFonts w:ascii="Times New Roman" w:hint="eastAsia"/>
                <w:sz w:val="18"/>
                <w:szCs w:val="18"/>
              </w:rPr>
              <w:t>平台日期，与核心</w:t>
            </w:r>
            <w:r>
              <w:rPr>
                <w:rStyle w:val="afc"/>
                <w:rFonts w:ascii="Times New Roman"/>
                <w:sz w:val="18"/>
                <w:szCs w:val="18"/>
              </w:rPr>
              <w:t>日期</w:t>
            </w:r>
            <w:r>
              <w:rPr>
                <w:rStyle w:val="afc"/>
                <w:rFonts w:ascii="Times New Roman" w:hint="eastAsia"/>
                <w:sz w:val="18"/>
                <w:szCs w:val="18"/>
              </w:rPr>
              <w:t>一致</w:t>
            </w:r>
          </w:p>
          <w:p w:rsidR="00632B7D" w:rsidRPr="00C82477" w:rsidRDefault="00632B7D" w:rsidP="00632B7D">
            <w:pPr>
              <w:ind w:firstLineChars="0" w:firstLine="0"/>
              <w:rPr>
                <w:rStyle w:val="afc"/>
                <w:rFonts w:ascii="Times New Roman"/>
                <w:sz w:val="18"/>
                <w:szCs w:val="18"/>
              </w:rPr>
            </w:pPr>
            <w:r w:rsidRPr="00632B7D">
              <w:rPr>
                <w:rStyle w:val="afc"/>
                <w:rFonts w:ascii="Times New Roman" w:hint="eastAsia"/>
                <w:sz w:val="18"/>
                <w:szCs w:val="18"/>
              </w:rPr>
              <w:t>终止日期为空，系统默认当前的工作日期；</w:t>
            </w:r>
          </w:p>
        </w:tc>
      </w:tr>
      <w:tr w:rsidR="004716B1" w:rsidRPr="00F95887" w:rsidTr="005C4910">
        <w:trPr>
          <w:jc w:val="center"/>
        </w:trPr>
        <w:tc>
          <w:tcPr>
            <w:tcW w:w="1838" w:type="dxa"/>
            <w:vAlign w:val="center"/>
          </w:tcPr>
          <w:p w:rsidR="004716B1" w:rsidRDefault="004716B1" w:rsidP="005C7FB4">
            <w:pPr>
              <w:ind w:firstLineChars="0" w:firstLine="0"/>
              <w:rPr>
                <w:rStyle w:val="afc"/>
                <w:rFonts w:ascii="Times New Roman"/>
                <w:sz w:val="18"/>
                <w:szCs w:val="18"/>
              </w:rPr>
            </w:pPr>
            <w:r>
              <w:rPr>
                <w:rStyle w:val="afc"/>
                <w:rFonts w:ascii="Times New Roman"/>
                <w:sz w:val="18"/>
                <w:szCs w:val="18"/>
              </w:rPr>
              <w:t>--</w:t>
            </w:r>
            <w:r w:rsidR="005C7FB4">
              <w:rPr>
                <w:rStyle w:val="afc"/>
                <w:rFonts w:ascii="Times New Roman"/>
                <w:sz w:val="18"/>
                <w:szCs w:val="18"/>
              </w:rPr>
              <w:t>page_num</w:t>
            </w:r>
          </w:p>
        </w:tc>
        <w:tc>
          <w:tcPr>
            <w:tcW w:w="1843" w:type="dxa"/>
            <w:vAlign w:val="center"/>
          </w:tcPr>
          <w:p w:rsidR="004716B1" w:rsidRDefault="004716B1" w:rsidP="008C7DD3">
            <w:pPr>
              <w:ind w:firstLineChars="0" w:firstLine="0"/>
              <w:rPr>
                <w:rStyle w:val="afc"/>
                <w:rFonts w:ascii="Times New Roman"/>
                <w:sz w:val="18"/>
                <w:szCs w:val="18"/>
              </w:rPr>
            </w:pPr>
            <w:r w:rsidRPr="00644E7B">
              <w:rPr>
                <w:rStyle w:val="afc"/>
                <w:rFonts w:ascii="Times New Roman" w:hint="eastAsia"/>
                <w:sz w:val="18"/>
                <w:szCs w:val="18"/>
              </w:rPr>
              <w:t>每页笔数</w:t>
            </w:r>
          </w:p>
        </w:tc>
        <w:tc>
          <w:tcPr>
            <w:tcW w:w="709" w:type="dxa"/>
            <w:vAlign w:val="center"/>
          </w:tcPr>
          <w:p w:rsidR="004716B1" w:rsidRDefault="004716B1" w:rsidP="008C7DD3">
            <w:pPr>
              <w:ind w:firstLineChars="0" w:firstLine="0"/>
              <w:rPr>
                <w:rStyle w:val="afc"/>
                <w:rFonts w:ascii="Times New Roman"/>
                <w:sz w:val="18"/>
                <w:szCs w:val="18"/>
              </w:rPr>
            </w:pPr>
            <w:r>
              <w:rPr>
                <w:rStyle w:val="afc"/>
                <w:rFonts w:ascii="Times New Roman"/>
                <w:sz w:val="18"/>
                <w:szCs w:val="18"/>
              </w:rPr>
              <w:t>10</w:t>
            </w:r>
          </w:p>
        </w:tc>
        <w:tc>
          <w:tcPr>
            <w:tcW w:w="708" w:type="dxa"/>
            <w:vAlign w:val="center"/>
          </w:tcPr>
          <w:p w:rsidR="004716B1" w:rsidRDefault="004716B1" w:rsidP="008C7DD3">
            <w:pPr>
              <w:ind w:firstLineChars="0" w:firstLine="0"/>
              <w:rPr>
                <w:rStyle w:val="afc"/>
                <w:rFonts w:ascii="Times New Roman"/>
                <w:sz w:val="18"/>
                <w:szCs w:val="18"/>
              </w:rPr>
            </w:pPr>
            <w:r w:rsidRPr="00644E7B">
              <w:rPr>
                <w:rStyle w:val="afc"/>
                <w:rFonts w:ascii="Times New Roman" w:hint="eastAsia"/>
                <w:sz w:val="18"/>
                <w:szCs w:val="18"/>
              </w:rPr>
              <w:t>I</w:t>
            </w:r>
          </w:p>
        </w:tc>
        <w:tc>
          <w:tcPr>
            <w:tcW w:w="709" w:type="dxa"/>
            <w:vAlign w:val="center"/>
          </w:tcPr>
          <w:p w:rsidR="004716B1" w:rsidRDefault="004716B1" w:rsidP="008C7DD3">
            <w:pPr>
              <w:ind w:firstLineChars="0" w:firstLine="0"/>
              <w:rPr>
                <w:rStyle w:val="afc"/>
                <w:rFonts w:ascii="Times New Roman"/>
                <w:sz w:val="18"/>
                <w:szCs w:val="18"/>
              </w:rPr>
            </w:pPr>
            <w:r>
              <w:rPr>
                <w:rStyle w:val="afc"/>
                <w:rFonts w:ascii="Times New Roman" w:hint="eastAsia"/>
                <w:sz w:val="18"/>
                <w:szCs w:val="18"/>
              </w:rPr>
              <w:t>O</w:t>
            </w:r>
          </w:p>
        </w:tc>
        <w:tc>
          <w:tcPr>
            <w:tcW w:w="851" w:type="dxa"/>
            <w:vAlign w:val="center"/>
          </w:tcPr>
          <w:p w:rsidR="004716B1" w:rsidRDefault="004716B1" w:rsidP="008C7DD3">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414" w:type="dxa"/>
            <w:vAlign w:val="center"/>
          </w:tcPr>
          <w:p w:rsidR="004716B1" w:rsidRPr="00C82477" w:rsidRDefault="004716B1" w:rsidP="008C7DD3">
            <w:pPr>
              <w:ind w:firstLineChars="0" w:firstLine="0"/>
              <w:rPr>
                <w:rStyle w:val="afc"/>
                <w:rFonts w:ascii="Times New Roman"/>
                <w:sz w:val="18"/>
                <w:szCs w:val="18"/>
              </w:rPr>
            </w:pPr>
            <w:r>
              <w:rPr>
                <w:rStyle w:val="afc"/>
                <w:rFonts w:ascii="Times New Roman" w:hint="eastAsia"/>
                <w:sz w:val="18"/>
                <w:szCs w:val="18"/>
              </w:rPr>
              <w:t>为空时系统</w:t>
            </w:r>
            <w:r w:rsidRPr="00C352AD">
              <w:rPr>
                <w:rStyle w:val="afc"/>
                <w:rFonts w:ascii="Times New Roman" w:hint="eastAsia"/>
                <w:sz w:val="18"/>
                <w:szCs w:val="18"/>
              </w:rPr>
              <w:t>默认</w:t>
            </w:r>
            <w:r>
              <w:rPr>
                <w:rStyle w:val="afc"/>
                <w:rFonts w:ascii="Times New Roman" w:hint="eastAsia"/>
                <w:sz w:val="18"/>
                <w:szCs w:val="18"/>
              </w:rPr>
              <w:t>10</w:t>
            </w:r>
          </w:p>
        </w:tc>
      </w:tr>
      <w:tr w:rsidR="004716B1" w:rsidRPr="00F95887" w:rsidTr="005C4910">
        <w:trPr>
          <w:jc w:val="center"/>
        </w:trPr>
        <w:tc>
          <w:tcPr>
            <w:tcW w:w="1838" w:type="dxa"/>
            <w:vAlign w:val="center"/>
          </w:tcPr>
          <w:p w:rsidR="004716B1" w:rsidRDefault="004716B1" w:rsidP="005C7FB4">
            <w:pPr>
              <w:ind w:firstLineChars="0" w:firstLine="0"/>
              <w:rPr>
                <w:rStyle w:val="afc"/>
                <w:rFonts w:ascii="Times New Roman"/>
                <w:sz w:val="18"/>
                <w:szCs w:val="18"/>
              </w:rPr>
            </w:pPr>
            <w:r>
              <w:rPr>
                <w:rStyle w:val="afc"/>
                <w:rFonts w:ascii="Times New Roman"/>
                <w:sz w:val="18"/>
                <w:szCs w:val="18"/>
              </w:rPr>
              <w:lastRenderedPageBreak/>
              <w:t>--</w:t>
            </w:r>
            <w:r w:rsidR="005C7FB4">
              <w:rPr>
                <w:rStyle w:val="afc"/>
                <w:rFonts w:ascii="Times New Roman"/>
                <w:sz w:val="18"/>
                <w:szCs w:val="18"/>
              </w:rPr>
              <w:t>start_page</w:t>
            </w:r>
          </w:p>
        </w:tc>
        <w:tc>
          <w:tcPr>
            <w:tcW w:w="1843" w:type="dxa"/>
            <w:vAlign w:val="center"/>
          </w:tcPr>
          <w:p w:rsidR="004716B1" w:rsidRDefault="004716B1" w:rsidP="008C7DD3">
            <w:pPr>
              <w:ind w:firstLineChars="0" w:firstLine="0"/>
              <w:rPr>
                <w:rStyle w:val="afc"/>
                <w:rFonts w:ascii="Times New Roman"/>
                <w:sz w:val="18"/>
                <w:szCs w:val="18"/>
              </w:rPr>
            </w:pPr>
            <w:r w:rsidRPr="00644E7B">
              <w:rPr>
                <w:rStyle w:val="afc"/>
                <w:rFonts w:ascii="Times New Roman" w:hint="eastAsia"/>
                <w:sz w:val="18"/>
                <w:szCs w:val="18"/>
              </w:rPr>
              <w:t>当前页数</w:t>
            </w:r>
          </w:p>
        </w:tc>
        <w:tc>
          <w:tcPr>
            <w:tcW w:w="709" w:type="dxa"/>
            <w:vAlign w:val="center"/>
          </w:tcPr>
          <w:p w:rsidR="004716B1" w:rsidRDefault="004716B1" w:rsidP="008C7DD3">
            <w:pPr>
              <w:ind w:firstLineChars="0" w:firstLine="0"/>
              <w:rPr>
                <w:rStyle w:val="afc"/>
                <w:rFonts w:ascii="Times New Roman"/>
                <w:sz w:val="18"/>
                <w:szCs w:val="18"/>
              </w:rPr>
            </w:pPr>
            <w:r>
              <w:rPr>
                <w:rStyle w:val="afc"/>
                <w:rFonts w:ascii="Times New Roman" w:hint="eastAsia"/>
                <w:sz w:val="18"/>
                <w:szCs w:val="18"/>
              </w:rPr>
              <w:t>1</w:t>
            </w:r>
            <w:r>
              <w:rPr>
                <w:rStyle w:val="afc"/>
                <w:rFonts w:ascii="Times New Roman"/>
                <w:sz w:val="18"/>
                <w:szCs w:val="18"/>
              </w:rPr>
              <w:t>0</w:t>
            </w:r>
          </w:p>
        </w:tc>
        <w:tc>
          <w:tcPr>
            <w:tcW w:w="708" w:type="dxa"/>
            <w:vAlign w:val="center"/>
          </w:tcPr>
          <w:p w:rsidR="004716B1" w:rsidRDefault="004716B1" w:rsidP="008C7DD3">
            <w:pPr>
              <w:ind w:firstLineChars="0" w:firstLine="0"/>
              <w:rPr>
                <w:rStyle w:val="afc"/>
                <w:rFonts w:ascii="Times New Roman"/>
                <w:sz w:val="18"/>
                <w:szCs w:val="18"/>
              </w:rPr>
            </w:pPr>
            <w:r w:rsidRPr="00644E7B">
              <w:rPr>
                <w:rStyle w:val="afc"/>
                <w:rFonts w:ascii="Times New Roman" w:hint="eastAsia"/>
                <w:sz w:val="18"/>
                <w:szCs w:val="18"/>
              </w:rPr>
              <w:t>I</w:t>
            </w:r>
          </w:p>
        </w:tc>
        <w:tc>
          <w:tcPr>
            <w:tcW w:w="709" w:type="dxa"/>
            <w:vAlign w:val="center"/>
          </w:tcPr>
          <w:p w:rsidR="004716B1" w:rsidRDefault="004716B1" w:rsidP="008C7DD3">
            <w:pPr>
              <w:ind w:firstLineChars="0" w:firstLine="0"/>
              <w:rPr>
                <w:rStyle w:val="afc"/>
                <w:rFonts w:ascii="Times New Roman"/>
                <w:sz w:val="18"/>
                <w:szCs w:val="18"/>
              </w:rPr>
            </w:pPr>
            <w:r>
              <w:rPr>
                <w:rStyle w:val="afc"/>
                <w:rFonts w:ascii="Times New Roman" w:hint="eastAsia"/>
                <w:sz w:val="18"/>
                <w:szCs w:val="18"/>
              </w:rPr>
              <w:t>O</w:t>
            </w:r>
          </w:p>
        </w:tc>
        <w:tc>
          <w:tcPr>
            <w:tcW w:w="851" w:type="dxa"/>
            <w:vAlign w:val="center"/>
          </w:tcPr>
          <w:p w:rsidR="004716B1" w:rsidRDefault="004716B1" w:rsidP="008C7DD3">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414" w:type="dxa"/>
            <w:vAlign w:val="center"/>
          </w:tcPr>
          <w:p w:rsidR="004716B1" w:rsidRPr="00C82477" w:rsidRDefault="0090561F" w:rsidP="008C7DD3">
            <w:pPr>
              <w:ind w:firstLineChars="0" w:firstLine="0"/>
              <w:rPr>
                <w:rStyle w:val="afc"/>
                <w:rFonts w:ascii="Times New Roman"/>
                <w:sz w:val="18"/>
                <w:szCs w:val="18"/>
              </w:rPr>
            </w:pPr>
            <w:r w:rsidRPr="00C352AD">
              <w:rPr>
                <w:rStyle w:val="afc"/>
                <w:rFonts w:ascii="Times New Roman" w:hint="eastAsia"/>
                <w:sz w:val="18"/>
                <w:szCs w:val="18"/>
              </w:rPr>
              <w:t>第一次通讯固定传</w:t>
            </w:r>
            <w:r w:rsidRPr="00C352AD">
              <w:rPr>
                <w:rStyle w:val="afc"/>
                <w:rFonts w:ascii="Times New Roman" w:hint="eastAsia"/>
                <w:sz w:val="18"/>
                <w:szCs w:val="18"/>
              </w:rPr>
              <w:t>1</w:t>
            </w:r>
            <w:r w:rsidRPr="00C352AD">
              <w:rPr>
                <w:rStyle w:val="afc"/>
                <w:rFonts w:ascii="Times New Roman" w:hint="eastAsia"/>
                <w:sz w:val="18"/>
                <w:szCs w:val="18"/>
              </w:rPr>
              <w:t>，后续通讯上传值为：</w:t>
            </w:r>
            <w:r w:rsidR="00B809C4">
              <w:rPr>
                <w:rStyle w:val="afc"/>
                <w:rFonts w:ascii="Times New Roman" w:hint="eastAsia"/>
                <w:sz w:val="18"/>
                <w:szCs w:val="18"/>
              </w:rPr>
              <w:t>需要查询</w:t>
            </w:r>
            <w:r w:rsidR="00B809C4">
              <w:rPr>
                <w:rStyle w:val="afc"/>
                <w:rFonts w:ascii="Times New Roman"/>
                <w:sz w:val="18"/>
                <w:szCs w:val="18"/>
              </w:rPr>
              <w:t>的</w:t>
            </w:r>
            <w:r w:rsidR="00B809C4">
              <w:rPr>
                <w:rStyle w:val="afc"/>
                <w:rFonts w:ascii="Times New Roman" w:hint="eastAsia"/>
                <w:sz w:val="18"/>
                <w:szCs w:val="18"/>
              </w:rPr>
              <w:t>页数</w:t>
            </w:r>
            <w:r>
              <w:rPr>
                <w:rStyle w:val="afc"/>
                <w:rFonts w:ascii="Times New Roman" w:hint="eastAsia"/>
                <w:sz w:val="18"/>
                <w:szCs w:val="18"/>
              </w:rPr>
              <w:t>。为空系统默认</w:t>
            </w:r>
            <w:r>
              <w:rPr>
                <w:rStyle w:val="afc"/>
                <w:rFonts w:ascii="Times New Roman" w:hint="eastAsia"/>
                <w:sz w:val="18"/>
                <w:szCs w:val="18"/>
              </w:rPr>
              <w:t>1</w:t>
            </w:r>
          </w:p>
        </w:tc>
      </w:tr>
      <w:tr w:rsidR="004716B1" w:rsidRPr="00F95887" w:rsidTr="005C4910">
        <w:trPr>
          <w:jc w:val="center"/>
        </w:trPr>
        <w:tc>
          <w:tcPr>
            <w:tcW w:w="1838" w:type="dxa"/>
            <w:vAlign w:val="center"/>
          </w:tcPr>
          <w:p w:rsidR="004716B1" w:rsidRDefault="004716B1" w:rsidP="005C7FB4">
            <w:pPr>
              <w:ind w:firstLineChars="0" w:firstLine="0"/>
              <w:rPr>
                <w:rStyle w:val="afc"/>
                <w:rFonts w:ascii="Times New Roman"/>
                <w:sz w:val="18"/>
                <w:szCs w:val="18"/>
              </w:rPr>
            </w:pPr>
            <w:r>
              <w:rPr>
                <w:rStyle w:val="afc"/>
                <w:rFonts w:ascii="Times New Roman" w:hint="eastAsia"/>
                <w:sz w:val="18"/>
                <w:szCs w:val="18"/>
              </w:rPr>
              <w:t>--</w:t>
            </w:r>
            <w:r w:rsidR="005C7FB4">
              <w:rPr>
                <w:rStyle w:val="afc"/>
                <w:rFonts w:ascii="Times New Roman"/>
                <w:sz w:val="18"/>
                <w:szCs w:val="18"/>
              </w:rPr>
              <w:t>id_type</w:t>
            </w:r>
          </w:p>
        </w:tc>
        <w:tc>
          <w:tcPr>
            <w:tcW w:w="1843" w:type="dxa"/>
            <w:vAlign w:val="center"/>
          </w:tcPr>
          <w:p w:rsidR="004716B1" w:rsidRDefault="004716B1" w:rsidP="008C7DD3">
            <w:pPr>
              <w:ind w:firstLineChars="0" w:firstLine="0"/>
              <w:rPr>
                <w:rStyle w:val="afc"/>
                <w:rFonts w:ascii="Times New Roman"/>
                <w:sz w:val="18"/>
                <w:szCs w:val="18"/>
              </w:rPr>
            </w:pPr>
            <w:r>
              <w:rPr>
                <w:rStyle w:val="afc"/>
                <w:rFonts w:ascii="Times New Roman" w:hint="eastAsia"/>
                <w:sz w:val="18"/>
                <w:szCs w:val="18"/>
              </w:rPr>
              <w:t>证件类型</w:t>
            </w:r>
          </w:p>
        </w:tc>
        <w:tc>
          <w:tcPr>
            <w:tcW w:w="709" w:type="dxa"/>
            <w:vAlign w:val="center"/>
          </w:tcPr>
          <w:p w:rsidR="004716B1" w:rsidRDefault="004716B1" w:rsidP="008C7DD3">
            <w:pPr>
              <w:ind w:firstLineChars="0" w:firstLine="0"/>
              <w:rPr>
                <w:rStyle w:val="afc"/>
                <w:rFonts w:ascii="Times New Roman"/>
                <w:sz w:val="18"/>
                <w:szCs w:val="18"/>
              </w:rPr>
            </w:pPr>
            <w:r>
              <w:rPr>
                <w:rStyle w:val="afc"/>
                <w:rFonts w:ascii="Times New Roman" w:hint="eastAsia"/>
                <w:sz w:val="18"/>
                <w:szCs w:val="18"/>
              </w:rPr>
              <w:t>3</w:t>
            </w:r>
          </w:p>
        </w:tc>
        <w:tc>
          <w:tcPr>
            <w:tcW w:w="708" w:type="dxa"/>
            <w:vAlign w:val="center"/>
          </w:tcPr>
          <w:p w:rsidR="004716B1" w:rsidRDefault="004716B1" w:rsidP="008C7DD3">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4716B1" w:rsidRDefault="004716B1" w:rsidP="008C7DD3">
            <w:pPr>
              <w:ind w:firstLineChars="0" w:firstLine="0"/>
              <w:rPr>
                <w:rStyle w:val="afc"/>
                <w:rFonts w:ascii="Times New Roman"/>
                <w:sz w:val="18"/>
                <w:szCs w:val="18"/>
              </w:rPr>
            </w:pPr>
            <w:r>
              <w:rPr>
                <w:rStyle w:val="afc"/>
                <w:rFonts w:ascii="Times New Roman" w:hint="eastAsia"/>
                <w:sz w:val="18"/>
                <w:szCs w:val="18"/>
              </w:rPr>
              <w:t>O</w:t>
            </w:r>
          </w:p>
        </w:tc>
        <w:tc>
          <w:tcPr>
            <w:tcW w:w="851" w:type="dxa"/>
            <w:vAlign w:val="center"/>
          </w:tcPr>
          <w:p w:rsidR="004716B1" w:rsidRDefault="004716B1" w:rsidP="008C7DD3">
            <w:pPr>
              <w:ind w:firstLineChars="0" w:firstLine="0"/>
              <w:rPr>
                <w:rStyle w:val="afc"/>
                <w:rFonts w:ascii="Times New Roman"/>
                <w:sz w:val="18"/>
                <w:szCs w:val="18"/>
              </w:rPr>
            </w:pPr>
            <w:r>
              <w:rPr>
                <w:rStyle w:val="afc"/>
                <w:rFonts w:ascii="Times New Roman" w:hint="eastAsia"/>
                <w:sz w:val="18"/>
                <w:szCs w:val="18"/>
              </w:rPr>
              <w:t>渠道方</w:t>
            </w:r>
          </w:p>
        </w:tc>
        <w:tc>
          <w:tcPr>
            <w:tcW w:w="2414" w:type="dxa"/>
            <w:vAlign w:val="center"/>
          </w:tcPr>
          <w:p w:rsidR="004716B1" w:rsidRPr="00C82477" w:rsidRDefault="004716B1" w:rsidP="008C7DD3">
            <w:pPr>
              <w:ind w:firstLineChars="0" w:firstLine="0"/>
              <w:rPr>
                <w:rStyle w:val="afc"/>
                <w:rFonts w:ascii="Times New Roman"/>
                <w:sz w:val="18"/>
                <w:szCs w:val="18"/>
              </w:rPr>
            </w:pPr>
          </w:p>
        </w:tc>
      </w:tr>
      <w:tr w:rsidR="004716B1" w:rsidRPr="00F95887" w:rsidTr="005C4910">
        <w:trPr>
          <w:jc w:val="center"/>
        </w:trPr>
        <w:tc>
          <w:tcPr>
            <w:tcW w:w="1838" w:type="dxa"/>
            <w:vAlign w:val="center"/>
          </w:tcPr>
          <w:p w:rsidR="004716B1" w:rsidRDefault="004716B1" w:rsidP="005C7FB4">
            <w:pPr>
              <w:ind w:firstLineChars="0" w:firstLine="0"/>
              <w:rPr>
                <w:rStyle w:val="afc"/>
                <w:rFonts w:ascii="Times New Roman"/>
                <w:sz w:val="18"/>
                <w:szCs w:val="18"/>
              </w:rPr>
            </w:pPr>
            <w:r>
              <w:rPr>
                <w:rStyle w:val="afc"/>
                <w:rFonts w:ascii="Times New Roman" w:hint="eastAsia"/>
                <w:sz w:val="18"/>
                <w:szCs w:val="18"/>
              </w:rPr>
              <w:t>--</w:t>
            </w:r>
            <w:r w:rsidR="005C7FB4">
              <w:rPr>
                <w:rStyle w:val="afc"/>
                <w:rFonts w:ascii="Times New Roman"/>
                <w:sz w:val="18"/>
                <w:szCs w:val="18"/>
              </w:rPr>
              <w:t>id_num</w:t>
            </w:r>
          </w:p>
        </w:tc>
        <w:tc>
          <w:tcPr>
            <w:tcW w:w="1843" w:type="dxa"/>
            <w:vAlign w:val="center"/>
          </w:tcPr>
          <w:p w:rsidR="004716B1" w:rsidRDefault="004716B1" w:rsidP="008C7DD3">
            <w:pPr>
              <w:ind w:firstLineChars="0" w:firstLine="0"/>
              <w:rPr>
                <w:rStyle w:val="afc"/>
                <w:rFonts w:ascii="Times New Roman"/>
                <w:sz w:val="18"/>
                <w:szCs w:val="18"/>
              </w:rPr>
            </w:pPr>
            <w:r>
              <w:rPr>
                <w:rStyle w:val="afc"/>
                <w:rFonts w:ascii="Times New Roman" w:hint="eastAsia"/>
                <w:sz w:val="18"/>
                <w:szCs w:val="18"/>
              </w:rPr>
              <w:t>证件号码</w:t>
            </w:r>
          </w:p>
        </w:tc>
        <w:tc>
          <w:tcPr>
            <w:tcW w:w="709" w:type="dxa"/>
            <w:vAlign w:val="center"/>
          </w:tcPr>
          <w:p w:rsidR="004716B1" w:rsidRDefault="004716B1" w:rsidP="008C7DD3">
            <w:pPr>
              <w:ind w:firstLineChars="0" w:firstLine="0"/>
              <w:rPr>
                <w:rStyle w:val="afc"/>
                <w:rFonts w:ascii="Times New Roman"/>
                <w:sz w:val="18"/>
                <w:szCs w:val="18"/>
              </w:rPr>
            </w:pPr>
            <w:r>
              <w:rPr>
                <w:rStyle w:val="afc"/>
                <w:rFonts w:ascii="Times New Roman"/>
                <w:sz w:val="18"/>
                <w:szCs w:val="18"/>
              </w:rPr>
              <w:t>20</w:t>
            </w:r>
          </w:p>
        </w:tc>
        <w:tc>
          <w:tcPr>
            <w:tcW w:w="708" w:type="dxa"/>
            <w:vAlign w:val="center"/>
          </w:tcPr>
          <w:p w:rsidR="004716B1" w:rsidRDefault="004716B1" w:rsidP="008C7DD3">
            <w:pPr>
              <w:ind w:firstLineChars="0" w:firstLine="0"/>
              <w:rPr>
                <w:rStyle w:val="afc"/>
                <w:rFonts w:ascii="Times New Roman"/>
                <w:sz w:val="18"/>
                <w:szCs w:val="18"/>
              </w:rPr>
            </w:pPr>
            <w:r>
              <w:rPr>
                <w:rStyle w:val="afc"/>
                <w:rFonts w:ascii="Times New Roman"/>
                <w:sz w:val="18"/>
                <w:szCs w:val="18"/>
              </w:rPr>
              <w:t>S</w:t>
            </w:r>
          </w:p>
        </w:tc>
        <w:tc>
          <w:tcPr>
            <w:tcW w:w="709" w:type="dxa"/>
            <w:vAlign w:val="center"/>
          </w:tcPr>
          <w:p w:rsidR="004716B1" w:rsidRDefault="004716B1" w:rsidP="008C7DD3">
            <w:pPr>
              <w:ind w:firstLineChars="0" w:firstLine="0"/>
              <w:rPr>
                <w:rStyle w:val="afc"/>
                <w:rFonts w:ascii="Times New Roman"/>
                <w:sz w:val="18"/>
                <w:szCs w:val="18"/>
              </w:rPr>
            </w:pPr>
            <w:r>
              <w:rPr>
                <w:rStyle w:val="afc"/>
                <w:rFonts w:ascii="Times New Roman" w:hint="eastAsia"/>
                <w:sz w:val="18"/>
                <w:szCs w:val="18"/>
              </w:rPr>
              <w:t>O</w:t>
            </w:r>
          </w:p>
        </w:tc>
        <w:tc>
          <w:tcPr>
            <w:tcW w:w="851" w:type="dxa"/>
            <w:vAlign w:val="center"/>
          </w:tcPr>
          <w:p w:rsidR="004716B1" w:rsidRDefault="004716B1" w:rsidP="008C7DD3">
            <w:pPr>
              <w:ind w:firstLineChars="0" w:firstLine="0"/>
              <w:rPr>
                <w:rStyle w:val="afc"/>
                <w:rFonts w:ascii="Times New Roman"/>
                <w:sz w:val="18"/>
                <w:szCs w:val="18"/>
              </w:rPr>
            </w:pPr>
            <w:r>
              <w:rPr>
                <w:rStyle w:val="afc"/>
                <w:rFonts w:ascii="Times New Roman" w:hint="eastAsia"/>
                <w:sz w:val="18"/>
                <w:szCs w:val="18"/>
              </w:rPr>
              <w:t>渠道方</w:t>
            </w:r>
          </w:p>
        </w:tc>
        <w:tc>
          <w:tcPr>
            <w:tcW w:w="2414" w:type="dxa"/>
            <w:vAlign w:val="center"/>
          </w:tcPr>
          <w:p w:rsidR="004716B1" w:rsidRPr="00C82477" w:rsidRDefault="004716B1" w:rsidP="008C7DD3">
            <w:pPr>
              <w:ind w:firstLineChars="0" w:firstLine="0"/>
              <w:rPr>
                <w:rStyle w:val="afc"/>
                <w:rFonts w:ascii="Times New Roman"/>
                <w:sz w:val="18"/>
                <w:szCs w:val="18"/>
              </w:rPr>
            </w:pPr>
          </w:p>
        </w:tc>
      </w:tr>
      <w:tr w:rsidR="004716B1" w:rsidRPr="00F95887" w:rsidTr="005C4910">
        <w:trPr>
          <w:jc w:val="center"/>
        </w:trPr>
        <w:tc>
          <w:tcPr>
            <w:tcW w:w="1838" w:type="dxa"/>
            <w:vAlign w:val="center"/>
          </w:tcPr>
          <w:p w:rsidR="004716B1" w:rsidRDefault="004716B1" w:rsidP="005C7FB4">
            <w:pPr>
              <w:ind w:firstLineChars="0" w:firstLine="0"/>
              <w:rPr>
                <w:rStyle w:val="afc"/>
                <w:rFonts w:ascii="Times New Roman"/>
                <w:sz w:val="18"/>
                <w:szCs w:val="18"/>
              </w:rPr>
            </w:pPr>
            <w:r w:rsidRPr="00563E1E">
              <w:rPr>
                <w:rStyle w:val="afc"/>
                <w:rFonts w:ascii="Times New Roman"/>
                <w:sz w:val="18"/>
                <w:szCs w:val="18"/>
              </w:rPr>
              <w:t>--</w:t>
            </w:r>
            <w:r w:rsidR="005C7FB4">
              <w:rPr>
                <w:rStyle w:val="afc"/>
                <w:rFonts w:ascii="Times New Roman"/>
                <w:sz w:val="18"/>
                <w:szCs w:val="18"/>
              </w:rPr>
              <w:t>payer_acct</w:t>
            </w:r>
          </w:p>
        </w:tc>
        <w:tc>
          <w:tcPr>
            <w:tcW w:w="1843" w:type="dxa"/>
          </w:tcPr>
          <w:p w:rsidR="004716B1" w:rsidRDefault="00C0274C" w:rsidP="008C7DD3">
            <w:pPr>
              <w:ind w:firstLineChars="0" w:firstLine="0"/>
              <w:rPr>
                <w:rStyle w:val="afc"/>
                <w:rFonts w:ascii="Times New Roman"/>
                <w:sz w:val="18"/>
                <w:szCs w:val="18"/>
              </w:rPr>
            </w:pPr>
            <w:r>
              <w:rPr>
                <w:rStyle w:val="afc"/>
                <w:rFonts w:ascii="Times New Roman" w:hint="eastAsia"/>
                <w:sz w:val="18"/>
              </w:rPr>
              <w:t>付款</w:t>
            </w:r>
            <w:r w:rsidR="002C7354">
              <w:rPr>
                <w:rStyle w:val="afc"/>
                <w:rFonts w:ascii="Times New Roman" w:hint="eastAsia"/>
                <w:sz w:val="18"/>
              </w:rPr>
              <w:t>账户</w:t>
            </w:r>
          </w:p>
        </w:tc>
        <w:tc>
          <w:tcPr>
            <w:tcW w:w="709" w:type="dxa"/>
            <w:vAlign w:val="center"/>
          </w:tcPr>
          <w:p w:rsidR="004716B1" w:rsidRDefault="00FF16F6" w:rsidP="008C7DD3">
            <w:pPr>
              <w:ind w:firstLineChars="0" w:firstLine="0"/>
              <w:rPr>
                <w:rStyle w:val="afc"/>
                <w:rFonts w:ascii="Times New Roman"/>
                <w:sz w:val="18"/>
                <w:szCs w:val="18"/>
              </w:rPr>
            </w:pPr>
            <w:r>
              <w:rPr>
                <w:rStyle w:val="afc"/>
                <w:rFonts w:ascii="Times New Roman"/>
                <w:sz w:val="18"/>
                <w:szCs w:val="18"/>
              </w:rPr>
              <w:t>32</w:t>
            </w:r>
          </w:p>
        </w:tc>
        <w:tc>
          <w:tcPr>
            <w:tcW w:w="708" w:type="dxa"/>
            <w:vAlign w:val="center"/>
          </w:tcPr>
          <w:p w:rsidR="004716B1" w:rsidRDefault="004716B1" w:rsidP="008C7DD3">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4716B1" w:rsidRDefault="004716B1" w:rsidP="008C7DD3">
            <w:pPr>
              <w:ind w:firstLineChars="0" w:firstLine="0"/>
              <w:rPr>
                <w:rStyle w:val="afc"/>
                <w:rFonts w:ascii="Times New Roman"/>
                <w:sz w:val="18"/>
                <w:szCs w:val="18"/>
              </w:rPr>
            </w:pPr>
            <w:r>
              <w:rPr>
                <w:rStyle w:val="afc"/>
                <w:rFonts w:ascii="Times New Roman" w:hint="eastAsia"/>
                <w:sz w:val="18"/>
                <w:szCs w:val="18"/>
              </w:rPr>
              <w:t>O</w:t>
            </w:r>
          </w:p>
        </w:tc>
        <w:tc>
          <w:tcPr>
            <w:tcW w:w="851" w:type="dxa"/>
            <w:vAlign w:val="center"/>
          </w:tcPr>
          <w:p w:rsidR="004716B1" w:rsidRDefault="004716B1" w:rsidP="008C7DD3">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414" w:type="dxa"/>
            <w:vAlign w:val="center"/>
          </w:tcPr>
          <w:p w:rsidR="004716B1" w:rsidRPr="00C82477" w:rsidRDefault="004716B1" w:rsidP="008C7DD3">
            <w:pPr>
              <w:ind w:firstLineChars="0" w:firstLine="0"/>
              <w:rPr>
                <w:rStyle w:val="afc"/>
                <w:rFonts w:ascii="Times New Roman"/>
                <w:sz w:val="18"/>
                <w:szCs w:val="18"/>
              </w:rPr>
            </w:pPr>
          </w:p>
        </w:tc>
      </w:tr>
      <w:tr w:rsidR="00C0274C" w:rsidRPr="00F95887" w:rsidTr="005C4910">
        <w:trPr>
          <w:jc w:val="center"/>
        </w:trPr>
        <w:tc>
          <w:tcPr>
            <w:tcW w:w="1838" w:type="dxa"/>
            <w:vAlign w:val="center"/>
          </w:tcPr>
          <w:p w:rsidR="00C0274C" w:rsidRPr="00563E1E" w:rsidRDefault="00C0274C" w:rsidP="00C0274C">
            <w:pPr>
              <w:ind w:firstLineChars="0" w:firstLine="0"/>
              <w:rPr>
                <w:rStyle w:val="afc"/>
                <w:rFonts w:ascii="Times New Roman"/>
                <w:sz w:val="18"/>
                <w:szCs w:val="18"/>
              </w:rPr>
            </w:pPr>
            <w:r>
              <w:rPr>
                <w:rStyle w:val="afc"/>
                <w:rFonts w:ascii="Times New Roman" w:hint="eastAsia"/>
                <w:sz w:val="18"/>
                <w:szCs w:val="18"/>
              </w:rPr>
              <w:t>--</w:t>
            </w:r>
            <w:r w:rsidRPr="00ED4BA2">
              <w:rPr>
                <w:rStyle w:val="afc"/>
                <w:rFonts w:ascii="Times New Roman"/>
                <w:sz w:val="18"/>
                <w:szCs w:val="18"/>
              </w:rPr>
              <w:t>channel_seq</w:t>
            </w:r>
          </w:p>
        </w:tc>
        <w:tc>
          <w:tcPr>
            <w:tcW w:w="1843" w:type="dxa"/>
            <w:vAlign w:val="center"/>
          </w:tcPr>
          <w:p w:rsidR="00C0274C" w:rsidRDefault="00C0274C" w:rsidP="00C0274C">
            <w:pPr>
              <w:ind w:firstLineChars="0" w:firstLine="0"/>
              <w:rPr>
                <w:rStyle w:val="afc"/>
                <w:rFonts w:ascii="Times New Roman"/>
                <w:sz w:val="18"/>
              </w:rPr>
            </w:pPr>
            <w:r>
              <w:rPr>
                <w:rStyle w:val="afc"/>
                <w:rFonts w:ascii="Times New Roman" w:hint="eastAsia"/>
                <w:sz w:val="18"/>
                <w:szCs w:val="18"/>
              </w:rPr>
              <w:t>发起</w:t>
            </w:r>
            <w:r>
              <w:rPr>
                <w:rStyle w:val="afc"/>
                <w:rFonts w:ascii="Times New Roman"/>
                <w:sz w:val="18"/>
                <w:szCs w:val="18"/>
              </w:rPr>
              <w:t>流水号</w:t>
            </w:r>
          </w:p>
        </w:tc>
        <w:tc>
          <w:tcPr>
            <w:tcW w:w="709" w:type="dxa"/>
            <w:vAlign w:val="center"/>
          </w:tcPr>
          <w:p w:rsidR="00C0274C" w:rsidRDefault="00C0274C" w:rsidP="00C0274C">
            <w:pPr>
              <w:ind w:firstLineChars="0" w:firstLine="0"/>
              <w:rPr>
                <w:rStyle w:val="afc"/>
                <w:rFonts w:ascii="Times New Roman"/>
                <w:sz w:val="18"/>
                <w:szCs w:val="18"/>
              </w:rPr>
            </w:pPr>
            <w:r>
              <w:rPr>
                <w:rStyle w:val="afc"/>
                <w:rFonts w:ascii="Times New Roman" w:hint="eastAsia"/>
                <w:sz w:val="18"/>
                <w:szCs w:val="18"/>
              </w:rPr>
              <w:t>40</w:t>
            </w:r>
          </w:p>
        </w:tc>
        <w:tc>
          <w:tcPr>
            <w:tcW w:w="708" w:type="dxa"/>
            <w:vAlign w:val="center"/>
          </w:tcPr>
          <w:p w:rsidR="00C0274C" w:rsidRDefault="00C0274C" w:rsidP="00C0274C">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C0274C" w:rsidRDefault="00C0274C" w:rsidP="00C0274C">
            <w:pPr>
              <w:ind w:firstLineChars="0" w:firstLine="0"/>
              <w:rPr>
                <w:rStyle w:val="afc"/>
                <w:rFonts w:ascii="Times New Roman"/>
                <w:sz w:val="18"/>
                <w:szCs w:val="18"/>
              </w:rPr>
            </w:pPr>
            <w:r>
              <w:rPr>
                <w:rStyle w:val="afc"/>
                <w:rFonts w:ascii="Times New Roman" w:hint="eastAsia"/>
                <w:sz w:val="18"/>
                <w:szCs w:val="18"/>
              </w:rPr>
              <w:t>O</w:t>
            </w:r>
          </w:p>
        </w:tc>
        <w:tc>
          <w:tcPr>
            <w:tcW w:w="851" w:type="dxa"/>
            <w:vAlign w:val="center"/>
          </w:tcPr>
          <w:p w:rsidR="00C0274C" w:rsidRPr="00336A89" w:rsidRDefault="00C0274C" w:rsidP="00C0274C">
            <w:pPr>
              <w:ind w:firstLineChars="0" w:firstLine="0"/>
              <w:rPr>
                <w:rStyle w:val="afc"/>
                <w:rFonts w:ascii="Times New Roman"/>
                <w:sz w:val="18"/>
                <w:szCs w:val="18"/>
              </w:rPr>
            </w:pPr>
            <w:r>
              <w:rPr>
                <w:rStyle w:val="afc"/>
                <w:rFonts w:ascii="Times New Roman" w:hint="eastAsia"/>
                <w:sz w:val="18"/>
                <w:szCs w:val="18"/>
              </w:rPr>
              <w:t>渠道方</w:t>
            </w:r>
          </w:p>
        </w:tc>
        <w:tc>
          <w:tcPr>
            <w:tcW w:w="2414" w:type="dxa"/>
            <w:vAlign w:val="center"/>
          </w:tcPr>
          <w:p w:rsidR="00C0274C" w:rsidRPr="00C82477" w:rsidRDefault="00415130" w:rsidP="00B968E2">
            <w:pPr>
              <w:ind w:firstLineChars="0" w:firstLine="0"/>
              <w:rPr>
                <w:rStyle w:val="afc"/>
                <w:rFonts w:ascii="Times New Roman"/>
                <w:sz w:val="18"/>
                <w:szCs w:val="18"/>
              </w:rPr>
            </w:pPr>
            <w:r w:rsidRPr="000E59A1">
              <w:rPr>
                <w:rStyle w:val="afc"/>
                <w:rFonts w:ascii="Times New Roman" w:hint="eastAsia"/>
                <w:sz w:val="18"/>
                <w:szCs w:val="18"/>
              </w:rPr>
              <w:t>如果</w:t>
            </w:r>
            <w:r w:rsidRPr="000E59A1">
              <w:rPr>
                <w:rStyle w:val="afc"/>
                <w:rFonts w:ascii="Times New Roman"/>
                <w:sz w:val="18"/>
                <w:szCs w:val="18"/>
              </w:rPr>
              <w:t>存在，其他条件不检查</w:t>
            </w:r>
          </w:p>
        </w:tc>
      </w:tr>
    </w:tbl>
    <w:p w:rsidR="004716B1" w:rsidRDefault="004716B1" w:rsidP="004716B1">
      <w:pPr>
        <w:pStyle w:val="3"/>
      </w:pPr>
      <w:bookmarkStart w:id="108" w:name="_Toc8133789"/>
      <w:r>
        <w:rPr>
          <w:rFonts w:hint="eastAsia"/>
        </w:rPr>
        <w:t>应答</w:t>
      </w:r>
      <w:r>
        <w:t>报文</w:t>
      </w:r>
      <w:bookmarkEnd w:id="108"/>
    </w:p>
    <w:p w:rsidR="004716B1" w:rsidRPr="00FB3E8B" w:rsidRDefault="004716B1" w:rsidP="004716B1">
      <w:pPr>
        <w:ind w:firstLine="480"/>
        <w:rPr>
          <w:rStyle w:val="afc"/>
        </w:rPr>
      </w:pPr>
      <w:r w:rsidRPr="00FB3E8B">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C2789D">
        <w:rPr>
          <w:rStyle w:val="afc"/>
          <w:rFonts w:hint="eastAsia"/>
        </w:rPr>
        <w:t>/</w:t>
      </w:r>
      <w:r>
        <w:rPr>
          <w:rStyle w:val="afc"/>
          <w:rFonts w:hint="eastAsia"/>
        </w:rPr>
        <w:t>body/re</w:t>
      </w:r>
      <w:r>
        <w:rPr>
          <w:rStyle w:val="afc"/>
        </w:rPr>
        <w:t>s</w:t>
      </w:r>
      <w:r>
        <w:rPr>
          <w:rStyle w:val="afc"/>
          <w:rFonts w:hint="eastAsia"/>
        </w:rPr>
        <w:t>ponse</w:t>
      </w:r>
      <w:r w:rsidRPr="00C2789D">
        <w:rPr>
          <w:rStyle w:val="afc"/>
          <w:rFonts w:hint="eastAsia"/>
        </w:rPr>
        <w:t>/</w:t>
      </w:r>
      <w:r w:rsidRPr="00FB3E8B">
        <w:rPr>
          <w:rStyle w:val="afc"/>
        </w:rPr>
        <w:t>xfaceTradeDTO</w:t>
      </w:r>
      <w:r>
        <w:rPr>
          <w:rStyle w:val="afc"/>
          <w:rFonts w:hint="eastAsia"/>
        </w:rPr>
        <w:t>/</w:t>
      </w:r>
      <w:r w:rsidRPr="00FB3E8B">
        <w:rPr>
          <w:rStyle w:val="afc"/>
        </w:rPr>
        <w:t>responseDTO</w:t>
      </w:r>
    </w:p>
    <w:p w:rsidR="004716B1" w:rsidRDefault="004716B1" w:rsidP="004716B1">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t xml:space="preserve">.18 </w:t>
      </w:r>
      <w:r>
        <w:rPr>
          <w:rFonts w:hint="eastAsia"/>
        </w:rPr>
        <w:t>个人</w:t>
      </w:r>
      <w:r>
        <w:t>缴费</w:t>
      </w:r>
      <w:r>
        <w:rPr>
          <w:rFonts w:hint="eastAsia"/>
        </w:rPr>
        <w:t>凭证打印应答</w:t>
      </w:r>
      <w:r>
        <w:t>报文</w:t>
      </w:r>
    </w:p>
    <w:tbl>
      <w:tblPr>
        <w:tblStyle w:val="af4"/>
        <w:tblW w:w="9072" w:type="dxa"/>
        <w:jc w:val="center"/>
        <w:tblLayout w:type="fixed"/>
        <w:tblLook w:val="04A0"/>
      </w:tblPr>
      <w:tblGrid>
        <w:gridCol w:w="1838"/>
        <w:gridCol w:w="1701"/>
        <w:gridCol w:w="709"/>
        <w:gridCol w:w="709"/>
        <w:gridCol w:w="708"/>
        <w:gridCol w:w="1560"/>
        <w:gridCol w:w="1847"/>
      </w:tblGrid>
      <w:tr w:rsidR="004716B1" w:rsidRPr="00BE0356" w:rsidTr="005C4910">
        <w:trPr>
          <w:jc w:val="center"/>
        </w:trPr>
        <w:tc>
          <w:tcPr>
            <w:tcW w:w="1838" w:type="dxa"/>
            <w:shd w:val="clear" w:color="auto" w:fill="5B9BD5" w:themeFill="accent1"/>
            <w:vAlign w:val="center"/>
          </w:tcPr>
          <w:p w:rsidR="004716B1" w:rsidRPr="00BE0356" w:rsidRDefault="004716B1" w:rsidP="008C7DD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701" w:type="dxa"/>
            <w:shd w:val="clear" w:color="auto" w:fill="5B9BD5" w:themeFill="accent1"/>
            <w:vAlign w:val="center"/>
          </w:tcPr>
          <w:p w:rsidR="004716B1" w:rsidRPr="00BE0356" w:rsidRDefault="004716B1" w:rsidP="008C7DD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09" w:type="dxa"/>
            <w:shd w:val="clear" w:color="auto" w:fill="5B9BD5" w:themeFill="accent1"/>
            <w:vAlign w:val="center"/>
          </w:tcPr>
          <w:p w:rsidR="004716B1" w:rsidRPr="00BE0356" w:rsidRDefault="004716B1" w:rsidP="008C7DD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09" w:type="dxa"/>
            <w:shd w:val="clear" w:color="auto" w:fill="5B9BD5" w:themeFill="accent1"/>
            <w:vAlign w:val="center"/>
          </w:tcPr>
          <w:p w:rsidR="004716B1" w:rsidRPr="00BE0356" w:rsidRDefault="004716B1" w:rsidP="008C7DD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08" w:type="dxa"/>
            <w:shd w:val="clear" w:color="auto" w:fill="5B9BD5" w:themeFill="accent1"/>
            <w:vAlign w:val="center"/>
          </w:tcPr>
          <w:p w:rsidR="004716B1" w:rsidRPr="00BE0356" w:rsidRDefault="004716B1" w:rsidP="008C7DD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1560" w:type="dxa"/>
            <w:shd w:val="clear" w:color="auto" w:fill="5B9BD5" w:themeFill="accent1"/>
            <w:vAlign w:val="center"/>
          </w:tcPr>
          <w:p w:rsidR="004716B1" w:rsidRPr="00BE0356" w:rsidRDefault="004716B1" w:rsidP="008C7DD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847" w:type="dxa"/>
            <w:shd w:val="clear" w:color="auto" w:fill="5B9BD5" w:themeFill="accent1"/>
            <w:vAlign w:val="center"/>
          </w:tcPr>
          <w:p w:rsidR="004716B1" w:rsidRPr="00BE0356" w:rsidRDefault="004716B1" w:rsidP="008C7DD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4716B1" w:rsidRPr="00BE0356" w:rsidTr="005C4910">
        <w:trPr>
          <w:jc w:val="center"/>
        </w:trPr>
        <w:tc>
          <w:tcPr>
            <w:tcW w:w="1838" w:type="dxa"/>
            <w:shd w:val="clear" w:color="auto" w:fill="auto"/>
            <w:vAlign w:val="center"/>
          </w:tcPr>
          <w:p w:rsidR="004716B1" w:rsidRPr="00120F81" w:rsidRDefault="005C7FB4" w:rsidP="008C7DD3">
            <w:pPr>
              <w:ind w:firstLineChars="0" w:firstLine="0"/>
              <w:rPr>
                <w:rStyle w:val="afc"/>
                <w:rFonts w:ascii="Times New Roman"/>
                <w:sz w:val="18"/>
                <w:szCs w:val="18"/>
              </w:rPr>
            </w:pPr>
            <w:r>
              <w:rPr>
                <w:rStyle w:val="afc"/>
                <w:rFonts w:ascii="Times New Roman"/>
                <w:sz w:val="18"/>
                <w:szCs w:val="18"/>
              </w:rPr>
              <w:t>tot_num</w:t>
            </w:r>
          </w:p>
        </w:tc>
        <w:tc>
          <w:tcPr>
            <w:tcW w:w="1701" w:type="dxa"/>
            <w:shd w:val="clear" w:color="auto" w:fill="auto"/>
            <w:vAlign w:val="center"/>
          </w:tcPr>
          <w:p w:rsidR="004716B1" w:rsidRPr="00120F81" w:rsidRDefault="004716B1" w:rsidP="008C7DD3">
            <w:pPr>
              <w:ind w:firstLineChars="0" w:firstLine="0"/>
              <w:rPr>
                <w:rStyle w:val="afc"/>
                <w:rFonts w:ascii="Times New Roman"/>
                <w:sz w:val="18"/>
                <w:szCs w:val="18"/>
              </w:rPr>
            </w:pPr>
            <w:r>
              <w:rPr>
                <w:rStyle w:val="afc"/>
                <w:rFonts w:ascii="Times New Roman" w:hint="eastAsia"/>
                <w:sz w:val="18"/>
                <w:szCs w:val="18"/>
              </w:rPr>
              <w:t>总笔数</w:t>
            </w:r>
          </w:p>
        </w:tc>
        <w:tc>
          <w:tcPr>
            <w:tcW w:w="709" w:type="dxa"/>
            <w:shd w:val="clear" w:color="auto" w:fill="auto"/>
            <w:vAlign w:val="center"/>
          </w:tcPr>
          <w:p w:rsidR="004716B1" w:rsidRPr="00120F81" w:rsidRDefault="004716B1" w:rsidP="008C7DD3">
            <w:pPr>
              <w:ind w:firstLineChars="0" w:firstLine="0"/>
              <w:rPr>
                <w:rStyle w:val="afc"/>
                <w:rFonts w:ascii="Times New Roman"/>
                <w:sz w:val="18"/>
                <w:szCs w:val="18"/>
              </w:rPr>
            </w:pPr>
            <w:r>
              <w:rPr>
                <w:rStyle w:val="afc"/>
                <w:rFonts w:ascii="Times New Roman" w:hint="eastAsia"/>
                <w:sz w:val="18"/>
                <w:szCs w:val="18"/>
              </w:rPr>
              <w:t>10</w:t>
            </w:r>
          </w:p>
        </w:tc>
        <w:tc>
          <w:tcPr>
            <w:tcW w:w="709" w:type="dxa"/>
            <w:shd w:val="clear" w:color="auto" w:fill="auto"/>
            <w:vAlign w:val="center"/>
          </w:tcPr>
          <w:p w:rsidR="004716B1" w:rsidRPr="00120F81" w:rsidRDefault="004716B1" w:rsidP="008C7DD3">
            <w:pPr>
              <w:ind w:firstLineChars="0" w:firstLine="0"/>
              <w:rPr>
                <w:rStyle w:val="afc"/>
                <w:rFonts w:ascii="Times New Roman"/>
                <w:sz w:val="18"/>
                <w:szCs w:val="18"/>
              </w:rPr>
            </w:pPr>
            <w:r>
              <w:rPr>
                <w:rStyle w:val="afc"/>
                <w:rFonts w:ascii="Times New Roman" w:hint="eastAsia"/>
                <w:sz w:val="18"/>
                <w:szCs w:val="18"/>
              </w:rPr>
              <w:t>I</w:t>
            </w:r>
          </w:p>
        </w:tc>
        <w:tc>
          <w:tcPr>
            <w:tcW w:w="708" w:type="dxa"/>
            <w:shd w:val="clear" w:color="auto" w:fill="auto"/>
            <w:vAlign w:val="center"/>
          </w:tcPr>
          <w:p w:rsidR="004716B1" w:rsidRPr="00120F81" w:rsidRDefault="004716B1" w:rsidP="008C7DD3">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4716B1" w:rsidRPr="00120F81" w:rsidRDefault="004716B1" w:rsidP="008C7DD3">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4716B1" w:rsidRPr="00120F81" w:rsidRDefault="004716B1" w:rsidP="008C7DD3">
            <w:pPr>
              <w:ind w:firstLineChars="0" w:firstLine="0"/>
              <w:rPr>
                <w:rStyle w:val="afc"/>
                <w:rFonts w:ascii="Times New Roman"/>
                <w:sz w:val="18"/>
                <w:szCs w:val="18"/>
              </w:rPr>
            </w:pPr>
          </w:p>
        </w:tc>
      </w:tr>
      <w:tr w:rsidR="004716B1" w:rsidRPr="00BE0356" w:rsidTr="005C4910">
        <w:trPr>
          <w:jc w:val="center"/>
        </w:trPr>
        <w:tc>
          <w:tcPr>
            <w:tcW w:w="1838" w:type="dxa"/>
            <w:shd w:val="clear" w:color="auto" w:fill="auto"/>
            <w:vAlign w:val="center"/>
          </w:tcPr>
          <w:p w:rsidR="004716B1" w:rsidRDefault="005C7FB4" w:rsidP="008C7DD3">
            <w:pPr>
              <w:ind w:firstLineChars="0" w:firstLine="0"/>
              <w:rPr>
                <w:rStyle w:val="afc"/>
                <w:rFonts w:ascii="Times New Roman"/>
                <w:sz w:val="18"/>
                <w:szCs w:val="18"/>
              </w:rPr>
            </w:pPr>
            <w:r>
              <w:rPr>
                <w:rStyle w:val="afc"/>
                <w:rFonts w:ascii="Times New Roman"/>
                <w:sz w:val="18"/>
                <w:szCs w:val="18"/>
              </w:rPr>
              <w:t>det_num</w:t>
            </w:r>
          </w:p>
        </w:tc>
        <w:tc>
          <w:tcPr>
            <w:tcW w:w="1701" w:type="dxa"/>
            <w:shd w:val="clear" w:color="auto" w:fill="auto"/>
            <w:vAlign w:val="center"/>
          </w:tcPr>
          <w:p w:rsidR="004716B1" w:rsidRDefault="004716B1" w:rsidP="008C7DD3">
            <w:pPr>
              <w:ind w:firstLineChars="0" w:firstLine="0"/>
              <w:rPr>
                <w:rStyle w:val="afc"/>
                <w:rFonts w:ascii="Times New Roman"/>
                <w:sz w:val="18"/>
                <w:szCs w:val="18"/>
              </w:rPr>
            </w:pPr>
            <w:r>
              <w:rPr>
                <w:rStyle w:val="afc"/>
                <w:rFonts w:ascii="Times New Roman" w:hint="eastAsia"/>
                <w:sz w:val="18"/>
                <w:szCs w:val="18"/>
              </w:rPr>
              <w:t>明细笔数</w:t>
            </w:r>
          </w:p>
        </w:tc>
        <w:tc>
          <w:tcPr>
            <w:tcW w:w="709" w:type="dxa"/>
            <w:shd w:val="clear" w:color="auto" w:fill="auto"/>
            <w:vAlign w:val="center"/>
          </w:tcPr>
          <w:p w:rsidR="004716B1" w:rsidRDefault="004716B1" w:rsidP="008C7DD3">
            <w:pPr>
              <w:ind w:firstLineChars="0" w:firstLine="0"/>
              <w:rPr>
                <w:rStyle w:val="afc"/>
                <w:rFonts w:ascii="Times New Roman"/>
                <w:sz w:val="18"/>
                <w:szCs w:val="18"/>
              </w:rPr>
            </w:pPr>
            <w:r>
              <w:rPr>
                <w:rStyle w:val="afc"/>
                <w:rFonts w:ascii="Times New Roman" w:hint="eastAsia"/>
                <w:sz w:val="18"/>
                <w:szCs w:val="18"/>
              </w:rPr>
              <w:t>10</w:t>
            </w:r>
          </w:p>
        </w:tc>
        <w:tc>
          <w:tcPr>
            <w:tcW w:w="709" w:type="dxa"/>
            <w:shd w:val="clear" w:color="auto" w:fill="auto"/>
            <w:vAlign w:val="center"/>
          </w:tcPr>
          <w:p w:rsidR="004716B1" w:rsidRDefault="004716B1" w:rsidP="008C7DD3">
            <w:pPr>
              <w:ind w:firstLineChars="0" w:firstLine="0"/>
              <w:rPr>
                <w:rStyle w:val="afc"/>
                <w:rFonts w:ascii="Times New Roman"/>
                <w:sz w:val="18"/>
                <w:szCs w:val="18"/>
              </w:rPr>
            </w:pPr>
            <w:r>
              <w:rPr>
                <w:rStyle w:val="afc"/>
                <w:rFonts w:ascii="Times New Roman" w:hint="eastAsia"/>
                <w:sz w:val="18"/>
                <w:szCs w:val="18"/>
              </w:rPr>
              <w:t>I</w:t>
            </w:r>
          </w:p>
        </w:tc>
        <w:tc>
          <w:tcPr>
            <w:tcW w:w="708" w:type="dxa"/>
            <w:shd w:val="clear" w:color="auto" w:fill="auto"/>
            <w:vAlign w:val="center"/>
          </w:tcPr>
          <w:p w:rsidR="004716B1" w:rsidRPr="00180FDC" w:rsidRDefault="004716B1" w:rsidP="008C7DD3">
            <w:pPr>
              <w:ind w:firstLineChars="0" w:firstLine="0"/>
              <w:rPr>
                <w:rStyle w:val="afc"/>
                <w:rFonts w:ascii="Times New Roman"/>
                <w:sz w:val="18"/>
                <w:szCs w:val="18"/>
              </w:rPr>
            </w:pPr>
            <w:r>
              <w:rPr>
                <w:rStyle w:val="afc"/>
                <w:rFonts w:ascii="Times New Roman"/>
                <w:sz w:val="18"/>
                <w:szCs w:val="18"/>
              </w:rPr>
              <w:t>M</w:t>
            </w:r>
          </w:p>
        </w:tc>
        <w:tc>
          <w:tcPr>
            <w:tcW w:w="1560" w:type="dxa"/>
            <w:shd w:val="clear" w:color="auto" w:fill="auto"/>
            <w:vAlign w:val="center"/>
          </w:tcPr>
          <w:p w:rsidR="004716B1" w:rsidRPr="0006051F" w:rsidRDefault="004716B1" w:rsidP="008C7DD3">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4716B1" w:rsidRPr="00120F81" w:rsidRDefault="004716B1" w:rsidP="008C7DD3">
            <w:pPr>
              <w:ind w:firstLineChars="0" w:firstLine="0"/>
              <w:rPr>
                <w:rStyle w:val="afc"/>
                <w:rFonts w:ascii="Times New Roman"/>
                <w:sz w:val="18"/>
                <w:szCs w:val="18"/>
              </w:rPr>
            </w:pPr>
          </w:p>
        </w:tc>
      </w:tr>
      <w:tr w:rsidR="004716B1" w:rsidRPr="00BE0356" w:rsidTr="003E3E1C">
        <w:trPr>
          <w:jc w:val="center"/>
        </w:trPr>
        <w:tc>
          <w:tcPr>
            <w:tcW w:w="1838" w:type="dxa"/>
            <w:shd w:val="clear" w:color="auto" w:fill="auto"/>
            <w:vAlign w:val="center"/>
          </w:tcPr>
          <w:p w:rsidR="004716B1" w:rsidRDefault="005C7FB4" w:rsidP="008C7DD3">
            <w:pPr>
              <w:ind w:firstLineChars="0" w:firstLine="0"/>
              <w:rPr>
                <w:rStyle w:val="afc"/>
                <w:rFonts w:ascii="Times New Roman"/>
                <w:sz w:val="18"/>
                <w:szCs w:val="18"/>
              </w:rPr>
            </w:pPr>
            <w:r w:rsidRPr="005C7FB4">
              <w:rPr>
                <w:rStyle w:val="afc"/>
                <w:rFonts w:ascii="Times New Roman"/>
                <w:sz w:val="18"/>
                <w:szCs w:val="18"/>
              </w:rPr>
              <w:t>insuranceInfo</w:t>
            </w:r>
          </w:p>
        </w:tc>
        <w:tc>
          <w:tcPr>
            <w:tcW w:w="7234" w:type="dxa"/>
            <w:gridSpan w:val="6"/>
            <w:shd w:val="clear" w:color="auto" w:fill="auto"/>
            <w:vAlign w:val="center"/>
          </w:tcPr>
          <w:p w:rsidR="004716B1" w:rsidRPr="00120F81" w:rsidRDefault="004716B1" w:rsidP="008C7DD3">
            <w:pPr>
              <w:ind w:firstLineChars="0" w:firstLine="0"/>
              <w:rPr>
                <w:rStyle w:val="afc"/>
                <w:rFonts w:ascii="Times New Roman"/>
                <w:sz w:val="18"/>
                <w:szCs w:val="18"/>
              </w:rPr>
            </w:pPr>
            <w:r>
              <w:rPr>
                <w:rStyle w:val="afc"/>
                <w:rFonts w:ascii="Times New Roman" w:hint="eastAsia"/>
                <w:sz w:val="18"/>
                <w:szCs w:val="18"/>
              </w:rPr>
              <w:t>循环节点</w:t>
            </w:r>
          </w:p>
        </w:tc>
      </w:tr>
      <w:tr w:rsidR="00CA3BDF" w:rsidRPr="00BE0356" w:rsidTr="005C4910">
        <w:trPr>
          <w:jc w:val="center"/>
        </w:trPr>
        <w:tc>
          <w:tcPr>
            <w:tcW w:w="1838" w:type="dxa"/>
            <w:shd w:val="clear" w:color="auto" w:fill="auto"/>
            <w:vAlign w:val="center"/>
          </w:tcPr>
          <w:p w:rsidR="00CA3BDF" w:rsidRDefault="00CA3BDF" w:rsidP="00CA3BDF">
            <w:pPr>
              <w:ind w:firstLineChars="0" w:firstLine="0"/>
              <w:rPr>
                <w:rStyle w:val="afc"/>
                <w:rFonts w:ascii="Times New Roman"/>
                <w:sz w:val="18"/>
                <w:szCs w:val="18"/>
              </w:rPr>
            </w:pPr>
            <w:r>
              <w:rPr>
                <w:rStyle w:val="afc"/>
                <w:rFonts w:ascii="Times New Roman"/>
                <w:sz w:val="18"/>
                <w:szCs w:val="18"/>
              </w:rPr>
              <w:t>--plt_date</w:t>
            </w:r>
          </w:p>
        </w:tc>
        <w:tc>
          <w:tcPr>
            <w:tcW w:w="1701" w:type="dxa"/>
            <w:shd w:val="clear" w:color="auto" w:fill="auto"/>
            <w:vAlign w:val="center"/>
          </w:tcPr>
          <w:p w:rsidR="00CA3BDF" w:rsidRDefault="00CA3BDF" w:rsidP="00CA3BDF">
            <w:pPr>
              <w:ind w:firstLineChars="0" w:firstLine="0"/>
              <w:rPr>
                <w:rStyle w:val="afc"/>
                <w:rFonts w:ascii="Times New Roman"/>
                <w:sz w:val="18"/>
                <w:szCs w:val="18"/>
              </w:rPr>
            </w:pPr>
            <w:r>
              <w:rPr>
                <w:rStyle w:val="afc"/>
                <w:rFonts w:ascii="Times New Roman" w:hint="eastAsia"/>
                <w:sz w:val="18"/>
                <w:szCs w:val="18"/>
              </w:rPr>
              <w:t>平台日期</w:t>
            </w:r>
          </w:p>
        </w:tc>
        <w:tc>
          <w:tcPr>
            <w:tcW w:w="709" w:type="dxa"/>
            <w:shd w:val="clear" w:color="auto" w:fill="auto"/>
            <w:vAlign w:val="center"/>
          </w:tcPr>
          <w:p w:rsidR="00CA3BDF" w:rsidRDefault="00CA3BDF" w:rsidP="00CA3BDF">
            <w:pPr>
              <w:ind w:firstLineChars="0" w:firstLine="0"/>
              <w:rPr>
                <w:rStyle w:val="afc"/>
                <w:rFonts w:ascii="Times New Roman"/>
                <w:sz w:val="18"/>
                <w:szCs w:val="18"/>
              </w:rPr>
            </w:pPr>
            <w:r>
              <w:rPr>
                <w:rStyle w:val="afc"/>
                <w:rFonts w:ascii="Times New Roman"/>
                <w:sz w:val="18"/>
                <w:szCs w:val="18"/>
              </w:rPr>
              <w:t>8</w:t>
            </w:r>
          </w:p>
        </w:tc>
        <w:tc>
          <w:tcPr>
            <w:tcW w:w="709" w:type="dxa"/>
            <w:shd w:val="clear" w:color="auto" w:fill="auto"/>
            <w:vAlign w:val="center"/>
          </w:tcPr>
          <w:p w:rsidR="00CA3BDF" w:rsidRDefault="00CA3BDF" w:rsidP="00CA3BDF">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CA3BDF" w:rsidRDefault="00CA3BDF" w:rsidP="00CA3BDF">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CA3BDF" w:rsidRDefault="00CA3BDF" w:rsidP="00CA3BDF">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CA3BDF" w:rsidRDefault="00CA3BDF" w:rsidP="00CA3BDF">
            <w:pPr>
              <w:ind w:firstLineChars="0" w:firstLine="0"/>
              <w:rPr>
                <w:rStyle w:val="afc"/>
                <w:rFonts w:ascii="Times New Roman"/>
                <w:sz w:val="18"/>
                <w:szCs w:val="18"/>
              </w:rPr>
            </w:pPr>
            <w:r>
              <w:rPr>
                <w:rStyle w:val="afc"/>
                <w:rFonts w:ascii="Times New Roman" w:hint="eastAsia"/>
                <w:sz w:val="18"/>
                <w:szCs w:val="18"/>
              </w:rPr>
              <w:t>与核心</w:t>
            </w:r>
            <w:r>
              <w:rPr>
                <w:rStyle w:val="afc"/>
                <w:rFonts w:ascii="Times New Roman"/>
                <w:sz w:val="18"/>
                <w:szCs w:val="18"/>
              </w:rPr>
              <w:t>日期</w:t>
            </w:r>
            <w:r>
              <w:rPr>
                <w:rStyle w:val="afc"/>
                <w:rFonts w:ascii="Times New Roman" w:hint="eastAsia"/>
                <w:sz w:val="18"/>
                <w:szCs w:val="18"/>
              </w:rPr>
              <w:t>一致</w:t>
            </w:r>
          </w:p>
        </w:tc>
      </w:tr>
      <w:tr w:rsidR="00CA3BDF" w:rsidRPr="00BE0356" w:rsidTr="005C4910">
        <w:trPr>
          <w:jc w:val="center"/>
        </w:trPr>
        <w:tc>
          <w:tcPr>
            <w:tcW w:w="1838" w:type="dxa"/>
            <w:shd w:val="clear" w:color="auto" w:fill="auto"/>
            <w:vAlign w:val="center"/>
          </w:tcPr>
          <w:p w:rsidR="00CA3BDF" w:rsidRDefault="00CA3BDF" w:rsidP="00CA3BDF">
            <w:pPr>
              <w:ind w:firstLineChars="0" w:firstLine="0"/>
              <w:rPr>
                <w:rStyle w:val="afc"/>
                <w:rFonts w:ascii="Times New Roman"/>
                <w:sz w:val="18"/>
                <w:szCs w:val="18"/>
              </w:rPr>
            </w:pPr>
            <w:r>
              <w:rPr>
                <w:rStyle w:val="afc"/>
                <w:rFonts w:ascii="Times New Roman"/>
                <w:sz w:val="18"/>
                <w:szCs w:val="18"/>
              </w:rPr>
              <w:t>--</w:t>
            </w:r>
            <w:r w:rsidRPr="008E7E3B">
              <w:rPr>
                <w:rStyle w:val="afc"/>
                <w:rFonts w:ascii="Times New Roman"/>
                <w:sz w:val="18"/>
                <w:szCs w:val="18"/>
              </w:rPr>
              <w:t>switch_date</w:t>
            </w:r>
          </w:p>
        </w:tc>
        <w:tc>
          <w:tcPr>
            <w:tcW w:w="1701" w:type="dxa"/>
            <w:shd w:val="clear" w:color="auto" w:fill="auto"/>
            <w:vAlign w:val="center"/>
          </w:tcPr>
          <w:p w:rsidR="00CA3BDF" w:rsidRDefault="00CA3BDF" w:rsidP="00CA3BDF">
            <w:pPr>
              <w:ind w:firstLineChars="0" w:firstLine="0"/>
              <w:rPr>
                <w:rStyle w:val="afc"/>
                <w:rFonts w:ascii="Times New Roman"/>
                <w:sz w:val="18"/>
                <w:szCs w:val="18"/>
              </w:rPr>
            </w:pPr>
            <w:r>
              <w:rPr>
                <w:rStyle w:val="afc"/>
                <w:rFonts w:ascii="Times New Roman" w:hint="eastAsia"/>
                <w:sz w:val="18"/>
                <w:szCs w:val="18"/>
              </w:rPr>
              <w:t>缴费日期</w:t>
            </w:r>
          </w:p>
        </w:tc>
        <w:tc>
          <w:tcPr>
            <w:tcW w:w="709" w:type="dxa"/>
            <w:shd w:val="clear" w:color="auto" w:fill="auto"/>
            <w:vAlign w:val="center"/>
          </w:tcPr>
          <w:p w:rsidR="00CA3BDF" w:rsidRDefault="00CA3BDF" w:rsidP="00CA3BDF">
            <w:pPr>
              <w:ind w:firstLineChars="0" w:firstLine="0"/>
              <w:rPr>
                <w:rStyle w:val="afc"/>
                <w:rFonts w:ascii="Times New Roman"/>
                <w:sz w:val="18"/>
                <w:szCs w:val="18"/>
              </w:rPr>
            </w:pPr>
            <w:r>
              <w:rPr>
                <w:rStyle w:val="afc"/>
                <w:rFonts w:ascii="Times New Roman"/>
                <w:sz w:val="18"/>
                <w:szCs w:val="18"/>
              </w:rPr>
              <w:t>8</w:t>
            </w:r>
          </w:p>
        </w:tc>
        <w:tc>
          <w:tcPr>
            <w:tcW w:w="709" w:type="dxa"/>
            <w:shd w:val="clear" w:color="auto" w:fill="auto"/>
            <w:vAlign w:val="center"/>
          </w:tcPr>
          <w:p w:rsidR="00CA3BDF" w:rsidRDefault="00CA3BDF" w:rsidP="00CA3BDF">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CA3BDF" w:rsidRDefault="00CA3BDF" w:rsidP="00CA3BDF">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CA3BDF" w:rsidRDefault="00CA3BDF" w:rsidP="00CA3BDF">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CA3BDF" w:rsidRDefault="00CA3BDF" w:rsidP="00CA3BDF">
            <w:pPr>
              <w:ind w:firstLineChars="0" w:firstLine="0"/>
              <w:rPr>
                <w:rStyle w:val="afc"/>
                <w:rFonts w:ascii="Times New Roman"/>
                <w:sz w:val="18"/>
                <w:szCs w:val="18"/>
              </w:rPr>
            </w:pPr>
            <w:r>
              <w:rPr>
                <w:rStyle w:val="afc"/>
                <w:rFonts w:ascii="Times New Roman" w:hint="eastAsia"/>
                <w:sz w:val="18"/>
                <w:szCs w:val="18"/>
              </w:rPr>
              <w:t>后续撤销、打印凭证使用</w:t>
            </w:r>
          </w:p>
        </w:tc>
      </w:tr>
      <w:tr w:rsidR="000B7BB9" w:rsidRPr="00BE0356" w:rsidTr="005C4910">
        <w:trPr>
          <w:jc w:val="center"/>
        </w:trPr>
        <w:tc>
          <w:tcPr>
            <w:tcW w:w="1838" w:type="dxa"/>
            <w:shd w:val="clear" w:color="auto" w:fill="auto"/>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w:t>
            </w:r>
            <w:r w:rsidRPr="006D44B2">
              <w:rPr>
                <w:rStyle w:val="afc"/>
                <w:rFonts w:ascii="Times New Roman"/>
                <w:sz w:val="18"/>
                <w:szCs w:val="18"/>
              </w:rPr>
              <w:t>tax_serial</w:t>
            </w:r>
          </w:p>
        </w:tc>
        <w:tc>
          <w:tcPr>
            <w:tcW w:w="1701" w:type="dxa"/>
            <w:shd w:val="clear" w:color="auto" w:fill="auto"/>
          </w:tcPr>
          <w:p w:rsidR="000B7BB9" w:rsidRDefault="000B7BB9" w:rsidP="000B7BB9">
            <w:pPr>
              <w:ind w:firstLineChars="0" w:firstLine="0"/>
              <w:rPr>
                <w:rStyle w:val="afc"/>
                <w:rFonts w:ascii="Times New Roman"/>
                <w:sz w:val="18"/>
                <w:szCs w:val="18"/>
              </w:rPr>
            </w:pPr>
            <w:r w:rsidRPr="006D44B2">
              <w:rPr>
                <w:rStyle w:val="afc"/>
                <w:rFonts w:ascii="Times New Roman" w:hint="eastAsia"/>
                <w:sz w:val="18"/>
                <w:szCs w:val="18"/>
              </w:rPr>
              <w:t>税务交易流水号</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40</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0B7BB9" w:rsidRPr="00120F81" w:rsidRDefault="000B7BB9" w:rsidP="000B7BB9">
            <w:pPr>
              <w:ind w:firstLineChars="0" w:firstLine="0"/>
              <w:rPr>
                <w:rStyle w:val="afc"/>
                <w:rFonts w:ascii="Times New Roman"/>
                <w:sz w:val="18"/>
                <w:szCs w:val="18"/>
              </w:rPr>
            </w:pPr>
            <w:r>
              <w:rPr>
                <w:rStyle w:val="afc"/>
                <w:rFonts w:ascii="Times New Roman" w:hint="eastAsia"/>
                <w:sz w:val="18"/>
                <w:szCs w:val="18"/>
              </w:rPr>
              <w:t>后续撤销、打印凭证使用</w:t>
            </w:r>
          </w:p>
        </w:tc>
      </w:tr>
      <w:tr w:rsidR="000B7BB9" w:rsidRPr="00BE0356" w:rsidTr="005C4910">
        <w:trPr>
          <w:jc w:val="center"/>
        </w:trPr>
        <w:tc>
          <w:tcPr>
            <w:tcW w:w="1838" w:type="dxa"/>
            <w:shd w:val="clear" w:color="auto" w:fill="auto"/>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--trans_serial</w:t>
            </w:r>
          </w:p>
        </w:tc>
        <w:tc>
          <w:tcPr>
            <w:tcW w:w="1701" w:type="dxa"/>
            <w:shd w:val="clear" w:color="auto" w:fill="auto"/>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缴费流水号</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64</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0B7BB9" w:rsidRPr="00120F81" w:rsidRDefault="000B7BB9" w:rsidP="000B7BB9">
            <w:pPr>
              <w:ind w:firstLineChars="0" w:firstLine="0"/>
              <w:rPr>
                <w:rStyle w:val="afc"/>
                <w:rFonts w:ascii="Times New Roman"/>
                <w:sz w:val="18"/>
                <w:szCs w:val="18"/>
              </w:rPr>
            </w:pPr>
          </w:p>
        </w:tc>
      </w:tr>
      <w:tr w:rsidR="000B7BB9" w:rsidRPr="00BE0356" w:rsidTr="005C4910">
        <w:trPr>
          <w:jc w:val="center"/>
        </w:trPr>
        <w:tc>
          <w:tcPr>
            <w:tcW w:w="1838"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trans_type</w:t>
            </w:r>
          </w:p>
        </w:tc>
        <w:tc>
          <w:tcPr>
            <w:tcW w:w="1701"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交易</w:t>
            </w:r>
            <w:r>
              <w:rPr>
                <w:rStyle w:val="afc"/>
                <w:rFonts w:ascii="Times New Roman"/>
                <w:sz w:val="18"/>
                <w:szCs w:val="18"/>
              </w:rPr>
              <w:t>类型</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2</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0B7BB9" w:rsidRPr="00180FDC" w:rsidRDefault="000B7BB9" w:rsidP="000B7BB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0B7BB9" w:rsidRPr="0006051F" w:rsidRDefault="000B7BB9" w:rsidP="000B7BB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0B7BB9" w:rsidRPr="00120F81" w:rsidRDefault="003E3E1C" w:rsidP="000B7BB9">
            <w:pPr>
              <w:ind w:firstLineChars="0" w:firstLine="0"/>
              <w:rPr>
                <w:rStyle w:val="afc"/>
                <w:rFonts w:ascii="Times New Roman"/>
                <w:sz w:val="18"/>
                <w:szCs w:val="18"/>
              </w:rPr>
            </w:pPr>
            <w:r>
              <w:rPr>
                <w:rStyle w:val="afc"/>
                <w:rFonts w:ascii="Times New Roman" w:hint="eastAsia"/>
                <w:sz w:val="18"/>
                <w:szCs w:val="18"/>
              </w:rPr>
              <w:t>01-</w:t>
            </w:r>
            <w:r w:rsidR="000B7BB9" w:rsidRPr="003E3E1C">
              <w:rPr>
                <w:rStyle w:val="afc"/>
                <w:rFonts w:ascii="Times New Roman" w:hint="eastAsia"/>
                <w:sz w:val="18"/>
                <w:szCs w:val="18"/>
              </w:rPr>
              <w:t>批扣</w:t>
            </w:r>
            <w:r w:rsidR="00B33889">
              <w:rPr>
                <w:rStyle w:val="afc"/>
                <w:rFonts w:ascii="Times New Roman" w:hint="eastAsia"/>
                <w:sz w:val="18"/>
                <w:szCs w:val="18"/>
              </w:rPr>
              <w:t>;</w:t>
            </w:r>
            <w:r w:rsidR="000B7BB9">
              <w:rPr>
                <w:rStyle w:val="afc"/>
                <w:rFonts w:ascii="Times New Roman" w:hint="eastAsia"/>
                <w:sz w:val="18"/>
                <w:szCs w:val="18"/>
              </w:rPr>
              <w:t>02</w:t>
            </w:r>
            <w:r w:rsidR="000B7BB9">
              <w:rPr>
                <w:rStyle w:val="afc"/>
                <w:rFonts w:ascii="Times New Roman"/>
                <w:sz w:val="18"/>
                <w:szCs w:val="18"/>
              </w:rPr>
              <w:t>-</w:t>
            </w:r>
            <w:r w:rsidR="000B7BB9">
              <w:rPr>
                <w:rStyle w:val="afc"/>
                <w:rFonts w:ascii="Times New Roman"/>
                <w:sz w:val="18"/>
                <w:szCs w:val="18"/>
              </w:rPr>
              <w:t>税务实时</w:t>
            </w:r>
            <w:r w:rsidR="00B33889">
              <w:rPr>
                <w:rStyle w:val="afc"/>
                <w:rFonts w:ascii="Times New Roman" w:hint="eastAsia"/>
                <w:sz w:val="18"/>
                <w:szCs w:val="18"/>
              </w:rPr>
              <w:t>;</w:t>
            </w:r>
            <w:r w:rsidR="000B7BB9">
              <w:rPr>
                <w:rStyle w:val="afc"/>
                <w:rFonts w:ascii="Times New Roman" w:hint="eastAsia"/>
                <w:sz w:val="18"/>
                <w:szCs w:val="18"/>
              </w:rPr>
              <w:t>03</w:t>
            </w:r>
            <w:r w:rsidR="000B7BB9">
              <w:rPr>
                <w:rStyle w:val="afc"/>
                <w:rFonts w:ascii="Times New Roman"/>
                <w:sz w:val="18"/>
                <w:szCs w:val="18"/>
              </w:rPr>
              <w:t>-</w:t>
            </w:r>
            <w:r w:rsidR="000B7BB9">
              <w:rPr>
                <w:rStyle w:val="afc"/>
                <w:rFonts w:ascii="Times New Roman"/>
                <w:sz w:val="18"/>
                <w:szCs w:val="18"/>
              </w:rPr>
              <w:t>银行实时</w:t>
            </w:r>
          </w:p>
        </w:tc>
      </w:tr>
      <w:tr w:rsidR="000B7BB9" w:rsidRPr="00BE0356" w:rsidTr="005C4910">
        <w:trPr>
          <w:jc w:val="center"/>
        </w:trPr>
        <w:tc>
          <w:tcPr>
            <w:tcW w:w="1838"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sz w:val="18"/>
                <w:szCs w:val="18"/>
              </w:rPr>
              <w:t>--</w:t>
            </w:r>
            <w:r w:rsidRPr="008E7E3B">
              <w:rPr>
                <w:rStyle w:val="afc"/>
                <w:rFonts w:ascii="Times New Roman"/>
                <w:sz w:val="18"/>
                <w:szCs w:val="18"/>
              </w:rPr>
              <w:t>pay_type</w:t>
            </w:r>
          </w:p>
        </w:tc>
        <w:tc>
          <w:tcPr>
            <w:tcW w:w="1701"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缴费人类型</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sz w:val="18"/>
                <w:szCs w:val="18"/>
              </w:rPr>
              <w:t>1</w:t>
            </w:r>
          </w:p>
        </w:tc>
        <w:tc>
          <w:tcPr>
            <w:tcW w:w="709" w:type="dxa"/>
            <w:shd w:val="clear" w:color="auto" w:fill="auto"/>
            <w:vAlign w:val="center"/>
          </w:tcPr>
          <w:p w:rsidR="000B7BB9" w:rsidRDefault="00A518CA" w:rsidP="000B7BB9">
            <w:pPr>
              <w:ind w:firstLineChars="0" w:firstLine="0"/>
              <w:rPr>
                <w:rStyle w:val="afc"/>
                <w:rFonts w:ascii="Times New Roman"/>
                <w:sz w:val="18"/>
                <w:szCs w:val="18"/>
              </w:rPr>
            </w:pPr>
            <w:r>
              <w:rPr>
                <w:rStyle w:val="afc"/>
                <w:rFonts w:ascii="Times New Roman"/>
                <w:sz w:val="18"/>
                <w:szCs w:val="18"/>
              </w:rPr>
              <w:t>C</w:t>
            </w:r>
          </w:p>
        </w:tc>
        <w:tc>
          <w:tcPr>
            <w:tcW w:w="708"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0B7BB9" w:rsidRPr="002D1174" w:rsidRDefault="000B7BB9" w:rsidP="000B7BB9">
            <w:pPr>
              <w:ind w:firstLineChars="0" w:firstLine="0"/>
              <w:rPr>
                <w:rStyle w:val="afc"/>
                <w:rFonts w:ascii="Times New Roman"/>
                <w:sz w:val="18"/>
                <w:szCs w:val="18"/>
              </w:rPr>
            </w:pPr>
            <w:r w:rsidRPr="002D1174">
              <w:rPr>
                <w:rStyle w:val="afc"/>
                <w:rFonts w:ascii="Times New Roman"/>
                <w:sz w:val="18"/>
                <w:szCs w:val="18"/>
              </w:rPr>
              <w:t>0</w:t>
            </w:r>
            <w:r w:rsidRPr="002D1174">
              <w:rPr>
                <w:rStyle w:val="afc"/>
                <w:rFonts w:ascii="Times New Roman"/>
                <w:sz w:val="18"/>
                <w:szCs w:val="18"/>
              </w:rPr>
              <w:t>：城乡居民</w:t>
            </w:r>
          </w:p>
          <w:p w:rsidR="000B7BB9" w:rsidRDefault="000B7BB9" w:rsidP="000B7BB9">
            <w:pPr>
              <w:ind w:firstLineChars="0" w:firstLine="0"/>
              <w:rPr>
                <w:rStyle w:val="afc"/>
                <w:rFonts w:ascii="Times New Roman"/>
                <w:sz w:val="18"/>
                <w:szCs w:val="18"/>
              </w:rPr>
            </w:pPr>
            <w:r w:rsidRPr="002D1174">
              <w:rPr>
                <w:rStyle w:val="afc"/>
                <w:rFonts w:ascii="Times New Roman"/>
                <w:sz w:val="18"/>
                <w:szCs w:val="18"/>
              </w:rPr>
              <w:t>1</w:t>
            </w:r>
            <w:r w:rsidRPr="002D1174">
              <w:rPr>
                <w:rStyle w:val="afc"/>
                <w:rFonts w:ascii="Times New Roman"/>
                <w:sz w:val="18"/>
                <w:szCs w:val="18"/>
              </w:rPr>
              <w:t>：灵活就业人员</w:t>
            </w:r>
          </w:p>
          <w:p w:rsidR="00A518CA" w:rsidRPr="00120F81" w:rsidRDefault="00A518CA" w:rsidP="000B7BB9">
            <w:pPr>
              <w:ind w:firstLineChars="0" w:firstLine="0"/>
              <w:rPr>
                <w:rStyle w:val="afc"/>
                <w:rFonts w:ascii="Times New Roman"/>
                <w:sz w:val="18"/>
                <w:szCs w:val="18"/>
              </w:rPr>
            </w:pPr>
            <w:r>
              <w:rPr>
                <w:rStyle w:val="afc"/>
                <w:rFonts w:ascii="Times New Roman" w:hint="eastAsia"/>
                <w:sz w:val="18"/>
                <w:szCs w:val="18"/>
              </w:rPr>
              <w:t>银行</w:t>
            </w:r>
            <w:r>
              <w:rPr>
                <w:rStyle w:val="afc"/>
                <w:rFonts w:ascii="Times New Roman"/>
                <w:sz w:val="18"/>
                <w:szCs w:val="18"/>
              </w:rPr>
              <w:t>缴费时存在</w:t>
            </w:r>
          </w:p>
        </w:tc>
      </w:tr>
      <w:tr w:rsidR="000B7BB9" w:rsidRPr="00BE0356" w:rsidTr="005C4910">
        <w:trPr>
          <w:jc w:val="center"/>
        </w:trPr>
        <w:tc>
          <w:tcPr>
            <w:tcW w:w="1838"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--branch</w:t>
            </w:r>
          </w:p>
        </w:tc>
        <w:tc>
          <w:tcPr>
            <w:tcW w:w="1701"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交易机构</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7</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0B7BB9" w:rsidRPr="00180FDC" w:rsidRDefault="000B7BB9" w:rsidP="000B7BB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0B7BB9" w:rsidRPr="0006051F" w:rsidRDefault="000B7BB9" w:rsidP="000B7BB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0B7BB9" w:rsidRPr="00120F81" w:rsidRDefault="000B7BB9" w:rsidP="000B7BB9">
            <w:pPr>
              <w:ind w:firstLineChars="0" w:firstLine="0"/>
              <w:rPr>
                <w:rStyle w:val="afc"/>
                <w:rFonts w:ascii="Times New Roman"/>
                <w:sz w:val="18"/>
                <w:szCs w:val="18"/>
              </w:rPr>
            </w:pPr>
          </w:p>
        </w:tc>
      </w:tr>
      <w:tr w:rsidR="000B7BB9" w:rsidRPr="00BE0356" w:rsidTr="005C4910">
        <w:trPr>
          <w:jc w:val="center"/>
        </w:trPr>
        <w:tc>
          <w:tcPr>
            <w:tcW w:w="1838"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--teller</w:t>
            </w:r>
          </w:p>
        </w:tc>
        <w:tc>
          <w:tcPr>
            <w:tcW w:w="1701"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交易柜员</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6</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0B7BB9" w:rsidRPr="00180FDC" w:rsidRDefault="000B7BB9" w:rsidP="000B7BB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0B7BB9" w:rsidRPr="0006051F" w:rsidRDefault="000B7BB9" w:rsidP="000B7BB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0B7BB9" w:rsidRPr="00120F81" w:rsidRDefault="000B7BB9" w:rsidP="000B7BB9">
            <w:pPr>
              <w:ind w:firstLineChars="0" w:firstLine="0"/>
              <w:rPr>
                <w:rStyle w:val="afc"/>
                <w:rFonts w:ascii="Times New Roman"/>
                <w:sz w:val="18"/>
                <w:szCs w:val="18"/>
              </w:rPr>
            </w:pPr>
          </w:p>
        </w:tc>
      </w:tr>
      <w:tr w:rsidR="000B7BB9" w:rsidRPr="00BE0356" w:rsidTr="005C4910">
        <w:trPr>
          <w:jc w:val="center"/>
        </w:trPr>
        <w:tc>
          <w:tcPr>
            <w:tcW w:w="1838"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--sys_time</w:t>
            </w:r>
          </w:p>
        </w:tc>
        <w:tc>
          <w:tcPr>
            <w:tcW w:w="1701"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系统时间</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6</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0B7BB9" w:rsidRPr="00180FDC" w:rsidRDefault="000B7BB9" w:rsidP="000B7BB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0B7BB9" w:rsidRPr="0006051F" w:rsidRDefault="000B7BB9" w:rsidP="000B7BB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0B7BB9" w:rsidRPr="00120F81" w:rsidRDefault="000B7BB9" w:rsidP="000B7BB9">
            <w:pPr>
              <w:ind w:firstLineChars="0" w:firstLine="0"/>
              <w:rPr>
                <w:rStyle w:val="afc"/>
                <w:rFonts w:ascii="Times New Roman"/>
                <w:sz w:val="18"/>
                <w:szCs w:val="18"/>
              </w:rPr>
            </w:pPr>
          </w:p>
        </w:tc>
      </w:tr>
      <w:tr w:rsidR="000B7BB9" w:rsidRPr="00BE0356" w:rsidTr="005C4910">
        <w:trPr>
          <w:jc w:val="center"/>
        </w:trPr>
        <w:tc>
          <w:tcPr>
            <w:tcW w:w="1838"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sz w:val="18"/>
                <w:szCs w:val="18"/>
              </w:rPr>
              <w:t>--</w:t>
            </w:r>
            <w:r w:rsidRPr="006D44B2">
              <w:rPr>
                <w:rStyle w:val="afc"/>
                <w:rFonts w:ascii="Times New Roman"/>
                <w:sz w:val="18"/>
                <w:szCs w:val="18"/>
              </w:rPr>
              <w:t>cash_transfer_flag</w:t>
            </w:r>
          </w:p>
        </w:tc>
        <w:tc>
          <w:tcPr>
            <w:tcW w:w="1701"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现转标志</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1</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0B7BB9" w:rsidRPr="00120F81" w:rsidRDefault="000B7BB9" w:rsidP="000B7BB9">
            <w:pPr>
              <w:ind w:firstLineChars="0" w:firstLine="0"/>
              <w:rPr>
                <w:rStyle w:val="afc"/>
                <w:rFonts w:ascii="Times New Roman"/>
                <w:sz w:val="18"/>
                <w:szCs w:val="18"/>
              </w:rPr>
            </w:pPr>
            <w:r w:rsidRPr="00563E1E">
              <w:rPr>
                <w:rStyle w:val="afc"/>
                <w:rFonts w:ascii="Times New Roman" w:hint="eastAsia"/>
                <w:sz w:val="18"/>
                <w:szCs w:val="18"/>
              </w:rPr>
              <w:t>0</w:t>
            </w:r>
            <w:r w:rsidRPr="00563E1E">
              <w:rPr>
                <w:rStyle w:val="afc"/>
                <w:rFonts w:ascii="Times New Roman" w:hint="eastAsia"/>
                <w:sz w:val="18"/>
                <w:szCs w:val="18"/>
              </w:rPr>
              <w:t>现金</w:t>
            </w:r>
            <w:r w:rsidR="00B33889">
              <w:rPr>
                <w:rStyle w:val="afc"/>
                <w:rFonts w:ascii="Times New Roman"/>
                <w:sz w:val="18"/>
                <w:szCs w:val="18"/>
              </w:rPr>
              <w:t>;</w:t>
            </w:r>
            <w:r w:rsidRPr="00563E1E">
              <w:rPr>
                <w:rStyle w:val="afc"/>
                <w:rFonts w:ascii="Times New Roman" w:hint="eastAsia"/>
                <w:sz w:val="18"/>
                <w:szCs w:val="18"/>
              </w:rPr>
              <w:t>1</w:t>
            </w:r>
            <w:r w:rsidRPr="00563E1E">
              <w:rPr>
                <w:rStyle w:val="afc"/>
                <w:rFonts w:ascii="Times New Roman" w:hint="eastAsia"/>
                <w:sz w:val="18"/>
                <w:szCs w:val="18"/>
              </w:rPr>
              <w:t>转帐</w:t>
            </w:r>
          </w:p>
        </w:tc>
      </w:tr>
      <w:tr w:rsidR="000B7BB9" w:rsidRPr="00BE0356" w:rsidTr="005C4910">
        <w:trPr>
          <w:jc w:val="center"/>
        </w:trPr>
        <w:tc>
          <w:tcPr>
            <w:tcW w:w="1838" w:type="dxa"/>
            <w:shd w:val="clear" w:color="auto" w:fill="auto"/>
          </w:tcPr>
          <w:p w:rsidR="000B7BB9" w:rsidRDefault="000B7BB9" w:rsidP="000B7BB9">
            <w:pPr>
              <w:ind w:firstLineChars="0" w:firstLine="0"/>
              <w:rPr>
                <w:rStyle w:val="afc"/>
                <w:rFonts w:ascii="Times New Roman"/>
                <w:sz w:val="18"/>
                <w:szCs w:val="18"/>
              </w:rPr>
            </w:pPr>
            <w:r>
              <w:rPr>
                <w:rStyle w:val="afc"/>
                <w:rFonts w:ascii="Times New Roman"/>
                <w:sz w:val="18"/>
                <w:szCs w:val="18"/>
              </w:rPr>
              <w:t>--</w:t>
            </w:r>
            <w:r w:rsidRPr="006D44B2">
              <w:rPr>
                <w:rStyle w:val="afc"/>
                <w:rFonts w:ascii="Times New Roman"/>
                <w:sz w:val="18"/>
                <w:szCs w:val="18"/>
              </w:rPr>
              <w:t>pay_base</w:t>
            </w:r>
          </w:p>
        </w:tc>
        <w:tc>
          <w:tcPr>
            <w:tcW w:w="1701" w:type="dxa"/>
            <w:shd w:val="clear" w:color="auto" w:fill="auto"/>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缴费基数</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18.2</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D</w:t>
            </w:r>
          </w:p>
        </w:tc>
        <w:tc>
          <w:tcPr>
            <w:tcW w:w="708" w:type="dxa"/>
            <w:shd w:val="clear" w:color="auto" w:fill="auto"/>
            <w:vAlign w:val="center"/>
          </w:tcPr>
          <w:p w:rsidR="000B7BB9" w:rsidRPr="00180FDC" w:rsidRDefault="000B7BB9" w:rsidP="000B7BB9">
            <w:pPr>
              <w:ind w:firstLineChars="0" w:firstLine="0"/>
              <w:rPr>
                <w:rStyle w:val="afc"/>
                <w:rFonts w:ascii="Times New Roman"/>
                <w:sz w:val="18"/>
                <w:szCs w:val="18"/>
              </w:rPr>
            </w:pPr>
            <w:r>
              <w:rPr>
                <w:rStyle w:val="afc"/>
                <w:rFonts w:ascii="Times New Roman" w:hint="eastAsia"/>
                <w:sz w:val="18"/>
                <w:szCs w:val="18"/>
              </w:rPr>
              <w:t>C</w:t>
            </w:r>
          </w:p>
        </w:tc>
        <w:tc>
          <w:tcPr>
            <w:tcW w:w="1560" w:type="dxa"/>
            <w:shd w:val="clear" w:color="auto" w:fill="auto"/>
            <w:vAlign w:val="center"/>
          </w:tcPr>
          <w:p w:rsidR="000B7BB9" w:rsidRPr="0006051F" w:rsidRDefault="000B7BB9" w:rsidP="000B7BB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0B7BB9" w:rsidRPr="00120F81" w:rsidRDefault="001B7E62" w:rsidP="000B7BB9">
            <w:pPr>
              <w:ind w:firstLineChars="0" w:firstLine="0"/>
              <w:rPr>
                <w:rStyle w:val="afc"/>
                <w:rFonts w:ascii="Times New Roman"/>
                <w:sz w:val="18"/>
                <w:szCs w:val="18"/>
              </w:rPr>
            </w:pPr>
            <w:r>
              <w:rPr>
                <w:rStyle w:val="afc"/>
                <w:rFonts w:ascii="Times New Roman" w:hint="eastAsia"/>
                <w:sz w:val="18"/>
                <w:szCs w:val="18"/>
              </w:rPr>
              <w:t>灵活</w:t>
            </w:r>
            <w:r>
              <w:rPr>
                <w:rStyle w:val="afc"/>
                <w:rFonts w:ascii="Times New Roman"/>
                <w:sz w:val="18"/>
                <w:szCs w:val="18"/>
              </w:rPr>
              <w:t>就业缴费</w:t>
            </w:r>
            <w:r>
              <w:rPr>
                <w:rStyle w:val="afc"/>
                <w:rFonts w:ascii="Times New Roman" w:hint="eastAsia"/>
                <w:sz w:val="18"/>
                <w:szCs w:val="18"/>
              </w:rPr>
              <w:t>时</w:t>
            </w:r>
            <w:r>
              <w:rPr>
                <w:rStyle w:val="afc"/>
                <w:rFonts w:ascii="Times New Roman"/>
                <w:sz w:val="18"/>
                <w:szCs w:val="18"/>
              </w:rPr>
              <w:t>存在</w:t>
            </w:r>
          </w:p>
        </w:tc>
      </w:tr>
      <w:tr w:rsidR="000B7BB9" w:rsidRPr="00BE0356" w:rsidTr="005C4910">
        <w:trPr>
          <w:jc w:val="center"/>
        </w:trPr>
        <w:tc>
          <w:tcPr>
            <w:tcW w:w="1838"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sz w:val="18"/>
                <w:szCs w:val="18"/>
              </w:rPr>
              <w:t>--</w:t>
            </w:r>
            <w:r w:rsidRPr="006D44B2">
              <w:rPr>
                <w:rStyle w:val="afc"/>
                <w:rFonts w:ascii="Times New Roman"/>
                <w:sz w:val="18"/>
                <w:szCs w:val="18"/>
              </w:rPr>
              <w:t>trans_amt</w:t>
            </w:r>
          </w:p>
        </w:tc>
        <w:tc>
          <w:tcPr>
            <w:tcW w:w="1701"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交易金额</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18.2</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sz w:val="18"/>
                <w:szCs w:val="18"/>
              </w:rPr>
              <w:t>D</w:t>
            </w:r>
          </w:p>
        </w:tc>
        <w:tc>
          <w:tcPr>
            <w:tcW w:w="708" w:type="dxa"/>
            <w:shd w:val="clear" w:color="auto" w:fill="auto"/>
            <w:vAlign w:val="center"/>
          </w:tcPr>
          <w:p w:rsidR="000B7BB9" w:rsidRPr="00180FDC" w:rsidRDefault="000B7BB9" w:rsidP="000B7BB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0B7BB9" w:rsidRPr="0006051F" w:rsidRDefault="000B7BB9" w:rsidP="000B7BB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0B7BB9" w:rsidRPr="00120F81" w:rsidRDefault="000B7BB9" w:rsidP="000B7BB9">
            <w:pPr>
              <w:ind w:firstLineChars="0" w:firstLine="0"/>
              <w:rPr>
                <w:rStyle w:val="afc"/>
                <w:rFonts w:ascii="Times New Roman"/>
                <w:sz w:val="18"/>
                <w:szCs w:val="18"/>
              </w:rPr>
            </w:pPr>
          </w:p>
        </w:tc>
      </w:tr>
      <w:tr w:rsidR="000B7BB9" w:rsidRPr="00BE0356" w:rsidTr="005C4910">
        <w:trPr>
          <w:jc w:val="center"/>
        </w:trPr>
        <w:tc>
          <w:tcPr>
            <w:tcW w:w="1838"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sz w:val="18"/>
                <w:szCs w:val="18"/>
              </w:rPr>
              <w:lastRenderedPageBreak/>
              <w:t>--</w:t>
            </w:r>
            <w:r w:rsidRPr="006D44B2">
              <w:rPr>
                <w:rStyle w:val="afc"/>
                <w:rFonts w:ascii="Times New Roman"/>
                <w:sz w:val="18"/>
                <w:szCs w:val="18"/>
              </w:rPr>
              <w:t>payer_acct</w:t>
            </w:r>
          </w:p>
        </w:tc>
        <w:tc>
          <w:tcPr>
            <w:tcW w:w="1701"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付款</w:t>
            </w:r>
            <w:r w:rsidR="002C7354">
              <w:rPr>
                <w:rStyle w:val="afc"/>
                <w:rFonts w:ascii="Times New Roman" w:hint="eastAsia"/>
                <w:sz w:val="18"/>
                <w:szCs w:val="18"/>
              </w:rPr>
              <w:t>账户</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4</w:t>
            </w:r>
            <w:r>
              <w:rPr>
                <w:rStyle w:val="afc"/>
                <w:rFonts w:ascii="Times New Roman"/>
                <w:sz w:val="18"/>
                <w:szCs w:val="18"/>
              </w:rPr>
              <w:t>0</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sz w:val="18"/>
                <w:szCs w:val="18"/>
              </w:rPr>
              <w:t>S</w:t>
            </w:r>
          </w:p>
        </w:tc>
        <w:tc>
          <w:tcPr>
            <w:tcW w:w="708" w:type="dxa"/>
            <w:shd w:val="clear" w:color="auto" w:fill="auto"/>
            <w:vAlign w:val="center"/>
          </w:tcPr>
          <w:p w:rsidR="000B7BB9" w:rsidRPr="00180FDC" w:rsidRDefault="00A518CA" w:rsidP="000B7BB9">
            <w:pPr>
              <w:ind w:firstLineChars="0" w:firstLine="0"/>
              <w:rPr>
                <w:rStyle w:val="afc"/>
                <w:rFonts w:ascii="Times New Roman"/>
                <w:sz w:val="18"/>
                <w:szCs w:val="18"/>
              </w:rPr>
            </w:pPr>
            <w:r>
              <w:rPr>
                <w:rStyle w:val="afc"/>
                <w:rFonts w:ascii="Times New Roman" w:hint="eastAsia"/>
                <w:sz w:val="18"/>
                <w:szCs w:val="18"/>
              </w:rPr>
              <w:t>C</w:t>
            </w:r>
          </w:p>
        </w:tc>
        <w:tc>
          <w:tcPr>
            <w:tcW w:w="1560" w:type="dxa"/>
            <w:shd w:val="clear" w:color="auto" w:fill="auto"/>
            <w:vAlign w:val="center"/>
          </w:tcPr>
          <w:p w:rsidR="000B7BB9" w:rsidRPr="0006051F" w:rsidRDefault="000B7BB9" w:rsidP="000B7BB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0B7BB9" w:rsidRPr="00120F81" w:rsidRDefault="00A518CA" w:rsidP="000B7BB9">
            <w:pPr>
              <w:ind w:firstLineChars="0" w:firstLine="0"/>
              <w:rPr>
                <w:rStyle w:val="afc"/>
                <w:rFonts w:ascii="Times New Roman"/>
                <w:sz w:val="18"/>
                <w:szCs w:val="18"/>
              </w:rPr>
            </w:pPr>
            <w:r>
              <w:rPr>
                <w:rStyle w:val="afc"/>
                <w:rFonts w:ascii="Times New Roman" w:hint="eastAsia"/>
                <w:sz w:val="18"/>
                <w:szCs w:val="18"/>
              </w:rPr>
              <w:t>转账</w:t>
            </w:r>
            <w:r>
              <w:rPr>
                <w:rStyle w:val="afc"/>
                <w:rFonts w:ascii="Times New Roman"/>
                <w:sz w:val="18"/>
                <w:szCs w:val="18"/>
              </w:rPr>
              <w:t>缴费时存在</w:t>
            </w:r>
          </w:p>
        </w:tc>
      </w:tr>
      <w:tr w:rsidR="000B7BB9" w:rsidRPr="00BE0356" w:rsidTr="005C4910">
        <w:trPr>
          <w:jc w:val="center"/>
        </w:trPr>
        <w:tc>
          <w:tcPr>
            <w:tcW w:w="1838"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Pr="006D44B2">
              <w:rPr>
                <w:rStyle w:val="afc"/>
                <w:rFonts w:ascii="Times New Roman"/>
                <w:sz w:val="18"/>
                <w:szCs w:val="18"/>
              </w:rPr>
              <w:t>payer_acct</w:t>
            </w:r>
            <w:r>
              <w:rPr>
                <w:rStyle w:val="afc"/>
                <w:rFonts w:ascii="Times New Roman"/>
                <w:sz w:val="18"/>
                <w:szCs w:val="18"/>
              </w:rPr>
              <w:t>_name</w:t>
            </w:r>
          </w:p>
        </w:tc>
        <w:tc>
          <w:tcPr>
            <w:tcW w:w="1701"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付款</w:t>
            </w:r>
            <w:r w:rsidR="002C7354">
              <w:rPr>
                <w:rStyle w:val="afc"/>
                <w:rFonts w:ascii="Times New Roman" w:hint="eastAsia"/>
                <w:sz w:val="18"/>
                <w:szCs w:val="18"/>
              </w:rPr>
              <w:t>账户</w:t>
            </w:r>
            <w:r>
              <w:rPr>
                <w:rStyle w:val="afc"/>
                <w:rFonts w:ascii="Times New Roman" w:hint="eastAsia"/>
                <w:sz w:val="18"/>
                <w:szCs w:val="18"/>
              </w:rPr>
              <w:t>名称</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120</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0B7BB9" w:rsidRPr="00180FDC" w:rsidRDefault="000B7BB9" w:rsidP="000B7BB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0B7BB9" w:rsidRPr="0006051F" w:rsidRDefault="000B7BB9" w:rsidP="000B7BB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0B7BB9" w:rsidRPr="00120F81" w:rsidRDefault="00E41E17" w:rsidP="000B7BB9">
            <w:pPr>
              <w:ind w:firstLineChars="0" w:firstLine="0"/>
              <w:rPr>
                <w:rStyle w:val="afc"/>
                <w:rFonts w:ascii="Times New Roman"/>
                <w:sz w:val="18"/>
                <w:szCs w:val="18"/>
              </w:rPr>
            </w:pPr>
            <w:r w:rsidRPr="006F1BF1">
              <w:rPr>
                <w:rStyle w:val="afc"/>
                <w:rFonts w:ascii="Times New Roman" w:hint="eastAsia"/>
                <w:sz w:val="18"/>
                <w:szCs w:val="18"/>
              </w:rPr>
              <w:t>现金为经办人姓名</w:t>
            </w:r>
          </w:p>
        </w:tc>
      </w:tr>
      <w:tr w:rsidR="00AC6134" w:rsidRPr="00BE0356" w:rsidTr="005C4910">
        <w:trPr>
          <w:jc w:val="center"/>
        </w:trPr>
        <w:tc>
          <w:tcPr>
            <w:tcW w:w="1838" w:type="dxa"/>
            <w:shd w:val="clear" w:color="auto" w:fill="auto"/>
            <w:vAlign w:val="center"/>
          </w:tcPr>
          <w:p w:rsidR="00AC6134" w:rsidRDefault="00AC6134" w:rsidP="000B7BB9">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Pr="00AC6134">
              <w:rPr>
                <w:rStyle w:val="afc"/>
                <w:rFonts w:ascii="Times New Roman"/>
                <w:sz w:val="18"/>
                <w:szCs w:val="18"/>
              </w:rPr>
              <w:t>payer_open_inst</w:t>
            </w:r>
          </w:p>
        </w:tc>
        <w:tc>
          <w:tcPr>
            <w:tcW w:w="1701" w:type="dxa"/>
            <w:shd w:val="clear" w:color="auto" w:fill="auto"/>
            <w:vAlign w:val="center"/>
          </w:tcPr>
          <w:p w:rsidR="00AC6134" w:rsidRDefault="00AC6134" w:rsidP="000B7BB9">
            <w:pPr>
              <w:ind w:firstLineChars="0" w:firstLine="0"/>
              <w:rPr>
                <w:rStyle w:val="afc"/>
                <w:rFonts w:ascii="Times New Roman"/>
                <w:sz w:val="18"/>
                <w:szCs w:val="18"/>
              </w:rPr>
            </w:pPr>
            <w:r>
              <w:rPr>
                <w:rStyle w:val="afc"/>
                <w:rFonts w:ascii="Times New Roman" w:hint="eastAsia"/>
                <w:sz w:val="18"/>
                <w:szCs w:val="18"/>
              </w:rPr>
              <w:t>付款账户开户</w:t>
            </w:r>
            <w:r>
              <w:rPr>
                <w:rStyle w:val="afc"/>
                <w:rFonts w:ascii="Times New Roman"/>
                <w:sz w:val="18"/>
                <w:szCs w:val="18"/>
              </w:rPr>
              <w:t>机构</w:t>
            </w:r>
          </w:p>
        </w:tc>
        <w:tc>
          <w:tcPr>
            <w:tcW w:w="709" w:type="dxa"/>
            <w:shd w:val="clear" w:color="auto" w:fill="auto"/>
            <w:vAlign w:val="center"/>
          </w:tcPr>
          <w:p w:rsidR="00AC6134" w:rsidRDefault="00AC6134" w:rsidP="000B7BB9">
            <w:pPr>
              <w:ind w:firstLineChars="0" w:firstLine="0"/>
              <w:rPr>
                <w:rStyle w:val="afc"/>
                <w:rFonts w:ascii="Times New Roman"/>
                <w:sz w:val="18"/>
                <w:szCs w:val="18"/>
              </w:rPr>
            </w:pPr>
            <w:r>
              <w:rPr>
                <w:rStyle w:val="afc"/>
                <w:rFonts w:ascii="Times New Roman" w:hint="eastAsia"/>
                <w:sz w:val="18"/>
                <w:szCs w:val="18"/>
              </w:rPr>
              <w:t>7</w:t>
            </w:r>
          </w:p>
        </w:tc>
        <w:tc>
          <w:tcPr>
            <w:tcW w:w="709" w:type="dxa"/>
            <w:shd w:val="clear" w:color="auto" w:fill="auto"/>
            <w:vAlign w:val="center"/>
          </w:tcPr>
          <w:p w:rsidR="00AC6134" w:rsidRDefault="00AC6134" w:rsidP="000B7BB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AC6134" w:rsidRDefault="00AC6134" w:rsidP="000B7BB9">
            <w:pPr>
              <w:ind w:firstLineChars="0" w:firstLine="0"/>
              <w:rPr>
                <w:rStyle w:val="afc"/>
                <w:rFonts w:ascii="Times New Roman"/>
                <w:sz w:val="18"/>
                <w:szCs w:val="18"/>
              </w:rPr>
            </w:pPr>
            <w:r>
              <w:rPr>
                <w:rStyle w:val="afc"/>
                <w:rFonts w:ascii="Times New Roman" w:hint="eastAsia"/>
                <w:sz w:val="18"/>
                <w:szCs w:val="18"/>
              </w:rPr>
              <w:t>C</w:t>
            </w:r>
          </w:p>
        </w:tc>
        <w:tc>
          <w:tcPr>
            <w:tcW w:w="1560" w:type="dxa"/>
            <w:shd w:val="clear" w:color="auto" w:fill="auto"/>
            <w:vAlign w:val="center"/>
          </w:tcPr>
          <w:p w:rsidR="00AC6134" w:rsidRDefault="00AC6134" w:rsidP="000B7BB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AC6134" w:rsidRPr="006F1BF1" w:rsidRDefault="00AC6134" w:rsidP="000B7BB9">
            <w:pPr>
              <w:ind w:firstLineChars="0" w:firstLine="0"/>
              <w:rPr>
                <w:rStyle w:val="afc"/>
                <w:rFonts w:ascii="Times New Roman"/>
                <w:sz w:val="18"/>
                <w:szCs w:val="18"/>
              </w:rPr>
            </w:pPr>
            <w:r>
              <w:rPr>
                <w:rStyle w:val="afc"/>
                <w:rFonts w:ascii="Times New Roman" w:hint="eastAsia"/>
                <w:sz w:val="18"/>
                <w:szCs w:val="18"/>
              </w:rPr>
              <w:t>转账</w:t>
            </w:r>
            <w:r>
              <w:rPr>
                <w:rStyle w:val="afc"/>
                <w:rFonts w:ascii="Times New Roman"/>
                <w:sz w:val="18"/>
                <w:szCs w:val="18"/>
              </w:rPr>
              <w:t>缴费时存在</w:t>
            </w:r>
          </w:p>
        </w:tc>
      </w:tr>
      <w:tr w:rsidR="000B7BB9" w:rsidRPr="00BE0356" w:rsidTr="005C4910">
        <w:trPr>
          <w:jc w:val="center"/>
        </w:trPr>
        <w:tc>
          <w:tcPr>
            <w:tcW w:w="1838"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sz w:val="18"/>
                <w:szCs w:val="18"/>
              </w:rPr>
              <w:t>--</w:t>
            </w:r>
            <w:r w:rsidRPr="008E7E3B">
              <w:rPr>
                <w:rStyle w:val="afc"/>
                <w:rFonts w:ascii="Times New Roman"/>
                <w:sz w:val="18"/>
                <w:szCs w:val="18"/>
              </w:rPr>
              <w:t>insurance_type</w:t>
            </w:r>
          </w:p>
        </w:tc>
        <w:tc>
          <w:tcPr>
            <w:tcW w:w="1701"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险种类型</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sz w:val="18"/>
                <w:szCs w:val="18"/>
              </w:rPr>
              <w:t>5</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0B7BB9" w:rsidRPr="00180FDC" w:rsidRDefault="00641194" w:rsidP="000B7BB9">
            <w:pPr>
              <w:ind w:firstLineChars="0" w:firstLine="0"/>
              <w:rPr>
                <w:rStyle w:val="afc"/>
                <w:rFonts w:ascii="Times New Roman"/>
                <w:sz w:val="18"/>
                <w:szCs w:val="18"/>
              </w:rPr>
            </w:pPr>
            <w:r>
              <w:rPr>
                <w:rStyle w:val="afc"/>
                <w:rFonts w:ascii="Times New Roman"/>
                <w:sz w:val="18"/>
                <w:szCs w:val="18"/>
              </w:rPr>
              <w:t>M</w:t>
            </w:r>
          </w:p>
        </w:tc>
        <w:tc>
          <w:tcPr>
            <w:tcW w:w="1560" w:type="dxa"/>
            <w:shd w:val="clear" w:color="auto" w:fill="auto"/>
            <w:vAlign w:val="center"/>
          </w:tcPr>
          <w:p w:rsidR="000B7BB9" w:rsidRPr="0006051F" w:rsidRDefault="000B7BB9" w:rsidP="000B7BB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0B7BB9" w:rsidRPr="002D1174" w:rsidRDefault="000B7BB9" w:rsidP="000B7BB9">
            <w:pPr>
              <w:ind w:firstLineChars="0" w:firstLine="0"/>
              <w:rPr>
                <w:rStyle w:val="afc"/>
                <w:rFonts w:ascii="Times New Roman"/>
                <w:sz w:val="18"/>
                <w:szCs w:val="18"/>
              </w:rPr>
            </w:pPr>
            <w:r>
              <w:rPr>
                <w:rStyle w:val="afc"/>
                <w:rFonts w:ascii="Times New Roman" w:hint="eastAsia"/>
                <w:sz w:val="18"/>
                <w:szCs w:val="18"/>
              </w:rPr>
              <w:t>0</w:t>
            </w:r>
            <w:r>
              <w:rPr>
                <w:rStyle w:val="afc"/>
                <w:rFonts w:ascii="Times New Roman"/>
                <w:sz w:val="18"/>
                <w:szCs w:val="18"/>
              </w:rPr>
              <w:t>0000</w:t>
            </w:r>
            <w:r w:rsidRPr="002D1174">
              <w:rPr>
                <w:rStyle w:val="afc"/>
                <w:rFonts w:ascii="Times New Roman" w:hint="eastAsia"/>
                <w:sz w:val="18"/>
                <w:szCs w:val="18"/>
              </w:rPr>
              <w:t>代表全部险种</w:t>
            </w:r>
          </w:p>
          <w:p w:rsidR="000B7BB9" w:rsidRPr="002D1174" w:rsidRDefault="000B7BB9" w:rsidP="000B7BB9">
            <w:pPr>
              <w:ind w:firstLineChars="0" w:firstLine="0"/>
              <w:rPr>
                <w:rStyle w:val="afc"/>
                <w:rFonts w:ascii="Times New Roman"/>
                <w:sz w:val="18"/>
                <w:szCs w:val="18"/>
              </w:rPr>
            </w:pPr>
            <w:r w:rsidRPr="002D1174">
              <w:rPr>
                <w:rStyle w:val="afc"/>
                <w:rFonts w:ascii="Times New Roman"/>
                <w:sz w:val="18"/>
                <w:szCs w:val="18"/>
              </w:rPr>
              <w:t>10201</w:t>
            </w:r>
            <w:r w:rsidRPr="002D1174">
              <w:rPr>
                <w:rStyle w:val="afc"/>
                <w:rFonts w:ascii="Times New Roman"/>
                <w:sz w:val="18"/>
                <w:szCs w:val="18"/>
              </w:rPr>
              <w:t>灵活养老保险</w:t>
            </w:r>
          </w:p>
          <w:p w:rsidR="000B7BB9" w:rsidRPr="002D1174" w:rsidRDefault="000B7BB9" w:rsidP="000B7BB9">
            <w:pPr>
              <w:ind w:firstLineChars="0" w:firstLine="0"/>
              <w:rPr>
                <w:rStyle w:val="afc"/>
                <w:rFonts w:ascii="Times New Roman"/>
                <w:sz w:val="18"/>
                <w:szCs w:val="18"/>
              </w:rPr>
            </w:pPr>
            <w:r w:rsidRPr="002D1174">
              <w:rPr>
                <w:rStyle w:val="afc"/>
                <w:rFonts w:ascii="Times New Roman"/>
                <w:sz w:val="18"/>
                <w:szCs w:val="18"/>
              </w:rPr>
              <w:t>10203</w:t>
            </w:r>
            <w:r w:rsidRPr="002D1174">
              <w:rPr>
                <w:rStyle w:val="afc"/>
                <w:rFonts w:ascii="Times New Roman"/>
                <w:sz w:val="18"/>
                <w:szCs w:val="18"/>
              </w:rPr>
              <w:t>灵活医疗保险</w:t>
            </w:r>
          </w:p>
          <w:p w:rsidR="000B7BB9" w:rsidRPr="002D1174" w:rsidRDefault="000B7BB9" w:rsidP="000B7BB9">
            <w:pPr>
              <w:ind w:firstLineChars="0" w:firstLine="0"/>
              <w:rPr>
                <w:rStyle w:val="afc"/>
                <w:rFonts w:ascii="Times New Roman"/>
                <w:sz w:val="18"/>
                <w:szCs w:val="18"/>
              </w:rPr>
            </w:pPr>
            <w:r w:rsidRPr="002D1174">
              <w:rPr>
                <w:rStyle w:val="afc"/>
                <w:rFonts w:ascii="Times New Roman"/>
                <w:sz w:val="18"/>
                <w:szCs w:val="18"/>
              </w:rPr>
              <w:t xml:space="preserve">10210 </w:t>
            </w:r>
            <w:r w:rsidRPr="002D1174">
              <w:rPr>
                <w:rStyle w:val="afc"/>
                <w:rFonts w:ascii="Times New Roman"/>
                <w:sz w:val="18"/>
                <w:szCs w:val="18"/>
              </w:rPr>
              <w:t>城乡居民养老保险</w:t>
            </w:r>
          </w:p>
          <w:p w:rsidR="00A518CA" w:rsidRPr="00120F81" w:rsidRDefault="000B7BB9" w:rsidP="000B7BB9">
            <w:pPr>
              <w:ind w:firstLineChars="0" w:firstLine="0"/>
              <w:rPr>
                <w:rStyle w:val="afc"/>
                <w:rFonts w:ascii="Times New Roman"/>
                <w:sz w:val="18"/>
                <w:szCs w:val="18"/>
              </w:rPr>
            </w:pPr>
            <w:r w:rsidRPr="002D1174">
              <w:rPr>
                <w:rStyle w:val="afc"/>
                <w:rFonts w:ascii="Times New Roman"/>
                <w:sz w:val="18"/>
                <w:szCs w:val="18"/>
              </w:rPr>
              <w:t xml:space="preserve">10212 </w:t>
            </w:r>
            <w:r w:rsidRPr="002D1174">
              <w:rPr>
                <w:rStyle w:val="afc"/>
                <w:rFonts w:ascii="Times New Roman"/>
                <w:sz w:val="18"/>
                <w:szCs w:val="18"/>
              </w:rPr>
              <w:t>城乡居民医疗保险</w:t>
            </w:r>
          </w:p>
        </w:tc>
      </w:tr>
      <w:tr w:rsidR="000B7BB9" w:rsidRPr="00BE0356" w:rsidTr="005C4910">
        <w:trPr>
          <w:jc w:val="center"/>
        </w:trPr>
        <w:tc>
          <w:tcPr>
            <w:tcW w:w="1838"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sz w:val="18"/>
                <w:szCs w:val="18"/>
              </w:rPr>
              <w:t>--id_type</w:t>
            </w:r>
          </w:p>
        </w:tc>
        <w:tc>
          <w:tcPr>
            <w:tcW w:w="1701"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证件类型</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3</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0B7BB9" w:rsidRPr="00180FDC" w:rsidRDefault="000B7BB9" w:rsidP="000B7BB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0B7BB9" w:rsidRPr="0006051F" w:rsidRDefault="000B7BB9" w:rsidP="000B7BB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0B7BB9" w:rsidRPr="00120F81" w:rsidRDefault="000B7BB9" w:rsidP="000B7BB9">
            <w:pPr>
              <w:ind w:firstLineChars="0" w:firstLine="0"/>
              <w:rPr>
                <w:rStyle w:val="afc"/>
                <w:rFonts w:ascii="Times New Roman"/>
                <w:sz w:val="18"/>
                <w:szCs w:val="18"/>
              </w:rPr>
            </w:pPr>
          </w:p>
        </w:tc>
      </w:tr>
      <w:tr w:rsidR="000B7BB9" w:rsidRPr="00BE0356" w:rsidTr="005C4910">
        <w:trPr>
          <w:jc w:val="center"/>
        </w:trPr>
        <w:tc>
          <w:tcPr>
            <w:tcW w:w="1838"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-id_num</w:t>
            </w:r>
          </w:p>
        </w:tc>
        <w:tc>
          <w:tcPr>
            <w:tcW w:w="1701"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证件号码</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20</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0B7BB9" w:rsidRPr="00180FDC" w:rsidRDefault="000B7BB9" w:rsidP="000B7BB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0B7BB9" w:rsidRPr="0006051F" w:rsidRDefault="000B7BB9" w:rsidP="000B7BB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0B7BB9" w:rsidRPr="00120F81" w:rsidRDefault="000B7BB9" w:rsidP="000B7BB9">
            <w:pPr>
              <w:ind w:firstLineChars="0" w:firstLine="0"/>
              <w:rPr>
                <w:rStyle w:val="afc"/>
                <w:rFonts w:ascii="Times New Roman"/>
                <w:sz w:val="18"/>
                <w:szCs w:val="18"/>
              </w:rPr>
            </w:pPr>
          </w:p>
        </w:tc>
      </w:tr>
      <w:tr w:rsidR="000B7BB9" w:rsidRPr="00BE0356" w:rsidTr="005C4910">
        <w:trPr>
          <w:jc w:val="center"/>
        </w:trPr>
        <w:tc>
          <w:tcPr>
            <w:tcW w:w="1838"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sz w:val="18"/>
                <w:szCs w:val="18"/>
              </w:rPr>
              <w:t>--</w:t>
            </w:r>
            <w:r w:rsidRPr="008E7E3B">
              <w:rPr>
                <w:rStyle w:val="afc"/>
                <w:rFonts w:ascii="Times New Roman"/>
                <w:sz w:val="18"/>
                <w:szCs w:val="18"/>
              </w:rPr>
              <w:t>insured_name</w:t>
            </w:r>
          </w:p>
        </w:tc>
        <w:tc>
          <w:tcPr>
            <w:tcW w:w="1701"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参保</w:t>
            </w:r>
            <w:r>
              <w:rPr>
                <w:rStyle w:val="afc"/>
                <w:rFonts w:ascii="Times New Roman"/>
                <w:sz w:val="18"/>
                <w:szCs w:val="18"/>
              </w:rPr>
              <w:t>人</w:t>
            </w:r>
            <w:r>
              <w:rPr>
                <w:rStyle w:val="afc"/>
                <w:rFonts w:ascii="Times New Roman" w:hint="eastAsia"/>
                <w:sz w:val="18"/>
                <w:szCs w:val="18"/>
              </w:rPr>
              <w:t>姓名</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75</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0B7BB9" w:rsidRPr="00180FDC" w:rsidRDefault="000B7BB9" w:rsidP="000B7BB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0B7BB9" w:rsidRPr="0006051F" w:rsidRDefault="000B7BB9" w:rsidP="000B7BB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0B7BB9" w:rsidRPr="00120F81" w:rsidRDefault="000B7BB9" w:rsidP="000B7BB9">
            <w:pPr>
              <w:ind w:firstLineChars="0" w:firstLine="0"/>
              <w:rPr>
                <w:rStyle w:val="afc"/>
                <w:rFonts w:ascii="Times New Roman"/>
                <w:sz w:val="18"/>
                <w:szCs w:val="18"/>
              </w:rPr>
            </w:pPr>
          </w:p>
        </w:tc>
      </w:tr>
      <w:tr w:rsidR="000B7BB9" w:rsidRPr="00BE0356" w:rsidTr="005C4910">
        <w:trPr>
          <w:jc w:val="center"/>
        </w:trPr>
        <w:tc>
          <w:tcPr>
            <w:tcW w:w="1838"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sz w:val="18"/>
                <w:szCs w:val="18"/>
              </w:rPr>
              <w:t>--</w:t>
            </w:r>
            <w:r w:rsidRPr="008E7E3B">
              <w:rPr>
                <w:rStyle w:val="afc"/>
                <w:rFonts w:ascii="Times New Roman"/>
                <w:sz w:val="18"/>
                <w:szCs w:val="18"/>
              </w:rPr>
              <w:t>user_id</w:t>
            </w:r>
          </w:p>
        </w:tc>
        <w:tc>
          <w:tcPr>
            <w:tcW w:w="1701"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人员编号</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20</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0B7BB9" w:rsidRPr="00180FDC" w:rsidRDefault="00A518CA" w:rsidP="000B7BB9">
            <w:pPr>
              <w:ind w:firstLineChars="0" w:firstLine="0"/>
              <w:rPr>
                <w:rStyle w:val="afc"/>
                <w:rFonts w:ascii="Times New Roman"/>
                <w:sz w:val="18"/>
                <w:szCs w:val="18"/>
              </w:rPr>
            </w:pPr>
            <w:r>
              <w:rPr>
                <w:rStyle w:val="afc"/>
                <w:rFonts w:ascii="Times New Roman"/>
                <w:sz w:val="18"/>
                <w:szCs w:val="18"/>
              </w:rPr>
              <w:t>C</w:t>
            </w:r>
          </w:p>
        </w:tc>
        <w:tc>
          <w:tcPr>
            <w:tcW w:w="1560" w:type="dxa"/>
            <w:shd w:val="clear" w:color="auto" w:fill="auto"/>
            <w:vAlign w:val="center"/>
          </w:tcPr>
          <w:p w:rsidR="000B7BB9" w:rsidRPr="0006051F" w:rsidRDefault="000B7BB9" w:rsidP="000B7BB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0B7BB9" w:rsidRPr="00120F81" w:rsidRDefault="00A518CA" w:rsidP="000B7BB9">
            <w:pPr>
              <w:ind w:firstLineChars="0" w:firstLine="0"/>
              <w:rPr>
                <w:rStyle w:val="afc"/>
                <w:rFonts w:ascii="Times New Roman"/>
                <w:sz w:val="18"/>
                <w:szCs w:val="18"/>
              </w:rPr>
            </w:pPr>
            <w:r>
              <w:rPr>
                <w:rStyle w:val="afc"/>
                <w:rFonts w:ascii="Times New Roman" w:hint="eastAsia"/>
                <w:sz w:val="18"/>
                <w:szCs w:val="18"/>
              </w:rPr>
              <w:t>银行</w:t>
            </w:r>
            <w:r>
              <w:rPr>
                <w:rStyle w:val="afc"/>
                <w:rFonts w:ascii="Times New Roman"/>
                <w:sz w:val="18"/>
                <w:szCs w:val="18"/>
              </w:rPr>
              <w:t>缴费时存在</w:t>
            </w:r>
          </w:p>
        </w:tc>
      </w:tr>
      <w:tr w:rsidR="000B7BB9" w:rsidRPr="00BE0356" w:rsidTr="005C4910">
        <w:trPr>
          <w:jc w:val="center"/>
        </w:trPr>
        <w:tc>
          <w:tcPr>
            <w:tcW w:w="1838"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--reg_order</w:t>
            </w:r>
          </w:p>
        </w:tc>
        <w:tc>
          <w:tcPr>
            <w:tcW w:w="1701"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登记序号</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32</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0B7BB9" w:rsidRPr="00180FDC" w:rsidRDefault="00A518CA" w:rsidP="000B7BB9">
            <w:pPr>
              <w:ind w:firstLineChars="0" w:firstLine="0"/>
              <w:rPr>
                <w:rStyle w:val="afc"/>
                <w:rFonts w:ascii="Times New Roman"/>
                <w:sz w:val="18"/>
                <w:szCs w:val="18"/>
              </w:rPr>
            </w:pPr>
            <w:r>
              <w:rPr>
                <w:rStyle w:val="afc"/>
                <w:rFonts w:ascii="Times New Roman" w:hint="eastAsia"/>
                <w:sz w:val="18"/>
                <w:szCs w:val="18"/>
              </w:rPr>
              <w:t>C</w:t>
            </w:r>
          </w:p>
        </w:tc>
        <w:tc>
          <w:tcPr>
            <w:tcW w:w="1560" w:type="dxa"/>
            <w:shd w:val="clear" w:color="auto" w:fill="auto"/>
            <w:vAlign w:val="center"/>
          </w:tcPr>
          <w:p w:rsidR="000B7BB9" w:rsidRPr="0006051F" w:rsidRDefault="000B7BB9" w:rsidP="000B7BB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0B7BB9" w:rsidRPr="00120F81" w:rsidRDefault="00A518CA" w:rsidP="000B7BB9">
            <w:pPr>
              <w:ind w:firstLineChars="0" w:firstLine="0"/>
              <w:rPr>
                <w:rStyle w:val="afc"/>
                <w:rFonts w:ascii="Times New Roman"/>
                <w:sz w:val="18"/>
                <w:szCs w:val="18"/>
              </w:rPr>
            </w:pPr>
            <w:r>
              <w:rPr>
                <w:rStyle w:val="afc"/>
                <w:rFonts w:ascii="Times New Roman" w:hint="eastAsia"/>
                <w:sz w:val="18"/>
                <w:szCs w:val="18"/>
              </w:rPr>
              <w:t>银行</w:t>
            </w:r>
            <w:r>
              <w:rPr>
                <w:rStyle w:val="afc"/>
                <w:rFonts w:ascii="Times New Roman"/>
                <w:sz w:val="18"/>
                <w:szCs w:val="18"/>
              </w:rPr>
              <w:t>缴费时存在</w:t>
            </w:r>
          </w:p>
        </w:tc>
      </w:tr>
      <w:tr w:rsidR="000B7BB9" w:rsidRPr="00BE0356" w:rsidTr="005C4910">
        <w:trPr>
          <w:jc w:val="center"/>
        </w:trPr>
        <w:tc>
          <w:tcPr>
            <w:tcW w:w="1838"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--payee_acct_name</w:t>
            </w:r>
          </w:p>
        </w:tc>
        <w:tc>
          <w:tcPr>
            <w:tcW w:w="1701"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收款账户名称</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128</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0B7BB9" w:rsidRPr="00180FDC" w:rsidRDefault="000B7BB9" w:rsidP="000B7BB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0B7BB9" w:rsidRPr="0006051F" w:rsidRDefault="000B7BB9" w:rsidP="000B7BB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0B7BB9" w:rsidRPr="00120F81" w:rsidRDefault="000B7BB9" w:rsidP="000B7BB9">
            <w:pPr>
              <w:ind w:firstLineChars="0" w:firstLine="0"/>
              <w:rPr>
                <w:rStyle w:val="afc"/>
                <w:rFonts w:ascii="Times New Roman"/>
                <w:sz w:val="18"/>
                <w:szCs w:val="18"/>
              </w:rPr>
            </w:pPr>
          </w:p>
        </w:tc>
      </w:tr>
      <w:tr w:rsidR="000B7BB9" w:rsidRPr="00BE0356" w:rsidTr="005C4910">
        <w:trPr>
          <w:jc w:val="center"/>
        </w:trPr>
        <w:tc>
          <w:tcPr>
            <w:tcW w:w="1838"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--payee_acct</w:t>
            </w:r>
          </w:p>
        </w:tc>
        <w:tc>
          <w:tcPr>
            <w:tcW w:w="1701"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收款</w:t>
            </w:r>
            <w:r w:rsidR="002C7354">
              <w:rPr>
                <w:rStyle w:val="afc"/>
                <w:rFonts w:ascii="Times New Roman" w:hint="eastAsia"/>
                <w:sz w:val="18"/>
                <w:szCs w:val="18"/>
              </w:rPr>
              <w:t>账户</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32</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0B7BB9" w:rsidRPr="00120F81" w:rsidRDefault="000B7BB9" w:rsidP="000B7BB9">
            <w:pPr>
              <w:ind w:firstLineChars="0" w:firstLine="0"/>
              <w:rPr>
                <w:rStyle w:val="afc"/>
                <w:rFonts w:ascii="Times New Roman"/>
                <w:sz w:val="18"/>
                <w:szCs w:val="18"/>
              </w:rPr>
            </w:pPr>
          </w:p>
        </w:tc>
      </w:tr>
      <w:tr w:rsidR="000B7BB9" w:rsidRPr="00BE0356" w:rsidTr="005C4910">
        <w:trPr>
          <w:jc w:val="center"/>
        </w:trPr>
        <w:tc>
          <w:tcPr>
            <w:tcW w:w="1838" w:type="dxa"/>
            <w:shd w:val="clear" w:color="auto" w:fill="auto"/>
          </w:tcPr>
          <w:p w:rsidR="000B7BB9" w:rsidRDefault="000B7BB9" w:rsidP="000B7BB9">
            <w:pPr>
              <w:ind w:firstLineChars="0" w:firstLine="0"/>
              <w:rPr>
                <w:rStyle w:val="afc"/>
                <w:rFonts w:ascii="Times New Roman"/>
                <w:sz w:val="18"/>
                <w:szCs w:val="18"/>
              </w:rPr>
            </w:pPr>
            <w:r>
              <w:rPr>
                <w:rStyle w:val="afc"/>
                <w:rFonts w:ascii="Times New Roman"/>
                <w:sz w:val="18"/>
                <w:szCs w:val="18"/>
              </w:rPr>
              <w:t>--pay_year</w:t>
            </w:r>
          </w:p>
        </w:tc>
        <w:tc>
          <w:tcPr>
            <w:tcW w:w="1701" w:type="dxa"/>
            <w:shd w:val="clear" w:color="auto" w:fill="auto"/>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缴费</w:t>
            </w:r>
            <w:r>
              <w:rPr>
                <w:rStyle w:val="afc"/>
                <w:rFonts w:ascii="Times New Roman"/>
                <w:sz w:val="18"/>
                <w:szCs w:val="18"/>
              </w:rPr>
              <w:t>年份</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4</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0B7BB9" w:rsidRDefault="00641194" w:rsidP="000B7BB9">
            <w:pPr>
              <w:ind w:firstLineChars="0" w:firstLine="0"/>
              <w:rPr>
                <w:rStyle w:val="afc"/>
                <w:rFonts w:ascii="Times New Roman"/>
                <w:sz w:val="18"/>
                <w:szCs w:val="18"/>
              </w:rPr>
            </w:pPr>
            <w:r>
              <w:rPr>
                <w:rStyle w:val="afc"/>
                <w:rFonts w:ascii="Times New Roman" w:hint="eastAsia"/>
                <w:sz w:val="18"/>
                <w:szCs w:val="18"/>
              </w:rPr>
              <w:t>C</w:t>
            </w:r>
          </w:p>
        </w:tc>
        <w:tc>
          <w:tcPr>
            <w:tcW w:w="1560"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0B7BB9" w:rsidRPr="00120F81" w:rsidRDefault="001B7E62" w:rsidP="000B7BB9">
            <w:pPr>
              <w:ind w:firstLineChars="0" w:firstLine="0"/>
              <w:rPr>
                <w:rStyle w:val="afc"/>
                <w:rFonts w:ascii="Times New Roman"/>
                <w:sz w:val="18"/>
                <w:szCs w:val="18"/>
              </w:rPr>
            </w:pPr>
            <w:r>
              <w:rPr>
                <w:rStyle w:val="afc"/>
                <w:rFonts w:ascii="Times New Roman" w:hint="eastAsia"/>
                <w:sz w:val="18"/>
                <w:szCs w:val="18"/>
              </w:rPr>
              <w:t>城乡</w:t>
            </w:r>
            <w:r>
              <w:rPr>
                <w:rStyle w:val="afc"/>
                <w:rFonts w:ascii="Times New Roman"/>
                <w:sz w:val="18"/>
                <w:szCs w:val="18"/>
              </w:rPr>
              <w:t>居民缴费时存在</w:t>
            </w:r>
          </w:p>
        </w:tc>
      </w:tr>
      <w:tr w:rsidR="000B7BB9" w:rsidRPr="00BE0356" w:rsidTr="005C4910">
        <w:trPr>
          <w:jc w:val="center"/>
        </w:trPr>
        <w:tc>
          <w:tcPr>
            <w:tcW w:w="1838" w:type="dxa"/>
            <w:shd w:val="clear" w:color="auto" w:fill="auto"/>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rPr>
              <w:t>begin_date</w:t>
            </w:r>
          </w:p>
        </w:tc>
        <w:tc>
          <w:tcPr>
            <w:tcW w:w="1701" w:type="dxa"/>
            <w:shd w:val="clear" w:color="auto" w:fill="auto"/>
            <w:vAlign w:val="center"/>
          </w:tcPr>
          <w:p w:rsidR="000B7BB9" w:rsidRDefault="000B7BB9" w:rsidP="000B7BB9">
            <w:pPr>
              <w:ind w:firstLineChars="0" w:firstLine="0"/>
              <w:rPr>
                <w:rStyle w:val="afc"/>
                <w:rFonts w:ascii="Times New Roman"/>
                <w:sz w:val="18"/>
                <w:szCs w:val="18"/>
              </w:rPr>
            </w:pPr>
            <w:r w:rsidRPr="00217E36">
              <w:rPr>
                <w:color w:val="000000"/>
                <w:kern w:val="0"/>
                <w:sz w:val="18"/>
                <w:szCs w:val="18"/>
                <w:highlight w:val="white"/>
              </w:rPr>
              <w:t>费款所属期起</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6</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0B7BB9" w:rsidRDefault="00641194" w:rsidP="000B7BB9">
            <w:pPr>
              <w:ind w:firstLineChars="0" w:firstLine="0"/>
              <w:rPr>
                <w:rStyle w:val="afc"/>
                <w:rFonts w:ascii="Times New Roman"/>
                <w:sz w:val="18"/>
                <w:szCs w:val="18"/>
              </w:rPr>
            </w:pPr>
            <w:r>
              <w:rPr>
                <w:rStyle w:val="afc"/>
                <w:rFonts w:ascii="Times New Roman" w:hint="eastAsia"/>
                <w:sz w:val="18"/>
                <w:szCs w:val="18"/>
              </w:rPr>
              <w:t>C</w:t>
            </w:r>
          </w:p>
        </w:tc>
        <w:tc>
          <w:tcPr>
            <w:tcW w:w="1560"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0B7BB9" w:rsidRPr="00120F81" w:rsidRDefault="001B7E62" w:rsidP="000B7BB9">
            <w:pPr>
              <w:ind w:firstLineChars="0" w:firstLine="0"/>
              <w:rPr>
                <w:rStyle w:val="afc"/>
                <w:rFonts w:ascii="Times New Roman"/>
                <w:sz w:val="18"/>
                <w:szCs w:val="18"/>
              </w:rPr>
            </w:pPr>
            <w:r>
              <w:rPr>
                <w:rStyle w:val="afc"/>
                <w:rFonts w:ascii="Times New Roman" w:hint="eastAsia"/>
                <w:sz w:val="18"/>
                <w:szCs w:val="18"/>
              </w:rPr>
              <w:t>灵活</w:t>
            </w:r>
            <w:r>
              <w:rPr>
                <w:rStyle w:val="afc"/>
                <w:rFonts w:ascii="Times New Roman"/>
                <w:sz w:val="18"/>
                <w:szCs w:val="18"/>
              </w:rPr>
              <w:t>就业缴费</w:t>
            </w:r>
            <w:r>
              <w:rPr>
                <w:rStyle w:val="afc"/>
                <w:rFonts w:ascii="Times New Roman" w:hint="eastAsia"/>
                <w:sz w:val="18"/>
                <w:szCs w:val="18"/>
              </w:rPr>
              <w:t>时</w:t>
            </w:r>
            <w:r>
              <w:rPr>
                <w:rStyle w:val="afc"/>
                <w:rFonts w:ascii="Times New Roman"/>
                <w:sz w:val="18"/>
                <w:szCs w:val="18"/>
              </w:rPr>
              <w:t>存在</w:t>
            </w:r>
          </w:p>
        </w:tc>
      </w:tr>
      <w:tr w:rsidR="000B7BB9" w:rsidRPr="00BE0356" w:rsidTr="005C4910">
        <w:trPr>
          <w:jc w:val="center"/>
        </w:trPr>
        <w:tc>
          <w:tcPr>
            <w:tcW w:w="1838" w:type="dxa"/>
            <w:shd w:val="clear" w:color="auto" w:fill="auto"/>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rPr>
              <w:t>end_date</w:t>
            </w:r>
          </w:p>
        </w:tc>
        <w:tc>
          <w:tcPr>
            <w:tcW w:w="1701" w:type="dxa"/>
            <w:shd w:val="clear" w:color="auto" w:fill="auto"/>
            <w:vAlign w:val="center"/>
          </w:tcPr>
          <w:p w:rsidR="000B7BB9" w:rsidRDefault="000B7BB9" w:rsidP="000B7BB9">
            <w:pPr>
              <w:ind w:firstLineChars="0" w:firstLine="0"/>
              <w:rPr>
                <w:rStyle w:val="afc"/>
                <w:rFonts w:ascii="Times New Roman"/>
                <w:sz w:val="18"/>
                <w:szCs w:val="18"/>
              </w:rPr>
            </w:pPr>
            <w:r w:rsidRPr="00217E36">
              <w:rPr>
                <w:color w:val="000000"/>
                <w:kern w:val="0"/>
                <w:sz w:val="18"/>
                <w:szCs w:val="18"/>
                <w:highlight w:val="white"/>
              </w:rPr>
              <w:t>费款所属期止</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6</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0B7BB9" w:rsidRDefault="00641194" w:rsidP="000B7BB9">
            <w:pPr>
              <w:ind w:firstLineChars="0" w:firstLine="0"/>
              <w:rPr>
                <w:rStyle w:val="afc"/>
                <w:rFonts w:ascii="Times New Roman"/>
                <w:sz w:val="18"/>
                <w:szCs w:val="18"/>
              </w:rPr>
            </w:pPr>
            <w:r>
              <w:rPr>
                <w:rStyle w:val="afc"/>
                <w:rFonts w:ascii="Times New Roman" w:hint="eastAsia"/>
                <w:sz w:val="18"/>
                <w:szCs w:val="18"/>
              </w:rPr>
              <w:t>C</w:t>
            </w:r>
          </w:p>
        </w:tc>
        <w:tc>
          <w:tcPr>
            <w:tcW w:w="1560"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0B7BB9" w:rsidRPr="00120F81" w:rsidRDefault="001B7E62" w:rsidP="000B7BB9">
            <w:pPr>
              <w:ind w:firstLineChars="0" w:firstLine="0"/>
              <w:rPr>
                <w:rStyle w:val="afc"/>
                <w:rFonts w:ascii="Times New Roman"/>
                <w:sz w:val="18"/>
                <w:szCs w:val="18"/>
              </w:rPr>
            </w:pPr>
            <w:r>
              <w:rPr>
                <w:rStyle w:val="afc"/>
                <w:rFonts w:ascii="Times New Roman" w:hint="eastAsia"/>
                <w:sz w:val="18"/>
                <w:szCs w:val="18"/>
              </w:rPr>
              <w:t>灵活</w:t>
            </w:r>
            <w:r>
              <w:rPr>
                <w:rStyle w:val="afc"/>
                <w:rFonts w:ascii="Times New Roman"/>
                <w:sz w:val="18"/>
                <w:szCs w:val="18"/>
              </w:rPr>
              <w:t>就业缴费</w:t>
            </w:r>
            <w:r>
              <w:rPr>
                <w:rStyle w:val="afc"/>
                <w:rFonts w:ascii="Times New Roman" w:hint="eastAsia"/>
                <w:sz w:val="18"/>
                <w:szCs w:val="18"/>
              </w:rPr>
              <w:t>时</w:t>
            </w:r>
            <w:r>
              <w:rPr>
                <w:rStyle w:val="afc"/>
                <w:rFonts w:ascii="Times New Roman"/>
                <w:sz w:val="18"/>
                <w:szCs w:val="18"/>
              </w:rPr>
              <w:t>存在</w:t>
            </w:r>
          </w:p>
        </w:tc>
      </w:tr>
      <w:tr w:rsidR="000B7BB9" w:rsidRPr="00BE0356" w:rsidTr="005C4910">
        <w:trPr>
          <w:jc w:val="center"/>
        </w:trPr>
        <w:tc>
          <w:tcPr>
            <w:tcW w:w="1838"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--send_serial</w:t>
            </w:r>
          </w:p>
        </w:tc>
        <w:tc>
          <w:tcPr>
            <w:tcW w:w="1701"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银行交易流水号</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32</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0B7BB9" w:rsidRPr="00120F81" w:rsidRDefault="000B7BB9" w:rsidP="000B7BB9">
            <w:pPr>
              <w:ind w:firstLineChars="0" w:firstLine="0"/>
              <w:rPr>
                <w:rStyle w:val="afc"/>
                <w:rFonts w:ascii="Times New Roman"/>
                <w:sz w:val="18"/>
                <w:szCs w:val="18"/>
              </w:rPr>
            </w:pPr>
          </w:p>
        </w:tc>
      </w:tr>
      <w:tr w:rsidR="000B7BB9" w:rsidRPr="00BE0356" w:rsidTr="005C4910">
        <w:trPr>
          <w:jc w:val="center"/>
        </w:trPr>
        <w:tc>
          <w:tcPr>
            <w:tcW w:w="1838" w:type="dxa"/>
            <w:shd w:val="clear" w:color="auto" w:fill="auto"/>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--tax_ticke</w:t>
            </w:r>
            <w:r>
              <w:rPr>
                <w:rStyle w:val="afc"/>
                <w:rFonts w:ascii="Times New Roman"/>
                <w:sz w:val="18"/>
                <w:szCs w:val="18"/>
              </w:rPr>
              <w:t>t_num</w:t>
            </w:r>
          </w:p>
        </w:tc>
        <w:tc>
          <w:tcPr>
            <w:tcW w:w="1701" w:type="dxa"/>
            <w:shd w:val="clear" w:color="auto" w:fill="auto"/>
          </w:tcPr>
          <w:p w:rsidR="000B7BB9" w:rsidRDefault="000B7BB9" w:rsidP="000B7BB9">
            <w:pPr>
              <w:ind w:firstLineChars="0" w:firstLine="0"/>
              <w:rPr>
                <w:rStyle w:val="afc"/>
                <w:rFonts w:ascii="Times New Roman"/>
                <w:sz w:val="18"/>
                <w:szCs w:val="18"/>
              </w:rPr>
            </w:pPr>
            <w:r w:rsidRPr="00217E36">
              <w:rPr>
                <w:color w:val="000000"/>
                <w:kern w:val="0"/>
                <w:sz w:val="18"/>
                <w:szCs w:val="18"/>
                <w:highlight w:val="white"/>
              </w:rPr>
              <w:t>系统税（费）票号码</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40</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0B7BB9" w:rsidRDefault="00A518CA" w:rsidP="000B7BB9">
            <w:pPr>
              <w:ind w:firstLineChars="0" w:firstLine="0"/>
              <w:rPr>
                <w:rStyle w:val="afc"/>
                <w:rFonts w:ascii="Times New Roman"/>
                <w:sz w:val="18"/>
                <w:szCs w:val="18"/>
              </w:rPr>
            </w:pPr>
            <w:r>
              <w:rPr>
                <w:rStyle w:val="afc"/>
                <w:rFonts w:ascii="Times New Roman"/>
                <w:sz w:val="18"/>
                <w:szCs w:val="18"/>
              </w:rPr>
              <w:t>C</w:t>
            </w:r>
          </w:p>
        </w:tc>
        <w:tc>
          <w:tcPr>
            <w:tcW w:w="1560"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0B7BB9" w:rsidRPr="00120F81" w:rsidRDefault="00A518CA" w:rsidP="000B7BB9">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缴费时存在</w:t>
            </w:r>
          </w:p>
        </w:tc>
      </w:tr>
      <w:tr w:rsidR="000B7BB9" w:rsidRPr="00BE0356" w:rsidTr="005C4910">
        <w:trPr>
          <w:jc w:val="center"/>
        </w:trPr>
        <w:tc>
          <w:tcPr>
            <w:tcW w:w="1838" w:type="dxa"/>
            <w:shd w:val="clear" w:color="auto" w:fill="auto"/>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--tax_pay_code</w:t>
            </w:r>
          </w:p>
        </w:tc>
        <w:tc>
          <w:tcPr>
            <w:tcW w:w="1701" w:type="dxa"/>
            <w:shd w:val="clear" w:color="auto" w:fill="auto"/>
          </w:tcPr>
          <w:p w:rsidR="000B7BB9" w:rsidRDefault="000B7BB9" w:rsidP="000B7BB9">
            <w:pPr>
              <w:ind w:firstLineChars="0" w:firstLine="0"/>
              <w:rPr>
                <w:color w:val="000000"/>
                <w:kern w:val="0"/>
                <w:sz w:val="18"/>
                <w:szCs w:val="18"/>
                <w:highlight w:val="white"/>
              </w:rPr>
            </w:pPr>
            <w:r>
              <w:rPr>
                <w:rStyle w:val="afc"/>
                <w:rFonts w:ascii="Times New Roman" w:hint="eastAsia"/>
                <w:sz w:val="18"/>
                <w:szCs w:val="18"/>
              </w:rPr>
              <w:t>纳税人识别号</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32</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0B7BB9" w:rsidRPr="00120F81" w:rsidRDefault="000B7BB9" w:rsidP="000B7BB9">
            <w:pPr>
              <w:ind w:firstLineChars="0" w:firstLine="0"/>
              <w:rPr>
                <w:rStyle w:val="afc"/>
                <w:rFonts w:ascii="Times New Roman"/>
                <w:sz w:val="18"/>
                <w:szCs w:val="18"/>
              </w:rPr>
            </w:pPr>
          </w:p>
        </w:tc>
      </w:tr>
      <w:tr w:rsidR="000B7BB9" w:rsidRPr="00BE0356" w:rsidTr="005C4910">
        <w:trPr>
          <w:jc w:val="center"/>
        </w:trPr>
        <w:tc>
          <w:tcPr>
            <w:tcW w:w="1838" w:type="dxa"/>
            <w:shd w:val="clear" w:color="auto" w:fill="auto"/>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--tax_pay_name</w:t>
            </w:r>
          </w:p>
        </w:tc>
        <w:tc>
          <w:tcPr>
            <w:tcW w:w="1701" w:type="dxa"/>
            <w:shd w:val="clear" w:color="auto" w:fill="auto"/>
            <w:vAlign w:val="center"/>
          </w:tcPr>
          <w:p w:rsidR="000B7BB9" w:rsidRDefault="000B7BB9" w:rsidP="000B7BB9">
            <w:pPr>
              <w:ind w:firstLineChars="0" w:firstLine="0"/>
              <w:rPr>
                <w:color w:val="000000"/>
                <w:kern w:val="0"/>
                <w:sz w:val="18"/>
                <w:szCs w:val="18"/>
                <w:highlight w:val="white"/>
              </w:rPr>
            </w:pPr>
            <w:r>
              <w:rPr>
                <w:rStyle w:val="afc"/>
                <w:rFonts w:ascii="Times New Roman" w:hint="eastAsia"/>
                <w:sz w:val="18"/>
                <w:szCs w:val="18"/>
              </w:rPr>
              <w:t>纳税人名称</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128</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0B7BB9" w:rsidRPr="00120F81" w:rsidRDefault="000B7BB9" w:rsidP="000B7BB9">
            <w:pPr>
              <w:ind w:firstLineChars="0" w:firstLine="0"/>
              <w:rPr>
                <w:rStyle w:val="afc"/>
                <w:rFonts w:ascii="Times New Roman"/>
                <w:sz w:val="18"/>
                <w:szCs w:val="18"/>
              </w:rPr>
            </w:pPr>
          </w:p>
        </w:tc>
      </w:tr>
      <w:tr w:rsidR="000B7BB9" w:rsidRPr="00BE0356" w:rsidTr="005C4910">
        <w:trPr>
          <w:jc w:val="center"/>
        </w:trPr>
        <w:tc>
          <w:tcPr>
            <w:tcW w:w="1838" w:type="dxa"/>
            <w:shd w:val="clear" w:color="auto" w:fill="auto"/>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tax_org_code</w:t>
            </w:r>
          </w:p>
        </w:tc>
        <w:tc>
          <w:tcPr>
            <w:tcW w:w="1701" w:type="dxa"/>
            <w:shd w:val="clear" w:color="auto" w:fill="auto"/>
          </w:tcPr>
          <w:p w:rsidR="000B7BB9" w:rsidRDefault="000B7BB9" w:rsidP="000B7BB9">
            <w:pPr>
              <w:ind w:firstLineChars="0" w:firstLine="0"/>
              <w:rPr>
                <w:color w:val="000000"/>
                <w:kern w:val="0"/>
                <w:sz w:val="18"/>
                <w:szCs w:val="18"/>
                <w:highlight w:val="white"/>
              </w:rPr>
            </w:pPr>
            <w:r>
              <w:rPr>
                <w:rFonts w:hint="eastAsia"/>
                <w:color w:val="000000"/>
                <w:kern w:val="0"/>
                <w:sz w:val="18"/>
                <w:szCs w:val="18"/>
                <w:highlight w:val="white"/>
              </w:rPr>
              <w:t>征收</w:t>
            </w:r>
            <w:r>
              <w:rPr>
                <w:color w:val="000000"/>
                <w:kern w:val="0"/>
                <w:sz w:val="18"/>
                <w:szCs w:val="18"/>
                <w:highlight w:val="white"/>
              </w:rPr>
              <w:t>机关代码</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20</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0B7BB9" w:rsidRPr="00120F81" w:rsidRDefault="000B7BB9" w:rsidP="000B7BB9">
            <w:pPr>
              <w:ind w:firstLineChars="0" w:firstLine="0"/>
              <w:rPr>
                <w:rStyle w:val="afc"/>
                <w:rFonts w:ascii="Times New Roman"/>
                <w:sz w:val="18"/>
                <w:szCs w:val="18"/>
              </w:rPr>
            </w:pPr>
          </w:p>
        </w:tc>
      </w:tr>
      <w:tr w:rsidR="000B7BB9" w:rsidRPr="00BE0356" w:rsidTr="005C4910">
        <w:trPr>
          <w:jc w:val="center"/>
        </w:trPr>
        <w:tc>
          <w:tcPr>
            <w:tcW w:w="1838" w:type="dxa"/>
            <w:shd w:val="clear" w:color="auto" w:fill="auto"/>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tax_org_name</w:t>
            </w:r>
          </w:p>
        </w:tc>
        <w:tc>
          <w:tcPr>
            <w:tcW w:w="1701" w:type="dxa"/>
            <w:shd w:val="clear" w:color="auto" w:fill="auto"/>
          </w:tcPr>
          <w:p w:rsidR="000B7BB9" w:rsidRDefault="000B7BB9" w:rsidP="000B7BB9">
            <w:pPr>
              <w:ind w:firstLineChars="0" w:firstLine="0"/>
              <w:rPr>
                <w:color w:val="000000"/>
                <w:kern w:val="0"/>
                <w:sz w:val="18"/>
                <w:szCs w:val="18"/>
                <w:highlight w:val="white"/>
              </w:rPr>
            </w:pPr>
            <w:r>
              <w:rPr>
                <w:rFonts w:hint="eastAsia"/>
                <w:color w:val="000000"/>
                <w:kern w:val="0"/>
                <w:sz w:val="18"/>
                <w:szCs w:val="18"/>
                <w:highlight w:val="white"/>
              </w:rPr>
              <w:t>征收</w:t>
            </w:r>
            <w:r>
              <w:rPr>
                <w:color w:val="000000"/>
                <w:kern w:val="0"/>
                <w:sz w:val="18"/>
                <w:szCs w:val="18"/>
                <w:highlight w:val="white"/>
              </w:rPr>
              <w:t>机关全</w:t>
            </w:r>
            <w:r>
              <w:rPr>
                <w:rFonts w:hint="eastAsia"/>
                <w:color w:val="000000"/>
                <w:kern w:val="0"/>
                <w:sz w:val="18"/>
                <w:szCs w:val="18"/>
                <w:highlight w:val="white"/>
              </w:rPr>
              <w:t>称</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120</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0B7BB9" w:rsidRPr="00120F81" w:rsidRDefault="000B7BB9" w:rsidP="000B7BB9">
            <w:pPr>
              <w:ind w:firstLineChars="0" w:firstLine="0"/>
              <w:rPr>
                <w:rStyle w:val="afc"/>
                <w:rFonts w:ascii="Times New Roman"/>
                <w:sz w:val="18"/>
                <w:szCs w:val="18"/>
              </w:rPr>
            </w:pPr>
          </w:p>
        </w:tc>
      </w:tr>
      <w:tr w:rsidR="000B7BB9" w:rsidRPr="00BE0356" w:rsidTr="005C4910">
        <w:trPr>
          <w:jc w:val="center"/>
        </w:trPr>
        <w:tc>
          <w:tcPr>
            <w:tcW w:w="1838" w:type="dxa"/>
            <w:shd w:val="clear" w:color="auto" w:fill="auto"/>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--protocol_no</w:t>
            </w:r>
          </w:p>
        </w:tc>
        <w:tc>
          <w:tcPr>
            <w:tcW w:w="1701" w:type="dxa"/>
            <w:shd w:val="clear" w:color="auto" w:fill="auto"/>
          </w:tcPr>
          <w:p w:rsidR="000B7BB9" w:rsidRDefault="000B7BB9" w:rsidP="000B7BB9">
            <w:pPr>
              <w:ind w:firstLineChars="0" w:firstLine="0"/>
              <w:rPr>
                <w:color w:val="000000"/>
                <w:kern w:val="0"/>
                <w:sz w:val="18"/>
                <w:szCs w:val="18"/>
                <w:highlight w:val="white"/>
              </w:rPr>
            </w:pPr>
            <w:r>
              <w:rPr>
                <w:rFonts w:hint="eastAsia"/>
                <w:color w:val="000000"/>
                <w:kern w:val="0"/>
                <w:sz w:val="18"/>
                <w:szCs w:val="18"/>
                <w:highlight w:val="white"/>
              </w:rPr>
              <w:t>协议书号</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40</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0B7BB9" w:rsidRDefault="00A518CA" w:rsidP="000B7BB9">
            <w:pPr>
              <w:ind w:firstLineChars="0" w:firstLine="0"/>
              <w:rPr>
                <w:rStyle w:val="afc"/>
                <w:rFonts w:ascii="Times New Roman"/>
                <w:sz w:val="18"/>
                <w:szCs w:val="18"/>
              </w:rPr>
            </w:pPr>
            <w:r>
              <w:rPr>
                <w:rStyle w:val="afc"/>
                <w:rFonts w:ascii="Times New Roman" w:hint="eastAsia"/>
                <w:sz w:val="18"/>
                <w:szCs w:val="18"/>
              </w:rPr>
              <w:t>C</w:t>
            </w:r>
          </w:p>
        </w:tc>
        <w:tc>
          <w:tcPr>
            <w:tcW w:w="1560"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0B7BB9" w:rsidRPr="00120F81" w:rsidRDefault="00A518CA" w:rsidP="000B7BB9">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缴费时存在</w:t>
            </w:r>
          </w:p>
        </w:tc>
      </w:tr>
      <w:tr w:rsidR="000B7BB9" w:rsidRPr="00BE0356" w:rsidTr="005C4910">
        <w:trPr>
          <w:jc w:val="center"/>
        </w:trPr>
        <w:tc>
          <w:tcPr>
            <w:tcW w:w="1838" w:type="dxa"/>
            <w:shd w:val="clear" w:color="auto" w:fill="auto"/>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invoice_date</w:t>
            </w:r>
          </w:p>
        </w:tc>
        <w:tc>
          <w:tcPr>
            <w:tcW w:w="1701" w:type="dxa"/>
            <w:shd w:val="clear" w:color="auto" w:fill="auto"/>
          </w:tcPr>
          <w:p w:rsidR="000B7BB9" w:rsidRDefault="000B7BB9" w:rsidP="000B7BB9">
            <w:pPr>
              <w:ind w:firstLineChars="0" w:firstLine="0"/>
              <w:rPr>
                <w:color w:val="000000"/>
                <w:kern w:val="0"/>
                <w:sz w:val="18"/>
                <w:szCs w:val="18"/>
                <w:highlight w:val="white"/>
              </w:rPr>
            </w:pPr>
            <w:r>
              <w:rPr>
                <w:rFonts w:hint="eastAsia"/>
                <w:color w:val="000000"/>
                <w:kern w:val="0"/>
                <w:sz w:val="18"/>
                <w:szCs w:val="18"/>
                <w:highlight w:val="white"/>
              </w:rPr>
              <w:t>开票</w:t>
            </w:r>
            <w:r>
              <w:rPr>
                <w:color w:val="000000"/>
                <w:kern w:val="0"/>
                <w:sz w:val="18"/>
                <w:szCs w:val="18"/>
                <w:highlight w:val="white"/>
              </w:rPr>
              <w:t>日期</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8</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0B7BB9" w:rsidRDefault="00A518CA" w:rsidP="000B7BB9">
            <w:pPr>
              <w:ind w:firstLineChars="0" w:firstLine="0"/>
              <w:rPr>
                <w:rStyle w:val="afc"/>
                <w:rFonts w:ascii="Times New Roman"/>
                <w:sz w:val="18"/>
                <w:szCs w:val="18"/>
              </w:rPr>
            </w:pPr>
            <w:r>
              <w:rPr>
                <w:rStyle w:val="afc"/>
                <w:rFonts w:ascii="Times New Roman" w:hint="eastAsia"/>
                <w:sz w:val="18"/>
                <w:szCs w:val="18"/>
              </w:rPr>
              <w:t>C</w:t>
            </w:r>
          </w:p>
        </w:tc>
        <w:tc>
          <w:tcPr>
            <w:tcW w:w="1560"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0B7BB9" w:rsidRPr="00120F81" w:rsidRDefault="001B7E62" w:rsidP="00641194">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缴费</w:t>
            </w:r>
            <w:r>
              <w:rPr>
                <w:rStyle w:val="afc"/>
                <w:rFonts w:ascii="Times New Roman" w:hint="eastAsia"/>
                <w:sz w:val="18"/>
                <w:szCs w:val="18"/>
              </w:rPr>
              <w:t>时</w:t>
            </w:r>
            <w:r>
              <w:rPr>
                <w:rStyle w:val="afc"/>
                <w:rFonts w:ascii="Times New Roman"/>
                <w:sz w:val="18"/>
                <w:szCs w:val="18"/>
              </w:rPr>
              <w:t>存在</w:t>
            </w:r>
          </w:p>
        </w:tc>
      </w:tr>
      <w:tr w:rsidR="000B7BB9" w:rsidRPr="00BE0356" w:rsidTr="005C4910">
        <w:trPr>
          <w:jc w:val="center"/>
        </w:trPr>
        <w:tc>
          <w:tcPr>
            <w:tcW w:w="1838" w:type="dxa"/>
            <w:shd w:val="clear" w:color="auto" w:fill="auto"/>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--bank_no</w:t>
            </w:r>
          </w:p>
        </w:tc>
        <w:tc>
          <w:tcPr>
            <w:tcW w:w="1701" w:type="dxa"/>
            <w:shd w:val="clear" w:color="auto" w:fill="auto"/>
          </w:tcPr>
          <w:p w:rsidR="000B7BB9" w:rsidRDefault="000B7BB9" w:rsidP="000B7BB9">
            <w:pPr>
              <w:ind w:firstLineChars="0" w:firstLine="0"/>
              <w:rPr>
                <w:color w:val="000000"/>
                <w:kern w:val="0"/>
                <w:sz w:val="18"/>
                <w:szCs w:val="18"/>
                <w:highlight w:val="white"/>
              </w:rPr>
            </w:pPr>
            <w:r>
              <w:rPr>
                <w:rStyle w:val="afc"/>
                <w:rFonts w:ascii="Times New Roman" w:hint="eastAsia"/>
                <w:sz w:val="18"/>
                <w:szCs w:val="18"/>
              </w:rPr>
              <w:t>银行代码</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12</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0B7BB9" w:rsidRPr="00120F81" w:rsidRDefault="000B7BB9" w:rsidP="000B7BB9">
            <w:pPr>
              <w:ind w:firstLineChars="0" w:firstLine="0"/>
              <w:rPr>
                <w:rStyle w:val="afc"/>
                <w:rFonts w:ascii="Times New Roman"/>
                <w:sz w:val="18"/>
                <w:szCs w:val="18"/>
              </w:rPr>
            </w:pPr>
          </w:p>
        </w:tc>
      </w:tr>
      <w:tr w:rsidR="000B7BB9" w:rsidRPr="00BE0356" w:rsidTr="005C4910">
        <w:trPr>
          <w:jc w:val="center"/>
        </w:trPr>
        <w:tc>
          <w:tcPr>
            <w:tcW w:w="1838" w:type="dxa"/>
            <w:shd w:val="clear" w:color="auto" w:fill="auto"/>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--settle_bank_code</w:t>
            </w:r>
          </w:p>
        </w:tc>
        <w:tc>
          <w:tcPr>
            <w:tcW w:w="1701" w:type="dxa"/>
            <w:shd w:val="clear" w:color="auto" w:fill="auto"/>
          </w:tcPr>
          <w:p w:rsidR="000B7BB9" w:rsidRDefault="000B7BB9" w:rsidP="000B7BB9">
            <w:pPr>
              <w:ind w:firstLineChars="0" w:firstLine="0"/>
              <w:rPr>
                <w:color w:val="000000"/>
                <w:kern w:val="0"/>
                <w:sz w:val="18"/>
                <w:szCs w:val="18"/>
                <w:highlight w:val="white"/>
              </w:rPr>
            </w:pPr>
            <w:r>
              <w:rPr>
                <w:rStyle w:val="afc"/>
                <w:rFonts w:ascii="Times New Roman" w:hint="eastAsia"/>
                <w:sz w:val="18"/>
                <w:szCs w:val="18"/>
              </w:rPr>
              <w:t>结算银行代码</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12</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0B7BB9" w:rsidRPr="00120F81" w:rsidRDefault="000B7BB9" w:rsidP="000B7BB9">
            <w:pPr>
              <w:ind w:firstLineChars="0" w:firstLine="0"/>
              <w:rPr>
                <w:rStyle w:val="afc"/>
                <w:rFonts w:ascii="Times New Roman"/>
                <w:sz w:val="18"/>
                <w:szCs w:val="18"/>
              </w:rPr>
            </w:pPr>
          </w:p>
        </w:tc>
      </w:tr>
      <w:tr w:rsidR="000B7BB9" w:rsidRPr="00BE0356" w:rsidTr="005C4910">
        <w:trPr>
          <w:jc w:val="center"/>
        </w:trPr>
        <w:tc>
          <w:tcPr>
            <w:tcW w:w="1838" w:type="dxa"/>
            <w:shd w:val="clear" w:color="auto" w:fill="auto"/>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lastRenderedPageBreak/>
              <w:t>--settle_bank_name</w:t>
            </w:r>
          </w:p>
        </w:tc>
        <w:tc>
          <w:tcPr>
            <w:tcW w:w="1701" w:type="dxa"/>
            <w:shd w:val="clear" w:color="auto" w:fill="auto"/>
          </w:tcPr>
          <w:p w:rsidR="000B7BB9" w:rsidRDefault="000B7BB9" w:rsidP="000B7BB9">
            <w:pPr>
              <w:ind w:firstLineChars="0" w:firstLine="0"/>
              <w:rPr>
                <w:color w:val="000000"/>
                <w:kern w:val="0"/>
                <w:sz w:val="18"/>
                <w:szCs w:val="18"/>
                <w:highlight w:val="white"/>
              </w:rPr>
            </w:pPr>
            <w:r>
              <w:rPr>
                <w:rStyle w:val="afc"/>
                <w:rFonts w:ascii="Times New Roman" w:hint="eastAsia"/>
                <w:sz w:val="18"/>
                <w:szCs w:val="18"/>
              </w:rPr>
              <w:t>结算银行名称</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60</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0B7BB9" w:rsidRPr="00120F81" w:rsidRDefault="000B7BB9" w:rsidP="000B7BB9">
            <w:pPr>
              <w:ind w:firstLineChars="0" w:firstLine="0"/>
              <w:rPr>
                <w:rStyle w:val="afc"/>
                <w:rFonts w:ascii="Times New Roman"/>
                <w:sz w:val="18"/>
                <w:szCs w:val="18"/>
              </w:rPr>
            </w:pPr>
          </w:p>
        </w:tc>
      </w:tr>
      <w:tr w:rsidR="000B7BB9" w:rsidRPr="00BE0356" w:rsidTr="005C4910">
        <w:trPr>
          <w:jc w:val="center"/>
        </w:trPr>
        <w:tc>
          <w:tcPr>
            <w:tcW w:w="1838" w:type="dxa"/>
            <w:shd w:val="clear" w:color="auto" w:fill="auto"/>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--settle_bank_acct</w:t>
            </w:r>
          </w:p>
        </w:tc>
        <w:tc>
          <w:tcPr>
            <w:tcW w:w="1701" w:type="dxa"/>
            <w:shd w:val="clear" w:color="auto" w:fill="auto"/>
          </w:tcPr>
          <w:p w:rsidR="000B7BB9" w:rsidRDefault="000B7BB9" w:rsidP="000B7BB9">
            <w:pPr>
              <w:ind w:firstLineChars="0" w:firstLine="0"/>
              <w:rPr>
                <w:color w:val="000000"/>
                <w:kern w:val="0"/>
                <w:sz w:val="18"/>
                <w:szCs w:val="18"/>
                <w:highlight w:val="white"/>
              </w:rPr>
            </w:pPr>
            <w:r>
              <w:rPr>
                <w:rStyle w:val="afc"/>
                <w:rFonts w:ascii="Times New Roman" w:hint="eastAsia"/>
                <w:sz w:val="18"/>
                <w:szCs w:val="18"/>
              </w:rPr>
              <w:t>结算银行</w:t>
            </w:r>
            <w:r w:rsidR="002C7354">
              <w:rPr>
                <w:rStyle w:val="afc"/>
                <w:rFonts w:ascii="Times New Roman" w:hint="eastAsia"/>
                <w:sz w:val="18"/>
                <w:szCs w:val="18"/>
              </w:rPr>
              <w:t>账户</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32</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0B7BB9" w:rsidRPr="00120F81" w:rsidRDefault="000B7BB9" w:rsidP="000B7BB9">
            <w:pPr>
              <w:ind w:firstLineChars="0" w:firstLine="0"/>
              <w:rPr>
                <w:rStyle w:val="afc"/>
                <w:rFonts w:ascii="Times New Roman"/>
                <w:sz w:val="18"/>
                <w:szCs w:val="18"/>
              </w:rPr>
            </w:pPr>
          </w:p>
        </w:tc>
      </w:tr>
      <w:tr w:rsidR="000B7BB9" w:rsidRPr="00BE0356" w:rsidTr="005C4910">
        <w:trPr>
          <w:jc w:val="center"/>
        </w:trPr>
        <w:tc>
          <w:tcPr>
            <w:tcW w:w="1838" w:type="dxa"/>
            <w:shd w:val="clear" w:color="auto" w:fill="auto"/>
          </w:tcPr>
          <w:p w:rsidR="000B7BB9" w:rsidRDefault="000B7BB9" w:rsidP="000B7BB9">
            <w:pPr>
              <w:ind w:firstLineChars="0" w:firstLine="0"/>
              <w:rPr>
                <w:rStyle w:val="afc"/>
                <w:rFonts w:ascii="Times New Roman"/>
                <w:sz w:val="18"/>
                <w:szCs w:val="18"/>
              </w:rPr>
            </w:pPr>
            <w:r>
              <w:rPr>
                <w:rStyle w:val="afc"/>
                <w:rFonts w:ascii="Times New Roman"/>
                <w:sz w:val="18"/>
                <w:szCs w:val="18"/>
              </w:rPr>
              <w:t>--host_date</w:t>
            </w:r>
          </w:p>
        </w:tc>
        <w:tc>
          <w:tcPr>
            <w:tcW w:w="1701" w:type="dxa"/>
            <w:shd w:val="clear" w:color="auto" w:fill="auto"/>
          </w:tcPr>
          <w:p w:rsidR="000B7BB9" w:rsidRDefault="000B7BB9" w:rsidP="000B7BB9">
            <w:pPr>
              <w:ind w:firstLineChars="0" w:firstLine="0"/>
              <w:rPr>
                <w:color w:val="000000"/>
                <w:kern w:val="0"/>
                <w:sz w:val="18"/>
                <w:szCs w:val="18"/>
                <w:highlight w:val="white"/>
              </w:rPr>
            </w:pPr>
            <w:r>
              <w:rPr>
                <w:rStyle w:val="afc"/>
                <w:rFonts w:ascii="Times New Roman" w:hint="eastAsia"/>
                <w:sz w:val="18"/>
                <w:szCs w:val="18"/>
              </w:rPr>
              <w:t>核心日期</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sz w:val="18"/>
                <w:szCs w:val="18"/>
              </w:rPr>
              <w:t>8</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0B7BB9" w:rsidRPr="00120F81" w:rsidRDefault="000B7BB9" w:rsidP="000B7BB9">
            <w:pPr>
              <w:ind w:firstLineChars="0" w:firstLine="0"/>
              <w:rPr>
                <w:rStyle w:val="afc"/>
                <w:rFonts w:ascii="Times New Roman"/>
                <w:sz w:val="18"/>
                <w:szCs w:val="18"/>
              </w:rPr>
            </w:pPr>
          </w:p>
        </w:tc>
      </w:tr>
      <w:tr w:rsidR="000B7BB9" w:rsidRPr="00BE0356" w:rsidTr="005C4910">
        <w:trPr>
          <w:jc w:val="center"/>
        </w:trPr>
        <w:tc>
          <w:tcPr>
            <w:tcW w:w="1838" w:type="dxa"/>
            <w:shd w:val="clear" w:color="auto" w:fill="auto"/>
          </w:tcPr>
          <w:p w:rsidR="000B7BB9" w:rsidRDefault="000B7BB9" w:rsidP="000B7BB9">
            <w:pPr>
              <w:ind w:firstLineChars="0" w:firstLine="0"/>
              <w:rPr>
                <w:rStyle w:val="afc"/>
                <w:rFonts w:ascii="Times New Roman"/>
                <w:sz w:val="18"/>
                <w:szCs w:val="18"/>
              </w:rPr>
            </w:pPr>
            <w:r>
              <w:rPr>
                <w:rStyle w:val="afc"/>
                <w:rFonts w:ascii="Times New Roman"/>
                <w:sz w:val="18"/>
                <w:szCs w:val="18"/>
              </w:rPr>
              <w:t>--host_serial</w:t>
            </w:r>
          </w:p>
        </w:tc>
        <w:tc>
          <w:tcPr>
            <w:tcW w:w="1701" w:type="dxa"/>
            <w:shd w:val="clear" w:color="auto" w:fill="auto"/>
          </w:tcPr>
          <w:p w:rsidR="000B7BB9" w:rsidRDefault="000B7BB9" w:rsidP="000B7BB9">
            <w:pPr>
              <w:ind w:firstLineChars="0" w:firstLine="0"/>
              <w:rPr>
                <w:color w:val="000000"/>
                <w:kern w:val="0"/>
                <w:sz w:val="18"/>
                <w:szCs w:val="18"/>
                <w:highlight w:val="white"/>
              </w:rPr>
            </w:pPr>
            <w:r>
              <w:rPr>
                <w:rStyle w:val="afc"/>
                <w:rFonts w:ascii="Times New Roman" w:hint="eastAsia"/>
                <w:sz w:val="18"/>
                <w:szCs w:val="18"/>
              </w:rPr>
              <w:t>核心流水号</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40</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0B7BB9" w:rsidRPr="00120F81" w:rsidRDefault="000B7BB9" w:rsidP="000B7BB9">
            <w:pPr>
              <w:ind w:firstLineChars="0" w:firstLine="0"/>
              <w:rPr>
                <w:rStyle w:val="afc"/>
                <w:rFonts w:ascii="Times New Roman"/>
                <w:sz w:val="18"/>
                <w:szCs w:val="18"/>
              </w:rPr>
            </w:pPr>
          </w:p>
        </w:tc>
      </w:tr>
      <w:tr w:rsidR="000B7BB9" w:rsidRPr="00BE0356" w:rsidTr="005C4910">
        <w:trPr>
          <w:jc w:val="center"/>
        </w:trPr>
        <w:tc>
          <w:tcPr>
            <w:tcW w:w="1838" w:type="dxa"/>
            <w:shd w:val="clear" w:color="auto" w:fill="auto"/>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--channel_date</w:t>
            </w:r>
          </w:p>
        </w:tc>
        <w:tc>
          <w:tcPr>
            <w:tcW w:w="1701" w:type="dxa"/>
            <w:shd w:val="clear" w:color="auto" w:fill="auto"/>
          </w:tcPr>
          <w:p w:rsidR="000B7BB9" w:rsidRDefault="000B7BB9" w:rsidP="000B7BB9">
            <w:pPr>
              <w:ind w:firstLineChars="0" w:firstLine="0"/>
              <w:rPr>
                <w:color w:val="000000"/>
                <w:kern w:val="0"/>
                <w:sz w:val="18"/>
                <w:szCs w:val="18"/>
                <w:highlight w:val="white"/>
              </w:rPr>
            </w:pPr>
            <w:r>
              <w:rPr>
                <w:rStyle w:val="afc"/>
                <w:rFonts w:ascii="Times New Roman" w:hint="eastAsia"/>
                <w:sz w:val="18"/>
                <w:szCs w:val="18"/>
              </w:rPr>
              <w:t>渠道日期</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8</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0B7BB9" w:rsidRPr="00120F81" w:rsidRDefault="000B7BB9" w:rsidP="000B7BB9">
            <w:pPr>
              <w:ind w:firstLineChars="0" w:firstLine="0"/>
              <w:rPr>
                <w:rStyle w:val="afc"/>
                <w:rFonts w:ascii="Times New Roman"/>
                <w:sz w:val="18"/>
                <w:szCs w:val="18"/>
              </w:rPr>
            </w:pPr>
          </w:p>
        </w:tc>
      </w:tr>
      <w:tr w:rsidR="000B7BB9" w:rsidRPr="00BE0356" w:rsidTr="005C4910">
        <w:trPr>
          <w:jc w:val="center"/>
        </w:trPr>
        <w:tc>
          <w:tcPr>
            <w:tcW w:w="1838" w:type="dxa"/>
            <w:shd w:val="clear" w:color="auto" w:fill="auto"/>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--channel_seq</w:t>
            </w:r>
          </w:p>
        </w:tc>
        <w:tc>
          <w:tcPr>
            <w:tcW w:w="1701" w:type="dxa"/>
            <w:shd w:val="clear" w:color="auto" w:fill="auto"/>
          </w:tcPr>
          <w:p w:rsidR="000B7BB9" w:rsidRDefault="000B7BB9" w:rsidP="000B7BB9">
            <w:pPr>
              <w:ind w:firstLineChars="0" w:firstLine="0"/>
              <w:rPr>
                <w:color w:val="000000"/>
                <w:kern w:val="0"/>
                <w:sz w:val="18"/>
                <w:szCs w:val="18"/>
                <w:highlight w:val="white"/>
              </w:rPr>
            </w:pPr>
            <w:r>
              <w:rPr>
                <w:rStyle w:val="afc"/>
                <w:rFonts w:ascii="Times New Roman" w:hint="eastAsia"/>
                <w:sz w:val="18"/>
                <w:szCs w:val="18"/>
              </w:rPr>
              <w:t>渠道流水号</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32</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0B7BB9" w:rsidRPr="00120F81" w:rsidRDefault="000B7BB9" w:rsidP="000B7BB9">
            <w:pPr>
              <w:ind w:firstLineChars="0" w:firstLine="0"/>
              <w:rPr>
                <w:rStyle w:val="afc"/>
                <w:rFonts w:ascii="Times New Roman"/>
                <w:sz w:val="18"/>
                <w:szCs w:val="18"/>
              </w:rPr>
            </w:pPr>
          </w:p>
        </w:tc>
      </w:tr>
      <w:tr w:rsidR="000B7BB9" w:rsidRPr="00BE0356" w:rsidTr="005C4910">
        <w:trPr>
          <w:jc w:val="center"/>
        </w:trPr>
        <w:tc>
          <w:tcPr>
            <w:tcW w:w="1838" w:type="dxa"/>
            <w:shd w:val="clear" w:color="auto" w:fill="auto"/>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--channel_time</w:t>
            </w:r>
          </w:p>
        </w:tc>
        <w:tc>
          <w:tcPr>
            <w:tcW w:w="1701" w:type="dxa"/>
            <w:shd w:val="clear" w:color="auto" w:fill="auto"/>
          </w:tcPr>
          <w:p w:rsidR="000B7BB9" w:rsidRDefault="000B7BB9" w:rsidP="000B7BB9">
            <w:pPr>
              <w:ind w:firstLineChars="0" w:firstLine="0"/>
              <w:rPr>
                <w:color w:val="000000"/>
                <w:kern w:val="0"/>
                <w:sz w:val="18"/>
                <w:szCs w:val="18"/>
                <w:highlight w:val="white"/>
              </w:rPr>
            </w:pPr>
            <w:r>
              <w:rPr>
                <w:rStyle w:val="afc"/>
                <w:rFonts w:ascii="Times New Roman" w:hint="eastAsia"/>
                <w:sz w:val="18"/>
                <w:szCs w:val="18"/>
              </w:rPr>
              <w:t>渠道时间</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6</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0B7BB9" w:rsidRPr="00120F81" w:rsidRDefault="000B7BB9" w:rsidP="000B7BB9">
            <w:pPr>
              <w:ind w:firstLineChars="0" w:firstLine="0"/>
              <w:rPr>
                <w:rStyle w:val="afc"/>
                <w:rFonts w:ascii="Times New Roman"/>
                <w:sz w:val="18"/>
                <w:szCs w:val="18"/>
              </w:rPr>
            </w:pPr>
          </w:p>
        </w:tc>
      </w:tr>
      <w:tr w:rsidR="000B7BB9" w:rsidRPr="00BE0356" w:rsidTr="005C4910">
        <w:trPr>
          <w:jc w:val="center"/>
        </w:trPr>
        <w:tc>
          <w:tcPr>
            <w:tcW w:w="1838" w:type="dxa"/>
            <w:shd w:val="clear" w:color="auto" w:fill="auto"/>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--xtgzh</w:t>
            </w:r>
          </w:p>
        </w:tc>
        <w:tc>
          <w:tcPr>
            <w:tcW w:w="1701" w:type="dxa"/>
            <w:shd w:val="clear" w:color="auto" w:fill="auto"/>
          </w:tcPr>
          <w:p w:rsidR="000B7BB9" w:rsidRDefault="000B7BB9" w:rsidP="000B7BB9">
            <w:pPr>
              <w:ind w:firstLineChars="0" w:firstLine="0"/>
              <w:rPr>
                <w:color w:val="000000"/>
                <w:kern w:val="0"/>
                <w:sz w:val="18"/>
                <w:szCs w:val="18"/>
                <w:highlight w:val="white"/>
              </w:rPr>
            </w:pPr>
            <w:r>
              <w:rPr>
                <w:rStyle w:val="afc"/>
                <w:rFonts w:ascii="Times New Roman" w:hint="eastAsia"/>
                <w:sz w:val="18"/>
                <w:szCs w:val="18"/>
              </w:rPr>
              <w:t>系统跟踪号</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32</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0B7BB9" w:rsidRPr="00120F81" w:rsidRDefault="000B7BB9" w:rsidP="000B7BB9">
            <w:pPr>
              <w:ind w:firstLineChars="0" w:firstLine="0"/>
              <w:rPr>
                <w:rStyle w:val="afc"/>
                <w:rFonts w:ascii="Times New Roman"/>
                <w:sz w:val="18"/>
                <w:szCs w:val="18"/>
              </w:rPr>
            </w:pPr>
          </w:p>
        </w:tc>
      </w:tr>
      <w:tr w:rsidR="000B7BB9" w:rsidRPr="00BE0356" w:rsidTr="005C4910">
        <w:trPr>
          <w:jc w:val="center"/>
        </w:trPr>
        <w:tc>
          <w:tcPr>
            <w:tcW w:w="1838" w:type="dxa"/>
            <w:shd w:val="clear" w:color="auto" w:fill="auto"/>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--fkzhlx</w:t>
            </w:r>
          </w:p>
        </w:tc>
        <w:tc>
          <w:tcPr>
            <w:tcW w:w="1701" w:type="dxa"/>
            <w:shd w:val="clear" w:color="auto" w:fill="auto"/>
          </w:tcPr>
          <w:p w:rsidR="000B7BB9" w:rsidRDefault="000B7BB9" w:rsidP="000B7BB9">
            <w:pPr>
              <w:ind w:firstLineChars="0" w:firstLine="0"/>
              <w:rPr>
                <w:color w:val="000000"/>
                <w:kern w:val="0"/>
                <w:sz w:val="18"/>
                <w:szCs w:val="18"/>
                <w:highlight w:val="white"/>
              </w:rPr>
            </w:pPr>
            <w:r>
              <w:rPr>
                <w:rStyle w:val="afc"/>
                <w:rFonts w:ascii="Times New Roman" w:hint="eastAsia"/>
                <w:sz w:val="18"/>
                <w:szCs w:val="18"/>
              </w:rPr>
              <w:t>付款账户类型</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1</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0B7BB9" w:rsidRPr="00120F81" w:rsidRDefault="000B7BB9" w:rsidP="003E3E1C">
            <w:pPr>
              <w:ind w:firstLineChars="0" w:firstLine="0"/>
              <w:rPr>
                <w:rStyle w:val="afc"/>
                <w:rFonts w:ascii="Times New Roman"/>
                <w:sz w:val="18"/>
                <w:szCs w:val="18"/>
              </w:rPr>
            </w:pPr>
            <w:r>
              <w:rPr>
                <w:rStyle w:val="afc"/>
                <w:rFonts w:ascii="Times New Roman" w:hint="eastAsia"/>
                <w:sz w:val="18"/>
                <w:szCs w:val="18"/>
              </w:rPr>
              <w:t>1</w:t>
            </w:r>
            <w:r>
              <w:rPr>
                <w:rStyle w:val="afc"/>
                <w:rFonts w:ascii="Times New Roman" w:hint="eastAsia"/>
                <w:sz w:val="18"/>
                <w:szCs w:val="18"/>
              </w:rPr>
              <w:t>卡</w:t>
            </w:r>
            <w:r w:rsidR="00B33889">
              <w:rPr>
                <w:rStyle w:val="afc"/>
                <w:rFonts w:ascii="Times New Roman" w:hint="eastAsia"/>
                <w:sz w:val="18"/>
                <w:szCs w:val="18"/>
              </w:rPr>
              <w:t>;</w:t>
            </w:r>
            <w:r>
              <w:rPr>
                <w:rStyle w:val="afc"/>
                <w:rFonts w:ascii="Times New Roman" w:hint="eastAsia"/>
                <w:sz w:val="18"/>
                <w:szCs w:val="18"/>
              </w:rPr>
              <w:t xml:space="preserve"> 2</w:t>
            </w:r>
            <w:r>
              <w:rPr>
                <w:rStyle w:val="afc"/>
                <w:rFonts w:ascii="Times New Roman" w:hint="eastAsia"/>
                <w:sz w:val="18"/>
                <w:szCs w:val="18"/>
              </w:rPr>
              <w:t>折</w:t>
            </w:r>
            <w:r w:rsidR="00A27B90">
              <w:rPr>
                <w:rStyle w:val="afc"/>
                <w:rFonts w:ascii="Times New Roman" w:hint="eastAsia"/>
                <w:sz w:val="18"/>
                <w:szCs w:val="18"/>
              </w:rPr>
              <w:t>；</w:t>
            </w:r>
            <w:r w:rsidR="008B3DAE">
              <w:rPr>
                <w:rStyle w:val="afc"/>
                <w:rFonts w:ascii="Times New Roman" w:hint="eastAsia"/>
                <w:sz w:val="18"/>
                <w:szCs w:val="18"/>
              </w:rPr>
              <w:t>3</w:t>
            </w:r>
            <w:r w:rsidR="008B3DAE">
              <w:rPr>
                <w:rStyle w:val="afc"/>
                <w:rFonts w:ascii="Times New Roman" w:hint="eastAsia"/>
                <w:sz w:val="18"/>
                <w:szCs w:val="18"/>
              </w:rPr>
              <w:t>内部户</w:t>
            </w:r>
            <w:r w:rsidR="00A27B90">
              <w:rPr>
                <w:rStyle w:val="afc"/>
                <w:rFonts w:ascii="Times New Roman" w:hint="eastAsia"/>
                <w:sz w:val="18"/>
                <w:szCs w:val="18"/>
              </w:rPr>
              <w:t>；</w:t>
            </w:r>
            <w:r w:rsidR="00A27B90">
              <w:rPr>
                <w:rFonts w:hint="eastAsia"/>
                <w:sz w:val="20"/>
                <w:szCs w:val="20"/>
              </w:rPr>
              <w:t>9</w:t>
            </w:r>
            <w:r w:rsidR="00A27B90" w:rsidRPr="008A2821">
              <w:rPr>
                <w:rFonts w:hint="eastAsia"/>
                <w:sz w:val="20"/>
                <w:szCs w:val="20"/>
              </w:rPr>
              <w:t>现金</w:t>
            </w:r>
          </w:p>
        </w:tc>
      </w:tr>
      <w:tr w:rsidR="000B7BB9" w:rsidRPr="00BE0356" w:rsidTr="005C4910">
        <w:trPr>
          <w:jc w:val="center"/>
        </w:trPr>
        <w:tc>
          <w:tcPr>
            <w:tcW w:w="1838" w:type="dxa"/>
            <w:shd w:val="clear" w:color="auto" w:fill="auto"/>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--jyqd</w:t>
            </w:r>
          </w:p>
        </w:tc>
        <w:tc>
          <w:tcPr>
            <w:tcW w:w="1701" w:type="dxa"/>
            <w:shd w:val="clear" w:color="auto" w:fill="auto"/>
          </w:tcPr>
          <w:p w:rsidR="000B7BB9" w:rsidRDefault="000B7BB9" w:rsidP="000B7BB9">
            <w:pPr>
              <w:ind w:firstLineChars="0" w:firstLine="0"/>
              <w:rPr>
                <w:color w:val="000000"/>
                <w:kern w:val="0"/>
                <w:sz w:val="18"/>
                <w:szCs w:val="18"/>
                <w:highlight w:val="white"/>
              </w:rPr>
            </w:pPr>
            <w:r>
              <w:rPr>
                <w:rStyle w:val="afc"/>
                <w:rFonts w:ascii="Times New Roman" w:hint="eastAsia"/>
                <w:sz w:val="18"/>
                <w:szCs w:val="18"/>
              </w:rPr>
              <w:t>交易渠道</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10</w:t>
            </w:r>
          </w:p>
        </w:tc>
        <w:tc>
          <w:tcPr>
            <w:tcW w:w="709"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0B7BB9" w:rsidRDefault="000B7BB9" w:rsidP="000B7BB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0B7BB9" w:rsidRPr="00120F81" w:rsidRDefault="000B7BB9" w:rsidP="000B7BB9">
            <w:pPr>
              <w:ind w:firstLineChars="0" w:firstLine="0"/>
              <w:rPr>
                <w:rStyle w:val="afc"/>
                <w:rFonts w:ascii="Times New Roman"/>
                <w:sz w:val="18"/>
                <w:szCs w:val="18"/>
              </w:rPr>
            </w:pPr>
          </w:p>
        </w:tc>
      </w:tr>
      <w:tr w:rsidR="00E20037" w:rsidRPr="00BE0356" w:rsidTr="005C4910">
        <w:trPr>
          <w:jc w:val="center"/>
        </w:trPr>
        <w:tc>
          <w:tcPr>
            <w:tcW w:w="1838" w:type="dxa"/>
            <w:shd w:val="clear" w:color="auto" w:fill="auto"/>
          </w:tcPr>
          <w:p w:rsidR="00E20037" w:rsidRDefault="00E20037" w:rsidP="000B7BB9">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-dycs</w:t>
            </w:r>
          </w:p>
        </w:tc>
        <w:tc>
          <w:tcPr>
            <w:tcW w:w="1701" w:type="dxa"/>
            <w:shd w:val="clear" w:color="auto" w:fill="auto"/>
          </w:tcPr>
          <w:p w:rsidR="00E20037" w:rsidRDefault="00E20037" w:rsidP="000B7BB9">
            <w:pPr>
              <w:ind w:firstLineChars="0" w:firstLine="0"/>
              <w:rPr>
                <w:rStyle w:val="afc"/>
                <w:rFonts w:ascii="Times New Roman"/>
                <w:sz w:val="18"/>
                <w:szCs w:val="18"/>
              </w:rPr>
            </w:pPr>
            <w:r>
              <w:rPr>
                <w:rStyle w:val="afc"/>
                <w:rFonts w:ascii="Times New Roman" w:hint="eastAsia"/>
                <w:sz w:val="18"/>
                <w:szCs w:val="18"/>
              </w:rPr>
              <w:t>打印</w:t>
            </w:r>
            <w:r>
              <w:rPr>
                <w:rStyle w:val="afc"/>
                <w:rFonts w:ascii="Times New Roman"/>
                <w:sz w:val="18"/>
                <w:szCs w:val="18"/>
              </w:rPr>
              <w:t>次数</w:t>
            </w:r>
          </w:p>
        </w:tc>
        <w:tc>
          <w:tcPr>
            <w:tcW w:w="709" w:type="dxa"/>
            <w:shd w:val="clear" w:color="auto" w:fill="auto"/>
            <w:vAlign w:val="center"/>
          </w:tcPr>
          <w:p w:rsidR="00E20037" w:rsidRDefault="00E20037" w:rsidP="000B7BB9">
            <w:pPr>
              <w:ind w:firstLineChars="0" w:firstLine="0"/>
              <w:rPr>
                <w:rStyle w:val="afc"/>
                <w:rFonts w:ascii="Times New Roman"/>
                <w:sz w:val="18"/>
                <w:szCs w:val="18"/>
              </w:rPr>
            </w:pPr>
            <w:r>
              <w:rPr>
                <w:rStyle w:val="afc"/>
                <w:rFonts w:ascii="Times New Roman" w:hint="eastAsia"/>
                <w:sz w:val="18"/>
                <w:szCs w:val="18"/>
              </w:rPr>
              <w:t>10</w:t>
            </w:r>
          </w:p>
        </w:tc>
        <w:tc>
          <w:tcPr>
            <w:tcW w:w="709" w:type="dxa"/>
            <w:shd w:val="clear" w:color="auto" w:fill="auto"/>
            <w:vAlign w:val="center"/>
          </w:tcPr>
          <w:p w:rsidR="00E20037" w:rsidRDefault="00E20037" w:rsidP="000B7BB9">
            <w:pPr>
              <w:ind w:firstLineChars="0" w:firstLine="0"/>
              <w:rPr>
                <w:rStyle w:val="afc"/>
                <w:rFonts w:ascii="Times New Roman"/>
                <w:sz w:val="18"/>
                <w:szCs w:val="18"/>
              </w:rPr>
            </w:pPr>
            <w:r>
              <w:rPr>
                <w:rStyle w:val="afc"/>
                <w:rFonts w:ascii="Times New Roman" w:hint="eastAsia"/>
                <w:sz w:val="18"/>
                <w:szCs w:val="18"/>
              </w:rPr>
              <w:t>I</w:t>
            </w:r>
          </w:p>
        </w:tc>
        <w:tc>
          <w:tcPr>
            <w:tcW w:w="708" w:type="dxa"/>
            <w:shd w:val="clear" w:color="auto" w:fill="auto"/>
            <w:vAlign w:val="center"/>
          </w:tcPr>
          <w:p w:rsidR="00E20037" w:rsidRDefault="00E20037" w:rsidP="000B7BB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E20037" w:rsidRDefault="00E20037" w:rsidP="000B7BB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E20037" w:rsidRPr="00120F81" w:rsidRDefault="00E20037" w:rsidP="000B7BB9">
            <w:pPr>
              <w:ind w:firstLineChars="0" w:firstLine="0"/>
              <w:rPr>
                <w:rStyle w:val="afc"/>
                <w:rFonts w:ascii="Times New Roman"/>
                <w:sz w:val="18"/>
                <w:szCs w:val="18"/>
              </w:rPr>
            </w:pPr>
          </w:p>
        </w:tc>
      </w:tr>
      <w:tr w:rsidR="008474B7" w:rsidRPr="00BE0356" w:rsidTr="005C4910">
        <w:trPr>
          <w:jc w:val="center"/>
        </w:trPr>
        <w:tc>
          <w:tcPr>
            <w:tcW w:w="1838" w:type="dxa"/>
            <w:shd w:val="clear" w:color="auto" w:fill="auto"/>
          </w:tcPr>
          <w:p w:rsidR="008474B7" w:rsidRDefault="008474B7" w:rsidP="000B7BB9">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-cxdycs</w:t>
            </w:r>
          </w:p>
        </w:tc>
        <w:tc>
          <w:tcPr>
            <w:tcW w:w="1701" w:type="dxa"/>
            <w:shd w:val="clear" w:color="auto" w:fill="auto"/>
          </w:tcPr>
          <w:p w:rsidR="008474B7" w:rsidRDefault="008474B7" w:rsidP="000B7BB9">
            <w:pPr>
              <w:ind w:firstLineChars="0" w:firstLine="0"/>
              <w:rPr>
                <w:rStyle w:val="afc"/>
                <w:rFonts w:ascii="Times New Roman"/>
                <w:sz w:val="18"/>
                <w:szCs w:val="18"/>
              </w:rPr>
            </w:pPr>
            <w:r>
              <w:rPr>
                <w:rStyle w:val="afc"/>
                <w:rFonts w:ascii="Times New Roman" w:hint="eastAsia"/>
                <w:sz w:val="18"/>
                <w:szCs w:val="18"/>
              </w:rPr>
              <w:t>撤销</w:t>
            </w:r>
            <w:r>
              <w:rPr>
                <w:rStyle w:val="afc"/>
                <w:rFonts w:ascii="Times New Roman"/>
                <w:sz w:val="18"/>
                <w:szCs w:val="18"/>
              </w:rPr>
              <w:t>打印次数</w:t>
            </w:r>
          </w:p>
        </w:tc>
        <w:tc>
          <w:tcPr>
            <w:tcW w:w="709" w:type="dxa"/>
            <w:shd w:val="clear" w:color="auto" w:fill="auto"/>
            <w:vAlign w:val="center"/>
          </w:tcPr>
          <w:p w:rsidR="008474B7" w:rsidRDefault="008474B7" w:rsidP="000B7BB9">
            <w:pPr>
              <w:ind w:firstLineChars="0" w:firstLine="0"/>
              <w:rPr>
                <w:rStyle w:val="afc"/>
                <w:rFonts w:ascii="Times New Roman"/>
                <w:sz w:val="18"/>
                <w:szCs w:val="18"/>
              </w:rPr>
            </w:pPr>
            <w:r>
              <w:rPr>
                <w:rStyle w:val="afc"/>
                <w:rFonts w:ascii="Times New Roman" w:hint="eastAsia"/>
                <w:sz w:val="18"/>
                <w:szCs w:val="18"/>
              </w:rPr>
              <w:t>10</w:t>
            </w:r>
          </w:p>
        </w:tc>
        <w:tc>
          <w:tcPr>
            <w:tcW w:w="709" w:type="dxa"/>
            <w:shd w:val="clear" w:color="auto" w:fill="auto"/>
            <w:vAlign w:val="center"/>
          </w:tcPr>
          <w:p w:rsidR="008474B7" w:rsidRDefault="008474B7" w:rsidP="000B7BB9">
            <w:pPr>
              <w:ind w:firstLineChars="0" w:firstLine="0"/>
              <w:rPr>
                <w:rStyle w:val="afc"/>
                <w:rFonts w:ascii="Times New Roman"/>
                <w:sz w:val="18"/>
                <w:szCs w:val="18"/>
              </w:rPr>
            </w:pPr>
            <w:r>
              <w:rPr>
                <w:rStyle w:val="afc"/>
                <w:rFonts w:ascii="Times New Roman" w:hint="eastAsia"/>
                <w:sz w:val="18"/>
                <w:szCs w:val="18"/>
              </w:rPr>
              <w:t>I</w:t>
            </w:r>
          </w:p>
        </w:tc>
        <w:tc>
          <w:tcPr>
            <w:tcW w:w="708" w:type="dxa"/>
            <w:shd w:val="clear" w:color="auto" w:fill="auto"/>
            <w:vAlign w:val="center"/>
          </w:tcPr>
          <w:p w:rsidR="008474B7" w:rsidRDefault="008474B7" w:rsidP="000B7BB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8474B7" w:rsidRDefault="008474B7" w:rsidP="000B7BB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8474B7" w:rsidRPr="00120F81" w:rsidRDefault="008474B7" w:rsidP="000B7BB9">
            <w:pPr>
              <w:ind w:firstLineChars="0" w:firstLine="0"/>
              <w:rPr>
                <w:rStyle w:val="afc"/>
                <w:rFonts w:ascii="Times New Roman"/>
                <w:sz w:val="18"/>
                <w:szCs w:val="18"/>
              </w:rPr>
            </w:pPr>
          </w:p>
        </w:tc>
      </w:tr>
      <w:tr w:rsidR="00705FDC" w:rsidRPr="00BE0356" w:rsidTr="00ED19C3">
        <w:trPr>
          <w:jc w:val="center"/>
        </w:trPr>
        <w:tc>
          <w:tcPr>
            <w:tcW w:w="1838" w:type="dxa"/>
            <w:shd w:val="clear" w:color="auto" w:fill="auto"/>
          </w:tcPr>
          <w:p w:rsidR="00705FDC" w:rsidRDefault="00705FDC" w:rsidP="00705FDC">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-cxjg</w:t>
            </w:r>
          </w:p>
        </w:tc>
        <w:tc>
          <w:tcPr>
            <w:tcW w:w="1701" w:type="dxa"/>
            <w:shd w:val="clear" w:color="auto" w:fill="auto"/>
          </w:tcPr>
          <w:p w:rsidR="00705FDC" w:rsidRDefault="00705FDC" w:rsidP="00705FDC">
            <w:pPr>
              <w:ind w:firstLineChars="0" w:firstLine="0"/>
              <w:rPr>
                <w:rStyle w:val="afc"/>
                <w:rFonts w:ascii="Times New Roman"/>
                <w:sz w:val="18"/>
                <w:szCs w:val="18"/>
              </w:rPr>
            </w:pPr>
            <w:r>
              <w:rPr>
                <w:rStyle w:val="afc"/>
                <w:rFonts w:ascii="Times New Roman" w:hint="eastAsia"/>
                <w:sz w:val="18"/>
                <w:szCs w:val="18"/>
              </w:rPr>
              <w:t>撤销</w:t>
            </w:r>
            <w:r>
              <w:rPr>
                <w:rStyle w:val="afc"/>
                <w:rFonts w:ascii="Times New Roman"/>
                <w:sz w:val="18"/>
                <w:szCs w:val="18"/>
              </w:rPr>
              <w:t>机构</w:t>
            </w:r>
          </w:p>
        </w:tc>
        <w:tc>
          <w:tcPr>
            <w:tcW w:w="709" w:type="dxa"/>
            <w:shd w:val="clear" w:color="auto" w:fill="auto"/>
            <w:vAlign w:val="center"/>
          </w:tcPr>
          <w:p w:rsidR="00705FDC" w:rsidRDefault="00705FDC" w:rsidP="00705FDC">
            <w:pPr>
              <w:ind w:firstLineChars="0" w:firstLine="0"/>
              <w:rPr>
                <w:rStyle w:val="afc"/>
                <w:rFonts w:ascii="Times New Roman"/>
                <w:sz w:val="18"/>
                <w:szCs w:val="18"/>
              </w:rPr>
            </w:pPr>
            <w:r>
              <w:rPr>
                <w:rStyle w:val="afc"/>
                <w:rFonts w:ascii="Times New Roman" w:hint="eastAsia"/>
                <w:sz w:val="18"/>
                <w:szCs w:val="18"/>
              </w:rPr>
              <w:t>7</w:t>
            </w:r>
          </w:p>
        </w:tc>
        <w:tc>
          <w:tcPr>
            <w:tcW w:w="709" w:type="dxa"/>
            <w:shd w:val="clear" w:color="auto" w:fill="auto"/>
            <w:vAlign w:val="center"/>
          </w:tcPr>
          <w:p w:rsidR="00705FDC" w:rsidRDefault="00705FDC" w:rsidP="00705FDC">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705FDC" w:rsidRDefault="00705FDC" w:rsidP="00705FDC">
            <w:pPr>
              <w:ind w:firstLineChars="0" w:firstLine="0"/>
              <w:rPr>
                <w:rStyle w:val="afc"/>
                <w:rFonts w:ascii="Times New Roman"/>
                <w:sz w:val="18"/>
                <w:szCs w:val="18"/>
              </w:rPr>
            </w:pPr>
            <w:r>
              <w:rPr>
                <w:rStyle w:val="afc"/>
                <w:rFonts w:ascii="Times New Roman" w:hint="eastAsia"/>
                <w:sz w:val="18"/>
                <w:szCs w:val="18"/>
              </w:rPr>
              <w:t>O</w:t>
            </w:r>
          </w:p>
        </w:tc>
        <w:tc>
          <w:tcPr>
            <w:tcW w:w="1560" w:type="dxa"/>
            <w:shd w:val="clear" w:color="auto" w:fill="auto"/>
            <w:vAlign w:val="center"/>
          </w:tcPr>
          <w:p w:rsidR="00705FDC" w:rsidRDefault="00705FDC" w:rsidP="00705FDC">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tcPr>
          <w:p w:rsidR="00705FDC" w:rsidRPr="00120F81" w:rsidRDefault="00705FDC" w:rsidP="00705FDC">
            <w:pPr>
              <w:ind w:firstLineChars="0" w:firstLine="0"/>
              <w:rPr>
                <w:rStyle w:val="afc"/>
                <w:rFonts w:ascii="Times New Roman"/>
                <w:sz w:val="18"/>
                <w:szCs w:val="18"/>
              </w:rPr>
            </w:pPr>
          </w:p>
        </w:tc>
      </w:tr>
      <w:tr w:rsidR="00705FDC" w:rsidRPr="00BE0356" w:rsidTr="00ED19C3">
        <w:trPr>
          <w:jc w:val="center"/>
        </w:trPr>
        <w:tc>
          <w:tcPr>
            <w:tcW w:w="1838" w:type="dxa"/>
            <w:shd w:val="clear" w:color="auto" w:fill="auto"/>
          </w:tcPr>
          <w:p w:rsidR="00705FDC" w:rsidRDefault="00705FDC" w:rsidP="00705FDC">
            <w:pPr>
              <w:ind w:firstLineChars="0" w:firstLine="0"/>
              <w:rPr>
                <w:rStyle w:val="afc"/>
                <w:rFonts w:ascii="Times New Roman"/>
                <w:sz w:val="18"/>
                <w:szCs w:val="18"/>
              </w:rPr>
            </w:pPr>
            <w:r>
              <w:rPr>
                <w:rStyle w:val="afc"/>
                <w:rFonts w:ascii="Times New Roman" w:hint="eastAsia"/>
                <w:sz w:val="18"/>
                <w:szCs w:val="18"/>
              </w:rPr>
              <w:t>--cxgy</w:t>
            </w:r>
          </w:p>
        </w:tc>
        <w:tc>
          <w:tcPr>
            <w:tcW w:w="1701" w:type="dxa"/>
            <w:shd w:val="clear" w:color="auto" w:fill="auto"/>
          </w:tcPr>
          <w:p w:rsidR="00705FDC" w:rsidRDefault="00705FDC" w:rsidP="00705FDC">
            <w:pPr>
              <w:ind w:firstLineChars="0" w:firstLine="0"/>
              <w:rPr>
                <w:rStyle w:val="afc"/>
                <w:rFonts w:ascii="Times New Roman"/>
                <w:sz w:val="18"/>
                <w:szCs w:val="18"/>
              </w:rPr>
            </w:pPr>
            <w:r>
              <w:rPr>
                <w:rStyle w:val="afc"/>
                <w:rFonts w:ascii="Times New Roman" w:hint="eastAsia"/>
                <w:sz w:val="18"/>
                <w:szCs w:val="18"/>
              </w:rPr>
              <w:t>撤销</w:t>
            </w:r>
            <w:r>
              <w:rPr>
                <w:rStyle w:val="afc"/>
                <w:rFonts w:ascii="Times New Roman"/>
                <w:sz w:val="18"/>
                <w:szCs w:val="18"/>
              </w:rPr>
              <w:t>柜员</w:t>
            </w:r>
          </w:p>
        </w:tc>
        <w:tc>
          <w:tcPr>
            <w:tcW w:w="709" w:type="dxa"/>
            <w:shd w:val="clear" w:color="auto" w:fill="auto"/>
            <w:vAlign w:val="center"/>
          </w:tcPr>
          <w:p w:rsidR="00705FDC" w:rsidRDefault="00705FDC" w:rsidP="00705FDC">
            <w:pPr>
              <w:ind w:firstLineChars="0" w:firstLine="0"/>
              <w:rPr>
                <w:rStyle w:val="afc"/>
                <w:rFonts w:ascii="Times New Roman"/>
                <w:sz w:val="18"/>
                <w:szCs w:val="18"/>
              </w:rPr>
            </w:pPr>
            <w:r>
              <w:rPr>
                <w:rStyle w:val="afc"/>
                <w:rFonts w:ascii="Times New Roman" w:hint="eastAsia"/>
                <w:sz w:val="18"/>
                <w:szCs w:val="18"/>
              </w:rPr>
              <w:t>6</w:t>
            </w:r>
          </w:p>
        </w:tc>
        <w:tc>
          <w:tcPr>
            <w:tcW w:w="709" w:type="dxa"/>
            <w:shd w:val="clear" w:color="auto" w:fill="auto"/>
            <w:vAlign w:val="center"/>
          </w:tcPr>
          <w:p w:rsidR="00705FDC" w:rsidRDefault="00705FDC" w:rsidP="00705FDC">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705FDC" w:rsidRDefault="00705FDC" w:rsidP="00705FDC">
            <w:pPr>
              <w:ind w:firstLineChars="0" w:firstLine="0"/>
              <w:rPr>
                <w:rStyle w:val="afc"/>
                <w:rFonts w:ascii="Times New Roman"/>
                <w:sz w:val="18"/>
                <w:szCs w:val="18"/>
              </w:rPr>
            </w:pPr>
            <w:r>
              <w:rPr>
                <w:rStyle w:val="afc"/>
                <w:rFonts w:ascii="Times New Roman" w:hint="eastAsia"/>
                <w:sz w:val="18"/>
                <w:szCs w:val="18"/>
              </w:rPr>
              <w:t>O</w:t>
            </w:r>
          </w:p>
        </w:tc>
        <w:tc>
          <w:tcPr>
            <w:tcW w:w="1560" w:type="dxa"/>
            <w:shd w:val="clear" w:color="auto" w:fill="auto"/>
            <w:vAlign w:val="center"/>
          </w:tcPr>
          <w:p w:rsidR="00705FDC" w:rsidRDefault="00705FDC" w:rsidP="00705FDC">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tcPr>
          <w:p w:rsidR="00705FDC" w:rsidRPr="00120F81" w:rsidRDefault="00705FDC" w:rsidP="00705FDC">
            <w:pPr>
              <w:ind w:firstLineChars="0" w:firstLine="0"/>
              <w:rPr>
                <w:rStyle w:val="afc"/>
                <w:rFonts w:ascii="Times New Roman"/>
                <w:sz w:val="18"/>
                <w:szCs w:val="18"/>
              </w:rPr>
            </w:pPr>
          </w:p>
        </w:tc>
      </w:tr>
      <w:tr w:rsidR="00705FDC" w:rsidRPr="00BE0356" w:rsidTr="00ED19C3">
        <w:trPr>
          <w:jc w:val="center"/>
        </w:trPr>
        <w:tc>
          <w:tcPr>
            <w:tcW w:w="1838" w:type="dxa"/>
            <w:shd w:val="clear" w:color="auto" w:fill="auto"/>
          </w:tcPr>
          <w:p w:rsidR="00705FDC" w:rsidRDefault="00705FDC" w:rsidP="00705FDC">
            <w:pPr>
              <w:ind w:firstLineChars="0" w:firstLine="0"/>
              <w:rPr>
                <w:rStyle w:val="afc"/>
                <w:rFonts w:ascii="Times New Roman"/>
                <w:sz w:val="18"/>
                <w:szCs w:val="18"/>
              </w:rPr>
            </w:pPr>
            <w:r>
              <w:rPr>
                <w:rStyle w:val="afc"/>
                <w:rFonts w:ascii="Times New Roman" w:hint="eastAsia"/>
                <w:sz w:val="18"/>
                <w:szCs w:val="18"/>
              </w:rPr>
              <w:t>--cxsqgy</w:t>
            </w:r>
          </w:p>
        </w:tc>
        <w:tc>
          <w:tcPr>
            <w:tcW w:w="1701" w:type="dxa"/>
            <w:shd w:val="clear" w:color="auto" w:fill="auto"/>
          </w:tcPr>
          <w:p w:rsidR="00705FDC" w:rsidRDefault="00705FDC" w:rsidP="00705FDC">
            <w:pPr>
              <w:ind w:firstLineChars="0" w:firstLine="0"/>
              <w:rPr>
                <w:rStyle w:val="afc"/>
                <w:rFonts w:ascii="Times New Roman"/>
                <w:sz w:val="18"/>
                <w:szCs w:val="18"/>
              </w:rPr>
            </w:pPr>
            <w:r>
              <w:rPr>
                <w:rStyle w:val="afc"/>
                <w:rFonts w:ascii="Times New Roman" w:hint="eastAsia"/>
                <w:sz w:val="18"/>
                <w:szCs w:val="18"/>
              </w:rPr>
              <w:t>撤销</w:t>
            </w:r>
            <w:r>
              <w:rPr>
                <w:rStyle w:val="afc"/>
                <w:rFonts w:ascii="Times New Roman"/>
                <w:sz w:val="18"/>
                <w:szCs w:val="18"/>
              </w:rPr>
              <w:t>授权柜员</w:t>
            </w:r>
          </w:p>
        </w:tc>
        <w:tc>
          <w:tcPr>
            <w:tcW w:w="709" w:type="dxa"/>
            <w:shd w:val="clear" w:color="auto" w:fill="auto"/>
            <w:vAlign w:val="center"/>
          </w:tcPr>
          <w:p w:rsidR="00705FDC" w:rsidRDefault="00705FDC" w:rsidP="00705FDC">
            <w:pPr>
              <w:ind w:firstLineChars="0" w:firstLine="0"/>
              <w:rPr>
                <w:rStyle w:val="afc"/>
                <w:rFonts w:ascii="Times New Roman"/>
                <w:sz w:val="18"/>
                <w:szCs w:val="18"/>
              </w:rPr>
            </w:pPr>
            <w:r>
              <w:rPr>
                <w:rStyle w:val="afc"/>
                <w:rFonts w:ascii="Times New Roman" w:hint="eastAsia"/>
                <w:sz w:val="18"/>
                <w:szCs w:val="18"/>
              </w:rPr>
              <w:t>6</w:t>
            </w:r>
          </w:p>
        </w:tc>
        <w:tc>
          <w:tcPr>
            <w:tcW w:w="709" w:type="dxa"/>
            <w:shd w:val="clear" w:color="auto" w:fill="auto"/>
            <w:vAlign w:val="center"/>
          </w:tcPr>
          <w:p w:rsidR="00705FDC" w:rsidRDefault="00705FDC" w:rsidP="00705FDC">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705FDC" w:rsidRDefault="00705FDC" w:rsidP="00705FDC">
            <w:pPr>
              <w:ind w:firstLineChars="0" w:firstLine="0"/>
              <w:rPr>
                <w:rStyle w:val="afc"/>
                <w:rFonts w:ascii="Times New Roman"/>
                <w:sz w:val="18"/>
                <w:szCs w:val="18"/>
              </w:rPr>
            </w:pPr>
            <w:r>
              <w:rPr>
                <w:rStyle w:val="afc"/>
                <w:rFonts w:ascii="Times New Roman" w:hint="eastAsia"/>
                <w:sz w:val="18"/>
                <w:szCs w:val="18"/>
              </w:rPr>
              <w:t>O</w:t>
            </w:r>
          </w:p>
        </w:tc>
        <w:tc>
          <w:tcPr>
            <w:tcW w:w="1560" w:type="dxa"/>
            <w:shd w:val="clear" w:color="auto" w:fill="auto"/>
            <w:vAlign w:val="center"/>
          </w:tcPr>
          <w:p w:rsidR="00705FDC" w:rsidRDefault="00705FDC" w:rsidP="00705FDC">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tcPr>
          <w:p w:rsidR="00705FDC" w:rsidRPr="00120F81" w:rsidRDefault="00705FDC" w:rsidP="00705FDC">
            <w:pPr>
              <w:ind w:firstLineChars="0" w:firstLine="0"/>
              <w:rPr>
                <w:rStyle w:val="afc"/>
                <w:rFonts w:ascii="Times New Roman"/>
                <w:sz w:val="18"/>
                <w:szCs w:val="18"/>
              </w:rPr>
            </w:pPr>
          </w:p>
        </w:tc>
      </w:tr>
      <w:tr w:rsidR="005E1397" w:rsidRPr="00BE0356" w:rsidTr="005C4910">
        <w:trPr>
          <w:jc w:val="center"/>
        </w:trPr>
        <w:tc>
          <w:tcPr>
            <w:tcW w:w="1838" w:type="dxa"/>
            <w:shd w:val="clear" w:color="auto" w:fill="auto"/>
          </w:tcPr>
          <w:p w:rsidR="005E1397" w:rsidRDefault="005E1397" w:rsidP="003F0302">
            <w:pPr>
              <w:ind w:firstLineChars="0" w:firstLine="0"/>
              <w:rPr>
                <w:rStyle w:val="afc"/>
                <w:rFonts w:ascii="Times New Roman"/>
                <w:sz w:val="18"/>
                <w:szCs w:val="18"/>
              </w:rPr>
            </w:pPr>
            <w:r>
              <w:rPr>
                <w:rStyle w:val="afc"/>
                <w:rFonts w:ascii="Times New Roman" w:hint="eastAsia"/>
                <w:sz w:val="18"/>
                <w:szCs w:val="18"/>
              </w:rPr>
              <w:t>--</w:t>
            </w:r>
            <w:r w:rsidR="003F0302">
              <w:rPr>
                <w:rStyle w:val="afc"/>
                <w:rFonts w:ascii="Times New Roman"/>
                <w:sz w:val="18"/>
                <w:szCs w:val="18"/>
              </w:rPr>
              <w:t>sub_det_num</w:t>
            </w:r>
          </w:p>
        </w:tc>
        <w:tc>
          <w:tcPr>
            <w:tcW w:w="1701" w:type="dxa"/>
            <w:shd w:val="clear" w:color="auto" w:fill="auto"/>
          </w:tcPr>
          <w:p w:rsidR="005E1397" w:rsidRDefault="00847EF3" w:rsidP="005E1397">
            <w:pPr>
              <w:ind w:firstLineChars="0" w:firstLine="0"/>
              <w:rPr>
                <w:rStyle w:val="afc"/>
                <w:rFonts w:ascii="Times New Roman"/>
                <w:sz w:val="18"/>
                <w:szCs w:val="18"/>
              </w:rPr>
            </w:pPr>
            <w:r>
              <w:rPr>
                <w:rStyle w:val="afc"/>
                <w:rFonts w:ascii="Times New Roman" w:hint="eastAsia"/>
                <w:sz w:val="18"/>
                <w:szCs w:val="18"/>
              </w:rPr>
              <w:t>缴费</w:t>
            </w:r>
            <w:r>
              <w:rPr>
                <w:rStyle w:val="afc"/>
                <w:rFonts w:ascii="Times New Roman"/>
                <w:sz w:val="18"/>
                <w:szCs w:val="18"/>
              </w:rPr>
              <w:t>明细笔数</w:t>
            </w:r>
          </w:p>
        </w:tc>
        <w:tc>
          <w:tcPr>
            <w:tcW w:w="709" w:type="dxa"/>
            <w:shd w:val="clear" w:color="auto" w:fill="auto"/>
            <w:vAlign w:val="center"/>
          </w:tcPr>
          <w:p w:rsidR="005E1397" w:rsidRDefault="00847EF3" w:rsidP="005E1397">
            <w:pPr>
              <w:ind w:firstLineChars="0" w:firstLine="0"/>
              <w:rPr>
                <w:rStyle w:val="afc"/>
                <w:rFonts w:ascii="Times New Roman"/>
                <w:sz w:val="18"/>
                <w:szCs w:val="18"/>
              </w:rPr>
            </w:pPr>
            <w:r>
              <w:rPr>
                <w:rStyle w:val="afc"/>
                <w:rFonts w:ascii="Times New Roman" w:hint="eastAsia"/>
                <w:sz w:val="18"/>
                <w:szCs w:val="18"/>
              </w:rPr>
              <w:t>10</w:t>
            </w:r>
          </w:p>
        </w:tc>
        <w:tc>
          <w:tcPr>
            <w:tcW w:w="709" w:type="dxa"/>
            <w:shd w:val="clear" w:color="auto" w:fill="auto"/>
            <w:vAlign w:val="center"/>
          </w:tcPr>
          <w:p w:rsidR="005E1397" w:rsidRDefault="00847EF3" w:rsidP="005E1397">
            <w:pPr>
              <w:ind w:firstLineChars="0" w:firstLine="0"/>
              <w:rPr>
                <w:rStyle w:val="afc"/>
                <w:rFonts w:ascii="Times New Roman"/>
                <w:sz w:val="18"/>
                <w:szCs w:val="18"/>
              </w:rPr>
            </w:pPr>
            <w:r>
              <w:rPr>
                <w:rStyle w:val="afc"/>
                <w:rFonts w:ascii="Times New Roman" w:hint="eastAsia"/>
                <w:sz w:val="18"/>
                <w:szCs w:val="18"/>
              </w:rPr>
              <w:t>I</w:t>
            </w:r>
          </w:p>
        </w:tc>
        <w:tc>
          <w:tcPr>
            <w:tcW w:w="708" w:type="dxa"/>
            <w:shd w:val="clear" w:color="auto" w:fill="auto"/>
            <w:vAlign w:val="center"/>
          </w:tcPr>
          <w:p w:rsidR="005E1397" w:rsidRDefault="00847EF3" w:rsidP="005E1397">
            <w:pPr>
              <w:ind w:firstLineChars="0" w:firstLine="0"/>
              <w:rPr>
                <w:rStyle w:val="afc"/>
                <w:rFonts w:ascii="Times New Roman"/>
                <w:sz w:val="18"/>
                <w:szCs w:val="18"/>
              </w:rPr>
            </w:pPr>
            <w:r>
              <w:rPr>
                <w:rStyle w:val="afc"/>
                <w:rFonts w:ascii="Times New Roman" w:hint="eastAsia"/>
                <w:sz w:val="18"/>
                <w:szCs w:val="18"/>
              </w:rPr>
              <w:t>C</w:t>
            </w:r>
          </w:p>
        </w:tc>
        <w:tc>
          <w:tcPr>
            <w:tcW w:w="1560" w:type="dxa"/>
            <w:shd w:val="clear" w:color="auto" w:fill="auto"/>
            <w:vAlign w:val="center"/>
          </w:tcPr>
          <w:p w:rsidR="005E1397" w:rsidRDefault="00847EF3" w:rsidP="005E1397">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5E1397" w:rsidRPr="00120F81" w:rsidRDefault="005E1397" w:rsidP="005E1397">
            <w:pPr>
              <w:ind w:firstLineChars="0" w:firstLine="0"/>
              <w:rPr>
                <w:rStyle w:val="afc"/>
                <w:rFonts w:ascii="Times New Roman"/>
                <w:sz w:val="18"/>
                <w:szCs w:val="18"/>
              </w:rPr>
            </w:pPr>
          </w:p>
        </w:tc>
      </w:tr>
      <w:tr w:rsidR="00847EF3" w:rsidRPr="00BE0356" w:rsidTr="003E3E1C">
        <w:trPr>
          <w:jc w:val="center"/>
        </w:trPr>
        <w:tc>
          <w:tcPr>
            <w:tcW w:w="1838" w:type="dxa"/>
            <w:shd w:val="clear" w:color="auto" w:fill="auto"/>
          </w:tcPr>
          <w:p w:rsidR="00847EF3" w:rsidRDefault="00847EF3" w:rsidP="005E1397">
            <w:pPr>
              <w:ind w:firstLineChars="0" w:firstLine="0"/>
              <w:rPr>
                <w:rStyle w:val="afc"/>
                <w:rFonts w:ascii="Times New Roman"/>
                <w:sz w:val="18"/>
                <w:szCs w:val="18"/>
              </w:rPr>
            </w:pPr>
            <w:r>
              <w:rPr>
                <w:rStyle w:val="afc"/>
                <w:rFonts w:ascii="Times New Roman" w:hint="eastAsia"/>
                <w:sz w:val="18"/>
                <w:szCs w:val="18"/>
              </w:rPr>
              <w:t>--</w:t>
            </w:r>
            <w:r w:rsidR="003F0302" w:rsidRPr="003F0302">
              <w:rPr>
                <w:rStyle w:val="afc"/>
                <w:rFonts w:ascii="Times New Roman"/>
                <w:sz w:val="18"/>
                <w:szCs w:val="18"/>
              </w:rPr>
              <w:t>insuranceTypeInfo</w:t>
            </w:r>
          </w:p>
        </w:tc>
        <w:tc>
          <w:tcPr>
            <w:tcW w:w="7234" w:type="dxa"/>
            <w:gridSpan w:val="6"/>
            <w:shd w:val="clear" w:color="auto" w:fill="auto"/>
          </w:tcPr>
          <w:p w:rsidR="00847EF3" w:rsidRPr="00120F81" w:rsidRDefault="00847EF3" w:rsidP="005E1397">
            <w:pPr>
              <w:ind w:firstLineChars="0" w:firstLine="0"/>
              <w:rPr>
                <w:rStyle w:val="afc"/>
                <w:rFonts w:ascii="Times New Roman"/>
                <w:sz w:val="18"/>
                <w:szCs w:val="18"/>
              </w:rPr>
            </w:pPr>
          </w:p>
        </w:tc>
      </w:tr>
      <w:tr w:rsidR="00847EF3" w:rsidRPr="00BE0356" w:rsidTr="005C4910">
        <w:trPr>
          <w:jc w:val="center"/>
        </w:trPr>
        <w:tc>
          <w:tcPr>
            <w:tcW w:w="1838" w:type="dxa"/>
            <w:shd w:val="clear" w:color="auto" w:fill="auto"/>
            <w:vAlign w:val="center"/>
          </w:tcPr>
          <w:p w:rsidR="00847EF3" w:rsidRDefault="00847EF3" w:rsidP="00847EF3">
            <w:pPr>
              <w:ind w:firstLineChars="0" w:firstLine="0"/>
              <w:rPr>
                <w:rStyle w:val="afc"/>
                <w:rFonts w:ascii="Times New Roman"/>
                <w:sz w:val="18"/>
                <w:szCs w:val="18"/>
              </w:rPr>
            </w:pPr>
            <w:r w:rsidRPr="00847EF3">
              <w:rPr>
                <w:rStyle w:val="afc"/>
                <w:rFonts w:ascii="Times New Roman"/>
                <w:sz w:val="18"/>
              </w:rPr>
              <w:t>----</w:t>
            </w:r>
            <w:r w:rsidR="003F0302" w:rsidRPr="003F0302">
              <w:rPr>
                <w:rStyle w:val="afc"/>
                <w:rFonts w:ascii="Times New Roman"/>
                <w:sz w:val="18"/>
              </w:rPr>
              <w:t>social_sec_branch</w:t>
            </w:r>
          </w:p>
        </w:tc>
        <w:tc>
          <w:tcPr>
            <w:tcW w:w="1701" w:type="dxa"/>
            <w:shd w:val="clear" w:color="auto" w:fill="auto"/>
            <w:vAlign w:val="center"/>
          </w:tcPr>
          <w:p w:rsidR="00847EF3" w:rsidRDefault="00847EF3" w:rsidP="00847EF3">
            <w:pPr>
              <w:ind w:firstLineChars="0" w:firstLine="0"/>
              <w:rPr>
                <w:rStyle w:val="afc"/>
                <w:rFonts w:ascii="Times New Roman"/>
                <w:sz w:val="18"/>
                <w:szCs w:val="18"/>
              </w:rPr>
            </w:pPr>
            <w:r w:rsidRPr="00217E36">
              <w:rPr>
                <w:color w:val="000000"/>
                <w:kern w:val="0"/>
                <w:sz w:val="18"/>
                <w:szCs w:val="18"/>
                <w:highlight w:val="white"/>
              </w:rPr>
              <w:t>社保经办机构代码</w:t>
            </w:r>
          </w:p>
        </w:tc>
        <w:tc>
          <w:tcPr>
            <w:tcW w:w="709"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20</w:t>
            </w:r>
          </w:p>
        </w:tc>
        <w:tc>
          <w:tcPr>
            <w:tcW w:w="709"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C</w:t>
            </w:r>
          </w:p>
        </w:tc>
        <w:tc>
          <w:tcPr>
            <w:tcW w:w="1560"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847EF3" w:rsidRPr="00120F81" w:rsidRDefault="00F4439F" w:rsidP="00847EF3">
            <w:pPr>
              <w:ind w:firstLineChars="0" w:firstLine="0"/>
              <w:rPr>
                <w:rStyle w:val="afc"/>
                <w:rFonts w:ascii="Times New Roman"/>
                <w:sz w:val="18"/>
                <w:szCs w:val="18"/>
              </w:rPr>
            </w:pPr>
            <w:r>
              <w:rPr>
                <w:rStyle w:val="afc"/>
                <w:rFonts w:ascii="Times New Roman" w:hint="eastAsia"/>
                <w:sz w:val="18"/>
                <w:szCs w:val="18"/>
              </w:rPr>
              <w:t>银行</w:t>
            </w:r>
            <w:r>
              <w:rPr>
                <w:rStyle w:val="afc"/>
                <w:rFonts w:ascii="Times New Roman"/>
                <w:sz w:val="18"/>
                <w:szCs w:val="18"/>
              </w:rPr>
              <w:t>缴费时存在</w:t>
            </w:r>
          </w:p>
        </w:tc>
      </w:tr>
      <w:tr w:rsidR="00847EF3" w:rsidRPr="00BE0356" w:rsidTr="005C4910">
        <w:trPr>
          <w:jc w:val="center"/>
        </w:trPr>
        <w:tc>
          <w:tcPr>
            <w:tcW w:w="1838" w:type="dxa"/>
            <w:shd w:val="clear" w:color="auto" w:fill="auto"/>
            <w:vAlign w:val="center"/>
          </w:tcPr>
          <w:p w:rsidR="00847EF3" w:rsidRDefault="00847EF3" w:rsidP="00847EF3">
            <w:pPr>
              <w:ind w:firstLineChars="0" w:firstLine="0"/>
              <w:rPr>
                <w:rStyle w:val="afc"/>
                <w:rFonts w:ascii="Times New Roman"/>
                <w:sz w:val="18"/>
                <w:szCs w:val="18"/>
              </w:rPr>
            </w:pPr>
            <w:r w:rsidRPr="00847EF3">
              <w:rPr>
                <w:rStyle w:val="afc"/>
                <w:rFonts w:ascii="Times New Roman"/>
                <w:sz w:val="18"/>
              </w:rPr>
              <w:t>----</w:t>
            </w:r>
            <w:r w:rsidR="003F0302" w:rsidRPr="003F0302">
              <w:rPr>
                <w:rStyle w:val="afc"/>
                <w:rFonts w:ascii="Times New Roman"/>
                <w:sz w:val="18"/>
              </w:rPr>
              <w:t>social_sec_serial</w:t>
            </w:r>
          </w:p>
        </w:tc>
        <w:tc>
          <w:tcPr>
            <w:tcW w:w="1701" w:type="dxa"/>
            <w:shd w:val="clear" w:color="auto" w:fill="auto"/>
            <w:vAlign w:val="center"/>
          </w:tcPr>
          <w:p w:rsidR="00847EF3" w:rsidRDefault="00847EF3" w:rsidP="00847EF3">
            <w:pPr>
              <w:ind w:firstLineChars="0" w:firstLine="0"/>
              <w:rPr>
                <w:rStyle w:val="afc"/>
                <w:rFonts w:ascii="Times New Roman"/>
                <w:sz w:val="18"/>
                <w:szCs w:val="18"/>
              </w:rPr>
            </w:pPr>
            <w:r w:rsidRPr="00217E36">
              <w:rPr>
                <w:color w:val="000000"/>
                <w:kern w:val="0"/>
                <w:sz w:val="18"/>
                <w:szCs w:val="18"/>
                <w:highlight w:val="white"/>
              </w:rPr>
              <w:t>社保流水号</w:t>
            </w:r>
          </w:p>
        </w:tc>
        <w:tc>
          <w:tcPr>
            <w:tcW w:w="709"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32</w:t>
            </w:r>
          </w:p>
        </w:tc>
        <w:tc>
          <w:tcPr>
            <w:tcW w:w="709"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C</w:t>
            </w:r>
          </w:p>
        </w:tc>
        <w:tc>
          <w:tcPr>
            <w:tcW w:w="1560"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847EF3" w:rsidRPr="00120F81" w:rsidRDefault="00F4439F" w:rsidP="00847EF3">
            <w:pPr>
              <w:ind w:firstLineChars="0" w:firstLine="0"/>
              <w:rPr>
                <w:rStyle w:val="afc"/>
                <w:rFonts w:ascii="Times New Roman"/>
                <w:sz w:val="18"/>
                <w:szCs w:val="18"/>
              </w:rPr>
            </w:pPr>
            <w:r>
              <w:rPr>
                <w:rStyle w:val="afc"/>
                <w:rFonts w:ascii="Times New Roman" w:hint="eastAsia"/>
                <w:sz w:val="18"/>
                <w:szCs w:val="18"/>
              </w:rPr>
              <w:t>银行</w:t>
            </w:r>
            <w:r>
              <w:rPr>
                <w:rStyle w:val="afc"/>
                <w:rFonts w:ascii="Times New Roman"/>
                <w:sz w:val="18"/>
                <w:szCs w:val="18"/>
              </w:rPr>
              <w:t>缴费时存在</w:t>
            </w:r>
          </w:p>
        </w:tc>
      </w:tr>
      <w:tr w:rsidR="00847EF3" w:rsidRPr="00BE0356" w:rsidTr="005C4910">
        <w:trPr>
          <w:jc w:val="center"/>
        </w:trPr>
        <w:tc>
          <w:tcPr>
            <w:tcW w:w="1838" w:type="dxa"/>
            <w:shd w:val="clear" w:color="auto" w:fill="auto"/>
            <w:vAlign w:val="center"/>
          </w:tcPr>
          <w:p w:rsidR="00847EF3" w:rsidRDefault="00847EF3" w:rsidP="00847EF3">
            <w:pPr>
              <w:ind w:firstLineChars="0" w:firstLine="0"/>
              <w:rPr>
                <w:rStyle w:val="afc"/>
                <w:rFonts w:ascii="Times New Roman"/>
                <w:sz w:val="18"/>
                <w:szCs w:val="18"/>
              </w:rPr>
            </w:pPr>
            <w:r w:rsidRPr="00847EF3">
              <w:rPr>
                <w:rStyle w:val="afc"/>
                <w:rFonts w:ascii="Times New Roman"/>
                <w:sz w:val="18"/>
              </w:rPr>
              <w:t>----</w:t>
            </w:r>
            <w:r w:rsidR="003F0302" w:rsidRPr="003F0302">
              <w:rPr>
                <w:rStyle w:val="afc"/>
                <w:rFonts w:ascii="Times New Roman"/>
                <w:sz w:val="18"/>
              </w:rPr>
              <w:t>detail_serial</w:t>
            </w:r>
          </w:p>
        </w:tc>
        <w:tc>
          <w:tcPr>
            <w:tcW w:w="1701" w:type="dxa"/>
            <w:shd w:val="clear" w:color="auto" w:fill="auto"/>
            <w:vAlign w:val="center"/>
          </w:tcPr>
          <w:p w:rsidR="00847EF3" w:rsidRDefault="00847EF3" w:rsidP="00847EF3">
            <w:pPr>
              <w:ind w:firstLineChars="0" w:firstLine="0"/>
              <w:rPr>
                <w:rStyle w:val="afc"/>
                <w:rFonts w:ascii="Times New Roman"/>
                <w:sz w:val="18"/>
                <w:szCs w:val="18"/>
              </w:rPr>
            </w:pPr>
            <w:r w:rsidRPr="00217E36">
              <w:rPr>
                <w:rFonts w:hint="eastAsia"/>
                <w:color w:val="000000"/>
                <w:kern w:val="0"/>
                <w:sz w:val="18"/>
                <w:szCs w:val="18"/>
                <w:highlight w:val="white"/>
              </w:rPr>
              <w:t>缴费</w:t>
            </w:r>
            <w:r w:rsidRPr="00217E36">
              <w:rPr>
                <w:color w:val="000000"/>
                <w:kern w:val="0"/>
                <w:sz w:val="18"/>
                <w:szCs w:val="18"/>
                <w:highlight w:val="white"/>
              </w:rPr>
              <w:t>明细流水号</w:t>
            </w:r>
          </w:p>
        </w:tc>
        <w:tc>
          <w:tcPr>
            <w:tcW w:w="709"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32</w:t>
            </w:r>
          </w:p>
        </w:tc>
        <w:tc>
          <w:tcPr>
            <w:tcW w:w="709"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C</w:t>
            </w:r>
          </w:p>
        </w:tc>
        <w:tc>
          <w:tcPr>
            <w:tcW w:w="1560"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847EF3" w:rsidRPr="00120F81" w:rsidRDefault="00F4439F" w:rsidP="00847EF3">
            <w:pPr>
              <w:ind w:firstLineChars="0" w:firstLine="0"/>
              <w:rPr>
                <w:rStyle w:val="afc"/>
                <w:rFonts w:ascii="Times New Roman"/>
                <w:sz w:val="18"/>
                <w:szCs w:val="18"/>
              </w:rPr>
            </w:pPr>
            <w:r>
              <w:rPr>
                <w:rStyle w:val="afc"/>
                <w:rFonts w:ascii="Times New Roman" w:hint="eastAsia"/>
                <w:sz w:val="18"/>
                <w:szCs w:val="18"/>
              </w:rPr>
              <w:t>银行</w:t>
            </w:r>
            <w:r>
              <w:rPr>
                <w:rStyle w:val="afc"/>
                <w:rFonts w:ascii="Times New Roman"/>
                <w:sz w:val="18"/>
                <w:szCs w:val="18"/>
              </w:rPr>
              <w:t>缴费时存在</w:t>
            </w:r>
          </w:p>
        </w:tc>
      </w:tr>
      <w:tr w:rsidR="00847EF3" w:rsidRPr="00BE0356" w:rsidTr="005C4910">
        <w:trPr>
          <w:jc w:val="center"/>
        </w:trPr>
        <w:tc>
          <w:tcPr>
            <w:tcW w:w="1838" w:type="dxa"/>
            <w:shd w:val="clear" w:color="auto" w:fill="auto"/>
            <w:vAlign w:val="center"/>
          </w:tcPr>
          <w:p w:rsidR="00847EF3" w:rsidRDefault="00847EF3" w:rsidP="00847EF3">
            <w:pPr>
              <w:ind w:firstLineChars="0" w:firstLine="0"/>
              <w:rPr>
                <w:rStyle w:val="afc"/>
                <w:rFonts w:ascii="Times New Roman"/>
                <w:sz w:val="18"/>
                <w:szCs w:val="18"/>
              </w:rPr>
            </w:pPr>
            <w:r w:rsidRPr="00847EF3">
              <w:rPr>
                <w:rStyle w:val="afc"/>
                <w:rFonts w:ascii="Times New Roman"/>
                <w:sz w:val="18"/>
              </w:rPr>
              <w:t>----</w:t>
            </w:r>
            <w:r w:rsidR="003F0302" w:rsidRPr="003F0302">
              <w:rPr>
                <w:rStyle w:val="afc"/>
                <w:rFonts w:ascii="Times New Roman"/>
                <w:sz w:val="18"/>
              </w:rPr>
              <w:t>user_id</w:t>
            </w:r>
          </w:p>
        </w:tc>
        <w:tc>
          <w:tcPr>
            <w:tcW w:w="1701" w:type="dxa"/>
            <w:shd w:val="clear" w:color="auto" w:fill="auto"/>
            <w:vAlign w:val="center"/>
          </w:tcPr>
          <w:p w:rsidR="00847EF3" w:rsidRDefault="00847EF3" w:rsidP="00847EF3">
            <w:pPr>
              <w:ind w:firstLineChars="0" w:firstLine="0"/>
              <w:rPr>
                <w:rStyle w:val="afc"/>
                <w:rFonts w:ascii="Times New Roman"/>
                <w:sz w:val="18"/>
                <w:szCs w:val="18"/>
              </w:rPr>
            </w:pPr>
            <w:r w:rsidRPr="00217E36">
              <w:rPr>
                <w:color w:val="000000"/>
                <w:kern w:val="0"/>
                <w:sz w:val="18"/>
                <w:szCs w:val="18"/>
                <w:highlight w:val="white"/>
              </w:rPr>
              <w:t>人员编号</w:t>
            </w:r>
          </w:p>
        </w:tc>
        <w:tc>
          <w:tcPr>
            <w:tcW w:w="709"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20</w:t>
            </w:r>
          </w:p>
        </w:tc>
        <w:tc>
          <w:tcPr>
            <w:tcW w:w="709"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C</w:t>
            </w:r>
          </w:p>
        </w:tc>
        <w:tc>
          <w:tcPr>
            <w:tcW w:w="1560"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847EF3" w:rsidRPr="00120F81" w:rsidRDefault="00F4439F" w:rsidP="00847EF3">
            <w:pPr>
              <w:ind w:firstLineChars="0" w:firstLine="0"/>
              <w:rPr>
                <w:rStyle w:val="afc"/>
                <w:rFonts w:ascii="Times New Roman"/>
                <w:sz w:val="18"/>
                <w:szCs w:val="18"/>
              </w:rPr>
            </w:pPr>
            <w:r>
              <w:rPr>
                <w:rStyle w:val="afc"/>
                <w:rFonts w:ascii="Times New Roman" w:hint="eastAsia"/>
                <w:sz w:val="18"/>
                <w:szCs w:val="18"/>
              </w:rPr>
              <w:t>银行</w:t>
            </w:r>
            <w:r>
              <w:rPr>
                <w:rStyle w:val="afc"/>
                <w:rFonts w:ascii="Times New Roman"/>
                <w:sz w:val="18"/>
                <w:szCs w:val="18"/>
              </w:rPr>
              <w:t>缴费时存在</w:t>
            </w:r>
          </w:p>
        </w:tc>
      </w:tr>
      <w:tr w:rsidR="00847EF3" w:rsidRPr="00BE0356" w:rsidTr="005C4910">
        <w:trPr>
          <w:jc w:val="center"/>
        </w:trPr>
        <w:tc>
          <w:tcPr>
            <w:tcW w:w="1838" w:type="dxa"/>
            <w:shd w:val="clear" w:color="auto" w:fill="auto"/>
            <w:vAlign w:val="center"/>
          </w:tcPr>
          <w:p w:rsidR="00847EF3" w:rsidRDefault="00847EF3" w:rsidP="00847EF3">
            <w:pPr>
              <w:ind w:firstLineChars="0" w:firstLine="0"/>
              <w:rPr>
                <w:rStyle w:val="afc"/>
                <w:rFonts w:ascii="Times New Roman"/>
                <w:sz w:val="18"/>
                <w:szCs w:val="18"/>
              </w:rPr>
            </w:pPr>
            <w:r w:rsidRPr="00847EF3">
              <w:rPr>
                <w:rStyle w:val="afc"/>
                <w:rFonts w:ascii="Times New Roman"/>
                <w:sz w:val="18"/>
              </w:rPr>
              <w:t>----</w:t>
            </w:r>
            <w:r w:rsidR="003F0302" w:rsidRPr="003F0302">
              <w:rPr>
                <w:rStyle w:val="afc"/>
                <w:rFonts w:ascii="Times New Roman"/>
                <w:sz w:val="18"/>
              </w:rPr>
              <w:t>tax_org_code</w:t>
            </w:r>
          </w:p>
        </w:tc>
        <w:tc>
          <w:tcPr>
            <w:tcW w:w="1701" w:type="dxa"/>
            <w:shd w:val="clear" w:color="auto" w:fill="auto"/>
            <w:vAlign w:val="center"/>
          </w:tcPr>
          <w:p w:rsidR="00847EF3" w:rsidRDefault="00847EF3" w:rsidP="00847EF3">
            <w:pPr>
              <w:ind w:firstLineChars="0" w:firstLine="0"/>
              <w:rPr>
                <w:rStyle w:val="afc"/>
                <w:rFonts w:ascii="Times New Roman"/>
                <w:sz w:val="18"/>
                <w:szCs w:val="18"/>
              </w:rPr>
            </w:pPr>
            <w:r w:rsidRPr="00217E36">
              <w:rPr>
                <w:color w:val="000000"/>
                <w:kern w:val="0"/>
                <w:sz w:val="18"/>
                <w:szCs w:val="18"/>
                <w:highlight w:val="white"/>
              </w:rPr>
              <w:t>主管税务机关代码</w:t>
            </w:r>
          </w:p>
        </w:tc>
        <w:tc>
          <w:tcPr>
            <w:tcW w:w="709"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11</w:t>
            </w:r>
          </w:p>
        </w:tc>
        <w:tc>
          <w:tcPr>
            <w:tcW w:w="709"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C</w:t>
            </w:r>
          </w:p>
        </w:tc>
        <w:tc>
          <w:tcPr>
            <w:tcW w:w="1560"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847EF3" w:rsidRPr="00120F81" w:rsidRDefault="00F4439F" w:rsidP="00847EF3">
            <w:pPr>
              <w:ind w:firstLineChars="0" w:firstLine="0"/>
              <w:rPr>
                <w:rStyle w:val="afc"/>
                <w:rFonts w:ascii="Times New Roman"/>
                <w:sz w:val="18"/>
                <w:szCs w:val="18"/>
              </w:rPr>
            </w:pPr>
            <w:r>
              <w:rPr>
                <w:rStyle w:val="afc"/>
                <w:rFonts w:ascii="Times New Roman" w:hint="eastAsia"/>
                <w:sz w:val="18"/>
                <w:szCs w:val="18"/>
              </w:rPr>
              <w:t>银行</w:t>
            </w:r>
            <w:r>
              <w:rPr>
                <w:rStyle w:val="afc"/>
                <w:rFonts w:ascii="Times New Roman"/>
                <w:sz w:val="18"/>
                <w:szCs w:val="18"/>
              </w:rPr>
              <w:t>缴费时存在</w:t>
            </w:r>
          </w:p>
        </w:tc>
      </w:tr>
      <w:tr w:rsidR="00847EF3" w:rsidRPr="00BE0356" w:rsidTr="005C4910">
        <w:trPr>
          <w:jc w:val="center"/>
        </w:trPr>
        <w:tc>
          <w:tcPr>
            <w:tcW w:w="1838" w:type="dxa"/>
            <w:shd w:val="clear" w:color="auto" w:fill="auto"/>
            <w:vAlign w:val="center"/>
          </w:tcPr>
          <w:p w:rsidR="00847EF3" w:rsidRDefault="00847EF3" w:rsidP="00847EF3">
            <w:pPr>
              <w:ind w:firstLineChars="0" w:firstLine="0"/>
              <w:rPr>
                <w:rStyle w:val="afc"/>
                <w:rFonts w:ascii="Times New Roman"/>
                <w:sz w:val="18"/>
                <w:szCs w:val="18"/>
              </w:rPr>
            </w:pPr>
            <w:r w:rsidRPr="00847EF3">
              <w:rPr>
                <w:rStyle w:val="afc"/>
                <w:rFonts w:ascii="Times New Roman"/>
                <w:sz w:val="18"/>
              </w:rPr>
              <w:t>----</w:t>
            </w:r>
            <w:r w:rsidR="003F0302" w:rsidRPr="003F0302">
              <w:rPr>
                <w:rStyle w:val="afc"/>
                <w:rFonts w:ascii="Times New Roman"/>
                <w:sz w:val="18"/>
              </w:rPr>
              <w:t>tax_branch_code</w:t>
            </w:r>
          </w:p>
        </w:tc>
        <w:tc>
          <w:tcPr>
            <w:tcW w:w="1701" w:type="dxa"/>
            <w:shd w:val="clear" w:color="auto" w:fill="auto"/>
            <w:vAlign w:val="center"/>
          </w:tcPr>
          <w:p w:rsidR="00847EF3" w:rsidRDefault="00847EF3" w:rsidP="00847EF3">
            <w:pPr>
              <w:ind w:firstLineChars="0" w:firstLine="0"/>
              <w:rPr>
                <w:rStyle w:val="afc"/>
                <w:rFonts w:ascii="Times New Roman"/>
                <w:sz w:val="18"/>
                <w:szCs w:val="18"/>
              </w:rPr>
            </w:pPr>
            <w:r w:rsidRPr="00217E36">
              <w:rPr>
                <w:color w:val="000000"/>
                <w:kern w:val="0"/>
                <w:sz w:val="18"/>
                <w:szCs w:val="18"/>
                <w:highlight w:val="white"/>
              </w:rPr>
              <w:t>主管税务所（科、分局）代码</w:t>
            </w:r>
          </w:p>
        </w:tc>
        <w:tc>
          <w:tcPr>
            <w:tcW w:w="709"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11</w:t>
            </w:r>
          </w:p>
        </w:tc>
        <w:tc>
          <w:tcPr>
            <w:tcW w:w="709"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C</w:t>
            </w:r>
          </w:p>
        </w:tc>
        <w:tc>
          <w:tcPr>
            <w:tcW w:w="1560"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847EF3" w:rsidRPr="00120F81" w:rsidRDefault="00F4439F" w:rsidP="00847EF3">
            <w:pPr>
              <w:ind w:firstLineChars="0" w:firstLine="0"/>
              <w:rPr>
                <w:rStyle w:val="afc"/>
                <w:rFonts w:ascii="Times New Roman"/>
                <w:sz w:val="18"/>
                <w:szCs w:val="18"/>
              </w:rPr>
            </w:pPr>
            <w:r>
              <w:rPr>
                <w:rStyle w:val="afc"/>
                <w:rFonts w:ascii="Times New Roman" w:hint="eastAsia"/>
                <w:sz w:val="18"/>
                <w:szCs w:val="18"/>
              </w:rPr>
              <w:t>银行</w:t>
            </w:r>
            <w:r>
              <w:rPr>
                <w:rStyle w:val="afc"/>
                <w:rFonts w:ascii="Times New Roman"/>
                <w:sz w:val="18"/>
                <w:szCs w:val="18"/>
              </w:rPr>
              <w:t>缴费时存在</w:t>
            </w:r>
          </w:p>
        </w:tc>
      </w:tr>
      <w:tr w:rsidR="00847EF3" w:rsidRPr="00BE0356" w:rsidTr="005C4910">
        <w:trPr>
          <w:jc w:val="center"/>
        </w:trPr>
        <w:tc>
          <w:tcPr>
            <w:tcW w:w="1838" w:type="dxa"/>
            <w:shd w:val="clear" w:color="auto" w:fill="auto"/>
            <w:vAlign w:val="center"/>
          </w:tcPr>
          <w:p w:rsidR="00847EF3" w:rsidRDefault="00847EF3" w:rsidP="00847EF3">
            <w:pPr>
              <w:ind w:firstLineChars="0" w:firstLine="0"/>
              <w:rPr>
                <w:rStyle w:val="afc"/>
                <w:rFonts w:ascii="Times New Roman"/>
                <w:sz w:val="18"/>
                <w:szCs w:val="18"/>
              </w:rPr>
            </w:pPr>
            <w:r w:rsidRPr="00847EF3">
              <w:rPr>
                <w:rStyle w:val="afc"/>
                <w:rFonts w:ascii="Times New Roman"/>
                <w:sz w:val="18"/>
              </w:rPr>
              <w:t>----</w:t>
            </w:r>
            <w:r w:rsidR="003F0302" w:rsidRPr="003F0302">
              <w:rPr>
                <w:rStyle w:val="afc"/>
                <w:rFonts w:ascii="Times New Roman"/>
                <w:sz w:val="18"/>
              </w:rPr>
              <w:t>begin_date</w:t>
            </w:r>
          </w:p>
        </w:tc>
        <w:tc>
          <w:tcPr>
            <w:tcW w:w="1701" w:type="dxa"/>
            <w:shd w:val="clear" w:color="auto" w:fill="auto"/>
            <w:vAlign w:val="center"/>
          </w:tcPr>
          <w:p w:rsidR="00847EF3" w:rsidRDefault="00847EF3" w:rsidP="00847EF3">
            <w:pPr>
              <w:ind w:firstLineChars="0" w:firstLine="0"/>
              <w:rPr>
                <w:rStyle w:val="afc"/>
                <w:rFonts w:ascii="Times New Roman"/>
                <w:sz w:val="18"/>
                <w:szCs w:val="18"/>
              </w:rPr>
            </w:pPr>
            <w:r w:rsidRPr="00217E36">
              <w:rPr>
                <w:color w:val="000000"/>
                <w:kern w:val="0"/>
                <w:sz w:val="18"/>
                <w:szCs w:val="18"/>
                <w:highlight w:val="white"/>
              </w:rPr>
              <w:t>费款所属期起</w:t>
            </w:r>
          </w:p>
        </w:tc>
        <w:tc>
          <w:tcPr>
            <w:tcW w:w="709"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6</w:t>
            </w:r>
          </w:p>
        </w:tc>
        <w:tc>
          <w:tcPr>
            <w:tcW w:w="709"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847EF3" w:rsidRDefault="00EE5C2F" w:rsidP="00847EF3">
            <w:pPr>
              <w:ind w:firstLineChars="0" w:firstLine="0"/>
              <w:rPr>
                <w:rStyle w:val="afc"/>
                <w:rFonts w:ascii="Times New Roman"/>
                <w:sz w:val="18"/>
                <w:szCs w:val="18"/>
              </w:rPr>
            </w:pPr>
            <w:r>
              <w:rPr>
                <w:rStyle w:val="afc"/>
                <w:rFonts w:ascii="Times New Roman"/>
                <w:sz w:val="18"/>
                <w:szCs w:val="18"/>
              </w:rPr>
              <w:t>M</w:t>
            </w:r>
          </w:p>
        </w:tc>
        <w:tc>
          <w:tcPr>
            <w:tcW w:w="1560"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847EF3" w:rsidRPr="00120F81" w:rsidRDefault="00847EF3" w:rsidP="00847EF3">
            <w:pPr>
              <w:ind w:firstLineChars="0" w:firstLine="0"/>
              <w:rPr>
                <w:rStyle w:val="afc"/>
                <w:rFonts w:ascii="Times New Roman"/>
                <w:sz w:val="18"/>
                <w:szCs w:val="18"/>
              </w:rPr>
            </w:pPr>
          </w:p>
        </w:tc>
      </w:tr>
      <w:tr w:rsidR="00847EF3" w:rsidRPr="00BE0356" w:rsidTr="005C4910">
        <w:trPr>
          <w:jc w:val="center"/>
        </w:trPr>
        <w:tc>
          <w:tcPr>
            <w:tcW w:w="1838" w:type="dxa"/>
            <w:shd w:val="clear" w:color="auto" w:fill="auto"/>
            <w:vAlign w:val="center"/>
          </w:tcPr>
          <w:p w:rsidR="00847EF3" w:rsidRDefault="00847EF3" w:rsidP="00847EF3">
            <w:pPr>
              <w:ind w:firstLineChars="0" w:firstLine="0"/>
              <w:rPr>
                <w:rStyle w:val="afc"/>
                <w:rFonts w:ascii="Times New Roman"/>
                <w:sz w:val="18"/>
                <w:szCs w:val="18"/>
              </w:rPr>
            </w:pPr>
            <w:r w:rsidRPr="00847EF3">
              <w:rPr>
                <w:rStyle w:val="afc"/>
                <w:rFonts w:ascii="Times New Roman"/>
                <w:sz w:val="18"/>
              </w:rPr>
              <w:t>----</w:t>
            </w:r>
            <w:r w:rsidR="003F0302" w:rsidRPr="003F0302">
              <w:rPr>
                <w:rStyle w:val="afc"/>
                <w:rFonts w:ascii="Times New Roman"/>
                <w:sz w:val="18"/>
              </w:rPr>
              <w:t>end_date</w:t>
            </w:r>
          </w:p>
        </w:tc>
        <w:tc>
          <w:tcPr>
            <w:tcW w:w="1701" w:type="dxa"/>
            <w:shd w:val="clear" w:color="auto" w:fill="auto"/>
            <w:vAlign w:val="center"/>
          </w:tcPr>
          <w:p w:rsidR="00847EF3" w:rsidRDefault="00847EF3" w:rsidP="00847EF3">
            <w:pPr>
              <w:ind w:firstLineChars="0" w:firstLine="0"/>
              <w:rPr>
                <w:rStyle w:val="afc"/>
                <w:rFonts w:ascii="Times New Roman"/>
                <w:sz w:val="18"/>
                <w:szCs w:val="18"/>
              </w:rPr>
            </w:pPr>
            <w:r w:rsidRPr="00217E36">
              <w:rPr>
                <w:color w:val="000000"/>
                <w:kern w:val="0"/>
                <w:sz w:val="18"/>
                <w:szCs w:val="18"/>
                <w:highlight w:val="white"/>
              </w:rPr>
              <w:t>费款所属期止</w:t>
            </w:r>
          </w:p>
        </w:tc>
        <w:tc>
          <w:tcPr>
            <w:tcW w:w="709"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6</w:t>
            </w:r>
          </w:p>
        </w:tc>
        <w:tc>
          <w:tcPr>
            <w:tcW w:w="709"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847EF3" w:rsidRDefault="00EE5C2F" w:rsidP="00847EF3">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847EF3" w:rsidRPr="00120F81" w:rsidRDefault="00847EF3" w:rsidP="00847EF3">
            <w:pPr>
              <w:ind w:firstLineChars="0" w:firstLine="0"/>
              <w:rPr>
                <w:rStyle w:val="afc"/>
                <w:rFonts w:ascii="Times New Roman"/>
                <w:sz w:val="18"/>
                <w:szCs w:val="18"/>
              </w:rPr>
            </w:pPr>
          </w:p>
        </w:tc>
      </w:tr>
      <w:tr w:rsidR="00847EF3" w:rsidRPr="00BE0356" w:rsidTr="005C4910">
        <w:trPr>
          <w:jc w:val="center"/>
        </w:trPr>
        <w:tc>
          <w:tcPr>
            <w:tcW w:w="1838" w:type="dxa"/>
            <w:shd w:val="clear" w:color="auto" w:fill="auto"/>
            <w:vAlign w:val="center"/>
          </w:tcPr>
          <w:p w:rsidR="00847EF3" w:rsidRDefault="00847EF3" w:rsidP="00847EF3">
            <w:pPr>
              <w:ind w:firstLineChars="0" w:firstLine="0"/>
              <w:rPr>
                <w:rStyle w:val="afc"/>
                <w:rFonts w:ascii="Times New Roman"/>
                <w:sz w:val="18"/>
                <w:szCs w:val="18"/>
              </w:rPr>
            </w:pPr>
            <w:r w:rsidRPr="00847EF3">
              <w:rPr>
                <w:rStyle w:val="afc"/>
                <w:rFonts w:ascii="Times New Roman"/>
                <w:sz w:val="18"/>
              </w:rPr>
              <w:t>----</w:t>
            </w:r>
            <w:r w:rsidR="003F0302" w:rsidRPr="003F0302">
              <w:rPr>
                <w:rStyle w:val="afc"/>
                <w:rFonts w:ascii="Times New Roman"/>
                <w:sz w:val="18"/>
              </w:rPr>
              <w:t>project_code</w:t>
            </w:r>
          </w:p>
        </w:tc>
        <w:tc>
          <w:tcPr>
            <w:tcW w:w="1701" w:type="dxa"/>
            <w:shd w:val="clear" w:color="auto" w:fill="auto"/>
            <w:vAlign w:val="center"/>
          </w:tcPr>
          <w:p w:rsidR="00847EF3" w:rsidRDefault="00847EF3" w:rsidP="00847EF3">
            <w:pPr>
              <w:ind w:firstLineChars="0" w:firstLine="0"/>
              <w:rPr>
                <w:rStyle w:val="afc"/>
                <w:rFonts w:ascii="Times New Roman"/>
                <w:sz w:val="18"/>
                <w:szCs w:val="18"/>
              </w:rPr>
            </w:pPr>
            <w:r w:rsidRPr="00217E36">
              <w:rPr>
                <w:color w:val="000000"/>
                <w:kern w:val="0"/>
                <w:sz w:val="18"/>
                <w:szCs w:val="18"/>
                <w:highlight w:val="white"/>
              </w:rPr>
              <w:t>征收项目代码</w:t>
            </w:r>
          </w:p>
        </w:tc>
        <w:tc>
          <w:tcPr>
            <w:tcW w:w="709"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5</w:t>
            </w:r>
          </w:p>
        </w:tc>
        <w:tc>
          <w:tcPr>
            <w:tcW w:w="709"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847EF3" w:rsidRDefault="00EE5C2F" w:rsidP="00847EF3">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847EF3" w:rsidRPr="00120F81" w:rsidRDefault="00847EF3" w:rsidP="00847EF3">
            <w:pPr>
              <w:ind w:firstLineChars="0" w:firstLine="0"/>
              <w:rPr>
                <w:rStyle w:val="afc"/>
                <w:rFonts w:ascii="Times New Roman"/>
                <w:sz w:val="18"/>
                <w:szCs w:val="18"/>
              </w:rPr>
            </w:pPr>
          </w:p>
        </w:tc>
      </w:tr>
      <w:tr w:rsidR="00847EF3" w:rsidRPr="00BE0356" w:rsidTr="005C4910">
        <w:trPr>
          <w:jc w:val="center"/>
        </w:trPr>
        <w:tc>
          <w:tcPr>
            <w:tcW w:w="1838" w:type="dxa"/>
            <w:shd w:val="clear" w:color="auto" w:fill="auto"/>
            <w:vAlign w:val="center"/>
          </w:tcPr>
          <w:p w:rsidR="00847EF3" w:rsidRDefault="00847EF3" w:rsidP="00847EF3">
            <w:pPr>
              <w:ind w:firstLineChars="0" w:firstLine="0"/>
              <w:rPr>
                <w:rStyle w:val="afc"/>
                <w:rFonts w:ascii="Times New Roman"/>
                <w:sz w:val="18"/>
                <w:szCs w:val="18"/>
              </w:rPr>
            </w:pPr>
            <w:r w:rsidRPr="00847EF3">
              <w:rPr>
                <w:rStyle w:val="afc"/>
                <w:rFonts w:ascii="Times New Roman"/>
                <w:sz w:val="18"/>
              </w:rPr>
              <w:t>----</w:t>
            </w:r>
            <w:r w:rsidR="003F0302" w:rsidRPr="003F0302">
              <w:rPr>
                <w:rStyle w:val="afc"/>
                <w:rFonts w:ascii="Times New Roman"/>
                <w:sz w:val="18"/>
              </w:rPr>
              <w:t>project_name</w:t>
            </w:r>
          </w:p>
        </w:tc>
        <w:tc>
          <w:tcPr>
            <w:tcW w:w="1701" w:type="dxa"/>
            <w:shd w:val="clear" w:color="auto" w:fill="auto"/>
            <w:vAlign w:val="center"/>
          </w:tcPr>
          <w:p w:rsidR="00847EF3" w:rsidRDefault="00847EF3" w:rsidP="00847EF3">
            <w:pPr>
              <w:ind w:firstLineChars="0" w:firstLine="0"/>
              <w:rPr>
                <w:rStyle w:val="afc"/>
                <w:rFonts w:ascii="Times New Roman"/>
                <w:sz w:val="18"/>
                <w:szCs w:val="18"/>
              </w:rPr>
            </w:pPr>
            <w:r w:rsidRPr="00217E36">
              <w:rPr>
                <w:color w:val="000000"/>
                <w:kern w:val="0"/>
                <w:sz w:val="18"/>
                <w:szCs w:val="18"/>
                <w:highlight w:val="white"/>
              </w:rPr>
              <w:t>征收项目名称</w:t>
            </w:r>
          </w:p>
        </w:tc>
        <w:tc>
          <w:tcPr>
            <w:tcW w:w="709"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100</w:t>
            </w:r>
          </w:p>
        </w:tc>
        <w:tc>
          <w:tcPr>
            <w:tcW w:w="709"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847EF3" w:rsidRDefault="00EE5C2F" w:rsidP="00847EF3">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847EF3" w:rsidRPr="00120F81" w:rsidRDefault="00847EF3" w:rsidP="00847EF3">
            <w:pPr>
              <w:ind w:firstLineChars="0" w:firstLine="0"/>
              <w:rPr>
                <w:rStyle w:val="afc"/>
                <w:rFonts w:ascii="Times New Roman"/>
                <w:sz w:val="18"/>
                <w:szCs w:val="18"/>
              </w:rPr>
            </w:pPr>
          </w:p>
        </w:tc>
      </w:tr>
      <w:tr w:rsidR="00847EF3" w:rsidRPr="00BE0356" w:rsidTr="005C4910">
        <w:trPr>
          <w:jc w:val="center"/>
        </w:trPr>
        <w:tc>
          <w:tcPr>
            <w:tcW w:w="1838" w:type="dxa"/>
            <w:shd w:val="clear" w:color="auto" w:fill="auto"/>
            <w:vAlign w:val="center"/>
          </w:tcPr>
          <w:p w:rsidR="00847EF3" w:rsidRDefault="00847EF3" w:rsidP="00847EF3">
            <w:pPr>
              <w:ind w:firstLineChars="0" w:firstLine="0"/>
              <w:rPr>
                <w:rStyle w:val="afc"/>
                <w:rFonts w:ascii="Times New Roman"/>
                <w:sz w:val="18"/>
                <w:szCs w:val="18"/>
              </w:rPr>
            </w:pPr>
            <w:r w:rsidRPr="00847EF3">
              <w:rPr>
                <w:rStyle w:val="afc"/>
                <w:rFonts w:ascii="Times New Roman"/>
                <w:sz w:val="18"/>
              </w:rPr>
              <w:t>----</w:t>
            </w:r>
            <w:r w:rsidR="003F0302" w:rsidRPr="003F0302">
              <w:rPr>
                <w:rStyle w:val="afc"/>
                <w:rFonts w:ascii="Times New Roman"/>
                <w:sz w:val="18"/>
              </w:rPr>
              <w:t>items_code</w:t>
            </w:r>
          </w:p>
        </w:tc>
        <w:tc>
          <w:tcPr>
            <w:tcW w:w="1701" w:type="dxa"/>
            <w:shd w:val="clear" w:color="auto" w:fill="auto"/>
            <w:vAlign w:val="center"/>
          </w:tcPr>
          <w:p w:rsidR="00847EF3" w:rsidRDefault="00847EF3" w:rsidP="00847EF3">
            <w:pPr>
              <w:ind w:firstLineChars="0" w:firstLine="0"/>
              <w:rPr>
                <w:rStyle w:val="afc"/>
                <w:rFonts w:ascii="Times New Roman"/>
                <w:sz w:val="18"/>
                <w:szCs w:val="18"/>
              </w:rPr>
            </w:pPr>
            <w:r w:rsidRPr="00217E36">
              <w:rPr>
                <w:color w:val="000000"/>
                <w:kern w:val="0"/>
                <w:sz w:val="18"/>
                <w:szCs w:val="18"/>
                <w:highlight w:val="white"/>
              </w:rPr>
              <w:t>征收品目代码</w:t>
            </w:r>
          </w:p>
        </w:tc>
        <w:tc>
          <w:tcPr>
            <w:tcW w:w="709"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9</w:t>
            </w:r>
          </w:p>
        </w:tc>
        <w:tc>
          <w:tcPr>
            <w:tcW w:w="709"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847EF3" w:rsidRDefault="00EE5C2F" w:rsidP="00847EF3">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847EF3" w:rsidRPr="00120F81" w:rsidRDefault="00847EF3" w:rsidP="00847EF3">
            <w:pPr>
              <w:ind w:firstLineChars="0" w:firstLine="0"/>
              <w:rPr>
                <w:rStyle w:val="afc"/>
                <w:rFonts w:ascii="Times New Roman"/>
                <w:sz w:val="18"/>
                <w:szCs w:val="18"/>
              </w:rPr>
            </w:pPr>
          </w:p>
        </w:tc>
      </w:tr>
      <w:tr w:rsidR="00847EF3" w:rsidRPr="00BE0356" w:rsidTr="005C4910">
        <w:trPr>
          <w:jc w:val="center"/>
        </w:trPr>
        <w:tc>
          <w:tcPr>
            <w:tcW w:w="1838" w:type="dxa"/>
            <w:shd w:val="clear" w:color="auto" w:fill="auto"/>
            <w:vAlign w:val="center"/>
          </w:tcPr>
          <w:p w:rsidR="00847EF3" w:rsidRDefault="00847EF3" w:rsidP="00847EF3">
            <w:pPr>
              <w:ind w:firstLineChars="0" w:firstLine="0"/>
              <w:rPr>
                <w:rStyle w:val="afc"/>
                <w:rFonts w:ascii="Times New Roman"/>
                <w:sz w:val="18"/>
                <w:szCs w:val="18"/>
              </w:rPr>
            </w:pPr>
            <w:r w:rsidRPr="00847EF3">
              <w:rPr>
                <w:rStyle w:val="afc"/>
                <w:rFonts w:ascii="Times New Roman"/>
                <w:sz w:val="18"/>
              </w:rPr>
              <w:t>----</w:t>
            </w:r>
            <w:r w:rsidR="003F0302" w:rsidRPr="003F0302">
              <w:rPr>
                <w:rStyle w:val="afc"/>
                <w:rFonts w:ascii="Times New Roman"/>
                <w:sz w:val="18"/>
              </w:rPr>
              <w:t>items_name</w:t>
            </w:r>
          </w:p>
        </w:tc>
        <w:tc>
          <w:tcPr>
            <w:tcW w:w="1701" w:type="dxa"/>
            <w:shd w:val="clear" w:color="auto" w:fill="auto"/>
            <w:vAlign w:val="center"/>
          </w:tcPr>
          <w:p w:rsidR="00847EF3" w:rsidRDefault="00847EF3" w:rsidP="00847EF3">
            <w:pPr>
              <w:ind w:firstLineChars="0" w:firstLine="0"/>
              <w:rPr>
                <w:rStyle w:val="afc"/>
                <w:rFonts w:ascii="Times New Roman"/>
                <w:sz w:val="18"/>
                <w:szCs w:val="18"/>
              </w:rPr>
            </w:pPr>
            <w:r w:rsidRPr="00217E36">
              <w:rPr>
                <w:color w:val="000000"/>
                <w:kern w:val="0"/>
                <w:sz w:val="18"/>
                <w:szCs w:val="18"/>
                <w:highlight w:val="white"/>
              </w:rPr>
              <w:t>征收品目名称</w:t>
            </w:r>
          </w:p>
        </w:tc>
        <w:tc>
          <w:tcPr>
            <w:tcW w:w="709"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100</w:t>
            </w:r>
          </w:p>
        </w:tc>
        <w:tc>
          <w:tcPr>
            <w:tcW w:w="709"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847EF3" w:rsidRDefault="00EE5C2F" w:rsidP="00847EF3">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847EF3" w:rsidRPr="00120F81" w:rsidRDefault="00847EF3" w:rsidP="00847EF3">
            <w:pPr>
              <w:ind w:firstLineChars="0" w:firstLine="0"/>
              <w:rPr>
                <w:rStyle w:val="afc"/>
                <w:rFonts w:ascii="Times New Roman"/>
                <w:sz w:val="18"/>
                <w:szCs w:val="18"/>
              </w:rPr>
            </w:pPr>
          </w:p>
        </w:tc>
      </w:tr>
      <w:tr w:rsidR="00847EF3" w:rsidRPr="00BE0356" w:rsidTr="005C4910">
        <w:trPr>
          <w:jc w:val="center"/>
        </w:trPr>
        <w:tc>
          <w:tcPr>
            <w:tcW w:w="1838" w:type="dxa"/>
            <w:shd w:val="clear" w:color="auto" w:fill="auto"/>
            <w:vAlign w:val="center"/>
          </w:tcPr>
          <w:p w:rsidR="00847EF3" w:rsidRDefault="00847EF3" w:rsidP="00847EF3">
            <w:pPr>
              <w:ind w:firstLineChars="0" w:firstLine="0"/>
              <w:rPr>
                <w:rStyle w:val="afc"/>
                <w:rFonts w:ascii="Times New Roman"/>
                <w:sz w:val="18"/>
                <w:szCs w:val="18"/>
              </w:rPr>
            </w:pPr>
            <w:r w:rsidRPr="00847EF3">
              <w:rPr>
                <w:rStyle w:val="afc"/>
                <w:rFonts w:ascii="Times New Roman"/>
                <w:sz w:val="18"/>
              </w:rPr>
              <w:lastRenderedPageBreak/>
              <w:t>----</w:t>
            </w:r>
            <w:r w:rsidR="003F0302" w:rsidRPr="003F0302">
              <w:rPr>
                <w:rStyle w:val="afc"/>
                <w:rFonts w:ascii="Times New Roman"/>
                <w:sz w:val="18"/>
              </w:rPr>
              <w:t>sub_item_code</w:t>
            </w:r>
          </w:p>
        </w:tc>
        <w:tc>
          <w:tcPr>
            <w:tcW w:w="1701" w:type="dxa"/>
            <w:shd w:val="clear" w:color="auto" w:fill="auto"/>
            <w:vAlign w:val="center"/>
          </w:tcPr>
          <w:p w:rsidR="00847EF3" w:rsidRDefault="00847EF3" w:rsidP="00847EF3">
            <w:pPr>
              <w:ind w:firstLineChars="0" w:firstLine="0"/>
              <w:rPr>
                <w:rStyle w:val="afc"/>
                <w:rFonts w:ascii="Times New Roman"/>
                <w:sz w:val="18"/>
                <w:szCs w:val="18"/>
              </w:rPr>
            </w:pPr>
            <w:r w:rsidRPr="00217E36">
              <w:rPr>
                <w:color w:val="000000"/>
                <w:kern w:val="0"/>
                <w:sz w:val="18"/>
                <w:szCs w:val="18"/>
                <w:highlight w:val="white"/>
              </w:rPr>
              <w:t>征收子目代码</w:t>
            </w:r>
          </w:p>
        </w:tc>
        <w:tc>
          <w:tcPr>
            <w:tcW w:w="709"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16</w:t>
            </w:r>
          </w:p>
        </w:tc>
        <w:tc>
          <w:tcPr>
            <w:tcW w:w="709"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847EF3" w:rsidRDefault="00EE5C2F" w:rsidP="00847EF3">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847EF3" w:rsidRPr="00120F81" w:rsidRDefault="00847EF3" w:rsidP="00847EF3">
            <w:pPr>
              <w:ind w:firstLineChars="0" w:firstLine="0"/>
              <w:rPr>
                <w:rStyle w:val="afc"/>
                <w:rFonts w:ascii="Times New Roman"/>
                <w:sz w:val="18"/>
                <w:szCs w:val="18"/>
              </w:rPr>
            </w:pPr>
          </w:p>
        </w:tc>
      </w:tr>
      <w:tr w:rsidR="00847EF3" w:rsidRPr="00BE0356" w:rsidTr="005C4910">
        <w:trPr>
          <w:jc w:val="center"/>
        </w:trPr>
        <w:tc>
          <w:tcPr>
            <w:tcW w:w="1838" w:type="dxa"/>
            <w:shd w:val="clear" w:color="auto" w:fill="auto"/>
            <w:vAlign w:val="center"/>
          </w:tcPr>
          <w:p w:rsidR="00847EF3" w:rsidRDefault="00847EF3" w:rsidP="00847EF3">
            <w:pPr>
              <w:ind w:firstLineChars="0" w:firstLine="0"/>
              <w:rPr>
                <w:rStyle w:val="afc"/>
                <w:rFonts w:ascii="Times New Roman"/>
                <w:sz w:val="18"/>
                <w:szCs w:val="18"/>
              </w:rPr>
            </w:pPr>
            <w:r w:rsidRPr="00847EF3">
              <w:rPr>
                <w:rStyle w:val="afc"/>
                <w:rFonts w:ascii="Times New Roman"/>
                <w:sz w:val="18"/>
              </w:rPr>
              <w:t>----</w:t>
            </w:r>
            <w:r w:rsidR="003F0302" w:rsidRPr="003F0302">
              <w:rPr>
                <w:rStyle w:val="afc"/>
                <w:rFonts w:ascii="Times New Roman"/>
                <w:sz w:val="18"/>
              </w:rPr>
              <w:t>sub_item_name</w:t>
            </w:r>
          </w:p>
        </w:tc>
        <w:tc>
          <w:tcPr>
            <w:tcW w:w="1701" w:type="dxa"/>
            <w:shd w:val="clear" w:color="auto" w:fill="auto"/>
            <w:vAlign w:val="center"/>
          </w:tcPr>
          <w:p w:rsidR="00847EF3" w:rsidRDefault="00847EF3" w:rsidP="00847EF3">
            <w:pPr>
              <w:ind w:firstLineChars="0" w:firstLine="0"/>
              <w:rPr>
                <w:rStyle w:val="afc"/>
                <w:rFonts w:ascii="Times New Roman"/>
                <w:sz w:val="18"/>
                <w:szCs w:val="18"/>
              </w:rPr>
            </w:pPr>
            <w:r w:rsidRPr="00217E36">
              <w:rPr>
                <w:color w:val="000000"/>
                <w:kern w:val="0"/>
                <w:sz w:val="18"/>
                <w:szCs w:val="18"/>
                <w:highlight w:val="white"/>
              </w:rPr>
              <w:t>征收子目名称</w:t>
            </w:r>
          </w:p>
        </w:tc>
        <w:tc>
          <w:tcPr>
            <w:tcW w:w="709"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100</w:t>
            </w:r>
          </w:p>
        </w:tc>
        <w:tc>
          <w:tcPr>
            <w:tcW w:w="709"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847EF3" w:rsidRDefault="00EE5C2F" w:rsidP="00847EF3">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847EF3" w:rsidRPr="00120F81" w:rsidRDefault="00847EF3" w:rsidP="00847EF3">
            <w:pPr>
              <w:ind w:firstLineChars="0" w:firstLine="0"/>
              <w:rPr>
                <w:rStyle w:val="afc"/>
                <w:rFonts w:ascii="Times New Roman"/>
                <w:sz w:val="18"/>
                <w:szCs w:val="18"/>
              </w:rPr>
            </w:pPr>
          </w:p>
        </w:tc>
      </w:tr>
      <w:tr w:rsidR="00847EF3" w:rsidRPr="00BE0356" w:rsidTr="005C4910">
        <w:trPr>
          <w:jc w:val="center"/>
        </w:trPr>
        <w:tc>
          <w:tcPr>
            <w:tcW w:w="1838" w:type="dxa"/>
            <w:shd w:val="clear" w:color="auto" w:fill="auto"/>
            <w:vAlign w:val="center"/>
          </w:tcPr>
          <w:p w:rsidR="00847EF3" w:rsidRDefault="00847EF3" w:rsidP="00847EF3">
            <w:pPr>
              <w:ind w:firstLineChars="0" w:firstLine="0"/>
              <w:rPr>
                <w:rStyle w:val="afc"/>
                <w:rFonts w:ascii="Times New Roman"/>
                <w:sz w:val="18"/>
                <w:szCs w:val="18"/>
              </w:rPr>
            </w:pPr>
            <w:r w:rsidRPr="00847EF3">
              <w:rPr>
                <w:rStyle w:val="afc"/>
                <w:rFonts w:ascii="Times New Roman"/>
                <w:sz w:val="18"/>
              </w:rPr>
              <w:t>----</w:t>
            </w:r>
            <w:r w:rsidR="003F0302" w:rsidRPr="003F0302">
              <w:rPr>
                <w:rStyle w:val="afc"/>
                <w:rFonts w:ascii="Times New Roman"/>
                <w:sz w:val="18"/>
              </w:rPr>
              <w:t>pay_rate</w:t>
            </w:r>
          </w:p>
        </w:tc>
        <w:tc>
          <w:tcPr>
            <w:tcW w:w="1701" w:type="dxa"/>
            <w:shd w:val="clear" w:color="auto" w:fill="auto"/>
            <w:vAlign w:val="center"/>
          </w:tcPr>
          <w:p w:rsidR="00847EF3" w:rsidRDefault="00847EF3" w:rsidP="00847EF3">
            <w:pPr>
              <w:ind w:firstLineChars="0" w:firstLine="0"/>
              <w:rPr>
                <w:rStyle w:val="afc"/>
                <w:rFonts w:ascii="Times New Roman"/>
                <w:sz w:val="18"/>
                <w:szCs w:val="18"/>
              </w:rPr>
            </w:pPr>
            <w:r w:rsidRPr="00217E36">
              <w:rPr>
                <w:rFonts w:hint="eastAsia"/>
                <w:color w:val="000000"/>
                <w:kern w:val="0"/>
                <w:sz w:val="18"/>
                <w:szCs w:val="18"/>
                <w:highlight w:val="white"/>
              </w:rPr>
              <w:t>缴费</w:t>
            </w:r>
            <w:r w:rsidRPr="00217E36">
              <w:rPr>
                <w:color w:val="000000"/>
                <w:kern w:val="0"/>
                <w:sz w:val="18"/>
                <w:szCs w:val="18"/>
                <w:highlight w:val="white"/>
              </w:rPr>
              <w:t>比例</w:t>
            </w:r>
          </w:p>
        </w:tc>
        <w:tc>
          <w:tcPr>
            <w:tcW w:w="709"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4.2</w:t>
            </w:r>
          </w:p>
        </w:tc>
        <w:tc>
          <w:tcPr>
            <w:tcW w:w="709"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D</w:t>
            </w:r>
          </w:p>
        </w:tc>
        <w:tc>
          <w:tcPr>
            <w:tcW w:w="708"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C</w:t>
            </w:r>
          </w:p>
        </w:tc>
        <w:tc>
          <w:tcPr>
            <w:tcW w:w="1560"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847EF3" w:rsidRPr="00120F81" w:rsidRDefault="00F4439F" w:rsidP="00847EF3">
            <w:pPr>
              <w:ind w:firstLineChars="0" w:firstLine="0"/>
              <w:rPr>
                <w:rStyle w:val="afc"/>
                <w:rFonts w:ascii="Times New Roman"/>
                <w:sz w:val="18"/>
                <w:szCs w:val="18"/>
              </w:rPr>
            </w:pPr>
            <w:r>
              <w:rPr>
                <w:rStyle w:val="afc"/>
                <w:rFonts w:ascii="Times New Roman" w:hint="eastAsia"/>
                <w:sz w:val="18"/>
                <w:szCs w:val="18"/>
              </w:rPr>
              <w:t>灵活</w:t>
            </w:r>
            <w:r>
              <w:rPr>
                <w:rStyle w:val="afc"/>
                <w:rFonts w:ascii="Times New Roman"/>
                <w:sz w:val="18"/>
                <w:szCs w:val="18"/>
              </w:rPr>
              <w:t>就业缴费</w:t>
            </w:r>
            <w:r>
              <w:rPr>
                <w:rStyle w:val="afc"/>
                <w:rFonts w:ascii="Times New Roman" w:hint="eastAsia"/>
                <w:sz w:val="18"/>
                <w:szCs w:val="18"/>
              </w:rPr>
              <w:t>时</w:t>
            </w:r>
            <w:r>
              <w:rPr>
                <w:rStyle w:val="afc"/>
                <w:rFonts w:ascii="Times New Roman"/>
                <w:sz w:val="18"/>
                <w:szCs w:val="18"/>
              </w:rPr>
              <w:t>存在</w:t>
            </w:r>
          </w:p>
        </w:tc>
      </w:tr>
      <w:tr w:rsidR="00847EF3" w:rsidRPr="00BE0356" w:rsidTr="005C4910">
        <w:trPr>
          <w:jc w:val="center"/>
        </w:trPr>
        <w:tc>
          <w:tcPr>
            <w:tcW w:w="1838" w:type="dxa"/>
            <w:shd w:val="clear" w:color="auto" w:fill="auto"/>
            <w:vAlign w:val="center"/>
          </w:tcPr>
          <w:p w:rsidR="00847EF3" w:rsidRPr="00847EF3" w:rsidRDefault="00847EF3" w:rsidP="00847EF3">
            <w:pPr>
              <w:ind w:firstLineChars="0" w:firstLine="0"/>
              <w:rPr>
                <w:rStyle w:val="afc"/>
                <w:rFonts w:ascii="Times New Roman"/>
                <w:sz w:val="18"/>
              </w:rPr>
            </w:pPr>
            <w:r w:rsidRPr="00847EF3">
              <w:rPr>
                <w:rStyle w:val="afc"/>
                <w:rFonts w:ascii="Times New Roman"/>
                <w:sz w:val="18"/>
              </w:rPr>
              <w:t>----</w:t>
            </w:r>
            <w:r w:rsidR="003F0302" w:rsidRPr="003F0302">
              <w:rPr>
                <w:rStyle w:val="afc"/>
                <w:rFonts w:ascii="Times New Roman"/>
                <w:sz w:val="18"/>
              </w:rPr>
              <w:t>pay_base</w:t>
            </w:r>
          </w:p>
        </w:tc>
        <w:tc>
          <w:tcPr>
            <w:tcW w:w="1701" w:type="dxa"/>
            <w:shd w:val="clear" w:color="auto" w:fill="auto"/>
            <w:vAlign w:val="center"/>
          </w:tcPr>
          <w:p w:rsidR="00847EF3" w:rsidRDefault="00847EF3" w:rsidP="00847EF3">
            <w:pPr>
              <w:ind w:firstLineChars="0" w:firstLine="0"/>
              <w:rPr>
                <w:rStyle w:val="afc"/>
                <w:rFonts w:ascii="Times New Roman"/>
                <w:sz w:val="18"/>
                <w:szCs w:val="18"/>
              </w:rPr>
            </w:pPr>
            <w:r w:rsidRPr="00217E36">
              <w:rPr>
                <w:color w:val="000000"/>
                <w:kern w:val="0"/>
                <w:sz w:val="18"/>
                <w:szCs w:val="18"/>
                <w:highlight w:val="white"/>
              </w:rPr>
              <w:t>缴费</w:t>
            </w:r>
            <w:r w:rsidRPr="00217E36">
              <w:rPr>
                <w:rFonts w:hint="eastAsia"/>
                <w:color w:val="000000"/>
                <w:kern w:val="0"/>
                <w:sz w:val="18"/>
                <w:szCs w:val="18"/>
                <w:highlight w:val="white"/>
              </w:rPr>
              <w:t>基数</w:t>
            </w:r>
          </w:p>
        </w:tc>
        <w:tc>
          <w:tcPr>
            <w:tcW w:w="709"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18</w:t>
            </w:r>
            <w:r>
              <w:rPr>
                <w:rStyle w:val="afc"/>
                <w:rFonts w:ascii="Times New Roman"/>
                <w:sz w:val="18"/>
                <w:szCs w:val="18"/>
              </w:rPr>
              <w:t>.2</w:t>
            </w:r>
          </w:p>
        </w:tc>
        <w:tc>
          <w:tcPr>
            <w:tcW w:w="709"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D</w:t>
            </w:r>
          </w:p>
        </w:tc>
        <w:tc>
          <w:tcPr>
            <w:tcW w:w="708"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C</w:t>
            </w:r>
          </w:p>
        </w:tc>
        <w:tc>
          <w:tcPr>
            <w:tcW w:w="1560"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847EF3" w:rsidRPr="00120F81" w:rsidRDefault="00F4439F" w:rsidP="00847EF3">
            <w:pPr>
              <w:ind w:firstLineChars="0" w:firstLine="0"/>
              <w:rPr>
                <w:rStyle w:val="afc"/>
                <w:rFonts w:ascii="Times New Roman"/>
                <w:sz w:val="18"/>
                <w:szCs w:val="18"/>
              </w:rPr>
            </w:pPr>
            <w:r>
              <w:rPr>
                <w:rStyle w:val="afc"/>
                <w:rFonts w:ascii="Times New Roman" w:hint="eastAsia"/>
                <w:sz w:val="18"/>
                <w:szCs w:val="18"/>
              </w:rPr>
              <w:t>灵活</w:t>
            </w:r>
            <w:r>
              <w:rPr>
                <w:rStyle w:val="afc"/>
                <w:rFonts w:ascii="Times New Roman"/>
                <w:sz w:val="18"/>
                <w:szCs w:val="18"/>
              </w:rPr>
              <w:t>就业缴费</w:t>
            </w:r>
            <w:r>
              <w:rPr>
                <w:rStyle w:val="afc"/>
                <w:rFonts w:ascii="Times New Roman" w:hint="eastAsia"/>
                <w:sz w:val="18"/>
                <w:szCs w:val="18"/>
              </w:rPr>
              <w:t>时</w:t>
            </w:r>
            <w:r>
              <w:rPr>
                <w:rStyle w:val="afc"/>
                <w:rFonts w:ascii="Times New Roman"/>
                <w:sz w:val="18"/>
                <w:szCs w:val="18"/>
              </w:rPr>
              <w:t>存在</w:t>
            </w:r>
          </w:p>
        </w:tc>
      </w:tr>
      <w:tr w:rsidR="00847EF3" w:rsidRPr="00BE0356" w:rsidTr="005C4910">
        <w:trPr>
          <w:jc w:val="center"/>
        </w:trPr>
        <w:tc>
          <w:tcPr>
            <w:tcW w:w="1838" w:type="dxa"/>
            <w:shd w:val="clear" w:color="auto" w:fill="auto"/>
            <w:vAlign w:val="center"/>
          </w:tcPr>
          <w:p w:rsidR="00847EF3" w:rsidRPr="00847EF3" w:rsidRDefault="00847EF3" w:rsidP="00847EF3">
            <w:pPr>
              <w:ind w:firstLineChars="0" w:firstLine="0"/>
              <w:rPr>
                <w:rStyle w:val="afc"/>
                <w:rFonts w:ascii="Times New Roman"/>
                <w:sz w:val="18"/>
              </w:rPr>
            </w:pPr>
            <w:r w:rsidRPr="00847EF3">
              <w:rPr>
                <w:rStyle w:val="afc"/>
                <w:rFonts w:ascii="Times New Roman"/>
                <w:sz w:val="18"/>
              </w:rPr>
              <w:t>----</w:t>
            </w:r>
            <w:r w:rsidR="003F0302" w:rsidRPr="003F0302">
              <w:rPr>
                <w:rStyle w:val="afc"/>
                <w:rFonts w:ascii="Times New Roman"/>
                <w:sz w:val="18"/>
              </w:rPr>
              <w:t>pay_amt</w:t>
            </w:r>
          </w:p>
        </w:tc>
        <w:tc>
          <w:tcPr>
            <w:tcW w:w="1701" w:type="dxa"/>
            <w:shd w:val="clear" w:color="auto" w:fill="auto"/>
            <w:vAlign w:val="center"/>
          </w:tcPr>
          <w:p w:rsidR="00847EF3" w:rsidRDefault="00847EF3" w:rsidP="00847EF3">
            <w:pPr>
              <w:ind w:firstLineChars="0" w:firstLine="0"/>
              <w:rPr>
                <w:rStyle w:val="afc"/>
                <w:rFonts w:ascii="Times New Roman"/>
                <w:sz w:val="18"/>
                <w:szCs w:val="18"/>
              </w:rPr>
            </w:pPr>
            <w:r w:rsidRPr="00217E36">
              <w:rPr>
                <w:color w:val="000000"/>
                <w:kern w:val="0"/>
                <w:sz w:val="18"/>
                <w:szCs w:val="18"/>
                <w:highlight w:val="white"/>
              </w:rPr>
              <w:t>缴费金额</w:t>
            </w:r>
          </w:p>
        </w:tc>
        <w:tc>
          <w:tcPr>
            <w:tcW w:w="709"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18.2</w:t>
            </w:r>
          </w:p>
        </w:tc>
        <w:tc>
          <w:tcPr>
            <w:tcW w:w="709"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D</w:t>
            </w:r>
          </w:p>
        </w:tc>
        <w:tc>
          <w:tcPr>
            <w:tcW w:w="708" w:type="dxa"/>
            <w:shd w:val="clear" w:color="auto" w:fill="auto"/>
            <w:vAlign w:val="center"/>
          </w:tcPr>
          <w:p w:rsidR="00847EF3" w:rsidRDefault="00EE5C2F" w:rsidP="00847EF3">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847EF3" w:rsidRDefault="00847EF3" w:rsidP="00847EF3">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847EF3" w:rsidRPr="00120F81" w:rsidRDefault="00847EF3" w:rsidP="00847EF3">
            <w:pPr>
              <w:ind w:firstLineChars="0" w:firstLine="0"/>
              <w:rPr>
                <w:rStyle w:val="afc"/>
                <w:rFonts w:ascii="Times New Roman"/>
                <w:sz w:val="18"/>
                <w:szCs w:val="18"/>
              </w:rPr>
            </w:pPr>
          </w:p>
        </w:tc>
      </w:tr>
    </w:tbl>
    <w:p w:rsidR="00847EF3" w:rsidRDefault="00847EF3" w:rsidP="00847EF3">
      <w:pPr>
        <w:pStyle w:val="21"/>
        <w:numPr>
          <w:ilvl w:val="1"/>
          <w:numId w:val="1"/>
        </w:numPr>
        <w:ind w:left="0" w:firstLine="0"/>
      </w:pPr>
      <w:bookmarkStart w:id="109" w:name="_Toc8133790"/>
      <w:r>
        <w:rPr>
          <w:rFonts w:hint="eastAsia"/>
        </w:rPr>
        <w:t>个人</w:t>
      </w:r>
      <w:r>
        <w:t>缴费</w:t>
      </w:r>
      <w:r>
        <w:rPr>
          <w:rFonts w:hint="eastAsia"/>
        </w:rPr>
        <w:t>凭证打印</w:t>
      </w:r>
      <w:r>
        <w:t>确认</w:t>
      </w:r>
      <w:bookmarkEnd w:id="109"/>
    </w:p>
    <w:p w:rsidR="00847EF3" w:rsidRDefault="00847EF3" w:rsidP="00DB275A">
      <w:pPr>
        <w:pStyle w:val="3"/>
      </w:pPr>
      <w:bookmarkStart w:id="110" w:name="_Toc8133791"/>
      <w:r>
        <w:rPr>
          <w:rFonts w:hint="eastAsia"/>
        </w:rPr>
        <w:t>个人</w:t>
      </w:r>
      <w:r>
        <w:t>缴费</w:t>
      </w:r>
      <w:r>
        <w:rPr>
          <w:rFonts w:hint="eastAsia"/>
        </w:rPr>
        <w:t>凭证打印</w:t>
      </w:r>
      <w:r>
        <w:t>确认服务</w:t>
      </w:r>
      <w:r>
        <w:rPr>
          <w:rFonts w:hint="eastAsia"/>
        </w:rPr>
        <w:t>(</w:t>
      </w:r>
      <w:r>
        <w:t>oBOW712710</w:t>
      </w:r>
      <w:r>
        <w:rPr>
          <w:rFonts w:hint="eastAsia"/>
        </w:rPr>
        <w:t>)</w:t>
      </w:r>
      <w:bookmarkEnd w:id="110"/>
    </w:p>
    <w:p w:rsidR="00847EF3" w:rsidRDefault="00847EF3" w:rsidP="00847EF3">
      <w:pPr>
        <w:ind w:firstLine="480"/>
      </w:pPr>
      <w:r>
        <w:rPr>
          <w:rFonts w:hint="eastAsia"/>
        </w:rPr>
        <w:t>系统标识：</w:t>
      </w:r>
      <w:r>
        <w:t>OBOW</w:t>
      </w:r>
    </w:p>
    <w:p w:rsidR="00847EF3" w:rsidRPr="00412DD5" w:rsidRDefault="00847EF3" w:rsidP="00847EF3">
      <w:pPr>
        <w:ind w:firstLine="480"/>
      </w:pPr>
      <w:r>
        <w:rPr>
          <w:rFonts w:hint="eastAsia"/>
        </w:rPr>
        <w:t>交易码：</w:t>
      </w:r>
      <w:r>
        <w:t>712710</w:t>
      </w:r>
    </w:p>
    <w:p w:rsidR="00847EF3" w:rsidRDefault="00847EF3" w:rsidP="00DB275A">
      <w:pPr>
        <w:pStyle w:val="3"/>
      </w:pPr>
      <w:bookmarkStart w:id="111" w:name="_Toc8133792"/>
      <w:r>
        <w:rPr>
          <w:rFonts w:hint="eastAsia"/>
        </w:rPr>
        <w:t>业务功能</w:t>
      </w:r>
      <w:bookmarkEnd w:id="111"/>
    </w:p>
    <w:p w:rsidR="00847EF3" w:rsidRDefault="00847EF3" w:rsidP="00847EF3">
      <w:pPr>
        <w:ind w:firstLine="480"/>
      </w:pPr>
      <w:r>
        <w:rPr>
          <w:rFonts w:hint="eastAsia"/>
        </w:rPr>
        <w:t>实现个人</w:t>
      </w:r>
      <w:r>
        <w:t>缴费</w:t>
      </w:r>
      <w:r>
        <w:rPr>
          <w:rFonts w:hint="eastAsia"/>
        </w:rPr>
        <w:t>凭证打印</w:t>
      </w:r>
      <w:r>
        <w:t>次数增加</w:t>
      </w:r>
      <w:r>
        <w:rPr>
          <w:rFonts w:hint="eastAsia"/>
        </w:rPr>
        <w:t>的</w:t>
      </w:r>
      <w:r>
        <w:t>功能</w:t>
      </w:r>
      <w:r>
        <w:rPr>
          <w:rFonts w:hint="eastAsia"/>
        </w:rPr>
        <w:t>。</w:t>
      </w:r>
    </w:p>
    <w:p w:rsidR="00847EF3" w:rsidRDefault="00847EF3" w:rsidP="00DB275A">
      <w:pPr>
        <w:pStyle w:val="3"/>
      </w:pPr>
      <w:bookmarkStart w:id="112" w:name="_Toc8133793"/>
      <w:r>
        <w:rPr>
          <w:rFonts w:hint="eastAsia"/>
        </w:rPr>
        <w:t>请求报文</w:t>
      </w:r>
      <w:bookmarkEnd w:id="112"/>
    </w:p>
    <w:p w:rsidR="00847EF3" w:rsidRPr="00ED5D84" w:rsidRDefault="00847EF3" w:rsidP="00847EF3">
      <w:pPr>
        <w:ind w:firstLine="480"/>
        <w:rPr>
          <w:rStyle w:val="afc"/>
        </w:rPr>
      </w:pPr>
      <w:r w:rsidRPr="00ED5D84">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ED5D84">
        <w:rPr>
          <w:rStyle w:val="afc"/>
          <w:rFonts w:hint="eastAsia"/>
        </w:rPr>
        <w:t>/</w:t>
      </w:r>
      <w:r>
        <w:rPr>
          <w:rStyle w:val="afc"/>
          <w:rFonts w:hint="eastAsia"/>
        </w:rPr>
        <w:t>body/</w:t>
      </w:r>
      <w:r w:rsidRPr="00C2789D">
        <w:rPr>
          <w:rStyle w:val="afc"/>
          <w:rFonts w:hint="eastAsia"/>
        </w:rPr>
        <w:t>request/</w:t>
      </w:r>
      <w:r w:rsidRPr="00B0614D">
        <w:rPr>
          <w:rStyle w:val="afc"/>
        </w:rPr>
        <w:t>xfaceTradeDTO</w:t>
      </w:r>
      <w:r>
        <w:rPr>
          <w:rStyle w:val="afc"/>
          <w:rFonts w:hint="eastAsia"/>
        </w:rPr>
        <w:t>/</w:t>
      </w:r>
      <w:r>
        <w:t>oBOW712710</w:t>
      </w:r>
      <w:r w:rsidRPr="00B1794C">
        <w:t>DTO</w:t>
      </w:r>
    </w:p>
    <w:p w:rsidR="00847EF3" w:rsidRDefault="00847EF3" w:rsidP="00847EF3">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t xml:space="preserve">.19 </w:t>
      </w:r>
      <w:r>
        <w:rPr>
          <w:rFonts w:hint="eastAsia"/>
        </w:rPr>
        <w:t>个人</w:t>
      </w:r>
      <w:r>
        <w:t>缴费</w:t>
      </w:r>
      <w:r>
        <w:rPr>
          <w:rFonts w:hint="eastAsia"/>
        </w:rPr>
        <w:t>凭证打印</w:t>
      </w:r>
      <w:r>
        <w:t>确认</w:t>
      </w:r>
      <w:r>
        <w:rPr>
          <w:rFonts w:hint="eastAsia"/>
        </w:rPr>
        <w:t>请求</w:t>
      </w:r>
      <w:r>
        <w:t>报文</w:t>
      </w:r>
    </w:p>
    <w:tbl>
      <w:tblPr>
        <w:tblStyle w:val="af4"/>
        <w:tblW w:w="9072" w:type="dxa"/>
        <w:jc w:val="center"/>
        <w:tblLayout w:type="fixed"/>
        <w:tblLook w:val="04A0"/>
      </w:tblPr>
      <w:tblGrid>
        <w:gridCol w:w="2346"/>
        <w:gridCol w:w="1652"/>
        <w:gridCol w:w="743"/>
        <w:gridCol w:w="743"/>
        <w:gridCol w:w="743"/>
        <w:gridCol w:w="903"/>
        <w:gridCol w:w="1942"/>
      </w:tblGrid>
      <w:tr w:rsidR="00847EF3" w:rsidRPr="00BE0356" w:rsidTr="008C7DD3">
        <w:trPr>
          <w:jc w:val="center"/>
        </w:trPr>
        <w:tc>
          <w:tcPr>
            <w:tcW w:w="2346" w:type="dxa"/>
            <w:shd w:val="clear" w:color="auto" w:fill="5B9BD5" w:themeFill="accent1"/>
            <w:vAlign w:val="center"/>
          </w:tcPr>
          <w:p w:rsidR="00847EF3" w:rsidRPr="00BE0356" w:rsidRDefault="00847EF3" w:rsidP="008C7DD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652" w:type="dxa"/>
            <w:shd w:val="clear" w:color="auto" w:fill="5B9BD5" w:themeFill="accent1"/>
            <w:vAlign w:val="center"/>
          </w:tcPr>
          <w:p w:rsidR="00847EF3" w:rsidRPr="00BE0356" w:rsidRDefault="00847EF3" w:rsidP="008C7DD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43" w:type="dxa"/>
            <w:shd w:val="clear" w:color="auto" w:fill="5B9BD5" w:themeFill="accent1"/>
            <w:vAlign w:val="center"/>
          </w:tcPr>
          <w:p w:rsidR="00847EF3" w:rsidRPr="00BE0356" w:rsidRDefault="00847EF3" w:rsidP="008C7DD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43" w:type="dxa"/>
            <w:shd w:val="clear" w:color="auto" w:fill="5B9BD5" w:themeFill="accent1"/>
            <w:vAlign w:val="center"/>
          </w:tcPr>
          <w:p w:rsidR="00847EF3" w:rsidRPr="00BE0356" w:rsidRDefault="00847EF3" w:rsidP="008C7DD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43" w:type="dxa"/>
            <w:shd w:val="clear" w:color="auto" w:fill="5B9BD5" w:themeFill="accent1"/>
            <w:vAlign w:val="center"/>
          </w:tcPr>
          <w:p w:rsidR="00847EF3" w:rsidRPr="00BE0356" w:rsidRDefault="00847EF3" w:rsidP="008C7DD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903" w:type="dxa"/>
            <w:shd w:val="clear" w:color="auto" w:fill="5B9BD5" w:themeFill="accent1"/>
            <w:vAlign w:val="center"/>
          </w:tcPr>
          <w:p w:rsidR="00847EF3" w:rsidRPr="00BE0356" w:rsidRDefault="00847EF3" w:rsidP="008C7DD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942" w:type="dxa"/>
            <w:shd w:val="clear" w:color="auto" w:fill="5B9BD5" w:themeFill="accent1"/>
            <w:vAlign w:val="center"/>
          </w:tcPr>
          <w:p w:rsidR="00847EF3" w:rsidRPr="00BE0356" w:rsidRDefault="00847EF3" w:rsidP="008C7DD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847EF3" w:rsidRPr="00F95887" w:rsidTr="008C7DD3">
        <w:trPr>
          <w:jc w:val="center"/>
        </w:trPr>
        <w:tc>
          <w:tcPr>
            <w:tcW w:w="2346" w:type="dxa"/>
            <w:vAlign w:val="center"/>
          </w:tcPr>
          <w:p w:rsidR="00847EF3" w:rsidRPr="00F95887" w:rsidRDefault="00847EF3" w:rsidP="008C7DD3">
            <w:pPr>
              <w:ind w:firstLineChars="0" w:firstLine="0"/>
              <w:rPr>
                <w:rStyle w:val="afc"/>
                <w:sz w:val="18"/>
                <w:szCs w:val="18"/>
              </w:rPr>
            </w:pPr>
            <w:r w:rsidRPr="00787BD6">
              <w:rPr>
                <w:rStyle w:val="afc"/>
                <w:rFonts w:ascii="Times New Roman"/>
                <w:sz w:val="18"/>
                <w:szCs w:val="18"/>
              </w:rPr>
              <w:t>middHead</w:t>
            </w:r>
          </w:p>
        </w:tc>
        <w:tc>
          <w:tcPr>
            <w:tcW w:w="1652" w:type="dxa"/>
            <w:vAlign w:val="center"/>
          </w:tcPr>
          <w:p w:rsidR="00847EF3" w:rsidRPr="00F95887" w:rsidRDefault="00847EF3" w:rsidP="008C7DD3">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头结点</w:t>
            </w:r>
          </w:p>
        </w:tc>
        <w:tc>
          <w:tcPr>
            <w:tcW w:w="743" w:type="dxa"/>
            <w:vAlign w:val="center"/>
          </w:tcPr>
          <w:p w:rsidR="00847EF3" w:rsidRPr="00F95887" w:rsidRDefault="00847EF3" w:rsidP="008C7DD3">
            <w:pPr>
              <w:ind w:firstLineChars="0" w:firstLine="0"/>
              <w:rPr>
                <w:rStyle w:val="afc"/>
                <w:sz w:val="18"/>
                <w:szCs w:val="18"/>
              </w:rPr>
            </w:pPr>
          </w:p>
        </w:tc>
        <w:tc>
          <w:tcPr>
            <w:tcW w:w="743" w:type="dxa"/>
            <w:vAlign w:val="center"/>
          </w:tcPr>
          <w:p w:rsidR="00847EF3" w:rsidRPr="00F95887" w:rsidRDefault="00847EF3" w:rsidP="008C7DD3">
            <w:pPr>
              <w:ind w:firstLineChars="0" w:firstLine="0"/>
              <w:rPr>
                <w:rStyle w:val="afc"/>
                <w:sz w:val="18"/>
                <w:szCs w:val="18"/>
              </w:rPr>
            </w:pPr>
          </w:p>
        </w:tc>
        <w:tc>
          <w:tcPr>
            <w:tcW w:w="743" w:type="dxa"/>
            <w:vAlign w:val="center"/>
          </w:tcPr>
          <w:p w:rsidR="00847EF3" w:rsidRPr="00F95887" w:rsidRDefault="00847EF3" w:rsidP="008C7DD3">
            <w:pPr>
              <w:ind w:firstLineChars="0" w:firstLine="0"/>
              <w:rPr>
                <w:rStyle w:val="afc"/>
                <w:sz w:val="18"/>
                <w:szCs w:val="18"/>
              </w:rPr>
            </w:pPr>
          </w:p>
        </w:tc>
        <w:tc>
          <w:tcPr>
            <w:tcW w:w="903" w:type="dxa"/>
            <w:vAlign w:val="center"/>
          </w:tcPr>
          <w:p w:rsidR="00847EF3" w:rsidRPr="00F95887" w:rsidRDefault="00847EF3" w:rsidP="008C7DD3">
            <w:pPr>
              <w:ind w:firstLineChars="0" w:firstLine="0"/>
              <w:rPr>
                <w:rStyle w:val="afc"/>
                <w:sz w:val="18"/>
                <w:szCs w:val="18"/>
              </w:rPr>
            </w:pPr>
          </w:p>
        </w:tc>
        <w:tc>
          <w:tcPr>
            <w:tcW w:w="1942" w:type="dxa"/>
            <w:vAlign w:val="center"/>
          </w:tcPr>
          <w:p w:rsidR="00847EF3" w:rsidRPr="00F95887" w:rsidRDefault="00847EF3" w:rsidP="008C7DD3">
            <w:pPr>
              <w:ind w:firstLineChars="0" w:firstLine="0"/>
              <w:rPr>
                <w:rStyle w:val="afc"/>
                <w:sz w:val="18"/>
                <w:szCs w:val="18"/>
              </w:rPr>
            </w:pPr>
          </w:p>
        </w:tc>
      </w:tr>
      <w:tr w:rsidR="00847EF3" w:rsidRPr="00F95887" w:rsidTr="008C7DD3">
        <w:trPr>
          <w:jc w:val="center"/>
        </w:trPr>
        <w:tc>
          <w:tcPr>
            <w:tcW w:w="2346" w:type="dxa"/>
            <w:vAlign w:val="center"/>
          </w:tcPr>
          <w:p w:rsidR="00847EF3" w:rsidRDefault="00847EF3" w:rsidP="008C7DD3">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wdmc</w:t>
            </w:r>
          </w:p>
        </w:tc>
        <w:tc>
          <w:tcPr>
            <w:tcW w:w="1652" w:type="dxa"/>
            <w:vAlign w:val="center"/>
          </w:tcPr>
          <w:p w:rsidR="00847EF3" w:rsidRDefault="00847EF3" w:rsidP="008C7DD3">
            <w:pPr>
              <w:ind w:firstLineChars="0" w:firstLine="0"/>
              <w:rPr>
                <w:rStyle w:val="afc"/>
                <w:sz w:val="18"/>
                <w:szCs w:val="18"/>
              </w:rPr>
            </w:pPr>
            <w:r>
              <w:rPr>
                <w:rStyle w:val="afc"/>
                <w:rFonts w:ascii="Times New Roman" w:hint="eastAsia"/>
                <w:sz w:val="18"/>
                <w:szCs w:val="18"/>
              </w:rPr>
              <w:t>网点</w:t>
            </w:r>
            <w:r>
              <w:rPr>
                <w:rStyle w:val="afc"/>
                <w:rFonts w:ascii="Times New Roman"/>
                <w:sz w:val="18"/>
                <w:szCs w:val="18"/>
              </w:rPr>
              <w:t>名称</w:t>
            </w:r>
          </w:p>
        </w:tc>
        <w:tc>
          <w:tcPr>
            <w:tcW w:w="743" w:type="dxa"/>
            <w:vAlign w:val="center"/>
          </w:tcPr>
          <w:p w:rsidR="00847EF3" w:rsidRDefault="00847EF3" w:rsidP="008C7DD3">
            <w:pPr>
              <w:ind w:firstLineChars="0" w:firstLine="0"/>
              <w:rPr>
                <w:rStyle w:val="afc"/>
                <w:sz w:val="18"/>
                <w:szCs w:val="18"/>
              </w:rPr>
            </w:pPr>
            <w:r>
              <w:rPr>
                <w:rStyle w:val="afc"/>
                <w:rFonts w:ascii="Times New Roman"/>
                <w:sz w:val="18"/>
                <w:szCs w:val="18"/>
              </w:rPr>
              <w:t>120</w:t>
            </w:r>
          </w:p>
        </w:tc>
        <w:tc>
          <w:tcPr>
            <w:tcW w:w="743" w:type="dxa"/>
            <w:vAlign w:val="center"/>
          </w:tcPr>
          <w:p w:rsidR="00847EF3" w:rsidRDefault="00847EF3" w:rsidP="008C7DD3">
            <w:pPr>
              <w:ind w:firstLineChars="0" w:firstLine="0"/>
              <w:rPr>
                <w:rStyle w:val="afc"/>
                <w:sz w:val="18"/>
                <w:szCs w:val="18"/>
              </w:rPr>
            </w:pPr>
            <w:r w:rsidRPr="00336A89">
              <w:rPr>
                <w:rStyle w:val="afc"/>
                <w:rFonts w:ascii="Times New Roman"/>
                <w:sz w:val="18"/>
                <w:szCs w:val="18"/>
              </w:rPr>
              <w:t>S</w:t>
            </w:r>
          </w:p>
        </w:tc>
        <w:tc>
          <w:tcPr>
            <w:tcW w:w="743" w:type="dxa"/>
            <w:vAlign w:val="center"/>
          </w:tcPr>
          <w:p w:rsidR="00847EF3" w:rsidRDefault="00847EF3" w:rsidP="008C7DD3">
            <w:pPr>
              <w:ind w:firstLineChars="0" w:firstLine="0"/>
              <w:rPr>
                <w:rStyle w:val="afc"/>
                <w:sz w:val="18"/>
                <w:szCs w:val="18"/>
              </w:rPr>
            </w:pPr>
            <w:r>
              <w:rPr>
                <w:rStyle w:val="afc"/>
                <w:rFonts w:ascii="Times New Roman"/>
                <w:sz w:val="18"/>
                <w:szCs w:val="18"/>
              </w:rPr>
              <w:t>O</w:t>
            </w:r>
          </w:p>
        </w:tc>
        <w:tc>
          <w:tcPr>
            <w:tcW w:w="903" w:type="dxa"/>
            <w:vAlign w:val="center"/>
          </w:tcPr>
          <w:p w:rsidR="00847EF3" w:rsidRDefault="00847EF3" w:rsidP="008C7DD3">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847EF3" w:rsidRPr="00F95887" w:rsidRDefault="00847EF3" w:rsidP="008C7DD3">
            <w:pPr>
              <w:ind w:firstLineChars="0" w:firstLine="0"/>
              <w:rPr>
                <w:rStyle w:val="afc"/>
                <w:sz w:val="18"/>
                <w:szCs w:val="18"/>
              </w:rPr>
            </w:pPr>
          </w:p>
        </w:tc>
      </w:tr>
      <w:tr w:rsidR="00847EF3" w:rsidRPr="00F95887" w:rsidTr="008C7DD3">
        <w:trPr>
          <w:jc w:val="center"/>
        </w:trPr>
        <w:tc>
          <w:tcPr>
            <w:tcW w:w="2346" w:type="dxa"/>
            <w:vAlign w:val="center"/>
          </w:tcPr>
          <w:p w:rsidR="00847EF3" w:rsidRDefault="00847EF3" w:rsidP="008C7DD3">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yybs</w:t>
            </w:r>
          </w:p>
        </w:tc>
        <w:tc>
          <w:tcPr>
            <w:tcW w:w="1652" w:type="dxa"/>
            <w:vAlign w:val="center"/>
          </w:tcPr>
          <w:p w:rsidR="00847EF3" w:rsidRDefault="00847EF3" w:rsidP="008C7DD3">
            <w:pPr>
              <w:ind w:firstLineChars="0" w:firstLine="0"/>
              <w:rPr>
                <w:rStyle w:val="afc"/>
                <w:sz w:val="18"/>
                <w:szCs w:val="18"/>
              </w:rPr>
            </w:pPr>
            <w:r>
              <w:rPr>
                <w:rStyle w:val="afc"/>
                <w:rFonts w:ascii="Times New Roman" w:hint="eastAsia"/>
                <w:sz w:val="18"/>
                <w:szCs w:val="18"/>
              </w:rPr>
              <w:t>应用</w:t>
            </w:r>
            <w:r>
              <w:rPr>
                <w:rStyle w:val="afc"/>
                <w:rFonts w:ascii="Times New Roman"/>
                <w:sz w:val="18"/>
                <w:szCs w:val="18"/>
              </w:rPr>
              <w:t>标示</w:t>
            </w:r>
          </w:p>
        </w:tc>
        <w:tc>
          <w:tcPr>
            <w:tcW w:w="743" w:type="dxa"/>
            <w:vAlign w:val="center"/>
          </w:tcPr>
          <w:p w:rsidR="00847EF3" w:rsidRDefault="00847EF3" w:rsidP="008C7DD3">
            <w:pPr>
              <w:ind w:firstLineChars="0" w:firstLine="0"/>
              <w:rPr>
                <w:rStyle w:val="afc"/>
                <w:sz w:val="18"/>
                <w:szCs w:val="18"/>
              </w:rPr>
            </w:pPr>
            <w:r>
              <w:rPr>
                <w:rStyle w:val="afc"/>
                <w:rFonts w:ascii="Times New Roman"/>
                <w:sz w:val="18"/>
                <w:szCs w:val="18"/>
              </w:rPr>
              <w:t>3</w:t>
            </w:r>
          </w:p>
        </w:tc>
        <w:tc>
          <w:tcPr>
            <w:tcW w:w="743" w:type="dxa"/>
            <w:vAlign w:val="center"/>
          </w:tcPr>
          <w:p w:rsidR="00847EF3" w:rsidRDefault="00847EF3" w:rsidP="008C7DD3">
            <w:pPr>
              <w:ind w:firstLineChars="0" w:firstLine="0"/>
              <w:rPr>
                <w:rStyle w:val="afc"/>
                <w:sz w:val="18"/>
                <w:szCs w:val="18"/>
              </w:rPr>
            </w:pPr>
            <w:r w:rsidRPr="00336A89">
              <w:rPr>
                <w:rStyle w:val="afc"/>
                <w:rFonts w:ascii="Times New Roman"/>
                <w:sz w:val="18"/>
                <w:szCs w:val="18"/>
              </w:rPr>
              <w:t>S</w:t>
            </w:r>
          </w:p>
        </w:tc>
        <w:tc>
          <w:tcPr>
            <w:tcW w:w="743" w:type="dxa"/>
            <w:vAlign w:val="center"/>
          </w:tcPr>
          <w:p w:rsidR="00847EF3" w:rsidRDefault="00847EF3" w:rsidP="008C7DD3">
            <w:pPr>
              <w:ind w:firstLineChars="0" w:firstLine="0"/>
              <w:rPr>
                <w:rStyle w:val="afc"/>
                <w:sz w:val="18"/>
                <w:szCs w:val="18"/>
              </w:rPr>
            </w:pPr>
            <w:r w:rsidRPr="00336A89">
              <w:rPr>
                <w:rStyle w:val="afc"/>
                <w:rFonts w:ascii="Times New Roman"/>
                <w:sz w:val="18"/>
                <w:szCs w:val="18"/>
              </w:rPr>
              <w:t>M</w:t>
            </w:r>
          </w:p>
        </w:tc>
        <w:tc>
          <w:tcPr>
            <w:tcW w:w="903" w:type="dxa"/>
            <w:vAlign w:val="center"/>
          </w:tcPr>
          <w:p w:rsidR="00847EF3" w:rsidRDefault="00847EF3" w:rsidP="008C7DD3">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847EF3" w:rsidRPr="00F95887" w:rsidRDefault="00847EF3" w:rsidP="008C7DD3">
            <w:pPr>
              <w:ind w:firstLineChars="0" w:firstLine="0"/>
              <w:rPr>
                <w:rStyle w:val="afc"/>
                <w:sz w:val="18"/>
                <w:szCs w:val="18"/>
              </w:rPr>
            </w:pPr>
            <w:r>
              <w:rPr>
                <w:rStyle w:val="afc"/>
                <w:rFonts w:ascii="Times New Roman" w:hint="eastAsia"/>
                <w:sz w:val="18"/>
                <w:szCs w:val="18"/>
              </w:rPr>
              <w:t>003</w:t>
            </w:r>
            <w:r>
              <w:rPr>
                <w:rStyle w:val="afc"/>
                <w:rFonts w:ascii="Times New Roman"/>
                <w:sz w:val="18"/>
                <w:szCs w:val="18"/>
              </w:rPr>
              <w:t>-</w:t>
            </w:r>
            <w:r>
              <w:rPr>
                <w:rStyle w:val="afc"/>
                <w:rFonts w:ascii="Times New Roman"/>
                <w:sz w:val="18"/>
                <w:szCs w:val="18"/>
              </w:rPr>
              <w:t>代收付应用</w:t>
            </w:r>
          </w:p>
        </w:tc>
      </w:tr>
      <w:tr w:rsidR="00847EF3" w:rsidRPr="00F95887" w:rsidTr="008C7DD3">
        <w:trPr>
          <w:jc w:val="center"/>
        </w:trPr>
        <w:tc>
          <w:tcPr>
            <w:tcW w:w="2346" w:type="dxa"/>
            <w:vAlign w:val="center"/>
          </w:tcPr>
          <w:p w:rsidR="00847EF3" w:rsidRDefault="00847EF3" w:rsidP="008C7DD3">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mac</w:t>
            </w:r>
          </w:p>
        </w:tc>
        <w:tc>
          <w:tcPr>
            <w:tcW w:w="1652" w:type="dxa"/>
            <w:vAlign w:val="center"/>
          </w:tcPr>
          <w:p w:rsidR="00847EF3" w:rsidRDefault="00847EF3" w:rsidP="008C7DD3">
            <w:pPr>
              <w:ind w:firstLineChars="0" w:firstLine="0"/>
              <w:rPr>
                <w:rStyle w:val="afc"/>
                <w:sz w:val="18"/>
                <w:szCs w:val="18"/>
              </w:rPr>
            </w:pPr>
            <w:r>
              <w:rPr>
                <w:rStyle w:val="afc"/>
                <w:rFonts w:ascii="Times New Roman" w:hint="eastAsia"/>
                <w:sz w:val="18"/>
                <w:szCs w:val="18"/>
              </w:rPr>
              <w:t>MAC</w:t>
            </w:r>
            <w:r>
              <w:rPr>
                <w:rStyle w:val="afc"/>
                <w:rFonts w:ascii="Times New Roman" w:hint="eastAsia"/>
                <w:sz w:val="18"/>
                <w:szCs w:val="18"/>
              </w:rPr>
              <w:t>校验</w:t>
            </w:r>
            <w:r>
              <w:rPr>
                <w:rStyle w:val="afc"/>
                <w:rFonts w:ascii="Times New Roman"/>
                <w:sz w:val="18"/>
                <w:szCs w:val="18"/>
              </w:rPr>
              <w:t>值</w:t>
            </w:r>
          </w:p>
        </w:tc>
        <w:tc>
          <w:tcPr>
            <w:tcW w:w="743" w:type="dxa"/>
            <w:vAlign w:val="center"/>
          </w:tcPr>
          <w:p w:rsidR="00847EF3" w:rsidRDefault="00847EF3" w:rsidP="008C7DD3">
            <w:pPr>
              <w:ind w:firstLineChars="0" w:firstLine="0"/>
              <w:rPr>
                <w:rStyle w:val="afc"/>
                <w:sz w:val="18"/>
                <w:szCs w:val="18"/>
              </w:rPr>
            </w:pPr>
            <w:r>
              <w:rPr>
                <w:rStyle w:val="afc"/>
                <w:rFonts w:ascii="Times New Roman"/>
                <w:sz w:val="18"/>
                <w:szCs w:val="18"/>
              </w:rPr>
              <w:t>32</w:t>
            </w:r>
          </w:p>
        </w:tc>
        <w:tc>
          <w:tcPr>
            <w:tcW w:w="743" w:type="dxa"/>
            <w:vAlign w:val="center"/>
          </w:tcPr>
          <w:p w:rsidR="00847EF3" w:rsidRDefault="00847EF3" w:rsidP="008C7DD3">
            <w:pPr>
              <w:ind w:firstLineChars="0" w:firstLine="0"/>
              <w:rPr>
                <w:rStyle w:val="afc"/>
                <w:sz w:val="18"/>
                <w:szCs w:val="18"/>
              </w:rPr>
            </w:pPr>
            <w:r w:rsidRPr="00336A89">
              <w:rPr>
                <w:rStyle w:val="afc"/>
                <w:rFonts w:ascii="Times New Roman"/>
                <w:sz w:val="18"/>
                <w:szCs w:val="18"/>
              </w:rPr>
              <w:t>S</w:t>
            </w:r>
          </w:p>
        </w:tc>
        <w:tc>
          <w:tcPr>
            <w:tcW w:w="743" w:type="dxa"/>
            <w:vAlign w:val="center"/>
          </w:tcPr>
          <w:p w:rsidR="00847EF3" w:rsidRDefault="00847EF3" w:rsidP="008C7DD3">
            <w:pPr>
              <w:ind w:firstLineChars="0" w:firstLine="0"/>
              <w:rPr>
                <w:rStyle w:val="afc"/>
                <w:sz w:val="18"/>
                <w:szCs w:val="18"/>
              </w:rPr>
            </w:pPr>
            <w:r>
              <w:rPr>
                <w:rStyle w:val="afc"/>
                <w:rFonts w:ascii="Times New Roman"/>
                <w:sz w:val="18"/>
                <w:szCs w:val="18"/>
              </w:rPr>
              <w:t>O</w:t>
            </w:r>
          </w:p>
        </w:tc>
        <w:tc>
          <w:tcPr>
            <w:tcW w:w="903" w:type="dxa"/>
            <w:vAlign w:val="center"/>
          </w:tcPr>
          <w:p w:rsidR="00847EF3" w:rsidRDefault="00847EF3" w:rsidP="008C7DD3">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847EF3" w:rsidRPr="00F95887" w:rsidRDefault="00847EF3" w:rsidP="008C7DD3">
            <w:pPr>
              <w:ind w:firstLineChars="0" w:firstLine="0"/>
              <w:rPr>
                <w:rStyle w:val="afc"/>
                <w:sz w:val="18"/>
                <w:szCs w:val="18"/>
              </w:rPr>
            </w:pPr>
          </w:p>
        </w:tc>
      </w:tr>
      <w:tr w:rsidR="00847EF3" w:rsidRPr="00F95887" w:rsidTr="008C7DD3">
        <w:trPr>
          <w:jc w:val="center"/>
        </w:trPr>
        <w:tc>
          <w:tcPr>
            <w:tcW w:w="2346" w:type="dxa"/>
            <w:vAlign w:val="center"/>
          </w:tcPr>
          <w:p w:rsidR="00847EF3" w:rsidRDefault="00847EF3" w:rsidP="008C7DD3">
            <w:pPr>
              <w:ind w:firstLineChars="0" w:firstLine="0"/>
              <w:rPr>
                <w:rStyle w:val="afc"/>
                <w:sz w:val="18"/>
                <w:szCs w:val="18"/>
              </w:rPr>
            </w:pPr>
            <w:r w:rsidRPr="00966377">
              <w:rPr>
                <w:rStyle w:val="afc"/>
                <w:rFonts w:ascii="Times New Roman"/>
                <w:sz w:val="18"/>
                <w:szCs w:val="18"/>
              </w:rPr>
              <w:t>middBody</w:t>
            </w:r>
          </w:p>
        </w:tc>
        <w:tc>
          <w:tcPr>
            <w:tcW w:w="1652" w:type="dxa"/>
            <w:vAlign w:val="center"/>
          </w:tcPr>
          <w:p w:rsidR="00847EF3" w:rsidRDefault="00847EF3" w:rsidP="008C7DD3">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体结点</w:t>
            </w:r>
          </w:p>
        </w:tc>
        <w:tc>
          <w:tcPr>
            <w:tcW w:w="743" w:type="dxa"/>
            <w:vAlign w:val="center"/>
          </w:tcPr>
          <w:p w:rsidR="00847EF3" w:rsidRDefault="00847EF3" w:rsidP="008C7DD3">
            <w:pPr>
              <w:ind w:firstLineChars="0" w:firstLine="0"/>
              <w:rPr>
                <w:rStyle w:val="afc"/>
                <w:sz w:val="18"/>
                <w:szCs w:val="18"/>
              </w:rPr>
            </w:pPr>
          </w:p>
        </w:tc>
        <w:tc>
          <w:tcPr>
            <w:tcW w:w="743" w:type="dxa"/>
            <w:vAlign w:val="center"/>
          </w:tcPr>
          <w:p w:rsidR="00847EF3" w:rsidRDefault="00847EF3" w:rsidP="008C7DD3">
            <w:pPr>
              <w:ind w:firstLineChars="0" w:firstLine="0"/>
              <w:rPr>
                <w:rStyle w:val="afc"/>
                <w:sz w:val="18"/>
                <w:szCs w:val="18"/>
              </w:rPr>
            </w:pPr>
          </w:p>
        </w:tc>
        <w:tc>
          <w:tcPr>
            <w:tcW w:w="743" w:type="dxa"/>
            <w:vAlign w:val="center"/>
          </w:tcPr>
          <w:p w:rsidR="00847EF3" w:rsidRDefault="00847EF3" w:rsidP="008C7DD3">
            <w:pPr>
              <w:ind w:firstLineChars="0" w:firstLine="0"/>
              <w:rPr>
                <w:rStyle w:val="afc"/>
                <w:sz w:val="18"/>
                <w:szCs w:val="18"/>
              </w:rPr>
            </w:pPr>
          </w:p>
        </w:tc>
        <w:tc>
          <w:tcPr>
            <w:tcW w:w="903" w:type="dxa"/>
            <w:vAlign w:val="center"/>
          </w:tcPr>
          <w:p w:rsidR="00847EF3" w:rsidRDefault="00847EF3" w:rsidP="008C7DD3">
            <w:pPr>
              <w:ind w:firstLineChars="0" w:firstLine="0"/>
              <w:rPr>
                <w:rStyle w:val="afc"/>
                <w:sz w:val="18"/>
                <w:szCs w:val="18"/>
              </w:rPr>
            </w:pPr>
          </w:p>
        </w:tc>
        <w:tc>
          <w:tcPr>
            <w:tcW w:w="1942" w:type="dxa"/>
            <w:vAlign w:val="center"/>
          </w:tcPr>
          <w:p w:rsidR="00847EF3" w:rsidRPr="00F95887" w:rsidRDefault="00847EF3" w:rsidP="008C7DD3">
            <w:pPr>
              <w:ind w:firstLineChars="0" w:firstLine="0"/>
              <w:rPr>
                <w:rStyle w:val="afc"/>
                <w:sz w:val="18"/>
                <w:szCs w:val="18"/>
              </w:rPr>
            </w:pPr>
          </w:p>
        </w:tc>
      </w:tr>
      <w:tr w:rsidR="00847EF3" w:rsidRPr="00F95887" w:rsidTr="008C7DD3">
        <w:trPr>
          <w:jc w:val="center"/>
        </w:trPr>
        <w:tc>
          <w:tcPr>
            <w:tcW w:w="2346" w:type="dxa"/>
            <w:vAlign w:val="center"/>
          </w:tcPr>
          <w:p w:rsidR="00847EF3" w:rsidRPr="00C82477" w:rsidRDefault="00847EF3" w:rsidP="008C7DD3">
            <w:pPr>
              <w:ind w:firstLineChars="0" w:firstLine="0"/>
              <w:rPr>
                <w:rStyle w:val="afc"/>
                <w:rFonts w:ascii="Times New Roman"/>
                <w:sz w:val="18"/>
                <w:szCs w:val="18"/>
              </w:rPr>
            </w:pPr>
            <w:r>
              <w:rPr>
                <w:rStyle w:val="afc"/>
                <w:rFonts w:ascii="Times New Roman"/>
                <w:sz w:val="18"/>
                <w:szCs w:val="18"/>
              </w:rPr>
              <w:t>--</w:t>
            </w:r>
            <w:r>
              <w:rPr>
                <w:rStyle w:val="afc"/>
                <w:rFonts w:ascii="Times New Roman" w:hint="eastAsia"/>
                <w:sz w:val="18"/>
                <w:szCs w:val="18"/>
              </w:rPr>
              <w:t>ywbh</w:t>
            </w:r>
          </w:p>
        </w:tc>
        <w:tc>
          <w:tcPr>
            <w:tcW w:w="1652" w:type="dxa"/>
            <w:vAlign w:val="center"/>
          </w:tcPr>
          <w:p w:rsidR="00847EF3" w:rsidRPr="00C82477" w:rsidRDefault="00847EF3" w:rsidP="008C7DD3">
            <w:pPr>
              <w:ind w:firstLineChars="0" w:firstLine="0"/>
              <w:rPr>
                <w:rStyle w:val="afc"/>
                <w:rFonts w:ascii="Times New Roman"/>
                <w:sz w:val="18"/>
                <w:szCs w:val="18"/>
              </w:rPr>
            </w:pPr>
            <w:r>
              <w:rPr>
                <w:rStyle w:val="afc"/>
                <w:rFonts w:ascii="Times New Roman" w:hint="eastAsia"/>
                <w:sz w:val="18"/>
                <w:szCs w:val="18"/>
              </w:rPr>
              <w:t>业务编号</w:t>
            </w:r>
          </w:p>
        </w:tc>
        <w:tc>
          <w:tcPr>
            <w:tcW w:w="743" w:type="dxa"/>
            <w:vAlign w:val="center"/>
          </w:tcPr>
          <w:p w:rsidR="00847EF3" w:rsidRPr="00C82477" w:rsidRDefault="00847EF3" w:rsidP="008C7DD3">
            <w:pPr>
              <w:ind w:firstLineChars="0" w:firstLine="0"/>
              <w:rPr>
                <w:rStyle w:val="afc"/>
                <w:rFonts w:ascii="Times New Roman"/>
                <w:sz w:val="18"/>
                <w:szCs w:val="18"/>
              </w:rPr>
            </w:pPr>
            <w:r>
              <w:rPr>
                <w:rStyle w:val="afc"/>
                <w:rFonts w:ascii="Times New Roman"/>
                <w:sz w:val="18"/>
                <w:szCs w:val="18"/>
              </w:rPr>
              <w:t>16</w:t>
            </w:r>
          </w:p>
        </w:tc>
        <w:tc>
          <w:tcPr>
            <w:tcW w:w="743" w:type="dxa"/>
            <w:vAlign w:val="center"/>
          </w:tcPr>
          <w:p w:rsidR="00847EF3" w:rsidRPr="00C82477" w:rsidRDefault="00847EF3" w:rsidP="008C7DD3">
            <w:pPr>
              <w:ind w:firstLineChars="0" w:firstLine="0"/>
              <w:rPr>
                <w:rStyle w:val="afc"/>
                <w:rFonts w:ascii="Times New Roman"/>
                <w:sz w:val="18"/>
                <w:szCs w:val="18"/>
              </w:rPr>
            </w:pPr>
            <w:r w:rsidRPr="00C82477">
              <w:rPr>
                <w:rStyle w:val="afc"/>
                <w:rFonts w:ascii="Times New Roman" w:hint="eastAsia"/>
                <w:sz w:val="18"/>
                <w:szCs w:val="18"/>
              </w:rPr>
              <w:t>S</w:t>
            </w:r>
          </w:p>
        </w:tc>
        <w:tc>
          <w:tcPr>
            <w:tcW w:w="743" w:type="dxa"/>
            <w:vAlign w:val="center"/>
          </w:tcPr>
          <w:p w:rsidR="00847EF3" w:rsidRPr="00C82477" w:rsidRDefault="00847EF3" w:rsidP="008C7DD3">
            <w:pPr>
              <w:ind w:firstLineChars="0" w:firstLine="0"/>
              <w:rPr>
                <w:rStyle w:val="afc"/>
                <w:rFonts w:ascii="Times New Roman"/>
                <w:sz w:val="18"/>
                <w:szCs w:val="18"/>
              </w:rPr>
            </w:pPr>
            <w:r w:rsidRPr="00C82477">
              <w:rPr>
                <w:rStyle w:val="afc"/>
                <w:rFonts w:ascii="Times New Roman" w:hint="eastAsia"/>
                <w:sz w:val="18"/>
                <w:szCs w:val="18"/>
              </w:rPr>
              <w:t>M</w:t>
            </w:r>
          </w:p>
        </w:tc>
        <w:tc>
          <w:tcPr>
            <w:tcW w:w="903" w:type="dxa"/>
            <w:vAlign w:val="center"/>
          </w:tcPr>
          <w:p w:rsidR="00847EF3" w:rsidRPr="00C82477" w:rsidRDefault="00847EF3" w:rsidP="008C7DD3">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847EF3" w:rsidRPr="00C82477" w:rsidRDefault="00847EF3" w:rsidP="008C7DD3">
            <w:pPr>
              <w:ind w:firstLineChars="0" w:firstLine="0"/>
              <w:rPr>
                <w:rStyle w:val="afc"/>
                <w:rFonts w:ascii="Times New Roman"/>
                <w:sz w:val="18"/>
                <w:szCs w:val="18"/>
              </w:rPr>
            </w:pPr>
            <w:r>
              <w:rPr>
                <w:rStyle w:val="afc"/>
                <w:rFonts w:ascii="Times New Roman" w:hint="eastAsia"/>
                <w:sz w:val="18"/>
                <w:szCs w:val="18"/>
              </w:rPr>
              <w:t>003004810000</w:t>
            </w:r>
          </w:p>
        </w:tc>
      </w:tr>
      <w:tr w:rsidR="00C74805" w:rsidRPr="00F95887" w:rsidTr="008C7DD3">
        <w:trPr>
          <w:jc w:val="center"/>
        </w:trPr>
        <w:tc>
          <w:tcPr>
            <w:tcW w:w="2346" w:type="dxa"/>
            <w:vAlign w:val="center"/>
          </w:tcPr>
          <w:p w:rsidR="00C74805" w:rsidRDefault="00C74805" w:rsidP="00C74805">
            <w:pPr>
              <w:ind w:firstLineChars="0" w:firstLine="0"/>
              <w:rPr>
                <w:rStyle w:val="afc"/>
                <w:rFonts w:ascii="Times New Roman"/>
                <w:sz w:val="18"/>
                <w:szCs w:val="18"/>
              </w:rPr>
            </w:pPr>
            <w:r>
              <w:rPr>
                <w:rStyle w:val="afc"/>
                <w:rFonts w:ascii="Times New Roman"/>
                <w:sz w:val="18"/>
                <w:szCs w:val="18"/>
              </w:rPr>
              <w:t>--ori_</w:t>
            </w:r>
            <w:r w:rsidRPr="008E7E3B">
              <w:rPr>
                <w:rStyle w:val="afc"/>
                <w:rFonts w:ascii="Times New Roman"/>
                <w:sz w:val="18"/>
                <w:szCs w:val="18"/>
              </w:rPr>
              <w:t>switch_date</w:t>
            </w:r>
          </w:p>
        </w:tc>
        <w:tc>
          <w:tcPr>
            <w:tcW w:w="1652" w:type="dxa"/>
            <w:vAlign w:val="center"/>
          </w:tcPr>
          <w:p w:rsidR="00C74805" w:rsidRDefault="00C74805" w:rsidP="00C74805">
            <w:pPr>
              <w:ind w:firstLineChars="0" w:firstLine="0"/>
              <w:rPr>
                <w:rStyle w:val="afc"/>
                <w:rFonts w:ascii="Times New Roman"/>
                <w:sz w:val="18"/>
                <w:szCs w:val="18"/>
              </w:rPr>
            </w:pPr>
            <w:r>
              <w:rPr>
                <w:rStyle w:val="afc"/>
                <w:rFonts w:ascii="Times New Roman" w:hint="eastAsia"/>
                <w:sz w:val="18"/>
                <w:szCs w:val="18"/>
              </w:rPr>
              <w:t>原缴费日期</w:t>
            </w:r>
          </w:p>
        </w:tc>
        <w:tc>
          <w:tcPr>
            <w:tcW w:w="743" w:type="dxa"/>
            <w:vAlign w:val="center"/>
          </w:tcPr>
          <w:p w:rsidR="00C74805" w:rsidRDefault="00C74805" w:rsidP="00C74805">
            <w:pPr>
              <w:ind w:firstLineChars="0" w:firstLine="0"/>
              <w:rPr>
                <w:rStyle w:val="afc"/>
                <w:rFonts w:ascii="Times New Roman"/>
                <w:sz w:val="18"/>
                <w:szCs w:val="18"/>
              </w:rPr>
            </w:pPr>
            <w:r>
              <w:rPr>
                <w:rStyle w:val="afc"/>
                <w:rFonts w:ascii="Times New Roman"/>
                <w:sz w:val="18"/>
                <w:szCs w:val="18"/>
              </w:rPr>
              <w:t>8</w:t>
            </w:r>
          </w:p>
        </w:tc>
        <w:tc>
          <w:tcPr>
            <w:tcW w:w="743" w:type="dxa"/>
            <w:vAlign w:val="center"/>
          </w:tcPr>
          <w:p w:rsidR="00C74805" w:rsidRPr="00C82477" w:rsidRDefault="00C74805" w:rsidP="00C74805">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C74805" w:rsidRPr="00C82477" w:rsidRDefault="00C74805" w:rsidP="00C74805">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C74805" w:rsidRDefault="00C74805" w:rsidP="00C74805">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C74805" w:rsidRPr="00C82477" w:rsidRDefault="00C74805" w:rsidP="00C74805">
            <w:pPr>
              <w:ind w:firstLineChars="0" w:firstLine="0"/>
              <w:rPr>
                <w:rStyle w:val="afc"/>
                <w:rFonts w:ascii="Times New Roman"/>
                <w:sz w:val="18"/>
                <w:szCs w:val="18"/>
              </w:rPr>
            </w:pPr>
          </w:p>
        </w:tc>
      </w:tr>
      <w:tr w:rsidR="00C74805" w:rsidRPr="00F95887" w:rsidTr="00D546E3">
        <w:trPr>
          <w:jc w:val="center"/>
        </w:trPr>
        <w:tc>
          <w:tcPr>
            <w:tcW w:w="2346" w:type="dxa"/>
          </w:tcPr>
          <w:p w:rsidR="00C74805" w:rsidRDefault="00C74805" w:rsidP="00C74805">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ori_</w:t>
            </w:r>
            <w:r w:rsidRPr="006D44B2">
              <w:rPr>
                <w:rStyle w:val="afc"/>
                <w:rFonts w:ascii="Times New Roman"/>
                <w:sz w:val="18"/>
                <w:szCs w:val="18"/>
              </w:rPr>
              <w:t>tax_serial</w:t>
            </w:r>
          </w:p>
        </w:tc>
        <w:tc>
          <w:tcPr>
            <w:tcW w:w="1652" w:type="dxa"/>
          </w:tcPr>
          <w:p w:rsidR="00C74805" w:rsidRDefault="00C74805" w:rsidP="00C74805">
            <w:pPr>
              <w:ind w:firstLineChars="0" w:firstLine="0"/>
              <w:rPr>
                <w:rStyle w:val="afc"/>
                <w:rFonts w:ascii="Times New Roman"/>
                <w:sz w:val="18"/>
                <w:szCs w:val="18"/>
              </w:rPr>
            </w:pPr>
            <w:r>
              <w:rPr>
                <w:rStyle w:val="afc"/>
                <w:rFonts w:ascii="Times New Roman" w:hint="eastAsia"/>
                <w:sz w:val="18"/>
                <w:szCs w:val="18"/>
              </w:rPr>
              <w:t>原</w:t>
            </w:r>
            <w:r w:rsidRPr="006D44B2">
              <w:rPr>
                <w:rStyle w:val="afc"/>
                <w:rFonts w:ascii="Times New Roman" w:hint="eastAsia"/>
                <w:sz w:val="18"/>
                <w:szCs w:val="18"/>
              </w:rPr>
              <w:t>税务交易流水号</w:t>
            </w:r>
          </w:p>
        </w:tc>
        <w:tc>
          <w:tcPr>
            <w:tcW w:w="743" w:type="dxa"/>
            <w:vAlign w:val="center"/>
          </w:tcPr>
          <w:p w:rsidR="00C74805" w:rsidRDefault="00C74805" w:rsidP="00C74805">
            <w:pPr>
              <w:ind w:firstLineChars="0" w:firstLine="0"/>
              <w:rPr>
                <w:rStyle w:val="afc"/>
                <w:rFonts w:ascii="Times New Roman"/>
                <w:sz w:val="18"/>
                <w:szCs w:val="18"/>
              </w:rPr>
            </w:pPr>
            <w:r>
              <w:rPr>
                <w:rStyle w:val="afc"/>
                <w:rFonts w:ascii="Times New Roman" w:hint="eastAsia"/>
                <w:sz w:val="18"/>
                <w:szCs w:val="18"/>
              </w:rPr>
              <w:t>40</w:t>
            </w:r>
          </w:p>
        </w:tc>
        <w:tc>
          <w:tcPr>
            <w:tcW w:w="743" w:type="dxa"/>
            <w:vAlign w:val="center"/>
          </w:tcPr>
          <w:p w:rsidR="00C74805" w:rsidRPr="00C82477" w:rsidRDefault="00C74805" w:rsidP="00C74805">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C74805" w:rsidRPr="00C82477" w:rsidRDefault="00C74805" w:rsidP="00C74805">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C74805" w:rsidRDefault="00C74805" w:rsidP="00C74805">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C74805" w:rsidRPr="00C82477" w:rsidRDefault="00C74805" w:rsidP="00C74805">
            <w:pPr>
              <w:ind w:firstLineChars="0" w:firstLine="0"/>
              <w:rPr>
                <w:rStyle w:val="afc"/>
                <w:rFonts w:ascii="Times New Roman"/>
                <w:sz w:val="18"/>
                <w:szCs w:val="18"/>
              </w:rPr>
            </w:pPr>
          </w:p>
        </w:tc>
      </w:tr>
    </w:tbl>
    <w:p w:rsidR="00847EF3" w:rsidRDefault="00847EF3" w:rsidP="00847EF3">
      <w:pPr>
        <w:pStyle w:val="3"/>
      </w:pPr>
      <w:bookmarkStart w:id="113" w:name="_Toc8133794"/>
      <w:r>
        <w:rPr>
          <w:rFonts w:hint="eastAsia"/>
        </w:rPr>
        <w:t>应答</w:t>
      </w:r>
      <w:r>
        <w:t>报文</w:t>
      </w:r>
      <w:bookmarkEnd w:id="113"/>
    </w:p>
    <w:p w:rsidR="00847EF3" w:rsidRPr="00FB3E8B" w:rsidRDefault="00847EF3" w:rsidP="00847EF3">
      <w:pPr>
        <w:ind w:firstLine="480"/>
        <w:rPr>
          <w:rStyle w:val="afc"/>
        </w:rPr>
      </w:pPr>
      <w:r w:rsidRPr="00FB3E8B">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C2789D">
        <w:rPr>
          <w:rStyle w:val="afc"/>
          <w:rFonts w:hint="eastAsia"/>
        </w:rPr>
        <w:t>/</w:t>
      </w:r>
      <w:r>
        <w:rPr>
          <w:rStyle w:val="afc"/>
          <w:rFonts w:hint="eastAsia"/>
        </w:rPr>
        <w:t>body/re</w:t>
      </w:r>
      <w:r>
        <w:rPr>
          <w:rStyle w:val="afc"/>
        </w:rPr>
        <w:t>s</w:t>
      </w:r>
      <w:r>
        <w:rPr>
          <w:rStyle w:val="afc"/>
          <w:rFonts w:hint="eastAsia"/>
        </w:rPr>
        <w:t>ponse</w:t>
      </w:r>
      <w:r w:rsidRPr="00C2789D">
        <w:rPr>
          <w:rStyle w:val="afc"/>
          <w:rFonts w:hint="eastAsia"/>
        </w:rPr>
        <w:t>/</w:t>
      </w:r>
      <w:r w:rsidRPr="00FB3E8B">
        <w:rPr>
          <w:rStyle w:val="afc"/>
        </w:rPr>
        <w:t>xfaceTradeDTO</w:t>
      </w:r>
      <w:r>
        <w:rPr>
          <w:rStyle w:val="afc"/>
          <w:rFonts w:hint="eastAsia"/>
        </w:rPr>
        <w:t>/</w:t>
      </w:r>
      <w:r w:rsidRPr="00FB3E8B">
        <w:rPr>
          <w:rStyle w:val="afc"/>
        </w:rPr>
        <w:t>responseDTO</w:t>
      </w:r>
    </w:p>
    <w:p w:rsidR="00847EF3" w:rsidRDefault="00847EF3" w:rsidP="00847EF3">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t xml:space="preserve">.20 </w:t>
      </w:r>
      <w:r>
        <w:rPr>
          <w:rFonts w:hint="eastAsia"/>
        </w:rPr>
        <w:t>个人</w:t>
      </w:r>
      <w:r>
        <w:t>缴费</w:t>
      </w:r>
      <w:r>
        <w:rPr>
          <w:rFonts w:hint="eastAsia"/>
        </w:rPr>
        <w:t>凭证打印</w:t>
      </w:r>
      <w:r>
        <w:t>确认</w:t>
      </w:r>
      <w:r>
        <w:rPr>
          <w:rFonts w:hint="eastAsia"/>
        </w:rPr>
        <w:t>应答</w:t>
      </w:r>
      <w:r>
        <w:t>报文</w:t>
      </w:r>
    </w:p>
    <w:tbl>
      <w:tblPr>
        <w:tblStyle w:val="af4"/>
        <w:tblW w:w="9072" w:type="dxa"/>
        <w:jc w:val="center"/>
        <w:tblLayout w:type="fixed"/>
        <w:tblLook w:val="04A0"/>
      </w:tblPr>
      <w:tblGrid>
        <w:gridCol w:w="1517"/>
        <w:gridCol w:w="1701"/>
        <w:gridCol w:w="709"/>
        <w:gridCol w:w="851"/>
        <w:gridCol w:w="708"/>
        <w:gridCol w:w="1644"/>
        <w:gridCol w:w="1942"/>
      </w:tblGrid>
      <w:tr w:rsidR="00847EF3" w:rsidRPr="00BE0356" w:rsidTr="008C7DD3">
        <w:trPr>
          <w:jc w:val="center"/>
        </w:trPr>
        <w:tc>
          <w:tcPr>
            <w:tcW w:w="1517" w:type="dxa"/>
            <w:shd w:val="clear" w:color="auto" w:fill="5B9BD5" w:themeFill="accent1"/>
            <w:vAlign w:val="center"/>
          </w:tcPr>
          <w:p w:rsidR="00847EF3" w:rsidRPr="00BE0356" w:rsidRDefault="00847EF3" w:rsidP="008C7DD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701" w:type="dxa"/>
            <w:shd w:val="clear" w:color="auto" w:fill="5B9BD5" w:themeFill="accent1"/>
            <w:vAlign w:val="center"/>
          </w:tcPr>
          <w:p w:rsidR="00847EF3" w:rsidRPr="00BE0356" w:rsidRDefault="00847EF3" w:rsidP="008C7DD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09" w:type="dxa"/>
            <w:shd w:val="clear" w:color="auto" w:fill="5B9BD5" w:themeFill="accent1"/>
            <w:vAlign w:val="center"/>
          </w:tcPr>
          <w:p w:rsidR="00847EF3" w:rsidRPr="00BE0356" w:rsidRDefault="00847EF3" w:rsidP="008C7DD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851" w:type="dxa"/>
            <w:shd w:val="clear" w:color="auto" w:fill="5B9BD5" w:themeFill="accent1"/>
            <w:vAlign w:val="center"/>
          </w:tcPr>
          <w:p w:rsidR="00847EF3" w:rsidRPr="00BE0356" w:rsidRDefault="00847EF3" w:rsidP="008C7DD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08" w:type="dxa"/>
            <w:shd w:val="clear" w:color="auto" w:fill="5B9BD5" w:themeFill="accent1"/>
            <w:vAlign w:val="center"/>
          </w:tcPr>
          <w:p w:rsidR="00847EF3" w:rsidRPr="00BE0356" w:rsidRDefault="00847EF3" w:rsidP="008C7DD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1644" w:type="dxa"/>
            <w:shd w:val="clear" w:color="auto" w:fill="5B9BD5" w:themeFill="accent1"/>
            <w:vAlign w:val="center"/>
          </w:tcPr>
          <w:p w:rsidR="00847EF3" w:rsidRPr="00BE0356" w:rsidRDefault="00847EF3" w:rsidP="008C7DD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942" w:type="dxa"/>
            <w:shd w:val="clear" w:color="auto" w:fill="5B9BD5" w:themeFill="accent1"/>
            <w:vAlign w:val="center"/>
          </w:tcPr>
          <w:p w:rsidR="00847EF3" w:rsidRPr="00BE0356" w:rsidRDefault="00847EF3" w:rsidP="008C7DD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bl>
    <w:p w:rsidR="00146B3C" w:rsidRDefault="00146B3C" w:rsidP="00146B3C">
      <w:pPr>
        <w:pStyle w:val="21"/>
        <w:numPr>
          <w:ilvl w:val="1"/>
          <w:numId w:val="1"/>
        </w:numPr>
        <w:ind w:left="0" w:firstLine="0"/>
      </w:pPr>
      <w:bookmarkStart w:id="114" w:name="_Toc8133795"/>
      <w:r>
        <w:rPr>
          <w:rFonts w:hint="eastAsia"/>
        </w:rPr>
        <w:lastRenderedPageBreak/>
        <w:t>个人</w:t>
      </w:r>
      <w:r>
        <w:t>缴费</w:t>
      </w:r>
      <w:r>
        <w:rPr>
          <w:rFonts w:hint="eastAsia"/>
        </w:rPr>
        <w:t>明细</w:t>
      </w:r>
      <w:r>
        <w:t>查询</w:t>
      </w:r>
      <w:bookmarkEnd w:id="114"/>
    </w:p>
    <w:p w:rsidR="00146B3C" w:rsidRDefault="00146B3C" w:rsidP="00DB275A">
      <w:pPr>
        <w:pStyle w:val="3"/>
      </w:pPr>
      <w:bookmarkStart w:id="115" w:name="_Toc8133796"/>
      <w:r>
        <w:rPr>
          <w:rFonts w:hint="eastAsia"/>
        </w:rPr>
        <w:t>个人</w:t>
      </w:r>
      <w:r>
        <w:t>缴费</w:t>
      </w:r>
      <w:r>
        <w:rPr>
          <w:rFonts w:hint="eastAsia"/>
        </w:rPr>
        <w:t>明细查询</w:t>
      </w:r>
      <w:r>
        <w:t>服务</w:t>
      </w:r>
      <w:r>
        <w:rPr>
          <w:rFonts w:hint="eastAsia"/>
        </w:rPr>
        <w:t>(</w:t>
      </w:r>
      <w:r>
        <w:t>oBOW712711</w:t>
      </w:r>
      <w:r>
        <w:rPr>
          <w:rFonts w:hint="eastAsia"/>
        </w:rPr>
        <w:t>)</w:t>
      </w:r>
      <w:bookmarkEnd w:id="115"/>
    </w:p>
    <w:p w:rsidR="00146B3C" w:rsidRDefault="00146B3C" w:rsidP="00146B3C">
      <w:pPr>
        <w:ind w:firstLine="480"/>
      </w:pPr>
      <w:r>
        <w:rPr>
          <w:rFonts w:hint="eastAsia"/>
        </w:rPr>
        <w:t>系统标识：</w:t>
      </w:r>
      <w:r>
        <w:t>OBOW</w:t>
      </w:r>
    </w:p>
    <w:p w:rsidR="00146B3C" w:rsidRPr="00412DD5" w:rsidRDefault="00146B3C" w:rsidP="00146B3C">
      <w:pPr>
        <w:ind w:firstLine="480"/>
      </w:pPr>
      <w:r>
        <w:rPr>
          <w:rFonts w:hint="eastAsia"/>
        </w:rPr>
        <w:t>交易码：</w:t>
      </w:r>
      <w:r>
        <w:t>712711</w:t>
      </w:r>
    </w:p>
    <w:p w:rsidR="00146B3C" w:rsidRDefault="00146B3C" w:rsidP="00DB275A">
      <w:pPr>
        <w:pStyle w:val="3"/>
      </w:pPr>
      <w:bookmarkStart w:id="116" w:name="_Toc8133797"/>
      <w:r>
        <w:rPr>
          <w:rFonts w:hint="eastAsia"/>
        </w:rPr>
        <w:t>业务功能</w:t>
      </w:r>
      <w:bookmarkEnd w:id="116"/>
    </w:p>
    <w:p w:rsidR="00146B3C" w:rsidRDefault="00146B3C" w:rsidP="00146B3C">
      <w:pPr>
        <w:ind w:firstLine="480"/>
      </w:pPr>
      <w:r>
        <w:rPr>
          <w:rFonts w:hint="eastAsia"/>
        </w:rPr>
        <w:t>实现查询并</w:t>
      </w:r>
      <w:r>
        <w:t>返回个人缴费</w:t>
      </w:r>
      <w:r>
        <w:rPr>
          <w:rFonts w:hint="eastAsia"/>
        </w:rPr>
        <w:t>明细</w:t>
      </w:r>
      <w:r>
        <w:t>信息</w:t>
      </w:r>
      <w:r>
        <w:rPr>
          <w:rFonts w:hint="eastAsia"/>
        </w:rPr>
        <w:t>的</w:t>
      </w:r>
      <w:r>
        <w:t>功能</w:t>
      </w:r>
      <w:r>
        <w:rPr>
          <w:rFonts w:hint="eastAsia"/>
        </w:rPr>
        <w:t>。</w:t>
      </w:r>
    </w:p>
    <w:p w:rsidR="00146B3C" w:rsidRDefault="00146B3C" w:rsidP="00DB275A">
      <w:pPr>
        <w:pStyle w:val="3"/>
      </w:pPr>
      <w:bookmarkStart w:id="117" w:name="_Toc8133798"/>
      <w:r>
        <w:rPr>
          <w:rFonts w:hint="eastAsia"/>
        </w:rPr>
        <w:t>请求报文</w:t>
      </w:r>
      <w:bookmarkEnd w:id="117"/>
    </w:p>
    <w:p w:rsidR="00146B3C" w:rsidRPr="00ED5D84" w:rsidRDefault="00146B3C" w:rsidP="00146B3C">
      <w:pPr>
        <w:ind w:firstLine="480"/>
        <w:rPr>
          <w:rStyle w:val="afc"/>
        </w:rPr>
      </w:pPr>
      <w:r w:rsidRPr="00ED5D84">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ED5D84">
        <w:rPr>
          <w:rStyle w:val="afc"/>
          <w:rFonts w:hint="eastAsia"/>
        </w:rPr>
        <w:t>/</w:t>
      </w:r>
      <w:r>
        <w:rPr>
          <w:rStyle w:val="afc"/>
          <w:rFonts w:hint="eastAsia"/>
        </w:rPr>
        <w:t>body/</w:t>
      </w:r>
      <w:r w:rsidRPr="00C2789D">
        <w:rPr>
          <w:rStyle w:val="afc"/>
          <w:rFonts w:hint="eastAsia"/>
        </w:rPr>
        <w:t>request/</w:t>
      </w:r>
      <w:r w:rsidRPr="00B0614D">
        <w:rPr>
          <w:rStyle w:val="afc"/>
        </w:rPr>
        <w:t>xfaceTradeDTO</w:t>
      </w:r>
      <w:r>
        <w:rPr>
          <w:rStyle w:val="afc"/>
          <w:rFonts w:hint="eastAsia"/>
        </w:rPr>
        <w:t>/</w:t>
      </w:r>
      <w:r>
        <w:t>oBOW712711</w:t>
      </w:r>
      <w:r w:rsidRPr="00B1794C">
        <w:t>DTO</w:t>
      </w:r>
    </w:p>
    <w:p w:rsidR="00146B3C" w:rsidRDefault="00146B3C" w:rsidP="00146B3C">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t xml:space="preserve">.21 </w:t>
      </w:r>
      <w:r>
        <w:rPr>
          <w:rFonts w:hint="eastAsia"/>
        </w:rPr>
        <w:t>个人</w:t>
      </w:r>
      <w:r>
        <w:t>缴费</w:t>
      </w:r>
      <w:r>
        <w:rPr>
          <w:rFonts w:hint="eastAsia"/>
        </w:rPr>
        <w:t>明细</w:t>
      </w:r>
      <w:r>
        <w:t>查询</w:t>
      </w:r>
      <w:r>
        <w:rPr>
          <w:rFonts w:hint="eastAsia"/>
        </w:rPr>
        <w:t>请求</w:t>
      </w:r>
      <w:r>
        <w:t>报文</w:t>
      </w:r>
    </w:p>
    <w:tbl>
      <w:tblPr>
        <w:tblStyle w:val="af4"/>
        <w:tblW w:w="9072" w:type="dxa"/>
        <w:jc w:val="center"/>
        <w:tblLayout w:type="fixed"/>
        <w:tblLook w:val="04A0"/>
      </w:tblPr>
      <w:tblGrid>
        <w:gridCol w:w="1659"/>
        <w:gridCol w:w="2022"/>
        <w:gridCol w:w="709"/>
        <w:gridCol w:w="708"/>
        <w:gridCol w:w="709"/>
        <w:gridCol w:w="851"/>
        <w:gridCol w:w="2414"/>
      </w:tblGrid>
      <w:tr w:rsidR="00146B3C" w:rsidRPr="00BE0356" w:rsidTr="00883023">
        <w:trPr>
          <w:jc w:val="center"/>
        </w:trPr>
        <w:tc>
          <w:tcPr>
            <w:tcW w:w="1659" w:type="dxa"/>
            <w:shd w:val="clear" w:color="auto" w:fill="5B9BD5" w:themeFill="accent1"/>
            <w:vAlign w:val="center"/>
          </w:tcPr>
          <w:p w:rsidR="00146B3C" w:rsidRPr="00BE0356" w:rsidRDefault="00146B3C" w:rsidP="00716B39">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2022" w:type="dxa"/>
            <w:shd w:val="clear" w:color="auto" w:fill="5B9BD5" w:themeFill="accent1"/>
            <w:vAlign w:val="center"/>
          </w:tcPr>
          <w:p w:rsidR="00146B3C" w:rsidRPr="00BE0356" w:rsidRDefault="00146B3C" w:rsidP="00716B39">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09" w:type="dxa"/>
            <w:shd w:val="clear" w:color="auto" w:fill="5B9BD5" w:themeFill="accent1"/>
            <w:vAlign w:val="center"/>
          </w:tcPr>
          <w:p w:rsidR="00146B3C" w:rsidRPr="00BE0356" w:rsidRDefault="00146B3C" w:rsidP="00716B39">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08" w:type="dxa"/>
            <w:shd w:val="clear" w:color="auto" w:fill="5B9BD5" w:themeFill="accent1"/>
            <w:vAlign w:val="center"/>
          </w:tcPr>
          <w:p w:rsidR="00146B3C" w:rsidRPr="00BE0356" w:rsidRDefault="00146B3C" w:rsidP="00716B39">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09" w:type="dxa"/>
            <w:shd w:val="clear" w:color="auto" w:fill="5B9BD5" w:themeFill="accent1"/>
            <w:vAlign w:val="center"/>
          </w:tcPr>
          <w:p w:rsidR="00146B3C" w:rsidRPr="00BE0356" w:rsidRDefault="00146B3C" w:rsidP="00716B39">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851" w:type="dxa"/>
            <w:shd w:val="clear" w:color="auto" w:fill="5B9BD5" w:themeFill="accent1"/>
            <w:vAlign w:val="center"/>
          </w:tcPr>
          <w:p w:rsidR="00146B3C" w:rsidRPr="00BE0356" w:rsidRDefault="00146B3C" w:rsidP="00716B39">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2414" w:type="dxa"/>
            <w:shd w:val="clear" w:color="auto" w:fill="5B9BD5" w:themeFill="accent1"/>
            <w:vAlign w:val="center"/>
          </w:tcPr>
          <w:p w:rsidR="00146B3C" w:rsidRPr="00BE0356" w:rsidRDefault="00146B3C" w:rsidP="00716B39">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146B3C" w:rsidRPr="00F95887" w:rsidTr="00883023">
        <w:trPr>
          <w:jc w:val="center"/>
        </w:trPr>
        <w:tc>
          <w:tcPr>
            <w:tcW w:w="1659" w:type="dxa"/>
            <w:vAlign w:val="center"/>
          </w:tcPr>
          <w:p w:rsidR="00146B3C" w:rsidRPr="00F95887" w:rsidRDefault="00146B3C" w:rsidP="00716B39">
            <w:pPr>
              <w:ind w:firstLineChars="0" w:firstLine="0"/>
              <w:rPr>
                <w:rStyle w:val="afc"/>
                <w:sz w:val="18"/>
                <w:szCs w:val="18"/>
              </w:rPr>
            </w:pPr>
            <w:r w:rsidRPr="00787BD6">
              <w:rPr>
                <w:rStyle w:val="afc"/>
                <w:rFonts w:ascii="Times New Roman"/>
                <w:sz w:val="18"/>
                <w:szCs w:val="18"/>
              </w:rPr>
              <w:t>middHead</w:t>
            </w:r>
          </w:p>
        </w:tc>
        <w:tc>
          <w:tcPr>
            <w:tcW w:w="2022" w:type="dxa"/>
            <w:vAlign w:val="center"/>
          </w:tcPr>
          <w:p w:rsidR="00146B3C" w:rsidRPr="00F95887" w:rsidRDefault="00146B3C" w:rsidP="00716B39">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头结点</w:t>
            </w:r>
          </w:p>
        </w:tc>
        <w:tc>
          <w:tcPr>
            <w:tcW w:w="709" w:type="dxa"/>
            <w:vAlign w:val="center"/>
          </w:tcPr>
          <w:p w:rsidR="00146B3C" w:rsidRPr="00F95887" w:rsidRDefault="00146B3C" w:rsidP="00716B39">
            <w:pPr>
              <w:ind w:firstLineChars="0" w:firstLine="0"/>
              <w:rPr>
                <w:rStyle w:val="afc"/>
                <w:sz w:val="18"/>
                <w:szCs w:val="18"/>
              </w:rPr>
            </w:pPr>
          </w:p>
        </w:tc>
        <w:tc>
          <w:tcPr>
            <w:tcW w:w="708" w:type="dxa"/>
            <w:vAlign w:val="center"/>
          </w:tcPr>
          <w:p w:rsidR="00146B3C" w:rsidRPr="00F95887" w:rsidRDefault="00146B3C" w:rsidP="00716B39">
            <w:pPr>
              <w:ind w:firstLineChars="0" w:firstLine="0"/>
              <w:rPr>
                <w:rStyle w:val="afc"/>
                <w:sz w:val="18"/>
                <w:szCs w:val="18"/>
              </w:rPr>
            </w:pPr>
          </w:p>
        </w:tc>
        <w:tc>
          <w:tcPr>
            <w:tcW w:w="709" w:type="dxa"/>
            <w:vAlign w:val="center"/>
          </w:tcPr>
          <w:p w:rsidR="00146B3C" w:rsidRPr="00F95887" w:rsidRDefault="00146B3C" w:rsidP="00716B39">
            <w:pPr>
              <w:ind w:firstLineChars="0" w:firstLine="0"/>
              <w:rPr>
                <w:rStyle w:val="afc"/>
                <w:sz w:val="18"/>
                <w:szCs w:val="18"/>
              </w:rPr>
            </w:pPr>
          </w:p>
        </w:tc>
        <w:tc>
          <w:tcPr>
            <w:tcW w:w="851" w:type="dxa"/>
            <w:vAlign w:val="center"/>
          </w:tcPr>
          <w:p w:rsidR="00146B3C" w:rsidRPr="00F95887" w:rsidRDefault="00146B3C" w:rsidP="00716B39">
            <w:pPr>
              <w:ind w:firstLineChars="0" w:firstLine="0"/>
              <w:rPr>
                <w:rStyle w:val="afc"/>
                <w:sz w:val="18"/>
                <w:szCs w:val="18"/>
              </w:rPr>
            </w:pPr>
          </w:p>
        </w:tc>
        <w:tc>
          <w:tcPr>
            <w:tcW w:w="2414" w:type="dxa"/>
            <w:vAlign w:val="center"/>
          </w:tcPr>
          <w:p w:rsidR="00146B3C" w:rsidRPr="00F95887" w:rsidRDefault="00146B3C" w:rsidP="00716B39">
            <w:pPr>
              <w:ind w:firstLineChars="0" w:firstLine="0"/>
              <w:rPr>
                <w:rStyle w:val="afc"/>
                <w:sz w:val="18"/>
                <w:szCs w:val="18"/>
              </w:rPr>
            </w:pPr>
          </w:p>
        </w:tc>
      </w:tr>
      <w:tr w:rsidR="00146B3C" w:rsidRPr="00F95887" w:rsidTr="00883023">
        <w:trPr>
          <w:jc w:val="center"/>
        </w:trPr>
        <w:tc>
          <w:tcPr>
            <w:tcW w:w="1659" w:type="dxa"/>
            <w:vAlign w:val="center"/>
          </w:tcPr>
          <w:p w:rsidR="00146B3C" w:rsidRDefault="00146B3C" w:rsidP="00716B39">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wdmc</w:t>
            </w:r>
          </w:p>
        </w:tc>
        <w:tc>
          <w:tcPr>
            <w:tcW w:w="2022" w:type="dxa"/>
            <w:vAlign w:val="center"/>
          </w:tcPr>
          <w:p w:rsidR="00146B3C" w:rsidRDefault="00146B3C" w:rsidP="00716B39">
            <w:pPr>
              <w:ind w:firstLineChars="0" w:firstLine="0"/>
              <w:rPr>
                <w:rStyle w:val="afc"/>
                <w:sz w:val="18"/>
                <w:szCs w:val="18"/>
              </w:rPr>
            </w:pPr>
            <w:r>
              <w:rPr>
                <w:rStyle w:val="afc"/>
                <w:rFonts w:ascii="Times New Roman" w:hint="eastAsia"/>
                <w:sz w:val="18"/>
                <w:szCs w:val="18"/>
              </w:rPr>
              <w:t>网点</w:t>
            </w:r>
            <w:r>
              <w:rPr>
                <w:rStyle w:val="afc"/>
                <w:rFonts w:ascii="Times New Roman"/>
                <w:sz w:val="18"/>
                <w:szCs w:val="18"/>
              </w:rPr>
              <w:t>名称</w:t>
            </w:r>
          </w:p>
        </w:tc>
        <w:tc>
          <w:tcPr>
            <w:tcW w:w="709" w:type="dxa"/>
            <w:vAlign w:val="center"/>
          </w:tcPr>
          <w:p w:rsidR="00146B3C" w:rsidRDefault="00146B3C" w:rsidP="00716B39">
            <w:pPr>
              <w:ind w:firstLineChars="0" w:firstLine="0"/>
              <w:rPr>
                <w:rStyle w:val="afc"/>
                <w:sz w:val="18"/>
                <w:szCs w:val="18"/>
              </w:rPr>
            </w:pPr>
            <w:r>
              <w:rPr>
                <w:rStyle w:val="afc"/>
                <w:rFonts w:ascii="Times New Roman"/>
                <w:sz w:val="18"/>
                <w:szCs w:val="18"/>
              </w:rPr>
              <w:t>120</w:t>
            </w:r>
          </w:p>
        </w:tc>
        <w:tc>
          <w:tcPr>
            <w:tcW w:w="708" w:type="dxa"/>
            <w:vAlign w:val="center"/>
          </w:tcPr>
          <w:p w:rsidR="00146B3C" w:rsidRDefault="00146B3C" w:rsidP="00716B39">
            <w:pPr>
              <w:ind w:firstLineChars="0" w:firstLine="0"/>
              <w:rPr>
                <w:rStyle w:val="afc"/>
                <w:sz w:val="18"/>
                <w:szCs w:val="18"/>
              </w:rPr>
            </w:pPr>
            <w:r w:rsidRPr="00336A89">
              <w:rPr>
                <w:rStyle w:val="afc"/>
                <w:rFonts w:ascii="Times New Roman"/>
                <w:sz w:val="18"/>
                <w:szCs w:val="18"/>
              </w:rPr>
              <w:t>S</w:t>
            </w:r>
          </w:p>
        </w:tc>
        <w:tc>
          <w:tcPr>
            <w:tcW w:w="709" w:type="dxa"/>
            <w:vAlign w:val="center"/>
          </w:tcPr>
          <w:p w:rsidR="00146B3C" w:rsidRDefault="00146B3C" w:rsidP="00716B39">
            <w:pPr>
              <w:ind w:firstLineChars="0" w:firstLine="0"/>
              <w:rPr>
                <w:rStyle w:val="afc"/>
                <w:sz w:val="18"/>
                <w:szCs w:val="18"/>
              </w:rPr>
            </w:pPr>
            <w:r>
              <w:rPr>
                <w:rStyle w:val="afc"/>
                <w:rFonts w:ascii="Times New Roman"/>
                <w:sz w:val="18"/>
                <w:szCs w:val="18"/>
              </w:rPr>
              <w:t>O</w:t>
            </w:r>
          </w:p>
        </w:tc>
        <w:tc>
          <w:tcPr>
            <w:tcW w:w="851" w:type="dxa"/>
            <w:vAlign w:val="center"/>
          </w:tcPr>
          <w:p w:rsidR="00146B3C" w:rsidRDefault="00146B3C" w:rsidP="00716B39">
            <w:pPr>
              <w:ind w:firstLineChars="0" w:firstLine="0"/>
              <w:rPr>
                <w:rStyle w:val="afc"/>
                <w:sz w:val="18"/>
                <w:szCs w:val="18"/>
              </w:rPr>
            </w:pPr>
            <w:r>
              <w:rPr>
                <w:rStyle w:val="afc"/>
                <w:rFonts w:ascii="Times New Roman" w:hint="eastAsia"/>
                <w:sz w:val="18"/>
                <w:szCs w:val="18"/>
              </w:rPr>
              <w:t>渠道方</w:t>
            </w:r>
          </w:p>
        </w:tc>
        <w:tc>
          <w:tcPr>
            <w:tcW w:w="2414" w:type="dxa"/>
            <w:vAlign w:val="center"/>
          </w:tcPr>
          <w:p w:rsidR="00146B3C" w:rsidRPr="00F95887" w:rsidRDefault="00146B3C" w:rsidP="00716B39">
            <w:pPr>
              <w:ind w:firstLineChars="0" w:firstLine="0"/>
              <w:rPr>
                <w:rStyle w:val="afc"/>
                <w:sz w:val="18"/>
                <w:szCs w:val="18"/>
              </w:rPr>
            </w:pPr>
          </w:p>
        </w:tc>
      </w:tr>
      <w:tr w:rsidR="00146B3C" w:rsidRPr="00F95887" w:rsidTr="00883023">
        <w:trPr>
          <w:jc w:val="center"/>
        </w:trPr>
        <w:tc>
          <w:tcPr>
            <w:tcW w:w="1659" w:type="dxa"/>
            <w:vAlign w:val="center"/>
          </w:tcPr>
          <w:p w:rsidR="00146B3C" w:rsidRDefault="00146B3C" w:rsidP="00716B39">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yybs</w:t>
            </w:r>
          </w:p>
        </w:tc>
        <w:tc>
          <w:tcPr>
            <w:tcW w:w="2022" w:type="dxa"/>
            <w:vAlign w:val="center"/>
          </w:tcPr>
          <w:p w:rsidR="00146B3C" w:rsidRDefault="00146B3C" w:rsidP="00716B39">
            <w:pPr>
              <w:ind w:firstLineChars="0" w:firstLine="0"/>
              <w:rPr>
                <w:rStyle w:val="afc"/>
                <w:sz w:val="18"/>
                <w:szCs w:val="18"/>
              </w:rPr>
            </w:pPr>
            <w:r>
              <w:rPr>
                <w:rStyle w:val="afc"/>
                <w:rFonts w:ascii="Times New Roman" w:hint="eastAsia"/>
                <w:sz w:val="18"/>
                <w:szCs w:val="18"/>
              </w:rPr>
              <w:t>应用</w:t>
            </w:r>
            <w:r>
              <w:rPr>
                <w:rStyle w:val="afc"/>
                <w:rFonts w:ascii="Times New Roman"/>
                <w:sz w:val="18"/>
                <w:szCs w:val="18"/>
              </w:rPr>
              <w:t>标示</w:t>
            </w:r>
          </w:p>
        </w:tc>
        <w:tc>
          <w:tcPr>
            <w:tcW w:w="709" w:type="dxa"/>
            <w:vAlign w:val="center"/>
          </w:tcPr>
          <w:p w:rsidR="00146B3C" w:rsidRDefault="00146B3C" w:rsidP="00716B39">
            <w:pPr>
              <w:ind w:firstLineChars="0" w:firstLine="0"/>
              <w:rPr>
                <w:rStyle w:val="afc"/>
                <w:sz w:val="18"/>
                <w:szCs w:val="18"/>
              </w:rPr>
            </w:pPr>
            <w:r>
              <w:rPr>
                <w:rStyle w:val="afc"/>
                <w:rFonts w:ascii="Times New Roman"/>
                <w:sz w:val="18"/>
                <w:szCs w:val="18"/>
              </w:rPr>
              <w:t>3</w:t>
            </w:r>
          </w:p>
        </w:tc>
        <w:tc>
          <w:tcPr>
            <w:tcW w:w="708" w:type="dxa"/>
            <w:vAlign w:val="center"/>
          </w:tcPr>
          <w:p w:rsidR="00146B3C" w:rsidRDefault="00146B3C" w:rsidP="00716B39">
            <w:pPr>
              <w:ind w:firstLineChars="0" w:firstLine="0"/>
              <w:rPr>
                <w:rStyle w:val="afc"/>
                <w:sz w:val="18"/>
                <w:szCs w:val="18"/>
              </w:rPr>
            </w:pPr>
            <w:r w:rsidRPr="00336A89">
              <w:rPr>
                <w:rStyle w:val="afc"/>
                <w:rFonts w:ascii="Times New Roman"/>
                <w:sz w:val="18"/>
                <w:szCs w:val="18"/>
              </w:rPr>
              <w:t>S</w:t>
            </w:r>
          </w:p>
        </w:tc>
        <w:tc>
          <w:tcPr>
            <w:tcW w:w="709" w:type="dxa"/>
            <w:vAlign w:val="center"/>
          </w:tcPr>
          <w:p w:rsidR="00146B3C" w:rsidRDefault="00146B3C" w:rsidP="00716B39">
            <w:pPr>
              <w:ind w:firstLineChars="0" w:firstLine="0"/>
              <w:rPr>
                <w:rStyle w:val="afc"/>
                <w:sz w:val="18"/>
                <w:szCs w:val="18"/>
              </w:rPr>
            </w:pPr>
            <w:r w:rsidRPr="00336A89">
              <w:rPr>
                <w:rStyle w:val="afc"/>
                <w:rFonts w:ascii="Times New Roman"/>
                <w:sz w:val="18"/>
                <w:szCs w:val="18"/>
              </w:rPr>
              <w:t>M</w:t>
            </w:r>
          </w:p>
        </w:tc>
        <w:tc>
          <w:tcPr>
            <w:tcW w:w="851" w:type="dxa"/>
            <w:vAlign w:val="center"/>
          </w:tcPr>
          <w:p w:rsidR="00146B3C" w:rsidRDefault="00146B3C" w:rsidP="00716B39">
            <w:pPr>
              <w:ind w:firstLineChars="0" w:firstLine="0"/>
              <w:rPr>
                <w:rStyle w:val="afc"/>
                <w:sz w:val="18"/>
                <w:szCs w:val="18"/>
              </w:rPr>
            </w:pPr>
            <w:r>
              <w:rPr>
                <w:rStyle w:val="afc"/>
                <w:rFonts w:ascii="Times New Roman" w:hint="eastAsia"/>
                <w:sz w:val="18"/>
                <w:szCs w:val="18"/>
              </w:rPr>
              <w:t>渠道方</w:t>
            </w:r>
          </w:p>
        </w:tc>
        <w:tc>
          <w:tcPr>
            <w:tcW w:w="2414" w:type="dxa"/>
            <w:vAlign w:val="center"/>
          </w:tcPr>
          <w:p w:rsidR="00146B3C" w:rsidRPr="00F95887" w:rsidRDefault="00146B3C" w:rsidP="00716B39">
            <w:pPr>
              <w:ind w:firstLineChars="0" w:firstLine="0"/>
              <w:rPr>
                <w:rStyle w:val="afc"/>
                <w:sz w:val="18"/>
                <w:szCs w:val="18"/>
              </w:rPr>
            </w:pPr>
            <w:r>
              <w:rPr>
                <w:rStyle w:val="afc"/>
                <w:rFonts w:ascii="Times New Roman" w:hint="eastAsia"/>
                <w:sz w:val="18"/>
                <w:szCs w:val="18"/>
              </w:rPr>
              <w:t>003</w:t>
            </w:r>
            <w:r>
              <w:rPr>
                <w:rStyle w:val="afc"/>
                <w:rFonts w:ascii="Times New Roman"/>
                <w:sz w:val="18"/>
                <w:szCs w:val="18"/>
              </w:rPr>
              <w:t>-</w:t>
            </w:r>
            <w:r>
              <w:rPr>
                <w:rStyle w:val="afc"/>
                <w:rFonts w:ascii="Times New Roman"/>
                <w:sz w:val="18"/>
                <w:szCs w:val="18"/>
              </w:rPr>
              <w:t>代收付应用</w:t>
            </w:r>
          </w:p>
        </w:tc>
      </w:tr>
      <w:tr w:rsidR="00146B3C" w:rsidRPr="00F95887" w:rsidTr="00883023">
        <w:trPr>
          <w:jc w:val="center"/>
        </w:trPr>
        <w:tc>
          <w:tcPr>
            <w:tcW w:w="1659" w:type="dxa"/>
            <w:vAlign w:val="center"/>
          </w:tcPr>
          <w:p w:rsidR="00146B3C" w:rsidRDefault="00146B3C" w:rsidP="00716B39">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mac</w:t>
            </w:r>
          </w:p>
        </w:tc>
        <w:tc>
          <w:tcPr>
            <w:tcW w:w="2022" w:type="dxa"/>
            <w:vAlign w:val="center"/>
          </w:tcPr>
          <w:p w:rsidR="00146B3C" w:rsidRDefault="00146B3C" w:rsidP="00716B39">
            <w:pPr>
              <w:ind w:firstLineChars="0" w:firstLine="0"/>
              <w:rPr>
                <w:rStyle w:val="afc"/>
                <w:sz w:val="18"/>
                <w:szCs w:val="18"/>
              </w:rPr>
            </w:pPr>
            <w:r>
              <w:rPr>
                <w:rStyle w:val="afc"/>
                <w:rFonts w:ascii="Times New Roman" w:hint="eastAsia"/>
                <w:sz w:val="18"/>
                <w:szCs w:val="18"/>
              </w:rPr>
              <w:t>MAC</w:t>
            </w:r>
            <w:r>
              <w:rPr>
                <w:rStyle w:val="afc"/>
                <w:rFonts w:ascii="Times New Roman" w:hint="eastAsia"/>
                <w:sz w:val="18"/>
                <w:szCs w:val="18"/>
              </w:rPr>
              <w:t>校验</w:t>
            </w:r>
            <w:r>
              <w:rPr>
                <w:rStyle w:val="afc"/>
                <w:rFonts w:ascii="Times New Roman"/>
                <w:sz w:val="18"/>
                <w:szCs w:val="18"/>
              </w:rPr>
              <w:t>值</w:t>
            </w:r>
          </w:p>
        </w:tc>
        <w:tc>
          <w:tcPr>
            <w:tcW w:w="709" w:type="dxa"/>
            <w:vAlign w:val="center"/>
          </w:tcPr>
          <w:p w:rsidR="00146B3C" w:rsidRDefault="00146B3C" w:rsidP="00716B39">
            <w:pPr>
              <w:ind w:firstLineChars="0" w:firstLine="0"/>
              <w:rPr>
                <w:rStyle w:val="afc"/>
                <w:sz w:val="18"/>
                <w:szCs w:val="18"/>
              </w:rPr>
            </w:pPr>
            <w:r>
              <w:rPr>
                <w:rStyle w:val="afc"/>
                <w:rFonts w:ascii="Times New Roman"/>
                <w:sz w:val="18"/>
                <w:szCs w:val="18"/>
              </w:rPr>
              <w:t>32</w:t>
            </w:r>
          </w:p>
        </w:tc>
        <w:tc>
          <w:tcPr>
            <w:tcW w:w="708" w:type="dxa"/>
            <w:vAlign w:val="center"/>
          </w:tcPr>
          <w:p w:rsidR="00146B3C" w:rsidRDefault="00146B3C" w:rsidP="00716B39">
            <w:pPr>
              <w:ind w:firstLineChars="0" w:firstLine="0"/>
              <w:rPr>
                <w:rStyle w:val="afc"/>
                <w:sz w:val="18"/>
                <w:szCs w:val="18"/>
              </w:rPr>
            </w:pPr>
            <w:r w:rsidRPr="00336A89">
              <w:rPr>
                <w:rStyle w:val="afc"/>
                <w:rFonts w:ascii="Times New Roman"/>
                <w:sz w:val="18"/>
                <w:szCs w:val="18"/>
              </w:rPr>
              <w:t>S</w:t>
            </w:r>
          </w:p>
        </w:tc>
        <w:tc>
          <w:tcPr>
            <w:tcW w:w="709" w:type="dxa"/>
            <w:vAlign w:val="center"/>
          </w:tcPr>
          <w:p w:rsidR="00146B3C" w:rsidRDefault="00146B3C" w:rsidP="00716B39">
            <w:pPr>
              <w:ind w:firstLineChars="0" w:firstLine="0"/>
              <w:rPr>
                <w:rStyle w:val="afc"/>
                <w:sz w:val="18"/>
                <w:szCs w:val="18"/>
              </w:rPr>
            </w:pPr>
            <w:r>
              <w:rPr>
                <w:rStyle w:val="afc"/>
                <w:rFonts w:ascii="Times New Roman"/>
                <w:sz w:val="18"/>
                <w:szCs w:val="18"/>
              </w:rPr>
              <w:t>O</w:t>
            </w:r>
          </w:p>
        </w:tc>
        <w:tc>
          <w:tcPr>
            <w:tcW w:w="851" w:type="dxa"/>
            <w:vAlign w:val="center"/>
          </w:tcPr>
          <w:p w:rsidR="00146B3C" w:rsidRDefault="00146B3C" w:rsidP="00716B39">
            <w:pPr>
              <w:ind w:firstLineChars="0" w:firstLine="0"/>
              <w:rPr>
                <w:rStyle w:val="afc"/>
                <w:sz w:val="18"/>
                <w:szCs w:val="18"/>
              </w:rPr>
            </w:pPr>
            <w:r>
              <w:rPr>
                <w:rStyle w:val="afc"/>
                <w:rFonts w:ascii="Times New Roman" w:hint="eastAsia"/>
                <w:sz w:val="18"/>
                <w:szCs w:val="18"/>
              </w:rPr>
              <w:t>渠道方</w:t>
            </w:r>
          </w:p>
        </w:tc>
        <w:tc>
          <w:tcPr>
            <w:tcW w:w="2414" w:type="dxa"/>
            <w:vAlign w:val="center"/>
          </w:tcPr>
          <w:p w:rsidR="00146B3C" w:rsidRPr="00F95887" w:rsidRDefault="00146B3C" w:rsidP="00716B39">
            <w:pPr>
              <w:ind w:firstLineChars="0" w:firstLine="0"/>
              <w:rPr>
                <w:rStyle w:val="afc"/>
                <w:sz w:val="18"/>
                <w:szCs w:val="18"/>
              </w:rPr>
            </w:pPr>
          </w:p>
        </w:tc>
      </w:tr>
      <w:tr w:rsidR="00146B3C" w:rsidRPr="00F95887" w:rsidTr="00883023">
        <w:trPr>
          <w:jc w:val="center"/>
        </w:trPr>
        <w:tc>
          <w:tcPr>
            <w:tcW w:w="1659" w:type="dxa"/>
            <w:vAlign w:val="center"/>
          </w:tcPr>
          <w:p w:rsidR="00146B3C" w:rsidRDefault="00146B3C" w:rsidP="00716B39">
            <w:pPr>
              <w:ind w:firstLineChars="0" w:firstLine="0"/>
              <w:rPr>
                <w:rStyle w:val="afc"/>
                <w:sz w:val="18"/>
                <w:szCs w:val="18"/>
              </w:rPr>
            </w:pPr>
            <w:r w:rsidRPr="00966377">
              <w:rPr>
                <w:rStyle w:val="afc"/>
                <w:rFonts w:ascii="Times New Roman"/>
                <w:sz w:val="18"/>
                <w:szCs w:val="18"/>
              </w:rPr>
              <w:t>middBody</w:t>
            </w:r>
          </w:p>
        </w:tc>
        <w:tc>
          <w:tcPr>
            <w:tcW w:w="2022" w:type="dxa"/>
            <w:vAlign w:val="center"/>
          </w:tcPr>
          <w:p w:rsidR="00146B3C" w:rsidRDefault="00146B3C" w:rsidP="00716B39">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体结点</w:t>
            </w:r>
          </w:p>
        </w:tc>
        <w:tc>
          <w:tcPr>
            <w:tcW w:w="709" w:type="dxa"/>
            <w:vAlign w:val="center"/>
          </w:tcPr>
          <w:p w:rsidR="00146B3C" w:rsidRDefault="00146B3C" w:rsidP="00716B39">
            <w:pPr>
              <w:ind w:firstLineChars="0" w:firstLine="0"/>
              <w:rPr>
                <w:rStyle w:val="afc"/>
                <w:sz w:val="18"/>
                <w:szCs w:val="18"/>
              </w:rPr>
            </w:pPr>
          </w:p>
        </w:tc>
        <w:tc>
          <w:tcPr>
            <w:tcW w:w="708" w:type="dxa"/>
            <w:vAlign w:val="center"/>
          </w:tcPr>
          <w:p w:rsidR="00146B3C" w:rsidRDefault="00146B3C" w:rsidP="00716B39">
            <w:pPr>
              <w:ind w:firstLineChars="0" w:firstLine="0"/>
              <w:rPr>
                <w:rStyle w:val="afc"/>
                <w:sz w:val="18"/>
                <w:szCs w:val="18"/>
              </w:rPr>
            </w:pPr>
          </w:p>
        </w:tc>
        <w:tc>
          <w:tcPr>
            <w:tcW w:w="709" w:type="dxa"/>
            <w:vAlign w:val="center"/>
          </w:tcPr>
          <w:p w:rsidR="00146B3C" w:rsidRDefault="00146B3C" w:rsidP="00716B39">
            <w:pPr>
              <w:ind w:firstLineChars="0" w:firstLine="0"/>
              <w:rPr>
                <w:rStyle w:val="afc"/>
                <w:sz w:val="18"/>
                <w:szCs w:val="18"/>
              </w:rPr>
            </w:pPr>
          </w:p>
        </w:tc>
        <w:tc>
          <w:tcPr>
            <w:tcW w:w="851" w:type="dxa"/>
            <w:vAlign w:val="center"/>
          </w:tcPr>
          <w:p w:rsidR="00146B3C" w:rsidRDefault="00146B3C" w:rsidP="00716B39">
            <w:pPr>
              <w:ind w:firstLineChars="0" w:firstLine="0"/>
              <w:rPr>
                <w:rStyle w:val="afc"/>
                <w:sz w:val="18"/>
                <w:szCs w:val="18"/>
              </w:rPr>
            </w:pPr>
          </w:p>
        </w:tc>
        <w:tc>
          <w:tcPr>
            <w:tcW w:w="2414" w:type="dxa"/>
            <w:vAlign w:val="center"/>
          </w:tcPr>
          <w:p w:rsidR="00146B3C" w:rsidRPr="00F95887" w:rsidRDefault="00146B3C" w:rsidP="00716B39">
            <w:pPr>
              <w:ind w:firstLineChars="0" w:firstLine="0"/>
              <w:rPr>
                <w:rStyle w:val="afc"/>
                <w:sz w:val="18"/>
                <w:szCs w:val="18"/>
              </w:rPr>
            </w:pPr>
          </w:p>
        </w:tc>
      </w:tr>
      <w:tr w:rsidR="00146B3C" w:rsidRPr="00F95887" w:rsidTr="00883023">
        <w:trPr>
          <w:jc w:val="center"/>
        </w:trPr>
        <w:tc>
          <w:tcPr>
            <w:tcW w:w="1659" w:type="dxa"/>
            <w:vAlign w:val="center"/>
          </w:tcPr>
          <w:p w:rsidR="00146B3C" w:rsidRPr="00C82477" w:rsidRDefault="00146B3C" w:rsidP="00716B39">
            <w:pPr>
              <w:ind w:firstLineChars="0" w:firstLine="0"/>
              <w:rPr>
                <w:rStyle w:val="afc"/>
                <w:rFonts w:ascii="Times New Roman"/>
                <w:sz w:val="18"/>
                <w:szCs w:val="18"/>
              </w:rPr>
            </w:pPr>
            <w:r>
              <w:rPr>
                <w:rStyle w:val="afc"/>
                <w:rFonts w:ascii="Times New Roman"/>
                <w:sz w:val="18"/>
                <w:szCs w:val="18"/>
              </w:rPr>
              <w:t>--</w:t>
            </w:r>
            <w:r>
              <w:rPr>
                <w:rStyle w:val="afc"/>
                <w:rFonts w:ascii="Times New Roman" w:hint="eastAsia"/>
                <w:sz w:val="18"/>
                <w:szCs w:val="18"/>
              </w:rPr>
              <w:t>ywbh</w:t>
            </w:r>
          </w:p>
        </w:tc>
        <w:tc>
          <w:tcPr>
            <w:tcW w:w="2022" w:type="dxa"/>
            <w:vAlign w:val="center"/>
          </w:tcPr>
          <w:p w:rsidR="00146B3C" w:rsidRPr="00C82477" w:rsidRDefault="00146B3C" w:rsidP="00716B39">
            <w:pPr>
              <w:ind w:firstLineChars="0" w:firstLine="0"/>
              <w:rPr>
                <w:rStyle w:val="afc"/>
                <w:rFonts w:ascii="Times New Roman"/>
                <w:sz w:val="18"/>
                <w:szCs w:val="18"/>
              </w:rPr>
            </w:pPr>
            <w:r>
              <w:rPr>
                <w:rStyle w:val="afc"/>
                <w:rFonts w:ascii="Times New Roman" w:hint="eastAsia"/>
                <w:sz w:val="18"/>
                <w:szCs w:val="18"/>
              </w:rPr>
              <w:t>业务编号</w:t>
            </w:r>
          </w:p>
        </w:tc>
        <w:tc>
          <w:tcPr>
            <w:tcW w:w="709" w:type="dxa"/>
            <w:vAlign w:val="center"/>
          </w:tcPr>
          <w:p w:rsidR="00146B3C" w:rsidRPr="00C82477" w:rsidRDefault="00146B3C" w:rsidP="00716B39">
            <w:pPr>
              <w:ind w:firstLineChars="0" w:firstLine="0"/>
              <w:rPr>
                <w:rStyle w:val="afc"/>
                <w:rFonts w:ascii="Times New Roman"/>
                <w:sz w:val="18"/>
                <w:szCs w:val="18"/>
              </w:rPr>
            </w:pPr>
            <w:r>
              <w:rPr>
                <w:rStyle w:val="afc"/>
                <w:rFonts w:ascii="Times New Roman"/>
                <w:sz w:val="18"/>
                <w:szCs w:val="18"/>
              </w:rPr>
              <w:t>16</w:t>
            </w:r>
          </w:p>
        </w:tc>
        <w:tc>
          <w:tcPr>
            <w:tcW w:w="708" w:type="dxa"/>
            <w:vAlign w:val="center"/>
          </w:tcPr>
          <w:p w:rsidR="00146B3C" w:rsidRPr="00C82477" w:rsidRDefault="00146B3C" w:rsidP="00716B39">
            <w:pPr>
              <w:ind w:firstLineChars="0" w:firstLine="0"/>
              <w:rPr>
                <w:rStyle w:val="afc"/>
                <w:rFonts w:ascii="Times New Roman"/>
                <w:sz w:val="18"/>
                <w:szCs w:val="18"/>
              </w:rPr>
            </w:pPr>
            <w:r w:rsidRPr="00C82477">
              <w:rPr>
                <w:rStyle w:val="afc"/>
                <w:rFonts w:ascii="Times New Roman" w:hint="eastAsia"/>
                <w:sz w:val="18"/>
                <w:szCs w:val="18"/>
              </w:rPr>
              <w:t>S</w:t>
            </w:r>
          </w:p>
        </w:tc>
        <w:tc>
          <w:tcPr>
            <w:tcW w:w="709" w:type="dxa"/>
            <w:vAlign w:val="center"/>
          </w:tcPr>
          <w:p w:rsidR="00146B3C" w:rsidRPr="00C82477" w:rsidRDefault="00146B3C" w:rsidP="00716B39">
            <w:pPr>
              <w:ind w:firstLineChars="0" w:firstLine="0"/>
              <w:rPr>
                <w:rStyle w:val="afc"/>
                <w:rFonts w:ascii="Times New Roman"/>
                <w:sz w:val="18"/>
                <w:szCs w:val="18"/>
              </w:rPr>
            </w:pPr>
            <w:r w:rsidRPr="00C82477">
              <w:rPr>
                <w:rStyle w:val="afc"/>
                <w:rFonts w:ascii="Times New Roman" w:hint="eastAsia"/>
                <w:sz w:val="18"/>
                <w:szCs w:val="18"/>
              </w:rPr>
              <w:t>M</w:t>
            </w:r>
          </w:p>
        </w:tc>
        <w:tc>
          <w:tcPr>
            <w:tcW w:w="851" w:type="dxa"/>
            <w:vAlign w:val="center"/>
          </w:tcPr>
          <w:p w:rsidR="00146B3C" w:rsidRPr="00C82477" w:rsidRDefault="00146B3C" w:rsidP="00716B39">
            <w:pPr>
              <w:ind w:firstLineChars="0" w:firstLine="0"/>
              <w:rPr>
                <w:rStyle w:val="afc"/>
                <w:rFonts w:ascii="Times New Roman"/>
                <w:sz w:val="18"/>
                <w:szCs w:val="18"/>
              </w:rPr>
            </w:pPr>
            <w:r>
              <w:rPr>
                <w:rStyle w:val="afc"/>
                <w:rFonts w:ascii="Times New Roman" w:hint="eastAsia"/>
                <w:sz w:val="18"/>
                <w:szCs w:val="18"/>
              </w:rPr>
              <w:t>渠道方</w:t>
            </w:r>
          </w:p>
        </w:tc>
        <w:tc>
          <w:tcPr>
            <w:tcW w:w="2414" w:type="dxa"/>
            <w:vAlign w:val="center"/>
          </w:tcPr>
          <w:p w:rsidR="00146B3C" w:rsidRPr="00C82477" w:rsidRDefault="00146B3C" w:rsidP="00716B39">
            <w:pPr>
              <w:ind w:firstLineChars="0" w:firstLine="0"/>
              <w:rPr>
                <w:rStyle w:val="afc"/>
                <w:rFonts w:ascii="Times New Roman"/>
                <w:sz w:val="18"/>
                <w:szCs w:val="18"/>
              </w:rPr>
            </w:pPr>
            <w:r>
              <w:rPr>
                <w:rStyle w:val="afc"/>
                <w:rFonts w:ascii="Times New Roman" w:hint="eastAsia"/>
                <w:sz w:val="18"/>
                <w:szCs w:val="18"/>
              </w:rPr>
              <w:t>003004810000</w:t>
            </w:r>
          </w:p>
        </w:tc>
      </w:tr>
      <w:tr w:rsidR="00632B7D" w:rsidRPr="00A458D4" w:rsidTr="00883023">
        <w:trPr>
          <w:jc w:val="center"/>
        </w:trPr>
        <w:tc>
          <w:tcPr>
            <w:tcW w:w="1659" w:type="dxa"/>
            <w:vAlign w:val="center"/>
          </w:tcPr>
          <w:p w:rsidR="00632B7D" w:rsidRDefault="00632B7D" w:rsidP="00632B7D">
            <w:pPr>
              <w:ind w:firstLineChars="0" w:firstLine="0"/>
              <w:rPr>
                <w:rStyle w:val="afc"/>
                <w:rFonts w:ascii="Times New Roman"/>
                <w:sz w:val="18"/>
                <w:szCs w:val="18"/>
              </w:rPr>
            </w:pPr>
            <w:r>
              <w:rPr>
                <w:rStyle w:val="afc"/>
                <w:rFonts w:ascii="Times New Roman"/>
                <w:sz w:val="18"/>
                <w:szCs w:val="18"/>
              </w:rPr>
              <w:t>--start_date</w:t>
            </w:r>
          </w:p>
        </w:tc>
        <w:tc>
          <w:tcPr>
            <w:tcW w:w="2022" w:type="dxa"/>
            <w:vAlign w:val="center"/>
          </w:tcPr>
          <w:p w:rsidR="00632B7D" w:rsidRDefault="00632B7D" w:rsidP="00632B7D">
            <w:pPr>
              <w:ind w:firstLineChars="0" w:firstLine="0"/>
              <w:rPr>
                <w:rStyle w:val="afc"/>
                <w:rFonts w:ascii="Times New Roman"/>
                <w:sz w:val="18"/>
                <w:szCs w:val="18"/>
              </w:rPr>
            </w:pPr>
            <w:r w:rsidRPr="0004373D">
              <w:rPr>
                <w:rStyle w:val="afc"/>
                <w:rFonts w:ascii="Times New Roman" w:hint="eastAsia"/>
                <w:sz w:val="18"/>
                <w:szCs w:val="18"/>
              </w:rPr>
              <w:t>起始日期</w:t>
            </w:r>
          </w:p>
        </w:tc>
        <w:tc>
          <w:tcPr>
            <w:tcW w:w="709" w:type="dxa"/>
            <w:vAlign w:val="center"/>
          </w:tcPr>
          <w:p w:rsidR="00632B7D" w:rsidRPr="00C82477" w:rsidRDefault="00632B7D" w:rsidP="00632B7D">
            <w:pPr>
              <w:ind w:firstLineChars="0" w:firstLine="0"/>
              <w:rPr>
                <w:rStyle w:val="afc"/>
                <w:rFonts w:ascii="Times New Roman"/>
                <w:sz w:val="18"/>
                <w:szCs w:val="18"/>
              </w:rPr>
            </w:pPr>
            <w:r w:rsidRPr="0004373D">
              <w:rPr>
                <w:rStyle w:val="afc"/>
                <w:rFonts w:ascii="Times New Roman" w:hint="eastAsia"/>
                <w:sz w:val="18"/>
                <w:szCs w:val="18"/>
              </w:rPr>
              <w:t>8</w:t>
            </w:r>
          </w:p>
        </w:tc>
        <w:tc>
          <w:tcPr>
            <w:tcW w:w="708" w:type="dxa"/>
            <w:vAlign w:val="center"/>
          </w:tcPr>
          <w:p w:rsidR="00632B7D" w:rsidRPr="00C82477" w:rsidRDefault="00632B7D" w:rsidP="00632B7D">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632B7D" w:rsidRPr="00C82477" w:rsidRDefault="00632B7D" w:rsidP="00632B7D">
            <w:pPr>
              <w:ind w:firstLineChars="0" w:firstLine="0"/>
              <w:rPr>
                <w:rStyle w:val="afc"/>
                <w:rFonts w:ascii="Times New Roman"/>
                <w:sz w:val="18"/>
                <w:szCs w:val="18"/>
              </w:rPr>
            </w:pPr>
            <w:r>
              <w:rPr>
                <w:rStyle w:val="afc"/>
                <w:rFonts w:ascii="Times New Roman" w:hint="eastAsia"/>
                <w:sz w:val="18"/>
                <w:szCs w:val="18"/>
              </w:rPr>
              <w:t>O</w:t>
            </w:r>
          </w:p>
        </w:tc>
        <w:tc>
          <w:tcPr>
            <w:tcW w:w="851" w:type="dxa"/>
            <w:vAlign w:val="center"/>
          </w:tcPr>
          <w:p w:rsidR="00632B7D" w:rsidRPr="00C82477" w:rsidRDefault="00632B7D" w:rsidP="00632B7D">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414" w:type="dxa"/>
            <w:vAlign w:val="center"/>
          </w:tcPr>
          <w:p w:rsidR="00632B7D" w:rsidRDefault="00EB278A" w:rsidP="00632B7D">
            <w:pPr>
              <w:ind w:firstLineChars="0" w:firstLine="0"/>
              <w:rPr>
                <w:rStyle w:val="afc"/>
                <w:rFonts w:ascii="Times New Roman"/>
                <w:sz w:val="18"/>
                <w:szCs w:val="18"/>
              </w:rPr>
            </w:pPr>
            <w:r>
              <w:rPr>
                <w:rStyle w:val="afc"/>
                <w:rFonts w:ascii="Times New Roman" w:hint="eastAsia"/>
                <w:sz w:val="18"/>
                <w:szCs w:val="18"/>
              </w:rPr>
              <w:t>平台</w:t>
            </w:r>
            <w:r w:rsidR="00632B7D">
              <w:rPr>
                <w:rStyle w:val="afc"/>
                <w:rFonts w:ascii="Times New Roman"/>
                <w:sz w:val="18"/>
                <w:szCs w:val="18"/>
              </w:rPr>
              <w:t>日期</w:t>
            </w:r>
            <w:r>
              <w:rPr>
                <w:rStyle w:val="afc"/>
                <w:rFonts w:ascii="Times New Roman" w:hint="eastAsia"/>
                <w:sz w:val="18"/>
                <w:szCs w:val="18"/>
              </w:rPr>
              <w:t>，与核心</w:t>
            </w:r>
            <w:r>
              <w:rPr>
                <w:rStyle w:val="afc"/>
                <w:rFonts w:ascii="Times New Roman"/>
                <w:sz w:val="18"/>
                <w:szCs w:val="18"/>
              </w:rPr>
              <w:t>日期</w:t>
            </w:r>
            <w:r>
              <w:rPr>
                <w:rStyle w:val="afc"/>
                <w:rFonts w:ascii="Times New Roman" w:hint="eastAsia"/>
                <w:sz w:val="18"/>
                <w:szCs w:val="18"/>
              </w:rPr>
              <w:t>一致</w:t>
            </w:r>
          </w:p>
          <w:p w:rsidR="00632B7D" w:rsidRDefault="00632B7D" w:rsidP="00632B7D">
            <w:pPr>
              <w:ind w:firstLineChars="0" w:firstLine="0"/>
              <w:rPr>
                <w:rStyle w:val="afc"/>
                <w:rFonts w:ascii="Times New Roman"/>
                <w:sz w:val="18"/>
                <w:szCs w:val="18"/>
              </w:rPr>
            </w:pPr>
            <w:r w:rsidRPr="00632B7D">
              <w:rPr>
                <w:rStyle w:val="afc"/>
                <w:rFonts w:ascii="Times New Roman" w:hint="eastAsia"/>
                <w:sz w:val="18"/>
                <w:szCs w:val="18"/>
              </w:rPr>
              <w:t>起始日期为空，系统自动查询当前工作日期</w:t>
            </w:r>
            <w:r w:rsidRPr="00632B7D">
              <w:rPr>
                <w:rStyle w:val="afc"/>
                <w:rFonts w:ascii="Times New Roman"/>
                <w:sz w:val="18"/>
                <w:szCs w:val="18"/>
              </w:rPr>
              <w:t xml:space="preserve"> -31</w:t>
            </w:r>
            <w:r w:rsidRPr="00632B7D">
              <w:rPr>
                <w:rStyle w:val="afc"/>
                <w:rFonts w:ascii="Times New Roman"/>
                <w:sz w:val="18"/>
                <w:szCs w:val="18"/>
              </w:rPr>
              <w:t>，即只能查询最近一个月的数据</w:t>
            </w:r>
          </w:p>
        </w:tc>
      </w:tr>
      <w:tr w:rsidR="00632B7D" w:rsidRPr="00A458D4" w:rsidTr="00883023">
        <w:trPr>
          <w:jc w:val="center"/>
        </w:trPr>
        <w:tc>
          <w:tcPr>
            <w:tcW w:w="1659" w:type="dxa"/>
            <w:vAlign w:val="center"/>
          </w:tcPr>
          <w:p w:rsidR="00632B7D" w:rsidRDefault="00632B7D" w:rsidP="00632B7D">
            <w:pPr>
              <w:ind w:firstLineChars="0" w:firstLine="0"/>
              <w:rPr>
                <w:rStyle w:val="afc"/>
                <w:rFonts w:ascii="Times New Roman"/>
                <w:sz w:val="18"/>
                <w:szCs w:val="18"/>
              </w:rPr>
            </w:pPr>
            <w:r>
              <w:rPr>
                <w:rStyle w:val="afc"/>
                <w:rFonts w:ascii="Times New Roman"/>
                <w:sz w:val="18"/>
                <w:szCs w:val="18"/>
              </w:rPr>
              <w:t>--stop_date</w:t>
            </w:r>
          </w:p>
        </w:tc>
        <w:tc>
          <w:tcPr>
            <w:tcW w:w="2022" w:type="dxa"/>
            <w:vAlign w:val="center"/>
          </w:tcPr>
          <w:p w:rsidR="00632B7D" w:rsidRDefault="00632B7D" w:rsidP="00632B7D">
            <w:pPr>
              <w:ind w:firstLineChars="0" w:firstLine="0"/>
              <w:rPr>
                <w:rStyle w:val="afc"/>
                <w:rFonts w:ascii="Times New Roman"/>
                <w:sz w:val="18"/>
                <w:szCs w:val="18"/>
              </w:rPr>
            </w:pPr>
            <w:r w:rsidRPr="0004373D">
              <w:rPr>
                <w:rStyle w:val="afc"/>
                <w:rFonts w:ascii="Times New Roman" w:hint="eastAsia"/>
                <w:sz w:val="18"/>
                <w:szCs w:val="18"/>
              </w:rPr>
              <w:t>终止日期</w:t>
            </w:r>
          </w:p>
        </w:tc>
        <w:tc>
          <w:tcPr>
            <w:tcW w:w="709" w:type="dxa"/>
            <w:vAlign w:val="center"/>
          </w:tcPr>
          <w:p w:rsidR="00632B7D" w:rsidRDefault="00632B7D" w:rsidP="00632B7D">
            <w:pPr>
              <w:ind w:firstLineChars="0" w:firstLine="0"/>
              <w:rPr>
                <w:rStyle w:val="afc"/>
                <w:rFonts w:ascii="Times New Roman"/>
                <w:sz w:val="18"/>
                <w:szCs w:val="18"/>
              </w:rPr>
            </w:pPr>
            <w:r w:rsidRPr="0004373D">
              <w:rPr>
                <w:rStyle w:val="afc"/>
                <w:rFonts w:ascii="Times New Roman" w:hint="eastAsia"/>
                <w:sz w:val="18"/>
                <w:szCs w:val="18"/>
              </w:rPr>
              <w:t>8</w:t>
            </w:r>
          </w:p>
        </w:tc>
        <w:tc>
          <w:tcPr>
            <w:tcW w:w="708" w:type="dxa"/>
            <w:vAlign w:val="center"/>
          </w:tcPr>
          <w:p w:rsidR="00632B7D" w:rsidRDefault="00632B7D" w:rsidP="00632B7D">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632B7D" w:rsidRDefault="00632B7D" w:rsidP="00632B7D">
            <w:pPr>
              <w:ind w:firstLineChars="0" w:firstLine="0"/>
              <w:rPr>
                <w:rStyle w:val="afc"/>
                <w:rFonts w:ascii="Times New Roman"/>
                <w:sz w:val="18"/>
                <w:szCs w:val="18"/>
              </w:rPr>
            </w:pPr>
            <w:r>
              <w:rPr>
                <w:rStyle w:val="afc"/>
                <w:rFonts w:ascii="Times New Roman" w:hint="eastAsia"/>
                <w:sz w:val="18"/>
                <w:szCs w:val="18"/>
              </w:rPr>
              <w:t>O</w:t>
            </w:r>
          </w:p>
        </w:tc>
        <w:tc>
          <w:tcPr>
            <w:tcW w:w="851" w:type="dxa"/>
            <w:vAlign w:val="center"/>
          </w:tcPr>
          <w:p w:rsidR="00632B7D" w:rsidRDefault="00632B7D" w:rsidP="00632B7D">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414" w:type="dxa"/>
            <w:vAlign w:val="center"/>
          </w:tcPr>
          <w:p w:rsidR="00632B7D" w:rsidRDefault="00EB278A" w:rsidP="00632B7D">
            <w:pPr>
              <w:ind w:firstLineChars="0" w:firstLine="0"/>
              <w:rPr>
                <w:rStyle w:val="afc"/>
                <w:rFonts w:ascii="Times New Roman"/>
                <w:sz w:val="18"/>
                <w:szCs w:val="18"/>
              </w:rPr>
            </w:pPr>
            <w:r>
              <w:rPr>
                <w:rStyle w:val="afc"/>
                <w:rFonts w:ascii="Times New Roman" w:hint="eastAsia"/>
                <w:sz w:val="18"/>
                <w:szCs w:val="18"/>
              </w:rPr>
              <w:t>平台</w:t>
            </w:r>
            <w:r w:rsidR="00632B7D">
              <w:rPr>
                <w:rStyle w:val="afc"/>
                <w:rFonts w:ascii="Times New Roman"/>
                <w:sz w:val="18"/>
                <w:szCs w:val="18"/>
              </w:rPr>
              <w:t>日期</w:t>
            </w:r>
            <w:r>
              <w:rPr>
                <w:rStyle w:val="afc"/>
                <w:rFonts w:ascii="Times New Roman" w:hint="eastAsia"/>
                <w:sz w:val="18"/>
                <w:szCs w:val="18"/>
              </w:rPr>
              <w:t>，与核心</w:t>
            </w:r>
            <w:r>
              <w:rPr>
                <w:rStyle w:val="afc"/>
                <w:rFonts w:ascii="Times New Roman"/>
                <w:sz w:val="18"/>
                <w:szCs w:val="18"/>
              </w:rPr>
              <w:t>日期</w:t>
            </w:r>
            <w:r>
              <w:rPr>
                <w:rStyle w:val="afc"/>
                <w:rFonts w:ascii="Times New Roman" w:hint="eastAsia"/>
                <w:sz w:val="18"/>
                <w:szCs w:val="18"/>
              </w:rPr>
              <w:t>一致</w:t>
            </w:r>
          </w:p>
          <w:p w:rsidR="00632B7D" w:rsidRDefault="00632B7D" w:rsidP="00632B7D">
            <w:pPr>
              <w:ind w:firstLineChars="0" w:firstLine="0"/>
              <w:rPr>
                <w:rStyle w:val="afc"/>
                <w:rFonts w:ascii="Times New Roman"/>
                <w:sz w:val="18"/>
                <w:szCs w:val="18"/>
              </w:rPr>
            </w:pPr>
            <w:r w:rsidRPr="00632B7D">
              <w:rPr>
                <w:rStyle w:val="afc"/>
                <w:rFonts w:ascii="Times New Roman" w:hint="eastAsia"/>
                <w:sz w:val="18"/>
                <w:szCs w:val="18"/>
              </w:rPr>
              <w:t>终止日期为空，系统默认当前的工作日期；</w:t>
            </w:r>
          </w:p>
        </w:tc>
      </w:tr>
      <w:tr w:rsidR="006003DF" w:rsidRPr="00A458D4" w:rsidTr="00883023">
        <w:trPr>
          <w:jc w:val="center"/>
        </w:trPr>
        <w:tc>
          <w:tcPr>
            <w:tcW w:w="1659" w:type="dxa"/>
            <w:vAlign w:val="center"/>
          </w:tcPr>
          <w:p w:rsidR="006003DF" w:rsidRDefault="006003DF" w:rsidP="003F0302">
            <w:pPr>
              <w:ind w:firstLineChars="0" w:firstLine="0"/>
              <w:rPr>
                <w:rStyle w:val="afc"/>
                <w:rFonts w:ascii="Times New Roman"/>
                <w:sz w:val="18"/>
                <w:szCs w:val="18"/>
              </w:rPr>
            </w:pPr>
            <w:r>
              <w:rPr>
                <w:rStyle w:val="afc"/>
                <w:rFonts w:ascii="Times New Roman"/>
                <w:sz w:val="18"/>
                <w:szCs w:val="18"/>
              </w:rPr>
              <w:t>--</w:t>
            </w:r>
            <w:r w:rsidR="003F0302">
              <w:rPr>
                <w:rStyle w:val="afc"/>
                <w:rFonts w:ascii="Times New Roman"/>
                <w:sz w:val="18"/>
                <w:szCs w:val="18"/>
              </w:rPr>
              <w:t>page_num</w:t>
            </w:r>
          </w:p>
        </w:tc>
        <w:tc>
          <w:tcPr>
            <w:tcW w:w="2022" w:type="dxa"/>
            <w:vAlign w:val="center"/>
          </w:tcPr>
          <w:p w:rsidR="006003DF" w:rsidRPr="0004373D" w:rsidRDefault="006003DF" w:rsidP="006003DF">
            <w:pPr>
              <w:ind w:firstLineChars="0" w:firstLine="0"/>
              <w:rPr>
                <w:rStyle w:val="afc"/>
                <w:rFonts w:ascii="Times New Roman"/>
                <w:sz w:val="18"/>
                <w:szCs w:val="18"/>
              </w:rPr>
            </w:pPr>
            <w:r w:rsidRPr="00644E7B">
              <w:rPr>
                <w:rStyle w:val="afc"/>
                <w:rFonts w:ascii="Times New Roman" w:hint="eastAsia"/>
                <w:sz w:val="18"/>
                <w:szCs w:val="18"/>
              </w:rPr>
              <w:t>每页笔数</w:t>
            </w:r>
          </w:p>
        </w:tc>
        <w:tc>
          <w:tcPr>
            <w:tcW w:w="709" w:type="dxa"/>
            <w:vAlign w:val="center"/>
          </w:tcPr>
          <w:p w:rsidR="006003DF" w:rsidRPr="0004373D" w:rsidRDefault="006003DF" w:rsidP="006003DF">
            <w:pPr>
              <w:ind w:firstLineChars="0" w:firstLine="0"/>
              <w:rPr>
                <w:rStyle w:val="afc"/>
                <w:rFonts w:ascii="Times New Roman"/>
                <w:sz w:val="18"/>
                <w:szCs w:val="18"/>
              </w:rPr>
            </w:pPr>
            <w:r>
              <w:rPr>
                <w:rStyle w:val="afc"/>
                <w:rFonts w:ascii="Times New Roman"/>
                <w:sz w:val="18"/>
                <w:szCs w:val="18"/>
              </w:rPr>
              <w:t>10</w:t>
            </w:r>
          </w:p>
        </w:tc>
        <w:tc>
          <w:tcPr>
            <w:tcW w:w="708" w:type="dxa"/>
            <w:vAlign w:val="center"/>
          </w:tcPr>
          <w:p w:rsidR="006003DF" w:rsidRDefault="006003DF" w:rsidP="006003DF">
            <w:pPr>
              <w:ind w:firstLineChars="0" w:firstLine="0"/>
              <w:rPr>
                <w:rStyle w:val="afc"/>
                <w:rFonts w:ascii="Times New Roman"/>
                <w:sz w:val="18"/>
                <w:szCs w:val="18"/>
              </w:rPr>
            </w:pPr>
            <w:r w:rsidRPr="00644E7B">
              <w:rPr>
                <w:rStyle w:val="afc"/>
                <w:rFonts w:ascii="Times New Roman" w:hint="eastAsia"/>
                <w:sz w:val="18"/>
                <w:szCs w:val="18"/>
              </w:rPr>
              <w:t>I</w:t>
            </w:r>
          </w:p>
        </w:tc>
        <w:tc>
          <w:tcPr>
            <w:tcW w:w="709" w:type="dxa"/>
            <w:vAlign w:val="center"/>
          </w:tcPr>
          <w:p w:rsidR="006003DF" w:rsidRDefault="006003DF" w:rsidP="006003DF">
            <w:pPr>
              <w:ind w:firstLineChars="0" w:firstLine="0"/>
              <w:rPr>
                <w:rStyle w:val="afc"/>
                <w:rFonts w:ascii="Times New Roman"/>
                <w:sz w:val="18"/>
                <w:szCs w:val="18"/>
              </w:rPr>
            </w:pPr>
            <w:r>
              <w:rPr>
                <w:rStyle w:val="afc"/>
                <w:rFonts w:ascii="Times New Roman" w:hint="eastAsia"/>
                <w:sz w:val="18"/>
                <w:szCs w:val="18"/>
              </w:rPr>
              <w:t>O</w:t>
            </w:r>
          </w:p>
        </w:tc>
        <w:tc>
          <w:tcPr>
            <w:tcW w:w="851" w:type="dxa"/>
            <w:vAlign w:val="center"/>
          </w:tcPr>
          <w:p w:rsidR="006003DF" w:rsidRPr="00336A89" w:rsidRDefault="006003DF" w:rsidP="006003DF">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414" w:type="dxa"/>
            <w:vAlign w:val="center"/>
          </w:tcPr>
          <w:p w:rsidR="006003DF" w:rsidRDefault="006003DF" w:rsidP="006003DF">
            <w:pPr>
              <w:ind w:firstLineChars="0" w:firstLine="0"/>
              <w:rPr>
                <w:rStyle w:val="afc"/>
                <w:rFonts w:ascii="Times New Roman"/>
                <w:sz w:val="18"/>
                <w:szCs w:val="18"/>
              </w:rPr>
            </w:pPr>
            <w:r>
              <w:rPr>
                <w:rStyle w:val="afc"/>
                <w:rFonts w:ascii="Times New Roman" w:hint="eastAsia"/>
                <w:sz w:val="18"/>
                <w:szCs w:val="18"/>
              </w:rPr>
              <w:t>为空时系统</w:t>
            </w:r>
            <w:r w:rsidRPr="00C352AD">
              <w:rPr>
                <w:rStyle w:val="afc"/>
                <w:rFonts w:ascii="Times New Roman" w:hint="eastAsia"/>
                <w:sz w:val="18"/>
                <w:szCs w:val="18"/>
              </w:rPr>
              <w:t>默认</w:t>
            </w:r>
            <w:r>
              <w:rPr>
                <w:rStyle w:val="afc"/>
                <w:rFonts w:ascii="Times New Roman" w:hint="eastAsia"/>
                <w:sz w:val="18"/>
                <w:szCs w:val="18"/>
              </w:rPr>
              <w:t>10</w:t>
            </w:r>
          </w:p>
        </w:tc>
      </w:tr>
      <w:tr w:rsidR="006003DF" w:rsidRPr="00A458D4" w:rsidTr="00883023">
        <w:trPr>
          <w:jc w:val="center"/>
        </w:trPr>
        <w:tc>
          <w:tcPr>
            <w:tcW w:w="1659" w:type="dxa"/>
            <w:vAlign w:val="center"/>
          </w:tcPr>
          <w:p w:rsidR="006003DF" w:rsidRDefault="006003DF" w:rsidP="003F0302">
            <w:pPr>
              <w:ind w:firstLineChars="0" w:firstLine="0"/>
              <w:rPr>
                <w:rStyle w:val="afc"/>
                <w:rFonts w:ascii="Times New Roman"/>
                <w:sz w:val="18"/>
                <w:szCs w:val="18"/>
              </w:rPr>
            </w:pPr>
            <w:r>
              <w:rPr>
                <w:rStyle w:val="afc"/>
                <w:rFonts w:ascii="Times New Roman"/>
                <w:sz w:val="18"/>
                <w:szCs w:val="18"/>
              </w:rPr>
              <w:t>--</w:t>
            </w:r>
            <w:r w:rsidR="0098211E">
              <w:rPr>
                <w:rStyle w:val="afc"/>
                <w:rFonts w:ascii="Times New Roman"/>
                <w:sz w:val="18"/>
                <w:szCs w:val="18"/>
              </w:rPr>
              <w:t>start_page</w:t>
            </w:r>
          </w:p>
        </w:tc>
        <w:tc>
          <w:tcPr>
            <w:tcW w:w="2022" w:type="dxa"/>
            <w:vAlign w:val="center"/>
          </w:tcPr>
          <w:p w:rsidR="006003DF" w:rsidRPr="0004373D" w:rsidRDefault="006003DF" w:rsidP="006003DF">
            <w:pPr>
              <w:ind w:firstLineChars="0" w:firstLine="0"/>
              <w:rPr>
                <w:rStyle w:val="afc"/>
                <w:rFonts w:ascii="Times New Roman"/>
                <w:sz w:val="18"/>
                <w:szCs w:val="18"/>
              </w:rPr>
            </w:pPr>
            <w:r w:rsidRPr="00644E7B">
              <w:rPr>
                <w:rStyle w:val="afc"/>
                <w:rFonts w:ascii="Times New Roman" w:hint="eastAsia"/>
                <w:sz w:val="18"/>
                <w:szCs w:val="18"/>
              </w:rPr>
              <w:t>当前页数</w:t>
            </w:r>
          </w:p>
        </w:tc>
        <w:tc>
          <w:tcPr>
            <w:tcW w:w="709" w:type="dxa"/>
            <w:vAlign w:val="center"/>
          </w:tcPr>
          <w:p w:rsidR="006003DF" w:rsidRPr="0004373D" w:rsidRDefault="006003DF" w:rsidP="006003DF">
            <w:pPr>
              <w:ind w:firstLineChars="0" w:firstLine="0"/>
              <w:rPr>
                <w:rStyle w:val="afc"/>
                <w:rFonts w:ascii="Times New Roman"/>
                <w:sz w:val="18"/>
                <w:szCs w:val="18"/>
              </w:rPr>
            </w:pPr>
            <w:r>
              <w:rPr>
                <w:rStyle w:val="afc"/>
                <w:rFonts w:ascii="Times New Roman" w:hint="eastAsia"/>
                <w:sz w:val="18"/>
                <w:szCs w:val="18"/>
              </w:rPr>
              <w:t>1</w:t>
            </w:r>
            <w:r>
              <w:rPr>
                <w:rStyle w:val="afc"/>
                <w:rFonts w:ascii="Times New Roman"/>
                <w:sz w:val="18"/>
                <w:szCs w:val="18"/>
              </w:rPr>
              <w:t>0</w:t>
            </w:r>
          </w:p>
        </w:tc>
        <w:tc>
          <w:tcPr>
            <w:tcW w:w="708" w:type="dxa"/>
            <w:vAlign w:val="center"/>
          </w:tcPr>
          <w:p w:rsidR="006003DF" w:rsidRDefault="006003DF" w:rsidP="006003DF">
            <w:pPr>
              <w:ind w:firstLineChars="0" w:firstLine="0"/>
              <w:rPr>
                <w:rStyle w:val="afc"/>
                <w:rFonts w:ascii="Times New Roman"/>
                <w:sz w:val="18"/>
                <w:szCs w:val="18"/>
              </w:rPr>
            </w:pPr>
            <w:r w:rsidRPr="00644E7B">
              <w:rPr>
                <w:rStyle w:val="afc"/>
                <w:rFonts w:ascii="Times New Roman" w:hint="eastAsia"/>
                <w:sz w:val="18"/>
                <w:szCs w:val="18"/>
              </w:rPr>
              <w:t>I</w:t>
            </w:r>
          </w:p>
        </w:tc>
        <w:tc>
          <w:tcPr>
            <w:tcW w:w="709" w:type="dxa"/>
            <w:vAlign w:val="center"/>
          </w:tcPr>
          <w:p w:rsidR="006003DF" w:rsidRDefault="006003DF" w:rsidP="006003DF">
            <w:pPr>
              <w:ind w:firstLineChars="0" w:firstLine="0"/>
              <w:rPr>
                <w:rStyle w:val="afc"/>
                <w:rFonts w:ascii="Times New Roman"/>
                <w:sz w:val="18"/>
                <w:szCs w:val="18"/>
              </w:rPr>
            </w:pPr>
            <w:r>
              <w:rPr>
                <w:rStyle w:val="afc"/>
                <w:rFonts w:ascii="Times New Roman" w:hint="eastAsia"/>
                <w:sz w:val="18"/>
                <w:szCs w:val="18"/>
              </w:rPr>
              <w:t>O</w:t>
            </w:r>
          </w:p>
        </w:tc>
        <w:tc>
          <w:tcPr>
            <w:tcW w:w="851" w:type="dxa"/>
            <w:vAlign w:val="center"/>
          </w:tcPr>
          <w:p w:rsidR="006003DF" w:rsidRPr="00336A89" w:rsidRDefault="006003DF" w:rsidP="006003DF">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414" w:type="dxa"/>
            <w:vAlign w:val="center"/>
          </w:tcPr>
          <w:p w:rsidR="006003DF" w:rsidRDefault="006003DF" w:rsidP="006930B9">
            <w:pPr>
              <w:ind w:firstLineChars="0" w:firstLine="0"/>
              <w:rPr>
                <w:rStyle w:val="afc"/>
                <w:rFonts w:ascii="Times New Roman"/>
                <w:sz w:val="18"/>
                <w:szCs w:val="18"/>
              </w:rPr>
            </w:pPr>
            <w:r w:rsidRPr="00C352AD">
              <w:rPr>
                <w:rStyle w:val="afc"/>
                <w:rFonts w:ascii="Times New Roman" w:hint="eastAsia"/>
                <w:sz w:val="18"/>
                <w:szCs w:val="18"/>
              </w:rPr>
              <w:t>第一次通讯固定传</w:t>
            </w:r>
            <w:r w:rsidRPr="00C352AD">
              <w:rPr>
                <w:rStyle w:val="afc"/>
                <w:rFonts w:ascii="Times New Roman" w:hint="eastAsia"/>
                <w:sz w:val="18"/>
                <w:szCs w:val="18"/>
              </w:rPr>
              <w:t>1</w:t>
            </w:r>
            <w:r w:rsidRPr="00C352AD">
              <w:rPr>
                <w:rStyle w:val="afc"/>
                <w:rFonts w:ascii="Times New Roman" w:hint="eastAsia"/>
                <w:sz w:val="18"/>
                <w:szCs w:val="18"/>
              </w:rPr>
              <w:t>，后续通讯上传值为：</w:t>
            </w:r>
            <w:r w:rsidR="00B809C4">
              <w:rPr>
                <w:rStyle w:val="afc"/>
                <w:rFonts w:ascii="Times New Roman" w:hint="eastAsia"/>
                <w:sz w:val="18"/>
                <w:szCs w:val="18"/>
              </w:rPr>
              <w:t>需要查询</w:t>
            </w:r>
            <w:r w:rsidR="00B809C4">
              <w:rPr>
                <w:rStyle w:val="afc"/>
                <w:rFonts w:ascii="Times New Roman"/>
                <w:sz w:val="18"/>
                <w:szCs w:val="18"/>
              </w:rPr>
              <w:t>的</w:t>
            </w:r>
            <w:r w:rsidR="00B809C4">
              <w:rPr>
                <w:rStyle w:val="afc"/>
                <w:rFonts w:ascii="Times New Roman" w:hint="eastAsia"/>
                <w:sz w:val="18"/>
                <w:szCs w:val="18"/>
              </w:rPr>
              <w:t>页数</w:t>
            </w:r>
            <w:r>
              <w:rPr>
                <w:rStyle w:val="afc"/>
                <w:rFonts w:ascii="Times New Roman" w:hint="eastAsia"/>
                <w:sz w:val="18"/>
                <w:szCs w:val="18"/>
              </w:rPr>
              <w:t>。为空系统默认</w:t>
            </w:r>
            <w:r>
              <w:rPr>
                <w:rStyle w:val="afc"/>
                <w:rFonts w:ascii="Times New Roman" w:hint="eastAsia"/>
                <w:sz w:val="18"/>
                <w:szCs w:val="18"/>
              </w:rPr>
              <w:t>1</w:t>
            </w:r>
          </w:p>
        </w:tc>
      </w:tr>
      <w:tr w:rsidR="006003DF" w:rsidRPr="00A458D4" w:rsidTr="00883023">
        <w:trPr>
          <w:jc w:val="center"/>
        </w:trPr>
        <w:tc>
          <w:tcPr>
            <w:tcW w:w="1659" w:type="dxa"/>
            <w:vAlign w:val="center"/>
          </w:tcPr>
          <w:p w:rsidR="006003DF" w:rsidRDefault="006003DF" w:rsidP="008E7E3B">
            <w:pPr>
              <w:ind w:firstLineChars="0" w:firstLine="0"/>
              <w:rPr>
                <w:rStyle w:val="afc"/>
                <w:rFonts w:ascii="Times New Roman"/>
                <w:sz w:val="18"/>
                <w:szCs w:val="18"/>
              </w:rPr>
            </w:pPr>
            <w:r>
              <w:rPr>
                <w:rStyle w:val="afc"/>
                <w:rFonts w:ascii="Times New Roman" w:hint="eastAsia"/>
                <w:sz w:val="18"/>
                <w:szCs w:val="18"/>
              </w:rPr>
              <w:t>--</w:t>
            </w:r>
            <w:r w:rsidR="008E7E3B">
              <w:rPr>
                <w:rStyle w:val="afc"/>
                <w:rFonts w:ascii="Times New Roman"/>
                <w:sz w:val="18"/>
                <w:szCs w:val="18"/>
              </w:rPr>
              <w:t>trans_type</w:t>
            </w:r>
          </w:p>
        </w:tc>
        <w:tc>
          <w:tcPr>
            <w:tcW w:w="2022" w:type="dxa"/>
            <w:vAlign w:val="center"/>
          </w:tcPr>
          <w:p w:rsidR="006003DF" w:rsidRPr="00644E7B" w:rsidRDefault="006003DF" w:rsidP="006003DF">
            <w:pPr>
              <w:ind w:firstLineChars="0" w:firstLine="0"/>
              <w:rPr>
                <w:rStyle w:val="afc"/>
                <w:rFonts w:ascii="Times New Roman"/>
                <w:sz w:val="18"/>
                <w:szCs w:val="18"/>
              </w:rPr>
            </w:pPr>
            <w:r>
              <w:rPr>
                <w:rStyle w:val="afc"/>
                <w:rFonts w:ascii="Times New Roman" w:hint="eastAsia"/>
                <w:sz w:val="18"/>
                <w:szCs w:val="18"/>
              </w:rPr>
              <w:t>交易</w:t>
            </w:r>
            <w:r>
              <w:rPr>
                <w:rStyle w:val="afc"/>
                <w:rFonts w:ascii="Times New Roman"/>
                <w:sz w:val="18"/>
                <w:szCs w:val="18"/>
              </w:rPr>
              <w:t>类型</w:t>
            </w:r>
          </w:p>
        </w:tc>
        <w:tc>
          <w:tcPr>
            <w:tcW w:w="709" w:type="dxa"/>
            <w:vAlign w:val="center"/>
          </w:tcPr>
          <w:p w:rsidR="006003DF" w:rsidRDefault="006003DF" w:rsidP="006003DF">
            <w:pPr>
              <w:ind w:firstLineChars="0" w:firstLine="0"/>
              <w:rPr>
                <w:rStyle w:val="afc"/>
                <w:rFonts w:ascii="Times New Roman"/>
                <w:sz w:val="18"/>
                <w:szCs w:val="18"/>
              </w:rPr>
            </w:pPr>
            <w:r>
              <w:rPr>
                <w:rStyle w:val="afc"/>
                <w:rFonts w:ascii="Times New Roman" w:hint="eastAsia"/>
                <w:sz w:val="18"/>
                <w:szCs w:val="18"/>
              </w:rPr>
              <w:t>2</w:t>
            </w:r>
          </w:p>
        </w:tc>
        <w:tc>
          <w:tcPr>
            <w:tcW w:w="708" w:type="dxa"/>
            <w:vAlign w:val="center"/>
          </w:tcPr>
          <w:p w:rsidR="006003DF" w:rsidRPr="00644E7B" w:rsidRDefault="006003DF" w:rsidP="006003DF">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6003DF" w:rsidRDefault="006003DF" w:rsidP="006003DF">
            <w:pPr>
              <w:ind w:firstLineChars="0" w:firstLine="0"/>
              <w:rPr>
                <w:rStyle w:val="afc"/>
                <w:rFonts w:ascii="Times New Roman"/>
                <w:sz w:val="18"/>
                <w:szCs w:val="18"/>
              </w:rPr>
            </w:pPr>
            <w:r>
              <w:rPr>
                <w:rStyle w:val="afc"/>
                <w:rFonts w:ascii="Times New Roman" w:hint="eastAsia"/>
                <w:sz w:val="18"/>
                <w:szCs w:val="18"/>
              </w:rPr>
              <w:t>O</w:t>
            </w:r>
          </w:p>
        </w:tc>
        <w:tc>
          <w:tcPr>
            <w:tcW w:w="851" w:type="dxa"/>
            <w:vAlign w:val="center"/>
          </w:tcPr>
          <w:p w:rsidR="006003DF" w:rsidRPr="00336A89" w:rsidRDefault="006003DF" w:rsidP="006003DF">
            <w:pPr>
              <w:ind w:firstLineChars="0" w:firstLine="0"/>
              <w:rPr>
                <w:rStyle w:val="afc"/>
                <w:rFonts w:ascii="Times New Roman"/>
                <w:sz w:val="18"/>
                <w:szCs w:val="18"/>
              </w:rPr>
            </w:pPr>
            <w:r>
              <w:rPr>
                <w:rStyle w:val="afc"/>
                <w:rFonts w:ascii="Times New Roman" w:hint="eastAsia"/>
                <w:sz w:val="18"/>
                <w:szCs w:val="18"/>
              </w:rPr>
              <w:t>渠道方</w:t>
            </w:r>
          </w:p>
        </w:tc>
        <w:tc>
          <w:tcPr>
            <w:tcW w:w="2414" w:type="dxa"/>
            <w:vAlign w:val="center"/>
          </w:tcPr>
          <w:p w:rsidR="006003DF" w:rsidRPr="006003DF" w:rsidRDefault="006A4A9C" w:rsidP="006003DF">
            <w:pPr>
              <w:ind w:firstLineChars="0" w:firstLine="0"/>
              <w:rPr>
                <w:rStyle w:val="afc"/>
                <w:rFonts w:ascii="Times New Roman"/>
                <w:sz w:val="18"/>
                <w:szCs w:val="18"/>
              </w:rPr>
            </w:pPr>
            <w:r>
              <w:rPr>
                <w:rStyle w:val="afc"/>
                <w:rFonts w:ascii="Times New Roman" w:hint="eastAsia"/>
                <w:sz w:val="18"/>
                <w:szCs w:val="18"/>
              </w:rPr>
              <w:t>01-</w:t>
            </w:r>
            <w:r w:rsidR="006003DF" w:rsidRPr="006A4A9C">
              <w:rPr>
                <w:rStyle w:val="afc"/>
                <w:rFonts w:ascii="Times New Roman" w:hint="eastAsia"/>
                <w:sz w:val="18"/>
                <w:szCs w:val="18"/>
              </w:rPr>
              <w:t>批扣</w:t>
            </w:r>
            <w:r w:rsidR="00B33889">
              <w:rPr>
                <w:rStyle w:val="afc"/>
                <w:rFonts w:ascii="Times New Roman" w:hint="eastAsia"/>
                <w:sz w:val="18"/>
                <w:szCs w:val="18"/>
              </w:rPr>
              <w:t>;</w:t>
            </w:r>
            <w:r w:rsidR="006003DF">
              <w:rPr>
                <w:rStyle w:val="afc"/>
                <w:rFonts w:ascii="Times New Roman" w:hint="eastAsia"/>
                <w:sz w:val="18"/>
                <w:szCs w:val="18"/>
              </w:rPr>
              <w:t>02</w:t>
            </w:r>
            <w:r w:rsidR="006003DF">
              <w:rPr>
                <w:rStyle w:val="afc"/>
                <w:rFonts w:ascii="Times New Roman"/>
                <w:sz w:val="18"/>
                <w:szCs w:val="18"/>
              </w:rPr>
              <w:t>-</w:t>
            </w:r>
            <w:r w:rsidR="006003DF">
              <w:rPr>
                <w:rStyle w:val="afc"/>
                <w:rFonts w:ascii="Times New Roman"/>
                <w:sz w:val="18"/>
                <w:szCs w:val="18"/>
              </w:rPr>
              <w:t>税务实时</w:t>
            </w:r>
            <w:r w:rsidR="00B33889">
              <w:rPr>
                <w:rStyle w:val="afc"/>
                <w:rFonts w:ascii="Times New Roman" w:hint="eastAsia"/>
                <w:sz w:val="18"/>
                <w:szCs w:val="18"/>
              </w:rPr>
              <w:t>;</w:t>
            </w:r>
            <w:r w:rsidR="006003DF">
              <w:rPr>
                <w:rStyle w:val="afc"/>
                <w:rFonts w:ascii="Times New Roman" w:hint="eastAsia"/>
                <w:sz w:val="18"/>
                <w:szCs w:val="18"/>
              </w:rPr>
              <w:t>03</w:t>
            </w:r>
            <w:r w:rsidR="006003DF">
              <w:rPr>
                <w:rStyle w:val="afc"/>
                <w:rFonts w:ascii="Times New Roman"/>
                <w:sz w:val="18"/>
                <w:szCs w:val="18"/>
              </w:rPr>
              <w:t>-</w:t>
            </w:r>
            <w:r w:rsidR="006003DF">
              <w:rPr>
                <w:rStyle w:val="afc"/>
                <w:rFonts w:ascii="Times New Roman"/>
                <w:sz w:val="18"/>
                <w:szCs w:val="18"/>
              </w:rPr>
              <w:t>银行实时</w:t>
            </w:r>
          </w:p>
        </w:tc>
      </w:tr>
      <w:tr w:rsidR="00146B3C" w:rsidRPr="00A458D4" w:rsidTr="00883023">
        <w:trPr>
          <w:jc w:val="center"/>
        </w:trPr>
        <w:tc>
          <w:tcPr>
            <w:tcW w:w="1659" w:type="dxa"/>
            <w:vAlign w:val="center"/>
          </w:tcPr>
          <w:p w:rsidR="00146B3C" w:rsidRDefault="00146B3C" w:rsidP="008E7E3B">
            <w:pPr>
              <w:ind w:firstLineChars="0" w:firstLine="0"/>
              <w:rPr>
                <w:rStyle w:val="afc"/>
                <w:rFonts w:ascii="Times New Roman"/>
                <w:sz w:val="18"/>
                <w:szCs w:val="18"/>
              </w:rPr>
            </w:pPr>
            <w:r>
              <w:rPr>
                <w:rStyle w:val="afc"/>
                <w:rFonts w:ascii="Times New Roman" w:hint="eastAsia"/>
                <w:sz w:val="18"/>
                <w:szCs w:val="18"/>
              </w:rPr>
              <w:lastRenderedPageBreak/>
              <w:t>--</w:t>
            </w:r>
            <w:r w:rsidR="008E7E3B">
              <w:rPr>
                <w:rStyle w:val="afc"/>
                <w:rFonts w:ascii="Times New Roman"/>
                <w:sz w:val="18"/>
                <w:szCs w:val="18"/>
              </w:rPr>
              <w:t>id_type</w:t>
            </w:r>
          </w:p>
        </w:tc>
        <w:tc>
          <w:tcPr>
            <w:tcW w:w="2022" w:type="dxa"/>
            <w:vAlign w:val="center"/>
          </w:tcPr>
          <w:p w:rsidR="00146B3C" w:rsidRDefault="00146B3C" w:rsidP="00716B39">
            <w:pPr>
              <w:ind w:firstLineChars="0" w:firstLine="0"/>
              <w:rPr>
                <w:rStyle w:val="afc"/>
                <w:rFonts w:ascii="Times New Roman"/>
                <w:sz w:val="18"/>
                <w:szCs w:val="18"/>
              </w:rPr>
            </w:pPr>
            <w:r>
              <w:rPr>
                <w:rStyle w:val="afc"/>
                <w:rFonts w:ascii="Times New Roman" w:hint="eastAsia"/>
                <w:sz w:val="18"/>
                <w:szCs w:val="18"/>
              </w:rPr>
              <w:t>证件</w:t>
            </w:r>
            <w:r>
              <w:rPr>
                <w:rStyle w:val="afc"/>
                <w:rFonts w:ascii="Times New Roman"/>
                <w:sz w:val="18"/>
                <w:szCs w:val="18"/>
              </w:rPr>
              <w:t>类型</w:t>
            </w:r>
          </w:p>
        </w:tc>
        <w:tc>
          <w:tcPr>
            <w:tcW w:w="709" w:type="dxa"/>
            <w:vAlign w:val="center"/>
          </w:tcPr>
          <w:p w:rsidR="00146B3C" w:rsidRDefault="00146B3C" w:rsidP="00716B39">
            <w:pPr>
              <w:ind w:firstLineChars="0" w:firstLine="0"/>
              <w:rPr>
                <w:rStyle w:val="afc"/>
                <w:rFonts w:ascii="Times New Roman"/>
                <w:sz w:val="18"/>
                <w:szCs w:val="18"/>
              </w:rPr>
            </w:pPr>
            <w:r>
              <w:rPr>
                <w:rStyle w:val="afc"/>
                <w:rFonts w:ascii="Times New Roman" w:hint="eastAsia"/>
                <w:sz w:val="18"/>
                <w:szCs w:val="18"/>
              </w:rPr>
              <w:t>3</w:t>
            </w:r>
          </w:p>
        </w:tc>
        <w:tc>
          <w:tcPr>
            <w:tcW w:w="708" w:type="dxa"/>
            <w:vAlign w:val="center"/>
          </w:tcPr>
          <w:p w:rsidR="00146B3C" w:rsidRDefault="00146B3C" w:rsidP="00716B39">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146B3C" w:rsidRDefault="006003DF" w:rsidP="00716B39">
            <w:pPr>
              <w:ind w:firstLineChars="0" w:firstLine="0"/>
              <w:rPr>
                <w:rStyle w:val="afc"/>
                <w:rFonts w:ascii="Times New Roman"/>
                <w:sz w:val="18"/>
                <w:szCs w:val="18"/>
              </w:rPr>
            </w:pPr>
            <w:r>
              <w:rPr>
                <w:rStyle w:val="afc"/>
                <w:rFonts w:ascii="Times New Roman"/>
                <w:sz w:val="18"/>
                <w:szCs w:val="18"/>
              </w:rPr>
              <w:t>O</w:t>
            </w:r>
          </w:p>
        </w:tc>
        <w:tc>
          <w:tcPr>
            <w:tcW w:w="851" w:type="dxa"/>
            <w:vAlign w:val="center"/>
          </w:tcPr>
          <w:p w:rsidR="00146B3C" w:rsidRDefault="00146B3C" w:rsidP="00716B39">
            <w:pPr>
              <w:ind w:firstLineChars="0" w:firstLine="0"/>
              <w:rPr>
                <w:rStyle w:val="afc"/>
                <w:rFonts w:ascii="Times New Roman"/>
                <w:sz w:val="18"/>
                <w:szCs w:val="18"/>
              </w:rPr>
            </w:pPr>
            <w:r>
              <w:rPr>
                <w:rStyle w:val="afc"/>
                <w:rFonts w:ascii="Times New Roman" w:hint="eastAsia"/>
                <w:sz w:val="18"/>
                <w:szCs w:val="18"/>
              </w:rPr>
              <w:t>渠道方</w:t>
            </w:r>
          </w:p>
        </w:tc>
        <w:tc>
          <w:tcPr>
            <w:tcW w:w="2414" w:type="dxa"/>
            <w:vAlign w:val="center"/>
          </w:tcPr>
          <w:p w:rsidR="00146B3C" w:rsidRDefault="00146B3C" w:rsidP="00716B39">
            <w:pPr>
              <w:ind w:firstLineChars="0" w:firstLine="0"/>
              <w:rPr>
                <w:rStyle w:val="afc"/>
                <w:rFonts w:ascii="Times New Roman"/>
                <w:sz w:val="18"/>
                <w:szCs w:val="18"/>
              </w:rPr>
            </w:pPr>
          </w:p>
        </w:tc>
      </w:tr>
      <w:tr w:rsidR="00146B3C" w:rsidRPr="00A458D4" w:rsidTr="00883023">
        <w:trPr>
          <w:jc w:val="center"/>
        </w:trPr>
        <w:tc>
          <w:tcPr>
            <w:tcW w:w="1659" w:type="dxa"/>
            <w:vAlign w:val="center"/>
          </w:tcPr>
          <w:p w:rsidR="00146B3C" w:rsidRDefault="00146B3C" w:rsidP="008E7E3B">
            <w:pPr>
              <w:ind w:firstLineChars="0" w:firstLine="0"/>
              <w:rPr>
                <w:rStyle w:val="afc"/>
                <w:rFonts w:ascii="Times New Roman"/>
                <w:sz w:val="18"/>
                <w:szCs w:val="18"/>
              </w:rPr>
            </w:pPr>
            <w:r>
              <w:rPr>
                <w:rStyle w:val="afc"/>
                <w:rFonts w:ascii="Times New Roman" w:hint="eastAsia"/>
                <w:sz w:val="18"/>
                <w:szCs w:val="18"/>
              </w:rPr>
              <w:t>--</w:t>
            </w:r>
            <w:r w:rsidR="008E7E3B">
              <w:rPr>
                <w:rStyle w:val="afc"/>
                <w:rFonts w:ascii="Times New Roman"/>
                <w:sz w:val="18"/>
                <w:szCs w:val="18"/>
              </w:rPr>
              <w:t>id_num</w:t>
            </w:r>
          </w:p>
        </w:tc>
        <w:tc>
          <w:tcPr>
            <w:tcW w:w="2022" w:type="dxa"/>
            <w:vAlign w:val="center"/>
          </w:tcPr>
          <w:p w:rsidR="00146B3C" w:rsidRDefault="00146B3C" w:rsidP="00716B39">
            <w:pPr>
              <w:ind w:firstLineChars="0" w:firstLine="0"/>
              <w:rPr>
                <w:rStyle w:val="afc"/>
                <w:rFonts w:ascii="Times New Roman"/>
                <w:sz w:val="18"/>
                <w:szCs w:val="18"/>
              </w:rPr>
            </w:pPr>
            <w:r>
              <w:rPr>
                <w:rStyle w:val="afc"/>
                <w:rFonts w:ascii="Times New Roman" w:hint="eastAsia"/>
                <w:sz w:val="18"/>
                <w:szCs w:val="18"/>
              </w:rPr>
              <w:t>证件</w:t>
            </w:r>
            <w:r>
              <w:rPr>
                <w:rStyle w:val="afc"/>
                <w:rFonts w:ascii="Times New Roman"/>
                <w:sz w:val="18"/>
                <w:szCs w:val="18"/>
              </w:rPr>
              <w:t>号码</w:t>
            </w:r>
          </w:p>
        </w:tc>
        <w:tc>
          <w:tcPr>
            <w:tcW w:w="709" w:type="dxa"/>
            <w:vAlign w:val="center"/>
          </w:tcPr>
          <w:p w:rsidR="00146B3C" w:rsidRDefault="00146B3C" w:rsidP="00716B39">
            <w:pPr>
              <w:ind w:firstLineChars="0" w:firstLine="0"/>
              <w:rPr>
                <w:rStyle w:val="afc"/>
                <w:rFonts w:ascii="Times New Roman"/>
                <w:sz w:val="18"/>
                <w:szCs w:val="18"/>
              </w:rPr>
            </w:pPr>
            <w:r>
              <w:rPr>
                <w:rStyle w:val="afc"/>
                <w:rFonts w:ascii="Times New Roman" w:hint="eastAsia"/>
                <w:sz w:val="18"/>
                <w:szCs w:val="18"/>
              </w:rPr>
              <w:t>20</w:t>
            </w:r>
          </w:p>
        </w:tc>
        <w:tc>
          <w:tcPr>
            <w:tcW w:w="708" w:type="dxa"/>
            <w:vAlign w:val="center"/>
          </w:tcPr>
          <w:p w:rsidR="00146B3C" w:rsidRDefault="00146B3C" w:rsidP="00716B39">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146B3C" w:rsidRDefault="006003DF" w:rsidP="00716B39">
            <w:pPr>
              <w:ind w:firstLineChars="0" w:firstLine="0"/>
              <w:rPr>
                <w:rStyle w:val="afc"/>
                <w:rFonts w:ascii="Times New Roman"/>
                <w:sz w:val="18"/>
                <w:szCs w:val="18"/>
              </w:rPr>
            </w:pPr>
            <w:r>
              <w:rPr>
                <w:rStyle w:val="afc"/>
                <w:rFonts w:ascii="Times New Roman" w:hint="eastAsia"/>
                <w:sz w:val="18"/>
                <w:szCs w:val="18"/>
              </w:rPr>
              <w:t>O</w:t>
            </w:r>
          </w:p>
        </w:tc>
        <w:tc>
          <w:tcPr>
            <w:tcW w:w="851" w:type="dxa"/>
            <w:vAlign w:val="center"/>
          </w:tcPr>
          <w:p w:rsidR="00146B3C" w:rsidRDefault="00146B3C" w:rsidP="00716B39">
            <w:pPr>
              <w:ind w:firstLineChars="0" w:firstLine="0"/>
              <w:rPr>
                <w:rStyle w:val="afc"/>
                <w:rFonts w:ascii="Times New Roman"/>
                <w:sz w:val="18"/>
                <w:szCs w:val="18"/>
              </w:rPr>
            </w:pPr>
            <w:r>
              <w:rPr>
                <w:rStyle w:val="afc"/>
                <w:rFonts w:ascii="Times New Roman" w:hint="eastAsia"/>
                <w:sz w:val="18"/>
                <w:szCs w:val="18"/>
              </w:rPr>
              <w:t>渠道方</w:t>
            </w:r>
          </w:p>
        </w:tc>
        <w:tc>
          <w:tcPr>
            <w:tcW w:w="2414" w:type="dxa"/>
            <w:vAlign w:val="center"/>
          </w:tcPr>
          <w:p w:rsidR="00146B3C" w:rsidRDefault="00146B3C" w:rsidP="00716B39">
            <w:pPr>
              <w:ind w:firstLineChars="0" w:firstLine="0"/>
              <w:rPr>
                <w:rStyle w:val="afc"/>
                <w:rFonts w:ascii="Times New Roman"/>
                <w:sz w:val="18"/>
                <w:szCs w:val="18"/>
              </w:rPr>
            </w:pPr>
          </w:p>
        </w:tc>
      </w:tr>
      <w:tr w:rsidR="00133535" w:rsidRPr="00A458D4" w:rsidTr="00883023">
        <w:trPr>
          <w:jc w:val="center"/>
        </w:trPr>
        <w:tc>
          <w:tcPr>
            <w:tcW w:w="1659" w:type="dxa"/>
            <w:vAlign w:val="center"/>
          </w:tcPr>
          <w:p w:rsidR="00133535" w:rsidRDefault="00133535" w:rsidP="008E7E3B">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payacctnum</w:t>
            </w:r>
          </w:p>
        </w:tc>
        <w:tc>
          <w:tcPr>
            <w:tcW w:w="2022" w:type="dxa"/>
            <w:vAlign w:val="center"/>
          </w:tcPr>
          <w:p w:rsidR="00133535" w:rsidRDefault="00133535" w:rsidP="00716B39">
            <w:pPr>
              <w:ind w:firstLineChars="0" w:firstLine="0"/>
              <w:rPr>
                <w:rStyle w:val="afc"/>
                <w:rFonts w:ascii="Times New Roman"/>
                <w:sz w:val="18"/>
                <w:szCs w:val="18"/>
              </w:rPr>
            </w:pPr>
            <w:r w:rsidRPr="00563E1E">
              <w:rPr>
                <w:rStyle w:val="afc"/>
                <w:rFonts w:ascii="Times New Roman" w:hint="eastAsia"/>
                <w:sz w:val="18"/>
                <w:szCs w:val="18"/>
              </w:rPr>
              <w:t>付款</w:t>
            </w:r>
            <w:r w:rsidR="002C7354">
              <w:rPr>
                <w:rStyle w:val="afc"/>
                <w:rFonts w:ascii="Times New Roman" w:hint="eastAsia"/>
                <w:sz w:val="18"/>
                <w:szCs w:val="18"/>
              </w:rPr>
              <w:t>账户</w:t>
            </w:r>
            <w:r w:rsidRPr="00563E1E">
              <w:rPr>
                <w:rStyle w:val="afc"/>
                <w:rFonts w:ascii="Times New Roman" w:hint="eastAsia"/>
                <w:sz w:val="18"/>
                <w:szCs w:val="18"/>
              </w:rPr>
              <w:t>个数</w:t>
            </w:r>
          </w:p>
        </w:tc>
        <w:tc>
          <w:tcPr>
            <w:tcW w:w="709" w:type="dxa"/>
            <w:vAlign w:val="center"/>
          </w:tcPr>
          <w:p w:rsidR="00133535" w:rsidRDefault="00133535" w:rsidP="00716B39">
            <w:pPr>
              <w:ind w:firstLineChars="0" w:firstLine="0"/>
              <w:rPr>
                <w:rStyle w:val="afc"/>
                <w:rFonts w:ascii="Times New Roman"/>
                <w:sz w:val="18"/>
                <w:szCs w:val="18"/>
              </w:rPr>
            </w:pPr>
            <w:r>
              <w:rPr>
                <w:rStyle w:val="afc"/>
                <w:rFonts w:ascii="Times New Roman" w:hint="eastAsia"/>
                <w:sz w:val="18"/>
                <w:szCs w:val="18"/>
              </w:rPr>
              <w:t>2</w:t>
            </w:r>
          </w:p>
        </w:tc>
        <w:tc>
          <w:tcPr>
            <w:tcW w:w="708" w:type="dxa"/>
            <w:vAlign w:val="center"/>
          </w:tcPr>
          <w:p w:rsidR="00133535" w:rsidRDefault="00133535" w:rsidP="00716B39">
            <w:pPr>
              <w:ind w:firstLineChars="0" w:firstLine="0"/>
              <w:rPr>
                <w:rStyle w:val="afc"/>
                <w:rFonts w:ascii="Times New Roman"/>
                <w:sz w:val="18"/>
                <w:szCs w:val="18"/>
              </w:rPr>
            </w:pPr>
            <w:r w:rsidRPr="00336A89">
              <w:rPr>
                <w:rStyle w:val="afc"/>
                <w:rFonts w:ascii="Times New Roman"/>
                <w:sz w:val="18"/>
                <w:szCs w:val="18"/>
              </w:rPr>
              <w:t>S</w:t>
            </w:r>
          </w:p>
        </w:tc>
        <w:tc>
          <w:tcPr>
            <w:tcW w:w="709" w:type="dxa"/>
            <w:vAlign w:val="center"/>
          </w:tcPr>
          <w:p w:rsidR="00133535" w:rsidRDefault="00133535" w:rsidP="00716B39">
            <w:pPr>
              <w:ind w:firstLineChars="0" w:firstLine="0"/>
              <w:rPr>
                <w:rStyle w:val="afc"/>
                <w:rFonts w:ascii="Times New Roman"/>
                <w:sz w:val="18"/>
                <w:szCs w:val="18"/>
              </w:rPr>
            </w:pPr>
            <w:r>
              <w:rPr>
                <w:rStyle w:val="afc"/>
                <w:rFonts w:ascii="Times New Roman" w:hint="eastAsia"/>
                <w:sz w:val="18"/>
                <w:szCs w:val="18"/>
              </w:rPr>
              <w:t>O</w:t>
            </w:r>
          </w:p>
        </w:tc>
        <w:tc>
          <w:tcPr>
            <w:tcW w:w="851" w:type="dxa"/>
            <w:vAlign w:val="center"/>
          </w:tcPr>
          <w:p w:rsidR="00133535" w:rsidRDefault="00133535" w:rsidP="00716B39">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414" w:type="dxa"/>
            <w:vAlign w:val="center"/>
          </w:tcPr>
          <w:p w:rsidR="00133535" w:rsidRDefault="00133535" w:rsidP="00716B39">
            <w:pPr>
              <w:ind w:firstLineChars="0" w:firstLine="0"/>
              <w:rPr>
                <w:rStyle w:val="afc"/>
                <w:rFonts w:ascii="Times New Roman"/>
                <w:sz w:val="18"/>
                <w:szCs w:val="18"/>
              </w:rPr>
            </w:pPr>
          </w:p>
        </w:tc>
      </w:tr>
      <w:tr w:rsidR="00133535" w:rsidRPr="00A458D4" w:rsidTr="00883023">
        <w:trPr>
          <w:jc w:val="center"/>
        </w:trPr>
        <w:tc>
          <w:tcPr>
            <w:tcW w:w="1659" w:type="dxa"/>
            <w:vAlign w:val="center"/>
          </w:tcPr>
          <w:p w:rsidR="00133535" w:rsidRDefault="00133535" w:rsidP="008E7E3B">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payacctinfo</w:t>
            </w:r>
          </w:p>
        </w:tc>
        <w:tc>
          <w:tcPr>
            <w:tcW w:w="2022" w:type="dxa"/>
            <w:vAlign w:val="center"/>
          </w:tcPr>
          <w:p w:rsidR="00133535" w:rsidRDefault="00133535" w:rsidP="00716B39">
            <w:pPr>
              <w:ind w:firstLineChars="0" w:firstLine="0"/>
              <w:rPr>
                <w:rStyle w:val="afc"/>
                <w:rFonts w:ascii="Times New Roman"/>
                <w:sz w:val="18"/>
                <w:szCs w:val="18"/>
              </w:rPr>
            </w:pPr>
            <w:r w:rsidRPr="00563E1E">
              <w:rPr>
                <w:rStyle w:val="afc"/>
                <w:rFonts w:ascii="Times New Roman" w:hint="eastAsia"/>
                <w:sz w:val="18"/>
                <w:szCs w:val="18"/>
              </w:rPr>
              <w:t>付款</w:t>
            </w:r>
            <w:r w:rsidR="002C7354">
              <w:rPr>
                <w:rStyle w:val="afc"/>
                <w:rFonts w:ascii="Times New Roman" w:hint="eastAsia"/>
                <w:sz w:val="18"/>
                <w:szCs w:val="18"/>
              </w:rPr>
              <w:t>账户</w:t>
            </w:r>
            <w:r w:rsidRPr="00563E1E">
              <w:rPr>
                <w:rStyle w:val="afc"/>
                <w:rFonts w:ascii="Times New Roman" w:hint="eastAsia"/>
                <w:sz w:val="18"/>
                <w:szCs w:val="18"/>
              </w:rPr>
              <w:t>列表</w:t>
            </w:r>
          </w:p>
        </w:tc>
        <w:tc>
          <w:tcPr>
            <w:tcW w:w="709" w:type="dxa"/>
            <w:vAlign w:val="center"/>
          </w:tcPr>
          <w:p w:rsidR="00133535" w:rsidRDefault="00133535" w:rsidP="00716B39">
            <w:pPr>
              <w:ind w:firstLineChars="0" w:firstLine="0"/>
              <w:rPr>
                <w:rStyle w:val="afc"/>
                <w:rFonts w:ascii="Times New Roman"/>
                <w:sz w:val="18"/>
                <w:szCs w:val="18"/>
              </w:rPr>
            </w:pPr>
          </w:p>
        </w:tc>
        <w:tc>
          <w:tcPr>
            <w:tcW w:w="708" w:type="dxa"/>
            <w:vAlign w:val="center"/>
          </w:tcPr>
          <w:p w:rsidR="00133535" w:rsidRDefault="00133535" w:rsidP="00716B39">
            <w:pPr>
              <w:ind w:firstLineChars="0" w:firstLine="0"/>
              <w:rPr>
                <w:rStyle w:val="afc"/>
                <w:rFonts w:ascii="Times New Roman"/>
                <w:sz w:val="18"/>
                <w:szCs w:val="18"/>
              </w:rPr>
            </w:pPr>
            <w:r w:rsidRPr="00336A89">
              <w:rPr>
                <w:rStyle w:val="afc"/>
                <w:rFonts w:ascii="Times New Roman"/>
                <w:sz w:val="18"/>
                <w:szCs w:val="18"/>
              </w:rPr>
              <w:t>S</w:t>
            </w:r>
          </w:p>
        </w:tc>
        <w:tc>
          <w:tcPr>
            <w:tcW w:w="709" w:type="dxa"/>
            <w:vAlign w:val="center"/>
          </w:tcPr>
          <w:p w:rsidR="00133535" w:rsidRDefault="00133535" w:rsidP="00716B39">
            <w:pPr>
              <w:ind w:firstLineChars="0" w:firstLine="0"/>
              <w:rPr>
                <w:rStyle w:val="afc"/>
                <w:rFonts w:ascii="Times New Roman"/>
                <w:sz w:val="18"/>
                <w:szCs w:val="18"/>
              </w:rPr>
            </w:pPr>
            <w:r>
              <w:rPr>
                <w:rStyle w:val="afc"/>
                <w:rFonts w:ascii="Times New Roman"/>
                <w:sz w:val="18"/>
                <w:szCs w:val="18"/>
              </w:rPr>
              <w:t>C</w:t>
            </w:r>
          </w:p>
        </w:tc>
        <w:tc>
          <w:tcPr>
            <w:tcW w:w="851" w:type="dxa"/>
            <w:vAlign w:val="center"/>
          </w:tcPr>
          <w:p w:rsidR="00133535" w:rsidRDefault="00133535" w:rsidP="00716B39">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414" w:type="dxa"/>
            <w:vAlign w:val="center"/>
          </w:tcPr>
          <w:p w:rsidR="00133535" w:rsidRDefault="00133535" w:rsidP="00716B39">
            <w:pPr>
              <w:ind w:firstLineChars="0" w:firstLine="0"/>
              <w:rPr>
                <w:rStyle w:val="afc"/>
                <w:rFonts w:ascii="Times New Roman"/>
                <w:sz w:val="18"/>
                <w:szCs w:val="18"/>
              </w:rPr>
            </w:pPr>
            <w:r>
              <w:rPr>
                <w:rStyle w:val="afc"/>
                <w:rFonts w:ascii="Times New Roman" w:hint="eastAsia"/>
                <w:sz w:val="18"/>
                <w:szCs w:val="18"/>
              </w:rPr>
              <w:t>当“</w:t>
            </w:r>
            <w:r w:rsidRPr="00791782">
              <w:rPr>
                <w:rStyle w:val="afc"/>
                <w:rFonts w:ascii="Times New Roman" w:hint="eastAsia"/>
                <w:sz w:val="18"/>
                <w:szCs w:val="18"/>
              </w:rPr>
              <w:t>付款</w:t>
            </w:r>
            <w:r w:rsidR="002C7354">
              <w:rPr>
                <w:rStyle w:val="afc"/>
                <w:rFonts w:ascii="Times New Roman" w:hint="eastAsia"/>
                <w:sz w:val="18"/>
                <w:szCs w:val="18"/>
              </w:rPr>
              <w:t>账户</w:t>
            </w:r>
            <w:r w:rsidRPr="00791782">
              <w:rPr>
                <w:rStyle w:val="afc"/>
                <w:rFonts w:ascii="Times New Roman" w:hint="eastAsia"/>
                <w:sz w:val="18"/>
                <w:szCs w:val="18"/>
              </w:rPr>
              <w:t>个数</w:t>
            </w:r>
            <w:r>
              <w:rPr>
                <w:rStyle w:val="afc"/>
                <w:rFonts w:ascii="Times New Roman" w:hint="eastAsia"/>
                <w:sz w:val="18"/>
                <w:szCs w:val="18"/>
              </w:rPr>
              <w:t>”大于</w:t>
            </w:r>
            <w:r w:rsidR="00C670FB">
              <w:rPr>
                <w:rStyle w:val="afc"/>
                <w:rFonts w:ascii="Times New Roman" w:hint="eastAsia"/>
                <w:sz w:val="18"/>
                <w:szCs w:val="18"/>
              </w:rPr>
              <w:t>0</w:t>
            </w:r>
            <w:r>
              <w:rPr>
                <w:rStyle w:val="afc"/>
                <w:rFonts w:ascii="Times New Roman" w:hint="eastAsia"/>
                <w:sz w:val="18"/>
                <w:szCs w:val="18"/>
              </w:rPr>
              <w:t>，存在</w:t>
            </w:r>
          </w:p>
        </w:tc>
      </w:tr>
      <w:tr w:rsidR="00133535" w:rsidRPr="00A458D4" w:rsidTr="00883023">
        <w:trPr>
          <w:jc w:val="center"/>
        </w:trPr>
        <w:tc>
          <w:tcPr>
            <w:tcW w:w="1659" w:type="dxa"/>
            <w:vAlign w:val="center"/>
          </w:tcPr>
          <w:p w:rsidR="00133535" w:rsidRDefault="00133535" w:rsidP="008E7E3B">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Pr>
                <w:rStyle w:val="afc"/>
                <w:rFonts w:ascii="Times New Roman" w:hint="eastAsia"/>
                <w:sz w:val="18"/>
                <w:szCs w:val="18"/>
              </w:rPr>
              <w:t>--</w:t>
            </w:r>
            <w:r>
              <w:rPr>
                <w:rStyle w:val="afc"/>
                <w:rFonts w:ascii="Times New Roman"/>
                <w:sz w:val="18"/>
                <w:szCs w:val="18"/>
              </w:rPr>
              <w:t>payer_acct</w:t>
            </w:r>
          </w:p>
        </w:tc>
        <w:tc>
          <w:tcPr>
            <w:tcW w:w="2022" w:type="dxa"/>
            <w:vAlign w:val="center"/>
          </w:tcPr>
          <w:p w:rsidR="00133535" w:rsidRDefault="00FF16F6" w:rsidP="00716B39">
            <w:pPr>
              <w:ind w:firstLineChars="0" w:firstLine="0"/>
              <w:rPr>
                <w:rStyle w:val="afc"/>
                <w:rFonts w:ascii="Times New Roman"/>
                <w:sz w:val="18"/>
                <w:szCs w:val="18"/>
              </w:rPr>
            </w:pPr>
            <w:r>
              <w:rPr>
                <w:rStyle w:val="afc"/>
                <w:rFonts w:ascii="Times New Roman" w:hint="eastAsia"/>
                <w:sz w:val="18"/>
                <w:szCs w:val="18"/>
              </w:rPr>
              <w:t>付款</w:t>
            </w:r>
            <w:r w:rsidR="002C7354">
              <w:rPr>
                <w:rStyle w:val="afc"/>
                <w:rFonts w:ascii="Times New Roman"/>
                <w:sz w:val="18"/>
                <w:szCs w:val="18"/>
              </w:rPr>
              <w:t>账户</w:t>
            </w:r>
          </w:p>
        </w:tc>
        <w:tc>
          <w:tcPr>
            <w:tcW w:w="709" w:type="dxa"/>
            <w:vAlign w:val="center"/>
          </w:tcPr>
          <w:p w:rsidR="00133535" w:rsidRDefault="00133535" w:rsidP="00716B39">
            <w:pPr>
              <w:ind w:firstLineChars="0" w:firstLine="0"/>
              <w:rPr>
                <w:rStyle w:val="afc"/>
                <w:rFonts w:ascii="Times New Roman"/>
                <w:sz w:val="18"/>
                <w:szCs w:val="18"/>
              </w:rPr>
            </w:pPr>
            <w:r>
              <w:rPr>
                <w:rStyle w:val="afc"/>
                <w:rFonts w:ascii="Times New Roman" w:hint="eastAsia"/>
                <w:sz w:val="18"/>
                <w:szCs w:val="18"/>
              </w:rPr>
              <w:t>32</w:t>
            </w:r>
          </w:p>
        </w:tc>
        <w:tc>
          <w:tcPr>
            <w:tcW w:w="708" w:type="dxa"/>
            <w:vAlign w:val="center"/>
          </w:tcPr>
          <w:p w:rsidR="00133535" w:rsidRDefault="00133535" w:rsidP="00716B39">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133535" w:rsidRDefault="00133535" w:rsidP="00716B39">
            <w:pPr>
              <w:ind w:firstLineChars="0" w:firstLine="0"/>
              <w:rPr>
                <w:rStyle w:val="afc"/>
                <w:rFonts w:ascii="Times New Roman"/>
                <w:sz w:val="18"/>
                <w:szCs w:val="18"/>
              </w:rPr>
            </w:pPr>
            <w:r>
              <w:rPr>
                <w:rStyle w:val="afc"/>
                <w:rFonts w:ascii="Times New Roman" w:hint="eastAsia"/>
                <w:sz w:val="18"/>
                <w:szCs w:val="18"/>
              </w:rPr>
              <w:t>O</w:t>
            </w:r>
          </w:p>
        </w:tc>
        <w:tc>
          <w:tcPr>
            <w:tcW w:w="851" w:type="dxa"/>
            <w:vAlign w:val="center"/>
          </w:tcPr>
          <w:p w:rsidR="00133535" w:rsidRDefault="00133535" w:rsidP="00716B39">
            <w:pPr>
              <w:ind w:firstLineChars="0" w:firstLine="0"/>
              <w:rPr>
                <w:rStyle w:val="afc"/>
                <w:rFonts w:ascii="Times New Roman"/>
                <w:sz w:val="18"/>
                <w:szCs w:val="18"/>
              </w:rPr>
            </w:pPr>
            <w:r>
              <w:rPr>
                <w:rStyle w:val="afc"/>
                <w:rFonts w:ascii="Times New Roman" w:hint="eastAsia"/>
                <w:sz w:val="18"/>
                <w:szCs w:val="18"/>
              </w:rPr>
              <w:t>渠道方</w:t>
            </w:r>
          </w:p>
        </w:tc>
        <w:tc>
          <w:tcPr>
            <w:tcW w:w="2414" w:type="dxa"/>
            <w:vAlign w:val="center"/>
          </w:tcPr>
          <w:p w:rsidR="00133535" w:rsidRDefault="00133535" w:rsidP="00716B39">
            <w:pPr>
              <w:ind w:firstLineChars="0" w:firstLine="0"/>
              <w:rPr>
                <w:rStyle w:val="afc"/>
                <w:rFonts w:ascii="Times New Roman"/>
                <w:sz w:val="18"/>
                <w:szCs w:val="18"/>
              </w:rPr>
            </w:pPr>
          </w:p>
        </w:tc>
      </w:tr>
      <w:tr w:rsidR="00133535" w:rsidRPr="00A458D4" w:rsidTr="00883023">
        <w:trPr>
          <w:jc w:val="center"/>
        </w:trPr>
        <w:tc>
          <w:tcPr>
            <w:tcW w:w="1659" w:type="dxa"/>
            <w:vAlign w:val="center"/>
          </w:tcPr>
          <w:p w:rsidR="00133535" w:rsidRDefault="00133535" w:rsidP="008E7E3B">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trans_status</w:t>
            </w:r>
          </w:p>
        </w:tc>
        <w:tc>
          <w:tcPr>
            <w:tcW w:w="2022" w:type="dxa"/>
            <w:vAlign w:val="center"/>
          </w:tcPr>
          <w:p w:rsidR="00133535" w:rsidRDefault="00133535" w:rsidP="00716B39">
            <w:pPr>
              <w:ind w:firstLineChars="0" w:firstLine="0"/>
              <w:rPr>
                <w:rStyle w:val="afc"/>
                <w:rFonts w:ascii="Times New Roman"/>
                <w:sz w:val="18"/>
                <w:szCs w:val="18"/>
              </w:rPr>
            </w:pPr>
            <w:r>
              <w:rPr>
                <w:rStyle w:val="afc"/>
                <w:rFonts w:ascii="Times New Roman" w:hint="eastAsia"/>
                <w:sz w:val="18"/>
                <w:szCs w:val="18"/>
              </w:rPr>
              <w:t>交易</w:t>
            </w:r>
            <w:r>
              <w:rPr>
                <w:rStyle w:val="afc"/>
                <w:rFonts w:ascii="Times New Roman"/>
                <w:sz w:val="18"/>
                <w:szCs w:val="18"/>
              </w:rPr>
              <w:t>状态</w:t>
            </w:r>
          </w:p>
        </w:tc>
        <w:tc>
          <w:tcPr>
            <w:tcW w:w="709" w:type="dxa"/>
            <w:vAlign w:val="center"/>
          </w:tcPr>
          <w:p w:rsidR="00133535" w:rsidRDefault="00133535" w:rsidP="00716B39">
            <w:pPr>
              <w:ind w:firstLineChars="0" w:firstLine="0"/>
              <w:rPr>
                <w:rStyle w:val="afc"/>
                <w:rFonts w:ascii="Times New Roman"/>
                <w:sz w:val="18"/>
                <w:szCs w:val="18"/>
              </w:rPr>
            </w:pPr>
            <w:r>
              <w:rPr>
                <w:rStyle w:val="afc"/>
                <w:rFonts w:ascii="Times New Roman" w:hint="eastAsia"/>
                <w:sz w:val="18"/>
                <w:szCs w:val="18"/>
              </w:rPr>
              <w:t>1</w:t>
            </w:r>
          </w:p>
        </w:tc>
        <w:tc>
          <w:tcPr>
            <w:tcW w:w="708" w:type="dxa"/>
            <w:vAlign w:val="center"/>
          </w:tcPr>
          <w:p w:rsidR="00133535" w:rsidRDefault="00133535" w:rsidP="00716B39">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133535" w:rsidRDefault="00133535" w:rsidP="00716B39">
            <w:pPr>
              <w:ind w:firstLineChars="0" w:firstLine="0"/>
              <w:rPr>
                <w:rStyle w:val="afc"/>
                <w:rFonts w:ascii="Times New Roman"/>
                <w:sz w:val="18"/>
                <w:szCs w:val="18"/>
              </w:rPr>
            </w:pPr>
            <w:r>
              <w:rPr>
                <w:rStyle w:val="afc"/>
                <w:rFonts w:ascii="Times New Roman" w:hint="eastAsia"/>
                <w:sz w:val="18"/>
                <w:szCs w:val="18"/>
              </w:rPr>
              <w:t>O</w:t>
            </w:r>
          </w:p>
        </w:tc>
        <w:tc>
          <w:tcPr>
            <w:tcW w:w="851" w:type="dxa"/>
            <w:vAlign w:val="center"/>
          </w:tcPr>
          <w:p w:rsidR="00133535" w:rsidRDefault="00133535" w:rsidP="00716B39">
            <w:pPr>
              <w:ind w:firstLineChars="0" w:firstLine="0"/>
              <w:rPr>
                <w:rStyle w:val="afc"/>
                <w:rFonts w:ascii="Times New Roman"/>
                <w:sz w:val="18"/>
                <w:szCs w:val="18"/>
              </w:rPr>
            </w:pPr>
            <w:r>
              <w:rPr>
                <w:rStyle w:val="afc"/>
                <w:rFonts w:ascii="Times New Roman" w:hint="eastAsia"/>
                <w:sz w:val="18"/>
                <w:szCs w:val="18"/>
              </w:rPr>
              <w:t>渠道方</w:t>
            </w:r>
          </w:p>
        </w:tc>
        <w:tc>
          <w:tcPr>
            <w:tcW w:w="2414" w:type="dxa"/>
            <w:vAlign w:val="center"/>
          </w:tcPr>
          <w:p w:rsidR="00133535" w:rsidRPr="002D1174" w:rsidRDefault="00133535" w:rsidP="00CB4E6A">
            <w:pPr>
              <w:ind w:firstLineChars="0" w:firstLine="0"/>
              <w:rPr>
                <w:rStyle w:val="afc"/>
                <w:rFonts w:ascii="Times New Roman"/>
                <w:sz w:val="18"/>
                <w:szCs w:val="18"/>
              </w:rPr>
            </w:pPr>
            <w:r w:rsidRPr="002D1174">
              <w:rPr>
                <w:rStyle w:val="afc"/>
                <w:rFonts w:ascii="Times New Roman"/>
                <w:sz w:val="18"/>
                <w:szCs w:val="18"/>
              </w:rPr>
              <w:t>0-</w:t>
            </w:r>
            <w:r w:rsidRPr="002D1174">
              <w:rPr>
                <w:rStyle w:val="afc"/>
                <w:rFonts w:ascii="Times New Roman"/>
                <w:sz w:val="18"/>
                <w:szCs w:val="18"/>
              </w:rPr>
              <w:t>成功</w:t>
            </w:r>
            <w:r w:rsidRPr="002D1174">
              <w:rPr>
                <w:rStyle w:val="afc"/>
                <w:rFonts w:ascii="Times New Roman"/>
                <w:sz w:val="18"/>
                <w:szCs w:val="18"/>
              </w:rPr>
              <w:t xml:space="preserve"> 1-</w:t>
            </w:r>
            <w:r w:rsidRPr="002D1174">
              <w:rPr>
                <w:rStyle w:val="afc"/>
                <w:rFonts w:ascii="Times New Roman"/>
                <w:sz w:val="18"/>
                <w:szCs w:val="18"/>
              </w:rPr>
              <w:t>失败</w:t>
            </w:r>
            <w:r w:rsidR="00E73ACD">
              <w:rPr>
                <w:rStyle w:val="afc"/>
                <w:rFonts w:ascii="Times New Roman" w:hint="eastAsia"/>
                <w:sz w:val="18"/>
                <w:szCs w:val="18"/>
              </w:rPr>
              <w:t>5</w:t>
            </w:r>
            <w:r>
              <w:rPr>
                <w:rStyle w:val="afc"/>
                <w:rFonts w:ascii="Times New Roman"/>
                <w:sz w:val="18"/>
                <w:szCs w:val="18"/>
              </w:rPr>
              <w:t>-</w:t>
            </w:r>
            <w:r>
              <w:rPr>
                <w:rStyle w:val="afc"/>
                <w:rFonts w:ascii="Times New Roman"/>
                <w:sz w:val="18"/>
                <w:szCs w:val="18"/>
              </w:rPr>
              <w:t>处理中</w:t>
            </w:r>
            <w:r w:rsidRPr="002D1174">
              <w:rPr>
                <w:rStyle w:val="afc"/>
                <w:rFonts w:ascii="Times New Roman"/>
                <w:sz w:val="18"/>
                <w:szCs w:val="18"/>
              </w:rPr>
              <w:t xml:space="preserve"> 6-</w:t>
            </w:r>
            <w:r w:rsidRPr="002D1174">
              <w:rPr>
                <w:rStyle w:val="afc"/>
                <w:rFonts w:ascii="Times New Roman"/>
                <w:sz w:val="18"/>
                <w:szCs w:val="18"/>
              </w:rPr>
              <w:t>未知</w:t>
            </w:r>
            <w:r w:rsidRPr="002D1174">
              <w:rPr>
                <w:rStyle w:val="afc"/>
                <w:rFonts w:ascii="Times New Roman"/>
                <w:sz w:val="18"/>
                <w:szCs w:val="18"/>
              </w:rPr>
              <w:t xml:space="preserve"> 7-</w:t>
            </w:r>
            <w:r w:rsidRPr="002D1174">
              <w:rPr>
                <w:rStyle w:val="afc"/>
                <w:rFonts w:ascii="Times New Roman"/>
                <w:sz w:val="18"/>
                <w:szCs w:val="18"/>
              </w:rPr>
              <w:t>冲正</w:t>
            </w:r>
            <w:r w:rsidRPr="002D1174">
              <w:rPr>
                <w:rStyle w:val="afc"/>
                <w:rFonts w:ascii="Times New Roman"/>
                <w:sz w:val="18"/>
                <w:szCs w:val="18"/>
              </w:rPr>
              <w:t xml:space="preserve"> 8-</w:t>
            </w:r>
            <w:r w:rsidRPr="002D1174">
              <w:rPr>
                <w:rStyle w:val="afc"/>
                <w:rFonts w:ascii="Times New Roman"/>
                <w:sz w:val="18"/>
                <w:szCs w:val="18"/>
              </w:rPr>
              <w:t>撤销</w:t>
            </w:r>
          </w:p>
        </w:tc>
      </w:tr>
      <w:tr w:rsidR="00ED4BA2" w:rsidRPr="00A458D4" w:rsidTr="00883023">
        <w:trPr>
          <w:jc w:val="center"/>
        </w:trPr>
        <w:tc>
          <w:tcPr>
            <w:tcW w:w="1659" w:type="dxa"/>
            <w:vAlign w:val="center"/>
          </w:tcPr>
          <w:p w:rsidR="00ED4BA2" w:rsidRPr="00ED4BA2" w:rsidRDefault="00ED4BA2" w:rsidP="008E7E3B">
            <w:pPr>
              <w:ind w:firstLineChars="0" w:firstLine="0"/>
              <w:rPr>
                <w:rStyle w:val="afc"/>
                <w:rFonts w:ascii="Times New Roman"/>
                <w:sz w:val="18"/>
                <w:szCs w:val="18"/>
              </w:rPr>
            </w:pPr>
            <w:r>
              <w:rPr>
                <w:rStyle w:val="afc"/>
                <w:rFonts w:ascii="Times New Roman" w:hint="eastAsia"/>
                <w:sz w:val="18"/>
                <w:szCs w:val="18"/>
              </w:rPr>
              <w:t>--</w:t>
            </w:r>
            <w:r w:rsidRPr="00ED4BA2">
              <w:rPr>
                <w:rStyle w:val="afc"/>
                <w:rFonts w:ascii="Times New Roman"/>
                <w:sz w:val="18"/>
                <w:szCs w:val="18"/>
              </w:rPr>
              <w:t>channel_seq</w:t>
            </w:r>
          </w:p>
        </w:tc>
        <w:tc>
          <w:tcPr>
            <w:tcW w:w="2022" w:type="dxa"/>
            <w:vAlign w:val="center"/>
          </w:tcPr>
          <w:p w:rsidR="00ED4BA2" w:rsidRDefault="00ED4BA2" w:rsidP="00716B39">
            <w:pPr>
              <w:ind w:firstLineChars="0" w:firstLine="0"/>
              <w:rPr>
                <w:rStyle w:val="afc"/>
                <w:rFonts w:ascii="Times New Roman"/>
                <w:sz w:val="18"/>
                <w:szCs w:val="18"/>
              </w:rPr>
            </w:pPr>
            <w:r>
              <w:rPr>
                <w:rStyle w:val="afc"/>
                <w:rFonts w:ascii="Times New Roman" w:hint="eastAsia"/>
                <w:sz w:val="18"/>
                <w:szCs w:val="18"/>
              </w:rPr>
              <w:t>发起</w:t>
            </w:r>
            <w:r>
              <w:rPr>
                <w:rStyle w:val="afc"/>
                <w:rFonts w:ascii="Times New Roman"/>
                <w:sz w:val="18"/>
                <w:szCs w:val="18"/>
              </w:rPr>
              <w:t>流水号</w:t>
            </w:r>
          </w:p>
        </w:tc>
        <w:tc>
          <w:tcPr>
            <w:tcW w:w="709" w:type="dxa"/>
            <w:vAlign w:val="center"/>
          </w:tcPr>
          <w:p w:rsidR="00ED4BA2" w:rsidRDefault="00ED4BA2" w:rsidP="00716B39">
            <w:pPr>
              <w:ind w:firstLineChars="0" w:firstLine="0"/>
              <w:rPr>
                <w:rStyle w:val="afc"/>
                <w:rFonts w:ascii="Times New Roman"/>
                <w:sz w:val="18"/>
                <w:szCs w:val="18"/>
              </w:rPr>
            </w:pPr>
            <w:r>
              <w:rPr>
                <w:rStyle w:val="afc"/>
                <w:rFonts w:ascii="Times New Roman" w:hint="eastAsia"/>
                <w:sz w:val="18"/>
                <w:szCs w:val="18"/>
              </w:rPr>
              <w:t>40</w:t>
            </w:r>
          </w:p>
        </w:tc>
        <w:tc>
          <w:tcPr>
            <w:tcW w:w="708" w:type="dxa"/>
            <w:vAlign w:val="center"/>
          </w:tcPr>
          <w:p w:rsidR="00ED4BA2" w:rsidRDefault="00ED4BA2" w:rsidP="00716B39">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ED4BA2" w:rsidRDefault="00ED4BA2" w:rsidP="00716B39">
            <w:pPr>
              <w:ind w:firstLineChars="0" w:firstLine="0"/>
              <w:rPr>
                <w:rStyle w:val="afc"/>
                <w:rFonts w:ascii="Times New Roman"/>
                <w:sz w:val="18"/>
                <w:szCs w:val="18"/>
              </w:rPr>
            </w:pPr>
            <w:r>
              <w:rPr>
                <w:rStyle w:val="afc"/>
                <w:rFonts w:ascii="Times New Roman" w:hint="eastAsia"/>
                <w:sz w:val="18"/>
                <w:szCs w:val="18"/>
              </w:rPr>
              <w:t>O</w:t>
            </w:r>
          </w:p>
        </w:tc>
        <w:tc>
          <w:tcPr>
            <w:tcW w:w="851" w:type="dxa"/>
            <w:vAlign w:val="center"/>
          </w:tcPr>
          <w:p w:rsidR="00ED4BA2" w:rsidRDefault="00ED4BA2" w:rsidP="00716B39">
            <w:pPr>
              <w:ind w:firstLineChars="0" w:firstLine="0"/>
              <w:rPr>
                <w:rStyle w:val="afc"/>
                <w:rFonts w:ascii="Times New Roman"/>
                <w:sz w:val="18"/>
                <w:szCs w:val="18"/>
              </w:rPr>
            </w:pPr>
            <w:r>
              <w:rPr>
                <w:rStyle w:val="afc"/>
                <w:rFonts w:ascii="Times New Roman" w:hint="eastAsia"/>
                <w:sz w:val="18"/>
                <w:szCs w:val="18"/>
              </w:rPr>
              <w:t>渠道方</w:t>
            </w:r>
          </w:p>
        </w:tc>
        <w:tc>
          <w:tcPr>
            <w:tcW w:w="2414" w:type="dxa"/>
            <w:vAlign w:val="center"/>
          </w:tcPr>
          <w:p w:rsidR="00ED4BA2" w:rsidRPr="00ED4BA2" w:rsidRDefault="00ED4BA2" w:rsidP="00B968E2">
            <w:pPr>
              <w:ind w:firstLineChars="0" w:firstLine="0"/>
              <w:rPr>
                <w:rStyle w:val="afc"/>
                <w:rFonts w:ascii="Times New Roman"/>
                <w:sz w:val="18"/>
                <w:szCs w:val="18"/>
              </w:rPr>
            </w:pPr>
            <w:r w:rsidRPr="000E59A1">
              <w:rPr>
                <w:rStyle w:val="afc"/>
                <w:rFonts w:ascii="Times New Roman" w:hint="eastAsia"/>
                <w:sz w:val="18"/>
                <w:szCs w:val="18"/>
              </w:rPr>
              <w:t>如果上送渠道流水号，其他条件不检查</w:t>
            </w:r>
          </w:p>
        </w:tc>
      </w:tr>
      <w:tr w:rsidR="004256F5" w:rsidRPr="00A458D4" w:rsidTr="00883023">
        <w:trPr>
          <w:jc w:val="center"/>
        </w:trPr>
        <w:tc>
          <w:tcPr>
            <w:tcW w:w="1659" w:type="dxa"/>
            <w:vAlign w:val="center"/>
          </w:tcPr>
          <w:p w:rsidR="004256F5" w:rsidRPr="00ED4BA2" w:rsidRDefault="004256F5" w:rsidP="004256F5">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branch</w:t>
            </w:r>
          </w:p>
        </w:tc>
        <w:tc>
          <w:tcPr>
            <w:tcW w:w="2022" w:type="dxa"/>
            <w:vAlign w:val="center"/>
          </w:tcPr>
          <w:p w:rsidR="004256F5" w:rsidRDefault="004256F5" w:rsidP="004256F5">
            <w:pPr>
              <w:ind w:firstLineChars="0" w:firstLine="0"/>
              <w:rPr>
                <w:rStyle w:val="afc"/>
                <w:rFonts w:ascii="Times New Roman"/>
                <w:sz w:val="18"/>
                <w:szCs w:val="18"/>
              </w:rPr>
            </w:pPr>
            <w:r>
              <w:rPr>
                <w:rStyle w:val="afc"/>
                <w:rFonts w:ascii="Times New Roman" w:hint="eastAsia"/>
                <w:sz w:val="18"/>
                <w:szCs w:val="18"/>
              </w:rPr>
              <w:t>入账机构</w:t>
            </w:r>
            <w:r>
              <w:rPr>
                <w:rStyle w:val="afc"/>
                <w:rFonts w:ascii="Times New Roman"/>
                <w:sz w:val="18"/>
                <w:szCs w:val="18"/>
              </w:rPr>
              <w:t>号</w:t>
            </w:r>
          </w:p>
        </w:tc>
        <w:tc>
          <w:tcPr>
            <w:tcW w:w="709" w:type="dxa"/>
            <w:vAlign w:val="center"/>
          </w:tcPr>
          <w:p w:rsidR="004256F5" w:rsidRDefault="004256F5" w:rsidP="004256F5">
            <w:pPr>
              <w:ind w:firstLineChars="0" w:firstLine="0"/>
              <w:rPr>
                <w:rStyle w:val="afc"/>
                <w:rFonts w:ascii="Times New Roman"/>
                <w:sz w:val="18"/>
                <w:szCs w:val="18"/>
              </w:rPr>
            </w:pPr>
            <w:r>
              <w:rPr>
                <w:rStyle w:val="afc"/>
                <w:rFonts w:ascii="Times New Roman"/>
                <w:sz w:val="18"/>
                <w:szCs w:val="18"/>
              </w:rPr>
              <w:t>7</w:t>
            </w:r>
          </w:p>
        </w:tc>
        <w:tc>
          <w:tcPr>
            <w:tcW w:w="708" w:type="dxa"/>
            <w:vAlign w:val="center"/>
          </w:tcPr>
          <w:p w:rsidR="004256F5" w:rsidRDefault="004256F5" w:rsidP="004256F5">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4256F5" w:rsidRDefault="004256F5" w:rsidP="004256F5">
            <w:pPr>
              <w:ind w:firstLineChars="0" w:firstLine="0"/>
              <w:rPr>
                <w:rStyle w:val="afc"/>
                <w:rFonts w:ascii="Times New Roman"/>
                <w:sz w:val="18"/>
                <w:szCs w:val="18"/>
              </w:rPr>
            </w:pPr>
            <w:r>
              <w:rPr>
                <w:rStyle w:val="afc"/>
                <w:rFonts w:ascii="Times New Roman" w:hint="eastAsia"/>
                <w:sz w:val="18"/>
                <w:szCs w:val="18"/>
              </w:rPr>
              <w:t>O</w:t>
            </w:r>
          </w:p>
        </w:tc>
        <w:tc>
          <w:tcPr>
            <w:tcW w:w="851" w:type="dxa"/>
            <w:vAlign w:val="center"/>
          </w:tcPr>
          <w:p w:rsidR="004256F5" w:rsidRDefault="004256F5" w:rsidP="004256F5">
            <w:pPr>
              <w:ind w:firstLineChars="0" w:firstLine="0"/>
              <w:rPr>
                <w:rStyle w:val="afc"/>
                <w:rFonts w:ascii="Times New Roman"/>
                <w:sz w:val="18"/>
                <w:szCs w:val="18"/>
              </w:rPr>
            </w:pPr>
            <w:r>
              <w:rPr>
                <w:rStyle w:val="afc"/>
                <w:rFonts w:ascii="Times New Roman" w:hint="eastAsia"/>
                <w:sz w:val="18"/>
                <w:szCs w:val="18"/>
              </w:rPr>
              <w:t>渠道方</w:t>
            </w:r>
          </w:p>
        </w:tc>
        <w:tc>
          <w:tcPr>
            <w:tcW w:w="2414" w:type="dxa"/>
            <w:vAlign w:val="center"/>
          </w:tcPr>
          <w:p w:rsidR="004256F5" w:rsidRPr="002D1174" w:rsidRDefault="000E5246" w:rsidP="004256F5">
            <w:pPr>
              <w:ind w:firstLineChars="0" w:firstLine="0"/>
              <w:rPr>
                <w:rStyle w:val="afc"/>
                <w:rFonts w:ascii="Times New Roman"/>
                <w:sz w:val="18"/>
                <w:szCs w:val="18"/>
              </w:rPr>
            </w:pPr>
            <w:r w:rsidRPr="000E5246">
              <w:rPr>
                <w:rStyle w:val="afc"/>
                <w:rFonts w:ascii="Times New Roman" w:hint="eastAsia"/>
                <w:sz w:val="18"/>
                <w:szCs w:val="18"/>
              </w:rPr>
              <w:t>为空时，系统提供全省数据；为机构号前三位时，提供机构法人数据；为七位机构号时，提供机构数据</w:t>
            </w:r>
          </w:p>
        </w:tc>
      </w:tr>
      <w:tr w:rsidR="00AA2684" w:rsidRPr="00A458D4" w:rsidTr="00883023">
        <w:trPr>
          <w:jc w:val="center"/>
        </w:trPr>
        <w:tc>
          <w:tcPr>
            <w:tcW w:w="1659" w:type="dxa"/>
          </w:tcPr>
          <w:p w:rsidR="00AA2684" w:rsidRDefault="00AA2684" w:rsidP="00AA2684">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tax_org_code</w:t>
            </w:r>
          </w:p>
        </w:tc>
        <w:tc>
          <w:tcPr>
            <w:tcW w:w="2022" w:type="dxa"/>
          </w:tcPr>
          <w:p w:rsidR="00AA2684" w:rsidRDefault="00AA2684" w:rsidP="00AA2684">
            <w:pPr>
              <w:ind w:firstLineChars="0" w:firstLine="0"/>
              <w:rPr>
                <w:rStyle w:val="afc"/>
                <w:rFonts w:ascii="Times New Roman"/>
                <w:sz w:val="18"/>
                <w:szCs w:val="18"/>
              </w:rPr>
            </w:pPr>
            <w:r>
              <w:rPr>
                <w:rFonts w:hint="eastAsia"/>
                <w:color w:val="000000"/>
                <w:kern w:val="0"/>
                <w:sz w:val="18"/>
                <w:szCs w:val="18"/>
                <w:highlight w:val="white"/>
              </w:rPr>
              <w:t>征收</w:t>
            </w:r>
            <w:r>
              <w:rPr>
                <w:color w:val="000000"/>
                <w:kern w:val="0"/>
                <w:sz w:val="18"/>
                <w:szCs w:val="18"/>
                <w:highlight w:val="white"/>
              </w:rPr>
              <w:t>机关代码</w:t>
            </w:r>
          </w:p>
        </w:tc>
        <w:tc>
          <w:tcPr>
            <w:tcW w:w="709" w:type="dxa"/>
            <w:vAlign w:val="center"/>
          </w:tcPr>
          <w:p w:rsidR="00AA2684" w:rsidRDefault="00AA2684" w:rsidP="00AA2684">
            <w:pPr>
              <w:ind w:firstLineChars="0" w:firstLine="0"/>
              <w:rPr>
                <w:rStyle w:val="afc"/>
                <w:rFonts w:ascii="Times New Roman"/>
                <w:sz w:val="18"/>
                <w:szCs w:val="18"/>
              </w:rPr>
            </w:pPr>
            <w:r>
              <w:rPr>
                <w:rStyle w:val="afc"/>
                <w:rFonts w:ascii="Times New Roman" w:hint="eastAsia"/>
                <w:sz w:val="18"/>
                <w:szCs w:val="18"/>
              </w:rPr>
              <w:t>20</w:t>
            </w:r>
          </w:p>
        </w:tc>
        <w:tc>
          <w:tcPr>
            <w:tcW w:w="708" w:type="dxa"/>
            <w:vAlign w:val="center"/>
          </w:tcPr>
          <w:p w:rsidR="00AA2684" w:rsidRDefault="00AA2684" w:rsidP="00AA2684">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AA2684" w:rsidRDefault="00AA2684" w:rsidP="00AA2684">
            <w:pPr>
              <w:ind w:firstLineChars="0" w:firstLine="0"/>
              <w:rPr>
                <w:rStyle w:val="afc"/>
                <w:rFonts w:ascii="Times New Roman"/>
                <w:sz w:val="18"/>
                <w:szCs w:val="18"/>
              </w:rPr>
            </w:pPr>
            <w:r>
              <w:rPr>
                <w:rStyle w:val="afc"/>
                <w:rFonts w:ascii="Times New Roman"/>
                <w:sz w:val="18"/>
                <w:szCs w:val="18"/>
              </w:rPr>
              <w:t>O</w:t>
            </w:r>
          </w:p>
        </w:tc>
        <w:tc>
          <w:tcPr>
            <w:tcW w:w="851" w:type="dxa"/>
            <w:vAlign w:val="center"/>
          </w:tcPr>
          <w:p w:rsidR="00AA2684" w:rsidRDefault="00AA2684" w:rsidP="00AA2684">
            <w:pPr>
              <w:ind w:firstLineChars="0" w:firstLine="0"/>
              <w:rPr>
                <w:rStyle w:val="afc"/>
                <w:rFonts w:ascii="Times New Roman"/>
                <w:sz w:val="18"/>
                <w:szCs w:val="18"/>
              </w:rPr>
            </w:pPr>
            <w:r>
              <w:rPr>
                <w:rStyle w:val="afc"/>
                <w:rFonts w:ascii="Times New Roman" w:hint="eastAsia"/>
                <w:sz w:val="18"/>
                <w:szCs w:val="18"/>
              </w:rPr>
              <w:t>渠道方</w:t>
            </w:r>
          </w:p>
        </w:tc>
        <w:tc>
          <w:tcPr>
            <w:tcW w:w="2414" w:type="dxa"/>
            <w:vAlign w:val="center"/>
          </w:tcPr>
          <w:p w:rsidR="00AA2684" w:rsidRPr="000E5246" w:rsidRDefault="00AA2684" w:rsidP="00AA2684">
            <w:pPr>
              <w:ind w:firstLineChars="0" w:firstLine="0"/>
              <w:rPr>
                <w:rStyle w:val="afc"/>
                <w:rFonts w:ascii="Times New Roman"/>
                <w:sz w:val="18"/>
                <w:szCs w:val="18"/>
              </w:rPr>
            </w:pPr>
          </w:p>
        </w:tc>
      </w:tr>
      <w:tr w:rsidR="00AA2684" w:rsidRPr="00A458D4" w:rsidTr="00883023">
        <w:trPr>
          <w:jc w:val="center"/>
        </w:trPr>
        <w:tc>
          <w:tcPr>
            <w:tcW w:w="1659" w:type="dxa"/>
            <w:vAlign w:val="center"/>
          </w:tcPr>
          <w:p w:rsidR="00AA2684" w:rsidRDefault="00AA2684" w:rsidP="004256F5">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00883023">
              <w:rPr>
                <w:rStyle w:val="afc"/>
                <w:rFonts w:ascii="Times New Roman" w:hint="eastAsia"/>
                <w:sz w:val="18"/>
                <w:szCs w:val="18"/>
              </w:rPr>
              <w:t>settle_bank_acct</w:t>
            </w:r>
          </w:p>
        </w:tc>
        <w:tc>
          <w:tcPr>
            <w:tcW w:w="2022" w:type="dxa"/>
            <w:vAlign w:val="center"/>
          </w:tcPr>
          <w:p w:rsidR="00AA2684" w:rsidRDefault="00883023" w:rsidP="004256F5">
            <w:pPr>
              <w:ind w:firstLineChars="0" w:firstLine="0"/>
              <w:rPr>
                <w:rStyle w:val="afc"/>
                <w:rFonts w:ascii="Times New Roman"/>
                <w:sz w:val="18"/>
                <w:szCs w:val="18"/>
              </w:rPr>
            </w:pPr>
            <w:r w:rsidRPr="00883023">
              <w:rPr>
                <w:rStyle w:val="afc"/>
                <w:rFonts w:ascii="Times New Roman" w:hint="eastAsia"/>
                <w:sz w:val="18"/>
                <w:szCs w:val="18"/>
              </w:rPr>
              <w:t>待报解社会保险费账户</w:t>
            </w:r>
          </w:p>
        </w:tc>
        <w:tc>
          <w:tcPr>
            <w:tcW w:w="709" w:type="dxa"/>
            <w:vAlign w:val="center"/>
          </w:tcPr>
          <w:p w:rsidR="00AA2684" w:rsidRDefault="00883023" w:rsidP="004256F5">
            <w:pPr>
              <w:ind w:firstLineChars="0" w:firstLine="0"/>
              <w:rPr>
                <w:rStyle w:val="afc"/>
                <w:rFonts w:ascii="Times New Roman"/>
                <w:sz w:val="18"/>
                <w:szCs w:val="18"/>
              </w:rPr>
            </w:pPr>
            <w:r>
              <w:rPr>
                <w:rStyle w:val="afc"/>
                <w:rFonts w:ascii="Times New Roman" w:hint="eastAsia"/>
                <w:sz w:val="18"/>
                <w:szCs w:val="18"/>
              </w:rPr>
              <w:t>32</w:t>
            </w:r>
          </w:p>
        </w:tc>
        <w:tc>
          <w:tcPr>
            <w:tcW w:w="708" w:type="dxa"/>
            <w:vAlign w:val="center"/>
          </w:tcPr>
          <w:p w:rsidR="00AA2684" w:rsidRDefault="00883023" w:rsidP="004256F5">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AA2684" w:rsidRDefault="00883023" w:rsidP="004256F5">
            <w:pPr>
              <w:ind w:firstLineChars="0" w:firstLine="0"/>
              <w:rPr>
                <w:rStyle w:val="afc"/>
                <w:rFonts w:ascii="Times New Roman"/>
                <w:sz w:val="18"/>
                <w:szCs w:val="18"/>
              </w:rPr>
            </w:pPr>
            <w:r>
              <w:rPr>
                <w:rStyle w:val="afc"/>
                <w:rFonts w:ascii="Times New Roman" w:hint="eastAsia"/>
                <w:sz w:val="18"/>
                <w:szCs w:val="18"/>
              </w:rPr>
              <w:t>O</w:t>
            </w:r>
          </w:p>
        </w:tc>
        <w:tc>
          <w:tcPr>
            <w:tcW w:w="851" w:type="dxa"/>
            <w:vAlign w:val="center"/>
          </w:tcPr>
          <w:p w:rsidR="00AA2684" w:rsidRDefault="00883023" w:rsidP="004256F5">
            <w:pPr>
              <w:ind w:firstLineChars="0" w:firstLine="0"/>
              <w:rPr>
                <w:rStyle w:val="afc"/>
                <w:rFonts w:ascii="Times New Roman"/>
                <w:sz w:val="18"/>
                <w:szCs w:val="18"/>
              </w:rPr>
            </w:pPr>
            <w:r>
              <w:rPr>
                <w:rStyle w:val="afc"/>
                <w:rFonts w:ascii="Times New Roman" w:hint="eastAsia"/>
                <w:sz w:val="18"/>
                <w:szCs w:val="18"/>
              </w:rPr>
              <w:t>渠道方</w:t>
            </w:r>
          </w:p>
        </w:tc>
        <w:tc>
          <w:tcPr>
            <w:tcW w:w="2414" w:type="dxa"/>
            <w:vAlign w:val="center"/>
          </w:tcPr>
          <w:p w:rsidR="00AA2684" w:rsidRPr="000E5246" w:rsidRDefault="00AA2684" w:rsidP="004256F5">
            <w:pPr>
              <w:ind w:firstLineChars="0" w:firstLine="0"/>
              <w:rPr>
                <w:rStyle w:val="afc"/>
                <w:rFonts w:ascii="Times New Roman"/>
                <w:sz w:val="18"/>
                <w:szCs w:val="18"/>
              </w:rPr>
            </w:pPr>
          </w:p>
        </w:tc>
      </w:tr>
    </w:tbl>
    <w:p w:rsidR="00146B3C" w:rsidRDefault="00146B3C" w:rsidP="00146B3C">
      <w:pPr>
        <w:pStyle w:val="3"/>
      </w:pPr>
      <w:bookmarkStart w:id="118" w:name="_Toc8133799"/>
      <w:r>
        <w:rPr>
          <w:rFonts w:hint="eastAsia"/>
        </w:rPr>
        <w:t>应答</w:t>
      </w:r>
      <w:r>
        <w:t>报文</w:t>
      </w:r>
      <w:bookmarkEnd w:id="118"/>
    </w:p>
    <w:p w:rsidR="00146B3C" w:rsidRPr="00FB3E8B" w:rsidRDefault="00146B3C" w:rsidP="00146B3C">
      <w:pPr>
        <w:ind w:firstLine="480"/>
        <w:rPr>
          <w:rStyle w:val="afc"/>
        </w:rPr>
      </w:pPr>
      <w:r w:rsidRPr="00FB3E8B">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C2789D">
        <w:rPr>
          <w:rStyle w:val="afc"/>
          <w:rFonts w:hint="eastAsia"/>
        </w:rPr>
        <w:t>/</w:t>
      </w:r>
      <w:r>
        <w:rPr>
          <w:rStyle w:val="afc"/>
          <w:rFonts w:hint="eastAsia"/>
        </w:rPr>
        <w:t>body/re</w:t>
      </w:r>
      <w:r>
        <w:rPr>
          <w:rStyle w:val="afc"/>
        </w:rPr>
        <w:t>s</w:t>
      </w:r>
      <w:r>
        <w:rPr>
          <w:rStyle w:val="afc"/>
          <w:rFonts w:hint="eastAsia"/>
        </w:rPr>
        <w:t>ponse</w:t>
      </w:r>
      <w:r w:rsidRPr="00C2789D">
        <w:rPr>
          <w:rStyle w:val="afc"/>
          <w:rFonts w:hint="eastAsia"/>
        </w:rPr>
        <w:t>/</w:t>
      </w:r>
      <w:r w:rsidRPr="00FB3E8B">
        <w:rPr>
          <w:rStyle w:val="afc"/>
        </w:rPr>
        <w:t>xfaceTradeDTO</w:t>
      </w:r>
      <w:r>
        <w:rPr>
          <w:rStyle w:val="afc"/>
          <w:rFonts w:hint="eastAsia"/>
        </w:rPr>
        <w:t>/</w:t>
      </w:r>
      <w:r w:rsidRPr="00FB3E8B">
        <w:rPr>
          <w:rStyle w:val="afc"/>
        </w:rPr>
        <w:t>responseDTO</w:t>
      </w:r>
    </w:p>
    <w:p w:rsidR="00146B3C" w:rsidRDefault="00146B3C" w:rsidP="00146B3C">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t xml:space="preserve">.22 </w:t>
      </w:r>
      <w:r>
        <w:rPr>
          <w:rFonts w:hint="eastAsia"/>
        </w:rPr>
        <w:t>个人</w:t>
      </w:r>
      <w:r>
        <w:t>缴费</w:t>
      </w:r>
      <w:r>
        <w:rPr>
          <w:rFonts w:hint="eastAsia"/>
        </w:rPr>
        <w:t>明细</w:t>
      </w:r>
      <w:r>
        <w:t>查询</w:t>
      </w:r>
      <w:r>
        <w:rPr>
          <w:rFonts w:hint="eastAsia"/>
        </w:rPr>
        <w:t>应答</w:t>
      </w:r>
      <w:r>
        <w:t>报文</w:t>
      </w:r>
    </w:p>
    <w:tbl>
      <w:tblPr>
        <w:tblStyle w:val="af4"/>
        <w:tblW w:w="9072" w:type="dxa"/>
        <w:jc w:val="center"/>
        <w:tblLayout w:type="fixed"/>
        <w:tblLook w:val="04A0"/>
      </w:tblPr>
      <w:tblGrid>
        <w:gridCol w:w="1838"/>
        <w:gridCol w:w="1701"/>
        <w:gridCol w:w="709"/>
        <w:gridCol w:w="709"/>
        <w:gridCol w:w="708"/>
        <w:gridCol w:w="1560"/>
        <w:gridCol w:w="1847"/>
      </w:tblGrid>
      <w:tr w:rsidR="00146B3C" w:rsidRPr="00BE0356" w:rsidTr="00336A5E">
        <w:trPr>
          <w:jc w:val="center"/>
        </w:trPr>
        <w:tc>
          <w:tcPr>
            <w:tcW w:w="1838" w:type="dxa"/>
            <w:shd w:val="clear" w:color="auto" w:fill="5B9BD5" w:themeFill="accent1"/>
            <w:vAlign w:val="center"/>
          </w:tcPr>
          <w:p w:rsidR="00146B3C" w:rsidRPr="00BE0356" w:rsidRDefault="00146B3C" w:rsidP="00716B39">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701" w:type="dxa"/>
            <w:shd w:val="clear" w:color="auto" w:fill="5B9BD5" w:themeFill="accent1"/>
            <w:vAlign w:val="center"/>
          </w:tcPr>
          <w:p w:rsidR="00146B3C" w:rsidRPr="00BE0356" w:rsidRDefault="00146B3C" w:rsidP="00716B39">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09" w:type="dxa"/>
            <w:shd w:val="clear" w:color="auto" w:fill="5B9BD5" w:themeFill="accent1"/>
            <w:vAlign w:val="center"/>
          </w:tcPr>
          <w:p w:rsidR="00146B3C" w:rsidRPr="00BE0356" w:rsidRDefault="00146B3C" w:rsidP="00716B39">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09" w:type="dxa"/>
            <w:shd w:val="clear" w:color="auto" w:fill="5B9BD5" w:themeFill="accent1"/>
            <w:vAlign w:val="center"/>
          </w:tcPr>
          <w:p w:rsidR="00146B3C" w:rsidRPr="00BE0356" w:rsidRDefault="00146B3C" w:rsidP="00716B39">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08" w:type="dxa"/>
            <w:shd w:val="clear" w:color="auto" w:fill="5B9BD5" w:themeFill="accent1"/>
            <w:vAlign w:val="center"/>
          </w:tcPr>
          <w:p w:rsidR="00146B3C" w:rsidRPr="00BE0356" w:rsidRDefault="00146B3C" w:rsidP="00716B39">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1560" w:type="dxa"/>
            <w:shd w:val="clear" w:color="auto" w:fill="5B9BD5" w:themeFill="accent1"/>
            <w:vAlign w:val="center"/>
          </w:tcPr>
          <w:p w:rsidR="00146B3C" w:rsidRPr="00BE0356" w:rsidRDefault="00146B3C" w:rsidP="00716B39">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847" w:type="dxa"/>
            <w:shd w:val="clear" w:color="auto" w:fill="5B9BD5" w:themeFill="accent1"/>
            <w:vAlign w:val="center"/>
          </w:tcPr>
          <w:p w:rsidR="00146B3C" w:rsidRPr="00BE0356" w:rsidRDefault="00146B3C" w:rsidP="00716B39">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146B3C" w:rsidRPr="00BE0356" w:rsidTr="00336A5E">
        <w:trPr>
          <w:jc w:val="center"/>
        </w:trPr>
        <w:tc>
          <w:tcPr>
            <w:tcW w:w="1838" w:type="dxa"/>
            <w:shd w:val="clear" w:color="auto" w:fill="auto"/>
            <w:vAlign w:val="center"/>
          </w:tcPr>
          <w:p w:rsidR="00146B3C" w:rsidRPr="00C37F32" w:rsidRDefault="008E7E3B" w:rsidP="00716B39">
            <w:pPr>
              <w:ind w:firstLineChars="0" w:firstLine="0"/>
              <w:rPr>
                <w:rStyle w:val="afc"/>
                <w:rFonts w:ascii="Times New Roman"/>
                <w:sz w:val="18"/>
                <w:szCs w:val="18"/>
              </w:rPr>
            </w:pPr>
            <w:r>
              <w:rPr>
                <w:rStyle w:val="afc"/>
                <w:rFonts w:ascii="Times New Roman"/>
                <w:sz w:val="18"/>
                <w:szCs w:val="18"/>
              </w:rPr>
              <w:t>tot_num</w:t>
            </w:r>
          </w:p>
        </w:tc>
        <w:tc>
          <w:tcPr>
            <w:tcW w:w="1701" w:type="dxa"/>
            <w:shd w:val="clear" w:color="auto" w:fill="auto"/>
            <w:vAlign w:val="center"/>
          </w:tcPr>
          <w:p w:rsidR="00146B3C" w:rsidRPr="00C37F32" w:rsidRDefault="00146B3C" w:rsidP="00716B39">
            <w:pPr>
              <w:ind w:firstLineChars="0" w:firstLine="0"/>
              <w:rPr>
                <w:rStyle w:val="afc"/>
                <w:rFonts w:ascii="Times New Roman"/>
                <w:sz w:val="18"/>
                <w:szCs w:val="18"/>
              </w:rPr>
            </w:pPr>
            <w:r>
              <w:rPr>
                <w:rStyle w:val="afc"/>
                <w:rFonts w:ascii="Times New Roman" w:hint="eastAsia"/>
                <w:sz w:val="18"/>
                <w:szCs w:val="18"/>
              </w:rPr>
              <w:t>总笔数</w:t>
            </w:r>
          </w:p>
        </w:tc>
        <w:tc>
          <w:tcPr>
            <w:tcW w:w="709" w:type="dxa"/>
            <w:shd w:val="clear" w:color="auto" w:fill="auto"/>
            <w:vAlign w:val="center"/>
          </w:tcPr>
          <w:p w:rsidR="00146B3C" w:rsidRPr="00C37F32" w:rsidRDefault="00146B3C" w:rsidP="00716B39">
            <w:pPr>
              <w:ind w:firstLineChars="0" w:firstLine="0"/>
              <w:rPr>
                <w:rStyle w:val="afc"/>
                <w:rFonts w:ascii="Times New Roman"/>
                <w:sz w:val="18"/>
                <w:szCs w:val="18"/>
              </w:rPr>
            </w:pPr>
            <w:r>
              <w:rPr>
                <w:rStyle w:val="afc"/>
                <w:rFonts w:ascii="Times New Roman" w:hint="eastAsia"/>
                <w:sz w:val="18"/>
                <w:szCs w:val="18"/>
              </w:rPr>
              <w:t>10</w:t>
            </w:r>
          </w:p>
        </w:tc>
        <w:tc>
          <w:tcPr>
            <w:tcW w:w="709" w:type="dxa"/>
            <w:shd w:val="clear" w:color="auto" w:fill="auto"/>
            <w:vAlign w:val="center"/>
          </w:tcPr>
          <w:p w:rsidR="00146B3C" w:rsidRPr="00C37F32" w:rsidRDefault="00146B3C" w:rsidP="00716B39">
            <w:pPr>
              <w:ind w:firstLineChars="0" w:firstLine="0"/>
              <w:rPr>
                <w:rStyle w:val="afc"/>
                <w:rFonts w:ascii="Times New Roman"/>
                <w:sz w:val="18"/>
                <w:szCs w:val="18"/>
              </w:rPr>
            </w:pPr>
            <w:r>
              <w:rPr>
                <w:rStyle w:val="afc"/>
                <w:rFonts w:ascii="Times New Roman" w:hint="eastAsia"/>
                <w:sz w:val="18"/>
                <w:szCs w:val="18"/>
              </w:rPr>
              <w:t>I</w:t>
            </w:r>
          </w:p>
        </w:tc>
        <w:tc>
          <w:tcPr>
            <w:tcW w:w="708" w:type="dxa"/>
            <w:shd w:val="clear" w:color="auto" w:fill="auto"/>
            <w:vAlign w:val="center"/>
          </w:tcPr>
          <w:p w:rsidR="00146B3C" w:rsidRPr="00C37F32" w:rsidRDefault="00146B3C" w:rsidP="00716B3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146B3C" w:rsidRPr="00C37F32" w:rsidRDefault="00146B3C"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146B3C" w:rsidRPr="00C37F32" w:rsidRDefault="00146B3C" w:rsidP="00716B39">
            <w:pPr>
              <w:ind w:firstLineChars="0" w:firstLine="0"/>
              <w:rPr>
                <w:rStyle w:val="afc"/>
                <w:rFonts w:ascii="Times New Roman"/>
                <w:sz w:val="18"/>
                <w:szCs w:val="18"/>
              </w:rPr>
            </w:pPr>
          </w:p>
        </w:tc>
      </w:tr>
      <w:tr w:rsidR="00A60F14" w:rsidRPr="00BE0356" w:rsidTr="00336A5E">
        <w:trPr>
          <w:jc w:val="center"/>
        </w:trPr>
        <w:tc>
          <w:tcPr>
            <w:tcW w:w="1838" w:type="dxa"/>
            <w:shd w:val="clear" w:color="auto" w:fill="auto"/>
            <w:vAlign w:val="center"/>
          </w:tcPr>
          <w:p w:rsidR="00A60F14" w:rsidRDefault="00A60F14" w:rsidP="00A60F14">
            <w:pPr>
              <w:ind w:firstLineChars="0" w:firstLine="0"/>
              <w:rPr>
                <w:rStyle w:val="afc"/>
                <w:rFonts w:ascii="Times New Roman"/>
                <w:sz w:val="18"/>
                <w:szCs w:val="18"/>
              </w:rPr>
            </w:pPr>
            <w:r>
              <w:rPr>
                <w:rStyle w:val="afc"/>
                <w:rFonts w:ascii="Times New Roman"/>
                <w:sz w:val="18"/>
                <w:szCs w:val="18"/>
              </w:rPr>
              <w:t>tot_amt</w:t>
            </w:r>
          </w:p>
        </w:tc>
        <w:tc>
          <w:tcPr>
            <w:tcW w:w="1701" w:type="dxa"/>
            <w:shd w:val="clear" w:color="auto" w:fill="auto"/>
            <w:vAlign w:val="center"/>
          </w:tcPr>
          <w:p w:rsidR="00A60F14" w:rsidRDefault="00A60F14" w:rsidP="00A60F14">
            <w:pPr>
              <w:ind w:firstLineChars="0" w:firstLine="0"/>
              <w:rPr>
                <w:rStyle w:val="afc"/>
                <w:rFonts w:ascii="Times New Roman"/>
                <w:sz w:val="18"/>
                <w:szCs w:val="18"/>
              </w:rPr>
            </w:pPr>
            <w:r>
              <w:rPr>
                <w:rStyle w:val="afc"/>
                <w:rFonts w:ascii="Times New Roman" w:hint="eastAsia"/>
                <w:sz w:val="18"/>
                <w:szCs w:val="18"/>
              </w:rPr>
              <w:t>总金额</w:t>
            </w:r>
          </w:p>
        </w:tc>
        <w:tc>
          <w:tcPr>
            <w:tcW w:w="709" w:type="dxa"/>
            <w:shd w:val="clear" w:color="auto" w:fill="auto"/>
            <w:vAlign w:val="center"/>
          </w:tcPr>
          <w:p w:rsidR="00A60F14" w:rsidRDefault="00A60F14" w:rsidP="00A60F14">
            <w:pPr>
              <w:ind w:firstLineChars="0" w:firstLine="0"/>
              <w:rPr>
                <w:rStyle w:val="afc"/>
                <w:rFonts w:ascii="Times New Roman"/>
                <w:sz w:val="18"/>
                <w:szCs w:val="18"/>
              </w:rPr>
            </w:pPr>
            <w:r>
              <w:rPr>
                <w:rStyle w:val="afc"/>
                <w:rFonts w:ascii="Times New Roman" w:hint="eastAsia"/>
                <w:sz w:val="18"/>
                <w:szCs w:val="18"/>
              </w:rPr>
              <w:t>18.2</w:t>
            </w:r>
          </w:p>
        </w:tc>
        <w:tc>
          <w:tcPr>
            <w:tcW w:w="709" w:type="dxa"/>
            <w:shd w:val="clear" w:color="auto" w:fill="auto"/>
            <w:vAlign w:val="center"/>
          </w:tcPr>
          <w:p w:rsidR="00A60F14" w:rsidRDefault="00A60F14" w:rsidP="00A60F14">
            <w:pPr>
              <w:ind w:firstLineChars="0" w:firstLine="0"/>
              <w:rPr>
                <w:rStyle w:val="afc"/>
                <w:rFonts w:ascii="Times New Roman"/>
                <w:sz w:val="18"/>
                <w:szCs w:val="18"/>
              </w:rPr>
            </w:pPr>
            <w:r>
              <w:rPr>
                <w:rStyle w:val="afc"/>
                <w:rFonts w:ascii="Times New Roman" w:hint="eastAsia"/>
                <w:sz w:val="18"/>
                <w:szCs w:val="18"/>
              </w:rPr>
              <w:t>D</w:t>
            </w:r>
          </w:p>
        </w:tc>
        <w:tc>
          <w:tcPr>
            <w:tcW w:w="708" w:type="dxa"/>
            <w:shd w:val="clear" w:color="auto" w:fill="auto"/>
            <w:vAlign w:val="center"/>
          </w:tcPr>
          <w:p w:rsidR="00A60F14" w:rsidRDefault="00A60F14" w:rsidP="00A60F14">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A60F14" w:rsidRDefault="00A60F14" w:rsidP="00A60F14">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A60F14" w:rsidRPr="00C37F32" w:rsidRDefault="00A60F14" w:rsidP="00A60F14">
            <w:pPr>
              <w:ind w:firstLineChars="0" w:firstLine="0"/>
              <w:rPr>
                <w:rStyle w:val="afc"/>
                <w:rFonts w:ascii="Times New Roman"/>
                <w:sz w:val="18"/>
                <w:szCs w:val="18"/>
              </w:rPr>
            </w:pPr>
          </w:p>
        </w:tc>
      </w:tr>
      <w:tr w:rsidR="00146B3C" w:rsidRPr="00BE0356" w:rsidTr="00336A5E">
        <w:trPr>
          <w:jc w:val="center"/>
        </w:trPr>
        <w:tc>
          <w:tcPr>
            <w:tcW w:w="1838" w:type="dxa"/>
            <w:shd w:val="clear" w:color="auto" w:fill="auto"/>
            <w:vAlign w:val="center"/>
          </w:tcPr>
          <w:p w:rsidR="00146B3C" w:rsidRDefault="008E7E3B" w:rsidP="00716B39">
            <w:pPr>
              <w:ind w:firstLineChars="0" w:firstLine="0"/>
              <w:rPr>
                <w:rStyle w:val="afc"/>
                <w:rFonts w:ascii="Times New Roman"/>
                <w:sz w:val="18"/>
                <w:szCs w:val="18"/>
              </w:rPr>
            </w:pPr>
            <w:r>
              <w:rPr>
                <w:rStyle w:val="afc"/>
                <w:rFonts w:ascii="Times New Roman"/>
                <w:sz w:val="18"/>
                <w:szCs w:val="18"/>
              </w:rPr>
              <w:t>det_num</w:t>
            </w:r>
          </w:p>
        </w:tc>
        <w:tc>
          <w:tcPr>
            <w:tcW w:w="1701" w:type="dxa"/>
            <w:shd w:val="clear" w:color="auto" w:fill="auto"/>
            <w:vAlign w:val="center"/>
          </w:tcPr>
          <w:p w:rsidR="00146B3C" w:rsidRDefault="00146B3C" w:rsidP="00716B39">
            <w:pPr>
              <w:ind w:firstLineChars="0" w:firstLine="0"/>
              <w:rPr>
                <w:rStyle w:val="afc"/>
                <w:rFonts w:ascii="Times New Roman"/>
                <w:sz w:val="18"/>
                <w:szCs w:val="18"/>
              </w:rPr>
            </w:pPr>
            <w:r>
              <w:rPr>
                <w:rStyle w:val="afc"/>
                <w:rFonts w:ascii="Times New Roman" w:hint="eastAsia"/>
                <w:sz w:val="18"/>
                <w:szCs w:val="18"/>
              </w:rPr>
              <w:t>明细笔数</w:t>
            </w:r>
          </w:p>
        </w:tc>
        <w:tc>
          <w:tcPr>
            <w:tcW w:w="709" w:type="dxa"/>
            <w:shd w:val="clear" w:color="auto" w:fill="auto"/>
            <w:vAlign w:val="center"/>
          </w:tcPr>
          <w:p w:rsidR="00146B3C" w:rsidRPr="00C37F32" w:rsidRDefault="00146B3C" w:rsidP="00716B39">
            <w:pPr>
              <w:ind w:firstLineChars="0" w:firstLine="0"/>
              <w:rPr>
                <w:rStyle w:val="afc"/>
                <w:rFonts w:ascii="Times New Roman"/>
                <w:sz w:val="18"/>
                <w:szCs w:val="18"/>
              </w:rPr>
            </w:pPr>
            <w:r>
              <w:rPr>
                <w:rStyle w:val="afc"/>
                <w:rFonts w:ascii="Times New Roman" w:hint="eastAsia"/>
                <w:sz w:val="18"/>
                <w:szCs w:val="18"/>
              </w:rPr>
              <w:t>10</w:t>
            </w:r>
          </w:p>
        </w:tc>
        <w:tc>
          <w:tcPr>
            <w:tcW w:w="709" w:type="dxa"/>
            <w:shd w:val="clear" w:color="auto" w:fill="auto"/>
            <w:vAlign w:val="center"/>
          </w:tcPr>
          <w:p w:rsidR="00146B3C" w:rsidRPr="00C37F32" w:rsidRDefault="00146B3C" w:rsidP="00716B39">
            <w:pPr>
              <w:ind w:firstLineChars="0" w:firstLine="0"/>
              <w:rPr>
                <w:rStyle w:val="afc"/>
                <w:rFonts w:ascii="Times New Roman"/>
                <w:sz w:val="18"/>
                <w:szCs w:val="18"/>
              </w:rPr>
            </w:pPr>
            <w:r>
              <w:rPr>
                <w:rStyle w:val="afc"/>
                <w:rFonts w:ascii="Times New Roman" w:hint="eastAsia"/>
                <w:sz w:val="18"/>
                <w:szCs w:val="18"/>
              </w:rPr>
              <w:t>I</w:t>
            </w:r>
          </w:p>
        </w:tc>
        <w:tc>
          <w:tcPr>
            <w:tcW w:w="708" w:type="dxa"/>
            <w:shd w:val="clear" w:color="auto" w:fill="auto"/>
            <w:vAlign w:val="center"/>
          </w:tcPr>
          <w:p w:rsidR="00146B3C" w:rsidRPr="00C37F32" w:rsidRDefault="00146B3C" w:rsidP="00716B39">
            <w:pPr>
              <w:ind w:firstLineChars="0" w:firstLine="0"/>
              <w:rPr>
                <w:rStyle w:val="afc"/>
                <w:rFonts w:ascii="Times New Roman"/>
                <w:sz w:val="18"/>
                <w:szCs w:val="18"/>
              </w:rPr>
            </w:pPr>
            <w:r>
              <w:rPr>
                <w:rStyle w:val="afc"/>
                <w:rFonts w:ascii="Times New Roman"/>
                <w:sz w:val="18"/>
                <w:szCs w:val="18"/>
              </w:rPr>
              <w:t>M</w:t>
            </w:r>
          </w:p>
        </w:tc>
        <w:tc>
          <w:tcPr>
            <w:tcW w:w="1560" w:type="dxa"/>
            <w:shd w:val="clear" w:color="auto" w:fill="auto"/>
            <w:vAlign w:val="center"/>
          </w:tcPr>
          <w:p w:rsidR="00146B3C" w:rsidRPr="00C37F32" w:rsidRDefault="00146B3C"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146B3C" w:rsidRPr="00C37F32" w:rsidRDefault="00146B3C" w:rsidP="00716B39">
            <w:pPr>
              <w:ind w:firstLineChars="0" w:firstLine="0"/>
              <w:rPr>
                <w:rStyle w:val="afc"/>
                <w:rFonts w:ascii="Times New Roman"/>
                <w:sz w:val="18"/>
                <w:szCs w:val="18"/>
              </w:rPr>
            </w:pPr>
          </w:p>
        </w:tc>
      </w:tr>
      <w:tr w:rsidR="00146B3C" w:rsidRPr="00BE0356" w:rsidTr="00772EDC">
        <w:trPr>
          <w:jc w:val="center"/>
        </w:trPr>
        <w:tc>
          <w:tcPr>
            <w:tcW w:w="1838" w:type="dxa"/>
            <w:shd w:val="clear" w:color="auto" w:fill="auto"/>
            <w:vAlign w:val="center"/>
          </w:tcPr>
          <w:p w:rsidR="00146B3C" w:rsidRDefault="008E7E3B" w:rsidP="00716B39">
            <w:pPr>
              <w:ind w:firstLineChars="0" w:firstLine="0"/>
              <w:rPr>
                <w:rStyle w:val="afc"/>
                <w:rFonts w:ascii="Times New Roman"/>
                <w:sz w:val="18"/>
                <w:szCs w:val="18"/>
              </w:rPr>
            </w:pPr>
            <w:r w:rsidRPr="008E7E3B">
              <w:rPr>
                <w:rStyle w:val="afc"/>
                <w:rFonts w:ascii="Times New Roman"/>
                <w:sz w:val="18"/>
                <w:szCs w:val="18"/>
              </w:rPr>
              <w:t>insuranceInfo</w:t>
            </w:r>
          </w:p>
        </w:tc>
        <w:tc>
          <w:tcPr>
            <w:tcW w:w="7234" w:type="dxa"/>
            <w:gridSpan w:val="6"/>
            <w:shd w:val="clear" w:color="auto" w:fill="auto"/>
            <w:vAlign w:val="center"/>
          </w:tcPr>
          <w:p w:rsidR="00146B3C" w:rsidRPr="00C37F32" w:rsidRDefault="00146B3C" w:rsidP="00716B39">
            <w:pPr>
              <w:ind w:firstLineChars="0" w:firstLine="0"/>
              <w:rPr>
                <w:rStyle w:val="afc"/>
                <w:rFonts w:ascii="Times New Roman"/>
                <w:sz w:val="18"/>
                <w:szCs w:val="18"/>
              </w:rPr>
            </w:pPr>
            <w:r>
              <w:rPr>
                <w:rStyle w:val="afc"/>
                <w:rFonts w:ascii="Times New Roman" w:hint="eastAsia"/>
                <w:sz w:val="18"/>
                <w:szCs w:val="18"/>
              </w:rPr>
              <w:t>循环节点</w:t>
            </w:r>
          </w:p>
        </w:tc>
      </w:tr>
      <w:tr w:rsidR="00424673" w:rsidRPr="00BE0356" w:rsidTr="00336A5E">
        <w:trPr>
          <w:jc w:val="center"/>
        </w:trPr>
        <w:tc>
          <w:tcPr>
            <w:tcW w:w="1838" w:type="dxa"/>
            <w:shd w:val="clear" w:color="auto" w:fill="auto"/>
            <w:vAlign w:val="center"/>
          </w:tcPr>
          <w:p w:rsidR="00424673" w:rsidRDefault="00424673" w:rsidP="002C4ABC">
            <w:pPr>
              <w:ind w:firstLineChars="0" w:firstLine="0"/>
              <w:rPr>
                <w:rStyle w:val="afc"/>
                <w:rFonts w:ascii="Times New Roman"/>
                <w:sz w:val="18"/>
                <w:szCs w:val="18"/>
              </w:rPr>
            </w:pPr>
            <w:r>
              <w:rPr>
                <w:rStyle w:val="afc"/>
                <w:rFonts w:ascii="Times New Roman"/>
                <w:sz w:val="18"/>
                <w:szCs w:val="18"/>
              </w:rPr>
              <w:t>--</w:t>
            </w:r>
            <w:r w:rsidR="002C4ABC">
              <w:rPr>
                <w:rStyle w:val="afc"/>
                <w:rFonts w:ascii="Times New Roman"/>
                <w:sz w:val="18"/>
                <w:szCs w:val="18"/>
              </w:rPr>
              <w:t>plt_date</w:t>
            </w:r>
          </w:p>
        </w:tc>
        <w:tc>
          <w:tcPr>
            <w:tcW w:w="1701" w:type="dxa"/>
            <w:shd w:val="clear" w:color="auto" w:fill="auto"/>
            <w:vAlign w:val="center"/>
          </w:tcPr>
          <w:p w:rsidR="00424673" w:rsidRDefault="002C4ABC" w:rsidP="00716B39">
            <w:pPr>
              <w:ind w:firstLineChars="0" w:firstLine="0"/>
              <w:rPr>
                <w:rStyle w:val="afc"/>
                <w:rFonts w:ascii="Times New Roman"/>
                <w:sz w:val="18"/>
                <w:szCs w:val="18"/>
              </w:rPr>
            </w:pPr>
            <w:r>
              <w:rPr>
                <w:rStyle w:val="afc"/>
                <w:rFonts w:ascii="Times New Roman" w:hint="eastAsia"/>
                <w:sz w:val="18"/>
                <w:szCs w:val="18"/>
              </w:rPr>
              <w:t>平台</w:t>
            </w:r>
            <w:r w:rsidR="00424673">
              <w:rPr>
                <w:rStyle w:val="afc"/>
                <w:rFonts w:ascii="Times New Roman" w:hint="eastAsia"/>
                <w:sz w:val="18"/>
                <w:szCs w:val="18"/>
              </w:rPr>
              <w:t>日期</w:t>
            </w:r>
          </w:p>
        </w:tc>
        <w:tc>
          <w:tcPr>
            <w:tcW w:w="709" w:type="dxa"/>
            <w:shd w:val="clear" w:color="auto" w:fill="auto"/>
            <w:vAlign w:val="center"/>
          </w:tcPr>
          <w:p w:rsidR="00424673" w:rsidRDefault="00424673" w:rsidP="00716B39">
            <w:pPr>
              <w:ind w:firstLineChars="0" w:firstLine="0"/>
              <w:rPr>
                <w:rStyle w:val="afc"/>
                <w:rFonts w:ascii="Times New Roman"/>
                <w:sz w:val="18"/>
                <w:szCs w:val="18"/>
              </w:rPr>
            </w:pPr>
            <w:r>
              <w:rPr>
                <w:rStyle w:val="afc"/>
                <w:rFonts w:ascii="Times New Roman"/>
                <w:sz w:val="18"/>
                <w:szCs w:val="18"/>
              </w:rPr>
              <w:t>8</w:t>
            </w:r>
          </w:p>
        </w:tc>
        <w:tc>
          <w:tcPr>
            <w:tcW w:w="709" w:type="dxa"/>
            <w:shd w:val="clear" w:color="auto" w:fill="auto"/>
            <w:vAlign w:val="center"/>
          </w:tcPr>
          <w:p w:rsidR="00424673" w:rsidRDefault="00424673" w:rsidP="00716B3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424673" w:rsidRDefault="00424673" w:rsidP="00716B3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424673" w:rsidRDefault="00424673"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424673" w:rsidRPr="008F7FBA" w:rsidRDefault="002C4ABC" w:rsidP="00716B39">
            <w:pPr>
              <w:ind w:firstLineChars="0" w:firstLine="0"/>
              <w:rPr>
                <w:rStyle w:val="afc"/>
                <w:rFonts w:ascii="Times New Roman"/>
                <w:sz w:val="18"/>
                <w:szCs w:val="18"/>
              </w:rPr>
            </w:pPr>
            <w:r>
              <w:rPr>
                <w:rStyle w:val="afc"/>
                <w:rFonts w:ascii="Times New Roman" w:hint="eastAsia"/>
                <w:sz w:val="18"/>
                <w:szCs w:val="18"/>
              </w:rPr>
              <w:t>与核心</w:t>
            </w:r>
            <w:r>
              <w:rPr>
                <w:rStyle w:val="afc"/>
                <w:rFonts w:ascii="Times New Roman"/>
                <w:sz w:val="18"/>
                <w:szCs w:val="18"/>
              </w:rPr>
              <w:t>日期</w:t>
            </w:r>
            <w:r>
              <w:rPr>
                <w:rStyle w:val="afc"/>
                <w:rFonts w:ascii="Times New Roman" w:hint="eastAsia"/>
                <w:sz w:val="18"/>
                <w:szCs w:val="18"/>
              </w:rPr>
              <w:t>一致</w:t>
            </w:r>
          </w:p>
        </w:tc>
      </w:tr>
      <w:tr w:rsidR="002C4ABC" w:rsidRPr="00BE0356" w:rsidTr="00336A5E">
        <w:trPr>
          <w:jc w:val="center"/>
        </w:trPr>
        <w:tc>
          <w:tcPr>
            <w:tcW w:w="1838" w:type="dxa"/>
            <w:shd w:val="clear" w:color="auto" w:fill="auto"/>
            <w:vAlign w:val="center"/>
          </w:tcPr>
          <w:p w:rsidR="002C4ABC" w:rsidRDefault="002C4ABC" w:rsidP="002C4ABC">
            <w:pPr>
              <w:ind w:firstLineChars="0" w:firstLine="0"/>
              <w:rPr>
                <w:rStyle w:val="afc"/>
                <w:rFonts w:ascii="Times New Roman"/>
                <w:sz w:val="18"/>
                <w:szCs w:val="18"/>
              </w:rPr>
            </w:pPr>
            <w:r>
              <w:rPr>
                <w:rStyle w:val="afc"/>
                <w:rFonts w:ascii="Times New Roman"/>
                <w:sz w:val="18"/>
                <w:szCs w:val="18"/>
              </w:rPr>
              <w:t>--</w:t>
            </w:r>
            <w:r w:rsidRPr="008E7E3B">
              <w:rPr>
                <w:rStyle w:val="afc"/>
                <w:rFonts w:ascii="Times New Roman"/>
                <w:sz w:val="18"/>
                <w:szCs w:val="18"/>
              </w:rPr>
              <w:t>switch_date</w:t>
            </w:r>
          </w:p>
        </w:tc>
        <w:tc>
          <w:tcPr>
            <w:tcW w:w="1701" w:type="dxa"/>
            <w:shd w:val="clear" w:color="auto" w:fill="auto"/>
            <w:vAlign w:val="center"/>
          </w:tcPr>
          <w:p w:rsidR="002C4ABC" w:rsidRDefault="002C4ABC" w:rsidP="002C4ABC">
            <w:pPr>
              <w:ind w:firstLineChars="0" w:firstLine="0"/>
              <w:rPr>
                <w:rStyle w:val="afc"/>
                <w:rFonts w:ascii="Times New Roman"/>
                <w:sz w:val="18"/>
                <w:szCs w:val="18"/>
              </w:rPr>
            </w:pPr>
            <w:r>
              <w:rPr>
                <w:rStyle w:val="afc"/>
                <w:rFonts w:ascii="Times New Roman" w:hint="eastAsia"/>
                <w:sz w:val="18"/>
                <w:szCs w:val="18"/>
              </w:rPr>
              <w:t>缴费日期</w:t>
            </w:r>
            <w:r w:rsidR="00CE6287">
              <w:rPr>
                <w:rStyle w:val="afc"/>
                <w:rFonts w:ascii="Times New Roman" w:hint="eastAsia"/>
                <w:sz w:val="18"/>
                <w:szCs w:val="18"/>
              </w:rPr>
              <w:t>(</w:t>
            </w:r>
            <w:r w:rsidR="00CE6287" w:rsidRPr="005B5C6F">
              <w:rPr>
                <w:rStyle w:val="afc"/>
                <w:rFonts w:ascii="Times New Roman" w:hint="eastAsia"/>
                <w:sz w:val="18"/>
                <w:szCs w:val="18"/>
              </w:rPr>
              <w:t>税务</w:t>
            </w:r>
            <w:r w:rsidR="00CE6287" w:rsidRPr="005B5C6F">
              <w:rPr>
                <w:rStyle w:val="afc"/>
                <w:rFonts w:ascii="Times New Roman"/>
                <w:sz w:val="18"/>
                <w:szCs w:val="18"/>
              </w:rPr>
              <w:t>对账日期</w:t>
            </w:r>
            <w:r w:rsidR="00CE6287">
              <w:rPr>
                <w:rStyle w:val="afc"/>
                <w:rFonts w:ascii="Times New Roman" w:hint="eastAsia"/>
                <w:sz w:val="18"/>
                <w:szCs w:val="18"/>
              </w:rPr>
              <w:t>)</w:t>
            </w:r>
          </w:p>
        </w:tc>
        <w:tc>
          <w:tcPr>
            <w:tcW w:w="709" w:type="dxa"/>
            <w:shd w:val="clear" w:color="auto" w:fill="auto"/>
            <w:vAlign w:val="center"/>
          </w:tcPr>
          <w:p w:rsidR="002C4ABC" w:rsidRDefault="002C4ABC" w:rsidP="002C4ABC">
            <w:pPr>
              <w:ind w:firstLineChars="0" w:firstLine="0"/>
              <w:rPr>
                <w:rStyle w:val="afc"/>
                <w:rFonts w:ascii="Times New Roman"/>
                <w:sz w:val="18"/>
                <w:szCs w:val="18"/>
              </w:rPr>
            </w:pPr>
            <w:r>
              <w:rPr>
                <w:rStyle w:val="afc"/>
                <w:rFonts w:ascii="Times New Roman"/>
                <w:sz w:val="18"/>
                <w:szCs w:val="18"/>
              </w:rPr>
              <w:t>8</w:t>
            </w:r>
          </w:p>
        </w:tc>
        <w:tc>
          <w:tcPr>
            <w:tcW w:w="709" w:type="dxa"/>
            <w:shd w:val="clear" w:color="auto" w:fill="auto"/>
            <w:vAlign w:val="center"/>
          </w:tcPr>
          <w:p w:rsidR="002C4ABC" w:rsidRDefault="002C4ABC" w:rsidP="002C4ABC">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2C4ABC" w:rsidRDefault="002C4ABC" w:rsidP="002C4ABC">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2C4ABC" w:rsidRDefault="002C4ABC" w:rsidP="002C4ABC">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2C4ABC" w:rsidRDefault="002C4ABC" w:rsidP="002C4ABC">
            <w:pPr>
              <w:ind w:firstLineChars="0" w:firstLine="0"/>
              <w:rPr>
                <w:rStyle w:val="afc"/>
                <w:rFonts w:ascii="Times New Roman"/>
                <w:sz w:val="18"/>
                <w:szCs w:val="18"/>
              </w:rPr>
            </w:pPr>
            <w:r>
              <w:rPr>
                <w:rStyle w:val="afc"/>
                <w:rFonts w:ascii="Times New Roman" w:hint="eastAsia"/>
                <w:sz w:val="18"/>
                <w:szCs w:val="18"/>
              </w:rPr>
              <w:t>后续撤销、打印凭证使用</w:t>
            </w:r>
          </w:p>
        </w:tc>
      </w:tr>
      <w:tr w:rsidR="00424673" w:rsidRPr="00BE0356" w:rsidTr="00336A5E">
        <w:trPr>
          <w:jc w:val="center"/>
        </w:trPr>
        <w:tc>
          <w:tcPr>
            <w:tcW w:w="1838" w:type="dxa"/>
            <w:shd w:val="clear" w:color="auto" w:fill="auto"/>
          </w:tcPr>
          <w:p w:rsidR="00424673" w:rsidRDefault="00424673" w:rsidP="00716B39">
            <w:pPr>
              <w:ind w:firstLineChars="0" w:firstLine="0"/>
              <w:rPr>
                <w:rStyle w:val="afc"/>
                <w:rFonts w:ascii="Times New Roman"/>
                <w:sz w:val="18"/>
                <w:szCs w:val="18"/>
              </w:rPr>
            </w:pPr>
            <w:r>
              <w:rPr>
                <w:rStyle w:val="afc"/>
                <w:rFonts w:ascii="Times New Roman" w:hint="eastAsia"/>
                <w:sz w:val="18"/>
                <w:szCs w:val="18"/>
              </w:rPr>
              <w:t>--</w:t>
            </w:r>
            <w:r w:rsidRPr="006D44B2">
              <w:rPr>
                <w:rStyle w:val="afc"/>
                <w:rFonts w:ascii="Times New Roman"/>
                <w:sz w:val="18"/>
                <w:szCs w:val="18"/>
              </w:rPr>
              <w:t>tax_serial</w:t>
            </w:r>
          </w:p>
        </w:tc>
        <w:tc>
          <w:tcPr>
            <w:tcW w:w="1701" w:type="dxa"/>
            <w:shd w:val="clear" w:color="auto" w:fill="auto"/>
          </w:tcPr>
          <w:p w:rsidR="00424673" w:rsidRDefault="00424673" w:rsidP="00716B39">
            <w:pPr>
              <w:ind w:firstLineChars="0" w:firstLine="0"/>
              <w:rPr>
                <w:rStyle w:val="afc"/>
                <w:rFonts w:ascii="Times New Roman"/>
                <w:sz w:val="18"/>
                <w:szCs w:val="18"/>
              </w:rPr>
            </w:pPr>
            <w:r w:rsidRPr="006D44B2">
              <w:rPr>
                <w:rStyle w:val="afc"/>
                <w:rFonts w:ascii="Times New Roman" w:hint="eastAsia"/>
                <w:sz w:val="18"/>
                <w:szCs w:val="18"/>
              </w:rPr>
              <w:t>税务交易流水号</w:t>
            </w:r>
          </w:p>
        </w:tc>
        <w:tc>
          <w:tcPr>
            <w:tcW w:w="709" w:type="dxa"/>
            <w:shd w:val="clear" w:color="auto" w:fill="auto"/>
            <w:vAlign w:val="center"/>
          </w:tcPr>
          <w:p w:rsidR="00424673" w:rsidRDefault="00424673" w:rsidP="00716B39">
            <w:pPr>
              <w:ind w:firstLineChars="0" w:firstLine="0"/>
              <w:rPr>
                <w:rStyle w:val="afc"/>
                <w:rFonts w:ascii="Times New Roman"/>
                <w:sz w:val="18"/>
                <w:szCs w:val="18"/>
              </w:rPr>
            </w:pPr>
            <w:r>
              <w:rPr>
                <w:rStyle w:val="afc"/>
                <w:rFonts w:ascii="Times New Roman" w:hint="eastAsia"/>
                <w:sz w:val="18"/>
                <w:szCs w:val="18"/>
              </w:rPr>
              <w:t>40</w:t>
            </w:r>
          </w:p>
        </w:tc>
        <w:tc>
          <w:tcPr>
            <w:tcW w:w="709" w:type="dxa"/>
            <w:shd w:val="clear" w:color="auto" w:fill="auto"/>
            <w:vAlign w:val="center"/>
          </w:tcPr>
          <w:p w:rsidR="00424673" w:rsidRDefault="00424673" w:rsidP="00716B3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424673" w:rsidRDefault="00424673" w:rsidP="00716B3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424673" w:rsidRDefault="00424673"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424673" w:rsidRPr="008F7FBA" w:rsidRDefault="00424673" w:rsidP="00716B39">
            <w:pPr>
              <w:ind w:firstLineChars="0" w:firstLine="0"/>
              <w:rPr>
                <w:rStyle w:val="afc"/>
                <w:rFonts w:ascii="Times New Roman"/>
                <w:sz w:val="18"/>
                <w:szCs w:val="18"/>
              </w:rPr>
            </w:pPr>
            <w:r>
              <w:rPr>
                <w:rStyle w:val="afc"/>
                <w:rFonts w:ascii="Times New Roman" w:hint="eastAsia"/>
                <w:sz w:val="18"/>
                <w:szCs w:val="18"/>
              </w:rPr>
              <w:t>后续撤销、打印凭证使用</w:t>
            </w:r>
          </w:p>
        </w:tc>
      </w:tr>
      <w:tr w:rsidR="0026473F" w:rsidRPr="00BE0356" w:rsidTr="00336A5E">
        <w:trPr>
          <w:jc w:val="center"/>
        </w:trPr>
        <w:tc>
          <w:tcPr>
            <w:tcW w:w="1838" w:type="dxa"/>
            <w:shd w:val="clear" w:color="auto" w:fill="auto"/>
          </w:tcPr>
          <w:p w:rsidR="0026473F" w:rsidRDefault="0026473F" w:rsidP="0026473F">
            <w:pPr>
              <w:ind w:firstLineChars="0" w:firstLine="0"/>
              <w:rPr>
                <w:rStyle w:val="afc"/>
                <w:rFonts w:ascii="Times New Roman"/>
                <w:sz w:val="18"/>
                <w:szCs w:val="18"/>
              </w:rPr>
            </w:pPr>
            <w:r>
              <w:rPr>
                <w:rStyle w:val="afc"/>
                <w:rFonts w:ascii="Times New Roman" w:hint="eastAsia"/>
                <w:sz w:val="18"/>
                <w:szCs w:val="18"/>
              </w:rPr>
              <w:t>--trans_serial</w:t>
            </w:r>
          </w:p>
        </w:tc>
        <w:tc>
          <w:tcPr>
            <w:tcW w:w="1701" w:type="dxa"/>
            <w:shd w:val="clear" w:color="auto" w:fill="auto"/>
          </w:tcPr>
          <w:p w:rsidR="0026473F" w:rsidRPr="006D44B2" w:rsidRDefault="0026473F" w:rsidP="00716B39">
            <w:pPr>
              <w:ind w:firstLineChars="0" w:firstLine="0"/>
              <w:rPr>
                <w:rStyle w:val="afc"/>
                <w:rFonts w:ascii="Times New Roman"/>
                <w:sz w:val="18"/>
                <w:szCs w:val="18"/>
              </w:rPr>
            </w:pPr>
            <w:r>
              <w:rPr>
                <w:rStyle w:val="afc"/>
                <w:rFonts w:ascii="Times New Roman" w:hint="eastAsia"/>
                <w:sz w:val="18"/>
                <w:szCs w:val="18"/>
              </w:rPr>
              <w:t>缴费流水号</w:t>
            </w:r>
          </w:p>
        </w:tc>
        <w:tc>
          <w:tcPr>
            <w:tcW w:w="709"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64</w:t>
            </w:r>
          </w:p>
        </w:tc>
        <w:tc>
          <w:tcPr>
            <w:tcW w:w="709"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26473F" w:rsidRDefault="0026473F" w:rsidP="00716B39">
            <w:pPr>
              <w:ind w:firstLineChars="0" w:firstLine="0"/>
              <w:rPr>
                <w:rStyle w:val="afc"/>
                <w:rFonts w:ascii="Times New Roman"/>
                <w:sz w:val="18"/>
                <w:szCs w:val="18"/>
              </w:rPr>
            </w:pPr>
          </w:p>
        </w:tc>
      </w:tr>
      <w:tr w:rsidR="0026473F" w:rsidRPr="00BE0356" w:rsidTr="00336A5E">
        <w:trPr>
          <w:jc w:val="center"/>
        </w:trPr>
        <w:tc>
          <w:tcPr>
            <w:tcW w:w="1838"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trans_type</w:t>
            </w:r>
          </w:p>
        </w:tc>
        <w:tc>
          <w:tcPr>
            <w:tcW w:w="1701" w:type="dxa"/>
            <w:shd w:val="clear" w:color="auto" w:fill="auto"/>
            <w:vAlign w:val="center"/>
          </w:tcPr>
          <w:p w:rsidR="0026473F" w:rsidRPr="006D44B2" w:rsidRDefault="0026473F" w:rsidP="00716B39">
            <w:pPr>
              <w:ind w:firstLineChars="0" w:firstLine="0"/>
              <w:rPr>
                <w:rStyle w:val="afc"/>
                <w:rFonts w:ascii="Times New Roman"/>
                <w:sz w:val="18"/>
                <w:szCs w:val="18"/>
              </w:rPr>
            </w:pPr>
            <w:r>
              <w:rPr>
                <w:rStyle w:val="afc"/>
                <w:rFonts w:ascii="Times New Roman" w:hint="eastAsia"/>
                <w:sz w:val="18"/>
                <w:szCs w:val="18"/>
              </w:rPr>
              <w:t>交易</w:t>
            </w:r>
            <w:r>
              <w:rPr>
                <w:rStyle w:val="afc"/>
                <w:rFonts w:ascii="Times New Roman"/>
                <w:sz w:val="18"/>
                <w:szCs w:val="18"/>
              </w:rPr>
              <w:t>类型</w:t>
            </w:r>
          </w:p>
        </w:tc>
        <w:tc>
          <w:tcPr>
            <w:tcW w:w="709"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2</w:t>
            </w:r>
          </w:p>
        </w:tc>
        <w:tc>
          <w:tcPr>
            <w:tcW w:w="709"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26473F" w:rsidRDefault="007607D0" w:rsidP="00716B39">
            <w:pPr>
              <w:ind w:firstLineChars="0" w:firstLine="0"/>
              <w:rPr>
                <w:rStyle w:val="afc"/>
                <w:rFonts w:ascii="Times New Roman"/>
                <w:sz w:val="18"/>
                <w:szCs w:val="18"/>
              </w:rPr>
            </w:pPr>
            <w:r>
              <w:rPr>
                <w:rStyle w:val="afc"/>
                <w:rFonts w:ascii="Times New Roman" w:hint="eastAsia"/>
                <w:sz w:val="18"/>
                <w:szCs w:val="18"/>
              </w:rPr>
              <w:t>01-</w:t>
            </w:r>
            <w:r w:rsidR="0026473F" w:rsidRPr="007607D0">
              <w:rPr>
                <w:rStyle w:val="afc"/>
                <w:rFonts w:ascii="Times New Roman" w:hint="eastAsia"/>
                <w:sz w:val="18"/>
                <w:szCs w:val="18"/>
              </w:rPr>
              <w:t>批扣</w:t>
            </w:r>
            <w:r w:rsidR="00B33889">
              <w:rPr>
                <w:rStyle w:val="afc"/>
                <w:rFonts w:ascii="Times New Roman" w:hint="eastAsia"/>
                <w:sz w:val="18"/>
                <w:szCs w:val="18"/>
              </w:rPr>
              <w:t>;</w:t>
            </w:r>
            <w:r w:rsidR="0026473F">
              <w:rPr>
                <w:rStyle w:val="afc"/>
                <w:rFonts w:ascii="Times New Roman" w:hint="eastAsia"/>
                <w:sz w:val="18"/>
                <w:szCs w:val="18"/>
              </w:rPr>
              <w:t>02</w:t>
            </w:r>
            <w:r w:rsidR="0026473F">
              <w:rPr>
                <w:rStyle w:val="afc"/>
                <w:rFonts w:ascii="Times New Roman"/>
                <w:sz w:val="18"/>
                <w:szCs w:val="18"/>
              </w:rPr>
              <w:t>-</w:t>
            </w:r>
            <w:r w:rsidR="0026473F">
              <w:rPr>
                <w:rStyle w:val="afc"/>
                <w:rFonts w:ascii="Times New Roman"/>
                <w:sz w:val="18"/>
                <w:szCs w:val="18"/>
              </w:rPr>
              <w:t>税务实</w:t>
            </w:r>
            <w:r w:rsidR="0026473F">
              <w:rPr>
                <w:rStyle w:val="afc"/>
                <w:rFonts w:ascii="Times New Roman"/>
                <w:sz w:val="18"/>
                <w:szCs w:val="18"/>
              </w:rPr>
              <w:lastRenderedPageBreak/>
              <w:t>时</w:t>
            </w:r>
            <w:r w:rsidR="00B33889">
              <w:rPr>
                <w:rStyle w:val="afc"/>
                <w:rFonts w:ascii="Times New Roman" w:hint="eastAsia"/>
                <w:sz w:val="18"/>
                <w:szCs w:val="18"/>
              </w:rPr>
              <w:t>;</w:t>
            </w:r>
            <w:r w:rsidR="0026473F">
              <w:rPr>
                <w:rStyle w:val="afc"/>
                <w:rFonts w:ascii="Times New Roman" w:hint="eastAsia"/>
                <w:sz w:val="18"/>
                <w:szCs w:val="18"/>
              </w:rPr>
              <w:t>03</w:t>
            </w:r>
            <w:r w:rsidR="0026473F">
              <w:rPr>
                <w:rStyle w:val="afc"/>
                <w:rFonts w:ascii="Times New Roman"/>
                <w:sz w:val="18"/>
                <w:szCs w:val="18"/>
              </w:rPr>
              <w:t>-</w:t>
            </w:r>
            <w:r w:rsidR="0026473F">
              <w:rPr>
                <w:rStyle w:val="afc"/>
                <w:rFonts w:ascii="Times New Roman"/>
                <w:sz w:val="18"/>
                <w:szCs w:val="18"/>
              </w:rPr>
              <w:t>银行实时</w:t>
            </w:r>
          </w:p>
        </w:tc>
      </w:tr>
      <w:tr w:rsidR="0026473F" w:rsidRPr="00BE0356" w:rsidTr="00336A5E">
        <w:trPr>
          <w:jc w:val="center"/>
        </w:trPr>
        <w:tc>
          <w:tcPr>
            <w:tcW w:w="1838"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sz w:val="18"/>
                <w:szCs w:val="18"/>
              </w:rPr>
              <w:lastRenderedPageBreak/>
              <w:t>--</w:t>
            </w:r>
            <w:r w:rsidRPr="008E7E3B">
              <w:rPr>
                <w:rStyle w:val="afc"/>
                <w:rFonts w:ascii="Times New Roman"/>
                <w:sz w:val="18"/>
                <w:szCs w:val="18"/>
              </w:rPr>
              <w:t>pay_type</w:t>
            </w:r>
          </w:p>
        </w:tc>
        <w:tc>
          <w:tcPr>
            <w:tcW w:w="1701"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缴费人类型</w:t>
            </w:r>
          </w:p>
        </w:tc>
        <w:tc>
          <w:tcPr>
            <w:tcW w:w="709"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sz w:val="18"/>
                <w:szCs w:val="18"/>
              </w:rPr>
              <w:t>1</w:t>
            </w:r>
          </w:p>
        </w:tc>
        <w:tc>
          <w:tcPr>
            <w:tcW w:w="709"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26473F" w:rsidRDefault="00641194" w:rsidP="00716B39">
            <w:pPr>
              <w:ind w:firstLineChars="0" w:firstLine="0"/>
              <w:rPr>
                <w:rStyle w:val="afc"/>
                <w:rFonts w:ascii="Times New Roman"/>
                <w:sz w:val="18"/>
                <w:szCs w:val="18"/>
              </w:rPr>
            </w:pPr>
            <w:r>
              <w:rPr>
                <w:rStyle w:val="afc"/>
                <w:rFonts w:ascii="Times New Roman"/>
                <w:sz w:val="18"/>
                <w:szCs w:val="18"/>
              </w:rPr>
              <w:t>C</w:t>
            </w:r>
          </w:p>
        </w:tc>
        <w:tc>
          <w:tcPr>
            <w:tcW w:w="1560"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26473F" w:rsidRPr="002D1174" w:rsidRDefault="0026473F" w:rsidP="00D546E3">
            <w:pPr>
              <w:ind w:firstLineChars="0" w:firstLine="0"/>
              <w:rPr>
                <w:rStyle w:val="afc"/>
                <w:rFonts w:ascii="Times New Roman"/>
                <w:sz w:val="18"/>
                <w:szCs w:val="18"/>
              </w:rPr>
            </w:pPr>
            <w:r w:rsidRPr="002D1174">
              <w:rPr>
                <w:rStyle w:val="afc"/>
                <w:rFonts w:ascii="Times New Roman"/>
                <w:sz w:val="18"/>
                <w:szCs w:val="18"/>
              </w:rPr>
              <w:t>0</w:t>
            </w:r>
            <w:r w:rsidRPr="002D1174">
              <w:rPr>
                <w:rStyle w:val="afc"/>
                <w:rFonts w:ascii="Times New Roman"/>
                <w:sz w:val="18"/>
                <w:szCs w:val="18"/>
              </w:rPr>
              <w:t>：城乡居民</w:t>
            </w:r>
          </w:p>
          <w:p w:rsidR="0026473F" w:rsidRDefault="0026473F" w:rsidP="00716B39">
            <w:pPr>
              <w:ind w:firstLineChars="0" w:firstLine="0"/>
              <w:rPr>
                <w:rStyle w:val="afc"/>
                <w:rFonts w:ascii="Times New Roman"/>
                <w:sz w:val="18"/>
                <w:szCs w:val="18"/>
              </w:rPr>
            </w:pPr>
            <w:r w:rsidRPr="002D1174">
              <w:rPr>
                <w:rStyle w:val="afc"/>
                <w:rFonts w:ascii="Times New Roman"/>
                <w:sz w:val="18"/>
                <w:szCs w:val="18"/>
              </w:rPr>
              <w:t>1</w:t>
            </w:r>
            <w:r w:rsidRPr="002D1174">
              <w:rPr>
                <w:rStyle w:val="afc"/>
                <w:rFonts w:ascii="Times New Roman"/>
                <w:sz w:val="18"/>
                <w:szCs w:val="18"/>
              </w:rPr>
              <w:t>：灵活就业人员</w:t>
            </w:r>
          </w:p>
          <w:p w:rsidR="00641194" w:rsidRPr="008F7FBA" w:rsidRDefault="00641194" w:rsidP="00716B39">
            <w:pPr>
              <w:ind w:firstLineChars="0" w:firstLine="0"/>
              <w:rPr>
                <w:rStyle w:val="afc"/>
                <w:rFonts w:ascii="Times New Roman"/>
                <w:sz w:val="18"/>
                <w:szCs w:val="18"/>
              </w:rPr>
            </w:pPr>
            <w:r>
              <w:rPr>
                <w:rStyle w:val="afc"/>
                <w:rFonts w:ascii="Times New Roman" w:hint="eastAsia"/>
                <w:sz w:val="18"/>
                <w:szCs w:val="18"/>
              </w:rPr>
              <w:t>银行</w:t>
            </w:r>
            <w:r>
              <w:rPr>
                <w:rStyle w:val="afc"/>
                <w:rFonts w:ascii="Times New Roman"/>
                <w:sz w:val="18"/>
                <w:szCs w:val="18"/>
              </w:rPr>
              <w:t>缴费</w:t>
            </w:r>
            <w:r>
              <w:rPr>
                <w:rStyle w:val="afc"/>
                <w:rFonts w:ascii="Times New Roman" w:hint="eastAsia"/>
                <w:sz w:val="18"/>
                <w:szCs w:val="18"/>
              </w:rPr>
              <w:t>时</w:t>
            </w:r>
            <w:r>
              <w:rPr>
                <w:rStyle w:val="afc"/>
                <w:rFonts w:ascii="Times New Roman"/>
                <w:sz w:val="18"/>
                <w:szCs w:val="18"/>
              </w:rPr>
              <w:t>存在</w:t>
            </w:r>
          </w:p>
        </w:tc>
      </w:tr>
      <w:tr w:rsidR="0026473F" w:rsidRPr="00BE0356" w:rsidTr="00336A5E">
        <w:trPr>
          <w:jc w:val="center"/>
        </w:trPr>
        <w:tc>
          <w:tcPr>
            <w:tcW w:w="1838"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--branch</w:t>
            </w:r>
          </w:p>
        </w:tc>
        <w:tc>
          <w:tcPr>
            <w:tcW w:w="1701"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交易机构</w:t>
            </w:r>
          </w:p>
        </w:tc>
        <w:tc>
          <w:tcPr>
            <w:tcW w:w="709"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7</w:t>
            </w:r>
          </w:p>
        </w:tc>
        <w:tc>
          <w:tcPr>
            <w:tcW w:w="709"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26473F" w:rsidRPr="008F7FBA" w:rsidRDefault="0026473F" w:rsidP="00716B39">
            <w:pPr>
              <w:ind w:firstLineChars="0" w:firstLine="0"/>
              <w:rPr>
                <w:rStyle w:val="afc"/>
                <w:rFonts w:ascii="Times New Roman"/>
                <w:sz w:val="18"/>
                <w:szCs w:val="18"/>
              </w:rPr>
            </w:pPr>
          </w:p>
        </w:tc>
      </w:tr>
      <w:tr w:rsidR="0026473F" w:rsidRPr="00BE0356" w:rsidTr="00336A5E">
        <w:trPr>
          <w:jc w:val="center"/>
        </w:trPr>
        <w:tc>
          <w:tcPr>
            <w:tcW w:w="1838"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--teller</w:t>
            </w:r>
          </w:p>
        </w:tc>
        <w:tc>
          <w:tcPr>
            <w:tcW w:w="1701"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交易柜员</w:t>
            </w:r>
          </w:p>
        </w:tc>
        <w:tc>
          <w:tcPr>
            <w:tcW w:w="709"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6</w:t>
            </w:r>
          </w:p>
        </w:tc>
        <w:tc>
          <w:tcPr>
            <w:tcW w:w="709"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26473F" w:rsidRPr="008F7FBA" w:rsidRDefault="0026473F" w:rsidP="00716B39">
            <w:pPr>
              <w:ind w:firstLineChars="0" w:firstLine="0"/>
              <w:rPr>
                <w:rStyle w:val="afc"/>
                <w:rFonts w:ascii="Times New Roman"/>
                <w:sz w:val="18"/>
                <w:szCs w:val="18"/>
              </w:rPr>
            </w:pPr>
          </w:p>
        </w:tc>
      </w:tr>
      <w:tr w:rsidR="0026473F" w:rsidRPr="00BE0356" w:rsidTr="00336A5E">
        <w:trPr>
          <w:jc w:val="center"/>
        </w:trPr>
        <w:tc>
          <w:tcPr>
            <w:tcW w:w="1838"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--sys_time</w:t>
            </w:r>
          </w:p>
        </w:tc>
        <w:tc>
          <w:tcPr>
            <w:tcW w:w="1701"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系统时间</w:t>
            </w:r>
          </w:p>
        </w:tc>
        <w:tc>
          <w:tcPr>
            <w:tcW w:w="709"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6</w:t>
            </w:r>
          </w:p>
        </w:tc>
        <w:tc>
          <w:tcPr>
            <w:tcW w:w="709"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26473F" w:rsidRPr="008F7FBA" w:rsidRDefault="0026473F" w:rsidP="00716B39">
            <w:pPr>
              <w:ind w:firstLineChars="0" w:firstLine="0"/>
              <w:rPr>
                <w:rStyle w:val="afc"/>
                <w:rFonts w:ascii="Times New Roman"/>
                <w:sz w:val="18"/>
                <w:szCs w:val="18"/>
              </w:rPr>
            </w:pPr>
          </w:p>
        </w:tc>
      </w:tr>
      <w:tr w:rsidR="0026473F" w:rsidRPr="00BE0356" w:rsidTr="00336A5E">
        <w:trPr>
          <w:jc w:val="center"/>
        </w:trPr>
        <w:tc>
          <w:tcPr>
            <w:tcW w:w="1838"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sz w:val="18"/>
                <w:szCs w:val="18"/>
              </w:rPr>
              <w:t>--</w:t>
            </w:r>
            <w:r w:rsidRPr="006D44B2">
              <w:rPr>
                <w:rStyle w:val="afc"/>
                <w:rFonts w:ascii="Times New Roman"/>
                <w:sz w:val="18"/>
                <w:szCs w:val="18"/>
              </w:rPr>
              <w:t>cash_transfer_flag</w:t>
            </w:r>
          </w:p>
        </w:tc>
        <w:tc>
          <w:tcPr>
            <w:tcW w:w="1701"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现转标志</w:t>
            </w:r>
          </w:p>
        </w:tc>
        <w:tc>
          <w:tcPr>
            <w:tcW w:w="709"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1</w:t>
            </w:r>
          </w:p>
        </w:tc>
        <w:tc>
          <w:tcPr>
            <w:tcW w:w="709"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26473F" w:rsidRPr="008F7FBA" w:rsidRDefault="0026473F" w:rsidP="00716B39">
            <w:pPr>
              <w:ind w:firstLineChars="0" w:firstLine="0"/>
              <w:rPr>
                <w:rStyle w:val="afc"/>
                <w:rFonts w:ascii="Times New Roman"/>
                <w:sz w:val="18"/>
                <w:szCs w:val="18"/>
              </w:rPr>
            </w:pPr>
            <w:r w:rsidRPr="00563E1E">
              <w:rPr>
                <w:rStyle w:val="afc"/>
                <w:rFonts w:ascii="Times New Roman" w:hint="eastAsia"/>
                <w:sz w:val="18"/>
                <w:szCs w:val="18"/>
              </w:rPr>
              <w:t>0</w:t>
            </w:r>
            <w:r w:rsidRPr="00563E1E">
              <w:rPr>
                <w:rStyle w:val="afc"/>
                <w:rFonts w:ascii="Times New Roman" w:hint="eastAsia"/>
                <w:sz w:val="18"/>
                <w:szCs w:val="18"/>
              </w:rPr>
              <w:t>现金</w:t>
            </w:r>
            <w:r w:rsidR="00B33889">
              <w:rPr>
                <w:rStyle w:val="afc"/>
                <w:rFonts w:ascii="Times New Roman" w:hint="eastAsia"/>
                <w:sz w:val="18"/>
                <w:szCs w:val="18"/>
              </w:rPr>
              <w:t>;</w:t>
            </w:r>
            <w:r w:rsidRPr="00563E1E">
              <w:rPr>
                <w:rStyle w:val="afc"/>
                <w:rFonts w:ascii="Times New Roman" w:hint="eastAsia"/>
                <w:sz w:val="18"/>
                <w:szCs w:val="18"/>
              </w:rPr>
              <w:t>1</w:t>
            </w:r>
            <w:r w:rsidRPr="00563E1E">
              <w:rPr>
                <w:rStyle w:val="afc"/>
                <w:rFonts w:ascii="Times New Roman" w:hint="eastAsia"/>
                <w:sz w:val="18"/>
                <w:szCs w:val="18"/>
              </w:rPr>
              <w:t>转帐</w:t>
            </w:r>
          </w:p>
        </w:tc>
      </w:tr>
      <w:tr w:rsidR="0026473F" w:rsidRPr="00BE0356" w:rsidTr="00336A5E">
        <w:trPr>
          <w:jc w:val="center"/>
        </w:trPr>
        <w:tc>
          <w:tcPr>
            <w:tcW w:w="1838" w:type="dxa"/>
            <w:shd w:val="clear" w:color="auto" w:fill="auto"/>
          </w:tcPr>
          <w:p w:rsidR="0026473F" w:rsidRDefault="0026473F" w:rsidP="00716B39">
            <w:pPr>
              <w:ind w:firstLineChars="0" w:firstLine="0"/>
              <w:rPr>
                <w:rStyle w:val="afc"/>
                <w:rFonts w:ascii="Times New Roman"/>
                <w:sz w:val="18"/>
                <w:szCs w:val="18"/>
              </w:rPr>
            </w:pPr>
            <w:r>
              <w:rPr>
                <w:rStyle w:val="afc"/>
                <w:rFonts w:ascii="Times New Roman"/>
                <w:sz w:val="18"/>
                <w:szCs w:val="18"/>
              </w:rPr>
              <w:t>--</w:t>
            </w:r>
            <w:r w:rsidRPr="006D44B2">
              <w:rPr>
                <w:rStyle w:val="afc"/>
                <w:rFonts w:ascii="Times New Roman"/>
                <w:sz w:val="18"/>
                <w:szCs w:val="18"/>
              </w:rPr>
              <w:t>pay_base</w:t>
            </w:r>
          </w:p>
        </w:tc>
        <w:tc>
          <w:tcPr>
            <w:tcW w:w="1701" w:type="dxa"/>
            <w:shd w:val="clear" w:color="auto" w:fill="auto"/>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缴费基数</w:t>
            </w:r>
          </w:p>
        </w:tc>
        <w:tc>
          <w:tcPr>
            <w:tcW w:w="709"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18.2</w:t>
            </w:r>
          </w:p>
        </w:tc>
        <w:tc>
          <w:tcPr>
            <w:tcW w:w="709"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D</w:t>
            </w:r>
          </w:p>
        </w:tc>
        <w:tc>
          <w:tcPr>
            <w:tcW w:w="708"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C</w:t>
            </w:r>
          </w:p>
        </w:tc>
        <w:tc>
          <w:tcPr>
            <w:tcW w:w="1560"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26473F" w:rsidRPr="008F7FBA" w:rsidRDefault="005216C8" w:rsidP="00716B39">
            <w:pPr>
              <w:ind w:firstLineChars="0" w:firstLine="0"/>
              <w:rPr>
                <w:rStyle w:val="afc"/>
                <w:rFonts w:ascii="Times New Roman"/>
                <w:sz w:val="18"/>
                <w:szCs w:val="18"/>
              </w:rPr>
            </w:pPr>
            <w:r>
              <w:rPr>
                <w:rStyle w:val="afc"/>
                <w:rFonts w:ascii="Times New Roman" w:hint="eastAsia"/>
                <w:sz w:val="18"/>
                <w:szCs w:val="18"/>
              </w:rPr>
              <w:t>灵活</w:t>
            </w:r>
            <w:r>
              <w:rPr>
                <w:rStyle w:val="afc"/>
                <w:rFonts w:ascii="Times New Roman"/>
                <w:sz w:val="18"/>
                <w:szCs w:val="18"/>
              </w:rPr>
              <w:t>就业缴费</w:t>
            </w:r>
            <w:r>
              <w:rPr>
                <w:rStyle w:val="afc"/>
                <w:rFonts w:ascii="Times New Roman" w:hint="eastAsia"/>
                <w:sz w:val="18"/>
                <w:szCs w:val="18"/>
              </w:rPr>
              <w:t>时</w:t>
            </w:r>
            <w:r>
              <w:rPr>
                <w:rStyle w:val="afc"/>
                <w:rFonts w:ascii="Times New Roman"/>
                <w:sz w:val="18"/>
                <w:szCs w:val="18"/>
              </w:rPr>
              <w:t>存在</w:t>
            </w:r>
          </w:p>
        </w:tc>
      </w:tr>
      <w:tr w:rsidR="0026473F" w:rsidRPr="00BE0356" w:rsidTr="00336A5E">
        <w:trPr>
          <w:jc w:val="center"/>
        </w:trPr>
        <w:tc>
          <w:tcPr>
            <w:tcW w:w="1838"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sz w:val="18"/>
                <w:szCs w:val="18"/>
              </w:rPr>
              <w:t>--</w:t>
            </w:r>
            <w:r w:rsidRPr="006D44B2">
              <w:rPr>
                <w:rStyle w:val="afc"/>
                <w:rFonts w:ascii="Times New Roman"/>
                <w:sz w:val="18"/>
                <w:szCs w:val="18"/>
              </w:rPr>
              <w:t>trans_amt</w:t>
            </w:r>
          </w:p>
        </w:tc>
        <w:tc>
          <w:tcPr>
            <w:tcW w:w="1701"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交易金额</w:t>
            </w:r>
          </w:p>
        </w:tc>
        <w:tc>
          <w:tcPr>
            <w:tcW w:w="709"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18.2</w:t>
            </w:r>
          </w:p>
        </w:tc>
        <w:tc>
          <w:tcPr>
            <w:tcW w:w="709"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sz w:val="18"/>
                <w:szCs w:val="18"/>
              </w:rPr>
              <w:t>D</w:t>
            </w:r>
          </w:p>
        </w:tc>
        <w:tc>
          <w:tcPr>
            <w:tcW w:w="708"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26473F" w:rsidRPr="008F7FBA" w:rsidRDefault="0026473F" w:rsidP="00716B39">
            <w:pPr>
              <w:ind w:firstLineChars="0" w:firstLine="0"/>
              <w:rPr>
                <w:rStyle w:val="afc"/>
                <w:rFonts w:ascii="Times New Roman"/>
                <w:sz w:val="18"/>
                <w:szCs w:val="18"/>
              </w:rPr>
            </w:pPr>
          </w:p>
        </w:tc>
      </w:tr>
      <w:tr w:rsidR="0026473F" w:rsidRPr="00BE0356" w:rsidTr="00336A5E">
        <w:trPr>
          <w:jc w:val="center"/>
        </w:trPr>
        <w:tc>
          <w:tcPr>
            <w:tcW w:w="1838"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sz w:val="18"/>
                <w:szCs w:val="18"/>
              </w:rPr>
              <w:t>--</w:t>
            </w:r>
            <w:r w:rsidRPr="006D44B2">
              <w:rPr>
                <w:rStyle w:val="afc"/>
                <w:rFonts w:ascii="Times New Roman"/>
                <w:sz w:val="18"/>
                <w:szCs w:val="18"/>
              </w:rPr>
              <w:t>payer_acct</w:t>
            </w:r>
          </w:p>
        </w:tc>
        <w:tc>
          <w:tcPr>
            <w:tcW w:w="1701"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付款</w:t>
            </w:r>
            <w:r w:rsidR="002C7354">
              <w:rPr>
                <w:rStyle w:val="afc"/>
                <w:rFonts w:ascii="Times New Roman" w:hint="eastAsia"/>
                <w:sz w:val="18"/>
                <w:szCs w:val="18"/>
              </w:rPr>
              <w:t>账户</w:t>
            </w:r>
          </w:p>
        </w:tc>
        <w:tc>
          <w:tcPr>
            <w:tcW w:w="709"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4</w:t>
            </w:r>
            <w:r>
              <w:rPr>
                <w:rStyle w:val="afc"/>
                <w:rFonts w:ascii="Times New Roman"/>
                <w:sz w:val="18"/>
                <w:szCs w:val="18"/>
              </w:rPr>
              <w:t>0</w:t>
            </w:r>
          </w:p>
        </w:tc>
        <w:tc>
          <w:tcPr>
            <w:tcW w:w="709"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sz w:val="18"/>
                <w:szCs w:val="18"/>
              </w:rPr>
              <w:t>S</w:t>
            </w:r>
          </w:p>
        </w:tc>
        <w:tc>
          <w:tcPr>
            <w:tcW w:w="708" w:type="dxa"/>
            <w:shd w:val="clear" w:color="auto" w:fill="auto"/>
            <w:vAlign w:val="center"/>
          </w:tcPr>
          <w:p w:rsidR="0026473F" w:rsidRDefault="00641194" w:rsidP="00716B39">
            <w:pPr>
              <w:ind w:firstLineChars="0" w:firstLine="0"/>
              <w:rPr>
                <w:rStyle w:val="afc"/>
                <w:rFonts w:ascii="Times New Roman"/>
                <w:sz w:val="18"/>
                <w:szCs w:val="18"/>
              </w:rPr>
            </w:pPr>
            <w:r>
              <w:rPr>
                <w:rStyle w:val="afc"/>
                <w:rFonts w:ascii="Times New Roman" w:hint="eastAsia"/>
                <w:sz w:val="18"/>
                <w:szCs w:val="18"/>
              </w:rPr>
              <w:t>C</w:t>
            </w:r>
          </w:p>
        </w:tc>
        <w:tc>
          <w:tcPr>
            <w:tcW w:w="1560"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26473F" w:rsidRPr="008F7FBA" w:rsidRDefault="00641194" w:rsidP="00716B39">
            <w:pPr>
              <w:ind w:firstLineChars="0" w:firstLine="0"/>
              <w:rPr>
                <w:rStyle w:val="afc"/>
                <w:rFonts w:ascii="Times New Roman"/>
                <w:sz w:val="18"/>
                <w:szCs w:val="18"/>
              </w:rPr>
            </w:pPr>
            <w:r>
              <w:rPr>
                <w:rStyle w:val="afc"/>
                <w:rFonts w:ascii="Times New Roman" w:hint="eastAsia"/>
                <w:sz w:val="18"/>
                <w:szCs w:val="18"/>
              </w:rPr>
              <w:t>转账</w:t>
            </w:r>
            <w:r>
              <w:rPr>
                <w:rStyle w:val="afc"/>
                <w:rFonts w:ascii="Times New Roman"/>
                <w:sz w:val="18"/>
                <w:szCs w:val="18"/>
              </w:rPr>
              <w:t>缴费时存在</w:t>
            </w:r>
          </w:p>
        </w:tc>
      </w:tr>
      <w:tr w:rsidR="0026473F" w:rsidRPr="00BE0356" w:rsidTr="00336A5E">
        <w:trPr>
          <w:jc w:val="center"/>
        </w:trPr>
        <w:tc>
          <w:tcPr>
            <w:tcW w:w="1838"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Pr="006D44B2">
              <w:rPr>
                <w:rStyle w:val="afc"/>
                <w:rFonts w:ascii="Times New Roman"/>
                <w:sz w:val="18"/>
                <w:szCs w:val="18"/>
              </w:rPr>
              <w:t>payer_acct</w:t>
            </w:r>
            <w:r>
              <w:rPr>
                <w:rStyle w:val="afc"/>
                <w:rFonts w:ascii="Times New Roman"/>
                <w:sz w:val="18"/>
                <w:szCs w:val="18"/>
              </w:rPr>
              <w:t>_name</w:t>
            </w:r>
          </w:p>
        </w:tc>
        <w:tc>
          <w:tcPr>
            <w:tcW w:w="1701"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付款</w:t>
            </w:r>
            <w:r w:rsidR="002C7354">
              <w:rPr>
                <w:rStyle w:val="afc"/>
                <w:rFonts w:ascii="Times New Roman" w:hint="eastAsia"/>
                <w:sz w:val="18"/>
                <w:szCs w:val="18"/>
              </w:rPr>
              <w:t>账户</w:t>
            </w:r>
            <w:r>
              <w:rPr>
                <w:rStyle w:val="afc"/>
                <w:rFonts w:ascii="Times New Roman" w:hint="eastAsia"/>
                <w:sz w:val="18"/>
                <w:szCs w:val="18"/>
              </w:rPr>
              <w:t>名称</w:t>
            </w:r>
          </w:p>
        </w:tc>
        <w:tc>
          <w:tcPr>
            <w:tcW w:w="709"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120</w:t>
            </w:r>
          </w:p>
        </w:tc>
        <w:tc>
          <w:tcPr>
            <w:tcW w:w="709"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26473F" w:rsidRPr="008F7FBA" w:rsidRDefault="00E41E17" w:rsidP="00716B39">
            <w:pPr>
              <w:ind w:firstLineChars="0" w:firstLine="0"/>
              <w:rPr>
                <w:rStyle w:val="afc"/>
                <w:rFonts w:ascii="Times New Roman"/>
                <w:sz w:val="18"/>
                <w:szCs w:val="18"/>
              </w:rPr>
            </w:pPr>
            <w:r w:rsidRPr="006F1BF1">
              <w:rPr>
                <w:rStyle w:val="afc"/>
                <w:rFonts w:ascii="Times New Roman" w:hint="eastAsia"/>
                <w:sz w:val="18"/>
                <w:szCs w:val="18"/>
              </w:rPr>
              <w:t>现金为经办人姓名</w:t>
            </w:r>
          </w:p>
        </w:tc>
      </w:tr>
      <w:tr w:rsidR="00582722" w:rsidRPr="00BE0356" w:rsidTr="00336A5E">
        <w:trPr>
          <w:jc w:val="center"/>
        </w:trPr>
        <w:tc>
          <w:tcPr>
            <w:tcW w:w="1838" w:type="dxa"/>
            <w:shd w:val="clear" w:color="auto" w:fill="auto"/>
            <w:vAlign w:val="center"/>
          </w:tcPr>
          <w:p w:rsidR="00582722" w:rsidRDefault="00582722" w:rsidP="00582722">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Pr="00AC6134">
              <w:rPr>
                <w:rStyle w:val="afc"/>
                <w:rFonts w:ascii="Times New Roman"/>
                <w:sz w:val="18"/>
                <w:szCs w:val="18"/>
              </w:rPr>
              <w:t>payer_open_inst</w:t>
            </w:r>
          </w:p>
        </w:tc>
        <w:tc>
          <w:tcPr>
            <w:tcW w:w="1701" w:type="dxa"/>
            <w:shd w:val="clear" w:color="auto" w:fill="auto"/>
            <w:vAlign w:val="center"/>
          </w:tcPr>
          <w:p w:rsidR="00582722" w:rsidRDefault="00582722" w:rsidP="00582722">
            <w:pPr>
              <w:ind w:firstLineChars="0" w:firstLine="0"/>
              <w:rPr>
                <w:rStyle w:val="afc"/>
                <w:rFonts w:ascii="Times New Roman"/>
                <w:sz w:val="18"/>
                <w:szCs w:val="18"/>
              </w:rPr>
            </w:pPr>
            <w:r>
              <w:rPr>
                <w:rStyle w:val="afc"/>
                <w:rFonts w:ascii="Times New Roman" w:hint="eastAsia"/>
                <w:sz w:val="18"/>
                <w:szCs w:val="18"/>
              </w:rPr>
              <w:t>付款账户开户</w:t>
            </w:r>
            <w:r>
              <w:rPr>
                <w:rStyle w:val="afc"/>
                <w:rFonts w:ascii="Times New Roman"/>
                <w:sz w:val="18"/>
                <w:szCs w:val="18"/>
              </w:rPr>
              <w:t>机构</w:t>
            </w:r>
          </w:p>
        </w:tc>
        <w:tc>
          <w:tcPr>
            <w:tcW w:w="709" w:type="dxa"/>
            <w:shd w:val="clear" w:color="auto" w:fill="auto"/>
            <w:vAlign w:val="center"/>
          </w:tcPr>
          <w:p w:rsidR="00582722" w:rsidRDefault="00582722" w:rsidP="00582722">
            <w:pPr>
              <w:ind w:firstLineChars="0" w:firstLine="0"/>
              <w:rPr>
                <w:rStyle w:val="afc"/>
                <w:rFonts w:ascii="Times New Roman"/>
                <w:sz w:val="18"/>
                <w:szCs w:val="18"/>
              </w:rPr>
            </w:pPr>
            <w:r>
              <w:rPr>
                <w:rStyle w:val="afc"/>
                <w:rFonts w:ascii="Times New Roman" w:hint="eastAsia"/>
                <w:sz w:val="18"/>
                <w:szCs w:val="18"/>
              </w:rPr>
              <w:t>7</w:t>
            </w:r>
          </w:p>
        </w:tc>
        <w:tc>
          <w:tcPr>
            <w:tcW w:w="709" w:type="dxa"/>
            <w:shd w:val="clear" w:color="auto" w:fill="auto"/>
            <w:vAlign w:val="center"/>
          </w:tcPr>
          <w:p w:rsidR="00582722" w:rsidRDefault="00582722" w:rsidP="00582722">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582722" w:rsidRDefault="00582722" w:rsidP="00582722">
            <w:pPr>
              <w:ind w:firstLineChars="0" w:firstLine="0"/>
              <w:rPr>
                <w:rStyle w:val="afc"/>
                <w:rFonts w:ascii="Times New Roman"/>
                <w:sz w:val="18"/>
                <w:szCs w:val="18"/>
              </w:rPr>
            </w:pPr>
            <w:r>
              <w:rPr>
                <w:rStyle w:val="afc"/>
                <w:rFonts w:ascii="Times New Roman" w:hint="eastAsia"/>
                <w:sz w:val="18"/>
                <w:szCs w:val="18"/>
              </w:rPr>
              <w:t>C</w:t>
            </w:r>
          </w:p>
        </w:tc>
        <w:tc>
          <w:tcPr>
            <w:tcW w:w="1560" w:type="dxa"/>
            <w:shd w:val="clear" w:color="auto" w:fill="auto"/>
            <w:vAlign w:val="center"/>
          </w:tcPr>
          <w:p w:rsidR="00582722" w:rsidRDefault="00582722" w:rsidP="00582722">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582722" w:rsidRPr="006F1BF1" w:rsidRDefault="00582722" w:rsidP="00582722">
            <w:pPr>
              <w:ind w:firstLineChars="0" w:firstLine="0"/>
              <w:rPr>
                <w:rStyle w:val="afc"/>
                <w:rFonts w:ascii="Times New Roman"/>
                <w:sz w:val="18"/>
                <w:szCs w:val="18"/>
              </w:rPr>
            </w:pPr>
            <w:r>
              <w:rPr>
                <w:rStyle w:val="afc"/>
                <w:rFonts w:ascii="Times New Roman" w:hint="eastAsia"/>
                <w:sz w:val="18"/>
                <w:szCs w:val="18"/>
              </w:rPr>
              <w:t>转账</w:t>
            </w:r>
            <w:r>
              <w:rPr>
                <w:rStyle w:val="afc"/>
                <w:rFonts w:ascii="Times New Roman"/>
                <w:sz w:val="18"/>
                <w:szCs w:val="18"/>
              </w:rPr>
              <w:t>缴费时存在</w:t>
            </w:r>
          </w:p>
        </w:tc>
      </w:tr>
      <w:tr w:rsidR="0026473F" w:rsidRPr="00BE0356" w:rsidTr="00336A5E">
        <w:trPr>
          <w:jc w:val="center"/>
        </w:trPr>
        <w:tc>
          <w:tcPr>
            <w:tcW w:w="1838" w:type="dxa"/>
            <w:shd w:val="clear" w:color="auto" w:fill="auto"/>
            <w:vAlign w:val="center"/>
          </w:tcPr>
          <w:p w:rsidR="0026473F" w:rsidRDefault="0026473F" w:rsidP="00D546E3">
            <w:pPr>
              <w:ind w:firstLineChars="0" w:firstLine="0"/>
              <w:rPr>
                <w:rStyle w:val="afc"/>
                <w:rFonts w:ascii="Times New Roman"/>
                <w:sz w:val="18"/>
                <w:szCs w:val="18"/>
              </w:rPr>
            </w:pPr>
            <w:r>
              <w:rPr>
                <w:rStyle w:val="afc"/>
                <w:rFonts w:ascii="Times New Roman"/>
                <w:sz w:val="18"/>
                <w:szCs w:val="18"/>
              </w:rPr>
              <w:t>--</w:t>
            </w:r>
            <w:r w:rsidRPr="008E7E3B">
              <w:rPr>
                <w:rStyle w:val="afc"/>
                <w:rFonts w:ascii="Times New Roman"/>
                <w:sz w:val="18"/>
                <w:szCs w:val="18"/>
              </w:rPr>
              <w:t>insurance_type</w:t>
            </w:r>
          </w:p>
        </w:tc>
        <w:tc>
          <w:tcPr>
            <w:tcW w:w="1701" w:type="dxa"/>
            <w:shd w:val="clear" w:color="auto" w:fill="auto"/>
            <w:vAlign w:val="center"/>
          </w:tcPr>
          <w:p w:rsidR="0026473F" w:rsidRDefault="0026473F" w:rsidP="00D546E3">
            <w:pPr>
              <w:ind w:firstLineChars="0" w:firstLine="0"/>
              <w:rPr>
                <w:rStyle w:val="afc"/>
                <w:rFonts w:ascii="Times New Roman"/>
                <w:sz w:val="18"/>
                <w:szCs w:val="18"/>
              </w:rPr>
            </w:pPr>
            <w:r>
              <w:rPr>
                <w:rStyle w:val="afc"/>
                <w:rFonts w:ascii="Times New Roman" w:hint="eastAsia"/>
                <w:sz w:val="18"/>
                <w:szCs w:val="18"/>
              </w:rPr>
              <w:t>险种类型</w:t>
            </w:r>
          </w:p>
        </w:tc>
        <w:tc>
          <w:tcPr>
            <w:tcW w:w="709" w:type="dxa"/>
            <w:shd w:val="clear" w:color="auto" w:fill="auto"/>
            <w:vAlign w:val="center"/>
          </w:tcPr>
          <w:p w:rsidR="0026473F" w:rsidRDefault="0026473F" w:rsidP="00D546E3">
            <w:pPr>
              <w:ind w:firstLineChars="0" w:firstLine="0"/>
              <w:rPr>
                <w:rStyle w:val="afc"/>
                <w:rFonts w:ascii="Times New Roman"/>
                <w:sz w:val="18"/>
                <w:szCs w:val="18"/>
              </w:rPr>
            </w:pPr>
            <w:r>
              <w:rPr>
                <w:rStyle w:val="afc"/>
                <w:rFonts w:ascii="Times New Roman"/>
                <w:sz w:val="18"/>
                <w:szCs w:val="18"/>
              </w:rPr>
              <w:t>5</w:t>
            </w:r>
          </w:p>
        </w:tc>
        <w:tc>
          <w:tcPr>
            <w:tcW w:w="709" w:type="dxa"/>
            <w:shd w:val="clear" w:color="auto" w:fill="auto"/>
            <w:vAlign w:val="center"/>
          </w:tcPr>
          <w:p w:rsidR="0026473F" w:rsidRDefault="0026473F" w:rsidP="00D546E3">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26473F" w:rsidRDefault="0026473F" w:rsidP="00D546E3">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26473F" w:rsidRDefault="0026473F" w:rsidP="00D546E3">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26473F" w:rsidRPr="002D1174" w:rsidRDefault="0026473F" w:rsidP="00D546E3">
            <w:pPr>
              <w:ind w:firstLineChars="0" w:firstLine="0"/>
              <w:rPr>
                <w:rStyle w:val="afc"/>
                <w:rFonts w:ascii="Times New Roman"/>
                <w:sz w:val="18"/>
                <w:szCs w:val="18"/>
              </w:rPr>
            </w:pPr>
            <w:r>
              <w:rPr>
                <w:rStyle w:val="afc"/>
                <w:rFonts w:ascii="Times New Roman" w:hint="eastAsia"/>
                <w:sz w:val="18"/>
                <w:szCs w:val="18"/>
              </w:rPr>
              <w:t>0</w:t>
            </w:r>
            <w:r>
              <w:rPr>
                <w:rStyle w:val="afc"/>
                <w:rFonts w:ascii="Times New Roman"/>
                <w:sz w:val="18"/>
                <w:szCs w:val="18"/>
              </w:rPr>
              <w:t>0000</w:t>
            </w:r>
            <w:r w:rsidRPr="002D1174">
              <w:rPr>
                <w:rStyle w:val="afc"/>
                <w:rFonts w:ascii="Times New Roman" w:hint="eastAsia"/>
                <w:sz w:val="18"/>
                <w:szCs w:val="18"/>
              </w:rPr>
              <w:t>代表全部险种</w:t>
            </w:r>
          </w:p>
          <w:p w:rsidR="0026473F" w:rsidRPr="002D1174" w:rsidRDefault="0026473F" w:rsidP="00D546E3">
            <w:pPr>
              <w:ind w:firstLineChars="0" w:firstLine="0"/>
              <w:rPr>
                <w:rStyle w:val="afc"/>
                <w:rFonts w:ascii="Times New Roman"/>
                <w:sz w:val="18"/>
                <w:szCs w:val="18"/>
              </w:rPr>
            </w:pPr>
            <w:r w:rsidRPr="002D1174">
              <w:rPr>
                <w:rStyle w:val="afc"/>
                <w:rFonts w:ascii="Times New Roman"/>
                <w:sz w:val="18"/>
                <w:szCs w:val="18"/>
              </w:rPr>
              <w:t>10201</w:t>
            </w:r>
            <w:r w:rsidRPr="002D1174">
              <w:rPr>
                <w:rStyle w:val="afc"/>
                <w:rFonts w:ascii="Times New Roman"/>
                <w:sz w:val="18"/>
                <w:szCs w:val="18"/>
              </w:rPr>
              <w:t>灵活养老保险</w:t>
            </w:r>
          </w:p>
          <w:p w:rsidR="0026473F" w:rsidRPr="002D1174" w:rsidRDefault="0026473F" w:rsidP="00D546E3">
            <w:pPr>
              <w:ind w:firstLineChars="0" w:firstLine="0"/>
              <w:rPr>
                <w:rStyle w:val="afc"/>
                <w:rFonts w:ascii="Times New Roman"/>
                <w:sz w:val="18"/>
                <w:szCs w:val="18"/>
              </w:rPr>
            </w:pPr>
            <w:r w:rsidRPr="002D1174">
              <w:rPr>
                <w:rStyle w:val="afc"/>
                <w:rFonts w:ascii="Times New Roman"/>
                <w:sz w:val="18"/>
                <w:szCs w:val="18"/>
              </w:rPr>
              <w:t>10203</w:t>
            </w:r>
            <w:r w:rsidRPr="002D1174">
              <w:rPr>
                <w:rStyle w:val="afc"/>
                <w:rFonts w:ascii="Times New Roman"/>
                <w:sz w:val="18"/>
                <w:szCs w:val="18"/>
              </w:rPr>
              <w:t>灵活医疗保险</w:t>
            </w:r>
          </w:p>
          <w:p w:rsidR="0026473F" w:rsidRPr="002D1174" w:rsidRDefault="0026473F" w:rsidP="00D546E3">
            <w:pPr>
              <w:ind w:firstLineChars="0" w:firstLine="0"/>
              <w:rPr>
                <w:rStyle w:val="afc"/>
                <w:rFonts w:ascii="Times New Roman"/>
                <w:sz w:val="18"/>
                <w:szCs w:val="18"/>
              </w:rPr>
            </w:pPr>
            <w:r w:rsidRPr="002D1174">
              <w:rPr>
                <w:rStyle w:val="afc"/>
                <w:rFonts w:ascii="Times New Roman"/>
                <w:sz w:val="18"/>
                <w:szCs w:val="18"/>
              </w:rPr>
              <w:t xml:space="preserve">10210 </w:t>
            </w:r>
            <w:r w:rsidRPr="002D1174">
              <w:rPr>
                <w:rStyle w:val="afc"/>
                <w:rFonts w:ascii="Times New Roman"/>
                <w:sz w:val="18"/>
                <w:szCs w:val="18"/>
              </w:rPr>
              <w:t>城乡居民养老保险</w:t>
            </w:r>
          </w:p>
          <w:p w:rsidR="0026473F" w:rsidRPr="00C37F32" w:rsidRDefault="0026473F" w:rsidP="00D546E3">
            <w:pPr>
              <w:ind w:firstLineChars="0" w:firstLine="0"/>
              <w:rPr>
                <w:rStyle w:val="afc"/>
                <w:rFonts w:ascii="Times New Roman"/>
                <w:sz w:val="18"/>
                <w:szCs w:val="18"/>
              </w:rPr>
            </w:pPr>
            <w:r w:rsidRPr="002D1174">
              <w:rPr>
                <w:rStyle w:val="afc"/>
                <w:rFonts w:ascii="Times New Roman"/>
                <w:sz w:val="18"/>
                <w:szCs w:val="18"/>
              </w:rPr>
              <w:t xml:space="preserve">10212 </w:t>
            </w:r>
            <w:r w:rsidRPr="002D1174">
              <w:rPr>
                <w:rStyle w:val="afc"/>
                <w:rFonts w:ascii="Times New Roman"/>
                <w:sz w:val="18"/>
                <w:szCs w:val="18"/>
              </w:rPr>
              <w:t>城乡居民医疗保险</w:t>
            </w:r>
          </w:p>
        </w:tc>
      </w:tr>
      <w:tr w:rsidR="0026473F" w:rsidRPr="00BE0356" w:rsidTr="00336A5E">
        <w:trPr>
          <w:jc w:val="center"/>
        </w:trPr>
        <w:tc>
          <w:tcPr>
            <w:tcW w:w="1838"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sz w:val="18"/>
                <w:szCs w:val="18"/>
              </w:rPr>
              <w:t>--id_type</w:t>
            </w:r>
          </w:p>
        </w:tc>
        <w:tc>
          <w:tcPr>
            <w:tcW w:w="1701"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证件类型</w:t>
            </w:r>
          </w:p>
        </w:tc>
        <w:tc>
          <w:tcPr>
            <w:tcW w:w="709"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3</w:t>
            </w:r>
          </w:p>
        </w:tc>
        <w:tc>
          <w:tcPr>
            <w:tcW w:w="709"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26473F" w:rsidRPr="008F7FBA" w:rsidRDefault="0026473F" w:rsidP="00716B39">
            <w:pPr>
              <w:ind w:firstLineChars="0" w:firstLine="0"/>
              <w:rPr>
                <w:rStyle w:val="afc"/>
                <w:rFonts w:ascii="Times New Roman"/>
                <w:sz w:val="18"/>
                <w:szCs w:val="18"/>
              </w:rPr>
            </w:pPr>
          </w:p>
        </w:tc>
      </w:tr>
      <w:tr w:rsidR="0026473F" w:rsidRPr="00BE0356" w:rsidTr="00336A5E">
        <w:trPr>
          <w:jc w:val="center"/>
        </w:trPr>
        <w:tc>
          <w:tcPr>
            <w:tcW w:w="1838"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-id_num</w:t>
            </w:r>
          </w:p>
        </w:tc>
        <w:tc>
          <w:tcPr>
            <w:tcW w:w="1701"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证件号码</w:t>
            </w:r>
          </w:p>
        </w:tc>
        <w:tc>
          <w:tcPr>
            <w:tcW w:w="709"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20</w:t>
            </w:r>
          </w:p>
        </w:tc>
        <w:tc>
          <w:tcPr>
            <w:tcW w:w="709"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26473F" w:rsidRPr="008F7FBA" w:rsidRDefault="0026473F" w:rsidP="00716B39">
            <w:pPr>
              <w:ind w:firstLineChars="0" w:firstLine="0"/>
              <w:rPr>
                <w:rStyle w:val="afc"/>
                <w:rFonts w:ascii="Times New Roman"/>
                <w:sz w:val="18"/>
                <w:szCs w:val="18"/>
              </w:rPr>
            </w:pPr>
          </w:p>
        </w:tc>
      </w:tr>
      <w:tr w:rsidR="0026473F" w:rsidRPr="00BE0356" w:rsidTr="00336A5E">
        <w:trPr>
          <w:jc w:val="center"/>
        </w:trPr>
        <w:tc>
          <w:tcPr>
            <w:tcW w:w="1838" w:type="dxa"/>
            <w:shd w:val="clear" w:color="auto" w:fill="auto"/>
            <w:vAlign w:val="center"/>
          </w:tcPr>
          <w:p w:rsidR="0026473F" w:rsidRDefault="0026473F" w:rsidP="007357ED">
            <w:pPr>
              <w:ind w:firstLineChars="0" w:firstLine="0"/>
              <w:rPr>
                <w:rStyle w:val="afc"/>
                <w:rFonts w:ascii="Times New Roman"/>
                <w:sz w:val="18"/>
                <w:szCs w:val="18"/>
              </w:rPr>
            </w:pPr>
            <w:r>
              <w:rPr>
                <w:rStyle w:val="afc"/>
                <w:rFonts w:ascii="Times New Roman"/>
                <w:sz w:val="18"/>
                <w:szCs w:val="18"/>
              </w:rPr>
              <w:t>--</w:t>
            </w:r>
            <w:r w:rsidRPr="008E7E3B">
              <w:rPr>
                <w:rStyle w:val="afc"/>
                <w:rFonts w:ascii="Times New Roman"/>
                <w:sz w:val="18"/>
                <w:szCs w:val="18"/>
              </w:rPr>
              <w:t>insured_name</w:t>
            </w:r>
          </w:p>
        </w:tc>
        <w:tc>
          <w:tcPr>
            <w:tcW w:w="1701" w:type="dxa"/>
            <w:shd w:val="clear" w:color="auto" w:fill="auto"/>
            <w:vAlign w:val="center"/>
          </w:tcPr>
          <w:p w:rsidR="0026473F" w:rsidRDefault="0026473F" w:rsidP="007357ED">
            <w:pPr>
              <w:ind w:firstLineChars="0" w:firstLine="0"/>
              <w:rPr>
                <w:rStyle w:val="afc"/>
                <w:rFonts w:ascii="Times New Roman"/>
                <w:sz w:val="18"/>
                <w:szCs w:val="18"/>
              </w:rPr>
            </w:pPr>
            <w:r>
              <w:rPr>
                <w:rStyle w:val="afc"/>
                <w:rFonts w:ascii="Times New Roman" w:hint="eastAsia"/>
                <w:sz w:val="18"/>
                <w:szCs w:val="18"/>
              </w:rPr>
              <w:t>参保</w:t>
            </w:r>
            <w:r>
              <w:rPr>
                <w:rStyle w:val="afc"/>
                <w:rFonts w:ascii="Times New Roman"/>
                <w:sz w:val="18"/>
                <w:szCs w:val="18"/>
              </w:rPr>
              <w:t>人</w:t>
            </w:r>
            <w:r>
              <w:rPr>
                <w:rStyle w:val="afc"/>
                <w:rFonts w:ascii="Times New Roman" w:hint="eastAsia"/>
                <w:sz w:val="18"/>
                <w:szCs w:val="18"/>
              </w:rPr>
              <w:t>姓名</w:t>
            </w:r>
          </w:p>
        </w:tc>
        <w:tc>
          <w:tcPr>
            <w:tcW w:w="709" w:type="dxa"/>
            <w:shd w:val="clear" w:color="auto" w:fill="auto"/>
            <w:vAlign w:val="center"/>
          </w:tcPr>
          <w:p w:rsidR="0026473F" w:rsidRDefault="0026473F" w:rsidP="007357ED">
            <w:pPr>
              <w:ind w:firstLineChars="0" w:firstLine="0"/>
              <w:rPr>
                <w:rStyle w:val="afc"/>
                <w:rFonts w:ascii="Times New Roman"/>
                <w:sz w:val="18"/>
                <w:szCs w:val="18"/>
              </w:rPr>
            </w:pPr>
            <w:r>
              <w:rPr>
                <w:rStyle w:val="afc"/>
                <w:rFonts w:ascii="Times New Roman" w:hint="eastAsia"/>
                <w:sz w:val="18"/>
                <w:szCs w:val="18"/>
              </w:rPr>
              <w:t>75</w:t>
            </w:r>
          </w:p>
        </w:tc>
        <w:tc>
          <w:tcPr>
            <w:tcW w:w="709" w:type="dxa"/>
            <w:shd w:val="clear" w:color="auto" w:fill="auto"/>
            <w:vAlign w:val="center"/>
          </w:tcPr>
          <w:p w:rsidR="0026473F" w:rsidRDefault="0026473F" w:rsidP="007357ED">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26473F" w:rsidRDefault="0026473F" w:rsidP="007357ED">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26473F" w:rsidRDefault="0026473F" w:rsidP="007357ED">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26473F" w:rsidRPr="008F7FBA" w:rsidRDefault="0026473F" w:rsidP="007357ED">
            <w:pPr>
              <w:ind w:firstLineChars="0" w:firstLine="0"/>
              <w:rPr>
                <w:rStyle w:val="afc"/>
                <w:rFonts w:ascii="Times New Roman"/>
                <w:sz w:val="18"/>
                <w:szCs w:val="18"/>
              </w:rPr>
            </w:pPr>
          </w:p>
        </w:tc>
      </w:tr>
      <w:tr w:rsidR="0026473F" w:rsidRPr="00BE0356" w:rsidTr="00336A5E">
        <w:trPr>
          <w:jc w:val="center"/>
        </w:trPr>
        <w:tc>
          <w:tcPr>
            <w:tcW w:w="1838"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sz w:val="18"/>
                <w:szCs w:val="18"/>
              </w:rPr>
              <w:t>--</w:t>
            </w:r>
            <w:r w:rsidRPr="008E7E3B">
              <w:rPr>
                <w:rStyle w:val="afc"/>
                <w:rFonts w:ascii="Times New Roman"/>
                <w:sz w:val="18"/>
                <w:szCs w:val="18"/>
              </w:rPr>
              <w:t>user_id</w:t>
            </w:r>
          </w:p>
        </w:tc>
        <w:tc>
          <w:tcPr>
            <w:tcW w:w="1701"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人员编号</w:t>
            </w:r>
          </w:p>
        </w:tc>
        <w:tc>
          <w:tcPr>
            <w:tcW w:w="709"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20</w:t>
            </w:r>
          </w:p>
        </w:tc>
        <w:tc>
          <w:tcPr>
            <w:tcW w:w="709"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26473F" w:rsidRDefault="00641194" w:rsidP="00716B39">
            <w:pPr>
              <w:ind w:firstLineChars="0" w:firstLine="0"/>
              <w:rPr>
                <w:rStyle w:val="afc"/>
                <w:rFonts w:ascii="Times New Roman"/>
                <w:sz w:val="18"/>
                <w:szCs w:val="18"/>
              </w:rPr>
            </w:pPr>
            <w:r>
              <w:rPr>
                <w:rStyle w:val="afc"/>
                <w:rFonts w:ascii="Times New Roman"/>
                <w:sz w:val="18"/>
                <w:szCs w:val="18"/>
              </w:rPr>
              <w:t>C</w:t>
            </w:r>
          </w:p>
        </w:tc>
        <w:tc>
          <w:tcPr>
            <w:tcW w:w="1560"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26473F" w:rsidRPr="00C37F32" w:rsidRDefault="00641194" w:rsidP="00716B39">
            <w:pPr>
              <w:ind w:firstLineChars="0" w:firstLine="0"/>
              <w:rPr>
                <w:rStyle w:val="afc"/>
                <w:rFonts w:ascii="Times New Roman"/>
                <w:sz w:val="18"/>
                <w:szCs w:val="18"/>
              </w:rPr>
            </w:pPr>
            <w:r>
              <w:rPr>
                <w:rStyle w:val="afc"/>
                <w:rFonts w:ascii="Times New Roman" w:hint="eastAsia"/>
                <w:sz w:val="18"/>
                <w:szCs w:val="18"/>
              </w:rPr>
              <w:t>银行</w:t>
            </w:r>
            <w:r>
              <w:rPr>
                <w:rStyle w:val="afc"/>
                <w:rFonts w:ascii="Times New Roman"/>
                <w:sz w:val="18"/>
                <w:szCs w:val="18"/>
              </w:rPr>
              <w:t>缴费</w:t>
            </w:r>
            <w:r>
              <w:rPr>
                <w:rStyle w:val="afc"/>
                <w:rFonts w:ascii="Times New Roman" w:hint="eastAsia"/>
                <w:sz w:val="18"/>
                <w:szCs w:val="18"/>
              </w:rPr>
              <w:t>时</w:t>
            </w:r>
            <w:r>
              <w:rPr>
                <w:rStyle w:val="afc"/>
                <w:rFonts w:ascii="Times New Roman"/>
                <w:sz w:val="18"/>
                <w:szCs w:val="18"/>
              </w:rPr>
              <w:t>存在</w:t>
            </w:r>
          </w:p>
        </w:tc>
      </w:tr>
      <w:tr w:rsidR="0026473F" w:rsidRPr="00BE0356" w:rsidTr="00336A5E">
        <w:trPr>
          <w:jc w:val="center"/>
        </w:trPr>
        <w:tc>
          <w:tcPr>
            <w:tcW w:w="1838" w:type="dxa"/>
            <w:shd w:val="clear" w:color="auto" w:fill="auto"/>
            <w:vAlign w:val="center"/>
          </w:tcPr>
          <w:p w:rsidR="0026473F" w:rsidRDefault="0026473F" w:rsidP="008E7E3B">
            <w:pPr>
              <w:ind w:firstLineChars="0" w:firstLine="0"/>
              <w:rPr>
                <w:rStyle w:val="afc"/>
                <w:rFonts w:ascii="Times New Roman"/>
                <w:sz w:val="18"/>
                <w:szCs w:val="18"/>
              </w:rPr>
            </w:pPr>
            <w:r>
              <w:rPr>
                <w:rStyle w:val="afc"/>
                <w:rFonts w:ascii="Times New Roman" w:hint="eastAsia"/>
                <w:sz w:val="18"/>
                <w:szCs w:val="18"/>
              </w:rPr>
              <w:t>--reg_order</w:t>
            </w:r>
          </w:p>
        </w:tc>
        <w:tc>
          <w:tcPr>
            <w:tcW w:w="1701"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登记序号</w:t>
            </w:r>
          </w:p>
        </w:tc>
        <w:tc>
          <w:tcPr>
            <w:tcW w:w="709"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32</w:t>
            </w:r>
          </w:p>
        </w:tc>
        <w:tc>
          <w:tcPr>
            <w:tcW w:w="709"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26473F" w:rsidRDefault="00641194" w:rsidP="00716B39">
            <w:pPr>
              <w:ind w:firstLineChars="0" w:firstLine="0"/>
              <w:rPr>
                <w:rStyle w:val="afc"/>
                <w:rFonts w:ascii="Times New Roman"/>
                <w:sz w:val="18"/>
                <w:szCs w:val="18"/>
              </w:rPr>
            </w:pPr>
            <w:r>
              <w:rPr>
                <w:rStyle w:val="afc"/>
                <w:rFonts w:ascii="Times New Roman" w:hint="eastAsia"/>
                <w:sz w:val="18"/>
                <w:szCs w:val="18"/>
              </w:rPr>
              <w:t>C</w:t>
            </w:r>
          </w:p>
        </w:tc>
        <w:tc>
          <w:tcPr>
            <w:tcW w:w="1560"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26473F" w:rsidRPr="00C37F32" w:rsidRDefault="00641194" w:rsidP="00716B39">
            <w:pPr>
              <w:ind w:firstLineChars="0" w:firstLine="0"/>
              <w:rPr>
                <w:rStyle w:val="afc"/>
                <w:rFonts w:ascii="Times New Roman"/>
                <w:sz w:val="18"/>
                <w:szCs w:val="18"/>
              </w:rPr>
            </w:pPr>
            <w:r>
              <w:rPr>
                <w:rStyle w:val="afc"/>
                <w:rFonts w:ascii="Times New Roman" w:hint="eastAsia"/>
                <w:sz w:val="18"/>
                <w:szCs w:val="18"/>
              </w:rPr>
              <w:t>银行</w:t>
            </w:r>
            <w:r>
              <w:rPr>
                <w:rStyle w:val="afc"/>
                <w:rFonts w:ascii="Times New Roman"/>
                <w:sz w:val="18"/>
                <w:szCs w:val="18"/>
              </w:rPr>
              <w:t>缴费</w:t>
            </w:r>
            <w:r>
              <w:rPr>
                <w:rStyle w:val="afc"/>
                <w:rFonts w:ascii="Times New Roman" w:hint="eastAsia"/>
                <w:sz w:val="18"/>
                <w:szCs w:val="18"/>
              </w:rPr>
              <w:t>时</w:t>
            </w:r>
            <w:r>
              <w:rPr>
                <w:rStyle w:val="afc"/>
                <w:rFonts w:ascii="Times New Roman"/>
                <w:sz w:val="18"/>
                <w:szCs w:val="18"/>
              </w:rPr>
              <w:t>存在</w:t>
            </w:r>
          </w:p>
        </w:tc>
      </w:tr>
      <w:tr w:rsidR="0026473F" w:rsidRPr="00BE0356" w:rsidTr="00336A5E">
        <w:trPr>
          <w:jc w:val="center"/>
        </w:trPr>
        <w:tc>
          <w:tcPr>
            <w:tcW w:w="1838" w:type="dxa"/>
            <w:shd w:val="clear" w:color="auto" w:fill="auto"/>
            <w:vAlign w:val="center"/>
          </w:tcPr>
          <w:p w:rsidR="0026473F" w:rsidRDefault="0026473F" w:rsidP="008E7E3B">
            <w:pPr>
              <w:ind w:firstLineChars="0" w:firstLine="0"/>
              <w:rPr>
                <w:rStyle w:val="afc"/>
                <w:rFonts w:ascii="Times New Roman"/>
                <w:sz w:val="18"/>
                <w:szCs w:val="18"/>
              </w:rPr>
            </w:pPr>
            <w:r>
              <w:rPr>
                <w:rStyle w:val="afc"/>
                <w:rFonts w:ascii="Times New Roman" w:hint="eastAsia"/>
                <w:sz w:val="18"/>
                <w:szCs w:val="18"/>
              </w:rPr>
              <w:t>--payee_acct_name</w:t>
            </w:r>
          </w:p>
        </w:tc>
        <w:tc>
          <w:tcPr>
            <w:tcW w:w="1701"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收款账户名称</w:t>
            </w:r>
          </w:p>
        </w:tc>
        <w:tc>
          <w:tcPr>
            <w:tcW w:w="709"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128</w:t>
            </w:r>
          </w:p>
        </w:tc>
        <w:tc>
          <w:tcPr>
            <w:tcW w:w="709"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26473F" w:rsidRPr="00C37F32" w:rsidRDefault="0026473F" w:rsidP="00716B39">
            <w:pPr>
              <w:ind w:firstLineChars="0" w:firstLine="0"/>
              <w:rPr>
                <w:rStyle w:val="afc"/>
                <w:rFonts w:ascii="Times New Roman"/>
                <w:sz w:val="18"/>
                <w:szCs w:val="18"/>
              </w:rPr>
            </w:pPr>
          </w:p>
        </w:tc>
      </w:tr>
      <w:tr w:rsidR="0026473F" w:rsidRPr="00BE0356" w:rsidTr="00336A5E">
        <w:trPr>
          <w:jc w:val="center"/>
        </w:trPr>
        <w:tc>
          <w:tcPr>
            <w:tcW w:w="1838" w:type="dxa"/>
            <w:shd w:val="clear" w:color="auto" w:fill="auto"/>
            <w:vAlign w:val="center"/>
          </w:tcPr>
          <w:p w:rsidR="0026473F" w:rsidRDefault="0026473F" w:rsidP="008E7E3B">
            <w:pPr>
              <w:ind w:firstLineChars="0" w:firstLine="0"/>
              <w:rPr>
                <w:rStyle w:val="afc"/>
                <w:rFonts w:ascii="Times New Roman"/>
                <w:sz w:val="18"/>
                <w:szCs w:val="18"/>
              </w:rPr>
            </w:pPr>
            <w:r>
              <w:rPr>
                <w:rStyle w:val="afc"/>
                <w:rFonts w:ascii="Times New Roman" w:hint="eastAsia"/>
                <w:sz w:val="18"/>
                <w:szCs w:val="18"/>
              </w:rPr>
              <w:t>--payee_acct</w:t>
            </w:r>
          </w:p>
        </w:tc>
        <w:tc>
          <w:tcPr>
            <w:tcW w:w="1701"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收款</w:t>
            </w:r>
            <w:r w:rsidR="002C7354">
              <w:rPr>
                <w:rStyle w:val="afc"/>
                <w:rFonts w:ascii="Times New Roman" w:hint="eastAsia"/>
                <w:sz w:val="18"/>
                <w:szCs w:val="18"/>
              </w:rPr>
              <w:t>账户</w:t>
            </w:r>
          </w:p>
        </w:tc>
        <w:tc>
          <w:tcPr>
            <w:tcW w:w="709"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32</w:t>
            </w:r>
          </w:p>
        </w:tc>
        <w:tc>
          <w:tcPr>
            <w:tcW w:w="709"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26473F" w:rsidRPr="00C37F32" w:rsidRDefault="0026473F" w:rsidP="00716B39">
            <w:pPr>
              <w:ind w:firstLineChars="0" w:firstLine="0"/>
              <w:rPr>
                <w:rStyle w:val="afc"/>
                <w:rFonts w:ascii="Times New Roman"/>
                <w:sz w:val="18"/>
                <w:szCs w:val="18"/>
              </w:rPr>
            </w:pPr>
          </w:p>
        </w:tc>
      </w:tr>
      <w:tr w:rsidR="0026473F" w:rsidRPr="00BE0356" w:rsidTr="00336A5E">
        <w:trPr>
          <w:jc w:val="center"/>
        </w:trPr>
        <w:tc>
          <w:tcPr>
            <w:tcW w:w="1838" w:type="dxa"/>
            <w:shd w:val="clear" w:color="auto" w:fill="auto"/>
          </w:tcPr>
          <w:p w:rsidR="0026473F" w:rsidRDefault="0026473F" w:rsidP="00716B39">
            <w:pPr>
              <w:ind w:firstLineChars="0" w:firstLine="0"/>
              <w:rPr>
                <w:rStyle w:val="afc"/>
                <w:rFonts w:ascii="Times New Roman"/>
                <w:sz w:val="18"/>
                <w:szCs w:val="18"/>
              </w:rPr>
            </w:pPr>
            <w:r>
              <w:rPr>
                <w:rStyle w:val="afc"/>
                <w:rFonts w:ascii="Times New Roman"/>
                <w:sz w:val="18"/>
                <w:szCs w:val="18"/>
              </w:rPr>
              <w:t>--pay_year</w:t>
            </w:r>
          </w:p>
        </w:tc>
        <w:tc>
          <w:tcPr>
            <w:tcW w:w="1701" w:type="dxa"/>
            <w:shd w:val="clear" w:color="auto" w:fill="auto"/>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缴费</w:t>
            </w:r>
            <w:r>
              <w:rPr>
                <w:rStyle w:val="afc"/>
                <w:rFonts w:ascii="Times New Roman"/>
                <w:sz w:val="18"/>
                <w:szCs w:val="18"/>
              </w:rPr>
              <w:t>年份</w:t>
            </w:r>
          </w:p>
        </w:tc>
        <w:tc>
          <w:tcPr>
            <w:tcW w:w="709"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4</w:t>
            </w:r>
          </w:p>
        </w:tc>
        <w:tc>
          <w:tcPr>
            <w:tcW w:w="709"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26473F" w:rsidRDefault="00641194" w:rsidP="00716B39">
            <w:pPr>
              <w:ind w:firstLineChars="0" w:firstLine="0"/>
              <w:rPr>
                <w:rStyle w:val="afc"/>
                <w:rFonts w:ascii="Times New Roman"/>
                <w:sz w:val="18"/>
                <w:szCs w:val="18"/>
              </w:rPr>
            </w:pPr>
            <w:r>
              <w:rPr>
                <w:rStyle w:val="afc"/>
                <w:rFonts w:ascii="Times New Roman" w:hint="eastAsia"/>
                <w:sz w:val="18"/>
                <w:szCs w:val="18"/>
              </w:rPr>
              <w:t>C</w:t>
            </w:r>
          </w:p>
        </w:tc>
        <w:tc>
          <w:tcPr>
            <w:tcW w:w="1560"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26473F" w:rsidRPr="00C37F32" w:rsidRDefault="0064407A" w:rsidP="00716B39">
            <w:pPr>
              <w:ind w:firstLineChars="0" w:firstLine="0"/>
              <w:rPr>
                <w:rStyle w:val="afc"/>
                <w:rFonts w:ascii="Times New Roman"/>
                <w:sz w:val="18"/>
                <w:szCs w:val="18"/>
              </w:rPr>
            </w:pPr>
            <w:r>
              <w:rPr>
                <w:rStyle w:val="afc"/>
                <w:rFonts w:ascii="Times New Roman" w:hint="eastAsia"/>
                <w:sz w:val="18"/>
                <w:szCs w:val="18"/>
              </w:rPr>
              <w:t>城乡</w:t>
            </w:r>
            <w:r>
              <w:rPr>
                <w:rStyle w:val="afc"/>
                <w:rFonts w:ascii="Times New Roman"/>
                <w:sz w:val="18"/>
                <w:szCs w:val="18"/>
              </w:rPr>
              <w:t>居民缴费时存在</w:t>
            </w:r>
          </w:p>
        </w:tc>
      </w:tr>
      <w:tr w:rsidR="0026473F" w:rsidRPr="00BE0356" w:rsidTr="00336A5E">
        <w:trPr>
          <w:jc w:val="center"/>
        </w:trPr>
        <w:tc>
          <w:tcPr>
            <w:tcW w:w="1838" w:type="dxa"/>
            <w:shd w:val="clear" w:color="auto" w:fill="auto"/>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rPr>
              <w:t>begin_date</w:t>
            </w:r>
          </w:p>
        </w:tc>
        <w:tc>
          <w:tcPr>
            <w:tcW w:w="1701" w:type="dxa"/>
            <w:shd w:val="clear" w:color="auto" w:fill="auto"/>
            <w:vAlign w:val="center"/>
          </w:tcPr>
          <w:p w:rsidR="0026473F" w:rsidRDefault="0026473F" w:rsidP="00716B39">
            <w:pPr>
              <w:ind w:firstLineChars="0" w:firstLine="0"/>
              <w:rPr>
                <w:rStyle w:val="afc"/>
                <w:rFonts w:ascii="Times New Roman"/>
                <w:sz w:val="18"/>
                <w:szCs w:val="18"/>
              </w:rPr>
            </w:pPr>
            <w:r w:rsidRPr="00217E36">
              <w:rPr>
                <w:color w:val="000000"/>
                <w:kern w:val="0"/>
                <w:sz w:val="18"/>
                <w:szCs w:val="18"/>
                <w:highlight w:val="white"/>
              </w:rPr>
              <w:t>费款所属期起</w:t>
            </w:r>
          </w:p>
        </w:tc>
        <w:tc>
          <w:tcPr>
            <w:tcW w:w="709"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6</w:t>
            </w:r>
          </w:p>
        </w:tc>
        <w:tc>
          <w:tcPr>
            <w:tcW w:w="709"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26473F" w:rsidRDefault="00641194" w:rsidP="00716B39">
            <w:pPr>
              <w:ind w:firstLineChars="0" w:firstLine="0"/>
              <w:rPr>
                <w:rStyle w:val="afc"/>
                <w:rFonts w:ascii="Times New Roman"/>
                <w:sz w:val="18"/>
                <w:szCs w:val="18"/>
              </w:rPr>
            </w:pPr>
            <w:r>
              <w:rPr>
                <w:rStyle w:val="afc"/>
                <w:rFonts w:ascii="Times New Roman" w:hint="eastAsia"/>
                <w:sz w:val="18"/>
                <w:szCs w:val="18"/>
              </w:rPr>
              <w:t>C</w:t>
            </w:r>
          </w:p>
        </w:tc>
        <w:tc>
          <w:tcPr>
            <w:tcW w:w="1560"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26473F" w:rsidRPr="00C37F32" w:rsidRDefault="0064407A" w:rsidP="00716B39">
            <w:pPr>
              <w:ind w:firstLineChars="0" w:firstLine="0"/>
              <w:rPr>
                <w:rStyle w:val="afc"/>
                <w:rFonts w:ascii="Times New Roman"/>
                <w:sz w:val="18"/>
                <w:szCs w:val="18"/>
              </w:rPr>
            </w:pPr>
            <w:r>
              <w:rPr>
                <w:rStyle w:val="afc"/>
                <w:rFonts w:ascii="Times New Roman" w:hint="eastAsia"/>
                <w:sz w:val="18"/>
                <w:szCs w:val="18"/>
              </w:rPr>
              <w:t>灵活</w:t>
            </w:r>
            <w:r>
              <w:rPr>
                <w:rStyle w:val="afc"/>
                <w:rFonts w:ascii="Times New Roman"/>
                <w:sz w:val="18"/>
                <w:szCs w:val="18"/>
              </w:rPr>
              <w:t>就业缴费</w:t>
            </w:r>
            <w:r>
              <w:rPr>
                <w:rStyle w:val="afc"/>
                <w:rFonts w:ascii="Times New Roman" w:hint="eastAsia"/>
                <w:sz w:val="18"/>
                <w:szCs w:val="18"/>
              </w:rPr>
              <w:t>时</w:t>
            </w:r>
            <w:r>
              <w:rPr>
                <w:rStyle w:val="afc"/>
                <w:rFonts w:ascii="Times New Roman"/>
                <w:sz w:val="18"/>
                <w:szCs w:val="18"/>
              </w:rPr>
              <w:t>存在</w:t>
            </w:r>
          </w:p>
        </w:tc>
      </w:tr>
      <w:tr w:rsidR="0026473F" w:rsidRPr="00BE0356" w:rsidTr="00336A5E">
        <w:trPr>
          <w:jc w:val="center"/>
        </w:trPr>
        <w:tc>
          <w:tcPr>
            <w:tcW w:w="1838" w:type="dxa"/>
            <w:shd w:val="clear" w:color="auto" w:fill="auto"/>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rPr>
              <w:t>end_date</w:t>
            </w:r>
          </w:p>
        </w:tc>
        <w:tc>
          <w:tcPr>
            <w:tcW w:w="1701" w:type="dxa"/>
            <w:shd w:val="clear" w:color="auto" w:fill="auto"/>
            <w:vAlign w:val="center"/>
          </w:tcPr>
          <w:p w:rsidR="0026473F" w:rsidRDefault="0026473F" w:rsidP="00716B39">
            <w:pPr>
              <w:ind w:firstLineChars="0" w:firstLine="0"/>
              <w:rPr>
                <w:rStyle w:val="afc"/>
                <w:rFonts w:ascii="Times New Roman"/>
                <w:sz w:val="18"/>
                <w:szCs w:val="18"/>
              </w:rPr>
            </w:pPr>
            <w:r w:rsidRPr="00217E36">
              <w:rPr>
                <w:color w:val="000000"/>
                <w:kern w:val="0"/>
                <w:sz w:val="18"/>
                <w:szCs w:val="18"/>
                <w:highlight w:val="white"/>
              </w:rPr>
              <w:t>费款所属期止</w:t>
            </w:r>
          </w:p>
        </w:tc>
        <w:tc>
          <w:tcPr>
            <w:tcW w:w="709"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6</w:t>
            </w:r>
          </w:p>
        </w:tc>
        <w:tc>
          <w:tcPr>
            <w:tcW w:w="709"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26473F" w:rsidRDefault="00641194" w:rsidP="00716B39">
            <w:pPr>
              <w:ind w:firstLineChars="0" w:firstLine="0"/>
              <w:rPr>
                <w:rStyle w:val="afc"/>
                <w:rFonts w:ascii="Times New Roman"/>
                <w:sz w:val="18"/>
                <w:szCs w:val="18"/>
              </w:rPr>
            </w:pPr>
            <w:r>
              <w:rPr>
                <w:rStyle w:val="afc"/>
                <w:rFonts w:ascii="Times New Roman" w:hint="eastAsia"/>
                <w:sz w:val="18"/>
                <w:szCs w:val="18"/>
              </w:rPr>
              <w:t>C</w:t>
            </w:r>
          </w:p>
        </w:tc>
        <w:tc>
          <w:tcPr>
            <w:tcW w:w="1560"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26473F" w:rsidRPr="00C37F32" w:rsidRDefault="0064407A" w:rsidP="00716B39">
            <w:pPr>
              <w:ind w:firstLineChars="0" w:firstLine="0"/>
              <w:rPr>
                <w:rStyle w:val="afc"/>
                <w:rFonts w:ascii="Times New Roman"/>
                <w:sz w:val="18"/>
                <w:szCs w:val="18"/>
              </w:rPr>
            </w:pPr>
            <w:r>
              <w:rPr>
                <w:rStyle w:val="afc"/>
                <w:rFonts w:ascii="Times New Roman" w:hint="eastAsia"/>
                <w:sz w:val="18"/>
                <w:szCs w:val="18"/>
              </w:rPr>
              <w:t>灵活</w:t>
            </w:r>
            <w:r>
              <w:rPr>
                <w:rStyle w:val="afc"/>
                <w:rFonts w:ascii="Times New Roman"/>
                <w:sz w:val="18"/>
                <w:szCs w:val="18"/>
              </w:rPr>
              <w:t>就业缴费</w:t>
            </w:r>
            <w:r>
              <w:rPr>
                <w:rStyle w:val="afc"/>
                <w:rFonts w:ascii="Times New Roman" w:hint="eastAsia"/>
                <w:sz w:val="18"/>
                <w:szCs w:val="18"/>
              </w:rPr>
              <w:t>时</w:t>
            </w:r>
            <w:r>
              <w:rPr>
                <w:rStyle w:val="afc"/>
                <w:rFonts w:ascii="Times New Roman"/>
                <w:sz w:val="18"/>
                <w:szCs w:val="18"/>
              </w:rPr>
              <w:t>存在</w:t>
            </w:r>
          </w:p>
        </w:tc>
      </w:tr>
      <w:tr w:rsidR="0026473F" w:rsidRPr="00BE0356" w:rsidTr="00336A5E">
        <w:trPr>
          <w:jc w:val="center"/>
        </w:trPr>
        <w:tc>
          <w:tcPr>
            <w:tcW w:w="1838"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--send_serial</w:t>
            </w:r>
          </w:p>
        </w:tc>
        <w:tc>
          <w:tcPr>
            <w:tcW w:w="1701"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银行交易流水号</w:t>
            </w:r>
          </w:p>
        </w:tc>
        <w:tc>
          <w:tcPr>
            <w:tcW w:w="709"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32</w:t>
            </w:r>
          </w:p>
        </w:tc>
        <w:tc>
          <w:tcPr>
            <w:tcW w:w="709"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26473F" w:rsidRDefault="0026473F"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26473F" w:rsidRPr="00C37F32" w:rsidRDefault="0026473F" w:rsidP="00716B39">
            <w:pPr>
              <w:ind w:firstLineChars="0" w:firstLine="0"/>
              <w:rPr>
                <w:rStyle w:val="afc"/>
                <w:rFonts w:ascii="Times New Roman"/>
                <w:sz w:val="18"/>
                <w:szCs w:val="18"/>
              </w:rPr>
            </w:pPr>
          </w:p>
        </w:tc>
      </w:tr>
      <w:tr w:rsidR="00F43AC0" w:rsidRPr="00BE0356" w:rsidTr="00336A5E">
        <w:trPr>
          <w:jc w:val="center"/>
        </w:trPr>
        <w:tc>
          <w:tcPr>
            <w:tcW w:w="1838" w:type="dxa"/>
            <w:shd w:val="clear" w:color="auto" w:fill="auto"/>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lastRenderedPageBreak/>
              <w:t>--tax_ticke</w:t>
            </w:r>
            <w:r>
              <w:rPr>
                <w:rStyle w:val="afc"/>
                <w:rFonts w:ascii="Times New Roman"/>
                <w:sz w:val="18"/>
                <w:szCs w:val="18"/>
              </w:rPr>
              <w:t>t_num</w:t>
            </w:r>
          </w:p>
        </w:tc>
        <w:tc>
          <w:tcPr>
            <w:tcW w:w="1701" w:type="dxa"/>
            <w:shd w:val="clear" w:color="auto" w:fill="auto"/>
          </w:tcPr>
          <w:p w:rsidR="00F43AC0" w:rsidRDefault="00F43AC0" w:rsidP="00716B39">
            <w:pPr>
              <w:ind w:firstLineChars="0" w:firstLine="0"/>
              <w:rPr>
                <w:rStyle w:val="afc"/>
                <w:rFonts w:ascii="Times New Roman"/>
                <w:sz w:val="18"/>
                <w:szCs w:val="18"/>
              </w:rPr>
            </w:pPr>
            <w:r w:rsidRPr="00217E36">
              <w:rPr>
                <w:color w:val="000000"/>
                <w:kern w:val="0"/>
                <w:sz w:val="18"/>
                <w:szCs w:val="18"/>
                <w:highlight w:val="white"/>
              </w:rPr>
              <w:t>系统税（费）票号码</w:t>
            </w:r>
          </w:p>
        </w:tc>
        <w:tc>
          <w:tcPr>
            <w:tcW w:w="709"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40</w:t>
            </w:r>
          </w:p>
        </w:tc>
        <w:tc>
          <w:tcPr>
            <w:tcW w:w="709"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F43AC0" w:rsidRDefault="00641194" w:rsidP="00716B39">
            <w:pPr>
              <w:ind w:firstLineChars="0" w:firstLine="0"/>
              <w:rPr>
                <w:rStyle w:val="afc"/>
                <w:rFonts w:ascii="Times New Roman"/>
                <w:sz w:val="18"/>
                <w:szCs w:val="18"/>
              </w:rPr>
            </w:pPr>
            <w:r>
              <w:rPr>
                <w:rStyle w:val="afc"/>
                <w:rFonts w:ascii="Times New Roman"/>
                <w:sz w:val="18"/>
                <w:szCs w:val="18"/>
              </w:rPr>
              <w:t>C</w:t>
            </w:r>
          </w:p>
        </w:tc>
        <w:tc>
          <w:tcPr>
            <w:tcW w:w="1560"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F43AC0" w:rsidRPr="00C37F32" w:rsidRDefault="00641194" w:rsidP="00716B39">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缴费时存在</w:t>
            </w:r>
          </w:p>
        </w:tc>
      </w:tr>
      <w:tr w:rsidR="00F43AC0" w:rsidRPr="00BE0356" w:rsidTr="00336A5E">
        <w:trPr>
          <w:jc w:val="center"/>
        </w:trPr>
        <w:tc>
          <w:tcPr>
            <w:tcW w:w="1838" w:type="dxa"/>
            <w:shd w:val="clear" w:color="auto" w:fill="auto"/>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--tax_pay_code</w:t>
            </w:r>
          </w:p>
        </w:tc>
        <w:tc>
          <w:tcPr>
            <w:tcW w:w="1701" w:type="dxa"/>
            <w:shd w:val="clear" w:color="auto" w:fill="auto"/>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纳税人识别号</w:t>
            </w:r>
          </w:p>
        </w:tc>
        <w:tc>
          <w:tcPr>
            <w:tcW w:w="709"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32</w:t>
            </w:r>
          </w:p>
        </w:tc>
        <w:tc>
          <w:tcPr>
            <w:tcW w:w="709"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F43AC0" w:rsidRPr="00C37F32" w:rsidRDefault="00F43AC0" w:rsidP="00716B39">
            <w:pPr>
              <w:ind w:firstLineChars="0" w:firstLine="0"/>
              <w:rPr>
                <w:rStyle w:val="afc"/>
                <w:rFonts w:ascii="Times New Roman"/>
                <w:sz w:val="18"/>
                <w:szCs w:val="18"/>
              </w:rPr>
            </w:pPr>
          </w:p>
        </w:tc>
      </w:tr>
      <w:tr w:rsidR="00F43AC0" w:rsidRPr="00BE0356" w:rsidTr="00336A5E">
        <w:trPr>
          <w:jc w:val="center"/>
        </w:trPr>
        <w:tc>
          <w:tcPr>
            <w:tcW w:w="1838" w:type="dxa"/>
            <w:shd w:val="clear" w:color="auto" w:fill="auto"/>
          </w:tcPr>
          <w:p w:rsidR="00F43AC0" w:rsidRDefault="00F43AC0" w:rsidP="00F43AC0">
            <w:pPr>
              <w:ind w:firstLineChars="0" w:firstLine="0"/>
              <w:rPr>
                <w:rStyle w:val="afc"/>
                <w:rFonts w:ascii="Times New Roman"/>
                <w:sz w:val="18"/>
                <w:szCs w:val="18"/>
              </w:rPr>
            </w:pPr>
            <w:r>
              <w:rPr>
                <w:rStyle w:val="afc"/>
                <w:rFonts w:ascii="Times New Roman" w:hint="eastAsia"/>
                <w:sz w:val="18"/>
                <w:szCs w:val="18"/>
              </w:rPr>
              <w:t>--tax_pay_name</w:t>
            </w:r>
          </w:p>
        </w:tc>
        <w:tc>
          <w:tcPr>
            <w:tcW w:w="1701"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纳税人名称</w:t>
            </w:r>
          </w:p>
        </w:tc>
        <w:tc>
          <w:tcPr>
            <w:tcW w:w="709"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128</w:t>
            </w:r>
          </w:p>
        </w:tc>
        <w:tc>
          <w:tcPr>
            <w:tcW w:w="709"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F43AC0" w:rsidRPr="00C37F32" w:rsidRDefault="00F43AC0" w:rsidP="00716B39">
            <w:pPr>
              <w:ind w:firstLineChars="0" w:firstLine="0"/>
              <w:rPr>
                <w:rStyle w:val="afc"/>
                <w:rFonts w:ascii="Times New Roman"/>
                <w:sz w:val="18"/>
                <w:szCs w:val="18"/>
              </w:rPr>
            </w:pPr>
          </w:p>
        </w:tc>
      </w:tr>
      <w:tr w:rsidR="00F43AC0" w:rsidRPr="00BE0356" w:rsidTr="00336A5E">
        <w:trPr>
          <w:jc w:val="center"/>
        </w:trPr>
        <w:tc>
          <w:tcPr>
            <w:tcW w:w="1838" w:type="dxa"/>
            <w:shd w:val="clear" w:color="auto" w:fill="auto"/>
          </w:tcPr>
          <w:p w:rsidR="00F43AC0" w:rsidRDefault="00F43AC0" w:rsidP="006D44B2">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tax_org_code</w:t>
            </w:r>
          </w:p>
        </w:tc>
        <w:tc>
          <w:tcPr>
            <w:tcW w:w="1701" w:type="dxa"/>
            <w:shd w:val="clear" w:color="auto" w:fill="auto"/>
          </w:tcPr>
          <w:p w:rsidR="00F43AC0" w:rsidRDefault="00F43AC0" w:rsidP="00716B39">
            <w:pPr>
              <w:ind w:firstLineChars="0" w:firstLine="0"/>
              <w:rPr>
                <w:rStyle w:val="afc"/>
                <w:rFonts w:ascii="Times New Roman"/>
                <w:sz w:val="18"/>
                <w:szCs w:val="18"/>
              </w:rPr>
            </w:pPr>
            <w:r>
              <w:rPr>
                <w:rFonts w:hint="eastAsia"/>
                <w:color w:val="000000"/>
                <w:kern w:val="0"/>
                <w:sz w:val="18"/>
                <w:szCs w:val="18"/>
                <w:highlight w:val="white"/>
              </w:rPr>
              <w:t>征收</w:t>
            </w:r>
            <w:r>
              <w:rPr>
                <w:color w:val="000000"/>
                <w:kern w:val="0"/>
                <w:sz w:val="18"/>
                <w:szCs w:val="18"/>
                <w:highlight w:val="white"/>
              </w:rPr>
              <w:t>机关代码</w:t>
            </w:r>
          </w:p>
        </w:tc>
        <w:tc>
          <w:tcPr>
            <w:tcW w:w="709"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20</w:t>
            </w:r>
          </w:p>
        </w:tc>
        <w:tc>
          <w:tcPr>
            <w:tcW w:w="709"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F43AC0" w:rsidRPr="00C37F32" w:rsidRDefault="00F43AC0" w:rsidP="00716B39">
            <w:pPr>
              <w:ind w:firstLineChars="0" w:firstLine="0"/>
              <w:rPr>
                <w:rStyle w:val="afc"/>
                <w:rFonts w:ascii="Times New Roman"/>
                <w:sz w:val="18"/>
                <w:szCs w:val="18"/>
              </w:rPr>
            </w:pPr>
          </w:p>
        </w:tc>
      </w:tr>
      <w:tr w:rsidR="00F43AC0" w:rsidRPr="00BE0356" w:rsidTr="00336A5E">
        <w:trPr>
          <w:jc w:val="center"/>
        </w:trPr>
        <w:tc>
          <w:tcPr>
            <w:tcW w:w="1838" w:type="dxa"/>
            <w:shd w:val="clear" w:color="auto" w:fill="auto"/>
          </w:tcPr>
          <w:p w:rsidR="00F43AC0" w:rsidRDefault="00F43AC0" w:rsidP="006D44B2">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tax_org_name</w:t>
            </w:r>
          </w:p>
        </w:tc>
        <w:tc>
          <w:tcPr>
            <w:tcW w:w="1701" w:type="dxa"/>
            <w:shd w:val="clear" w:color="auto" w:fill="auto"/>
          </w:tcPr>
          <w:p w:rsidR="00F43AC0" w:rsidRDefault="00F43AC0" w:rsidP="00716B39">
            <w:pPr>
              <w:ind w:firstLineChars="0" w:firstLine="0"/>
              <w:rPr>
                <w:rStyle w:val="afc"/>
                <w:rFonts w:ascii="Times New Roman"/>
                <w:sz w:val="18"/>
                <w:szCs w:val="18"/>
              </w:rPr>
            </w:pPr>
            <w:r>
              <w:rPr>
                <w:rFonts w:hint="eastAsia"/>
                <w:color w:val="000000"/>
                <w:kern w:val="0"/>
                <w:sz w:val="18"/>
                <w:szCs w:val="18"/>
                <w:highlight w:val="white"/>
              </w:rPr>
              <w:t>征收</w:t>
            </w:r>
            <w:r>
              <w:rPr>
                <w:color w:val="000000"/>
                <w:kern w:val="0"/>
                <w:sz w:val="18"/>
                <w:szCs w:val="18"/>
                <w:highlight w:val="white"/>
              </w:rPr>
              <w:t>机关全</w:t>
            </w:r>
            <w:r>
              <w:rPr>
                <w:rFonts w:hint="eastAsia"/>
                <w:color w:val="000000"/>
                <w:kern w:val="0"/>
                <w:sz w:val="18"/>
                <w:szCs w:val="18"/>
                <w:highlight w:val="white"/>
              </w:rPr>
              <w:t>称</w:t>
            </w:r>
          </w:p>
        </w:tc>
        <w:tc>
          <w:tcPr>
            <w:tcW w:w="709"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120</w:t>
            </w:r>
          </w:p>
        </w:tc>
        <w:tc>
          <w:tcPr>
            <w:tcW w:w="709"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F43AC0" w:rsidRPr="00C37F32" w:rsidRDefault="00F43AC0" w:rsidP="00716B39">
            <w:pPr>
              <w:ind w:firstLineChars="0" w:firstLine="0"/>
              <w:rPr>
                <w:rStyle w:val="afc"/>
                <w:rFonts w:ascii="Times New Roman"/>
                <w:sz w:val="18"/>
                <w:szCs w:val="18"/>
              </w:rPr>
            </w:pPr>
          </w:p>
        </w:tc>
      </w:tr>
      <w:tr w:rsidR="00F43AC0" w:rsidRPr="00BE0356" w:rsidTr="00336A5E">
        <w:trPr>
          <w:jc w:val="center"/>
        </w:trPr>
        <w:tc>
          <w:tcPr>
            <w:tcW w:w="1838" w:type="dxa"/>
            <w:shd w:val="clear" w:color="auto" w:fill="auto"/>
          </w:tcPr>
          <w:p w:rsidR="00F43AC0" w:rsidRDefault="00F43AC0" w:rsidP="006D44B2">
            <w:pPr>
              <w:ind w:firstLineChars="0" w:firstLine="0"/>
              <w:rPr>
                <w:rStyle w:val="afc"/>
                <w:rFonts w:ascii="Times New Roman"/>
                <w:sz w:val="18"/>
                <w:szCs w:val="18"/>
              </w:rPr>
            </w:pPr>
            <w:r>
              <w:rPr>
                <w:rStyle w:val="afc"/>
                <w:rFonts w:ascii="Times New Roman" w:hint="eastAsia"/>
                <w:sz w:val="18"/>
                <w:szCs w:val="18"/>
              </w:rPr>
              <w:t>--protocol_no</w:t>
            </w:r>
          </w:p>
        </w:tc>
        <w:tc>
          <w:tcPr>
            <w:tcW w:w="1701" w:type="dxa"/>
            <w:shd w:val="clear" w:color="auto" w:fill="auto"/>
          </w:tcPr>
          <w:p w:rsidR="00F43AC0" w:rsidRDefault="00F43AC0" w:rsidP="00716B39">
            <w:pPr>
              <w:ind w:firstLineChars="0" w:firstLine="0"/>
              <w:rPr>
                <w:rStyle w:val="afc"/>
                <w:rFonts w:ascii="Times New Roman"/>
                <w:sz w:val="18"/>
                <w:szCs w:val="18"/>
              </w:rPr>
            </w:pPr>
            <w:r>
              <w:rPr>
                <w:rFonts w:hint="eastAsia"/>
                <w:color w:val="000000"/>
                <w:kern w:val="0"/>
                <w:sz w:val="18"/>
                <w:szCs w:val="18"/>
                <w:highlight w:val="white"/>
              </w:rPr>
              <w:t>协议书号</w:t>
            </w:r>
          </w:p>
        </w:tc>
        <w:tc>
          <w:tcPr>
            <w:tcW w:w="709"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40</w:t>
            </w:r>
          </w:p>
        </w:tc>
        <w:tc>
          <w:tcPr>
            <w:tcW w:w="709"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F43AC0" w:rsidRDefault="00641194" w:rsidP="00716B39">
            <w:pPr>
              <w:ind w:firstLineChars="0" w:firstLine="0"/>
              <w:rPr>
                <w:rStyle w:val="afc"/>
                <w:rFonts w:ascii="Times New Roman"/>
                <w:sz w:val="18"/>
                <w:szCs w:val="18"/>
              </w:rPr>
            </w:pPr>
            <w:r>
              <w:rPr>
                <w:rStyle w:val="afc"/>
                <w:rFonts w:ascii="Times New Roman" w:hint="eastAsia"/>
                <w:sz w:val="18"/>
                <w:szCs w:val="18"/>
              </w:rPr>
              <w:t>C</w:t>
            </w:r>
          </w:p>
        </w:tc>
        <w:tc>
          <w:tcPr>
            <w:tcW w:w="1560"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F43AC0" w:rsidRPr="00C37F32" w:rsidRDefault="00641194" w:rsidP="00716B39">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缴费</w:t>
            </w:r>
            <w:r>
              <w:rPr>
                <w:rStyle w:val="afc"/>
                <w:rFonts w:ascii="Times New Roman" w:hint="eastAsia"/>
                <w:sz w:val="18"/>
                <w:szCs w:val="18"/>
              </w:rPr>
              <w:t>时</w:t>
            </w:r>
            <w:r>
              <w:rPr>
                <w:rStyle w:val="afc"/>
                <w:rFonts w:ascii="Times New Roman"/>
                <w:sz w:val="18"/>
                <w:szCs w:val="18"/>
              </w:rPr>
              <w:t>存在</w:t>
            </w:r>
          </w:p>
        </w:tc>
      </w:tr>
      <w:tr w:rsidR="00F43AC0" w:rsidRPr="00BE0356" w:rsidTr="00336A5E">
        <w:trPr>
          <w:jc w:val="center"/>
        </w:trPr>
        <w:tc>
          <w:tcPr>
            <w:tcW w:w="1838" w:type="dxa"/>
            <w:shd w:val="clear" w:color="auto" w:fill="auto"/>
          </w:tcPr>
          <w:p w:rsidR="00F43AC0" w:rsidRDefault="00F43AC0" w:rsidP="006D44B2">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invoice_date</w:t>
            </w:r>
          </w:p>
        </w:tc>
        <w:tc>
          <w:tcPr>
            <w:tcW w:w="1701" w:type="dxa"/>
            <w:shd w:val="clear" w:color="auto" w:fill="auto"/>
          </w:tcPr>
          <w:p w:rsidR="00F43AC0" w:rsidRDefault="00F43AC0" w:rsidP="00716B39">
            <w:pPr>
              <w:ind w:firstLineChars="0" w:firstLine="0"/>
              <w:rPr>
                <w:rStyle w:val="afc"/>
                <w:rFonts w:ascii="Times New Roman"/>
                <w:sz w:val="18"/>
                <w:szCs w:val="18"/>
              </w:rPr>
            </w:pPr>
            <w:r>
              <w:rPr>
                <w:rFonts w:hint="eastAsia"/>
                <w:color w:val="000000"/>
                <w:kern w:val="0"/>
                <w:sz w:val="18"/>
                <w:szCs w:val="18"/>
                <w:highlight w:val="white"/>
              </w:rPr>
              <w:t>开票</w:t>
            </w:r>
            <w:r>
              <w:rPr>
                <w:color w:val="000000"/>
                <w:kern w:val="0"/>
                <w:sz w:val="18"/>
                <w:szCs w:val="18"/>
                <w:highlight w:val="white"/>
              </w:rPr>
              <w:t>日期</w:t>
            </w:r>
          </w:p>
        </w:tc>
        <w:tc>
          <w:tcPr>
            <w:tcW w:w="709"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8</w:t>
            </w:r>
          </w:p>
        </w:tc>
        <w:tc>
          <w:tcPr>
            <w:tcW w:w="709"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F43AC0" w:rsidRDefault="00641194" w:rsidP="00716B39">
            <w:pPr>
              <w:ind w:firstLineChars="0" w:firstLine="0"/>
              <w:rPr>
                <w:rStyle w:val="afc"/>
                <w:rFonts w:ascii="Times New Roman"/>
                <w:sz w:val="18"/>
                <w:szCs w:val="18"/>
              </w:rPr>
            </w:pPr>
            <w:r>
              <w:rPr>
                <w:rStyle w:val="afc"/>
                <w:rFonts w:ascii="Times New Roman"/>
                <w:sz w:val="18"/>
                <w:szCs w:val="18"/>
              </w:rPr>
              <w:t>C</w:t>
            </w:r>
          </w:p>
        </w:tc>
        <w:tc>
          <w:tcPr>
            <w:tcW w:w="1560"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F43AC0" w:rsidRPr="00C37F32" w:rsidRDefault="00641194" w:rsidP="00641194">
            <w:pPr>
              <w:ind w:firstLineChars="0" w:firstLine="0"/>
              <w:rPr>
                <w:rStyle w:val="afc"/>
                <w:rFonts w:ascii="Times New Roman"/>
                <w:sz w:val="18"/>
                <w:szCs w:val="18"/>
              </w:rPr>
            </w:pPr>
            <w:r>
              <w:rPr>
                <w:rStyle w:val="afc"/>
                <w:rFonts w:ascii="Times New Roman" w:hint="eastAsia"/>
                <w:sz w:val="18"/>
                <w:szCs w:val="18"/>
              </w:rPr>
              <w:t>税务</w:t>
            </w:r>
            <w:r w:rsidR="00FD51D3">
              <w:rPr>
                <w:rStyle w:val="afc"/>
                <w:rFonts w:ascii="Times New Roman"/>
                <w:sz w:val="18"/>
                <w:szCs w:val="18"/>
              </w:rPr>
              <w:t>缴费</w:t>
            </w:r>
            <w:r w:rsidR="00FD51D3">
              <w:rPr>
                <w:rStyle w:val="afc"/>
                <w:rFonts w:ascii="Times New Roman" w:hint="eastAsia"/>
                <w:sz w:val="18"/>
                <w:szCs w:val="18"/>
              </w:rPr>
              <w:t>时</w:t>
            </w:r>
            <w:r w:rsidR="00FD51D3">
              <w:rPr>
                <w:rStyle w:val="afc"/>
                <w:rFonts w:ascii="Times New Roman"/>
                <w:sz w:val="18"/>
                <w:szCs w:val="18"/>
              </w:rPr>
              <w:t>存在</w:t>
            </w:r>
          </w:p>
        </w:tc>
      </w:tr>
      <w:tr w:rsidR="00F43AC0" w:rsidRPr="00BE0356" w:rsidTr="00336A5E">
        <w:trPr>
          <w:jc w:val="center"/>
        </w:trPr>
        <w:tc>
          <w:tcPr>
            <w:tcW w:w="1838" w:type="dxa"/>
            <w:shd w:val="clear" w:color="auto" w:fill="auto"/>
          </w:tcPr>
          <w:p w:rsidR="00F43AC0" w:rsidRDefault="00F43AC0" w:rsidP="006D44B2">
            <w:pPr>
              <w:ind w:firstLineChars="0" w:firstLine="0"/>
              <w:rPr>
                <w:rStyle w:val="afc"/>
                <w:rFonts w:ascii="Times New Roman"/>
                <w:sz w:val="18"/>
                <w:szCs w:val="18"/>
              </w:rPr>
            </w:pPr>
            <w:r>
              <w:rPr>
                <w:rStyle w:val="afc"/>
                <w:rFonts w:ascii="Times New Roman" w:hint="eastAsia"/>
                <w:sz w:val="18"/>
                <w:szCs w:val="18"/>
              </w:rPr>
              <w:t>--bank_no</w:t>
            </w:r>
          </w:p>
        </w:tc>
        <w:tc>
          <w:tcPr>
            <w:tcW w:w="1701" w:type="dxa"/>
            <w:shd w:val="clear" w:color="auto" w:fill="auto"/>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银行代码</w:t>
            </w:r>
          </w:p>
        </w:tc>
        <w:tc>
          <w:tcPr>
            <w:tcW w:w="709"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12</w:t>
            </w:r>
          </w:p>
        </w:tc>
        <w:tc>
          <w:tcPr>
            <w:tcW w:w="709"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F43AC0" w:rsidRPr="00C37F32" w:rsidRDefault="00F43AC0" w:rsidP="00716B39">
            <w:pPr>
              <w:ind w:firstLineChars="0" w:firstLine="0"/>
              <w:rPr>
                <w:rStyle w:val="afc"/>
                <w:rFonts w:ascii="Times New Roman"/>
                <w:sz w:val="18"/>
                <w:szCs w:val="18"/>
              </w:rPr>
            </w:pPr>
          </w:p>
        </w:tc>
      </w:tr>
      <w:tr w:rsidR="00F43AC0" w:rsidRPr="00BE0356" w:rsidTr="00336A5E">
        <w:trPr>
          <w:jc w:val="center"/>
        </w:trPr>
        <w:tc>
          <w:tcPr>
            <w:tcW w:w="1838" w:type="dxa"/>
            <w:shd w:val="clear" w:color="auto" w:fill="auto"/>
          </w:tcPr>
          <w:p w:rsidR="00F43AC0" w:rsidRDefault="00F43AC0" w:rsidP="006D44B2">
            <w:pPr>
              <w:ind w:firstLineChars="0" w:firstLine="0"/>
              <w:rPr>
                <w:rStyle w:val="afc"/>
                <w:rFonts w:ascii="Times New Roman"/>
                <w:sz w:val="18"/>
                <w:szCs w:val="18"/>
              </w:rPr>
            </w:pPr>
            <w:r>
              <w:rPr>
                <w:rStyle w:val="afc"/>
                <w:rFonts w:ascii="Times New Roman" w:hint="eastAsia"/>
                <w:sz w:val="18"/>
                <w:szCs w:val="18"/>
              </w:rPr>
              <w:t>--settle_bank_code</w:t>
            </w:r>
          </w:p>
        </w:tc>
        <w:tc>
          <w:tcPr>
            <w:tcW w:w="1701" w:type="dxa"/>
            <w:shd w:val="clear" w:color="auto" w:fill="auto"/>
          </w:tcPr>
          <w:p w:rsidR="00F43AC0" w:rsidRPr="006D44B2" w:rsidRDefault="00F43AC0" w:rsidP="00716B39">
            <w:pPr>
              <w:ind w:firstLineChars="0" w:firstLine="0"/>
              <w:rPr>
                <w:rStyle w:val="afc"/>
                <w:rFonts w:ascii="Times New Roman"/>
                <w:sz w:val="18"/>
                <w:szCs w:val="18"/>
              </w:rPr>
            </w:pPr>
            <w:r>
              <w:rPr>
                <w:rStyle w:val="afc"/>
                <w:rFonts w:ascii="Times New Roman" w:hint="eastAsia"/>
                <w:sz w:val="18"/>
                <w:szCs w:val="18"/>
              </w:rPr>
              <w:t>结算银行代码</w:t>
            </w:r>
          </w:p>
        </w:tc>
        <w:tc>
          <w:tcPr>
            <w:tcW w:w="709"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12</w:t>
            </w:r>
          </w:p>
        </w:tc>
        <w:tc>
          <w:tcPr>
            <w:tcW w:w="709"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F43AC0" w:rsidRPr="00C37F32" w:rsidRDefault="00F43AC0" w:rsidP="00716B39">
            <w:pPr>
              <w:ind w:firstLineChars="0" w:firstLine="0"/>
              <w:rPr>
                <w:rStyle w:val="afc"/>
                <w:rFonts w:ascii="Times New Roman"/>
                <w:sz w:val="18"/>
                <w:szCs w:val="18"/>
              </w:rPr>
            </w:pPr>
          </w:p>
        </w:tc>
      </w:tr>
      <w:tr w:rsidR="00F43AC0" w:rsidRPr="00BE0356" w:rsidTr="00336A5E">
        <w:trPr>
          <w:jc w:val="center"/>
        </w:trPr>
        <w:tc>
          <w:tcPr>
            <w:tcW w:w="1838" w:type="dxa"/>
            <w:shd w:val="clear" w:color="auto" w:fill="auto"/>
          </w:tcPr>
          <w:p w:rsidR="00F43AC0" w:rsidRDefault="00F43AC0" w:rsidP="006D44B2">
            <w:pPr>
              <w:ind w:firstLineChars="0" w:firstLine="0"/>
              <w:rPr>
                <w:rStyle w:val="afc"/>
                <w:rFonts w:ascii="Times New Roman"/>
                <w:sz w:val="18"/>
                <w:szCs w:val="18"/>
              </w:rPr>
            </w:pPr>
            <w:r>
              <w:rPr>
                <w:rStyle w:val="afc"/>
                <w:rFonts w:ascii="Times New Roman" w:hint="eastAsia"/>
                <w:sz w:val="18"/>
                <w:szCs w:val="18"/>
              </w:rPr>
              <w:t>--settle_bank_name</w:t>
            </w:r>
          </w:p>
        </w:tc>
        <w:tc>
          <w:tcPr>
            <w:tcW w:w="1701" w:type="dxa"/>
            <w:shd w:val="clear" w:color="auto" w:fill="auto"/>
          </w:tcPr>
          <w:p w:rsidR="00F43AC0" w:rsidRPr="00217E36" w:rsidRDefault="00F43AC0" w:rsidP="00716B39">
            <w:pPr>
              <w:ind w:firstLineChars="0" w:firstLine="0"/>
              <w:rPr>
                <w:color w:val="000000"/>
                <w:kern w:val="0"/>
                <w:sz w:val="18"/>
                <w:szCs w:val="18"/>
                <w:highlight w:val="white"/>
              </w:rPr>
            </w:pPr>
            <w:r>
              <w:rPr>
                <w:rStyle w:val="afc"/>
                <w:rFonts w:ascii="Times New Roman" w:hint="eastAsia"/>
                <w:sz w:val="18"/>
                <w:szCs w:val="18"/>
              </w:rPr>
              <w:t>结算银行名称</w:t>
            </w:r>
          </w:p>
        </w:tc>
        <w:tc>
          <w:tcPr>
            <w:tcW w:w="709"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60</w:t>
            </w:r>
          </w:p>
        </w:tc>
        <w:tc>
          <w:tcPr>
            <w:tcW w:w="709"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F43AC0" w:rsidRPr="00C37F32" w:rsidRDefault="00F43AC0" w:rsidP="00716B39">
            <w:pPr>
              <w:ind w:firstLineChars="0" w:firstLine="0"/>
              <w:rPr>
                <w:rStyle w:val="afc"/>
                <w:rFonts w:ascii="Times New Roman"/>
                <w:sz w:val="18"/>
                <w:szCs w:val="18"/>
              </w:rPr>
            </w:pPr>
          </w:p>
        </w:tc>
      </w:tr>
      <w:tr w:rsidR="00F43AC0" w:rsidRPr="00BE0356" w:rsidTr="00336A5E">
        <w:trPr>
          <w:jc w:val="center"/>
        </w:trPr>
        <w:tc>
          <w:tcPr>
            <w:tcW w:w="1838" w:type="dxa"/>
            <w:shd w:val="clear" w:color="auto" w:fill="auto"/>
          </w:tcPr>
          <w:p w:rsidR="00F43AC0" w:rsidRDefault="00F43AC0" w:rsidP="006D44B2">
            <w:pPr>
              <w:ind w:firstLineChars="0" w:firstLine="0"/>
              <w:rPr>
                <w:rStyle w:val="afc"/>
                <w:rFonts w:ascii="Times New Roman"/>
                <w:sz w:val="18"/>
                <w:szCs w:val="18"/>
              </w:rPr>
            </w:pPr>
            <w:r>
              <w:rPr>
                <w:rStyle w:val="afc"/>
                <w:rFonts w:ascii="Times New Roman" w:hint="eastAsia"/>
                <w:sz w:val="18"/>
                <w:szCs w:val="18"/>
              </w:rPr>
              <w:t>--settle_bank_acct</w:t>
            </w:r>
          </w:p>
        </w:tc>
        <w:tc>
          <w:tcPr>
            <w:tcW w:w="1701" w:type="dxa"/>
            <w:shd w:val="clear" w:color="auto" w:fill="auto"/>
          </w:tcPr>
          <w:p w:rsidR="00F43AC0" w:rsidRPr="00217E36" w:rsidRDefault="00F43AC0" w:rsidP="00716B39">
            <w:pPr>
              <w:ind w:firstLineChars="0" w:firstLine="0"/>
              <w:rPr>
                <w:color w:val="000000"/>
                <w:kern w:val="0"/>
                <w:sz w:val="18"/>
                <w:szCs w:val="18"/>
                <w:highlight w:val="white"/>
              </w:rPr>
            </w:pPr>
            <w:r>
              <w:rPr>
                <w:rStyle w:val="afc"/>
                <w:rFonts w:ascii="Times New Roman" w:hint="eastAsia"/>
                <w:sz w:val="18"/>
                <w:szCs w:val="18"/>
              </w:rPr>
              <w:t>结算银行</w:t>
            </w:r>
            <w:r w:rsidR="002C7354">
              <w:rPr>
                <w:rStyle w:val="afc"/>
                <w:rFonts w:ascii="Times New Roman" w:hint="eastAsia"/>
                <w:sz w:val="18"/>
                <w:szCs w:val="18"/>
              </w:rPr>
              <w:t>账户</w:t>
            </w:r>
          </w:p>
        </w:tc>
        <w:tc>
          <w:tcPr>
            <w:tcW w:w="709"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32</w:t>
            </w:r>
          </w:p>
        </w:tc>
        <w:tc>
          <w:tcPr>
            <w:tcW w:w="709"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F43AC0" w:rsidRPr="00C37F32" w:rsidRDefault="00F43AC0" w:rsidP="00716B39">
            <w:pPr>
              <w:ind w:firstLineChars="0" w:firstLine="0"/>
              <w:rPr>
                <w:rStyle w:val="afc"/>
                <w:rFonts w:ascii="Times New Roman"/>
                <w:sz w:val="18"/>
                <w:szCs w:val="18"/>
              </w:rPr>
            </w:pPr>
          </w:p>
        </w:tc>
      </w:tr>
      <w:tr w:rsidR="00F43AC0" w:rsidRPr="00BE0356" w:rsidTr="00336A5E">
        <w:trPr>
          <w:jc w:val="center"/>
        </w:trPr>
        <w:tc>
          <w:tcPr>
            <w:tcW w:w="1838" w:type="dxa"/>
            <w:shd w:val="clear" w:color="auto" w:fill="auto"/>
          </w:tcPr>
          <w:p w:rsidR="00F43AC0" w:rsidRDefault="00F43AC0" w:rsidP="006D44B2">
            <w:pPr>
              <w:ind w:firstLineChars="0" w:firstLine="0"/>
              <w:rPr>
                <w:rStyle w:val="afc"/>
                <w:rFonts w:ascii="Times New Roman"/>
                <w:sz w:val="18"/>
                <w:szCs w:val="18"/>
              </w:rPr>
            </w:pPr>
            <w:r>
              <w:rPr>
                <w:rStyle w:val="afc"/>
                <w:rFonts w:ascii="Times New Roman"/>
                <w:sz w:val="18"/>
                <w:szCs w:val="18"/>
              </w:rPr>
              <w:t>--host_date</w:t>
            </w:r>
          </w:p>
        </w:tc>
        <w:tc>
          <w:tcPr>
            <w:tcW w:w="1701" w:type="dxa"/>
            <w:shd w:val="clear" w:color="auto" w:fill="auto"/>
          </w:tcPr>
          <w:p w:rsidR="00F43AC0" w:rsidRPr="00217E36" w:rsidRDefault="00F43AC0" w:rsidP="00716B39">
            <w:pPr>
              <w:ind w:firstLineChars="0" w:firstLine="0"/>
              <w:rPr>
                <w:color w:val="000000"/>
                <w:kern w:val="0"/>
                <w:sz w:val="18"/>
                <w:szCs w:val="18"/>
                <w:highlight w:val="white"/>
              </w:rPr>
            </w:pPr>
            <w:r>
              <w:rPr>
                <w:rStyle w:val="afc"/>
                <w:rFonts w:ascii="Times New Roman" w:hint="eastAsia"/>
                <w:sz w:val="18"/>
                <w:szCs w:val="18"/>
              </w:rPr>
              <w:t>核心日期</w:t>
            </w:r>
          </w:p>
        </w:tc>
        <w:tc>
          <w:tcPr>
            <w:tcW w:w="709"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sz w:val="18"/>
                <w:szCs w:val="18"/>
              </w:rPr>
              <w:t>8</w:t>
            </w:r>
          </w:p>
        </w:tc>
        <w:tc>
          <w:tcPr>
            <w:tcW w:w="709"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F43AC0" w:rsidRPr="00C37F32" w:rsidRDefault="00F43AC0" w:rsidP="00716B39">
            <w:pPr>
              <w:ind w:firstLineChars="0" w:firstLine="0"/>
              <w:rPr>
                <w:rStyle w:val="afc"/>
                <w:rFonts w:ascii="Times New Roman"/>
                <w:sz w:val="18"/>
                <w:szCs w:val="18"/>
              </w:rPr>
            </w:pPr>
          </w:p>
        </w:tc>
      </w:tr>
      <w:tr w:rsidR="00F43AC0" w:rsidRPr="00BE0356" w:rsidTr="00336A5E">
        <w:trPr>
          <w:jc w:val="center"/>
        </w:trPr>
        <w:tc>
          <w:tcPr>
            <w:tcW w:w="1838" w:type="dxa"/>
            <w:shd w:val="clear" w:color="auto" w:fill="auto"/>
          </w:tcPr>
          <w:p w:rsidR="00F43AC0" w:rsidRDefault="00F43AC0" w:rsidP="006D44B2">
            <w:pPr>
              <w:ind w:firstLineChars="0" w:firstLine="0"/>
              <w:rPr>
                <w:rStyle w:val="afc"/>
                <w:rFonts w:ascii="Times New Roman"/>
                <w:sz w:val="18"/>
                <w:szCs w:val="18"/>
              </w:rPr>
            </w:pPr>
            <w:r>
              <w:rPr>
                <w:rStyle w:val="afc"/>
                <w:rFonts w:ascii="Times New Roman"/>
                <w:sz w:val="18"/>
                <w:szCs w:val="18"/>
              </w:rPr>
              <w:t>--host_serial</w:t>
            </w:r>
          </w:p>
        </w:tc>
        <w:tc>
          <w:tcPr>
            <w:tcW w:w="1701" w:type="dxa"/>
            <w:shd w:val="clear" w:color="auto" w:fill="auto"/>
          </w:tcPr>
          <w:p w:rsidR="00F43AC0" w:rsidRPr="00217E36" w:rsidRDefault="00F43AC0" w:rsidP="00716B39">
            <w:pPr>
              <w:ind w:firstLineChars="0" w:firstLine="0"/>
              <w:rPr>
                <w:color w:val="000000"/>
                <w:kern w:val="0"/>
                <w:sz w:val="18"/>
                <w:szCs w:val="18"/>
                <w:highlight w:val="white"/>
              </w:rPr>
            </w:pPr>
            <w:r>
              <w:rPr>
                <w:rStyle w:val="afc"/>
                <w:rFonts w:ascii="Times New Roman" w:hint="eastAsia"/>
                <w:sz w:val="18"/>
                <w:szCs w:val="18"/>
              </w:rPr>
              <w:t>核心流水号</w:t>
            </w:r>
          </w:p>
        </w:tc>
        <w:tc>
          <w:tcPr>
            <w:tcW w:w="709"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40</w:t>
            </w:r>
          </w:p>
        </w:tc>
        <w:tc>
          <w:tcPr>
            <w:tcW w:w="709"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F43AC0" w:rsidRPr="00C37F32" w:rsidRDefault="00F43AC0" w:rsidP="00716B39">
            <w:pPr>
              <w:ind w:firstLineChars="0" w:firstLine="0"/>
              <w:rPr>
                <w:rStyle w:val="afc"/>
                <w:rFonts w:ascii="Times New Roman"/>
                <w:sz w:val="18"/>
                <w:szCs w:val="18"/>
              </w:rPr>
            </w:pPr>
          </w:p>
        </w:tc>
      </w:tr>
      <w:tr w:rsidR="00F43AC0" w:rsidRPr="00BE0356" w:rsidTr="00336A5E">
        <w:trPr>
          <w:jc w:val="center"/>
        </w:trPr>
        <w:tc>
          <w:tcPr>
            <w:tcW w:w="1838" w:type="dxa"/>
            <w:shd w:val="clear" w:color="auto" w:fill="auto"/>
          </w:tcPr>
          <w:p w:rsidR="00F43AC0" w:rsidRDefault="00F43AC0" w:rsidP="006D44B2">
            <w:pPr>
              <w:ind w:firstLineChars="0" w:firstLine="0"/>
              <w:rPr>
                <w:rStyle w:val="afc"/>
                <w:rFonts w:ascii="Times New Roman"/>
                <w:sz w:val="18"/>
                <w:szCs w:val="18"/>
              </w:rPr>
            </w:pPr>
            <w:r>
              <w:rPr>
                <w:rStyle w:val="afc"/>
                <w:rFonts w:ascii="Times New Roman" w:hint="eastAsia"/>
                <w:sz w:val="18"/>
                <w:szCs w:val="18"/>
              </w:rPr>
              <w:t>--check_status</w:t>
            </w:r>
          </w:p>
        </w:tc>
        <w:tc>
          <w:tcPr>
            <w:tcW w:w="1701" w:type="dxa"/>
            <w:shd w:val="clear" w:color="auto" w:fill="auto"/>
          </w:tcPr>
          <w:p w:rsidR="00F43AC0" w:rsidRDefault="00606503" w:rsidP="00716B39">
            <w:pPr>
              <w:ind w:firstLineChars="0" w:firstLine="0"/>
              <w:rPr>
                <w:color w:val="000000"/>
                <w:kern w:val="0"/>
                <w:sz w:val="18"/>
                <w:szCs w:val="18"/>
                <w:highlight w:val="white"/>
              </w:rPr>
            </w:pPr>
            <w:r>
              <w:rPr>
                <w:rFonts w:hint="eastAsia"/>
                <w:color w:val="000000"/>
                <w:kern w:val="0"/>
                <w:sz w:val="18"/>
                <w:szCs w:val="18"/>
                <w:highlight w:val="white"/>
              </w:rPr>
              <w:t>核心</w:t>
            </w:r>
            <w:r w:rsidR="00F43AC0">
              <w:rPr>
                <w:rFonts w:hint="eastAsia"/>
                <w:color w:val="000000"/>
                <w:kern w:val="0"/>
                <w:sz w:val="18"/>
                <w:szCs w:val="18"/>
                <w:highlight w:val="white"/>
              </w:rPr>
              <w:t>对账状态</w:t>
            </w:r>
          </w:p>
        </w:tc>
        <w:tc>
          <w:tcPr>
            <w:tcW w:w="709"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1</w:t>
            </w:r>
          </w:p>
        </w:tc>
        <w:tc>
          <w:tcPr>
            <w:tcW w:w="709"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F43AC0" w:rsidRPr="00C37F32" w:rsidRDefault="00F43AC0" w:rsidP="000B4385">
            <w:pPr>
              <w:ind w:firstLineChars="0" w:firstLine="0"/>
              <w:rPr>
                <w:rStyle w:val="afc"/>
                <w:rFonts w:ascii="Times New Roman"/>
                <w:sz w:val="18"/>
                <w:szCs w:val="18"/>
              </w:rPr>
            </w:pPr>
            <w:r>
              <w:rPr>
                <w:rStyle w:val="afc"/>
                <w:rFonts w:ascii="Times New Roman" w:hint="eastAsia"/>
                <w:sz w:val="18"/>
                <w:szCs w:val="18"/>
              </w:rPr>
              <w:t>0</w:t>
            </w:r>
            <w:r>
              <w:rPr>
                <w:rStyle w:val="afc"/>
                <w:rFonts w:ascii="Times New Roman" w:hint="eastAsia"/>
                <w:sz w:val="18"/>
                <w:szCs w:val="18"/>
              </w:rPr>
              <w:t>：对账成功</w:t>
            </w:r>
            <w:r w:rsidR="00336A5E" w:rsidRPr="00336A5E">
              <w:rPr>
                <w:rStyle w:val="afc"/>
                <w:rFonts w:ascii="Times New Roman"/>
                <w:sz w:val="18"/>
                <w:szCs w:val="18"/>
              </w:rPr>
              <w:t>1-</w:t>
            </w:r>
            <w:r w:rsidR="000B4385">
              <w:rPr>
                <w:rStyle w:val="afc"/>
                <w:rFonts w:ascii="Times New Roman" w:hint="eastAsia"/>
                <w:sz w:val="18"/>
                <w:szCs w:val="18"/>
              </w:rPr>
              <w:t>前置</w:t>
            </w:r>
            <w:r w:rsidR="00336A5E" w:rsidRPr="00336A5E">
              <w:rPr>
                <w:rStyle w:val="afc"/>
                <w:rFonts w:ascii="Times New Roman"/>
                <w:sz w:val="18"/>
                <w:szCs w:val="18"/>
              </w:rPr>
              <w:t>异常</w:t>
            </w:r>
            <w:r w:rsidR="00D54E05">
              <w:rPr>
                <w:rStyle w:val="afc"/>
                <w:rFonts w:ascii="Times New Roman" w:hint="eastAsia"/>
                <w:sz w:val="18"/>
                <w:szCs w:val="18"/>
              </w:rPr>
              <w:t>银行</w:t>
            </w:r>
            <w:r w:rsidR="00336A5E" w:rsidRPr="00336A5E">
              <w:rPr>
                <w:rStyle w:val="afc"/>
                <w:rFonts w:ascii="Times New Roman"/>
                <w:sz w:val="18"/>
                <w:szCs w:val="18"/>
              </w:rPr>
              <w:t>多</w:t>
            </w:r>
            <w:r w:rsidR="00336A5E" w:rsidRPr="00336A5E">
              <w:rPr>
                <w:rStyle w:val="afc"/>
                <w:rFonts w:ascii="Times New Roman"/>
                <w:sz w:val="18"/>
                <w:szCs w:val="18"/>
              </w:rPr>
              <w:t>2-</w:t>
            </w:r>
            <w:r w:rsidR="000B4385">
              <w:rPr>
                <w:rStyle w:val="afc"/>
                <w:rFonts w:ascii="Times New Roman" w:hint="eastAsia"/>
                <w:sz w:val="18"/>
                <w:szCs w:val="18"/>
              </w:rPr>
              <w:t>前置</w:t>
            </w:r>
            <w:r w:rsidR="00336A5E" w:rsidRPr="00336A5E">
              <w:rPr>
                <w:rStyle w:val="afc"/>
                <w:rFonts w:ascii="Times New Roman"/>
                <w:sz w:val="18"/>
                <w:szCs w:val="18"/>
              </w:rPr>
              <w:t>多，</w:t>
            </w:r>
            <w:r w:rsidR="00336A5E" w:rsidRPr="00336A5E">
              <w:rPr>
                <w:rStyle w:val="afc"/>
                <w:rFonts w:ascii="Times New Roman"/>
                <w:sz w:val="18"/>
                <w:szCs w:val="18"/>
              </w:rPr>
              <w:t>3-</w:t>
            </w:r>
            <w:r w:rsidR="000B4385">
              <w:rPr>
                <w:rStyle w:val="afc"/>
                <w:rFonts w:ascii="Times New Roman" w:hint="eastAsia"/>
                <w:sz w:val="18"/>
                <w:szCs w:val="18"/>
              </w:rPr>
              <w:t>前置与</w:t>
            </w:r>
            <w:r w:rsidR="000B4385">
              <w:rPr>
                <w:rStyle w:val="afc"/>
                <w:rFonts w:ascii="Times New Roman"/>
                <w:sz w:val="18"/>
                <w:szCs w:val="18"/>
              </w:rPr>
              <w:t>核心</w:t>
            </w:r>
            <w:r w:rsidR="00336A5E" w:rsidRPr="00336A5E">
              <w:rPr>
                <w:rStyle w:val="afc"/>
                <w:rFonts w:ascii="Times New Roman"/>
                <w:sz w:val="18"/>
                <w:szCs w:val="18"/>
              </w:rPr>
              <w:t>金额不匹配</w:t>
            </w:r>
            <w:r w:rsidR="00336A5E" w:rsidRPr="00336A5E">
              <w:rPr>
                <w:rStyle w:val="afc"/>
                <w:rFonts w:ascii="Times New Roman"/>
                <w:sz w:val="18"/>
                <w:szCs w:val="18"/>
              </w:rPr>
              <w:t>4-</w:t>
            </w:r>
            <w:r w:rsidR="000B4385">
              <w:rPr>
                <w:rStyle w:val="afc"/>
                <w:rFonts w:ascii="Times New Roman" w:hint="eastAsia"/>
                <w:sz w:val="18"/>
                <w:szCs w:val="18"/>
              </w:rPr>
              <w:t>前置</w:t>
            </w:r>
            <w:r w:rsidR="00336A5E" w:rsidRPr="00336A5E">
              <w:rPr>
                <w:rStyle w:val="afc"/>
                <w:rFonts w:ascii="Times New Roman"/>
                <w:sz w:val="18"/>
                <w:szCs w:val="18"/>
              </w:rPr>
              <w:t>少</w:t>
            </w:r>
            <w:r>
              <w:rPr>
                <w:rStyle w:val="afc"/>
                <w:rFonts w:ascii="Times New Roman" w:hint="eastAsia"/>
                <w:sz w:val="18"/>
                <w:szCs w:val="18"/>
              </w:rPr>
              <w:t>9</w:t>
            </w:r>
            <w:r>
              <w:rPr>
                <w:rStyle w:val="afc"/>
                <w:rFonts w:ascii="Times New Roman" w:hint="eastAsia"/>
                <w:sz w:val="18"/>
                <w:szCs w:val="18"/>
              </w:rPr>
              <w:t>：初始</w:t>
            </w:r>
            <w:r w:rsidR="007A5830">
              <w:rPr>
                <w:rStyle w:val="afc"/>
                <w:rFonts w:ascii="Times New Roman" w:hint="eastAsia"/>
                <w:sz w:val="18"/>
                <w:szCs w:val="18"/>
              </w:rPr>
              <w:t>，</w:t>
            </w:r>
            <w:r w:rsidR="007A5830">
              <w:rPr>
                <w:rStyle w:val="afc"/>
                <w:rFonts w:ascii="Times New Roman"/>
                <w:sz w:val="18"/>
                <w:szCs w:val="18"/>
              </w:rPr>
              <w:t>未对账</w:t>
            </w:r>
          </w:p>
        </w:tc>
      </w:tr>
      <w:tr w:rsidR="00F11B73" w:rsidRPr="00BE0356" w:rsidTr="00336A5E">
        <w:trPr>
          <w:jc w:val="center"/>
        </w:trPr>
        <w:tc>
          <w:tcPr>
            <w:tcW w:w="1838" w:type="dxa"/>
            <w:shd w:val="clear" w:color="auto" w:fill="auto"/>
          </w:tcPr>
          <w:p w:rsidR="00F11B73" w:rsidRDefault="00F11B73" w:rsidP="006D44B2">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Pr="00F11B73">
              <w:rPr>
                <w:rStyle w:val="afc"/>
                <w:rFonts w:ascii="Times New Roman"/>
                <w:sz w:val="18"/>
                <w:szCs w:val="18"/>
              </w:rPr>
              <w:t>send_flag</w:t>
            </w:r>
          </w:p>
        </w:tc>
        <w:tc>
          <w:tcPr>
            <w:tcW w:w="1701" w:type="dxa"/>
            <w:shd w:val="clear" w:color="auto" w:fill="auto"/>
          </w:tcPr>
          <w:p w:rsidR="00F11B73" w:rsidRDefault="00F11B73" w:rsidP="00716B39">
            <w:pPr>
              <w:ind w:firstLineChars="0" w:firstLine="0"/>
              <w:rPr>
                <w:color w:val="000000"/>
                <w:kern w:val="0"/>
                <w:sz w:val="18"/>
                <w:szCs w:val="18"/>
                <w:highlight w:val="white"/>
              </w:rPr>
            </w:pPr>
            <w:r>
              <w:rPr>
                <w:rFonts w:hint="eastAsia"/>
                <w:color w:val="000000"/>
                <w:kern w:val="0"/>
                <w:sz w:val="18"/>
                <w:szCs w:val="18"/>
                <w:highlight w:val="white"/>
              </w:rPr>
              <w:t>税务</w:t>
            </w:r>
            <w:r>
              <w:rPr>
                <w:color w:val="000000"/>
                <w:kern w:val="0"/>
                <w:sz w:val="18"/>
                <w:szCs w:val="18"/>
                <w:highlight w:val="white"/>
              </w:rPr>
              <w:t>对账</w:t>
            </w:r>
            <w:r>
              <w:rPr>
                <w:rFonts w:hint="eastAsia"/>
                <w:color w:val="000000"/>
                <w:kern w:val="0"/>
                <w:sz w:val="18"/>
                <w:szCs w:val="18"/>
                <w:highlight w:val="white"/>
              </w:rPr>
              <w:t>状态</w:t>
            </w:r>
          </w:p>
        </w:tc>
        <w:tc>
          <w:tcPr>
            <w:tcW w:w="709" w:type="dxa"/>
            <w:shd w:val="clear" w:color="auto" w:fill="auto"/>
            <w:vAlign w:val="center"/>
          </w:tcPr>
          <w:p w:rsidR="00F11B73" w:rsidRDefault="00F11B73" w:rsidP="00716B39">
            <w:pPr>
              <w:ind w:firstLineChars="0" w:firstLine="0"/>
              <w:rPr>
                <w:rStyle w:val="afc"/>
                <w:rFonts w:ascii="Times New Roman"/>
                <w:sz w:val="18"/>
                <w:szCs w:val="18"/>
              </w:rPr>
            </w:pPr>
            <w:r>
              <w:rPr>
                <w:rStyle w:val="afc"/>
                <w:rFonts w:ascii="Times New Roman" w:hint="eastAsia"/>
                <w:sz w:val="18"/>
                <w:szCs w:val="18"/>
              </w:rPr>
              <w:t>1</w:t>
            </w:r>
          </w:p>
        </w:tc>
        <w:tc>
          <w:tcPr>
            <w:tcW w:w="709" w:type="dxa"/>
            <w:shd w:val="clear" w:color="auto" w:fill="auto"/>
            <w:vAlign w:val="center"/>
          </w:tcPr>
          <w:p w:rsidR="00F11B73" w:rsidRDefault="00F11B73" w:rsidP="00716B3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F11B73" w:rsidRDefault="00F11B73" w:rsidP="00716B3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F11B73" w:rsidRDefault="00F11B73"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F11B73" w:rsidRDefault="00F11B73" w:rsidP="00716B39">
            <w:pPr>
              <w:ind w:firstLineChars="0" w:firstLine="0"/>
              <w:rPr>
                <w:rStyle w:val="afc"/>
                <w:rFonts w:ascii="Times New Roman"/>
                <w:sz w:val="18"/>
                <w:szCs w:val="18"/>
              </w:rPr>
            </w:pPr>
            <w:r w:rsidRPr="00F11B73">
              <w:rPr>
                <w:rStyle w:val="afc"/>
                <w:rFonts w:ascii="Times New Roman"/>
                <w:sz w:val="18"/>
                <w:szCs w:val="18"/>
              </w:rPr>
              <w:t>9-</w:t>
            </w:r>
            <w:r w:rsidRPr="00F11B73">
              <w:rPr>
                <w:rStyle w:val="afc"/>
                <w:rFonts w:ascii="Times New Roman"/>
                <w:sz w:val="18"/>
                <w:szCs w:val="18"/>
              </w:rPr>
              <w:t>初始</w:t>
            </w:r>
            <w:r w:rsidR="007A5830">
              <w:rPr>
                <w:rStyle w:val="afc"/>
                <w:rFonts w:ascii="Times New Roman" w:hint="eastAsia"/>
                <w:sz w:val="18"/>
                <w:szCs w:val="18"/>
              </w:rPr>
              <w:t>，</w:t>
            </w:r>
            <w:r w:rsidR="007A5830">
              <w:rPr>
                <w:rStyle w:val="afc"/>
                <w:rFonts w:ascii="Times New Roman"/>
                <w:sz w:val="18"/>
                <w:szCs w:val="18"/>
              </w:rPr>
              <w:t>未对账</w:t>
            </w:r>
            <w:r w:rsidRPr="00F11B73">
              <w:rPr>
                <w:rStyle w:val="afc"/>
                <w:rFonts w:ascii="Times New Roman"/>
                <w:sz w:val="18"/>
                <w:szCs w:val="18"/>
              </w:rPr>
              <w:t>0-</w:t>
            </w:r>
            <w:r w:rsidRPr="00F11B73">
              <w:rPr>
                <w:rStyle w:val="afc"/>
                <w:rFonts w:ascii="Times New Roman"/>
                <w:sz w:val="18"/>
                <w:szCs w:val="18"/>
              </w:rPr>
              <w:t>成功</w:t>
            </w:r>
            <w:r w:rsidRPr="00F11B73">
              <w:rPr>
                <w:rStyle w:val="afc"/>
                <w:rFonts w:ascii="Times New Roman"/>
                <w:sz w:val="18"/>
                <w:szCs w:val="18"/>
              </w:rPr>
              <w:t>1-</w:t>
            </w:r>
            <w:r w:rsidRPr="00F11B73">
              <w:rPr>
                <w:rStyle w:val="afc"/>
                <w:rFonts w:ascii="Times New Roman"/>
                <w:sz w:val="18"/>
                <w:szCs w:val="18"/>
              </w:rPr>
              <w:t>失败</w:t>
            </w:r>
          </w:p>
        </w:tc>
      </w:tr>
      <w:tr w:rsidR="00F43AC0" w:rsidRPr="00BE0356" w:rsidTr="00336A5E">
        <w:trPr>
          <w:jc w:val="center"/>
        </w:trPr>
        <w:tc>
          <w:tcPr>
            <w:tcW w:w="1838" w:type="dxa"/>
            <w:shd w:val="clear" w:color="auto" w:fill="auto"/>
          </w:tcPr>
          <w:p w:rsidR="00F43AC0" w:rsidRDefault="004117C2" w:rsidP="006D44B2">
            <w:pPr>
              <w:ind w:firstLineChars="0" w:firstLine="0"/>
              <w:rPr>
                <w:rStyle w:val="afc"/>
                <w:rFonts w:ascii="Times New Roman"/>
                <w:sz w:val="18"/>
                <w:szCs w:val="18"/>
              </w:rPr>
            </w:pPr>
            <w:r>
              <w:rPr>
                <w:rStyle w:val="afc"/>
                <w:rFonts w:ascii="Times New Roman"/>
                <w:sz w:val="18"/>
                <w:szCs w:val="18"/>
              </w:rPr>
              <w:t>--trans_statu</w:t>
            </w:r>
            <w:r>
              <w:rPr>
                <w:rStyle w:val="afc"/>
                <w:rFonts w:ascii="Times New Roman" w:hint="eastAsia"/>
                <w:sz w:val="18"/>
                <w:szCs w:val="18"/>
              </w:rPr>
              <w:t>s</w:t>
            </w:r>
          </w:p>
        </w:tc>
        <w:tc>
          <w:tcPr>
            <w:tcW w:w="1701" w:type="dxa"/>
            <w:shd w:val="clear" w:color="auto" w:fill="auto"/>
          </w:tcPr>
          <w:p w:rsidR="00F43AC0" w:rsidRDefault="00F43AC0" w:rsidP="00716B39">
            <w:pPr>
              <w:ind w:firstLineChars="0" w:firstLine="0"/>
              <w:rPr>
                <w:color w:val="000000"/>
                <w:kern w:val="0"/>
                <w:sz w:val="18"/>
                <w:szCs w:val="18"/>
                <w:highlight w:val="white"/>
              </w:rPr>
            </w:pPr>
            <w:r>
              <w:rPr>
                <w:rStyle w:val="afc"/>
                <w:rFonts w:ascii="Times New Roman" w:hint="eastAsia"/>
                <w:sz w:val="18"/>
                <w:szCs w:val="18"/>
              </w:rPr>
              <w:t>交易状态</w:t>
            </w:r>
          </w:p>
        </w:tc>
        <w:tc>
          <w:tcPr>
            <w:tcW w:w="709"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1</w:t>
            </w:r>
          </w:p>
        </w:tc>
        <w:tc>
          <w:tcPr>
            <w:tcW w:w="709"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F43AC0" w:rsidRDefault="00F43AC0"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F43AC0" w:rsidRPr="00C37F32" w:rsidRDefault="00F43AC0" w:rsidP="00CB4E6A">
            <w:pPr>
              <w:ind w:firstLineChars="0" w:firstLine="0"/>
              <w:rPr>
                <w:rStyle w:val="afc"/>
                <w:rFonts w:ascii="Times New Roman"/>
                <w:sz w:val="18"/>
                <w:szCs w:val="18"/>
              </w:rPr>
            </w:pPr>
            <w:r w:rsidRPr="002D1174">
              <w:rPr>
                <w:rStyle w:val="afc"/>
                <w:rFonts w:ascii="Times New Roman"/>
                <w:sz w:val="18"/>
                <w:szCs w:val="18"/>
              </w:rPr>
              <w:t>0-</w:t>
            </w:r>
            <w:r w:rsidRPr="002D1174">
              <w:rPr>
                <w:rStyle w:val="afc"/>
                <w:rFonts w:ascii="Times New Roman"/>
                <w:sz w:val="18"/>
                <w:szCs w:val="18"/>
              </w:rPr>
              <w:t>成功</w:t>
            </w:r>
            <w:r w:rsidRPr="002D1174">
              <w:rPr>
                <w:rStyle w:val="afc"/>
                <w:rFonts w:ascii="Times New Roman"/>
                <w:sz w:val="18"/>
                <w:szCs w:val="18"/>
              </w:rPr>
              <w:t xml:space="preserve"> 1-</w:t>
            </w:r>
            <w:r w:rsidRPr="002D1174">
              <w:rPr>
                <w:rStyle w:val="afc"/>
                <w:rFonts w:ascii="Times New Roman"/>
                <w:sz w:val="18"/>
                <w:szCs w:val="18"/>
              </w:rPr>
              <w:t>失败</w:t>
            </w:r>
            <w:r>
              <w:rPr>
                <w:rStyle w:val="afc"/>
                <w:rFonts w:ascii="Times New Roman" w:hint="eastAsia"/>
                <w:sz w:val="18"/>
                <w:szCs w:val="18"/>
              </w:rPr>
              <w:t>5-</w:t>
            </w:r>
            <w:r>
              <w:rPr>
                <w:rStyle w:val="afc"/>
                <w:rFonts w:ascii="Times New Roman" w:hint="eastAsia"/>
                <w:sz w:val="18"/>
                <w:szCs w:val="18"/>
              </w:rPr>
              <w:t>处理中</w:t>
            </w:r>
            <w:r w:rsidRPr="002D1174">
              <w:rPr>
                <w:rStyle w:val="afc"/>
                <w:rFonts w:ascii="Times New Roman"/>
                <w:sz w:val="18"/>
                <w:szCs w:val="18"/>
              </w:rPr>
              <w:t xml:space="preserve">  6-</w:t>
            </w:r>
            <w:r>
              <w:rPr>
                <w:rStyle w:val="afc"/>
                <w:rFonts w:ascii="Times New Roman" w:hint="eastAsia"/>
                <w:sz w:val="18"/>
                <w:szCs w:val="18"/>
              </w:rPr>
              <w:t>状态</w:t>
            </w:r>
            <w:r w:rsidRPr="002D1174">
              <w:rPr>
                <w:rStyle w:val="afc"/>
                <w:rFonts w:ascii="Times New Roman"/>
                <w:sz w:val="18"/>
                <w:szCs w:val="18"/>
              </w:rPr>
              <w:t>未知</w:t>
            </w:r>
            <w:r w:rsidRPr="002D1174">
              <w:rPr>
                <w:rStyle w:val="afc"/>
                <w:rFonts w:ascii="Times New Roman"/>
                <w:sz w:val="18"/>
                <w:szCs w:val="18"/>
              </w:rPr>
              <w:t xml:space="preserve"> 7-</w:t>
            </w:r>
            <w:r>
              <w:rPr>
                <w:rStyle w:val="afc"/>
                <w:rFonts w:ascii="Times New Roman" w:hint="eastAsia"/>
                <w:sz w:val="18"/>
                <w:szCs w:val="18"/>
              </w:rPr>
              <w:t>交易已</w:t>
            </w:r>
            <w:r w:rsidRPr="002D1174">
              <w:rPr>
                <w:rStyle w:val="afc"/>
                <w:rFonts w:ascii="Times New Roman"/>
                <w:sz w:val="18"/>
                <w:szCs w:val="18"/>
              </w:rPr>
              <w:t>冲正</w:t>
            </w:r>
            <w:r w:rsidRPr="002D1174">
              <w:rPr>
                <w:rStyle w:val="afc"/>
                <w:rFonts w:ascii="Times New Roman"/>
                <w:sz w:val="18"/>
                <w:szCs w:val="18"/>
              </w:rPr>
              <w:t xml:space="preserve"> 8-</w:t>
            </w:r>
            <w:r>
              <w:rPr>
                <w:rStyle w:val="afc"/>
                <w:rFonts w:ascii="Times New Roman" w:hint="eastAsia"/>
                <w:sz w:val="18"/>
                <w:szCs w:val="18"/>
              </w:rPr>
              <w:t>交易已</w:t>
            </w:r>
            <w:r w:rsidRPr="002D1174">
              <w:rPr>
                <w:rStyle w:val="afc"/>
                <w:rFonts w:ascii="Times New Roman"/>
                <w:sz w:val="18"/>
                <w:szCs w:val="18"/>
              </w:rPr>
              <w:t>撤销</w:t>
            </w:r>
          </w:p>
        </w:tc>
      </w:tr>
      <w:tr w:rsidR="00446D6C" w:rsidRPr="00BE0356" w:rsidTr="00336A5E">
        <w:trPr>
          <w:jc w:val="center"/>
        </w:trPr>
        <w:tc>
          <w:tcPr>
            <w:tcW w:w="1838" w:type="dxa"/>
            <w:shd w:val="clear" w:color="auto" w:fill="auto"/>
          </w:tcPr>
          <w:p w:rsidR="00446D6C" w:rsidRPr="00446D6C" w:rsidRDefault="00446D6C" w:rsidP="006D44B2">
            <w:pPr>
              <w:ind w:firstLineChars="0" w:firstLine="0"/>
              <w:rPr>
                <w:rStyle w:val="afc"/>
                <w:rFonts w:ascii="Times New Roman"/>
                <w:sz w:val="18"/>
                <w:szCs w:val="18"/>
              </w:rPr>
            </w:pPr>
            <w:r>
              <w:rPr>
                <w:rStyle w:val="afc"/>
                <w:rFonts w:ascii="Times New Roman" w:hint="eastAsia"/>
                <w:sz w:val="18"/>
                <w:szCs w:val="18"/>
              </w:rPr>
              <w:t>--channel_date</w:t>
            </w:r>
          </w:p>
        </w:tc>
        <w:tc>
          <w:tcPr>
            <w:tcW w:w="1701" w:type="dxa"/>
            <w:shd w:val="clear" w:color="auto" w:fill="auto"/>
          </w:tcPr>
          <w:p w:rsidR="00446D6C" w:rsidRDefault="00446D6C" w:rsidP="00716B39">
            <w:pPr>
              <w:ind w:firstLineChars="0" w:firstLine="0"/>
              <w:rPr>
                <w:rStyle w:val="afc"/>
                <w:rFonts w:ascii="Times New Roman"/>
                <w:sz w:val="18"/>
                <w:szCs w:val="18"/>
              </w:rPr>
            </w:pPr>
            <w:r>
              <w:rPr>
                <w:rStyle w:val="afc"/>
                <w:rFonts w:ascii="Times New Roman" w:hint="eastAsia"/>
                <w:sz w:val="18"/>
                <w:szCs w:val="18"/>
              </w:rPr>
              <w:t>渠道日期</w:t>
            </w:r>
          </w:p>
        </w:tc>
        <w:tc>
          <w:tcPr>
            <w:tcW w:w="709" w:type="dxa"/>
            <w:shd w:val="clear" w:color="auto" w:fill="auto"/>
            <w:vAlign w:val="center"/>
          </w:tcPr>
          <w:p w:rsidR="00446D6C" w:rsidRDefault="00446D6C" w:rsidP="00716B39">
            <w:pPr>
              <w:ind w:firstLineChars="0" w:firstLine="0"/>
              <w:rPr>
                <w:rStyle w:val="afc"/>
                <w:rFonts w:ascii="Times New Roman"/>
                <w:sz w:val="18"/>
                <w:szCs w:val="18"/>
              </w:rPr>
            </w:pPr>
            <w:r>
              <w:rPr>
                <w:rStyle w:val="afc"/>
                <w:rFonts w:ascii="Times New Roman" w:hint="eastAsia"/>
                <w:sz w:val="18"/>
                <w:szCs w:val="18"/>
              </w:rPr>
              <w:t>8</w:t>
            </w:r>
          </w:p>
        </w:tc>
        <w:tc>
          <w:tcPr>
            <w:tcW w:w="709" w:type="dxa"/>
            <w:shd w:val="clear" w:color="auto" w:fill="auto"/>
            <w:vAlign w:val="center"/>
          </w:tcPr>
          <w:p w:rsidR="00446D6C" w:rsidRDefault="00446D6C" w:rsidP="00716B3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446D6C" w:rsidRDefault="00446D6C" w:rsidP="00716B3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446D6C" w:rsidRDefault="00446D6C"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446D6C" w:rsidRPr="00C37F32" w:rsidRDefault="00446D6C" w:rsidP="00716B39">
            <w:pPr>
              <w:ind w:firstLineChars="0" w:firstLine="0"/>
              <w:rPr>
                <w:rStyle w:val="afc"/>
                <w:rFonts w:ascii="Times New Roman"/>
                <w:sz w:val="18"/>
                <w:szCs w:val="18"/>
              </w:rPr>
            </w:pPr>
          </w:p>
        </w:tc>
      </w:tr>
      <w:tr w:rsidR="00446D6C" w:rsidRPr="00BE0356" w:rsidTr="00336A5E">
        <w:trPr>
          <w:jc w:val="center"/>
        </w:trPr>
        <w:tc>
          <w:tcPr>
            <w:tcW w:w="1838" w:type="dxa"/>
            <w:shd w:val="clear" w:color="auto" w:fill="auto"/>
          </w:tcPr>
          <w:p w:rsidR="00446D6C" w:rsidRDefault="00446D6C" w:rsidP="006D44B2">
            <w:pPr>
              <w:ind w:firstLineChars="0" w:firstLine="0"/>
              <w:rPr>
                <w:rStyle w:val="afc"/>
                <w:rFonts w:ascii="Times New Roman"/>
                <w:sz w:val="18"/>
                <w:szCs w:val="18"/>
              </w:rPr>
            </w:pPr>
            <w:r>
              <w:rPr>
                <w:rStyle w:val="afc"/>
                <w:rFonts w:ascii="Times New Roman" w:hint="eastAsia"/>
                <w:sz w:val="18"/>
                <w:szCs w:val="18"/>
              </w:rPr>
              <w:t>--channel_seq</w:t>
            </w:r>
          </w:p>
        </w:tc>
        <w:tc>
          <w:tcPr>
            <w:tcW w:w="1701" w:type="dxa"/>
            <w:shd w:val="clear" w:color="auto" w:fill="auto"/>
          </w:tcPr>
          <w:p w:rsidR="00446D6C" w:rsidRDefault="00446D6C" w:rsidP="00716B39">
            <w:pPr>
              <w:ind w:firstLineChars="0" w:firstLine="0"/>
              <w:rPr>
                <w:rStyle w:val="afc"/>
                <w:rFonts w:ascii="Times New Roman"/>
                <w:sz w:val="18"/>
                <w:szCs w:val="18"/>
              </w:rPr>
            </w:pPr>
            <w:r>
              <w:rPr>
                <w:rStyle w:val="afc"/>
                <w:rFonts w:ascii="Times New Roman" w:hint="eastAsia"/>
                <w:sz w:val="18"/>
                <w:szCs w:val="18"/>
              </w:rPr>
              <w:t>渠道流水号</w:t>
            </w:r>
          </w:p>
        </w:tc>
        <w:tc>
          <w:tcPr>
            <w:tcW w:w="709" w:type="dxa"/>
            <w:shd w:val="clear" w:color="auto" w:fill="auto"/>
            <w:vAlign w:val="center"/>
          </w:tcPr>
          <w:p w:rsidR="00446D6C" w:rsidRDefault="00446D6C" w:rsidP="00716B39">
            <w:pPr>
              <w:ind w:firstLineChars="0" w:firstLine="0"/>
              <w:rPr>
                <w:rStyle w:val="afc"/>
                <w:rFonts w:ascii="Times New Roman"/>
                <w:sz w:val="18"/>
                <w:szCs w:val="18"/>
              </w:rPr>
            </w:pPr>
            <w:r>
              <w:rPr>
                <w:rStyle w:val="afc"/>
                <w:rFonts w:ascii="Times New Roman" w:hint="eastAsia"/>
                <w:sz w:val="18"/>
                <w:szCs w:val="18"/>
              </w:rPr>
              <w:t>32</w:t>
            </w:r>
          </w:p>
        </w:tc>
        <w:tc>
          <w:tcPr>
            <w:tcW w:w="709" w:type="dxa"/>
            <w:shd w:val="clear" w:color="auto" w:fill="auto"/>
            <w:vAlign w:val="center"/>
          </w:tcPr>
          <w:p w:rsidR="00446D6C" w:rsidRDefault="00446D6C" w:rsidP="00716B3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446D6C" w:rsidRDefault="00446D6C" w:rsidP="00716B3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446D6C" w:rsidRDefault="00446D6C"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446D6C" w:rsidRPr="00C37F32" w:rsidRDefault="00446D6C" w:rsidP="00716B39">
            <w:pPr>
              <w:ind w:firstLineChars="0" w:firstLine="0"/>
              <w:rPr>
                <w:rStyle w:val="afc"/>
                <w:rFonts w:ascii="Times New Roman"/>
                <w:sz w:val="18"/>
                <w:szCs w:val="18"/>
              </w:rPr>
            </w:pPr>
          </w:p>
        </w:tc>
      </w:tr>
      <w:tr w:rsidR="00446D6C" w:rsidRPr="00BE0356" w:rsidTr="00336A5E">
        <w:trPr>
          <w:jc w:val="center"/>
        </w:trPr>
        <w:tc>
          <w:tcPr>
            <w:tcW w:w="1838" w:type="dxa"/>
            <w:shd w:val="clear" w:color="auto" w:fill="auto"/>
          </w:tcPr>
          <w:p w:rsidR="00446D6C" w:rsidRDefault="00446D6C" w:rsidP="006D44B2">
            <w:pPr>
              <w:ind w:firstLineChars="0" w:firstLine="0"/>
              <w:rPr>
                <w:rStyle w:val="afc"/>
                <w:rFonts w:ascii="Times New Roman"/>
                <w:sz w:val="18"/>
                <w:szCs w:val="18"/>
              </w:rPr>
            </w:pPr>
            <w:r>
              <w:rPr>
                <w:rStyle w:val="afc"/>
                <w:rFonts w:ascii="Times New Roman" w:hint="eastAsia"/>
                <w:sz w:val="18"/>
                <w:szCs w:val="18"/>
              </w:rPr>
              <w:t>--channel_time</w:t>
            </w:r>
          </w:p>
        </w:tc>
        <w:tc>
          <w:tcPr>
            <w:tcW w:w="1701" w:type="dxa"/>
            <w:shd w:val="clear" w:color="auto" w:fill="auto"/>
          </w:tcPr>
          <w:p w:rsidR="00446D6C" w:rsidRDefault="00446D6C" w:rsidP="00716B39">
            <w:pPr>
              <w:ind w:firstLineChars="0" w:firstLine="0"/>
              <w:rPr>
                <w:rStyle w:val="afc"/>
                <w:rFonts w:ascii="Times New Roman"/>
                <w:sz w:val="18"/>
                <w:szCs w:val="18"/>
              </w:rPr>
            </w:pPr>
            <w:r>
              <w:rPr>
                <w:rStyle w:val="afc"/>
                <w:rFonts w:ascii="Times New Roman" w:hint="eastAsia"/>
                <w:sz w:val="18"/>
                <w:szCs w:val="18"/>
              </w:rPr>
              <w:t>渠道时间</w:t>
            </w:r>
          </w:p>
        </w:tc>
        <w:tc>
          <w:tcPr>
            <w:tcW w:w="709" w:type="dxa"/>
            <w:shd w:val="clear" w:color="auto" w:fill="auto"/>
            <w:vAlign w:val="center"/>
          </w:tcPr>
          <w:p w:rsidR="00446D6C" w:rsidRDefault="00446D6C" w:rsidP="00716B39">
            <w:pPr>
              <w:ind w:firstLineChars="0" w:firstLine="0"/>
              <w:rPr>
                <w:rStyle w:val="afc"/>
                <w:rFonts w:ascii="Times New Roman"/>
                <w:sz w:val="18"/>
                <w:szCs w:val="18"/>
              </w:rPr>
            </w:pPr>
            <w:r>
              <w:rPr>
                <w:rStyle w:val="afc"/>
                <w:rFonts w:ascii="Times New Roman" w:hint="eastAsia"/>
                <w:sz w:val="18"/>
                <w:szCs w:val="18"/>
              </w:rPr>
              <w:t>6</w:t>
            </w:r>
          </w:p>
        </w:tc>
        <w:tc>
          <w:tcPr>
            <w:tcW w:w="709" w:type="dxa"/>
            <w:shd w:val="clear" w:color="auto" w:fill="auto"/>
            <w:vAlign w:val="center"/>
          </w:tcPr>
          <w:p w:rsidR="00446D6C" w:rsidRDefault="00446D6C" w:rsidP="00716B3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446D6C" w:rsidRDefault="00446D6C" w:rsidP="00716B3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446D6C" w:rsidRDefault="00446D6C"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446D6C" w:rsidRPr="00C37F32" w:rsidRDefault="00446D6C" w:rsidP="00716B39">
            <w:pPr>
              <w:ind w:firstLineChars="0" w:firstLine="0"/>
              <w:rPr>
                <w:rStyle w:val="afc"/>
                <w:rFonts w:ascii="Times New Roman"/>
                <w:sz w:val="18"/>
                <w:szCs w:val="18"/>
              </w:rPr>
            </w:pPr>
          </w:p>
        </w:tc>
      </w:tr>
      <w:tr w:rsidR="00446D6C" w:rsidRPr="00BE0356" w:rsidTr="00336A5E">
        <w:trPr>
          <w:jc w:val="center"/>
        </w:trPr>
        <w:tc>
          <w:tcPr>
            <w:tcW w:w="1838" w:type="dxa"/>
            <w:shd w:val="clear" w:color="auto" w:fill="auto"/>
          </w:tcPr>
          <w:p w:rsidR="00446D6C" w:rsidRDefault="00446D6C" w:rsidP="006D44B2">
            <w:pPr>
              <w:ind w:firstLineChars="0" w:firstLine="0"/>
              <w:rPr>
                <w:rStyle w:val="afc"/>
                <w:rFonts w:ascii="Times New Roman"/>
                <w:sz w:val="18"/>
                <w:szCs w:val="18"/>
              </w:rPr>
            </w:pPr>
            <w:r>
              <w:rPr>
                <w:rStyle w:val="afc"/>
                <w:rFonts w:ascii="Times New Roman" w:hint="eastAsia"/>
                <w:sz w:val="18"/>
                <w:szCs w:val="18"/>
              </w:rPr>
              <w:t>--xtgzh</w:t>
            </w:r>
          </w:p>
        </w:tc>
        <w:tc>
          <w:tcPr>
            <w:tcW w:w="1701" w:type="dxa"/>
            <w:shd w:val="clear" w:color="auto" w:fill="auto"/>
          </w:tcPr>
          <w:p w:rsidR="00446D6C" w:rsidRDefault="00446D6C" w:rsidP="00716B39">
            <w:pPr>
              <w:ind w:firstLineChars="0" w:firstLine="0"/>
              <w:rPr>
                <w:rStyle w:val="afc"/>
                <w:rFonts w:ascii="Times New Roman"/>
                <w:sz w:val="18"/>
                <w:szCs w:val="18"/>
              </w:rPr>
            </w:pPr>
            <w:r>
              <w:rPr>
                <w:rStyle w:val="afc"/>
                <w:rFonts w:ascii="Times New Roman" w:hint="eastAsia"/>
                <w:sz w:val="18"/>
                <w:szCs w:val="18"/>
              </w:rPr>
              <w:t>系统跟踪号</w:t>
            </w:r>
          </w:p>
        </w:tc>
        <w:tc>
          <w:tcPr>
            <w:tcW w:w="709" w:type="dxa"/>
            <w:shd w:val="clear" w:color="auto" w:fill="auto"/>
            <w:vAlign w:val="center"/>
          </w:tcPr>
          <w:p w:rsidR="00446D6C" w:rsidRDefault="00446D6C" w:rsidP="00716B39">
            <w:pPr>
              <w:ind w:firstLineChars="0" w:firstLine="0"/>
              <w:rPr>
                <w:rStyle w:val="afc"/>
                <w:rFonts w:ascii="Times New Roman"/>
                <w:sz w:val="18"/>
                <w:szCs w:val="18"/>
              </w:rPr>
            </w:pPr>
            <w:r>
              <w:rPr>
                <w:rStyle w:val="afc"/>
                <w:rFonts w:ascii="Times New Roman" w:hint="eastAsia"/>
                <w:sz w:val="18"/>
                <w:szCs w:val="18"/>
              </w:rPr>
              <w:t>32</w:t>
            </w:r>
          </w:p>
        </w:tc>
        <w:tc>
          <w:tcPr>
            <w:tcW w:w="709" w:type="dxa"/>
            <w:shd w:val="clear" w:color="auto" w:fill="auto"/>
            <w:vAlign w:val="center"/>
          </w:tcPr>
          <w:p w:rsidR="00446D6C" w:rsidRDefault="00446D6C" w:rsidP="00716B3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446D6C" w:rsidRDefault="00446D6C" w:rsidP="00716B3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446D6C" w:rsidRDefault="00446D6C"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446D6C" w:rsidRPr="00C37F32" w:rsidRDefault="00446D6C" w:rsidP="00716B39">
            <w:pPr>
              <w:ind w:firstLineChars="0" w:firstLine="0"/>
              <w:rPr>
                <w:rStyle w:val="afc"/>
                <w:rFonts w:ascii="Times New Roman"/>
                <w:sz w:val="18"/>
                <w:szCs w:val="18"/>
              </w:rPr>
            </w:pPr>
          </w:p>
        </w:tc>
      </w:tr>
      <w:tr w:rsidR="00446D6C" w:rsidRPr="00BE0356" w:rsidTr="00336A5E">
        <w:trPr>
          <w:jc w:val="center"/>
        </w:trPr>
        <w:tc>
          <w:tcPr>
            <w:tcW w:w="1838" w:type="dxa"/>
            <w:shd w:val="clear" w:color="auto" w:fill="auto"/>
          </w:tcPr>
          <w:p w:rsidR="00446D6C" w:rsidRDefault="00446D6C" w:rsidP="006D44B2">
            <w:pPr>
              <w:ind w:firstLineChars="0" w:firstLine="0"/>
              <w:rPr>
                <w:rStyle w:val="afc"/>
                <w:rFonts w:ascii="Times New Roman"/>
                <w:sz w:val="18"/>
                <w:szCs w:val="18"/>
              </w:rPr>
            </w:pPr>
            <w:r>
              <w:rPr>
                <w:rStyle w:val="afc"/>
                <w:rFonts w:ascii="Times New Roman" w:hint="eastAsia"/>
                <w:sz w:val="18"/>
                <w:szCs w:val="18"/>
              </w:rPr>
              <w:t>--fkzhlx</w:t>
            </w:r>
          </w:p>
        </w:tc>
        <w:tc>
          <w:tcPr>
            <w:tcW w:w="1701" w:type="dxa"/>
            <w:shd w:val="clear" w:color="auto" w:fill="auto"/>
          </w:tcPr>
          <w:p w:rsidR="00446D6C" w:rsidRDefault="00446D6C" w:rsidP="00716B39">
            <w:pPr>
              <w:ind w:firstLineChars="0" w:firstLine="0"/>
              <w:rPr>
                <w:rStyle w:val="afc"/>
                <w:rFonts w:ascii="Times New Roman"/>
                <w:sz w:val="18"/>
                <w:szCs w:val="18"/>
              </w:rPr>
            </w:pPr>
            <w:r>
              <w:rPr>
                <w:rStyle w:val="afc"/>
                <w:rFonts w:ascii="Times New Roman" w:hint="eastAsia"/>
                <w:sz w:val="18"/>
                <w:szCs w:val="18"/>
              </w:rPr>
              <w:t>付款账户类型</w:t>
            </w:r>
          </w:p>
        </w:tc>
        <w:tc>
          <w:tcPr>
            <w:tcW w:w="709" w:type="dxa"/>
            <w:shd w:val="clear" w:color="auto" w:fill="auto"/>
            <w:vAlign w:val="center"/>
          </w:tcPr>
          <w:p w:rsidR="00446D6C" w:rsidRDefault="00446D6C" w:rsidP="00716B39">
            <w:pPr>
              <w:ind w:firstLineChars="0" w:firstLine="0"/>
              <w:rPr>
                <w:rStyle w:val="afc"/>
                <w:rFonts w:ascii="Times New Roman"/>
                <w:sz w:val="18"/>
                <w:szCs w:val="18"/>
              </w:rPr>
            </w:pPr>
            <w:r>
              <w:rPr>
                <w:rStyle w:val="afc"/>
                <w:rFonts w:ascii="Times New Roman" w:hint="eastAsia"/>
                <w:sz w:val="18"/>
                <w:szCs w:val="18"/>
              </w:rPr>
              <w:t>1</w:t>
            </w:r>
          </w:p>
        </w:tc>
        <w:tc>
          <w:tcPr>
            <w:tcW w:w="709" w:type="dxa"/>
            <w:shd w:val="clear" w:color="auto" w:fill="auto"/>
            <w:vAlign w:val="center"/>
          </w:tcPr>
          <w:p w:rsidR="00446D6C" w:rsidRDefault="00446D6C" w:rsidP="00716B3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446D6C" w:rsidRDefault="00446D6C" w:rsidP="00716B3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446D6C" w:rsidRDefault="00446D6C"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446D6C" w:rsidRPr="00C37F32" w:rsidRDefault="00446D6C" w:rsidP="006A4A9C">
            <w:pPr>
              <w:ind w:firstLineChars="0" w:firstLine="0"/>
              <w:rPr>
                <w:rStyle w:val="afc"/>
                <w:rFonts w:ascii="Times New Roman"/>
                <w:sz w:val="18"/>
                <w:szCs w:val="18"/>
              </w:rPr>
            </w:pPr>
            <w:r>
              <w:rPr>
                <w:rStyle w:val="afc"/>
                <w:rFonts w:ascii="Times New Roman" w:hint="eastAsia"/>
                <w:sz w:val="18"/>
                <w:szCs w:val="18"/>
              </w:rPr>
              <w:t>1</w:t>
            </w:r>
            <w:r>
              <w:rPr>
                <w:rStyle w:val="afc"/>
                <w:rFonts w:ascii="Times New Roman" w:hint="eastAsia"/>
                <w:sz w:val="18"/>
                <w:szCs w:val="18"/>
              </w:rPr>
              <w:t>卡</w:t>
            </w:r>
            <w:r w:rsidR="00B33889">
              <w:rPr>
                <w:rStyle w:val="afc"/>
                <w:rFonts w:ascii="Times New Roman" w:hint="eastAsia"/>
                <w:sz w:val="18"/>
                <w:szCs w:val="18"/>
              </w:rPr>
              <w:t>;</w:t>
            </w:r>
            <w:r>
              <w:rPr>
                <w:rStyle w:val="afc"/>
                <w:rFonts w:ascii="Times New Roman" w:hint="eastAsia"/>
                <w:sz w:val="18"/>
                <w:szCs w:val="18"/>
              </w:rPr>
              <w:t xml:space="preserve"> 2</w:t>
            </w:r>
            <w:r>
              <w:rPr>
                <w:rStyle w:val="afc"/>
                <w:rFonts w:ascii="Times New Roman" w:hint="eastAsia"/>
                <w:sz w:val="18"/>
                <w:szCs w:val="18"/>
              </w:rPr>
              <w:t>折</w:t>
            </w:r>
            <w:r w:rsidR="00A27B90">
              <w:rPr>
                <w:rStyle w:val="afc"/>
                <w:rFonts w:ascii="Times New Roman" w:hint="eastAsia"/>
                <w:sz w:val="18"/>
                <w:szCs w:val="18"/>
              </w:rPr>
              <w:t>；</w:t>
            </w:r>
            <w:r w:rsidR="008B3DAE">
              <w:rPr>
                <w:rStyle w:val="afc"/>
                <w:rFonts w:ascii="Times New Roman" w:hint="eastAsia"/>
                <w:sz w:val="18"/>
                <w:szCs w:val="18"/>
              </w:rPr>
              <w:t>3</w:t>
            </w:r>
            <w:r w:rsidR="008B3DAE">
              <w:rPr>
                <w:rStyle w:val="afc"/>
                <w:rFonts w:ascii="Times New Roman" w:hint="eastAsia"/>
                <w:sz w:val="18"/>
                <w:szCs w:val="18"/>
              </w:rPr>
              <w:t>内部户</w:t>
            </w:r>
            <w:r w:rsidR="00A27B90">
              <w:rPr>
                <w:rStyle w:val="afc"/>
                <w:rFonts w:ascii="Times New Roman" w:hint="eastAsia"/>
                <w:sz w:val="18"/>
                <w:szCs w:val="18"/>
              </w:rPr>
              <w:t>；</w:t>
            </w:r>
            <w:r w:rsidR="00A27B90">
              <w:rPr>
                <w:rFonts w:hint="eastAsia"/>
                <w:sz w:val="20"/>
                <w:szCs w:val="20"/>
              </w:rPr>
              <w:t>9</w:t>
            </w:r>
            <w:r w:rsidR="00A27B90" w:rsidRPr="008A2821">
              <w:rPr>
                <w:rFonts w:hint="eastAsia"/>
                <w:sz w:val="20"/>
                <w:szCs w:val="20"/>
              </w:rPr>
              <w:t>现金</w:t>
            </w:r>
          </w:p>
        </w:tc>
      </w:tr>
      <w:tr w:rsidR="00446D6C" w:rsidRPr="00BE0356" w:rsidTr="00336A5E">
        <w:trPr>
          <w:jc w:val="center"/>
        </w:trPr>
        <w:tc>
          <w:tcPr>
            <w:tcW w:w="1838" w:type="dxa"/>
            <w:shd w:val="clear" w:color="auto" w:fill="auto"/>
          </w:tcPr>
          <w:p w:rsidR="00446D6C" w:rsidRDefault="00446D6C" w:rsidP="006D44B2">
            <w:pPr>
              <w:ind w:firstLineChars="0" w:firstLine="0"/>
              <w:rPr>
                <w:rStyle w:val="afc"/>
                <w:rFonts w:ascii="Times New Roman"/>
                <w:sz w:val="18"/>
                <w:szCs w:val="18"/>
              </w:rPr>
            </w:pPr>
            <w:r>
              <w:rPr>
                <w:rStyle w:val="afc"/>
                <w:rFonts w:ascii="Times New Roman" w:hint="eastAsia"/>
                <w:sz w:val="18"/>
                <w:szCs w:val="18"/>
              </w:rPr>
              <w:lastRenderedPageBreak/>
              <w:t>--jyqd</w:t>
            </w:r>
          </w:p>
        </w:tc>
        <w:tc>
          <w:tcPr>
            <w:tcW w:w="1701" w:type="dxa"/>
            <w:shd w:val="clear" w:color="auto" w:fill="auto"/>
          </w:tcPr>
          <w:p w:rsidR="00446D6C" w:rsidRDefault="00446D6C" w:rsidP="00716B39">
            <w:pPr>
              <w:ind w:firstLineChars="0" w:firstLine="0"/>
              <w:rPr>
                <w:rStyle w:val="afc"/>
                <w:rFonts w:ascii="Times New Roman"/>
                <w:sz w:val="18"/>
                <w:szCs w:val="18"/>
              </w:rPr>
            </w:pPr>
            <w:r>
              <w:rPr>
                <w:rStyle w:val="afc"/>
                <w:rFonts w:ascii="Times New Roman" w:hint="eastAsia"/>
                <w:sz w:val="18"/>
                <w:szCs w:val="18"/>
              </w:rPr>
              <w:t>交易渠道</w:t>
            </w:r>
          </w:p>
        </w:tc>
        <w:tc>
          <w:tcPr>
            <w:tcW w:w="709" w:type="dxa"/>
            <w:shd w:val="clear" w:color="auto" w:fill="auto"/>
            <w:vAlign w:val="center"/>
          </w:tcPr>
          <w:p w:rsidR="00446D6C" w:rsidRDefault="00446D6C" w:rsidP="00716B39">
            <w:pPr>
              <w:ind w:firstLineChars="0" w:firstLine="0"/>
              <w:rPr>
                <w:rStyle w:val="afc"/>
                <w:rFonts w:ascii="Times New Roman"/>
                <w:sz w:val="18"/>
                <w:szCs w:val="18"/>
              </w:rPr>
            </w:pPr>
            <w:r>
              <w:rPr>
                <w:rStyle w:val="afc"/>
                <w:rFonts w:ascii="Times New Roman" w:hint="eastAsia"/>
                <w:sz w:val="18"/>
                <w:szCs w:val="18"/>
              </w:rPr>
              <w:t>10</w:t>
            </w:r>
          </w:p>
        </w:tc>
        <w:tc>
          <w:tcPr>
            <w:tcW w:w="709" w:type="dxa"/>
            <w:shd w:val="clear" w:color="auto" w:fill="auto"/>
            <w:vAlign w:val="center"/>
          </w:tcPr>
          <w:p w:rsidR="00446D6C" w:rsidRDefault="00446D6C" w:rsidP="00716B3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446D6C" w:rsidRDefault="00446D6C" w:rsidP="00716B3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446D6C" w:rsidRDefault="00446D6C"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446D6C" w:rsidRPr="00C37F32" w:rsidRDefault="00446D6C" w:rsidP="00716B39">
            <w:pPr>
              <w:ind w:firstLineChars="0" w:firstLine="0"/>
              <w:rPr>
                <w:rStyle w:val="afc"/>
                <w:rFonts w:ascii="Times New Roman"/>
                <w:sz w:val="18"/>
                <w:szCs w:val="18"/>
              </w:rPr>
            </w:pPr>
          </w:p>
        </w:tc>
      </w:tr>
      <w:tr w:rsidR="00FA1D55" w:rsidRPr="00BE0356" w:rsidTr="00336A5E">
        <w:trPr>
          <w:jc w:val="center"/>
        </w:trPr>
        <w:tc>
          <w:tcPr>
            <w:tcW w:w="1838" w:type="dxa"/>
            <w:shd w:val="clear" w:color="auto" w:fill="auto"/>
          </w:tcPr>
          <w:p w:rsidR="00FA1D55" w:rsidRDefault="00FA1D55" w:rsidP="006D44B2">
            <w:pPr>
              <w:ind w:firstLineChars="0" w:firstLine="0"/>
              <w:rPr>
                <w:rStyle w:val="afc"/>
                <w:rFonts w:ascii="Times New Roman"/>
                <w:sz w:val="18"/>
                <w:szCs w:val="18"/>
              </w:rPr>
            </w:pPr>
            <w:r>
              <w:rPr>
                <w:rStyle w:val="afc"/>
                <w:rFonts w:ascii="Times New Roman" w:hint="eastAsia"/>
                <w:sz w:val="18"/>
                <w:szCs w:val="18"/>
              </w:rPr>
              <w:t>--</w:t>
            </w:r>
            <w:r w:rsidRPr="00FA1D55">
              <w:rPr>
                <w:rStyle w:val="afc"/>
                <w:rFonts w:ascii="Times New Roman"/>
                <w:sz w:val="18"/>
                <w:szCs w:val="18"/>
              </w:rPr>
              <w:t>respmsg</w:t>
            </w:r>
          </w:p>
        </w:tc>
        <w:tc>
          <w:tcPr>
            <w:tcW w:w="1701" w:type="dxa"/>
            <w:shd w:val="clear" w:color="auto" w:fill="auto"/>
          </w:tcPr>
          <w:p w:rsidR="00FA1D55" w:rsidRDefault="00FA1D55" w:rsidP="00716B39">
            <w:pPr>
              <w:ind w:firstLineChars="0" w:firstLine="0"/>
              <w:rPr>
                <w:rStyle w:val="afc"/>
                <w:rFonts w:ascii="Times New Roman"/>
                <w:sz w:val="18"/>
                <w:szCs w:val="18"/>
              </w:rPr>
            </w:pPr>
            <w:r>
              <w:rPr>
                <w:rStyle w:val="afc"/>
                <w:rFonts w:ascii="Times New Roman" w:hint="eastAsia"/>
                <w:sz w:val="18"/>
                <w:szCs w:val="18"/>
              </w:rPr>
              <w:t>错误</w:t>
            </w:r>
            <w:r>
              <w:rPr>
                <w:rStyle w:val="afc"/>
                <w:rFonts w:ascii="Times New Roman"/>
                <w:sz w:val="18"/>
                <w:szCs w:val="18"/>
              </w:rPr>
              <w:t>信息</w:t>
            </w:r>
          </w:p>
        </w:tc>
        <w:tc>
          <w:tcPr>
            <w:tcW w:w="709" w:type="dxa"/>
            <w:shd w:val="clear" w:color="auto" w:fill="auto"/>
            <w:vAlign w:val="center"/>
          </w:tcPr>
          <w:p w:rsidR="00FA1D55" w:rsidRDefault="00FA1D55" w:rsidP="00716B39">
            <w:pPr>
              <w:ind w:firstLineChars="0" w:firstLine="0"/>
              <w:rPr>
                <w:rStyle w:val="afc"/>
                <w:rFonts w:ascii="Times New Roman"/>
                <w:sz w:val="18"/>
                <w:szCs w:val="18"/>
              </w:rPr>
            </w:pPr>
            <w:r>
              <w:rPr>
                <w:rStyle w:val="afc"/>
                <w:rFonts w:ascii="Times New Roman" w:hint="eastAsia"/>
                <w:sz w:val="18"/>
                <w:szCs w:val="18"/>
              </w:rPr>
              <w:t>250</w:t>
            </w:r>
          </w:p>
        </w:tc>
        <w:tc>
          <w:tcPr>
            <w:tcW w:w="709" w:type="dxa"/>
            <w:shd w:val="clear" w:color="auto" w:fill="auto"/>
            <w:vAlign w:val="center"/>
          </w:tcPr>
          <w:p w:rsidR="00FA1D55" w:rsidRDefault="00FA1D55" w:rsidP="00716B3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FA1D55" w:rsidRDefault="00FA1D55" w:rsidP="00716B39">
            <w:pPr>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FA1D55" w:rsidRDefault="00FA1D55"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FA1D55" w:rsidRPr="00C37F32" w:rsidRDefault="00FA1D55" w:rsidP="00716B39">
            <w:pPr>
              <w:ind w:firstLineChars="0" w:firstLine="0"/>
              <w:rPr>
                <w:rStyle w:val="afc"/>
                <w:rFonts w:ascii="Times New Roman"/>
                <w:sz w:val="18"/>
                <w:szCs w:val="18"/>
              </w:rPr>
            </w:pPr>
          </w:p>
        </w:tc>
      </w:tr>
      <w:tr w:rsidR="00705FDC" w:rsidRPr="00BE0356" w:rsidTr="00336A5E">
        <w:trPr>
          <w:jc w:val="center"/>
        </w:trPr>
        <w:tc>
          <w:tcPr>
            <w:tcW w:w="1838" w:type="dxa"/>
            <w:shd w:val="clear" w:color="auto" w:fill="auto"/>
          </w:tcPr>
          <w:p w:rsidR="00705FDC" w:rsidRDefault="00705FDC" w:rsidP="006D44B2">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-cxjg</w:t>
            </w:r>
          </w:p>
        </w:tc>
        <w:tc>
          <w:tcPr>
            <w:tcW w:w="1701" w:type="dxa"/>
            <w:shd w:val="clear" w:color="auto" w:fill="auto"/>
          </w:tcPr>
          <w:p w:rsidR="00705FDC" w:rsidRDefault="00705FDC" w:rsidP="00716B39">
            <w:pPr>
              <w:ind w:firstLineChars="0" w:firstLine="0"/>
              <w:rPr>
                <w:rStyle w:val="afc"/>
                <w:rFonts w:ascii="Times New Roman"/>
                <w:sz w:val="18"/>
                <w:szCs w:val="18"/>
              </w:rPr>
            </w:pPr>
            <w:r>
              <w:rPr>
                <w:rStyle w:val="afc"/>
                <w:rFonts w:ascii="Times New Roman" w:hint="eastAsia"/>
                <w:sz w:val="18"/>
                <w:szCs w:val="18"/>
              </w:rPr>
              <w:t>撤销</w:t>
            </w:r>
            <w:r>
              <w:rPr>
                <w:rStyle w:val="afc"/>
                <w:rFonts w:ascii="Times New Roman"/>
                <w:sz w:val="18"/>
                <w:szCs w:val="18"/>
              </w:rPr>
              <w:t>机构</w:t>
            </w:r>
          </w:p>
        </w:tc>
        <w:tc>
          <w:tcPr>
            <w:tcW w:w="709" w:type="dxa"/>
            <w:shd w:val="clear" w:color="auto" w:fill="auto"/>
            <w:vAlign w:val="center"/>
          </w:tcPr>
          <w:p w:rsidR="00705FDC" w:rsidRDefault="00705FDC" w:rsidP="00716B39">
            <w:pPr>
              <w:ind w:firstLineChars="0" w:firstLine="0"/>
              <w:rPr>
                <w:rStyle w:val="afc"/>
                <w:rFonts w:ascii="Times New Roman"/>
                <w:sz w:val="18"/>
                <w:szCs w:val="18"/>
              </w:rPr>
            </w:pPr>
            <w:r>
              <w:rPr>
                <w:rStyle w:val="afc"/>
                <w:rFonts w:ascii="Times New Roman" w:hint="eastAsia"/>
                <w:sz w:val="18"/>
                <w:szCs w:val="18"/>
              </w:rPr>
              <w:t>7</w:t>
            </w:r>
          </w:p>
        </w:tc>
        <w:tc>
          <w:tcPr>
            <w:tcW w:w="709" w:type="dxa"/>
            <w:shd w:val="clear" w:color="auto" w:fill="auto"/>
            <w:vAlign w:val="center"/>
          </w:tcPr>
          <w:p w:rsidR="00705FDC" w:rsidRDefault="00705FDC" w:rsidP="00716B3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705FDC" w:rsidRDefault="00705FDC" w:rsidP="00716B39">
            <w:pPr>
              <w:ind w:firstLineChars="0" w:firstLine="0"/>
              <w:rPr>
                <w:rStyle w:val="afc"/>
                <w:rFonts w:ascii="Times New Roman"/>
                <w:sz w:val="18"/>
                <w:szCs w:val="18"/>
              </w:rPr>
            </w:pPr>
            <w:r>
              <w:rPr>
                <w:rStyle w:val="afc"/>
                <w:rFonts w:ascii="Times New Roman" w:hint="eastAsia"/>
                <w:sz w:val="18"/>
                <w:szCs w:val="18"/>
              </w:rPr>
              <w:t>O</w:t>
            </w:r>
          </w:p>
        </w:tc>
        <w:tc>
          <w:tcPr>
            <w:tcW w:w="1560" w:type="dxa"/>
            <w:shd w:val="clear" w:color="auto" w:fill="auto"/>
            <w:vAlign w:val="center"/>
          </w:tcPr>
          <w:p w:rsidR="00705FDC" w:rsidRDefault="00705FDC"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705FDC" w:rsidRPr="00C37F32" w:rsidRDefault="00705FDC" w:rsidP="00716B39">
            <w:pPr>
              <w:ind w:firstLineChars="0" w:firstLine="0"/>
              <w:rPr>
                <w:rStyle w:val="afc"/>
                <w:rFonts w:ascii="Times New Roman"/>
                <w:sz w:val="18"/>
                <w:szCs w:val="18"/>
              </w:rPr>
            </w:pPr>
          </w:p>
        </w:tc>
      </w:tr>
      <w:tr w:rsidR="00705FDC" w:rsidRPr="00BE0356" w:rsidTr="00336A5E">
        <w:trPr>
          <w:jc w:val="center"/>
        </w:trPr>
        <w:tc>
          <w:tcPr>
            <w:tcW w:w="1838" w:type="dxa"/>
            <w:shd w:val="clear" w:color="auto" w:fill="auto"/>
          </w:tcPr>
          <w:p w:rsidR="00705FDC" w:rsidRDefault="00705FDC" w:rsidP="006D44B2">
            <w:pPr>
              <w:ind w:firstLineChars="0" w:firstLine="0"/>
              <w:rPr>
                <w:rStyle w:val="afc"/>
                <w:rFonts w:ascii="Times New Roman"/>
                <w:sz w:val="18"/>
                <w:szCs w:val="18"/>
              </w:rPr>
            </w:pPr>
            <w:r>
              <w:rPr>
                <w:rStyle w:val="afc"/>
                <w:rFonts w:ascii="Times New Roman" w:hint="eastAsia"/>
                <w:sz w:val="18"/>
                <w:szCs w:val="18"/>
              </w:rPr>
              <w:t>--cxgy</w:t>
            </w:r>
          </w:p>
        </w:tc>
        <w:tc>
          <w:tcPr>
            <w:tcW w:w="1701" w:type="dxa"/>
            <w:shd w:val="clear" w:color="auto" w:fill="auto"/>
          </w:tcPr>
          <w:p w:rsidR="00705FDC" w:rsidRDefault="00705FDC" w:rsidP="00716B39">
            <w:pPr>
              <w:ind w:firstLineChars="0" w:firstLine="0"/>
              <w:rPr>
                <w:rStyle w:val="afc"/>
                <w:rFonts w:ascii="Times New Roman"/>
                <w:sz w:val="18"/>
                <w:szCs w:val="18"/>
              </w:rPr>
            </w:pPr>
            <w:r>
              <w:rPr>
                <w:rStyle w:val="afc"/>
                <w:rFonts w:ascii="Times New Roman" w:hint="eastAsia"/>
                <w:sz w:val="18"/>
                <w:szCs w:val="18"/>
              </w:rPr>
              <w:t>撤销</w:t>
            </w:r>
            <w:r>
              <w:rPr>
                <w:rStyle w:val="afc"/>
                <w:rFonts w:ascii="Times New Roman"/>
                <w:sz w:val="18"/>
                <w:szCs w:val="18"/>
              </w:rPr>
              <w:t>柜员</w:t>
            </w:r>
          </w:p>
        </w:tc>
        <w:tc>
          <w:tcPr>
            <w:tcW w:w="709" w:type="dxa"/>
            <w:shd w:val="clear" w:color="auto" w:fill="auto"/>
            <w:vAlign w:val="center"/>
          </w:tcPr>
          <w:p w:rsidR="00705FDC" w:rsidRDefault="00705FDC" w:rsidP="00716B39">
            <w:pPr>
              <w:ind w:firstLineChars="0" w:firstLine="0"/>
              <w:rPr>
                <w:rStyle w:val="afc"/>
                <w:rFonts w:ascii="Times New Roman"/>
                <w:sz w:val="18"/>
                <w:szCs w:val="18"/>
              </w:rPr>
            </w:pPr>
            <w:r>
              <w:rPr>
                <w:rStyle w:val="afc"/>
                <w:rFonts w:ascii="Times New Roman" w:hint="eastAsia"/>
                <w:sz w:val="18"/>
                <w:szCs w:val="18"/>
              </w:rPr>
              <w:t>6</w:t>
            </w:r>
          </w:p>
        </w:tc>
        <w:tc>
          <w:tcPr>
            <w:tcW w:w="709" w:type="dxa"/>
            <w:shd w:val="clear" w:color="auto" w:fill="auto"/>
            <w:vAlign w:val="center"/>
          </w:tcPr>
          <w:p w:rsidR="00705FDC" w:rsidRDefault="00705FDC" w:rsidP="00716B3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705FDC" w:rsidRDefault="00705FDC" w:rsidP="00716B39">
            <w:pPr>
              <w:ind w:firstLineChars="0" w:firstLine="0"/>
              <w:rPr>
                <w:rStyle w:val="afc"/>
                <w:rFonts w:ascii="Times New Roman"/>
                <w:sz w:val="18"/>
                <w:szCs w:val="18"/>
              </w:rPr>
            </w:pPr>
            <w:r>
              <w:rPr>
                <w:rStyle w:val="afc"/>
                <w:rFonts w:ascii="Times New Roman" w:hint="eastAsia"/>
                <w:sz w:val="18"/>
                <w:szCs w:val="18"/>
              </w:rPr>
              <w:t>O</w:t>
            </w:r>
          </w:p>
        </w:tc>
        <w:tc>
          <w:tcPr>
            <w:tcW w:w="1560" w:type="dxa"/>
            <w:shd w:val="clear" w:color="auto" w:fill="auto"/>
            <w:vAlign w:val="center"/>
          </w:tcPr>
          <w:p w:rsidR="00705FDC" w:rsidRDefault="00705FDC"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705FDC" w:rsidRPr="00C37F32" w:rsidRDefault="00705FDC" w:rsidP="00716B39">
            <w:pPr>
              <w:ind w:firstLineChars="0" w:firstLine="0"/>
              <w:rPr>
                <w:rStyle w:val="afc"/>
                <w:rFonts w:ascii="Times New Roman"/>
                <w:sz w:val="18"/>
                <w:szCs w:val="18"/>
              </w:rPr>
            </w:pPr>
          </w:p>
        </w:tc>
      </w:tr>
      <w:tr w:rsidR="00705FDC" w:rsidRPr="00BE0356" w:rsidTr="00336A5E">
        <w:trPr>
          <w:jc w:val="center"/>
        </w:trPr>
        <w:tc>
          <w:tcPr>
            <w:tcW w:w="1838" w:type="dxa"/>
            <w:shd w:val="clear" w:color="auto" w:fill="auto"/>
          </w:tcPr>
          <w:p w:rsidR="00705FDC" w:rsidRDefault="00705FDC" w:rsidP="006D44B2">
            <w:pPr>
              <w:ind w:firstLineChars="0" w:firstLine="0"/>
              <w:rPr>
                <w:rStyle w:val="afc"/>
                <w:rFonts w:ascii="Times New Roman"/>
                <w:sz w:val="18"/>
                <w:szCs w:val="18"/>
              </w:rPr>
            </w:pPr>
            <w:r>
              <w:rPr>
                <w:rStyle w:val="afc"/>
                <w:rFonts w:ascii="Times New Roman" w:hint="eastAsia"/>
                <w:sz w:val="18"/>
                <w:szCs w:val="18"/>
              </w:rPr>
              <w:t>--cxsqgy</w:t>
            </w:r>
          </w:p>
        </w:tc>
        <w:tc>
          <w:tcPr>
            <w:tcW w:w="1701" w:type="dxa"/>
            <w:shd w:val="clear" w:color="auto" w:fill="auto"/>
          </w:tcPr>
          <w:p w:rsidR="00705FDC" w:rsidRDefault="00705FDC" w:rsidP="00716B39">
            <w:pPr>
              <w:ind w:firstLineChars="0" w:firstLine="0"/>
              <w:rPr>
                <w:rStyle w:val="afc"/>
                <w:rFonts w:ascii="Times New Roman"/>
                <w:sz w:val="18"/>
                <w:szCs w:val="18"/>
              </w:rPr>
            </w:pPr>
            <w:r>
              <w:rPr>
                <w:rStyle w:val="afc"/>
                <w:rFonts w:ascii="Times New Roman" w:hint="eastAsia"/>
                <w:sz w:val="18"/>
                <w:szCs w:val="18"/>
              </w:rPr>
              <w:t>撤销</w:t>
            </w:r>
            <w:r>
              <w:rPr>
                <w:rStyle w:val="afc"/>
                <w:rFonts w:ascii="Times New Roman"/>
                <w:sz w:val="18"/>
                <w:szCs w:val="18"/>
              </w:rPr>
              <w:t>授权柜员</w:t>
            </w:r>
          </w:p>
        </w:tc>
        <w:tc>
          <w:tcPr>
            <w:tcW w:w="709" w:type="dxa"/>
            <w:shd w:val="clear" w:color="auto" w:fill="auto"/>
            <w:vAlign w:val="center"/>
          </w:tcPr>
          <w:p w:rsidR="00705FDC" w:rsidRDefault="00705FDC" w:rsidP="00716B39">
            <w:pPr>
              <w:ind w:firstLineChars="0" w:firstLine="0"/>
              <w:rPr>
                <w:rStyle w:val="afc"/>
                <w:rFonts w:ascii="Times New Roman"/>
                <w:sz w:val="18"/>
                <w:szCs w:val="18"/>
              </w:rPr>
            </w:pPr>
            <w:r>
              <w:rPr>
                <w:rStyle w:val="afc"/>
                <w:rFonts w:ascii="Times New Roman" w:hint="eastAsia"/>
                <w:sz w:val="18"/>
                <w:szCs w:val="18"/>
              </w:rPr>
              <w:t>6</w:t>
            </w:r>
          </w:p>
        </w:tc>
        <w:tc>
          <w:tcPr>
            <w:tcW w:w="709" w:type="dxa"/>
            <w:shd w:val="clear" w:color="auto" w:fill="auto"/>
            <w:vAlign w:val="center"/>
          </w:tcPr>
          <w:p w:rsidR="00705FDC" w:rsidRDefault="00705FDC" w:rsidP="00716B39">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705FDC" w:rsidRDefault="00705FDC" w:rsidP="00716B39">
            <w:pPr>
              <w:ind w:firstLineChars="0" w:firstLine="0"/>
              <w:rPr>
                <w:rStyle w:val="afc"/>
                <w:rFonts w:ascii="Times New Roman"/>
                <w:sz w:val="18"/>
                <w:szCs w:val="18"/>
              </w:rPr>
            </w:pPr>
            <w:r>
              <w:rPr>
                <w:rStyle w:val="afc"/>
                <w:rFonts w:ascii="Times New Roman" w:hint="eastAsia"/>
                <w:sz w:val="18"/>
                <w:szCs w:val="18"/>
              </w:rPr>
              <w:t>O</w:t>
            </w:r>
          </w:p>
        </w:tc>
        <w:tc>
          <w:tcPr>
            <w:tcW w:w="1560" w:type="dxa"/>
            <w:shd w:val="clear" w:color="auto" w:fill="auto"/>
            <w:vAlign w:val="center"/>
          </w:tcPr>
          <w:p w:rsidR="00705FDC" w:rsidRDefault="00705FDC" w:rsidP="00716B39">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47" w:type="dxa"/>
            <w:shd w:val="clear" w:color="auto" w:fill="auto"/>
            <w:vAlign w:val="center"/>
          </w:tcPr>
          <w:p w:rsidR="00705FDC" w:rsidRPr="00C37F32" w:rsidRDefault="00705FDC" w:rsidP="00716B39">
            <w:pPr>
              <w:ind w:firstLineChars="0" w:firstLine="0"/>
              <w:rPr>
                <w:rStyle w:val="afc"/>
                <w:rFonts w:ascii="Times New Roman"/>
                <w:sz w:val="18"/>
                <w:szCs w:val="18"/>
              </w:rPr>
            </w:pPr>
          </w:p>
        </w:tc>
      </w:tr>
    </w:tbl>
    <w:p w:rsidR="003F7BE4" w:rsidRDefault="003F7BE4" w:rsidP="003F7BE4">
      <w:pPr>
        <w:pStyle w:val="21"/>
        <w:numPr>
          <w:ilvl w:val="1"/>
          <w:numId w:val="1"/>
        </w:numPr>
        <w:ind w:left="0" w:firstLine="0"/>
      </w:pPr>
      <w:bookmarkStart w:id="119" w:name="_Toc8133800"/>
      <w:r>
        <w:rPr>
          <w:rFonts w:hint="eastAsia"/>
        </w:rPr>
        <w:t>对账差错明细</w:t>
      </w:r>
      <w:r>
        <w:t>查询</w:t>
      </w:r>
      <w:bookmarkEnd w:id="119"/>
    </w:p>
    <w:p w:rsidR="003F7BE4" w:rsidRDefault="003F7BE4" w:rsidP="00DB275A">
      <w:pPr>
        <w:pStyle w:val="3"/>
      </w:pPr>
      <w:bookmarkStart w:id="120" w:name="_Toc8133801"/>
      <w:r>
        <w:rPr>
          <w:rFonts w:hint="eastAsia"/>
        </w:rPr>
        <w:t>对账差错明细查询</w:t>
      </w:r>
      <w:r>
        <w:t>服务</w:t>
      </w:r>
      <w:r>
        <w:rPr>
          <w:rFonts w:hint="eastAsia"/>
        </w:rPr>
        <w:t>(</w:t>
      </w:r>
      <w:r>
        <w:t>oBOW712712</w:t>
      </w:r>
      <w:r>
        <w:rPr>
          <w:rFonts w:hint="eastAsia"/>
        </w:rPr>
        <w:t>)</w:t>
      </w:r>
      <w:bookmarkEnd w:id="120"/>
    </w:p>
    <w:p w:rsidR="003F7BE4" w:rsidRDefault="003F7BE4" w:rsidP="003F7BE4">
      <w:pPr>
        <w:ind w:firstLine="480"/>
      </w:pPr>
      <w:r>
        <w:rPr>
          <w:rFonts w:hint="eastAsia"/>
        </w:rPr>
        <w:t>系统标识：</w:t>
      </w:r>
      <w:r>
        <w:t>OBOW</w:t>
      </w:r>
    </w:p>
    <w:p w:rsidR="003F7BE4" w:rsidRPr="00412DD5" w:rsidRDefault="003F7BE4" w:rsidP="003F7BE4">
      <w:pPr>
        <w:ind w:firstLine="480"/>
      </w:pPr>
      <w:r>
        <w:rPr>
          <w:rFonts w:hint="eastAsia"/>
        </w:rPr>
        <w:t>交易码：</w:t>
      </w:r>
      <w:r>
        <w:t>712712</w:t>
      </w:r>
    </w:p>
    <w:p w:rsidR="003F7BE4" w:rsidRDefault="003F7BE4" w:rsidP="00DB275A">
      <w:pPr>
        <w:pStyle w:val="3"/>
      </w:pPr>
      <w:bookmarkStart w:id="121" w:name="_Toc8133802"/>
      <w:r>
        <w:rPr>
          <w:rFonts w:hint="eastAsia"/>
        </w:rPr>
        <w:t>业务功能</w:t>
      </w:r>
      <w:bookmarkEnd w:id="121"/>
    </w:p>
    <w:p w:rsidR="003F7BE4" w:rsidRDefault="003F7BE4" w:rsidP="003F7BE4">
      <w:pPr>
        <w:ind w:firstLine="480"/>
      </w:pPr>
      <w:r>
        <w:rPr>
          <w:rFonts w:hint="eastAsia"/>
        </w:rPr>
        <w:t>实现查询并</w:t>
      </w:r>
      <w:r>
        <w:t>返回</w:t>
      </w:r>
      <w:r w:rsidR="00110137">
        <w:rPr>
          <w:rFonts w:hint="eastAsia"/>
        </w:rPr>
        <w:t>对账差错</w:t>
      </w:r>
      <w:r>
        <w:rPr>
          <w:rFonts w:hint="eastAsia"/>
        </w:rPr>
        <w:t>明细</w:t>
      </w:r>
      <w:r>
        <w:t>信息</w:t>
      </w:r>
      <w:r>
        <w:rPr>
          <w:rFonts w:hint="eastAsia"/>
        </w:rPr>
        <w:t>的</w:t>
      </w:r>
      <w:r>
        <w:t>功能</w:t>
      </w:r>
      <w:r>
        <w:rPr>
          <w:rFonts w:hint="eastAsia"/>
        </w:rPr>
        <w:t>。</w:t>
      </w:r>
    </w:p>
    <w:p w:rsidR="003F7BE4" w:rsidRDefault="003F7BE4" w:rsidP="00DB275A">
      <w:pPr>
        <w:pStyle w:val="3"/>
      </w:pPr>
      <w:bookmarkStart w:id="122" w:name="_Toc8133803"/>
      <w:r>
        <w:rPr>
          <w:rFonts w:hint="eastAsia"/>
        </w:rPr>
        <w:t>请求报文</w:t>
      </w:r>
      <w:bookmarkEnd w:id="122"/>
    </w:p>
    <w:p w:rsidR="003F7BE4" w:rsidRPr="00ED5D84" w:rsidRDefault="003F7BE4" w:rsidP="003F7BE4">
      <w:pPr>
        <w:ind w:firstLine="480"/>
        <w:rPr>
          <w:rStyle w:val="afc"/>
        </w:rPr>
      </w:pPr>
      <w:r w:rsidRPr="00ED5D84">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ED5D84">
        <w:rPr>
          <w:rStyle w:val="afc"/>
          <w:rFonts w:hint="eastAsia"/>
        </w:rPr>
        <w:t>/</w:t>
      </w:r>
      <w:r>
        <w:rPr>
          <w:rStyle w:val="afc"/>
          <w:rFonts w:hint="eastAsia"/>
        </w:rPr>
        <w:t>body/</w:t>
      </w:r>
      <w:r w:rsidRPr="00C2789D">
        <w:rPr>
          <w:rStyle w:val="afc"/>
          <w:rFonts w:hint="eastAsia"/>
        </w:rPr>
        <w:t>request/</w:t>
      </w:r>
      <w:r w:rsidRPr="00B0614D">
        <w:rPr>
          <w:rStyle w:val="afc"/>
        </w:rPr>
        <w:t>xfaceTradeDTO</w:t>
      </w:r>
      <w:r>
        <w:rPr>
          <w:rStyle w:val="afc"/>
          <w:rFonts w:hint="eastAsia"/>
        </w:rPr>
        <w:t>/</w:t>
      </w:r>
      <w:r w:rsidR="00110137">
        <w:t>oBOW712712</w:t>
      </w:r>
      <w:r w:rsidRPr="00B1794C">
        <w:t>DTO</w:t>
      </w:r>
    </w:p>
    <w:p w:rsidR="003F7BE4" w:rsidRDefault="003F7BE4" w:rsidP="003F7BE4">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rsidR="00110137">
        <w:t>.23</w:t>
      </w:r>
      <w:r w:rsidR="0082087E">
        <w:rPr>
          <w:rFonts w:hint="eastAsia"/>
        </w:rPr>
        <w:t>对账</w:t>
      </w:r>
      <w:r w:rsidR="0082087E">
        <w:t>差错</w:t>
      </w:r>
      <w:r>
        <w:rPr>
          <w:rFonts w:hint="eastAsia"/>
        </w:rPr>
        <w:t>明细</w:t>
      </w:r>
      <w:r>
        <w:t>查询</w:t>
      </w:r>
      <w:r>
        <w:rPr>
          <w:rFonts w:hint="eastAsia"/>
        </w:rPr>
        <w:t>请求</w:t>
      </w:r>
      <w:r>
        <w:t>报文</w:t>
      </w:r>
    </w:p>
    <w:tbl>
      <w:tblPr>
        <w:tblStyle w:val="af4"/>
        <w:tblW w:w="9072" w:type="dxa"/>
        <w:jc w:val="center"/>
        <w:tblLayout w:type="fixed"/>
        <w:tblLook w:val="04A0"/>
      </w:tblPr>
      <w:tblGrid>
        <w:gridCol w:w="2122"/>
        <w:gridCol w:w="1559"/>
        <w:gridCol w:w="709"/>
        <w:gridCol w:w="708"/>
        <w:gridCol w:w="709"/>
        <w:gridCol w:w="851"/>
        <w:gridCol w:w="2414"/>
      </w:tblGrid>
      <w:tr w:rsidR="003F7BE4" w:rsidRPr="00BE0356" w:rsidTr="004435AC">
        <w:trPr>
          <w:jc w:val="center"/>
        </w:trPr>
        <w:tc>
          <w:tcPr>
            <w:tcW w:w="2122" w:type="dxa"/>
            <w:shd w:val="clear" w:color="auto" w:fill="5B9BD5" w:themeFill="accent1"/>
            <w:vAlign w:val="center"/>
          </w:tcPr>
          <w:p w:rsidR="003F7BE4" w:rsidRPr="00BE0356" w:rsidRDefault="003F7BE4" w:rsidP="0082087E">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559" w:type="dxa"/>
            <w:shd w:val="clear" w:color="auto" w:fill="5B9BD5" w:themeFill="accent1"/>
            <w:vAlign w:val="center"/>
          </w:tcPr>
          <w:p w:rsidR="003F7BE4" w:rsidRPr="00BE0356" w:rsidRDefault="003F7BE4" w:rsidP="0082087E">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09" w:type="dxa"/>
            <w:shd w:val="clear" w:color="auto" w:fill="5B9BD5" w:themeFill="accent1"/>
            <w:vAlign w:val="center"/>
          </w:tcPr>
          <w:p w:rsidR="003F7BE4" w:rsidRPr="00BE0356" w:rsidRDefault="003F7BE4" w:rsidP="0082087E">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08" w:type="dxa"/>
            <w:shd w:val="clear" w:color="auto" w:fill="5B9BD5" w:themeFill="accent1"/>
            <w:vAlign w:val="center"/>
          </w:tcPr>
          <w:p w:rsidR="003F7BE4" w:rsidRPr="00BE0356" w:rsidRDefault="003F7BE4" w:rsidP="0082087E">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09" w:type="dxa"/>
            <w:shd w:val="clear" w:color="auto" w:fill="5B9BD5" w:themeFill="accent1"/>
            <w:vAlign w:val="center"/>
          </w:tcPr>
          <w:p w:rsidR="003F7BE4" w:rsidRPr="00BE0356" w:rsidRDefault="003F7BE4" w:rsidP="0082087E">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851" w:type="dxa"/>
            <w:shd w:val="clear" w:color="auto" w:fill="5B9BD5" w:themeFill="accent1"/>
            <w:vAlign w:val="center"/>
          </w:tcPr>
          <w:p w:rsidR="003F7BE4" w:rsidRPr="00BE0356" w:rsidRDefault="003F7BE4" w:rsidP="0082087E">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2414" w:type="dxa"/>
            <w:shd w:val="clear" w:color="auto" w:fill="5B9BD5" w:themeFill="accent1"/>
            <w:vAlign w:val="center"/>
          </w:tcPr>
          <w:p w:rsidR="003F7BE4" w:rsidRPr="00BE0356" w:rsidRDefault="003F7BE4" w:rsidP="0082087E">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3F7BE4" w:rsidRPr="00F95887" w:rsidTr="004435AC">
        <w:trPr>
          <w:jc w:val="center"/>
        </w:trPr>
        <w:tc>
          <w:tcPr>
            <w:tcW w:w="2122" w:type="dxa"/>
            <w:vAlign w:val="center"/>
          </w:tcPr>
          <w:p w:rsidR="003F7BE4" w:rsidRPr="00F95887" w:rsidRDefault="003F7BE4" w:rsidP="0082087E">
            <w:pPr>
              <w:ind w:firstLineChars="0" w:firstLine="0"/>
              <w:rPr>
                <w:rStyle w:val="afc"/>
                <w:sz w:val="18"/>
                <w:szCs w:val="18"/>
              </w:rPr>
            </w:pPr>
            <w:r w:rsidRPr="00787BD6">
              <w:rPr>
                <w:rStyle w:val="afc"/>
                <w:rFonts w:ascii="Times New Roman"/>
                <w:sz w:val="18"/>
                <w:szCs w:val="18"/>
              </w:rPr>
              <w:t>middHead</w:t>
            </w:r>
          </w:p>
        </w:tc>
        <w:tc>
          <w:tcPr>
            <w:tcW w:w="1559" w:type="dxa"/>
            <w:vAlign w:val="center"/>
          </w:tcPr>
          <w:p w:rsidR="003F7BE4" w:rsidRPr="00F95887" w:rsidRDefault="003F7BE4" w:rsidP="0082087E">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头结点</w:t>
            </w:r>
          </w:p>
        </w:tc>
        <w:tc>
          <w:tcPr>
            <w:tcW w:w="709" w:type="dxa"/>
            <w:vAlign w:val="center"/>
          </w:tcPr>
          <w:p w:rsidR="003F7BE4" w:rsidRPr="00F95887" w:rsidRDefault="003F7BE4" w:rsidP="0082087E">
            <w:pPr>
              <w:ind w:firstLineChars="0" w:firstLine="0"/>
              <w:rPr>
                <w:rStyle w:val="afc"/>
                <w:sz w:val="18"/>
                <w:szCs w:val="18"/>
              </w:rPr>
            </w:pPr>
          </w:p>
        </w:tc>
        <w:tc>
          <w:tcPr>
            <w:tcW w:w="708" w:type="dxa"/>
            <w:vAlign w:val="center"/>
          </w:tcPr>
          <w:p w:rsidR="003F7BE4" w:rsidRPr="00F95887" w:rsidRDefault="003F7BE4" w:rsidP="0082087E">
            <w:pPr>
              <w:ind w:firstLineChars="0" w:firstLine="0"/>
              <w:rPr>
                <w:rStyle w:val="afc"/>
                <w:sz w:val="18"/>
                <w:szCs w:val="18"/>
              </w:rPr>
            </w:pPr>
          </w:p>
        </w:tc>
        <w:tc>
          <w:tcPr>
            <w:tcW w:w="709" w:type="dxa"/>
            <w:vAlign w:val="center"/>
          </w:tcPr>
          <w:p w:rsidR="003F7BE4" w:rsidRPr="00F95887" w:rsidRDefault="003F7BE4" w:rsidP="0082087E">
            <w:pPr>
              <w:ind w:firstLineChars="0" w:firstLine="0"/>
              <w:rPr>
                <w:rStyle w:val="afc"/>
                <w:sz w:val="18"/>
                <w:szCs w:val="18"/>
              </w:rPr>
            </w:pPr>
          </w:p>
        </w:tc>
        <w:tc>
          <w:tcPr>
            <w:tcW w:w="851" w:type="dxa"/>
            <w:vAlign w:val="center"/>
          </w:tcPr>
          <w:p w:rsidR="003F7BE4" w:rsidRPr="00F95887" w:rsidRDefault="003F7BE4" w:rsidP="0082087E">
            <w:pPr>
              <w:ind w:firstLineChars="0" w:firstLine="0"/>
              <w:rPr>
                <w:rStyle w:val="afc"/>
                <w:sz w:val="18"/>
                <w:szCs w:val="18"/>
              </w:rPr>
            </w:pPr>
          </w:p>
        </w:tc>
        <w:tc>
          <w:tcPr>
            <w:tcW w:w="2414" w:type="dxa"/>
            <w:vAlign w:val="center"/>
          </w:tcPr>
          <w:p w:rsidR="003F7BE4" w:rsidRPr="00F95887" w:rsidRDefault="003F7BE4" w:rsidP="0082087E">
            <w:pPr>
              <w:ind w:firstLineChars="0" w:firstLine="0"/>
              <w:rPr>
                <w:rStyle w:val="afc"/>
                <w:sz w:val="18"/>
                <w:szCs w:val="18"/>
              </w:rPr>
            </w:pPr>
          </w:p>
        </w:tc>
      </w:tr>
      <w:tr w:rsidR="003F7BE4" w:rsidRPr="00F95887" w:rsidTr="004435AC">
        <w:trPr>
          <w:jc w:val="center"/>
        </w:trPr>
        <w:tc>
          <w:tcPr>
            <w:tcW w:w="2122" w:type="dxa"/>
            <w:vAlign w:val="center"/>
          </w:tcPr>
          <w:p w:rsidR="003F7BE4" w:rsidRDefault="003F7BE4" w:rsidP="0082087E">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wdmc</w:t>
            </w:r>
          </w:p>
        </w:tc>
        <w:tc>
          <w:tcPr>
            <w:tcW w:w="1559" w:type="dxa"/>
            <w:vAlign w:val="center"/>
          </w:tcPr>
          <w:p w:rsidR="003F7BE4" w:rsidRDefault="003F7BE4" w:rsidP="0082087E">
            <w:pPr>
              <w:ind w:firstLineChars="0" w:firstLine="0"/>
              <w:rPr>
                <w:rStyle w:val="afc"/>
                <w:sz w:val="18"/>
                <w:szCs w:val="18"/>
              </w:rPr>
            </w:pPr>
            <w:r>
              <w:rPr>
                <w:rStyle w:val="afc"/>
                <w:rFonts w:ascii="Times New Roman" w:hint="eastAsia"/>
                <w:sz w:val="18"/>
                <w:szCs w:val="18"/>
              </w:rPr>
              <w:t>网点</w:t>
            </w:r>
            <w:r>
              <w:rPr>
                <w:rStyle w:val="afc"/>
                <w:rFonts w:ascii="Times New Roman"/>
                <w:sz w:val="18"/>
                <w:szCs w:val="18"/>
              </w:rPr>
              <w:t>名称</w:t>
            </w:r>
          </w:p>
        </w:tc>
        <w:tc>
          <w:tcPr>
            <w:tcW w:w="709" w:type="dxa"/>
            <w:vAlign w:val="center"/>
          </w:tcPr>
          <w:p w:rsidR="003F7BE4" w:rsidRDefault="003F7BE4" w:rsidP="0082087E">
            <w:pPr>
              <w:ind w:firstLineChars="0" w:firstLine="0"/>
              <w:rPr>
                <w:rStyle w:val="afc"/>
                <w:sz w:val="18"/>
                <w:szCs w:val="18"/>
              </w:rPr>
            </w:pPr>
            <w:r>
              <w:rPr>
                <w:rStyle w:val="afc"/>
                <w:rFonts w:ascii="Times New Roman"/>
                <w:sz w:val="18"/>
                <w:szCs w:val="18"/>
              </w:rPr>
              <w:t>120</w:t>
            </w:r>
          </w:p>
        </w:tc>
        <w:tc>
          <w:tcPr>
            <w:tcW w:w="708" w:type="dxa"/>
            <w:vAlign w:val="center"/>
          </w:tcPr>
          <w:p w:rsidR="003F7BE4" w:rsidRDefault="003F7BE4" w:rsidP="0082087E">
            <w:pPr>
              <w:ind w:firstLineChars="0" w:firstLine="0"/>
              <w:rPr>
                <w:rStyle w:val="afc"/>
                <w:sz w:val="18"/>
                <w:szCs w:val="18"/>
              </w:rPr>
            </w:pPr>
            <w:r w:rsidRPr="00336A89">
              <w:rPr>
                <w:rStyle w:val="afc"/>
                <w:rFonts w:ascii="Times New Roman"/>
                <w:sz w:val="18"/>
                <w:szCs w:val="18"/>
              </w:rPr>
              <w:t>S</w:t>
            </w:r>
          </w:p>
        </w:tc>
        <w:tc>
          <w:tcPr>
            <w:tcW w:w="709" w:type="dxa"/>
            <w:vAlign w:val="center"/>
          </w:tcPr>
          <w:p w:rsidR="003F7BE4" w:rsidRDefault="003F7BE4" w:rsidP="0082087E">
            <w:pPr>
              <w:ind w:firstLineChars="0" w:firstLine="0"/>
              <w:rPr>
                <w:rStyle w:val="afc"/>
                <w:sz w:val="18"/>
                <w:szCs w:val="18"/>
              </w:rPr>
            </w:pPr>
            <w:r>
              <w:rPr>
                <w:rStyle w:val="afc"/>
                <w:rFonts w:ascii="Times New Roman"/>
                <w:sz w:val="18"/>
                <w:szCs w:val="18"/>
              </w:rPr>
              <w:t>O</w:t>
            </w:r>
          </w:p>
        </w:tc>
        <w:tc>
          <w:tcPr>
            <w:tcW w:w="851" w:type="dxa"/>
            <w:vAlign w:val="center"/>
          </w:tcPr>
          <w:p w:rsidR="003F7BE4" w:rsidRDefault="003F7BE4" w:rsidP="0082087E">
            <w:pPr>
              <w:ind w:firstLineChars="0" w:firstLine="0"/>
              <w:rPr>
                <w:rStyle w:val="afc"/>
                <w:sz w:val="18"/>
                <w:szCs w:val="18"/>
              </w:rPr>
            </w:pPr>
            <w:r>
              <w:rPr>
                <w:rStyle w:val="afc"/>
                <w:rFonts w:ascii="Times New Roman" w:hint="eastAsia"/>
                <w:sz w:val="18"/>
                <w:szCs w:val="18"/>
              </w:rPr>
              <w:t>渠道方</w:t>
            </w:r>
          </w:p>
        </w:tc>
        <w:tc>
          <w:tcPr>
            <w:tcW w:w="2414" w:type="dxa"/>
            <w:vAlign w:val="center"/>
          </w:tcPr>
          <w:p w:rsidR="003F7BE4" w:rsidRPr="00F95887" w:rsidRDefault="003F7BE4" w:rsidP="0082087E">
            <w:pPr>
              <w:ind w:firstLineChars="0" w:firstLine="0"/>
              <w:rPr>
                <w:rStyle w:val="afc"/>
                <w:sz w:val="18"/>
                <w:szCs w:val="18"/>
              </w:rPr>
            </w:pPr>
          </w:p>
        </w:tc>
      </w:tr>
      <w:tr w:rsidR="003F7BE4" w:rsidRPr="00F95887" w:rsidTr="004435AC">
        <w:trPr>
          <w:jc w:val="center"/>
        </w:trPr>
        <w:tc>
          <w:tcPr>
            <w:tcW w:w="2122" w:type="dxa"/>
            <w:vAlign w:val="center"/>
          </w:tcPr>
          <w:p w:rsidR="003F7BE4" w:rsidRDefault="003F7BE4" w:rsidP="0082087E">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yybs</w:t>
            </w:r>
          </w:p>
        </w:tc>
        <w:tc>
          <w:tcPr>
            <w:tcW w:w="1559" w:type="dxa"/>
            <w:vAlign w:val="center"/>
          </w:tcPr>
          <w:p w:rsidR="003F7BE4" w:rsidRDefault="003F7BE4" w:rsidP="0082087E">
            <w:pPr>
              <w:ind w:firstLineChars="0" w:firstLine="0"/>
              <w:rPr>
                <w:rStyle w:val="afc"/>
                <w:sz w:val="18"/>
                <w:szCs w:val="18"/>
              </w:rPr>
            </w:pPr>
            <w:r>
              <w:rPr>
                <w:rStyle w:val="afc"/>
                <w:rFonts w:ascii="Times New Roman" w:hint="eastAsia"/>
                <w:sz w:val="18"/>
                <w:szCs w:val="18"/>
              </w:rPr>
              <w:t>应用</w:t>
            </w:r>
            <w:r>
              <w:rPr>
                <w:rStyle w:val="afc"/>
                <w:rFonts w:ascii="Times New Roman"/>
                <w:sz w:val="18"/>
                <w:szCs w:val="18"/>
              </w:rPr>
              <w:t>标示</w:t>
            </w:r>
          </w:p>
        </w:tc>
        <w:tc>
          <w:tcPr>
            <w:tcW w:w="709" w:type="dxa"/>
            <w:vAlign w:val="center"/>
          </w:tcPr>
          <w:p w:rsidR="003F7BE4" w:rsidRDefault="003F7BE4" w:rsidP="0082087E">
            <w:pPr>
              <w:ind w:firstLineChars="0" w:firstLine="0"/>
              <w:rPr>
                <w:rStyle w:val="afc"/>
                <w:sz w:val="18"/>
                <w:szCs w:val="18"/>
              </w:rPr>
            </w:pPr>
            <w:r>
              <w:rPr>
                <w:rStyle w:val="afc"/>
                <w:rFonts w:ascii="Times New Roman"/>
                <w:sz w:val="18"/>
                <w:szCs w:val="18"/>
              </w:rPr>
              <w:t>3</w:t>
            </w:r>
          </w:p>
        </w:tc>
        <w:tc>
          <w:tcPr>
            <w:tcW w:w="708" w:type="dxa"/>
            <w:vAlign w:val="center"/>
          </w:tcPr>
          <w:p w:rsidR="003F7BE4" w:rsidRDefault="003F7BE4" w:rsidP="0082087E">
            <w:pPr>
              <w:ind w:firstLineChars="0" w:firstLine="0"/>
              <w:rPr>
                <w:rStyle w:val="afc"/>
                <w:sz w:val="18"/>
                <w:szCs w:val="18"/>
              </w:rPr>
            </w:pPr>
            <w:r w:rsidRPr="00336A89">
              <w:rPr>
                <w:rStyle w:val="afc"/>
                <w:rFonts w:ascii="Times New Roman"/>
                <w:sz w:val="18"/>
                <w:szCs w:val="18"/>
              </w:rPr>
              <w:t>S</w:t>
            </w:r>
          </w:p>
        </w:tc>
        <w:tc>
          <w:tcPr>
            <w:tcW w:w="709" w:type="dxa"/>
            <w:vAlign w:val="center"/>
          </w:tcPr>
          <w:p w:rsidR="003F7BE4" w:rsidRDefault="003F7BE4" w:rsidP="0082087E">
            <w:pPr>
              <w:ind w:firstLineChars="0" w:firstLine="0"/>
              <w:rPr>
                <w:rStyle w:val="afc"/>
                <w:sz w:val="18"/>
                <w:szCs w:val="18"/>
              </w:rPr>
            </w:pPr>
            <w:r w:rsidRPr="00336A89">
              <w:rPr>
                <w:rStyle w:val="afc"/>
                <w:rFonts w:ascii="Times New Roman"/>
                <w:sz w:val="18"/>
                <w:szCs w:val="18"/>
              </w:rPr>
              <w:t>M</w:t>
            </w:r>
          </w:p>
        </w:tc>
        <w:tc>
          <w:tcPr>
            <w:tcW w:w="851" w:type="dxa"/>
            <w:vAlign w:val="center"/>
          </w:tcPr>
          <w:p w:rsidR="003F7BE4" w:rsidRDefault="003F7BE4" w:rsidP="0082087E">
            <w:pPr>
              <w:ind w:firstLineChars="0" w:firstLine="0"/>
              <w:rPr>
                <w:rStyle w:val="afc"/>
                <w:sz w:val="18"/>
                <w:szCs w:val="18"/>
              </w:rPr>
            </w:pPr>
            <w:r>
              <w:rPr>
                <w:rStyle w:val="afc"/>
                <w:rFonts w:ascii="Times New Roman" w:hint="eastAsia"/>
                <w:sz w:val="18"/>
                <w:szCs w:val="18"/>
              </w:rPr>
              <w:t>渠道方</w:t>
            </w:r>
          </w:p>
        </w:tc>
        <w:tc>
          <w:tcPr>
            <w:tcW w:w="2414" w:type="dxa"/>
            <w:vAlign w:val="center"/>
          </w:tcPr>
          <w:p w:rsidR="003F7BE4" w:rsidRPr="00F95887" w:rsidRDefault="003F7BE4" w:rsidP="0082087E">
            <w:pPr>
              <w:ind w:firstLineChars="0" w:firstLine="0"/>
              <w:rPr>
                <w:rStyle w:val="afc"/>
                <w:sz w:val="18"/>
                <w:szCs w:val="18"/>
              </w:rPr>
            </w:pPr>
            <w:r>
              <w:rPr>
                <w:rStyle w:val="afc"/>
                <w:rFonts w:ascii="Times New Roman" w:hint="eastAsia"/>
                <w:sz w:val="18"/>
                <w:szCs w:val="18"/>
              </w:rPr>
              <w:t>003</w:t>
            </w:r>
            <w:r>
              <w:rPr>
                <w:rStyle w:val="afc"/>
                <w:rFonts w:ascii="Times New Roman"/>
                <w:sz w:val="18"/>
                <w:szCs w:val="18"/>
              </w:rPr>
              <w:t>-</w:t>
            </w:r>
            <w:r>
              <w:rPr>
                <w:rStyle w:val="afc"/>
                <w:rFonts w:ascii="Times New Roman"/>
                <w:sz w:val="18"/>
                <w:szCs w:val="18"/>
              </w:rPr>
              <w:t>代收付应用</w:t>
            </w:r>
          </w:p>
        </w:tc>
      </w:tr>
      <w:tr w:rsidR="003F7BE4" w:rsidRPr="00F95887" w:rsidTr="004435AC">
        <w:trPr>
          <w:jc w:val="center"/>
        </w:trPr>
        <w:tc>
          <w:tcPr>
            <w:tcW w:w="2122" w:type="dxa"/>
            <w:vAlign w:val="center"/>
          </w:tcPr>
          <w:p w:rsidR="003F7BE4" w:rsidRDefault="003F7BE4" w:rsidP="0082087E">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mac</w:t>
            </w:r>
          </w:p>
        </w:tc>
        <w:tc>
          <w:tcPr>
            <w:tcW w:w="1559" w:type="dxa"/>
            <w:vAlign w:val="center"/>
          </w:tcPr>
          <w:p w:rsidR="003F7BE4" w:rsidRDefault="003F7BE4" w:rsidP="0082087E">
            <w:pPr>
              <w:ind w:firstLineChars="0" w:firstLine="0"/>
              <w:rPr>
                <w:rStyle w:val="afc"/>
                <w:sz w:val="18"/>
                <w:szCs w:val="18"/>
              </w:rPr>
            </w:pPr>
            <w:r>
              <w:rPr>
                <w:rStyle w:val="afc"/>
                <w:rFonts w:ascii="Times New Roman" w:hint="eastAsia"/>
                <w:sz w:val="18"/>
                <w:szCs w:val="18"/>
              </w:rPr>
              <w:t>MAC</w:t>
            </w:r>
            <w:r>
              <w:rPr>
                <w:rStyle w:val="afc"/>
                <w:rFonts w:ascii="Times New Roman" w:hint="eastAsia"/>
                <w:sz w:val="18"/>
                <w:szCs w:val="18"/>
              </w:rPr>
              <w:t>校验</w:t>
            </w:r>
            <w:r>
              <w:rPr>
                <w:rStyle w:val="afc"/>
                <w:rFonts w:ascii="Times New Roman"/>
                <w:sz w:val="18"/>
                <w:szCs w:val="18"/>
              </w:rPr>
              <w:t>值</w:t>
            </w:r>
          </w:p>
        </w:tc>
        <w:tc>
          <w:tcPr>
            <w:tcW w:w="709" w:type="dxa"/>
            <w:vAlign w:val="center"/>
          </w:tcPr>
          <w:p w:rsidR="003F7BE4" w:rsidRDefault="003F7BE4" w:rsidP="0082087E">
            <w:pPr>
              <w:ind w:firstLineChars="0" w:firstLine="0"/>
              <w:rPr>
                <w:rStyle w:val="afc"/>
                <w:sz w:val="18"/>
                <w:szCs w:val="18"/>
              </w:rPr>
            </w:pPr>
            <w:r>
              <w:rPr>
                <w:rStyle w:val="afc"/>
                <w:rFonts w:ascii="Times New Roman"/>
                <w:sz w:val="18"/>
                <w:szCs w:val="18"/>
              </w:rPr>
              <w:t>32</w:t>
            </w:r>
          </w:p>
        </w:tc>
        <w:tc>
          <w:tcPr>
            <w:tcW w:w="708" w:type="dxa"/>
            <w:vAlign w:val="center"/>
          </w:tcPr>
          <w:p w:rsidR="003F7BE4" w:rsidRDefault="003F7BE4" w:rsidP="0082087E">
            <w:pPr>
              <w:ind w:firstLineChars="0" w:firstLine="0"/>
              <w:rPr>
                <w:rStyle w:val="afc"/>
                <w:sz w:val="18"/>
                <w:szCs w:val="18"/>
              </w:rPr>
            </w:pPr>
            <w:r w:rsidRPr="00336A89">
              <w:rPr>
                <w:rStyle w:val="afc"/>
                <w:rFonts w:ascii="Times New Roman"/>
                <w:sz w:val="18"/>
                <w:szCs w:val="18"/>
              </w:rPr>
              <w:t>S</w:t>
            </w:r>
          </w:p>
        </w:tc>
        <w:tc>
          <w:tcPr>
            <w:tcW w:w="709" w:type="dxa"/>
            <w:vAlign w:val="center"/>
          </w:tcPr>
          <w:p w:rsidR="003F7BE4" w:rsidRDefault="003F7BE4" w:rsidP="0082087E">
            <w:pPr>
              <w:ind w:firstLineChars="0" w:firstLine="0"/>
              <w:rPr>
                <w:rStyle w:val="afc"/>
                <w:sz w:val="18"/>
                <w:szCs w:val="18"/>
              </w:rPr>
            </w:pPr>
            <w:r>
              <w:rPr>
                <w:rStyle w:val="afc"/>
                <w:rFonts w:ascii="Times New Roman"/>
                <w:sz w:val="18"/>
                <w:szCs w:val="18"/>
              </w:rPr>
              <w:t>O</w:t>
            </w:r>
          </w:p>
        </w:tc>
        <w:tc>
          <w:tcPr>
            <w:tcW w:w="851" w:type="dxa"/>
            <w:vAlign w:val="center"/>
          </w:tcPr>
          <w:p w:rsidR="003F7BE4" w:rsidRDefault="003F7BE4" w:rsidP="0082087E">
            <w:pPr>
              <w:ind w:firstLineChars="0" w:firstLine="0"/>
              <w:rPr>
                <w:rStyle w:val="afc"/>
                <w:sz w:val="18"/>
                <w:szCs w:val="18"/>
              </w:rPr>
            </w:pPr>
            <w:r>
              <w:rPr>
                <w:rStyle w:val="afc"/>
                <w:rFonts w:ascii="Times New Roman" w:hint="eastAsia"/>
                <w:sz w:val="18"/>
                <w:szCs w:val="18"/>
              </w:rPr>
              <w:t>渠道方</w:t>
            </w:r>
          </w:p>
        </w:tc>
        <w:tc>
          <w:tcPr>
            <w:tcW w:w="2414" w:type="dxa"/>
            <w:vAlign w:val="center"/>
          </w:tcPr>
          <w:p w:rsidR="003F7BE4" w:rsidRPr="00F95887" w:rsidRDefault="003F7BE4" w:rsidP="0082087E">
            <w:pPr>
              <w:ind w:firstLineChars="0" w:firstLine="0"/>
              <w:rPr>
                <w:rStyle w:val="afc"/>
                <w:sz w:val="18"/>
                <w:szCs w:val="18"/>
              </w:rPr>
            </w:pPr>
          </w:p>
        </w:tc>
      </w:tr>
      <w:tr w:rsidR="003F7BE4" w:rsidRPr="00F95887" w:rsidTr="004435AC">
        <w:trPr>
          <w:jc w:val="center"/>
        </w:trPr>
        <w:tc>
          <w:tcPr>
            <w:tcW w:w="2122" w:type="dxa"/>
            <w:vAlign w:val="center"/>
          </w:tcPr>
          <w:p w:rsidR="003F7BE4" w:rsidRDefault="003F7BE4" w:rsidP="0082087E">
            <w:pPr>
              <w:ind w:firstLineChars="0" w:firstLine="0"/>
              <w:rPr>
                <w:rStyle w:val="afc"/>
                <w:sz w:val="18"/>
                <w:szCs w:val="18"/>
              </w:rPr>
            </w:pPr>
            <w:r w:rsidRPr="00966377">
              <w:rPr>
                <w:rStyle w:val="afc"/>
                <w:rFonts w:ascii="Times New Roman"/>
                <w:sz w:val="18"/>
                <w:szCs w:val="18"/>
              </w:rPr>
              <w:t>middBody</w:t>
            </w:r>
          </w:p>
        </w:tc>
        <w:tc>
          <w:tcPr>
            <w:tcW w:w="1559" w:type="dxa"/>
            <w:vAlign w:val="center"/>
          </w:tcPr>
          <w:p w:rsidR="003F7BE4" w:rsidRDefault="003F7BE4" w:rsidP="0082087E">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体结点</w:t>
            </w:r>
          </w:p>
        </w:tc>
        <w:tc>
          <w:tcPr>
            <w:tcW w:w="709" w:type="dxa"/>
            <w:vAlign w:val="center"/>
          </w:tcPr>
          <w:p w:rsidR="003F7BE4" w:rsidRDefault="003F7BE4" w:rsidP="0082087E">
            <w:pPr>
              <w:ind w:firstLineChars="0" w:firstLine="0"/>
              <w:rPr>
                <w:rStyle w:val="afc"/>
                <w:sz w:val="18"/>
                <w:szCs w:val="18"/>
              </w:rPr>
            </w:pPr>
          </w:p>
        </w:tc>
        <w:tc>
          <w:tcPr>
            <w:tcW w:w="708" w:type="dxa"/>
            <w:vAlign w:val="center"/>
          </w:tcPr>
          <w:p w:rsidR="003F7BE4" w:rsidRDefault="003F7BE4" w:rsidP="0082087E">
            <w:pPr>
              <w:ind w:firstLineChars="0" w:firstLine="0"/>
              <w:rPr>
                <w:rStyle w:val="afc"/>
                <w:sz w:val="18"/>
                <w:szCs w:val="18"/>
              </w:rPr>
            </w:pPr>
          </w:p>
        </w:tc>
        <w:tc>
          <w:tcPr>
            <w:tcW w:w="709" w:type="dxa"/>
            <w:vAlign w:val="center"/>
          </w:tcPr>
          <w:p w:rsidR="003F7BE4" w:rsidRDefault="003F7BE4" w:rsidP="0082087E">
            <w:pPr>
              <w:ind w:firstLineChars="0" w:firstLine="0"/>
              <w:rPr>
                <w:rStyle w:val="afc"/>
                <w:sz w:val="18"/>
                <w:szCs w:val="18"/>
              </w:rPr>
            </w:pPr>
          </w:p>
        </w:tc>
        <w:tc>
          <w:tcPr>
            <w:tcW w:w="851" w:type="dxa"/>
            <w:vAlign w:val="center"/>
          </w:tcPr>
          <w:p w:rsidR="003F7BE4" w:rsidRDefault="003F7BE4" w:rsidP="0082087E">
            <w:pPr>
              <w:ind w:firstLineChars="0" w:firstLine="0"/>
              <w:rPr>
                <w:rStyle w:val="afc"/>
                <w:sz w:val="18"/>
                <w:szCs w:val="18"/>
              </w:rPr>
            </w:pPr>
          </w:p>
        </w:tc>
        <w:tc>
          <w:tcPr>
            <w:tcW w:w="2414" w:type="dxa"/>
            <w:vAlign w:val="center"/>
          </w:tcPr>
          <w:p w:rsidR="003F7BE4" w:rsidRPr="00F95887" w:rsidRDefault="003F7BE4" w:rsidP="0082087E">
            <w:pPr>
              <w:ind w:firstLineChars="0" w:firstLine="0"/>
              <w:rPr>
                <w:rStyle w:val="afc"/>
                <w:sz w:val="18"/>
                <w:szCs w:val="18"/>
              </w:rPr>
            </w:pPr>
          </w:p>
        </w:tc>
      </w:tr>
      <w:tr w:rsidR="003F7BE4" w:rsidRPr="00F95887" w:rsidTr="004435AC">
        <w:trPr>
          <w:jc w:val="center"/>
        </w:trPr>
        <w:tc>
          <w:tcPr>
            <w:tcW w:w="2122" w:type="dxa"/>
            <w:vAlign w:val="center"/>
          </w:tcPr>
          <w:p w:rsidR="003F7BE4" w:rsidRPr="00C82477" w:rsidRDefault="003F7BE4" w:rsidP="0082087E">
            <w:pPr>
              <w:ind w:firstLineChars="0" w:firstLine="0"/>
              <w:rPr>
                <w:rStyle w:val="afc"/>
                <w:rFonts w:ascii="Times New Roman"/>
                <w:sz w:val="18"/>
                <w:szCs w:val="18"/>
              </w:rPr>
            </w:pPr>
            <w:r>
              <w:rPr>
                <w:rStyle w:val="afc"/>
                <w:rFonts w:ascii="Times New Roman"/>
                <w:sz w:val="18"/>
                <w:szCs w:val="18"/>
              </w:rPr>
              <w:t>--</w:t>
            </w:r>
            <w:r>
              <w:rPr>
                <w:rStyle w:val="afc"/>
                <w:rFonts w:ascii="Times New Roman" w:hint="eastAsia"/>
                <w:sz w:val="18"/>
                <w:szCs w:val="18"/>
              </w:rPr>
              <w:t>ywbh</w:t>
            </w:r>
          </w:p>
        </w:tc>
        <w:tc>
          <w:tcPr>
            <w:tcW w:w="1559" w:type="dxa"/>
            <w:vAlign w:val="center"/>
          </w:tcPr>
          <w:p w:rsidR="003F7BE4" w:rsidRPr="00C82477" w:rsidRDefault="003F7BE4" w:rsidP="0082087E">
            <w:pPr>
              <w:ind w:firstLineChars="0" w:firstLine="0"/>
              <w:rPr>
                <w:rStyle w:val="afc"/>
                <w:rFonts w:ascii="Times New Roman"/>
                <w:sz w:val="18"/>
                <w:szCs w:val="18"/>
              </w:rPr>
            </w:pPr>
            <w:r>
              <w:rPr>
                <w:rStyle w:val="afc"/>
                <w:rFonts w:ascii="Times New Roman" w:hint="eastAsia"/>
                <w:sz w:val="18"/>
                <w:szCs w:val="18"/>
              </w:rPr>
              <w:t>业务编号</w:t>
            </w:r>
          </w:p>
        </w:tc>
        <w:tc>
          <w:tcPr>
            <w:tcW w:w="709" w:type="dxa"/>
            <w:vAlign w:val="center"/>
          </w:tcPr>
          <w:p w:rsidR="003F7BE4" w:rsidRPr="00C82477" w:rsidRDefault="003F7BE4" w:rsidP="0082087E">
            <w:pPr>
              <w:ind w:firstLineChars="0" w:firstLine="0"/>
              <w:rPr>
                <w:rStyle w:val="afc"/>
                <w:rFonts w:ascii="Times New Roman"/>
                <w:sz w:val="18"/>
                <w:szCs w:val="18"/>
              </w:rPr>
            </w:pPr>
            <w:r>
              <w:rPr>
                <w:rStyle w:val="afc"/>
                <w:rFonts w:ascii="Times New Roman"/>
                <w:sz w:val="18"/>
                <w:szCs w:val="18"/>
              </w:rPr>
              <w:t>16</w:t>
            </w:r>
          </w:p>
        </w:tc>
        <w:tc>
          <w:tcPr>
            <w:tcW w:w="708" w:type="dxa"/>
            <w:vAlign w:val="center"/>
          </w:tcPr>
          <w:p w:rsidR="003F7BE4" w:rsidRPr="00C82477" w:rsidRDefault="003F7BE4" w:rsidP="0082087E">
            <w:pPr>
              <w:ind w:firstLineChars="0" w:firstLine="0"/>
              <w:rPr>
                <w:rStyle w:val="afc"/>
                <w:rFonts w:ascii="Times New Roman"/>
                <w:sz w:val="18"/>
                <w:szCs w:val="18"/>
              </w:rPr>
            </w:pPr>
            <w:r w:rsidRPr="00C82477">
              <w:rPr>
                <w:rStyle w:val="afc"/>
                <w:rFonts w:ascii="Times New Roman" w:hint="eastAsia"/>
                <w:sz w:val="18"/>
                <w:szCs w:val="18"/>
              </w:rPr>
              <w:t>S</w:t>
            </w:r>
          </w:p>
        </w:tc>
        <w:tc>
          <w:tcPr>
            <w:tcW w:w="709" w:type="dxa"/>
            <w:vAlign w:val="center"/>
          </w:tcPr>
          <w:p w:rsidR="003F7BE4" w:rsidRPr="00C82477" w:rsidRDefault="003F7BE4" w:rsidP="0082087E">
            <w:pPr>
              <w:ind w:firstLineChars="0" w:firstLine="0"/>
              <w:rPr>
                <w:rStyle w:val="afc"/>
                <w:rFonts w:ascii="Times New Roman"/>
                <w:sz w:val="18"/>
                <w:szCs w:val="18"/>
              </w:rPr>
            </w:pPr>
            <w:r w:rsidRPr="00C82477">
              <w:rPr>
                <w:rStyle w:val="afc"/>
                <w:rFonts w:ascii="Times New Roman" w:hint="eastAsia"/>
                <w:sz w:val="18"/>
                <w:szCs w:val="18"/>
              </w:rPr>
              <w:t>M</w:t>
            </w:r>
          </w:p>
        </w:tc>
        <w:tc>
          <w:tcPr>
            <w:tcW w:w="851" w:type="dxa"/>
            <w:vAlign w:val="center"/>
          </w:tcPr>
          <w:p w:rsidR="003F7BE4" w:rsidRPr="00C82477" w:rsidRDefault="003F7BE4" w:rsidP="0082087E">
            <w:pPr>
              <w:ind w:firstLineChars="0" w:firstLine="0"/>
              <w:rPr>
                <w:rStyle w:val="afc"/>
                <w:rFonts w:ascii="Times New Roman"/>
                <w:sz w:val="18"/>
                <w:szCs w:val="18"/>
              </w:rPr>
            </w:pPr>
            <w:r>
              <w:rPr>
                <w:rStyle w:val="afc"/>
                <w:rFonts w:ascii="Times New Roman" w:hint="eastAsia"/>
                <w:sz w:val="18"/>
                <w:szCs w:val="18"/>
              </w:rPr>
              <w:t>渠道方</w:t>
            </w:r>
          </w:p>
        </w:tc>
        <w:tc>
          <w:tcPr>
            <w:tcW w:w="2414" w:type="dxa"/>
            <w:vAlign w:val="center"/>
          </w:tcPr>
          <w:p w:rsidR="003F7BE4" w:rsidRPr="00C82477" w:rsidRDefault="003F7BE4" w:rsidP="0082087E">
            <w:pPr>
              <w:ind w:firstLineChars="0" w:firstLine="0"/>
              <w:rPr>
                <w:rStyle w:val="afc"/>
                <w:rFonts w:ascii="Times New Roman"/>
                <w:sz w:val="18"/>
                <w:szCs w:val="18"/>
              </w:rPr>
            </w:pPr>
            <w:r>
              <w:rPr>
                <w:rStyle w:val="afc"/>
                <w:rFonts w:ascii="Times New Roman" w:hint="eastAsia"/>
                <w:sz w:val="18"/>
                <w:szCs w:val="18"/>
              </w:rPr>
              <w:t>003004810000</w:t>
            </w:r>
          </w:p>
        </w:tc>
      </w:tr>
      <w:tr w:rsidR="003F7BE4" w:rsidRPr="00A458D4" w:rsidTr="004435AC">
        <w:trPr>
          <w:jc w:val="center"/>
        </w:trPr>
        <w:tc>
          <w:tcPr>
            <w:tcW w:w="2122" w:type="dxa"/>
            <w:vAlign w:val="center"/>
          </w:tcPr>
          <w:p w:rsidR="003F7BE4" w:rsidRDefault="003F7BE4" w:rsidP="0082087E">
            <w:pPr>
              <w:ind w:firstLineChars="0" w:firstLine="0"/>
              <w:rPr>
                <w:rStyle w:val="afc"/>
                <w:rFonts w:ascii="Times New Roman"/>
                <w:sz w:val="18"/>
                <w:szCs w:val="18"/>
              </w:rPr>
            </w:pPr>
            <w:r>
              <w:rPr>
                <w:rStyle w:val="afc"/>
                <w:rFonts w:ascii="Times New Roman"/>
                <w:sz w:val="18"/>
                <w:szCs w:val="18"/>
              </w:rPr>
              <w:t>--start_date</w:t>
            </w:r>
          </w:p>
        </w:tc>
        <w:tc>
          <w:tcPr>
            <w:tcW w:w="1559" w:type="dxa"/>
            <w:vAlign w:val="center"/>
          </w:tcPr>
          <w:p w:rsidR="003F7BE4" w:rsidRDefault="003F7BE4" w:rsidP="0082087E">
            <w:pPr>
              <w:ind w:firstLineChars="0" w:firstLine="0"/>
              <w:rPr>
                <w:rStyle w:val="afc"/>
                <w:rFonts w:ascii="Times New Roman"/>
                <w:sz w:val="18"/>
                <w:szCs w:val="18"/>
              </w:rPr>
            </w:pPr>
            <w:r w:rsidRPr="0004373D">
              <w:rPr>
                <w:rStyle w:val="afc"/>
                <w:rFonts w:ascii="Times New Roman" w:hint="eastAsia"/>
                <w:sz w:val="18"/>
                <w:szCs w:val="18"/>
              </w:rPr>
              <w:t>起始日期</w:t>
            </w:r>
          </w:p>
        </w:tc>
        <w:tc>
          <w:tcPr>
            <w:tcW w:w="709" w:type="dxa"/>
            <w:vAlign w:val="center"/>
          </w:tcPr>
          <w:p w:rsidR="003F7BE4" w:rsidRPr="00C82477" w:rsidRDefault="003F7BE4" w:rsidP="0082087E">
            <w:pPr>
              <w:ind w:firstLineChars="0" w:firstLine="0"/>
              <w:rPr>
                <w:rStyle w:val="afc"/>
                <w:rFonts w:ascii="Times New Roman"/>
                <w:sz w:val="18"/>
                <w:szCs w:val="18"/>
              </w:rPr>
            </w:pPr>
            <w:r w:rsidRPr="0004373D">
              <w:rPr>
                <w:rStyle w:val="afc"/>
                <w:rFonts w:ascii="Times New Roman" w:hint="eastAsia"/>
                <w:sz w:val="18"/>
                <w:szCs w:val="18"/>
              </w:rPr>
              <w:t>8</w:t>
            </w:r>
          </w:p>
        </w:tc>
        <w:tc>
          <w:tcPr>
            <w:tcW w:w="708" w:type="dxa"/>
            <w:vAlign w:val="center"/>
          </w:tcPr>
          <w:p w:rsidR="003F7BE4" w:rsidRPr="00C82477" w:rsidRDefault="003F7BE4" w:rsidP="0082087E">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3F7BE4" w:rsidRPr="00C82477" w:rsidRDefault="003F7BE4" w:rsidP="0082087E">
            <w:pPr>
              <w:ind w:firstLineChars="0" w:firstLine="0"/>
              <w:rPr>
                <w:rStyle w:val="afc"/>
                <w:rFonts w:ascii="Times New Roman"/>
                <w:sz w:val="18"/>
                <w:szCs w:val="18"/>
              </w:rPr>
            </w:pPr>
            <w:r>
              <w:rPr>
                <w:rStyle w:val="afc"/>
                <w:rFonts w:ascii="Times New Roman" w:hint="eastAsia"/>
                <w:sz w:val="18"/>
                <w:szCs w:val="18"/>
              </w:rPr>
              <w:t>O</w:t>
            </w:r>
          </w:p>
        </w:tc>
        <w:tc>
          <w:tcPr>
            <w:tcW w:w="851" w:type="dxa"/>
            <w:vAlign w:val="center"/>
          </w:tcPr>
          <w:p w:rsidR="003F7BE4" w:rsidRPr="00C82477" w:rsidRDefault="003F7BE4" w:rsidP="0082087E">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414" w:type="dxa"/>
            <w:vAlign w:val="center"/>
          </w:tcPr>
          <w:p w:rsidR="003F7BE4" w:rsidRDefault="00310185" w:rsidP="0082087E">
            <w:pPr>
              <w:ind w:firstLineChars="0" w:firstLine="0"/>
              <w:rPr>
                <w:rStyle w:val="afc"/>
                <w:rFonts w:ascii="Times New Roman"/>
                <w:sz w:val="18"/>
                <w:szCs w:val="18"/>
              </w:rPr>
            </w:pPr>
            <w:r>
              <w:rPr>
                <w:rStyle w:val="afc"/>
                <w:rFonts w:ascii="Times New Roman" w:hint="eastAsia"/>
                <w:sz w:val="18"/>
                <w:szCs w:val="18"/>
              </w:rPr>
              <w:t>对账</w:t>
            </w:r>
            <w:r w:rsidR="003F7BE4">
              <w:rPr>
                <w:rStyle w:val="afc"/>
                <w:rFonts w:ascii="Times New Roman"/>
                <w:sz w:val="18"/>
                <w:szCs w:val="18"/>
              </w:rPr>
              <w:t>日期</w:t>
            </w:r>
            <w:r w:rsidR="00C00CA0">
              <w:rPr>
                <w:rStyle w:val="afc"/>
                <w:rFonts w:ascii="Times New Roman" w:hint="eastAsia"/>
                <w:sz w:val="18"/>
                <w:szCs w:val="18"/>
              </w:rPr>
              <w:t>，</w:t>
            </w:r>
            <w:r w:rsidR="00C00CA0">
              <w:rPr>
                <w:rStyle w:val="afc"/>
                <w:rFonts w:ascii="Times New Roman"/>
                <w:sz w:val="18"/>
                <w:szCs w:val="18"/>
              </w:rPr>
              <w:t>税务系统日期</w:t>
            </w:r>
          </w:p>
          <w:p w:rsidR="003F7BE4" w:rsidRDefault="003F7BE4" w:rsidP="0082087E">
            <w:pPr>
              <w:ind w:firstLineChars="0" w:firstLine="0"/>
              <w:rPr>
                <w:rStyle w:val="afc"/>
                <w:rFonts w:ascii="Times New Roman"/>
                <w:sz w:val="18"/>
                <w:szCs w:val="18"/>
              </w:rPr>
            </w:pPr>
            <w:r w:rsidRPr="00632B7D">
              <w:rPr>
                <w:rStyle w:val="afc"/>
                <w:rFonts w:ascii="Times New Roman" w:hint="eastAsia"/>
                <w:sz w:val="18"/>
                <w:szCs w:val="18"/>
              </w:rPr>
              <w:t>起始日期为空，系统自动查询当前工作日期</w:t>
            </w:r>
            <w:r w:rsidRPr="00632B7D">
              <w:rPr>
                <w:rStyle w:val="afc"/>
                <w:rFonts w:ascii="Times New Roman"/>
                <w:sz w:val="18"/>
                <w:szCs w:val="18"/>
              </w:rPr>
              <w:t xml:space="preserve"> -31</w:t>
            </w:r>
            <w:r w:rsidRPr="00632B7D">
              <w:rPr>
                <w:rStyle w:val="afc"/>
                <w:rFonts w:ascii="Times New Roman"/>
                <w:sz w:val="18"/>
                <w:szCs w:val="18"/>
              </w:rPr>
              <w:t>，即只能查询最近一个月的数据</w:t>
            </w:r>
          </w:p>
        </w:tc>
      </w:tr>
      <w:tr w:rsidR="003F7BE4" w:rsidRPr="00A458D4" w:rsidTr="004435AC">
        <w:trPr>
          <w:jc w:val="center"/>
        </w:trPr>
        <w:tc>
          <w:tcPr>
            <w:tcW w:w="2122" w:type="dxa"/>
            <w:vAlign w:val="center"/>
          </w:tcPr>
          <w:p w:rsidR="003F7BE4" w:rsidRDefault="003F7BE4" w:rsidP="0082087E">
            <w:pPr>
              <w:ind w:firstLineChars="0" w:firstLine="0"/>
              <w:rPr>
                <w:rStyle w:val="afc"/>
                <w:rFonts w:ascii="Times New Roman"/>
                <w:sz w:val="18"/>
                <w:szCs w:val="18"/>
              </w:rPr>
            </w:pPr>
            <w:r>
              <w:rPr>
                <w:rStyle w:val="afc"/>
                <w:rFonts w:ascii="Times New Roman"/>
                <w:sz w:val="18"/>
                <w:szCs w:val="18"/>
              </w:rPr>
              <w:t>--stop_date</w:t>
            </w:r>
          </w:p>
        </w:tc>
        <w:tc>
          <w:tcPr>
            <w:tcW w:w="1559" w:type="dxa"/>
            <w:vAlign w:val="center"/>
          </w:tcPr>
          <w:p w:rsidR="003F7BE4" w:rsidRDefault="003F7BE4" w:rsidP="0082087E">
            <w:pPr>
              <w:ind w:firstLineChars="0" w:firstLine="0"/>
              <w:rPr>
                <w:rStyle w:val="afc"/>
                <w:rFonts w:ascii="Times New Roman"/>
                <w:sz w:val="18"/>
                <w:szCs w:val="18"/>
              </w:rPr>
            </w:pPr>
            <w:r w:rsidRPr="0004373D">
              <w:rPr>
                <w:rStyle w:val="afc"/>
                <w:rFonts w:ascii="Times New Roman" w:hint="eastAsia"/>
                <w:sz w:val="18"/>
                <w:szCs w:val="18"/>
              </w:rPr>
              <w:t>终止日期</w:t>
            </w:r>
          </w:p>
        </w:tc>
        <w:tc>
          <w:tcPr>
            <w:tcW w:w="709" w:type="dxa"/>
            <w:vAlign w:val="center"/>
          </w:tcPr>
          <w:p w:rsidR="003F7BE4" w:rsidRDefault="003F7BE4" w:rsidP="0082087E">
            <w:pPr>
              <w:ind w:firstLineChars="0" w:firstLine="0"/>
              <w:rPr>
                <w:rStyle w:val="afc"/>
                <w:rFonts w:ascii="Times New Roman"/>
                <w:sz w:val="18"/>
                <w:szCs w:val="18"/>
              </w:rPr>
            </w:pPr>
            <w:r w:rsidRPr="0004373D">
              <w:rPr>
                <w:rStyle w:val="afc"/>
                <w:rFonts w:ascii="Times New Roman" w:hint="eastAsia"/>
                <w:sz w:val="18"/>
                <w:szCs w:val="18"/>
              </w:rPr>
              <w:t>8</w:t>
            </w:r>
          </w:p>
        </w:tc>
        <w:tc>
          <w:tcPr>
            <w:tcW w:w="708" w:type="dxa"/>
            <w:vAlign w:val="center"/>
          </w:tcPr>
          <w:p w:rsidR="003F7BE4" w:rsidRDefault="003F7BE4" w:rsidP="0082087E">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3F7BE4" w:rsidRDefault="003F7BE4" w:rsidP="0082087E">
            <w:pPr>
              <w:ind w:firstLineChars="0" w:firstLine="0"/>
              <w:rPr>
                <w:rStyle w:val="afc"/>
                <w:rFonts w:ascii="Times New Roman"/>
                <w:sz w:val="18"/>
                <w:szCs w:val="18"/>
              </w:rPr>
            </w:pPr>
            <w:r>
              <w:rPr>
                <w:rStyle w:val="afc"/>
                <w:rFonts w:ascii="Times New Roman" w:hint="eastAsia"/>
                <w:sz w:val="18"/>
                <w:szCs w:val="18"/>
              </w:rPr>
              <w:t>O</w:t>
            </w:r>
          </w:p>
        </w:tc>
        <w:tc>
          <w:tcPr>
            <w:tcW w:w="851" w:type="dxa"/>
            <w:vAlign w:val="center"/>
          </w:tcPr>
          <w:p w:rsidR="003F7BE4" w:rsidRDefault="003F7BE4" w:rsidP="0082087E">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414" w:type="dxa"/>
            <w:vAlign w:val="center"/>
          </w:tcPr>
          <w:p w:rsidR="003F7BE4" w:rsidRDefault="00310185" w:rsidP="0082087E">
            <w:pPr>
              <w:ind w:firstLineChars="0" w:firstLine="0"/>
              <w:rPr>
                <w:rStyle w:val="afc"/>
                <w:rFonts w:ascii="Times New Roman"/>
                <w:sz w:val="18"/>
                <w:szCs w:val="18"/>
              </w:rPr>
            </w:pPr>
            <w:r>
              <w:rPr>
                <w:rStyle w:val="afc"/>
                <w:rFonts w:ascii="Times New Roman" w:hint="eastAsia"/>
                <w:sz w:val="18"/>
                <w:szCs w:val="18"/>
              </w:rPr>
              <w:t>对账</w:t>
            </w:r>
            <w:r w:rsidR="003F7BE4">
              <w:rPr>
                <w:rStyle w:val="afc"/>
                <w:rFonts w:ascii="Times New Roman"/>
                <w:sz w:val="18"/>
                <w:szCs w:val="18"/>
              </w:rPr>
              <w:t>日期</w:t>
            </w:r>
            <w:r w:rsidR="00C00CA0">
              <w:rPr>
                <w:rStyle w:val="afc"/>
                <w:rFonts w:ascii="Times New Roman" w:hint="eastAsia"/>
                <w:sz w:val="18"/>
                <w:szCs w:val="18"/>
              </w:rPr>
              <w:t>，</w:t>
            </w:r>
            <w:r w:rsidR="00C00CA0">
              <w:rPr>
                <w:rStyle w:val="afc"/>
                <w:rFonts w:ascii="Times New Roman"/>
                <w:sz w:val="18"/>
                <w:szCs w:val="18"/>
              </w:rPr>
              <w:t>税务系统日期</w:t>
            </w:r>
          </w:p>
          <w:p w:rsidR="003F7BE4" w:rsidRDefault="003F7BE4" w:rsidP="0082087E">
            <w:pPr>
              <w:ind w:firstLineChars="0" w:firstLine="0"/>
              <w:rPr>
                <w:rStyle w:val="afc"/>
                <w:rFonts w:ascii="Times New Roman"/>
                <w:sz w:val="18"/>
                <w:szCs w:val="18"/>
              </w:rPr>
            </w:pPr>
            <w:r w:rsidRPr="00632B7D">
              <w:rPr>
                <w:rStyle w:val="afc"/>
                <w:rFonts w:ascii="Times New Roman" w:hint="eastAsia"/>
                <w:sz w:val="18"/>
                <w:szCs w:val="18"/>
              </w:rPr>
              <w:t>终止日期为空，系统默认当前的工作日期；</w:t>
            </w:r>
          </w:p>
        </w:tc>
      </w:tr>
      <w:tr w:rsidR="003F7BE4" w:rsidRPr="00A458D4" w:rsidTr="004435AC">
        <w:trPr>
          <w:jc w:val="center"/>
        </w:trPr>
        <w:tc>
          <w:tcPr>
            <w:tcW w:w="2122" w:type="dxa"/>
            <w:vAlign w:val="center"/>
          </w:tcPr>
          <w:p w:rsidR="003F7BE4" w:rsidRDefault="003F7BE4" w:rsidP="0082087E">
            <w:pPr>
              <w:ind w:firstLineChars="0" w:firstLine="0"/>
              <w:rPr>
                <w:rStyle w:val="afc"/>
                <w:rFonts w:ascii="Times New Roman"/>
                <w:sz w:val="18"/>
                <w:szCs w:val="18"/>
              </w:rPr>
            </w:pPr>
            <w:r>
              <w:rPr>
                <w:rStyle w:val="afc"/>
                <w:rFonts w:ascii="Times New Roman"/>
                <w:sz w:val="18"/>
                <w:szCs w:val="18"/>
              </w:rPr>
              <w:t>--page_num</w:t>
            </w:r>
          </w:p>
        </w:tc>
        <w:tc>
          <w:tcPr>
            <w:tcW w:w="1559" w:type="dxa"/>
            <w:vAlign w:val="center"/>
          </w:tcPr>
          <w:p w:rsidR="003F7BE4" w:rsidRPr="0004373D" w:rsidRDefault="003F7BE4" w:rsidP="0082087E">
            <w:pPr>
              <w:ind w:firstLineChars="0" w:firstLine="0"/>
              <w:rPr>
                <w:rStyle w:val="afc"/>
                <w:rFonts w:ascii="Times New Roman"/>
                <w:sz w:val="18"/>
                <w:szCs w:val="18"/>
              </w:rPr>
            </w:pPr>
            <w:r w:rsidRPr="00644E7B">
              <w:rPr>
                <w:rStyle w:val="afc"/>
                <w:rFonts w:ascii="Times New Roman" w:hint="eastAsia"/>
                <w:sz w:val="18"/>
                <w:szCs w:val="18"/>
              </w:rPr>
              <w:t>每页笔数</w:t>
            </w:r>
          </w:p>
        </w:tc>
        <w:tc>
          <w:tcPr>
            <w:tcW w:w="709" w:type="dxa"/>
            <w:vAlign w:val="center"/>
          </w:tcPr>
          <w:p w:rsidR="003F7BE4" w:rsidRPr="0004373D" w:rsidRDefault="003F7BE4" w:rsidP="0082087E">
            <w:pPr>
              <w:ind w:firstLineChars="0" w:firstLine="0"/>
              <w:rPr>
                <w:rStyle w:val="afc"/>
                <w:rFonts w:ascii="Times New Roman"/>
                <w:sz w:val="18"/>
                <w:szCs w:val="18"/>
              </w:rPr>
            </w:pPr>
            <w:r>
              <w:rPr>
                <w:rStyle w:val="afc"/>
                <w:rFonts w:ascii="Times New Roman"/>
                <w:sz w:val="18"/>
                <w:szCs w:val="18"/>
              </w:rPr>
              <w:t>10</w:t>
            </w:r>
          </w:p>
        </w:tc>
        <w:tc>
          <w:tcPr>
            <w:tcW w:w="708" w:type="dxa"/>
            <w:vAlign w:val="center"/>
          </w:tcPr>
          <w:p w:rsidR="003F7BE4" w:rsidRDefault="003F7BE4" w:rsidP="0082087E">
            <w:pPr>
              <w:ind w:firstLineChars="0" w:firstLine="0"/>
              <w:rPr>
                <w:rStyle w:val="afc"/>
                <w:rFonts w:ascii="Times New Roman"/>
                <w:sz w:val="18"/>
                <w:szCs w:val="18"/>
              </w:rPr>
            </w:pPr>
            <w:r w:rsidRPr="00644E7B">
              <w:rPr>
                <w:rStyle w:val="afc"/>
                <w:rFonts w:ascii="Times New Roman" w:hint="eastAsia"/>
                <w:sz w:val="18"/>
                <w:szCs w:val="18"/>
              </w:rPr>
              <w:t>I</w:t>
            </w:r>
          </w:p>
        </w:tc>
        <w:tc>
          <w:tcPr>
            <w:tcW w:w="709" w:type="dxa"/>
            <w:vAlign w:val="center"/>
          </w:tcPr>
          <w:p w:rsidR="003F7BE4" w:rsidRDefault="003F7BE4" w:rsidP="0082087E">
            <w:pPr>
              <w:ind w:firstLineChars="0" w:firstLine="0"/>
              <w:rPr>
                <w:rStyle w:val="afc"/>
                <w:rFonts w:ascii="Times New Roman"/>
                <w:sz w:val="18"/>
                <w:szCs w:val="18"/>
              </w:rPr>
            </w:pPr>
            <w:r>
              <w:rPr>
                <w:rStyle w:val="afc"/>
                <w:rFonts w:ascii="Times New Roman" w:hint="eastAsia"/>
                <w:sz w:val="18"/>
                <w:szCs w:val="18"/>
              </w:rPr>
              <w:t>O</w:t>
            </w:r>
          </w:p>
        </w:tc>
        <w:tc>
          <w:tcPr>
            <w:tcW w:w="851" w:type="dxa"/>
            <w:vAlign w:val="center"/>
          </w:tcPr>
          <w:p w:rsidR="003F7BE4" w:rsidRPr="00336A89" w:rsidRDefault="003F7BE4" w:rsidP="0082087E">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414" w:type="dxa"/>
            <w:vAlign w:val="center"/>
          </w:tcPr>
          <w:p w:rsidR="003F7BE4" w:rsidRDefault="003F7BE4" w:rsidP="0082087E">
            <w:pPr>
              <w:ind w:firstLineChars="0" w:firstLine="0"/>
              <w:rPr>
                <w:rStyle w:val="afc"/>
                <w:rFonts w:ascii="Times New Roman"/>
                <w:sz w:val="18"/>
                <w:szCs w:val="18"/>
              </w:rPr>
            </w:pPr>
            <w:r>
              <w:rPr>
                <w:rStyle w:val="afc"/>
                <w:rFonts w:ascii="Times New Roman" w:hint="eastAsia"/>
                <w:sz w:val="18"/>
                <w:szCs w:val="18"/>
              </w:rPr>
              <w:t>为空时系统</w:t>
            </w:r>
            <w:r w:rsidRPr="00C352AD">
              <w:rPr>
                <w:rStyle w:val="afc"/>
                <w:rFonts w:ascii="Times New Roman" w:hint="eastAsia"/>
                <w:sz w:val="18"/>
                <w:szCs w:val="18"/>
              </w:rPr>
              <w:t>默认</w:t>
            </w:r>
            <w:r>
              <w:rPr>
                <w:rStyle w:val="afc"/>
                <w:rFonts w:ascii="Times New Roman" w:hint="eastAsia"/>
                <w:sz w:val="18"/>
                <w:szCs w:val="18"/>
              </w:rPr>
              <w:t>10</w:t>
            </w:r>
          </w:p>
        </w:tc>
      </w:tr>
      <w:tr w:rsidR="003F7BE4" w:rsidRPr="00A458D4" w:rsidTr="004435AC">
        <w:trPr>
          <w:jc w:val="center"/>
        </w:trPr>
        <w:tc>
          <w:tcPr>
            <w:tcW w:w="2122" w:type="dxa"/>
            <w:vAlign w:val="center"/>
          </w:tcPr>
          <w:p w:rsidR="003F7BE4" w:rsidRDefault="004B2003" w:rsidP="0082087E">
            <w:pPr>
              <w:ind w:firstLineChars="0" w:firstLine="0"/>
              <w:rPr>
                <w:rStyle w:val="afc"/>
                <w:rFonts w:ascii="Times New Roman"/>
                <w:sz w:val="18"/>
                <w:szCs w:val="18"/>
              </w:rPr>
            </w:pPr>
            <w:r>
              <w:rPr>
                <w:rStyle w:val="afc"/>
                <w:rFonts w:ascii="Times New Roman"/>
                <w:sz w:val="18"/>
                <w:szCs w:val="18"/>
              </w:rPr>
              <w:lastRenderedPageBreak/>
              <w:t>--start_page</w:t>
            </w:r>
          </w:p>
        </w:tc>
        <w:tc>
          <w:tcPr>
            <w:tcW w:w="1559" w:type="dxa"/>
            <w:vAlign w:val="center"/>
          </w:tcPr>
          <w:p w:rsidR="003F7BE4" w:rsidRPr="0004373D" w:rsidRDefault="003F7BE4" w:rsidP="0082087E">
            <w:pPr>
              <w:ind w:firstLineChars="0" w:firstLine="0"/>
              <w:rPr>
                <w:rStyle w:val="afc"/>
                <w:rFonts w:ascii="Times New Roman"/>
                <w:sz w:val="18"/>
                <w:szCs w:val="18"/>
              </w:rPr>
            </w:pPr>
            <w:r w:rsidRPr="00644E7B">
              <w:rPr>
                <w:rStyle w:val="afc"/>
                <w:rFonts w:ascii="Times New Roman" w:hint="eastAsia"/>
                <w:sz w:val="18"/>
                <w:szCs w:val="18"/>
              </w:rPr>
              <w:t>当前页数</w:t>
            </w:r>
          </w:p>
        </w:tc>
        <w:tc>
          <w:tcPr>
            <w:tcW w:w="709" w:type="dxa"/>
            <w:vAlign w:val="center"/>
          </w:tcPr>
          <w:p w:rsidR="003F7BE4" w:rsidRPr="0004373D" w:rsidRDefault="003F7BE4" w:rsidP="0082087E">
            <w:pPr>
              <w:ind w:firstLineChars="0" w:firstLine="0"/>
              <w:rPr>
                <w:rStyle w:val="afc"/>
                <w:rFonts w:ascii="Times New Roman"/>
                <w:sz w:val="18"/>
                <w:szCs w:val="18"/>
              </w:rPr>
            </w:pPr>
            <w:r>
              <w:rPr>
                <w:rStyle w:val="afc"/>
                <w:rFonts w:ascii="Times New Roman" w:hint="eastAsia"/>
                <w:sz w:val="18"/>
                <w:szCs w:val="18"/>
              </w:rPr>
              <w:t>1</w:t>
            </w:r>
            <w:r>
              <w:rPr>
                <w:rStyle w:val="afc"/>
                <w:rFonts w:ascii="Times New Roman"/>
                <w:sz w:val="18"/>
                <w:szCs w:val="18"/>
              </w:rPr>
              <w:t>0</w:t>
            </w:r>
          </w:p>
        </w:tc>
        <w:tc>
          <w:tcPr>
            <w:tcW w:w="708" w:type="dxa"/>
            <w:vAlign w:val="center"/>
          </w:tcPr>
          <w:p w:rsidR="003F7BE4" w:rsidRDefault="003F7BE4" w:rsidP="0082087E">
            <w:pPr>
              <w:ind w:firstLineChars="0" w:firstLine="0"/>
              <w:rPr>
                <w:rStyle w:val="afc"/>
                <w:rFonts w:ascii="Times New Roman"/>
                <w:sz w:val="18"/>
                <w:szCs w:val="18"/>
              </w:rPr>
            </w:pPr>
            <w:r w:rsidRPr="00644E7B">
              <w:rPr>
                <w:rStyle w:val="afc"/>
                <w:rFonts w:ascii="Times New Roman" w:hint="eastAsia"/>
                <w:sz w:val="18"/>
                <w:szCs w:val="18"/>
              </w:rPr>
              <w:t>I</w:t>
            </w:r>
          </w:p>
        </w:tc>
        <w:tc>
          <w:tcPr>
            <w:tcW w:w="709" w:type="dxa"/>
            <w:vAlign w:val="center"/>
          </w:tcPr>
          <w:p w:rsidR="003F7BE4" w:rsidRDefault="003F7BE4" w:rsidP="0082087E">
            <w:pPr>
              <w:ind w:firstLineChars="0" w:firstLine="0"/>
              <w:rPr>
                <w:rStyle w:val="afc"/>
                <w:rFonts w:ascii="Times New Roman"/>
                <w:sz w:val="18"/>
                <w:szCs w:val="18"/>
              </w:rPr>
            </w:pPr>
            <w:r>
              <w:rPr>
                <w:rStyle w:val="afc"/>
                <w:rFonts w:ascii="Times New Roman" w:hint="eastAsia"/>
                <w:sz w:val="18"/>
                <w:szCs w:val="18"/>
              </w:rPr>
              <w:t>O</w:t>
            </w:r>
          </w:p>
        </w:tc>
        <w:tc>
          <w:tcPr>
            <w:tcW w:w="851" w:type="dxa"/>
            <w:vAlign w:val="center"/>
          </w:tcPr>
          <w:p w:rsidR="003F7BE4" w:rsidRPr="00336A89" w:rsidRDefault="003F7BE4" w:rsidP="0082087E">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414" w:type="dxa"/>
            <w:vAlign w:val="center"/>
          </w:tcPr>
          <w:p w:rsidR="003F7BE4" w:rsidRDefault="0032452C" w:rsidP="00A42E8F">
            <w:pPr>
              <w:ind w:firstLineChars="0" w:firstLine="0"/>
              <w:rPr>
                <w:rStyle w:val="afc"/>
                <w:rFonts w:ascii="Times New Roman"/>
                <w:sz w:val="18"/>
                <w:szCs w:val="18"/>
              </w:rPr>
            </w:pPr>
            <w:r w:rsidRPr="00C352AD">
              <w:rPr>
                <w:rStyle w:val="afc"/>
                <w:rFonts w:ascii="Times New Roman" w:hint="eastAsia"/>
                <w:sz w:val="18"/>
                <w:szCs w:val="18"/>
              </w:rPr>
              <w:t>第一次通讯固定传</w:t>
            </w:r>
            <w:r w:rsidRPr="00C352AD">
              <w:rPr>
                <w:rStyle w:val="afc"/>
                <w:rFonts w:ascii="Times New Roman" w:hint="eastAsia"/>
                <w:sz w:val="18"/>
                <w:szCs w:val="18"/>
              </w:rPr>
              <w:t>1</w:t>
            </w:r>
            <w:r w:rsidRPr="00C352AD">
              <w:rPr>
                <w:rStyle w:val="afc"/>
                <w:rFonts w:ascii="Times New Roman" w:hint="eastAsia"/>
                <w:sz w:val="18"/>
                <w:szCs w:val="18"/>
              </w:rPr>
              <w:t>，后续通讯上传值为：</w:t>
            </w:r>
            <w:r w:rsidR="00B809C4">
              <w:rPr>
                <w:rStyle w:val="afc"/>
                <w:rFonts w:ascii="Times New Roman" w:hint="eastAsia"/>
                <w:sz w:val="18"/>
                <w:szCs w:val="18"/>
              </w:rPr>
              <w:t>需要查询</w:t>
            </w:r>
            <w:r w:rsidR="00B809C4">
              <w:rPr>
                <w:rStyle w:val="afc"/>
                <w:rFonts w:ascii="Times New Roman"/>
                <w:sz w:val="18"/>
                <w:szCs w:val="18"/>
              </w:rPr>
              <w:t>的</w:t>
            </w:r>
            <w:r w:rsidR="00B809C4">
              <w:rPr>
                <w:rStyle w:val="afc"/>
                <w:rFonts w:ascii="Times New Roman" w:hint="eastAsia"/>
                <w:sz w:val="18"/>
                <w:szCs w:val="18"/>
              </w:rPr>
              <w:t>页数</w:t>
            </w:r>
            <w:r>
              <w:rPr>
                <w:rStyle w:val="afc"/>
                <w:rFonts w:ascii="Times New Roman" w:hint="eastAsia"/>
                <w:sz w:val="18"/>
                <w:szCs w:val="18"/>
              </w:rPr>
              <w:t>。为空系统默认</w:t>
            </w:r>
            <w:r>
              <w:rPr>
                <w:rStyle w:val="afc"/>
                <w:rFonts w:ascii="Times New Roman" w:hint="eastAsia"/>
                <w:sz w:val="18"/>
                <w:szCs w:val="18"/>
              </w:rPr>
              <w:t>1</w:t>
            </w:r>
          </w:p>
        </w:tc>
      </w:tr>
      <w:tr w:rsidR="003F7BE4" w:rsidRPr="00A458D4" w:rsidTr="004435AC">
        <w:trPr>
          <w:jc w:val="center"/>
        </w:trPr>
        <w:tc>
          <w:tcPr>
            <w:tcW w:w="2122" w:type="dxa"/>
            <w:vAlign w:val="center"/>
          </w:tcPr>
          <w:p w:rsidR="003F7BE4" w:rsidRDefault="003F7BE4" w:rsidP="0082087E">
            <w:pPr>
              <w:ind w:firstLineChars="0" w:firstLine="0"/>
              <w:rPr>
                <w:rStyle w:val="afc"/>
                <w:rFonts w:ascii="Times New Roman"/>
                <w:sz w:val="18"/>
                <w:szCs w:val="18"/>
              </w:rPr>
            </w:pPr>
            <w:r>
              <w:rPr>
                <w:rStyle w:val="afc"/>
                <w:rFonts w:ascii="Times New Roman" w:hint="eastAsia"/>
                <w:sz w:val="18"/>
                <w:szCs w:val="18"/>
              </w:rPr>
              <w:t>--</w:t>
            </w:r>
            <w:r w:rsidR="0082087E" w:rsidRPr="0082087E">
              <w:rPr>
                <w:rStyle w:val="afc"/>
                <w:rFonts w:ascii="Times New Roman"/>
                <w:sz w:val="18"/>
                <w:szCs w:val="18"/>
              </w:rPr>
              <w:t>adjust_status</w:t>
            </w:r>
          </w:p>
        </w:tc>
        <w:tc>
          <w:tcPr>
            <w:tcW w:w="1559" w:type="dxa"/>
            <w:vAlign w:val="center"/>
          </w:tcPr>
          <w:p w:rsidR="003F7BE4" w:rsidRPr="00644E7B" w:rsidRDefault="0082087E" w:rsidP="0082087E">
            <w:pPr>
              <w:ind w:firstLineChars="0" w:firstLine="0"/>
              <w:rPr>
                <w:rStyle w:val="afc"/>
                <w:rFonts w:ascii="Times New Roman"/>
                <w:sz w:val="18"/>
                <w:szCs w:val="18"/>
              </w:rPr>
            </w:pPr>
            <w:r>
              <w:rPr>
                <w:rStyle w:val="afc"/>
                <w:rFonts w:ascii="Times New Roman" w:hint="eastAsia"/>
                <w:sz w:val="18"/>
                <w:szCs w:val="18"/>
              </w:rPr>
              <w:t>调账状态</w:t>
            </w:r>
          </w:p>
        </w:tc>
        <w:tc>
          <w:tcPr>
            <w:tcW w:w="709" w:type="dxa"/>
            <w:vAlign w:val="center"/>
          </w:tcPr>
          <w:p w:rsidR="003F7BE4" w:rsidRDefault="0082087E" w:rsidP="0082087E">
            <w:pPr>
              <w:ind w:firstLineChars="0" w:firstLine="0"/>
              <w:rPr>
                <w:rStyle w:val="afc"/>
                <w:rFonts w:ascii="Times New Roman"/>
                <w:sz w:val="18"/>
                <w:szCs w:val="18"/>
              </w:rPr>
            </w:pPr>
            <w:r>
              <w:rPr>
                <w:rStyle w:val="afc"/>
                <w:rFonts w:ascii="Times New Roman" w:hint="eastAsia"/>
                <w:sz w:val="18"/>
                <w:szCs w:val="18"/>
              </w:rPr>
              <w:t>1</w:t>
            </w:r>
          </w:p>
        </w:tc>
        <w:tc>
          <w:tcPr>
            <w:tcW w:w="708" w:type="dxa"/>
            <w:vAlign w:val="center"/>
          </w:tcPr>
          <w:p w:rsidR="003F7BE4" w:rsidRPr="00644E7B" w:rsidRDefault="003F7BE4" w:rsidP="0082087E">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3F7BE4" w:rsidRDefault="003F7BE4" w:rsidP="0082087E">
            <w:pPr>
              <w:ind w:firstLineChars="0" w:firstLine="0"/>
              <w:rPr>
                <w:rStyle w:val="afc"/>
                <w:rFonts w:ascii="Times New Roman"/>
                <w:sz w:val="18"/>
                <w:szCs w:val="18"/>
              </w:rPr>
            </w:pPr>
            <w:r>
              <w:rPr>
                <w:rStyle w:val="afc"/>
                <w:rFonts w:ascii="Times New Roman" w:hint="eastAsia"/>
                <w:sz w:val="18"/>
                <w:szCs w:val="18"/>
              </w:rPr>
              <w:t>O</w:t>
            </w:r>
          </w:p>
        </w:tc>
        <w:tc>
          <w:tcPr>
            <w:tcW w:w="851" w:type="dxa"/>
            <w:vAlign w:val="center"/>
          </w:tcPr>
          <w:p w:rsidR="003F7BE4" w:rsidRPr="00336A89" w:rsidRDefault="003F7BE4" w:rsidP="0082087E">
            <w:pPr>
              <w:ind w:firstLineChars="0" w:firstLine="0"/>
              <w:rPr>
                <w:rStyle w:val="afc"/>
                <w:rFonts w:ascii="Times New Roman"/>
                <w:sz w:val="18"/>
                <w:szCs w:val="18"/>
              </w:rPr>
            </w:pPr>
            <w:r>
              <w:rPr>
                <w:rStyle w:val="afc"/>
                <w:rFonts w:ascii="Times New Roman" w:hint="eastAsia"/>
                <w:sz w:val="18"/>
                <w:szCs w:val="18"/>
              </w:rPr>
              <w:t>渠道方</w:t>
            </w:r>
          </w:p>
        </w:tc>
        <w:tc>
          <w:tcPr>
            <w:tcW w:w="2414" w:type="dxa"/>
            <w:vAlign w:val="center"/>
          </w:tcPr>
          <w:p w:rsidR="003F7BE4" w:rsidRPr="006003DF" w:rsidRDefault="0082087E" w:rsidP="00267A3A">
            <w:pPr>
              <w:ind w:firstLineChars="0" w:firstLine="0"/>
              <w:rPr>
                <w:rStyle w:val="afc"/>
                <w:rFonts w:ascii="Times New Roman"/>
                <w:sz w:val="18"/>
                <w:szCs w:val="18"/>
              </w:rPr>
            </w:pPr>
            <w:r w:rsidRPr="0082087E">
              <w:rPr>
                <w:rStyle w:val="afc"/>
                <w:rFonts w:ascii="Times New Roman"/>
                <w:sz w:val="18"/>
                <w:szCs w:val="18"/>
              </w:rPr>
              <w:t>9-</w:t>
            </w:r>
            <w:r w:rsidR="00267A3A">
              <w:rPr>
                <w:rStyle w:val="afc"/>
                <w:rFonts w:ascii="Times New Roman" w:hint="eastAsia"/>
                <w:sz w:val="18"/>
                <w:szCs w:val="18"/>
              </w:rPr>
              <w:t>未处理</w:t>
            </w:r>
            <w:r w:rsidRPr="0082087E">
              <w:rPr>
                <w:rStyle w:val="afc"/>
                <w:rFonts w:ascii="Times New Roman"/>
                <w:sz w:val="18"/>
                <w:szCs w:val="18"/>
              </w:rPr>
              <w:t xml:space="preserve"> 0-</w:t>
            </w:r>
            <w:r w:rsidRPr="0082087E">
              <w:rPr>
                <w:rStyle w:val="afc"/>
                <w:rFonts w:ascii="Times New Roman"/>
                <w:sz w:val="18"/>
                <w:szCs w:val="18"/>
              </w:rPr>
              <w:t>调账成功</w:t>
            </w:r>
            <w:r w:rsidRPr="0082087E">
              <w:rPr>
                <w:rStyle w:val="afc"/>
                <w:rFonts w:ascii="Times New Roman"/>
                <w:sz w:val="18"/>
                <w:szCs w:val="18"/>
              </w:rPr>
              <w:t xml:space="preserve"> 1-</w:t>
            </w:r>
            <w:r w:rsidR="00267A3A">
              <w:rPr>
                <w:rStyle w:val="afc"/>
                <w:rFonts w:ascii="Times New Roman" w:hint="eastAsia"/>
                <w:sz w:val="18"/>
                <w:szCs w:val="18"/>
              </w:rPr>
              <w:t>调账</w:t>
            </w:r>
            <w:r w:rsidRPr="0082087E">
              <w:rPr>
                <w:rStyle w:val="afc"/>
                <w:rFonts w:ascii="Times New Roman"/>
                <w:sz w:val="18"/>
                <w:szCs w:val="18"/>
              </w:rPr>
              <w:t>失败</w:t>
            </w:r>
            <w:r w:rsidRPr="0082087E">
              <w:rPr>
                <w:rStyle w:val="afc"/>
                <w:rFonts w:ascii="Times New Roman"/>
                <w:sz w:val="18"/>
                <w:szCs w:val="18"/>
              </w:rPr>
              <w:t xml:space="preserve"> 6-</w:t>
            </w:r>
            <w:r w:rsidR="00267A3A">
              <w:rPr>
                <w:rStyle w:val="afc"/>
                <w:rFonts w:ascii="Times New Roman" w:hint="eastAsia"/>
                <w:sz w:val="18"/>
                <w:szCs w:val="18"/>
              </w:rPr>
              <w:t>调账超时</w:t>
            </w:r>
          </w:p>
        </w:tc>
      </w:tr>
      <w:tr w:rsidR="003F7BE4" w:rsidRPr="00A458D4" w:rsidTr="004435AC">
        <w:trPr>
          <w:jc w:val="center"/>
        </w:trPr>
        <w:tc>
          <w:tcPr>
            <w:tcW w:w="2122" w:type="dxa"/>
            <w:vAlign w:val="center"/>
          </w:tcPr>
          <w:p w:rsidR="003F7BE4" w:rsidRDefault="003F7BE4" w:rsidP="0082087E">
            <w:pPr>
              <w:ind w:firstLineChars="0" w:firstLine="0"/>
              <w:rPr>
                <w:rStyle w:val="afc"/>
                <w:rFonts w:ascii="Times New Roman"/>
                <w:sz w:val="18"/>
                <w:szCs w:val="18"/>
              </w:rPr>
            </w:pPr>
            <w:r>
              <w:rPr>
                <w:rStyle w:val="afc"/>
                <w:rFonts w:ascii="Times New Roman" w:hint="eastAsia"/>
                <w:sz w:val="18"/>
                <w:szCs w:val="18"/>
              </w:rPr>
              <w:t>--</w:t>
            </w:r>
            <w:r w:rsidR="00267A3A" w:rsidRPr="00267A3A">
              <w:rPr>
                <w:rStyle w:val="afc"/>
                <w:rFonts w:ascii="Times New Roman"/>
                <w:sz w:val="18"/>
                <w:szCs w:val="18"/>
              </w:rPr>
              <w:t>host_serial</w:t>
            </w:r>
          </w:p>
        </w:tc>
        <w:tc>
          <w:tcPr>
            <w:tcW w:w="1559" w:type="dxa"/>
            <w:vAlign w:val="center"/>
          </w:tcPr>
          <w:p w:rsidR="003F7BE4" w:rsidRDefault="00267A3A" w:rsidP="0082087E">
            <w:pPr>
              <w:ind w:firstLineChars="0" w:firstLine="0"/>
              <w:rPr>
                <w:rStyle w:val="afc"/>
                <w:rFonts w:ascii="Times New Roman"/>
                <w:sz w:val="18"/>
                <w:szCs w:val="18"/>
              </w:rPr>
            </w:pPr>
            <w:r>
              <w:rPr>
                <w:rStyle w:val="afc"/>
                <w:rFonts w:ascii="Times New Roman" w:hint="eastAsia"/>
                <w:sz w:val="18"/>
                <w:szCs w:val="18"/>
              </w:rPr>
              <w:t>核心流水号</w:t>
            </w:r>
          </w:p>
        </w:tc>
        <w:tc>
          <w:tcPr>
            <w:tcW w:w="709" w:type="dxa"/>
            <w:vAlign w:val="center"/>
          </w:tcPr>
          <w:p w:rsidR="003F7BE4" w:rsidRDefault="00267A3A" w:rsidP="0082087E">
            <w:pPr>
              <w:ind w:firstLineChars="0" w:firstLine="0"/>
              <w:rPr>
                <w:rStyle w:val="afc"/>
                <w:rFonts w:ascii="Times New Roman"/>
                <w:sz w:val="18"/>
                <w:szCs w:val="18"/>
              </w:rPr>
            </w:pPr>
            <w:r>
              <w:rPr>
                <w:rStyle w:val="afc"/>
                <w:rFonts w:ascii="Times New Roman" w:hint="eastAsia"/>
                <w:sz w:val="18"/>
                <w:szCs w:val="18"/>
              </w:rPr>
              <w:t>40</w:t>
            </w:r>
          </w:p>
        </w:tc>
        <w:tc>
          <w:tcPr>
            <w:tcW w:w="708" w:type="dxa"/>
            <w:vAlign w:val="center"/>
          </w:tcPr>
          <w:p w:rsidR="003F7BE4" w:rsidRDefault="003F7BE4" w:rsidP="0082087E">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3F7BE4" w:rsidRDefault="003F7BE4" w:rsidP="0082087E">
            <w:pPr>
              <w:ind w:firstLineChars="0" w:firstLine="0"/>
              <w:rPr>
                <w:rStyle w:val="afc"/>
                <w:rFonts w:ascii="Times New Roman"/>
                <w:sz w:val="18"/>
                <w:szCs w:val="18"/>
              </w:rPr>
            </w:pPr>
            <w:r>
              <w:rPr>
                <w:rStyle w:val="afc"/>
                <w:rFonts w:ascii="Times New Roman"/>
                <w:sz w:val="18"/>
                <w:szCs w:val="18"/>
              </w:rPr>
              <w:t>O</w:t>
            </w:r>
          </w:p>
        </w:tc>
        <w:tc>
          <w:tcPr>
            <w:tcW w:w="851" w:type="dxa"/>
            <w:vAlign w:val="center"/>
          </w:tcPr>
          <w:p w:rsidR="003F7BE4" w:rsidRDefault="003F7BE4" w:rsidP="0082087E">
            <w:pPr>
              <w:ind w:firstLineChars="0" w:firstLine="0"/>
              <w:rPr>
                <w:rStyle w:val="afc"/>
                <w:rFonts w:ascii="Times New Roman"/>
                <w:sz w:val="18"/>
                <w:szCs w:val="18"/>
              </w:rPr>
            </w:pPr>
            <w:r>
              <w:rPr>
                <w:rStyle w:val="afc"/>
                <w:rFonts w:ascii="Times New Roman" w:hint="eastAsia"/>
                <w:sz w:val="18"/>
                <w:szCs w:val="18"/>
              </w:rPr>
              <w:t>渠道方</w:t>
            </w:r>
          </w:p>
        </w:tc>
        <w:tc>
          <w:tcPr>
            <w:tcW w:w="2414" w:type="dxa"/>
            <w:vAlign w:val="center"/>
          </w:tcPr>
          <w:p w:rsidR="003F7BE4" w:rsidRDefault="00B968E2" w:rsidP="0082087E">
            <w:pPr>
              <w:ind w:firstLineChars="0" w:firstLine="0"/>
              <w:rPr>
                <w:rStyle w:val="afc"/>
                <w:rFonts w:ascii="Times New Roman"/>
                <w:sz w:val="18"/>
                <w:szCs w:val="18"/>
              </w:rPr>
            </w:pPr>
            <w:r w:rsidRPr="000E59A1">
              <w:rPr>
                <w:rStyle w:val="afc"/>
                <w:rFonts w:ascii="Times New Roman" w:hint="eastAsia"/>
                <w:sz w:val="18"/>
                <w:szCs w:val="18"/>
              </w:rPr>
              <w:t>如果</w:t>
            </w:r>
            <w:r w:rsidRPr="000E59A1">
              <w:rPr>
                <w:rStyle w:val="afc"/>
                <w:rFonts w:ascii="Times New Roman"/>
                <w:sz w:val="18"/>
                <w:szCs w:val="18"/>
              </w:rPr>
              <w:t>存在，其他条件不检查</w:t>
            </w:r>
          </w:p>
        </w:tc>
      </w:tr>
      <w:tr w:rsidR="00D317C0" w:rsidRPr="00A458D4" w:rsidTr="004435AC">
        <w:trPr>
          <w:jc w:val="center"/>
        </w:trPr>
        <w:tc>
          <w:tcPr>
            <w:tcW w:w="2122" w:type="dxa"/>
            <w:vAlign w:val="center"/>
          </w:tcPr>
          <w:p w:rsidR="00D317C0" w:rsidRDefault="00D317C0" w:rsidP="0082087E">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Pr="006D44B2">
              <w:rPr>
                <w:rStyle w:val="afc"/>
                <w:rFonts w:ascii="Times New Roman"/>
                <w:sz w:val="18"/>
                <w:szCs w:val="18"/>
              </w:rPr>
              <w:t>cash_transfer_flag</w:t>
            </w:r>
          </w:p>
        </w:tc>
        <w:tc>
          <w:tcPr>
            <w:tcW w:w="1559" w:type="dxa"/>
            <w:vAlign w:val="center"/>
          </w:tcPr>
          <w:p w:rsidR="00D317C0" w:rsidRDefault="00D317C0" w:rsidP="0082087E">
            <w:pPr>
              <w:ind w:firstLineChars="0" w:firstLine="0"/>
              <w:rPr>
                <w:rStyle w:val="afc"/>
                <w:rFonts w:ascii="Times New Roman"/>
                <w:sz w:val="18"/>
                <w:szCs w:val="18"/>
              </w:rPr>
            </w:pPr>
            <w:r>
              <w:rPr>
                <w:rStyle w:val="afc"/>
                <w:rFonts w:ascii="Times New Roman" w:hint="eastAsia"/>
                <w:sz w:val="18"/>
                <w:szCs w:val="18"/>
              </w:rPr>
              <w:t>现转</w:t>
            </w:r>
            <w:r>
              <w:rPr>
                <w:rStyle w:val="afc"/>
                <w:rFonts w:ascii="Times New Roman"/>
                <w:sz w:val="18"/>
                <w:szCs w:val="18"/>
              </w:rPr>
              <w:t>标志</w:t>
            </w:r>
          </w:p>
        </w:tc>
        <w:tc>
          <w:tcPr>
            <w:tcW w:w="709" w:type="dxa"/>
            <w:vAlign w:val="center"/>
          </w:tcPr>
          <w:p w:rsidR="00D317C0" w:rsidRDefault="00D317C0" w:rsidP="0082087E">
            <w:pPr>
              <w:ind w:firstLineChars="0" w:firstLine="0"/>
              <w:rPr>
                <w:rStyle w:val="afc"/>
                <w:rFonts w:ascii="Times New Roman"/>
                <w:sz w:val="18"/>
                <w:szCs w:val="18"/>
              </w:rPr>
            </w:pPr>
            <w:r>
              <w:rPr>
                <w:rStyle w:val="afc"/>
                <w:rFonts w:ascii="Times New Roman" w:hint="eastAsia"/>
                <w:sz w:val="18"/>
                <w:szCs w:val="18"/>
              </w:rPr>
              <w:t>1</w:t>
            </w:r>
          </w:p>
        </w:tc>
        <w:tc>
          <w:tcPr>
            <w:tcW w:w="708" w:type="dxa"/>
            <w:vAlign w:val="center"/>
          </w:tcPr>
          <w:p w:rsidR="00D317C0" w:rsidRDefault="00D317C0" w:rsidP="0082087E">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D317C0" w:rsidRDefault="00D317C0" w:rsidP="0082087E">
            <w:pPr>
              <w:ind w:firstLineChars="0" w:firstLine="0"/>
              <w:rPr>
                <w:rStyle w:val="afc"/>
                <w:rFonts w:ascii="Times New Roman"/>
                <w:sz w:val="18"/>
                <w:szCs w:val="18"/>
              </w:rPr>
            </w:pPr>
            <w:r>
              <w:rPr>
                <w:rStyle w:val="afc"/>
                <w:rFonts w:ascii="Times New Roman" w:hint="eastAsia"/>
                <w:sz w:val="18"/>
                <w:szCs w:val="18"/>
              </w:rPr>
              <w:t>O</w:t>
            </w:r>
          </w:p>
        </w:tc>
        <w:tc>
          <w:tcPr>
            <w:tcW w:w="851" w:type="dxa"/>
            <w:vAlign w:val="center"/>
          </w:tcPr>
          <w:p w:rsidR="00D317C0" w:rsidRDefault="00D317C0" w:rsidP="0082087E">
            <w:pPr>
              <w:ind w:firstLineChars="0" w:firstLine="0"/>
              <w:rPr>
                <w:rStyle w:val="afc"/>
                <w:rFonts w:ascii="Times New Roman"/>
                <w:sz w:val="18"/>
                <w:szCs w:val="18"/>
              </w:rPr>
            </w:pPr>
            <w:r>
              <w:rPr>
                <w:rStyle w:val="afc"/>
                <w:rFonts w:ascii="Times New Roman" w:hint="eastAsia"/>
                <w:sz w:val="18"/>
                <w:szCs w:val="18"/>
              </w:rPr>
              <w:t>渠道方</w:t>
            </w:r>
          </w:p>
        </w:tc>
        <w:tc>
          <w:tcPr>
            <w:tcW w:w="2414" w:type="dxa"/>
            <w:vAlign w:val="center"/>
          </w:tcPr>
          <w:p w:rsidR="00D317C0" w:rsidRDefault="00D317C0" w:rsidP="0082087E">
            <w:pPr>
              <w:ind w:firstLineChars="0" w:firstLine="0"/>
              <w:rPr>
                <w:rStyle w:val="afc"/>
                <w:rFonts w:ascii="Times New Roman"/>
                <w:sz w:val="18"/>
                <w:szCs w:val="18"/>
              </w:rPr>
            </w:pPr>
            <w:r w:rsidRPr="00563E1E">
              <w:rPr>
                <w:rStyle w:val="afc"/>
                <w:rFonts w:ascii="Times New Roman" w:hint="eastAsia"/>
                <w:sz w:val="18"/>
                <w:szCs w:val="18"/>
              </w:rPr>
              <w:t>0</w:t>
            </w:r>
            <w:r w:rsidRPr="00563E1E">
              <w:rPr>
                <w:rStyle w:val="afc"/>
                <w:rFonts w:ascii="Times New Roman" w:hint="eastAsia"/>
                <w:sz w:val="18"/>
                <w:szCs w:val="18"/>
              </w:rPr>
              <w:t>现金</w:t>
            </w:r>
            <w:r>
              <w:rPr>
                <w:rStyle w:val="afc"/>
                <w:rFonts w:ascii="Times New Roman" w:hint="eastAsia"/>
                <w:sz w:val="18"/>
                <w:szCs w:val="18"/>
              </w:rPr>
              <w:t>;</w:t>
            </w:r>
            <w:r w:rsidRPr="00563E1E">
              <w:rPr>
                <w:rStyle w:val="afc"/>
                <w:rFonts w:ascii="Times New Roman" w:hint="eastAsia"/>
                <w:sz w:val="18"/>
                <w:szCs w:val="18"/>
              </w:rPr>
              <w:t>1</w:t>
            </w:r>
            <w:r w:rsidRPr="00563E1E">
              <w:rPr>
                <w:rStyle w:val="afc"/>
                <w:rFonts w:ascii="Times New Roman" w:hint="eastAsia"/>
                <w:sz w:val="18"/>
                <w:szCs w:val="18"/>
              </w:rPr>
              <w:t>转帐</w:t>
            </w:r>
          </w:p>
        </w:tc>
      </w:tr>
      <w:tr w:rsidR="003F7BE4" w:rsidRPr="00A458D4" w:rsidTr="004435AC">
        <w:trPr>
          <w:jc w:val="center"/>
        </w:trPr>
        <w:tc>
          <w:tcPr>
            <w:tcW w:w="2122" w:type="dxa"/>
            <w:vAlign w:val="center"/>
          </w:tcPr>
          <w:p w:rsidR="003F7BE4" w:rsidRDefault="003F7BE4" w:rsidP="00267A3A">
            <w:pPr>
              <w:ind w:firstLineChars="0" w:firstLine="0"/>
              <w:rPr>
                <w:rStyle w:val="afc"/>
                <w:rFonts w:ascii="Times New Roman"/>
                <w:sz w:val="18"/>
                <w:szCs w:val="18"/>
              </w:rPr>
            </w:pPr>
            <w:r>
              <w:rPr>
                <w:rStyle w:val="afc"/>
                <w:rFonts w:ascii="Times New Roman" w:hint="eastAsia"/>
                <w:sz w:val="18"/>
                <w:szCs w:val="18"/>
              </w:rPr>
              <w:t>--</w:t>
            </w:r>
            <w:r w:rsidR="00267A3A">
              <w:rPr>
                <w:rStyle w:val="afc"/>
                <w:rFonts w:ascii="Times New Roman"/>
                <w:sz w:val="18"/>
                <w:szCs w:val="18"/>
              </w:rPr>
              <w:t>branch</w:t>
            </w:r>
          </w:p>
        </w:tc>
        <w:tc>
          <w:tcPr>
            <w:tcW w:w="1559" w:type="dxa"/>
            <w:vAlign w:val="center"/>
          </w:tcPr>
          <w:p w:rsidR="003F7BE4" w:rsidRDefault="00267A3A" w:rsidP="0082087E">
            <w:pPr>
              <w:ind w:firstLineChars="0" w:firstLine="0"/>
              <w:rPr>
                <w:rStyle w:val="afc"/>
                <w:rFonts w:ascii="Times New Roman"/>
                <w:sz w:val="18"/>
                <w:szCs w:val="18"/>
              </w:rPr>
            </w:pPr>
            <w:r>
              <w:rPr>
                <w:rStyle w:val="afc"/>
                <w:rFonts w:ascii="Times New Roman" w:hint="eastAsia"/>
                <w:sz w:val="18"/>
                <w:szCs w:val="18"/>
              </w:rPr>
              <w:t>入账机构</w:t>
            </w:r>
            <w:r>
              <w:rPr>
                <w:rStyle w:val="afc"/>
                <w:rFonts w:ascii="Times New Roman"/>
                <w:sz w:val="18"/>
                <w:szCs w:val="18"/>
              </w:rPr>
              <w:t>号</w:t>
            </w:r>
          </w:p>
        </w:tc>
        <w:tc>
          <w:tcPr>
            <w:tcW w:w="709" w:type="dxa"/>
            <w:vAlign w:val="center"/>
          </w:tcPr>
          <w:p w:rsidR="003F7BE4" w:rsidRDefault="00267A3A" w:rsidP="0082087E">
            <w:pPr>
              <w:ind w:firstLineChars="0" w:firstLine="0"/>
              <w:rPr>
                <w:rStyle w:val="afc"/>
                <w:rFonts w:ascii="Times New Roman"/>
                <w:sz w:val="18"/>
                <w:szCs w:val="18"/>
              </w:rPr>
            </w:pPr>
            <w:r>
              <w:rPr>
                <w:rStyle w:val="afc"/>
                <w:rFonts w:ascii="Times New Roman"/>
                <w:sz w:val="18"/>
                <w:szCs w:val="18"/>
              </w:rPr>
              <w:t>7</w:t>
            </w:r>
          </w:p>
        </w:tc>
        <w:tc>
          <w:tcPr>
            <w:tcW w:w="708" w:type="dxa"/>
            <w:vAlign w:val="center"/>
          </w:tcPr>
          <w:p w:rsidR="003F7BE4" w:rsidRDefault="003F7BE4" w:rsidP="0082087E">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3F7BE4" w:rsidRDefault="003F7BE4" w:rsidP="0082087E">
            <w:pPr>
              <w:ind w:firstLineChars="0" w:firstLine="0"/>
              <w:rPr>
                <w:rStyle w:val="afc"/>
                <w:rFonts w:ascii="Times New Roman"/>
                <w:sz w:val="18"/>
                <w:szCs w:val="18"/>
              </w:rPr>
            </w:pPr>
            <w:r>
              <w:rPr>
                <w:rStyle w:val="afc"/>
                <w:rFonts w:ascii="Times New Roman" w:hint="eastAsia"/>
                <w:sz w:val="18"/>
                <w:szCs w:val="18"/>
              </w:rPr>
              <w:t>O</w:t>
            </w:r>
          </w:p>
        </w:tc>
        <w:tc>
          <w:tcPr>
            <w:tcW w:w="851" w:type="dxa"/>
            <w:vAlign w:val="center"/>
          </w:tcPr>
          <w:p w:rsidR="003F7BE4" w:rsidRDefault="003F7BE4" w:rsidP="0082087E">
            <w:pPr>
              <w:ind w:firstLineChars="0" w:firstLine="0"/>
              <w:rPr>
                <w:rStyle w:val="afc"/>
                <w:rFonts w:ascii="Times New Roman"/>
                <w:sz w:val="18"/>
                <w:szCs w:val="18"/>
              </w:rPr>
            </w:pPr>
            <w:r>
              <w:rPr>
                <w:rStyle w:val="afc"/>
                <w:rFonts w:ascii="Times New Roman" w:hint="eastAsia"/>
                <w:sz w:val="18"/>
                <w:szCs w:val="18"/>
              </w:rPr>
              <w:t>渠道方</w:t>
            </w:r>
          </w:p>
        </w:tc>
        <w:tc>
          <w:tcPr>
            <w:tcW w:w="2414" w:type="dxa"/>
            <w:vAlign w:val="center"/>
          </w:tcPr>
          <w:p w:rsidR="003F7BE4" w:rsidRDefault="000E5246" w:rsidP="000E5246">
            <w:pPr>
              <w:ind w:firstLineChars="0" w:firstLine="0"/>
              <w:rPr>
                <w:rStyle w:val="afc"/>
                <w:rFonts w:ascii="Times New Roman"/>
                <w:sz w:val="18"/>
                <w:szCs w:val="18"/>
              </w:rPr>
            </w:pPr>
            <w:r w:rsidRPr="000E5246">
              <w:rPr>
                <w:rStyle w:val="afc"/>
                <w:rFonts w:ascii="Times New Roman" w:hint="eastAsia"/>
                <w:sz w:val="18"/>
                <w:szCs w:val="18"/>
              </w:rPr>
              <w:t>为空时，系统提供全省数据；为机构号前三位时，提供机构法人数据；为七位机构号时，提供机构数据</w:t>
            </w:r>
          </w:p>
        </w:tc>
      </w:tr>
      <w:tr w:rsidR="00E87EEB" w:rsidRPr="00A458D4" w:rsidTr="004435AC">
        <w:trPr>
          <w:jc w:val="center"/>
        </w:trPr>
        <w:tc>
          <w:tcPr>
            <w:tcW w:w="2122" w:type="dxa"/>
            <w:vAlign w:val="center"/>
          </w:tcPr>
          <w:p w:rsidR="00E87EEB" w:rsidRDefault="00E87EEB" w:rsidP="00267A3A">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Pr="00624030">
              <w:rPr>
                <w:rStyle w:val="afc"/>
                <w:rFonts w:ascii="Times New Roman"/>
                <w:sz w:val="18"/>
                <w:szCs w:val="18"/>
              </w:rPr>
              <w:t>settle_branch</w:t>
            </w:r>
          </w:p>
        </w:tc>
        <w:tc>
          <w:tcPr>
            <w:tcW w:w="1559" w:type="dxa"/>
            <w:vAlign w:val="center"/>
          </w:tcPr>
          <w:p w:rsidR="00E87EEB" w:rsidRDefault="00E87EEB" w:rsidP="0082087E">
            <w:pPr>
              <w:ind w:firstLineChars="0" w:firstLine="0"/>
              <w:rPr>
                <w:rStyle w:val="afc"/>
                <w:rFonts w:ascii="Times New Roman"/>
                <w:sz w:val="18"/>
                <w:szCs w:val="18"/>
              </w:rPr>
            </w:pPr>
            <w:r>
              <w:rPr>
                <w:rStyle w:val="afc"/>
                <w:rFonts w:ascii="Times New Roman" w:hint="eastAsia"/>
                <w:sz w:val="18"/>
                <w:szCs w:val="18"/>
              </w:rPr>
              <w:t>结算</w:t>
            </w:r>
            <w:r>
              <w:rPr>
                <w:rStyle w:val="afc"/>
                <w:rFonts w:ascii="Times New Roman"/>
                <w:sz w:val="18"/>
                <w:szCs w:val="18"/>
              </w:rPr>
              <w:t>机构号</w:t>
            </w:r>
          </w:p>
        </w:tc>
        <w:tc>
          <w:tcPr>
            <w:tcW w:w="709" w:type="dxa"/>
            <w:vAlign w:val="center"/>
          </w:tcPr>
          <w:p w:rsidR="00E87EEB" w:rsidRDefault="00E87EEB" w:rsidP="0082087E">
            <w:pPr>
              <w:ind w:firstLineChars="0" w:firstLine="0"/>
              <w:rPr>
                <w:rStyle w:val="afc"/>
                <w:rFonts w:ascii="Times New Roman"/>
                <w:sz w:val="18"/>
                <w:szCs w:val="18"/>
              </w:rPr>
            </w:pPr>
            <w:r>
              <w:rPr>
                <w:rStyle w:val="afc"/>
                <w:rFonts w:ascii="Times New Roman" w:hint="eastAsia"/>
                <w:sz w:val="18"/>
                <w:szCs w:val="18"/>
              </w:rPr>
              <w:t>7</w:t>
            </w:r>
          </w:p>
        </w:tc>
        <w:tc>
          <w:tcPr>
            <w:tcW w:w="708" w:type="dxa"/>
            <w:vAlign w:val="center"/>
          </w:tcPr>
          <w:p w:rsidR="00E87EEB" w:rsidRDefault="00E87EEB" w:rsidP="0082087E">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E87EEB" w:rsidRDefault="00E87EEB" w:rsidP="0082087E">
            <w:pPr>
              <w:ind w:firstLineChars="0" w:firstLine="0"/>
              <w:rPr>
                <w:rStyle w:val="afc"/>
                <w:rFonts w:ascii="Times New Roman"/>
                <w:sz w:val="18"/>
                <w:szCs w:val="18"/>
              </w:rPr>
            </w:pPr>
            <w:r>
              <w:rPr>
                <w:rStyle w:val="afc"/>
                <w:rFonts w:ascii="Times New Roman" w:hint="eastAsia"/>
                <w:sz w:val="18"/>
                <w:szCs w:val="18"/>
              </w:rPr>
              <w:t>O</w:t>
            </w:r>
          </w:p>
        </w:tc>
        <w:tc>
          <w:tcPr>
            <w:tcW w:w="851" w:type="dxa"/>
            <w:vAlign w:val="center"/>
          </w:tcPr>
          <w:p w:rsidR="00E87EEB" w:rsidRDefault="00E87EEB" w:rsidP="0082087E">
            <w:pPr>
              <w:ind w:firstLineChars="0" w:firstLine="0"/>
              <w:rPr>
                <w:rStyle w:val="afc"/>
                <w:rFonts w:ascii="Times New Roman"/>
                <w:sz w:val="18"/>
                <w:szCs w:val="18"/>
              </w:rPr>
            </w:pPr>
            <w:r>
              <w:rPr>
                <w:rStyle w:val="afc"/>
                <w:rFonts w:ascii="Times New Roman" w:hint="eastAsia"/>
                <w:sz w:val="18"/>
                <w:szCs w:val="18"/>
              </w:rPr>
              <w:t>渠道方</w:t>
            </w:r>
          </w:p>
        </w:tc>
        <w:tc>
          <w:tcPr>
            <w:tcW w:w="2414" w:type="dxa"/>
            <w:vAlign w:val="center"/>
          </w:tcPr>
          <w:p w:rsidR="00E87EEB" w:rsidRPr="000E5246" w:rsidRDefault="00E87EEB" w:rsidP="000E5246">
            <w:pPr>
              <w:ind w:firstLineChars="0" w:firstLine="0"/>
              <w:rPr>
                <w:rStyle w:val="afc"/>
                <w:rFonts w:ascii="Times New Roman"/>
                <w:sz w:val="18"/>
                <w:szCs w:val="18"/>
              </w:rPr>
            </w:pPr>
            <w:r w:rsidRPr="000E5246">
              <w:rPr>
                <w:rStyle w:val="afc"/>
                <w:rFonts w:ascii="Times New Roman" w:hint="eastAsia"/>
                <w:sz w:val="18"/>
                <w:szCs w:val="18"/>
              </w:rPr>
              <w:t>为空时，系统提供全省数据；为机构号前三位时，提供机构法人数据；为七位机构号时，提供机构数据</w:t>
            </w:r>
          </w:p>
        </w:tc>
      </w:tr>
    </w:tbl>
    <w:p w:rsidR="003F7BE4" w:rsidRDefault="003F7BE4" w:rsidP="003F7BE4">
      <w:pPr>
        <w:pStyle w:val="3"/>
      </w:pPr>
      <w:bookmarkStart w:id="123" w:name="_Toc8133804"/>
      <w:r>
        <w:rPr>
          <w:rFonts w:hint="eastAsia"/>
        </w:rPr>
        <w:t>应答</w:t>
      </w:r>
      <w:r>
        <w:t>报文</w:t>
      </w:r>
      <w:bookmarkEnd w:id="123"/>
    </w:p>
    <w:p w:rsidR="003F7BE4" w:rsidRPr="00FB3E8B" w:rsidRDefault="003F7BE4" w:rsidP="003F7BE4">
      <w:pPr>
        <w:ind w:firstLine="480"/>
        <w:rPr>
          <w:rStyle w:val="afc"/>
        </w:rPr>
      </w:pPr>
      <w:r w:rsidRPr="00FB3E8B">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C2789D">
        <w:rPr>
          <w:rStyle w:val="afc"/>
          <w:rFonts w:hint="eastAsia"/>
        </w:rPr>
        <w:t>/</w:t>
      </w:r>
      <w:r>
        <w:rPr>
          <w:rStyle w:val="afc"/>
          <w:rFonts w:hint="eastAsia"/>
        </w:rPr>
        <w:t>body/re</w:t>
      </w:r>
      <w:r>
        <w:rPr>
          <w:rStyle w:val="afc"/>
        </w:rPr>
        <w:t>s</w:t>
      </w:r>
      <w:r>
        <w:rPr>
          <w:rStyle w:val="afc"/>
          <w:rFonts w:hint="eastAsia"/>
        </w:rPr>
        <w:t>ponse</w:t>
      </w:r>
      <w:r w:rsidRPr="00C2789D">
        <w:rPr>
          <w:rStyle w:val="afc"/>
          <w:rFonts w:hint="eastAsia"/>
        </w:rPr>
        <w:t>/</w:t>
      </w:r>
      <w:r w:rsidRPr="00FB3E8B">
        <w:rPr>
          <w:rStyle w:val="afc"/>
        </w:rPr>
        <w:t>xfaceTradeDTO</w:t>
      </w:r>
      <w:r>
        <w:rPr>
          <w:rStyle w:val="afc"/>
          <w:rFonts w:hint="eastAsia"/>
        </w:rPr>
        <w:t>/</w:t>
      </w:r>
      <w:r w:rsidRPr="00FB3E8B">
        <w:rPr>
          <w:rStyle w:val="afc"/>
        </w:rPr>
        <w:t>responseDTO</w:t>
      </w:r>
    </w:p>
    <w:p w:rsidR="003F7BE4" w:rsidRDefault="003F7BE4" w:rsidP="003F7BE4">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rsidR="00110137">
        <w:t>.24</w:t>
      </w:r>
      <w:r w:rsidR="0082087E">
        <w:rPr>
          <w:rFonts w:hint="eastAsia"/>
        </w:rPr>
        <w:t>对账差错</w:t>
      </w:r>
      <w:r>
        <w:rPr>
          <w:rFonts w:hint="eastAsia"/>
        </w:rPr>
        <w:t>明细</w:t>
      </w:r>
      <w:r>
        <w:t>查询</w:t>
      </w:r>
      <w:r>
        <w:rPr>
          <w:rFonts w:hint="eastAsia"/>
        </w:rPr>
        <w:t>应答</w:t>
      </w:r>
      <w:r>
        <w:t>报文</w:t>
      </w:r>
    </w:p>
    <w:tbl>
      <w:tblPr>
        <w:tblStyle w:val="af4"/>
        <w:tblW w:w="9072" w:type="dxa"/>
        <w:jc w:val="center"/>
        <w:tblLayout w:type="fixed"/>
        <w:tblLook w:val="04A0"/>
      </w:tblPr>
      <w:tblGrid>
        <w:gridCol w:w="2122"/>
        <w:gridCol w:w="1701"/>
        <w:gridCol w:w="708"/>
        <w:gridCol w:w="709"/>
        <w:gridCol w:w="709"/>
        <w:gridCol w:w="1559"/>
        <w:gridCol w:w="1564"/>
      </w:tblGrid>
      <w:tr w:rsidR="003F7BE4" w:rsidRPr="00BE0356" w:rsidTr="00BD5A29">
        <w:trPr>
          <w:jc w:val="center"/>
        </w:trPr>
        <w:tc>
          <w:tcPr>
            <w:tcW w:w="2122" w:type="dxa"/>
            <w:shd w:val="clear" w:color="auto" w:fill="5B9BD5" w:themeFill="accent1"/>
            <w:vAlign w:val="center"/>
          </w:tcPr>
          <w:p w:rsidR="003F7BE4" w:rsidRPr="00BE0356" w:rsidRDefault="003F7BE4" w:rsidP="0082087E">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701" w:type="dxa"/>
            <w:shd w:val="clear" w:color="auto" w:fill="5B9BD5" w:themeFill="accent1"/>
            <w:vAlign w:val="center"/>
          </w:tcPr>
          <w:p w:rsidR="003F7BE4" w:rsidRPr="00BE0356" w:rsidRDefault="003F7BE4" w:rsidP="0082087E">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08" w:type="dxa"/>
            <w:shd w:val="clear" w:color="auto" w:fill="5B9BD5" w:themeFill="accent1"/>
            <w:vAlign w:val="center"/>
          </w:tcPr>
          <w:p w:rsidR="003F7BE4" w:rsidRPr="00BE0356" w:rsidRDefault="003F7BE4" w:rsidP="0082087E">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09" w:type="dxa"/>
            <w:shd w:val="clear" w:color="auto" w:fill="5B9BD5" w:themeFill="accent1"/>
            <w:vAlign w:val="center"/>
          </w:tcPr>
          <w:p w:rsidR="003F7BE4" w:rsidRPr="00BE0356" w:rsidRDefault="003F7BE4" w:rsidP="0082087E">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09" w:type="dxa"/>
            <w:shd w:val="clear" w:color="auto" w:fill="5B9BD5" w:themeFill="accent1"/>
            <w:vAlign w:val="center"/>
          </w:tcPr>
          <w:p w:rsidR="003F7BE4" w:rsidRPr="00BE0356" w:rsidRDefault="003F7BE4" w:rsidP="0082087E">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1559" w:type="dxa"/>
            <w:shd w:val="clear" w:color="auto" w:fill="5B9BD5" w:themeFill="accent1"/>
            <w:vAlign w:val="center"/>
          </w:tcPr>
          <w:p w:rsidR="003F7BE4" w:rsidRPr="00BE0356" w:rsidRDefault="003F7BE4" w:rsidP="0082087E">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564" w:type="dxa"/>
            <w:shd w:val="clear" w:color="auto" w:fill="5B9BD5" w:themeFill="accent1"/>
            <w:vAlign w:val="center"/>
          </w:tcPr>
          <w:p w:rsidR="003F7BE4" w:rsidRPr="00BE0356" w:rsidRDefault="003F7BE4" w:rsidP="0082087E">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3F7BE4" w:rsidRPr="00BE0356" w:rsidTr="00BD5A29">
        <w:trPr>
          <w:jc w:val="center"/>
        </w:trPr>
        <w:tc>
          <w:tcPr>
            <w:tcW w:w="2122" w:type="dxa"/>
            <w:shd w:val="clear" w:color="auto" w:fill="auto"/>
            <w:vAlign w:val="center"/>
          </w:tcPr>
          <w:p w:rsidR="003F7BE4" w:rsidRPr="00C37F32" w:rsidRDefault="003F7BE4" w:rsidP="0082087E">
            <w:pPr>
              <w:ind w:firstLineChars="0" w:firstLine="0"/>
              <w:rPr>
                <w:rStyle w:val="afc"/>
                <w:rFonts w:ascii="Times New Roman"/>
                <w:sz w:val="18"/>
                <w:szCs w:val="18"/>
              </w:rPr>
            </w:pPr>
            <w:r>
              <w:rPr>
                <w:rStyle w:val="afc"/>
                <w:rFonts w:ascii="Times New Roman"/>
                <w:sz w:val="18"/>
                <w:szCs w:val="18"/>
              </w:rPr>
              <w:t>tot_num</w:t>
            </w:r>
          </w:p>
        </w:tc>
        <w:tc>
          <w:tcPr>
            <w:tcW w:w="1701" w:type="dxa"/>
            <w:shd w:val="clear" w:color="auto" w:fill="auto"/>
            <w:vAlign w:val="center"/>
          </w:tcPr>
          <w:p w:rsidR="003F7BE4" w:rsidRPr="00C37F32" w:rsidRDefault="003F7BE4" w:rsidP="0082087E">
            <w:pPr>
              <w:ind w:firstLineChars="0" w:firstLine="0"/>
              <w:rPr>
                <w:rStyle w:val="afc"/>
                <w:rFonts w:ascii="Times New Roman"/>
                <w:sz w:val="18"/>
                <w:szCs w:val="18"/>
              </w:rPr>
            </w:pPr>
            <w:r>
              <w:rPr>
                <w:rStyle w:val="afc"/>
                <w:rFonts w:ascii="Times New Roman" w:hint="eastAsia"/>
                <w:sz w:val="18"/>
                <w:szCs w:val="18"/>
              </w:rPr>
              <w:t>总笔数</w:t>
            </w:r>
          </w:p>
        </w:tc>
        <w:tc>
          <w:tcPr>
            <w:tcW w:w="708" w:type="dxa"/>
            <w:shd w:val="clear" w:color="auto" w:fill="auto"/>
            <w:vAlign w:val="center"/>
          </w:tcPr>
          <w:p w:rsidR="003F7BE4" w:rsidRPr="00C37F32" w:rsidRDefault="003F7BE4" w:rsidP="0082087E">
            <w:pPr>
              <w:ind w:firstLineChars="0" w:firstLine="0"/>
              <w:rPr>
                <w:rStyle w:val="afc"/>
                <w:rFonts w:ascii="Times New Roman"/>
                <w:sz w:val="18"/>
                <w:szCs w:val="18"/>
              </w:rPr>
            </w:pPr>
            <w:r>
              <w:rPr>
                <w:rStyle w:val="afc"/>
                <w:rFonts w:ascii="Times New Roman" w:hint="eastAsia"/>
                <w:sz w:val="18"/>
                <w:szCs w:val="18"/>
              </w:rPr>
              <w:t>10</w:t>
            </w:r>
          </w:p>
        </w:tc>
        <w:tc>
          <w:tcPr>
            <w:tcW w:w="709" w:type="dxa"/>
            <w:shd w:val="clear" w:color="auto" w:fill="auto"/>
            <w:vAlign w:val="center"/>
          </w:tcPr>
          <w:p w:rsidR="003F7BE4" w:rsidRPr="00C37F32" w:rsidRDefault="003F7BE4" w:rsidP="0082087E">
            <w:pPr>
              <w:ind w:firstLineChars="0" w:firstLine="0"/>
              <w:rPr>
                <w:rStyle w:val="afc"/>
                <w:rFonts w:ascii="Times New Roman"/>
                <w:sz w:val="18"/>
                <w:szCs w:val="18"/>
              </w:rPr>
            </w:pPr>
            <w:r>
              <w:rPr>
                <w:rStyle w:val="afc"/>
                <w:rFonts w:ascii="Times New Roman" w:hint="eastAsia"/>
                <w:sz w:val="18"/>
                <w:szCs w:val="18"/>
              </w:rPr>
              <w:t>I</w:t>
            </w:r>
          </w:p>
        </w:tc>
        <w:tc>
          <w:tcPr>
            <w:tcW w:w="709" w:type="dxa"/>
            <w:shd w:val="clear" w:color="auto" w:fill="auto"/>
            <w:vAlign w:val="center"/>
          </w:tcPr>
          <w:p w:rsidR="003F7BE4" w:rsidRPr="00C37F32" w:rsidRDefault="003F7BE4" w:rsidP="0082087E">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vAlign w:val="center"/>
          </w:tcPr>
          <w:p w:rsidR="003F7BE4" w:rsidRPr="00C37F32" w:rsidRDefault="003F7BE4" w:rsidP="0082087E">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3F7BE4" w:rsidRPr="00C37F32" w:rsidRDefault="003F7BE4" w:rsidP="0082087E">
            <w:pPr>
              <w:ind w:firstLineChars="0" w:firstLine="0"/>
              <w:rPr>
                <w:rStyle w:val="afc"/>
                <w:rFonts w:ascii="Times New Roman"/>
                <w:sz w:val="18"/>
                <w:szCs w:val="18"/>
              </w:rPr>
            </w:pPr>
          </w:p>
        </w:tc>
      </w:tr>
      <w:tr w:rsidR="0017757E" w:rsidRPr="00BE0356" w:rsidTr="00BD5A29">
        <w:trPr>
          <w:jc w:val="center"/>
        </w:trPr>
        <w:tc>
          <w:tcPr>
            <w:tcW w:w="2122" w:type="dxa"/>
            <w:shd w:val="clear" w:color="auto" w:fill="auto"/>
            <w:vAlign w:val="center"/>
          </w:tcPr>
          <w:p w:rsidR="0017757E" w:rsidRDefault="0017757E" w:rsidP="0082087E">
            <w:pPr>
              <w:ind w:firstLineChars="0" w:firstLine="0"/>
              <w:rPr>
                <w:rStyle w:val="afc"/>
                <w:rFonts w:ascii="Times New Roman"/>
                <w:sz w:val="18"/>
                <w:szCs w:val="18"/>
              </w:rPr>
            </w:pPr>
            <w:r>
              <w:rPr>
                <w:rStyle w:val="afc"/>
                <w:rFonts w:ascii="Times New Roman"/>
                <w:sz w:val="18"/>
                <w:szCs w:val="18"/>
              </w:rPr>
              <w:t>tot_amt</w:t>
            </w:r>
          </w:p>
        </w:tc>
        <w:tc>
          <w:tcPr>
            <w:tcW w:w="1701" w:type="dxa"/>
            <w:shd w:val="clear" w:color="auto" w:fill="auto"/>
            <w:vAlign w:val="center"/>
          </w:tcPr>
          <w:p w:rsidR="0017757E" w:rsidRDefault="0017757E" w:rsidP="0082087E">
            <w:pPr>
              <w:ind w:firstLineChars="0" w:firstLine="0"/>
              <w:rPr>
                <w:rStyle w:val="afc"/>
                <w:rFonts w:ascii="Times New Roman"/>
                <w:sz w:val="18"/>
                <w:szCs w:val="18"/>
              </w:rPr>
            </w:pPr>
            <w:r>
              <w:rPr>
                <w:rStyle w:val="afc"/>
                <w:rFonts w:ascii="Times New Roman" w:hint="eastAsia"/>
                <w:sz w:val="18"/>
                <w:szCs w:val="18"/>
              </w:rPr>
              <w:t>总金额</w:t>
            </w:r>
          </w:p>
        </w:tc>
        <w:tc>
          <w:tcPr>
            <w:tcW w:w="708" w:type="dxa"/>
            <w:shd w:val="clear" w:color="auto" w:fill="auto"/>
            <w:vAlign w:val="center"/>
          </w:tcPr>
          <w:p w:rsidR="0017757E" w:rsidRDefault="0017757E" w:rsidP="0082087E">
            <w:pPr>
              <w:ind w:firstLineChars="0" w:firstLine="0"/>
              <w:rPr>
                <w:rStyle w:val="afc"/>
                <w:rFonts w:ascii="Times New Roman"/>
                <w:sz w:val="18"/>
                <w:szCs w:val="18"/>
              </w:rPr>
            </w:pPr>
            <w:r>
              <w:rPr>
                <w:rStyle w:val="afc"/>
                <w:rFonts w:ascii="Times New Roman" w:hint="eastAsia"/>
                <w:sz w:val="18"/>
                <w:szCs w:val="18"/>
              </w:rPr>
              <w:t>18.2</w:t>
            </w:r>
          </w:p>
        </w:tc>
        <w:tc>
          <w:tcPr>
            <w:tcW w:w="709" w:type="dxa"/>
            <w:shd w:val="clear" w:color="auto" w:fill="auto"/>
            <w:vAlign w:val="center"/>
          </w:tcPr>
          <w:p w:rsidR="0017757E" w:rsidRDefault="0017757E" w:rsidP="0082087E">
            <w:pPr>
              <w:ind w:firstLineChars="0" w:firstLine="0"/>
              <w:rPr>
                <w:rStyle w:val="afc"/>
                <w:rFonts w:ascii="Times New Roman"/>
                <w:sz w:val="18"/>
                <w:szCs w:val="18"/>
              </w:rPr>
            </w:pPr>
            <w:r>
              <w:rPr>
                <w:rStyle w:val="afc"/>
                <w:rFonts w:ascii="Times New Roman" w:hint="eastAsia"/>
                <w:sz w:val="18"/>
                <w:szCs w:val="18"/>
              </w:rPr>
              <w:t>D</w:t>
            </w:r>
          </w:p>
        </w:tc>
        <w:tc>
          <w:tcPr>
            <w:tcW w:w="709" w:type="dxa"/>
            <w:shd w:val="clear" w:color="auto" w:fill="auto"/>
            <w:vAlign w:val="center"/>
          </w:tcPr>
          <w:p w:rsidR="0017757E" w:rsidRDefault="0017757E" w:rsidP="0082087E">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vAlign w:val="center"/>
          </w:tcPr>
          <w:p w:rsidR="0017757E" w:rsidRDefault="0017757E" w:rsidP="0082087E">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17757E" w:rsidRPr="00C37F32" w:rsidRDefault="0017757E" w:rsidP="0082087E">
            <w:pPr>
              <w:ind w:firstLineChars="0" w:firstLine="0"/>
              <w:rPr>
                <w:rStyle w:val="afc"/>
                <w:rFonts w:ascii="Times New Roman"/>
                <w:sz w:val="18"/>
                <w:szCs w:val="18"/>
              </w:rPr>
            </w:pPr>
          </w:p>
        </w:tc>
      </w:tr>
      <w:tr w:rsidR="003F7BE4" w:rsidRPr="00BE0356" w:rsidTr="00BD5A29">
        <w:trPr>
          <w:jc w:val="center"/>
        </w:trPr>
        <w:tc>
          <w:tcPr>
            <w:tcW w:w="2122" w:type="dxa"/>
            <w:shd w:val="clear" w:color="auto" w:fill="auto"/>
            <w:vAlign w:val="center"/>
          </w:tcPr>
          <w:p w:rsidR="003F7BE4" w:rsidRDefault="003F7BE4" w:rsidP="0082087E">
            <w:pPr>
              <w:ind w:firstLineChars="0" w:firstLine="0"/>
              <w:rPr>
                <w:rStyle w:val="afc"/>
                <w:rFonts w:ascii="Times New Roman"/>
                <w:sz w:val="18"/>
                <w:szCs w:val="18"/>
              </w:rPr>
            </w:pPr>
            <w:r>
              <w:rPr>
                <w:rStyle w:val="afc"/>
                <w:rFonts w:ascii="Times New Roman"/>
                <w:sz w:val="18"/>
                <w:szCs w:val="18"/>
              </w:rPr>
              <w:t>det_num</w:t>
            </w:r>
          </w:p>
        </w:tc>
        <w:tc>
          <w:tcPr>
            <w:tcW w:w="1701" w:type="dxa"/>
            <w:shd w:val="clear" w:color="auto" w:fill="auto"/>
            <w:vAlign w:val="center"/>
          </w:tcPr>
          <w:p w:rsidR="003F7BE4" w:rsidRDefault="003F7BE4" w:rsidP="0082087E">
            <w:pPr>
              <w:ind w:firstLineChars="0" w:firstLine="0"/>
              <w:rPr>
                <w:rStyle w:val="afc"/>
                <w:rFonts w:ascii="Times New Roman"/>
                <w:sz w:val="18"/>
                <w:szCs w:val="18"/>
              </w:rPr>
            </w:pPr>
            <w:r>
              <w:rPr>
                <w:rStyle w:val="afc"/>
                <w:rFonts w:ascii="Times New Roman" w:hint="eastAsia"/>
                <w:sz w:val="18"/>
                <w:szCs w:val="18"/>
              </w:rPr>
              <w:t>明细笔数</w:t>
            </w:r>
          </w:p>
        </w:tc>
        <w:tc>
          <w:tcPr>
            <w:tcW w:w="708" w:type="dxa"/>
            <w:shd w:val="clear" w:color="auto" w:fill="auto"/>
            <w:vAlign w:val="center"/>
          </w:tcPr>
          <w:p w:rsidR="003F7BE4" w:rsidRPr="00C37F32" w:rsidRDefault="003F7BE4" w:rsidP="0082087E">
            <w:pPr>
              <w:ind w:firstLineChars="0" w:firstLine="0"/>
              <w:rPr>
                <w:rStyle w:val="afc"/>
                <w:rFonts w:ascii="Times New Roman"/>
                <w:sz w:val="18"/>
                <w:szCs w:val="18"/>
              </w:rPr>
            </w:pPr>
            <w:r>
              <w:rPr>
                <w:rStyle w:val="afc"/>
                <w:rFonts w:ascii="Times New Roman" w:hint="eastAsia"/>
                <w:sz w:val="18"/>
                <w:szCs w:val="18"/>
              </w:rPr>
              <w:t>10</w:t>
            </w:r>
          </w:p>
        </w:tc>
        <w:tc>
          <w:tcPr>
            <w:tcW w:w="709" w:type="dxa"/>
            <w:shd w:val="clear" w:color="auto" w:fill="auto"/>
            <w:vAlign w:val="center"/>
          </w:tcPr>
          <w:p w:rsidR="003F7BE4" w:rsidRPr="00C37F32" w:rsidRDefault="003F7BE4" w:rsidP="0082087E">
            <w:pPr>
              <w:ind w:firstLineChars="0" w:firstLine="0"/>
              <w:rPr>
                <w:rStyle w:val="afc"/>
                <w:rFonts w:ascii="Times New Roman"/>
                <w:sz w:val="18"/>
                <w:szCs w:val="18"/>
              </w:rPr>
            </w:pPr>
            <w:r>
              <w:rPr>
                <w:rStyle w:val="afc"/>
                <w:rFonts w:ascii="Times New Roman" w:hint="eastAsia"/>
                <w:sz w:val="18"/>
                <w:szCs w:val="18"/>
              </w:rPr>
              <w:t>I</w:t>
            </w:r>
          </w:p>
        </w:tc>
        <w:tc>
          <w:tcPr>
            <w:tcW w:w="709" w:type="dxa"/>
            <w:shd w:val="clear" w:color="auto" w:fill="auto"/>
            <w:vAlign w:val="center"/>
          </w:tcPr>
          <w:p w:rsidR="003F7BE4" w:rsidRPr="00C37F32" w:rsidRDefault="003F7BE4" w:rsidP="0082087E">
            <w:pPr>
              <w:ind w:firstLineChars="0" w:firstLine="0"/>
              <w:rPr>
                <w:rStyle w:val="afc"/>
                <w:rFonts w:ascii="Times New Roman"/>
                <w:sz w:val="18"/>
                <w:szCs w:val="18"/>
              </w:rPr>
            </w:pPr>
            <w:r>
              <w:rPr>
                <w:rStyle w:val="afc"/>
                <w:rFonts w:ascii="Times New Roman"/>
                <w:sz w:val="18"/>
                <w:szCs w:val="18"/>
              </w:rPr>
              <w:t>M</w:t>
            </w:r>
          </w:p>
        </w:tc>
        <w:tc>
          <w:tcPr>
            <w:tcW w:w="1559" w:type="dxa"/>
            <w:shd w:val="clear" w:color="auto" w:fill="auto"/>
            <w:vAlign w:val="center"/>
          </w:tcPr>
          <w:p w:rsidR="003F7BE4" w:rsidRPr="00C37F32" w:rsidRDefault="003F7BE4" w:rsidP="0082087E">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3F7BE4" w:rsidRPr="00C37F32" w:rsidRDefault="003F7BE4" w:rsidP="0082087E">
            <w:pPr>
              <w:ind w:firstLineChars="0" w:firstLine="0"/>
              <w:rPr>
                <w:rStyle w:val="afc"/>
                <w:rFonts w:ascii="Times New Roman"/>
                <w:sz w:val="18"/>
                <w:szCs w:val="18"/>
              </w:rPr>
            </w:pPr>
          </w:p>
        </w:tc>
      </w:tr>
      <w:tr w:rsidR="003F7BE4" w:rsidRPr="00BE0356" w:rsidTr="00BD5A29">
        <w:trPr>
          <w:jc w:val="center"/>
        </w:trPr>
        <w:tc>
          <w:tcPr>
            <w:tcW w:w="2122" w:type="dxa"/>
            <w:shd w:val="clear" w:color="auto" w:fill="auto"/>
            <w:vAlign w:val="center"/>
          </w:tcPr>
          <w:p w:rsidR="003F7BE4" w:rsidRDefault="003F7BE4" w:rsidP="0082087E">
            <w:pPr>
              <w:ind w:firstLineChars="0" w:firstLine="0"/>
              <w:rPr>
                <w:rStyle w:val="afc"/>
                <w:rFonts w:ascii="Times New Roman"/>
                <w:sz w:val="18"/>
                <w:szCs w:val="18"/>
              </w:rPr>
            </w:pPr>
            <w:r w:rsidRPr="008E7E3B">
              <w:rPr>
                <w:rStyle w:val="afc"/>
                <w:rFonts w:ascii="Times New Roman"/>
                <w:sz w:val="18"/>
                <w:szCs w:val="18"/>
              </w:rPr>
              <w:t>insuranceInfo</w:t>
            </w:r>
          </w:p>
        </w:tc>
        <w:tc>
          <w:tcPr>
            <w:tcW w:w="6950" w:type="dxa"/>
            <w:gridSpan w:val="6"/>
            <w:shd w:val="clear" w:color="auto" w:fill="auto"/>
            <w:vAlign w:val="center"/>
          </w:tcPr>
          <w:p w:rsidR="003F7BE4" w:rsidRPr="00C37F32" w:rsidRDefault="003F7BE4" w:rsidP="0082087E">
            <w:pPr>
              <w:ind w:firstLineChars="0" w:firstLine="0"/>
              <w:rPr>
                <w:rStyle w:val="afc"/>
                <w:rFonts w:ascii="Times New Roman"/>
                <w:sz w:val="18"/>
                <w:szCs w:val="18"/>
              </w:rPr>
            </w:pPr>
            <w:r>
              <w:rPr>
                <w:rStyle w:val="afc"/>
                <w:rFonts w:ascii="Times New Roman" w:hint="eastAsia"/>
                <w:sz w:val="18"/>
                <w:szCs w:val="18"/>
              </w:rPr>
              <w:t>循环节点</w:t>
            </w:r>
          </w:p>
        </w:tc>
      </w:tr>
      <w:tr w:rsidR="003F7BE4" w:rsidRPr="00BE0356" w:rsidTr="00BD5A29">
        <w:trPr>
          <w:jc w:val="center"/>
        </w:trPr>
        <w:tc>
          <w:tcPr>
            <w:tcW w:w="2122" w:type="dxa"/>
            <w:shd w:val="clear" w:color="auto" w:fill="auto"/>
            <w:vAlign w:val="center"/>
          </w:tcPr>
          <w:p w:rsidR="003F7BE4" w:rsidRDefault="003F7BE4" w:rsidP="0082087E">
            <w:pPr>
              <w:ind w:firstLineChars="0" w:firstLine="0"/>
              <w:rPr>
                <w:rStyle w:val="afc"/>
                <w:rFonts w:ascii="Times New Roman"/>
                <w:sz w:val="18"/>
                <w:szCs w:val="18"/>
              </w:rPr>
            </w:pPr>
            <w:r>
              <w:rPr>
                <w:rStyle w:val="afc"/>
                <w:rFonts w:ascii="Times New Roman"/>
                <w:sz w:val="18"/>
                <w:szCs w:val="18"/>
              </w:rPr>
              <w:t>--</w:t>
            </w:r>
            <w:r w:rsidR="00FD5AF1" w:rsidRPr="00FD5AF1">
              <w:rPr>
                <w:rStyle w:val="afc"/>
                <w:rFonts w:ascii="Times New Roman"/>
                <w:sz w:val="18"/>
                <w:szCs w:val="18"/>
              </w:rPr>
              <w:t>check_date</w:t>
            </w:r>
          </w:p>
        </w:tc>
        <w:tc>
          <w:tcPr>
            <w:tcW w:w="1701" w:type="dxa"/>
            <w:shd w:val="clear" w:color="auto" w:fill="auto"/>
            <w:vAlign w:val="center"/>
          </w:tcPr>
          <w:p w:rsidR="003F7BE4" w:rsidRDefault="00FD5AF1" w:rsidP="0082087E">
            <w:pPr>
              <w:ind w:firstLineChars="0" w:firstLine="0"/>
              <w:rPr>
                <w:rStyle w:val="afc"/>
                <w:rFonts w:ascii="Times New Roman"/>
                <w:sz w:val="18"/>
                <w:szCs w:val="18"/>
              </w:rPr>
            </w:pPr>
            <w:r>
              <w:rPr>
                <w:rStyle w:val="afc"/>
                <w:rFonts w:ascii="Times New Roman" w:hint="eastAsia"/>
                <w:sz w:val="18"/>
                <w:szCs w:val="18"/>
              </w:rPr>
              <w:t>对账日期</w:t>
            </w:r>
          </w:p>
        </w:tc>
        <w:tc>
          <w:tcPr>
            <w:tcW w:w="708" w:type="dxa"/>
            <w:shd w:val="clear" w:color="auto" w:fill="auto"/>
            <w:vAlign w:val="center"/>
          </w:tcPr>
          <w:p w:rsidR="003F7BE4" w:rsidRDefault="003F7BE4" w:rsidP="0082087E">
            <w:pPr>
              <w:ind w:firstLineChars="0" w:firstLine="0"/>
              <w:rPr>
                <w:rStyle w:val="afc"/>
                <w:rFonts w:ascii="Times New Roman"/>
                <w:sz w:val="18"/>
                <w:szCs w:val="18"/>
              </w:rPr>
            </w:pPr>
            <w:r>
              <w:rPr>
                <w:rStyle w:val="afc"/>
                <w:rFonts w:ascii="Times New Roman"/>
                <w:sz w:val="18"/>
                <w:szCs w:val="18"/>
              </w:rPr>
              <w:t>8</w:t>
            </w:r>
          </w:p>
        </w:tc>
        <w:tc>
          <w:tcPr>
            <w:tcW w:w="709" w:type="dxa"/>
            <w:shd w:val="clear" w:color="auto" w:fill="auto"/>
            <w:vAlign w:val="center"/>
          </w:tcPr>
          <w:p w:rsidR="003F7BE4" w:rsidRDefault="003F7BE4" w:rsidP="0082087E">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3F7BE4" w:rsidRDefault="003F7BE4" w:rsidP="0082087E">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vAlign w:val="center"/>
          </w:tcPr>
          <w:p w:rsidR="003F7BE4" w:rsidRDefault="003F7BE4" w:rsidP="0082087E">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3F7BE4" w:rsidRPr="008F7FBA" w:rsidRDefault="003F7BE4" w:rsidP="0082087E">
            <w:pPr>
              <w:ind w:firstLineChars="0" w:firstLine="0"/>
              <w:rPr>
                <w:rStyle w:val="afc"/>
                <w:rFonts w:ascii="Times New Roman"/>
                <w:sz w:val="18"/>
                <w:szCs w:val="18"/>
              </w:rPr>
            </w:pPr>
          </w:p>
        </w:tc>
      </w:tr>
      <w:tr w:rsidR="00FD5AF1" w:rsidRPr="00BE0356" w:rsidTr="00BD5A29">
        <w:trPr>
          <w:jc w:val="center"/>
        </w:trPr>
        <w:tc>
          <w:tcPr>
            <w:tcW w:w="2122" w:type="dxa"/>
            <w:shd w:val="clear" w:color="auto" w:fill="auto"/>
          </w:tcPr>
          <w:p w:rsidR="00FD5AF1" w:rsidRDefault="00FD5AF1" w:rsidP="00FD5AF1">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Pr="00FD5AF1">
              <w:rPr>
                <w:rStyle w:val="afc"/>
                <w:rFonts w:ascii="Times New Roman"/>
                <w:sz w:val="18"/>
                <w:szCs w:val="18"/>
              </w:rPr>
              <w:t>reason_info</w:t>
            </w:r>
          </w:p>
        </w:tc>
        <w:tc>
          <w:tcPr>
            <w:tcW w:w="1701" w:type="dxa"/>
            <w:shd w:val="clear" w:color="auto" w:fill="auto"/>
          </w:tcPr>
          <w:p w:rsidR="00FD5AF1" w:rsidRDefault="000C1863" w:rsidP="0082087E">
            <w:pPr>
              <w:ind w:firstLineChars="0" w:firstLine="0"/>
              <w:rPr>
                <w:rStyle w:val="afc"/>
                <w:rFonts w:ascii="Times New Roman"/>
                <w:sz w:val="18"/>
                <w:szCs w:val="18"/>
              </w:rPr>
            </w:pPr>
            <w:r>
              <w:rPr>
                <w:rStyle w:val="afc"/>
                <w:rFonts w:ascii="Times New Roman" w:hint="eastAsia"/>
                <w:sz w:val="18"/>
                <w:szCs w:val="18"/>
              </w:rPr>
              <w:t>差错</w:t>
            </w:r>
            <w:r w:rsidR="00FD5AF1">
              <w:rPr>
                <w:rStyle w:val="afc"/>
                <w:rFonts w:ascii="Times New Roman"/>
                <w:sz w:val="18"/>
                <w:szCs w:val="18"/>
              </w:rPr>
              <w:t>原因</w:t>
            </w:r>
          </w:p>
        </w:tc>
        <w:tc>
          <w:tcPr>
            <w:tcW w:w="708" w:type="dxa"/>
            <w:shd w:val="clear" w:color="auto" w:fill="auto"/>
            <w:vAlign w:val="center"/>
          </w:tcPr>
          <w:p w:rsidR="00FD5AF1" w:rsidRDefault="00FD5AF1" w:rsidP="0082087E">
            <w:pPr>
              <w:ind w:firstLineChars="0" w:firstLine="0"/>
              <w:rPr>
                <w:rStyle w:val="afc"/>
                <w:rFonts w:ascii="Times New Roman"/>
                <w:sz w:val="18"/>
                <w:szCs w:val="18"/>
              </w:rPr>
            </w:pPr>
            <w:r>
              <w:rPr>
                <w:rStyle w:val="afc"/>
                <w:rFonts w:ascii="Times New Roman" w:hint="eastAsia"/>
                <w:sz w:val="18"/>
                <w:szCs w:val="18"/>
              </w:rPr>
              <w:t>120</w:t>
            </w:r>
          </w:p>
        </w:tc>
        <w:tc>
          <w:tcPr>
            <w:tcW w:w="709" w:type="dxa"/>
            <w:shd w:val="clear" w:color="auto" w:fill="auto"/>
            <w:vAlign w:val="center"/>
          </w:tcPr>
          <w:p w:rsidR="00FD5AF1" w:rsidRDefault="00FD5AF1" w:rsidP="0082087E">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FD5AF1" w:rsidRDefault="00FD5AF1" w:rsidP="0082087E">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vAlign w:val="center"/>
          </w:tcPr>
          <w:p w:rsidR="00FD5AF1" w:rsidRDefault="00FD5AF1" w:rsidP="0082087E">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FD5AF1" w:rsidRDefault="00FD5AF1" w:rsidP="0082087E">
            <w:pPr>
              <w:ind w:firstLineChars="0" w:firstLine="0"/>
              <w:rPr>
                <w:rStyle w:val="afc"/>
                <w:rFonts w:ascii="Times New Roman"/>
                <w:sz w:val="18"/>
                <w:szCs w:val="18"/>
              </w:rPr>
            </w:pPr>
          </w:p>
        </w:tc>
      </w:tr>
      <w:tr w:rsidR="003F7BE4" w:rsidRPr="00BE0356" w:rsidTr="00BD5A29">
        <w:trPr>
          <w:jc w:val="center"/>
        </w:trPr>
        <w:tc>
          <w:tcPr>
            <w:tcW w:w="2122" w:type="dxa"/>
            <w:shd w:val="clear" w:color="auto" w:fill="auto"/>
          </w:tcPr>
          <w:p w:rsidR="003F7BE4" w:rsidRDefault="003F7BE4" w:rsidP="0082087E">
            <w:pPr>
              <w:ind w:firstLineChars="0" w:firstLine="0"/>
              <w:rPr>
                <w:rStyle w:val="afc"/>
                <w:rFonts w:ascii="Times New Roman"/>
                <w:sz w:val="18"/>
                <w:szCs w:val="18"/>
              </w:rPr>
            </w:pPr>
            <w:r>
              <w:rPr>
                <w:rStyle w:val="afc"/>
                <w:rFonts w:ascii="Times New Roman" w:hint="eastAsia"/>
                <w:sz w:val="18"/>
                <w:szCs w:val="18"/>
              </w:rPr>
              <w:t>--</w:t>
            </w:r>
            <w:r w:rsidR="00FD5AF1" w:rsidRPr="00267A3A">
              <w:rPr>
                <w:rStyle w:val="afc"/>
                <w:rFonts w:ascii="Times New Roman"/>
                <w:sz w:val="18"/>
                <w:szCs w:val="18"/>
              </w:rPr>
              <w:t>host_serial</w:t>
            </w:r>
          </w:p>
        </w:tc>
        <w:tc>
          <w:tcPr>
            <w:tcW w:w="1701" w:type="dxa"/>
            <w:shd w:val="clear" w:color="auto" w:fill="auto"/>
          </w:tcPr>
          <w:p w:rsidR="003F7BE4" w:rsidRPr="006D44B2" w:rsidRDefault="00FD5AF1" w:rsidP="0082087E">
            <w:pPr>
              <w:ind w:firstLineChars="0" w:firstLine="0"/>
              <w:rPr>
                <w:rStyle w:val="afc"/>
                <w:rFonts w:ascii="Times New Roman"/>
                <w:sz w:val="18"/>
                <w:szCs w:val="18"/>
              </w:rPr>
            </w:pPr>
            <w:r>
              <w:rPr>
                <w:rStyle w:val="afc"/>
                <w:rFonts w:ascii="Times New Roman" w:hint="eastAsia"/>
                <w:sz w:val="18"/>
                <w:szCs w:val="18"/>
              </w:rPr>
              <w:t>核心</w:t>
            </w:r>
            <w:r w:rsidR="003F7BE4">
              <w:rPr>
                <w:rStyle w:val="afc"/>
                <w:rFonts w:ascii="Times New Roman" w:hint="eastAsia"/>
                <w:sz w:val="18"/>
                <w:szCs w:val="18"/>
              </w:rPr>
              <w:t>流水号</w:t>
            </w:r>
          </w:p>
        </w:tc>
        <w:tc>
          <w:tcPr>
            <w:tcW w:w="708" w:type="dxa"/>
            <w:shd w:val="clear" w:color="auto" w:fill="auto"/>
            <w:vAlign w:val="center"/>
          </w:tcPr>
          <w:p w:rsidR="003F7BE4" w:rsidRDefault="003F7BE4" w:rsidP="0082087E">
            <w:pPr>
              <w:ind w:firstLineChars="0" w:firstLine="0"/>
              <w:rPr>
                <w:rStyle w:val="afc"/>
                <w:rFonts w:ascii="Times New Roman"/>
                <w:sz w:val="18"/>
                <w:szCs w:val="18"/>
              </w:rPr>
            </w:pPr>
            <w:r>
              <w:rPr>
                <w:rStyle w:val="afc"/>
                <w:rFonts w:ascii="Times New Roman" w:hint="eastAsia"/>
                <w:sz w:val="18"/>
                <w:szCs w:val="18"/>
              </w:rPr>
              <w:t>64</w:t>
            </w:r>
          </w:p>
        </w:tc>
        <w:tc>
          <w:tcPr>
            <w:tcW w:w="709" w:type="dxa"/>
            <w:shd w:val="clear" w:color="auto" w:fill="auto"/>
            <w:vAlign w:val="center"/>
          </w:tcPr>
          <w:p w:rsidR="003F7BE4" w:rsidRDefault="003F7BE4" w:rsidP="0082087E">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3F7BE4" w:rsidRDefault="003F7BE4" w:rsidP="0082087E">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vAlign w:val="center"/>
          </w:tcPr>
          <w:p w:rsidR="003F7BE4" w:rsidRDefault="003F7BE4" w:rsidP="0082087E">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3F7BE4" w:rsidRDefault="003F7BE4" w:rsidP="0082087E">
            <w:pPr>
              <w:ind w:firstLineChars="0" w:firstLine="0"/>
              <w:rPr>
                <w:rStyle w:val="afc"/>
                <w:rFonts w:ascii="Times New Roman"/>
                <w:sz w:val="18"/>
                <w:szCs w:val="18"/>
              </w:rPr>
            </w:pPr>
          </w:p>
        </w:tc>
      </w:tr>
      <w:tr w:rsidR="003F7BE4" w:rsidRPr="00BE0356" w:rsidTr="00BD5A29">
        <w:trPr>
          <w:jc w:val="center"/>
        </w:trPr>
        <w:tc>
          <w:tcPr>
            <w:tcW w:w="2122" w:type="dxa"/>
            <w:shd w:val="clear" w:color="auto" w:fill="auto"/>
            <w:vAlign w:val="center"/>
          </w:tcPr>
          <w:p w:rsidR="003F7BE4" w:rsidRDefault="003F7BE4" w:rsidP="0082087E">
            <w:pPr>
              <w:ind w:firstLineChars="0" w:firstLine="0"/>
              <w:rPr>
                <w:rStyle w:val="afc"/>
                <w:rFonts w:ascii="Times New Roman"/>
                <w:sz w:val="18"/>
                <w:szCs w:val="18"/>
              </w:rPr>
            </w:pPr>
            <w:r>
              <w:rPr>
                <w:rStyle w:val="afc"/>
                <w:rFonts w:ascii="Times New Roman" w:hint="eastAsia"/>
                <w:sz w:val="18"/>
                <w:szCs w:val="18"/>
              </w:rPr>
              <w:t>--</w:t>
            </w:r>
            <w:r w:rsidR="00FD5AF1" w:rsidRPr="00FD5AF1">
              <w:rPr>
                <w:rStyle w:val="afc"/>
                <w:rFonts w:ascii="Times New Roman"/>
                <w:sz w:val="18"/>
                <w:szCs w:val="18"/>
              </w:rPr>
              <w:t>host_date</w:t>
            </w:r>
          </w:p>
        </w:tc>
        <w:tc>
          <w:tcPr>
            <w:tcW w:w="1701" w:type="dxa"/>
            <w:shd w:val="clear" w:color="auto" w:fill="auto"/>
            <w:vAlign w:val="center"/>
          </w:tcPr>
          <w:p w:rsidR="003F7BE4" w:rsidRPr="006D44B2" w:rsidRDefault="00FD5AF1" w:rsidP="0082087E">
            <w:pPr>
              <w:ind w:firstLineChars="0" w:firstLine="0"/>
              <w:rPr>
                <w:rStyle w:val="afc"/>
                <w:rFonts w:ascii="Times New Roman"/>
                <w:sz w:val="18"/>
                <w:szCs w:val="18"/>
              </w:rPr>
            </w:pPr>
            <w:r>
              <w:rPr>
                <w:rStyle w:val="afc"/>
                <w:rFonts w:ascii="Times New Roman" w:hint="eastAsia"/>
                <w:sz w:val="18"/>
                <w:szCs w:val="18"/>
              </w:rPr>
              <w:t>核心日期</w:t>
            </w:r>
          </w:p>
        </w:tc>
        <w:tc>
          <w:tcPr>
            <w:tcW w:w="708" w:type="dxa"/>
            <w:shd w:val="clear" w:color="auto" w:fill="auto"/>
            <w:vAlign w:val="center"/>
          </w:tcPr>
          <w:p w:rsidR="003F7BE4" w:rsidRDefault="00FD5AF1" w:rsidP="0082087E">
            <w:pPr>
              <w:ind w:firstLineChars="0" w:firstLine="0"/>
              <w:rPr>
                <w:rStyle w:val="afc"/>
                <w:rFonts w:ascii="Times New Roman"/>
                <w:sz w:val="18"/>
                <w:szCs w:val="18"/>
              </w:rPr>
            </w:pPr>
            <w:r>
              <w:rPr>
                <w:rStyle w:val="afc"/>
                <w:rFonts w:ascii="Times New Roman" w:hint="eastAsia"/>
                <w:sz w:val="18"/>
                <w:szCs w:val="18"/>
              </w:rPr>
              <w:t>8</w:t>
            </w:r>
          </w:p>
        </w:tc>
        <w:tc>
          <w:tcPr>
            <w:tcW w:w="709" w:type="dxa"/>
            <w:shd w:val="clear" w:color="auto" w:fill="auto"/>
            <w:vAlign w:val="center"/>
          </w:tcPr>
          <w:p w:rsidR="003F7BE4" w:rsidRDefault="003F7BE4" w:rsidP="0082087E">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3F7BE4" w:rsidRDefault="008B46FE" w:rsidP="0082087E">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vAlign w:val="center"/>
          </w:tcPr>
          <w:p w:rsidR="003F7BE4" w:rsidRDefault="003F7BE4" w:rsidP="0082087E">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3F7BE4" w:rsidRDefault="003F7BE4" w:rsidP="0082087E">
            <w:pPr>
              <w:ind w:firstLineChars="0" w:firstLine="0"/>
              <w:rPr>
                <w:rStyle w:val="afc"/>
                <w:rFonts w:ascii="Times New Roman"/>
                <w:sz w:val="18"/>
                <w:szCs w:val="18"/>
              </w:rPr>
            </w:pPr>
          </w:p>
        </w:tc>
      </w:tr>
      <w:tr w:rsidR="003F7BE4" w:rsidRPr="00BE0356" w:rsidTr="00BD5A29">
        <w:trPr>
          <w:jc w:val="center"/>
        </w:trPr>
        <w:tc>
          <w:tcPr>
            <w:tcW w:w="2122" w:type="dxa"/>
            <w:shd w:val="clear" w:color="auto" w:fill="auto"/>
            <w:vAlign w:val="center"/>
          </w:tcPr>
          <w:p w:rsidR="003F7BE4" w:rsidRDefault="003F7BE4" w:rsidP="0082087E">
            <w:pPr>
              <w:ind w:firstLineChars="0" w:firstLine="0"/>
              <w:rPr>
                <w:rStyle w:val="afc"/>
                <w:rFonts w:ascii="Times New Roman"/>
                <w:sz w:val="18"/>
                <w:szCs w:val="18"/>
              </w:rPr>
            </w:pPr>
            <w:r>
              <w:rPr>
                <w:rStyle w:val="afc"/>
                <w:rFonts w:ascii="Times New Roman"/>
                <w:sz w:val="18"/>
                <w:szCs w:val="18"/>
              </w:rPr>
              <w:t>--</w:t>
            </w:r>
            <w:r w:rsidR="00FD5AF1" w:rsidRPr="00FD5AF1">
              <w:rPr>
                <w:rStyle w:val="afc"/>
                <w:rFonts w:ascii="Times New Roman"/>
                <w:sz w:val="18"/>
                <w:szCs w:val="18"/>
              </w:rPr>
              <w:t>host_trans_amt</w:t>
            </w:r>
          </w:p>
        </w:tc>
        <w:tc>
          <w:tcPr>
            <w:tcW w:w="1701" w:type="dxa"/>
            <w:shd w:val="clear" w:color="auto" w:fill="auto"/>
            <w:vAlign w:val="center"/>
          </w:tcPr>
          <w:p w:rsidR="003F7BE4" w:rsidRDefault="00FD5AF1" w:rsidP="0082087E">
            <w:pPr>
              <w:ind w:firstLineChars="0" w:firstLine="0"/>
              <w:rPr>
                <w:rStyle w:val="afc"/>
                <w:rFonts w:ascii="Times New Roman"/>
                <w:sz w:val="18"/>
                <w:szCs w:val="18"/>
              </w:rPr>
            </w:pPr>
            <w:r>
              <w:rPr>
                <w:rStyle w:val="afc"/>
                <w:rFonts w:ascii="Times New Roman" w:hint="eastAsia"/>
                <w:sz w:val="18"/>
                <w:szCs w:val="18"/>
              </w:rPr>
              <w:t>核心金额</w:t>
            </w:r>
          </w:p>
        </w:tc>
        <w:tc>
          <w:tcPr>
            <w:tcW w:w="708" w:type="dxa"/>
            <w:shd w:val="clear" w:color="auto" w:fill="auto"/>
            <w:vAlign w:val="center"/>
          </w:tcPr>
          <w:p w:rsidR="003F7BE4" w:rsidRDefault="00FD5AF1" w:rsidP="0082087E">
            <w:pPr>
              <w:ind w:firstLineChars="0" w:firstLine="0"/>
              <w:rPr>
                <w:rStyle w:val="afc"/>
                <w:rFonts w:ascii="Times New Roman"/>
                <w:sz w:val="18"/>
                <w:szCs w:val="18"/>
              </w:rPr>
            </w:pPr>
            <w:r>
              <w:rPr>
                <w:rStyle w:val="afc"/>
                <w:rFonts w:ascii="Times New Roman"/>
                <w:sz w:val="18"/>
                <w:szCs w:val="18"/>
              </w:rPr>
              <w:t>18.2</w:t>
            </w:r>
          </w:p>
        </w:tc>
        <w:tc>
          <w:tcPr>
            <w:tcW w:w="709" w:type="dxa"/>
            <w:shd w:val="clear" w:color="auto" w:fill="auto"/>
            <w:vAlign w:val="center"/>
          </w:tcPr>
          <w:p w:rsidR="003F7BE4" w:rsidRDefault="00FD5AF1" w:rsidP="0082087E">
            <w:pPr>
              <w:ind w:firstLineChars="0" w:firstLine="0"/>
              <w:rPr>
                <w:rStyle w:val="afc"/>
                <w:rFonts w:ascii="Times New Roman"/>
                <w:sz w:val="18"/>
                <w:szCs w:val="18"/>
              </w:rPr>
            </w:pPr>
            <w:r>
              <w:rPr>
                <w:rStyle w:val="afc"/>
                <w:rFonts w:ascii="Times New Roman"/>
                <w:sz w:val="18"/>
                <w:szCs w:val="18"/>
              </w:rPr>
              <w:t>D</w:t>
            </w:r>
          </w:p>
        </w:tc>
        <w:tc>
          <w:tcPr>
            <w:tcW w:w="709" w:type="dxa"/>
            <w:shd w:val="clear" w:color="auto" w:fill="auto"/>
            <w:vAlign w:val="center"/>
          </w:tcPr>
          <w:p w:rsidR="003F7BE4" w:rsidRDefault="003F7BE4" w:rsidP="0082087E">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vAlign w:val="center"/>
          </w:tcPr>
          <w:p w:rsidR="003F7BE4" w:rsidRDefault="003F7BE4" w:rsidP="0082087E">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3F7BE4" w:rsidRPr="008F7FBA" w:rsidRDefault="003F7BE4" w:rsidP="0082087E">
            <w:pPr>
              <w:ind w:firstLineChars="0" w:firstLine="0"/>
              <w:rPr>
                <w:rStyle w:val="afc"/>
                <w:rFonts w:ascii="Times New Roman"/>
                <w:sz w:val="18"/>
                <w:szCs w:val="18"/>
              </w:rPr>
            </w:pPr>
          </w:p>
        </w:tc>
      </w:tr>
      <w:tr w:rsidR="003F7BE4" w:rsidRPr="00BE0356" w:rsidTr="00BD5A29">
        <w:trPr>
          <w:jc w:val="center"/>
        </w:trPr>
        <w:tc>
          <w:tcPr>
            <w:tcW w:w="2122" w:type="dxa"/>
            <w:shd w:val="clear" w:color="auto" w:fill="auto"/>
            <w:vAlign w:val="center"/>
          </w:tcPr>
          <w:p w:rsidR="003F7BE4" w:rsidRDefault="003F7BE4" w:rsidP="0082087E">
            <w:pPr>
              <w:ind w:firstLineChars="0" w:firstLine="0"/>
              <w:rPr>
                <w:rStyle w:val="afc"/>
                <w:rFonts w:ascii="Times New Roman"/>
                <w:sz w:val="18"/>
                <w:szCs w:val="18"/>
              </w:rPr>
            </w:pPr>
            <w:r>
              <w:rPr>
                <w:rStyle w:val="afc"/>
                <w:rFonts w:ascii="Times New Roman" w:hint="eastAsia"/>
                <w:sz w:val="18"/>
                <w:szCs w:val="18"/>
              </w:rPr>
              <w:t>--branch</w:t>
            </w:r>
          </w:p>
        </w:tc>
        <w:tc>
          <w:tcPr>
            <w:tcW w:w="1701" w:type="dxa"/>
            <w:shd w:val="clear" w:color="auto" w:fill="auto"/>
            <w:vAlign w:val="center"/>
          </w:tcPr>
          <w:p w:rsidR="003F7BE4" w:rsidRDefault="00101D7D" w:rsidP="0082087E">
            <w:pPr>
              <w:ind w:firstLineChars="0" w:firstLine="0"/>
              <w:rPr>
                <w:rStyle w:val="afc"/>
                <w:rFonts w:ascii="Times New Roman"/>
                <w:sz w:val="18"/>
                <w:szCs w:val="18"/>
              </w:rPr>
            </w:pPr>
            <w:r>
              <w:rPr>
                <w:rStyle w:val="afc"/>
                <w:rFonts w:ascii="Times New Roman" w:hint="eastAsia"/>
                <w:sz w:val="18"/>
                <w:szCs w:val="18"/>
              </w:rPr>
              <w:t>入账</w:t>
            </w:r>
            <w:r w:rsidR="003F7BE4">
              <w:rPr>
                <w:rStyle w:val="afc"/>
                <w:rFonts w:ascii="Times New Roman" w:hint="eastAsia"/>
                <w:sz w:val="18"/>
                <w:szCs w:val="18"/>
              </w:rPr>
              <w:t>机构</w:t>
            </w:r>
          </w:p>
        </w:tc>
        <w:tc>
          <w:tcPr>
            <w:tcW w:w="708" w:type="dxa"/>
            <w:shd w:val="clear" w:color="auto" w:fill="auto"/>
            <w:vAlign w:val="center"/>
          </w:tcPr>
          <w:p w:rsidR="003F7BE4" w:rsidRDefault="003F7BE4" w:rsidP="0082087E">
            <w:pPr>
              <w:ind w:firstLineChars="0" w:firstLine="0"/>
              <w:rPr>
                <w:rStyle w:val="afc"/>
                <w:rFonts w:ascii="Times New Roman"/>
                <w:sz w:val="18"/>
                <w:szCs w:val="18"/>
              </w:rPr>
            </w:pPr>
            <w:r>
              <w:rPr>
                <w:rStyle w:val="afc"/>
                <w:rFonts w:ascii="Times New Roman" w:hint="eastAsia"/>
                <w:sz w:val="18"/>
                <w:szCs w:val="18"/>
              </w:rPr>
              <w:t>7</w:t>
            </w:r>
          </w:p>
        </w:tc>
        <w:tc>
          <w:tcPr>
            <w:tcW w:w="709" w:type="dxa"/>
            <w:shd w:val="clear" w:color="auto" w:fill="auto"/>
            <w:vAlign w:val="center"/>
          </w:tcPr>
          <w:p w:rsidR="003F7BE4" w:rsidRDefault="003F7BE4" w:rsidP="0082087E">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3F7BE4" w:rsidRDefault="003F7BE4" w:rsidP="0082087E">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vAlign w:val="center"/>
          </w:tcPr>
          <w:p w:rsidR="003F7BE4" w:rsidRDefault="003F7BE4" w:rsidP="0082087E">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3F7BE4" w:rsidRPr="008F7FBA" w:rsidRDefault="003F7BE4" w:rsidP="0082087E">
            <w:pPr>
              <w:ind w:firstLineChars="0" w:firstLine="0"/>
              <w:rPr>
                <w:rStyle w:val="afc"/>
                <w:rFonts w:ascii="Times New Roman"/>
                <w:sz w:val="18"/>
                <w:szCs w:val="18"/>
              </w:rPr>
            </w:pPr>
          </w:p>
        </w:tc>
      </w:tr>
      <w:tr w:rsidR="003F7BE4" w:rsidRPr="00BE0356" w:rsidTr="00BD5A29">
        <w:trPr>
          <w:jc w:val="center"/>
        </w:trPr>
        <w:tc>
          <w:tcPr>
            <w:tcW w:w="2122" w:type="dxa"/>
            <w:shd w:val="clear" w:color="auto" w:fill="auto"/>
            <w:vAlign w:val="center"/>
          </w:tcPr>
          <w:p w:rsidR="003F7BE4" w:rsidRDefault="003F7BE4" w:rsidP="0082087E">
            <w:pPr>
              <w:ind w:firstLineChars="0" w:firstLine="0"/>
              <w:rPr>
                <w:rStyle w:val="afc"/>
                <w:rFonts w:ascii="Times New Roman"/>
                <w:sz w:val="18"/>
                <w:szCs w:val="18"/>
              </w:rPr>
            </w:pPr>
            <w:r>
              <w:rPr>
                <w:rStyle w:val="afc"/>
                <w:rFonts w:ascii="Times New Roman" w:hint="eastAsia"/>
                <w:sz w:val="18"/>
                <w:szCs w:val="18"/>
              </w:rPr>
              <w:t>--teller</w:t>
            </w:r>
          </w:p>
        </w:tc>
        <w:tc>
          <w:tcPr>
            <w:tcW w:w="1701" w:type="dxa"/>
            <w:shd w:val="clear" w:color="auto" w:fill="auto"/>
            <w:vAlign w:val="center"/>
          </w:tcPr>
          <w:p w:rsidR="003F7BE4" w:rsidRDefault="00101D7D" w:rsidP="0082087E">
            <w:pPr>
              <w:ind w:firstLineChars="0" w:firstLine="0"/>
              <w:rPr>
                <w:rStyle w:val="afc"/>
                <w:rFonts w:ascii="Times New Roman"/>
                <w:sz w:val="18"/>
                <w:szCs w:val="18"/>
              </w:rPr>
            </w:pPr>
            <w:r>
              <w:rPr>
                <w:rStyle w:val="afc"/>
                <w:rFonts w:ascii="Times New Roman" w:hint="eastAsia"/>
                <w:sz w:val="18"/>
                <w:szCs w:val="18"/>
              </w:rPr>
              <w:t>入账</w:t>
            </w:r>
            <w:r w:rsidR="003F7BE4">
              <w:rPr>
                <w:rStyle w:val="afc"/>
                <w:rFonts w:ascii="Times New Roman" w:hint="eastAsia"/>
                <w:sz w:val="18"/>
                <w:szCs w:val="18"/>
              </w:rPr>
              <w:t>柜员</w:t>
            </w:r>
          </w:p>
        </w:tc>
        <w:tc>
          <w:tcPr>
            <w:tcW w:w="708" w:type="dxa"/>
            <w:shd w:val="clear" w:color="auto" w:fill="auto"/>
            <w:vAlign w:val="center"/>
          </w:tcPr>
          <w:p w:rsidR="003F7BE4" w:rsidRDefault="003F7BE4" w:rsidP="0082087E">
            <w:pPr>
              <w:ind w:firstLineChars="0" w:firstLine="0"/>
              <w:rPr>
                <w:rStyle w:val="afc"/>
                <w:rFonts w:ascii="Times New Roman"/>
                <w:sz w:val="18"/>
                <w:szCs w:val="18"/>
              </w:rPr>
            </w:pPr>
            <w:r>
              <w:rPr>
                <w:rStyle w:val="afc"/>
                <w:rFonts w:ascii="Times New Roman" w:hint="eastAsia"/>
                <w:sz w:val="18"/>
                <w:szCs w:val="18"/>
              </w:rPr>
              <w:t>6</w:t>
            </w:r>
          </w:p>
        </w:tc>
        <w:tc>
          <w:tcPr>
            <w:tcW w:w="709" w:type="dxa"/>
            <w:shd w:val="clear" w:color="auto" w:fill="auto"/>
            <w:vAlign w:val="center"/>
          </w:tcPr>
          <w:p w:rsidR="003F7BE4" w:rsidRDefault="003F7BE4" w:rsidP="0082087E">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3F7BE4" w:rsidRDefault="003F7BE4" w:rsidP="0082087E">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vAlign w:val="center"/>
          </w:tcPr>
          <w:p w:rsidR="003F7BE4" w:rsidRDefault="003F7BE4" w:rsidP="0082087E">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3F7BE4" w:rsidRPr="008F7FBA" w:rsidRDefault="003F7BE4" w:rsidP="0082087E">
            <w:pPr>
              <w:ind w:firstLineChars="0" w:firstLine="0"/>
              <w:rPr>
                <w:rStyle w:val="afc"/>
                <w:rFonts w:ascii="Times New Roman"/>
                <w:sz w:val="18"/>
                <w:szCs w:val="18"/>
              </w:rPr>
            </w:pPr>
          </w:p>
        </w:tc>
      </w:tr>
      <w:tr w:rsidR="00900DAD" w:rsidRPr="00BE0356" w:rsidTr="00BD5A29">
        <w:trPr>
          <w:jc w:val="center"/>
        </w:trPr>
        <w:tc>
          <w:tcPr>
            <w:tcW w:w="2122" w:type="dxa"/>
            <w:shd w:val="clear" w:color="auto" w:fill="auto"/>
            <w:vAlign w:val="center"/>
          </w:tcPr>
          <w:p w:rsidR="00900DAD" w:rsidRDefault="00900DAD" w:rsidP="00900DAD">
            <w:pPr>
              <w:ind w:firstLineChars="0" w:firstLine="0"/>
              <w:rPr>
                <w:rStyle w:val="afc"/>
                <w:rFonts w:ascii="Times New Roman"/>
                <w:sz w:val="18"/>
                <w:szCs w:val="18"/>
              </w:rPr>
            </w:pPr>
            <w:r>
              <w:rPr>
                <w:rStyle w:val="afc"/>
                <w:rFonts w:ascii="Times New Roman" w:hint="eastAsia"/>
                <w:sz w:val="18"/>
                <w:szCs w:val="18"/>
              </w:rPr>
              <w:t>--</w:t>
            </w:r>
            <w:r w:rsidRPr="00900DAD">
              <w:rPr>
                <w:rStyle w:val="afc"/>
                <w:rFonts w:ascii="Times New Roman"/>
                <w:sz w:val="18"/>
                <w:szCs w:val="18"/>
              </w:rPr>
              <w:t>entrust_date</w:t>
            </w:r>
          </w:p>
        </w:tc>
        <w:tc>
          <w:tcPr>
            <w:tcW w:w="1701" w:type="dxa"/>
            <w:shd w:val="clear" w:color="auto" w:fill="auto"/>
            <w:vAlign w:val="center"/>
          </w:tcPr>
          <w:p w:rsidR="00900DAD" w:rsidRDefault="00900DAD" w:rsidP="00900DAD">
            <w:pPr>
              <w:ind w:firstLineChars="0" w:firstLine="0"/>
              <w:rPr>
                <w:rStyle w:val="afc"/>
                <w:rFonts w:ascii="Times New Roman"/>
                <w:sz w:val="18"/>
                <w:szCs w:val="18"/>
              </w:rPr>
            </w:pPr>
            <w:r>
              <w:rPr>
                <w:rStyle w:val="afc"/>
                <w:rFonts w:ascii="Times New Roman" w:hint="eastAsia"/>
                <w:sz w:val="18"/>
                <w:szCs w:val="18"/>
              </w:rPr>
              <w:t>入账</w:t>
            </w:r>
            <w:r>
              <w:rPr>
                <w:rStyle w:val="afc"/>
                <w:rFonts w:ascii="Times New Roman"/>
                <w:sz w:val="18"/>
                <w:szCs w:val="18"/>
              </w:rPr>
              <w:t>日期</w:t>
            </w:r>
          </w:p>
        </w:tc>
        <w:tc>
          <w:tcPr>
            <w:tcW w:w="708" w:type="dxa"/>
            <w:shd w:val="clear" w:color="auto" w:fill="auto"/>
            <w:vAlign w:val="center"/>
          </w:tcPr>
          <w:p w:rsidR="00900DAD" w:rsidRDefault="00900DAD" w:rsidP="00900DAD">
            <w:pPr>
              <w:ind w:firstLineChars="0" w:firstLine="0"/>
              <w:rPr>
                <w:rStyle w:val="afc"/>
                <w:rFonts w:ascii="Times New Roman"/>
                <w:sz w:val="18"/>
                <w:szCs w:val="18"/>
              </w:rPr>
            </w:pPr>
            <w:r>
              <w:rPr>
                <w:rStyle w:val="afc"/>
                <w:rFonts w:ascii="Times New Roman" w:hint="eastAsia"/>
                <w:sz w:val="18"/>
                <w:szCs w:val="18"/>
              </w:rPr>
              <w:t>8</w:t>
            </w:r>
          </w:p>
        </w:tc>
        <w:tc>
          <w:tcPr>
            <w:tcW w:w="709" w:type="dxa"/>
            <w:shd w:val="clear" w:color="auto" w:fill="auto"/>
            <w:vAlign w:val="center"/>
          </w:tcPr>
          <w:p w:rsidR="00900DAD" w:rsidRDefault="00900DAD" w:rsidP="00900DAD">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900DAD" w:rsidRDefault="00900DAD" w:rsidP="00900DAD">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vAlign w:val="center"/>
          </w:tcPr>
          <w:p w:rsidR="00900DAD" w:rsidRDefault="00900DAD" w:rsidP="00900DAD">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900DAD" w:rsidRPr="008F7FBA" w:rsidRDefault="00900DAD" w:rsidP="00900DAD">
            <w:pPr>
              <w:ind w:firstLineChars="0" w:firstLine="0"/>
              <w:rPr>
                <w:rStyle w:val="afc"/>
                <w:rFonts w:ascii="Times New Roman"/>
                <w:sz w:val="18"/>
                <w:szCs w:val="18"/>
              </w:rPr>
            </w:pPr>
          </w:p>
        </w:tc>
      </w:tr>
      <w:tr w:rsidR="00900DAD" w:rsidRPr="00BE0356" w:rsidTr="00BD5A29">
        <w:trPr>
          <w:jc w:val="center"/>
        </w:trPr>
        <w:tc>
          <w:tcPr>
            <w:tcW w:w="2122" w:type="dxa"/>
            <w:shd w:val="clear" w:color="auto" w:fill="auto"/>
            <w:vAlign w:val="center"/>
          </w:tcPr>
          <w:p w:rsidR="00900DAD" w:rsidRDefault="00900DAD" w:rsidP="00900DAD">
            <w:pPr>
              <w:ind w:firstLineChars="0" w:firstLine="0"/>
              <w:rPr>
                <w:rStyle w:val="afc"/>
                <w:rFonts w:ascii="Times New Roman"/>
                <w:sz w:val="18"/>
                <w:szCs w:val="18"/>
              </w:rPr>
            </w:pPr>
            <w:r>
              <w:rPr>
                <w:rStyle w:val="afc"/>
                <w:rFonts w:ascii="Times New Roman" w:hint="eastAsia"/>
                <w:sz w:val="18"/>
                <w:szCs w:val="18"/>
              </w:rPr>
              <w:lastRenderedPageBreak/>
              <w:t>--</w:t>
            </w:r>
            <w:r w:rsidRPr="00900DAD">
              <w:rPr>
                <w:rStyle w:val="afc"/>
                <w:rFonts w:ascii="Times New Roman"/>
                <w:sz w:val="18"/>
                <w:szCs w:val="18"/>
              </w:rPr>
              <w:t>sys_time</w:t>
            </w:r>
          </w:p>
        </w:tc>
        <w:tc>
          <w:tcPr>
            <w:tcW w:w="1701" w:type="dxa"/>
            <w:shd w:val="clear" w:color="auto" w:fill="auto"/>
            <w:vAlign w:val="center"/>
          </w:tcPr>
          <w:p w:rsidR="00900DAD" w:rsidRDefault="00900DAD" w:rsidP="00900DAD">
            <w:pPr>
              <w:ind w:firstLineChars="0" w:firstLine="0"/>
              <w:rPr>
                <w:rStyle w:val="afc"/>
                <w:rFonts w:ascii="Times New Roman"/>
                <w:sz w:val="18"/>
                <w:szCs w:val="18"/>
              </w:rPr>
            </w:pPr>
            <w:r>
              <w:rPr>
                <w:rStyle w:val="afc"/>
                <w:rFonts w:ascii="Times New Roman" w:hint="eastAsia"/>
                <w:sz w:val="18"/>
                <w:szCs w:val="18"/>
              </w:rPr>
              <w:t>入账</w:t>
            </w:r>
            <w:r>
              <w:rPr>
                <w:rStyle w:val="afc"/>
                <w:rFonts w:ascii="Times New Roman"/>
                <w:sz w:val="18"/>
                <w:szCs w:val="18"/>
              </w:rPr>
              <w:t>时间</w:t>
            </w:r>
          </w:p>
        </w:tc>
        <w:tc>
          <w:tcPr>
            <w:tcW w:w="708" w:type="dxa"/>
            <w:shd w:val="clear" w:color="auto" w:fill="auto"/>
            <w:vAlign w:val="center"/>
          </w:tcPr>
          <w:p w:rsidR="00900DAD" w:rsidRDefault="00900DAD" w:rsidP="00900DAD">
            <w:pPr>
              <w:ind w:firstLineChars="0" w:firstLine="0"/>
              <w:rPr>
                <w:rStyle w:val="afc"/>
                <w:rFonts w:ascii="Times New Roman"/>
                <w:sz w:val="18"/>
                <w:szCs w:val="18"/>
              </w:rPr>
            </w:pPr>
            <w:r>
              <w:rPr>
                <w:rStyle w:val="afc"/>
                <w:rFonts w:ascii="Times New Roman" w:hint="eastAsia"/>
                <w:sz w:val="18"/>
                <w:szCs w:val="18"/>
              </w:rPr>
              <w:t>6</w:t>
            </w:r>
          </w:p>
        </w:tc>
        <w:tc>
          <w:tcPr>
            <w:tcW w:w="709" w:type="dxa"/>
            <w:shd w:val="clear" w:color="auto" w:fill="auto"/>
            <w:vAlign w:val="center"/>
          </w:tcPr>
          <w:p w:rsidR="00900DAD" w:rsidRDefault="00900DAD" w:rsidP="00900DAD">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900DAD" w:rsidRDefault="00900DAD" w:rsidP="00900DAD">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vAlign w:val="center"/>
          </w:tcPr>
          <w:p w:rsidR="00900DAD" w:rsidRDefault="00900DAD" w:rsidP="00900DAD">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900DAD" w:rsidRPr="008F7FBA" w:rsidRDefault="00900DAD" w:rsidP="00900DAD">
            <w:pPr>
              <w:ind w:firstLineChars="0" w:firstLine="0"/>
              <w:rPr>
                <w:rStyle w:val="afc"/>
                <w:rFonts w:ascii="Times New Roman"/>
                <w:sz w:val="18"/>
                <w:szCs w:val="18"/>
              </w:rPr>
            </w:pPr>
          </w:p>
        </w:tc>
      </w:tr>
      <w:tr w:rsidR="003F7BE4" w:rsidRPr="00BE0356" w:rsidTr="00BD5A29">
        <w:trPr>
          <w:jc w:val="center"/>
        </w:trPr>
        <w:tc>
          <w:tcPr>
            <w:tcW w:w="2122" w:type="dxa"/>
            <w:shd w:val="clear" w:color="auto" w:fill="auto"/>
            <w:vAlign w:val="center"/>
          </w:tcPr>
          <w:p w:rsidR="003F7BE4" w:rsidRDefault="003B609B" w:rsidP="00EF0406">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Pr="003B609B">
              <w:rPr>
                <w:rStyle w:val="afc"/>
                <w:rFonts w:ascii="Times New Roman"/>
                <w:sz w:val="18"/>
                <w:szCs w:val="18"/>
              </w:rPr>
              <w:t>settle_acct</w:t>
            </w:r>
          </w:p>
        </w:tc>
        <w:tc>
          <w:tcPr>
            <w:tcW w:w="1701" w:type="dxa"/>
            <w:shd w:val="clear" w:color="auto" w:fill="auto"/>
            <w:vAlign w:val="center"/>
          </w:tcPr>
          <w:p w:rsidR="003F7BE4" w:rsidRDefault="00FD5AF1" w:rsidP="0082087E">
            <w:pPr>
              <w:ind w:firstLineChars="0" w:firstLine="0"/>
              <w:rPr>
                <w:rStyle w:val="afc"/>
                <w:rFonts w:ascii="Times New Roman"/>
                <w:sz w:val="18"/>
                <w:szCs w:val="18"/>
              </w:rPr>
            </w:pPr>
            <w:r>
              <w:rPr>
                <w:rStyle w:val="afc"/>
                <w:rFonts w:ascii="Times New Roman" w:hint="eastAsia"/>
                <w:sz w:val="18"/>
                <w:szCs w:val="18"/>
              </w:rPr>
              <w:t>结</w:t>
            </w:r>
            <w:r w:rsidR="00EF0406">
              <w:rPr>
                <w:rStyle w:val="afc"/>
                <w:rFonts w:ascii="Times New Roman" w:hint="eastAsia"/>
                <w:sz w:val="18"/>
                <w:szCs w:val="18"/>
              </w:rPr>
              <w:t>算</w:t>
            </w:r>
            <w:r w:rsidR="002C7354">
              <w:rPr>
                <w:rStyle w:val="afc"/>
                <w:rFonts w:ascii="Times New Roman" w:hint="eastAsia"/>
                <w:sz w:val="18"/>
                <w:szCs w:val="18"/>
              </w:rPr>
              <w:t>账户</w:t>
            </w:r>
          </w:p>
        </w:tc>
        <w:tc>
          <w:tcPr>
            <w:tcW w:w="708" w:type="dxa"/>
            <w:shd w:val="clear" w:color="auto" w:fill="auto"/>
            <w:vAlign w:val="center"/>
          </w:tcPr>
          <w:p w:rsidR="003F7BE4" w:rsidRDefault="003B609B" w:rsidP="0082087E">
            <w:pPr>
              <w:ind w:firstLineChars="0" w:firstLine="0"/>
              <w:rPr>
                <w:rStyle w:val="afc"/>
                <w:rFonts w:ascii="Times New Roman"/>
                <w:sz w:val="18"/>
                <w:szCs w:val="18"/>
              </w:rPr>
            </w:pPr>
            <w:r>
              <w:rPr>
                <w:rStyle w:val="afc"/>
                <w:rFonts w:ascii="Times New Roman" w:hint="eastAsia"/>
                <w:sz w:val="18"/>
                <w:szCs w:val="18"/>
              </w:rPr>
              <w:t>32</w:t>
            </w:r>
          </w:p>
        </w:tc>
        <w:tc>
          <w:tcPr>
            <w:tcW w:w="709" w:type="dxa"/>
            <w:shd w:val="clear" w:color="auto" w:fill="auto"/>
            <w:vAlign w:val="center"/>
          </w:tcPr>
          <w:p w:rsidR="003F7BE4" w:rsidRDefault="003F7BE4" w:rsidP="0082087E">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3F7BE4" w:rsidRDefault="00FD5AF1" w:rsidP="0082087E">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vAlign w:val="center"/>
          </w:tcPr>
          <w:p w:rsidR="003F7BE4" w:rsidRDefault="003F7BE4" w:rsidP="0082087E">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3F7BE4" w:rsidRPr="008F7FBA" w:rsidRDefault="003F7BE4" w:rsidP="0082087E">
            <w:pPr>
              <w:ind w:firstLineChars="0" w:firstLine="0"/>
              <w:rPr>
                <w:rStyle w:val="afc"/>
                <w:rFonts w:ascii="Times New Roman"/>
                <w:sz w:val="18"/>
                <w:szCs w:val="18"/>
              </w:rPr>
            </w:pPr>
          </w:p>
        </w:tc>
      </w:tr>
      <w:tr w:rsidR="00BD5A29" w:rsidRPr="00BE0356" w:rsidTr="00BD5A29">
        <w:trPr>
          <w:jc w:val="center"/>
        </w:trPr>
        <w:tc>
          <w:tcPr>
            <w:tcW w:w="2122" w:type="dxa"/>
            <w:shd w:val="clear" w:color="auto" w:fill="auto"/>
            <w:vAlign w:val="center"/>
          </w:tcPr>
          <w:p w:rsidR="00BD5A29" w:rsidRDefault="00BD5A29" w:rsidP="00EF0406">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Pr="003B609B">
              <w:rPr>
                <w:rStyle w:val="afc"/>
                <w:rFonts w:ascii="Times New Roman"/>
                <w:sz w:val="18"/>
                <w:szCs w:val="18"/>
              </w:rPr>
              <w:t>settle_acct</w:t>
            </w:r>
            <w:r>
              <w:rPr>
                <w:rStyle w:val="afc"/>
                <w:rFonts w:ascii="Times New Roman"/>
                <w:sz w:val="18"/>
                <w:szCs w:val="18"/>
              </w:rPr>
              <w:t>_name</w:t>
            </w:r>
          </w:p>
        </w:tc>
        <w:tc>
          <w:tcPr>
            <w:tcW w:w="1701" w:type="dxa"/>
            <w:shd w:val="clear" w:color="auto" w:fill="auto"/>
            <w:vAlign w:val="center"/>
          </w:tcPr>
          <w:p w:rsidR="00BD5A29" w:rsidRDefault="00BD5A29" w:rsidP="0082087E">
            <w:pPr>
              <w:ind w:firstLineChars="0" w:firstLine="0"/>
              <w:rPr>
                <w:rStyle w:val="afc"/>
                <w:rFonts w:ascii="Times New Roman"/>
                <w:sz w:val="18"/>
                <w:szCs w:val="18"/>
              </w:rPr>
            </w:pPr>
            <w:r>
              <w:rPr>
                <w:rStyle w:val="afc"/>
                <w:rFonts w:ascii="Times New Roman" w:hint="eastAsia"/>
                <w:sz w:val="18"/>
                <w:szCs w:val="18"/>
              </w:rPr>
              <w:t>结算</w:t>
            </w:r>
            <w:r w:rsidR="002C7354">
              <w:rPr>
                <w:rStyle w:val="afc"/>
                <w:rFonts w:ascii="Times New Roman"/>
                <w:sz w:val="18"/>
                <w:szCs w:val="18"/>
              </w:rPr>
              <w:t>账户</w:t>
            </w:r>
            <w:r w:rsidR="00CF6E60">
              <w:rPr>
                <w:rStyle w:val="afc"/>
                <w:rFonts w:ascii="Times New Roman" w:hint="eastAsia"/>
                <w:sz w:val="18"/>
                <w:szCs w:val="18"/>
              </w:rPr>
              <w:t>名称</w:t>
            </w:r>
          </w:p>
        </w:tc>
        <w:tc>
          <w:tcPr>
            <w:tcW w:w="708" w:type="dxa"/>
            <w:shd w:val="clear" w:color="auto" w:fill="auto"/>
            <w:vAlign w:val="center"/>
          </w:tcPr>
          <w:p w:rsidR="00BD5A29" w:rsidRDefault="00BD5A29" w:rsidP="0082087E">
            <w:pPr>
              <w:ind w:firstLineChars="0" w:firstLine="0"/>
              <w:rPr>
                <w:rStyle w:val="afc"/>
                <w:rFonts w:ascii="Times New Roman"/>
                <w:sz w:val="18"/>
                <w:szCs w:val="18"/>
              </w:rPr>
            </w:pPr>
            <w:r>
              <w:rPr>
                <w:rStyle w:val="afc"/>
                <w:rFonts w:ascii="Times New Roman" w:hint="eastAsia"/>
                <w:sz w:val="18"/>
                <w:szCs w:val="18"/>
              </w:rPr>
              <w:t>120</w:t>
            </w:r>
          </w:p>
        </w:tc>
        <w:tc>
          <w:tcPr>
            <w:tcW w:w="709" w:type="dxa"/>
            <w:shd w:val="clear" w:color="auto" w:fill="auto"/>
            <w:vAlign w:val="center"/>
          </w:tcPr>
          <w:p w:rsidR="00BD5A29" w:rsidRDefault="00BD5A29" w:rsidP="0082087E">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BD5A29" w:rsidRDefault="00BD5A29" w:rsidP="0082087E">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vAlign w:val="center"/>
          </w:tcPr>
          <w:p w:rsidR="00BD5A29" w:rsidRDefault="00BD5A29" w:rsidP="0082087E">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BD5A29" w:rsidRPr="008F7FBA" w:rsidRDefault="00BD5A29" w:rsidP="0082087E">
            <w:pPr>
              <w:ind w:firstLineChars="0" w:firstLine="0"/>
              <w:rPr>
                <w:rStyle w:val="afc"/>
                <w:rFonts w:ascii="Times New Roman"/>
                <w:sz w:val="18"/>
                <w:szCs w:val="18"/>
              </w:rPr>
            </w:pPr>
          </w:p>
        </w:tc>
      </w:tr>
      <w:tr w:rsidR="00624030" w:rsidRPr="00BE0356" w:rsidTr="00BD5A29">
        <w:trPr>
          <w:jc w:val="center"/>
        </w:trPr>
        <w:tc>
          <w:tcPr>
            <w:tcW w:w="2122" w:type="dxa"/>
            <w:shd w:val="clear" w:color="auto" w:fill="auto"/>
            <w:vAlign w:val="center"/>
          </w:tcPr>
          <w:p w:rsidR="00624030" w:rsidRDefault="00624030" w:rsidP="0082087E">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Pr="00624030">
              <w:rPr>
                <w:rStyle w:val="afc"/>
                <w:rFonts w:ascii="Times New Roman"/>
                <w:sz w:val="18"/>
                <w:szCs w:val="18"/>
              </w:rPr>
              <w:t>settle_branch</w:t>
            </w:r>
          </w:p>
        </w:tc>
        <w:tc>
          <w:tcPr>
            <w:tcW w:w="1701" w:type="dxa"/>
            <w:shd w:val="clear" w:color="auto" w:fill="auto"/>
            <w:vAlign w:val="center"/>
          </w:tcPr>
          <w:p w:rsidR="00624030" w:rsidRDefault="00624030" w:rsidP="0082087E">
            <w:pPr>
              <w:ind w:firstLineChars="0" w:firstLine="0"/>
              <w:rPr>
                <w:rStyle w:val="afc"/>
                <w:rFonts w:ascii="Times New Roman"/>
                <w:sz w:val="18"/>
                <w:szCs w:val="18"/>
              </w:rPr>
            </w:pPr>
            <w:r>
              <w:rPr>
                <w:rStyle w:val="afc"/>
                <w:rFonts w:ascii="Times New Roman" w:hint="eastAsia"/>
                <w:sz w:val="18"/>
                <w:szCs w:val="18"/>
              </w:rPr>
              <w:t>结算</w:t>
            </w:r>
            <w:r>
              <w:rPr>
                <w:rStyle w:val="afc"/>
                <w:rFonts w:ascii="Times New Roman"/>
                <w:sz w:val="18"/>
                <w:szCs w:val="18"/>
              </w:rPr>
              <w:t>机构</w:t>
            </w:r>
          </w:p>
        </w:tc>
        <w:tc>
          <w:tcPr>
            <w:tcW w:w="708" w:type="dxa"/>
            <w:shd w:val="clear" w:color="auto" w:fill="auto"/>
            <w:vAlign w:val="center"/>
          </w:tcPr>
          <w:p w:rsidR="00624030" w:rsidRDefault="00624030" w:rsidP="0082087E">
            <w:pPr>
              <w:ind w:firstLineChars="0" w:firstLine="0"/>
              <w:rPr>
                <w:rStyle w:val="afc"/>
                <w:rFonts w:ascii="Times New Roman"/>
                <w:sz w:val="18"/>
                <w:szCs w:val="18"/>
              </w:rPr>
            </w:pPr>
            <w:r>
              <w:rPr>
                <w:rStyle w:val="afc"/>
                <w:rFonts w:ascii="Times New Roman" w:hint="eastAsia"/>
                <w:sz w:val="18"/>
                <w:szCs w:val="18"/>
              </w:rPr>
              <w:t>7</w:t>
            </w:r>
          </w:p>
        </w:tc>
        <w:tc>
          <w:tcPr>
            <w:tcW w:w="709" w:type="dxa"/>
            <w:shd w:val="clear" w:color="auto" w:fill="auto"/>
            <w:vAlign w:val="center"/>
          </w:tcPr>
          <w:p w:rsidR="00624030" w:rsidRDefault="00624030" w:rsidP="0082087E">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624030" w:rsidRDefault="00624030" w:rsidP="0082087E">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vAlign w:val="center"/>
          </w:tcPr>
          <w:p w:rsidR="00624030" w:rsidRDefault="00624030" w:rsidP="0082087E">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624030" w:rsidRPr="008F7FBA" w:rsidRDefault="00624030" w:rsidP="0082087E">
            <w:pPr>
              <w:ind w:firstLineChars="0" w:firstLine="0"/>
              <w:rPr>
                <w:rStyle w:val="afc"/>
                <w:rFonts w:ascii="Times New Roman"/>
                <w:sz w:val="18"/>
                <w:szCs w:val="18"/>
              </w:rPr>
            </w:pPr>
          </w:p>
        </w:tc>
      </w:tr>
      <w:tr w:rsidR="003F7BE4" w:rsidRPr="00BE0356" w:rsidTr="00BD5A29">
        <w:trPr>
          <w:jc w:val="center"/>
        </w:trPr>
        <w:tc>
          <w:tcPr>
            <w:tcW w:w="2122" w:type="dxa"/>
            <w:shd w:val="clear" w:color="auto" w:fill="auto"/>
            <w:vAlign w:val="center"/>
          </w:tcPr>
          <w:p w:rsidR="003F7BE4" w:rsidRDefault="003F7BE4" w:rsidP="0082087E">
            <w:pPr>
              <w:ind w:firstLineChars="0" w:firstLine="0"/>
              <w:rPr>
                <w:rStyle w:val="afc"/>
                <w:rFonts w:ascii="Times New Roman"/>
                <w:sz w:val="18"/>
                <w:szCs w:val="18"/>
              </w:rPr>
            </w:pPr>
            <w:r>
              <w:rPr>
                <w:rStyle w:val="afc"/>
                <w:rFonts w:ascii="Times New Roman"/>
                <w:sz w:val="18"/>
                <w:szCs w:val="18"/>
              </w:rPr>
              <w:t>--</w:t>
            </w:r>
            <w:r w:rsidRPr="006D44B2">
              <w:rPr>
                <w:rStyle w:val="afc"/>
                <w:rFonts w:ascii="Times New Roman"/>
                <w:sz w:val="18"/>
                <w:szCs w:val="18"/>
              </w:rPr>
              <w:t>cash_transfer_flag</w:t>
            </w:r>
          </w:p>
        </w:tc>
        <w:tc>
          <w:tcPr>
            <w:tcW w:w="1701" w:type="dxa"/>
            <w:shd w:val="clear" w:color="auto" w:fill="auto"/>
            <w:vAlign w:val="center"/>
          </w:tcPr>
          <w:p w:rsidR="003F7BE4" w:rsidRDefault="003F7BE4" w:rsidP="0082087E">
            <w:pPr>
              <w:ind w:firstLineChars="0" w:firstLine="0"/>
              <w:rPr>
                <w:rStyle w:val="afc"/>
                <w:rFonts w:ascii="Times New Roman"/>
                <w:sz w:val="18"/>
                <w:szCs w:val="18"/>
              </w:rPr>
            </w:pPr>
            <w:r>
              <w:rPr>
                <w:rStyle w:val="afc"/>
                <w:rFonts w:ascii="Times New Roman" w:hint="eastAsia"/>
                <w:sz w:val="18"/>
                <w:szCs w:val="18"/>
              </w:rPr>
              <w:t>现转标志</w:t>
            </w:r>
          </w:p>
        </w:tc>
        <w:tc>
          <w:tcPr>
            <w:tcW w:w="708" w:type="dxa"/>
            <w:shd w:val="clear" w:color="auto" w:fill="auto"/>
            <w:vAlign w:val="center"/>
          </w:tcPr>
          <w:p w:rsidR="003F7BE4" w:rsidRDefault="003F7BE4" w:rsidP="0082087E">
            <w:pPr>
              <w:ind w:firstLineChars="0" w:firstLine="0"/>
              <w:rPr>
                <w:rStyle w:val="afc"/>
                <w:rFonts w:ascii="Times New Roman"/>
                <w:sz w:val="18"/>
                <w:szCs w:val="18"/>
              </w:rPr>
            </w:pPr>
            <w:r>
              <w:rPr>
                <w:rStyle w:val="afc"/>
                <w:rFonts w:ascii="Times New Roman" w:hint="eastAsia"/>
                <w:sz w:val="18"/>
                <w:szCs w:val="18"/>
              </w:rPr>
              <w:t>1</w:t>
            </w:r>
          </w:p>
        </w:tc>
        <w:tc>
          <w:tcPr>
            <w:tcW w:w="709" w:type="dxa"/>
            <w:shd w:val="clear" w:color="auto" w:fill="auto"/>
            <w:vAlign w:val="center"/>
          </w:tcPr>
          <w:p w:rsidR="003F7BE4" w:rsidRDefault="003F7BE4" w:rsidP="0082087E">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3F7BE4" w:rsidRDefault="00FD5AF1" w:rsidP="0082087E">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vAlign w:val="center"/>
          </w:tcPr>
          <w:p w:rsidR="003F7BE4" w:rsidRDefault="003F7BE4" w:rsidP="0082087E">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3F7BE4" w:rsidRPr="008F7FBA" w:rsidRDefault="003F7BE4" w:rsidP="0082087E">
            <w:pPr>
              <w:ind w:firstLineChars="0" w:firstLine="0"/>
              <w:rPr>
                <w:rStyle w:val="afc"/>
                <w:rFonts w:ascii="Times New Roman"/>
                <w:sz w:val="18"/>
                <w:szCs w:val="18"/>
              </w:rPr>
            </w:pPr>
            <w:r w:rsidRPr="00563E1E">
              <w:rPr>
                <w:rStyle w:val="afc"/>
                <w:rFonts w:ascii="Times New Roman" w:hint="eastAsia"/>
                <w:sz w:val="18"/>
                <w:szCs w:val="18"/>
              </w:rPr>
              <w:t>0</w:t>
            </w:r>
            <w:r w:rsidRPr="00563E1E">
              <w:rPr>
                <w:rStyle w:val="afc"/>
                <w:rFonts w:ascii="Times New Roman" w:hint="eastAsia"/>
                <w:sz w:val="18"/>
                <w:szCs w:val="18"/>
              </w:rPr>
              <w:t>现金</w:t>
            </w:r>
            <w:r w:rsidR="00B33889">
              <w:rPr>
                <w:rStyle w:val="afc"/>
                <w:rFonts w:ascii="Times New Roman" w:hint="eastAsia"/>
                <w:sz w:val="18"/>
                <w:szCs w:val="18"/>
              </w:rPr>
              <w:t>;</w:t>
            </w:r>
            <w:r w:rsidRPr="00563E1E">
              <w:rPr>
                <w:rStyle w:val="afc"/>
                <w:rFonts w:ascii="Times New Roman" w:hint="eastAsia"/>
                <w:sz w:val="18"/>
                <w:szCs w:val="18"/>
              </w:rPr>
              <w:t>1</w:t>
            </w:r>
            <w:r w:rsidRPr="00563E1E">
              <w:rPr>
                <w:rStyle w:val="afc"/>
                <w:rFonts w:ascii="Times New Roman" w:hint="eastAsia"/>
                <w:sz w:val="18"/>
                <w:szCs w:val="18"/>
              </w:rPr>
              <w:t>转帐</w:t>
            </w:r>
          </w:p>
        </w:tc>
      </w:tr>
      <w:tr w:rsidR="003F7BE4" w:rsidRPr="00BE0356" w:rsidTr="00BD5A29">
        <w:trPr>
          <w:jc w:val="center"/>
        </w:trPr>
        <w:tc>
          <w:tcPr>
            <w:tcW w:w="2122" w:type="dxa"/>
            <w:shd w:val="clear" w:color="auto" w:fill="auto"/>
          </w:tcPr>
          <w:p w:rsidR="003F7BE4" w:rsidRDefault="003F7BE4" w:rsidP="0082087E">
            <w:pPr>
              <w:ind w:firstLineChars="0" w:firstLine="0"/>
              <w:rPr>
                <w:rStyle w:val="afc"/>
                <w:rFonts w:ascii="Times New Roman"/>
                <w:sz w:val="18"/>
                <w:szCs w:val="18"/>
              </w:rPr>
            </w:pPr>
            <w:r>
              <w:rPr>
                <w:rStyle w:val="afc"/>
                <w:rFonts w:ascii="Times New Roman"/>
                <w:sz w:val="18"/>
                <w:szCs w:val="18"/>
              </w:rPr>
              <w:t>--</w:t>
            </w:r>
            <w:r w:rsidR="00FD5AF1" w:rsidRPr="00FD5AF1">
              <w:rPr>
                <w:rStyle w:val="afc"/>
                <w:rFonts w:ascii="Times New Roman"/>
                <w:sz w:val="18"/>
                <w:szCs w:val="18"/>
              </w:rPr>
              <w:t>trans_amt</w:t>
            </w:r>
          </w:p>
        </w:tc>
        <w:tc>
          <w:tcPr>
            <w:tcW w:w="1701" w:type="dxa"/>
            <w:shd w:val="clear" w:color="auto" w:fill="auto"/>
          </w:tcPr>
          <w:p w:rsidR="003F7BE4" w:rsidRDefault="00FD5AF1" w:rsidP="0082087E">
            <w:pPr>
              <w:ind w:firstLineChars="0" w:firstLine="0"/>
              <w:rPr>
                <w:rStyle w:val="afc"/>
                <w:rFonts w:ascii="Times New Roman"/>
                <w:sz w:val="18"/>
                <w:szCs w:val="18"/>
              </w:rPr>
            </w:pPr>
            <w:r w:rsidRPr="00FD5AF1">
              <w:rPr>
                <w:rStyle w:val="afc"/>
                <w:rFonts w:ascii="Times New Roman" w:hint="eastAsia"/>
                <w:sz w:val="18"/>
                <w:szCs w:val="18"/>
              </w:rPr>
              <w:t>平台交易金额</w:t>
            </w:r>
          </w:p>
        </w:tc>
        <w:tc>
          <w:tcPr>
            <w:tcW w:w="708" w:type="dxa"/>
            <w:shd w:val="clear" w:color="auto" w:fill="auto"/>
            <w:vAlign w:val="center"/>
          </w:tcPr>
          <w:p w:rsidR="003F7BE4" w:rsidRDefault="003F7BE4" w:rsidP="0082087E">
            <w:pPr>
              <w:ind w:firstLineChars="0" w:firstLine="0"/>
              <w:rPr>
                <w:rStyle w:val="afc"/>
                <w:rFonts w:ascii="Times New Roman"/>
                <w:sz w:val="18"/>
                <w:szCs w:val="18"/>
              </w:rPr>
            </w:pPr>
            <w:r>
              <w:rPr>
                <w:rStyle w:val="afc"/>
                <w:rFonts w:ascii="Times New Roman" w:hint="eastAsia"/>
                <w:sz w:val="18"/>
                <w:szCs w:val="18"/>
              </w:rPr>
              <w:t>18.2</w:t>
            </w:r>
          </w:p>
        </w:tc>
        <w:tc>
          <w:tcPr>
            <w:tcW w:w="709" w:type="dxa"/>
            <w:shd w:val="clear" w:color="auto" w:fill="auto"/>
            <w:vAlign w:val="center"/>
          </w:tcPr>
          <w:p w:rsidR="003F7BE4" w:rsidRDefault="003F7BE4" w:rsidP="0082087E">
            <w:pPr>
              <w:ind w:firstLineChars="0" w:firstLine="0"/>
              <w:rPr>
                <w:rStyle w:val="afc"/>
                <w:rFonts w:ascii="Times New Roman"/>
                <w:sz w:val="18"/>
                <w:szCs w:val="18"/>
              </w:rPr>
            </w:pPr>
            <w:r>
              <w:rPr>
                <w:rStyle w:val="afc"/>
                <w:rFonts w:ascii="Times New Roman" w:hint="eastAsia"/>
                <w:sz w:val="18"/>
                <w:szCs w:val="18"/>
              </w:rPr>
              <w:t>D</w:t>
            </w:r>
          </w:p>
        </w:tc>
        <w:tc>
          <w:tcPr>
            <w:tcW w:w="709" w:type="dxa"/>
            <w:shd w:val="clear" w:color="auto" w:fill="auto"/>
            <w:vAlign w:val="center"/>
          </w:tcPr>
          <w:p w:rsidR="003F7BE4" w:rsidRDefault="00FD5AF1" w:rsidP="0082087E">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vAlign w:val="center"/>
          </w:tcPr>
          <w:p w:rsidR="003F7BE4" w:rsidRDefault="003F7BE4" w:rsidP="0082087E">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3F7BE4" w:rsidRPr="008F7FBA" w:rsidRDefault="003F7BE4" w:rsidP="0082087E">
            <w:pPr>
              <w:ind w:firstLineChars="0" w:firstLine="0"/>
              <w:rPr>
                <w:rStyle w:val="afc"/>
                <w:rFonts w:ascii="Times New Roman"/>
                <w:sz w:val="18"/>
                <w:szCs w:val="18"/>
              </w:rPr>
            </w:pPr>
          </w:p>
        </w:tc>
      </w:tr>
      <w:tr w:rsidR="003F7BE4" w:rsidRPr="00BE0356" w:rsidTr="00BD5A29">
        <w:trPr>
          <w:jc w:val="center"/>
        </w:trPr>
        <w:tc>
          <w:tcPr>
            <w:tcW w:w="2122" w:type="dxa"/>
            <w:shd w:val="clear" w:color="auto" w:fill="auto"/>
            <w:vAlign w:val="center"/>
          </w:tcPr>
          <w:p w:rsidR="003F7BE4" w:rsidRDefault="003F7BE4" w:rsidP="0082087E">
            <w:pPr>
              <w:ind w:firstLineChars="0" w:firstLine="0"/>
              <w:rPr>
                <w:rStyle w:val="afc"/>
                <w:rFonts w:ascii="Times New Roman"/>
                <w:sz w:val="18"/>
                <w:szCs w:val="18"/>
              </w:rPr>
            </w:pPr>
            <w:r>
              <w:rPr>
                <w:rStyle w:val="afc"/>
                <w:rFonts w:ascii="Times New Roman"/>
                <w:sz w:val="18"/>
                <w:szCs w:val="18"/>
              </w:rPr>
              <w:t>--</w:t>
            </w:r>
            <w:r w:rsidR="00FD5AF1" w:rsidRPr="00FD5AF1">
              <w:rPr>
                <w:rStyle w:val="afc"/>
                <w:rFonts w:ascii="Times New Roman"/>
                <w:sz w:val="18"/>
                <w:szCs w:val="18"/>
              </w:rPr>
              <w:t>acct</w:t>
            </w:r>
          </w:p>
        </w:tc>
        <w:tc>
          <w:tcPr>
            <w:tcW w:w="1701" w:type="dxa"/>
            <w:shd w:val="clear" w:color="auto" w:fill="auto"/>
            <w:vAlign w:val="center"/>
          </w:tcPr>
          <w:p w:rsidR="003F7BE4" w:rsidRDefault="006F1BF1" w:rsidP="0082087E">
            <w:pPr>
              <w:ind w:firstLineChars="0" w:firstLine="0"/>
              <w:rPr>
                <w:rStyle w:val="afc"/>
                <w:rFonts w:ascii="Times New Roman"/>
                <w:sz w:val="18"/>
                <w:szCs w:val="18"/>
              </w:rPr>
            </w:pPr>
            <w:r>
              <w:rPr>
                <w:rStyle w:val="afc"/>
                <w:rFonts w:ascii="Times New Roman" w:hint="eastAsia"/>
                <w:sz w:val="18"/>
                <w:szCs w:val="18"/>
              </w:rPr>
              <w:t>客户账户</w:t>
            </w:r>
          </w:p>
        </w:tc>
        <w:tc>
          <w:tcPr>
            <w:tcW w:w="708" w:type="dxa"/>
            <w:shd w:val="clear" w:color="auto" w:fill="auto"/>
            <w:vAlign w:val="center"/>
          </w:tcPr>
          <w:p w:rsidR="003F7BE4" w:rsidRDefault="00FD5AF1" w:rsidP="0082087E">
            <w:pPr>
              <w:ind w:firstLineChars="0" w:firstLine="0"/>
              <w:rPr>
                <w:rStyle w:val="afc"/>
                <w:rFonts w:ascii="Times New Roman"/>
                <w:sz w:val="18"/>
                <w:szCs w:val="18"/>
              </w:rPr>
            </w:pPr>
            <w:r>
              <w:rPr>
                <w:rStyle w:val="afc"/>
                <w:rFonts w:ascii="Times New Roman"/>
                <w:sz w:val="18"/>
                <w:szCs w:val="18"/>
              </w:rPr>
              <w:t>40</w:t>
            </w:r>
          </w:p>
        </w:tc>
        <w:tc>
          <w:tcPr>
            <w:tcW w:w="709" w:type="dxa"/>
            <w:shd w:val="clear" w:color="auto" w:fill="auto"/>
            <w:vAlign w:val="center"/>
          </w:tcPr>
          <w:p w:rsidR="003F7BE4" w:rsidRDefault="00FD5AF1" w:rsidP="0082087E">
            <w:pPr>
              <w:ind w:firstLineChars="0" w:firstLine="0"/>
              <w:rPr>
                <w:rStyle w:val="afc"/>
                <w:rFonts w:ascii="Times New Roman"/>
                <w:sz w:val="18"/>
                <w:szCs w:val="18"/>
              </w:rPr>
            </w:pPr>
            <w:r>
              <w:rPr>
                <w:rStyle w:val="afc"/>
                <w:rFonts w:ascii="Times New Roman"/>
                <w:sz w:val="18"/>
                <w:szCs w:val="18"/>
              </w:rPr>
              <w:t>S</w:t>
            </w:r>
          </w:p>
        </w:tc>
        <w:tc>
          <w:tcPr>
            <w:tcW w:w="709" w:type="dxa"/>
            <w:shd w:val="clear" w:color="auto" w:fill="auto"/>
            <w:vAlign w:val="center"/>
          </w:tcPr>
          <w:p w:rsidR="003F7BE4" w:rsidRDefault="00FD5AF1" w:rsidP="0082087E">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vAlign w:val="center"/>
          </w:tcPr>
          <w:p w:rsidR="003F7BE4" w:rsidRDefault="003F7BE4" w:rsidP="0082087E">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3F7BE4" w:rsidRPr="008F7FBA" w:rsidRDefault="003F7BE4" w:rsidP="0082087E">
            <w:pPr>
              <w:ind w:firstLineChars="0" w:firstLine="0"/>
              <w:rPr>
                <w:rStyle w:val="afc"/>
                <w:rFonts w:ascii="Times New Roman"/>
                <w:sz w:val="18"/>
                <w:szCs w:val="18"/>
              </w:rPr>
            </w:pPr>
          </w:p>
        </w:tc>
      </w:tr>
      <w:tr w:rsidR="006F1BF1" w:rsidRPr="00BE0356" w:rsidTr="00BD5A29">
        <w:trPr>
          <w:jc w:val="center"/>
        </w:trPr>
        <w:tc>
          <w:tcPr>
            <w:tcW w:w="2122" w:type="dxa"/>
            <w:shd w:val="clear" w:color="auto" w:fill="auto"/>
            <w:vAlign w:val="center"/>
          </w:tcPr>
          <w:p w:rsidR="006F1BF1" w:rsidRDefault="006F1BF1" w:rsidP="0082087E">
            <w:pPr>
              <w:ind w:firstLineChars="0" w:firstLine="0"/>
              <w:rPr>
                <w:rStyle w:val="afc"/>
                <w:rFonts w:ascii="Times New Roman"/>
                <w:sz w:val="18"/>
                <w:szCs w:val="18"/>
              </w:rPr>
            </w:pPr>
            <w:r>
              <w:rPr>
                <w:rStyle w:val="afc"/>
                <w:rFonts w:ascii="Times New Roman" w:hint="eastAsia"/>
                <w:sz w:val="18"/>
                <w:szCs w:val="18"/>
              </w:rPr>
              <w:t>--</w:t>
            </w:r>
            <w:r w:rsidRPr="00FD5AF1">
              <w:rPr>
                <w:rStyle w:val="afc"/>
                <w:rFonts w:ascii="Times New Roman"/>
                <w:sz w:val="18"/>
                <w:szCs w:val="18"/>
              </w:rPr>
              <w:t>acct</w:t>
            </w:r>
            <w:r>
              <w:rPr>
                <w:rStyle w:val="afc"/>
                <w:rFonts w:ascii="Times New Roman"/>
                <w:sz w:val="18"/>
                <w:szCs w:val="18"/>
              </w:rPr>
              <w:t>_name</w:t>
            </w:r>
          </w:p>
        </w:tc>
        <w:tc>
          <w:tcPr>
            <w:tcW w:w="1701" w:type="dxa"/>
            <w:shd w:val="clear" w:color="auto" w:fill="auto"/>
            <w:vAlign w:val="center"/>
          </w:tcPr>
          <w:p w:rsidR="006F1BF1" w:rsidRDefault="006F1BF1" w:rsidP="0082087E">
            <w:pPr>
              <w:ind w:firstLineChars="0" w:firstLine="0"/>
              <w:rPr>
                <w:rStyle w:val="afc"/>
                <w:rFonts w:ascii="Times New Roman"/>
                <w:sz w:val="18"/>
                <w:szCs w:val="18"/>
              </w:rPr>
            </w:pPr>
            <w:r>
              <w:rPr>
                <w:rStyle w:val="afc"/>
                <w:rFonts w:ascii="Times New Roman" w:hint="eastAsia"/>
                <w:sz w:val="18"/>
                <w:szCs w:val="18"/>
              </w:rPr>
              <w:t>账户名称</w:t>
            </w:r>
          </w:p>
        </w:tc>
        <w:tc>
          <w:tcPr>
            <w:tcW w:w="708" w:type="dxa"/>
            <w:shd w:val="clear" w:color="auto" w:fill="auto"/>
            <w:vAlign w:val="center"/>
          </w:tcPr>
          <w:p w:rsidR="006F1BF1" w:rsidRDefault="006F1BF1" w:rsidP="0082087E">
            <w:pPr>
              <w:ind w:firstLineChars="0" w:firstLine="0"/>
              <w:rPr>
                <w:rStyle w:val="afc"/>
                <w:rFonts w:ascii="Times New Roman"/>
                <w:sz w:val="18"/>
                <w:szCs w:val="18"/>
              </w:rPr>
            </w:pPr>
            <w:r>
              <w:rPr>
                <w:rStyle w:val="afc"/>
                <w:rFonts w:ascii="Times New Roman" w:hint="eastAsia"/>
                <w:sz w:val="18"/>
                <w:szCs w:val="18"/>
              </w:rPr>
              <w:t>120</w:t>
            </w:r>
          </w:p>
        </w:tc>
        <w:tc>
          <w:tcPr>
            <w:tcW w:w="709" w:type="dxa"/>
            <w:shd w:val="clear" w:color="auto" w:fill="auto"/>
            <w:vAlign w:val="center"/>
          </w:tcPr>
          <w:p w:rsidR="006F1BF1" w:rsidRDefault="006F1BF1" w:rsidP="0082087E">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6F1BF1" w:rsidRDefault="006F1BF1" w:rsidP="0082087E">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vAlign w:val="center"/>
          </w:tcPr>
          <w:p w:rsidR="006F1BF1" w:rsidRDefault="006F1BF1" w:rsidP="0082087E">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6F1BF1" w:rsidRPr="008F7FBA" w:rsidRDefault="006F1BF1" w:rsidP="0082087E">
            <w:pPr>
              <w:ind w:firstLineChars="0" w:firstLine="0"/>
              <w:rPr>
                <w:rStyle w:val="afc"/>
                <w:rFonts w:ascii="Times New Roman"/>
                <w:sz w:val="18"/>
                <w:szCs w:val="18"/>
              </w:rPr>
            </w:pPr>
            <w:r w:rsidRPr="006F1BF1">
              <w:rPr>
                <w:rStyle w:val="afc"/>
                <w:rFonts w:ascii="Times New Roman" w:hint="eastAsia"/>
                <w:sz w:val="18"/>
                <w:szCs w:val="18"/>
              </w:rPr>
              <w:t>现金为经办人姓名</w:t>
            </w:r>
          </w:p>
        </w:tc>
      </w:tr>
      <w:tr w:rsidR="001D32A6" w:rsidRPr="00BE0356" w:rsidTr="00BD5A29">
        <w:trPr>
          <w:jc w:val="center"/>
        </w:trPr>
        <w:tc>
          <w:tcPr>
            <w:tcW w:w="2122" w:type="dxa"/>
            <w:shd w:val="clear" w:color="auto" w:fill="auto"/>
            <w:vAlign w:val="center"/>
          </w:tcPr>
          <w:p w:rsidR="001D32A6" w:rsidRDefault="001D32A6" w:rsidP="0082087E">
            <w:pPr>
              <w:ind w:firstLineChars="0" w:firstLine="0"/>
              <w:rPr>
                <w:rStyle w:val="afc"/>
                <w:rFonts w:ascii="Times New Roman"/>
                <w:sz w:val="18"/>
                <w:szCs w:val="18"/>
              </w:rPr>
            </w:pPr>
            <w:r>
              <w:rPr>
                <w:rStyle w:val="afc"/>
                <w:rFonts w:ascii="Times New Roman" w:hint="eastAsia"/>
                <w:sz w:val="18"/>
                <w:szCs w:val="18"/>
              </w:rPr>
              <w:t>--</w:t>
            </w:r>
            <w:r w:rsidRPr="001D32A6">
              <w:rPr>
                <w:rStyle w:val="afc"/>
                <w:rFonts w:ascii="Times New Roman"/>
                <w:sz w:val="18"/>
                <w:szCs w:val="18"/>
              </w:rPr>
              <w:t>acct_open_inst</w:t>
            </w:r>
          </w:p>
        </w:tc>
        <w:tc>
          <w:tcPr>
            <w:tcW w:w="1701" w:type="dxa"/>
            <w:shd w:val="clear" w:color="auto" w:fill="auto"/>
            <w:vAlign w:val="center"/>
          </w:tcPr>
          <w:p w:rsidR="001D32A6" w:rsidRDefault="001D32A6" w:rsidP="0082087E">
            <w:pPr>
              <w:ind w:firstLineChars="0" w:firstLine="0"/>
              <w:rPr>
                <w:rStyle w:val="afc"/>
                <w:rFonts w:ascii="Times New Roman"/>
                <w:sz w:val="18"/>
                <w:szCs w:val="18"/>
              </w:rPr>
            </w:pPr>
            <w:r>
              <w:rPr>
                <w:rStyle w:val="afc"/>
                <w:rFonts w:ascii="Times New Roman" w:hint="eastAsia"/>
                <w:sz w:val="18"/>
                <w:szCs w:val="18"/>
              </w:rPr>
              <w:t>客户账户开户</w:t>
            </w:r>
            <w:r>
              <w:rPr>
                <w:rStyle w:val="afc"/>
                <w:rFonts w:ascii="Times New Roman"/>
                <w:sz w:val="18"/>
                <w:szCs w:val="18"/>
              </w:rPr>
              <w:t>机构</w:t>
            </w:r>
          </w:p>
        </w:tc>
        <w:tc>
          <w:tcPr>
            <w:tcW w:w="708" w:type="dxa"/>
            <w:shd w:val="clear" w:color="auto" w:fill="auto"/>
            <w:vAlign w:val="center"/>
          </w:tcPr>
          <w:p w:rsidR="001D32A6" w:rsidRDefault="001D32A6" w:rsidP="0082087E">
            <w:pPr>
              <w:ind w:firstLineChars="0" w:firstLine="0"/>
              <w:rPr>
                <w:rStyle w:val="afc"/>
                <w:rFonts w:ascii="Times New Roman"/>
                <w:sz w:val="18"/>
                <w:szCs w:val="18"/>
              </w:rPr>
            </w:pPr>
            <w:r>
              <w:rPr>
                <w:rStyle w:val="afc"/>
                <w:rFonts w:ascii="Times New Roman" w:hint="eastAsia"/>
                <w:sz w:val="18"/>
                <w:szCs w:val="18"/>
              </w:rPr>
              <w:t>7</w:t>
            </w:r>
          </w:p>
        </w:tc>
        <w:tc>
          <w:tcPr>
            <w:tcW w:w="709" w:type="dxa"/>
            <w:shd w:val="clear" w:color="auto" w:fill="auto"/>
            <w:vAlign w:val="center"/>
          </w:tcPr>
          <w:p w:rsidR="001D32A6" w:rsidRDefault="001D32A6" w:rsidP="0082087E">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1D32A6" w:rsidRDefault="001D32A6" w:rsidP="0082087E">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vAlign w:val="center"/>
          </w:tcPr>
          <w:p w:rsidR="001D32A6" w:rsidRDefault="001D32A6" w:rsidP="0082087E">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1D32A6" w:rsidRPr="006F1BF1" w:rsidRDefault="001D32A6" w:rsidP="0082087E">
            <w:pPr>
              <w:ind w:firstLineChars="0" w:firstLine="0"/>
              <w:rPr>
                <w:rStyle w:val="afc"/>
                <w:rFonts w:ascii="Times New Roman"/>
                <w:sz w:val="18"/>
                <w:szCs w:val="18"/>
              </w:rPr>
            </w:pPr>
          </w:p>
        </w:tc>
      </w:tr>
      <w:tr w:rsidR="006F1BF1" w:rsidRPr="00BE0356" w:rsidTr="00BD5A29">
        <w:trPr>
          <w:jc w:val="center"/>
        </w:trPr>
        <w:tc>
          <w:tcPr>
            <w:tcW w:w="2122" w:type="dxa"/>
            <w:shd w:val="clear" w:color="auto" w:fill="auto"/>
          </w:tcPr>
          <w:p w:rsidR="006F1BF1" w:rsidRDefault="006F1BF1" w:rsidP="006F1BF1">
            <w:pPr>
              <w:ind w:firstLineChars="0" w:firstLine="0"/>
              <w:rPr>
                <w:rStyle w:val="afc"/>
                <w:rFonts w:ascii="Times New Roman"/>
                <w:sz w:val="18"/>
                <w:szCs w:val="18"/>
              </w:rPr>
            </w:pPr>
            <w:r>
              <w:rPr>
                <w:rStyle w:val="afc"/>
                <w:rFonts w:ascii="Times New Roman"/>
                <w:sz w:val="18"/>
                <w:szCs w:val="18"/>
              </w:rPr>
              <w:t>--</w:t>
            </w:r>
            <w:r w:rsidRPr="006F1BF1">
              <w:rPr>
                <w:rStyle w:val="afc"/>
                <w:rFonts w:ascii="Times New Roman"/>
                <w:sz w:val="18"/>
                <w:szCs w:val="18"/>
              </w:rPr>
              <w:t>id_type</w:t>
            </w:r>
          </w:p>
        </w:tc>
        <w:tc>
          <w:tcPr>
            <w:tcW w:w="1701" w:type="dxa"/>
            <w:shd w:val="clear" w:color="auto" w:fill="auto"/>
          </w:tcPr>
          <w:p w:rsidR="006F1BF1" w:rsidRDefault="006F1BF1" w:rsidP="006F1BF1">
            <w:pPr>
              <w:ind w:firstLineChars="0" w:firstLine="0"/>
              <w:rPr>
                <w:rStyle w:val="afc"/>
                <w:rFonts w:ascii="Times New Roman"/>
                <w:sz w:val="18"/>
                <w:szCs w:val="18"/>
              </w:rPr>
            </w:pPr>
            <w:r w:rsidRPr="006F1BF1">
              <w:rPr>
                <w:rStyle w:val="afc"/>
                <w:rFonts w:ascii="Times New Roman" w:hint="eastAsia"/>
                <w:sz w:val="18"/>
                <w:szCs w:val="18"/>
              </w:rPr>
              <w:t>证件</w:t>
            </w:r>
            <w:r w:rsidRPr="006F1BF1">
              <w:rPr>
                <w:rStyle w:val="afc"/>
                <w:rFonts w:ascii="Times New Roman"/>
                <w:sz w:val="18"/>
                <w:szCs w:val="18"/>
              </w:rPr>
              <w:t>类型</w:t>
            </w:r>
          </w:p>
        </w:tc>
        <w:tc>
          <w:tcPr>
            <w:tcW w:w="708" w:type="dxa"/>
            <w:shd w:val="clear" w:color="auto" w:fill="auto"/>
            <w:vAlign w:val="center"/>
          </w:tcPr>
          <w:p w:rsidR="006F1BF1" w:rsidRDefault="006F1BF1" w:rsidP="006F1BF1">
            <w:pPr>
              <w:ind w:firstLineChars="0" w:firstLine="0"/>
              <w:rPr>
                <w:rStyle w:val="afc"/>
                <w:rFonts w:ascii="Times New Roman"/>
                <w:sz w:val="18"/>
                <w:szCs w:val="18"/>
              </w:rPr>
            </w:pPr>
            <w:r>
              <w:rPr>
                <w:rStyle w:val="afc"/>
                <w:rFonts w:ascii="Times New Roman" w:hint="eastAsia"/>
                <w:sz w:val="18"/>
                <w:szCs w:val="18"/>
              </w:rPr>
              <w:t>3</w:t>
            </w:r>
          </w:p>
        </w:tc>
        <w:tc>
          <w:tcPr>
            <w:tcW w:w="709" w:type="dxa"/>
            <w:shd w:val="clear" w:color="auto" w:fill="auto"/>
            <w:vAlign w:val="center"/>
          </w:tcPr>
          <w:p w:rsidR="006F1BF1" w:rsidRDefault="006F1BF1" w:rsidP="006F1BF1">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6F1BF1" w:rsidRDefault="006F1BF1" w:rsidP="006F1BF1">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vAlign w:val="center"/>
          </w:tcPr>
          <w:p w:rsidR="006F1BF1" w:rsidRDefault="006F1BF1" w:rsidP="006F1BF1">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6F1BF1" w:rsidRPr="008F7FBA" w:rsidRDefault="006F1BF1" w:rsidP="006F1BF1">
            <w:pPr>
              <w:ind w:firstLineChars="0" w:firstLine="0"/>
              <w:rPr>
                <w:rStyle w:val="afc"/>
                <w:rFonts w:ascii="Times New Roman"/>
                <w:sz w:val="18"/>
                <w:szCs w:val="18"/>
              </w:rPr>
            </w:pPr>
          </w:p>
        </w:tc>
      </w:tr>
      <w:tr w:rsidR="006F1BF1" w:rsidRPr="00BE0356" w:rsidTr="00BD5A29">
        <w:trPr>
          <w:jc w:val="center"/>
        </w:trPr>
        <w:tc>
          <w:tcPr>
            <w:tcW w:w="2122" w:type="dxa"/>
            <w:shd w:val="clear" w:color="auto" w:fill="auto"/>
          </w:tcPr>
          <w:p w:rsidR="006F1BF1" w:rsidRDefault="006F1BF1" w:rsidP="006F1BF1">
            <w:pPr>
              <w:ind w:firstLineChars="0" w:firstLine="0"/>
              <w:rPr>
                <w:rStyle w:val="afc"/>
                <w:rFonts w:ascii="Times New Roman"/>
                <w:sz w:val="18"/>
                <w:szCs w:val="18"/>
              </w:rPr>
            </w:pPr>
            <w:r>
              <w:rPr>
                <w:rStyle w:val="afc"/>
                <w:rFonts w:ascii="Times New Roman"/>
                <w:sz w:val="18"/>
                <w:szCs w:val="18"/>
              </w:rPr>
              <w:t>--</w:t>
            </w:r>
            <w:r w:rsidRPr="006F1BF1">
              <w:rPr>
                <w:rStyle w:val="afc"/>
                <w:rFonts w:ascii="Times New Roman"/>
                <w:sz w:val="18"/>
                <w:szCs w:val="18"/>
              </w:rPr>
              <w:t>id_num</w:t>
            </w:r>
          </w:p>
        </w:tc>
        <w:tc>
          <w:tcPr>
            <w:tcW w:w="1701" w:type="dxa"/>
            <w:shd w:val="clear" w:color="auto" w:fill="auto"/>
          </w:tcPr>
          <w:p w:rsidR="006F1BF1" w:rsidRDefault="006F1BF1" w:rsidP="006F1BF1">
            <w:pPr>
              <w:ind w:firstLineChars="0" w:firstLine="0"/>
              <w:rPr>
                <w:rStyle w:val="afc"/>
                <w:rFonts w:ascii="Times New Roman"/>
                <w:sz w:val="18"/>
                <w:szCs w:val="18"/>
              </w:rPr>
            </w:pPr>
            <w:r w:rsidRPr="006F1BF1">
              <w:rPr>
                <w:rStyle w:val="afc"/>
                <w:rFonts w:ascii="Times New Roman" w:hint="eastAsia"/>
                <w:sz w:val="18"/>
                <w:szCs w:val="18"/>
              </w:rPr>
              <w:t>证件</w:t>
            </w:r>
            <w:r w:rsidRPr="006F1BF1">
              <w:rPr>
                <w:rStyle w:val="afc"/>
                <w:rFonts w:ascii="Times New Roman"/>
                <w:sz w:val="18"/>
                <w:szCs w:val="18"/>
              </w:rPr>
              <w:t>号码</w:t>
            </w:r>
          </w:p>
        </w:tc>
        <w:tc>
          <w:tcPr>
            <w:tcW w:w="708" w:type="dxa"/>
            <w:shd w:val="clear" w:color="auto" w:fill="auto"/>
            <w:vAlign w:val="center"/>
          </w:tcPr>
          <w:p w:rsidR="006F1BF1" w:rsidRDefault="006F1BF1" w:rsidP="006F1BF1">
            <w:pPr>
              <w:ind w:firstLineChars="0" w:firstLine="0"/>
              <w:rPr>
                <w:rStyle w:val="afc"/>
                <w:rFonts w:ascii="Times New Roman"/>
                <w:sz w:val="18"/>
                <w:szCs w:val="18"/>
              </w:rPr>
            </w:pPr>
            <w:r>
              <w:rPr>
                <w:rStyle w:val="afc"/>
                <w:rFonts w:ascii="Times New Roman" w:hint="eastAsia"/>
                <w:sz w:val="18"/>
                <w:szCs w:val="18"/>
              </w:rPr>
              <w:t>32</w:t>
            </w:r>
          </w:p>
        </w:tc>
        <w:tc>
          <w:tcPr>
            <w:tcW w:w="709" w:type="dxa"/>
            <w:shd w:val="clear" w:color="auto" w:fill="auto"/>
            <w:vAlign w:val="center"/>
          </w:tcPr>
          <w:p w:rsidR="006F1BF1" w:rsidRDefault="006F1BF1" w:rsidP="006F1BF1">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6F1BF1" w:rsidRDefault="006F1BF1" w:rsidP="006F1BF1">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vAlign w:val="center"/>
          </w:tcPr>
          <w:p w:rsidR="006F1BF1" w:rsidRDefault="006F1BF1" w:rsidP="006F1BF1">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6F1BF1" w:rsidRPr="008F7FBA" w:rsidRDefault="006F1BF1" w:rsidP="006F1BF1">
            <w:pPr>
              <w:ind w:firstLineChars="0" w:firstLine="0"/>
              <w:rPr>
                <w:rStyle w:val="afc"/>
                <w:rFonts w:ascii="Times New Roman"/>
                <w:sz w:val="18"/>
                <w:szCs w:val="18"/>
              </w:rPr>
            </w:pPr>
          </w:p>
        </w:tc>
      </w:tr>
      <w:tr w:rsidR="006F1BF1" w:rsidRPr="00BE0356" w:rsidTr="00BD5A29">
        <w:trPr>
          <w:jc w:val="center"/>
        </w:trPr>
        <w:tc>
          <w:tcPr>
            <w:tcW w:w="2122" w:type="dxa"/>
            <w:shd w:val="clear" w:color="auto" w:fill="auto"/>
          </w:tcPr>
          <w:p w:rsidR="006F1BF1" w:rsidRDefault="006F1BF1" w:rsidP="006F1BF1">
            <w:pPr>
              <w:ind w:firstLineChars="0" w:firstLine="0"/>
              <w:rPr>
                <w:rStyle w:val="afc"/>
                <w:rFonts w:ascii="Times New Roman"/>
                <w:sz w:val="18"/>
                <w:szCs w:val="18"/>
              </w:rPr>
            </w:pPr>
            <w:r>
              <w:rPr>
                <w:rStyle w:val="afc"/>
                <w:rFonts w:ascii="Times New Roman"/>
                <w:sz w:val="18"/>
                <w:szCs w:val="18"/>
              </w:rPr>
              <w:t>--</w:t>
            </w:r>
            <w:r w:rsidRPr="006F1BF1">
              <w:rPr>
                <w:rStyle w:val="afc"/>
                <w:rFonts w:ascii="Times New Roman"/>
                <w:sz w:val="18"/>
                <w:szCs w:val="18"/>
              </w:rPr>
              <w:t>insured_name</w:t>
            </w:r>
          </w:p>
        </w:tc>
        <w:tc>
          <w:tcPr>
            <w:tcW w:w="1701" w:type="dxa"/>
            <w:shd w:val="clear" w:color="auto" w:fill="auto"/>
          </w:tcPr>
          <w:p w:rsidR="006F1BF1" w:rsidRDefault="006F1BF1" w:rsidP="006F1BF1">
            <w:pPr>
              <w:ind w:firstLineChars="0" w:firstLine="0"/>
              <w:rPr>
                <w:rStyle w:val="afc"/>
                <w:rFonts w:ascii="Times New Roman"/>
                <w:sz w:val="18"/>
                <w:szCs w:val="18"/>
              </w:rPr>
            </w:pPr>
            <w:r w:rsidRPr="006F1BF1">
              <w:rPr>
                <w:rStyle w:val="afc"/>
                <w:rFonts w:ascii="Times New Roman" w:hint="eastAsia"/>
                <w:sz w:val="18"/>
                <w:szCs w:val="18"/>
              </w:rPr>
              <w:t>参保</w:t>
            </w:r>
            <w:r w:rsidRPr="006F1BF1">
              <w:rPr>
                <w:rStyle w:val="afc"/>
                <w:rFonts w:ascii="Times New Roman"/>
                <w:sz w:val="18"/>
                <w:szCs w:val="18"/>
              </w:rPr>
              <w:t>人姓名</w:t>
            </w:r>
          </w:p>
        </w:tc>
        <w:tc>
          <w:tcPr>
            <w:tcW w:w="708" w:type="dxa"/>
            <w:shd w:val="clear" w:color="auto" w:fill="auto"/>
            <w:vAlign w:val="center"/>
          </w:tcPr>
          <w:p w:rsidR="006F1BF1" w:rsidRDefault="006F1BF1" w:rsidP="006F1BF1">
            <w:pPr>
              <w:ind w:firstLineChars="0" w:firstLine="0"/>
              <w:rPr>
                <w:rStyle w:val="afc"/>
                <w:rFonts w:ascii="Times New Roman"/>
                <w:sz w:val="18"/>
                <w:szCs w:val="18"/>
              </w:rPr>
            </w:pPr>
            <w:r>
              <w:rPr>
                <w:rStyle w:val="afc"/>
                <w:rFonts w:ascii="Times New Roman" w:hint="eastAsia"/>
                <w:sz w:val="18"/>
                <w:szCs w:val="18"/>
              </w:rPr>
              <w:t>120</w:t>
            </w:r>
          </w:p>
        </w:tc>
        <w:tc>
          <w:tcPr>
            <w:tcW w:w="709" w:type="dxa"/>
            <w:shd w:val="clear" w:color="auto" w:fill="auto"/>
            <w:vAlign w:val="center"/>
          </w:tcPr>
          <w:p w:rsidR="006F1BF1" w:rsidRDefault="006F1BF1" w:rsidP="006F1BF1">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6F1BF1" w:rsidRDefault="006F1BF1" w:rsidP="006F1BF1">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vAlign w:val="center"/>
          </w:tcPr>
          <w:p w:rsidR="006F1BF1" w:rsidRDefault="006F1BF1" w:rsidP="006F1BF1">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6F1BF1" w:rsidRPr="008F7FBA" w:rsidRDefault="006F1BF1" w:rsidP="006F1BF1">
            <w:pPr>
              <w:ind w:firstLineChars="0" w:firstLine="0"/>
              <w:rPr>
                <w:rStyle w:val="afc"/>
                <w:rFonts w:ascii="Times New Roman"/>
                <w:sz w:val="18"/>
                <w:szCs w:val="18"/>
              </w:rPr>
            </w:pPr>
          </w:p>
        </w:tc>
      </w:tr>
      <w:tr w:rsidR="006F1BF1" w:rsidRPr="00BE0356" w:rsidTr="00BD5A29">
        <w:trPr>
          <w:jc w:val="center"/>
        </w:trPr>
        <w:tc>
          <w:tcPr>
            <w:tcW w:w="2122" w:type="dxa"/>
            <w:shd w:val="clear" w:color="auto" w:fill="auto"/>
          </w:tcPr>
          <w:p w:rsidR="006F1BF1" w:rsidRPr="006F1BF1" w:rsidRDefault="006F1BF1" w:rsidP="006F1BF1">
            <w:pPr>
              <w:ind w:firstLineChars="0" w:firstLine="0"/>
              <w:rPr>
                <w:rStyle w:val="afc"/>
                <w:rFonts w:ascii="Times New Roman"/>
                <w:sz w:val="18"/>
                <w:szCs w:val="18"/>
              </w:rPr>
            </w:pPr>
            <w:r>
              <w:rPr>
                <w:rStyle w:val="afc"/>
                <w:rFonts w:ascii="Times New Roman"/>
                <w:sz w:val="18"/>
                <w:szCs w:val="18"/>
              </w:rPr>
              <w:t>--</w:t>
            </w:r>
            <w:r w:rsidRPr="006F1BF1">
              <w:rPr>
                <w:rStyle w:val="afc"/>
                <w:rFonts w:ascii="Times New Roman"/>
                <w:sz w:val="18"/>
                <w:szCs w:val="18"/>
              </w:rPr>
              <w:t>tax_org_code</w:t>
            </w:r>
          </w:p>
        </w:tc>
        <w:tc>
          <w:tcPr>
            <w:tcW w:w="1701" w:type="dxa"/>
            <w:shd w:val="clear" w:color="auto" w:fill="auto"/>
          </w:tcPr>
          <w:p w:rsidR="006F1BF1" w:rsidRPr="006F1BF1" w:rsidRDefault="006F1BF1" w:rsidP="006F1BF1">
            <w:pPr>
              <w:ind w:firstLineChars="0" w:firstLine="0"/>
              <w:rPr>
                <w:rStyle w:val="afc"/>
                <w:rFonts w:ascii="Times New Roman"/>
                <w:sz w:val="18"/>
                <w:szCs w:val="18"/>
              </w:rPr>
            </w:pPr>
            <w:r w:rsidRPr="006F1BF1">
              <w:rPr>
                <w:rStyle w:val="afc"/>
                <w:rFonts w:ascii="Times New Roman" w:hint="eastAsia"/>
                <w:sz w:val="18"/>
                <w:szCs w:val="18"/>
              </w:rPr>
              <w:t>征收机关代码</w:t>
            </w:r>
          </w:p>
        </w:tc>
        <w:tc>
          <w:tcPr>
            <w:tcW w:w="708" w:type="dxa"/>
            <w:shd w:val="clear" w:color="auto" w:fill="auto"/>
            <w:vAlign w:val="center"/>
          </w:tcPr>
          <w:p w:rsidR="006F1BF1" w:rsidRDefault="006F1BF1" w:rsidP="006F1BF1">
            <w:pPr>
              <w:ind w:firstLineChars="0" w:firstLine="0"/>
              <w:rPr>
                <w:rStyle w:val="afc"/>
                <w:rFonts w:ascii="Times New Roman"/>
                <w:sz w:val="18"/>
                <w:szCs w:val="18"/>
              </w:rPr>
            </w:pPr>
            <w:r>
              <w:rPr>
                <w:rStyle w:val="afc"/>
                <w:rFonts w:ascii="Times New Roman" w:hint="eastAsia"/>
                <w:sz w:val="18"/>
                <w:szCs w:val="18"/>
              </w:rPr>
              <w:t>16</w:t>
            </w:r>
          </w:p>
        </w:tc>
        <w:tc>
          <w:tcPr>
            <w:tcW w:w="709" w:type="dxa"/>
            <w:shd w:val="clear" w:color="auto" w:fill="auto"/>
            <w:vAlign w:val="center"/>
          </w:tcPr>
          <w:p w:rsidR="006F1BF1" w:rsidRDefault="006F1BF1" w:rsidP="006F1BF1">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6F1BF1" w:rsidRDefault="006F1BF1" w:rsidP="006F1BF1">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vAlign w:val="center"/>
          </w:tcPr>
          <w:p w:rsidR="006F1BF1" w:rsidRDefault="006F1BF1" w:rsidP="006F1BF1">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6F1BF1" w:rsidRPr="008F7FBA" w:rsidRDefault="006F1BF1" w:rsidP="006F1BF1">
            <w:pPr>
              <w:ind w:firstLineChars="0" w:firstLine="0"/>
              <w:rPr>
                <w:rStyle w:val="afc"/>
                <w:rFonts w:ascii="Times New Roman"/>
                <w:sz w:val="18"/>
                <w:szCs w:val="18"/>
              </w:rPr>
            </w:pPr>
          </w:p>
        </w:tc>
      </w:tr>
      <w:tr w:rsidR="006F1BF1" w:rsidRPr="00BE0356" w:rsidTr="00BD5A29">
        <w:trPr>
          <w:jc w:val="center"/>
        </w:trPr>
        <w:tc>
          <w:tcPr>
            <w:tcW w:w="2122" w:type="dxa"/>
            <w:shd w:val="clear" w:color="auto" w:fill="auto"/>
          </w:tcPr>
          <w:p w:rsidR="006F1BF1" w:rsidRPr="006F1BF1" w:rsidRDefault="006F1BF1" w:rsidP="006F1BF1">
            <w:pPr>
              <w:ind w:firstLineChars="0" w:firstLine="0"/>
              <w:rPr>
                <w:rStyle w:val="afc"/>
                <w:rFonts w:ascii="Times New Roman"/>
                <w:sz w:val="18"/>
                <w:szCs w:val="18"/>
              </w:rPr>
            </w:pPr>
            <w:r>
              <w:rPr>
                <w:rStyle w:val="afc"/>
                <w:rFonts w:ascii="Times New Roman"/>
                <w:sz w:val="18"/>
                <w:szCs w:val="18"/>
              </w:rPr>
              <w:t>--</w:t>
            </w:r>
            <w:r w:rsidRPr="006F1BF1">
              <w:rPr>
                <w:rStyle w:val="afc"/>
                <w:rFonts w:ascii="Times New Roman"/>
                <w:sz w:val="18"/>
                <w:szCs w:val="18"/>
              </w:rPr>
              <w:t>tax_org_name</w:t>
            </w:r>
          </w:p>
        </w:tc>
        <w:tc>
          <w:tcPr>
            <w:tcW w:w="1701" w:type="dxa"/>
            <w:shd w:val="clear" w:color="auto" w:fill="auto"/>
          </w:tcPr>
          <w:p w:rsidR="006F1BF1" w:rsidRPr="006F1BF1" w:rsidRDefault="006F1BF1" w:rsidP="006F1BF1">
            <w:pPr>
              <w:ind w:firstLineChars="0" w:firstLine="0"/>
              <w:rPr>
                <w:rStyle w:val="afc"/>
                <w:rFonts w:ascii="Times New Roman"/>
                <w:sz w:val="18"/>
                <w:szCs w:val="18"/>
              </w:rPr>
            </w:pPr>
            <w:r w:rsidRPr="006F1BF1">
              <w:rPr>
                <w:rStyle w:val="afc"/>
                <w:rFonts w:ascii="Times New Roman" w:hint="eastAsia"/>
                <w:sz w:val="18"/>
                <w:szCs w:val="18"/>
              </w:rPr>
              <w:t>征收机关全称</w:t>
            </w:r>
          </w:p>
        </w:tc>
        <w:tc>
          <w:tcPr>
            <w:tcW w:w="708" w:type="dxa"/>
            <w:shd w:val="clear" w:color="auto" w:fill="auto"/>
            <w:vAlign w:val="center"/>
          </w:tcPr>
          <w:p w:rsidR="006F1BF1" w:rsidRDefault="006F1BF1" w:rsidP="006F1BF1">
            <w:pPr>
              <w:ind w:firstLineChars="0" w:firstLine="0"/>
              <w:rPr>
                <w:rStyle w:val="afc"/>
                <w:rFonts w:ascii="Times New Roman"/>
                <w:sz w:val="18"/>
                <w:szCs w:val="18"/>
              </w:rPr>
            </w:pPr>
            <w:r>
              <w:rPr>
                <w:rStyle w:val="afc"/>
                <w:rFonts w:ascii="Times New Roman" w:hint="eastAsia"/>
                <w:sz w:val="18"/>
                <w:szCs w:val="18"/>
              </w:rPr>
              <w:t>120</w:t>
            </w:r>
          </w:p>
        </w:tc>
        <w:tc>
          <w:tcPr>
            <w:tcW w:w="709" w:type="dxa"/>
            <w:shd w:val="clear" w:color="auto" w:fill="auto"/>
            <w:vAlign w:val="center"/>
          </w:tcPr>
          <w:p w:rsidR="006F1BF1" w:rsidRDefault="006F1BF1" w:rsidP="006F1BF1">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6F1BF1" w:rsidRDefault="006F1BF1" w:rsidP="006F1BF1">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vAlign w:val="center"/>
          </w:tcPr>
          <w:p w:rsidR="006F1BF1" w:rsidRDefault="006F1BF1" w:rsidP="006F1BF1">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6F1BF1" w:rsidRPr="008F7FBA" w:rsidRDefault="006F1BF1" w:rsidP="006F1BF1">
            <w:pPr>
              <w:ind w:firstLineChars="0" w:firstLine="0"/>
              <w:rPr>
                <w:rStyle w:val="afc"/>
                <w:rFonts w:ascii="Times New Roman"/>
                <w:sz w:val="18"/>
                <w:szCs w:val="18"/>
              </w:rPr>
            </w:pPr>
          </w:p>
        </w:tc>
      </w:tr>
      <w:tr w:rsidR="006F1BF1" w:rsidRPr="00BE0356" w:rsidTr="00BD5A29">
        <w:trPr>
          <w:jc w:val="center"/>
        </w:trPr>
        <w:tc>
          <w:tcPr>
            <w:tcW w:w="2122" w:type="dxa"/>
            <w:shd w:val="clear" w:color="auto" w:fill="auto"/>
          </w:tcPr>
          <w:p w:rsidR="006F1BF1" w:rsidRPr="006F1BF1" w:rsidRDefault="006F1BF1" w:rsidP="006F1BF1">
            <w:pPr>
              <w:ind w:firstLineChars="0" w:firstLine="0"/>
              <w:rPr>
                <w:rStyle w:val="afc"/>
                <w:rFonts w:ascii="Times New Roman"/>
                <w:sz w:val="18"/>
                <w:szCs w:val="18"/>
              </w:rPr>
            </w:pPr>
            <w:r>
              <w:rPr>
                <w:rStyle w:val="afc"/>
                <w:rFonts w:ascii="Times New Roman"/>
                <w:sz w:val="18"/>
                <w:szCs w:val="18"/>
              </w:rPr>
              <w:t>--</w:t>
            </w:r>
            <w:r w:rsidRPr="006F1BF1">
              <w:rPr>
                <w:rStyle w:val="afc"/>
                <w:rFonts w:ascii="Times New Roman"/>
                <w:sz w:val="18"/>
                <w:szCs w:val="18"/>
              </w:rPr>
              <w:t>ope_idcard</w:t>
            </w:r>
          </w:p>
        </w:tc>
        <w:tc>
          <w:tcPr>
            <w:tcW w:w="1701" w:type="dxa"/>
            <w:shd w:val="clear" w:color="auto" w:fill="auto"/>
          </w:tcPr>
          <w:p w:rsidR="006F1BF1" w:rsidRPr="006F1BF1" w:rsidRDefault="006F1BF1" w:rsidP="006F1BF1">
            <w:pPr>
              <w:ind w:firstLineChars="0" w:firstLine="0"/>
              <w:rPr>
                <w:rStyle w:val="afc"/>
                <w:rFonts w:ascii="Times New Roman"/>
                <w:sz w:val="18"/>
                <w:szCs w:val="18"/>
              </w:rPr>
            </w:pPr>
            <w:r w:rsidRPr="006F1BF1">
              <w:rPr>
                <w:rStyle w:val="afc"/>
                <w:rFonts w:ascii="Times New Roman" w:hint="eastAsia"/>
                <w:sz w:val="18"/>
                <w:szCs w:val="18"/>
              </w:rPr>
              <w:t>经办</w:t>
            </w:r>
            <w:r w:rsidRPr="006F1BF1">
              <w:rPr>
                <w:rStyle w:val="afc"/>
                <w:rFonts w:ascii="Times New Roman"/>
                <w:sz w:val="18"/>
                <w:szCs w:val="18"/>
              </w:rPr>
              <w:t>人</w:t>
            </w:r>
            <w:r w:rsidRPr="006F1BF1">
              <w:rPr>
                <w:rStyle w:val="afc"/>
                <w:rFonts w:ascii="Times New Roman" w:hint="eastAsia"/>
                <w:sz w:val="18"/>
                <w:szCs w:val="18"/>
              </w:rPr>
              <w:t>身份证号码</w:t>
            </w:r>
          </w:p>
        </w:tc>
        <w:tc>
          <w:tcPr>
            <w:tcW w:w="708" w:type="dxa"/>
            <w:shd w:val="clear" w:color="auto" w:fill="auto"/>
            <w:vAlign w:val="center"/>
          </w:tcPr>
          <w:p w:rsidR="006F1BF1" w:rsidRDefault="006F1BF1" w:rsidP="006F1BF1">
            <w:pPr>
              <w:ind w:firstLineChars="0" w:firstLine="0"/>
              <w:rPr>
                <w:rStyle w:val="afc"/>
                <w:rFonts w:ascii="Times New Roman"/>
                <w:sz w:val="18"/>
                <w:szCs w:val="18"/>
              </w:rPr>
            </w:pPr>
            <w:r>
              <w:rPr>
                <w:rStyle w:val="afc"/>
                <w:rFonts w:ascii="Times New Roman" w:hint="eastAsia"/>
                <w:sz w:val="18"/>
                <w:szCs w:val="18"/>
              </w:rPr>
              <w:t>20</w:t>
            </w:r>
          </w:p>
        </w:tc>
        <w:tc>
          <w:tcPr>
            <w:tcW w:w="709" w:type="dxa"/>
            <w:shd w:val="clear" w:color="auto" w:fill="auto"/>
            <w:vAlign w:val="center"/>
          </w:tcPr>
          <w:p w:rsidR="006F1BF1" w:rsidRDefault="006F1BF1" w:rsidP="006F1BF1">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6F1BF1" w:rsidRDefault="006F1BF1" w:rsidP="006F1BF1">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vAlign w:val="center"/>
          </w:tcPr>
          <w:p w:rsidR="006F1BF1" w:rsidRDefault="006F1BF1" w:rsidP="006F1BF1">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6F1BF1" w:rsidRPr="008F7FBA" w:rsidRDefault="006F1BF1" w:rsidP="006F1BF1">
            <w:pPr>
              <w:ind w:firstLineChars="0" w:firstLine="0"/>
              <w:rPr>
                <w:rStyle w:val="afc"/>
                <w:rFonts w:ascii="Times New Roman"/>
                <w:sz w:val="18"/>
                <w:szCs w:val="18"/>
              </w:rPr>
            </w:pPr>
          </w:p>
        </w:tc>
      </w:tr>
      <w:tr w:rsidR="006F1BF1" w:rsidRPr="00BE0356" w:rsidTr="00BD5A29">
        <w:trPr>
          <w:jc w:val="center"/>
        </w:trPr>
        <w:tc>
          <w:tcPr>
            <w:tcW w:w="2122" w:type="dxa"/>
            <w:shd w:val="clear" w:color="auto" w:fill="auto"/>
          </w:tcPr>
          <w:p w:rsidR="006F1BF1" w:rsidRPr="006F1BF1" w:rsidRDefault="006F1BF1" w:rsidP="006F1BF1">
            <w:pPr>
              <w:ind w:firstLineChars="0" w:firstLine="0"/>
              <w:rPr>
                <w:rStyle w:val="afc"/>
                <w:rFonts w:ascii="Times New Roman"/>
                <w:sz w:val="18"/>
                <w:szCs w:val="18"/>
              </w:rPr>
            </w:pPr>
            <w:r>
              <w:rPr>
                <w:rStyle w:val="afc"/>
                <w:rFonts w:ascii="Times New Roman"/>
                <w:sz w:val="18"/>
                <w:szCs w:val="18"/>
              </w:rPr>
              <w:t>--</w:t>
            </w:r>
            <w:r w:rsidRPr="006F1BF1">
              <w:rPr>
                <w:rStyle w:val="afc"/>
                <w:rFonts w:ascii="Times New Roman"/>
                <w:sz w:val="18"/>
                <w:szCs w:val="18"/>
              </w:rPr>
              <w:t>ope_phone</w:t>
            </w:r>
          </w:p>
        </w:tc>
        <w:tc>
          <w:tcPr>
            <w:tcW w:w="1701" w:type="dxa"/>
            <w:shd w:val="clear" w:color="auto" w:fill="auto"/>
          </w:tcPr>
          <w:p w:rsidR="006F1BF1" w:rsidRPr="006F1BF1" w:rsidRDefault="006F1BF1" w:rsidP="006F1BF1">
            <w:pPr>
              <w:ind w:firstLineChars="0" w:firstLine="0"/>
              <w:rPr>
                <w:rStyle w:val="afc"/>
                <w:rFonts w:ascii="Times New Roman"/>
                <w:sz w:val="18"/>
                <w:szCs w:val="18"/>
              </w:rPr>
            </w:pPr>
            <w:r w:rsidRPr="006F1BF1">
              <w:rPr>
                <w:rStyle w:val="afc"/>
                <w:rFonts w:ascii="Times New Roman" w:hint="eastAsia"/>
                <w:sz w:val="18"/>
                <w:szCs w:val="18"/>
              </w:rPr>
              <w:t>经办</w:t>
            </w:r>
            <w:r w:rsidRPr="006F1BF1">
              <w:rPr>
                <w:rStyle w:val="afc"/>
                <w:rFonts w:ascii="Times New Roman"/>
                <w:sz w:val="18"/>
                <w:szCs w:val="18"/>
              </w:rPr>
              <w:t>人联系电话</w:t>
            </w:r>
          </w:p>
        </w:tc>
        <w:tc>
          <w:tcPr>
            <w:tcW w:w="708" w:type="dxa"/>
            <w:shd w:val="clear" w:color="auto" w:fill="auto"/>
            <w:vAlign w:val="center"/>
          </w:tcPr>
          <w:p w:rsidR="006F1BF1" w:rsidRDefault="006F1BF1" w:rsidP="006F1BF1">
            <w:pPr>
              <w:ind w:firstLineChars="0" w:firstLine="0"/>
              <w:rPr>
                <w:rStyle w:val="afc"/>
                <w:rFonts w:ascii="Times New Roman"/>
                <w:sz w:val="18"/>
                <w:szCs w:val="18"/>
              </w:rPr>
            </w:pPr>
            <w:r>
              <w:rPr>
                <w:rStyle w:val="afc"/>
                <w:rFonts w:ascii="Times New Roman" w:hint="eastAsia"/>
                <w:sz w:val="18"/>
                <w:szCs w:val="18"/>
              </w:rPr>
              <w:t>20</w:t>
            </w:r>
          </w:p>
        </w:tc>
        <w:tc>
          <w:tcPr>
            <w:tcW w:w="709" w:type="dxa"/>
            <w:shd w:val="clear" w:color="auto" w:fill="auto"/>
            <w:vAlign w:val="center"/>
          </w:tcPr>
          <w:p w:rsidR="006F1BF1" w:rsidRDefault="006F1BF1" w:rsidP="006F1BF1">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6F1BF1" w:rsidRDefault="006F1BF1" w:rsidP="006F1BF1">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vAlign w:val="center"/>
          </w:tcPr>
          <w:p w:rsidR="006F1BF1" w:rsidRDefault="006F1BF1" w:rsidP="006F1BF1">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6F1BF1" w:rsidRPr="008F7FBA" w:rsidRDefault="006F1BF1" w:rsidP="006F1BF1">
            <w:pPr>
              <w:ind w:firstLineChars="0" w:firstLine="0"/>
              <w:rPr>
                <w:rStyle w:val="afc"/>
                <w:rFonts w:ascii="Times New Roman"/>
                <w:sz w:val="18"/>
                <w:szCs w:val="18"/>
              </w:rPr>
            </w:pPr>
          </w:p>
        </w:tc>
      </w:tr>
      <w:tr w:rsidR="003F7BE4" w:rsidRPr="00BE0356" w:rsidTr="00BD5A29">
        <w:trPr>
          <w:jc w:val="center"/>
        </w:trPr>
        <w:tc>
          <w:tcPr>
            <w:tcW w:w="2122" w:type="dxa"/>
            <w:shd w:val="clear" w:color="auto" w:fill="auto"/>
            <w:vAlign w:val="center"/>
          </w:tcPr>
          <w:p w:rsidR="003F7BE4" w:rsidRDefault="003F7BE4" w:rsidP="0082087E">
            <w:pPr>
              <w:ind w:firstLineChars="0" w:firstLine="0"/>
              <w:rPr>
                <w:rStyle w:val="afc"/>
                <w:rFonts w:ascii="Times New Roman"/>
                <w:sz w:val="18"/>
                <w:szCs w:val="18"/>
              </w:rPr>
            </w:pPr>
            <w:r>
              <w:rPr>
                <w:rStyle w:val="afc"/>
                <w:rFonts w:ascii="Times New Roman"/>
                <w:sz w:val="18"/>
                <w:szCs w:val="18"/>
              </w:rPr>
              <w:t>--</w:t>
            </w:r>
            <w:r w:rsidR="00FD5AF1" w:rsidRPr="00FD5AF1">
              <w:rPr>
                <w:rStyle w:val="afc"/>
                <w:rFonts w:ascii="Times New Roman"/>
                <w:sz w:val="18"/>
                <w:szCs w:val="18"/>
              </w:rPr>
              <w:t>chl_type</w:t>
            </w:r>
          </w:p>
        </w:tc>
        <w:tc>
          <w:tcPr>
            <w:tcW w:w="1701" w:type="dxa"/>
            <w:shd w:val="clear" w:color="auto" w:fill="auto"/>
            <w:vAlign w:val="center"/>
          </w:tcPr>
          <w:p w:rsidR="003F7BE4" w:rsidRDefault="00FD5AF1" w:rsidP="0082087E">
            <w:pPr>
              <w:ind w:firstLineChars="0" w:firstLine="0"/>
              <w:rPr>
                <w:rStyle w:val="afc"/>
                <w:rFonts w:ascii="Times New Roman"/>
                <w:sz w:val="18"/>
                <w:szCs w:val="18"/>
              </w:rPr>
            </w:pPr>
            <w:r w:rsidRPr="00FD5AF1">
              <w:rPr>
                <w:rStyle w:val="afc"/>
                <w:rFonts w:ascii="Times New Roman" w:hint="eastAsia"/>
                <w:sz w:val="18"/>
                <w:szCs w:val="18"/>
              </w:rPr>
              <w:t>交易渠道</w:t>
            </w:r>
          </w:p>
        </w:tc>
        <w:tc>
          <w:tcPr>
            <w:tcW w:w="708" w:type="dxa"/>
            <w:shd w:val="clear" w:color="auto" w:fill="auto"/>
            <w:vAlign w:val="center"/>
          </w:tcPr>
          <w:p w:rsidR="003F7BE4" w:rsidRDefault="00FD5AF1" w:rsidP="0082087E">
            <w:pPr>
              <w:ind w:firstLineChars="0" w:firstLine="0"/>
              <w:rPr>
                <w:rStyle w:val="afc"/>
                <w:rFonts w:ascii="Times New Roman"/>
                <w:sz w:val="18"/>
                <w:szCs w:val="18"/>
              </w:rPr>
            </w:pPr>
            <w:r>
              <w:rPr>
                <w:rStyle w:val="afc"/>
                <w:rFonts w:ascii="Times New Roman" w:hint="eastAsia"/>
                <w:sz w:val="18"/>
                <w:szCs w:val="18"/>
              </w:rPr>
              <w:t>1</w:t>
            </w:r>
            <w:r w:rsidR="003F7BE4">
              <w:rPr>
                <w:rStyle w:val="afc"/>
                <w:rFonts w:ascii="Times New Roman"/>
                <w:sz w:val="18"/>
                <w:szCs w:val="18"/>
              </w:rPr>
              <w:t>0</w:t>
            </w:r>
          </w:p>
        </w:tc>
        <w:tc>
          <w:tcPr>
            <w:tcW w:w="709" w:type="dxa"/>
            <w:shd w:val="clear" w:color="auto" w:fill="auto"/>
            <w:vAlign w:val="center"/>
          </w:tcPr>
          <w:p w:rsidR="003F7BE4" w:rsidRDefault="003F7BE4" w:rsidP="0082087E">
            <w:pPr>
              <w:ind w:firstLineChars="0" w:firstLine="0"/>
              <w:rPr>
                <w:rStyle w:val="afc"/>
                <w:rFonts w:ascii="Times New Roman"/>
                <w:sz w:val="18"/>
                <w:szCs w:val="18"/>
              </w:rPr>
            </w:pPr>
            <w:r>
              <w:rPr>
                <w:rStyle w:val="afc"/>
                <w:rFonts w:ascii="Times New Roman"/>
                <w:sz w:val="18"/>
                <w:szCs w:val="18"/>
              </w:rPr>
              <w:t>S</w:t>
            </w:r>
          </w:p>
        </w:tc>
        <w:tc>
          <w:tcPr>
            <w:tcW w:w="709" w:type="dxa"/>
            <w:shd w:val="clear" w:color="auto" w:fill="auto"/>
            <w:vAlign w:val="center"/>
          </w:tcPr>
          <w:p w:rsidR="003F7BE4" w:rsidRDefault="00FD5AF1" w:rsidP="0082087E">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vAlign w:val="center"/>
          </w:tcPr>
          <w:p w:rsidR="003F7BE4" w:rsidRDefault="003F7BE4" w:rsidP="0082087E">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3F7BE4" w:rsidRPr="008F7FBA" w:rsidRDefault="003F7BE4" w:rsidP="0082087E">
            <w:pPr>
              <w:ind w:firstLineChars="0" w:firstLine="0"/>
              <w:rPr>
                <w:rStyle w:val="afc"/>
                <w:rFonts w:ascii="Times New Roman"/>
                <w:sz w:val="18"/>
                <w:szCs w:val="18"/>
              </w:rPr>
            </w:pPr>
          </w:p>
        </w:tc>
      </w:tr>
      <w:tr w:rsidR="00690397" w:rsidRPr="00BE0356" w:rsidTr="00752EFD">
        <w:trPr>
          <w:jc w:val="center"/>
        </w:trPr>
        <w:tc>
          <w:tcPr>
            <w:tcW w:w="2122" w:type="dxa"/>
            <w:shd w:val="clear" w:color="auto" w:fill="auto"/>
            <w:vAlign w:val="center"/>
          </w:tcPr>
          <w:p w:rsidR="00690397" w:rsidRDefault="00690397" w:rsidP="00690397">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trans_type</w:t>
            </w:r>
          </w:p>
        </w:tc>
        <w:tc>
          <w:tcPr>
            <w:tcW w:w="1701" w:type="dxa"/>
            <w:shd w:val="clear" w:color="auto" w:fill="auto"/>
            <w:vAlign w:val="center"/>
          </w:tcPr>
          <w:p w:rsidR="00690397" w:rsidRPr="00FD5AF1" w:rsidRDefault="00690397" w:rsidP="00690397">
            <w:pPr>
              <w:ind w:firstLineChars="0" w:firstLine="0"/>
              <w:rPr>
                <w:rStyle w:val="afc"/>
                <w:rFonts w:ascii="Times New Roman"/>
                <w:sz w:val="18"/>
                <w:szCs w:val="18"/>
              </w:rPr>
            </w:pPr>
            <w:r>
              <w:rPr>
                <w:rStyle w:val="afc"/>
                <w:rFonts w:ascii="Times New Roman" w:hint="eastAsia"/>
                <w:sz w:val="18"/>
                <w:szCs w:val="18"/>
              </w:rPr>
              <w:t>交易</w:t>
            </w:r>
            <w:r>
              <w:rPr>
                <w:rStyle w:val="afc"/>
                <w:rFonts w:ascii="Times New Roman"/>
                <w:sz w:val="18"/>
                <w:szCs w:val="18"/>
              </w:rPr>
              <w:t>类型</w:t>
            </w:r>
          </w:p>
        </w:tc>
        <w:tc>
          <w:tcPr>
            <w:tcW w:w="708" w:type="dxa"/>
            <w:shd w:val="clear" w:color="auto" w:fill="auto"/>
            <w:vAlign w:val="center"/>
          </w:tcPr>
          <w:p w:rsidR="00690397" w:rsidRDefault="00690397" w:rsidP="00690397">
            <w:pPr>
              <w:ind w:firstLineChars="0" w:firstLine="0"/>
              <w:rPr>
                <w:rStyle w:val="afc"/>
                <w:rFonts w:ascii="Times New Roman"/>
                <w:sz w:val="18"/>
                <w:szCs w:val="18"/>
              </w:rPr>
            </w:pPr>
            <w:r>
              <w:rPr>
                <w:rStyle w:val="afc"/>
                <w:rFonts w:ascii="Times New Roman" w:hint="eastAsia"/>
                <w:sz w:val="18"/>
                <w:szCs w:val="18"/>
              </w:rPr>
              <w:t>2</w:t>
            </w:r>
          </w:p>
        </w:tc>
        <w:tc>
          <w:tcPr>
            <w:tcW w:w="709" w:type="dxa"/>
            <w:shd w:val="clear" w:color="auto" w:fill="auto"/>
            <w:vAlign w:val="center"/>
          </w:tcPr>
          <w:p w:rsidR="00690397" w:rsidRDefault="00690397" w:rsidP="00690397">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690397" w:rsidRDefault="00690397" w:rsidP="00690397">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tcPr>
          <w:p w:rsidR="00690397" w:rsidRDefault="00690397" w:rsidP="00690397">
            <w:pPr>
              <w:ind w:firstLineChars="0" w:firstLine="0"/>
              <w:rPr>
                <w:rStyle w:val="afc"/>
                <w:rFonts w:ascii="Times New Roman"/>
                <w:sz w:val="18"/>
                <w:szCs w:val="18"/>
              </w:rPr>
            </w:pPr>
            <w:r w:rsidRPr="007D1E54">
              <w:rPr>
                <w:rStyle w:val="afc"/>
                <w:rFonts w:ascii="Times New Roman" w:hint="eastAsia"/>
                <w:sz w:val="18"/>
                <w:szCs w:val="18"/>
              </w:rPr>
              <w:t>新中间</w:t>
            </w:r>
            <w:r w:rsidRPr="007D1E54">
              <w:rPr>
                <w:rStyle w:val="afc"/>
                <w:rFonts w:ascii="Times New Roman"/>
                <w:sz w:val="18"/>
                <w:szCs w:val="18"/>
              </w:rPr>
              <w:t>业务平台</w:t>
            </w:r>
          </w:p>
        </w:tc>
        <w:tc>
          <w:tcPr>
            <w:tcW w:w="1564" w:type="dxa"/>
            <w:shd w:val="clear" w:color="auto" w:fill="auto"/>
            <w:vAlign w:val="center"/>
          </w:tcPr>
          <w:p w:rsidR="00690397" w:rsidRPr="008F7FBA" w:rsidRDefault="00690397" w:rsidP="00690397">
            <w:pPr>
              <w:ind w:firstLineChars="0" w:firstLine="0"/>
              <w:rPr>
                <w:rStyle w:val="afc"/>
                <w:rFonts w:ascii="Times New Roman"/>
                <w:sz w:val="18"/>
                <w:szCs w:val="18"/>
              </w:rPr>
            </w:pPr>
            <w:r>
              <w:rPr>
                <w:rStyle w:val="afc"/>
                <w:rFonts w:ascii="Times New Roman" w:hint="eastAsia"/>
                <w:sz w:val="18"/>
                <w:szCs w:val="18"/>
              </w:rPr>
              <w:t>02</w:t>
            </w:r>
            <w:r>
              <w:rPr>
                <w:rStyle w:val="afc"/>
                <w:rFonts w:ascii="Times New Roman"/>
                <w:sz w:val="18"/>
                <w:szCs w:val="18"/>
              </w:rPr>
              <w:t>-</w:t>
            </w:r>
            <w:r>
              <w:rPr>
                <w:rStyle w:val="afc"/>
                <w:rFonts w:ascii="Times New Roman"/>
                <w:sz w:val="18"/>
                <w:szCs w:val="18"/>
              </w:rPr>
              <w:t>税务实时</w:t>
            </w:r>
            <w:r>
              <w:rPr>
                <w:rStyle w:val="afc"/>
                <w:rFonts w:ascii="Times New Roman" w:hint="eastAsia"/>
                <w:sz w:val="18"/>
                <w:szCs w:val="18"/>
              </w:rPr>
              <w:t>;03</w:t>
            </w:r>
            <w:r>
              <w:rPr>
                <w:rStyle w:val="afc"/>
                <w:rFonts w:ascii="Times New Roman"/>
                <w:sz w:val="18"/>
                <w:szCs w:val="18"/>
              </w:rPr>
              <w:t>-</w:t>
            </w:r>
            <w:r>
              <w:rPr>
                <w:rStyle w:val="afc"/>
                <w:rFonts w:ascii="Times New Roman"/>
                <w:sz w:val="18"/>
                <w:szCs w:val="18"/>
              </w:rPr>
              <w:t>银行实时</w:t>
            </w:r>
          </w:p>
        </w:tc>
      </w:tr>
      <w:tr w:rsidR="00752EFD" w:rsidRPr="00BE0356" w:rsidTr="00752EFD">
        <w:trPr>
          <w:jc w:val="center"/>
        </w:trPr>
        <w:tc>
          <w:tcPr>
            <w:tcW w:w="2122" w:type="dxa"/>
            <w:shd w:val="clear" w:color="auto" w:fill="auto"/>
            <w:vAlign w:val="center"/>
          </w:tcPr>
          <w:p w:rsidR="00752EFD" w:rsidRDefault="004027CB" w:rsidP="00690397">
            <w:pPr>
              <w:ind w:firstLineChars="0" w:firstLine="0"/>
              <w:rPr>
                <w:rStyle w:val="afc"/>
                <w:rFonts w:ascii="Times New Roman"/>
                <w:sz w:val="18"/>
                <w:szCs w:val="18"/>
              </w:rPr>
            </w:pPr>
            <w:r>
              <w:rPr>
                <w:rStyle w:val="afc"/>
                <w:rFonts w:ascii="Times New Roman"/>
                <w:sz w:val="18"/>
                <w:szCs w:val="18"/>
              </w:rPr>
              <w:t>--</w:t>
            </w:r>
            <w:r w:rsidRPr="004027CB">
              <w:rPr>
                <w:rStyle w:val="afc"/>
                <w:rFonts w:ascii="Times New Roman"/>
                <w:sz w:val="18"/>
                <w:szCs w:val="18"/>
              </w:rPr>
              <w:t>pay_type</w:t>
            </w:r>
          </w:p>
        </w:tc>
        <w:tc>
          <w:tcPr>
            <w:tcW w:w="1701" w:type="dxa"/>
            <w:shd w:val="clear" w:color="auto" w:fill="auto"/>
            <w:vAlign w:val="center"/>
          </w:tcPr>
          <w:p w:rsidR="00752EFD" w:rsidRDefault="004027CB" w:rsidP="00690397">
            <w:pPr>
              <w:ind w:firstLineChars="0" w:firstLine="0"/>
              <w:rPr>
                <w:rStyle w:val="afc"/>
                <w:rFonts w:ascii="Times New Roman"/>
                <w:sz w:val="18"/>
                <w:szCs w:val="18"/>
              </w:rPr>
            </w:pPr>
            <w:r w:rsidRPr="004027CB">
              <w:rPr>
                <w:rStyle w:val="afc"/>
                <w:rFonts w:ascii="Times New Roman" w:hint="eastAsia"/>
                <w:sz w:val="18"/>
                <w:szCs w:val="18"/>
              </w:rPr>
              <w:t>缴费类型</w:t>
            </w:r>
          </w:p>
        </w:tc>
        <w:tc>
          <w:tcPr>
            <w:tcW w:w="708" w:type="dxa"/>
            <w:shd w:val="clear" w:color="auto" w:fill="auto"/>
            <w:vAlign w:val="center"/>
          </w:tcPr>
          <w:p w:rsidR="00752EFD" w:rsidRDefault="004027CB" w:rsidP="00690397">
            <w:pPr>
              <w:ind w:firstLineChars="0" w:firstLine="0"/>
              <w:rPr>
                <w:rStyle w:val="afc"/>
                <w:rFonts w:ascii="Times New Roman"/>
                <w:sz w:val="18"/>
                <w:szCs w:val="18"/>
              </w:rPr>
            </w:pPr>
            <w:r>
              <w:rPr>
                <w:rStyle w:val="afc"/>
                <w:rFonts w:ascii="Times New Roman" w:hint="eastAsia"/>
                <w:sz w:val="18"/>
                <w:szCs w:val="18"/>
              </w:rPr>
              <w:t>1</w:t>
            </w:r>
          </w:p>
        </w:tc>
        <w:tc>
          <w:tcPr>
            <w:tcW w:w="709" w:type="dxa"/>
            <w:shd w:val="clear" w:color="auto" w:fill="auto"/>
            <w:vAlign w:val="center"/>
          </w:tcPr>
          <w:p w:rsidR="00752EFD" w:rsidRDefault="004027CB" w:rsidP="00690397">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752EFD" w:rsidRDefault="004027CB" w:rsidP="00690397">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tcPr>
          <w:p w:rsidR="00752EFD" w:rsidRPr="007D1E54" w:rsidRDefault="004027CB" w:rsidP="00690397">
            <w:pPr>
              <w:ind w:firstLineChars="0" w:firstLine="0"/>
              <w:rPr>
                <w:rStyle w:val="afc"/>
                <w:rFonts w:ascii="Times New Roman"/>
                <w:sz w:val="18"/>
                <w:szCs w:val="18"/>
              </w:rPr>
            </w:pPr>
            <w:r w:rsidRPr="007D1E54">
              <w:rPr>
                <w:rStyle w:val="afc"/>
                <w:rFonts w:ascii="Times New Roman" w:hint="eastAsia"/>
                <w:sz w:val="18"/>
                <w:szCs w:val="18"/>
              </w:rPr>
              <w:t>新中间</w:t>
            </w:r>
            <w:r w:rsidRPr="007D1E54">
              <w:rPr>
                <w:rStyle w:val="afc"/>
                <w:rFonts w:ascii="Times New Roman"/>
                <w:sz w:val="18"/>
                <w:szCs w:val="18"/>
              </w:rPr>
              <w:t>业务平台</w:t>
            </w:r>
          </w:p>
        </w:tc>
        <w:tc>
          <w:tcPr>
            <w:tcW w:w="1564" w:type="dxa"/>
            <w:shd w:val="clear" w:color="auto" w:fill="auto"/>
            <w:vAlign w:val="center"/>
          </w:tcPr>
          <w:p w:rsidR="004027CB" w:rsidRPr="004027CB" w:rsidRDefault="004027CB" w:rsidP="004027CB">
            <w:pPr>
              <w:ind w:firstLineChars="0" w:firstLine="0"/>
              <w:rPr>
                <w:rStyle w:val="afc"/>
                <w:rFonts w:ascii="Times New Roman"/>
                <w:sz w:val="18"/>
                <w:szCs w:val="18"/>
              </w:rPr>
            </w:pPr>
            <w:r w:rsidRPr="004027CB">
              <w:rPr>
                <w:rStyle w:val="afc"/>
                <w:rFonts w:ascii="Times New Roman"/>
                <w:sz w:val="18"/>
                <w:szCs w:val="18"/>
              </w:rPr>
              <w:t>0</w:t>
            </w:r>
            <w:r w:rsidRPr="004027CB">
              <w:rPr>
                <w:rStyle w:val="afc"/>
                <w:rFonts w:ascii="Times New Roman"/>
                <w:sz w:val="18"/>
                <w:szCs w:val="18"/>
              </w:rPr>
              <w:t>：城乡居民</w:t>
            </w:r>
          </w:p>
          <w:p w:rsidR="00752EFD" w:rsidRDefault="004027CB" w:rsidP="004027CB">
            <w:pPr>
              <w:ind w:firstLineChars="0" w:firstLine="0"/>
              <w:rPr>
                <w:rStyle w:val="afc"/>
                <w:rFonts w:ascii="Times New Roman"/>
                <w:sz w:val="18"/>
                <w:szCs w:val="18"/>
              </w:rPr>
            </w:pPr>
            <w:r w:rsidRPr="004027CB">
              <w:rPr>
                <w:rStyle w:val="afc"/>
                <w:rFonts w:ascii="Times New Roman"/>
                <w:sz w:val="18"/>
                <w:szCs w:val="18"/>
              </w:rPr>
              <w:t>1</w:t>
            </w:r>
            <w:r w:rsidRPr="004027CB">
              <w:rPr>
                <w:rStyle w:val="afc"/>
                <w:rFonts w:ascii="Times New Roman"/>
                <w:sz w:val="18"/>
                <w:szCs w:val="18"/>
              </w:rPr>
              <w:t>：灵活就业人员</w:t>
            </w:r>
          </w:p>
        </w:tc>
      </w:tr>
      <w:tr w:rsidR="00A85015" w:rsidRPr="00BE0356" w:rsidTr="005B5C6F">
        <w:trPr>
          <w:jc w:val="center"/>
        </w:trPr>
        <w:tc>
          <w:tcPr>
            <w:tcW w:w="2122" w:type="dxa"/>
            <w:shd w:val="clear" w:color="auto" w:fill="auto"/>
          </w:tcPr>
          <w:p w:rsidR="00A85015" w:rsidRDefault="00A85015" w:rsidP="00A85015">
            <w:pPr>
              <w:ind w:firstLineChars="0" w:firstLine="0"/>
              <w:rPr>
                <w:rStyle w:val="afc"/>
                <w:rFonts w:ascii="Times New Roman"/>
                <w:sz w:val="18"/>
                <w:szCs w:val="18"/>
              </w:rPr>
            </w:pPr>
            <w:r>
              <w:rPr>
                <w:rStyle w:val="afc"/>
                <w:rFonts w:ascii="Times New Roman" w:hint="eastAsia"/>
                <w:sz w:val="18"/>
                <w:szCs w:val="18"/>
              </w:rPr>
              <w:t>--channel_seq</w:t>
            </w:r>
          </w:p>
        </w:tc>
        <w:tc>
          <w:tcPr>
            <w:tcW w:w="1701" w:type="dxa"/>
            <w:shd w:val="clear" w:color="auto" w:fill="auto"/>
          </w:tcPr>
          <w:p w:rsidR="00A85015" w:rsidRPr="004027CB" w:rsidRDefault="00A85015" w:rsidP="00A85015">
            <w:pPr>
              <w:ind w:firstLineChars="0" w:firstLine="0"/>
              <w:rPr>
                <w:rStyle w:val="afc"/>
                <w:rFonts w:ascii="Times New Roman"/>
                <w:sz w:val="18"/>
                <w:szCs w:val="18"/>
              </w:rPr>
            </w:pPr>
            <w:r>
              <w:rPr>
                <w:rStyle w:val="afc"/>
                <w:rFonts w:ascii="Times New Roman" w:hint="eastAsia"/>
                <w:sz w:val="18"/>
                <w:szCs w:val="18"/>
              </w:rPr>
              <w:t>渠道流水号</w:t>
            </w:r>
          </w:p>
        </w:tc>
        <w:tc>
          <w:tcPr>
            <w:tcW w:w="708" w:type="dxa"/>
            <w:shd w:val="clear" w:color="auto" w:fill="auto"/>
            <w:vAlign w:val="center"/>
          </w:tcPr>
          <w:p w:rsidR="00A85015" w:rsidRDefault="00A85015" w:rsidP="00A85015">
            <w:pPr>
              <w:ind w:firstLineChars="0" w:firstLine="0"/>
              <w:rPr>
                <w:rStyle w:val="afc"/>
                <w:rFonts w:ascii="Times New Roman"/>
                <w:sz w:val="18"/>
                <w:szCs w:val="18"/>
              </w:rPr>
            </w:pPr>
            <w:r>
              <w:rPr>
                <w:rStyle w:val="afc"/>
                <w:rFonts w:ascii="Times New Roman" w:hint="eastAsia"/>
                <w:sz w:val="18"/>
                <w:szCs w:val="18"/>
              </w:rPr>
              <w:t>32</w:t>
            </w:r>
          </w:p>
        </w:tc>
        <w:tc>
          <w:tcPr>
            <w:tcW w:w="709" w:type="dxa"/>
            <w:shd w:val="clear" w:color="auto" w:fill="auto"/>
            <w:vAlign w:val="center"/>
          </w:tcPr>
          <w:p w:rsidR="00A85015" w:rsidRDefault="00A85015" w:rsidP="00A85015">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A85015" w:rsidRDefault="008B46FE" w:rsidP="00A85015">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vAlign w:val="center"/>
          </w:tcPr>
          <w:p w:rsidR="00A85015" w:rsidRPr="007D1E54" w:rsidRDefault="00A85015" w:rsidP="00A85015">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A85015" w:rsidRPr="004027CB" w:rsidRDefault="00A85015" w:rsidP="00A85015">
            <w:pPr>
              <w:ind w:firstLineChars="0" w:firstLine="0"/>
              <w:rPr>
                <w:rStyle w:val="afc"/>
                <w:rFonts w:ascii="Times New Roman"/>
                <w:sz w:val="18"/>
                <w:szCs w:val="18"/>
              </w:rPr>
            </w:pPr>
          </w:p>
        </w:tc>
      </w:tr>
      <w:tr w:rsidR="00690397" w:rsidRPr="00BE0356" w:rsidTr="00752EFD">
        <w:trPr>
          <w:jc w:val="center"/>
        </w:trPr>
        <w:tc>
          <w:tcPr>
            <w:tcW w:w="2122" w:type="dxa"/>
            <w:shd w:val="clear" w:color="auto" w:fill="auto"/>
            <w:vAlign w:val="center"/>
          </w:tcPr>
          <w:p w:rsidR="00690397" w:rsidRDefault="00690397" w:rsidP="00690397">
            <w:pPr>
              <w:ind w:firstLineChars="0" w:firstLine="0"/>
              <w:rPr>
                <w:rStyle w:val="afc"/>
                <w:rFonts w:ascii="Times New Roman"/>
                <w:sz w:val="18"/>
                <w:szCs w:val="18"/>
              </w:rPr>
            </w:pPr>
            <w:r>
              <w:rPr>
                <w:rStyle w:val="afc"/>
                <w:rFonts w:ascii="Times New Roman" w:hint="eastAsia"/>
                <w:sz w:val="18"/>
                <w:szCs w:val="18"/>
              </w:rPr>
              <w:t>--</w:t>
            </w:r>
            <w:r w:rsidRPr="0082087E">
              <w:rPr>
                <w:rStyle w:val="afc"/>
                <w:rFonts w:ascii="Times New Roman"/>
                <w:sz w:val="18"/>
                <w:szCs w:val="18"/>
              </w:rPr>
              <w:t>adjust_status</w:t>
            </w:r>
          </w:p>
        </w:tc>
        <w:tc>
          <w:tcPr>
            <w:tcW w:w="1701" w:type="dxa"/>
            <w:shd w:val="clear" w:color="auto" w:fill="auto"/>
            <w:vAlign w:val="center"/>
          </w:tcPr>
          <w:p w:rsidR="00690397" w:rsidRPr="00FD5AF1" w:rsidRDefault="00690397" w:rsidP="00690397">
            <w:pPr>
              <w:ind w:firstLineChars="0" w:firstLine="0"/>
              <w:rPr>
                <w:rStyle w:val="afc"/>
                <w:rFonts w:ascii="Times New Roman"/>
                <w:sz w:val="18"/>
                <w:szCs w:val="18"/>
              </w:rPr>
            </w:pPr>
            <w:r>
              <w:rPr>
                <w:rStyle w:val="afc"/>
                <w:rFonts w:ascii="Times New Roman" w:hint="eastAsia"/>
                <w:sz w:val="18"/>
                <w:szCs w:val="18"/>
              </w:rPr>
              <w:t>调账状态</w:t>
            </w:r>
          </w:p>
        </w:tc>
        <w:tc>
          <w:tcPr>
            <w:tcW w:w="708" w:type="dxa"/>
            <w:shd w:val="clear" w:color="auto" w:fill="auto"/>
            <w:vAlign w:val="center"/>
          </w:tcPr>
          <w:p w:rsidR="00690397" w:rsidRDefault="00690397" w:rsidP="00690397">
            <w:pPr>
              <w:ind w:firstLineChars="0" w:firstLine="0"/>
              <w:rPr>
                <w:rStyle w:val="afc"/>
                <w:rFonts w:ascii="Times New Roman"/>
                <w:sz w:val="18"/>
                <w:szCs w:val="18"/>
              </w:rPr>
            </w:pPr>
            <w:r>
              <w:rPr>
                <w:rStyle w:val="afc"/>
                <w:rFonts w:ascii="Times New Roman" w:hint="eastAsia"/>
                <w:sz w:val="18"/>
                <w:szCs w:val="18"/>
              </w:rPr>
              <w:t>1</w:t>
            </w:r>
          </w:p>
        </w:tc>
        <w:tc>
          <w:tcPr>
            <w:tcW w:w="709" w:type="dxa"/>
            <w:shd w:val="clear" w:color="auto" w:fill="auto"/>
            <w:vAlign w:val="center"/>
          </w:tcPr>
          <w:p w:rsidR="00690397" w:rsidRDefault="00690397" w:rsidP="00690397">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690397" w:rsidRDefault="00690397" w:rsidP="00690397">
            <w:pPr>
              <w:ind w:firstLineChars="0" w:firstLine="0"/>
              <w:rPr>
                <w:rStyle w:val="afc"/>
                <w:rFonts w:ascii="Times New Roman"/>
                <w:sz w:val="18"/>
                <w:szCs w:val="18"/>
              </w:rPr>
            </w:pPr>
            <w:r>
              <w:rPr>
                <w:rStyle w:val="afc"/>
                <w:rFonts w:ascii="Times New Roman"/>
                <w:sz w:val="18"/>
                <w:szCs w:val="18"/>
              </w:rPr>
              <w:t>M</w:t>
            </w:r>
          </w:p>
        </w:tc>
        <w:tc>
          <w:tcPr>
            <w:tcW w:w="1559" w:type="dxa"/>
            <w:shd w:val="clear" w:color="auto" w:fill="auto"/>
          </w:tcPr>
          <w:p w:rsidR="00690397" w:rsidRDefault="00690397" w:rsidP="00690397">
            <w:pPr>
              <w:ind w:firstLineChars="0" w:firstLine="0"/>
              <w:rPr>
                <w:rStyle w:val="afc"/>
                <w:rFonts w:ascii="Times New Roman"/>
                <w:sz w:val="18"/>
                <w:szCs w:val="18"/>
              </w:rPr>
            </w:pPr>
            <w:r w:rsidRPr="007D1E54">
              <w:rPr>
                <w:rStyle w:val="afc"/>
                <w:rFonts w:ascii="Times New Roman" w:hint="eastAsia"/>
                <w:sz w:val="18"/>
                <w:szCs w:val="18"/>
              </w:rPr>
              <w:t>新中间</w:t>
            </w:r>
            <w:r w:rsidRPr="007D1E54">
              <w:rPr>
                <w:rStyle w:val="afc"/>
                <w:rFonts w:ascii="Times New Roman"/>
                <w:sz w:val="18"/>
                <w:szCs w:val="18"/>
              </w:rPr>
              <w:t>业务平台</w:t>
            </w:r>
          </w:p>
        </w:tc>
        <w:tc>
          <w:tcPr>
            <w:tcW w:w="1564" w:type="dxa"/>
            <w:shd w:val="clear" w:color="auto" w:fill="auto"/>
            <w:vAlign w:val="center"/>
          </w:tcPr>
          <w:p w:rsidR="00690397" w:rsidRPr="008F7FBA" w:rsidRDefault="00690397" w:rsidP="00690397">
            <w:pPr>
              <w:ind w:firstLineChars="0" w:firstLine="0"/>
              <w:rPr>
                <w:rStyle w:val="afc"/>
                <w:rFonts w:ascii="Times New Roman"/>
                <w:sz w:val="18"/>
                <w:szCs w:val="18"/>
              </w:rPr>
            </w:pPr>
            <w:r w:rsidRPr="0082087E">
              <w:rPr>
                <w:rStyle w:val="afc"/>
                <w:rFonts w:ascii="Times New Roman"/>
                <w:sz w:val="18"/>
                <w:szCs w:val="18"/>
              </w:rPr>
              <w:t>9-</w:t>
            </w:r>
            <w:r>
              <w:rPr>
                <w:rStyle w:val="afc"/>
                <w:rFonts w:ascii="Times New Roman" w:hint="eastAsia"/>
                <w:sz w:val="18"/>
                <w:szCs w:val="18"/>
              </w:rPr>
              <w:t>未处理</w:t>
            </w:r>
            <w:r w:rsidRPr="0082087E">
              <w:rPr>
                <w:rStyle w:val="afc"/>
                <w:rFonts w:ascii="Times New Roman"/>
                <w:sz w:val="18"/>
                <w:szCs w:val="18"/>
              </w:rPr>
              <w:t xml:space="preserve"> 0-</w:t>
            </w:r>
            <w:r w:rsidRPr="0082087E">
              <w:rPr>
                <w:rStyle w:val="afc"/>
                <w:rFonts w:ascii="Times New Roman"/>
                <w:sz w:val="18"/>
                <w:szCs w:val="18"/>
              </w:rPr>
              <w:t>调账成功</w:t>
            </w:r>
            <w:r w:rsidRPr="0082087E">
              <w:rPr>
                <w:rStyle w:val="afc"/>
                <w:rFonts w:ascii="Times New Roman"/>
                <w:sz w:val="18"/>
                <w:szCs w:val="18"/>
              </w:rPr>
              <w:t xml:space="preserve"> 1-</w:t>
            </w:r>
            <w:r>
              <w:rPr>
                <w:rStyle w:val="afc"/>
                <w:rFonts w:ascii="Times New Roman" w:hint="eastAsia"/>
                <w:sz w:val="18"/>
                <w:szCs w:val="18"/>
              </w:rPr>
              <w:t>调账</w:t>
            </w:r>
            <w:r w:rsidRPr="0082087E">
              <w:rPr>
                <w:rStyle w:val="afc"/>
                <w:rFonts w:ascii="Times New Roman"/>
                <w:sz w:val="18"/>
                <w:szCs w:val="18"/>
              </w:rPr>
              <w:t>失败</w:t>
            </w:r>
            <w:r w:rsidRPr="0082087E">
              <w:rPr>
                <w:rStyle w:val="afc"/>
                <w:rFonts w:ascii="Times New Roman"/>
                <w:sz w:val="18"/>
                <w:szCs w:val="18"/>
              </w:rPr>
              <w:t xml:space="preserve"> 6-</w:t>
            </w:r>
            <w:r>
              <w:rPr>
                <w:rStyle w:val="afc"/>
                <w:rFonts w:ascii="Times New Roman" w:hint="eastAsia"/>
                <w:sz w:val="18"/>
                <w:szCs w:val="18"/>
              </w:rPr>
              <w:t>调账超时</w:t>
            </w:r>
          </w:p>
        </w:tc>
      </w:tr>
      <w:tr w:rsidR="00690397" w:rsidRPr="00BE0356" w:rsidTr="00BD5A29">
        <w:trPr>
          <w:jc w:val="center"/>
        </w:trPr>
        <w:tc>
          <w:tcPr>
            <w:tcW w:w="2122" w:type="dxa"/>
            <w:shd w:val="clear" w:color="auto" w:fill="auto"/>
            <w:vAlign w:val="center"/>
          </w:tcPr>
          <w:p w:rsidR="00690397" w:rsidRDefault="00690397" w:rsidP="00690397">
            <w:pPr>
              <w:ind w:firstLineChars="0" w:firstLine="0"/>
              <w:rPr>
                <w:rStyle w:val="afc"/>
                <w:rFonts w:ascii="Times New Roman"/>
                <w:sz w:val="18"/>
                <w:szCs w:val="18"/>
              </w:rPr>
            </w:pPr>
            <w:r>
              <w:rPr>
                <w:rStyle w:val="afc"/>
                <w:rFonts w:ascii="Times New Roman" w:hint="eastAsia"/>
                <w:sz w:val="18"/>
                <w:szCs w:val="18"/>
              </w:rPr>
              <w:t>--</w:t>
            </w:r>
            <w:r w:rsidRPr="00873D8A">
              <w:rPr>
                <w:rStyle w:val="afc"/>
                <w:rFonts w:ascii="Times New Roman"/>
                <w:sz w:val="18"/>
                <w:szCs w:val="18"/>
              </w:rPr>
              <w:t>adjust_date</w:t>
            </w:r>
          </w:p>
        </w:tc>
        <w:tc>
          <w:tcPr>
            <w:tcW w:w="1701" w:type="dxa"/>
            <w:shd w:val="clear" w:color="auto" w:fill="auto"/>
            <w:vAlign w:val="center"/>
          </w:tcPr>
          <w:p w:rsidR="00690397" w:rsidRPr="00FD5AF1" w:rsidRDefault="00690397" w:rsidP="00690397">
            <w:pPr>
              <w:ind w:firstLineChars="0" w:firstLine="0"/>
              <w:rPr>
                <w:rStyle w:val="afc"/>
                <w:rFonts w:ascii="Times New Roman"/>
                <w:sz w:val="18"/>
                <w:szCs w:val="18"/>
              </w:rPr>
            </w:pPr>
            <w:r>
              <w:rPr>
                <w:rStyle w:val="afc"/>
                <w:rFonts w:ascii="Times New Roman" w:hint="eastAsia"/>
                <w:sz w:val="18"/>
                <w:szCs w:val="18"/>
              </w:rPr>
              <w:t>调账</w:t>
            </w:r>
            <w:r>
              <w:rPr>
                <w:rStyle w:val="afc"/>
                <w:rFonts w:ascii="Times New Roman"/>
                <w:sz w:val="18"/>
                <w:szCs w:val="18"/>
              </w:rPr>
              <w:t>日期</w:t>
            </w:r>
          </w:p>
        </w:tc>
        <w:tc>
          <w:tcPr>
            <w:tcW w:w="708" w:type="dxa"/>
            <w:shd w:val="clear" w:color="auto" w:fill="auto"/>
            <w:vAlign w:val="center"/>
          </w:tcPr>
          <w:p w:rsidR="00690397" w:rsidRDefault="00690397" w:rsidP="00690397">
            <w:pPr>
              <w:ind w:firstLineChars="0" w:firstLine="0"/>
              <w:rPr>
                <w:rStyle w:val="afc"/>
                <w:rFonts w:ascii="Times New Roman"/>
                <w:sz w:val="18"/>
                <w:szCs w:val="18"/>
              </w:rPr>
            </w:pPr>
            <w:r>
              <w:rPr>
                <w:rStyle w:val="afc"/>
                <w:rFonts w:ascii="Times New Roman" w:hint="eastAsia"/>
                <w:sz w:val="18"/>
                <w:szCs w:val="18"/>
              </w:rPr>
              <w:t>8</w:t>
            </w:r>
          </w:p>
        </w:tc>
        <w:tc>
          <w:tcPr>
            <w:tcW w:w="709" w:type="dxa"/>
            <w:shd w:val="clear" w:color="auto" w:fill="auto"/>
            <w:vAlign w:val="center"/>
          </w:tcPr>
          <w:p w:rsidR="00690397" w:rsidRDefault="00690397" w:rsidP="00690397">
            <w:pPr>
              <w:ind w:firstLineChars="0" w:firstLine="0"/>
              <w:rPr>
                <w:rStyle w:val="afc"/>
                <w:rFonts w:ascii="Times New Roman"/>
                <w:sz w:val="18"/>
                <w:szCs w:val="18"/>
              </w:rPr>
            </w:pPr>
            <w:r>
              <w:rPr>
                <w:rStyle w:val="afc"/>
                <w:rFonts w:ascii="Times New Roman"/>
                <w:sz w:val="18"/>
                <w:szCs w:val="18"/>
              </w:rPr>
              <w:t>S</w:t>
            </w:r>
          </w:p>
        </w:tc>
        <w:tc>
          <w:tcPr>
            <w:tcW w:w="709" w:type="dxa"/>
            <w:shd w:val="clear" w:color="auto" w:fill="auto"/>
            <w:vAlign w:val="center"/>
          </w:tcPr>
          <w:p w:rsidR="00690397" w:rsidRDefault="00690397" w:rsidP="00690397">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vAlign w:val="center"/>
          </w:tcPr>
          <w:p w:rsidR="00690397" w:rsidRDefault="00690397" w:rsidP="00690397">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690397" w:rsidRPr="008F7FBA" w:rsidRDefault="00690397" w:rsidP="00690397">
            <w:pPr>
              <w:ind w:firstLineChars="0" w:firstLine="0"/>
              <w:rPr>
                <w:rStyle w:val="afc"/>
                <w:rFonts w:ascii="Times New Roman"/>
                <w:sz w:val="18"/>
                <w:szCs w:val="18"/>
              </w:rPr>
            </w:pPr>
          </w:p>
        </w:tc>
      </w:tr>
      <w:tr w:rsidR="00690397" w:rsidRPr="00BE0356" w:rsidTr="00BD5A29">
        <w:trPr>
          <w:jc w:val="center"/>
        </w:trPr>
        <w:tc>
          <w:tcPr>
            <w:tcW w:w="2122" w:type="dxa"/>
            <w:shd w:val="clear" w:color="auto" w:fill="auto"/>
            <w:vAlign w:val="center"/>
          </w:tcPr>
          <w:p w:rsidR="00690397" w:rsidRDefault="00690397" w:rsidP="00690397">
            <w:pPr>
              <w:ind w:firstLineChars="0" w:firstLine="0"/>
              <w:rPr>
                <w:rStyle w:val="afc"/>
                <w:rFonts w:ascii="Times New Roman"/>
                <w:sz w:val="18"/>
                <w:szCs w:val="18"/>
              </w:rPr>
            </w:pPr>
            <w:r>
              <w:rPr>
                <w:rStyle w:val="afc"/>
                <w:rFonts w:ascii="Times New Roman" w:hint="eastAsia"/>
                <w:sz w:val="18"/>
                <w:szCs w:val="18"/>
              </w:rPr>
              <w:t>--</w:t>
            </w:r>
            <w:r w:rsidRPr="00873D8A">
              <w:rPr>
                <w:rStyle w:val="afc"/>
                <w:rFonts w:ascii="Times New Roman"/>
                <w:sz w:val="18"/>
                <w:szCs w:val="18"/>
              </w:rPr>
              <w:t>adjust_time</w:t>
            </w:r>
          </w:p>
        </w:tc>
        <w:tc>
          <w:tcPr>
            <w:tcW w:w="1701" w:type="dxa"/>
            <w:shd w:val="clear" w:color="auto" w:fill="auto"/>
            <w:vAlign w:val="center"/>
          </w:tcPr>
          <w:p w:rsidR="00690397" w:rsidRPr="00FD5AF1" w:rsidRDefault="00690397" w:rsidP="00690397">
            <w:pPr>
              <w:ind w:firstLineChars="0" w:firstLine="0"/>
              <w:rPr>
                <w:rStyle w:val="afc"/>
                <w:rFonts w:ascii="Times New Roman"/>
                <w:sz w:val="18"/>
                <w:szCs w:val="18"/>
              </w:rPr>
            </w:pPr>
            <w:r>
              <w:rPr>
                <w:rStyle w:val="afc"/>
                <w:rFonts w:ascii="Times New Roman" w:hint="eastAsia"/>
                <w:sz w:val="18"/>
                <w:szCs w:val="18"/>
              </w:rPr>
              <w:t>调账</w:t>
            </w:r>
            <w:r>
              <w:rPr>
                <w:rStyle w:val="afc"/>
                <w:rFonts w:ascii="Times New Roman"/>
                <w:sz w:val="18"/>
                <w:szCs w:val="18"/>
              </w:rPr>
              <w:t>时间</w:t>
            </w:r>
          </w:p>
        </w:tc>
        <w:tc>
          <w:tcPr>
            <w:tcW w:w="708" w:type="dxa"/>
            <w:shd w:val="clear" w:color="auto" w:fill="auto"/>
            <w:vAlign w:val="center"/>
          </w:tcPr>
          <w:p w:rsidR="00690397" w:rsidRDefault="00690397" w:rsidP="00690397">
            <w:pPr>
              <w:ind w:firstLineChars="0" w:firstLine="0"/>
              <w:rPr>
                <w:rStyle w:val="afc"/>
                <w:rFonts w:ascii="Times New Roman"/>
                <w:sz w:val="18"/>
                <w:szCs w:val="18"/>
              </w:rPr>
            </w:pPr>
            <w:r>
              <w:rPr>
                <w:rStyle w:val="afc"/>
                <w:rFonts w:ascii="Times New Roman" w:hint="eastAsia"/>
                <w:sz w:val="18"/>
                <w:szCs w:val="18"/>
              </w:rPr>
              <w:t>6</w:t>
            </w:r>
          </w:p>
        </w:tc>
        <w:tc>
          <w:tcPr>
            <w:tcW w:w="709" w:type="dxa"/>
            <w:shd w:val="clear" w:color="auto" w:fill="auto"/>
            <w:vAlign w:val="center"/>
          </w:tcPr>
          <w:p w:rsidR="00690397" w:rsidRDefault="00690397" w:rsidP="00690397">
            <w:pPr>
              <w:ind w:firstLineChars="0" w:firstLine="0"/>
              <w:rPr>
                <w:rStyle w:val="afc"/>
                <w:rFonts w:ascii="Times New Roman"/>
                <w:sz w:val="18"/>
                <w:szCs w:val="18"/>
              </w:rPr>
            </w:pPr>
            <w:r>
              <w:rPr>
                <w:rStyle w:val="afc"/>
                <w:rFonts w:ascii="Times New Roman"/>
                <w:sz w:val="18"/>
                <w:szCs w:val="18"/>
              </w:rPr>
              <w:t>S</w:t>
            </w:r>
          </w:p>
        </w:tc>
        <w:tc>
          <w:tcPr>
            <w:tcW w:w="709" w:type="dxa"/>
            <w:shd w:val="clear" w:color="auto" w:fill="auto"/>
            <w:vAlign w:val="center"/>
          </w:tcPr>
          <w:p w:rsidR="00690397" w:rsidRDefault="00690397" w:rsidP="00690397">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vAlign w:val="center"/>
          </w:tcPr>
          <w:p w:rsidR="00690397" w:rsidRDefault="00690397" w:rsidP="00690397">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690397" w:rsidRPr="008F7FBA" w:rsidRDefault="00690397" w:rsidP="00690397">
            <w:pPr>
              <w:ind w:firstLineChars="0" w:firstLine="0"/>
              <w:rPr>
                <w:rStyle w:val="afc"/>
                <w:rFonts w:ascii="Times New Roman"/>
                <w:sz w:val="18"/>
                <w:szCs w:val="18"/>
              </w:rPr>
            </w:pPr>
          </w:p>
        </w:tc>
      </w:tr>
      <w:tr w:rsidR="00D97EBF" w:rsidRPr="00BE0356" w:rsidTr="00BD5A29">
        <w:trPr>
          <w:jc w:val="center"/>
        </w:trPr>
        <w:tc>
          <w:tcPr>
            <w:tcW w:w="2122" w:type="dxa"/>
            <w:shd w:val="clear" w:color="auto" w:fill="auto"/>
            <w:vAlign w:val="center"/>
          </w:tcPr>
          <w:p w:rsidR="00D97EBF" w:rsidRDefault="00D97EBF" w:rsidP="00D97EBF">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Pr>
                <w:rStyle w:val="afc"/>
                <w:rFonts w:ascii="Times New Roman" w:hint="eastAsia"/>
                <w:sz w:val="18"/>
                <w:szCs w:val="18"/>
              </w:rPr>
              <w:t>adj</w:t>
            </w:r>
            <w:r w:rsidR="00F0355B" w:rsidRPr="00873D8A">
              <w:rPr>
                <w:rStyle w:val="afc"/>
                <w:rFonts w:ascii="Times New Roman"/>
                <w:sz w:val="18"/>
                <w:szCs w:val="18"/>
              </w:rPr>
              <w:t>ust</w:t>
            </w:r>
            <w:r>
              <w:rPr>
                <w:rStyle w:val="afc"/>
                <w:rFonts w:ascii="Times New Roman"/>
                <w:sz w:val="18"/>
                <w:szCs w:val="18"/>
              </w:rPr>
              <w:t>_chlseq</w:t>
            </w:r>
          </w:p>
        </w:tc>
        <w:tc>
          <w:tcPr>
            <w:tcW w:w="1701" w:type="dxa"/>
            <w:shd w:val="clear" w:color="auto" w:fill="auto"/>
            <w:vAlign w:val="center"/>
          </w:tcPr>
          <w:p w:rsidR="00D97EBF" w:rsidRDefault="00D97EBF" w:rsidP="00D97EBF">
            <w:pPr>
              <w:ind w:firstLineChars="0" w:firstLine="0"/>
              <w:rPr>
                <w:rStyle w:val="afc"/>
                <w:rFonts w:ascii="Times New Roman"/>
                <w:sz w:val="18"/>
                <w:szCs w:val="18"/>
              </w:rPr>
            </w:pPr>
            <w:r>
              <w:rPr>
                <w:rStyle w:val="afc"/>
                <w:rFonts w:ascii="Times New Roman" w:hint="eastAsia"/>
                <w:sz w:val="18"/>
                <w:szCs w:val="18"/>
              </w:rPr>
              <w:t>调账渠道</w:t>
            </w:r>
            <w:r>
              <w:rPr>
                <w:rStyle w:val="afc"/>
                <w:rFonts w:ascii="Times New Roman"/>
                <w:sz w:val="18"/>
                <w:szCs w:val="18"/>
              </w:rPr>
              <w:t>流水号</w:t>
            </w:r>
          </w:p>
        </w:tc>
        <w:tc>
          <w:tcPr>
            <w:tcW w:w="708" w:type="dxa"/>
            <w:shd w:val="clear" w:color="auto" w:fill="auto"/>
            <w:vAlign w:val="center"/>
          </w:tcPr>
          <w:p w:rsidR="00D97EBF" w:rsidRDefault="00D97EBF" w:rsidP="00D97EBF">
            <w:pPr>
              <w:ind w:firstLineChars="0" w:firstLine="0"/>
              <w:rPr>
                <w:rStyle w:val="afc"/>
                <w:rFonts w:ascii="Times New Roman"/>
                <w:sz w:val="18"/>
                <w:szCs w:val="18"/>
              </w:rPr>
            </w:pPr>
            <w:r>
              <w:rPr>
                <w:rStyle w:val="afc"/>
                <w:rFonts w:ascii="Times New Roman" w:hint="eastAsia"/>
                <w:sz w:val="18"/>
                <w:szCs w:val="18"/>
              </w:rPr>
              <w:t>32</w:t>
            </w:r>
          </w:p>
        </w:tc>
        <w:tc>
          <w:tcPr>
            <w:tcW w:w="709" w:type="dxa"/>
            <w:shd w:val="clear" w:color="auto" w:fill="auto"/>
            <w:vAlign w:val="center"/>
          </w:tcPr>
          <w:p w:rsidR="00D97EBF" w:rsidRDefault="00D97EBF" w:rsidP="00D97EBF">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D97EBF" w:rsidRDefault="00D97EBF" w:rsidP="00D97EBF">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vAlign w:val="center"/>
          </w:tcPr>
          <w:p w:rsidR="00D97EBF" w:rsidRDefault="00D97EBF" w:rsidP="00D97EBF">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D97EBF" w:rsidRPr="008F7FBA" w:rsidRDefault="00D97EBF" w:rsidP="00D97EBF">
            <w:pPr>
              <w:ind w:firstLineChars="0" w:firstLine="0"/>
              <w:rPr>
                <w:rStyle w:val="afc"/>
                <w:rFonts w:ascii="Times New Roman"/>
                <w:sz w:val="18"/>
                <w:szCs w:val="18"/>
              </w:rPr>
            </w:pPr>
          </w:p>
        </w:tc>
      </w:tr>
      <w:tr w:rsidR="00690397" w:rsidRPr="00BE0356" w:rsidTr="00BD5A29">
        <w:trPr>
          <w:jc w:val="center"/>
        </w:trPr>
        <w:tc>
          <w:tcPr>
            <w:tcW w:w="2122" w:type="dxa"/>
            <w:shd w:val="clear" w:color="auto" w:fill="auto"/>
          </w:tcPr>
          <w:p w:rsidR="00690397" w:rsidRDefault="00690397" w:rsidP="00690397">
            <w:pPr>
              <w:ind w:firstLineChars="0" w:firstLine="0"/>
              <w:rPr>
                <w:rStyle w:val="afc"/>
                <w:rFonts w:ascii="Times New Roman"/>
                <w:sz w:val="18"/>
                <w:szCs w:val="18"/>
              </w:rPr>
            </w:pPr>
            <w:r>
              <w:rPr>
                <w:rStyle w:val="afc"/>
                <w:rFonts w:ascii="Times New Roman"/>
                <w:sz w:val="18"/>
                <w:szCs w:val="18"/>
              </w:rPr>
              <w:t>--</w:t>
            </w:r>
            <w:r w:rsidRPr="00F57FA0">
              <w:rPr>
                <w:rStyle w:val="afc"/>
                <w:rFonts w:ascii="Times New Roman"/>
                <w:sz w:val="18"/>
                <w:szCs w:val="18"/>
              </w:rPr>
              <w:t>deal_branch</w:t>
            </w:r>
          </w:p>
        </w:tc>
        <w:tc>
          <w:tcPr>
            <w:tcW w:w="1701" w:type="dxa"/>
            <w:shd w:val="clear" w:color="auto" w:fill="auto"/>
          </w:tcPr>
          <w:p w:rsidR="00690397" w:rsidRDefault="00690397" w:rsidP="00690397">
            <w:pPr>
              <w:ind w:firstLineChars="0" w:firstLine="0"/>
              <w:rPr>
                <w:rStyle w:val="afc"/>
                <w:rFonts w:ascii="Times New Roman"/>
                <w:sz w:val="18"/>
                <w:szCs w:val="18"/>
              </w:rPr>
            </w:pPr>
            <w:r w:rsidRPr="00F57FA0">
              <w:rPr>
                <w:rStyle w:val="afc"/>
                <w:rFonts w:ascii="Times New Roman" w:hint="eastAsia"/>
                <w:sz w:val="18"/>
                <w:szCs w:val="18"/>
              </w:rPr>
              <w:t>调账机构</w:t>
            </w:r>
          </w:p>
        </w:tc>
        <w:tc>
          <w:tcPr>
            <w:tcW w:w="708" w:type="dxa"/>
            <w:shd w:val="clear" w:color="auto" w:fill="auto"/>
            <w:vAlign w:val="center"/>
          </w:tcPr>
          <w:p w:rsidR="00690397" w:rsidRDefault="00690397" w:rsidP="00690397">
            <w:pPr>
              <w:ind w:firstLineChars="0" w:firstLine="0"/>
              <w:rPr>
                <w:rStyle w:val="afc"/>
                <w:rFonts w:ascii="Times New Roman"/>
                <w:sz w:val="18"/>
                <w:szCs w:val="18"/>
              </w:rPr>
            </w:pPr>
            <w:r>
              <w:rPr>
                <w:rStyle w:val="afc"/>
                <w:rFonts w:ascii="Times New Roman" w:hint="eastAsia"/>
                <w:sz w:val="18"/>
                <w:szCs w:val="18"/>
              </w:rPr>
              <w:t>7</w:t>
            </w:r>
          </w:p>
        </w:tc>
        <w:tc>
          <w:tcPr>
            <w:tcW w:w="709" w:type="dxa"/>
            <w:shd w:val="clear" w:color="auto" w:fill="auto"/>
            <w:vAlign w:val="center"/>
          </w:tcPr>
          <w:p w:rsidR="00690397" w:rsidRDefault="00690397" w:rsidP="00690397">
            <w:pPr>
              <w:ind w:firstLineChars="0" w:firstLine="0"/>
              <w:rPr>
                <w:rStyle w:val="afc"/>
                <w:rFonts w:ascii="Times New Roman"/>
                <w:sz w:val="18"/>
                <w:szCs w:val="18"/>
              </w:rPr>
            </w:pPr>
            <w:r>
              <w:rPr>
                <w:rStyle w:val="afc"/>
                <w:rFonts w:ascii="Times New Roman"/>
                <w:sz w:val="18"/>
                <w:szCs w:val="18"/>
              </w:rPr>
              <w:t>S</w:t>
            </w:r>
          </w:p>
        </w:tc>
        <w:tc>
          <w:tcPr>
            <w:tcW w:w="709" w:type="dxa"/>
            <w:shd w:val="clear" w:color="auto" w:fill="auto"/>
            <w:vAlign w:val="center"/>
          </w:tcPr>
          <w:p w:rsidR="00690397" w:rsidRDefault="00690397" w:rsidP="00690397">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vAlign w:val="center"/>
          </w:tcPr>
          <w:p w:rsidR="00690397" w:rsidRDefault="00690397" w:rsidP="00690397">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690397" w:rsidRPr="008F7FBA" w:rsidRDefault="00690397" w:rsidP="00690397">
            <w:pPr>
              <w:ind w:firstLineChars="0" w:firstLine="0"/>
              <w:rPr>
                <w:rStyle w:val="afc"/>
                <w:rFonts w:ascii="Times New Roman"/>
                <w:sz w:val="18"/>
                <w:szCs w:val="18"/>
              </w:rPr>
            </w:pPr>
          </w:p>
        </w:tc>
      </w:tr>
      <w:tr w:rsidR="00690397" w:rsidRPr="00BE0356" w:rsidTr="00BD5A29">
        <w:trPr>
          <w:jc w:val="center"/>
        </w:trPr>
        <w:tc>
          <w:tcPr>
            <w:tcW w:w="2122" w:type="dxa"/>
            <w:shd w:val="clear" w:color="auto" w:fill="auto"/>
          </w:tcPr>
          <w:p w:rsidR="00690397" w:rsidRDefault="00690397" w:rsidP="00690397">
            <w:pPr>
              <w:ind w:firstLineChars="0" w:firstLine="0"/>
              <w:rPr>
                <w:rStyle w:val="afc"/>
                <w:rFonts w:ascii="Times New Roman"/>
                <w:sz w:val="18"/>
                <w:szCs w:val="18"/>
              </w:rPr>
            </w:pPr>
            <w:r>
              <w:rPr>
                <w:rStyle w:val="afc"/>
                <w:rFonts w:ascii="Times New Roman"/>
                <w:sz w:val="18"/>
                <w:szCs w:val="18"/>
              </w:rPr>
              <w:t>--</w:t>
            </w:r>
            <w:r w:rsidRPr="00F57FA0">
              <w:rPr>
                <w:rStyle w:val="afc"/>
                <w:rFonts w:ascii="Times New Roman"/>
                <w:sz w:val="18"/>
                <w:szCs w:val="18"/>
              </w:rPr>
              <w:t>deal_teller</w:t>
            </w:r>
          </w:p>
        </w:tc>
        <w:tc>
          <w:tcPr>
            <w:tcW w:w="1701" w:type="dxa"/>
            <w:shd w:val="clear" w:color="auto" w:fill="auto"/>
          </w:tcPr>
          <w:p w:rsidR="00690397" w:rsidRDefault="00690397" w:rsidP="00690397">
            <w:pPr>
              <w:ind w:firstLineChars="0" w:firstLine="0"/>
              <w:rPr>
                <w:rStyle w:val="afc"/>
                <w:rFonts w:ascii="Times New Roman"/>
                <w:sz w:val="18"/>
                <w:szCs w:val="18"/>
              </w:rPr>
            </w:pPr>
            <w:r w:rsidRPr="00F57FA0">
              <w:rPr>
                <w:rStyle w:val="afc"/>
                <w:rFonts w:ascii="Times New Roman" w:hint="eastAsia"/>
                <w:sz w:val="18"/>
                <w:szCs w:val="18"/>
              </w:rPr>
              <w:t>调账柜员</w:t>
            </w:r>
          </w:p>
        </w:tc>
        <w:tc>
          <w:tcPr>
            <w:tcW w:w="708" w:type="dxa"/>
            <w:shd w:val="clear" w:color="auto" w:fill="auto"/>
            <w:vAlign w:val="center"/>
          </w:tcPr>
          <w:p w:rsidR="00690397" w:rsidRDefault="00690397" w:rsidP="00690397">
            <w:pPr>
              <w:ind w:firstLineChars="0" w:firstLine="0"/>
              <w:rPr>
                <w:rStyle w:val="afc"/>
                <w:rFonts w:ascii="Times New Roman"/>
                <w:sz w:val="18"/>
                <w:szCs w:val="18"/>
              </w:rPr>
            </w:pPr>
            <w:r>
              <w:rPr>
                <w:rStyle w:val="afc"/>
                <w:rFonts w:ascii="Times New Roman" w:hint="eastAsia"/>
                <w:sz w:val="18"/>
                <w:szCs w:val="18"/>
              </w:rPr>
              <w:t>10</w:t>
            </w:r>
          </w:p>
        </w:tc>
        <w:tc>
          <w:tcPr>
            <w:tcW w:w="709" w:type="dxa"/>
            <w:shd w:val="clear" w:color="auto" w:fill="auto"/>
            <w:vAlign w:val="center"/>
          </w:tcPr>
          <w:p w:rsidR="00690397" w:rsidRDefault="00690397" w:rsidP="00690397">
            <w:pPr>
              <w:ind w:firstLineChars="0" w:firstLine="0"/>
              <w:rPr>
                <w:rStyle w:val="afc"/>
                <w:rFonts w:ascii="Times New Roman"/>
                <w:sz w:val="18"/>
                <w:szCs w:val="18"/>
              </w:rPr>
            </w:pPr>
            <w:r>
              <w:rPr>
                <w:rStyle w:val="afc"/>
                <w:rFonts w:ascii="Times New Roman"/>
                <w:sz w:val="18"/>
                <w:szCs w:val="18"/>
              </w:rPr>
              <w:t>S</w:t>
            </w:r>
          </w:p>
        </w:tc>
        <w:tc>
          <w:tcPr>
            <w:tcW w:w="709" w:type="dxa"/>
            <w:shd w:val="clear" w:color="auto" w:fill="auto"/>
            <w:vAlign w:val="center"/>
          </w:tcPr>
          <w:p w:rsidR="00690397" w:rsidRDefault="00690397" w:rsidP="00690397">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vAlign w:val="center"/>
          </w:tcPr>
          <w:p w:rsidR="00690397" w:rsidRDefault="00690397" w:rsidP="00690397">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690397" w:rsidRPr="008F7FBA" w:rsidRDefault="00690397" w:rsidP="00690397">
            <w:pPr>
              <w:ind w:firstLineChars="0" w:firstLine="0"/>
              <w:rPr>
                <w:rStyle w:val="afc"/>
                <w:rFonts w:ascii="Times New Roman"/>
                <w:sz w:val="18"/>
                <w:szCs w:val="18"/>
              </w:rPr>
            </w:pPr>
          </w:p>
        </w:tc>
      </w:tr>
      <w:tr w:rsidR="00D629C1" w:rsidRPr="00BE0356" w:rsidTr="00BD5A29">
        <w:trPr>
          <w:jc w:val="center"/>
        </w:trPr>
        <w:tc>
          <w:tcPr>
            <w:tcW w:w="2122" w:type="dxa"/>
            <w:shd w:val="clear" w:color="auto" w:fill="auto"/>
          </w:tcPr>
          <w:p w:rsidR="00D629C1" w:rsidRDefault="00D629C1" w:rsidP="00690397">
            <w:pPr>
              <w:ind w:firstLineChars="0" w:firstLine="0"/>
              <w:rPr>
                <w:rStyle w:val="afc"/>
                <w:rFonts w:ascii="Times New Roman"/>
                <w:sz w:val="18"/>
                <w:szCs w:val="18"/>
              </w:rPr>
            </w:pPr>
            <w:r>
              <w:rPr>
                <w:rStyle w:val="afc"/>
                <w:rFonts w:ascii="Times New Roman" w:hint="eastAsia"/>
                <w:sz w:val="18"/>
                <w:szCs w:val="18"/>
              </w:rPr>
              <w:lastRenderedPageBreak/>
              <w:t>-</w:t>
            </w:r>
            <w:r>
              <w:rPr>
                <w:rStyle w:val="afc"/>
                <w:rFonts w:ascii="Times New Roman"/>
                <w:sz w:val="18"/>
                <w:szCs w:val="18"/>
              </w:rPr>
              <w:t>-</w:t>
            </w:r>
            <w:r>
              <w:rPr>
                <w:rStyle w:val="afc"/>
                <w:rFonts w:ascii="Times New Roman" w:hint="eastAsia"/>
                <w:sz w:val="18"/>
                <w:szCs w:val="18"/>
              </w:rPr>
              <w:t>adj</w:t>
            </w:r>
            <w:r w:rsidRPr="00873D8A">
              <w:rPr>
                <w:rStyle w:val="afc"/>
                <w:rFonts w:ascii="Times New Roman"/>
                <w:sz w:val="18"/>
                <w:szCs w:val="18"/>
              </w:rPr>
              <w:t>ust</w:t>
            </w:r>
            <w:r>
              <w:rPr>
                <w:rStyle w:val="afc"/>
                <w:rFonts w:ascii="Times New Roman"/>
                <w:sz w:val="18"/>
                <w:szCs w:val="18"/>
              </w:rPr>
              <w:t>_cashacc</w:t>
            </w:r>
          </w:p>
        </w:tc>
        <w:tc>
          <w:tcPr>
            <w:tcW w:w="1701" w:type="dxa"/>
            <w:shd w:val="clear" w:color="auto" w:fill="auto"/>
          </w:tcPr>
          <w:p w:rsidR="00D629C1" w:rsidRPr="00F57FA0" w:rsidRDefault="00D629C1" w:rsidP="00690397">
            <w:pPr>
              <w:ind w:firstLineChars="0" w:firstLine="0"/>
              <w:rPr>
                <w:rStyle w:val="afc"/>
                <w:rFonts w:ascii="Times New Roman"/>
                <w:sz w:val="18"/>
                <w:szCs w:val="18"/>
              </w:rPr>
            </w:pPr>
            <w:r>
              <w:rPr>
                <w:rStyle w:val="afc"/>
                <w:rFonts w:ascii="Times New Roman" w:hint="eastAsia"/>
                <w:sz w:val="18"/>
                <w:szCs w:val="18"/>
              </w:rPr>
              <w:t>现金</w:t>
            </w:r>
            <w:r>
              <w:rPr>
                <w:rStyle w:val="afc"/>
                <w:rFonts w:ascii="Times New Roman"/>
                <w:sz w:val="18"/>
                <w:szCs w:val="18"/>
              </w:rPr>
              <w:t>调账收款账户</w:t>
            </w:r>
          </w:p>
        </w:tc>
        <w:tc>
          <w:tcPr>
            <w:tcW w:w="708" w:type="dxa"/>
            <w:shd w:val="clear" w:color="auto" w:fill="auto"/>
            <w:vAlign w:val="center"/>
          </w:tcPr>
          <w:p w:rsidR="00D629C1" w:rsidRDefault="00D629C1" w:rsidP="00690397">
            <w:pPr>
              <w:ind w:firstLineChars="0" w:firstLine="0"/>
              <w:rPr>
                <w:rStyle w:val="afc"/>
                <w:rFonts w:ascii="Times New Roman"/>
                <w:sz w:val="18"/>
                <w:szCs w:val="18"/>
              </w:rPr>
            </w:pPr>
            <w:r>
              <w:rPr>
                <w:rStyle w:val="afc"/>
                <w:rFonts w:ascii="Times New Roman" w:hint="eastAsia"/>
                <w:sz w:val="18"/>
                <w:szCs w:val="18"/>
              </w:rPr>
              <w:t>32</w:t>
            </w:r>
          </w:p>
        </w:tc>
        <w:tc>
          <w:tcPr>
            <w:tcW w:w="709" w:type="dxa"/>
            <w:shd w:val="clear" w:color="auto" w:fill="auto"/>
            <w:vAlign w:val="center"/>
          </w:tcPr>
          <w:p w:rsidR="00D629C1" w:rsidRDefault="00D629C1" w:rsidP="00690397">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D629C1" w:rsidRDefault="00D629C1" w:rsidP="00690397">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vAlign w:val="center"/>
          </w:tcPr>
          <w:p w:rsidR="00D629C1" w:rsidRDefault="00D629C1" w:rsidP="00690397">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D629C1" w:rsidRPr="008F7FBA" w:rsidRDefault="00D629C1" w:rsidP="00690397">
            <w:pPr>
              <w:ind w:firstLineChars="0" w:firstLine="0"/>
              <w:rPr>
                <w:rStyle w:val="afc"/>
                <w:rFonts w:ascii="Times New Roman"/>
                <w:sz w:val="18"/>
                <w:szCs w:val="18"/>
              </w:rPr>
            </w:pPr>
          </w:p>
        </w:tc>
      </w:tr>
      <w:tr w:rsidR="00690397" w:rsidRPr="00BE0356" w:rsidTr="00BD5A29">
        <w:trPr>
          <w:jc w:val="center"/>
        </w:trPr>
        <w:tc>
          <w:tcPr>
            <w:tcW w:w="2122" w:type="dxa"/>
            <w:shd w:val="clear" w:color="auto" w:fill="auto"/>
            <w:vAlign w:val="center"/>
          </w:tcPr>
          <w:p w:rsidR="00690397" w:rsidRDefault="00690397" w:rsidP="00690397">
            <w:pPr>
              <w:ind w:firstLineChars="0" w:firstLine="0"/>
              <w:rPr>
                <w:rStyle w:val="afc"/>
                <w:rFonts w:ascii="Times New Roman"/>
                <w:sz w:val="18"/>
                <w:szCs w:val="18"/>
              </w:rPr>
            </w:pPr>
            <w:r>
              <w:rPr>
                <w:rStyle w:val="afc"/>
                <w:rFonts w:ascii="Times New Roman" w:hint="eastAsia"/>
                <w:sz w:val="18"/>
                <w:szCs w:val="18"/>
              </w:rPr>
              <w:t>--</w:t>
            </w:r>
            <w:r w:rsidRPr="00873D8A">
              <w:rPr>
                <w:rStyle w:val="afc"/>
                <w:rFonts w:ascii="Times New Roman"/>
                <w:sz w:val="18"/>
                <w:szCs w:val="18"/>
              </w:rPr>
              <w:t>host_adj_date</w:t>
            </w:r>
          </w:p>
        </w:tc>
        <w:tc>
          <w:tcPr>
            <w:tcW w:w="1701" w:type="dxa"/>
            <w:shd w:val="clear" w:color="auto" w:fill="auto"/>
            <w:vAlign w:val="center"/>
          </w:tcPr>
          <w:p w:rsidR="00690397" w:rsidRPr="00FD5AF1" w:rsidRDefault="00690397" w:rsidP="00690397">
            <w:pPr>
              <w:ind w:firstLineChars="0" w:firstLine="0"/>
              <w:rPr>
                <w:rStyle w:val="afc"/>
                <w:rFonts w:ascii="Times New Roman"/>
                <w:sz w:val="18"/>
                <w:szCs w:val="18"/>
              </w:rPr>
            </w:pPr>
            <w:r>
              <w:rPr>
                <w:rStyle w:val="afc"/>
                <w:rFonts w:ascii="Times New Roman" w:hint="eastAsia"/>
                <w:sz w:val="18"/>
                <w:szCs w:val="18"/>
              </w:rPr>
              <w:t>调账</w:t>
            </w:r>
            <w:r>
              <w:rPr>
                <w:rStyle w:val="afc"/>
                <w:rFonts w:ascii="Times New Roman"/>
                <w:sz w:val="18"/>
                <w:szCs w:val="18"/>
              </w:rPr>
              <w:t>核心日期</w:t>
            </w:r>
          </w:p>
        </w:tc>
        <w:tc>
          <w:tcPr>
            <w:tcW w:w="708" w:type="dxa"/>
            <w:shd w:val="clear" w:color="auto" w:fill="auto"/>
            <w:vAlign w:val="center"/>
          </w:tcPr>
          <w:p w:rsidR="00690397" w:rsidRDefault="00690397" w:rsidP="00690397">
            <w:pPr>
              <w:ind w:firstLineChars="0" w:firstLine="0"/>
              <w:rPr>
                <w:rStyle w:val="afc"/>
                <w:rFonts w:ascii="Times New Roman"/>
                <w:sz w:val="18"/>
                <w:szCs w:val="18"/>
              </w:rPr>
            </w:pPr>
            <w:r>
              <w:rPr>
                <w:rStyle w:val="afc"/>
                <w:rFonts w:ascii="Times New Roman" w:hint="eastAsia"/>
                <w:sz w:val="18"/>
                <w:szCs w:val="18"/>
              </w:rPr>
              <w:t>8</w:t>
            </w:r>
          </w:p>
        </w:tc>
        <w:tc>
          <w:tcPr>
            <w:tcW w:w="709" w:type="dxa"/>
            <w:shd w:val="clear" w:color="auto" w:fill="auto"/>
            <w:vAlign w:val="center"/>
          </w:tcPr>
          <w:p w:rsidR="00690397" w:rsidRDefault="00690397" w:rsidP="00690397">
            <w:pPr>
              <w:ind w:firstLineChars="0" w:firstLine="0"/>
              <w:rPr>
                <w:rStyle w:val="afc"/>
                <w:rFonts w:ascii="Times New Roman"/>
                <w:sz w:val="18"/>
                <w:szCs w:val="18"/>
              </w:rPr>
            </w:pPr>
            <w:r>
              <w:rPr>
                <w:rStyle w:val="afc"/>
                <w:rFonts w:ascii="Times New Roman"/>
                <w:sz w:val="18"/>
                <w:szCs w:val="18"/>
              </w:rPr>
              <w:t>S</w:t>
            </w:r>
          </w:p>
        </w:tc>
        <w:tc>
          <w:tcPr>
            <w:tcW w:w="709" w:type="dxa"/>
            <w:shd w:val="clear" w:color="auto" w:fill="auto"/>
            <w:vAlign w:val="center"/>
          </w:tcPr>
          <w:p w:rsidR="00690397" w:rsidRDefault="00690397" w:rsidP="00690397">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vAlign w:val="center"/>
          </w:tcPr>
          <w:p w:rsidR="00690397" w:rsidRDefault="00690397" w:rsidP="00690397">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690397" w:rsidRPr="008F7FBA" w:rsidRDefault="00690397" w:rsidP="00690397">
            <w:pPr>
              <w:ind w:firstLineChars="0" w:firstLine="0"/>
              <w:rPr>
                <w:rStyle w:val="afc"/>
                <w:rFonts w:ascii="Times New Roman"/>
                <w:sz w:val="18"/>
                <w:szCs w:val="18"/>
              </w:rPr>
            </w:pPr>
          </w:p>
        </w:tc>
      </w:tr>
      <w:tr w:rsidR="00690397" w:rsidRPr="00BE0356" w:rsidTr="00BD5A29">
        <w:trPr>
          <w:jc w:val="center"/>
        </w:trPr>
        <w:tc>
          <w:tcPr>
            <w:tcW w:w="2122" w:type="dxa"/>
            <w:shd w:val="clear" w:color="auto" w:fill="auto"/>
            <w:vAlign w:val="center"/>
          </w:tcPr>
          <w:p w:rsidR="00690397" w:rsidRDefault="00690397" w:rsidP="00690397">
            <w:pPr>
              <w:ind w:firstLineChars="0" w:firstLine="0"/>
              <w:rPr>
                <w:rStyle w:val="afc"/>
                <w:rFonts w:ascii="Times New Roman"/>
                <w:sz w:val="18"/>
                <w:szCs w:val="18"/>
              </w:rPr>
            </w:pPr>
            <w:r>
              <w:rPr>
                <w:rStyle w:val="afc"/>
                <w:rFonts w:ascii="Times New Roman" w:hint="eastAsia"/>
                <w:sz w:val="18"/>
                <w:szCs w:val="18"/>
              </w:rPr>
              <w:t>--</w:t>
            </w:r>
            <w:r w:rsidRPr="00873D8A">
              <w:rPr>
                <w:rStyle w:val="afc"/>
                <w:rFonts w:ascii="Times New Roman"/>
                <w:sz w:val="18"/>
                <w:szCs w:val="18"/>
              </w:rPr>
              <w:t>host_adj_serial</w:t>
            </w:r>
          </w:p>
        </w:tc>
        <w:tc>
          <w:tcPr>
            <w:tcW w:w="1701" w:type="dxa"/>
            <w:shd w:val="clear" w:color="auto" w:fill="auto"/>
            <w:vAlign w:val="center"/>
          </w:tcPr>
          <w:p w:rsidR="00690397" w:rsidRPr="00FD5AF1" w:rsidRDefault="00690397" w:rsidP="00690397">
            <w:pPr>
              <w:ind w:firstLineChars="0" w:firstLine="0"/>
              <w:rPr>
                <w:rStyle w:val="afc"/>
                <w:rFonts w:ascii="Times New Roman"/>
                <w:sz w:val="18"/>
                <w:szCs w:val="18"/>
              </w:rPr>
            </w:pPr>
            <w:r>
              <w:rPr>
                <w:rStyle w:val="afc"/>
                <w:rFonts w:ascii="Times New Roman" w:hint="eastAsia"/>
                <w:sz w:val="18"/>
                <w:szCs w:val="18"/>
              </w:rPr>
              <w:t>调账</w:t>
            </w:r>
            <w:r>
              <w:rPr>
                <w:rStyle w:val="afc"/>
                <w:rFonts w:ascii="Times New Roman"/>
                <w:sz w:val="18"/>
                <w:szCs w:val="18"/>
              </w:rPr>
              <w:t>核心流水</w:t>
            </w:r>
          </w:p>
        </w:tc>
        <w:tc>
          <w:tcPr>
            <w:tcW w:w="708" w:type="dxa"/>
            <w:shd w:val="clear" w:color="auto" w:fill="auto"/>
            <w:vAlign w:val="center"/>
          </w:tcPr>
          <w:p w:rsidR="00690397" w:rsidRDefault="00690397" w:rsidP="00690397">
            <w:pPr>
              <w:ind w:firstLineChars="0" w:firstLine="0"/>
              <w:rPr>
                <w:rStyle w:val="afc"/>
                <w:rFonts w:ascii="Times New Roman"/>
                <w:sz w:val="18"/>
                <w:szCs w:val="18"/>
              </w:rPr>
            </w:pPr>
            <w:r>
              <w:rPr>
                <w:rStyle w:val="afc"/>
                <w:rFonts w:ascii="Times New Roman" w:hint="eastAsia"/>
                <w:sz w:val="18"/>
                <w:szCs w:val="18"/>
              </w:rPr>
              <w:t>40</w:t>
            </w:r>
          </w:p>
        </w:tc>
        <w:tc>
          <w:tcPr>
            <w:tcW w:w="709" w:type="dxa"/>
            <w:shd w:val="clear" w:color="auto" w:fill="auto"/>
            <w:vAlign w:val="center"/>
          </w:tcPr>
          <w:p w:rsidR="00690397" w:rsidRDefault="00690397" w:rsidP="00690397">
            <w:pPr>
              <w:ind w:firstLineChars="0" w:firstLine="0"/>
              <w:rPr>
                <w:rStyle w:val="afc"/>
                <w:rFonts w:ascii="Times New Roman"/>
                <w:sz w:val="18"/>
                <w:szCs w:val="18"/>
              </w:rPr>
            </w:pPr>
            <w:r>
              <w:rPr>
                <w:rStyle w:val="afc"/>
                <w:rFonts w:ascii="Times New Roman"/>
                <w:sz w:val="18"/>
                <w:szCs w:val="18"/>
              </w:rPr>
              <w:t>S</w:t>
            </w:r>
          </w:p>
        </w:tc>
        <w:tc>
          <w:tcPr>
            <w:tcW w:w="709" w:type="dxa"/>
            <w:shd w:val="clear" w:color="auto" w:fill="auto"/>
            <w:vAlign w:val="center"/>
          </w:tcPr>
          <w:p w:rsidR="00690397" w:rsidRDefault="00690397" w:rsidP="00690397">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vAlign w:val="center"/>
          </w:tcPr>
          <w:p w:rsidR="00690397" w:rsidRDefault="00690397" w:rsidP="00690397">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690397" w:rsidRPr="008F7FBA" w:rsidRDefault="00690397" w:rsidP="00690397">
            <w:pPr>
              <w:ind w:firstLineChars="0" w:firstLine="0"/>
              <w:rPr>
                <w:rStyle w:val="afc"/>
                <w:rFonts w:ascii="Times New Roman"/>
                <w:sz w:val="18"/>
                <w:szCs w:val="18"/>
              </w:rPr>
            </w:pPr>
          </w:p>
        </w:tc>
      </w:tr>
      <w:tr w:rsidR="00690397" w:rsidRPr="00BE0356" w:rsidTr="00BD5A29">
        <w:trPr>
          <w:jc w:val="center"/>
        </w:trPr>
        <w:tc>
          <w:tcPr>
            <w:tcW w:w="2122" w:type="dxa"/>
            <w:shd w:val="clear" w:color="auto" w:fill="auto"/>
            <w:vAlign w:val="center"/>
          </w:tcPr>
          <w:p w:rsidR="00690397" w:rsidRDefault="00690397" w:rsidP="00690397">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Pr="00987022">
              <w:rPr>
                <w:rStyle w:val="afc"/>
                <w:rFonts w:ascii="Times New Roman"/>
                <w:sz w:val="18"/>
                <w:szCs w:val="18"/>
              </w:rPr>
              <w:t>adjust_respmsg</w:t>
            </w:r>
          </w:p>
        </w:tc>
        <w:tc>
          <w:tcPr>
            <w:tcW w:w="1701" w:type="dxa"/>
            <w:shd w:val="clear" w:color="auto" w:fill="auto"/>
            <w:vAlign w:val="center"/>
          </w:tcPr>
          <w:p w:rsidR="00690397" w:rsidRDefault="00FA1D55" w:rsidP="00690397">
            <w:pPr>
              <w:ind w:firstLineChars="0" w:firstLine="0"/>
              <w:rPr>
                <w:rStyle w:val="afc"/>
                <w:rFonts w:ascii="Times New Roman"/>
                <w:sz w:val="18"/>
                <w:szCs w:val="18"/>
              </w:rPr>
            </w:pPr>
            <w:r>
              <w:rPr>
                <w:rStyle w:val="afc"/>
                <w:rFonts w:ascii="Times New Roman" w:hint="eastAsia"/>
                <w:sz w:val="18"/>
                <w:szCs w:val="18"/>
              </w:rPr>
              <w:t>调账错误</w:t>
            </w:r>
            <w:r w:rsidR="00690397">
              <w:rPr>
                <w:rStyle w:val="afc"/>
                <w:rFonts w:ascii="Times New Roman" w:hint="eastAsia"/>
                <w:sz w:val="18"/>
                <w:szCs w:val="18"/>
              </w:rPr>
              <w:t>信息</w:t>
            </w:r>
          </w:p>
        </w:tc>
        <w:tc>
          <w:tcPr>
            <w:tcW w:w="708" w:type="dxa"/>
            <w:shd w:val="clear" w:color="auto" w:fill="auto"/>
            <w:vAlign w:val="center"/>
          </w:tcPr>
          <w:p w:rsidR="00690397" w:rsidRDefault="00690397" w:rsidP="00690397">
            <w:pPr>
              <w:ind w:firstLineChars="0" w:firstLine="0"/>
              <w:rPr>
                <w:rStyle w:val="afc"/>
                <w:rFonts w:ascii="Times New Roman"/>
                <w:sz w:val="18"/>
                <w:szCs w:val="18"/>
              </w:rPr>
            </w:pPr>
            <w:r>
              <w:rPr>
                <w:rStyle w:val="afc"/>
                <w:rFonts w:ascii="Times New Roman" w:hint="eastAsia"/>
                <w:sz w:val="18"/>
                <w:szCs w:val="18"/>
              </w:rPr>
              <w:t>250</w:t>
            </w:r>
          </w:p>
        </w:tc>
        <w:tc>
          <w:tcPr>
            <w:tcW w:w="709" w:type="dxa"/>
            <w:shd w:val="clear" w:color="auto" w:fill="auto"/>
            <w:vAlign w:val="center"/>
          </w:tcPr>
          <w:p w:rsidR="00690397" w:rsidRDefault="00690397" w:rsidP="00690397">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690397" w:rsidRDefault="00690397" w:rsidP="00690397">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vAlign w:val="center"/>
          </w:tcPr>
          <w:p w:rsidR="00690397" w:rsidRDefault="00690397" w:rsidP="00690397">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690397" w:rsidRPr="008F7FBA" w:rsidRDefault="00690397" w:rsidP="00690397">
            <w:pPr>
              <w:ind w:firstLineChars="0" w:firstLine="0"/>
              <w:rPr>
                <w:rStyle w:val="afc"/>
                <w:rFonts w:ascii="Times New Roman"/>
                <w:sz w:val="18"/>
                <w:szCs w:val="18"/>
              </w:rPr>
            </w:pPr>
          </w:p>
        </w:tc>
      </w:tr>
      <w:tr w:rsidR="00690397" w:rsidRPr="00BE0356" w:rsidTr="00BD5A29">
        <w:trPr>
          <w:jc w:val="center"/>
        </w:trPr>
        <w:tc>
          <w:tcPr>
            <w:tcW w:w="2122" w:type="dxa"/>
            <w:shd w:val="clear" w:color="auto" w:fill="auto"/>
            <w:vAlign w:val="center"/>
          </w:tcPr>
          <w:p w:rsidR="00690397" w:rsidRDefault="00690397" w:rsidP="00690397">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Pr="00873D8A">
              <w:rPr>
                <w:rStyle w:val="afc"/>
                <w:rFonts w:ascii="Times New Roman"/>
                <w:sz w:val="18"/>
                <w:szCs w:val="18"/>
              </w:rPr>
              <w:t>print_num</w:t>
            </w:r>
          </w:p>
        </w:tc>
        <w:tc>
          <w:tcPr>
            <w:tcW w:w="1701" w:type="dxa"/>
            <w:shd w:val="clear" w:color="auto" w:fill="auto"/>
            <w:vAlign w:val="center"/>
          </w:tcPr>
          <w:p w:rsidR="00690397" w:rsidRPr="00FD5AF1" w:rsidRDefault="00690397" w:rsidP="00690397">
            <w:pPr>
              <w:ind w:firstLineChars="0" w:firstLine="0"/>
              <w:rPr>
                <w:rStyle w:val="afc"/>
                <w:rFonts w:ascii="Times New Roman"/>
                <w:sz w:val="18"/>
                <w:szCs w:val="18"/>
              </w:rPr>
            </w:pPr>
            <w:r w:rsidRPr="00873D8A">
              <w:rPr>
                <w:rStyle w:val="afc"/>
                <w:rFonts w:ascii="Times New Roman" w:hint="eastAsia"/>
                <w:sz w:val="18"/>
                <w:szCs w:val="18"/>
              </w:rPr>
              <w:t>打印次数</w:t>
            </w:r>
          </w:p>
        </w:tc>
        <w:tc>
          <w:tcPr>
            <w:tcW w:w="708" w:type="dxa"/>
            <w:shd w:val="clear" w:color="auto" w:fill="auto"/>
            <w:vAlign w:val="center"/>
          </w:tcPr>
          <w:p w:rsidR="00690397" w:rsidRDefault="00690397" w:rsidP="00690397">
            <w:pPr>
              <w:ind w:firstLineChars="0" w:firstLine="0"/>
              <w:rPr>
                <w:rStyle w:val="afc"/>
                <w:rFonts w:ascii="Times New Roman"/>
                <w:sz w:val="18"/>
                <w:szCs w:val="18"/>
              </w:rPr>
            </w:pPr>
            <w:r>
              <w:rPr>
                <w:rStyle w:val="afc"/>
                <w:rFonts w:ascii="Times New Roman" w:hint="eastAsia"/>
                <w:sz w:val="18"/>
                <w:szCs w:val="18"/>
              </w:rPr>
              <w:t>10</w:t>
            </w:r>
          </w:p>
        </w:tc>
        <w:tc>
          <w:tcPr>
            <w:tcW w:w="709" w:type="dxa"/>
            <w:shd w:val="clear" w:color="auto" w:fill="auto"/>
            <w:vAlign w:val="center"/>
          </w:tcPr>
          <w:p w:rsidR="00690397" w:rsidRDefault="00690397" w:rsidP="00690397">
            <w:pPr>
              <w:ind w:firstLineChars="0" w:firstLine="0"/>
              <w:rPr>
                <w:rStyle w:val="afc"/>
                <w:rFonts w:ascii="Times New Roman"/>
                <w:sz w:val="18"/>
                <w:szCs w:val="18"/>
              </w:rPr>
            </w:pPr>
            <w:r>
              <w:rPr>
                <w:rStyle w:val="afc"/>
                <w:rFonts w:ascii="Times New Roman" w:hint="eastAsia"/>
                <w:sz w:val="18"/>
                <w:szCs w:val="18"/>
              </w:rPr>
              <w:t>I</w:t>
            </w:r>
          </w:p>
        </w:tc>
        <w:tc>
          <w:tcPr>
            <w:tcW w:w="709" w:type="dxa"/>
            <w:shd w:val="clear" w:color="auto" w:fill="auto"/>
            <w:vAlign w:val="center"/>
          </w:tcPr>
          <w:p w:rsidR="00690397" w:rsidRDefault="00690397" w:rsidP="00690397">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vAlign w:val="center"/>
          </w:tcPr>
          <w:p w:rsidR="00690397" w:rsidRDefault="00690397" w:rsidP="00690397">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690397" w:rsidRPr="008F7FBA" w:rsidRDefault="00690397" w:rsidP="00690397">
            <w:pPr>
              <w:ind w:firstLineChars="0" w:firstLine="0"/>
              <w:rPr>
                <w:rStyle w:val="afc"/>
                <w:rFonts w:ascii="Times New Roman"/>
                <w:sz w:val="18"/>
                <w:szCs w:val="18"/>
              </w:rPr>
            </w:pPr>
          </w:p>
        </w:tc>
      </w:tr>
      <w:tr w:rsidR="006767C0" w:rsidRPr="00BE0356" w:rsidTr="00BD5A29">
        <w:trPr>
          <w:jc w:val="center"/>
        </w:trPr>
        <w:tc>
          <w:tcPr>
            <w:tcW w:w="2122" w:type="dxa"/>
            <w:shd w:val="clear" w:color="auto" w:fill="auto"/>
            <w:vAlign w:val="center"/>
          </w:tcPr>
          <w:p w:rsidR="006767C0" w:rsidRDefault="006767C0" w:rsidP="00690397">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-tzsqgy</w:t>
            </w:r>
          </w:p>
        </w:tc>
        <w:tc>
          <w:tcPr>
            <w:tcW w:w="1701" w:type="dxa"/>
            <w:shd w:val="clear" w:color="auto" w:fill="auto"/>
            <w:vAlign w:val="center"/>
          </w:tcPr>
          <w:p w:rsidR="006767C0" w:rsidRPr="00873D8A" w:rsidRDefault="006767C0" w:rsidP="00690397">
            <w:pPr>
              <w:ind w:firstLineChars="0" w:firstLine="0"/>
              <w:rPr>
                <w:rStyle w:val="afc"/>
                <w:rFonts w:ascii="Times New Roman"/>
                <w:sz w:val="18"/>
                <w:szCs w:val="18"/>
              </w:rPr>
            </w:pPr>
            <w:r>
              <w:rPr>
                <w:rStyle w:val="afc"/>
                <w:rFonts w:ascii="Times New Roman" w:hint="eastAsia"/>
                <w:sz w:val="18"/>
                <w:szCs w:val="18"/>
              </w:rPr>
              <w:t>调账</w:t>
            </w:r>
            <w:r>
              <w:rPr>
                <w:rStyle w:val="afc"/>
                <w:rFonts w:ascii="Times New Roman"/>
                <w:sz w:val="18"/>
                <w:szCs w:val="18"/>
              </w:rPr>
              <w:t>授权柜员</w:t>
            </w:r>
          </w:p>
        </w:tc>
        <w:tc>
          <w:tcPr>
            <w:tcW w:w="708" w:type="dxa"/>
            <w:shd w:val="clear" w:color="auto" w:fill="auto"/>
            <w:vAlign w:val="center"/>
          </w:tcPr>
          <w:p w:rsidR="006767C0" w:rsidRDefault="006767C0" w:rsidP="00690397">
            <w:pPr>
              <w:ind w:firstLineChars="0" w:firstLine="0"/>
              <w:rPr>
                <w:rStyle w:val="afc"/>
                <w:rFonts w:ascii="Times New Roman"/>
                <w:sz w:val="18"/>
                <w:szCs w:val="18"/>
              </w:rPr>
            </w:pPr>
            <w:r>
              <w:rPr>
                <w:rStyle w:val="afc"/>
                <w:rFonts w:ascii="Times New Roman" w:hint="eastAsia"/>
                <w:sz w:val="18"/>
                <w:szCs w:val="18"/>
              </w:rPr>
              <w:t>10</w:t>
            </w:r>
          </w:p>
        </w:tc>
        <w:tc>
          <w:tcPr>
            <w:tcW w:w="709" w:type="dxa"/>
            <w:shd w:val="clear" w:color="auto" w:fill="auto"/>
            <w:vAlign w:val="center"/>
          </w:tcPr>
          <w:p w:rsidR="006767C0" w:rsidRDefault="006767C0" w:rsidP="00690397">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6767C0" w:rsidRDefault="006767C0" w:rsidP="00690397">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vAlign w:val="center"/>
          </w:tcPr>
          <w:p w:rsidR="006767C0" w:rsidRDefault="006767C0" w:rsidP="00690397">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564" w:type="dxa"/>
            <w:shd w:val="clear" w:color="auto" w:fill="auto"/>
            <w:vAlign w:val="center"/>
          </w:tcPr>
          <w:p w:rsidR="006767C0" w:rsidRPr="008F7FBA" w:rsidRDefault="006767C0" w:rsidP="00690397">
            <w:pPr>
              <w:ind w:firstLineChars="0" w:firstLine="0"/>
              <w:rPr>
                <w:rStyle w:val="afc"/>
                <w:rFonts w:ascii="Times New Roman"/>
                <w:sz w:val="18"/>
                <w:szCs w:val="18"/>
              </w:rPr>
            </w:pPr>
          </w:p>
        </w:tc>
      </w:tr>
    </w:tbl>
    <w:p w:rsidR="00472039" w:rsidRDefault="00472039" w:rsidP="00472039">
      <w:pPr>
        <w:pStyle w:val="21"/>
        <w:numPr>
          <w:ilvl w:val="1"/>
          <w:numId w:val="1"/>
        </w:numPr>
        <w:ind w:left="0" w:firstLine="0"/>
      </w:pPr>
      <w:bookmarkStart w:id="124" w:name="_Toc8133805"/>
      <w:r>
        <w:rPr>
          <w:rFonts w:hint="eastAsia"/>
        </w:rPr>
        <w:t>对账差错</w:t>
      </w:r>
      <w:r>
        <w:t>银行不平调账</w:t>
      </w:r>
      <w:r w:rsidR="0063192E">
        <w:rPr>
          <w:rFonts w:hint="eastAsia"/>
        </w:rPr>
        <w:t>（</w:t>
      </w:r>
      <w:r w:rsidR="00814DB7">
        <w:rPr>
          <w:rFonts w:hint="eastAsia"/>
        </w:rPr>
        <w:t>超过7天</w:t>
      </w:r>
      <w:r w:rsidR="00603DEC">
        <w:rPr>
          <w:rFonts w:hint="eastAsia"/>
        </w:rPr>
        <w:t>未</w:t>
      </w:r>
      <w:r w:rsidR="00603DEC">
        <w:t>处理或处理失败</w:t>
      </w:r>
      <w:r w:rsidR="00814DB7">
        <w:t>的</w:t>
      </w:r>
      <w:r w:rsidR="00C72857">
        <w:rPr>
          <w:rFonts w:hint="eastAsia"/>
        </w:rPr>
        <w:t>转账</w:t>
      </w:r>
      <w:r w:rsidR="00F4227A">
        <w:rPr>
          <w:rFonts w:hint="eastAsia"/>
        </w:rPr>
        <w:t>差错</w:t>
      </w:r>
      <w:r w:rsidR="00814DB7">
        <w:t>需柜员手工处理</w:t>
      </w:r>
      <w:r w:rsidR="00140740">
        <w:rPr>
          <w:rFonts w:hint="eastAsia"/>
        </w:rPr>
        <w:t>后</w:t>
      </w:r>
      <w:r w:rsidR="00140740">
        <w:t>调用</w:t>
      </w:r>
      <w:r w:rsidR="00814DB7">
        <w:t>此接口</w:t>
      </w:r>
      <w:r w:rsidR="00140740">
        <w:rPr>
          <w:rFonts w:hint="eastAsia"/>
        </w:rPr>
        <w:t>，</w:t>
      </w:r>
      <w:r w:rsidR="0077214D">
        <w:rPr>
          <w:rFonts w:hint="eastAsia"/>
        </w:rPr>
        <w:t>超过7天</w:t>
      </w:r>
      <w:r w:rsidR="0077214D">
        <w:t>处理超时</w:t>
      </w:r>
      <w:r w:rsidR="0077214D">
        <w:rPr>
          <w:rFonts w:hint="eastAsia"/>
        </w:rPr>
        <w:t>但</w:t>
      </w:r>
      <w:r w:rsidR="0077214D">
        <w:t>核心冲正成功的可直接调用</w:t>
      </w:r>
      <w:r w:rsidR="0077214D">
        <w:rPr>
          <w:rFonts w:hint="eastAsia"/>
        </w:rPr>
        <w:t>此</w:t>
      </w:r>
      <w:r w:rsidR="0077214D">
        <w:t>接口</w:t>
      </w:r>
      <w:r w:rsidR="0077214D">
        <w:rPr>
          <w:rFonts w:hint="eastAsia"/>
        </w:rPr>
        <w:t>,</w:t>
      </w:r>
      <w:r w:rsidR="00140740">
        <w:rPr>
          <w:rFonts w:hint="eastAsia"/>
        </w:rPr>
        <w:t>后台不处理</w:t>
      </w:r>
      <w:r w:rsidR="002D12B6">
        <w:rPr>
          <w:rFonts w:hint="eastAsia"/>
        </w:rPr>
        <w:t>账务</w:t>
      </w:r>
      <w:r w:rsidR="00140740">
        <w:t>，只</w:t>
      </w:r>
      <w:r w:rsidR="002D12B6">
        <w:rPr>
          <w:rFonts w:hint="eastAsia"/>
        </w:rPr>
        <w:t>变更</w:t>
      </w:r>
      <w:r w:rsidR="00140740">
        <w:rPr>
          <w:rFonts w:hint="eastAsia"/>
        </w:rPr>
        <w:t>调账</w:t>
      </w:r>
      <w:r w:rsidR="00140740">
        <w:t>状态</w:t>
      </w:r>
      <w:r w:rsidR="00814DB7">
        <w:t>为调账成功</w:t>
      </w:r>
      <w:r w:rsidR="008128FD">
        <w:rPr>
          <w:rFonts w:hint="eastAsia"/>
        </w:rPr>
        <w:t>；处理失败</w:t>
      </w:r>
      <w:r w:rsidR="008128FD">
        <w:t>的现金差错需柜员手工处理</w:t>
      </w:r>
      <w:r w:rsidR="008128FD">
        <w:rPr>
          <w:rFonts w:hint="eastAsia"/>
        </w:rPr>
        <w:t>后</w:t>
      </w:r>
      <w:r w:rsidR="008128FD">
        <w:t>调用此接口，</w:t>
      </w:r>
      <w:r w:rsidR="0077214D">
        <w:rPr>
          <w:rFonts w:hint="eastAsia"/>
        </w:rPr>
        <w:t>处理超时但核心成功</w:t>
      </w:r>
      <w:r w:rsidR="0077214D">
        <w:t>的</w:t>
      </w:r>
      <w:r w:rsidR="0077214D">
        <w:rPr>
          <w:rFonts w:hint="eastAsia"/>
        </w:rPr>
        <w:t>可</w:t>
      </w:r>
      <w:r w:rsidR="0077214D">
        <w:t>直接调用</w:t>
      </w:r>
      <w:r w:rsidR="0077214D">
        <w:rPr>
          <w:rFonts w:hint="eastAsia"/>
        </w:rPr>
        <w:t>此</w:t>
      </w:r>
      <w:r w:rsidR="0077214D">
        <w:t>接口，</w:t>
      </w:r>
      <w:r w:rsidR="008128FD">
        <w:rPr>
          <w:rFonts w:hint="eastAsia"/>
        </w:rPr>
        <w:t>后台不处理账务</w:t>
      </w:r>
      <w:r w:rsidR="008128FD">
        <w:t>，只</w:t>
      </w:r>
      <w:r w:rsidR="008128FD">
        <w:rPr>
          <w:rFonts w:hint="eastAsia"/>
        </w:rPr>
        <w:t>变更调账</w:t>
      </w:r>
      <w:r w:rsidR="008128FD">
        <w:t>状态为调账成功</w:t>
      </w:r>
      <w:r w:rsidR="0063192E">
        <w:rPr>
          <w:rFonts w:hint="eastAsia"/>
        </w:rPr>
        <w:t>）</w:t>
      </w:r>
      <w:bookmarkEnd w:id="124"/>
    </w:p>
    <w:p w:rsidR="00472039" w:rsidRDefault="00472039" w:rsidP="00472039">
      <w:pPr>
        <w:pStyle w:val="3"/>
      </w:pPr>
      <w:bookmarkStart w:id="125" w:name="_Toc8133806"/>
      <w:r>
        <w:rPr>
          <w:rFonts w:hint="eastAsia"/>
        </w:rPr>
        <w:t>对账差错</w:t>
      </w:r>
      <w:r>
        <w:t>银行不平调账服务</w:t>
      </w:r>
      <w:r>
        <w:rPr>
          <w:rFonts w:hint="eastAsia"/>
        </w:rPr>
        <w:t>(</w:t>
      </w:r>
      <w:r>
        <w:t>oBOW712713</w:t>
      </w:r>
      <w:r>
        <w:rPr>
          <w:rFonts w:hint="eastAsia"/>
        </w:rPr>
        <w:t>)</w:t>
      </w:r>
      <w:bookmarkEnd w:id="125"/>
    </w:p>
    <w:p w:rsidR="00472039" w:rsidRDefault="00472039" w:rsidP="00472039">
      <w:pPr>
        <w:ind w:firstLine="480"/>
      </w:pPr>
      <w:r>
        <w:rPr>
          <w:rFonts w:hint="eastAsia"/>
        </w:rPr>
        <w:t>系统标识：</w:t>
      </w:r>
      <w:r>
        <w:t>OBOW</w:t>
      </w:r>
    </w:p>
    <w:p w:rsidR="00472039" w:rsidRPr="00412DD5" w:rsidRDefault="00472039" w:rsidP="00472039">
      <w:pPr>
        <w:ind w:firstLine="480"/>
      </w:pPr>
      <w:r>
        <w:rPr>
          <w:rFonts w:hint="eastAsia"/>
        </w:rPr>
        <w:t>交易码：</w:t>
      </w:r>
      <w:r>
        <w:t>712713</w:t>
      </w:r>
    </w:p>
    <w:p w:rsidR="00472039" w:rsidRDefault="00472039" w:rsidP="00472039">
      <w:pPr>
        <w:pStyle w:val="3"/>
      </w:pPr>
      <w:bookmarkStart w:id="126" w:name="_Toc8133807"/>
      <w:r>
        <w:rPr>
          <w:rFonts w:hint="eastAsia"/>
        </w:rPr>
        <w:t>业务功能</w:t>
      </w:r>
      <w:bookmarkEnd w:id="126"/>
    </w:p>
    <w:p w:rsidR="00472039" w:rsidRDefault="00472039" w:rsidP="00472039">
      <w:pPr>
        <w:ind w:firstLine="480"/>
      </w:pPr>
      <w:r>
        <w:rPr>
          <w:rFonts w:hint="eastAsia"/>
        </w:rPr>
        <w:t>实现上</w:t>
      </w:r>
      <w:r>
        <w:t>核心冲正</w:t>
      </w:r>
      <w:r>
        <w:rPr>
          <w:rFonts w:hint="eastAsia"/>
        </w:rPr>
        <w:t>对账差错银行</w:t>
      </w:r>
      <w:r>
        <w:t>多缴费</w:t>
      </w:r>
      <w:r>
        <w:rPr>
          <w:rFonts w:hint="eastAsia"/>
        </w:rPr>
        <w:t>的</w:t>
      </w:r>
      <w:r>
        <w:t>功能</w:t>
      </w:r>
      <w:r>
        <w:rPr>
          <w:rFonts w:hint="eastAsia"/>
        </w:rPr>
        <w:t>。</w:t>
      </w:r>
    </w:p>
    <w:p w:rsidR="00472039" w:rsidRDefault="00472039" w:rsidP="00472039">
      <w:pPr>
        <w:pStyle w:val="3"/>
      </w:pPr>
      <w:bookmarkStart w:id="127" w:name="_Toc8133808"/>
      <w:r>
        <w:rPr>
          <w:rFonts w:hint="eastAsia"/>
        </w:rPr>
        <w:t>请求报文</w:t>
      </w:r>
      <w:bookmarkEnd w:id="127"/>
    </w:p>
    <w:p w:rsidR="00472039" w:rsidRPr="00ED5D84" w:rsidRDefault="00472039" w:rsidP="00472039">
      <w:pPr>
        <w:ind w:firstLine="480"/>
        <w:rPr>
          <w:rStyle w:val="afc"/>
        </w:rPr>
      </w:pPr>
      <w:r w:rsidRPr="00ED5D84">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ED5D84">
        <w:rPr>
          <w:rStyle w:val="afc"/>
          <w:rFonts w:hint="eastAsia"/>
        </w:rPr>
        <w:t>/</w:t>
      </w:r>
      <w:r>
        <w:rPr>
          <w:rStyle w:val="afc"/>
          <w:rFonts w:hint="eastAsia"/>
        </w:rPr>
        <w:t>body/</w:t>
      </w:r>
      <w:r w:rsidRPr="00C2789D">
        <w:rPr>
          <w:rStyle w:val="afc"/>
          <w:rFonts w:hint="eastAsia"/>
        </w:rPr>
        <w:t>request/</w:t>
      </w:r>
      <w:r w:rsidRPr="00B0614D">
        <w:rPr>
          <w:rStyle w:val="afc"/>
        </w:rPr>
        <w:t>xfaceTradeDTO</w:t>
      </w:r>
      <w:r>
        <w:rPr>
          <w:rStyle w:val="afc"/>
          <w:rFonts w:hint="eastAsia"/>
        </w:rPr>
        <w:t>/</w:t>
      </w:r>
      <w:r>
        <w:t>oBOW712713</w:t>
      </w:r>
      <w:r w:rsidRPr="00B1794C">
        <w:t>DTO</w:t>
      </w:r>
    </w:p>
    <w:p w:rsidR="00472039" w:rsidRDefault="00472039" w:rsidP="00472039">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t xml:space="preserve">.25 </w:t>
      </w:r>
      <w:r>
        <w:rPr>
          <w:rFonts w:hint="eastAsia"/>
        </w:rPr>
        <w:t>对账差错</w:t>
      </w:r>
      <w:r>
        <w:t>银行不平调账</w:t>
      </w:r>
      <w:r>
        <w:rPr>
          <w:rFonts w:hint="eastAsia"/>
        </w:rPr>
        <w:t>请求</w:t>
      </w:r>
      <w:r>
        <w:t>报文</w:t>
      </w:r>
    </w:p>
    <w:tbl>
      <w:tblPr>
        <w:tblStyle w:val="af4"/>
        <w:tblW w:w="9072" w:type="dxa"/>
        <w:jc w:val="center"/>
        <w:tblLayout w:type="fixed"/>
        <w:tblLook w:val="04A0"/>
      </w:tblPr>
      <w:tblGrid>
        <w:gridCol w:w="2346"/>
        <w:gridCol w:w="1652"/>
        <w:gridCol w:w="743"/>
        <w:gridCol w:w="743"/>
        <w:gridCol w:w="743"/>
        <w:gridCol w:w="903"/>
        <w:gridCol w:w="1942"/>
      </w:tblGrid>
      <w:tr w:rsidR="00472039" w:rsidRPr="00BE0356" w:rsidTr="00ED4BA2">
        <w:trPr>
          <w:jc w:val="center"/>
        </w:trPr>
        <w:tc>
          <w:tcPr>
            <w:tcW w:w="2346" w:type="dxa"/>
            <w:shd w:val="clear" w:color="auto" w:fill="5B9BD5" w:themeFill="accent1"/>
            <w:vAlign w:val="center"/>
          </w:tcPr>
          <w:p w:rsidR="00472039" w:rsidRPr="00BE0356" w:rsidRDefault="00472039" w:rsidP="00ED4BA2">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652" w:type="dxa"/>
            <w:shd w:val="clear" w:color="auto" w:fill="5B9BD5" w:themeFill="accent1"/>
            <w:vAlign w:val="center"/>
          </w:tcPr>
          <w:p w:rsidR="00472039" w:rsidRPr="00BE0356" w:rsidRDefault="00472039" w:rsidP="00ED4BA2">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43" w:type="dxa"/>
            <w:shd w:val="clear" w:color="auto" w:fill="5B9BD5" w:themeFill="accent1"/>
            <w:vAlign w:val="center"/>
          </w:tcPr>
          <w:p w:rsidR="00472039" w:rsidRPr="00BE0356" w:rsidRDefault="00472039" w:rsidP="00ED4BA2">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43" w:type="dxa"/>
            <w:shd w:val="clear" w:color="auto" w:fill="5B9BD5" w:themeFill="accent1"/>
            <w:vAlign w:val="center"/>
          </w:tcPr>
          <w:p w:rsidR="00472039" w:rsidRPr="00BE0356" w:rsidRDefault="00472039" w:rsidP="00ED4BA2">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43" w:type="dxa"/>
            <w:shd w:val="clear" w:color="auto" w:fill="5B9BD5" w:themeFill="accent1"/>
            <w:vAlign w:val="center"/>
          </w:tcPr>
          <w:p w:rsidR="00472039" w:rsidRPr="00BE0356" w:rsidRDefault="00472039" w:rsidP="00ED4BA2">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903" w:type="dxa"/>
            <w:shd w:val="clear" w:color="auto" w:fill="5B9BD5" w:themeFill="accent1"/>
            <w:vAlign w:val="center"/>
          </w:tcPr>
          <w:p w:rsidR="00472039" w:rsidRPr="00BE0356" w:rsidRDefault="00472039" w:rsidP="00ED4BA2">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942" w:type="dxa"/>
            <w:shd w:val="clear" w:color="auto" w:fill="5B9BD5" w:themeFill="accent1"/>
            <w:vAlign w:val="center"/>
          </w:tcPr>
          <w:p w:rsidR="00472039" w:rsidRPr="00BE0356" w:rsidRDefault="00472039" w:rsidP="00ED4BA2">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472039" w:rsidRPr="00F95887" w:rsidTr="00ED4BA2">
        <w:trPr>
          <w:jc w:val="center"/>
        </w:trPr>
        <w:tc>
          <w:tcPr>
            <w:tcW w:w="2346" w:type="dxa"/>
            <w:vAlign w:val="center"/>
          </w:tcPr>
          <w:p w:rsidR="00472039" w:rsidRPr="00F95887" w:rsidRDefault="00472039" w:rsidP="00ED4BA2">
            <w:pPr>
              <w:ind w:firstLineChars="0" w:firstLine="0"/>
              <w:rPr>
                <w:rStyle w:val="afc"/>
                <w:sz w:val="18"/>
                <w:szCs w:val="18"/>
              </w:rPr>
            </w:pPr>
            <w:r w:rsidRPr="00787BD6">
              <w:rPr>
                <w:rStyle w:val="afc"/>
                <w:rFonts w:ascii="Times New Roman"/>
                <w:sz w:val="18"/>
                <w:szCs w:val="18"/>
              </w:rPr>
              <w:t>middHead</w:t>
            </w:r>
          </w:p>
        </w:tc>
        <w:tc>
          <w:tcPr>
            <w:tcW w:w="1652" w:type="dxa"/>
            <w:vAlign w:val="center"/>
          </w:tcPr>
          <w:p w:rsidR="00472039" w:rsidRPr="00F95887" w:rsidRDefault="00472039" w:rsidP="00ED4BA2">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头结点</w:t>
            </w:r>
          </w:p>
        </w:tc>
        <w:tc>
          <w:tcPr>
            <w:tcW w:w="743" w:type="dxa"/>
            <w:vAlign w:val="center"/>
          </w:tcPr>
          <w:p w:rsidR="00472039" w:rsidRPr="00F95887" w:rsidRDefault="00472039" w:rsidP="00ED4BA2">
            <w:pPr>
              <w:ind w:firstLineChars="0" w:firstLine="0"/>
              <w:rPr>
                <w:rStyle w:val="afc"/>
                <w:sz w:val="18"/>
                <w:szCs w:val="18"/>
              </w:rPr>
            </w:pPr>
          </w:p>
        </w:tc>
        <w:tc>
          <w:tcPr>
            <w:tcW w:w="743" w:type="dxa"/>
            <w:vAlign w:val="center"/>
          </w:tcPr>
          <w:p w:rsidR="00472039" w:rsidRPr="00F95887" w:rsidRDefault="00472039" w:rsidP="00ED4BA2">
            <w:pPr>
              <w:ind w:firstLineChars="0" w:firstLine="0"/>
              <w:rPr>
                <w:rStyle w:val="afc"/>
                <w:sz w:val="18"/>
                <w:szCs w:val="18"/>
              </w:rPr>
            </w:pPr>
          </w:p>
        </w:tc>
        <w:tc>
          <w:tcPr>
            <w:tcW w:w="743" w:type="dxa"/>
            <w:vAlign w:val="center"/>
          </w:tcPr>
          <w:p w:rsidR="00472039" w:rsidRPr="00F95887" w:rsidRDefault="00472039" w:rsidP="00ED4BA2">
            <w:pPr>
              <w:ind w:firstLineChars="0" w:firstLine="0"/>
              <w:rPr>
                <w:rStyle w:val="afc"/>
                <w:sz w:val="18"/>
                <w:szCs w:val="18"/>
              </w:rPr>
            </w:pPr>
          </w:p>
        </w:tc>
        <w:tc>
          <w:tcPr>
            <w:tcW w:w="903" w:type="dxa"/>
            <w:vAlign w:val="center"/>
          </w:tcPr>
          <w:p w:rsidR="00472039" w:rsidRPr="00F95887" w:rsidRDefault="00472039" w:rsidP="00ED4BA2">
            <w:pPr>
              <w:ind w:firstLineChars="0" w:firstLine="0"/>
              <w:rPr>
                <w:rStyle w:val="afc"/>
                <w:sz w:val="18"/>
                <w:szCs w:val="18"/>
              </w:rPr>
            </w:pPr>
          </w:p>
        </w:tc>
        <w:tc>
          <w:tcPr>
            <w:tcW w:w="1942" w:type="dxa"/>
            <w:vAlign w:val="center"/>
          </w:tcPr>
          <w:p w:rsidR="00472039" w:rsidRPr="00F95887" w:rsidRDefault="00472039" w:rsidP="00ED4BA2">
            <w:pPr>
              <w:ind w:firstLineChars="0" w:firstLine="0"/>
              <w:rPr>
                <w:rStyle w:val="afc"/>
                <w:sz w:val="18"/>
                <w:szCs w:val="18"/>
              </w:rPr>
            </w:pPr>
          </w:p>
        </w:tc>
      </w:tr>
      <w:tr w:rsidR="00472039" w:rsidRPr="00F95887" w:rsidTr="00ED4BA2">
        <w:trPr>
          <w:jc w:val="center"/>
        </w:trPr>
        <w:tc>
          <w:tcPr>
            <w:tcW w:w="2346" w:type="dxa"/>
            <w:vAlign w:val="center"/>
          </w:tcPr>
          <w:p w:rsidR="00472039" w:rsidRDefault="00472039" w:rsidP="00ED4BA2">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wdmc</w:t>
            </w:r>
          </w:p>
        </w:tc>
        <w:tc>
          <w:tcPr>
            <w:tcW w:w="1652" w:type="dxa"/>
            <w:vAlign w:val="center"/>
          </w:tcPr>
          <w:p w:rsidR="00472039" w:rsidRDefault="00472039" w:rsidP="00ED4BA2">
            <w:pPr>
              <w:ind w:firstLineChars="0" w:firstLine="0"/>
              <w:rPr>
                <w:rStyle w:val="afc"/>
                <w:sz w:val="18"/>
                <w:szCs w:val="18"/>
              </w:rPr>
            </w:pPr>
            <w:r>
              <w:rPr>
                <w:rStyle w:val="afc"/>
                <w:rFonts w:ascii="Times New Roman" w:hint="eastAsia"/>
                <w:sz w:val="18"/>
                <w:szCs w:val="18"/>
              </w:rPr>
              <w:t>网点</w:t>
            </w:r>
            <w:r>
              <w:rPr>
                <w:rStyle w:val="afc"/>
                <w:rFonts w:ascii="Times New Roman"/>
                <w:sz w:val="18"/>
                <w:szCs w:val="18"/>
              </w:rPr>
              <w:t>名称</w:t>
            </w:r>
          </w:p>
        </w:tc>
        <w:tc>
          <w:tcPr>
            <w:tcW w:w="743" w:type="dxa"/>
            <w:vAlign w:val="center"/>
          </w:tcPr>
          <w:p w:rsidR="00472039" w:rsidRDefault="00472039" w:rsidP="00ED4BA2">
            <w:pPr>
              <w:ind w:firstLineChars="0" w:firstLine="0"/>
              <w:rPr>
                <w:rStyle w:val="afc"/>
                <w:sz w:val="18"/>
                <w:szCs w:val="18"/>
              </w:rPr>
            </w:pPr>
            <w:r>
              <w:rPr>
                <w:rStyle w:val="afc"/>
                <w:rFonts w:ascii="Times New Roman"/>
                <w:sz w:val="18"/>
                <w:szCs w:val="18"/>
              </w:rPr>
              <w:t>120</w:t>
            </w:r>
          </w:p>
        </w:tc>
        <w:tc>
          <w:tcPr>
            <w:tcW w:w="743" w:type="dxa"/>
            <w:vAlign w:val="center"/>
          </w:tcPr>
          <w:p w:rsidR="00472039" w:rsidRDefault="00472039" w:rsidP="00ED4BA2">
            <w:pPr>
              <w:ind w:firstLineChars="0" w:firstLine="0"/>
              <w:rPr>
                <w:rStyle w:val="afc"/>
                <w:sz w:val="18"/>
                <w:szCs w:val="18"/>
              </w:rPr>
            </w:pPr>
            <w:r w:rsidRPr="00336A89">
              <w:rPr>
                <w:rStyle w:val="afc"/>
                <w:rFonts w:ascii="Times New Roman"/>
                <w:sz w:val="18"/>
                <w:szCs w:val="18"/>
              </w:rPr>
              <w:t>S</w:t>
            </w:r>
          </w:p>
        </w:tc>
        <w:tc>
          <w:tcPr>
            <w:tcW w:w="743" w:type="dxa"/>
            <w:vAlign w:val="center"/>
          </w:tcPr>
          <w:p w:rsidR="00472039" w:rsidRDefault="00472039" w:rsidP="00ED4BA2">
            <w:pPr>
              <w:ind w:firstLineChars="0" w:firstLine="0"/>
              <w:rPr>
                <w:rStyle w:val="afc"/>
                <w:sz w:val="18"/>
                <w:szCs w:val="18"/>
              </w:rPr>
            </w:pPr>
            <w:r>
              <w:rPr>
                <w:rStyle w:val="afc"/>
                <w:rFonts w:ascii="Times New Roman"/>
                <w:sz w:val="18"/>
                <w:szCs w:val="18"/>
              </w:rPr>
              <w:t>O</w:t>
            </w:r>
          </w:p>
        </w:tc>
        <w:tc>
          <w:tcPr>
            <w:tcW w:w="903" w:type="dxa"/>
            <w:vAlign w:val="center"/>
          </w:tcPr>
          <w:p w:rsidR="00472039" w:rsidRDefault="00472039" w:rsidP="00ED4BA2">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472039" w:rsidRPr="00F95887" w:rsidRDefault="00472039" w:rsidP="00ED4BA2">
            <w:pPr>
              <w:ind w:firstLineChars="0" w:firstLine="0"/>
              <w:rPr>
                <w:rStyle w:val="afc"/>
                <w:sz w:val="18"/>
                <w:szCs w:val="18"/>
              </w:rPr>
            </w:pPr>
          </w:p>
        </w:tc>
      </w:tr>
      <w:tr w:rsidR="00472039" w:rsidRPr="00F95887" w:rsidTr="00ED4BA2">
        <w:trPr>
          <w:jc w:val="center"/>
        </w:trPr>
        <w:tc>
          <w:tcPr>
            <w:tcW w:w="2346" w:type="dxa"/>
            <w:vAlign w:val="center"/>
          </w:tcPr>
          <w:p w:rsidR="00472039" w:rsidRDefault="00472039" w:rsidP="00ED4BA2">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yybs</w:t>
            </w:r>
          </w:p>
        </w:tc>
        <w:tc>
          <w:tcPr>
            <w:tcW w:w="1652" w:type="dxa"/>
            <w:vAlign w:val="center"/>
          </w:tcPr>
          <w:p w:rsidR="00472039" w:rsidRDefault="00472039" w:rsidP="00ED4BA2">
            <w:pPr>
              <w:ind w:firstLineChars="0" w:firstLine="0"/>
              <w:rPr>
                <w:rStyle w:val="afc"/>
                <w:sz w:val="18"/>
                <w:szCs w:val="18"/>
              </w:rPr>
            </w:pPr>
            <w:r>
              <w:rPr>
                <w:rStyle w:val="afc"/>
                <w:rFonts w:ascii="Times New Roman" w:hint="eastAsia"/>
                <w:sz w:val="18"/>
                <w:szCs w:val="18"/>
              </w:rPr>
              <w:t>应用</w:t>
            </w:r>
            <w:r>
              <w:rPr>
                <w:rStyle w:val="afc"/>
                <w:rFonts w:ascii="Times New Roman"/>
                <w:sz w:val="18"/>
                <w:szCs w:val="18"/>
              </w:rPr>
              <w:t>标示</w:t>
            </w:r>
          </w:p>
        </w:tc>
        <w:tc>
          <w:tcPr>
            <w:tcW w:w="743" w:type="dxa"/>
            <w:vAlign w:val="center"/>
          </w:tcPr>
          <w:p w:rsidR="00472039" w:rsidRDefault="00472039" w:rsidP="00ED4BA2">
            <w:pPr>
              <w:ind w:firstLineChars="0" w:firstLine="0"/>
              <w:rPr>
                <w:rStyle w:val="afc"/>
                <w:sz w:val="18"/>
                <w:szCs w:val="18"/>
              </w:rPr>
            </w:pPr>
            <w:r>
              <w:rPr>
                <w:rStyle w:val="afc"/>
                <w:rFonts w:ascii="Times New Roman"/>
                <w:sz w:val="18"/>
                <w:szCs w:val="18"/>
              </w:rPr>
              <w:t>3</w:t>
            </w:r>
          </w:p>
        </w:tc>
        <w:tc>
          <w:tcPr>
            <w:tcW w:w="743" w:type="dxa"/>
            <w:vAlign w:val="center"/>
          </w:tcPr>
          <w:p w:rsidR="00472039" w:rsidRDefault="00472039" w:rsidP="00ED4BA2">
            <w:pPr>
              <w:ind w:firstLineChars="0" w:firstLine="0"/>
              <w:rPr>
                <w:rStyle w:val="afc"/>
                <w:sz w:val="18"/>
                <w:szCs w:val="18"/>
              </w:rPr>
            </w:pPr>
            <w:r w:rsidRPr="00336A89">
              <w:rPr>
                <w:rStyle w:val="afc"/>
                <w:rFonts w:ascii="Times New Roman"/>
                <w:sz w:val="18"/>
                <w:szCs w:val="18"/>
              </w:rPr>
              <w:t>S</w:t>
            </w:r>
          </w:p>
        </w:tc>
        <w:tc>
          <w:tcPr>
            <w:tcW w:w="743" w:type="dxa"/>
            <w:vAlign w:val="center"/>
          </w:tcPr>
          <w:p w:rsidR="00472039" w:rsidRDefault="00472039" w:rsidP="00ED4BA2">
            <w:pPr>
              <w:ind w:firstLineChars="0" w:firstLine="0"/>
              <w:rPr>
                <w:rStyle w:val="afc"/>
                <w:sz w:val="18"/>
                <w:szCs w:val="18"/>
              </w:rPr>
            </w:pPr>
            <w:r w:rsidRPr="00336A89">
              <w:rPr>
                <w:rStyle w:val="afc"/>
                <w:rFonts w:ascii="Times New Roman"/>
                <w:sz w:val="18"/>
                <w:szCs w:val="18"/>
              </w:rPr>
              <w:t>M</w:t>
            </w:r>
          </w:p>
        </w:tc>
        <w:tc>
          <w:tcPr>
            <w:tcW w:w="903" w:type="dxa"/>
            <w:vAlign w:val="center"/>
          </w:tcPr>
          <w:p w:rsidR="00472039" w:rsidRDefault="00472039" w:rsidP="00ED4BA2">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472039" w:rsidRPr="00F95887" w:rsidRDefault="00472039" w:rsidP="00ED4BA2">
            <w:pPr>
              <w:ind w:firstLineChars="0" w:firstLine="0"/>
              <w:rPr>
                <w:rStyle w:val="afc"/>
                <w:sz w:val="18"/>
                <w:szCs w:val="18"/>
              </w:rPr>
            </w:pPr>
            <w:r>
              <w:rPr>
                <w:rStyle w:val="afc"/>
                <w:rFonts w:ascii="Times New Roman" w:hint="eastAsia"/>
                <w:sz w:val="18"/>
                <w:szCs w:val="18"/>
              </w:rPr>
              <w:t>003</w:t>
            </w:r>
            <w:r>
              <w:rPr>
                <w:rStyle w:val="afc"/>
                <w:rFonts w:ascii="Times New Roman"/>
                <w:sz w:val="18"/>
                <w:szCs w:val="18"/>
              </w:rPr>
              <w:t>-</w:t>
            </w:r>
            <w:r>
              <w:rPr>
                <w:rStyle w:val="afc"/>
                <w:rFonts w:ascii="Times New Roman"/>
                <w:sz w:val="18"/>
                <w:szCs w:val="18"/>
              </w:rPr>
              <w:t>代收付应用</w:t>
            </w:r>
          </w:p>
        </w:tc>
      </w:tr>
      <w:tr w:rsidR="00472039" w:rsidRPr="00F95887" w:rsidTr="00ED4BA2">
        <w:trPr>
          <w:jc w:val="center"/>
        </w:trPr>
        <w:tc>
          <w:tcPr>
            <w:tcW w:w="2346" w:type="dxa"/>
            <w:vAlign w:val="center"/>
          </w:tcPr>
          <w:p w:rsidR="00472039" w:rsidRDefault="00472039" w:rsidP="00ED4BA2">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mac</w:t>
            </w:r>
          </w:p>
        </w:tc>
        <w:tc>
          <w:tcPr>
            <w:tcW w:w="1652" w:type="dxa"/>
            <w:vAlign w:val="center"/>
          </w:tcPr>
          <w:p w:rsidR="00472039" w:rsidRDefault="00472039" w:rsidP="00ED4BA2">
            <w:pPr>
              <w:ind w:firstLineChars="0" w:firstLine="0"/>
              <w:rPr>
                <w:rStyle w:val="afc"/>
                <w:sz w:val="18"/>
                <w:szCs w:val="18"/>
              </w:rPr>
            </w:pPr>
            <w:r>
              <w:rPr>
                <w:rStyle w:val="afc"/>
                <w:rFonts w:ascii="Times New Roman" w:hint="eastAsia"/>
                <w:sz w:val="18"/>
                <w:szCs w:val="18"/>
              </w:rPr>
              <w:t>MAC</w:t>
            </w:r>
            <w:r>
              <w:rPr>
                <w:rStyle w:val="afc"/>
                <w:rFonts w:ascii="Times New Roman" w:hint="eastAsia"/>
                <w:sz w:val="18"/>
                <w:szCs w:val="18"/>
              </w:rPr>
              <w:t>校验</w:t>
            </w:r>
            <w:r>
              <w:rPr>
                <w:rStyle w:val="afc"/>
                <w:rFonts w:ascii="Times New Roman"/>
                <w:sz w:val="18"/>
                <w:szCs w:val="18"/>
              </w:rPr>
              <w:t>值</w:t>
            </w:r>
          </w:p>
        </w:tc>
        <w:tc>
          <w:tcPr>
            <w:tcW w:w="743" w:type="dxa"/>
            <w:vAlign w:val="center"/>
          </w:tcPr>
          <w:p w:rsidR="00472039" w:rsidRDefault="00472039" w:rsidP="00ED4BA2">
            <w:pPr>
              <w:ind w:firstLineChars="0" w:firstLine="0"/>
              <w:rPr>
                <w:rStyle w:val="afc"/>
                <w:sz w:val="18"/>
                <w:szCs w:val="18"/>
              </w:rPr>
            </w:pPr>
            <w:r>
              <w:rPr>
                <w:rStyle w:val="afc"/>
                <w:rFonts w:ascii="Times New Roman"/>
                <w:sz w:val="18"/>
                <w:szCs w:val="18"/>
              </w:rPr>
              <w:t>32</w:t>
            </w:r>
          </w:p>
        </w:tc>
        <w:tc>
          <w:tcPr>
            <w:tcW w:w="743" w:type="dxa"/>
            <w:vAlign w:val="center"/>
          </w:tcPr>
          <w:p w:rsidR="00472039" w:rsidRDefault="00472039" w:rsidP="00ED4BA2">
            <w:pPr>
              <w:ind w:firstLineChars="0" w:firstLine="0"/>
              <w:rPr>
                <w:rStyle w:val="afc"/>
                <w:sz w:val="18"/>
                <w:szCs w:val="18"/>
              </w:rPr>
            </w:pPr>
            <w:r w:rsidRPr="00336A89">
              <w:rPr>
                <w:rStyle w:val="afc"/>
                <w:rFonts w:ascii="Times New Roman"/>
                <w:sz w:val="18"/>
                <w:szCs w:val="18"/>
              </w:rPr>
              <w:t>S</w:t>
            </w:r>
          </w:p>
        </w:tc>
        <w:tc>
          <w:tcPr>
            <w:tcW w:w="743" w:type="dxa"/>
            <w:vAlign w:val="center"/>
          </w:tcPr>
          <w:p w:rsidR="00472039" w:rsidRDefault="00472039" w:rsidP="00ED4BA2">
            <w:pPr>
              <w:ind w:firstLineChars="0" w:firstLine="0"/>
              <w:rPr>
                <w:rStyle w:val="afc"/>
                <w:sz w:val="18"/>
                <w:szCs w:val="18"/>
              </w:rPr>
            </w:pPr>
            <w:r>
              <w:rPr>
                <w:rStyle w:val="afc"/>
                <w:rFonts w:ascii="Times New Roman"/>
                <w:sz w:val="18"/>
                <w:szCs w:val="18"/>
              </w:rPr>
              <w:t>O</w:t>
            </w:r>
          </w:p>
        </w:tc>
        <w:tc>
          <w:tcPr>
            <w:tcW w:w="903" w:type="dxa"/>
            <w:vAlign w:val="center"/>
          </w:tcPr>
          <w:p w:rsidR="00472039" w:rsidRDefault="00472039" w:rsidP="00ED4BA2">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472039" w:rsidRPr="00F95887" w:rsidRDefault="00472039" w:rsidP="00ED4BA2">
            <w:pPr>
              <w:ind w:firstLineChars="0" w:firstLine="0"/>
              <w:rPr>
                <w:rStyle w:val="afc"/>
                <w:sz w:val="18"/>
                <w:szCs w:val="18"/>
              </w:rPr>
            </w:pPr>
          </w:p>
        </w:tc>
      </w:tr>
      <w:tr w:rsidR="00472039" w:rsidRPr="00F95887" w:rsidTr="00ED4BA2">
        <w:trPr>
          <w:jc w:val="center"/>
        </w:trPr>
        <w:tc>
          <w:tcPr>
            <w:tcW w:w="2346" w:type="dxa"/>
            <w:vAlign w:val="center"/>
          </w:tcPr>
          <w:p w:rsidR="00472039" w:rsidRDefault="00472039" w:rsidP="00ED4BA2">
            <w:pPr>
              <w:ind w:firstLineChars="0" w:firstLine="0"/>
              <w:rPr>
                <w:rStyle w:val="afc"/>
                <w:sz w:val="18"/>
                <w:szCs w:val="18"/>
              </w:rPr>
            </w:pPr>
            <w:r w:rsidRPr="00966377">
              <w:rPr>
                <w:rStyle w:val="afc"/>
                <w:rFonts w:ascii="Times New Roman"/>
                <w:sz w:val="18"/>
                <w:szCs w:val="18"/>
              </w:rPr>
              <w:t>middBody</w:t>
            </w:r>
          </w:p>
        </w:tc>
        <w:tc>
          <w:tcPr>
            <w:tcW w:w="1652" w:type="dxa"/>
            <w:vAlign w:val="center"/>
          </w:tcPr>
          <w:p w:rsidR="00472039" w:rsidRDefault="00472039" w:rsidP="00ED4BA2">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体结点</w:t>
            </w:r>
          </w:p>
        </w:tc>
        <w:tc>
          <w:tcPr>
            <w:tcW w:w="743" w:type="dxa"/>
            <w:vAlign w:val="center"/>
          </w:tcPr>
          <w:p w:rsidR="00472039" w:rsidRDefault="00472039" w:rsidP="00ED4BA2">
            <w:pPr>
              <w:ind w:firstLineChars="0" w:firstLine="0"/>
              <w:rPr>
                <w:rStyle w:val="afc"/>
                <w:sz w:val="18"/>
                <w:szCs w:val="18"/>
              </w:rPr>
            </w:pPr>
          </w:p>
        </w:tc>
        <w:tc>
          <w:tcPr>
            <w:tcW w:w="743" w:type="dxa"/>
            <w:vAlign w:val="center"/>
          </w:tcPr>
          <w:p w:rsidR="00472039" w:rsidRDefault="00472039" w:rsidP="00ED4BA2">
            <w:pPr>
              <w:ind w:firstLineChars="0" w:firstLine="0"/>
              <w:rPr>
                <w:rStyle w:val="afc"/>
                <w:sz w:val="18"/>
                <w:szCs w:val="18"/>
              </w:rPr>
            </w:pPr>
          </w:p>
        </w:tc>
        <w:tc>
          <w:tcPr>
            <w:tcW w:w="743" w:type="dxa"/>
            <w:vAlign w:val="center"/>
          </w:tcPr>
          <w:p w:rsidR="00472039" w:rsidRDefault="00472039" w:rsidP="00ED4BA2">
            <w:pPr>
              <w:ind w:firstLineChars="0" w:firstLine="0"/>
              <w:rPr>
                <w:rStyle w:val="afc"/>
                <w:sz w:val="18"/>
                <w:szCs w:val="18"/>
              </w:rPr>
            </w:pPr>
          </w:p>
        </w:tc>
        <w:tc>
          <w:tcPr>
            <w:tcW w:w="903" w:type="dxa"/>
            <w:vAlign w:val="center"/>
          </w:tcPr>
          <w:p w:rsidR="00472039" w:rsidRDefault="00472039" w:rsidP="00ED4BA2">
            <w:pPr>
              <w:ind w:firstLineChars="0" w:firstLine="0"/>
              <w:rPr>
                <w:rStyle w:val="afc"/>
                <w:sz w:val="18"/>
                <w:szCs w:val="18"/>
              </w:rPr>
            </w:pPr>
          </w:p>
        </w:tc>
        <w:tc>
          <w:tcPr>
            <w:tcW w:w="1942" w:type="dxa"/>
            <w:vAlign w:val="center"/>
          </w:tcPr>
          <w:p w:rsidR="00472039" w:rsidRPr="00F95887" w:rsidRDefault="00472039" w:rsidP="00ED4BA2">
            <w:pPr>
              <w:ind w:firstLineChars="0" w:firstLine="0"/>
              <w:rPr>
                <w:rStyle w:val="afc"/>
                <w:sz w:val="18"/>
                <w:szCs w:val="18"/>
              </w:rPr>
            </w:pPr>
          </w:p>
        </w:tc>
      </w:tr>
      <w:tr w:rsidR="00472039" w:rsidRPr="00F95887" w:rsidTr="00ED4BA2">
        <w:trPr>
          <w:jc w:val="center"/>
        </w:trPr>
        <w:tc>
          <w:tcPr>
            <w:tcW w:w="2346" w:type="dxa"/>
            <w:vAlign w:val="center"/>
          </w:tcPr>
          <w:p w:rsidR="00472039" w:rsidRPr="00C82477" w:rsidRDefault="00472039" w:rsidP="00ED4BA2">
            <w:pPr>
              <w:ind w:firstLineChars="0" w:firstLine="0"/>
              <w:rPr>
                <w:rStyle w:val="afc"/>
                <w:rFonts w:ascii="Times New Roman"/>
                <w:sz w:val="18"/>
                <w:szCs w:val="18"/>
              </w:rPr>
            </w:pPr>
            <w:r>
              <w:rPr>
                <w:rStyle w:val="afc"/>
                <w:rFonts w:ascii="Times New Roman"/>
                <w:sz w:val="18"/>
                <w:szCs w:val="18"/>
              </w:rPr>
              <w:t>--</w:t>
            </w:r>
            <w:r>
              <w:rPr>
                <w:rStyle w:val="afc"/>
                <w:rFonts w:ascii="Times New Roman" w:hint="eastAsia"/>
                <w:sz w:val="18"/>
                <w:szCs w:val="18"/>
              </w:rPr>
              <w:t>ywbh</w:t>
            </w:r>
          </w:p>
        </w:tc>
        <w:tc>
          <w:tcPr>
            <w:tcW w:w="1652" w:type="dxa"/>
            <w:vAlign w:val="center"/>
          </w:tcPr>
          <w:p w:rsidR="00472039" w:rsidRPr="00C82477" w:rsidRDefault="00472039" w:rsidP="00ED4BA2">
            <w:pPr>
              <w:ind w:firstLineChars="0" w:firstLine="0"/>
              <w:rPr>
                <w:rStyle w:val="afc"/>
                <w:rFonts w:ascii="Times New Roman"/>
                <w:sz w:val="18"/>
                <w:szCs w:val="18"/>
              </w:rPr>
            </w:pPr>
            <w:r>
              <w:rPr>
                <w:rStyle w:val="afc"/>
                <w:rFonts w:ascii="Times New Roman" w:hint="eastAsia"/>
                <w:sz w:val="18"/>
                <w:szCs w:val="18"/>
              </w:rPr>
              <w:t>业务编号</w:t>
            </w:r>
          </w:p>
        </w:tc>
        <w:tc>
          <w:tcPr>
            <w:tcW w:w="743" w:type="dxa"/>
            <w:vAlign w:val="center"/>
          </w:tcPr>
          <w:p w:rsidR="00472039" w:rsidRPr="00C82477" w:rsidRDefault="00472039" w:rsidP="00ED4BA2">
            <w:pPr>
              <w:ind w:firstLineChars="0" w:firstLine="0"/>
              <w:rPr>
                <w:rStyle w:val="afc"/>
                <w:rFonts w:ascii="Times New Roman"/>
                <w:sz w:val="18"/>
                <w:szCs w:val="18"/>
              </w:rPr>
            </w:pPr>
            <w:r>
              <w:rPr>
                <w:rStyle w:val="afc"/>
                <w:rFonts w:ascii="Times New Roman"/>
                <w:sz w:val="18"/>
                <w:szCs w:val="18"/>
              </w:rPr>
              <w:t>16</w:t>
            </w:r>
          </w:p>
        </w:tc>
        <w:tc>
          <w:tcPr>
            <w:tcW w:w="743" w:type="dxa"/>
            <w:vAlign w:val="center"/>
          </w:tcPr>
          <w:p w:rsidR="00472039" w:rsidRPr="00C82477" w:rsidRDefault="00472039" w:rsidP="00ED4BA2">
            <w:pPr>
              <w:ind w:firstLineChars="0" w:firstLine="0"/>
              <w:rPr>
                <w:rStyle w:val="afc"/>
                <w:rFonts w:ascii="Times New Roman"/>
                <w:sz w:val="18"/>
                <w:szCs w:val="18"/>
              </w:rPr>
            </w:pPr>
            <w:r w:rsidRPr="00C82477">
              <w:rPr>
                <w:rStyle w:val="afc"/>
                <w:rFonts w:ascii="Times New Roman" w:hint="eastAsia"/>
                <w:sz w:val="18"/>
                <w:szCs w:val="18"/>
              </w:rPr>
              <w:t>S</w:t>
            </w:r>
          </w:p>
        </w:tc>
        <w:tc>
          <w:tcPr>
            <w:tcW w:w="743" w:type="dxa"/>
            <w:vAlign w:val="center"/>
          </w:tcPr>
          <w:p w:rsidR="00472039" w:rsidRPr="00C82477" w:rsidRDefault="00472039" w:rsidP="00ED4BA2">
            <w:pPr>
              <w:ind w:firstLineChars="0" w:firstLine="0"/>
              <w:rPr>
                <w:rStyle w:val="afc"/>
                <w:rFonts w:ascii="Times New Roman"/>
                <w:sz w:val="18"/>
                <w:szCs w:val="18"/>
              </w:rPr>
            </w:pPr>
            <w:r w:rsidRPr="00C82477">
              <w:rPr>
                <w:rStyle w:val="afc"/>
                <w:rFonts w:ascii="Times New Roman" w:hint="eastAsia"/>
                <w:sz w:val="18"/>
                <w:szCs w:val="18"/>
              </w:rPr>
              <w:t>M</w:t>
            </w:r>
          </w:p>
        </w:tc>
        <w:tc>
          <w:tcPr>
            <w:tcW w:w="903" w:type="dxa"/>
            <w:vAlign w:val="center"/>
          </w:tcPr>
          <w:p w:rsidR="00472039" w:rsidRPr="00C82477" w:rsidRDefault="00472039" w:rsidP="00ED4BA2">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472039" w:rsidRPr="00C82477" w:rsidRDefault="00472039" w:rsidP="00ED4BA2">
            <w:pPr>
              <w:ind w:firstLineChars="0" w:firstLine="0"/>
              <w:rPr>
                <w:rStyle w:val="afc"/>
                <w:rFonts w:ascii="Times New Roman"/>
                <w:sz w:val="18"/>
                <w:szCs w:val="18"/>
              </w:rPr>
            </w:pPr>
            <w:r>
              <w:rPr>
                <w:rStyle w:val="afc"/>
                <w:rFonts w:ascii="Times New Roman" w:hint="eastAsia"/>
                <w:sz w:val="18"/>
                <w:szCs w:val="18"/>
              </w:rPr>
              <w:t>003004810000</w:t>
            </w:r>
          </w:p>
        </w:tc>
      </w:tr>
      <w:tr w:rsidR="00472039" w:rsidRPr="00F95887" w:rsidTr="00ED4BA2">
        <w:trPr>
          <w:jc w:val="center"/>
        </w:trPr>
        <w:tc>
          <w:tcPr>
            <w:tcW w:w="2346" w:type="dxa"/>
            <w:vAlign w:val="center"/>
          </w:tcPr>
          <w:p w:rsidR="00472039" w:rsidRDefault="00472039" w:rsidP="008351D1">
            <w:pPr>
              <w:ind w:firstLineChars="0" w:firstLine="0"/>
              <w:rPr>
                <w:rStyle w:val="afc"/>
                <w:rFonts w:ascii="Times New Roman"/>
                <w:sz w:val="18"/>
                <w:szCs w:val="18"/>
              </w:rPr>
            </w:pPr>
            <w:r>
              <w:rPr>
                <w:rStyle w:val="afc"/>
                <w:rFonts w:ascii="Times New Roman"/>
                <w:sz w:val="18"/>
                <w:szCs w:val="18"/>
              </w:rPr>
              <w:lastRenderedPageBreak/>
              <w:t>--ori_</w:t>
            </w:r>
            <w:r w:rsidR="008351D1" w:rsidRPr="00FD5AF1">
              <w:rPr>
                <w:rStyle w:val="afc"/>
                <w:rFonts w:ascii="Times New Roman"/>
                <w:sz w:val="18"/>
                <w:szCs w:val="18"/>
              </w:rPr>
              <w:t>check_date</w:t>
            </w:r>
          </w:p>
        </w:tc>
        <w:tc>
          <w:tcPr>
            <w:tcW w:w="1652" w:type="dxa"/>
            <w:vAlign w:val="center"/>
          </w:tcPr>
          <w:p w:rsidR="00472039" w:rsidRDefault="00472039" w:rsidP="008351D1">
            <w:pPr>
              <w:ind w:firstLineChars="0" w:firstLine="0"/>
              <w:rPr>
                <w:rStyle w:val="afc"/>
                <w:rFonts w:ascii="Times New Roman"/>
                <w:sz w:val="18"/>
                <w:szCs w:val="18"/>
              </w:rPr>
            </w:pPr>
            <w:r>
              <w:rPr>
                <w:rStyle w:val="afc"/>
                <w:rFonts w:ascii="Times New Roman" w:hint="eastAsia"/>
                <w:sz w:val="18"/>
                <w:szCs w:val="18"/>
              </w:rPr>
              <w:t>原</w:t>
            </w:r>
            <w:r w:rsidR="008351D1">
              <w:rPr>
                <w:rStyle w:val="afc"/>
                <w:rFonts w:ascii="Times New Roman" w:hint="eastAsia"/>
                <w:sz w:val="18"/>
                <w:szCs w:val="18"/>
              </w:rPr>
              <w:t>对账日期</w:t>
            </w:r>
          </w:p>
        </w:tc>
        <w:tc>
          <w:tcPr>
            <w:tcW w:w="743" w:type="dxa"/>
            <w:vAlign w:val="center"/>
          </w:tcPr>
          <w:p w:rsidR="00472039" w:rsidRDefault="00472039" w:rsidP="00ED4BA2">
            <w:pPr>
              <w:ind w:firstLineChars="0" w:firstLine="0"/>
              <w:rPr>
                <w:rStyle w:val="afc"/>
                <w:rFonts w:ascii="Times New Roman"/>
                <w:sz w:val="18"/>
                <w:szCs w:val="18"/>
              </w:rPr>
            </w:pPr>
            <w:r>
              <w:rPr>
                <w:rStyle w:val="afc"/>
                <w:rFonts w:ascii="Times New Roman"/>
                <w:sz w:val="18"/>
                <w:szCs w:val="18"/>
              </w:rPr>
              <w:t>8</w:t>
            </w:r>
          </w:p>
        </w:tc>
        <w:tc>
          <w:tcPr>
            <w:tcW w:w="743" w:type="dxa"/>
            <w:vAlign w:val="center"/>
          </w:tcPr>
          <w:p w:rsidR="00472039" w:rsidRPr="00C82477" w:rsidRDefault="00472039" w:rsidP="00ED4BA2">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472039" w:rsidRPr="00C82477" w:rsidRDefault="00472039" w:rsidP="00ED4BA2">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472039" w:rsidRDefault="00472039" w:rsidP="00ED4BA2">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472039" w:rsidRPr="00C82477" w:rsidRDefault="00472039" w:rsidP="00ED4BA2">
            <w:pPr>
              <w:ind w:firstLineChars="0" w:firstLine="0"/>
              <w:rPr>
                <w:rStyle w:val="afc"/>
                <w:rFonts w:ascii="Times New Roman"/>
                <w:sz w:val="18"/>
                <w:szCs w:val="18"/>
              </w:rPr>
            </w:pPr>
          </w:p>
        </w:tc>
      </w:tr>
      <w:tr w:rsidR="00472039" w:rsidRPr="00F95887" w:rsidTr="00ED4BA2">
        <w:trPr>
          <w:jc w:val="center"/>
        </w:trPr>
        <w:tc>
          <w:tcPr>
            <w:tcW w:w="2346" w:type="dxa"/>
          </w:tcPr>
          <w:p w:rsidR="00472039" w:rsidRDefault="00472039" w:rsidP="00ED4BA2">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ori_</w:t>
            </w:r>
            <w:r w:rsidR="008351D1" w:rsidRPr="00267A3A">
              <w:rPr>
                <w:rStyle w:val="afc"/>
                <w:rFonts w:ascii="Times New Roman"/>
                <w:sz w:val="18"/>
                <w:szCs w:val="18"/>
              </w:rPr>
              <w:t>host_serial</w:t>
            </w:r>
          </w:p>
        </w:tc>
        <w:tc>
          <w:tcPr>
            <w:tcW w:w="1652" w:type="dxa"/>
          </w:tcPr>
          <w:p w:rsidR="00472039" w:rsidRDefault="00472039" w:rsidP="008351D1">
            <w:pPr>
              <w:ind w:firstLineChars="0" w:firstLine="0"/>
              <w:rPr>
                <w:rStyle w:val="afc"/>
                <w:rFonts w:ascii="Times New Roman"/>
                <w:sz w:val="18"/>
                <w:szCs w:val="18"/>
              </w:rPr>
            </w:pPr>
            <w:r>
              <w:rPr>
                <w:rStyle w:val="afc"/>
                <w:rFonts w:ascii="Times New Roman" w:hint="eastAsia"/>
                <w:sz w:val="18"/>
                <w:szCs w:val="18"/>
              </w:rPr>
              <w:t>原</w:t>
            </w:r>
            <w:r w:rsidR="008351D1">
              <w:rPr>
                <w:rStyle w:val="afc"/>
                <w:rFonts w:ascii="Times New Roman" w:hint="eastAsia"/>
                <w:sz w:val="18"/>
                <w:szCs w:val="18"/>
              </w:rPr>
              <w:t>核心流水号</w:t>
            </w:r>
          </w:p>
        </w:tc>
        <w:tc>
          <w:tcPr>
            <w:tcW w:w="743" w:type="dxa"/>
            <w:vAlign w:val="center"/>
          </w:tcPr>
          <w:p w:rsidR="00472039" w:rsidRDefault="00472039" w:rsidP="00ED4BA2">
            <w:pPr>
              <w:ind w:firstLineChars="0" w:firstLine="0"/>
              <w:rPr>
                <w:rStyle w:val="afc"/>
                <w:rFonts w:ascii="Times New Roman"/>
                <w:sz w:val="18"/>
                <w:szCs w:val="18"/>
              </w:rPr>
            </w:pPr>
            <w:r>
              <w:rPr>
                <w:rStyle w:val="afc"/>
                <w:rFonts w:ascii="Times New Roman" w:hint="eastAsia"/>
                <w:sz w:val="18"/>
                <w:szCs w:val="18"/>
              </w:rPr>
              <w:t>40</w:t>
            </w:r>
          </w:p>
        </w:tc>
        <w:tc>
          <w:tcPr>
            <w:tcW w:w="743" w:type="dxa"/>
            <w:vAlign w:val="center"/>
          </w:tcPr>
          <w:p w:rsidR="00472039" w:rsidRPr="00C82477" w:rsidRDefault="00472039" w:rsidP="00ED4BA2">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472039" w:rsidRPr="00C82477" w:rsidRDefault="00472039" w:rsidP="00ED4BA2">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472039" w:rsidRDefault="00472039" w:rsidP="00ED4BA2">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472039" w:rsidRPr="00C82477" w:rsidRDefault="00472039" w:rsidP="00ED4BA2">
            <w:pPr>
              <w:ind w:firstLineChars="0" w:firstLine="0"/>
              <w:rPr>
                <w:rStyle w:val="afc"/>
                <w:rFonts w:ascii="Times New Roman"/>
                <w:sz w:val="18"/>
                <w:szCs w:val="18"/>
              </w:rPr>
            </w:pPr>
          </w:p>
        </w:tc>
      </w:tr>
    </w:tbl>
    <w:p w:rsidR="00472039" w:rsidRDefault="00472039" w:rsidP="00472039">
      <w:pPr>
        <w:pStyle w:val="3"/>
      </w:pPr>
      <w:bookmarkStart w:id="128" w:name="_Toc8133809"/>
      <w:r>
        <w:rPr>
          <w:rFonts w:hint="eastAsia"/>
        </w:rPr>
        <w:t>应答</w:t>
      </w:r>
      <w:r>
        <w:t>报文</w:t>
      </w:r>
      <w:bookmarkEnd w:id="128"/>
    </w:p>
    <w:p w:rsidR="00472039" w:rsidRPr="00FB3E8B" w:rsidRDefault="00472039" w:rsidP="00472039">
      <w:pPr>
        <w:ind w:firstLine="480"/>
        <w:rPr>
          <w:rStyle w:val="afc"/>
        </w:rPr>
      </w:pPr>
      <w:r w:rsidRPr="00FB3E8B">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C2789D">
        <w:rPr>
          <w:rStyle w:val="afc"/>
          <w:rFonts w:hint="eastAsia"/>
        </w:rPr>
        <w:t>/</w:t>
      </w:r>
      <w:r>
        <w:rPr>
          <w:rStyle w:val="afc"/>
          <w:rFonts w:hint="eastAsia"/>
        </w:rPr>
        <w:t>body/re</w:t>
      </w:r>
      <w:r>
        <w:rPr>
          <w:rStyle w:val="afc"/>
        </w:rPr>
        <w:t>s</w:t>
      </w:r>
      <w:r>
        <w:rPr>
          <w:rStyle w:val="afc"/>
          <w:rFonts w:hint="eastAsia"/>
        </w:rPr>
        <w:t>ponse</w:t>
      </w:r>
      <w:r w:rsidRPr="00C2789D">
        <w:rPr>
          <w:rStyle w:val="afc"/>
          <w:rFonts w:hint="eastAsia"/>
        </w:rPr>
        <w:t>/</w:t>
      </w:r>
      <w:r w:rsidRPr="00FB3E8B">
        <w:rPr>
          <w:rStyle w:val="afc"/>
        </w:rPr>
        <w:t>xfaceTradeDTO</w:t>
      </w:r>
      <w:r>
        <w:rPr>
          <w:rStyle w:val="afc"/>
          <w:rFonts w:hint="eastAsia"/>
        </w:rPr>
        <w:t>/</w:t>
      </w:r>
      <w:r w:rsidRPr="00FB3E8B">
        <w:rPr>
          <w:rStyle w:val="afc"/>
        </w:rPr>
        <w:t>responseDTO</w:t>
      </w:r>
    </w:p>
    <w:p w:rsidR="00472039" w:rsidRDefault="00472039" w:rsidP="00472039">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t xml:space="preserve">.26 </w:t>
      </w:r>
      <w:r>
        <w:rPr>
          <w:rFonts w:hint="eastAsia"/>
        </w:rPr>
        <w:t>对账差错</w:t>
      </w:r>
      <w:r>
        <w:t>银行不平调账</w:t>
      </w:r>
      <w:r>
        <w:rPr>
          <w:rFonts w:hint="eastAsia"/>
        </w:rPr>
        <w:t>应答</w:t>
      </w:r>
      <w:r>
        <w:t>报文</w:t>
      </w:r>
    </w:p>
    <w:tbl>
      <w:tblPr>
        <w:tblStyle w:val="af4"/>
        <w:tblW w:w="9072" w:type="dxa"/>
        <w:jc w:val="center"/>
        <w:tblLayout w:type="fixed"/>
        <w:tblLook w:val="04A0"/>
      </w:tblPr>
      <w:tblGrid>
        <w:gridCol w:w="1838"/>
        <w:gridCol w:w="1701"/>
        <w:gridCol w:w="709"/>
        <w:gridCol w:w="709"/>
        <w:gridCol w:w="708"/>
        <w:gridCol w:w="1560"/>
        <w:gridCol w:w="1847"/>
      </w:tblGrid>
      <w:tr w:rsidR="00472039" w:rsidRPr="00BE0356" w:rsidTr="004435AC">
        <w:trPr>
          <w:jc w:val="center"/>
        </w:trPr>
        <w:tc>
          <w:tcPr>
            <w:tcW w:w="1838" w:type="dxa"/>
            <w:shd w:val="clear" w:color="auto" w:fill="5B9BD5" w:themeFill="accent1"/>
            <w:vAlign w:val="center"/>
          </w:tcPr>
          <w:p w:rsidR="00472039" w:rsidRPr="00BE0356" w:rsidRDefault="00472039" w:rsidP="00ED4BA2">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701" w:type="dxa"/>
            <w:shd w:val="clear" w:color="auto" w:fill="5B9BD5" w:themeFill="accent1"/>
            <w:vAlign w:val="center"/>
          </w:tcPr>
          <w:p w:rsidR="00472039" w:rsidRPr="00BE0356" w:rsidRDefault="00472039" w:rsidP="00ED4BA2">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09" w:type="dxa"/>
            <w:shd w:val="clear" w:color="auto" w:fill="5B9BD5" w:themeFill="accent1"/>
            <w:vAlign w:val="center"/>
          </w:tcPr>
          <w:p w:rsidR="00472039" w:rsidRPr="00BE0356" w:rsidRDefault="00472039" w:rsidP="00ED4BA2">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09" w:type="dxa"/>
            <w:shd w:val="clear" w:color="auto" w:fill="5B9BD5" w:themeFill="accent1"/>
            <w:vAlign w:val="center"/>
          </w:tcPr>
          <w:p w:rsidR="00472039" w:rsidRPr="00BE0356" w:rsidRDefault="00472039" w:rsidP="00ED4BA2">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08" w:type="dxa"/>
            <w:shd w:val="clear" w:color="auto" w:fill="5B9BD5" w:themeFill="accent1"/>
            <w:vAlign w:val="center"/>
          </w:tcPr>
          <w:p w:rsidR="00472039" w:rsidRPr="00BE0356" w:rsidRDefault="00472039" w:rsidP="00ED4BA2">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1560" w:type="dxa"/>
            <w:shd w:val="clear" w:color="auto" w:fill="5B9BD5" w:themeFill="accent1"/>
            <w:vAlign w:val="center"/>
          </w:tcPr>
          <w:p w:rsidR="00472039" w:rsidRPr="00BE0356" w:rsidRDefault="00472039" w:rsidP="00ED4BA2">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847" w:type="dxa"/>
            <w:shd w:val="clear" w:color="auto" w:fill="5B9BD5" w:themeFill="accent1"/>
            <w:vAlign w:val="center"/>
          </w:tcPr>
          <w:p w:rsidR="00472039" w:rsidRPr="00BE0356" w:rsidRDefault="00472039" w:rsidP="00ED4BA2">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8351D1" w:rsidRPr="00BE0356" w:rsidTr="004435AC">
        <w:trPr>
          <w:jc w:val="center"/>
        </w:trPr>
        <w:tc>
          <w:tcPr>
            <w:tcW w:w="1838" w:type="dxa"/>
            <w:shd w:val="clear" w:color="auto" w:fill="auto"/>
            <w:vAlign w:val="center"/>
          </w:tcPr>
          <w:p w:rsidR="008351D1" w:rsidRPr="008351D1" w:rsidRDefault="008351D1" w:rsidP="008351D1">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Pr="008351D1">
              <w:rPr>
                <w:rStyle w:val="afc"/>
                <w:rFonts w:ascii="Times New Roman"/>
                <w:sz w:val="18"/>
                <w:szCs w:val="18"/>
              </w:rPr>
              <w:t>host_adj_date</w:t>
            </w:r>
          </w:p>
        </w:tc>
        <w:tc>
          <w:tcPr>
            <w:tcW w:w="1701" w:type="dxa"/>
            <w:shd w:val="clear" w:color="auto" w:fill="auto"/>
            <w:vAlign w:val="center"/>
          </w:tcPr>
          <w:p w:rsidR="008351D1" w:rsidRPr="008351D1" w:rsidRDefault="008351D1" w:rsidP="008351D1">
            <w:pPr>
              <w:ind w:firstLineChars="0" w:firstLine="0"/>
              <w:rPr>
                <w:rStyle w:val="afc"/>
                <w:rFonts w:ascii="Times New Roman"/>
                <w:sz w:val="18"/>
                <w:szCs w:val="18"/>
              </w:rPr>
            </w:pPr>
            <w:r>
              <w:rPr>
                <w:rStyle w:val="afc"/>
                <w:rFonts w:ascii="Times New Roman" w:hint="eastAsia"/>
                <w:sz w:val="18"/>
                <w:szCs w:val="18"/>
              </w:rPr>
              <w:t>调账</w:t>
            </w:r>
            <w:r>
              <w:rPr>
                <w:rStyle w:val="afc"/>
                <w:rFonts w:ascii="Times New Roman"/>
                <w:sz w:val="18"/>
                <w:szCs w:val="18"/>
              </w:rPr>
              <w:t>核心日期</w:t>
            </w:r>
          </w:p>
        </w:tc>
        <w:tc>
          <w:tcPr>
            <w:tcW w:w="709" w:type="dxa"/>
            <w:shd w:val="clear" w:color="auto" w:fill="auto"/>
            <w:vAlign w:val="center"/>
          </w:tcPr>
          <w:p w:rsidR="008351D1" w:rsidRPr="008351D1" w:rsidRDefault="008351D1" w:rsidP="008351D1">
            <w:pPr>
              <w:ind w:firstLineChars="0" w:firstLine="0"/>
              <w:rPr>
                <w:rStyle w:val="afc"/>
                <w:rFonts w:ascii="Times New Roman"/>
                <w:sz w:val="18"/>
                <w:szCs w:val="18"/>
              </w:rPr>
            </w:pPr>
            <w:r>
              <w:rPr>
                <w:rStyle w:val="afc"/>
                <w:rFonts w:ascii="Times New Roman" w:hint="eastAsia"/>
                <w:sz w:val="18"/>
                <w:szCs w:val="18"/>
              </w:rPr>
              <w:t>8</w:t>
            </w:r>
          </w:p>
        </w:tc>
        <w:tc>
          <w:tcPr>
            <w:tcW w:w="709" w:type="dxa"/>
            <w:shd w:val="clear" w:color="auto" w:fill="auto"/>
            <w:vAlign w:val="center"/>
          </w:tcPr>
          <w:p w:rsidR="008351D1" w:rsidRPr="008351D1" w:rsidRDefault="008351D1" w:rsidP="008351D1">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8351D1" w:rsidRPr="008351D1" w:rsidRDefault="00A424FB" w:rsidP="008351D1">
            <w:pPr>
              <w:ind w:firstLineChars="0" w:firstLine="0"/>
              <w:rPr>
                <w:rStyle w:val="afc"/>
                <w:rFonts w:ascii="Times New Roman"/>
                <w:sz w:val="18"/>
                <w:szCs w:val="18"/>
              </w:rPr>
            </w:pPr>
            <w:r>
              <w:rPr>
                <w:rStyle w:val="afc"/>
                <w:rFonts w:ascii="Times New Roman" w:hint="eastAsia"/>
                <w:sz w:val="18"/>
                <w:szCs w:val="18"/>
              </w:rPr>
              <w:t>C</w:t>
            </w:r>
          </w:p>
        </w:tc>
        <w:tc>
          <w:tcPr>
            <w:tcW w:w="1560" w:type="dxa"/>
            <w:shd w:val="clear" w:color="auto" w:fill="auto"/>
            <w:vAlign w:val="center"/>
          </w:tcPr>
          <w:p w:rsidR="008351D1" w:rsidRPr="008351D1" w:rsidRDefault="008351D1" w:rsidP="008351D1">
            <w:pPr>
              <w:ind w:firstLineChars="0" w:firstLine="0"/>
              <w:rPr>
                <w:rStyle w:val="afc"/>
                <w:rFonts w:ascii="Times New Roman"/>
                <w:sz w:val="18"/>
                <w:szCs w:val="18"/>
              </w:rPr>
            </w:pPr>
            <w:r>
              <w:rPr>
                <w:rStyle w:val="afc"/>
                <w:rFonts w:ascii="Times New Roman" w:hint="eastAsia"/>
                <w:sz w:val="18"/>
                <w:szCs w:val="18"/>
              </w:rPr>
              <w:t>新</w:t>
            </w:r>
            <w:r>
              <w:rPr>
                <w:rStyle w:val="afc"/>
                <w:rFonts w:ascii="Times New Roman"/>
                <w:sz w:val="18"/>
                <w:szCs w:val="18"/>
              </w:rPr>
              <w:t>中间业务平台</w:t>
            </w:r>
          </w:p>
        </w:tc>
        <w:tc>
          <w:tcPr>
            <w:tcW w:w="1847" w:type="dxa"/>
            <w:shd w:val="clear" w:color="auto" w:fill="auto"/>
            <w:vAlign w:val="center"/>
          </w:tcPr>
          <w:p w:rsidR="008351D1" w:rsidRPr="008351D1" w:rsidRDefault="00A424FB" w:rsidP="00A424FB">
            <w:pPr>
              <w:ind w:firstLineChars="0" w:firstLine="0"/>
              <w:rPr>
                <w:rStyle w:val="afc"/>
                <w:rFonts w:ascii="Times New Roman"/>
                <w:sz w:val="18"/>
                <w:szCs w:val="18"/>
              </w:rPr>
            </w:pPr>
            <w:r>
              <w:rPr>
                <w:rStyle w:val="afc"/>
                <w:rFonts w:ascii="Times New Roman" w:hint="eastAsia"/>
                <w:sz w:val="18"/>
                <w:szCs w:val="18"/>
              </w:rPr>
              <w:t>超过</w:t>
            </w:r>
            <w:r>
              <w:rPr>
                <w:rStyle w:val="afc"/>
                <w:rFonts w:ascii="Times New Roman" w:hint="eastAsia"/>
                <w:sz w:val="18"/>
                <w:szCs w:val="18"/>
              </w:rPr>
              <w:t>7</w:t>
            </w:r>
            <w:r>
              <w:rPr>
                <w:rStyle w:val="afc"/>
                <w:rFonts w:ascii="Times New Roman" w:hint="eastAsia"/>
                <w:sz w:val="18"/>
                <w:szCs w:val="18"/>
              </w:rPr>
              <w:t>天</w:t>
            </w:r>
            <w:r>
              <w:rPr>
                <w:rStyle w:val="afc"/>
                <w:rFonts w:ascii="Times New Roman"/>
                <w:sz w:val="18"/>
                <w:szCs w:val="18"/>
              </w:rPr>
              <w:t>的调账</w:t>
            </w:r>
            <w:r>
              <w:rPr>
                <w:rStyle w:val="afc"/>
                <w:rFonts w:ascii="Times New Roman" w:hint="eastAsia"/>
                <w:sz w:val="18"/>
                <w:szCs w:val="18"/>
              </w:rPr>
              <w:t>只</w:t>
            </w:r>
            <w:r>
              <w:rPr>
                <w:rStyle w:val="afc"/>
                <w:rFonts w:ascii="Times New Roman"/>
                <w:sz w:val="18"/>
                <w:szCs w:val="18"/>
              </w:rPr>
              <w:t>修改状态</w:t>
            </w:r>
          </w:p>
        </w:tc>
      </w:tr>
      <w:tr w:rsidR="008351D1" w:rsidRPr="00BE0356" w:rsidTr="004435AC">
        <w:trPr>
          <w:jc w:val="center"/>
        </w:trPr>
        <w:tc>
          <w:tcPr>
            <w:tcW w:w="1838" w:type="dxa"/>
            <w:shd w:val="clear" w:color="auto" w:fill="auto"/>
            <w:vAlign w:val="center"/>
          </w:tcPr>
          <w:p w:rsidR="008351D1" w:rsidRPr="008351D1" w:rsidRDefault="008351D1" w:rsidP="008351D1">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Pr="008351D1">
              <w:rPr>
                <w:rStyle w:val="afc"/>
                <w:rFonts w:ascii="Times New Roman"/>
                <w:sz w:val="18"/>
                <w:szCs w:val="18"/>
              </w:rPr>
              <w:t>host_adj_serial</w:t>
            </w:r>
          </w:p>
        </w:tc>
        <w:tc>
          <w:tcPr>
            <w:tcW w:w="1701" w:type="dxa"/>
            <w:shd w:val="clear" w:color="auto" w:fill="auto"/>
            <w:vAlign w:val="center"/>
          </w:tcPr>
          <w:p w:rsidR="008351D1" w:rsidRPr="008351D1" w:rsidRDefault="008351D1" w:rsidP="008351D1">
            <w:pPr>
              <w:ind w:firstLineChars="0" w:firstLine="0"/>
              <w:rPr>
                <w:rStyle w:val="afc"/>
                <w:rFonts w:ascii="Times New Roman"/>
                <w:sz w:val="18"/>
                <w:szCs w:val="18"/>
              </w:rPr>
            </w:pPr>
            <w:r>
              <w:rPr>
                <w:rStyle w:val="afc"/>
                <w:rFonts w:ascii="Times New Roman" w:hint="eastAsia"/>
                <w:sz w:val="18"/>
                <w:szCs w:val="18"/>
              </w:rPr>
              <w:t>调账</w:t>
            </w:r>
            <w:r>
              <w:rPr>
                <w:rStyle w:val="afc"/>
                <w:rFonts w:ascii="Times New Roman"/>
                <w:sz w:val="18"/>
                <w:szCs w:val="18"/>
              </w:rPr>
              <w:t>核心流水</w:t>
            </w:r>
          </w:p>
        </w:tc>
        <w:tc>
          <w:tcPr>
            <w:tcW w:w="709" w:type="dxa"/>
            <w:shd w:val="clear" w:color="auto" w:fill="auto"/>
            <w:vAlign w:val="center"/>
          </w:tcPr>
          <w:p w:rsidR="008351D1" w:rsidRPr="008351D1" w:rsidRDefault="008351D1" w:rsidP="008351D1">
            <w:pPr>
              <w:ind w:firstLineChars="0" w:firstLine="0"/>
              <w:rPr>
                <w:rStyle w:val="afc"/>
                <w:rFonts w:ascii="Times New Roman"/>
                <w:sz w:val="18"/>
                <w:szCs w:val="18"/>
              </w:rPr>
            </w:pPr>
            <w:r>
              <w:rPr>
                <w:rStyle w:val="afc"/>
                <w:rFonts w:ascii="Times New Roman" w:hint="eastAsia"/>
                <w:sz w:val="18"/>
                <w:szCs w:val="18"/>
              </w:rPr>
              <w:t>10</w:t>
            </w:r>
          </w:p>
        </w:tc>
        <w:tc>
          <w:tcPr>
            <w:tcW w:w="709" w:type="dxa"/>
            <w:shd w:val="clear" w:color="auto" w:fill="auto"/>
            <w:vAlign w:val="center"/>
          </w:tcPr>
          <w:p w:rsidR="008351D1" w:rsidRPr="008351D1" w:rsidRDefault="008351D1" w:rsidP="008351D1">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8351D1" w:rsidRPr="008351D1" w:rsidRDefault="00A424FB" w:rsidP="008351D1">
            <w:pPr>
              <w:ind w:firstLineChars="0" w:firstLine="0"/>
              <w:rPr>
                <w:rStyle w:val="afc"/>
                <w:rFonts w:ascii="Times New Roman"/>
                <w:sz w:val="18"/>
                <w:szCs w:val="18"/>
              </w:rPr>
            </w:pPr>
            <w:r>
              <w:rPr>
                <w:rStyle w:val="afc"/>
                <w:rFonts w:ascii="Times New Roman" w:hint="eastAsia"/>
                <w:sz w:val="18"/>
                <w:szCs w:val="18"/>
              </w:rPr>
              <w:t>C</w:t>
            </w:r>
          </w:p>
        </w:tc>
        <w:tc>
          <w:tcPr>
            <w:tcW w:w="1560" w:type="dxa"/>
            <w:shd w:val="clear" w:color="auto" w:fill="auto"/>
            <w:vAlign w:val="center"/>
          </w:tcPr>
          <w:p w:rsidR="008351D1" w:rsidRPr="008351D1" w:rsidRDefault="008351D1" w:rsidP="008351D1">
            <w:pPr>
              <w:ind w:firstLineChars="0" w:firstLine="0"/>
              <w:rPr>
                <w:rStyle w:val="afc"/>
                <w:rFonts w:ascii="Times New Roman"/>
                <w:sz w:val="18"/>
                <w:szCs w:val="18"/>
              </w:rPr>
            </w:pPr>
            <w:r>
              <w:rPr>
                <w:rStyle w:val="afc"/>
                <w:rFonts w:ascii="Times New Roman" w:hint="eastAsia"/>
                <w:sz w:val="18"/>
                <w:szCs w:val="18"/>
              </w:rPr>
              <w:t>新</w:t>
            </w:r>
            <w:r>
              <w:rPr>
                <w:rStyle w:val="afc"/>
                <w:rFonts w:ascii="Times New Roman"/>
                <w:sz w:val="18"/>
                <w:szCs w:val="18"/>
              </w:rPr>
              <w:t>中间业务平台</w:t>
            </w:r>
          </w:p>
        </w:tc>
        <w:tc>
          <w:tcPr>
            <w:tcW w:w="1847" w:type="dxa"/>
            <w:shd w:val="clear" w:color="auto" w:fill="auto"/>
            <w:vAlign w:val="center"/>
          </w:tcPr>
          <w:p w:rsidR="008351D1" w:rsidRPr="008351D1" w:rsidRDefault="00A424FB" w:rsidP="00A424FB">
            <w:pPr>
              <w:ind w:firstLineChars="0" w:firstLine="0"/>
              <w:rPr>
                <w:rStyle w:val="afc"/>
                <w:rFonts w:ascii="Times New Roman"/>
                <w:sz w:val="18"/>
                <w:szCs w:val="18"/>
              </w:rPr>
            </w:pPr>
            <w:r>
              <w:rPr>
                <w:rStyle w:val="afc"/>
                <w:rFonts w:ascii="Times New Roman" w:hint="eastAsia"/>
                <w:sz w:val="18"/>
                <w:szCs w:val="18"/>
              </w:rPr>
              <w:t>超过</w:t>
            </w:r>
            <w:r>
              <w:rPr>
                <w:rStyle w:val="afc"/>
                <w:rFonts w:ascii="Times New Roman" w:hint="eastAsia"/>
                <w:sz w:val="18"/>
                <w:szCs w:val="18"/>
              </w:rPr>
              <w:t>7</w:t>
            </w:r>
            <w:r>
              <w:rPr>
                <w:rStyle w:val="afc"/>
                <w:rFonts w:ascii="Times New Roman" w:hint="eastAsia"/>
                <w:sz w:val="18"/>
                <w:szCs w:val="18"/>
              </w:rPr>
              <w:t>天</w:t>
            </w:r>
            <w:r>
              <w:rPr>
                <w:rStyle w:val="afc"/>
                <w:rFonts w:ascii="Times New Roman"/>
                <w:sz w:val="18"/>
                <w:szCs w:val="18"/>
              </w:rPr>
              <w:t>的调账</w:t>
            </w:r>
            <w:r>
              <w:rPr>
                <w:rStyle w:val="afc"/>
                <w:rFonts w:ascii="Times New Roman" w:hint="eastAsia"/>
                <w:sz w:val="18"/>
                <w:szCs w:val="18"/>
              </w:rPr>
              <w:t>只</w:t>
            </w:r>
            <w:r>
              <w:rPr>
                <w:rStyle w:val="afc"/>
                <w:rFonts w:ascii="Times New Roman"/>
                <w:sz w:val="18"/>
                <w:szCs w:val="18"/>
              </w:rPr>
              <w:t>修改状态</w:t>
            </w:r>
          </w:p>
        </w:tc>
      </w:tr>
      <w:tr w:rsidR="00B577ED" w:rsidRPr="00BE0356" w:rsidTr="004435AC">
        <w:trPr>
          <w:jc w:val="center"/>
        </w:trPr>
        <w:tc>
          <w:tcPr>
            <w:tcW w:w="1838" w:type="dxa"/>
            <w:shd w:val="clear" w:color="auto" w:fill="auto"/>
            <w:vAlign w:val="center"/>
          </w:tcPr>
          <w:p w:rsidR="00B577ED" w:rsidRDefault="00B577ED" w:rsidP="008351D1">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Pr="00B577ED">
              <w:rPr>
                <w:rStyle w:val="afc"/>
                <w:rFonts w:ascii="Times New Roman"/>
                <w:sz w:val="18"/>
                <w:szCs w:val="18"/>
              </w:rPr>
              <w:t>adjust_cashacc</w:t>
            </w:r>
          </w:p>
        </w:tc>
        <w:tc>
          <w:tcPr>
            <w:tcW w:w="1701" w:type="dxa"/>
            <w:shd w:val="clear" w:color="auto" w:fill="auto"/>
            <w:vAlign w:val="center"/>
          </w:tcPr>
          <w:p w:rsidR="00B577ED" w:rsidRDefault="00B577ED" w:rsidP="008351D1">
            <w:pPr>
              <w:ind w:firstLineChars="0" w:firstLine="0"/>
              <w:rPr>
                <w:rStyle w:val="afc"/>
                <w:rFonts w:ascii="Times New Roman"/>
                <w:sz w:val="18"/>
                <w:szCs w:val="18"/>
              </w:rPr>
            </w:pPr>
            <w:r w:rsidRPr="00B577ED">
              <w:rPr>
                <w:rStyle w:val="afc"/>
                <w:rFonts w:ascii="Times New Roman" w:hint="eastAsia"/>
                <w:sz w:val="18"/>
                <w:szCs w:val="18"/>
              </w:rPr>
              <w:t>现金调账收款账户</w:t>
            </w:r>
          </w:p>
        </w:tc>
        <w:tc>
          <w:tcPr>
            <w:tcW w:w="709" w:type="dxa"/>
            <w:shd w:val="clear" w:color="auto" w:fill="auto"/>
            <w:vAlign w:val="center"/>
          </w:tcPr>
          <w:p w:rsidR="00B577ED" w:rsidRDefault="00B577ED" w:rsidP="008351D1">
            <w:pPr>
              <w:ind w:firstLineChars="0" w:firstLine="0"/>
              <w:rPr>
                <w:rStyle w:val="afc"/>
                <w:rFonts w:ascii="Times New Roman"/>
                <w:sz w:val="18"/>
                <w:szCs w:val="18"/>
              </w:rPr>
            </w:pPr>
            <w:r>
              <w:rPr>
                <w:rStyle w:val="afc"/>
                <w:rFonts w:ascii="Times New Roman" w:hint="eastAsia"/>
                <w:sz w:val="18"/>
                <w:szCs w:val="18"/>
              </w:rPr>
              <w:t>32</w:t>
            </w:r>
          </w:p>
        </w:tc>
        <w:tc>
          <w:tcPr>
            <w:tcW w:w="709" w:type="dxa"/>
            <w:shd w:val="clear" w:color="auto" w:fill="auto"/>
            <w:vAlign w:val="center"/>
          </w:tcPr>
          <w:p w:rsidR="00B577ED" w:rsidRDefault="00B577ED" w:rsidP="008351D1">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B577ED" w:rsidRDefault="00B577ED" w:rsidP="008351D1">
            <w:pPr>
              <w:ind w:firstLineChars="0" w:firstLine="0"/>
              <w:rPr>
                <w:rStyle w:val="afc"/>
                <w:rFonts w:ascii="Times New Roman"/>
                <w:sz w:val="18"/>
                <w:szCs w:val="18"/>
              </w:rPr>
            </w:pPr>
            <w:r>
              <w:rPr>
                <w:rStyle w:val="afc"/>
                <w:rFonts w:ascii="Times New Roman" w:hint="eastAsia"/>
                <w:sz w:val="18"/>
                <w:szCs w:val="18"/>
              </w:rPr>
              <w:t>O</w:t>
            </w:r>
          </w:p>
        </w:tc>
        <w:tc>
          <w:tcPr>
            <w:tcW w:w="1560" w:type="dxa"/>
            <w:shd w:val="clear" w:color="auto" w:fill="auto"/>
            <w:vAlign w:val="center"/>
          </w:tcPr>
          <w:p w:rsidR="00B577ED" w:rsidRDefault="00B577ED" w:rsidP="008351D1">
            <w:pPr>
              <w:ind w:firstLineChars="0" w:firstLine="0"/>
              <w:rPr>
                <w:rStyle w:val="afc"/>
                <w:rFonts w:ascii="Times New Roman"/>
                <w:sz w:val="18"/>
                <w:szCs w:val="18"/>
              </w:rPr>
            </w:pPr>
            <w:r>
              <w:rPr>
                <w:rStyle w:val="afc"/>
                <w:rFonts w:ascii="Times New Roman" w:hint="eastAsia"/>
                <w:sz w:val="18"/>
                <w:szCs w:val="18"/>
              </w:rPr>
              <w:t>新</w:t>
            </w:r>
            <w:r>
              <w:rPr>
                <w:rStyle w:val="afc"/>
                <w:rFonts w:ascii="Times New Roman"/>
                <w:sz w:val="18"/>
                <w:szCs w:val="18"/>
              </w:rPr>
              <w:t>中间业务平台</w:t>
            </w:r>
          </w:p>
        </w:tc>
        <w:tc>
          <w:tcPr>
            <w:tcW w:w="1847" w:type="dxa"/>
            <w:shd w:val="clear" w:color="auto" w:fill="auto"/>
            <w:vAlign w:val="center"/>
          </w:tcPr>
          <w:p w:rsidR="00B577ED" w:rsidRPr="008351D1" w:rsidRDefault="00B577ED" w:rsidP="008351D1">
            <w:pPr>
              <w:ind w:firstLineChars="0" w:firstLine="0"/>
              <w:rPr>
                <w:rStyle w:val="afc"/>
                <w:rFonts w:ascii="Times New Roman"/>
                <w:sz w:val="18"/>
                <w:szCs w:val="18"/>
              </w:rPr>
            </w:pPr>
          </w:p>
        </w:tc>
      </w:tr>
    </w:tbl>
    <w:p w:rsidR="000E3771" w:rsidRDefault="000E3771" w:rsidP="000E3771">
      <w:pPr>
        <w:pStyle w:val="21"/>
        <w:numPr>
          <w:ilvl w:val="1"/>
          <w:numId w:val="1"/>
        </w:numPr>
        <w:ind w:left="0" w:firstLine="0"/>
      </w:pPr>
      <w:bookmarkStart w:id="129" w:name="_Toc8133810"/>
      <w:r>
        <w:rPr>
          <w:rFonts w:hint="eastAsia"/>
        </w:rPr>
        <w:t>对账差错凭证打印</w:t>
      </w:r>
      <w:r>
        <w:t>次数增加</w:t>
      </w:r>
      <w:bookmarkEnd w:id="129"/>
    </w:p>
    <w:p w:rsidR="000E3771" w:rsidRDefault="000E3771" w:rsidP="00DB275A">
      <w:pPr>
        <w:pStyle w:val="3"/>
      </w:pPr>
      <w:bookmarkStart w:id="130" w:name="_Toc8133811"/>
      <w:r>
        <w:rPr>
          <w:rFonts w:hint="eastAsia"/>
        </w:rPr>
        <w:t>对账差错凭证打印</w:t>
      </w:r>
      <w:r>
        <w:t>次数增加服务</w:t>
      </w:r>
      <w:r>
        <w:rPr>
          <w:rFonts w:hint="eastAsia"/>
        </w:rPr>
        <w:t>(</w:t>
      </w:r>
      <w:r>
        <w:t>oBOW712714</w:t>
      </w:r>
      <w:r>
        <w:rPr>
          <w:rFonts w:hint="eastAsia"/>
        </w:rPr>
        <w:t>)</w:t>
      </w:r>
      <w:bookmarkEnd w:id="130"/>
    </w:p>
    <w:p w:rsidR="000E3771" w:rsidRDefault="000E3771" w:rsidP="000E3771">
      <w:pPr>
        <w:ind w:firstLine="480"/>
      </w:pPr>
      <w:r>
        <w:rPr>
          <w:rFonts w:hint="eastAsia"/>
        </w:rPr>
        <w:t>系统标识：</w:t>
      </w:r>
      <w:r>
        <w:t>OBOW</w:t>
      </w:r>
    </w:p>
    <w:p w:rsidR="000E3771" w:rsidRPr="00412DD5" w:rsidRDefault="000E3771" w:rsidP="000E3771">
      <w:pPr>
        <w:ind w:firstLine="480"/>
      </w:pPr>
      <w:r>
        <w:rPr>
          <w:rFonts w:hint="eastAsia"/>
        </w:rPr>
        <w:t>交易码：</w:t>
      </w:r>
      <w:r>
        <w:t>712714</w:t>
      </w:r>
    </w:p>
    <w:p w:rsidR="000E3771" w:rsidRDefault="000E3771" w:rsidP="00DB275A">
      <w:pPr>
        <w:pStyle w:val="3"/>
      </w:pPr>
      <w:bookmarkStart w:id="131" w:name="_Toc8133812"/>
      <w:r>
        <w:rPr>
          <w:rFonts w:hint="eastAsia"/>
        </w:rPr>
        <w:t>业务功能</w:t>
      </w:r>
      <w:bookmarkEnd w:id="131"/>
    </w:p>
    <w:p w:rsidR="000E3771" w:rsidRDefault="000E3771" w:rsidP="000E3771">
      <w:pPr>
        <w:ind w:firstLine="480"/>
      </w:pPr>
      <w:r>
        <w:rPr>
          <w:rFonts w:hint="eastAsia"/>
        </w:rPr>
        <w:t>实现增加对账</w:t>
      </w:r>
      <w:r>
        <w:t>差错凭证打印次数</w:t>
      </w:r>
      <w:r>
        <w:rPr>
          <w:rFonts w:hint="eastAsia"/>
        </w:rPr>
        <w:t>的</w:t>
      </w:r>
      <w:r>
        <w:t>功能</w:t>
      </w:r>
      <w:r>
        <w:rPr>
          <w:rFonts w:hint="eastAsia"/>
        </w:rPr>
        <w:t>。</w:t>
      </w:r>
    </w:p>
    <w:p w:rsidR="000E3771" w:rsidRDefault="000E3771" w:rsidP="00DB275A">
      <w:pPr>
        <w:pStyle w:val="3"/>
      </w:pPr>
      <w:bookmarkStart w:id="132" w:name="_Toc8133813"/>
      <w:r>
        <w:rPr>
          <w:rFonts w:hint="eastAsia"/>
        </w:rPr>
        <w:t>请求报文</w:t>
      </w:r>
      <w:bookmarkEnd w:id="132"/>
    </w:p>
    <w:p w:rsidR="000E3771" w:rsidRPr="00ED5D84" w:rsidRDefault="000E3771" w:rsidP="000E3771">
      <w:pPr>
        <w:ind w:firstLine="480"/>
        <w:rPr>
          <w:rStyle w:val="afc"/>
        </w:rPr>
      </w:pPr>
      <w:r w:rsidRPr="00ED5D84">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ED5D84">
        <w:rPr>
          <w:rStyle w:val="afc"/>
          <w:rFonts w:hint="eastAsia"/>
        </w:rPr>
        <w:t>/</w:t>
      </w:r>
      <w:r>
        <w:rPr>
          <w:rStyle w:val="afc"/>
          <w:rFonts w:hint="eastAsia"/>
        </w:rPr>
        <w:t>body/</w:t>
      </w:r>
      <w:r w:rsidRPr="00C2789D">
        <w:rPr>
          <w:rStyle w:val="afc"/>
          <w:rFonts w:hint="eastAsia"/>
        </w:rPr>
        <w:t>request/</w:t>
      </w:r>
      <w:r w:rsidRPr="00B0614D">
        <w:rPr>
          <w:rStyle w:val="afc"/>
        </w:rPr>
        <w:t>xfaceTradeDTO</w:t>
      </w:r>
      <w:r>
        <w:rPr>
          <w:rStyle w:val="afc"/>
          <w:rFonts w:hint="eastAsia"/>
        </w:rPr>
        <w:t>/</w:t>
      </w:r>
      <w:r>
        <w:t>oBOW712714</w:t>
      </w:r>
      <w:r w:rsidRPr="00B1794C">
        <w:t>DTO</w:t>
      </w:r>
    </w:p>
    <w:p w:rsidR="000E3771" w:rsidRDefault="000E3771" w:rsidP="000E3771">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t xml:space="preserve">.27 </w:t>
      </w:r>
      <w:r>
        <w:rPr>
          <w:rFonts w:hint="eastAsia"/>
        </w:rPr>
        <w:t>对账差错凭证打印</w:t>
      </w:r>
      <w:r>
        <w:t>次数增加</w:t>
      </w:r>
      <w:r>
        <w:rPr>
          <w:rFonts w:hint="eastAsia"/>
        </w:rPr>
        <w:t>请求</w:t>
      </w:r>
      <w:r>
        <w:t>报文</w:t>
      </w:r>
    </w:p>
    <w:tbl>
      <w:tblPr>
        <w:tblStyle w:val="af4"/>
        <w:tblW w:w="9072" w:type="dxa"/>
        <w:jc w:val="center"/>
        <w:tblLayout w:type="fixed"/>
        <w:tblLook w:val="04A0"/>
      </w:tblPr>
      <w:tblGrid>
        <w:gridCol w:w="2346"/>
        <w:gridCol w:w="1652"/>
        <w:gridCol w:w="743"/>
        <w:gridCol w:w="743"/>
        <w:gridCol w:w="743"/>
        <w:gridCol w:w="903"/>
        <w:gridCol w:w="1942"/>
      </w:tblGrid>
      <w:tr w:rsidR="000E3771" w:rsidRPr="00BE0356" w:rsidTr="00ED4BA2">
        <w:trPr>
          <w:jc w:val="center"/>
        </w:trPr>
        <w:tc>
          <w:tcPr>
            <w:tcW w:w="2346" w:type="dxa"/>
            <w:shd w:val="clear" w:color="auto" w:fill="5B9BD5" w:themeFill="accent1"/>
            <w:vAlign w:val="center"/>
          </w:tcPr>
          <w:p w:rsidR="000E3771" w:rsidRPr="00BE0356" w:rsidRDefault="000E3771" w:rsidP="00ED4BA2">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652" w:type="dxa"/>
            <w:shd w:val="clear" w:color="auto" w:fill="5B9BD5" w:themeFill="accent1"/>
            <w:vAlign w:val="center"/>
          </w:tcPr>
          <w:p w:rsidR="000E3771" w:rsidRPr="00BE0356" w:rsidRDefault="000E3771" w:rsidP="00ED4BA2">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43" w:type="dxa"/>
            <w:shd w:val="clear" w:color="auto" w:fill="5B9BD5" w:themeFill="accent1"/>
            <w:vAlign w:val="center"/>
          </w:tcPr>
          <w:p w:rsidR="000E3771" w:rsidRPr="00BE0356" w:rsidRDefault="000E3771" w:rsidP="00ED4BA2">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43" w:type="dxa"/>
            <w:shd w:val="clear" w:color="auto" w:fill="5B9BD5" w:themeFill="accent1"/>
            <w:vAlign w:val="center"/>
          </w:tcPr>
          <w:p w:rsidR="000E3771" w:rsidRPr="00BE0356" w:rsidRDefault="000E3771" w:rsidP="00ED4BA2">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43" w:type="dxa"/>
            <w:shd w:val="clear" w:color="auto" w:fill="5B9BD5" w:themeFill="accent1"/>
            <w:vAlign w:val="center"/>
          </w:tcPr>
          <w:p w:rsidR="000E3771" w:rsidRPr="00BE0356" w:rsidRDefault="000E3771" w:rsidP="00ED4BA2">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903" w:type="dxa"/>
            <w:shd w:val="clear" w:color="auto" w:fill="5B9BD5" w:themeFill="accent1"/>
            <w:vAlign w:val="center"/>
          </w:tcPr>
          <w:p w:rsidR="000E3771" w:rsidRPr="00BE0356" w:rsidRDefault="000E3771" w:rsidP="00ED4BA2">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942" w:type="dxa"/>
            <w:shd w:val="clear" w:color="auto" w:fill="5B9BD5" w:themeFill="accent1"/>
            <w:vAlign w:val="center"/>
          </w:tcPr>
          <w:p w:rsidR="000E3771" w:rsidRPr="00BE0356" w:rsidRDefault="000E3771" w:rsidP="00ED4BA2">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0E3771" w:rsidRPr="00F95887" w:rsidTr="00ED4BA2">
        <w:trPr>
          <w:jc w:val="center"/>
        </w:trPr>
        <w:tc>
          <w:tcPr>
            <w:tcW w:w="2346" w:type="dxa"/>
            <w:vAlign w:val="center"/>
          </w:tcPr>
          <w:p w:rsidR="000E3771" w:rsidRPr="00F95887" w:rsidRDefault="000E3771" w:rsidP="00ED4BA2">
            <w:pPr>
              <w:ind w:firstLineChars="0" w:firstLine="0"/>
              <w:rPr>
                <w:rStyle w:val="afc"/>
                <w:sz w:val="18"/>
                <w:szCs w:val="18"/>
              </w:rPr>
            </w:pPr>
            <w:r w:rsidRPr="00787BD6">
              <w:rPr>
                <w:rStyle w:val="afc"/>
                <w:rFonts w:ascii="Times New Roman"/>
                <w:sz w:val="18"/>
                <w:szCs w:val="18"/>
              </w:rPr>
              <w:t>middHead</w:t>
            </w:r>
          </w:p>
        </w:tc>
        <w:tc>
          <w:tcPr>
            <w:tcW w:w="1652" w:type="dxa"/>
            <w:vAlign w:val="center"/>
          </w:tcPr>
          <w:p w:rsidR="000E3771" w:rsidRPr="00F95887" w:rsidRDefault="000E3771" w:rsidP="00ED4BA2">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头结点</w:t>
            </w:r>
          </w:p>
        </w:tc>
        <w:tc>
          <w:tcPr>
            <w:tcW w:w="743" w:type="dxa"/>
            <w:vAlign w:val="center"/>
          </w:tcPr>
          <w:p w:rsidR="000E3771" w:rsidRPr="00F95887" w:rsidRDefault="000E3771" w:rsidP="00ED4BA2">
            <w:pPr>
              <w:ind w:firstLineChars="0" w:firstLine="0"/>
              <w:rPr>
                <w:rStyle w:val="afc"/>
                <w:sz w:val="18"/>
                <w:szCs w:val="18"/>
              </w:rPr>
            </w:pPr>
          </w:p>
        </w:tc>
        <w:tc>
          <w:tcPr>
            <w:tcW w:w="743" w:type="dxa"/>
            <w:vAlign w:val="center"/>
          </w:tcPr>
          <w:p w:rsidR="000E3771" w:rsidRPr="00F95887" w:rsidRDefault="000E3771" w:rsidP="00ED4BA2">
            <w:pPr>
              <w:ind w:firstLineChars="0" w:firstLine="0"/>
              <w:rPr>
                <w:rStyle w:val="afc"/>
                <w:sz w:val="18"/>
                <w:szCs w:val="18"/>
              </w:rPr>
            </w:pPr>
          </w:p>
        </w:tc>
        <w:tc>
          <w:tcPr>
            <w:tcW w:w="743" w:type="dxa"/>
            <w:vAlign w:val="center"/>
          </w:tcPr>
          <w:p w:rsidR="000E3771" w:rsidRPr="00F95887" w:rsidRDefault="000E3771" w:rsidP="00ED4BA2">
            <w:pPr>
              <w:ind w:firstLineChars="0" w:firstLine="0"/>
              <w:rPr>
                <w:rStyle w:val="afc"/>
                <w:sz w:val="18"/>
                <w:szCs w:val="18"/>
              </w:rPr>
            </w:pPr>
          </w:p>
        </w:tc>
        <w:tc>
          <w:tcPr>
            <w:tcW w:w="903" w:type="dxa"/>
            <w:vAlign w:val="center"/>
          </w:tcPr>
          <w:p w:rsidR="000E3771" w:rsidRPr="00F95887" w:rsidRDefault="000E3771" w:rsidP="00ED4BA2">
            <w:pPr>
              <w:ind w:firstLineChars="0" w:firstLine="0"/>
              <w:rPr>
                <w:rStyle w:val="afc"/>
                <w:sz w:val="18"/>
                <w:szCs w:val="18"/>
              </w:rPr>
            </w:pPr>
          </w:p>
        </w:tc>
        <w:tc>
          <w:tcPr>
            <w:tcW w:w="1942" w:type="dxa"/>
            <w:vAlign w:val="center"/>
          </w:tcPr>
          <w:p w:rsidR="000E3771" w:rsidRPr="00F95887" w:rsidRDefault="000E3771" w:rsidP="00ED4BA2">
            <w:pPr>
              <w:ind w:firstLineChars="0" w:firstLine="0"/>
              <w:rPr>
                <w:rStyle w:val="afc"/>
                <w:sz w:val="18"/>
                <w:szCs w:val="18"/>
              </w:rPr>
            </w:pPr>
          </w:p>
        </w:tc>
      </w:tr>
      <w:tr w:rsidR="000E3771" w:rsidRPr="00F95887" w:rsidTr="00ED4BA2">
        <w:trPr>
          <w:jc w:val="center"/>
        </w:trPr>
        <w:tc>
          <w:tcPr>
            <w:tcW w:w="2346" w:type="dxa"/>
            <w:vAlign w:val="center"/>
          </w:tcPr>
          <w:p w:rsidR="000E3771" w:rsidRDefault="000E3771" w:rsidP="00ED4BA2">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wdmc</w:t>
            </w:r>
          </w:p>
        </w:tc>
        <w:tc>
          <w:tcPr>
            <w:tcW w:w="1652" w:type="dxa"/>
            <w:vAlign w:val="center"/>
          </w:tcPr>
          <w:p w:rsidR="000E3771" w:rsidRDefault="000E3771" w:rsidP="00ED4BA2">
            <w:pPr>
              <w:ind w:firstLineChars="0" w:firstLine="0"/>
              <w:rPr>
                <w:rStyle w:val="afc"/>
                <w:sz w:val="18"/>
                <w:szCs w:val="18"/>
              </w:rPr>
            </w:pPr>
            <w:r>
              <w:rPr>
                <w:rStyle w:val="afc"/>
                <w:rFonts w:ascii="Times New Roman" w:hint="eastAsia"/>
                <w:sz w:val="18"/>
                <w:szCs w:val="18"/>
              </w:rPr>
              <w:t>网点</w:t>
            </w:r>
            <w:r>
              <w:rPr>
                <w:rStyle w:val="afc"/>
                <w:rFonts w:ascii="Times New Roman"/>
                <w:sz w:val="18"/>
                <w:szCs w:val="18"/>
              </w:rPr>
              <w:t>名称</w:t>
            </w:r>
          </w:p>
        </w:tc>
        <w:tc>
          <w:tcPr>
            <w:tcW w:w="743" w:type="dxa"/>
            <w:vAlign w:val="center"/>
          </w:tcPr>
          <w:p w:rsidR="000E3771" w:rsidRDefault="000E3771" w:rsidP="00ED4BA2">
            <w:pPr>
              <w:ind w:firstLineChars="0" w:firstLine="0"/>
              <w:rPr>
                <w:rStyle w:val="afc"/>
                <w:sz w:val="18"/>
                <w:szCs w:val="18"/>
              </w:rPr>
            </w:pPr>
            <w:r>
              <w:rPr>
                <w:rStyle w:val="afc"/>
                <w:rFonts w:ascii="Times New Roman"/>
                <w:sz w:val="18"/>
                <w:szCs w:val="18"/>
              </w:rPr>
              <w:t>120</w:t>
            </w:r>
          </w:p>
        </w:tc>
        <w:tc>
          <w:tcPr>
            <w:tcW w:w="743" w:type="dxa"/>
            <w:vAlign w:val="center"/>
          </w:tcPr>
          <w:p w:rsidR="000E3771" w:rsidRDefault="000E3771" w:rsidP="00ED4BA2">
            <w:pPr>
              <w:ind w:firstLineChars="0" w:firstLine="0"/>
              <w:rPr>
                <w:rStyle w:val="afc"/>
                <w:sz w:val="18"/>
                <w:szCs w:val="18"/>
              </w:rPr>
            </w:pPr>
            <w:r w:rsidRPr="00336A89">
              <w:rPr>
                <w:rStyle w:val="afc"/>
                <w:rFonts w:ascii="Times New Roman"/>
                <w:sz w:val="18"/>
                <w:szCs w:val="18"/>
              </w:rPr>
              <w:t>S</w:t>
            </w:r>
          </w:p>
        </w:tc>
        <w:tc>
          <w:tcPr>
            <w:tcW w:w="743" w:type="dxa"/>
            <w:vAlign w:val="center"/>
          </w:tcPr>
          <w:p w:rsidR="000E3771" w:rsidRDefault="000E3771" w:rsidP="00ED4BA2">
            <w:pPr>
              <w:ind w:firstLineChars="0" w:firstLine="0"/>
              <w:rPr>
                <w:rStyle w:val="afc"/>
                <w:sz w:val="18"/>
                <w:szCs w:val="18"/>
              </w:rPr>
            </w:pPr>
            <w:r>
              <w:rPr>
                <w:rStyle w:val="afc"/>
                <w:rFonts w:ascii="Times New Roman"/>
                <w:sz w:val="18"/>
                <w:szCs w:val="18"/>
              </w:rPr>
              <w:t>O</w:t>
            </w:r>
          </w:p>
        </w:tc>
        <w:tc>
          <w:tcPr>
            <w:tcW w:w="903" w:type="dxa"/>
            <w:vAlign w:val="center"/>
          </w:tcPr>
          <w:p w:rsidR="000E3771" w:rsidRDefault="000E3771" w:rsidP="00ED4BA2">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0E3771" w:rsidRPr="00F95887" w:rsidRDefault="000E3771" w:rsidP="00ED4BA2">
            <w:pPr>
              <w:ind w:firstLineChars="0" w:firstLine="0"/>
              <w:rPr>
                <w:rStyle w:val="afc"/>
                <w:sz w:val="18"/>
                <w:szCs w:val="18"/>
              </w:rPr>
            </w:pPr>
          </w:p>
        </w:tc>
      </w:tr>
      <w:tr w:rsidR="000E3771" w:rsidRPr="00F95887" w:rsidTr="00ED4BA2">
        <w:trPr>
          <w:jc w:val="center"/>
        </w:trPr>
        <w:tc>
          <w:tcPr>
            <w:tcW w:w="2346" w:type="dxa"/>
            <w:vAlign w:val="center"/>
          </w:tcPr>
          <w:p w:rsidR="000E3771" w:rsidRDefault="000E3771" w:rsidP="00ED4BA2">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yybs</w:t>
            </w:r>
          </w:p>
        </w:tc>
        <w:tc>
          <w:tcPr>
            <w:tcW w:w="1652" w:type="dxa"/>
            <w:vAlign w:val="center"/>
          </w:tcPr>
          <w:p w:rsidR="000E3771" w:rsidRDefault="000E3771" w:rsidP="00ED4BA2">
            <w:pPr>
              <w:ind w:firstLineChars="0" w:firstLine="0"/>
              <w:rPr>
                <w:rStyle w:val="afc"/>
                <w:sz w:val="18"/>
                <w:szCs w:val="18"/>
              </w:rPr>
            </w:pPr>
            <w:r>
              <w:rPr>
                <w:rStyle w:val="afc"/>
                <w:rFonts w:ascii="Times New Roman" w:hint="eastAsia"/>
                <w:sz w:val="18"/>
                <w:szCs w:val="18"/>
              </w:rPr>
              <w:t>应用</w:t>
            </w:r>
            <w:r>
              <w:rPr>
                <w:rStyle w:val="afc"/>
                <w:rFonts w:ascii="Times New Roman"/>
                <w:sz w:val="18"/>
                <w:szCs w:val="18"/>
              </w:rPr>
              <w:t>标示</w:t>
            </w:r>
          </w:p>
        </w:tc>
        <w:tc>
          <w:tcPr>
            <w:tcW w:w="743" w:type="dxa"/>
            <w:vAlign w:val="center"/>
          </w:tcPr>
          <w:p w:rsidR="000E3771" w:rsidRDefault="000E3771" w:rsidP="00ED4BA2">
            <w:pPr>
              <w:ind w:firstLineChars="0" w:firstLine="0"/>
              <w:rPr>
                <w:rStyle w:val="afc"/>
                <w:sz w:val="18"/>
                <w:szCs w:val="18"/>
              </w:rPr>
            </w:pPr>
            <w:r>
              <w:rPr>
                <w:rStyle w:val="afc"/>
                <w:rFonts w:ascii="Times New Roman"/>
                <w:sz w:val="18"/>
                <w:szCs w:val="18"/>
              </w:rPr>
              <w:t>3</w:t>
            </w:r>
          </w:p>
        </w:tc>
        <w:tc>
          <w:tcPr>
            <w:tcW w:w="743" w:type="dxa"/>
            <w:vAlign w:val="center"/>
          </w:tcPr>
          <w:p w:rsidR="000E3771" w:rsidRDefault="000E3771" w:rsidP="00ED4BA2">
            <w:pPr>
              <w:ind w:firstLineChars="0" w:firstLine="0"/>
              <w:rPr>
                <w:rStyle w:val="afc"/>
                <w:sz w:val="18"/>
                <w:szCs w:val="18"/>
              </w:rPr>
            </w:pPr>
            <w:r w:rsidRPr="00336A89">
              <w:rPr>
                <w:rStyle w:val="afc"/>
                <w:rFonts w:ascii="Times New Roman"/>
                <w:sz w:val="18"/>
                <w:szCs w:val="18"/>
              </w:rPr>
              <w:t>S</w:t>
            </w:r>
          </w:p>
        </w:tc>
        <w:tc>
          <w:tcPr>
            <w:tcW w:w="743" w:type="dxa"/>
            <w:vAlign w:val="center"/>
          </w:tcPr>
          <w:p w:rsidR="000E3771" w:rsidRDefault="000E3771" w:rsidP="00ED4BA2">
            <w:pPr>
              <w:ind w:firstLineChars="0" w:firstLine="0"/>
              <w:rPr>
                <w:rStyle w:val="afc"/>
                <w:sz w:val="18"/>
                <w:szCs w:val="18"/>
              </w:rPr>
            </w:pPr>
            <w:r w:rsidRPr="00336A89">
              <w:rPr>
                <w:rStyle w:val="afc"/>
                <w:rFonts w:ascii="Times New Roman"/>
                <w:sz w:val="18"/>
                <w:szCs w:val="18"/>
              </w:rPr>
              <w:t>M</w:t>
            </w:r>
          </w:p>
        </w:tc>
        <w:tc>
          <w:tcPr>
            <w:tcW w:w="903" w:type="dxa"/>
            <w:vAlign w:val="center"/>
          </w:tcPr>
          <w:p w:rsidR="000E3771" w:rsidRDefault="000E3771" w:rsidP="00ED4BA2">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0E3771" w:rsidRPr="00F95887" w:rsidRDefault="000E3771" w:rsidP="00ED4BA2">
            <w:pPr>
              <w:ind w:firstLineChars="0" w:firstLine="0"/>
              <w:rPr>
                <w:rStyle w:val="afc"/>
                <w:sz w:val="18"/>
                <w:szCs w:val="18"/>
              </w:rPr>
            </w:pPr>
            <w:r>
              <w:rPr>
                <w:rStyle w:val="afc"/>
                <w:rFonts w:ascii="Times New Roman" w:hint="eastAsia"/>
                <w:sz w:val="18"/>
                <w:szCs w:val="18"/>
              </w:rPr>
              <w:t>003</w:t>
            </w:r>
            <w:r>
              <w:rPr>
                <w:rStyle w:val="afc"/>
                <w:rFonts w:ascii="Times New Roman"/>
                <w:sz w:val="18"/>
                <w:szCs w:val="18"/>
              </w:rPr>
              <w:t>-</w:t>
            </w:r>
            <w:r>
              <w:rPr>
                <w:rStyle w:val="afc"/>
                <w:rFonts w:ascii="Times New Roman"/>
                <w:sz w:val="18"/>
                <w:szCs w:val="18"/>
              </w:rPr>
              <w:t>代收付应用</w:t>
            </w:r>
          </w:p>
        </w:tc>
      </w:tr>
      <w:tr w:rsidR="000E3771" w:rsidRPr="00F95887" w:rsidTr="00ED4BA2">
        <w:trPr>
          <w:jc w:val="center"/>
        </w:trPr>
        <w:tc>
          <w:tcPr>
            <w:tcW w:w="2346" w:type="dxa"/>
            <w:vAlign w:val="center"/>
          </w:tcPr>
          <w:p w:rsidR="000E3771" w:rsidRDefault="000E3771" w:rsidP="00ED4BA2">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mac</w:t>
            </w:r>
          </w:p>
        </w:tc>
        <w:tc>
          <w:tcPr>
            <w:tcW w:w="1652" w:type="dxa"/>
            <w:vAlign w:val="center"/>
          </w:tcPr>
          <w:p w:rsidR="000E3771" w:rsidRDefault="000E3771" w:rsidP="00ED4BA2">
            <w:pPr>
              <w:ind w:firstLineChars="0" w:firstLine="0"/>
              <w:rPr>
                <w:rStyle w:val="afc"/>
                <w:sz w:val="18"/>
                <w:szCs w:val="18"/>
              </w:rPr>
            </w:pPr>
            <w:r>
              <w:rPr>
                <w:rStyle w:val="afc"/>
                <w:rFonts w:ascii="Times New Roman" w:hint="eastAsia"/>
                <w:sz w:val="18"/>
                <w:szCs w:val="18"/>
              </w:rPr>
              <w:t>MAC</w:t>
            </w:r>
            <w:r>
              <w:rPr>
                <w:rStyle w:val="afc"/>
                <w:rFonts w:ascii="Times New Roman" w:hint="eastAsia"/>
                <w:sz w:val="18"/>
                <w:szCs w:val="18"/>
              </w:rPr>
              <w:t>校验</w:t>
            </w:r>
            <w:r>
              <w:rPr>
                <w:rStyle w:val="afc"/>
                <w:rFonts w:ascii="Times New Roman"/>
                <w:sz w:val="18"/>
                <w:szCs w:val="18"/>
              </w:rPr>
              <w:t>值</w:t>
            </w:r>
          </w:p>
        </w:tc>
        <w:tc>
          <w:tcPr>
            <w:tcW w:w="743" w:type="dxa"/>
            <w:vAlign w:val="center"/>
          </w:tcPr>
          <w:p w:rsidR="000E3771" w:rsidRDefault="000E3771" w:rsidP="00ED4BA2">
            <w:pPr>
              <w:ind w:firstLineChars="0" w:firstLine="0"/>
              <w:rPr>
                <w:rStyle w:val="afc"/>
                <w:sz w:val="18"/>
                <w:szCs w:val="18"/>
              </w:rPr>
            </w:pPr>
            <w:r>
              <w:rPr>
                <w:rStyle w:val="afc"/>
                <w:rFonts w:ascii="Times New Roman"/>
                <w:sz w:val="18"/>
                <w:szCs w:val="18"/>
              </w:rPr>
              <w:t>32</w:t>
            </w:r>
          </w:p>
        </w:tc>
        <w:tc>
          <w:tcPr>
            <w:tcW w:w="743" w:type="dxa"/>
            <w:vAlign w:val="center"/>
          </w:tcPr>
          <w:p w:rsidR="000E3771" w:rsidRDefault="000E3771" w:rsidP="00ED4BA2">
            <w:pPr>
              <w:ind w:firstLineChars="0" w:firstLine="0"/>
              <w:rPr>
                <w:rStyle w:val="afc"/>
                <w:sz w:val="18"/>
                <w:szCs w:val="18"/>
              </w:rPr>
            </w:pPr>
            <w:r w:rsidRPr="00336A89">
              <w:rPr>
                <w:rStyle w:val="afc"/>
                <w:rFonts w:ascii="Times New Roman"/>
                <w:sz w:val="18"/>
                <w:szCs w:val="18"/>
              </w:rPr>
              <w:t>S</w:t>
            </w:r>
          </w:p>
        </w:tc>
        <w:tc>
          <w:tcPr>
            <w:tcW w:w="743" w:type="dxa"/>
            <w:vAlign w:val="center"/>
          </w:tcPr>
          <w:p w:rsidR="000E3771" w:rsidRDefault="000E3771" w:rsidP="00ED4BA2">
            <w:pPr>
              <w:ind w:firstLineChars="0" w:firstLine="0"/>
              <w:rPr>
                <w:rStyle w:val="afc"/>
                <w:sz w:val="18"/>
                <w:szCs w:val="18"/>
              </w:rPr>
            </w:pPr>
            <w:r>
              <w:rPr>
                <w:rStyle w:val="afc"/>
                <w:rFonts w:ascii="Times New Roman"/>
                <w:sz w:val="18"/>
                <w:szCs w:val="18"/>
              </w:rPr>
              <w:t>O</w:t>
            </w:r>
          </w:p>
        </w:tc>
        <w:tc>
          <w:tcPr>
            <w:tcW w:w="903" w:type="dxa"/>
            <w:vAlign w:val="center"/>
          </w:tcPr>
          <w:p w:rsidR="000E3771" w:rsidRDefault="000E3771" w:rsidP="00ED4BA2">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0E3771" w:rsidRPr="00F95887" w:rsidRDefault="000E3771" w:rsidP="00ED4BA2">
            <w:pPr>
              <w:ind w:firstLineChars="0" w:firstLine="0"/>
              <w:rPr>
                <w:rStyle w:val="afc"/>
                <w:sz w:val="18"/>
                <w:szCs w:val="18"/>
              </w:rPr>
            </w:pPr>
          </w:p>
        </w:tc>
      </w:tr>
      <w:tr w:rsidR="000E3771" w:rsidRPr="00F95887" w:rsidTr="00ED4BA2">
        <w:trPr>
          <w:jc w:val="center"/>
        </w:trPr>
        <w:tc>
          <w:tcPr>
            <w:tcW w:w="2346" w:type="dxa"/>
            <w:vAlign w:val="center"/>
          </w:tcPr>
          <w:p w:rsidR="000E3771" w:rsidRDefault="000E3771" w:rsidP="00ED4BA2">
            <w:pPr>
              <w:ind w:firstLineChars="0" w:firstLine="0"/>
              <w:rPr>
                <w:rStyle w:val="afc"/>
                <w:sz w:val="18"/>
                <w:szCs w:val="18"/>
              </w:rPr>
            </w:pPr>
            <w:r w:rsidRPr="00966377">
              <w:rPr>
                <w:rStyle w:val="afc"/>
                <w:rFonts w:ascii="Times New Roman"/>
                <w:sz w:val="18"/>
                <w:szCs w:val="18"/>
              </w:rPr>
              <w:t>middBody</w:t>
            </w:r>
          </w:p>
        </w:tc>
        <w:tc>
          <w:tcPr>
            <w:tcW w:w="1652" w:type="dxa"/>
            <w:vAlign w:val="center"/>
          </w:tcPr>
          <w:p w:rsidR="000E3771" w:rsidRDefault="000E3771" w:rsidP="00ED4BA2">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体结点</w:t>
            </w:r>
          </w:p>
        </w:tc>
        <w:tc>
          <w:tcPr>
            <w:tcW w:w="743" w:type="dxa"/>
            <w:vAlign w:val="center"/>
          </w:tcPr>
          <w:p w:rsidR="000E3771" w:rsidRDefault="000E3771" w:rsidP="00ED4BA2">
            <w:pPr>
              <w:ind w:firstLineChars="0" w:firstLine="0"/>
              <w:rPr>
                <w:rStyle w:val="afc"/>
                <w:sz w:val="18"/>
                <w:szCs w:val="18"/>
              </w:rPr>
            </w:pPr>
          </w:p>
        </w:tc>
        <w:tc>
          <w:tcPr>
            <w:tcW w:w="743" w:type="dxa"/>
            <w:vAlign w:val="center"/>
          </w:tcPr>
          <w:p w:rsidR="000E3771" w:rsidRDefault="000E3771" w:rsidP="00ED4BA2">
            <w:pPr>
              <w:ind w:firstLineChars="0" w:firstLine="0"/>
              <w:rPr>
                <w:rStyle w:val="afc"/>
                <w:sz w:val="18"/>
                <w:szCs w:val="18"/>
              </w:rPr>
            </w:pPr>
          </w:p>
        </w:tc>
        <w:tc>
          <w:tcPr>
            <w:tcW w:w="743" w:type="dxa"/>
            <w:vAlign w:val="center"/>
          </w:tcPr>
          <w:p w:rsidR="000E3771" w:rsidRDefault="000E3771" w:rsidP="00ED4BA2">
            <w:pPr>
              <w:ind w:firstLineChars="0" w:firstLine="0"/>
              <w:rPr>
                <w:rStyle w:val="afc"/>
                <w:sz w:val="18"/>
                <w:szCs w:val="18"/>
              </w:rPr>
            </w:pPr>
          </w:p>
        </w:tc>
        <w:tc>
          <w:tcPr>
            <w:tcW w:w="903" w:type="dxa"/>
            <w:vAlign w:val="center"/>
          </w:tcPr>
          <w:p w:rsidR="000E3771" w:rsidRDefault="000E3771" w:rsidP="00ED4BA2">
            <w:pPr>
              <w:ind w:firstLineChars="0" w:firstLine="0"/>
              <w:rPr>
                <w:rStyle w:val="afc"/>
                <w:sz w:val="18"/>
                <w:szCs w:val="18"/>
              </w:rPr>
            </w:pPr>
          </w:p>
        </w:tc>
        <w:tc>
          <w:tcPr>
            <w:tcW w:w="1942" w:type="dxa"/>
            <w:vAlign w:val="center"/>
          </w:tcPr>
          <w:p w:rsidR="000E3771" w:rsidRPr="00F95887" w:rsidRDefault="000E3771" w:rsidP="00ED4BA2">
            <w:pPr>
              <w:ind w:firstLineChars="0" w:firstLine="0"/>
              <w:rPr>
                <w:rStyle w:val="afc"/>
                <w:sz w:val="18"/>
                <w:szCs w:val="18"/>
              </w:rPr>
            </w:pPr>
          </w:p>
        </w:tc>
      </w:tr>
      <w:tr w:rsidR="000E3771" w:rsidRPr="00F95887" w:rsidTr="00ED4BA2">
        <w:trPr>
          <w:jc w:val="center"/>
        </w:trPr>
        <w:tc>
          <w:tcPr>
            <w:tcW w:w="2346" w:type="dxa"/>
            <w:vAlign w:val="center"/>
          </w:tcPr>
          <w:p w:rsidR="000E3771" w:rsidRPr="00C82477" w:rsidRDefault="000E3771" w:rsidP="00ED4BA2">
            <w:pPr>
              <w:ind w:firstLineChars="0" w:firstLine="0"/>
              <w:rPr>
                <w:rStyle w:val="afc"/>
                <w:rFonts w:ascii="Times New Roman"/>
                <w:sz w:val="18"/>
                <w:szCs w:val="18"/>
              </w:rPr>
            </w:pPr>
            <w:r>
              <w:rPr>
                <w:rStyle w:val="afc"/>
                <w:rFonts w:ascii="Times New Roman"/>
                <w:sz w:val="18"/>
                <w:szCs w:val="18"/>
              </w:rPr>
              <w:t>--</w:t>
            </w:r>
            <w:r>
              <w:rPr>
                <w:rStyle w:val="afc"/>
                <w:rFonts w:ascii="Times New Roman" w:hint="eastAsia"/>
                <w:sz w:val="18"/>
                <w:szCs w:val="18"/>
              </w:rPr>
              <w:t>ywbh</w:t>
            </w:r>
          </w:p>
        </w:tc>
        <w:tc>
          <w:tcPr>
            <w:tcW w:w="1652" w:type="dxa"/>
            <w:vAlign w:val="center"/>
          </w:tcPr>
          <w:p w:rsidR="000E3771" w:rsidRPr="00C82477" w:rsidRDefault="000E3771" w:rsidP="00ED4BA2">
            <w:pPr>
              <w:ind w:firstLineChars="0" w:firstLine="0"/>
              <w:rPr>
                <w:rStyle w:val="afc"/>
                <w:rFonts w:ascii="Times New Roman"/>
                <w:sz w:val="18"/>
                <w:szCs w:val="18"/>
              </w:rPr>
            </w:pPr>
            <w:r>
              <w:rPr>
                <w:rStyle w:val="afc"/>
                <w:rFonts w:ascii="Times New Roman" w:hint="eastAsia"/>
                <w:sz w:val="18"/>
                <w:szCs w:val="18"/>
              </w:rPr>
              <w:t>业务编号</w:t>
            </w:r>
          </w:p>
        </w:tc>
        <w:tc>
          <w:tcPr>
            <w:tcW w:w="743" w:type="dxa"/>
            <w:vAlign w:val="center"/>
          </w:tcPr>
          <w:p w:rsidR="000E3771" w:rsidRPr="00C82477" w:rsidRDefault="000E3771" w:rsidP="00ED4BA2">
            <w:pPr>
              <w:ind w:firstLineChars="0" w:firstLine="0"/>
              <w:rPr>
                <w:rStyle w:val="afc"/>
                <w:rFonts w:ascii="Times New Roman"/>
                <w:sz w:val="18"/>
                <w:szCs w:val="18"/>
              </w:rPr>
            </w:pPr>
            <w:r>
              <w:rPr>
                <w:rStyle w:val="afc"/>
                <w:rFonts w:ascii="Times New Roman"/>
                <w:sz w:val="18"/>
                <w:szCs w:val="18"/>
              </w:rPr>
              <w:t>16</w:t>
            </w:r>
          </w:p>
        </w:tc>
        <w:tc>
          <w:tcPr>
            <w:tcW w:w="743" w:type="dxa"/>
            <w:vAlign w:val="center"/>
          </w:tcPr>
          <w:p w:rsidR="000E3771" w:rsidRPr="00C82477" w:rsidRDefault="000E3771" w:rsidP="00ED4BA2">
            <w:pPr>
              <w:ind w:firstLineChars="0" w:firstLine="0"/>
              <w:rPr>
                <w:rStyle w:val="afc"/>
                <w:rFonts w:ascii="Times New Roman"/>
                <w:sz w:val="18"/>
                <w:szCs w:val="18"/>
              </w:rPr>
            </w:pPr>
            <w:r w:rsidRPr="00C82477">
              <w:rPr>
                <w:rStyle w:val="afc"/>
                <w:rFonts w:ascii="Times New Roman" w:hint="eastAsia"/>
                <w:sz w:val="18"/>
                <w:szCs w:val="18"/>
              </w:rPr>
              <w:t>S</w:t>
            </w:r>
          </w:p>
        </w:tc>
        <w:tc>
          <w:tcPr>
            <w:tcW w:w="743" w:type="dxa"/>
            <w:vAlign w:val="center"/>
          </w:tcPr>
          <w:p w:rsidR="000E3771" w:rsidRPr="00C82477" w:rsidRDefault="000E3771" w:rsidP="00ED4BA2">
            <w:pPr>
              <w:ind w:firstLineChars="0" w:firstLine="0"/>
              <w:rPr>
                <w:rStyle w:val="afc"/>
                <w:rFonts w:ascii="Times New Roman"/>
                <w:sz w:val="18"/>
                <w:szCs w:val="18"/>
              </w:rPr>
            </w:pPr>
            <w:r w:rsidRPr="00C82477">
              <w:rPr>
                <w:rStyle w:val="afc"/>
                <w:rFonts w:ascii="Times New Roman" w:hint="eastAsia"/>
                <w:sz w:val="18"/>
                <w:szCs w:val="18"/>
              </w:rPr>
              <w:t>M</w:t>
            </w:r>
          </w:p>
        </w:tc>
        <w:tc>
          <w:tcPr>
            <w:tcW w:w="903" w:type="dxa"/>
            <w:vAlign w:val="center"/>
          </w:tcPr>
          <w:p w:rsidR="000E3771" w:rsidRPr="00C82477" w:rsidRDefault="000E3771" w:rsidP="00ED4BA2">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0E3771" w:rsidRPr="00C82477" w:rsidRDefault="000E3771" w:rsidP="00ED4BA2">
            <w:pPr>
              <w:ind w:firstLineChars="0" w:firstLine="0"/>
              <w:rPr>
                <w:rStyle w:val="afc"/>
                <w:rFonts w:ascii="Times New Roman"/>
                <w:sz w:val="18"/>
                <w:szCs w:val="18"/>
              </w:rPr>
            </w:pPr>
            <w:r>
              <w:rPr>
                <w:rStyle w:val="afc"/>
                <w:rFonts w:ascii="Times New Roman" w:hint="eastAsia"/>
                <w:sz w:val="18"/>
                <w:szCs w:val="18"/>
              </w:rPr>
              <w:t>003004810000</w:t>
            </w:r>
          </w:p>
        </w:tc>
      </w:tr>
      <w:tr w:rsidR="000E3771" w:rsidRPr="00F95887" w:rsidTr="00ED4BA2">
        <w:trPr>
          <w:jc w:val="center"/>
        </w:trPr>
        <w:tc>
          <w:tcPr>
            <w:tcW w:w="2346" w:type="dxa"/>
            <w:vAlign w:val="center"/>
          </w:tcPr>
          <w:p w:rsidR="000E3771" w:rsidRDefault="000E3771" w:rsidP="00ED4BA2">
            <w:pPr>
              <w:ind w:firstLineChars="0" w:firstLine="0"/>
              <w:rPr>
                <w:rStyle w:val="afc"/>
                <w:rFonts w:ascii="Times New Roman"/>
                <w:sz w:val="18"/>
                <w:szCs w:val="18"/>
              </w:rPr>
            </w:pPr>
            <w:r>
              <w:rPr>
                <w:rStyle w:val="afc"/>
                <w:rFonts w:ascii="Times New Roman"/>
                <w:sz w:val="18"/>
                <w:szCs w:val="18"/>
              </w:rPr>
              <w:t>--ori_</w:t>
            </w:r>
            <w:r w:rsidRPr="00FD5AF1">
              <w:rPr>
                <w:rStyle w:val="afc"/>
                <w:rFonts w:ascii="Times New Roman"/>
                <w:sz w:val="18"/>
                <w:szCs w:val="18"/>
              </w:rPr>
              <w:t>check_date</w:t>
            </w:r>
          </w:p>
        </w:tc>
        <w:tc>
          <w:tcPr>
            <w:tcW w:w="1652" w:type="dxa"/>
            <w:vAlign w:val="center"/>
          </w:tcPr>
          <w:p w:rsidR="000E3771" w:rsidRDefault="000E3771" w:rsidP="00ED4BA2">
            <w:pPr>
              <w:ind w:firstLineChars="0" w:firstLine="0"/>
              <w:rPr>
                <w:rStyle w:val="afc"/>
                <w:rFonts w:ascii="Times New Roman"/>
                <w:sz w:val="18"/>
                <w:szCs w:val="18"/>
              </w:rPr>
            </w:pPr>
            <w:r>
              <w:rPr>
                <w:rStyle w:val="afc"/>
                <w:rFonts w:ascii="Times New Roman" w:hint="eastAsia"/>
                <w:sz w:val="18"/>
                <w:szCs w:val="18"/>
              </w:rPr>
              <w:t>原对账日期</w:t>
            </w:r>
          </w:p>
        </w:tc>
        <w:tc>
          <w:tcPr>
            <w:tcW w:w="743" w:type="dxa"/>
            <w:vAlign w:val="center"/>
          </w:tcPr>
          <w:p w:rsidR="000E3771" w:rsidRDefault="000E3771" w:rsidP="00ED4BA2">
            <w:pPr>
              <w:ind w:firstLineChars="0" w:firstLine="0"/>
              <w:rPr>
                <w:rStyle w:val="afc"/>
                <w:rFonts w:ascii="Times New Roman"/>
                <w:sz w:val="18"/>
                <w:szCs w:val="18"/>
              </w:rPr>
            </w:pPr>
            <w:r>
              <w:rPr>
                <w:rStyle w:val="afc"/>
                <w:rFonts w:ascii="Times New Roman"/>
                <w:sz w:val="18"/>
                <w:szCs w:val="18"/>
              </w:rPr>
              <w:t>8</w:t>
            </w:r>
          </w:p>
        </w:tc>
        <w:tc>
          <w:tcPr>
            <w:tcW w:w="743" w:type="dxa"/>
            <w:vAlign w:val="center"/>
          </w:tcPr>
          <w:p w:rsidR="000E3771" w:rsidRPr="00C82477" w:rsidRDefault="000E3771" w:rsidP="00ED4BA2">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0E3771" w:rsidRPr="00C82477" w:rsidRDefault="000E3771" w:rsidP="00ED4BA2">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0E3771" w:rsidRDefault="000E3771" w:rsidP="00ED4BA2">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0E3771" w:rsidRPr="00C82477" w:rsidRDefault="000E3771" w:rsidP="00ED4BA2">
            <w:pPr>
              <w:ind w:firstLineChars="0" w:firstLine="0"/>
              <w:rPr>
                <w:rStyle w:val="afc"/>
                <w:rFonts w:ascii="Times New Roman"/>
                <w:sz w:val="18"/>
                <w:szCs w:val="18"/>
              </w:rPr>
            </w:pPr>
          </w:p>
        </w:tc>
      </w:tr>
      <w:tr w:rsidR="000E3771" w:rsidRPr="00F95887" w:rsidTr="00ED4BA2">
        <w:trPr>
          <w:jc w:val="center"/>
        </w:trPr>
        <w:tc>
          <w:tcPr>
            <w:tcW w:w="2346" w:type="dxa"/>
          </w:tcPr>
          <w:p w:rsidR="000E3771" w:rsidRDefault="000E3771" w:rsidP="00ED4BA2">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ori_</w:t>
            </w:r>
            <w:r w:rsidRPr="00267A3A">
              <w:rPr>
                <w:rStyle w:val="afc"/>
                <w:rFonts w:ascii="Times New Roman"/>
                <w:sz w:val="18"/>
                <w:szCs w:val="18"/>
              </w:rPr>
              <w:t>host_serial</w:t>
            </w:r>
          </w:p>
        </w:tc>
        <w:tc>
          <w:tcPr>
            <w:tcW w:w="1652" w:type="dxa"/>
          </w:tcPr>
          <w:p w:rsidR="000E3771" w:rsidRDefault="000E3771" w:rsidP="00ED4BA2">
            <w:pPr>
              <w:ind w:firstLineChars="0" w:firstLine="0"/>
              <w:rPr>
                <w:rStyle w:val="afc"/>
                <w:rFonts w:ascii="Times New Roman"/>
                <w:sz w:val="18"/>
                <w:szCs w:val="18"/>
              </w:rPr>
            </w:pPr>
            <w:r>
              <w:rPr>
                <w:rStyle w:val="afc"/>
                <w:rFonts w:ascii="Times New Roman" w:hint="eastAsia"/>
                <w:sz w:val="18"/>
                <w:szCs w:val="18"/>
              </w:rPr>
              <w:t>原核心流水号</w:t>
            </w:r>
          </w:p>
        </w:tc>
        <w:tc>
          <w:tcPr>
            <w:tcW w:w="743" w:type="dxa"/>
            <w:vAlign w:val="center"/>
          </w:tcPr>
          <w:p w:rsidR="000E3771" w:rsidRDefault="000E3771" w:rsidP="00ED4BA2">
            <w:pPr>
              <w:ind w:firstLineChars="0" w:firstLine="0"/>
              <w:rPr>
                <w:rStyle w:val="afc"/>
                <w:rFonts w:ascii="Times New Roman"/>
                <w:sz w:val="18"/>
                <w:szCs w:val="18"/>
              </w:rPr>
            </w:pPr>
            <w:r>
              <w:rPr>
                <w:rStyle w:val="afc"/>
                <w:rFonts w:ascii="Times New Roman" w:hint="eastAsia"/>
                <w:sz w:val="18"/>
                <w:szCs w:val="18"/>
              </w:rPr>
              <w:t>40</w:t>
            </w:r>
          </w:p>
        </w:tc>
        <w:tc>
          <w:tcPr>
            <w:tcW w:w="743" w:type="dxa"/>
            <w:vAlign w:val="center"/>
          </w:tcPr>
          <w:p w:rsidR="000E3771" w:rsidRPr="00C82477" w:rsidRDefault="000E3771" w:rsidP="00ED4BA2">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0E3771" w:rsidRPr="00C82477" w:rsidRDefault="000E3771" w:rsidP="00ED4BA2">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0E3771" w:rsidRDefault="000E3771" w:rsidP="00ED4BA2">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0E3771" w:rsidRPr="00C82477" w:rsidRDefault="000E3771" w:rsidP="00ED4BA2">
            <w:pPr>
              <w:ind w:firstLineChars="0" w:firstLine="0"/>
              <w:rPr>
                <w:rStyle w:val="afc"/>
                <w:rFonts w:ascii="Times New Roman"/>
                <w:sz w:val="18"/>
                <w:szCs w:val="18"/>
              </w:rPr>
            </w:pPr>
          </w:p>
        </w:tc>
      </w:tr>
    </w:tbl>
    <w:p w:rsidR="000E3771" w:rsidRDefault="000E3771" w:rsidP="000E3771">
      <w:pPr>
        <w:pStyle w:val="3"/>
      </w:pPr>
      <w:bookmarkStart w:id="133" w:name="_Toc8133814"/>
      <w:r>
        <w:rPr>
          <w:rFonts w:hint="eastAsia"/>
        </w:rPr>
        <w:lastRenderedPageBreak/>
        <w:t>应答</w:t>
      </w:r>
      <w:r>
        <w:t>报文</w:t>
      </w:r>
      <w:bookmarkEnd w:id="133"/>
    </w:p>
    <w:p w:rsidR="000E3771" w:rsidRPr="00FB3E8B" w:rsidRDefault="000E3771" w:rsidP="000E3771">
      <w:pPr>
        <w:ind w:firstLine="480"/>
        <w:rPr>
          <w:rStyle w:val="afc"/>
        </w:rPr>
      </w:pPr>
      <w:r w:rsidRPr="00FB3E8B">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C2789D">
        <w:rPr>
          <w:rStyle w:val="afc"/>
          <w:rFonts w:hint="eastAsia"/>
        </w:rPr>
        <w:t>/</w:t>
      </w:r>
      <w:r>
        <w:rPr>
          <w:rStyle w:val="afc"/>
          <w:rFonts w:hint="eastAsia"/>
        </w:rPr>
        <w:t>body/re</w:t>
      </w:r>
      <w:r>
        <w:rPr>
          <w:rStyle w:val="afc"/>
        </w:rPr>
        <w:t>s</w:t>
      </w:r>
      <w:r>
        <w:rPr>
          <w:rStyle w:val="afc"/>
          <w:rFonts w:hint="eastAsia"/>
        </w:rPr>
        <w:t>ponse</w:t>
      </w:r>
      <w:r w:rsidRPr="00C2789D">
        <w:rPr>
          <w:rStyle w:val="afc"/>
          <w:rFonts w:hint="eastAsia"/>
        </w:rPr>
        <w:t>/</w:t>
      </w:r>
      <w:r w:rsidRPr="00FB3E8B">
        <w:rPr>
          <w:rStyle w:val="afc"/>
        </w:rPr>
        <w:t>xfaceTradeDTO</w:t>
      </w:r>
      <w:r>
        <w:rPr>
          <w:rStyle w:val="afc"/>
          <w:rFonts w:hint="eastAsia"/>
        </w:rPr>
        <w:t>/</w:t>
      </w:r>
      <w:r w:rsidRPr="00FB3E8B">
        <w:rPr>
          <w:rStyle w:val="afc"/>
        </w:rPr>
        <w:t>responseDTO</w:t>
      </w:r>
    </w:p>
    <w:p w:rsidR="000E3771" w:rsidRDefault="000E3771" w:rsidP="000E3771">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t xml:space="preserve">.28 </w:t>
      </w:r>
      <w:r>
        <w:rPr>
          <w:rFonts w:hint="eastAsia"/>
        </w:rPr>
        <w:t>对账差错凭证打印</w:t>
      </w:r>
      <w:r>
        <w:t>次数增加</w:t>
      </w:r>
      <w:r>
        <w:rPr>
          <w:rFonts w:hint="eastAsia"/>
        </w:rPr>
        <w:t>应答</w:t>
      </w:r>
      <w:r>
        <w:t>报文</w:t>
      </w:r>
    </w:p>
    <w:tbl>
      <w:tblPr>
        <w:tblStyle w:val="af4"/>
        <w:tblW w:w="9072" w:type="dxa"/>
        <w:jc w:val="center"/>
        <w:tblLayout w:type="fixed"/>
        <w:tblLook w:val="04A0"/>
      </w:tblPr>
      <w:tblGrid>
        <w:gridCol w:w="1517"/>
        <w:gridCol w:w="1701"/>
        <w:gridCol w:w="709"/>
        <w:gridCol w:w="851"/>
        <w:gridCol w:w="708"/>
        <w:gridCol w:w="1644"/>
        <w:gridCol w:w="1942"/>
      </w:tblGrid>
      <w:tr w:rsidR="000E3771" w:rsidRPr="00BE0356" w:rsidTr="00ED4BA2">
        <w:trPr>
          <w:jc w:val="center"/>
        </w:trPr>
        <w:tc>
          <w:tcPr>
            <w:tcW w:w="1517" w:type="dxa"/>
            <w:shd w:val="clear" w:color="auto" w:fill="5B9BD5" w:themeFill="accent1"/>
            <w:vAlign w:val="center"/>
          </w:tcPr>
          <w:p w:rsidR="000E3771" w:rsidRPr="00BE0356" w:rsidRDefault="000E3771" w:rsidP="00ED4BA2">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701" w:type="dxa"/>
            <w:shd w:val="clear" w:color="auto" w:fill="5B9BD5" w:themeFill="accent1"/>
            <w:vAlign w:val="center"/>
          </w:tcPr>
          <w:p w:rsidR="000E3771" w:rsidRPr="00BE0356" w:rsidRDefault="000E3771" w:rsidP="00ED4BA2">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09" w:type="dxa"/>
            <w:shd w:val="clear" w:color="auto" w:fill="5B9BD5" w:themeFill="accent1"/>
            <w:vAlign w:val="center"/>
          </w:tcPr>
          <w:p w:rsidR="000E3771" w:rsidRPr="00BE0356" w:rsidRDefault="000E3771" w:rsidP="00ED4BA2">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851" w:type="dxa"/>
            <w:shd w:val="clear" w:color="auto" w:fill="5B9BD5" w:themeFill="accent1"/>
            <w:vAlign w:val="center"/>
          </w:tcPr>
          <w:p w:rsidR="000E3771" w:rsidRPr="00BE0356" w:rsidRDefault="000E3771" w:rsidP="00ED4BA2">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08" w:type="dxa"/>
            <w:shd w:val="clear" w:color="auto" w:fill="5B9BD5" w:themeFill="accent1"/>
            <w:vAlign w:val="center"/>
          </w:tcPr>
          <w:p w:rsidR="000E3771" w:rsidRPr="00BE0356" w:rsidRDefault="000E3771" w:rsidP="00ED4BA2">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1644" w:type="dxa"/>
            <w:shd w:val="clear" w:color="auto" w:fill="5B9BD5" w:themeFill="accent1"/>
            <w:vAlign w:val="center"/>
          </w:tcPr>
          <w:p w:rsidR="000E3771" w:rsidRPr="00BE0356" w:rsidRDefault="000E3771" w:rsidP="00ED4BA2">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942" w:type="dxa"/>
            <w:shd w:val="clear" w:color="auto" w:fill="5B9BD5" w:themeFill="accent1"/>
            <w:vAlign w:val="center"/>
          </w:tcPr>
          <w:p w:rsidR="000E3771" w:rsidRPr="00BE0356" w:rsidRDefault="000E3771" w:rsidP="00ED4BA2">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bl>
    <w:p w:rsidR="00AC7FF1" w:rsidRDefault="00AC7FF1" w:rsidP="00AC7FF1">
      <w:pPr>
        <w:pStyle w:val="21"/>
        <w:numPr>
          <w:ilvl w:val="1"/>
          <w:numId w:val="1"/>
        </w:numPr>
        <w:ind w:left="0" w:firstLine="0"/>
      </w:pPr>
      <w:bookmarkStart w:id="134" w:name="_Toc8133815"/>
      <w:r>
        <w:rPr>
          <w:rFonts w:hint="eastAsia"/>
        </w:rPr>
        <w:t>个人委托</w:t>
      </w:r>
      <w:r>
        <w:t>扣款批量签约文件上传</w:t>
      </w:r>
      <w:bookmarkEnd w:id="134"/>
    </w:p>
    <w:p w:rsidR="00AC7FF1" w:rsidRDefault="00AC7FF1" w:rsidP="00DB275A">
      <w:pPr>
        <w:pStyle w:val="3"/>
      </w:pPr>
      <w:bookmarkStart w:id="135" w:name="_Toc8133816"/>
      <w:r>
        <w:rPr>
          <w:rFonts w:hint="eastAsia"/>
        </w:rPr>
        <w:t>个人委托</w:t>
      </w:r>
      <w:r>
        <w:t>扣款批量签约文件上传服务</w:t>
      </w:r>
      <w:r>
        <w:rPr>
          <w:rFonts w:hint="eastAsia"/>
        </w:rPr>
        <w:t>(</w:t>
      </w:r>
      <w:r>
        <w:t>oBOW712715</w:t>
      </w:r>
      <w:r>
        <w:rPr>
          <w:rFonts w:hint="eastAsia"/>
        </w:rPr>
        <w:t>)</w:t>
      </w:r>
      <w:bookmarkEnd w:id="135"/>
    </w:p>
    <w:p w:rsidR="00AC7FF1" w:rsidRDefault="00AC7FF1" w:rsidP="00AC7FF1">
      <w:pPr>
        <w:ind w:firstLine="480"/>
      </w:pPr>
      <w:r>
        <w:rPr>
          <w:rFonts w:hint="eastAsia"/>
        </w:rPr>
        <w:t>系统标识：</w:t>
      </w:r>
      <w:r>
        <w:t>OBOW</w:t>
      </w:r>
    </w:p>
    <w:p w:rsidR="00AC7FF1" w:rsidRPr="00412DD5" w:rsidRDefault="00AC7FF1" w:rsidP="00AC7FF1">
      <w:pPr>
        <w:ind w:firstLine="480"/>
      </w:pPr>
      <w:r>
        <w:rPr>
          <w:rFonts w:hint="eastAsia"/>
        </w:rPr>
        <w:t>交易码：</w:t>
      </w:r>
      <w:r>
        <w:t>712715</w:t>
      </w:r>
    </w:p>
    <w:p w:rsidR="00AC7FF1" w:rsidRDefault="00AC7FF1" w:rsidP="00DB275A">
      <w:pPr>
        <w:pStyle w:val="3"/>
      </w:pPr>
      <w:bookmarkStart w:id="136" w:name="_Toc8133817"/>
      <w:r>
        <w:rPr>
          <w:rFonts w:hint="eastAsia"/>
        </w:rPr>
        <w:t>业务功能</w:t>
      </w:r>
      <w:bookmarkEnd w:id="136"/>
    </w:p>
    <w:p w:rsidR="00AC7FF1" w:rsidRDefault="00AC7FF1" w:rsidP="00AC7FF1">
      <w:pPr>
        <w:ind w:firstLine="480"/>
      </w:pPr>
      <w:r>
        <w:rPr>
          <w:rFonts w:hint="eastAsia"/>
        </w:rPr>
        <w:t>实现</w:t>
      </w:r>
      <w:r w:rsidR="00E14337">
        <w:rPr>
          <w:rFonts w:hint="eastAsia"/>
        </w:rPr>
        <w:t>个人委托</w:t>
      </w:r>
      <w:r w:rsidR="00E14337">
        <w:t>扣款批量签约</w:t>
      </w:r>
      <w:r>
        <w:rPr>
          <w:rFonts w:hint="eastAsia"/>
        </w:rPr>
        <w:t>的</w:t>
      </w:r>
      <w:r>
        <w:t>功能</w:t>
      </w:r>
      <w:r>
        <w:rPr>
          <w:rFonts w:hint="eastAsia"/>
        </w:rPr>
        <w:t>。</w:t>
      </w:r>
    </w:p>
    <w:p w:rsidR="00AC7FF1" w:rsidRDefault="00AC7FF1" w:rsidP="00DB275A">
      <w:pPr>
        <w:pStyle w:val="3"/>
      </w:pPr>
      <w:bookmarkStart w:id="137" w:name="_Toc8133818"/>
      <w:r>
        <w:rPr>
          <w:rFonts w:hint="eastAsia"/>
        </w:rPr>
        <w:t>请求报文</w:t>
      </w:r>
      <w:bookmarkEnd w:id="137"/>
    </w:p>
    <w:p w:rsidR="00AC7FF1" w:rsidRPr="00ED5D84" w:rsidRDefault="00AC7FF1" w:rsidP="00AC7FF1">
      <w:pPr>
        <w:ind w:firstLine="480"/>
        <w:rPr>
          <w:rStyle w:val="afc"/>
        </w:rPr>
      </w:pPr>
      <w:r w:rsidRPr="00ED5D84">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ED5D84">
        <w:rPr>
          <w:rStyle w:val="afc"/>
          <w:rFonts w:hint="eastAsia"/>
        </w:rPr>
        <w:t>/</w:t>
      </w:r>
      <w:r>
        <w:rPr>
          <w:rStyle w:val="afc"/>
          <w:rFonts w:hint="eastAsia"/>
        </w:rPr>
        <w:t>body/</w:t>
      </w:r>
      <w:r w:rsidRPr="00C2789D">
        <w:rPr>
          <w:rStyle w:val="afc"/>
          <w:rFonts w:hint="eastAsia"/>
        </w:rPr>
        <w:t>request/</w:t>
      </w:r>
      <w:r w:rsidRPr="00B0614D">
        <w:rPr>
          <w:rStyle w:val="afc"/>
        </w:rPr>
        <w:t>xfaceTradeDTO</w:t>
      </w:r>
      <w:r>
        <w:rPr>
          <w:rStyle w:val="afc"/>
          <w:rFonts w:hint="eastAsia"/>
        </w:rPr>
        <w:t>/</w:t>
      </w:r>
      <w:r>
        <w:t>oBOW712715</w:t>
      </w:r>
      <w:r w:rsidRPr="00B1794C">
        <w:t>DTO</w:t>
      </w:r>
    </w:p>
    <w:p w:rsidR="00AC7FF1" w:rsidRDefault="00AC7FF1" w:rsidP="00AC7FF1">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t xml:space="preserve">.29 </w:t>
      </w:r>
      <w:r>
        <w:rPr>
          <w:rFonts w:hint="eastAsia"/>
        </w:rPr>
        <w:t>个人委托</w:t>
      </w:r>
      <w:r>
        <w:t>扣款批量签约文件上传</w:t>
      </w:r>
      <w:r>
        <w:rPr>
          <w:rFonts w:hint="eastAsia"/>
        </w:rPr>
        <w:t>请求</w:t>
      </w:r>
      <w:r>
        <w:t>报文</w:t>
      </w:r>
    </w:p>
    <w:tbl>
      <w:tblPr>
        <w:tblStyle w:val="af4"/>
        <w:tblW w:w="9072" w:type="dxa"/>
        <w:jc w:val="center"/>
        <w:tblLayout w:type="fixed"/>
        <w:tblLook w:val="04A0"/>
      </w:tblPr>
      <w:tblGrid>
        <w:gridCol w:w="2084"/>
        <w:gridCol w:w="1914"/>
        <w:gridCol w:w="743"/>
        <w:gridCol w:w="743"/>
        <w:gridCol w:w="743"/>
        <w:gridCol w:w="903"/>
        <w:gridCol w:w="1942"/>
      </w:tblGrid>
      <w:tr w:rsidR="00AC7FF1" w:rsidRPr="00BE0356" w:rsidTr="0054157D">
        <w:trPr>
          <w:jc w:val="center"/>
        </w:trPr>
        <w:tc>
          <w:tcPr>
            <w:tcW w:w="2084" w:type="dxa"/>
            <w:shd w:val="clear" w:color="auto" w:fill="5B9BD5" w:themeFill="accent1"/>
            <w:vAlign w:val="center"/>
          </w:tcPr>
          <w:p w:rsidR="00AC7FF1" w:rsidRPr="00BE0356" w:rsidRDefault="00AC7FF1" w:rsidP="003F4A31">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914" w:type="dxa"/>
            <w:shd w:val="clear" w:color="auto" w:fill="5B9BD5" w:themeFill="accent1"/>
            <w:vAlign w:val="center"/>
          </w:tcPr>
          <w:p w:rsidR="00AC7FF1" w:rsidRPr="00BE0356" w:rsidRDefault="00AC7FF1" w:rsidP="003F4A31">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43" w:type="dxa"/>
            <w:shd w:val="clear" w:color="auto" w:fill="5B9BD5" w:themeFill="accent1"/>
            <w:vAlign w:val="center"/>
          </w:tcPr>
          <w:p w:rsidR="00AC7FF1" w:rsidRPr="00BE0356" w:rsidRDefault="00AC7FF1" w:rsidP="003F4A31">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43" w:type="dxa"/>
            <w:shd w:val="clear" w:color="auto" w:fill="5B9BD5" w:themeFill="accent1"/>
            <w:vAlign w:val="center"/>
          </w:tcPr>
          <w:p w:rsidR="00AC7FF1" w:rsidRPr="00BE0356" w:rsidRDefault="00AC7FF1" w:rsidP="003F4A31">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43" w:type="dxa"/>
            <w:shd w:val="clear" w:color="auto" w:fill="5B9BD5" w:themeFill="accent1"/>
            <w:vAlign w:val="center"/>
          </w:tcPr>
          <w:p w:rsidR="00AC7FF1" w:rsidRPr="00BE0356" w:rsidRDefault="00AC7FF1" w:rsidP="003F4A31">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903" w:type="dxa"/>
            <w:shd w:val="clear" w:color="auto" w:fill="5B9BD5" w:themeFill="accent1"/>
            <w:vAlign w:val="center"/>
          </w:tcPr>
          <w:p w:rsidR="00AC7FF1" w:rsidRPr="00BE0356" w:rsidRDefault="00AC7FF1" w:rsidP="003F4A31">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942" w:type="dxa"/>
            <w:shd w:val="clear" w:color="auto" w:fill="5B9BD5" w:themeFill="accent1"/>
            <w:vAlign w:val="center"/>
          </w:tcPr>
          <w:p w:rsidR="00AC7FF1" w:rsidRPr="00BE0356" w:rsidRDefault="00AC7FF1" w:rsidP="003F4A31">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AC7FF1" w:rsidRPr="00F95887" w:rsidTr="0054157D">
        <w:trPr>
          <w:jc w:val="center"/>
        </w:trPr>
        <w:tc>
          <w:tcPr>
            <w:tcW w:w="2084" w:type="dxa"/>
            <w:vAlign w:val="center"/>
          </w:tcPr>
          <w:p w:rsidR="00AC7FF1" w:rsidRPr="00F95887" w:rsidRDefault="00AC7FF1" w:rsidP="003F4A31">
            <w:pPr>
              <w:ind w:firstLineChars="0" w:firstLine="0"/>
              <w:rPr>
                <w:rStyle w:val="afc"/>
                <w:sz w:val="18"/>
                <w:szCs w:val="18"/>
              </w:rPr>
            </w:pPr>
            <w:r w:rsidRPr="00787BD6">
              <w:rPr>
                <w:rStyle w:val="afc"/>
                <w:rFonts w:ascii="Times New Roman"/>
                <w:sz w:val="18"/>
                <w:szCs w:val="18"/>
              </w:rPr>
              <w:t>middHead</w:t>
            </w:r>
          </w:p>
        </w:tc>
        <w:tc>
          <w:tcPr>
            <w:tcW w:w="1914" w:type="dxa"/>
            <w:vAlign w:val="center"/>
          </w:tcPr>
          <w:p w:rsidR="00AC7FF1" w:rsidRPr="00F95887" w:rsidRDefault="00AC7FF1" w:rsidP="003F4A31">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头结点</w:t>
            </w:r>
          </w:p>
        </w:tc>
        <w:tc>
          <w:tcPr>
            <w:tcW w:w="743" w:type="dxa"/>
            <w:vAlign w:val="center"/>
          </w:tcPr>
          <w:p w:rsidR="00AC7FF1" w:rsidRPr="00F95887" w:rsidRDefault="00AC7FF1" w:rsidP="003F4A31">
            <w:pPr>
              <w:ind w:firstLineChars="0" w:firstLine="0"/>
              <w:rPr>
                <w:rStyle w:val="afc"/>
                <w:sz w:val="18"/>
                <w:szCs w:val="18"/>
              </w:rPr>
            </w:pPr>
          </w:p>
        </w:tc>
        <w:tc>
          <w:tcPr>
            <w:tcW w:w="743" w:type="dxa"/>
            <w:vAlign w:val="center"/>
          </w:tcPr>
          <w:p w:rsidR="00AC7FF1" w:rsidRPr="00F95887" w:rsidRDefault="00AC7FF1" w:rsidP="003F4A31">
            <w:pPr>
              <w:ind w:firstLineChars="0" w:firstLine="0"/>
              <w:rPr>
                <w:rStyle w:val="afc"/>
                <w:sz w:val="18"/>
                <w:szCs w:val="18"/>
              </w:rPr>
            </w:pPr>
          </w:p>
        </w:tc>
        <w:tc>
          <w:tcPr>
            <w:tcW w:w="743" w:type="dxa"/>
            <w:vAlign w:val="center"/>
          </w:tcPr>
          <w:p w:rsidR="00AC7FF1" w:rsidRPr="00F95887" w:rsidRDefault="00AC7FF1" w:rsidP="003F4A31">
            <w:pPr>
              <w:ind w:firstLineChars="0" w:firstLine="0"/>
              <w:rPr>
                <w:rStyle w:val="afc"/>
                <w:sz w:val="18"/>
                <w:szCs w:val="18"/>
              </w:rPr>
            </w:pPr>
          </w:p>
        </w:tc>
        <w:tc>
          <w:tcPr>
            <w:tcW w:w="903" w:type="dxa"/>
            <w:vAlign w:val="center"/>
          </w:tcPr>
          <w:p w:rsidR="00AC7FF1" w:rsidRPr="00F95887" w:rsidRDefault="00AC7FF1" w:rsidP="003F4A31">
            <w:pPr>
              <w:ind w:firstLineChars="0" w:firstLine="0"/>
              <w:rPr>
                <w:rStyle w:val="afc"/>
                <w:sz w:val="18"/>
                <w:szCs w:val="18"/>
              </w:rPr>
            </w:pPr>
          </w:p>
        </w:tc>
        <w:tc>
          <w:tcPr>
            <w:tcW w:w="1942" w:type="dxa"/>
            <w:vAlign w:val="center"/>
          </w:tcPr>
          <w:p w:rsidR="00AC7FF1" w:rsidRPr="00F95887" w:rsidRDefault="00AC7FF1" w:rsidP="003F4A31">
            <w:pPr>
              <w:ind w:firstLineChars="0" w:firstLine="0"/>
              <w:rPr>
                <w:rStyle w:val="afc"/>
                <w:sz w:val="18"/>
                <w:szCs w:val="18"/>
              </w:rPr>
            </w:pPr>
          </w:p>
        </w:tc>
      </w:tr>
      <w:tr w:rsidR="00AC7FF1" w:rsidRPr="00F95887" w:rsidTr="0054157D">
        <w:trPr>
          <w:jc w:val="center"/>
        </w:trPr>
        <w:tc>
          <w:tcPr>
            <w:tcW w:w="2084" w:type="dxa"/>
            <w:vAlign w:val="center"/>
          </w:tcPr>
          <w:p w:rsidR="00AC7FF1" w:rsidRDefault="00AC7FF1" w:rsidP="003F4A31">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wdmc</w:t>
            </w:r>
          </w:p>
        </w:tc>
        <w:tc>
          <w:tcPr>
            <w:tcW w:w="1914" w:type="dxa"/>
            <w:vAlign w:val="center"/>
          </w:tcPr>
          <w:p w:rsidR="00AC7FF1" w:rsidRDefault="00AC7FF1" w:rsidP="003F4A31">
            <w:pPr>
              <w:ind w:firstLineChars="0" w:firstLine="0"/>
              <w:rPr>
                <w:rStyle w:val="afc"/>
                <w:sz w:val="18"/>
                <w:szCs w:val="18"/>
              </w:rPr>
            </w:pPr>
            <w:r>
              <w:rPr>
                <w:rStyle w:val="afc"/>
                <w:rFonts w:ascii="Times New Roman" w:hint="eastAsia"/>
                <w:sz w:val="18"/>
                <w:szCs w:val="18"/>
              </w:rPr>
              <w:t>网点</w:t>
            </w:r>
            <w:r>
              <w:rPr>
                <w:rStyle w:val="afc"/>
                <w:rFonts w:ascii="Times New Roman"/>
                <w:sz w:val="18"/>
                <w:szCs w:val="18"/>
              </w:rPr>
              <w:t>名称</w:t>
            </w:r>
          </w:p>
        </w:tc>
        <w:tc>
          <w:tcPr>
            <w:tcW w:w="743" w:type="dxa"/>
            <w:vAlign w:val="center"/>
          </w:tcPr>
          <w:p w:rsidR="00AC7FF1" w:rsidRDefault="00AC7FF1" w:rsidP="003F4A31">
            <w:pPr>
              <w:ind w:firstLineChars="0" w:firstLine="0"/>
              <w:rPr>
                <w:rStyle w:val="afc"/>
                <w:sz w:val="18"/>
                <w:szCs w:val="18"/>
              </w:rPr>
            </w:pPr>
            <w:r>
              <w:rPr>
                <w:rStyle w:val="afc"/>
                <w:rFonts w:ascii="Times New Roman"/>
                <w:sz w:val="18"/>
                <w:szCs w:val="18"/>
              </w:rPr>
              <w:t>120</w:t>
            </w:r>
          </w:p>
        </w:tc>
        <w:tc>
          <w:tcPr>
            <w:tcW w:w="743" w:type="dxa"/>
            <w:vAlign w:val="center"/>
          </w:tcPr>
          <w:p w:rsidR="00AC7FF1" w:rsidRDefault="00AC7FF1" w:rsidP="003F4A31">
            <w:pPr>
              <w:ind w:firstLineChars="0" w:firstLine="0"/>
              <w:rPr>
                <w:rStyle w:val="afc"/>
                <w:sz w:val="18"/>
                <w:szCs w:val="18"/>
              </w:rPr>
            </w:pPr>
            <w:r w:rsidRPr="00336A89">
              <w:rPr>
                <w:rStyle w:val="afc"/>
                <w:rFonts w:ascii="Times New Roman"/>
                <w:sz w:val="18"/>
                <w:szCs w:val="18"/>
              </w:rPr>
              <w:t>S</w:t>
            </w:r>
          </w:p>
        </w:tc>
        <w:tc>
          <w:tcPr>
            <w:tcW w:w="743" w:type="dxa"/>
            <w:vAlign w:val="center"/>
          </w:tcPr>
          <w:p w:rsidR="00AC7FF1" w:rsidRDefault="00AC7FF1" w:rsidP="003F4A31">
            <w:pPr>
              <w:ind w:firstLineChars="0" w:firstLine="0"/>
              <w:rPr>
                <w:rStyle w:val="afc"/>
                <w:sz w:val="18"/>
                <w:szCs w:val="18"/>
              </w:rPr>
            </w:pPr>
            <w:r>
              <w:rPr>
                <w:rStyle w:val="afc"/>
                <w:rFonts w:ascii="Times New Roman"/>
                <w:sz w:val="18"/>
                <w:szCs w:val="18"/>
              </w:rPr>
              <w:t>O</w:t>
            </w:r>
          </w:p>
        </w:tc>
        <w:tc>
          <w:tcPr>
            <w:tcW w:w="903" w:type="dxa"/>
            <w:vAlign w:val="center"/>
          </w:tcPr>
          <w:p w:rsidR="00AC7FF1" w:rsidRDefault="00AC7FF1" w:rsidP="003F4A31">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AC7FF1" w:rsidRPr="00F95887" w:rsidRDefault="00AC7FF1" w:rsidP="003F4A31">
            <w:pPr>
              <w:ind w:firstLineChars="0" w:firstLine="0"/>
              <w:rPr>
                <w:rStyle w:val="afc"/>
                <w:sz w:val="18"/>
                <w:szCs w:val="18"/>
              </w:rPr>
            </w:pPr>
          </w:p>
        </w:tc>
      </w:tr>
      <w:tr w:rsidR="00AC7FF1" w:rsidRPr="00F95887" w:rsidTr="0054157D">
        <w:trPr>
          <w:jc w:val="center"/>
        </w:trPr>
        <w:tc>
          <w:tcPr>
            <w:tcW w:w="2084" w:type="dxa"/>
            <w:vAlign w:val="center"/>
          </w:tcPr>
          <w:p w:rsidR="00AC7FF1" w:rsidRDefault="00AC7FF1" w:rsidP="003F4A31">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yybs</w:t>
            </w:r>
          </w:p>
        </w:tc>
        <w:tc>
          <w:tcPr>
            <w:tcW w:w="1914" w:type="dxa"/>
            <w:vAlign w:val="center"/>
          </w:tcPr>
          <w:p w:rsidR="00AC7FF1" w:rsidRDefault="00AC7FF1" w:rsidP="003F4A31">
            <w:pPr>
              <w:ind w:firstLineChars="0" w:firstLine="0"/>
              <w:rPr>
                <w:rStyle w:val="afc"/>
                <w:sz w:val="18"/>
                <w:szCs w:val="18"/>
              </w:rPr>
            </w:pPr>
            <w:r>
              <w:rPr>
                <w:rStyle w:val="afc"/>
                <w:rFonts w:ascii="Times New Roman" w:hint="eastAsia"/>
                <w:sz w:val="18"/>
                <w:szCs w:val="18"/>
              </w:rPr>
              <w:t>应用</w:t>
            </w:r>
            <w:r>
              <w:rPr>
                <w:rStyle w:val="afc"/>
                <w:rFonts w:ascii="Times New Roman"/>
                <w:sz w:val="18"/>
                <w:szCs w:val="18"/>
              </w:rPr>
              <w:t>标示</w:t>
            </w:r>
          </w:p>
        </w:tc>
        <w:tc>
          <w:tcPr>
            <w:tcW w:w="743" w:type="dxa"/>
            <w:vAlign w:val="center"/>
          </w:tcPr>
          <w:p w:rsidR="00AC7FF1" w:rsidRDefault="00AC7FF1" w:rsidP="003F4A31">
            <w:pPr>
              <w:ind w:firstLineChars="0" w:firstLine="0"/>
              <w:rPr>
                <w:rStyle w:val="afc"/>
                <w:sz w:val="18"/>
                <w:szCs w:val="18"/>
              </w:rPr>
            </w:pPr>
            <w:r>
              <w:rPr>
                <w:rStyle w:val="afc"/>
                <w:rFonts w:ascii="Times New Roman"/>
                <w:sz w:val="18"/>
                <w:szCs w:val="18"/>
              </w:rPr>
              <w:t>3</w:t>
            </w:r>
          </w:p>
        </w:tc>
        <w:tc>
          <w:tcPr>
            <w:tcW w:w="743" w:type="dxa"/>
            <w:vAlign w:val="center"/>
          </w:tcPr>
          <w:p w:rsidR="00AC7FF1" w:rsidRDefault="00AC7FF1" w:rsidP="003F4A31">
            <w:pPr>
              <w:ind w:firstLineChars="0" w:firstLine="0"/>
              <w:rPr>
                <w:rStyle w:val="afc"/>
                <w:sz w:val="18"/>
                <w:szCs w:val="18"/>
              </w:rPr>
            </w:pPr>
            <w:r w:rsidRPr="00336A89">
              <w:rPr>
                <w:rStyle w:val="afc"/>
                <w:rFonts w:ascii="Times New Roman"/>
                <w:sz w:val="18"/>
                <w:szCs w:val="18"/>
              </w:rPr>
              <w:t>S</w:t>
            </w:r>
          </w:p>
        </w:tc>
        <w:tc>
          <w:tcPr>
            <w:tcW w:w="743" w:type="dxa"/>
            <w:vAlign w:val="center"/>
          </w:tcPr>
          <w:p w:rsidR="00AC7FF1" w:rsidRDefault="00AC7FF1" w:rsidP="003F4A31">
            <w:pPr>
              <w:ind w:firstLineChars="0" w:firstLine="0"/>
              <w:rPr>
                <w:rStyle w:val="afc"/>
                <w:sz w:val="18"/>
                <w:szCs w:val="18"/>
              </w:rPr>
            </w:pPr>
            <w:r w:rsidRPr="00336A89">
              <w:rPr>
                <w:rStyle w:val="afc"/>
                <w:rFonts w:ascii="Times New Roman"/>
                <w:sz w:val="18"/>
                <w:szCs w:val="18"/>
              </w:rPr>
              <w:t>M</w:t>
            </w:r>
          </w:p>
        </w:tc>
        <w:tc>
          <w:tcPr>
            <w:tcW w:w="903" w:type="dxa"/>
            <w:vAlign w:val="center"/>
          </w:tcPr>
          <w:p w:rsidR="00AC7FF1" w:rsidRDefault="00AC7FF1" w:rsidP="003F4A31">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AC7FF1" w:rsidRPr="00F95887" w:rsidRDefault="00AC7FF1" w:rsidP="003F4A31">
            <w:pPr>
              <w:ind w:firstLineChars="0" w:firstLine="0"/>
              <w:rPr>
                <w:rStyle w:val="afc"/>
                <w:sz w:val="18"/>
                <w:szCs w:val="18"/>
              </w:rPr>
            </w:pPr>
            <w:r>
              <w:rPr>
                <w:rStyle w:val="afc"/>
                <w:rFonts w:ascii="Times New Roman" w:hint="eastAsia"/>
                <w:sz w:val="18"/>
                <w:szCs w:val="18"/>
              </w:rPr>
              <w:t>003</w:t>
            </w:r>
            <w:r>
              <w:rPr>
                <w:rStyle w:val="afc"/>
                <w:rFonts w:ascii="Times New Roman"/>
                <w:sz w:val="18"/>
                <w:szCs w:val="18"/>
              </w:rPr>
              <w:t>-</w:t>
            </w:r>
            <w:r>
              <w:rPr>
                <w:rStyle w:val="afc"/>
                <w:rFonts w:ascii="Times New Roman"/>
                <w:sz w:val="18"/>
                <w:szCs w:val="18"/>
              </w:rPr>
              <w:t>代收付应用</w:t>
            </w:r>
          </w:p>
        </w:tc>
      </w:tr>
      <w:tr w:rsidR="00AC7FF1" w:rsidRPr="00F95887" w:rsidTr="0054157D">
        <w:trPr>
          <w:jc w:val="center"/>
        </w:trPr>
        <w:tc>
          <w:tcPr>
            <w:tcW w:w="2084" w:type="dxa"/>
            <w:vAlign w:val="center"/>
          </w:tcPr>
          <w:p w:rsidR="00AC7FF1" w:rsidRDefault="00AC7FF1" w:rsidP="003F4A31">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mac</w:t>
            </w:r>
          </w:p>
        </w:tc>
        <w:tc>
          <w:tcPr>
            <w:tcW w:w="1914" w:type="dxa"/>
            <w:vAlign w:val="center"/>
          </w:tcPr>
          <w:p w:rsidR="00AC7FF1" w:rsidRDefault="00AC7FF1" w:rsidP="003F4A31">
            <w:pPr>
              <w:ind w:firstLineChars="0" w:firstLine="0"/>
              <w:rPr>
                <w:rStyle w:val="afc"/>
                <w:sz w:val="18"/>
                <w:szCs w:val="18"/>
              </w:rPr>
            </w:pPr>
            <w:r>
              <w:rPr>
                <w:rStyle w:val="afc"/>
                <w:rFonts w:ascii="Times New Roman" w:hint="eastAsia"/>
                <w:sz w:val="18"/>
                <w:szCs w:val="18"/>
              </w:rPr>
              <w:t>MAC</w:t>
            </w:r>
            <w:r>
              <w:rPr>
                <w:rStyle w:val="afc"/>
                <w:rFonts w:ascii="Times New Roman" w:hint="eastAsia"/>
                <w:sz w:val="18"/>
                <w:szCs w:val="18"/>
              </w:rPr>
              <w:t>校验</w:t>
            </w:r>
            <w:r>
              <w:rPr>
                <w:rStyle w:val="afc"/>
                <w:rFonts w:ascii="Times New Roman"/>
                <w:sz w:val="18"/>
                <w:szCs w:val="18"/>
              </w:rPr>
              <w:t>值</w:t>
            </w:r>
          </w:p>
        </w:tc>
        <w:tc>
          <w:tcPr>
            <w:tcW w:w="743" w:type="dxa"/>
            <w:vAlign w:val="center"/>
          </w:tcPr>
          <w:p w:rsidR="00AC7FF1" w:rsidRDefault="00AC7FF1" w:rsidP="003F4A31">
            <w:pPr>
              <w:ind w:firstLineChars="0" w:firstLine="0"/>
              <w:rPr>
                <w:rStyle w:val="afc"/>
                <w:sz w:val="18"/>
                <w:szCs w:val="18"/>
              </w:rPr>
            </w:pPr>
            <w:r>
              <w:rPr>
                <w:rStyle w:val="afc"/>
                <w:rFonts w:ascii="Times New Roman"/>
                <w:sz w:val="18"/>
                <w:szCs w:val="18"/>
              </w:rPr>
              <w:t>32</w:t>
            </w:r>
          </w:p>
        </w:tc>
        <w:tc>
          <w:tcPr>
            <w:tcW w:w="743" w:type="dxa"/>
            <w:vAlign w:val="center"/>
          </w:tcPr>
          <w:p w:rsidR="00AC7FF1" w:rsidRDefault="00AC7FF1" w:rsidP="003F4A31">
            <w:pPr>
              <w:ind w:firstLineChars="0" w:firstLine="0"/>
              <w:rPr>
                <w:rStyle w:val="afc"/>
                <w:sz w:val="18"/>
                <w:szCs w:val="18"/>
              </w:rPr>
            </w:pPr>
            <w:r w:rsidRPr="00336A89">
              <w:rPr>
                <w:rStyle w:val="afc"/>
                <w:rFonts w:ascii="Times New Roman"/>
                <w:sz w:val="18"/>
                <w:szCs w:val="18"/>
              </w:rPr>
              <w:t>S</w:t>
            </w:r>
          </w:p>
        </w:tc>
        <w:tc>
          <w:tcPr>
            <w:tcW w:w="743" w:type="dxa"/>
            <w:vAlign w:val="center"/>
          </w:tcPr>
          <w:p w:rsidR="00AC7FF1" w:rsidRDefault="00AC7FF1" w:rsidP="003F4A31">
            <w:pPr>
              <w:ind w:firstLineChars="0" w:firstLine="0"/>
              <w:rPr>
                <w:rStyle w:val="afc"/>
                <w:sz w:val="18"/>
                <w:szCs w:val="18"/>
              </w:rPr>
            </w:pPr>
            <w:r>
              <w:rPr>
                <w:rStyle w:val="afc"/>
                <w:rFonts w:ascii="Times New Roman"/>
                <w:sz w:val="18"/>
                <w:szCs w:val="18"/>
              </w:rPr>
              <w:t>O</w:t>
            </w:r>
          </w:p>
        </w:tc>
        <w:tc>
          <w:tcPr>
            <w:tcW w:w="903" w:type="dxa"/>
            <w:vAlign w:val="center"/>
          </w:tcPr>
          <w:p w:rsidR="00AC7FF1" w:rsidRDefault="00AC7FF1" w:rsidP="003F4A31">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AC7FF1" w:rsidRPr="00F95887" w:rsidRDefault="00AC7FF1" w:rsidP="003F4A31">
            <w:pPr>
              <w:ind w:firstLineChars="0" w:firstLine="0"/>
              <w:rPr>
                <w:rStyle w:val="afc"/>
                <w:sz w:val="18"/>
                <w:szCs w:val="18"/>
              </w:rPr>
            </w:pPr>
          </w:p>
        </w:tc>
      </w:tr>
      <w:tr w:rsidR="00AC7FF1" w:rsidRPr="00F95887" w:rsidTr="0054157D">
        <w:trPr>
          <w:jc w:val="center"/>
        </w:trPr>
        <w:tc>
          <w:tcPr>
            <w:tcW w:w="2084" w:type="dxa"/>
            <w:vAlign w:val="center"/>
          </w:tcPr>
          <w:p w:rsidR="00AC7FF1" w:rsidRDefault="00AC7FF1" w:rsidP="003F4A31">
            <w:pPr>
              <w:ind w:firstLineChars="0" w:firstLine="0"/>
              <w:rPr>
                <w:rStyle w:val="afc"/>
                <w:sz w:val="18"/>
                <w:szCs w:val="18"/>
              </w:rPr>
            </w:pPr>
            <w:r w:rsidRPr="00966377">
              <w:rPr>
                <w:rStyle w:val="afc"/>
                <w:rFonts w:ascii="Times New Roman"/>
                <w:sz w:val="18"/>
                <w:szCs w:val="18"/>
              </w:rPr>
              <w:t>middBody</w:t>
            </w:r>
          </w:p>
        </w:tc>
        <w:tc>
          <w:tcPr>
            <w:tcW w:w="1914" w:type="dxa"/>
            <w:vAlign w:val="center"/>
          </w:tcPr>
          <w:p w:rsidR="00AC7FF1" w:rsidRDefault="00AC7FF1" w:rsidP="003F4A31">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体结点</w:t>
            </w:r>
          </w:p>
        </w:tc>
        <w:tc>
          <w:tcPr>
            <w:tcW w:w="743" w:type="dxa"/>
            <w:vAlign w:val="center"/>
          </w:tcPr>
          <w:p w:rsidR="00AC7FF1" w:rsidRDefault="00AC7FF1" w:rsidP="003F4A31">
            <w:pPr>
              <w:ind w:firstLineChars="0" w:firstLine="0"/>
              <w:rPr>
                <w:rStyle w:val="afc"/>
                <w:sz w:val="18"/>
                <w:szCs w:val="18"/>
              </w:rPr>
            </w:pPr>
          </w:p>
        </w:tc>
        <w:tc>
          <w:tcPr>
            <w:tcW w:w="743" w:type="dxa"/>
            <w:vAlign w:val="center"/>
          </w:tcPr>
          <w:p w:rsidR="00AC7FF1" w:rsidRDefault="00AC7FF1" w:rsidP="003F4A31">
            <w:pPr>
              <w:ind w:firstLineChars="0" w:firstLine="0"/>
              <w:rPr>
                <w:rStyle w:val="afc"/>
                <w:sz w:val="18"/>
                <w:szCs w:val="18"/>
              </w:rPr>
            </w:pPr>
          </w:p>
        </w:tc>
        <w:tc>
          <w:tcPr>
            <w:tcW w:w="743" w:type="dxa"/>
            <w:vAlign w:val="center"/>
          </w:tcPr>
          <w:p w:rsidR="00AC7FF1" w:rsidRDefault="00AC7FF1" w:rsidP="003F4A31">
            <w:pPr>
              <w:ind w:firstLineChars="0" w:firstLine="0"/>
              <w:rPr>
                <w:rStyle w:val="afc"/>
                <w:sz w:val="18"/>
                <w:szCs w:val="18"/>
              </w:rPr>
            </w:pPr>
          </w:p>
        </w:tc>
        <w:tc>
          <w:tcPr>
            <w:tcW w:w="903" w:type="dxa"/>
            <w:vAlign w:val="center"/>
          </w:tcPr>
          <w:p w:rsidR="00AC7FF1" w:rsidRDefault="00AC7FF1" w:rsidP="003F4A31">
            <w:pPr>
              <w:ind w:firstLineChars="0" w:firstLine="0"/>
              <w:rPr>
                <w:rStyle w:val="afc"/>
                <w:sz w:val="18"/>
                <w:szCs w:val="18"/>
              </w:rPr>
            </w:pPr>
          </w:p>
        </w:tc>
        <w:tc>
          <w:tcPr>
            <w:tcW w:w="1942" w:type="dxa"/>
            <w:vAlign w:val="center"/>
          </w:tcPr>
          <w:p w:rsidR="00AC7FF1" w:rsidRPr="00F95887" w:rsidRDefault="00AC7FF1" w:rsidP="003F4A31">
            <w:pPr>
              <w:ind w:firstLineChars="0" w:firstLine="0"/>
              <w:rPr>
                <w:rStyle w:val="afc"/>
                <w:sz w:val="18"/>
                <w:szCs w:val="18"/>
              </w:rPr>
            </w:pPr>
          </w:p>
        </w:tc>
      </w:tr>
      <w:tr w:rsidR="00AC7FF1" w:rsidRPr="00F95887" w:rsidTr="0054157D">
        <w:trPr>
          <w:jc w:val="center"/>
        </w:trPr>
        <w:tc>
          <w:tcPr>
            <w:tcW w:w="2084" w:type="dxa"/>
            <w:vAlign w:val="center"/>
          </w:tcPr>
          <w:p w:rsidR="00AC7FF1" w:rsidRPr="00C82477" w:rsidRDefault="00AC7FF1" w:rsidP="003F4A31">
            <w:pPr>
              <w:ind w:firstLineChars="0" w:firstLine="0"/>
              <w:rPr>
                <w:rStyle w:val="afc"/>
                <w:rFonts w:ascii="Times New Roman"/>
                <w:sz w:val="18"/>
                <w:szCs w:val="18"/>
              </w:rPr>
            </w:pPr>
            <w:r>
              <w:rPr>
                <w:rStyle w:val="afc"/>
                <w:rFonts w:ascii="Times New Roman"/>
                <w:sz w:val="18"/>
                <w:szCs w:val="18"/>
              </w:rPr>
              <w:t>--</w:t>
            </w:r>
            <w:r>
              <w:rPr>
                <w:rStyle w:val="afc"/>
                <w:rFonts w:ascii="Times New Roman" w:hint="eastAsia"/>
                <w:sz w:val="18"/>
                <w:szCs w:val="18"/>
              </w:rPr>
              <w:t>ywbh</w:t>
            </w:r>
          </w:p>
        </w:tc>
        <w:tc>
          <w:tcPr>
            <w:tcW w:w="1914" w:type="dxa"/>
            <w:vAlign w:val="center"/>
          </w:tcPr>
          <w:p w:rsidR="00AC7FF1" w:rsidRPr="00C82477" w:rsidRDefault="00AC7FF1" w:rsidP="003F4A31">
            <w:pPr>
              <w:ind w:firstLineChars="0" w:firstLine="0"/>
              <w:rPr>
                <w:rStyle w:val="afc"/>
                <w:rFonts w:ascii="Times New Roman"/>
                <w:sz w:val="18"/>
                <w:szCs w:val="18"/>
              </w:rPr>
            </w:pPr>
            <w:r>
              <w:rPr>
                <w:rStyle w:val="afc"/>
                <w:rFonts w:ascii="Times New Roman" w:hint="eastAsia"/>
                <w:sz w:val="18"/>
                <w:szCs w:val="18"/>
              </w:rPr>
              <w:t>业务编号</w:t>
            </w:r>
          </w:p>
        </w:tc>
        <w:tc>
          <w:tcPr>
            <w:tcW w:w="743" w:type="dxa"/>
            <w:vAlign w:val="center"/>
          </w:tcPr>
          <w:p w:rsidR="00AC7FF1" w:rsidRPr="00C82477" w:rsidRDefault="00AC7FF1" w:rsidP="003F4A31">
            <w:pPr>
              <w:ind w:firstLineChars="0" w:firstLine="0"/>
              <w:rPr>
                <w:rStyle w:val="afc"/>
                <w:rFonts w:ascii="Times New Roman"/>
                <w:sz w:val="18"/>
                <w:szCs w:val="18"/>
              </w:rPr>
            </w:pPr>
            <w:r>
              <w:rPr>
                <w:rStyle w:val="afc"/>
                <w:rFonts w:ascii="Times New Roman"/>
                <w:sz w:val="18"/>
                <w:szCs w:val="18"/>
              </w:rPr>
              <w:t>16</w:t>
            </w:r>
          </w:p>
        </w:tc>
        <w:tc>
          <w:tcPr>
            <w:tcW w:w="743" w:type="dxa"/>
            <w:vAlign w:val="center"/>
          </w:tcPr>
          <w:p w:rsidR="00AC7FF1" w:rsidRPr="00C82477" w:rsidRDefault="00AC7FF1" w:rsidP="003F4A31">
            <w:pPr>
              <w:ind w:firstLineChars="0" w:firstLine="0"/>
              <w:rPr>
                <w:rStyle w:val="afc"/>
                <w:rFonts w:ascii="Times New Roman"/>
                <w:sz w:val="18"/>
                <w:szCs w:val="18"/>
              </w:rPr>
            </w:pPr>
            <w:r w:rsidRPr="00C82477">
              <w:rPr>
                <w:rStyle w:val="afc"/>
                <w:rFonts w:ascii="Times New Roman" w:hint="eastAsia"/>
                <w:sz w:val="18"/>
                <w:szCs w:val="18"/>
              </w:rPr>
              <w:t>S</w:t>
            </w:r>
          </w:p>
        </w:tc>
        <w:tc>
          <w:tcPr>
            <w:tcW w:w="743" w:type="dxa"/>
            <w:vAlign w:val="center"/>
          </w:tcPr>
          <w:p w:rsidR="00AC7FF1" w:rsidRPr="00C82477" w:rsidRDefault="00AC7FF1" w:rsidP="003F4A31">
            <w:pPr>
              <w:ind w:firstLineChars="0" w:firstLine="0"/>
              <w:rPr>
                <w:rStyle w:val="afc"/>
                <w:rFonts w:ascii="Times New Roman"/>
                <w:sz w:val="18"/>
                <w:szCs w:val="18"/>
              </w:rPr>
            </w:pPr>
            <w:r w:rsidRPr="00C82477">
              <w:rPr>
                <w:rStyle w:val="afc"/>
                <w:rFonts w:ascii="Times New Roman" w:hint="eastAsia"/>
                <w:sz w:val="18"/>
                <w:szCs w:val="18"/>
              </w:rPr>
              <w:t>M</w:t>
            </w:r>
          </w:p>
        </w:tc>
        <w:tc>
          <w:tcPr>
            <w:tcW w:w="903" w:type="dxa"/>
            <w:vAlign w:val="center"/>
          </w:tcPr>
          <w:p w:rsidR="00AC7FF1" w:rsidRPr="00C82477" w:rsidRDefault="00AC7FF1" w:rsidP="003F4A31">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AC7FF1" w:rsidRPr="00C82477" w:rsidRDefault="00AC7FF1" w:rsidP="003F4A31">
            <w:pPr>
              <w:ind w:firstLineChars="0" w:firstLine="0"/>
              <w:rPr>
                <w:rStyle w:val="afc"/>
                <w:rFonts w:ascii="Times New Roman"/>
                <w:sz w:val="18"/>
                <w:szCs w:val="18"/>
              </w:rPr>
            </w:pPr>
            <w:r>
              <w:rPr>
                <w:rStyle w:val="afc"/>
                <w:rFonts w:ascii="Times New Roman" w:hint="eastAsia"/>
                <w:sz w:val="18"/>
                <w:szCs w:val="18"/>
              </w:rPr>
              <w:t>003004810000</w:t>
            </w:r>
          </w:p>
        </w:tc>
      </w:tr>
      <w:tr w:rsidR="00AC7FF1" w:rsidRPr="00F95887" w:rsidTr="0054157D">
        <w:trPr>
          <w:jc w:val="center"/>
        </w:trPr>
        <w:tc>
          <w:tcPr>
            <w:tcW w:w="2084" w:type="dxa"/>
            <w:vAlign w:val="center"/>
          </w:tcPr>
          <w:p w:rsidR="00AC7FF1" w:rsidRDefault="00AC7FF1" w:rsidP="00E14337">
            <w:pPr>
              <w:ind w:firstLineChars="0" w:firstLine="0"/>
              <w:rPr>
                <w:rStyle w:val="afc"/>
                <w:rFonts w:ascii="Times New Roman"/>
                <w:sz w:val="18"/>
                <w:szCs w:val="18"/>
              </w:rPr>
            </w:pPr>
            <w:r>
              <w:rPr>
                <w:rStyle w:val="afc"/>
                <w:rFonts w:ascii="Times New Roman"/>
                <w:sz w:val="18"/>
                <w:szCs w:val="18"/>
              </w:rPr>
              <w:t>--</w:t>
            </w:r>
            <w:r w:rsidR="0054157D">
              <w:rPr>
                <w:rStyle w:val="afc"/>
                <w:rFonts w:ascii="Times New Roman"/>
                <w:sz w:val="18"/>
                <w:szCs w:val="18"/>
              </w:rPr>
              <w:t>qy</w:t>
            </w:r>
            <w:r w:rsidR="00E14337">
              <w:rPr>
                <w:rStyle w:val="afc"/>
                <w:rFonts w:ascii="Times New Roman"/>
                <w:sz w:val="18"/>
                <w:szCs w:val="18"/>
              </w:rPr>
              <w:t>wjlj</w:t>
            </w:r>
          </w:p>
        </w:tc>
        <w:tc>
          <w:tcPr>
            <w:tcW w:w="1914" w:type="dxa"/>
            <w:vAlign w:val="center"/>
          </w:tcPr>
          <w:p w:rsidR="00AC7FF1" w:rsidRDefault="0054157D" w:rsidP="003F4A31">
            <w:pPr>
              <w:ind w:firstLineChars="0" w:firstLine="0"/>
              <w:rPr>
                <w:rStyle w:val="afc"/>
                <w:rFonts w:ascii="Times New Roman"/>
                <w:sz w:val="18"/>
                <w:szCs w:val="18"/>
              </w:rPr>
            </w:pPr>
            <w:r>
              <w:rPr>
                <w:rStyle w:val="afc"/>
                <w:rFonts w:ascii="Times New Roman" w:hint="eastAsia"/>
                <w:sz w:val="18"/>
                <w:szCs w:val="18"/>
              </w:rPr>
              <w:t>签约</w:t>
            </w:r>
            <w:r w:rsidR="00E14337">
              <w:rPr>
                <w:rStyle w:val="afc"/>
                <w:rFonts w:ascii="Times New Roman" w:hint="eastAsia"/>
                <w:sz w:val="18"/>
                <w:szCs w:val="18"/>
              </w:rPr>
              <w:t>文件</w:t>
            </w:r>
            <w:r w:rsidR="00E14337">
              <w:rPr>
                <w:rStyle w:val="afc"/>
                <w:rFonts w:ascii="Times New Roman"/>
                <w:sz w:val="18"/>
                <w:szCs w:val="18"/>
              </w:rPr>
              <w:t>路径</w:t>
            </w:r>
          </w:p>
        </w:tc>
        <w:tc>
          <w:tcPr>
            <w:tcW w:w="743" w:type="dxa"/>
            <w:vAlign w:val="center"/>
          </w:tcPr>
          <w:p w:rsidR="00AC7FF1" w:rsidRDefault="00E14337" w:rsidP="003F4A31">
            <w:pPr>
              <w:ind w:firstLineChars="0" w:firstLine="0"/>
              <w:rPr>
                <w:rStyle w:val="afc"/>
                <w:rFonts w:ascii="Times New Roman"/>
                <w:sz w:val="18"/>
                <w:szCs w:val="18"/>
              </w:rPr>
            </w:pPr>
            <w:r>
              <w:rPr>
                <w:rStyle w:val="afc"/>
                <w:rFonts w:ascii="Times New Roman"/>
                <w:sz w:val="18"/>
                <w:szCs w:val="18"/>
              </w:rPr>
              <w:t>120</w:t>
            </w:r>
          </w:p>
        </w:tc>
        <w:tc>
          <w:tcPr>
            <w:tcW w:w="743" w:type="dxa"/>
            <w:vAlign w:val="center"/>
          </w:tcPr>
          <w:p w:rsidR="00AC7FF1" w:rsidRPr="00C82477" w:rsidRDefault="00AC7FF1" w:rsidP="003F4A31">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AC7FF1" w:rsidRPr="00C82477" w:rsidRDefault="00AC7FF1" w:rsidP="003F4A31">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AC7FF1" w:rsidRDefault="00AC7FF1" w:rsidP="003F4A31">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AC7FF1" w:rsidRPr="00C82477" w:rsidRDefault="00AC7FF1" w:rsidP="003F4A31">
            <w:pPr>
              <w:ind w:firstLineChars="0" w:firstLine="0"/>
              <w:rPr>
                <w:rStyle w:val="afc"/>
                <w:rFonts w:ascii="Times New Roman"/>
                <w:sz w:val="18"/>
                <w:szCs w:val="18"/>
              </w:rPr>
            </w:pPr>
          </w:p>
        </w:tc>
      </w:tr>
      <w:tr w:rsidR="00AC7FF1" w:rsidRPr="00F95887" w:rsidTr="0054157D">
        <w:trPr>
          <w:jc w:val="center"/>
        </w:trPr>
        <w:tc>
          <w:tcPr>
            <w:tcW w:w="2084" w:type="dxa"/>
          </w:tcPr>
          <w:p w:rsidR="00AC7FF1" w:rsidRDefault="00AC7FF1" w:rsidP="00E14337">
            <w:pPr>
              <w:ind w:firstLineChars="0" w:firstLine="0"/>
              <w:rPr>
                <w:rStyle w:val="afc"/>
                <w:rFonts w:ascii="Times New Roman"/>
                <w:sz w:val="18"/>
                <w:szCs w:val="18"/>
              </w:rPr>
            </w:pPr>
            <w:r>
              <w:rPr>
                <w:rStyle w:val="afc"/>
                <w:rFonts w:ascii="Times New Roman" w:hint="eastAsia"/>
                <w:sz w:val="18"/>
                <w:szCs w:val="18"/>
              </w:rPr>
              <w:t>--</w:t>
            </w:r>
            <w:r w:rsidR="00A1785D">
              <w:rPr>
                <w:rStyle w:val="afc"/>
                <w:rFonts w:ascii="Times New Roman"/>
                <w:sz w:val="18"/>
                <w:szCs w:val="18"/>
              </w:rPr>
              <w:t>qywjm</w:t>
            </w:r>
          </w:p>
        </w:tc>
        <w:tc>
          <w:tcPr>
            <w:tcW w:w="1914" w:type="dxa"/>
          </w:tcPr>
          <w:p w:rsidR="00AC7FF1" w:rsidRDefault="00A1785D" w:rsidP="003F4A31">
            <w:pPr>
              <w:ind w:firstLineChars="0" w:firstLine="0"/>
              <w:rPr>
                <w:rStyle w:val="afc"/>
                <w:rFonts w:ascii="Times New Roman"/>
                <w:sz w:val="18"/>
                <w:szCs w:val="18"/>
              </w:rPr>
            </w:pPr>
            <w:r>
              <w:rPr>
                <w:rStyle w:val="afc"/>
                <w:rFonts w:ascii="Times New Roman" w:hint="eastAsia"/>
                <w:sz w:val="18"/>
                <w:szCs w:val="18"/>
              </w:rPr>
              <w:t>签约</w:t>
            </w:r>
            <w:r w:rsidR="00E14337">
              <w:rPr>
                <w:rStyle w:val="afc"/>
                <w:rFonts w:ascii="Times New Roman" w:hint="eastAsia"/>
                <w:sz w:val="18"/>
                <w:szCs w:val="18"/>
              </w:rPr>
              <w:t>文件名称</w:t>
            </w:r>
          </w:p>
        </w:tc>
        <w:tc>
          <w:tcPr>
            <w:tcW w:w="743" w:type="dxa"/>
            <w:vAlign w:val="center"/>
          </w:tcPr>
          <w:p w:rsidR="00AC7FF1" w:rsidRDefault="00E14337" w:rsidP="003F4A31">
            <w:pPr>
              <w:ind w:firstLineChars="0" w:firstLine="0"/>
              <w:rPr>
                <w:rStyle w:val="afc"/>
                <w:rFonts w:ascii="Times New Roman"/>
                <w:sz w:val="18"/>
                <w:szCs w:val="18"/>
              </w:rPr>
            </w:pPr>
            <w:r>
              <w:rPr>
                <w:rStyle w:val="afc"/>
                <w:rFonts w:ascii="Times New Roman" w:hint="eastAsia"/>
                <w:sz w:val="18"/>
                <w:szCs w:val="18"/>
              </w:rPr>
              <w:t>120</w:t>
            </w:r>
          </w:p>
        </w:tc>
        <w:tc>
          <w:tcPr>
            <w:tcW w:w="743" w:type="dxa"/>
            <w:vAlign w:val="center"/>
          </w:tcPr>
          <w:p w:rsidR="00AC7FF1" w:rsidRPr="00C82477" w:rsidRDefault="00AC7FF1" w:rsidP="003F4A31">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AC7FF1" w:rsidRPr="00C82477" w:rsidRDefault="00AC7FF1" w:rsidP="003F4A31">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AC7FF1" w:rsidRDefault="00AC7FF1" w:rsidP="003F4A31">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AC7FF1" w:rsidRPr="00C82477" w:rsidRDefault="00AC7FF1" w:rsidP="003F4A31">
            <w:pPr>
              <w:ind w:firstLineChars="0" w:firstLine="0"/>
              <w:rPr>
                <w:rStyle w:val="afc"/>
                <w:rFonts w:ascii="Times New Roman"/>
                <w:sz w:val="18"/>
                <w:szCs w:val="18"/>
              </w:rPr>
            </w:pPr>
          </w:p>
        </w:tc>
      </w:tr>
      <w:tr w:rsidR="00E14337" w:rsidRPr="00F95887" w:rsidTr="0054157D">
        <w:trPr>
          <w:jc w:val="center"/>
        </w:trPr>
        <w:tc>
          <w:tcPr>
            <w:tcW w:w="2084" w:type="dxa"/>
          </w:tcPr>
          <w:p w:rsidR="00E14337" w:rsidRDefault="00E14337" w:rsidP="00E14337">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0054157D">
              <w:rPr>
                <w:rStyle w:val="afc"/>
                <w:rFonts w:ascii="Times New Roman"/>
                <w:sz w:val="18"/>
                <w:szCs w:val="18"/>
              </w:rPr>
              <w:t>qy</w:t>
            </w:r>
            <w:r>
              <w:rPr>
                <w:rStyle w:val="afc"/>
                <w:rFonts w:ascii="Times New Roman"/>
                <w:sz w:val="18"/>
                <w:szCs w:val="18"/>
              </w:rPr>
              <w:t>wj</w:t>
            </w:r>
            <w:r w:rsidR="00A466DA">
              <w:rPr>
                <w:rStyle w:val="afc"/>
                <w:rFonts w:ascii="Times New Roman"/>
                <w:sz w:val="18"/>
                <w:szCs w:val="18"/>
              </w:rPr>
              <w:t>z</w:t>
            </w:r>
            <w:r>
              <w:rPr>
                <w:rStyle w:val="afc"/>
                <w:rFonts w:ascii="Times New Roman"/>
                <w:sz w:val="18"/>
                <w:szCs w:val="18"/>
              </w:rPr>
              <w:t>bs</w:t>
            </w:r>
          </w:p>
        </w:tc>
        <w:tc>
          <w:tcPr>
            <w:tcW w:w="1914" w:type="dxa"/>
          </w:tcPr>
          <w:p w:rsidR="00E14337" w:rsidRDefault="0054157D" w:rsidP="00A466DA">
            <w:pPr>
              <w:ind w:firstLineChars="0" w:firstLine="0"/>
              <w:rPr>
                <w:rStyle w:val="afc"/>
                <w:rFonts w:ascii="Times New Roman"/>
                <w:sz w:val="18"/>
                <w:szCs w:val="18"/>
              </w:rPr>
            </w:pPr>
            <w:r>
              <w:rPr>
                <w:rStyle w:val="afc"/>
                <w:rFonts w:ascii="Times New Roman" w:hint="eastAsia"/>
                <w:sz w:val="18"/>
                <w:szCs w:val="18"/>
              </w:rPr>
              <w:t>签约</w:t>
            </w:r>
            <w:r w:rsidR="00E14337">
              <w:rPr>
                <w:rStyle w:val="afc"/>
                <w:rFonts w:ascii="Times New Roman" w:hint="eastAsia"/>
                <w:sz w:val="18"/>
                <w:szCs w:val="18"/>
              </w:rPr>
              <w:t>文件</w:t>
            </w:r>
            <w:r w:rsidR="00A466DA">
              <w:rPr>
                <w:rStyle w:val="afc"/>
                <w:rFonts w:ascii="Times New Roman" w:hint="eastAsia"/>
                <w:sz w:val="18"/>
                <w:szCs w:val="18"/>
              </w:rPr>
              <w:t>总</w:t>
            </w:r>
            <w:r w:rsidR="00E14337">
              <w:rPr>
                <w:rStyle w:val="afc"/>
                <w:rFonts w:ascii="Times New Roman"/>
                <w:sz w:val="18"/>
                <w:szCs w:val="18"/>
              </w:rPr>
              <w:t>笔数</w:t>
            </w:r>
          </w:p>
        </w:tc>
        <w:tc>
          <w:tcPr>
            <w:tcW w:w="743" w:type="dxa"/>
            <w:vAlign w:val="center"/>
          </w:tcPr>
          <w:p w:rsidR="00E14337" w:rsidRDefault="00E14337" w:rsidP="003F4A31">
            <w:pPr>
              <w:ind w:firstLineChars="0" w:firstLine="0"/>
              <w:rPr>
                <w:rStyle w:val="afc"/>
                <w:rFonts w:ascii="Times New Roman"/>
                <w:sz w:val="18"/>
                <w:szCs w:val="18"/>
              </w:rPr>
            </w:pPr>
            <w:r>
              <w:rPr>
                <w:rStyle w:val="afc"/>
                <w:rFonts w:ascii="Times New Roman" w:hint="eastAsia"/>
                <w:sz w:val="18"/>
                <w:szCs w:val="18"/>
              </w:rPr>
              <w:t>10</w:t>
            </w:r>
          </w:p>
        </w:tc>
        <w:tc>
          <w:tcPr>
            <w:tcW w:w="743" w:type="dxa"/>
            <w:vAlign w:val="center"/>
          </w:tcPr>
          <w:p w:rsidR="00E14337" w:rsidRDefault="00944D56" w:rsidP="003F4A31">
            <w:pPr>
              <w:ind w:firstLineChars="0" w:firstLine="0"/>
              <w:rPr>
                <w:rStyle w:val="afc"/>
                <w:rFonts w:ascii="Times New Roman"/>
                <w:sz w:val="18"/>
                <w:szCs w:val="18"/>
              </w:rPr>
            </w:pPr>
            <w:r>
              <w:rPr>
                <w:rStyle w:val="afc"/>
                <w:rFonts w:ascii="Times New Roman" w:hint="eastAsia"/>
                <w:sz w:val="18"/>
                <w:szCs w:val="18"/>
              </w:rPr>
              <w:t>I</w:t>
            </w:r>
          </w:p>
        </w:tc>
        <w:tc>
          <w:tcPr>
            <w:tcW w:w="743" w:type="dxa"/>
            <w:vAlign w:val="center"/>
          </w:tcPr>
          <w:p w:rsidR="00E14337" w:rsidRDefault="00E14337" w:rsidP="003F4A31">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E14337" w:rsidRDefault="00E14337" w:rsidP="003F4A31">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E14337" w:rsidRPr="00C82477" w:rsidRDefault="00E14337" w:rsidP="003F4A31">
            <w:pPr>
              <w:ind w:firstLineChars="0" w:firstLine="0"/>
              <w:rPr>
                <w:rStyle w:val="afc"/>
                <w:rFonts w:ascii="Times New Roman"/>
                <w:sz w:val="18"/>
                <w:szCs w:val="18"/>
              </w:rPr>
            </w:pPr>
          </w:p>
        </w:tc>
      </w:tr>
    </w:tbl>
    <w:p w:rsidR="00AC7FF1" w:rsidRDefault="00AC7FF1" w:rsidP="00AC7FF1">
      <w:pPr>
        <w:pStyle w:val="3"/>
      </w:pPr>
      <w:bookmarkStart w:id="138" w:name="_Toc8133819"/>
      <w:r>
        <w:rPr>
          <w:rFonts w:hint="eastAsia"/>
        </w:rPr>
        <w:t>应答</w:t>
      </w:r>
      <w:r>
        <w:t>报文</w:t>
      </w:r>
      <w:bookmarkEnd w:id="138"/>
    </w:p>
    <w:p w:rsidR="00AC7FF1" w:rsidRPr="00FB3E8B" w:rsidRDefault="00AC7FF1" w:rsidP="00AC7FF1">
      <w:pPr>
        <w:ind w:firstLine="480"/>
        <w:rPr>
          <w:rStyle w:val="afc"/>
        </w:rPr>
      </w:pPr>
      <w:r w:rsidRPr="00FB3E8B">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C2789D">
        <w:rPr>
          <w:rStyle w:val="afc"/>
          <w:rFonts w:hint="eastAsia"/>
        </w:rPr>
        <w:t>/</w:t>
      </w:r>
      <w:r>
        <w:rPr>
          <w:rStyle w:val="afc"/>
          <w:rFonts w:hint="eastAsia"/>
        </w:rPr>
        <w:t>body/re</w:t>
      </w:r>
      <w:r>
        <w:rPr>
          <w:rStyle w:val="afc"/>
        </w:rPr>
        <w:t>s</w:t>
      </w:r>
      <w:r>
        <w:rPr>
          <w:rStyle w:val="afc"/>
          <w:rFonts w:hint="eastAsia"/>
        </w:rPr>
        <w:t>ponse</w:t>
      </w:r>
      <w:r w:rsidRPr="00C2789D">
        <w:rPr>
          <w:rStyle w:val="afc"/>
          <w:rFonts w:hint="eastAsia"/>
        </w:rPr>
        <w:t>/</w:t>
      </w:r>
      <w:r w:rsidRPr="00FB3E8B">
        <w:rPr>
          <w:rStyle w:val="afc"/>
        </w:rPr>
        <w:t>xfaceTradeDTO</w:t>
      </w:r>
      <w:r>
        <w:rPr>
          <w:rStyle w:val="afc"/>
          <w:rFonts w:hint="eastAsia"/>
        </w:rPr>
        <w:t>/</w:t>
      </w:r>
      <w:r w:rsidRPr="00FB3E8B">
        <w:rPr>
          <w:rStyle w:val="afc"/>
        </w:rPr>
        <w:t>responseDTO</w:t>
      </w:r>
    </w:p>
    <w:p w:rsidR="00AC7FF1" w:rsidRDefault="00AC7FF1" w:rsidP="00AC7FF1">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t xml:space="preserve">.30 </w:t>
      </w:r>
      <w:r>
        <w:rPr>
          <w:rFonts w:hint="eastAsia"/>
        </w:rPr>
        <w:t>个人委托</w:t>
      </w:r>
      <w:r>
        <w:t>扣款批量签约文件上传</w:t>
      </w:r>
      <w:r>
        <w:rPr>
          <w:rFonts w:hint="eastAsia"/>
        </w:rPr>
        <w:t>应答</w:t>
      </w:r>
      <w:r>
        <w:t>报文</w:t>
      </w:r>
    </w:p>
    <w:tbl>
      <w:tblPr>
        <w:tblStyle w:val="af4"/>
        <w:tblW w:w="9072" w:type="dxa"/>
        <w:jc w:val="center"/>
        <w:tblLayout w:type="fixed"/>
        <w:tblLook w:val="04A0"/>
      </w:tblPr>
      <w:tblGrid>
        <w:gridCol w:w="1838"/>
        <w:gridCol w:w="1701"/>
        <w:gridCol w:w="709"/>
        <w:gridCol w:w="709"/>
        <w:gridCol w:w="708"/>
        <w:gridCol w:w="1560"/>
        <w:gridCol w:w="1847"/>
      </w:tblGrid>
      <w:tr w:rsidR="00AC7FF1" w:rsidRPr="00BE0356" w:rsidTr="003F4A31">
        <w:trPr>
          <w:jc w:val="center"/>
        </w:trPr>
        <w:tc>
          <w:tcPr>
            <w:tcW w:w="1838" w:type="dxa"/>
            <w:shd w:val="clear" w:color="auto" w:fill="5B9BD5" w:themeFill="accent1"/>
            <w:vAlign w:val="center"/>
          </w:tcPr>
          <w:p w:rsidR="00AC7FF1" w:rsidRPr="00BE0356" w:rsidRDefault="00AC7FF1" w:rsidP="003F4A31">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701" w:type="dxa"/>
            <w:shd w:val="clear" w:color="auto" w:fill="5B9BD5" w:themeFill="accent1"/>
            <w:vAlign w:val="center"/>
          </w:tcPr>
          <w:p w:rsidR="00AC7FF1" w:rsidRPr="00BE0356" w:rsidRDefault="00AC7FF1" w:rsidP="003F4A31">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09" w:type="dxa"/>
            <w:shd w:val="clear" w:color="auto" w:fill="5B9BD5" w:themeFill="accent1"/>
            <w:vAlign w:val="center"/>
          </w:tcPr>
          <w:p w:rsidR="00AC7FF1" w:rsidRPr="00BE0356" w:rsidRDefault="00AC7FF1" w:rsidP="003F4A31">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09" w:type="dxa"/>
            <w:shd w:val="clear" w:color="auto" w:fill="5B9BD5" w:themeFill="accent1"/>
            <w:vAlign w:val="center"/>
          </w:tcPr>
          <w:p w:rsidR="00AC7FF1" w:rsidRPr="00BE0356" w:rsidRDefault="00AC7FF1" w:rsidP="003F4A31">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08" w:type="dxa"/>
            <w:shd w:val="clear" w:color="auto" w:fill="5B9BD5" w:themeFill="accent1"/>
            <w:vAlign w:val="center"/>
          </w:tcPr>
          <w:p w:rsidR="00AC7FF1" w:rsidRPr="00BE0356" w:rsidRDefault="00AC7FF1" w:rsidP="003F4A31">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1560" w:type="dxa"/>
            <w:shd w:val="clear" w:color="auto" w:fill="5B9BD5" w:themeFill="accent1"/>
            <w:vAlign w:val="center"/>
          </w:tcPr>
          <w:p w:rsidR="00AC7FF1" w:rsidRPr="00BE0356" w:rsidRDefault="00AC7FF1" w:rsidP="003F4A31">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847" w:type="dxa"/>
            <w:shd w:val="clear" w:color="auto" w:fill="5B9BD5" w:themeFill="accent1"/>
            <w:vAlign w:val="center"/>
          </w:tcPr>
          <w:p w:rsidR="00AC7FF1" w:rsidRPr="00BE0356" w:rsidRDefault="00AC7FF1" w:rsidP="003F4A31">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BF5819" w:rsidRPr="00BE0356" w:rsidTr="00BF5819">
        <w:trPr>
          <w:jc w:val="center"/>
        </w:trPr>
        <w:tc>
          <w:tcPr>
            <w:tcW w:w="1838" w:type="dxa"/>
            <w:shd w:val="clear" w:color="auto" w:fill="auto"/>
            <w:vAlign w:val="center"/>
          </w:tcPr>
          <w:p w:rsidR="00BF5819" w:rsidRPr="00BF5819" w:rsidRDefault="00BF5819" w:rsidP="003F4A31">
            <w:pPr>
              <w:spacing w:line="400" w:lineRule="exact"/>
              <w:ind w:firstLineChars="0" w:firstLine="0"/>
              <w:rPr>
                <w:rStyle w:val="afc"/>
                <w:rFonts w:ascii="Times New Roman"/>
                <w:sz w:val="18"/>
                <w:szCs w:val="18"/>
              </w:rPr>
            </w:pPr>
            <w:r>
              <w:rPr>
                <w:rStyle w:val="afc"/>
                <w:rFonts w:ascii="Times New Roman" w:hint="eastAsia"/>
                <w:sz w:val="18"/>
                <w:szCs w:val="18"/>
              </w:rPr>
              <w:t>--pch</w:t>
            </w:r>
          </w:p>
        </w:tc>
        <w:tc>
          <w:tcPr>
            <w:tcW w:w="1701" w:type="dxa"/>
            <w:shd w:val="clear" w:color="auto" w:fill="auto"/>
            <w:vAlign w:val="center"/>
          </w:tcPr>
          <w:p w:rsidR="00BF5819" w:rsidRPr="00BF5819" w:rsidRDefault="00BF5819" w:rsidP="003F4A31">
            <w:pPr>
              <w:spacing w:line="400" w:lineRule="exact"/>
              <w:ind w:firstLineChars="0" w:firstLine="0"/>
              <w:rPr>
                <w:rStyle w:val="afc"/>
                <w:rFonts w:ascii="Times New Roman"/>
                <w:sz w:val="18"/>
                <w:szCs w:val="18"/>
              </w:rPr>
            </w:pPr>
            <w:r>
              <w:rPr>
                <w:rStyle w:val="afc"/>
                <w:rFonts w:ascii="Times New Roman" w:hint="eastAsia"/>
                <w:sz w:val="18"/>
                <w:szCs w:val="18"/>
              </w:rPr>
              <w:t>批次号</w:t>
            </w:r>
          </w:p>
        </w:tc>
        <w:tc>
          <w:tcPr>
            <w:tcW w:w="709" w:type="dxa"/>
            <w:shd w:val="clear" w:color="auto" w:fill="auto"/>
            <w:vAlign w:val="center"/>
          </w:tcPr>
          <w:p w:rsidR="00BF5819" w:rsidRPr="00BF5819" w:rsidRDefault="00BF5819" w:rsidP="003F4A31">
            <w:pPr>
              <w:spacing w:line="400" w:lineRule="exact"/>
              <w:ind w:firstLineChars="0" w:firstLine="0"/>
              <w:rPr>
                <w:rStyle w:val="afc"/>
                <w:rFonts w:ascii="Times New Roman"/>
                <w:sz w:val="18"/>
                <w:szCs w:val="18"/>
              </w:rPr>
            </w:pPr>
            <w:r>
              <w:rPr>
                <w:rStyle w:val="afc"/>
                <w:rFonts w:ascii="Times New Roman" w:hint="eastAsia"/>
                <w:sz w:val="18"/>
                <w:szCs w:val="18"/>
              </w:rPr>
              <w:t>40</w:t>
            </w:r>
          </w:p>
        </w:tc>
        <w:tc>
          <w:tcPr>
            <w:tcW w:w="709" w:type="dxa"/>
            <w:shd w:val="clear" w:color="auto" w:fill="auto"/>
            <w:vAlign w:val="center"/>
          </w:tcPr>
          <w:p w:rsidR="00BF5819" w:rsidRPr="00BF5819" w:rsidRDefault="00BF5819" w:rsidP="003F4A31">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BF5819" w:rsidRPr="00BF5819" w:rsidRDefault="00BF5819" w:rsidP="003F4A31">
            <w:pPr>
              <w:spacing w:line="400" w:lineRule="exact"/>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BF5819" w:rsidRPr="00BF5819" w:rsidRDefault="00BF5819" w:rsidP="003F4A31">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7" w:type="dxa"/>
            <w:shd w:val="clear" w:color="auto" w:fill="auto"/>
            <w:vAlign w:val="center"/>
          </w:tcPr>
          <w:p w:rsidR="00BF5819" w:rsidRPr="00BF5819" w:rsidRDefault="00BF5819" w:rsidP="003F4A31">
            <w:pPr>
              <w:spacing w:line="400" w:lineRule="exact"/>
              <w:ind w:firstLineChars="0" w:firstLine="0"/>
              <w:rPr>
                <w:rStyle w:val="afc"/>
                <w:rFonts w:ascii="Times New Roman"/>
                <w:sz w:val="18"/>
                <w:szCs w:val="18"/>
              </w:rPr>
            </w:pPr>
          </w:p>
        </w:tc>
      </w:tr>
    </w:tbl>
    <w:p w:rsidR="00E14337" w:rsidRDefault="00D01702" w:rsidP="00E14337">
      <w:pPr>
        <w:pStyle w:val="3"/>
      </w:pPr>
      <w:bookmarkStart w:id="139" w:name="_Toc458521671"/>
      <w:bookmarkStart w:id="140" w:name="_Toc8133820"/>
      <w:r>
        <w:rPr>
          <w:rFonts w:hint="eastAsia"/>
        </w:rPr>
        <w:lastRenderedPageBreak/>
        <w:t>签约</w:t>
      </w:r>
      <w:r w:rsidR="00E14337">
        <w:t>文件</w:t>
      </w:r>
      <w:r w:rsidR="00E14337">
        <w:rPr>
          <w:rFonts w:hint="eastAsia"/>
        </w:rPr>
        <w:t>格式</w:t>
      </w:r>
      <w:bookmarkEnd w:id="139"/>
      <w:bookmarkEnd w:id="140"/>
    </w:p>
    <w:p w:rsidR="000C4F4D" w:rsidRDefault="000C4F4D" w:rsidP="00E14337">
      <w:pPr>
        <w:ind w:firstLine="480"/>
        <w:rPr>
          <w:rStyle w:val="afc"/>
          <w:szCs w:val="21"/>
        </w:rPr>
      </w:pPr>
      <w:r>
        <w:rPr>
          <w:rStyle w:val="afc"/>
          <w:rFonts w:hint="eastAsia"/>
          <w:szCs w:val="21"/>
        </w:rPr>
        <w:t>文本文件</w:t>
      </w:r>
      <w:r>
        <w:rPr>
          <w:rStyle w:val="afc"/>
          <w:szCs w:val="21"/>
        </w:rPr>
        <w:t>，编码为GBK</w:t>
      </w:r>
    </w:p>
    <w:p w:rsidR="00E14337" w:rsidRDefault="00E14337" w:rsidP="00E14337">
      <w:pPr>
        <w:ind w:firstLine="480"/>
        <w:rPr>
          <w:rStyle w:val="afc"/>
          <w:szCs w:val="21"/>
        </w:rPr>
      </w:pPr>
      <w:r w:rsidRPr="0076741F">
        <w:rPr>
          <w:rStyle w:val="afc"/>
          <w:rFonts w:hint="eastAsia"/>
          <w:szCs w:val="21"/>
        </w:rPr>
        <w:t>文件体格式(采用“|”分隔)：</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26"/>
        <w:gridCol w:w="709"/>
        <w:gridCol w:w="850"/>
        <w:gridCol w:w="851"/>
        <w:gridCol w:w="1559"/>
        <w:gridCol w:w="3027"/>
      </w:tblGrid>
      <w:tr w:rsidR="00E14337" w:rsidRPr="005E14A8" w:rsidTr="00E757FB">
        <w:tc>
          <w:tcPr>
            <w:tcW w:w="1526" w:type="dxa"/>
            <w:shd w:val="clear" w:color="auto" w:fill="548DD4"/>
          </w:tcPr>
          <w:p w:rsidR="00E14337" w:rsidRPr="005E14A8" w:rsidRDefault="00E14337" w:rsidP="003F4A31">
            <w:pPr>
              <w:ind w:firstLineChars="0" w:firstLine="0"/>
              <w:rPr>
                <w:rFonts w:cs="Times New Roman"/>
                <w:szCs w:val="21"/>
              </w:rPr>
            </w:pPr>
            <w:r w:rsidRPr="005E14A8">
              <w:rPr>
                <w:rFonts w:cs="Times New Roman" w:hint="eastAsia"/>
                <w:szCs w:val="21"/>
              </w:rPr>
              <w:t>含义</w:t>
            </w:r>
          </w:p>
        </w:tc>
        <w:tc>
          <w:tcPr>
            <w:tcW w:w="709" w:type="dxa"/>
            <w:shd w:val="clear" w:color="auto" w:fill="548DD4"/>
          </w:tcPr>
          <w:p w:rsidR="00E14337" w:rsidRPr="005E14A8" w:rsidRDefault="00E14337" w:rsidP="003F4A31">
            <w:pPr>
              <w:ind w:firstLineChars="0" w:firstLine="0"/>
              <w:rPr>
                <w:rFonts w:cs="Times New Roman"/>
                <w:szCs w:val="21"/>
              </w:rPr>
            </w:pPr>
            <w:r w:rsidRPr="005E14A8">
              <w:rPr>
                <w:rFonts w:cs="Times New Roman" w:hint="eastAsia"/>
                <w:szCs w:val="21"/>
              </w:rPr>
              <w:t>长度</w:t>
            </w:r>
          </w:p>
        </w:tc>
        <w:tc>
          <w:tcPr>
            <w:tcW w:w="850" w:type="dxa"/>
            <w:shd w:val="clear" w:color="auto" w:fill="548DD4"/>
          </w:tcPr>
          <w:p w:rsidR="00E14337" w:rsidRPr="005E14A8" w:rsidRDefault="00E14337" w:rsidP="003F4A31">
            <w:pPr>
              <w:ind w:firstLineChars="0" w:firstLine="0"/>
              <w:rPr>
                <w:rFonts w:cs="Times New Roman"/>
                <w:szCs w:val="21"/>
              </w:rPr>
            </w:pPr>
            <w:r w:rsidRPr="005E14A8">
              <w:rPr>
                <w:rFonts w:cs="Times New Roman" w:hint="eastAsia"/>
                <w:szCs w:val="21"/>
              </w:rPr>
              <w:t>类型</w:t>
            </w:r>
          </w:p>
        </w:tc>
        <w:tc>
          <w:tcPr>
            <w:tcW w:w="851" w:type="dxa"/>
            <w:shd w:val="clear" w:color="auto" w:fill="548DD4"/>
          </w:tcPr>
          <w:p w:rsidR="00E14337" w:rsidRPr="005E14A8" w:rsidRDefault="00E14337" w:rsidP="003F4A31">
            <w:pPr>
              <w:ind w:firstLineChars="0" w:firstLine="0"/>
              <w:rPr>
                <w:rFonts w:cs="Times New Roman"/>
                <w:szCs w:val="21"/>
              </w:rPr>
            </w:pPr>
            <w:r w:rsidRPr="005E14A8">
              <w:rPr>
                <w:rFonts w:cs="Times New Roman" w:hint="eastAsia"/>
                <w:szCs w:val="21"/>
              </w:rPr>
              <w:t>必输</w:t>
            </w:r>
          </w:p>
        </w:tc>
        <w:tc>
          <w:tcPr>
            <w:tcW w:w="1559" w:type="dxa"/>
            <w:shd w:val="clear" w:color="auto" w:fill="548DD4"/>
          </w:tcPr>
          <w:p w:rsidR="00E14337" w:rsidRPr="005E14A8" w:rsidRDefault="00E14337" w:rsidP="003F4A31">
            <w:pPr>
              <w:ind w:firstLineChars="0" w:firstLine="0"/>
              <w:rPr>
                <w:rFonts w:cs="Times New Roman"/>
                <w:szCs w:val="21"/>
              </w:rPr>
            </w:pPr>
            <w:r w:rsidRPr="005E14A8">
              <w:rPr>
                <w:rFonts w:cs="Times New Roman" w:hint="eastAsia"/>
                <w:szCs w:val="21"/>
              </w:rPr>
              <w:t>填充</w:t>
            </w:r>
            <w:r w:rsidRPr="005E14A8">
              <w:rPr>
                <w:rFonts w:cs="Times New Roman"/>
                <w:szCs w:val="21"/>
              </w:rPr>
              <w:t>方</w:t>
            </w:r>
          </w:p>
        </w:tc>
        <w:tc>
          <w:tcPr>
            <w:tcW w:w="3027" w:type="dxa"/>
            <w:shd w:val="clear" w:color="auto" w:fill="548DD4"/>
          </w:tcPr>
          <w:p w:rsidR="00E14337" w:rsidRPr="005E14A8" w:rsidRDefault="00E14337" w:rsidP="003F4A31">
            <w:pPr>
              <w:ind w:firstLineChars="0" w:firstLine="0"/>
              <w:rPr>
                <w:rFonts w:cs="Times New Roman"/>
                <w:szCs w:val="21"/>
              </w:rPr>
            </w:pPr>
            <w:r w:rsidRPr="005E14A8">
              <w:rPr>
                <w:rFonts w:cs="Times New Roman" w:hint="eastAsia"/>
                <w:szCs w:val="21"/>
              </w:rPr>
              <w:t>备注</w:t>
            </w:r>
          </w:p>
        </w:tc>
      </w:tr>
      <w:tr w:rsidR="00E14337" w:rsidRPr="005E14A8" w:rsidTr="00E757FB">
        <w:tc>
          <w:tcPr>
            <w:tcW w:w="1526" w:type="dxa"/>
            <w:shd w:val="clear" w:color="auto" w:fill="auto"/>
          </w:tcPr>
          <w:p w:rsidR="00E14337" w:rsidRPr="003F4A31" w:rsidRDefault="00E757FB" w:rsidP="003F4A31">
            <w:pPr>
              <w:ind w:firstLineChars="0" w:firstLine="0"/>
              <w:rPr>
                <w:rStyle w:val="afc"/>
                <w:rFonts w:ascii="Times New Roman"/>
                <w:sz w:val="18"/>
                <w:szCs w:val="18"/>
              </w:rPr>
            </w:pPr>
            <w:r>
              <w:rPr>
                <w:rStyle w:val="afc"/>
                <w:rFonts w:ascii="Times New Roman" w:hint="eastAsia"/>
                <w:sz w:val="18"/>
                <w:szCs w:val="18"/>
              </w:rPr>
              <w:t>序号</w:t>
            </w:r>
          </w:p>
        </w:tc>
        <w:tc>
          <w:tcPr>
            <w:tcW w:w="709" w:type="dxa"/>
            <w:shd w:val="clear" w:color="auto" w:fill="auto"/>
          </w:tcPr>
          <w:p w:rsidR="00E14337" w:rsidRPr="003F4A31" w:rsidRDefault="00E757FB" w:rsidP="003F4A31">
            <w:pPr>
              <w:ind w:firstLineChars="0" w:firstLine="0"/>
              <w:rPr>
                <w:rStyle w:val="afc"/>
                <w:rFonts w:ascii="Times New Roman"/>
                <w:sz w:val="18"/>
                <w:szCs w:val="18"/>
              </w:rPr>
            </w:pPr>
            <w:r>
              <w:rPr>
                <w:rStyle w:val="afc"/>
                <w:rFonts w:ascii="Times New Roman"/>
                <w:sz w:val="18"/>
                <w:szCs w:val="18"/>
              </w:rPr>
              <w:t>10</w:t>
            </w:r>
          </w:p>
        </w:tc>
        <w:tc>
          <w:tcPr>
            <w:tcW w:w="850" w:type="dxa"/>
            <w:shd w:val="clear" w:color="auto" w:fill="auto"/>
          </w:tcPr>
          <w:p w:rsidR="00E14337" w:rsidRPr="003F4A31" w:rsidRDefault="00E757FB" w:rsidP="003F4A31">
            <w:pPr>
              <w:ind w:firstLineChars="0" w:firstLine="0"/>
              <w:rPr>
                <w:rStyle w:val="afc"/>
                <w:rFonts w:ascii="Times New Roman"/>
                <w:sz w:val="18"/>
                <w:szCs w:val="18"/>
              </w:rPr>
            </w:pPr>
            <w:r>
              <w:rPr>
                <w:rStyle w:val="afc"/>
                <w:rFonts w:ascii="Times New Roman"/>
                <w:sz w:val="18"/>
                <w:szCs w:val="18"/>
              </w:rPr>
              <w:t>I</w:t>
            </w:r>
          </w:p>
        </w:tc>
        <w:tc>
          <w:tcPr>
            <w:tcW w:w="851" w:type="dxa"/>
            <w:shd w:val="clear" w:color="auto" w:fill="auto"/>
          </w:tcPr>
          <w:p w:rsidR="00E14337" w:rsidRPr="003F4A31" w:rsidRDefault="00E14337" w:rsidP="003F4A31">
            <w:pPr>
              <w:ind w:firstLineChars="0" w:firstLine="0"/>
              <w:rPr>
                <w:rStyle w:val="afc"/>
                <w:rFonts w:ascii="Times New Roman"/>
                <w:sz w:val="18"/>
                <w:szCs w:val="18"/>
              </w:rPr>
            </w:pPr>
            <w:r w:rsidRPr="003F4A31">
              <w:rPr>
                <w:rStyle w:val="afc"/>
                <w:rFonts w:ascii="Times New Roman" w:hint="eastAsia"/>
                <w:sz w:val="18"/>
                <w:szCs w:val="18"/>
              </w:rPr>
              <w:t>M</w:t>
            </w:r>
          </w:p>
        </w:tc>
        <w:tc>
          <w:tcPr>
            <w:tcW w:w="1559" w:type="dxa"/>
            <w:shd w:val="clear" w:color="auto" w:fill="auto"/>
          </w:tcPr>
          <w:p w:rsidR="00E14337" w:rsidRPr="003F4A31" w:rsidRDefault="00E14337" w:rsidP="003F4A31">
            <w:pPr>
              <w:ind w:firstLineChars="0" w:firstLine="0"/>
              <w:rPr>
                <w:rStyle w:val="afc"/>
                <w:rFonts w:ascii="Times New Roman"/>
                <w:sz w:val="18"/>
                <w:szCs w:val="18"/>
              </w:rPr>
            </w:pPr>
            <w:r w:rsidRPr="003F4A31">
              <w:rPr>
                <w:rStyle w:val="afc"/>
                <w:rFonts w:ascii="Times New Roman" w:hint="eastAsia"/>
                <w:sz w:val="18"/>
                <w:szCs w:val="18"/>
              </w:rPr>
              <w:t>渠道</w:t>
            </w:r>
            <w:r w:rsidRPr="003F4A31">
              <w:rPr>
                <w:rStyle w:val="afc"/>
                <w:rFonts w:ascii="Times New Roman"/>
                <w:sz w:val="18"/>
                <w:szCs w:val="18"/>
              </w:rPr>
              <w:t>接入方</w:t>
            </w:r>
          </w:p>
        </w:tc>
        <w:tc>
          <w:tcPr>
            <w:tcW w:w="3027" w:type="dxa"/>
            <w:shd w:val="clear" w:color="auto" w:fill="auto"/>
          </w:tcPr>
          <w:p w:rsidR="00E14337" w:rsidRPr="003F4A31" w:rsidRDefault="00E14337" w:rsidP="003F4A31">
            <w:pPr>
              <w:ind w:firstLineChars="0" w:firstLine="0"/>
              <w:rPr>
                <w:rStyle w:val="afc"/>
                <w:rFonts w:ascii="Times New Roman"/>
                <w:sz w:val="18"/>
                <w:szCs w:val="18"/>
              </w:rPr>
            </w:pPr>
          </w:p>
        </w:tc>
      </w:tr>
      <w:tr w:rsidR="00E757FB" w:rsidRPr="005E14A8" w:rsidTr="00E757FB">
        <w:tc>
          <w:tcPr>
            <w:tcW w:w="1526" w:type="dxa"/>
            <w:shd w:val="clear" w:color="auto" w:fill="auto"/>
          </w:tcPr>
          <w:p w:rsidR="00E757FB" w:rsidRDefault="00E757FB" w:rsidP="00E757FB">
            <w:pPr>
              <w:ind w:firstLineChars="0" w:firstLine="0"/>
              <w:rPr>
                <w:rStyle w:val="afc"/>
                <w:rFonts w:ascii="Times New Roman"/>
                <w:sz w:val="18"/>
                <w:szCs w:val="18"/>
              </w:rPr>
            </w:pPr>
            <w:r w:rsidRPr="003F4A31">
              <w:rPr>
                <w:rStyle w:val="afc"/>
                <w:rFonts w:ascii="Times New Roman" w:hint="eastAsia"/>
                <w:sz w:val="18"/>
                <w:szCs w:val="18"/>
              </w:rPr>
              <w:t>参保人名称</w:t>
            </w:r>
          </w:p>
        </w:tc>
        <w:tc>
          <w:tcPr>
            <w:tcW w:w="709" w:type="dxa"/>
            <w:shd w:val="clear" w:color="auto" w:fill="auto"/>
          </w:tcPr>
          <w:p w:rsidR="00E757FB" w:rsidRDefault="00E757FB" w:rsidP="00E757FB">
            <w:pPr>
              <w:ind w:firstLineChars="0" w:firstLine="0"/>
              <w:rPr>
                <w:rStyle w:val="afc"/>
                <w:rFonts w:ascii="Times New Roman"/>
                <w:sz w:val="18"/>
                <w:szCs w:val="18"/>
              </w:rPr>
            </w:pPr>
            <w:r w:rsidRPr="003F4A31">
              <w:rPr>
                <w:rStyle w:val="afc"/>
                <w:rFonts w:ascii="Times New Roman"/>
                <w:sz w:val="18"/>
                <w:szCs w:val="18"/>
              </w:rPr>
              <w:t>75</w:t>
            </w:r>
          </w:p>
        </w:tc>
        <w:tc>
          <w:tcPr>
            <w:tcW w:w="850" w:type="dxa"/>
            <w:shd w:val="clear" w:color="auto" w:fill="auto"/>
          </w:tcPr>
          <w:p w:rsidR="00E757FB" w:rsidRDefault="00E757FB" w:rsidP="00E757FB">
            <w:pPr>
              <w:ind w:firstLineChars="0" w:firstLine="0"/>
              <w:rPr>
                <w:rStyle w:val="afc"/>
                <w:rFonts w:ascii="Times New Roman"/>
                <w:sz w:val="18"/>
                <w:szCs w:val="18"/>
              </w:rPr>
            </w:pPr>
            <w:r w:rsidRPr="003F4A31">
              <w:rPr>
                <w:rStyle w:val="afc"/>
                <w:rFonts w:ascii="Times New Roman" w:hint="eastAsia"/>
                <w:sz w:val="18"/>
                <w:szCs w:val="18"/>
              </w:rPr>
              <w:t>S</w:t>
            </w:r>
          </w:p>
        </w:tc>
        <w:tc>
          <w:tcPr>
            <w:tcW w:w="851" w:type="dxa"/>
            <w:shd w:val="clear" w:color="auto" w:fill="auto"/>
          </w:tcPr>
          <w:p w:rsidR="00E757FB" w:rsidRPr="003F4A31" w:rsidRDefault="00E757FB" w:rsidP="00E757FB">
            <w:pPr>
              <w:ind w:firstLineChars="0" w:firstLine="0"/>
              <w:rPr>
                <w:rStyle w:val="afc"/>
                <w:rFonts w:ascii="Times New Roman"/>
                <w:sz w:val="18"/>
                <w:szCs w:val="18"/>
              </w:rPr>
            </w:pPr>
            <w:r w:rsidRPr="003F4A31">
              <w:rPr>
                <w:rStyle w:val="afc"/>
                <w:rFonts w:ascii="Times New Roman" w:hint="eastAsia"/>
                <w:sz w:val="18"/>
                <w:szCs w:val="18"/>
              </w:rPr>
              <w:t>M</w:t>
            </w:r>
          </w:p>
        </w:tc>
        <w:tc>
          <w:tcPr>
            <w:tcW w:w="1559" w:type="dxa"/>
            <w:shd w:val="clear" w:color="auto" w:fill="auto"/>
          </w:tcPr>
          <w:p w:rsidR="00E757FB" w:rsidRPr="003F4A31" w:rsidRDefault="00E757FB" w:rsidP="00E757FB">
            <w:pPr>
              <w:ind w:firstLineChars="0" w:firstLine="0"/>
              <w:rPr>
                <w:rStyle w:val="afc"/>
                <w:rFonts w:ascii="Times New Roman"/>
                <w:sz w:val="18"/>
                <w:szCs w:val="18"/>
              </w:rPr>
            </w:pPr>
            <w:r w:rsidRPr="003F4A31">
              <w:rPr>
                <w:rStyle w:val="afc"/>
                <w:rFonts w:ascii="Times New Roman" w:hint="eastAsia"/>
                <w:sz w:val="18"/>
                <w:szCs w:val="18"/>
              </w:rPr>
              <w:t>渠道</w:t>
            </w:r>
            <w:r w:rsidRPr="003F4A31">
              <w:rPr>
                <w:rStyle w:val="afc"/>
                <w:rFonts w:ascii="Times New Roman"/>
                <w:sz w:val="18"/>
                <w:szCs w:val="18"/>
              </w:rPr>
              <w:t>接入方</w:t>
            </w:r>
          </w:p>
        </w:tc>
        <w:tc>
          <w:tcPr>
            <w:tcW w:w="3027" w:type="dxa"/>
            <w:shd w:val="clear" w:color="auto" w:fill="auto"/>
          </w:tcPr>
          <w:p w:rsidR="00E757FB" w:rsidRPr="003F4A31" w:rsidRDefault="00E757FB" w:rsidP="00E757FB">
            <w:pPr>
              <w:ind w:firstLineChars="0" w:firstLine="0"/>
              <w:rPr>
                <w:rStyle w:val="afc"/>
                <w:rFonts w:ascii="Times New Roman"/>
                <w:sz w:val="18"/>
                <w:szCs w:val="18"/>
              </w:rPr>
            </w:pPr>
          </w:p>
        </w:tc>
      </w:tr>
      <w:tr w:rsidR="00E757FB" w:rsidRPr="005E14A8" w:rsidTr="00E757FB">
        <w:tc>
          <w:tcPr>
            <w:tcW w:w="1526" w:type="dxa"/>
            <w:shd w:val="clear" w:color="auto" w:fill="auto"/>
          </w:tcPr>
          <w:p w:rsidR="00E757FB" w:rsidRPr="003F4A31" w:rsidRDefault="00E757FB" w:rsidP="003F4A31">
            <w:pPr>
              <w:ind w:firstLineChars="0" w:firstLine="0"/>
              <w:rPr>
                <w:rStyle w:val="afc"/>
                <w:rFonts w:ascii="Times New Roman"/>
                <w:sz w:val="18"/>
                <w:szCs w:val="18"/>
              </w:rPr>
            </w:pPr>
            <w:r w:rsidRPr="003F4A31">
              <w:rPr>
                <w:rStyle w:val="afc"/>
                <w:rFonts w:ascii="Times New Roman" w:hint="eastAsia"/>
                <w:sz w:val="18"/>
                <w:szCs w:val="18"/>
              </w:rPr>
              <w:t>参保人</w:t>
            </w:r>
            <w:r>
              <w:rPr>
                <w:rStyle w:val="afc"/>
                <w:rFonts w:ascii="Times New Roman" w:hint="eastAsia"/>
                <w:sz w:val="18"/>
                <w:szCs w:val="18"/>
              </w:rPr>
              <w:t>证件</w:t>
            </w:r>
            <w:r>
              <w:rPr>
                <w:rStyle w:val="afc"/>
                <w:rFonts w:ascii="Times New Roman"/>
                <w:sz w:val="18"/>
                <w:szCs w:val="18"/>
              </w:rPr>
              <w:t>类型</w:t>
            </w:r>
          </w:p>
        </w:tc>
        <w:tc>
          <w:tcPr>
            <w:tcW w:w="709" w:type="dxa"/>
            <w:shd w:val="clear" w:color="auto" w:fill="auto"/>
          </w:tcPr>
          <w:p w:rsidR="00E757FB" w:rsidRPr="003F4A31" w:rsidRDefault="00E757FB" w:rsidP="003F4A31">
            <w:pPr>
              <w:ind w:firstLineChars="0" w:firstLine="0"/>
              <w:rPr>
                <w:rStyle w:val="afc"/>
                <w:rFonts w:ascii="Times New Roman"/>
                <w:sz w:val="18"/>
                <w:szCs w:val="18"/>
              </w:rPr>
            </w:pPr>
            <w:r>
              <w:rPr>
                <w:rStyle w:val="afc"/>
                <w:rFonts w:ascii="Times New Roman" w:hint="eastAsia"/>
                <w:sz w:val="18"/>
                <w:szCs w:val="18"/>
              </w:rPr>
              <w:t>3</w:t>
            </w:r>
          </w:p>
        </w:tc>
        <w:tc>
          <w:tcPr>
            <w:tcW w:w="850" w:type="dxa"/>
            <w:shd w:val="clear" w:color="auto" w:fill="auto"/>
          </w:tcPr>
          <w:p w:rsidR="00E757FB" w:rsidRPr="003F4A31" w:rsidRDefault="00E757FB" w:rsidP="003F4A31">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E757FB" w:rsidRPr="003F4A31" w:rsidRDefault="00E757FB" w:rsidP="003F4A31">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tcPr>
          <w:p w:rsidR="00E757FB" w:rsidRPr="003F4A31" w:rsidRDefault="00E757FB" w:rsidP="003F4A31">
            <w:pPr>
              <w:ind w:firstLineChars="0" w:firstLine="0"/>
              <w:rPr>
                <w:rStyle w:val="afc"/>
                <w:rFonts w:ascii="Times New Roman"/>
                <w:sz w:val="18"/>
                <w:szCs w:val="18"/>
              </w:rPr>
            </w:pPr>
            <w:r w:rsidRPr="003F4A31">
              <w:rPr>
                <w:rStyle w:val="afc"/>
                <w:rFonts w:ascii="Times New Roman" w:hint="eastAsia"/>
                <w:sz w:val="18"/>
                <w:szCs w:val="18"/>
              </w:rPr>
              <w:t>渠道</w:t>
            </w:r>
            <w:r w:rsidRPr="003F4A31">
              <w:rPr>
                <w:rStyle w:val="afc"/>
                <w:rFonts w:ascii="Times New Roman"/>
                <w:sz w:val="18"/>
                <w:szCs w:val="18"/>
              </w:rPr>
              <w:t>接入方</w:t>
            </w:r>
          </w:p>
        </w:tc>
        <w:tc>
          <w:tcPr>
            <w:tcW w:w="3027" w:type="dxa"/>
            <w:shd w:val="clear" w:color="auto" w:fill="auto"/>
          </w:tcPr>
          <w:p w:rsidR="00E757FB" w:rsidRPr="003F4A31" w:rsidRDefault="00E757FB" w:rsidP="003F4A31">
            <w:pPr>
              <w:ind w:firstLineChars="0" w:firstLine="0"/>
              <w:rPr>
                <w:rStyle w:val="afc"/>
                <w:rFonts w:ascii="Times New Roman"/>
                <w:sz w:val="18"/>
                <w:szCs w:val="18"/>
              </w:rPr>
            </w:pPr>
          </w:p>
        </w:tc>
      </w:tr>
      <w:tr w:rsidR="00E757FB" w:rsidRPr="005E14A8" w:rsidTr="00E757FB">
        <w:tc>
          <w:tcPr>
            <w:tcW w:w="1526" w:type="dxa"/>
            <w:shd w:val="clear" w:color="auto" w:fill="auto"/>
          </w:tcPr>
          <w:p w:rsidR="00E757FB" w:rsidRPr="003F4A31" w:rsidRDefault="00E757FB" w:rsidP="00E757FB">
            <w:pPr>
              <w:ind w:firstLineChars="0" w:firstLine="0"/>
              <w:rPr>
                <w:rStyle w:val="afc"/>
                <w:rFonts w:ascii="Times New Roman"/>
                <w:sz w:val="18"/>
                <w:szCs w:val="18"/>
              </w:rPr>
            </w:pPr>
            <w:r w:rsidRPr="003F4A31">
              <w:rPr>
                <w:rStyle w:val="afc"/>
                <w:rFonts w:ascii="Times New Roman" w:hint="eastAsia"/>
                <w:sz w:val="18"/>
                <w:szCs w:val="18"/>
              </w:rPr>
              <w:t>参保人</w:t>
            </w:r>
            <w:r>
              <w:rPr>
                <w:rStyle w:val="afc"/>
                <w:rFonts w:ascii="Times New Roman" w:hint="eastAsia"/>
                <w:sz w:val="18"/>
                <w:szCs w:val="18"/>
              </w:rPr>
              <w:t>证件</w:t>
            </w:r>
            <w:r>
              <w:rPr>
                <w:rStyle w:val="afc"/>
                <w:rFonts w:ascii="Times New Roman"/>
                <w:sz w:val="18"/>
                <w:szCs w:val="18"/>
              </w:rPr>
              <w:t>号码</w:t>
            </w:r>
          </w:p>
        </w:tc>
        <w:tc>
          <w:tcPr>
            <w:tcW w:w="709" w:type="dxa"/>
            <w:shd w:val="clear" w:color="auto" w:fill="auto"/>
          </w:tcPr>
          <w:p w:rsidR="00E757FB" w:rsidRPr="003F4A31" w:rsidRDefault="00E757FB" w:rsidP="00E757FB">
            <w:pPr>
              <w:ind w:firstLineChars="0" w:firstLine="0"/>
              <w:rPr>
                <w:rStyle w:val="afc"/>
                <w:rFonts w:ascii="Times New Roman"/>
                <w:sz w:val="18"/>
                <w:szCs w:val="18"/>
              </w:rPr>
            </w:pPr>
            <w:r w:rsidRPr="003F4A31">
              <w:rPr>
                <w:rStyle w:val="afc"/>
                <w:rFonts w:ascii="Times New Roman"/>
                <w:sz w:val="18"/>
                <w:szCs w:val="18"/>
              </w:rPr>
              <w:t>20</w:t>
            </w:r>
          </w:p>
        </w:tc>
        <w:tc>
          <w:tcPr>
            <w:tcW w:w="850" w:type="dxa"/>
            <w:shd w:val="clear" w:color="auto" w:fill="auto"/>
          </w:tcPr>
          <w:p w:rsidR="00E757FB" w:rsidRPr="003F4A31" w:rsidRDefault="00E757FB" w:rsidP="00E757FB">
            <w:pPr>
              <w:ind w:firstLineChars="0" w:firstLine="0"/>
              <w:rPr>
                <w:rStyle w:val="afc"/>
                <w:rFonts w:ascii="Times New Roman"/>
                <w:sz w:val="18"/>
                <w:szCs w:val="18"/>
              </w:rPr>
            </w:pPr>
            <w:r w:rsidRPr="003F4A31">
              <w:rPr>
                <w:rStyle w:val="afc"/>
                <w:rFonts w:ascii="Times New Roman" w:hint="eastAsia"/>
                <w:sz w:val="18"/>
                <w:szCs w:val="18"/>
              </w:rPr>
              <w:t>S</w:t>
            </w:r>
          </w:p>
        </w:tc>
        <w:tc>
          <w:tcPr>
            <w:tcW w:w="851" w:type="dxa"/>
            <w:shd w:val="clear" w:color="auto" w:fill="auto"/>
          </w:tcPr>
          <w:p w:rsidR="00E757FB" w:rsidRPr="003F4A31" w:rsidRDefault="00E757FB" w:rsidP="00E757FB">
            <w:pPr>
              <w:ind w:firstLineChars="0" w:firstLine="0"/>
              <w:rPr>
                <w:rStyle w:val="afc"/>
                <w:rFonts w:ascii="Times New Roman"/>
                <w:sz w:val="18"/>
                <w:szCs w:val="18"/>
              </w:rPr>
            </w:pPr>
            <w:r w:rsidRPr="003F4A31">
              <w:rPr>
                <w:rStyle w:val="afc"/>
                <w:rFonts w:ascii="Times New Roman" w:hint="eastAsia"/>
                <w:sz w:val="18"/>
                <w:szCs w:val="18"/>
              </w:rPr>
              <w:t>M</w:t>
            </w:r>
          </w:p>
        </w:tc>
        <w:tc>
          <w:tcPr>
            <w:tcW w:w="1559" w:type="dxa"/>
            <w:shd w:val="clear" w:color="auto" w:fill="auto"/>
          </w:tcPr>
          <w:p w:rsidR="00E757FB" w:rsidRPr="003F4A31" w:rsidRDefault="00E757FB" w:rsidP="00E757FB">
            <w:pPr>
              <w:ind w:firstLineChars="0" w:firstLine="0"/>
              <w:rPr>
                <w:rStyle w:val="afc"/>
                <w:rFonts w:ascii="Times New Roman"/>
                <w:sz w:val="18"/>
                <w:szCs w:val="18"/>
              </w:rPr>
            </w:pPr>
            <w:r w:rsidRPr="003F4A31">
              <w:rPr>
                <w:rStyle w:val="afc"/>
                <w:rFonts w:ascii="Times New Roman" w:hint="eastAsia"/>
                <w:sz w:val="18"/>
                <w:szCs w:val="18"/>
              </w:rPr>
              <w:t>渠道</w:t>
            </w:r>
            <w:r w:rsidRPr="003F4A31">
              <w:rPr>
                <w:rStyle w:val="afc"/>
                <w:rFonts w:ascii="Times New Roman"/>
                <w:sz w:val="18"/>
                <w:szCs w:val="18"/>
              </w:rPr>
              <w:t>接入方</w:t>
            </w:r>
          </w:p>
        </w:tc>
        <w:tc>
          <w:tcPr>
            <w:tcW w:w="3027" w:type="dxa"/>
            <w:shd w:val="clear" w:color="auto" w:fill="auto"/>
          </w:tcPr>
          <w:p w:rsidR="00E757FB" w:rsidRPr="003F4A31" w:rsidRDefault="00E757FB" w:rsidP="00E757FB">
            <w:pPr>
              <w:ind w:firstLineChars="0" w:firstLine="0"/>
              <w:rPr>
                <w:rStyle w:val="afc"/>
                <w:rFonts w:ascii="Times New Roman"/>
                <w:sz w:val="18"/>
                <w:szCs w:val="18"/>
              </w:rPr>
            </w:pPr>
          </w:p>
        </w:tc>
      </w:tr>
      <w:tr w:rsidR="00E14337" w:rsidRPr="005E14A8" w:rsidTr="00E757FB">
        <w:tc>
          <w:tcPr>
            <w:tcW w:w="1526" w:type="dxa"/>
            <w:shd w:val="clear" w:color="auto" w:fill="auto"/>
            <w:vAlign w:val="center"/>
          </w:tcPr>
          <w:p w:rsidR="00E14337" w:rsidRPr="003F4A31" w:rsidRDefault="004A24EA" w:rsidP="003F4A31">
            <w:pPr>
              <w:ind w:firstLineChars="0" w:firstLine="0"/>
              <w:rPr>
                <w:rStyle w:val="afc"/>
                <w:rFonts w:ascii="Times New Roman"/>
                <w:sz w:val="18"/>
                <w:szCs w:val="18"/>
              </w:rPr>
            </w:pPr>
            <w:r w:rsidRPr="003F4A31">
              <w:rPr>
                <w:rStyle w:val="afc"/>
                <w:rFonts w:ascii="Times New Roman" w:hint="eastAsia"/>
                <w:sz w:val="18"/>
                <w:szCs w:val="18"/>
              </w:rPr>
              <w:t>银行</w:t>
            </w:r>
            <w:r w:rsidRPr="003F4A31">
              <w:rPr>
                <w:rStyle w:val="afc"/>
                <w:rFonts w:ascii="Times New Roman"/>
                <w:sz w:val="18"/>
                <w:szCs w:val="18"/>
              </w:rPr>
              <w:t>账户</w:t>
            </w:r>
          </w:p>
        </w:tc>
        <w:tc>
          <w:tcPr>
            <w:tcW w:w="709" w:type="dxa"/>
            <w:shd w:val="clear" w:color="auto" w:fill="auto"/>
          </w:tcPr>
          <w:p w:rsidR="00E14337" w:rsidRPr="003F4A31" w:rsidRDefault="0083054C" w:rsidP="003F4A31">
            <w:pPr>
              <w:ind w:firstLineChars="0" w:firstLine="0"/>
              <w:rPr>
                <w:rStyle w:val="afc"/>
                <w:rFonts w:ascii="Times New Roman"/>
                <w:sz w:val="18"/>
                <w:szCs w:val="18"/>
              </w:rPr>
            </w:pPr>
            <w:r w:rsidRPr="003F4A31">
              <w:rPr>
                <w:rStyle w:val="afc"/>
                <w:rFonts w:ascii="Times New Roman"/>
                <w:sz w:val="18"/>
                <w:szCs w:val="18"/>
              </w:rPr>
              <w:t>32</w:t>
            </w:r>
          </w:p>
        </w:tc>
        <w:tc>
          <w:tcPr>
            <w:tcW w:w="850" w:type="dxa"/>
            <w:shd w:val="clear" w:color="auto" w:fill="auto"/>
          </w:tcPr>
          <w:p w:rsidR="00E14337" w:rsidRPr="003F4A31" w:rsidRDefault="00E14337" w:rsidP="003F4A31">
            <w:pPr>
              <w:ind w:firstLineChars="0" w:firstLine="0"/>
              <w:rPr>
                <w:rStyle w:val="afc"/>
                <w:rFonts w:ascii="Times New Roman"/>
                <w:sz w:val="18"/>
                <w:szCs w:val="18"/>
              </w:rPr>
            </w:pPr>
            <w:r w:rsidRPr="003F4A31">
              <w:rPr>
                <w:rStyle w:val="afc"/>
                <w:rFonts w:ascii="Times New Roman" w:hint="eastAsia"/>
                <w:sz w:val="18"/>
                <w:szCs w:val="18"/>
              </w:rPr>
              <w:t>S</w:t>
            </w:r>
          </w:p>
        </w:tc>
        <w:tc>
          <w:tcPr>
            <w:tcW w:w="851" w:type="dxa"/>
            <w:shd w:val="clear" w:color="auto" w:fill="auto"/>
          </w:tcPr>
          <w:p w:rsidR="00E14337" w:rsidRPr="003F4A31" w:rsidRDefault="0083054C" w:rsidP="003F4A31">
            <w:pPr>
              <w:ind w:firstLineChars="0" w:firstLine="0"/>
              <w:rPr>
                <w:rStyle w:val="afc"/>
                <w:rFonts w:ascii="Times New Roman"/>
                <w:sz w:val="18"/>
                <w:szCs w:val="18"/>
              </w:rPr>
            </w:pPr>
            <w:r w:rsidRPr="003F4A31">
              <w:rPr>
                <w:rStyle w:val="afc"/>
                <w:rFonts w:ascii="Times New Roman"/>
                <w:sz w:val="18"/>
                <w:szCs w:val="18"/>
              </w:rPr>
              <w:t>M</w:t>
            </w:r>
          </w:p>
        </w:tc>
        <w:tc>
          <w:tcPr>
            <w:tcW w:w="1559" w:type="dxa"/>
            <w:shd w:val="clear" w:color="auto" w:fill="auto"/>
          </w:tcPr>
          <w:p w:rsidR="00E14337" w:rsidRPr="003F4A31" w:rsidRDefault="00E14337" w:rsidP="003F4A31">
            <w:pPr>
              <w:ind w:firstLineChars="0" w:firstLine="0"/>
              <w:rPr>
                <w:rStyle w:val="afc"/>
                <w:rFonts w:ascii="Times New Roman"/>
                <w:sz w:val="18"/>
                <w:szCs w:val="18"/>
              </w:rPr>
            </w:pPr>
            <w:r w:rsidRPr="003F4A31">
              <w:rPr>
                <w:rStyle w:val="afc"/>
                <w:rFonts w:ascii="Times New Roman" w:hint="eastAsia"/>
                <w:sz w:val="18"/>
                <w:szCs w:val="18"/>
              </w:rPr>
              <w:t>渠道</w:t>
            </w:r>
            <w:r w:rsidRPr="003F4A31">
              <w:rPr>
                <w:rStyle w:val="afc"/>
                <w:rFonts w:ascii="Times New Roman"/>
                <w:sz w:val="18"/>
                <w:szCs w:val="18"/>
              </w:rPr>
              <w:t>接入方</w:t>
            </w:r>
          </w:p>
        </w:tc>
        <w:tc>
          <w:tcPr>
            <w:tcW w:w="3027" w:type="dxa"/>
            <w:shd w:val="clear" w:color="auto" w:fill="auto"/>
          </w:tcPr>
          <w:p w:rsidR="00E14337" w:rsidRPr="003F4A31" w:rsidRDefault="00E14337" w:rsidP="003F4A31">
            <w:pPr>
              <w:ind w:firstLineChars="0" w:firstLine="0"/>
              <w:rPr>
                <w:rStyle w:val="afc"/>
                <w:rFonts w:ascii="Times New Roman"/>
                <w:sz w:val="18"/>
                <w:szCs w:val="18"/>
              </w:rPr>
            </w:pPr>
          </w:p>
        </w:tc>
      </w:tr>
      <w:tr w:rsidR="00311736" w:rsidRPr="005E14A8" w:rsidTr="00E757FB">
        <w:tc>
          <w:tcPr>
            <w:tcW w:w="1526" w:type="dxa"/>
            <w:shd w:val="clear" w:color="auto" w:fill="auto"/>
            <w:vAlign w:val="center"/>
          </w:tcPr>
          <w:p w:rsidR="00311736" w:rsidRPr="003F4A31" w:rsidRDefault="00311736" w:rsidP="00311736">
            <w:pPr>
              <w:ind w:firstLineChars="0" w:firstLine="0"/>
              <w:rPr>
                <w:rStyle w:val="afc"/>
                <w:rFonts w:ascii="Times New Roman"/>
                <w:sz w:val="18"/>
                <w:szCs w:val="18"/>
              </w:rPr>
            </w:pPr>
            <w:r>
              <w:rPr>
                <w:rStyle w:val="afc"/>
                <w:rFonts w:ascii="Times New Roman" w:hint="eastAsia"/>
                <w:sz w:val="18"/>
                <w:szCs w:val="18"/>
              </w:rPr>
              <w:t>备注</w:t>
            </w:r>
          </w:p>
        </w:tc>
        <w:tc>
          <w:tcPr>
            <w:tcW w:w="709" w:type="dxa"/>
            <w:shd w:val="clear" w:color="auto" w:fill="auto"/>
          </w:tcPr>
          <w:p w:rsidR="00311736" w:rsidRPr="003F4A31" w:rsidRDefault="00311736" w:rsidP="00311736">
            <w:pPr>
              <w:ind w:firstLineChars="0" w:firstLine="0"/>
              <w:rPr>
                <w:rStyle w:val="afc"/>
                <w:rFonts w:ascii="Times New Roman"/>
                <w:sz w:val="18"/>
                <w:szCs w:val="18"/>
              </w:rPr>
            </w:pPr>
            <w:r>
              <w:rPr>
                <w:rStyle w:val="afc"/>
                <w:rFonts w:ascii="Times New Roman" w:hint="eastAsia"/>
                <w:sz w:val="18"/>
                <w:szCs w:val="18"/>
              </w:rPr>
              <w:t>200</w:t>
            </w:r>
          </w:p>
        </w:tc>
        <w:tc>
          <w:tcPr>
            <w:tcW w:w="850" w:type="dxa"/>
            <w:shd w:val="clear" w:color="auto" w:fill="auto"/>
          </w:tcPr>
          <w:p w:rsidR="00311736" w:rsidRPr="003F4A31" w:rsidRDefault="00311736" w:rsidP="00311736">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311736" w:rsidRPr="003F4A31" w:rsidRDefault="00311736" w:rsidP="00311736">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tcPr>
          <w:p w:rsidR="00311736" w:rsidRPr="003F4A31" w:rsidRDefault="00311736" w:rsidP="00311736">
            <w:pPr>
              <w:ind w:firstLineChars="0" w:firstLine="0"/>
              <w:rPr>
                <w:rStyle w:val="afc"/>
                <w:rFonts w:ascii="Times New Roman"/>
                <w:sz w:val="18"/>
                <w:szCs w:val="18"/>
              </w:rPr>
            </w:pPr>
            <w:r w:rsidRPr="003F4A31">
              <w:rPr>
                <w:rStyle w:val="afc"/>
                <w:rFonts w:ascii="Times New Roman" w:hint="eastAsia"/>
                <w:sz w:val="18"/>
                <w:szCs w:val="18"/>
              </w:rPr>
              <w:t>渠道</w:t>
            </w:r>
            <w:r w:rsidRPr="003F4A31">
              <w:rPr>
                <w:rStyle w:val="afc"/>
                <w:rFonts w:ascii="Times New Roman"/>
                <w:sz w:val="18"/>
                <w:szCs w:val="18"/>
              </w:rPr>
              <w:t>接入方</w:t>
            </w:r>
          </w:p>
        </w:tc>
        <w:tc>
          <w:tcPr>
            <w:tcW w:w="3027" w:type="dxa"/>
            <w:shd w:val="clear" w:color="auto" w:fill="auto"/>
          </w:tcPr>
          <w:p w:rsidR="00311736" w:rsidRPr="003F4A31" w:rsidRDefault="00311736" w:rsidP="00311736">
            <w:pPr>
              <w:ind w:firstLineChars="0" w:firstLine="0"/>
              <w:rPr>
                <w:rStyle w:val="afc"/>
                <w:rFonts w:ascii="Times New Roman"/>
                <w:sz w:val="18"/>
                <w:szCs w:val="18"/>
              </w:rPr>
            </w:pPr>
          </w:p>
        </w:tc>
      </w:tr>
    </w:tbl>
    <w:p w:rsidR="00B819EF" w:rsidRDefault="00B819EF" w:rsidP="00B819EF">
      <w:pPr>
        <w:pStyle w:val="21"/>
        <w:numPr>
          <w:ilvl w:val="1"/>
          <w:numId w:val="1"/>
        </w:numPr>
      </w:pPr>
      <w:bookmarkStart w:id="141" w:name="_Toc458521692"/>
      <w:bookmarkStart w:id="142" w:name="_Toc8133821"/>
      <w:r>
        <w:rPr>
          <w:rFonts w:hint="eastAsia"/>
        </w:rPr>
        <w:t>个人</w:t>
      </w:r>
      <w:r>
        <w:t>委托扣款批量签约</w:t>
      </w:r>
      <w:r w:rsidR="00AD0EC2">
        <w:rPr>
          <w:rFonts w:hint="eastAsia"/>
        </w:rPr>
        <w:t>批次</w:t>
      </w:r>
      <w:r>
        <w:t>信息查询</w:t>
      </w:r>
      <w:bookmarkEnd w:id="141"/>
      <w:bookmarkEnd w:id="142"/>
    </w:p>
    <w:p w:rsidR="00B819EF" w:rsidRDefault="00B819EF" w:rsidP="00DB275A">
      <w:pPr>
        <w:pStyle w:val="3"/>
        <w:ind w:left="1287" w:firstLine="0"/>
      </w:pPr>
      <w:bookmarkStart w:id="143" w:name="_Toc458521693"/>
      <w:bookmarkStart w:id="144" w:name="_Toc8133822"/>
      <w:r>
        <w:rPr>
          <w:rFonts w:hint="eastAsia"/>
        </w:rPr>
        <w:t>个人委托</w:t>
      </w:r>
      <w:r>
        <w:t>扣款批量签约</w:t>
      </w:r>
      <w:r w:rsidR="00AD0EC2">
        <w:rPr>
          <w:rFonts w:hint="eastAsia"/>
        </w:rPr>
        <w:t>批次</w:t>
      </w:r>
      <w:r>
        <w:t>信息查询服务</w:t>
      </w:r>
      <w:r>
        <w:rPr>
          <w:rFonts w:hint="eastAsia"/>
        </w:rPr>
        <w:t>（</w:t>
      </w:r>
      <w:r>
        <w:t>oBOW712716</w:t>
      </w:r>
      <w:r>
        <w:rPr>
          <w:rFonts w:hint="eastAsia"/>
        </w:rPr>
        <w:t>）</w:t>
      </w:r>
      <w:bookmarkEnd w:id="143"/>
      <w:bookmarkEnd w:id="144"/>
    </w:p>
    <w:p w:rsidR="00B819EF" w:rsidRDefault="00B819EF" w:rsidP="00B819EF">
      <w:pPr>
        <w:ind w:firstLine="480"/>
      </w:pPr>
      <w:r>
        <w:rPr>
          <w:rFonts w:hint="eastAsia"/>
        </w:rPr>
        <w:t>系统标识：</w:t>
      </w:r>
      <w:r>
        <w:t>OBOW</w:t>
      </w:r>
    </w:p>
    <w:p w:rsidR="00B819EF" w:rsidRPr="00412DD5" w:rsidRDefault="00B819EF" w:rsidP="00B819EF">
      <w:pPr>
        <w:ind w:firstLine="480"/>
      </w:pPr>
      <w:r>
        <w:rPr>
          <w:rFonts w:hint="eastAsia"/>
        </w:rPr>
        <w:t>交易码：</w:t>
      </w:r>
      <w:r>
        <w:t>712716</w:t>
      </w:r>
    </w:p>
    <w:p w:rsidR="00B819EF" w:rsidRDefault="00B819EF" w:rsidP="00DB275A">
      <w:pPr>
        <w:pStyle w:val="3"/>
        <w:ind w:left="1287" w:firstLine="0"/>
      </w:pPr>
      <w:bookmarkStart w:id="145" w:name="_Toc458521694"/>
      <w:bookmarkStart w:id="146" w:name="_Toc8133823"/>
      <w:r>
        <w:rPr>
          <w:rFonts w:hint="eastAsia"/>
        </w:rPr>
        <w:t>业务功能</w:t>
      </w:r>
      <w:bookmarkEnd w:id="145"/>
      <w:bookmarkEnd w:id="146"/>
    </w:p>
    <w:p w:rsidR="00B819EF" w:rsidRDefault="00B819EF" w:rsidP="00B819EF">
      <w:pPr>
        <w:ind w:firstLine="480"/>
      </w:pPr>
      <w:r>
        <w:rPr>
          <w:rFonts w:hint="eastAsia"/>
        </w:rPr>
        <w:t>实现</w:t>
      </w:r>
      <w:r w:rsidR="00514F81">
        <w:rPr>
          <w:rFonts w:hint="eastAsia"/>
        </w:rPr>
        <w:t>查询个人</w:t>
      </w:r>
      <w:r w:rsidR="00514F81">
        <w:t>委托扣款批量签约</w:t>
      </w:r>
      <w:r w:rsidR="00AD0EC2">
        <w:rPr>
          <w:rFonts w:hint="eastAsia"/>
        </w:rPr>
        <w:t>批次</w:t>
      </w:r>
      <w:r w:rsidR="00514F81">
        <w:rPr>
          <w:rFonts w:hint="eastAsia"/>
        </w:rPr>
        <w:t>信息</w:t>
      </w:r>
      <w:r w:rsidR="00514F81">
        <w:t>的</w:t>
      </w:r>
      <w:r>
        <w:rPr>
          <w:rFonts w:hint="eastAsia"/>
        </w:rPr>
        <w:t>功能。</w:t>
      </w:r>
    </w:p>
    <w:p w:rsidR="00B819EF" w:rsidRDefault="00B819EF" w:rsidP="00DB275A">
      <w:pPr>
        <w:pStyle w:val="3"/>
        <w:ind w:left="1287" w:firstLine="0"/>
      </w:pPr>
      <w:bookmarkStart w:id="147" w:name="_Toc458521695"/>
      <w:bookmarkStart w:id="148" w:name="_Toc8133824"/>
      <w:r>
        <w:rPr>
          <w:rFonts w:hint="eastAsia"/>
        </w:rPr>
        <w:t>请求报文</w:t>
      </w:r>
      <w:bookmarkEnd w:id="147"/>
      <w:bookmarkEnd w:id="148"/>
    </w:p>
    <w:p w:rsidR="00B819EF" w:rsidRDefault="00B819EF" w:rsidP="00B819EF">
      <w:pPr>
        <w:ind w:firstLine="480"/>
      </w:pPr>
      <w:r>
        <w:rPr>
          <w:rFonts w:hint="eastAsia"/>
        </w:rPr>
        <w:t>标签路径：</w:t>
      </w:r>
      <w:r w:rsidRPr="00C2789D">
        <w:rPr>
          <w:rStyle w:val="afc"/>
        </w:rPr>
        <w:t>transaction/</w:t>
      </w:r>
      <w:r>
        <w:rPr>
          <w:rStyle w:val="afc"/>
        </w:rPr>
        <w:t>body/</w:t>
      </w:r>
      <w:r w:rsidRPr="00C2789D">
        <w:rPr>
          <w:rStyle w:val="afc"/>
        </w:rPr>
        <w:t>request</w:t>
      </w:r>
      <w:r w:rsidRPr="004A4029">
        <w:rPr>
          <w:rStyle w:val="afc"/>
        </w:rPr>
        <w:t>/xfaceTradeDTO/</w:t>
      </w:r>
      <w:r>
        <w:t>oBOW</w:t>
      </w:r>
      <w:r>
        <w:rPr>
          <w:rStyle w:val="afc"/>
        </w:rPr>
        <w:t>71</w:t>
      </w:r>
      <w:r w:rsidR="00514F81">
        <w:rPr>
          <w:rStyle w:val="afc"/>
        </w:rPr>
        <w:t>2716</w:t>
      </w:r>
      <w:r w:rsidRPr="00787BD6">
        <w:rPr>
          <w:rStyle w:val="afc"/>
        </w:rPr>
        <w:t>DTO</w:t>
      </w:r>
    </w:p>
    <w:p w:rsidR="00B819EF" w:rsidRDefault="00B819EF" w:rsidP="00B819EF">
      <w:pPr>
        <w:pStyle w:val="ac"/>
        <w:ind w:firstLine="480"/>
      </w:pPr>
      <w:r>
        <w:rPr>
          <w:rFonts w:hint="eastAsia"/>
        </w:rPr>
        <w:t>表</w:t>
      </w:r>
      <w:r w:rsidR="001734C1">
        <w:fldChar w:fldCharType="begin"/>
      </w:r>
      <w:r w:rsidR="000714C3">
        <w:instrText xml:space="preserve"> STYLEREF 1 \s </w:instrText>
      </w:r>
      <w:r w:rsidR="001734C1">
        <w:fldChar w:fldCharType="separate"/>
      </w:r>
      <w:r>
        <w:rPr>
          <w:noProof/>
        </w:rPr>
        <w:t>3</w:t>
      </w:r>
      <w:r w:rsidR="001734C1">
        <w:rPr>
          <w:noProof/>
        </w:rPr>
        <w:fldChar w:fldCharType="end"/>
      </w:r>
      <w:r>
        <w:t>.</w:t>
      </w:r>
      <w:r w:rsidR="00514F81">
        <w:t>3</w:t>
      </w:r>
      <w:r>
        <w:t>1</w:t>
      </w:r>
      <w:r w:rsidR="00514F81">
        <w:rPr>
          <w:rFonts w:hint="eastAsia"/>
        </w:rPr>
        <w:t>个人委托</w:t>
      </w:r>
      <w:r w:rsidR="00514F81">
        <w:t>扣款</w:t>
      </w:r>
      <w:r w:rsidR="00514F81">
        <w:rPr>
          <w:rFonts w:hint="eastAsia"/>
        </w:rPr>
        <w:t>批量</w:t>
      </w:r>
      <w:r w:rsidR="00514F81">
        <w:t>签约</w:t>
      </w:r>
      <w:r w:rsidR="00AD0EC2">
        <w:rPr>
          <w:rFonts w:hint="eastAsia"/>
        </w:rPr>
        <w:t>批次</w:t>
      </w:r>
      <w:r w:rsidR="00514F81">
        <w:t>信息</w:t>
      </w:r>
      <w:r>
        <w:t>查询</w:t>
      </w:r>
      <w:r>
        <w:rPr>
          <w:rFonts w:hint="eastAsia"/>
        </w:rPr>
        <w:t>请求报文</w:t>
      </w:r>
    </w:p>
    <w:tbl>
      <w:tblPr>
        <w:tblW w:w="9645"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986"/>
        <w:gridCol w:w="2328"/>
        <w:gridCol w:w="648"/>
        <w:gridCol w:w="709"/>
        <w:gridCol w:w="709"/>
        <w:gridCol w:w="850"/>
        <w:gridCol w:w="2415"/>
      </w:tblGrid>
      <w:tr w:rsidR="00B819EF" w:rsidTr="003F4A31">
        <w:tc>
          <w:tcPr>
            <w:tcW w:w="1986" w:type="dxa"/>
            <w:shd w:val="clear" w:color="auto" w:fill="5B9BD5"/>
            <w:vAlign w:val="center"/>
          </w:tcPr>
          <w:p w:rsidR="00B819EF" w:rsidRPr="00336A89" w:rsidRDefault="00B819EF" w:rsidP="003F4A31">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标签域</w:t>
            </w:r>
          </w:p>
        </w:tc>
        <w:tc>
          <w:tcPr>
            <w:tcW w:w="2328" w:type="dxa"/>
            <w:shd w:val="clear" w:color="auto" w:fill="5B9BD5"/>
            <w:vAlign w:val="center"/>
          </w:tcPr>
          <w:p w:rsidR="00B819EF" w:rsidRPr="00336A89" w:rsidRDefault="00B819EF" w:rsidP="003F4A31">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含义</w:t>
            </w:r>
          </w:p>
        </w:tc>
        <w:tc>
          <w:tcPr>
            <w:tcW w:w="648" w:type="dxa"/>
            <w:shd w:val="clear" w:color="auto" w:fill="5B9BD5"/>
            <w:vAlign w:val="center"/>
          </w:tcPr>
          <w:p w:rsidR="00B819EF" w:rsidRPr="00336A89" w:rsidRDefault="00B819EF" w:rsidP="003F4A31">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长度</w:t>
            </w:r>
          </w:p>
        </w:tc>
        <w:tc>
          <w:tcPr>
            <w:tcW w:w="709" w:type="dxa"/>
            <w:shd w:val="clear" w:color="auto" w:fill="5B9BD5"/>
            <w:vAlign w:val="center"/>
          </w:tcPr>
          <w:p w:rsidR="00B819EF" w:rsidRPr="00336A89" w:rsidRDefault="00B819EF" w:rsidP="003F4A31">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类型</w:t>
            </w:r>
          </w:p>
        </w:tc>
        <w:tc>
          <w:tcPr>
            <w:tcW w:w="709" w:type="dxa"/>
            <w:shd w:val="clear" w:color="auto" w:fill="5B9BD5"/>
            <w:vAlign w:val="center"/>
          </w:tcPr>
          <w:p w:rsidR="00B819EF" w:rsidRPr="00336A89" w:rsidRDefault="00B819EF" w:rsidP="003F4A31">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必输</w:t>
            </w:r>
          </w:p>
        </w:tc>
        <w:tc>
          <w:tcPr>
            <w:tcW w:w="850" w:type="dxa"/>
            <w:shd w:val="clear" w:color="auto" w:fill="5B9BD5"/>
            <w:vAlign w:val="center"/>
          </w:tcPr>
          <w:p w:rsidR="00B819EF" w:rsidRPr="00336A89" w:rsidRDefault="00B819EF" w:rsidP="003F4A31">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填充方</w:t>
            </w:r>
          </w:p>
        </w:tc>
        <w:tc>
          <w:tcPr>
            <w:tcW w:w="2415" w:type="dxa"/>
            <w:shd w:val="clear" w:color="auto" w:fill="5B9BD5"/>
            <w:vAlign w:val="center"/>
          </w:tcPr>
          <w:p w:rsidR="00B819EF" w:rsidRPr="00336A89" w:rsidRDefault="00B819EF" w:rsidP="003F4A31">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备注</w:t>
            </w:r>
          </w:p>
        </w:tc>
      </w:tr>
      <w:tr w:rsidR="00B819EF" w:rsidTr="003F4A31">
        <w:tc>
          <w:tcPr>
            <w:tcW w:w="1986" w:type="dxa"/>
            <w:vAlign w:val="center"/>
          </w:tcPr>
          <w:p w:rsidR="00B819EF" w:rsidRPr="00336A89" w:rsidRDefault="00B819EF" w:rsidP="003F4A31">
            <w:pPr>
              <w:spacing w:line="400" w:lineRule="exact"/>
              <w:ind w:firstLineChars="0" w:firstLine="0"/>
              <w:rPr>
                <w:rStyle w:val="afc"/>
                <w:rFonts w:ascii="Times New Roman"/>
                <w:sz w:val="18"/>
                <w:szCs w:val="18"/>
              </w:rPr>
            </w:pPr>
            <w:r w:rsidRPr="00787BD6">
              <w:rPr>
                <w:rStyle w:val="afc"/>
                <w:rFonts w:ascii="Times New Roman"/>
                <w:sz w:val="18"/>
                <w:szCs w:val="18"/>
              </w:rPr>
              <w:t>middHead</w:t>
            </w:r>
          </w:p>
        </w:tc>
        <w:tc>
          <w:tcPr>
            <w:tcW w:w="2328" w:type="dxa"/>
            <w:vAlign w:val="center"/>
          </w:tcPr>
          <w:p w:rsidR="00B819EF" w:rsidRPr="00336A89" w:rsidRDefault="00B819EF" w:rsidP="003F4A31">
            <w:pPr>
              <w:spacing w:line="400" w:lineRule="exact"/>
              <w:ind w:firstLineChars="0" w:firstLine="0"/>
              <w:rPr>
                <w:rStyle w:val="afc"/>
                <w:rFonts w:ascii="Times New Roman"/>
                <w:sz w:val="18"/>
                <w:szCs w:val="18"/>
              </w:rPr>
            </w:pPr>
            <w:r>
              <w:rPr>
                <w:rStyle w:val="afc"/>
                <w:rFonts w:ascii="Times New Roman" w:hint="eastAsia"/>
                <w:sz w:val="18"/>
                <w:szCs w:val="18"/>
              </w:rPr>
              <w:t>报文</w:t>
            </w:r>
            <w:r>
              <w:rPr>
                <w:rStyle w:val="afc"/>
                <w:rFonts w:ascii="Times New Roman"/>
                <w:sz w:val="18"/>
                <w:szCs w:val="18"/>
              </w:rPr>
              <w:t>头结点</w:t>
            </w:r>
          </w:p>
        </w:tc>
        <w:tc>
          <w:tcPr>
            <w:tcW w:w="648" w:type="dxa"/>
            <w:vAlign w:val="center"/>
          </w:tcPr>
          <w:p w:rsidR="00B819EF" w:rsidRPr="00336A89" w:rsidRDefault="00B819EF" w:rsidP="003F4A31">
            <w:pPr>
              <w:spacing w:line="400" w:lineRule="exact"/>
              <w:ind w:firstLineChars="0" w:firstLine="0"/>
              <w:rPr>
                <w:rStyle w:val="afc"/>
                <w:rFonts w:ascii="Times New Roman"/>
                <w:sz w:val="18"/>
                <w:szCs w:val="18"/>
              </w:rPr>
            </w:pPr>
            <w:r w:rsidRPr="00336A89">
              <w:rPr>
                <w:rStyle w:val="afc"/>
                <w:rFonts w:ascii="Times New Roman"/>
                <w:sz w:val="18"/>
                <w:szCs w:val="18"/>
              </w:rPr>
              <w:t>3</w:t>
            </w:r>
          </w:p>
        </w:tc>
        <w:tc>
          <w:tcPr>
            <w:tcW w:w="709" w:type="dxa"/>
            <w:vAlign w:val="center"/>
          </w:tcPr>
          <w:p w:rsidR="00B819EF" w:rsidRPr="00336A89" w:rsidRDefault="00B819EF" w:rsidP="003F4A31">
            <w:pPr>
              <w:ind w:firstLineChars="0" w:firstLine="0"/>
              <w:rPr>
                <w:rStyle w:val="afc"/>
                <w:rFonts w:ascii="Times New Roman"/>
                <w:sz w:val="18"/>
                <w:szCs w:val="18"/>
              </w:rPr>
            </w:pPr>
            <w:r w:rsidRPr="00336A89">
              <w:rPr>
                <w:rStyle w:val="afc"/>
                <w:rFonts w:ascii="Times New Roman"/>
                <w:sz w:val="18"/>
                <w:szCs w:val="18"/>
              </w:rPr>
              <w:t>S</w:t>
            </w:r>
          </w:p>
        </w:tc>
        <w:tc>
          <w:tcPr>
            <w:tcW w:w="709" w:type="dxa"/>
            <w:vAlign w:val="center"/>
          </w:tcPr>
          <w:p w:rsidR="00B819EF" w:rsidRPr="00336A89" w:rsidRDefault="00B819EF" w:rsidP="003F4A31">
            <w:pPr>
              <w:ind w:firstLineChars="0" w:firstLine="0"/>
              <w:rPr>
                <w:rStyle w:val="afc"/>
                <w:rFonts w:ascii="Times New Roman"/>
                <w:sz w:val="18"/>
                <w:szCs w:val="18"/>
              </w:rPr>
            </w:pPr>
            <w:r w:rsidRPr="00336A89">
              <w:rPr>
                <w:rStyle w:val="afc"/>
                <w:rFonts w:ascii="Times New Roman"/>
                <w:sz w:val="18"/>
                <w:szCs w:val="18"/>
              </w:rPr>
              <w:t>M</w:t>
            </w:r>
          </w:p>
        </w:tc>
        <w:tc>
          <w:tcPr>
            <w:tcW w:w="850" w:type="dxa"/>
            <w:vAlign w:val="center"/>
          </w:tcPr>
          <w:p w:rsidR="00B819EF" w:rsidRPr="00336A89" w:rsidRDefault="00B819EF" w:rsidP="003F4A31">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B819EF" w:rsidRPr="00336A89" w:rsidRDefault="00B819EF" w:rsidP="003F4A31">
            <w:pPr>
              <w:spacing w:line="400" w:lineRule="exact"/>
              <w:ind w:firstLineChars="0" w:firstLine="0"/>
              <w:rPr>
                <w:rStyle w:val="afc"/>
                <w:rFonts w:ascii="Times New Roman"/>
                <w:sz w:val="18"/>
                <w:szCs w:val="18"/>
              </w:rPr>
            </w:pPr>
          </w:p>
        </w:tc>
      </w:tr>
      <w:tr w:rsidR="00B819EF" w:rsidTr="003F4A31">
        <w:tc>
          <w:tcPr>
            <w:tcW w:w="1986" w:type="dxa"/>
            <w:vAlign w:val="center"/>
          </w:tcPr>
          <w:p w:rsidR="00B819EF" w:rsidRPr="00336A89" w:rsidRDefault="00B819EF" w:rsidP="003F4A31">
            <w:pPr>
              <w:spacing w:line="400" w:lineRule="exact"/>
              <w:ind w:firstLineChars="0" w:firstLine="0"/>
              <w:rPr>
                <w:rStyle w:val="afc"/>
                <w:rFonts w:ascii="Times New Roman"/>
                <w:sz w:val="18"/>
                <w:szCs w:val="18"/>
              </w:rPr>
            </w:pPr>
            <w:r>
              <w:rPr>
                <w:rStyle w:val="afc"/>
                <w:rFonts w:ascii="Times New Roman"/>
                <w:sz w:val="18"/>
                <w:szCs w:val="18"/>
              </w:rPr>
              <w:t>--</w:t>
            </w:r>
            <w:r w:rsidRPr="00966377">
              <w:rPr>
                <w:rStyle w:val="afc"/>
                <w:rFonts w:ascii="Times New Roman"/>
                <w:sz w:val="18"/>
                <w:szCs w:val="18"/>
              </w:rPr>
              <w:t>wdmc</w:t>
            </w:r>
          </w:p>
        </w:tc>
        <w:tc>
          <w:tcPr>
            <w:tcW w:w="2328" w:type="dxa"/>
            <w:vAlign w:val="center"/>
          </w:tcPr>
          <w:p w:rsidR="00B819EF" w:rsidRPr="00336A89" w:rsidRDefault="00B819EF" w:rsidP="003F4A31">
            <w:pPr>
              <w:spacing w:line="400" w:lineRule="exact"/>
              <w:ind w:firstLineChars="0" w:firstLine="0"/>
              <w:rPr>
                <w:rStyle w:val="afc"/>
                <w:rFonts w:ascii="Times New Roman"/>
                <w:sz w:val="18"/>
                <w:szCs w:val="18"/>
              </w:rPr>
            </w:pPr>
            <w:r>
              <w:rPr>
                <w:rStyle w:val="afc"/>
                <w:rFonts w:ascii="Times New Roman" w:hint="eastAsia"/>
                <w:sz w:val="18"/>
                <w:szCs w:val="18"/>
              </w:rPr>
              <w:t>网点</w:t>
            </w:r>
            <w:r>
              <w:rPr>
                <w:rStyle w:val="afc"/>
                <w:rFonts w:ascii="Times New Roman"/>
                <w:sz w:val="18"/>
                <w:szCs w:val="18"/>
              </w:rPr>
              <w:t>名称</w:t>
            </w:r>
          </w:p>
        </w:tc>
        <w:tc>
          <w:tcPr>
            <w:tcW w:w="648" w:type="dxa"/>
            <w:vAlign w:val="center"/>
          </w:tcPr>
          <w:p w:rsidR="00B819EF" w:rsidRPr="00336A89" w:rsidRDefault="00B819EF" w:rsidP="003F4A31">
            <w:pPr>
              <w:spacing w:line="400" w:lineRule="exact"/>
              <w:ind w:firstLineChars="0" w:firstLine="0"/>
              <w:rPr>
                <w:rStyle w:val="afc"/>
                <w:rFonts w:ascii="Times New Roman"/>
                <w:sz w:val="18"/>
                <w:szCs w:val="18"/>
              </w:rPr>
            </w:pPr>
            <w:r>
              <w:rPr>
                <w:rStyle w:val="afc"/>
                <w:rFonts w:ascii="Times New Roman"/>
                <w:sz w:val="18"/>
                <w:szCs w:val="18"/>
              </w:rPr>
              <w:t>120</w:t>
            </w:r>
          </w:p>
        </w:tc>
        <w:tc>
          <w:tcPr>
            <w:tcW w:w="709" w:type="dxa"/>
            <w:vAlign w:val="center"/>
          </w:tcPr>
          <w:p w:rsidR="00B819EF" w:rsidRPr="00336A89" w:rsidRDefault="00B819EF" w:rsidP="003F4A31">
            <w:pPr>
              <w:ind w:firstLineChars="0" w:firstLine="0"/>
              <w:rPr>
                <w:rStyle w:val="afc"/>
                <w:rFonts w:ascii="Times New Roman"/>
                <w:sz w:val="18"/>
                <w:szCs w:val="18"/>
              </w:rPr>
            </w:pPr>
            <w:r w:rsidRPr="00336A89">
              <w:rPr>
                <w:rStyle w:val="afc"/>
                <w:rFonts w:ascii="Times New Roman"/>
                <w:sz w:val="18"/>
                <w:szCs w:val="18"/>
              </w:rPr>
              <w:t>S</w:t>
            </w:r>
          </w:p>
        </w:tc>
        <w:tc>
          <w:tcPr>
            <w:tcW w:w="709" w:type="dxa"/>
            <w:vAlign w:val="center"/>
          </w:tcPr>
          <w:p w:rsidR="00B819EF" w:rsidRPr="00336A89" w:rsidRDefault="00B819EF" w:rsidP="003F4A31">
            <w:pPr>
              <w:ind w:firstLineChars="0" w:firstLine="0"/>
              <w:rPr>
                <w:rStyle w:val="afc"/>
                <w:rFonts w:ascii="Times New Roman"/>
                <w:sz w:val="18"/>
                <w:szCs w:val="18"/>
              </w:rPr>
            </w:pPr>
            <w:r w:rsidRPr="00336A89">
              <w:rPr>
                <w:rStyle w:val="afc"/>
                <w:rFonts w:ascii="Times New Roman"/>
                <w:sz w:val="18"/>
                <w:szCs w:val="18"/>
              </w:rPr>
              <w:t>M</w:t>
            </w:r>
          </w:p>
        </w:tc>
        <w:tc>
          <w:tcPr>
            <w:tcW w:w="850" w:type="dxa"/>
            <w:vAlign w:val="center"/>
          </w:tcPr>
          <w:p w:rsidR="00B819EF" w:rsidRPr="00336A89" w:rsidRDefault="00B819EF" w:rsidP="003F4A31">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B819EF" w:rsidRPr="00336A89" w:rsidRDefault="00B819EF" w:rsidP="003F4A31">
            <w:pPr>
              <w:spacing w:line="400" w:lineRule="exact"/>
              <w:ind w:firstLineChars="0" w:firstLine="0"/>
              <w:rPr>
                <w:rStyle w:val="afc"/>
                <w:rFonts w:ascii="Times New Roman"/>
                <w:sz w:val="18"/>
                <w:szCs w:val="18"/>
              </w:rPr>
            </w:pPr>
          </w:p>
        </w:tc>
      </w:tr>
      <w:tr w:rsidR="00B819EF" w:rsidTr="003F4A31">
        <w:tc>
          <w:tcPr>
            <w:tcW w:w="1986" w:type="dxa"/>
            <w:vAlign w:val="center"/>
          </w:tcPr>
          <w:p w:rsidR="00B819EF" w:rsidRPr="00336A89" w:rsidRDefault="00B819EF" w:rsidP="003F4A31">
            <w:pPr>
              <w:spacing w:line="400" w:lineRule="exact"/>
              <w:ind w:firstLineChars="0" w:firstLine="0"/>
              <w:rPr>
                <w:rStyle w:val="afc"/>
                <w:rFonts w:ascii="Times New Roman"/>
                <w:sz w:val="18"/>
                <w:szCs w:val="18"/>
              </w:rPr>
            </w:pPr>
            <w:r>
              <w:rPr>
                <w:rStyle w:val="afc"/>
                <w:rFonts w:ascii="Times New Roman"/>
                <w:sz w:val="18"/>
                <w:szCs w:val="18"/>
              </w:rPr>
              <w:t>--</w:t>
            </w:r>
            <w:r w:rsidRPr="00966377">
              <w:rPr>
                <w:rStyle w:val="afc"/>
                <w:rFonts w:ascii="Times New Roman"/>
                <w:sz w:val="18"/>
                <w:szCs w:val="18"/>
              </w:rPr>
              <w:t>yybs</w:t>
            </w:r>
          </w:p>
        </w:tc>
        <w:tc>
          <w:tcPr>
            <w:tcW w:w="2328" w:type="dxa"/>
            <w:vAlign w:val="center"/>
          </w:tcPr>
          <w:p w:rsidR="00B819EF" w:rsidRPr="00336A89" w:rsidRDefault="00B819EF" w:rsidP="003F4A31">
            <w:pPr>
              <w:spacing w:line="400" w:lineRule="exact"/>
              <w:ind w:firstLineChars="0" w:firstLine="0"/>
              <w:rPr>
                <w:rStyle w:val="afc"/>
                <w:rFonts w:ascii="Times New Roman"/>
                <w:sz w:val="18"/>
                <w:szCs w:val="18"/>
              </w:rPr>
            </w:pPr>
            <w:r>
              <w:rPr>
                <w:rStyle w:val="afc"/>
                <w:rFonts w:ascii="Times New Roman" w:hint="eastAsia"/>
                <w:sz w:val="18"/>
                <w:szCs w:val="18"/>
              </w:rPr>
              <w:t>应用</w:t>
            </w:r>
            <w:r>
              <w:rPr>
                <w:rStyle w:val="afc"/>
                <w:rFonts w:ascii="Times New Roman"/>
                <w:sz w:val="18"/>
                <w:szCs w:val="18"/>
              </w:rPr>
              <w:t>标示</w:t>
            </w:r>
          </w:p>
        </w:tc>
        <w:tc>
          <w:tcPr>
            <w:tcW w:w="648" w:type="dxa"/>
            <w:vAlign w:val="center"/>
          </w:tcPr>
          <w:p w:rsidR="00B819EF" w:rsidRPr="00336A89" w:rsidRDefault="00B819EF" w:rsidP="003F4A31">
            <w:pPr>
              <w:spacing w:line="400" w:lineRule="exact"/>
              <w:ind w:firstLineChars="0" w:firstLine="0"/>
              <w:rPr>
                <w:rStyle w:val="afc"/>
                <w:rFonts w:ascii="Times New Roman"/>
                <w:sz w:val="18"/>
                <w:szCs w:val="18"/>
              </w:rPr>
            </w:pPr>
            <w:r>
              <w:rPr>
                <w:rStyle w:val="afc"/>
                <w:rFonts w:ascii="Times New Roman"/>
                <w:sz w:val="18"/>
                <w:szCs w:val="18"/>
              </w:rPr>
              <w:t>3</w:t>
            </w:r>
          </w:p>
        </w:tc>
        <w:tc>
          <w:tcPr>
            <w:tcW w:w="709" w:type="dxa"/>
            <w:vAlign w:val="center"/>
          </w:tcPr>
          <w:p w:rsidR="00B819EF" w:rsidRPr="00336A89" w:rsidRDefault="00B819EF" w:rsidP="003F4A31">
            <w:pPr>
              <w:ind w:firstLineChars="0" w:firstLine="0"/>
              <w:rPr>
                <w:rStyle w:val="afc"/>
                <w:rFonts w:ascii="Times New Roman"/>
                <w:sz w:val="18"/>
                <w:szCs w:val="18"/>
              </w:rPr>
            </w:pPr>
            <w:r w:rsidRPr="00336A89">
              <w:rPr>
                <w:rStyle w:val="afc"/>
                <w:rFonts w:ascii="Times New Roman"/>
                <w:sz w:val="18"/>
                <w:szCs w:val="18"/>
              </w:rPr>
              <w:t>S</w:t>
            </w:r>
          </w:p>
        </w:tc>
        <w:tc>
          <w:tcPr>
            <w:tcW w:w="709" w:type="dxa"/>
            <w:vAlign w:val="center"/>
          </w:tcPr>
          <w:p w:rsidR="00B819EF" w:rsidRPr="00336A89" w:rsidRDefault="00B819EF" w:rsidP="003F4A31">
            <w:pPr>
              <w:ind w:firstLineChars="0" w:firstLine="0"/>
              <w:rPr>
                <w:rStyle w:val="afc"/>
                <w:rFonts w:ascii="Times New Roman"/>
                <w:sz w:val="18"/>
                <w:szCs w:val="18"/>
              </w:rPr>
            </w:pPr>
            <w:r w:rsidRPr="00336A89">
              <w:rPr>
                <w:rStyle w:val="afc"/>
                <w:rFonts w:ascii="Times New Roman"/>
                <w:sz w:val="18"/>
                <w:szCs w:val="18"/>
              </w:rPr>
              <w:t>M</w:t>
            </w:r>
          </w:p>
        </w:tc>
        <w:tc>
          <w:tcPr>
            <w:tcW w:w="850" w:type="dxa"/>
            <w:vAlign w:val="center"/>
          </w:tcPr>
          <w:p w:rsidR="00B819EF" w:rsidRPr="00336A89" w:rsidRDefault="00B819EF" w:rsidP="003F4A31">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B819EF" w:rsidRPr="00336A89" w:rsidRDefault="00B819EF" w:rsidP="003F4A31">
            <w:pPr>
              <w:spacing w:line="400" w:lineRule="exact"/>
              <w:ind w:firstLineChars="0" w:firstLine="0"/>
              <w:rPr>
                <w:rStyle w:val="afc"/>
                <w:rFonts w:ascii="Times New Roman"/>
                <w:sz w:val="18"/>
                <w:szCs w:val="18"/>
              </w:rPr>
            </w:pPr>
            <w:r>
              <w:rPr>
                <w:rStyle w:val="afc"/>
                <w:rFonts w:ascii="Times New Roman" w:hint="eastAsia"/>
                <w:sz w:val="18"/>
                <w:szCs w:val="18"/>
              </w:rPr>
              <w:t>003</w:t>
            </w:r>
            <w:r>
              <w:rPr>
                <w:rStyle w:val="afc"/>
                <w:rFonts w:ascii="Times New Roman"/>
                <w:sz w:val="18"/>
                <w:szCs w:val="18"/>
              </w:rPr>
              <w:t>-</w:t>
            </w:r>
            <w:r>
              <w:rPr>
                <w:rStyle w:val="afc"/>
                <w:rFonts w:ascii="Times New Roman"/>
                <w:sz w:val="18"/>
                <w:szCs w:val="18"/>
              </w:rPr>
              <w:t>代收付应用</w:t>
            </w:r>
          </w:p>
        </w:tc>
      </w:tr>
      <w:tr w:rsidR="00B819EF" w:rsidTr="003F4A31">
        <w:tc>
          <w:tcPr>
            <w:tcW w:w="1986" w:type="dxa"/>
            <w:vAlign w:val="center"/>
          </w:tcPr>
          <w:p w:rsidR="00B819EF" w:rsidRPr="00336A89" w:rsidRDefault="00B819EF" w:rsidP="003F4A31">
            <w:pPr>
              <w:spacing w:line="400" w:lineRule="exact"/>
              <w:ind w:firstLineChars="0" w:firstLine="0"/>
              <w:rPr>
                <w:rStyle w:val="afc"/>
                <w:rFonts w:ascii="Times New Roman"/>
                <w:sz w:val="18"/>
                <w:szCs w:val="18"/>
              </w:rPr>
            </w:pPr>
            <w:r>
              <w:rPr>
                <w:rStyle w:val="afc"/>
                <w:rFonts w:ascii="Times New Roman"/>
                <w:sz w:val="18"/>
                <w:szCs w:val="18"/>
              </w:rPr>
              <w:t>--</w:t>
            </w:r>
            <w:r w:rsidRPr="00966377">
              <w:rPr>
                <w:rStyle w:val="afc"/>
                <w:rFonts w:ascii="Times New Roman"/>
                <w:sz w:val="18"/>
                <w:szCs w:val="18"/>
              </w:rPr>
              <w:t>mac</w:t>
            </w:r>
          </w:p>
        </w:tc>
        <w:tc>
          <w:tcPr>
            <w:tcW w:w="2328" w:type="dxa"/>
            <w:vAlign w:val="center"/>
          </w:tcPr>
          <w:p w:rsidR="00B819EF" w:rsidRPr="00336A89" w:rsidRDefault="00B819EF" w:rsidP="003F4A31">
            <w:pPr>
              <w:spacing w:line="400" w:lineRule="exact"/>
              <w:ind w:firstLineChars="0" w:firstLine="0"/>
              <w:rPr>
                <w:rStyle w:val="afc"/>
                <w:rFonts w:ascii="Times New Roman"/>
                <w:sz w:val="18"/>
                <w:szCs w:val="18"/>
              </w:rPr>
            </w:pPr>
            <w:r>
              <w:rPr>
                <w:rStyle w:val="afc"/>
                <w:rFonts w:ascii="Times New Roman" w:hint="eastAsia"/>
                <w:sz w:val="18"/>
                <w:szCs w:val="18"/>
              </w:rPr>
              <w:t>MAC</w:t>
            </w:r>
            <w:r>
              <w:rPr>
                <w:rStyle w:val="afc"/>
                <w:rFonts w:ascii="Times New Roman" w:hint="eastAsia"/>
                <w:sz w:val="18"/>
                <w:szCs w:val="18"/>
              </w:rPr>
              <w:t>校验</w:t>
            </w:r>
            <w:r>
              <w:rPr>
                <w:rStyle w:val="afc"/>
                <w:rFonts w:ascii="Times New Roman"/>
                <w:sz w:val="18"/>
                <w:szCs w:val="18"/>
              </w:rPr>
              <w:t>值</w:t>
            </w:r>
          </w:p>
        </w:tc>
        <w:tc>
          <w:tcPr>
            <w:tcW w:w="648" w:type="dxa"/>
            <w:vAlign w:val="center"/>
          </w:tcPr>
          <w:p w:rsidR="00B819EF" w:rsidRPr="00336A89" w:rsidRDefault="00B819EF" w:rsidP="003F4A31">
            <w:pPr>
              <w:spacing w:line="400" w:lineRule="exact"/>
              <w:ind w:firstLineChars="0" w:firstLine="0"/>
              <w:rPr>
                <w:rStyle w:val="afc"/>
                <w:rFonts w:ascii="Times New Roman"/>
                <w:sz w:val="18"/>
                <w:szCs w:val="18"/>
              </w:rPr>
            </w:pPr>
            <w:r>
              <w:rPr>
                <w:rStyle w:val="afc"/>
                <w:rFonts w:ascii="Times New Roman"/>
                <w:sz w:val="18"/>
                <w:szCs w:val="18"/>
              </w:rPr>
              <w:t>32</w:t>
            </w:r>
          </w:p>
        </w:tc>
        <w:tc>
          <w:tcPr>
            <w:tcW w:w="709" w:type="dxa"/>
            <w:vAlign w:val="center"/>
          </w:tcPr>
          <w:p w:rsidR="00B819EF" w:rsidRPr="00336A89" w:rsidRDefault="00B819EF" w:rsidP="003F4A31">
            <w:pPr>
              <w:ind w:firstLineChars="0" w:firstLine="0"/>
              <w:rPr>
                <w:rStyle w:val="afc"/>
                <w:rFonts w:ascii="Times New Roman"/>
                <w:sz w:val="18"/>
                <w:szCs w:val="18"/>
              </w:rPr>
            </w:pPr>
            <w:r w:rsidRPr="00336A89">
              <w:rPr>
                <w:rStyle w:val="afc"/>
                <w:rFonts w:ascii="Times New Roman"/>
                <w:sz w:val="18"/>
                <w:szCs w:val="18"/>
              </w:rPr>
              <w:t>S</w:t>
            </w:r>
          </w:p>
        </w:tc>
        <w:tc>
          <w:tcPr>
            <w:tcW w:w="709" w:type="dxa"/>
            <w:vAlign w:val="center"/>
          </w:tcPr>
          <w:p w:rsidR="00B819EF" w:rsidRPr="00336A89" w:rsidRDefault="00B819EF" w:rsidP="003F4A31">
            <w:pPr>
              <w:ind w:firstLineChars="0" w:firstLine="0"/>
              <w:rPr>
                <w:rStyle w:val="afc"/>
                <w:rFonts w:ascii="Times New Roman"/>
                <w:sz w:val="18"/>
                <w:szCs w:val="18"/>
              </w:rPr>
            </w:pPr>
            <w:r>
              <w:rPr>
                <w:rStyle w:val="afc"/>
                <w:rFonts w:ascii="Times New Roman"/>
                <w:sz w:val="18"/>
                <w:szCs w:val="18"/>
              </w:rPr>
              <w:t>O</w:t>
            </w:r>
          </w:p>
        </w:tc>
        <w:tc>
          <w:tcPr>
            <w:tcW w:w="850" w:type="dxa"/>
            <w:vAlign w:val="center"/>
          </w:tcPr>
          <w:p w:rsidR="00B819EF" w:rsidRPr="00336A89" w:rsidRDefault="00B819EF" w:rsidP="003F4A31">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B819EF" w:rsidRPr="00336A89" w:rsidRDefault="00B819EF" w:rsidP="003F4A31">
            <w:pPr>
              <w:spacing w:line="400" w:lineRule="exact"/>
              <w:ind w:firstLineChars="0" w:firstLine="0"/>
              <w:rPr>
                <w:rStyle w:val="afc"/>
                <w:rFonts w:ascii="Times New Roman"/>
                <w:sz w:val="18"/>
                <w:szCs w:val="18"/>
              </w:rPr>
            </w:pPr>
          </w:p>
        </w:tc>
      </w:tr>
      <w:tr w:rsidR="00B819EF" w:rsidTr="003F4A31">
        <w:tc>
          <w:tcPr>
            <w:tcW w:w="1986" w:type="dxa"/>
            <w:vAlign w:val="center"/>
          </w:tcPr>
          <w:p w:rsidR="00B819EF" w:rsidRPr="00336A89" w:rsidRDefault="00B819EF" w:rsidP="003F4A31">
            <w:pPr>
              <w:spacing w:line="400" w:lineRule="exact"/>
              <w:ind w:firstLineChars="0" w:firstLine="0"/>
              <w:rPr>
                <w:rStyle w:val="afc"/>
                <w:rFonts w:ascii="Times New Roman"/>
                <w:sz w:val="18"/>
                <w:szCs w:val="18"/>
              </w:rPr>
            </w:pPr>
            <w:r w:rsidRPr="00966377">
              <w:rPr>
                <w:rStyle w:val="afc"/>
                <w:rFonts w:ascii="Times New Roman"/>
                <w:sz w:val="18"/>
                <w:szCs w:val="18"/>
              </w:rPr>
              <w:t>middBody</w:t>
            </w:r>
          </w:p>
        </w:tc>
        <w:tc>
          <w:tcPr>
            <w:tcW w:w="2328" w:type="dxa"/>
            <w:vAlign w:val="center"/>
          </w:tcPr>
          <w:p w:rsidR="00B819EF" w:rsidRPr="00336A89" w:rsidRDefault="00B819EF" w:rsidP="003F4A31">
            <w:pPr>
              <w:spacing w:line="400" w:lineRule="exact"/>
              <w:ind w:firstLineChars="0" w:firstLine="0"/>
              <w:rPr>
                <w:rStyle w:val="afc"/>
                <w:rFonts w:ascii="Times New Roman"/>
                <w:sz w:val="18"/>
                <w:szCs w:val="18"/>
              </w:rPr>
            </w:pPr>
            <w:r>
              <w:rPr>
                <w:rStyle w:val="afc"/>
                <w:rFonts w:ascii="Times New Roman" w:hint="eastAsia"/>
                <w:sz w:val="18"/>
                <w:szCs w:val="18"/>
              </w:rPr>
              <w:t>报文</w:t>
            </w:r>
            <w:r>
              <w:rPr>
                <w:rStyle w:val="afc"/>
                <w:rFonts w:ascii="Times New Roman"/>
                <w:sz w:val="18"/>
                <w:szCs w:val="18"/>
              </w:rPr>
              <w:t>体结点</w:t>
            </w:r>
          </w:p>
        </w:tc>
        <w:tc>
          <w:tcPr>
            <w:tcW w:w="648" w:type="dxa"/>
            <w:vAlign w:val="center"/>
          </w:tcPr>
          <w:p w:rsidR="00B819EF" w:rsidRPr="00336A89" w:rsidRDefault="00B819EF" w:rsidP="003F4A31">
            <w:pPr>
              <w:spacing w:line="400" w:lineRule="exact"/>
              <w:ind w:firstLineChars="0" w:firstLine="0"/>
              <w:rPr>
                <w:rStyle w:val="afc"/>
                <w:rFonts w:ascii="Times New Roman"/>
                <w:sz w:val="18"/>
                <w:szCs w:val="18"/>
              </w:rPr>
            </w:pPr>
            <w:r w:rsidRPr="00336A89">
              <w:rPr>
                <w:rStyle w:val="afc"/>
                <w:rFonts w:ascii="Times New Roman"/>
                <w:sz w:val="18"/>
                <w:szCs w:val="18"/>
              </w:rPr>
              <w:t>1</w:t>
            </w:r>
          </w:p>
        </w:tc>
        <w:tc>
          <w:tcPr>
            <w:tcW w:w="709" w:type="dxa"/>
            <w:vAlign w:val="center"/>
          </w:tcPr>
          <w:p w:rsidR="00B819EF" w:rsidRPr="00336A89" w:rsidRDefault="00B819EF" w:rsidP="003F4A31">
            <w:pPr>
              <w:ind w:firstLineChars="0" w:firstLine="0"/>
              <w:rPr>
                <w:rStyle w:val="afc"/>
                <w:rFonts w:ascii="Times New Roman"/>
                <w:sz w:val="18"/>
                <w:szCs w:val="18"/>
              </w:rPr>
            </w:pPr>
            <w:r w:rsidRPr="00336A89">
              <w:rPr>
                <w:rStyle w:val="afc"/>
                <w:rFonts w:ascii="Times New Roman"/>
                <w:sz w:val="18"/>
                <w:szCs w:val="18"/>
              </w:rPr>
              <w:t>S</w:t>
            </w:r>
          </w:p>
        </w:tc>
        <w:tc>
          <w:tcPr>
            <w:tcW w:w="709" w:type="dxa"/>
            <w:vAlign w:val="center"/>
          </w:tcPr>
          <w:p w:rsidR="00B819EF" w:rsidRPr="00336A89" w:rsidRDefault="00B819EF" w:rsidP="003F4A31">
            <w:pPr>
              <w:ind w:firstLineChars="0" w:firstLine="0"/>
              <w:rPr>
                <w:rStyle w:val="afc"/>
                <w:rFonts w:ascii="Times New Roman"/>
                <w:sz w:val="18"/>
                <w:szCs w:val="18"/>
              </w:rPr>
            </w:pPr>
            <w:r w:rsidRPr="00336A89">
              <w:rPr>
                <w:rStyle w:val="afc"/>
                <w:rFonts w:ascii="Times New Roman"/>
                <w:sz w:val="18"/>
                <w:szCs w:val="18"/>
              </w:rPr>
              <w:t>M</w:t>
            </w:r>
          </w:p>
        </w:tc>
        <w:tc>
          <w:tcPr>
            <w:tcW w:w="850" w:type="dxa"/>
            <w:vAlign w:val="center"/>
          </w:tcPr>
          <w:p w:rsidR="00B819EF" w:rsidRPr="00336A89" w:rsidRDefault="00B819EF" w:rsidP="003F4A31">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B819EF" w:rsidRPr="00336A89" w:rsidRDefault="00B819EF" w:rsidP="003F4A31">
            <w:pPr>
              <w:spacing w:line="400" w:lineRule="exact"/>
              <w:ind w:firstLineChars="0" w:firstLine="0"/>
              <w:rPr>
                <w:rStyle w:val="afc"/>
                <w:rFonts w:ascii="Times New Roman"/>
                <w:sz w:val="18"/>
                <w:szCs w:val="18"/>
              </w:rPr>
            </w:pPr>
          </w:p>
        </w:tc>
      </w:tr>
      <w:tr w:rsidR="00B819EF" w:rsidTr="003F4A31">
        <w:tc>
          <w:tcPr>
            <w:tcW w:w="1986" w:type="dxa"/>
            <w:vAlign w:val="center"/>
          </w:tcPr>
          <w:p w:rsidR="00B819EF" w:rsidRPr="00336A89" w:rsidRDefault="00B819EF" w:rsidP="003F4A31">
            <w:pPr>
              <w:spacing w:line="400" w:lineRule="exact"/>
              <w:ind w:firstLineChars="0" w:firstLine="0"/>
              <w:rPr>
                <w:rStyle w:val="afc"/>
                <w:rFonts w:ascii="Times New Roman"/>
                <w:sz w:val="18"/>
                <w:szCs w:val="18"/>
              </w:rPr>
            </w:pPr>
            <w:r>
              <w:rPr>
                <w:rStyle w:val="afc"/>
                <w:rFonts w:ascii="Times New Roman"/>
                <w:sz w:val="18"/>
                <w:szCs w:val="18"/>
              </w:rPr>
              <w:t>--</w:t>
            </w:r>
            <w:r>
              <w:rPr>
                <w:rStyle w:val="afc"/>
                <w:rFonts w:ascii="Times New Roman" w:hint="eastAsia"/>
                <w:sz w:val="18"/>
                <w:szCs w:val="18"/>
              </w:rPr>
              <w:t>ywbh</w:t>
            </w:r>
          </w:p>
        </w:tc>
        <w:tc>
          <w:tcPr>
            <w:tcW w:w="2328" w:type="dxa"/>
            <w:vAlign w:val="center"/>
          </w:tcPr>
          <w:p w:rsidR="00B819EF" w:rsidRPr="00336A89" w:rsidRDefault="00B819EF" w:rsidP="003F4A31">
            <w:pPr>
              <w:spacing w:line="400" w:lineRule="exact"/>
              <w:ind w:firstLineChars="0" w:firstLine="0"/>
              <w:rPr>
                <w:rStyle w:val="afc"/>
                <w:rFonts w:ascii="Times New Roman"/>
                <w:sz w:val="18"/>
                <w:szCs w:val="18"/>
              </w:rPr>
            </w:pPr>
            <w:r>
              <w:rPr>
                <w:rStyle w:val="afc"/>
                <w:rFonts w:ascii="Times New Roman" w:hint="eastAsia"/>
                <w:sz w:val="18"/>
                <w:szCs w:val="18"/>
              </w:rPr>
              <w:t>业务</w:t>
            </w:r>
            <w:r>
              <w:rPr>
                <w:rStyle w:val="afc"/>
                <w:rFonts w:ascii="Times New Roman"/>
                <w:sz w:val="18"/>
                <w:szCs w:val="18"/>
              </w:rPr>
              <w:t>编号</w:t>
            </w:r>
          </w:p>
        </w:tc>
        <w:tc>
          <w:tcPr>
            <w:tcW w:w="648" w:type="dxa"/>
            <w:vAlign w:val="center"/>
          </w:tcPr>
          <w:p w:rsidR="00B819EF" w:rsidRPr="00336A89" w:rsidRDefault="00B819EF" w:rsidP="003F4A31">
            <w:pPr>
              <w:spacing w:line="400" w:lineRule="exact"/>
              <w:ind w:firstLineChars="0" w:firstLine="0"/>
              <w:rPr>
                <w:rStyle w:val="afc"/>
                <w:rFonts w:ascii="Times New Roman"/>
                <w:sz w:val="18"/>
                <w:szCs w:val="18"/>
              </w:rPr>
            </w:pPr>
            <w:r>
              <w:rPr>
                <w:rStyle w:val="afc"/>
                <w:rFonts w:ascii="Times New Roman"/>
                <w:sz w:val="18"/>
                <w:szCs w:val="18"/>
              </w:rPr>
              <w:t>20</w:t>
            </w:r>
          </w:p>
        </w:tc>
        <w:tc>
          <w:tcPr>
            <w:tcW w:w="709" w:type="dxa"/>
            <w:vAlign w:val="center"/>
          </w:tcPr>
          <w:p w:rsidR="00B819EF" w:rsidRPr="00336A89" w:rsidRDefault="00B819EF" w:rsidP="003F4A31">
            <w:pPr>
              <w:ind w:firstLineChars="0" w:firstLine="0"/>
              <w:rPr>
                <w:rStyle w:val="afc"/>
                <w:rFonts w:ascii="Times New Roman"/>
                <w:sz w:val="18"/>
                <w:szCs w:val="18"/>
              </w:rPr>
            </w:pPr>
            <w:r w:rsidRPr="00336A89">
              <w:rPr>
                <w:rStyle w:val="afc"/>
                <w:rFonts w:ascii="Times New Roman"/>
                <w:sz w:val="18"/>
                <w:szCs w:val="18"/>
              </w:rPr>
              <w:t>S</w:t>
            </w:r>
          </w:p>
        </w:tc>
        <w:tc>
          <w:tcPr>
            <w:tcW w:w="709" w:type="dxa"/>
            <w:vAlign w:val="center"/>
          </w:tcPr>
          <w:p w:rsidR="00B819EF" w:rsidRPr="00336A89" w:rsidRDefault="00B819EF" w:rsidP="003F4A31">
            <w:pPr>
              <w:ind w:firstLineChars="0" w:firstLine="0"/>
              <w:rPr>
                <w:rStyle w:val="afc"/>
                <w:rFonts w:ascii="Times New Roman"/>
                <w:sz w:val="18"/>
                <w:szCs w:val="18"/>
              </w:rPr>
            </w:pPr>
            <w:r w:rsidRPr="00336A89">
              <w:rPr>
                <w:rStyle w:val="afc"/>
                <w:rFonts w:ascii="Times New Roman"/>
                <w:sz w:val="18"/>
                <w:szCs w:val="18"/>
              </w:rPr>
              <w:t>M</w:t>
            </w:r>
          </w:p>
        </w:tc>
        <w:tc>
          <w:tcPr>
            <w:tcW w:w="850" w:type="dxa"/>
            <w:vAlign w:val="center"/>
          </w:tcPr>
          <w:p w:rsidR="00B819EF" w:rsidRPr="00336A89" w:rsidRDefault="00B819EF" w:rsidP="003F4A31">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B819EF" w:rsidRPr="00336A89" w:rsidRDefault="00B819EF" w:rsidP="003F4A31">
            <w:pPr>
              <w:spacing w:line="400" w:lineRule="exact"/>
              <w:ind w:firstLineChars="0" w:firstLine="0"/>
              <w:rPr>
                <w:rStyle w:val="afc"/>
                <w:rFonts w:ascii="Times New Roman"/>
                <w:sz w:val="18"/>
                <w:szCs w:val="18"/>
              </w:rPr>
            </w:pPr>
            <w:r>
              <w:rPr>
                <w:rStyle w:val="afc"/>
                <w:rFonts w:ascii="Times New Roman" w:hint="eastAsia"/>
                <w:sz w:val="18"/>
                <w:szCs w:val="18"/>
              </w:rPr>
              <w:t>固定</w:t>
            </w:r>
            <w:r>
              <w:rPr>
                <w:rStyle w:val="afc"/>
                <w:rFonts w:ascii="Times New Roman"/>
                <w:sz w:val="18"/>
                <w:szCs w:val="18"/>
              </w:rPr>
              <w:t>：</w:t>
            </w:r>
            <w:r w:rsidR="00514F81">
              <w:rPr>
                <w:rStyle w:val="afc"/>
                <w:rFonts w:ascii="Times New Roman" w:hint="eastAsia"/>
                <w:sz w:val="18"/>
                <w:szCs w:val="18"/>
              </w:rPr>
              <w:t>003004810000</w:t>
            </w:r>
          </w:p>
        </w:tc>
      </w:tr>
      <w:tr w:rsidR="00123D1D" w:rsidTr="003F4A31">
        <w:tc>
          <w:tcPr>
            <w:tcW w:w="1986" w:type="dxa"/>
            <w:vAlign w:val="center"/>
          </w:tcPr>
          <w:p w:rsidR="00123D1D" w:rsidRDefault="00123D1D" w:rsidP="00123D1D">
            <w:pPr>
              <w:spacing w:line="400" w:lineRule="exact"/>
              <w:ind w:firstLineChars="0" w:firstLine="0"/>
              <w:rPr>
                <w:rStyle w:val="afc"/>
                <w:rFonts w:ascii="Times New Roman"/>
                <w:sz w:val="18"/>
                <w:szCs w:val="18"/>
              </w:rPr>
            </w:pPr>
            <w:r>
              <w:rPr>
                <w:rStyle w:val="afc"/>
                <w:rFonts w:ascii="Times New Roman"/>
                <w:sz w:val="18"/>
                <w:szCs w:val="18"/>
              </w:rPr>
              <w:t>--start_date</w:t>
            </w:r>
          </w:p>
        </w:tc>
        <w:tc>
          <w:tcPr>
            <w:tcW w:w="2328" w:type="dxa"/>
            <w:vAlign w:val="center"/>
          </w:tcPr>
          <w:p w:rsidR="00123D1D" w:rsidRDefault="00123D1D" w:rsidP="00123D1D">
            <w:pPr>
              <w:spacing w:line="400" w:lineRule="exact"/>
              <w:ind w:firstLineChars="0" w:firstLine="0"/>
              <w:rPr>
                <w:sz w:val="18"/>
              </w:rPr>
            </w:pPr>
            <w:r w:rsidRPr="0004373D">
              <w:rPr>
                <w:rStyle w:val="afc"/>
                <w:rFonts w:ascii="Times New Roman" w:hint="eastAsia"/>
                <w:sz w:val="18"/>
                <w:szCs w:val="18"/>
              </w:rPr>
              <w:t>起始日期</w:t>
            </w:r>
          </w:p>
        </w:tc>
        <w:tc>
          <w:tcPr>
            <w:tcW w:w="648" w:type="dxa"/>
            <w:vAlign w:val="center"/>
          </w:tcPr>
          <w:p w:rsidR="00123D1D" w:rsidRDefault="00123D1D" w:rsidP="00123D1D">
            <w:pPr>
              <w:spacing w:line="400" w:lineRule="exact"/>
              <w:ind w:firstLineChars="0" w:firstLine="0"/>
              <w:rPr>
                <w:rStyle w:val="afc"/>
                <w:rFonts w:ascii="Times New Roman"/>
                <w:sz w:val="18"/>
                <w:szCs w:val="18"/>
              </w:rPr>
            </w:pPr>
            <w:r w:rsidRPr="0004373D">
              <w:rPr>
                <w:rStyle w:val="afc"/>
                <w:rFonts w:ascii="Times New Roman" w:hint="eastAsia"/>
                <w:sz w:val="18"/>
                <w:szCs w:val="18"/>
              </w:rPr>
              <w:t>8</w:t>
            </w:r>
          </w:p>
        </w:tc>
        <w:tc>
          <w:tcPr>
            <w:tcW w:w="709" w:type="dxa"/>
            <w:vAlign w:val="center"/>
          </w:tcPr>
          <w:p w:rsidR="00123D1D" w:rsidRDefault="00123D1D" w:rsidP="00123D1D">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123D1D" w:rsidRDefault="00123D1D" w:rsidP="00123D1D">
            <w:pPr>
              <w:ind w:firstLineChars="0" w:firstLine="0"/>
              <w:rPr>
                <w:rStyle w:val="afc"/>
                <w:rFonts w:ascii="Times New Roman"/>
                <w:sz w:val="18"/>
                <w:szCs w:val="18"/>
              </w:rPr>
            </w:pPr>
            <w:r>
              <w:rPr>
                <w:rStyle w:val="afc"/>
                <w:rFonts w:ascii="Times New Roman" w:hint="eastAsia"/>
                <w:sz w:val="18"/>
                <w:szCs w:val="18"/>
              </w:rPr>
              <w:t>O</w:t>
            </w:r>
          </w:p>
        </w:tc>
        <w:tc>
          <w:tcPr>
            <w:tcW w:w="850" w:type="dxa"/>
            <w:vAlign w:val="center"/>
          </w:tcPr>
          <w:p w:rsidR="00123D1D" w:rsidRPr="00336A89" w:rsidRDefault="00123D1D" w:rsidP="00123D1D">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123D1D" w:rsidRPr="00C43FDD" w:rsidRDefault="000C4F4D" w:rsidP="00123D1D">
            <w:pPr>
              <w:ind w:firstLineChars="0" w:firstLine="0"/>
              <w:rPr>
                <w:rStyle w:val="afc"/>
                <w:rFonts w:ascii="Times New Roman"/>
                <w:sz w:val="18"/>
                <w:szCs w:val="18"/>
              </w:rPr>
            </w:pPr>
            <w:r>
              <w:rPr>
                <w:rStyle w:val="afc"/>
                <w:rFonts w:ascii="Times New Roman"/>
                <w:sz w:val="18"/>
                <w:szCs w:val="18"/>
              </w:rPr>
              <w:t>平台日期</w:t>
            </w:r>
            <w:r w:rsidR="00C43FDD">
              <w:rPr>
                <w:rStyle w:val="afc"/>
                <w:rFonts w:ascii="Times New Roman" w:hint="eastAsia"/>
                <w:sz w:val="18"/>
                <w:szCs w:val="18"/>
              </w:rPr>
              <w:t>，与核心</w:t>
            </w:r>
            <w:r w:rsidR="00C43FDD">
              <w:rPr>
                <w:rStyle w:val="afc"/>
                <w:rFonts w:ascii="Times New Roman"/>
                <w:sz w:val="18"/>
                <w:szCs w:val="18"/>
              </w:rPr>
              <w:t>日期</w:t>
            </w:r>
            <w:r w:rsidR="00C43FDD">
              <w:rPr>
                <w:rStyle w:val="afc"/>
                <w:rFonts w:ascii="Times New Roman" w:hint="eastAsia"/>
                <w:sz w:val="18"/>
                <w:szCs w:val="18"/>
              </w:rPr>
              <w:t>一致</w:t>
            </w:r>
          </w:p>
          <w:p w:rsidR="00123D1D" w:rsidRDefault="00123D1D" w:rsidP="00123D1D">
            <w:pPr>
              <w:spacing w:line="400" w:lineRule="exact"/>
              <w:ind w:firstLineChars="0" w:firstLine="0"/>
              <w:rPr>
                <w:rStyle w:val="afc"/>
                <w:rFonts w:ascii="Times New Roman"/>
                <w:sz w:val="18"/>
                <w:szCs w:val="18"/>
              </w:rPr>
            </w:pPr>
            <w:r w:rsidRPr="00632B7D">
              <w:rPr>
                <w:rStyle w:val="afc"/>
                <w:rFonts w:ascii="Times New Roman" w:hint="eastAsia"/>
                <w:sz w:val="18"/>
                <w:szCs w:val="18"/>
              </w:rPr>
              <w:lastRenderedPageBreak/>
              <w:t>起始日期为空，系统自动查询当前工作日期</w:t>
            </w:r>
            <w:r w:rsidRPr="00632B7D">
              <w:rPr>
                <w:rStyle w:val="afc"/>
                <w:rFonts w:ascii="Times New Roman"/>
                <w:sz w:val="18"/>
                <w:szCs w:val="18"/>
              </w:rPr>
              <w:t xml:space="preserve"> -31</w:t>
            </w:r>
            <w:r w:rsidRPr="00632B7D">
              <w:rPr>
                <w:rStyle w:val="afc"/>
                <w:rFonts w:ascii="Times New Roman"/>
                <w:sz w:val="18"/>
                <w:szCs w:val="18"/>
              </w:rPr>
              <w:t>，即只能查询最近一个月的数据</w:t>
            </w:r>
          </w:p>
        </w:tc>
      </w:tr>
      <w:tr w:rsidR="00123D1D" w:rsidTr="003F4A31">
        <w:tc>
          <w:tcPr>
            <w:tcW w:w="1986" w:type="dxa"/>
            <w:vAlign w:val="center"/>
          </w:tcPr>
          <w:p w:rsidR="00123D1D" w:rsidRDefault="00123D1D" w:rsidP="00123D1D">
            <w:pPr>
              <w:spacing w:line="400" w:lineRule="exact"/>
              <w:ind w:firstLineChars="0" w:firstLine="0"/>
              <w:rPr>
                <w:rStyle w:val="afc"/>
                <w:rFonts w:ascii="Times New Roman"/>
                <w:sz w:val="18"/>
                <w:szCs w:val="18"/>
              </w:rPr>
            </w:pPr>
            <w:r>
              <w:rPr>
                <w:rStyle w:val="afc"/>
                <w:rFonts w:ascii="Times New Roman"/>
                <w:sz w:val="18"/>
                <w:szCs w:val="18"/>
              </w:rPr>
              <w:lastRenderedPageBreak/>
              <w:t>--stop_date</w:t>
            </w:r>
          </w:p>
        </w:tc>
        <w:tc>
          <w:tcPr>
            <w:tcW w:w="2328" w:type="dxa"/>
            <w:vAlign w:val="center"/>
          </w:tcPr>
          <w:p w:rsidR="00123D1D" w:rsidRDefault="00123D1D" w:rsidP="00123D1D">
            <w:pPr>
              <w:spacing w:line="400" w:lineRule="exact"/>
              <w:ind w:firstLineChars="0" w:firstLine="0"/>
              <w:rPr>
                <w:sz w:val="18"/>
              </w:rPr>
            </w:pPr>
            <w:r w:rsidRPr="0004373D">
              <w:rPr>
                <w:rStyle w:val="afc"/>
                <w:rFonts w:ascii="Times New Roman" w:hint="eastAsia"/>
                <w:sz w:val="18"/>
                <w:szCs w:val="18"/>
              </w:rPr>
              <w:t>终止日期</w:t>
            </w:r>
          </w:p>
        </w:tc>
        <w:tc>
          <w:tcPr>
            <w:tcW w:w="648" w:type="dxa"/>
            <w:vAlign w:val="center"/>
          </w:tcPr>
          <w:p w:rsidR="00123D1D" w:rsidRDefault="00123D1D" w:rsidP="00123D1D">
            <w:pPr>
              <w:spacing w:line="400" w:lineRule="exact"/>
              <w:ind w:firstLineChars="0" w:firstLine="0"/>
              <w:rPr>
                <w:rStyle w:val="afc"/>
                <w:rFonts w:ascii="Times New Roman"/>
                <w:sz w:val="18"/>
                <w:szCs w:val="18"/>
              </w:rPr>
            </w:pPr>
            <w:r w:rsidRPr="0004373D">
              <w:rPr>
                <w:rStyle w:val="afc"/>
                <w:rFonts w:ascii="Times New Roman" w:hint="eastAsia"/>
                <w:sz w:val="18"/>
                <w:szCs w:val="18"/>
              </w:rPr>
              <w:t>8</w:t>
            </w:r>
          </w:p>
        </w:tc>
        <w:tc>
          <w:tcPr>
            <w:tcW w:w="709" w:type="dxa"/>
            <w:vAlign w:val="center"/>
          </w:tcPr>
          <w:p w:rsidR="00123D1D" w:rsidRDefault="00123D1D" w:rsidP="00123D1D">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123D1D" w:rsidRDefault="00123D1D" w:rsidP="00123D1D">
            <w:pPr>
              <w:ind w:firstLineChars="0" w:firstLine="0"/>
              <w:rPr>
                <w:rStyle w:val="afc"/>
                <w:rFonts w:ascii="Times New Roman"/>
                <w:sz w:val="18"/>
                <w:szCs w:val="18"/>
              </w:rPr>
            </w:pPr>
            <w:r>
              <w:rPr>
                <w:rStyle w:val="afc"/>
                <w:rFonts w:ascii="Times New Roman" w:hint="eastAsia"/>
                <w:sz w:val="18"/>
                <w:szCs w:val="18"/>
              </w:rPr>
              <w:t>O</w:t>
            </w:r>
          </w:p>
        </w:tc>
        <w:tc>
          <w:tcPr>
            <w:tcW w:w="850" w:type="dxa"/>
            <w:vAlign w:val="center"/>
          </w:tcPr>
          <w:p w:rsidR="00123D1D" w:rsidRPr="00336A89" w:rsidRDefault="00123D1D" w:rsidP="00123D1D">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123D1D" w:rsidRPr="00C43FDD" w:rsidRDefault="000C4F4D" w:rsidP="00123D1D">
            <w:pPr>
              <w:ind w:firstLineChars="0" w:firstLine="0"/>
              <w:rPr>
                <w:rStyle w:val="afc"/>
                <w:rFonts w:ascii="Times New Roman"/>
                <w:sz w:val="18"/>
                <w:szCs w:val="18"/>
              </w:rPr>
            </w:pPr>
            <w:r>
              <w:rPr>
                <w:rStyle w:val="afc"/>
                <w:rFonts w:ascii="Times New Roman"/>
                <w:sz w:val="18"/>
                <w:szCs w:val="18"/>
              </w:rPr>
              <w:t>平台日期</w:t>
            </w:r>
            <w:r w:rsidR="00C43FDD">
              <w:rPr>
                <w:rStyle w:val="afc"/>
                <w:rFonts w:ascii="Times New Roman" w:hint="eastAsia"/>
                <w:sz w:val="18"/>
                <w:szCs w:val="18"/>
              </w:rPr>
              <w:t>，与核心</w:t>
            </w:r>
            <w:r w:rsidR="00C43FDD">
              <w:rPr>
                <w:rStyle w:val="afc"/>
                <w:rFonts w:ascii="Times New Roman"/>
                <w:sz w:val="18"/>
                <w:szCs w:val="18"/>
              </w:rPr>
              <w:t>日期</w:t>
            </w:r>
            <w:r w:rsidR="00C43FDD">
              <w:rPr>
                <w:rStyle w:val="afc"/>
                <w:rFonts w:ascii="Times New Roman" w:hint="eastAsia"/>
                <w:sz w:val="18"/>
                <w:szCs w:val="18"/>
              </w:rPr>
              <w:t>一致</w:t>
            </w:r>
          </w:p>
          <w:p w:rsidR="00123D1D" w:rsidRDefault="00123D1D" w:rsidP="00123D1D">
            <w:pPr>
              <w:spacing w:line="400" w:lineRule="exact"/>
              <w:ind w:firstLineChars="0" w:firstLine="0"/>
              <w:rPr>
                <w:rStyle w:val="afc"/>
                <w:rFonts w:ascii="Times New Roman"/>
                <w:sz w:val="18"/>
                <w:szCs w:val="18"/>
              </w:rPr>
            </w:pPr>
            <w:r w:rsidRPr="00632B7D">
              <w:rPr>
                <w:rStyle w:val="afc"/>
                <w:rFonts w:ascii="Times New Roman" w:hint="eastAsia"/>
                <w:sz w:val="18"/>
                <w:szCs w:val="18"/>
              </w:rPr>
              <w:t>终止日期为空，系统默认当前的工作日期；</w:t>
            </w:r>
          </w:p>
        </w:tc>
      </w:tr>
      <w:tr w:rsidR="00123D1D" w:rsidTr="003F4A31">
        <w:tc>
          <w:tcPr>
            <w:tcW w:w="1986" w:type="dxa"/>
            <w:vAlign w:val="center"/>
          </w:tcPr>
          <w:p w:rsidR="00123D1D" w:rsidRDefault="00123D1D" w:rsidP="00123D1D">
            <w:pPr>
              <w:spacing w:line="400" w:lineRule="exact"/>
              <w:ind w:firstLineChars="0" w:firstLine="0"/>
              <w:rPr>
                <w:rStyle w:val="afc"/>
                <w:rFonts w:ascii="Times New Roman"/>
                <w:sz w:val="18"/>
                <w:szCs w:val="18"/>
              </w:rPr>
            </w:pPr>
            <w:r>
              <w:rPr>
                <w:rStyle w:val="afc"/>
                <w:rFonts w:ascii="Times New Roman"/>
                <w:sz w:val="18"/>
                <w:szCs w:val="18"/>
              </w:rPr>
              <w:t>--page_num</w:t>
            </w:r>
          </w:p>
        </w:tc>
        <w:tc>
          <w:tcPr>
            <w:tcW w:w="2328" w:type="dxa"/>
            <w:vAlign w:val="center"/>
          </w:tcPr>
          <w:p w:rsidR="00123D1D" w:rsidRDefault="00123D1D" w:rsidP="00123D1D">
            <w:pPr>
              <w:spacing w:line="400" w:lineRule="exact"/>
              <w:ind w:firstLineChars="0" w:firstLine="0"/>
              <w:rPr>
                <w:sz w:val="18"/>
              </w:rPr>
            </w:pPr>
            <w:r w:rsidRPr="00644E7B">
              <w:rPr>
                <w:rStyle w:val="afc"/>
                <w:rFonts w:ascii="Times New Roman" w:hint="eastAsia"/>
                <w:sz w:val="18"/>
                <w:szCs w:val="18"/>
              </w:rPr>
              <w:t>每页笔数</w:t>
            </w:r>
          </w:p>
        </w:tc>
        <w:tc>
          <w:tcPr>
            <w:tcW w:w="648" w:type="dxa"/>
            <w:vAlign w:val="center"/>
          </w:tcPr>
          <w:p w:rsidR="00123D1D" w:rsidRDefault="00123D1D" w:rsidP="00123D1D">
            <w:pPr>
              <w:spacing w:line="400" w:lineRule="exact"/>
              <w:ind w:firstLineChars="0" w:firstLine="0"/>
              <w:rPr>
                <w:rStyle w:val="afc"/>
                <w:rFonts w:ascii="Times New Roman"/>
                <w:sz w:val="18"/>
                <w:szCs w:val="18"/>
              </w:rPr>
            </w:pPr>
            <w:r>
              <w:rPr>
                <w:rStyle w:val="afc"/>
                <w:rFonts w:ascii="Times New Roman"/>
                <w:sz w:val="18"/>
                <w:szCs w:val="18"/>
              </w:rPr>
              <w:t>10</w:t>
            </w:r>
          </w:p>
        </w:tc>
        <w:tc>
          <w:tcPr>
            <w:tcW w:w="709" w:type="dxa"/>
            <w:vAlign w:val="center"/>
          </w:tcPr>
          <w:p w:rsidR="00123D1D" w:rsidRDefault="00123D1D" w:rsidP="00123D1D">
            <w:pPr>
              <w:ind w:firstLineChars="0" w:firstLine="0"/>
              <w:rPr>
                <w:rStyle w:val="afc"/>
                <w:rFonts w:ascii="Times New Roman"/>
                <w:sz w:val="18"/>
                <w:szCs w:val="18"/>
              </w:rPr>
            </w:pPr>
            <w:r w:rsidRPr="00644E7B">
              <w:rPr>
                <w:rStyle w:val="afc"/>
                <w:rFonts w:ascii="Times New Roman" w:hint="eastAsia"/>
                <w:sz w:val="18"/>
                <w:szCs w:val="18"/>
              </w:rPr>
              <w:t>I</w:t>
            </w:r>
          </w:p>
        </w:tc>
        <w:tc>
          <w:tcPr>
            <w:tcW w:w="709" w:type="dxa"/>
            <w:vAlign w:val="center"/>
          </w:tcPr>
          <w:p w:rsidR="00123D1D" w:rsidRDefault="00123D1D" w:rsidP="00123D1D">
            <w:pPr>
              <w:ind w:firstLineChars="0" w:firstLine="0"/>
              <w:rPr>
                <w:rStyle w:val="afc"/>
                <w:rFonts w:ascii="Times New Roman"/>
                <w:sz w:val="18"/>
                <w:szCs w:val="18"/>
              </w:rPr>
            </w:pPr>
            <w:r>
              <w:rPr>
                <w:rStyle w:val="afc"/>
                <w:rFonts w:ascii="Times New Roman" w:hint="eastAsia"/>
                <w:sz w:val="18"/>
                <w:szCs w:val="18"/>
              </w:rPr>
              <w:t>O</w:t>
            </w:r>
          </w:p>
        </w:tc>
        <w:tc>
          <w:tcPr>
            <w:tcW w:w="850" w:type="dxa"/>
            <w:vAlign w:val="center"/>
          </w:tcPr>
          <w:p w:rsidR="00123D1D" w:rsidRPr="00336A89" w:rsidRDefault="00123D1D" w:rsidP="00123D1D">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123D1D" w:rsidRDefault="00123D1D" w:rsidP="00123D1D">
            <w:pPr>
              <w:spacing w:line="400" w:lineRule="exact"/>
              <w:ind w:firstLineChars="0" w:firstLine="0"/>
              <w:rPr>
                <w:rStyle w:val="afc"/>
                <w:rFonts w:ascii="Times New Roman"/>
                <w:sz w:val="18"/>
                <w:szCs w:val="18"/>
              </w:rPr>
            </w:pPr>
            <w:r>
              <w:rPr>
                <w:rStyle w:val="afc"/>
                <w:rFonts w:ascii="Times New Roman" w:hint="eastAsia"/>
                <w:sz w:val="18"/>
                <w:szCs w:val="18"/>
              </w:rPr>
              <w:t>为空时系统</w:t>
            </w:r>
            <w:r w:rsidRPr="00C352AD">
              <w:rPr>
                <w:rStyle w:val="afc"/>
                <w:rFonts w:ascii="Times New Roman" w:hint="eastAsia"/>
                <w:sz w:val="18"/>
                <w:szCs w:val="18"/>
              </w:rPr>
              <w:t>默认</w:t>
            </w:r>
            <w:r>
              <w:rPr>
                <w:rStyle w:val="afc"/>
                <w:rFonts w:ascii="Times New Roman" w:hint="eastAsia"/>
                <w:sz w:val="18"/>
                <w:szCs w:val="18"/>
              </w:rPr>
              <w:t>10</w:t>
            </w:r>
          </w:p>
        </w:tc>
      </w:tr>
      <w:tr w:rsidR="00123D1D" w:rsidTr="003F4A31">
        <w:tc>
          <w:tcPr>
            <w:tcW w:w="1986" w:type="dxa"/>
            <w:vAlign w:val="center"/>
          </w:tcPr>
          <w:p w:rsidR="00123D1D" w:rsidRDefault="00123D1D" w:rsidP="00123D1D">
            <w:pPr>
              <w:spacing w:line="400" w:lineRule="exact"/>
              <w:ind w:firstLineChars="0" w:firstLine="0"/>
              <w:rPr>
                <w:rStyle w:val="afc"/>
                <w:rFonts w:ascii="Times New Roman"/>
                <w:sz w:val="18"/>
                <w:szCs w:val="18"/>
              </w:rPr>
            </w:pPr>
            <w:r>
              <w:rPr>
                <w:rStyle w:val="afc"/>
                <w:rFonts w:ascii="Times New Roman"/>
                <w:sz w:val="18"/>
                <w:szCs w:val="18"/>
              </w:rPr>
              <w:t>--start_page</w:t>
            </w:r>
          </w:p>
        </w:tc>
        <w:tc>
          <w:tcPr>
            <w:tcW w:w="2328" w:type="dxa"/>
            <w:vAlign w:val="center"/>
          </w:tcPr>
          <w:p w:rsidR="00123D1D" w:rsidRDefault="00123D1D" w:rsidP="00123D1D">
            <w:pPr>
              <w:spacing w:line="400" w:lineRule="exact"/>
              <w:ind w:firstLineChars="0" w:firstLine="0"/>
              <w:rPr>
                <w:sz w:val="18"/>
              </w:rPr>
            </w:pPr>
            <w:r w:rsidRPr="00644E7B">
              <w:rPr>
                <w:rStyle w:val="afc"/>
                <w:rFonts w:ascii="Times New Roman" w:hint="eastAsia"/>
                <w:sz w:val="18"/>
                <w:szCs w:val="18"/>
              </w:rPr>
              <w:t>当前页数</w:t>
            </w:r>
          </w:p>
        </w:tc>
        <w:tc>
          <w:tcPr>
            <w:tcW w:w="648" w:type="dxa"/>
            <w:vAlign w:val="center"/>
          </w:tcPr>
          <w:p w:rsidR="00123D1D" w:rsidRDefault="00123D1D" w:rsidP="00123D1D">
            <w:pPr>
              <w:spacing w:line="400" w:lineRule="exact"/>
              <w:ind w:firstLineChars="0" w:firstLine="0"/>
              <w:rPr>
                <w:rStyle w:val="afc"/>
                <w:rFonts w:ascii="Times New Roman"/>
                <w:sz w:val="18"/>
                <w:szCs w:val="18"/>
              </w:rPr>
            </w:pPr>
            <w:r>
              <w:rPr>
                <w:rStyle w:val="afc"/>
                <w:rFonts w:ascii="Times New Roman" w:hint="eastAsia"/>
                <w:sz w:val="18"/>
                <w:szCs w:val="18"/>
              </w:rPr>
              <w:t>1</w:t>
            </w:r>
            <w:r>
              <w:rPr>
                <w:rStyle w:val="afc"/>
                <w:rFonts w:ascii="Times New Roman"/>
                <w:sz w:val="18"/>
                <w:szCs w:val="18"/>
              </w:rPr>
              <w:t>0</w:t>
            </w:r>
          </w:p>
        </w:tc>
        <w:tc>
          <w:tcPr>
            <w:tcW w:w="709" w:type="dxa"/>
            <w:vAlign w:val="center"/>
          </w:tcPr>
          <w:p w:rsidR="00123D1D" w:rsidRDefault="00123D1D" w:rsidP="00123D1D">
            <w:pPr>
              <w:ind w:firstLineChars="0" w:firstLine="0"/>
              <w:rPr>
                <w:rStyle w:val="afc"/>
                <w:rFonts w:ascii="Times New Roman"/>
                <w:sz w:val="18"/>
                <w:szCs w:val="18"/>
              </w:rPr>
            </w:pPr>
            <w:r w:rsidRPr="00644E7B">
              <w:rPr>
                <w:rStyle w:val="afc"/>
                <w:rFonts w:ascii="Times New Roman" w:hint="eastAsia"/>
                <w:sz w:val="18"/>
                <w:szCs w:val="18"/>
              </w:rPr>
              <w:t>I</w:t>
            </w:r>
          </w:p>
        </w:tc>
        <w:tc>
          <w:tcPr>
            <w:tcW w:w="709" w:type="dxa"/>
            <w:vAlign w:val="center"/>
          </w:tcPr>
          <w:p w:rsidR="00123D1D" w:rsidRDefault="00123D1D" w:rsidP="00123D1D">
            <w:pPr>
              <w:ind w:firstLineChars="0" w:firstLine="0"/>
              <w:rPr>
                <w:rStyle w:val="afc"/>
                <w:rFonts w:ascii="Times New Roman"/>
                <w:sz w:val="18"/>
                <w:szCs w:val="18"/>
              </w:rPr>
            </w:pPr>
            <w:r>
              <w:rPr>
                <w:rStyle w:val="afc"/>
                <w:rFonts w:ascii="Times New Roman" w:hint="eastAsia"/>
                <w:sz w:val="18"/>
                <w:szCs w:val="18"/>
              </w:rPr>
              <w:t>O</w:t>
            </w:r>
          </w:p>
        </w:tc>
        <w:tc>
          <w:tcPr>
            <w:tcW w:w="850" w:type="dxa"/>
            <w:vAlign w:val="center"/>
          </w:tcPr>
          <w:p w:rsidR="00123D1D" w:rsidRPr="00336A89" w:rsidRDefault="00123D1D" w:rsidP="00123D1D">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123D1D" w:rsidRDefault="00123D1D" w:rsidP="00123D1D">
            <w:pPr>
              <w:spacing w:line="400" w:lineRule="exact"/>
              <w:ind w:firstLineChars="0" w:firstLine="0"/>
              <w:rPr>
                <w:rStyle w:val="afc"/>
                <w:rFonts w:ascii="Times New Roman"/>
                <w:sz w:val="18"/>
                <w:szCs w:val="18"/>
              </w:rPr>
            </w:pPr>
            <w:r w:rsidRPr="00C352AD">
              <w:rPr>
                <w:rStyle w:val="afc"/>
                <w:rFonts w:ascii="Times New Roman" w:hint="eastAsia"/>
                <w:sz w:val="18"/>
                <w:szCs w:val="18"/>
              </w:rPr>
              <w:t>第一次通讯固定传</w:t>
            </w:r>
            <w:r w:rsidRPr="00C352AD">
              <w:rPr>
                <w:rStyle w:val="afc"/>
                <w:rFonts w:ascii="Times New Roman" w:hint="eastAsia"/>
                <w:sz w:val="18"/>
                <w:szCs w:val="18"/>
              </w:rPr>
              <w:t>1</w:t>
            </w:r>
            <w:r w:rsidRPr="00C352AD">
              <w:rPr>
                <w:rStyle w:val="afc"/>
                <w:rFonts w:ascii="Times New Roman" w:hint="eastAsia"/>
                <w:sz w:val="18"/>
                <w:szCs w:val="18"/>
              </w:rPr>
              <w:t>，后续通讯上传值为：</w:t>
            </w:r>
            <w:r w:rsidR="00B809C4">
              <w:rPr>
                <w:rStyle w:val="afc"/>
                <w:rFonts w:ascii="Times New Roman" w:hint="eastAsia"/>
                <w:sz w:val="18"/>
                <w:szCs w:val="18"/>
              </w:rPr>
              <w:t>需要查询</w:t>
            </w:r>
            <w:r w:rsidR="00B809C4">
              <w:rPr>
                <w:rStyle w:val="afc"/>
                <w:rFonts w:ascii="Times New Roman"/>
                <w:sz w:val="18"/>
                <w:szCs w:val="18"/>
              </w:rPr>
              <w:t>的</w:t>
            </w:r>
            <w:r w:rsidR="00B809C4">
              <w:rPr>
                <w:rStyle w:val="afc"/>
                <w:rFonts w:ascii="Times New Roman" w:hint="eastAsia"/>
                <w:sz w:val="18"/>
                <w:szCs w:val="18"/>
              </w:rPr>
              <w:t>页数</w:t>
            </w:r>
            <w:r>
              <w:rPr>
                <w:rStyle w:val="afc"/>
                <w:rFonts w:ascii="Times New Roman" w:hint="eastAsia"/>
                <w:sz w:val="18"/>
                <w:szCs w:val="18"/>
              </w:rPr>
              <w:t>。为空系统默认</w:t>
            </w:r>
            <w:r>
              <w:rPr>
                <w:rStyle w:val="afc"/>
                <w:rFonts w:ascii="Times New Roman" w:hint="eastAsia"/>
                <w:sz w:val="18"/>
                <w:szCs w:val="18"/>
              </w:rPr>
              <w:t>1</w:t>
            </w:r>
          </w:p>
        </w:tc>
      </w:tr>
      <w:tr w:rsidR="00B819EF" w:rsidTr="003F4A31">
        <w:tc>
          <w:tcPr>
            <w:tcW w:w="1986" w:type="dxa"/>
            <w:vAlign w:val="center"/>
          </w:tcPr>
          <w:p w:rsidR="00B819EF" w:rsidRDefault="00B819EF" w:rsidP="00514F81">
            <w:pPr>
              <w:spacing w:line="400" w:lineRule="exact"/>
              <w:ind w:firstLineChars="0" w:firstLine="0"/>
              <w:rPr>
                <w:rStyle w:val="afc"/>
                <w:rFonts w:ascii="Times New Roman"/>
                <w:sz w:val="18"/>
                <w:szCs w:val="18"/>
              </w:rPr>
            </w:pPr>
            <w:r>
              <w:rPr>
                <w:rStyle w:val="afc"/>
                <w:rFonts w:ascii="Times New Roman" w:hint="eastAsia"/>
                <w:sz w:val="18"/>
                <w:szCs w:val="18"/>
              </w:rPr>
              <w:t>--</w:t>
            </w:r>
            <w:r w:rsidR="00FC4E70">
              <w:rPr>
                <w:rStyle w:val="afc"/>
                <w:rFonts w:ascii="Times New Roman"/>
                <w:sz w:val="18"/>
                <w:szCs w:val="18"/>
              </w:rPr>
              <w:t>qywjm</w:t>
            </w:r>
          </w:p>
        </w:tc>
        <w:tc>
          <w:tcPr>
            <w:tcW w:w="2328" w:type="dxa"/>
            <w:vAlign w:val="center"/>
          </w:tcPr>
          <w:p w:rsidR="00B819EF" w:rsidRDefault="00514F81" w:rsidP="003F4A31">
            <w:pPr>
              <w:spacing w:line="400" w:lineRule="exact"/>
              <w:ind w:firstLineChars="0" w:firstLine="0"/>
              <w:rPr>
                <w:rStyle w:val="afc"/>
                <w:rFonts w:ascii="Times New Roman"/>
                <w:sz w:val="18"/>
                <w:szCs w:val="18"/>
              </w:rPr>
            </w:pPr>
            <w:r>
              <w:rPr>
                <w:rStyle w:val="afc"/>
                <w:rFonts w:ascii="Times New Roman" w:hint="eastAsia"/>
                <w:sz w:val="18"/>
                <w:szCs w:val="18"/>
              </w:rPr>
              <w:t>签约</w:t>
            </w:r>
            <w:r w:rsidR="00B819EF">
              <w:rPr>
                <w:rStyle w:val="afc"/>
                <w:rFonts w:ascii="Times New Roman"/>
                <w:sz w:val="18"/>
                <w:szCs w:val="18"/>
              </w:rPr>
              <w:t>文件名</w:t>
            </w:r>
          </w:p>
        </w:tc>
        <w:tc>
          <w:tcPr>
            <w:tcW w:w="648" w:type="dxa"/>
            <w:vAlign w:val="center"/>
          </w:tcPr>
          <w:p w:rsidR="00B819EF" w:rsidRDefault="00B819EF" w:rsidP="003F4A31">
            <w:pPr>
              <w:spacing w:line="400" w:lineRule="exact"/>
              <w:ind w:firstLineChars="0" w:firstLine="0"/>
              <w:rPr>
                <w:rStyle w:val="afc"/>
                <w:rFonts w:ascii="Times New Roman"/>
                <w:sz w:val="18"/>
                <w:szCs w:val="18"/>
              </w:rPr>
            </w:pPr>
            <w:r>
              <w:rPr>
                <w:rStyle w:val="afc"/>
                <w:rFonts w:ascii="Times New Roman" w:hint="eastAsia"/>
                <w:sz w:val="18"/>
                <w:szCs w:val="18"/>
              </w:rPr>
              <w:t>120</w:t>
            </w:r>
          </w:p>
        </w:tc>
        <w:tc>
          <w:tcPr>
            <w:tcW w:w="709" w:type="dxa"/>
            <w:vAlign w:val="center"/>
          </w:tcPr>
          <w:p w:rsidR="00B819EF" w:rsidRDefault="00B819EF" w:rsidP="003F4A31">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B819EF" w:rsidRDefault="00B819EF" w:rsidP="003F4A31">
            <w:pPr>
              <w:ind w:firstLineChars="0" w:firstLine="0"/>
              <w:rPr>
                <w:rStyle w:val="afc"/>
                <w:rFonts w:ascii="Times New Roman"/>
                <w:sz w:val="18"/>
                <w:szCs w:val="18"/>
              </w:rPr>
            </w:pPr>
            <w:r>
              <w:rPr>
                <w:rStyle w:val="afc"/>
                <w:rFonts w:ascii="Times New Roman" w:hint="eastAsia"/>
                <w:sz w:val="18"/>
                <w:szCs w:val="18"/>
              </w:rPr>
              <w:t>O</w:t>
            </w:r>
          </w:p>
        </w:tc>
        <w:tc>
          <w:tcPr>
            <w:tcW w:w="850" w:type="dxa"/>
            <w:vAlign w:val="center"/>
          </w:tcPr>
          <w:p w:rsidR="00B819EF" w:rsidRPr="00336A89" w:rsidRDefault="00B819EF" w:rsidP="003F4A31">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B819EF" w:rsidRPr="009C6617" w:rsidRDefault="00B819EF" w:rsidP="003F4A31">
            <w:pPr>
              <w:spacing w:line="400" w:lineRule="exact"/>
              <w:ind w:firstLineChars="0" w:firstLine="0"/>
              <w:rPr>
                <w:rStyle w:val="afc"/>
                <w:rFonts w:ascii="Times New Roman"/>
                <w:sz w:val="18"/>
                <w:szCs w:val="18"/>
              </w:rPr>
            </w:pPr>
          </w:p>
        </w:tc>
      </w:tr>
      <w:tr w:rsidR="004D176C" w:rsidTr="003F4A31">
        <w:tc>
          <w:tcPr>
            <w:tcW w:w="1986" w:type="dxa"/>
            <w:vAlign w:val="center"/>
          </w:tcPr>
          <w:p w:rsidR="004D176C" w:rsidRDefault="004D176C" w:rsidP="004D176C">
            <w:pPr>
              <w:spacing w:line="400" w:lineRule="exact"/>
              <w:ind w:firstLineChars="0" w:firstLine="0"/>
              <w:rPr>
                <w:rStyle w:val="afc"/>
                <w:rFonts w:ascii="Times New Roman"/>
                <w:sz w:val="18"/>
                <w:szCs w:val="18"/>
              </w:rPr>
            </w:pPr>
            <w:r>
              <w:rPr>
                <w:rStyle w:val="afc"/>
                <w:rFonts w:ascii="Times New Roman" w:hint="eastAsia"/>
                <w:sz w:val="18"/>
                <w:szCs w:val="18"/>
              </w:rPr>
              <w:t>--</w:t>
            </w:r>
            <w:r w:rsidR="000D6B50" w:rsidRPr="000D6B50">
              <w:rPr>
                <w:rStyle w:val="afc"/>
                <w:rFonts w:ascii="Times New Roman"/>
                <w:sz w:val="18"/>
                <w:szCs w:val="18"/>
              </w:rPr>
              <w:t>fqjg</w:t>
            </w:r>
          </w:p>
        </w:tc>
        <w:tc>
          <w:tcPr>
            <w:tcW w:w="2328" w:type="dxa"/>
            <w:vAlign w:val="center"/>
          </w:tcPr>
          <w:p w:rsidR="004D176C" w:rsidRDefault="004D176C" w:rsidP="004D176C">
            <w:pPr>
              <w:spacing w:line="400" w:lineRule="exact"/>
              <w:ind w:firstLineChars="0" w:firstLine="0"/>
              <w:rPr>
                <w:rStyle w:val="afc"/>
                <w:rFonts w:ascii="Times New Roman"/>
                <w:sz w:val="18"/>
                <w:szCs w:val="18"/>
              </w:rPr>
            </w:pPr>
            <w:r>
              <w:rPr>
                <w:rStyle w:val="afc"/>
                <w:rFonts w:ascii="Times New Roman" w:hint="eastAsia"/>
                <w:sz w:val="18"/>
                <w:szCs w:val="18"/>
              </w:rPr>
              <w:t>交易</w:t>
            </w:r>
            <w:r>
              <w:rPr>
                <w:rStyle w:val="afc"/>
                <w:rFonts w:ascii="Times New Roman"/>
                <w:sz w:val="18"/>
                <w:szCs w:val="18"/>
              </w:rPr>
              <w:t>机构</w:t>
            </w:r>
          </w:p>
        </w:tc>
        <w:tc>
          <w:tcPr>
            <w:tcW w:w="648" w:type="dxa"/>
            <w:vAlign w:val="center"/>
          </w:tcPr>
          <w:p w:rsidR="004D176C" w:rsidRDefault="004D176C" w:rsidP="004D176C">
            <w:pPr>
              <w:spacing w:line="400" w:lineRule="exact"/>
              <w:ind w:firstLineChars="0" w:firstLine="0"/>
              <w:rPr>
                <w:rStyle w:val="afc"/>
                <w:rFonts w:ascii="Times New Roman"/>
                <w:sz w:val="18"/>
                <w:szCs w:val="18"/>
              </w:rPr>
            </w:pPr>
            <w:r>
              <w:rPr>
                <w:rStyle w:val="afc"/>
                <w:rFonts w:ascii="Times New Roman" w:hint="eastAsia"/>
                <w:sz w:val="18"/>
                <w:szCs w:val="18"/>
              </w:rPr>
              <w:t>7</w:t>
            </w:r>
          </w:p>
        </w:tc>
        <w:tc>
          <w:tcPr>
            <w:tcW w:w="709" w:type="dxa"/>
            <w:vAlign w:val="center"/>
          </w:tcPr>
          <w:p w:rsidR="004D176C" w:rsidRDefault="004D176C" w:rsidP="004D176C">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4D176C" w:rsidRDefault="004D176C" w:rsidP="004D176C">
            <w:pPr>
              <w:ind w:firstLineChars="0" w:firstLine="0"/>
              <w:rPr>
                <w:rStyle w:val="afc"/>
                <w:rFonts w:ascii="Times New Roman"/>
                <w:sz w:val="18"/>
                <w:szCs w:val="18"/>
              </w:rPr>
            </w:pPr>
            <w:r>
              <w:rPr>
                <w:rStyle w:val="afc"/>
                <w:rFonts w:ascii="Times New Roman" w:hint="eastAsia"/>
                <w:sz w:val="18"/>
                <w:szCs w:val="18"/>
              </w:rPr>
              <w:t>O</w:t>
            </w:r>
          </w:p>
        </w:tc>
        <w:tc>
          <w:tcPr>
            <w:tcW w:w="850" w:type="dxa"/>
            <w:vAlign w:val="center"/>
          </w:tcPr>
          <w:p w:rsidR="004D176C" w:rsidRPr="00336A89" w:rsidRDefault="004D176C" w:rsidP="004D176C">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4D176C" w:rsidRPr="009C6617" w:rsidRDefault="00E65BA2" w:rsidP="004D176C">
            <w:pPr>
              <w:spacing w:line="400" w:lineRule="exact"/>
              <w:ind w:firstLineChars="0" w:firstLine="0"/>
              <w:rPr>
                <w:rStyle w:val="afc"/>
                <w:rFonts w:ascii="Times New Roman"/>
                <w:sz w:val="18"/>
                <w:szCs w:val="18"/>
              </w:rPr>
            </w:pPr>
            <w:r w:rsidRPr="000E5246">
              <w:rPr>
                <w:rStyle w:val="afc"/>
                <w:rFonts w:ascii="Times New Roman" w:hint="eastAsia"/>
                <w:sz w:val="18"/>
                <w:szCs w:val="18"/>
              </w:rPr>
              <w:t>为空时，系统提供全省数据；为机构号前三位时，提供机构法人数据；为七位机构号时，提供机构数据</w:t>
            </w:r>
          </w:p>
        </w:tc>
      </w:tr>
      <w:tr w:rsidR="004D176C" w:rsidTr="003F4A31">
        <w:tc>
          <w:tcPr>
            <w:tcW w:w="1986" w:type="dxa"/>
            <w:vAlign w:val="center"/>
          </w:tcPr>
          <w:p w:rsidR="004D176C" w:rsidRDefault="004D176C" w:rsidP="004D176C">
            <w:pPr>
              <w:spacing w:line="400" w:lineRule="exact"/>
              <w:ind w:firstLineChars="0" w:firstLine="0"/>
              <w:rPr>
                <w:rStyle w:val="afc"/>
                <w:rFonts w:ascii="Times New Roman"/>
                <w:sz w:val="18"/>
                <w:szCs w:val="18"/>
              </w:rPr>
            </w:pPr>
            <w:r>
              <w:rPr>
                <w:rStyle w:val="afc"/>
                <w:rFonts w:ascii="Times New Roman" w:hint="eastAsia"/>
                <w:sz w:val="18"/>
                <w:szCs w:val="18"/>
              </w:rPr>
              <w:t>--jyzt</w:t>
            </w:r>
          </w:p>
        </w:tc>
        <w:tc>
          <w:tcPr>
            <w:tcW w:w="2328" w:type="dxa"/>
            <w:vAlign w:val="center"/>
          </w:tcPr>
          <w:p w:rsidR="004D176C" w:rsidRDefault="00724EDA" w:rsidP="004D176C">
            <w:pPr>
              <w:spacing w:line="400" w:lineRule="exact"/>
              <w:ind w:firstLineChars="0" w:firstLine="0"/>
              <w:rPr>
                <w:rStyle w:val="afc"/>
                <w:rFonts w:ascii="Times New Roman"/>
                <w:sz w:val="18"/>
                <w:szCs w:val="18"/>
              </w:rPr>
            </w:pPr>
            <w:r>
              <w:rPr>
                <w:rStyle w:val="afc"/>
                <w:rFonts w:ascii="Times New Roman" w:hint="eastAsia"/>
                <w:sz w:val="18"/>
                <w:szCs w:val="18"/>
              </w:rPr>
              <w:t>交易</w:t>
            </w:r>
            <w:r>
              <w:rPr>
                <w:rStyle w:val="afc"/>
                <w:rFonts w:ascii="Times New Roman"/>
                <w:sz w:val="18"/>
                <w:szCs w:val="18"/>
              </w:rPr>
              <w:t>状态</w:t>
            </w:r>
            <w:r>
              <w:rPr>
                <w:rStyle w:val="afc"/>
                <w:rFonts w:ascii="Times New Roman" w:hint="eastAsia"/>
                <w:sz w:val="18"/>
                <w:szCs w:val="18"/>
              </w:rPr>
              <w:t>/</w:t>
            </w:r>
            <w:r>
              <w:rPr>
                <w:rStyle w:val="afc"/>
                <w:rFonts w:ascii="Times New Roman" w:hint="eastAsia"/>
                <w:sz w:val="18"/>
                <w:szCs w:val="18"/>
              </w:rPr>
              <w:t>批次</w:t>
            </w:r>
            <w:r>
              <w:rPr>
                <w:rStyle w:val="afc"/>
                <w:rFonts w:ascii="Times New Roman"/>
                <w:sz w:val="18"/>
                <w:szCs w:val="18"/>
              </w:rPr>
              <w:t>状态</w:t>
            </w:r>
          </w:p>
        </w:tc>
        <w:tc>
          <w:tcPr>
            <w:tcW w:w="648" w:type="dxa"/>
            <w:vAlign w:val="center"/>
          </w:tcPr>
          <w:p w:rsidR="004D176C" w:rsidRDefault="004D176C" w:rsidP="004D176C">
            <w:pPr>
              <w:spacing w:line="400" w:lineRule="exact"/>
              <w:ind w:firstLineChars="0" w:firstLine="0"/>
              <w:rPr>
                <w:rStyle w:val="afc"/>
                <w:rFonts w:ascii="Times New Roman"/>
                <w:sz w:val="18"/>
                <w:szCs w:val="18"/>
              </w:rPr>
            </w:pPr>
            <w:r>
              <w:rPr>
                <w:rStyle w:val="afc"/>
                <w:rFonts w:ascii="Times New Roman" w:hint="eastAsia"/>
                <w:sz w:val="18"/>
                <w:szCs w:val="18"/>
              </w:rPr>
              <w:t>1</w:t>
            </w:r>
          </w:p>
        </w:tc>
        <w:tc>
          <w:tcPr>
            <w:tcW w:w="709" w:type="dxa"/>
            <w:vAlign w:val="center"/>
          </w:tcPr>
          <w:p w:rsidR="004D176C" w:rsidRDefault="004D176C" w:rsidP="004D176C">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4D176C" w:rsidRDefault="004D176C" w:rsidP="004D176C">
            <w:pPr>
              <w:ind w:firstLineChars="0" w:firstLine="0"/>
              <w:rPr>
                <w:rStyle w:val="afc"/>
                <w:rFonts w:ascii="Times New Roman"/>
                <w:sz w:val="18"/>
                <w:szCs w:val="18"/>
              </w:rPr>
            </w:pPr>
            <w:r>
              <w:rPr>
                <w:rStyle w:val="afc"/>
                <w:rFonts w:ascii="Times New Roman" w:hint="eastAsia"/>
                <w:sz w:val="18"/>
                <w:szCs w:val="18"/>
              </w:rPr>
              <w:t>O</w:t>
            </w:r>
          </w:p>
        </w:tc>
        <w:tc>
          <w:tcPr>
            <w:tcW w:w="850" w:type="dxa"/>
            <w:vAlign w:val="center"/>
          </w:tcPr>
          <w:p w:rsidR="004D176C" w:rsidRPr="00336A89" w:rsidRDefault="004D176C" w:rsidP="004D176C">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4D176C" w:rsidRPr="009C6617" w:rsidRDefault="004D176C" w:rsidP="004D176C">
            <w:pPr>
              <w:spacing w:line="400" w:lineRule="exact"/>
              <w:ind w:firstLineChars="0" w:firstLine="0"/>
              <w:rPr>
                <w:rStyle w:val="afc"/>
                <w:rFonts w:ascii="Times New Roman"/>
                <w:sz w:val="18"/>
                <w:szCs w:val="18"/>
              </w:rPr>
            </w:pPr>
            <w:r>
              <w:rPr>
                <w:rStyle w:val="afc"/>
                <w:rFonts w:ascii="Times New Roman" w:hint="eastAsia"/>
                <w:sz w:val="18"/>
                <w:szCs w:val="18"/>
              </w:rPr>
              <w:t>0-</w:t>
            </w:r>
            <w:r w:rsidR="0015529D">
              <w:rPr>
                <w:rStyle w:val="afc"/>
                <w:rFonts w:ascii="Times New Roman" w:hint="eastAsia"/>
                <w:sz w:val="18"/>
                <w:szCs w:val="18"/>
              </w:rPr>
              <w:t>签约</w:t>
            </w:r>
            <w:r>
              <w:rPr>
                <w:rStyle w:val="afc"/>
                <w:rFonts w:ascii="Times New Roman" w:hint="eastAsia"/>
                <w:sz w:val="18"/>
                <w:szCs w:val="18"/>
              </w:rPr>
              <w:t>成功</w:t>
            </w:r>
            <w:r>
              <w:rPr>
                <w:rStyle w:val="afc"/>
                <w:rFonts w:ascii="Times New Roman"/>
                <w:sz w:val="18"/>
                <w:szCs w:val="18"/>
              </w:rPr>
              <w:t>，</w:t>
            </w:r>
            <w:r>
              <w:rPr>
                <w:rStyle w:val="afc"/>
                <w:rFonts w:ascii="Times New Roman" w:hint="eastAsia"/>
                <w:sz w:val="18"/>
                <w:szCs w:val="18"/>
              </w:rPr>
              <w:t>1</w:t>
            </w:r>
            <w:r>
              <w:rPr>
                <w:rStyle w:val="afc"/>
                <w:rFonts w:ascii="Times New Roman"/>
                <w:sz w:val="18"/>
                <w:szCs w:val="18"/>
              </w:rPr>
              <w:t>-</w:t>
            </w:r>
            <w:r w:rsidR="0015529D">
              <w:rPr>
                <w:rStyle w:val="afc"/>
                <w:rFonts w:ascii="Times New Roman" w:hint="eastAsia"/>
                <w:sz w:val="18"/>
                <w:szCs w:val="18"/>
              </w:rPr>
              <w:t>签约</w:t>
            </w:r>
            <w:r w:rsidR="0015529D">
              <w:rPr>
                <w:rStyle w:val="afc"/>
                <w:rFonts w:ascii="Times New Roman"/>
                <w:sz w:val="18"/>
                <w:szCs w:val="18"/>
              </w:rPr>
              <w:t>文件入库</w:t>
            </w:r>
            <w:r>
              <w:rPr>
                <w:rStyle w:val="afc"/>
                <w:rFonts w:ascii="Times New Roman"/>
                <w:sz w:val="18"/>
                <w:szCs w:val="18"/>
              </w:rPr>
              <w:t>失败，</w:t>
            </w:r>
            <w:r>
              <w:rPr>
                <w:rStyle w:val="afc"/>
                <w:rFonts w:ascii="Times New Roman" w:hint="eastAsia"/>
                <w:sz w:val="18"/>
                <w:szCs w:val="18"/>
              </w:rPr>
              <w:t>2</w:t>
            </w:r>
            <w:r>
              <w:rPr>
                <w:rStyle w:val="afc"/>
                <w:rFonts w:ascii="Times New Roman"/>
                <w:sz w:val="18"/>
                <w:szCs w:val="18"/>
              </w:rPr>
              <w:t>-</w:t>
            </w:r>
            <w:r w:rsidR="0015529D">
              <w:rPr>
                <w:rStyle w:val="afc"/>
                <w:rFonts w:ascii="Times New Roman" w:hint="eastAsia"/>
                <w:sz w:val="18"/>
                <w:szCs w:val="18"/>
              </w:rPr>
              <w:t>签约</w:t>
            </w:r>
            <w:r>
              <w:rPr>
                <w:rStyle w:val="afc"/>
                <w:rFonts w:ascii="Times New Roman"/>
                <w:sz w:val="18"/>
                <w:szCs w:val="18"/>
              </w:rPr>
              <w:t>处理中</w:t>
            </w:r>
            <w:r w:rsidR="0015529D">
              <w:rPr>
                <w:rStyle w:val="afc"/>
                <w:rFonts w:ascii="Times New Roman" w:hint="eastAsia"/>
                <w:sz w:val="18"/>
                <w:szCs w:val="18"/>
              </w:rPr>
              <w:t>，</w:t>
            </w:r>
            <w:r w:rsidR="0015529D">
              <w:rPr>
                <w:rStyle w:val="afc"/>
                <w:rFonts w:ascii="Times New Roman" w:hint="eastAsia"/>
                <w:sz w:val="18"/>
                <w:szCs w:val="18"/>
              </w:rPr>
              <w:t>3</w:t>
            </w:r>
            <w:r w:rsidR="0015529D">
              <w:rPr>
                <w:rStyle w:val="afc"/>
                <w:rFonts w:ascii="Times New Roman" w:hint="eastAsia"/>
                <w:sz w:val="18"/>
                <w:szCs w:val="18"/>
              </w:rPr>
              <w:t>撤销</w:t>
            </w:r>
            <w:r w:rsidR="0015529D">
              <w:rPr>
                <w:rStyle w:val="afc"/>
                <w:rFonts w:ascii="Times New Roman"/>
                <w:sz w:val="18"/>
                <w:szCs w:val="18"/>
              </w:rPr>
              <w:t>处理中，</w:t>
            </w:r>
            <w:r w:rsidR="0015529D">
              <w:rPr>
                <w:rStyle w:val="afc"/>
                <w:rFonts w:ascii="Times New Roman" w:hint="eastAsia"/>
                <w:sz w:val="18"/>
                <w:szCs w:val="18"/>
              </w:rPr>
              <w:t>4</w:t>
            </w:r>
            <w:r w:rsidR="0015529D">
              <w:rPr>
                <w:rStyle w:val="afc"/>
                <w:rFonts w:ascii="Times New Roman" w:hint="eastAsia"/>
                <w:sz w:val="18"/>
                <w:szCs w:val="18"/>
              </w:rPr>
              <w:t>撤销</w:t>
            </w:r>
            <w:r w:rsidR="0015529D">
              <w:rPr>
                <w:rStyle w:val="afc"/>
                <w:rFonts w:ascii="Times New Roman"/>
                <w:sz w:val="18"/>
                <w:szCs w:val="18"/>
              </w:rPr>
              <w:t>成功</w:t>
            </w:r>
          </w:p>
        </w:tc>
      </w:tr>
      <w:tr w:rsidR="00886467" w:rsidTr="003F4A31">
        <w:tc>
          <w:tcPr>
            <w:tcW w:w="1986" w:type="dxa"/>
            <w:vAlign w:val="center"/>
          </w:tcPr>
          <w:p w:rsidR="00886467" w:rsidRDefault="00886467" w:rsidP="00514F81">
            <w:pPr>
              <w:spacing w:line="400" w:lineRule="exact"/>
              <w:ind w:firstLineChars="0" w:firstLine="0"/>
              <w:rPr>
                <w:rStyle w:val="afc"/>
                <w:rFonts w:ascii="Times New Roman"/>
                <w:sz w:val="18"/>
                <w:szCs w:val="18"/>
              </w:rPr>
            </w:pPr>
            <w:r>
              <w:rPr>
                <w:rStyle w:val="afc"/>
                <w:rFonts w:ascii="Times New Roman" w:hint="eastAsia"/>
                <w:sz w:val="18"/>
                <w:szCs w:val="18"/>
              </w:rPr>
              <w:t>--pch</w:t>
            </w:r>
          </w:p>
        </w:tc>
        <w:tc>
          <w:tcPr>
            <w:tcW w:w="2328" w:type="dxa"/>
            <w:vAlign w:val="center"/>
          </w:tcPr>
          <w:p w:rsidR="00886467" w:rsidRDefault="00886467" w:rsidP="003F4A31">
            <w:pPr>
              <w:spacing w:line="400" w:lineRule="exact"/>
              <w:ind w:firstLineChars="0" w:firstLine="0"/>
              <w:rPr>
                <w:rStyle w:val="afc"/>
                <w:rFonts w:ascii="Times New Roman"/>
                <w:sz w:val="18"/>
                <w:szCs w:val="18"/>
              </w:rPr>
            </w:pPr>
            <w:r>
              <w:rPr>
                <w:rStyle w:val="afc"/>
                <w:rFonts w:ascii="Times New Roman" w:hint="eastAsia"/>
                <w:sz w:val="18"/>
                <w:szCs w:val="18"/>
              </w:rPr>
              <w:t>批次号</w:t>
            </w:r>
          </w:p>
        </w:tc>
        <w:tc>
          <w:tcPr>
            <w:tcW w:w="648" w:type="dxa"/>
            <w:vAlign w:val="center"/>
          </w:tcPr>
          <w:p w:rsidR="00886467" w:rsidRDefault="00886467" w:rsidP="003F4A31">
            <w:pPr>
              <w:spacing w:line="400" w:lineRule="exact"/>
              <w:ind w:firstLineChars="0" w:firstLine="0"/>
              <w:rPr>
                <w:rStyle w:val="afc"/>
                <w:rFonts w:ascii="Times New Roman"/>
                <w:sz w:val="18"/>
                <w:szCs w:val="18"/>
              </w:rPr>
            </w:pPr>
            <w:r>
              <w:rPr>
                <w:rStyle w:val="afc"/>
                <w:rFonts w:ascii="Times New Roman" w:hint="eastAsia"/>
                <w:sz w:val="18"/>
                <w:szCs w:val="18"/>
              </w:rPr>
              <w:t>40</w:t>
            </w:r>
          </w:p>
        </w:tc>
        <w:tc>
          <w:tcPr>
            <w:tcW w:w="709" w:type="dxa"/>
            <w:vAlign w:val="center"/>
          </w:tcPr>
          <w:p w:rsidR="00886467" w:rsidRDefault="00886467" w:rsidP="003F4A31">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886467" w:rsidRDefault="00886467" w:rsidP="003F4A31">
            <w:pPr>
              <w:ind w:firstLineChars="0" w:firstLine="0"/>
              <w:rPr>
                <w:rStyle w:val="afc"/>
                <w:rFonts w:ascii="Times New Roman"/>
                <w:sz w:val="18"/>
                <w:szCs w:val="18"/>
              </w:rPr>
            </w:pPr>
            <w:r>
              <w:rPr>
                <w:rStyle w:val="afc"/>
                <w:rFonts w:ascii="Times New Roman" w:hint="eastAsia"/>
                <w:sz w:val="18"/>
                <w:szCs w:val="18"/>
              </w:rPr>
              <w:t>O</w:t>
            </w:r>
          </w:p>
        </w:tc>
        <w:tc>
          <w:tcPr>
            <w:tcW w:w="850" w:type="dxa"/>
            <w:vAlign w:val="center"/>
          </w:tcPr>
          <w:p w:rsidR="00886467" w:rsidRPr="00336A89" w:rsidRDefault="00886467" w:rsidP="003F4A31">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886467" w:rsidRDefault="00D00EB3" w:rsidP="00E757FB">
            <w:pPr>
              <w:spacing w:line="400" w:lineRule="exact"/>
              <w:ind w:firstLineChars="0" w:firstLine="0"/>
              <w:rPr>
                <w:rStyle w:val="afc"/>
                <w:rFonts w:ascii="Times New Roman"/>
                <w:sz w:val="18"/>
                <w:szCs w:val="18"/>
              </w:rPr>
            </w:pPr>
            <w:r w:rsidRPr="000E59A1">
              <w:rPr>
                <w:rStyle w:val="afc"/>
                <w:rFonts w:ascii="Times New Roman" w:hint="eastAsia"/>
                <w:sz w:val="18"/>
                <w:szCs w:val="18"/>
              </w:rPr>
              <w:t>如果</w:t>
            </w:r>
            <w:r w:rsidRPr="000E59A1">
              <w:rPr>
                <w:rStyle w:val="afc"/>
                <w:rFonts w:ascii="Times New Roman"/>
                <w:sz w:val="18"/>
                <w:szCs w:val="18"/>
              </w:rPr>
              <w:t>存在，其他条件不检查</w:t>
            </w:r>
          </w:p>
        </w:tc>
      </w:tr>
    </w:tbl>
    <w:p w:rsidR="00B819EF" w:rsidRDefault="00B819EF" w:rsidP="00B819EF">
      <w:pPr>
        <w:ind w:firstLineChars="0" w:firstLine="0"/>
      </w:pPr>
    </w:p>
    <w:p w:rsidR="00B819EF" w:rsidRDefault="00B819EF" w:rsidP="00DB275A">
      <w:pPr>
        <w:pStyle w:val="3"/>
        <w:ind w:left="1287" w:firstLine="0"/>
      </w:pPr>
      <w:bookmarkStart w:id="149" w:name="_Toc458521696"/>
      <w:bookmarkStart w:id="150" w:name="_Toc8133825"/>
      <w:r>
        <w:rPr>
          <w:rFonts w:hint="eastAsia"/>
        </w:rPr>
        <w:t>应答报文</w:t>
      </w:r>
      <w:bookmarkEnd w:id="149"/>
      <w:bookmarkEnd w:id="150"/>
    </w:p>
    <w:p w:rsidR="00B819EF" w:rsidRDefault="00B819EF" w:rsidP="00B819EF">
      <w:pPr>
        <w:ind w:firstLine="480"/>
      </w:pPr>
      <w:r>
        <w:rPr>
          <w:rFonts w:hint="eastAsia"/>
        </w:rPr>
        <w:t>标签路径：</w:t>
      </w:r>
      <w:r w:rsidRPr="00C2789D">
        <w:rPr>
          <w:rStyle w:val="afc"/>
        </w:rPr>
        <w:t>transaction/</w:t>
      </w:r>
      <w:r>
        <w:rPr>
          <w:rStyle w:val="afc"/>
        </w:rPr>
        <w:t>body/reponse</w:t>
      </w:r>
      <w:r w:rsidRPr="00C2789D">
        <w:rPr>
          <w:rStyle w:val="afc"/>
        </w:rPr>
        <w:t>/</w:t>
      </w:r>
      <w:r w:rsidRPr="000120DF">
        <w:rPr>
          <w:rStyle w:val="afc"/>
        </w:rPr>
        <w:t>xfaceTradeDTO/responseDTO</w:t>
      </w:r>
    </w:p>
    <w:p w:rsidR="00B819EF" w:rsidRDefault="00B819EF" w:rsidP="00B819EF">
      <w:pPr>
        <w:pStyle w:val="ac"/>
        <w:ind w:firstLine="480"/>
      </w:pPr>
      <w:r>
        <w:rPr>
          <w:rFonts w:hint="eastAsia"/>
        </w:rPr>
        <w:t>表</w:t>
      </w:r>
      <w:r w:rsidR="001734C1">
        <w:fldChar w:fldCharType="begin"/>
      </w:r>
      <w:r w:rsidR="000714C3">
        <w:instrText xml:space="preserve"> STYLEREF 1 \s </w:instrText>
      </w:r>
      <w:r w:rsidR="001734C1">
        <w:fldChar w:fldCharType="separate"/>
      </w:r>
      <w:r>
        <w:rPr>
          <w:noProof/>
        </w:rPr>
        <w:t>3</w:t>
      </w:r>
      <w:r w:rsidR="001734C1">
        <w:rPr>
          <w:noProof/>
        </w:rPr>
        <w:fldChar w:fldCharType="end"/>
      </w:r>
      <w:r w:rsidR="00080136">
        <w:t>.3</w:t>
      </w:r>
      <w:r>
        <w:t>2</w:t>
      </w:r>
      <w:r w:rsidR="00080136">
        <w:rPr>
          <w:rFonts w:hint="eastAsia"/>
        </w:rPr>
        <w:t>个人委托</w:t>
      </w:r>
      <w:r w:rsidR="00080136">
        <w:t>扣款批量签约</w:t>
      </w:r>
      <w:r w:rsidR="00AD0EC2">
        <w:rPr>
          <w:rFonts w:hint="eastAsia"/>
        </w:rPr>
        <w:t>批次</w:t>
      </w:r>
      <w:r w:rsidR="00080136">
        <w:t>信息</w:t>
      </w:r>
      <w:r>
        <w:t>查询</w:t>
      </w:r>
      <w:r>
        <w:rPr>
          <w:rFonts w:hint="eastAsia"/>
        </w:rPr>
        <w:t>应答报文</w:t>
      </w:r>
    </w:p>
    <w:tbl>
      <w:tblPr>
        <w:tblW w:w="9645"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986"/>
        <w:gridCol w:w="2328"/>
        <w:gridCol w:w="648"/>
        <w:gridCol w:w="709"/>
        <w:gridCol w:w="709"/>
        <w:gridCol w:w="1417"/>
        <w:gridCol w:w="1848"/>
      </w:tblGrid>
      <w:tr w:rsidR="00B819EF" w:rsidTr="003F4A31">
        <w:tc>
          <w:tcPr>
            <w:tcW w:w="1986" w:type="dxa"/>
            <w:shd w:val="clear" w:color="auto" w:fill="5B9BD5"/>
            <w:vAlign w:val="center"/>
          </w:tcPr>
          <w:p w:rsidR="00B819EF" w:rsidRPr="00336A89" w:rsidRDefault="00B819EF" w:rsidP="003F4A31">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标签域</w:t>
            </w:r>
          </w:p>
        </w:tc>
        <w:tc>
          <w:tcPr>
            <w:tcW w:w="2328" w:type="dxa"/>
            <w:shd w:val="clear" w:color="auto" w:fill="5B9BD5"/>
            <w:vAlign w:val="center"/>
          </w:tcPr>
          <w:p w:rsidR="00B819EF" w:rsidRPr="00336A89" w:rsidRDefault="00B819EF" w:rsidP="003F4A31">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含义</w:t>
            </w:r>
          </w:p>
        </w:tc>
        <w:tc>
          <w:tcPr>
            <w:tcW w:w="648" w:type="dxa"/>
            <w:shd w:val="clear" w:color="auto" w:fill="5B9BD5"/>
            <w:vAlign w:val="center"/>
          </w:tcPr>
          <w:p w:rsidR="00B819EF" w:rsidRPr="00336A89" w:rsidRDefault="00B819EF" w:rsidP="003F4A31">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长度</w:t>
            </w:r>
          </w:p>
        </w:tc>
        <w:tc>
          <w:tcPr>
            <w:tcW w:w="709" w:type="dxa"/>
            <w:shd w:val="clear" w:color="auto" w:fill="5B9BD5"/>
            <w:vAlign w:val="center"/>
          </w:tcPr>
          <w:p w:rsidR="00B819EF" w:rsidRPr="00336A89" w:rsidRDefault="00B819EF" w:rsidP="003F4A31">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类型</w:t>
            </w:r>
          </w:p>
        </w:tc>
        <w:tc>
          <w:tcPr>
            <w:tcW w:w="709" w:type="dxa"/>
            <w:shd w:val="clear" w:color="auto" w:fill="5B9BD5"/>
            <w:vAlign w:val="center"/>
          </w:tcPr>
          <w:p w:rsidR="00B819EF" w:rsidRPr="00336A89" w:rsidRDefault="00B819EF" w:rsidP="003F4A31">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必输</w:t>
            </w:r>
          </w:p>
        </w:tc>
        <w:tc>
          <w:tcPr>
            <w:tcW w:w="1417" w:type="dxa"/>
            <w:shd w:val="clear" w:color="auto" w:fill="5B9BD5"/>
            <w:vAlign w:val="center"/>
          </w:tcPr>
          <w:p w:rsidR="00B819EF" w:rsidRPr="00336A89" w:rsidRDefault="00B819EF" w:rsidP="003F4A31">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填充方</w:t>
            </w:r>
          </w:p>
        </w:tc>
        <w:tc>
          <w:tcPr>
            <w:tcW w:w="1848" w:type="dxa"/>
            <w:shd w:val="clear" w:color="auto" w:fill="5B9BD5"/>
            <w:vAlign w:val="center"/>
          </w:tcPr>
          <w:p w:rsidR="00B819EF" w:rsidRPr="00336A89" w:rsidRDefault="00B819EF" w:rsidP="003F4A31">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备注</w:t>
            </w:r>
          </w:p>
        </w:tc>
      </w:tr>
      <w:tr w:rsidR="00B819EF" w:rsidTr="003F4A31">
        <w:tc>
          <w:tcPr>
            <w:tcW w:w="1986" w:type="dxa"/>
            <w:vAlign w:val="center"/>
          </w:tcPr>
          <w:p w:rsidR="00B819EF" w:rsidRPr="00F0623D" w:rsidRDefault="00B819EF" w:rsidP="003F4A31">
            <w:pPr>
              <w:spacing w:line="400" w:lineRule="exact"/>
              <w:ind w:firstLineChars="0" w:firstLine="0"/>
              <w:rPr>
                <w:rStyle w:val="afc"/>
                <w:rFonts w:ascii="Times New Roman"/>
                <w:sz w:val="18"/>
                <w:szCs w:val="18"/>
              </w:rPr>
            </w:pPr>
            <w:r>
              <w:rPr>
                <w:rStyle w:val="afc"/>
                <w:rFonts w:ascii="Times New Roman"/>
                <w:sz w:val="18"/>
                <w:szCs w:val="18"/>
              </w:rPr>
              <w:t>zbs</w:t>
            </w:r>
          </w:p>
        </w:tc>
        <w:tc>
          <w:tcPr>
            <w:tcW w:w="2328" w:type="dxa"/>
            <w:vAlign w:val="center"/>
          </w:tcPr>
          <w:p w:rsidR="00B819EF" w:rsidRPr="00F0623D" w:rsidRDefault="00B819EF" w:rsidP="003F4A31">
            <w:pPr>
              <w:spacing w:line="400" w:lineRule="exact"/>
              <w:ind w:firstLineChars="0" w:firstLine="0"/>
              <w:rPr>
                <w:rStyle w:val="afc"/>
                <w:rFonts w:ascii="Times New Roman"/>
                <w:sz w:val="18"/>
                <w:szCs w:val="18"/>
              </w:rPr>
            </w:pPr>
            <w:r>
              <w:rPr>
                <w:rStyle w:val="afc"/>
                <w:rFonts w:ascii="Times New Roman" w:hint="eastAsia"/>
                <w:sz w:val="18"/>
                <w:szCs w:val="18"/>
              </w:rPr>
              <w:t>总笔数</w:t>
            </w:r>
          </w:p>
        </w:tc>
        <w:tc>
          <w:tcPr>
            <w:tcW w:w="648" w:type="dxa"/>
            <w:vAlign w:val="center"/>
          </w:tcPr>
          <w:p w:rsidR="00B819EF" w:rsidRPr="00336A89" w:rsidRDefault="00B819EF" w:rsidP="003F4A31">
            <w:pPr>
              <w:spacing w:line="400" w:lineRule="exact"/>
              <w:ind w:firstLineChars="0" w:firstLine="0"/>
              <w:rPr>
                <w:rStyle w:val="afc"/>
                <w:rFonts w:ascii="Times New Roman"/>
                <w:sz w:val="18"/>
                <w:szCs w:val="18"/>
              </w:rPr>
            </w:pPr>
            <w:r>
              <w:rPr>
                <w:rStyle w:val="afc"/>
                <w:rFonts w:ascii="Times New Roman"/>
                <w:sz w:val="18"/>
                <w:szCs w:val="18"/>
              </w:rPr>
              <w:t>10</w:t>
            </w:r>
          </w:p>
        </w:tc>
        <w:tc>
          <w:tcPr>
            <w:tcW w:w="709" w:type="dxa"/>
            <w:vAlign w:val="center"/>
          </w:tcPr>
          <w:p w:rsidR="00B819EF" w:rsidRPr="00336A89" w:rsidRDefault="00640128" w:rsidP="003F4A31">
            <w:pPr>
              <w:spacing w:line="400" w:lineRule="exact"/>
              <w:ind w:firstLineChars="0" w:firstLine="0"/>
              <w:rPr>
                <w:rStyle w:val="afc"/>
                <w:rFonts w:ascii="Times New Roman"/>
                <w:sz w:val="18"/>
                <w:szCs w:val="18"/>
              </w:rPr>
            </w:pPr>
            <w:r>
              <w:rPr>
                <w:rStyle w:val="afc"/>
                <w:rFonts w:ascii="Times New Roman"/>
                <w:sz w:val="18"/>
                <w:szCs w:val="18"/>
              </w:rPr>
              <w:t>I</w:t>
            </w:r>
          </w:p>
        </w:tc>
        <w:tc>
          <w:tcPr>
            <w:tcW w:w="709" w:type="dxa"/>
            <w:vAlign w:val="center"/>
          </w:tcPr>
          <w:p w:rsidR="00B819EF" w:rsidRPr="00336A89" w:rsidRDefault="00B819EF" w:rsidP="003F4A31">
            <w:pPr>
              <w:spacing w:line="400" w:lineRule="exact"/>
              <w:ind w:firstLineChars="0" w:firstLine="0"/>
              <w:rPr>
                <w:rStyle w:val="afc"/>
                <w:rFonts w:ascii="Times New Roman"/>
                <w:sz w:val="18"/>
                <w:szCs w:val="18"/>
              </w:rPr>
            </w:pPr>
            <w:r w:rsidRPr="00336A89">
              <w:rPr>
                <w:rStyle w:val="afc"/>
                <w:rFonts w:ascii="Times New Roman"/>
                <w:sz w:val="18"/>
                <w:szCs w:val="18"/>
              </w:rPr>
              <w:t>M</w:t>
            </w:r>
          </w:p>
        </w:tc>
        <w:tc>
          <w:tcPr>
            <w:tcW w:w="1417" w:type="dxa"/>
            <w:vAlign w:val="center"/>
          </w:tcPr>
          <w:p w:rsidR="00B819EF" w:rsidRPr="00336A89" w:rsidRDefault="00B819EF" w:rsidP="003F4A31">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B819EF" w:rsidRPr="00336A89" w:rsidRDefault="00B819EF" w:rsidP="003F4A31">
            <w:pPr>
              <w:spacing w:line="360" w:lineRule="auto"/>
              <w:ind w:firstLineChars="0" w:firstLine="0"/>
              <w:rPr>
                <w:rStyle w:val="afc"/>
                <w:rFonts w:ascii="Times New Roman"/>
                <w:sz w:val="18"/>
                <w:szCs w:val="18"/>
              </w:rPr>
            </w:pPr>
          </w:p>
        </w:tc>
      </w:tr>
      <w:tr w:rsidR="00640128" w:rsidTr="003F4A31">
        <w:tc>
          <w:tcPr>
            <w:tcW w:w="1986" w:type="dxa"/>
            <w:vAlign w:val="center"/>
          </w:tcPr>
          <w:p w:rsidR="00640128" w:rsidRDefault="00640128" w:rsidP="00640128">
            <w:pPr>
              <w:spacing w:line="400" w:lineRule="exact"/>
              <w:ind w:firstLineChars="0" w:firstLine="0"/>
              <w:rPr>
                <w:rStyle w:val="afc"/>
                <w:rFonts w:ascii="Times New Roman"/>
                <w:sz w:val="18"/>
                <w:szCs w:val="18"/>
              </w:rPr>
            </w:pPr>
            <w:r>
              <w:rPr>
                <w:rStyle w:val="afc"/>
                <w:rFonts w:ascii="Times New Roman"/>
                <w:sz w:val="18"/>
                <w:szCs w:val="18"/>
              </w:rPr>
              <w:t>m</w:t>
            </w:r>
            <w:r>
              <w:rPr>
                <w:rStyle w:val="afc"/>
                <w:rFonts w:ascii="Times New Roman" w:hint="eastAsia"/>
                <w:sz w:val="18"/>
                <w:szCs w:val="18"/>
              </w:rPr>
              <w:t>xbs</w:t>
            </w:r>
          </w:p>
        </w:tc>
        <w:tc>
          <w:tcPr>
            <w:tcW w:w="2328" w:type="dxa"/>
            <w:vAlign w:val="center"/>
          </w:tcPr>
          <w:p w:rsidR="00640128" w:rsidRDefault="00640128" w:rsidP="00640128">
            <w:pPr>
              <w:spacing w:line="400" w:lineRule="exact"/>
              <w:ind w:firstLineChars="0" w:firstLine="0"/>
              <w:rPr>
                <w:rStyle w:val="afc"/>
                <w:rFonts w:ascii="Times New Roman"/>
                <w:sz w:val="18"/>
                <w:szCs w:val="18"/>
              </w:rPr>
            </w:pPr>
            <w:r>
              <w:rPr>
                <w:rStyle w:val="afc"/>
                <w:rFonts w:ascii="Times New Roman" w:hint="eastAsia"/>
                <w:sz w:val="18"/>
                <w:szCs w:val="18"/>
              </w:rPr>
              <w:t>明细</w:t>
            </w:r>
            <w:r>
              <w:rPr>
                <w:rStyle w:val="afc"/>
                <w:rFonts w:ascii="Times New Roman"/>
                <w:sz w:val="18"/>
                <w:szCs w:val="18"/>
              </w:rPr>
              <w:t>笔数</w:t>
            </w:r>
          </w:p>
        </w:tc>
        <w:tc>
          <w:tcPr>
            <w:tcW w:w="648" w:type="dxa"/>
            <w:vAlign w:val="center"/>
          </w:tcPr>
          <w:p w:rsidR="00640128" w:rsidRDefault="00640128" w:rsidP="00640128">
            <w:pPr>
              <w:spacing w:line="400" w:lineRule="exact"/>
              <w:ind w:firstLineChars="0" w:firstLine="0"/>
              <w:rPr>
                <w:rStyle w:val="afc"/>
                <w:rFonts w:ascii="Times New Roman"/>
                <w:sz w:val="18"/>
                <w:szCs w:val="18"/>
              </w:rPr>
            </w:pPr>
            <w:r>
              <w:rPr>
                <w:rStyle w:val="afc"/>
                <w:rFonts w:ascii="Times New Roman" w:hint="eastAsia"/>
                <w:sz w:val="18"/>
                <w:szCs w:val="18"/>
              </w:rPr>
              <w:t>10</w:t>
            </w:r>
          </w:p>
        </w:tc>
        <w:tc>
          <w:tcPr>
            <w:tcW w:w="709" w:type="dxa"/>
            <w:vAlign w:val="center"/>
          </w:tcPr>
          <w:p w:rsidR="00640128" w:rsidRPr="00336A89" w:rsidRDefault="00640128" w:rsidP="00640128">
            <w:pPr>
              <w:spacing w:line="400" w:lineRule="exact"/>
              <w:ind w:firstLineChars="0" w:firstLine="0"/>
              <w:rPr>
                <w:rStyle w:val="afc"/>
                <w:rFonts w:ascii="Times New Roman"/>
                <w:sz w:val="18"/>
                <w:szCs w:val="18"/>
              </w:rPr>
            </w:pPr>
            <w:r>
              <w:rPr>
                <w:rStyle w:val="afc"/>
                <w:rFonts w:ascii="Times New Roman" w:hint="eastAsia"/>
                <w:sz w:val="18"/>
                <w:szCs w:val="18"/>
              </w:rPr>
              <w:t>I</w:t>
            </w:r>
          </w:p>
        </w:tc>
        <w:tc>
          <w:tcPr>
            <w:tcW w:w="709" w:type="dxa"/>
            <w:vAlign w:val="center"/>
          </w:tcPr>
          <w:p w:rsidR="00640128" w:rsidRPr="00336A89" w:rsidRDefault="00640128" w:rsidP="00640128">
            <w:pPr>
              <w:spacing w:line="400" w:lineRule="exact"/>
              <w:ind w:firstLineChars="0" w:firstLine="0"/>
              <w:rPr>
                <w:rStyle w:val="afc"/>
                <w:rFonts w:ascii="Times New Roman"/>
                <w:sz w:val="18"/>
                <w:szCs w:val="18"/>
              </w:rPr>
            </w:pPr>
            <w:r w:rsidRPr="00336A89">
              <w:rPr>
                <w:rStyle w:val="afc"/>
                <w:rFonts w:ascii="Times New Roman"/>
                <w:sz w:val="18"/>
                <w:szCs w:val="18"/>
              </w:rPr>
              <w:t>M</w:t>
            </w:r>
          </w:p>
        </w:tc>
        <w:tc>
          <w:tcPr>
            <w:tcW w:w="1417" w:type="dxa"/>
            <w:vAlign w:val="center"/>
          </w:tcPr>
          <w:p w:rsidR="00640128" w:rsidRDefault="00640128" w:rsidP="00640128">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640128" w:rsidRPr="00336A89" w:rsidRDefault="00640128" w:rsidP="00640128">
            <w:pPr>
              <w:spacing w:line="360" w:lineRule="auto"/>
              <w:ind w:firstLineChars="0" w:firstLine="0"/>
              <w:rPr>
                <w:rStyle w:val="afc"/>
                <w:rFonts w:ascii="Times New Roman"/>
                <w:sz w:val="18"/>
                <w:szCs w:val="18"/>
              </w:rPr>
            </w:pPr>
          </w:p>
        </w:tc>
      </w:tr>
      <w:tr w:rsidR="00735480" w:rsidTr="003F4A31">
        <w:tc>
          <w:tcPr>
            <w:tcW w:w="1986" w:type="dxa"/>
            <w:vAlign w:val="center"/>
          </w:tcPr>
          <w:p w:rsidR="00735480" w:rsidRPr="00F0623D" w:rsidRDefault="00735480" w:rsidP="003F4A31">
            <w:pPr>
              <w:spacing w:line="400" w:lineRule="exact"/>
              <w:ind w:firstLineChars="0" w:firstLine="0"/>
              <w:rPr>
                <w:rStyle w:val="afc"/>
                <w:rFonts w:ascii="Times New Roman"/>
                <w:sz w:val="18"/>
                <w:szCs w:val="18"/>
              </w:rPr>
            </w:pPr>
            <w:r>
              <w:rPr>
                <w:rStyle w:val="afc"/>
                <w:rFonts w:ascii="Times New Roman"/>
                <w:sz w:val="18"/>
                <w:szCs w:val="18"/>
              </w:rPr>
              <w:t>list</w:t>
            </w:r>
          </w:p>
        </w:tc>
        <w:tc>
          <w:tcPr>
            <w:tcW w:w="7659" w:type="dxa"/>
            <w:gridSpan w:val="6"/>
            <w:vAlign w:val="center"/>
          </w:tcPr>
          <w:p w:rsidR="00735480" w:rsidRPr="00336A89" w:rsidRDefault="0062570E" w:rsidP="003F4A31">
            <w:pPr>
              <w:spacing w:line="360" w:lineRule="auto"/>
              <w:ind w:firstLineChars="0" w:firstLine="0"/>
              <w:rPr>
                <w:rStyle w:val="afc"/>
                <w:rFonts w:ascii="Times New Roman"/>
                <w:sz w:val="18"/>
                <w:szCs w:val="18"/>
              </w:rPr>
            </w:pPr>
            <w:r>
              <w:rPr>
                <w:rStyle w:val="afc"/>
                <w:rFonts w:ascii="Times New Roman" w:hint="eastAsia"/>
                <w:sz w:val="18"/>
                <w:szCs w:val="18"/>
              </w:rPr>
              <w:t>循环节点</w:t>
            </w:r>
          </w:p>
        </w:tc>
      </w:tr>
      <w:tr w:rsidR="00FB26CE" w:rsidTr="003F4A31">
        <w:tc>
          <w:tcPr>
            <w:tcW w:w="1986" w:type="dxa"/>
            <w:vAlign w:val="center"/>
          </w:tcPr>
          <w:p w:rsidR="00FB26CE" w:rsidRPr="00F0623D" w:rsidRDefault="00FB26CE" w:rsidP="00FB26CE">
            <w:pPr>
              <w:spacing w:line="400" w:lineRule="exact"/>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-ptrq</w:t>
            </w:r>
          </w:p>
        </w:tc>
        <w:tc>
          <w:tcPr>
            <w:tcW w:w="2328" w:type="dxa"/>
            <w:vAlign w:val="center"/>
          </w:tcPr>
          <w:p w:rsidR="00FB26CE" w:rsidRPr="00F0623D" w:rsidRDefault="00FB26CE" w:rsidP="00FB26CE">
            <w:pPr>
              <w:spacing w:line="400" w:lineRule="exact"/>
              <w:ind w:firstLineChars="0" w:firstLine="0"/>
              <w:rPr>
                <w:rStyle w:val="afc"/>
                <w:rFonts w:ascii="Times New Roman"/>
                <w:sz w:val="18"/>
                <w:szCs w:val="18"/>
              </w:rPr>
            </w:pPr>
            <w:r>
              <w:rPr>
                <w:rStyle w:val="afc"/>
                <w:rFonts w:ascii="Times New Roman"/>
                <w:sz w:val="18"/>
                <w:szCs w:val="18"/>
              </w:rPr>
              <w:t>平台日期</w:t>
            </w:r>
          </w:p>
        </w:tc>
        <w:tc>
          <w:tcPr>
            <w:tcW w:w="648" w:type="dxa"/>
            <w:vAlign w:val="center"/>
          </w:tcPr>
          <w:p w:rsidR="00FB26CE" w:rsidRDefault="00FB26CE" w:rsidP="00FB26CE">
            <w:pPr>
              <w:spacing w:line="400" w:lineRule="exact"/>
              <w:ind w:firstLineChars="0" w:firstLine="0"/>
              <w:rPr>
                <w:rStyle w:val="afc"/>
                <w:rFonts w:ascii="Times New Roman"/>
                <w:sz w:val="18"/>
                <w:szCs w:val="18"/>
              </w:rPr>
            </w:pPr>
            <w:r>
              <w:rPr>
                <w:rStyle w:val="afc"/>
                <w:rFonts w:ascii="Times New Roman" w:hint="eastAsia"/>
                <w:sz w:val="18"/>
                <w:szCs w:val="18"/>
              </w:rPr>
              <w:t>8</w:t>
            </w:r>
          </w:p>
        </w:tc>
        <w:tc>
          <w:tcPr>
            <w:tcW w:w="709" w:type="dxa"/>
            <w:vAlign w:val="center"/>
          </w:tcPr>
          <w:p w:rsidR="00FB26CE" w:rsidRPr="00336A89" w:rsidRDefault="00FB26CE" w:rsidP="00FB26CE">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FB26CE" w:rsidRPr="00336A89" w:rsidRDefault="00FB26CE" w:rsidP="00FB26CE">
            <w:pPr>
              <w:spacing w:line="400" w:lineRule="exact"/>
              <w:ind w:firstLineChars="0" w:firstLine="0"/>
              <w:rPr>
                <w:rStyle w:val="afc"/>
                <w:rFonts w:ascii="Times New Roman"/>
                <w:sz w:val="18"/>
                <w:szCs w:val="18"/>
              </w:rPr>
            </w:pPr>
            <w:r>
              <w:rPr>
                <w:rStyle w:val="afc"/>
                <w:rFonts w:ascii="Times New Roman" w:hint="eastAsia"/>
                <w:sz w:val="18"/>
                <w:szCs w:val="18"/>
              </w:rPr>
              <w:t>M</w:t>
            </w:r>
          </w:p>
        </w:tc>
        <w:tc>
          <w:tcPr>
            <w:tcW w:w="1417" w:type="dxa"/>
            <w:vAlign w:val="center"/>
          </w:tcPr>
          <w:p w:rsidR="00FB26CE" w:rsidRPr="00336A89" w:rsidRDefault="00FB26CE" w:rsidP="00FB26CE">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FB26CE" w:rsidRPr="00336A89" w:rsidRDefault="00FB26CE" w:rsidP="00FB26CE">
            <w:pPr>
              <w:spacing w:line="360" w:lineRule="auto"/>
              <w:ind w:firstLineChars="0" w:firstLine="0"/>
              <w:rPr>
                <w:rStyle w:val="afc"/>
                <w:rFonts w:ascii="Times New Roman"/>
                <w:sz w:val="18"/>
                <w:szCs w:val="18"/>
              </w:rPr>
            </w:pPr>
          </w:p>
        </w:tc>
      </w:tr>
      <w:tr w:rsidR="00FB26CE" w:rsidTr="003F4A31">
        <w:tc>
          <w:tcPr>
            <w:tcW w:w="1986" w:type="dxa"/>
            <w:vAlign w:val="center"/>
          </w:tcPr>
          <w:p w:rsidR="00FB26CE" w:rsidRDefault="00FB26CE" w:rsidP="00FB26CE">
            <w:pPr>
              <w:spacing w:line="400" w:lineRule="exact"/>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-pch</w:t>
            </w:r>
          </w:p>
        </w:tc>
        <w:tc>
          <w:tcPr>
            <w:tcW w:w="2328" w:type="dxa"/>
            <w:vAlign w:val="center"/>
          </w:tcPr>
          <w:p w:rsidR="00FB26CE" w:rsidRDefault="00FB26CE" w:rsidP="00FB26CE">
            <w:pPr>
              <w:spacing w:line="400" w:lineRule="exact"/>
              <w:ind w:firstLineChars="0" w:firstLine="0"/>
              <w:rPr>
                <w:rStyle w:val="afc"/>
                <w:rFonts w:ascii="Times New Roman"/>
                <w:sz w:val="18"/>
                <w:szCs w:val="18"/>
              </w:rPr>
            </w:pPr>
            <w:r>
              <w:rPr>
                <w:rStyle w:val="afc"/>
                <w:rFonts w:ascii="Times New Roman" w:hint="eastAsia"/>
                <w:sz w:val="18"/>
                <w:szCs w:val="18"/>
              </w:rPr>
              <w:t>批次号</w:t>
            </w:r>
          </w:p>
        </w:tc>
        <w:tc>
          <w:tcPr>
            <w:tcW w:w="648" w:type="dxa"/>
            <w:vAlign w:val="center"/>
          </w:tcPr>
          <w:p w:rsidR="00FB26CE" w:rsidRDefault="00FB26CE" w:rsidP="00FB26CE">
            <w:pPr>
              <w:spacing w:line="400" w:lineRule="exact"/>
              <w:ind w:firstLineChars="0" w:firstLine="0"/>
              <w:rPr>
                <w:rStyle w:val="afc"/>
                <w:rFonts w:ascii="Times New Roman"/>
                <w:sz w:val="18"/>
                <w:szCs w:val="18"/>
              </w:rPr>
            </w:pPr>
            <w:r>
              <w:rPr>
                <w:rStyle w:val="afc"/>
                <w:rFonts w:ascii="Times New Roman" w:hint="eastAsia"/>
                <w:sz w:val="18"/>
                <w:szCs w:val="18"/>
              </w:rPr>
              <w:t>40</w:t>
            </w:r>
          </w:p>
        </w:tc>
        <w:tc>
          <w:tcPr>
            <w:tcW w:w="709" w:type="dxa"/>
            <w:vAlign w:val="center"/>
          </w:tcPr>
          <w:p w:rsidR="00FB26CE" w:rsidRDefault="00FB26CE" w:rsidP="00FB26CE">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FB26CE" w:rsidRDefault="00FB26CE" w:rsidP="00FB26CE">
            <w:pPr>
              <w:spacing w:line="400" w:lineRule="exact"/>
              <w:ind w:firstLineChars="0" w:firstLine="0"/>
              <w:rPr>
                <w:rStyle w:val="afc"/>
                <w:rFonts w:ascii="Times New Roman"/>
                <w:sz w:val="18"/>
                <w:szCs w:val="18"/>
              </w:rPr>
            </w:pPr>
            <w:r>
              <w:rPr>
                <w:rStyle w:val="afc"/>
                <w:rFonts w:ascii="Times New Roman" w:hint="eastAsia"/>
                <w:sz w:val="18"/>
                <w:szCs w:val="18"/>
              </w:rPr>
              <w:t>M</w:t>
            </w:r>
          </w:p>
        </w:tc>
        <w:tc>
          <w:tcPr>
            <w:tcW w:w="1417" w:type="dxa"/>
            <w:vAlign w:val="center"/>
          </w:tcPr>
          <w:p w:rsidR="00FB26CE" w:rsidRDefault="00FB26CE" w:rsidP="00FB26CE">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FB26CE" w:rsidRPr="00336A89" w:rsidRDefault="00FB26CE" w:rsidP="00FB26CE">
            <w:pPr>
              <w:spacing w:line="360" w:lineRule="auto"/>
              <w:ind w:firstLineChars="0" w:firstLine="0"/>
              <w:rPr>
                <w:rStyle w:val="afc"/>
                <w:rFonts w:ascii="Times New Roman"/>
                <w:sz w:val="18"/>
                <w:szCs w:val="18"/>
              </w:rPr>
            </w:pPr>
          </w:p>
        </w:tc>
      </w:tr>
      <w:tr w:rsidR="001F3954" w:rsidTr="003F4A31">
        <w:tc>
          <w:tcPr>
            <w:tcW w:w="1986" w:type="dxa"/>
            <w:vAlign w:val="center"/>
          </w:tcPr>
          <w:p w:rsidR="001F3954" w:rsidRDefault="001F3954" w:rsidP="001F3954">
            <w:pPr>
              <w:spacing w:line="400" w:lineRule="exact"/>
              <w:ind w:firstLineChars="0" w:firstLine="0"/>
              <w:rPr>
                <w:rStyle w:val="afc"/>
                <w:rFonts w:ascii="Times New Roman"/>
                <w:sz w:val="18"/>
                <w:szCs w:val="18"/>
              </w:rPr>
            </w:pPr>
            <w:r>
              <w:rPr>
                <w:rStyle w:val="afc"/>
                <w:rFonts w:ascii="Times New Roman" w:hint="eastAsia"/>
                <w:sz w:val="18"/>
                <w:szCs w:val="18"/>
              </w:rPr>
              <w:t>--jyzt</w:t>
            </w:r>
          </w:p>
        </w:tc>
        <w:tc>
          <w:tcPr>
            <w:tcW w:w="2328" w:type="dxa"/>
            <w:vAlign w:val="center"/>
          </w:tcPr>
          <w:p w:rsidR="001F3954" w:rsidRDefault="001F3954" w:rsidP="001F3954">
            <w:pPr>
              <w:spacing w:line="400" w:lineRule="exact"/>
              <w:ind w:firstLineChars="0" w:firstLine="0"/>
              <w:rPr>
                <w:rStyle w:val="afc"/>
                <w:rFonts w:ascii="Times New Roman"/>
                <w:sz w:val="18"/>
                <w:szCs w:val="18"/>
              </w:rPr>
            </w:pPr>
            <w:r>
              <w:rPr>
                <w:rStyle w:val="afc"/>
                <w:rFonts w:ascii="Times New Roman" w:hint="eastAsia"/>
                <w:sz w:val="18"/>
                <w:szCs w:val="18"/>
              </w:rPr>
              <w:t>交易</w:t>
            </w:r>
            <w:r>
              <w:rPr>
                <w:rStyle w:val="afc"/>
                <w:rFonts w:ascii="Times New Roman"/>
                <w:sz w:val="18"/>
                <w:szCs w:val="18"/>
              </w:rPr>
              <w:t>状态</w:t>
            </w:r>
            <w:r w:rsidR="00724EDA">
              <w:rPr>
                <w:rStyle w:val="afc"/>
                <w:rFonts w:ascii="Times New Roman" w:hint="eastAsia"/>
                <w:sz w:val="18"/>
                <w:szCs w:val="18"/>
              </w:rPr>
              <w:t>/</w:t>
            </w:r>
            <w:r w:rsidR="00724EDA">
              <w:rPr>
                <w:rStyle w:val="afc"/>
                <w:rFonts w:ascii="Times New Roman" w:hint="eastAsia"/>
                <w:sz w:val="18"/>
                <w:szCs w:val="18"/>
              </w:rPr>
              <w:t>批次</w:t>
            </w:r>
            <w:r w:rsidR="00724EDA">
              <w:rPr>
                <w:rStyle w:val="afc"/>
                <w:rFonts w:ascii="Times New Roman"/>
                <w:sz w:val="18"/>
                <w:szCs w:val="18"/>
              </w:rPr>
              <w:t>状态</w:t>
            </w:r>
          </w:p>
        </w:tc>
        <w:tc>
          <w:tcPr>
            <w:tcW w:w="648" w:type="dxa"/>
            <w:vAlign w:val="center"/>
          </w:tcPr>
          <w:p w:rsidR="001F3954" w:rsidRDefault="001F3954" w:rsidP="001F3954">
            <w:pPr>
              <w:spacing w:line="400" w:lineRule="exact"/>
              <w:ind w:firstLineChars="0" w:firstLine="0"/>
              <w:rPr>
                <w:rStyle w:val="afc"/>
                <w:rFonts w:ascii="Times New Roman"/>
                <w:sz w:val="18"/>
                <w:szCs w:val="18"/>
              </w:rPr>
            </w:pPr>
            <w:r>
              <w:rPr>
                <w:rStyle w:val="afc"/>
                <w:rFonts w:ascii="Times New Roman" w:hint="eastAsia"/>
                <w:sz w:val="18"/>
                <w:szCs w:val="18"/>
              </w:rPr>
              <w:t>1</w:t>
            </w:r>
          </w:p>
        </w:tc>
        <w:tc>
          <w:tcPr>
            <w:tcW w:w="709" w:type="dxa"/>
            <w:vAlign w:val="center"/>
          </w:tcPr>
          <w:p w:rsidR="001F3954" w:rsidRDefault="001F3954" w:rsidP="001F3954">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1F3954" w:rsidRDefault="001F3954" w:rsidP="001F3954">
            <w:pPr>
              <w:spacing w:line="400" w:lineRule="exact"/>
              <w:ind w:firstLineChars="0" w:firstLine="0"/>
              <w:rPr>
                <w:rStyle w:val="afc"/>
                <w:rFonts w:ascii="Times New Roman"/>
                <w:sz w:val="18"/>
                <w:szCs w:val="18"/>
              </w:rPr>
            </w:pPr>
            <w:r>
              <w:rPr>
                <w:rStyle w:val="afc"/>
                <w:rFonts w:ascii="Times New Roman"/>
                <w:sz w:val="18"/>
                <w:szCs w:val="18"/>
              </w:rPr>
              <w:t>M</w:t>
            </w:r>
          </w:p>
        </w:tc>
        <w:tc>
          <w:tcPr>
            <w:tcW w:w="1417" w:type="dxa"/>
            <w:vAlign w:val="center"/>
          </w:tcPr>
          <w:p w:rsidR="001F3954" w:rsidRDefault="001F3954" w:rsidP="001F3954">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1F3954" w:rsidRPr="00336A89" w:rsidRDefault="0015529D" w:rsidP="001F3954">
            <w:pPr>
              <w:spacing w:line="360" w:lineRule="auto"/>
              <w:ind w:firstLineChars="0" w:firstLine="0"/>
              <w:rPr>
                <w:rStyle w:val="afc"/>
                <w:rFonts w:ascii="Times New Roman"/>
                <w:sz w:val="18"/>
                <w:szCs w:val="18"/>
              </w:rPr>
            </w:pPr>
            <w:r>
              <w:rPr>
                <w:rStyle w:val="afc"/>
                <w:rFonts w:ascii="Times New Roman" w:hint="eastAsia"/>
                <w:sz w:val="18"/>
                <w:szCs w:val="18"/>
              </w:rPr>
              <w:t>0-</w:t>
            </w:r>
            <w:r>
              <w:rPr>
                <w:rStyle w:val="afc"/>
                <w:rFonts w:ascii="Times New Roman" w:hint="eastAsia"/>
                <w:sz w:val="18"/>
                <w:szCs w:val="18"/>
              </w:rPr>
              <w:t>签约成功</w:t>
            </w:r>
            <w:r>
              <w:rPr>
                <w:rStyle w:val="afc"/>
                <w:rFonts w:ascii="Times New Roman"/>
                <w:sz w:val="18"/>
                <w:szCs w:val="18"/>
              </w:rPr>
              <w:t>，</w:t>
            </w:r>
            <w:r>
              <w:rPr>
                <w:rStyle w:val="afc"/>
                <w:rFonts w:ascii="Times New Roman" w:hint="eastAsia"/>
                <w:sz w:val="18"/>
                <w:szCs w:val="18"/>
              </w:rPr>
              <w:t>1</w:t>
            </w:r>
            <w:r>
              <w:rPr>
                <w:rStyle w:val="afc"/>
                <w:rFonts w:ascii="Times New Roman"/>
                <w:sz w:val="18"/>
                <w:szCs w:val="18"/>
              </w:rPr>
              <w:t>-</w:t>
            </w:r>
            <w:r>
              <w:rPr>
                <w:rStyle w:val="afc"/>
                <w:rFonts w:ascii="Times New Roman" w:hint="eastAsia"/>
                <w:sz w:val="18"/>
                <w:szCs w:val="18"/>
              </w:rPr>
              <w:t>签约</w:t>
            </w:r>
            <w:r>
              <w:rPr>
                <w:rStyle w:val="afc"/>
                <w:rFonts w:ascii="Times New Roman"/>
                <w:sz w:val="18"/>
                <w:szCs w:val="18"/>
              </w:rPr>
              <w:t>文件入库失败，</w:t>
            </w:r>
            <w:r>
              <w:rPr>
                <w:rStyle w:val="afc"/>
                <w:rFonts w:ascii="Times New Roman" w:hint="eastAsia"/>
                <w:sz w:val="18"/>
                <w:szCs w:val="18"/>
              </w:rPr>
              <w:t>2</w:t>
            </w:r>
            <w:r>
              <w:rPr>
                <w:rStyle w:val="afc"/>
                <w:rFonts w:ascii="Times New Roman"/>
                <w:sz w:val="18"/>
                <w:szCs w:val="18"/>
              </w:rPr>
              <w:t>-</w:t>
            </w:r>
            <w:r>
              <w:rPr>
                <w:rStyle w:val="afc"/>
                <w:rFonts w:ascii="Times New Roman" w:hint="eastAsia"/>
                <w:sz w:val="18"/>
                <w:szCs w:val="18"/>
              </w:rPr>
              <w:t>签</w:t>
            </w:r>
            <w:r>
              <w:rPr>
                <w:rStyle w:val="afc"/>
                <w:rFonts w:ascii="Times New Roman" w:hint="eastAsia"/>
                <w:sz w:val="18"/>
                <w:szCs w:val="18"/>
              </w:rPr>
              <w:lastRenderedPageBreak/>
              <w:t>约</w:t>
            </w:r>
            <w:r>
              <w:rPr>
                <w:rStyle w:val="afc"/>
                <w:rFonts w:ascii="Times New Roman"/>
                <w:sz w:val="18"/>
                <w:szCs w:val="18"/>
              </w:rPr>
              <w:t>处理中</w:t>
            </w:r>
            <w:r>
              <w:rPr>
                <w:rStyle w:val="afc"/>
                <w:rFonts w:ascii="Times New Roman" w:hint="eastAsia"/>
                <w:sz w:val="18"/>
                <w:szCs w:val="18"/>
              </w:rPr>
              <w:t>，</w:t>
            </w:r>
            <w:r>
              <w:rPr>
                <w:rStyle w:val="afc"/>
                <w:rFonts w:ascii="Times New Roman" w:hint="eastAsia"/>
                <w:sz w:val="18"/>
                <w:szCs w:val="18"/>
              </w:rPr>
              <w:t>3</w:t>
            </w:r>
            <w:r>
              <w:rPr>
                <w:rStyle w:val="afc"/>
                <w:rFonts w:ascii="Times New Roman" w:hint="eastAsia"/>
                <w:sz w:val="18"/>
                <w:szCs w:val="18"/>
              </w:rPr>
              <w:t>撤销</w:t>
            </w:r>
            <w:r>
              <w:rPr>
                <w:rStyle w:val="afc"/>
                <w:rFonts w:ascii="Times New Roman"/>
                <w:sz w:val="18"/>
                <w:szCs w:val="18"/>
              </w:rPr>
              <w:t>处理中，</w:t>
            </w:r>
            <w:r>
              <w:rPr>
                <w:rStyle w:val="afc"/>
                <w:rFonts w:ascii="Times New Roman" w:hint="eastAsia"/>
                <w:sz w:val="18"/>
                <w:szCs w:val="18"/>
              </w:rPr>
              <w:t>4</w:t>
            </w:r>
            <w:r>
              <w:rPr>
                <w:rStyle w:val="afc"/>
                <w:rFonts w:ascii="Times New Roman" w:hint="eastAsia"/>
                <w:sz w:val="18"/>
                <w:szCs w:val="18"/>
              </w:rPr>
              <w:t>撤销</w:t>
            </w:r>
            <w:r>
              <w:rPr>
                <w:rStyle w:val="afc"/>
                <w:rFonts w:ascii="Times New Roman"/>
                <w:sz w:val="18"/>
                <w:szCs w:val="18"/>
              </w:rPr>
              <w:t>成功</w:t>
            </w:r>
          </w:p>
        </w:tc>
      </w:tr>
      <w:tr w:rsidR="00FB26CE" w:rsidTr="003F4A31">
        <w:tc>
          <w:tcPr>
            <w:tcW w:w="1986" w:type="dxa"/>
            <w:vAlign w:val="center"/>
          </w:tcPr>
          <w:p w:rsidR="00FB26CE" w:rsidRDefault="00FB26CE" w:rsidP="00FB26CE">
            <w:pPr>
              <w:spacing w:line="400" w:lineRule="exact"/>
              <w:ind w:firstLineChars="0" w:firstLine="0"/>
              <w:rPr>
                <w:rStyle w:val="afc"/>
                <w:rFonts w:ascii="Times New Roman"/>
                <w:sz w:val="18"/>
                <w:szCs w:val="18"/>
              </w:rPr>
            </w:pPr>
            <w:r>
              <w:rPr>
                <w:rStyle w:val="afc"/>
                <w:rFonts w:ascii="Times New Roman" w:hint="eastAsia"/>
                <w:sz w:val="18"/>
                <w:szCs w:val="18"/>
              </w:rPr>
              <w:lastRenderedPageBreak/>
              <w:t>--xyxx</w:t>
            </w:r>
          </w:p>
        </w:tc>
        <w:tc>
          <w:tcPr>
            <w:tcW w:w="2328" w:type="dxa"/>
            <w:vAlign w:val="center"/>
          </w:tcPr>
          <w:p w:rsidR="00FB26CE" w:rsidRDefault="00FB26CE" w:rsidP="00FB26CE">
            <w:pPr>
              <w:spacing w:line="400" w:lineRule="exact"/>
              <w:ind w:firstLineChars="0" w:firstLine="0"/>
              <w:rPr>
                <w:rStyle w:val="afc"/>
                <w:rFonts w:ascii="Times New Roman"/>
                <w:sz w:val="18"/>
                <w:szCs w:val="18"/>
              </w:rPr>
            </w:pPr>
            <w:r w:rsidRPr="007E7F80">
              <w:rPr>
                <w:rStyle w:val="afc"/>
                <w:rFonts w:ascii="Times New Roman" w:hint="eastAsia"/>
                <w:sz w:val="18"/>
                <w:szCs w:val="18"/>
              </w:rPr>
              <w:t>错误描述</w:t>
            </w:r>
          </w:p>
        </w:tc>
        <w:tc>
          <w:tcPr>
            <w:tcW w:w="648" w:type="dxa"/>
            <w:vAlign w:val="center"/>
          </w:tcPr>
          <w:p w:rsidR="00FB26CE" w:rsidRDefault="00FB26CE" w:rsidP="00FB26CE">
            <w:pPr>
              <w:spacing w:line="400" w:lineRule="exact"/>
              <w:ind w:firstLineChars="0" w:firstLine="0"/>
              <w:rPr>
                <w:rStyle w:val="afc"/>
                <w:rFonts w:ascii="Times New Roman"/>
                <w:sz w:val="18"/>
                <w:szCs w:val="18"/>
              </w:rPr>
            </w:pPr>
            <w:r>
              <w:rPr>
                <w:rStyle w:val="afc"/>
                <w:rFonts w:ascii="Times New Roman" w:hint="eastAsia"/>
                <w:sz w:val="18"/>
                <w:szCs w:val="18"/>
              </w:rPr>
              <w:t>300</w:t>
            </w:r>
          </w:p>
        </w:tc>
        <w:tc>
          <w:tcPr>
            <w:tcW w:w="709" w:type="dxa"/>
            <w:vAlign w:val="center"/>
          </w:tcPr>
          <w:p w:rsidR="00FB26CE" w:rsidRDefault="00FB26CE" w:rsidP="00FB26CE">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FB26CE" w:rsidRDefault="00FB26CE" w:rsidP="00FB26CE">
            <w:pPr>
              <w:spacing w:line="400" w:lineRule="exact"/>
              <w:ind w:firstLineChars="0" w:firstLine="0"/>
              <w:rPr>
                <w:rStyle w:val="afc"/>
                <w:rFonts w:ascii="Times New Roman"/>
                <w:sz w:val="18"/>
                <w:szCs w:val="18"/>
              </w:rPr>
            </w:pPr>
            <w:r>
              <w:rPr>
                <w:rStyle w:val="afc"/>
                <w:rFonts w:ascii="Times New Roman"/>
                <w:sz w:val="18"/>
                <w:szCs w:val="18"/>
              </w:rPr>
              <w:t>M</w:t>
            </w:r>
          </w:p>
        </w:tc>
        <w:tc>
          <w:tcPr>
            <w:tcW w:w="1417" w:type="dxa"/>
            <w:vAlign w:val="center"/>
          </w:tcPr>
          <w:p w:rsidR="00FB26CE" w:rsidRDefault="00FB26CE" w:rsidP="00FB26CE">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FB26CE" w:rsidRPr="00336A89" w:rsidRDefault="00FB26CE" w:rsidP="00FB26CE">
            <w:pPr>
              <w:spacing w:line="360" w:lineRule="auto"/>
              <w:ind w:firstLineChars="0" w:firstLine="0"/>
              <w:rPr>
                <w:rStyle w:val="afc"/>
                <w:rFonts w:ascii="Times New Roman"/>
                <w:sz w:val="18"/>
                <w:szCs w:val="18"/>
              </w:rPr>
            </w:pPr>
          </w:p>
        </w:tc>
      </w:tr>
      <w:tr w:rsidR="00FB26CE" w:rsidTr="003F4A31">
        <w:tc>
          <w:tcPr>
            <w:tcW w:w="1986" w:type="dxa"/>
            <w:vAlign w:val="center"/>
          </w:tcPr>
          <w:p w:rsidR="00FB26CE" w:rsidRDefault="00FB26CE" w:rsidP="00FB26CE">
            <w:pPr>
              <w:spacing w:line="400" w:lineRule="exact"/>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-qywjm</w:t>
            </w:r>
          </w:p>
        </w:tc>
        <w:tc>
          <w:tcPr>
            <w:tcW w:w="2328" w:type="dxa"/>
            <w:vAlign w:val="center"/>
          </w:tcPr>
          <w:p w:rsidR="00FB26CE" w:rsidRDefault="00FB26CE" w:rsidP="00FB26CE">
            <w:pPr>
              <w:spacing w:line="400" w:lineRule="exact"/>
              <w:ind w:firstLineChars="0" w:firstLine="0"/>
              <w:rPr>
                <w:rStyle w:val="afc"/>
                <w:rFonts w:ascii="Times New Roman"/>
                <w:sz w:val="18"/>
                <w:szCs w:val="18"/>
              </w:rPr>
            </w:pPr>
            <w:r>
              <w:rPr>
                <w:rStyle w:val="afc"/>
                <w:rFonts w:ascii="Times New Roman" w:hint="eastAsia"/>
                <w:sz w:val="18"/>
                <w:szCs w:val="18"/>
              </w:rPr>
              <w:t>签约文件</w:t>
            </w:r>
            <w:r>
              <w:rPr>
                <w:rStyle w:val="afc"/>
                <w:rFonts w:ascii="Times New Roman"/>
                <w:sz w:val="18"/>
                <w:szCs w:val="18"/>
              </w:rPr>
              <w:t>名</w:t>
            </w:r>
          </w:p>
        </w:tc>
        <w:tc>
          <w:tcPr>
            <w:tcW w:w="648" w:type="dxa"/>
            <w:vAlign w:val="center"/>
          </w:tcPr>
          <w:p w:rsidR="00FB26CE" w:rsidRDefault="00FB26CE" w:rsidP="00FB26CE">
            <w:pPr>
              <w:spacing w:line="400" w:lineRule="exact"/>
              <w:ind w:firstLineChars="0" w:firstLine="0"/>
              <w:rPr>
                <w:rStyle w:val="afc"/>
                <w:rFonts w:ascii="Times New Roman"/>
                <w:sz w:val="18"/>
                <w:szCs w:val="18"/>
              </w:rPr>
            </w:pPr>
            <w:r>
              <w:rPr>
                <w:rStyle w:val="afc"/>
                <w:rFonts w:ascii="Times New Roman" w:hint="eastAsia"/>
                <w:sz w:val="18"/>
                <w:szCs w:val="18"/>
              </w:rPr>
              <w:t>120</w:t>
            </w:r>
          </w:p>
        </w:tc>
        <w:tc>
          <w:tcPr>
            <w:tcW w:w="709" w:type="dxa"/>
            <w:vAlign w:val="center"/>
          </w:tcPr>
          <w:p w:rsidR="00FB26CE" w:rsidRDefault="00FB26CE" w:rsidP="00FB26CE">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FB26CE" w:rsidRDefault="00FB26CE" w:rsidP="00FB26CE">
            <w:pPr>
              <w:spacing w:line="400" w:lineRule="exact"/>
              <w:ind w:firstLineChars="0" w:firstLine="0"/>
              <w:rPr>
                <w:rStyle w:val="afc"/>
                <w:rFonts w:ascii="Times New Roman"/>
                <w:sz w:val="18"/>
                <w:szCs w:val="18"/>
              </w:rPr>
            </w:pPr>
            <w:r>
              <w:rPr>
                <w:rStyle w:val="afc"/>
                <w:rFonts w:ascii="Times New Roman" w:hint="eastAsia"/>
                <w:sz w:val="18"/>
                <w:szCs w:val="18"/>
              </w:rPr>
              <w:t>M</w:t>
            </w:r>
          </w:p>
        </w:tc>
        <w:tc>
          <w:tcPr>
            <w:tcW w:w="1417" w:type="dxa"/>
            <w:vAlign w:val="center"/>
          </w:tcPr>
          <w:p w:rsidR="00FB26CE" w:rsidRDefault="00FB26CE" w:rsidP="00FB26CE">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FB26CE" w:rsidRPr="00336A89" w:rsidRDefault="00FB26CE" w:rsidP="00FB26CE">
            <w:pPr>
              <w:spacing w:line="360" w:lineRule="auto"/>
              <w:ind w:firstLineChars="0" w:firstLine="0"/>
              <w:rPr>
                <w:rStyle w:val="afc"/>
                <w:rFonts w:ascii="Times New Roman"/>
                <w:sz w:val="18"/>
                <w:szCs w:val="18"/>
              </w:rPr>
            </w:pPr>
          </w:p>
        </w:tc>
      </w:tr>
      <w:tr w:rsidR="00B819EF" w:rsidTr="003F4A31">
        <w:tc>
          <w:tcPr>
            <w:tcW w:w="1986" w:type="dxa"/>
            <w:vAlign w:val="center"/>
          </w:tcPr>
          <w:p w:rsidR="00B819EF" w:rsidRDefault="00595132" w:rsidP="003F4A31">
            <w:pPr>
              <w:spacing w:line="400" w:lineRule="exact"/>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fq</w:t>
            </w:r>
            <w:r w:rsidR="00B819EF">
              <w:rPr>
                <w:rStyle w:val="afc"/>
                <w:rFonts w:ascii="Times New Roman" w:hint="eastAsia"/>
                <w:sz w:val="18"/>
                <w:szCs w:val="18"/>
              </w:rPr>
              <w:t>jg</w:t>
            </w:r>
          </w:p>
        </w:tc>
        <w:tc>
          <w:tcPr>
            <w:tcW w:w="2328" w:type="dxa"/>
            <w:vAlign w:val="center"/>
          </w:tcPr>
          <w:p w:rsidR="00B819EF" w:rsidRDefault="0015529D" w:rsidP="003F4A31">
            <w:pPr>
              <w:spacing w:line="400" w:lineRule="exact"/>
              <w:ind w:firstLineChars="0" w:firstLine="0"/>
              <w:rPr>
                <w:rStyle w:val="afc"/>
                <w:rFonts w:ascii="Times New Roman"/>
                <w:sz w:val="18"/>
                <w:szCs w:val="18"/>
              </w:rPr>
            </w:pPr>
            <w:r>
              <w:rPr>
                <w:rStyle w:val="afc"/>
                <w:rFonts w:ascii="Times New Roman" w:hint="eastAsia"/>
                <w:sz w:val="18"/>
                <w:szCs w:val="18"/>
              </w:rPr>
              <w:t>签约</w:t>
            </w:r>
            <w:r w:rsidR="00595132">
              <w:rPr>
                <w:rStyle w:val="afc"/>
                <w:rFonts w:ascii="Times New Roman" w:hint="eastAsia"/>
                <w:sz w:val="18"/>
                <w:szCs w:val="18"/>
              </w:rPr>
              <w:t>发起</w:t>
            </w:r>
            <w:r w:rsidR="00B819EF">
              <w:rPr>
                <w:rStyle w:val="afc"/>
                <w:rFonts w:ascii="Times New Roman"/>
                <w:sz w:val="18"/>
                <w:szCs w:val="18"/>
              </w:rPr>
              <w:t>机构</w:t>
            </w:r>
          </w:p>
        </w:tc>
        <w:tc>
          <w:tcPr>
            <w:tcW w:w="648" w:type="dxa"/>
            <w:vAlign w:val="center"/>
          </w:tcPr>
          <w:p w:rsidR="00B819EF" w:rsidRDefault="00B819EF" w:rsidP="003F4A31">
            <w:pPr>
              <w:spacing w:line="400" w:lineRule="exact"/>
              <w:ind w:firstLineChars="0" w:firstLine="0"/>
              <w:rPr>
                <w:rStyle w:val="afc"/>
                <w:rFonts w:ascii="Times New Roman"/>
                <w:sz w:val="18"/>
                <w:szCs w:val="18"/>
              </w:rPr>
            </w:pPr>
            <w:r>
              <w:rPr>
                <w:rStyle w:val="afc"/>
                <w:rFonts w:ascii="Times New Roman" w:hint="eastAsia"/>
                <w:sz w:val="18"/>
                <w:szCs w:val="18"/>
              </w:rPr>
              <w:t>20</w:t>
            </w:r>
          </w:p>
        </w:tc>
        <w:tc>
          <w:tcPr>
            <w:tcW w:w="709" w:type="dxa"/>
            <w:vAlign w:val="center"/>
          </w:tcPr>
          <w:p w:rsidR="00B819EF" w:rsidRDefault="00B819EF" w:rsidP="003F4A31">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B819EF" w:rsidRDefault="00E925AA" w:rsidP="003F4A31">
            <w:pPr>
              <w:spacing w:line="400" w:lineRule="exact"/>
              <w:ind w:firstLineChars="0" w:firstLine="0"/>
              <w:rPr>
                <w:rStyle w:val="afc"/>
                <w:rFonts w:ascii="Times New Roman"/>
                <w:sz w:val="18"/>
                <w:szCs w:val="18"/>
              </w:rPr>
            </w:pPr>
            <w:r>
              <w:rPr>
                <w:rStyle w:val="afc"/>
                <w:rFonts w:ascii="Times New Roman"/>
                <w:sz w:val="18"/>
                <w:szCs w:val="18"/>
              </w:rPr>
              <w:t>O</w:t>
            </w:r>
          </w:p>
        </w:tc>
        <w:tc>
          <w:tcPr>
            <w:tcW w:w="1417" w:type="dxa"/>
            <w:vAlign w:val="center"/>
          </w:tcPr>
          <w:p w:rsidR="00B819EF" w:rsidRPr="00336A89" w:rsidRDefault="00B819EF" w:rsidP="003F4A31">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B819EF" w:rsidRPr="00336A89" w:rsidRDefault="00B819EF" w:rsidP="003F4A31">
            <w:pPr>
              <w:spacing w:line="360" w:lineRule="auto"/>
              <w:ind w:firstLineChars="0" w:firstLine="0"/>
              <w:rPr>
                <w:rStyle w:val="afc"/>
                <w:rFonts w:ascii="Times New Roman"/>
                <w:sz w:val="18"/>
                <w:szCs w:val="18"/>
              </w:rPr>
            </w:pPr>
          </w:p>
        </w:tc>
      </w:tr>
      <w:tr w:rsidR="00B819EF" w:rsidTr="003F4A31">
        <w:tc>
          <w:tcPr>
            <w:tcW w:w="1986" w:type="dxa"/>
            <w:vAlign w:val="center"/>
          </w:tcPr>
          <w:p w:rsidR="00B819EF" w:rsidRDefault="00595132" w:rsidP="003F4A31">
            <w:pPr>
              <w:spacing w:line="400" w:lineRule="exact"/>
              <w:ind w:firstLineChars="0" w:firstLine="0"/>
              <w:rPr>
                <w:rStyle w:val="afc"/>
                <w:rFonts w:ascii="Times New Roman"/>
                <w:sz w:val="18"/>
                <w:szCs w:val="18"/>
              </w:rPr>
            </w:pPr>
            <w:r>
              <w:rPr>
                <w:rStyle w:val="afc"/>
                <w:rFonts w:ascii="Times New Roman" w:hint="eastAsia"/>
                <w:sz w:val="18"/>
                <w:szCs w:val="18"/>
              </w:rPr>
              <w:t>--fq</w:t>
            </w:r>
            <w:r w:rsidR="00B819EF">
              <w:rPr>
                <w:rStyle w:val="afc"/>
                <w:rFonts w:ascii="Times New Roman" w:hint="eastAsia"/>
                <w:sz w:val="18"/>
                <w:szCs w:val="18"/>
              </w:rPr>
              <w:t>gy</w:t>
            </w:r>
          </w:p>
        </w:tc>
        <w:tc>
          <w:tcPr>
            <w:tcW w:w="2328" w:type="dxa"/>
            <w:vAlign w:val="center"/>
          </w:tcPr>
          <w:p w:rsidR="00B819EF" w:rsidRDefault="0015529D" w:rsidP="003F4A31">
            <w:pPr>
              <w:spacing w:line="400" w:lineRule="exact"/>
              <w:ind w:firstLineChars="0" w:firstLine="0"/>
              <w:rPr>
                <w:rStyle w:val="afc"/>
                <w:rFonts w:ascii="Times New Roman"/>
                <w:sz w:val="18"/>
                <w:szCs w:val="18"/>
              </w:rPr>
            </w:pPr>
            <w:r>
              <w:rPr>
                <w:rStyle w:val="afc"/>
                <w:rFonts w:ascii="Times New Roman" w:hint="eastAsia"/>
                <w:sz w:val="18"/>
                <w:szCs w:val="18"/>
              </w:rPr>
              <w:t>签约</w:t>
            </w:r>
            <w:r w:rsidR="00595132">
              <w:rPr>
                <w:rStyle w:val="afc"/>
                <w:rFonts w:ascii="Times New Roman" w:hint="eastAsia"/>
                <w:sz w:val="18"/>
                <w:szCs w:val="18"/>
              </w:rPr>
              <w:t>发起</w:t>
            </w:r>
            <w:r w:rsidR="00B819EF">
              <w:rPr>
                <w:rStyle w:val="afc"/>
                <w:rFonts w:ascii="Times New Roman"/>
                <w:sz w:val="18"/>
                <w:szCs w:val="18"/>
              </w:rPr>
              <w:t>柜员</w:t>
            </w:r>
          </w:p>
        </w:tc>
        <w:tc>
          <w:tcPr>
            <w:tcW w:w="648" w:type="dxa"/>
            <w:vAlign w:val="center"/>
          </w:tcPr>
          <w:p w:rsidR="00B819EF" w:rsidRDefault="00B819EF" w:rsidP="003F4A31">
            <w:pPr>
              <w:spacing w:line="400" w:lineRule="exact"/>
              <w:ind w:firstLineChars="0" w:firstLine="0"/>
              <w:rPr>
                <w:rStyle w:val="afc"/>
                <w:rFonts w:ascii="Times New Roman"/>
                <w:sz w:val="18"/>
                <w:szCs w:val="18"/>
              </w:rPr>
            </w:pPr>
            <w:r>
              <w:rPr>
                <w:rStyle w:val="afc"/>
                <w:rFonts w:ascii="Times New Roman" w:hint="eastAsia"/>
                <w:sz w:val="18"/>
                <w:szCs w:val="18"/>
              </w:rPr>
              <w:t>20</w:t>
            </w:r>
          </w:p>
        </w:tc>
        <w:tc>
          <w:tcPr>
            <w:tcW w:w="709" w:type="dxa"/>
            <w:vAlign w:val="center"/>
          </w:tcPr>
          <w:p w:rsidR="00B819EF" w:rsidRDefault="00B819EF" w:rsidP="003F4A31">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B819EF" w:rsidRDefault="00E925AA" w:rsidP="003F4A31">
            <w:pPr>
              <w:spacing w:line="400" w:lineRule="exact"/>
              <w:ind w:firstLineChars="0" w:firstLine="0"/>
              <w:rPr>
                <w:rStyle w:val="afc"/>
                <w:rFonts w:ascii="Times New Roman"/>
                <w:sz w:val="18"/>
                <w:szCs w:val="18"/>
              </w:rPr>
            </w:pPr>
            <w:r>
              <w:rPr>
                <w:rStyle w:val="afc"/>
                <w:rFonts w:ascii="Times New Roman" w:hint="eastAsia"/>
                <w:sz w:val="18"/>
                <w:szCs w:val="18"/>
              </w:rPr>
              <w:t>O</w:t>
            </w:r>
          </w:p>
        </w:tc>
        <w:tc>
          <w:tcPr>
            <w:tcW w:w="1417" w:type="dxa"/>
            <w:vAlign w:val="center"/>
          </w:tcPr>
          <w:p w:rsidR="00B819EF" w:rsidRPr="00336A89" w:rsidRDefault="00B819EF" w:rsidP="003F4A31">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B819EF" w:rsidRPr="00336A89" w:rsidRDefault="00B819EF" w:rsidP="003F4A31">
            <w:pPr>
              <w:spacing w:line="360" w:lineRule="auto"/>
              <w:ind w:firstLineChars="0" w:firstLine="0"/>
              <w:rPr>
                <w:rStyle w:val="afc"/>
                <w:rFonts w:ascii="Times New Roman"/>
                <w:sz w:val="18"/>
                <w:szCs w:val="18"/>
              </w:rPr>
            </w:pPr>
          </w:p>
        </w:tc>
      </w:tr>
      <w:tr w:rsidR="00595132" w:rsidTr="003F4A31">
        <w:tc>
          <w:tcPr>
            <w:tcW w:w="1986" w:type="dxa"/>
            <w:vAlign w:val="center"/>
          </w:tcPr>
          <w:p w:rsidR="00595132" w:rsidRDefault="00595132" w:rsidP="003F4A31">
            <w:pPr>
              <w:spacing w:line="400" w:lineRule="exact"/>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fq</w:t>
            </w:r>
            <w:r w:rsidRPr="00595132">
              <w:rPr>
                <w:rStyle w:val="afc"/>
                <w:rFonts w:ascii="Times New Roman"/>
                <w:sz w:val="18"/>
                <w:szCs w:val="18"/>
              </w:rPr>
              <w:t>qd</w:t>
            </w:r>
          </w:p>
        </w:tc>
        <w:tc>
          <w:tcPr>
            <w:tcW w:w="2328" w:type="dxa"/>
            <w:vAlign w:val="center"/>
          </w:tcPr>
          <w:p w:rsidR="00595132" w:rsidRDefault="0015529D" w:rsidP="003F4A31">
            <w:pPr>
              <w:spacing w:line="400" w:lineRule="exact"/>
              <w:ind w:firstLineChars="0" w:firstLine="0"/>
              <w:rPr>
                <w:rStyle w:val="afc"/>
                <w:rFonts w:ascii="Times New Roman"/>
                <w:sz w:val="18"/>
                <w:szCs w:val="18"/>
              </w:rPr>
            </w:pPr>
            <w:r>
              <w:rPr>
                <w:rStyle w:val="afc"/>
                <w:rFonts w:ascii="Times New Roman" w:hint="eastAsia"/>
                <w:sz w:val="18"/>
                <w:szCs w:val="18"/>
              </w:rPr>
              <w:t>签约</w:t>
            </w:r>
            <w:r w:rsidR="00595132">
              <w:rPr>
                <w:rStyle w:val="afc"/>
                <w:rFonts w:ascii="Times New Roman" w:hint="eastAsia"/>
                <w:sz w:val="18"/>
                <w:szCs w:val="18"/>
              </w:rPr>
              <w:t>发起</w:t>
            </w:r>
            <w:r w:rsidR="00595132">
              <w:rPr>
                <w:rStyle w:val="afc"/>
                <w:rFonts w:ascii="Times New Roman"/>
                <w:sz w:val="18"/>
                <w:szCs w:val="18"/>
              </w:rPr>
              <w:t>渠道</w:t>
            </w:r>
          </w:p>
        </w:tc>
        <w:tc>
          <w:tcPr>
            <w:tcW w:w="648" w:type="dxa"/>
            <w:vAlign w:val="center"/>
          </w:tcPr>
          <w:p w:rsidR="00595132" w:rsidRDefault="00F543D2" w:rsidP="003F4A31">
            <w:pPr>
              <w:spacing w:line="400" w:lineRule="exact"/>
              <w:ind w:firstLineChars="0" w:firstLine="0"/>
              <w:rPr>
                <w:rStyle w:val="afc"/>
                <w:rFonts w:ascii="Times New Roman"/>
                <w:sz w:val="18"/>
                <w:szCs w:val="18"/>
              </w:rPr>
            </w:pPr>
            <w:r>
              <w:rPr>
                <w:rStyle w:val="afc"/>
                <w:rFonts w:ascii="Times New Roman" w:hint="eastAsia"/>
                <w:sz w:val="18"/>
                <w:szCs w:val="18"/>
              </w:rPr>
              <w:t>10</w:t>
            </w:r>
          </w:p>
        </w:tc>
        <w:tc>
          <w:tcPr>
            <w:tcW w:w="709" w:type="dxa"/>
            <w:vAlign w:val="center"/>
          </w:tcPr>
          <w:p w:rsidR="00595132" w:rsidRDefault="00F543D2" w:rsidP="003F4A31">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595132" w:rsidRDefault="00F543D2" w:rsidP="003F4A31">
            <w:pPr>
              <w:spacing w:line="400" w:lineRule="exact"/>
              <w:ind w:firstLineChars="0" w:firstLine="0"/>
              <w:rPr>
                <w:rStyle w:val="afc"/>
                <w:rFonts w:ascii="Times New Roman"/>
                <w:sz w:val="18"/>
                <w:szCs w:val="18"/>
              </w:rPr>
            </w:pPr>
            <w:r>
              <w:rPr>
                <w:rStyle w:val="afc"/>
                <w:rFonts w:ascii="Times New Roman" w:hint="eastAsia"/>
                <w:sz w:val="18"/>
                <w:szCs w:val="18"/>
              </w:rPr>
              <w:t>M</w:t>
            </w:r>
          </w:p>
        </w:tc>
        <w:tc>
          <w:tcPr>
            <w:tcW w:w="1417" w:type="dxa"/>
            <w:vAlign w:val="center"/>
          </w:tcPr>
          <w:p w:rsidR="00595132" w:rsidRDefault="00F543D2" w:rsidP="003F4A31">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595132" w:rsidRPr="00336A89" w:rsidRDefault="00595132" w:rsidP="003F4A31">
            <w:pPr>
              <w:spacing w:line="360" w:lineRule="auto"/>
              <w:ind w:firstLineChars="0" w:firstLine="0"/>
              <w:rPr>
                <w:rStyle w:val="afc"/>
                <w:rFonts w:ascii="Times New Roman"/>
                <w:sz w:val="18"/>
                <w:szCs w:val="18"/>
              </w:rPr>
            </w:pPr>
          </w:p>
        </w:tc>
      </w:tr>
      <w:tr w:rsidR="00640128" w:rsidTr="003F4A31">
        <w:tc>
          <w:tcPr>
            <w:tcW w:w="1986" w:type="dxa"/>
            <w:vAlign w:val="center"/>
          </w:tcPr>
          <w:p w:rsidR="00640128" w:rsidRDefault="00F543D2" w:rsidP="003F4A31">
            <w:pPr>
              <w:spacing w:line="400" w:lineRule="exact"/>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xt</w:t>
            </w:r>
            <w:r w:rsidR="00640128">
              <w:rPr>
                <w:rStyle w:val="afc"/>
                <w:rFonts w:ascii="Times New Roman" w:hint="eastAsia"/>
                <w:sz w:val="18"/>
                <w:szCs w:val="18"/>
              </w:rPr>
              <w:t>rq</w:t>
            </w:r>
          </w:p>
        </w:tc>
        <w:tc>
          <w:tcPr>
            <w:tcW w:w="2328" w:type="dxa"/>
            <w:vAlign w:val="center"/>
          </w:tcPr>
          <w:p w:rsidR="00640128" w:rsidRDefault="0015529D" w:rsidP="003F4A31">
            <w:pPr>
              <w:spacing w:line="400" w:lineRule="exact"/>
              <w:ind w:firstLineChars="0" w:firstLine="0"/>
              <w:rPr>
                <w:rStyle w:val="afc"/>
                <w:rFonts w:ascii="Times New Roman"/>
                <w:sz w:val="18"/>
                <w:szCs w:val="18"/>
              </w:rPr>
            </w:pPr>
            <w:r>
              <w:rPr>
                <w:rStyle w:val="afc"/>
                <w:rFonts w:ascii="Times New Roman" w:hint="eastAsia"/>
                <w:sz w:val="18"/>
                <w:szCs w:val="18"/>
              </w:rPr>
              <w:t>签约</w:t>
            </w:r>
            <w:r w:rsidR="00F543D2">
              <w:rPr>
                <w:rStyle w:val="afc"/>
                <w:rFonts w:ascii="Times New Roman" w:hint="eastAsia"/>
                <w:sz w:val="18"/>
                <w:szCs w:val="18"/>
              </w:rPr>
              <w:t>系统</w:t>
            </w:r>
            <w:r w:rsidR="00640128">
              <w:rPr>
                <w:rStyle w:val="afc"/>
                <w:rFonts w:ascii="Times New Roman"/>
                <w:sz w:val="18"/>
                <w:szCs w:val="18"/>
              </w:rPr>
              <w:t>日期</w:t>
            </w:r>
          </w:p>
        </w:tc>
        <w:tc>
          <w:tcPr>
            <w:tcW w:w="648" w:type="dxa"/>
            <w:vAlign w:val="center"/>
          </w:tcPr>
          <w:p w:rsidR="00640128" w:rsidRDefault="00640128" w:rsidP="003F4A31">
            <w:pPr>
              <w:spacing w:line="400" w:lineRule="exact"/>
              <w:ind w:firstLineChars="0" w:firstLine="0"/>
              <w:rPr>
                <w:rStyle w:val="afc"/>
                <w:rFonts w:ascii="Times New Roman"/>
                <w:sz w:val="18"/>
                <w:szCs w:val="18"/>
              </w:rPr>
            </w:pPr>
            <w:r>
              <w:rPr>
                <w:rStyle w:val="afc"/>
                <w:rFonts w:ascii="Times New Roman" w:hint="eastAsia"/>
                <w:sz w:val="18"/>
                <w:szCs w:val="18"/>
              </w:rPr>
              <w:t>8</w:t>
            </w:r>
          </w:p>
        </w:tc>
        <w:tc>
          <w:tcPr>
            <w:tcW w:w="709" w:type="dxa"/>
            <w:vAlign w:val="center"/>
          </w:tcPr>
          <w:p w:rsidR="00640128" w:rsidRDefault="00640128" w:rsidP="003F4A31">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640128" w:rsidRDefault="00640128" w:rsidP="003F4A31">
            <w:pPr>
              <w:spacing w:line="400" w:lineRule="exact"/>
              <w:ind w:firstLineChars="0" w:firstLine="0"/>
              <w:rPr>
                <w:rStyle w:val="afc"/>
                <w:rFonts w:ascii="Times New Roman"/>
                <w:sz w:val="18"/>
                <w:szCs w:val="18"/>
              </w:rPr>
            </w:pPr>
            <w:r>
              <w:rPr>
                <w:rStyle w:val="afc"/>
                <w:rFonts w:ascii="Times New Roman" w:hint="eastAsia"/>
                <w:sz w:val="18"/>
                <w:szCs w:val="18"/>
              </w:rPr>
              <w:t>M</w:t>
            </w:r>
          </w:p>
        </w:tc>
        <w:tc>
          <w:tcPr>
            <w:tcW w:w="1417" w:type="dxa"/>
            <w:vAlign w:val="center"/>
          </w:tcPr>
          <w:p w:rsidR="00640128" w:rsidRDefault="00640128" w:rsidP="003F4A31">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640128" w:rsidRPr="00336A89" w:rsidRDefault="00640128" w:rsidP="003F4A31">
            <w:pPr>
              <w:spacing w:line="360" w:lineRule="auto"/>
              <w:ind w:firstLineChars="0" w:firstLine="0"/>
              <w:rPr>
                <w:rStyle w:val="afc"/>
                <w:rFonts w:ascii="Times New Roman"/>
                <w:sz w:val="18"/>
                <w:szCs w:val="18"/>
              </w:rPr>
            </w:pPr>
          </w:p>
        </w:tc>
      </w:tr>
      <w:tr w:rsidR="00640128" w:rsidTr="003F4A31">
        <w:tc>
          <w:tcPr>
            <w:tcW w:w="1986" w:type="dxa"/>
            <w:vAlign w:val="center"/>
          </w:tcPr>
          <w:p w:rsidR="00640128" w:rsidRDefault="00F543D2" w:rsidP="003F4A31">
            <w:pPr>
              <w:spacing w:line="400" w:lineRule="exact"/>
              <w:ind w:firstLineChars="0" w:firstLine="0"/>
              <w:rPr>
                <w:rStyle w:val="afc"/>
                <w:rFonts w:ascii="Times New Roman"/>
                <w:sz w:val="18"/>
                <w:szCs w:val="18"/>
              </w:rPr>
            </w:pPr>
            <w:r>
              <w:rPr>
                <w:rStyle w:val="afc"/>
                <w:rFonts w:ascii="Times New Roman" w:hint="eastAsia"/>
                <w:sz w:val="18"/>
                <w:szCs w:val="18"/>
              </w:rPr>
              <w:t>--xt</w:t>
            </w:r>
            <w:r w:rsidR="00640128">
              <w:rPr>
                <w:rStyle w:val="afc"/>
                <w:rFonts w:ascii="Times New Roman" w:hint="eastAsia"/>
                <w:sz w:val="18"/>
                <w:szCs w:val="18"/>
              </w:rPr>
              <w:t>sj</w:t>
            </w:r>
          </w:p>
        </w:tc>
        <w:tc>
          <w:tcPr>
            <w:tcW w:w="2328" w:type="dxa"/>
            <w:vAlign w:val="center"/>
          </w:tcPr>
          <w:p w:rsidR="00640128" w:rsidRDefault="0015529D" w:rsidP="003F4A31">
            <w:pPr>
              <w:spacing w:line="400" w:lineRule="exact"/>
              <w:ind w:firstLineChars="0" w:firstLine="0"/>
              <w:rPr>
                <w:rStyle w:val="afc"/>
                <w:rFonts w:ascii="Times New Roman"/>
                <w:sz w:val="18"/>
                <w:szCs w:val="18"/>
              </w:rPr>
            </w:pPr>
            <w:r>
              <w:rPr>
                <w:rStyle w:val="afc"/>
                <w:rFonts w:ascii="Times New Roman" w:hint="eastAsia"/>
                <w:sz w:val="18"/>
                <w:szCs w:val="18"/>
              </w:rPr>
              <w:t>签约</w:t>
            </w:r>
            <w:r w:rsidR="00F543D2">
              <w:rPr>
                <w:rStyle w:val="afc"/>
                <w:rFonts w:ascii="Times New Roman" w:hint="eastAsia"/>
                <w:sz w:val="18"/>
                <w:szCs w:val="18"/>
              </w:rPr>
              <w:t>系统</w:t>
            </w:r>
            <w:r w:rsidR="00640128">
              <w:rPr>
                <w:rStyle w:val="afc"/>
                <w:rFonts w:ascii="Times New Roman"/>
                <w:sz w:val="18"/>
                <w:szCs w:val="18"/>
              </w:rPr>
              <w:t>时间</w:t>
            </w:r>
          </w:p>
        </w:tc>
        <w:tc>
          <w:tcPr>
            <w:tcW w:w="648" w:type="dxa"/>
            <w:vAlign w:val="center"/>
          </w:tcPr>
          <w:p w:rsidR="00640128" w:rsidRDefault="00640128" w:rsidP="003F4A31">
            <w:pPr>
              <w:spacing w:line="400" w:lineRule="exact"/>
              <w:ind w:firstLineChars="0" w:firstLine="0"/>
              <w:rPr>
                <w:rStyle w:val="afc"/>
                <w:rFonts w:ascii="Times New Roman"/>
                <w:sz w:val="18"/>
                <w:szCs w:val="18"/>
              </w:rPr>
            </w:pPr>
            <w:r>
              <w:rPr>
                <w:rStyle w:val="afc"/>
                <w:rFonts w:ascii="Times New Roman"/>
                <w:sz w:val="18"/>
                <w:szCs w:val="18"/>
              </w:rPr>
              <w:t>6</w:t>
            </w:r>
          </w:p>
        </w:tc>
        <w:tc>
          <w:tcPr>
            <w:tcW w:w="709" w:type="dxa"/>
            <w:vAlign w:val="center"/>
          </w:tcPr>
          <w:p w:rsidR="00640128" w:rsidRDefault="00640128" w:rsidP="003F4A31">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640128" w:rsidRDefault="00640128" w:rsidP="003F4A31">
            <w:pPr>
              <w:spacing w:line="400" w:lineRule="exact"/>
              <w:ind w:firstLineChars="0" w:firstLine="0"/>
              <w:rPr>
                <w:rStyle w:val="afc"/>
                <w:rFonts w:ascii="Times New Roman"/>
                <w:sz w:val="18"/>
                <w:szCs w:val="18"/>
              </w:rPr>
            </w:pPr>
            <w:r>
              <w:rPr>
                <w:rStyle w:val="afc"/>
                <w:rFonts w:ascii="Times New Roman" w:hint="eastAsia"/>
                <w:sz w:val="18"/>
                <w:szCs w:val="18"/>
              </w:rPr>
              <w:t>M</w:t>
            </w:r>
          </w:p>
        </w:tc>
        <w:tc>
          <w:tcPr>
            <w:tcW w:w="1417" w:type="dxa"/>
            <w:vAlign w:val="center"/>
          </w:tcPr>
          <w:p w:rsidR="00640128" w:rsidRDefault="00640128" w:rsidP="003F4A31">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640128" w:rsidRPr="00336A89" w:rsidRDefault="00640128" w:rsidP="003F4A31">
            <w:pPr>
              <w:spacing w:line="360" w:lineRule="auto"/>
              <w:ind w:firstLineChars="0" w:firstLine="0"/>
              <w:rPr>
                <w:rStyle w:val="afc"/>
                <w:rFonts w:ascii="Times New Roman"/>
                <w:sz w:val="18"/>
                <w:szCs w:val="18"/>
              </w:rPr>
            </w:pPr>
          </w:p>
        </w:tc>
      </w:tr>
      <w:tr w:rsidR="00B819EF" w:rsidTr="003F4A31">
        <w:tc>
          <w:tcPr>
            <w:tcW w:w="1986" w:type="dxa"/>
            <w:vAlign w:val="center"/>
          </w:tcPr>
          <w:p w:rsidR="00B819EF" w:rsidRDefault="00B819EF" w:rsidP="003F4A31">
            <w:pPr>
              <w:spacing w:line="400" w:lineRule="exact"/>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rkzbs</w:t>
            </w:r>
          </w:p>
        </w:tc>
        <w:tc>
          <w:tcPr>
            <w:tcW w:w="2328" w:type="dxa"/>
            <w:vAlign w:val="center"/>
          </w:tcPr>
          <w:p w:rsidR="00B819EF" w:rsidRDefault="00B819EF" w:rsidP="003F4A31">
            <w:pPr>
              <w:spacing w:line="400" w:lineRule="exact"/>
              <w:ind w:firstLineChars="0" w:firstLine="0"/>
              <w:rPr>
                <w:rStyle w:val="afc"/>
                <w:rFonts w:ascii="Times New Roman"/>
                <w:sz w:val="18"/>
                <w:szCs w:val="18"/>
              </w:rPr>
            </w:pPr>
            <w:r>
              <w:rPr>
                <w:rStyle w:val="afc"/>
                <w:rFonts w:ascii="Times New Roman" w:hint="eastAsia"/>
                <w:sz w:val="18"/>
                <w:szCs w:val="18"/>
              </w:rPr>
              <w:t>入库总</w:t>
            </w:r>
            <w:r>
              <w:rPr>
                <w:rStyle w:val="afc"/>
                <w:rFonts w:ascii="Times New Roman"/>
                <w:sz w:val="18"/>
                <w:szCs w:val="18"/>
              </w:rPr>
              <w:t>笔数</w:t>
            </w:r>
          </w:p>
        </w:tc>
        <w:tc>
          <w:tcPr>
            <w:tcW w:w="648" w:type="dxa"/>
            <w:vAlign w:val="center"/>
          </w:tcPr>
          <w:p w:rsidR="00B819EF" w:rsidRDefault="00B819EF" w:rsidP="003F4A31">
            <w:pPr>
              <w:spacing w:line="400" w:lineRule="exact"/>
              <w:ind w:firstLineChars="0" w:firstLine="0"/>
              <w:rPr>
                <w:rStyle w:val="afc"/>
                <w:rFonts w:ascii="Times New Roman"/>
                <w:sz w:val="18"/>
                <w:szCs w:val="18"/>
              </w:rPr>
            </w:pPr>
            <w:r>
              <w:rPr>
                <w:rStyle w:val="afc"/>
                <w:rFonts w:ascii="Times New Roman" w:hint="eastAsia"/>
                <w:sz w:val="18"/>
                <w:szCs w:val="18"/>
              </w:rPr>
              <w:t>10</w:t>
            </w:r>
          </w:p>
        </w:tc>
        <w:tc>
          <w:tcPr>
            <w:tcW w:w="709" w:type="dxa"/>
            <w:vAlign w:val="center"/>
          </w:tcPr>
          <w:p w:rsidR="00B819EF" w:rsidRDefault="00366EA9" w:rsidP="003F4A31">
            <w:pPr>
              <w:spacing w:line="400" w:lineRule="exact"/>
              <w:ind w:firstLineChars="0" w:firstLine="0"/>
              <w:rPr>
                <w:rStyle w:val="afc"/>
                <w:rFonts w:ascii="Times New Roman"/>
                <w:sz w:val="18"/>
                <w:szCs w:val="18"/>
              </w:rPr>
            </w:pPr>
            <w:r>
              <w:rPr>
                <w:rStyle w:val="afc"/>
                <w:rFonts w:ascii="Times New Roman" w:hint="eastAsia"/>
                <w:sz w:val="18"/>
                <w:szCs w:val="18"/>
              </w:rPr>
              <w:t>I</w:t>
            </w:r>
          </w:p>
        </w:tc>
        <w:tc>
          <w:tcPr>
            <w:tcW w:w="709" w:type="dxa"/>
            <w:vAlign w:val="center"/>
          </w:tcPr>
          <w:p w:rsidR="00B819EF" w:rsidRDefault="00B819EF" w:rsidP="003F4A31">
            <w:pPr>
              <w:spacing w:line="400" w:lineRule="exact"/>
              <w:ind w:firstLineChars="0" w:firstLine="0"/>
              <w:rPr>
                <w:rStyle w:val="afc"/>
                <w:rFonts w:ascii="Times New Roman"/>
                <w:sz w:val="18"/>
                <w:szCs w:val="18"/>
              </w:rPr>
            </w:pPr>
            <w:r>
              <w:rPr>
                <w:rStyle w:val="afc"/>
                <w:rFonts w:ascii="Times New Roman" w:hint="eastAsia"/>
                <w:sz w:val="18"/>
                <w:szCs w:val="18"/>
              </w:rPr>
              <w:t>M</w:t>
            </w:r>
          </w:p>
        </w:tc>
        <w:tc>
          <w:tcPr>
            <w:tcW w:w="1417" w:type="dxa"/>
            <w:vAlign w:val="center"/>
          </w:tcPr>
          <w:p w:rsidR="00B819EF" w:rsidRDefault="00B819EF" w:rsidP="003F4A31">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B819EF" w:rsidRPr="005639A8" w:rsidRDefault="00B819EF" w:rsidP="003F4A31">
            <w:pPr>
              <w:spacing w:line="360" w:lineRule="auto"/>
              <w:ind w:firstLineChars="0" w:firstLine="0"/>
              <w:rPr>
                <w:rStyle w:val="afc"/>
                <w:rFonts w:ascii="Times New Roman"/>
                <w:sz w:val="18"/>
                <w:szCs w:val="18"/>
              </w:rPr>
            </w:pPr>
          </w:p>
        </w:tc>
      </w:tr>
      <w:tr w:rsidR="00B819EF" w:rsidTr="003F4A31">
        <w:tc>
          <w:tcPr>
            <w:tcW w:w="1986" w:type="dxa"/>
            <w:vAlign w:val="center"/>
          </w:tcPr>
          <w:p w:rsidR="00B819EF" w:rsidRDefault="00640128" w:rsidP="003F4A31">
            <w:pPr>
              <w:spacing w:line="400" w:lineRule="exact"/>
              <w:ind w:firstLineChars="0" w:firstLine="0"/>
              <w:rPr>
                <w:rStyle w:val="afc"/>
                <w:rFonts w:ascii="Times New Roman"/>
                <w:sz w:val="18"/>
                <w:szCs w:val="18"/>
              </w:rPr>
            </w:pPr>
            <w:r>
              <w:rPr>
                <w:rStyle w:val="afc"/>
                <w:rFonts w:ascii="Times New Roman" w:hint="eastAsia"/>
                <w:sz w:val="18"/>
                <w:szCs w:val="18"/>
              </w:rPr>
              <w:t>--</w:t>
            </w:r>
            <w:r w:rsidR="00366EA9">
              <w:rPr>
                <w:rStyle w:val="afc"/>
                <w:rFonts w:ascii="Times New Roman"/>
                <w:sz w:val="18"/>
                <w:szCs w:val="18"/>
              </w:rPr>
              <w:t>qy</w:t>
            </w:r>
            <w:r w:rsidR="00B819EF">
              <w:rPr>
                <w:rStyle w:val="afc"/>
                <w:rFonts w:ascii="Times New Roman" w:hint="eastAsia"/>
                <w:sz w:val="18"/>
                <w:szCs w:val="18"/>
              </w:rPr>
              <w:t>cgzbs</w:t>
            </w:r>
          </w:p>
        </w:tc>
        <w:tc>
          <w:tcPr>
            <w:tcW w:w="2328" w:type="dxa"/>
            <w:vAlign w:val="center"/>
          </w:tcPr>
          <w:p w:rsidR="00B819EF" w:rsidRDefault="00366EA9" w:rsidP="003F4A31">
            <w:pPr>
              <w:spacing w:line="400" w:lineRule="exact"/>
              <w:ind w:firstLineChars="0" w:firstLine="0"/>
              <w:rPr>
                <w:rStyle w:val="afc"/>
                <w:rFonts w:ascii="Times New Roman"/>
                <w:sz w:val="18"/>
                <w:szCs w:val="18"/>
              </w:rPr>
            </w:pPr>
            <w:r>
              <w:rPr>
                <w:rStyle w:val="afc"/>
                <w:rFonts w:ascii="Times New Roman" w:hint="eastAsia"/>
                <w:sz w:val="18"/>
                <w:szCs w:val="18"/>
              </w:rPr>
              <w:t>签约</w:t>
            </w:r>
            <w:r w:rsidR="00B819EF">
              <w:rPr>
                <w:rStyle w:val="afc"/>
                <w:rFonts w:ascii="Times New Roman"/>
                <w:sz w:val="18"/>
                <w:szCs w:val="18"/>
              </w:rPr>
              <w:t>成功总笔数</w:t>
            </w:r>
          </w:p>
        </w:tc>
        <w:tc>
          <w:tcPr>
            <w:tcW w:w="648" w:type="dxa"/>
            <w:vAlign w:val="center"/>
          </w:tcPr>
          <w:p w:rsidR="00B819EF" w:rsidRDefault="00B819EF" w:rsidP="003F4A31">
            <w:pPr>
              <w:spacing w:line="400" w:lineRule="exact"/>
              <w:ind w:firstLineChars="0" w:firstLine="0"/>
              <w:rPr>
                <w:rStyle w:val="afc"/>
                <w:rFonts w:ascii="Times New Roman"/>
                <w:sz w:val="18"/>
                <w:szCs w:val="18"/>
              </w:rPr>
            </w:pPr>
            <w:r>
              <w:rPr>
                <w:rStyle w:val="afc"/>
                <w:rFonts w:ascii="Times New Roman" w:hint="eastAsia"/>
                <w:sz w:val="18"/>
                <w:szCs w:val="18"/>
              </w:rPr>
              <w:t>10</w:t>
            </w:r>
          </w:p>
        </w:tc>
        <w:tc>
          <w:tcPr>
            <w:tcW w:w="709" w:type="dxa"/>
            <w:vAlign w:val="center"/>
          </w:tcPr>
          <w:p w:rsidR="00B819EF" w:rsidRDefault="00366EA9" w:rsidP="003F4A31">
            <w:pPr>
              <w:spacing w:line="400" w:lineRule="exact"/>
              <w:ind w:firstLineChars="0" w:firstLine="0"/>
              <w:rPr>
                <w:rStyle w:val="afc"/>
                <w:rFonts w:ascii="Times New Roman"/>
                <w:sz w:val="18"/>
                <w:szCs w:val="18"/>
              </w:rPr>
            </w:pPr>
            <w:r>
              <w:rPr>
                <w:rStyle w:val="afc"/>
                <w:rFonts w:ascii="Times New Roman" w:hint="eastAsia"/>
                <w:sz w:val="18"/>
                <w:szCs w:val="18"/>
              </w:rPr>
              <w:t>I</w:t>
            </w:r>
          </w:p>
        </w:tc>
        <w:tc>
          <w:tcPr>
            <w:tcW w:w="709" w:type="dxa"/>
            <w:vAlign w:val="center"/>
          </w:tcPr>
          <w:p w:rsidR="00B819EF" w:rsidRDefault="00B819EF" w:rsidP="003F4A31">
            <w:pPr>
              <w:spacing w:line="400" w:lineRule="exact"/>
              <w:ind w:firstLineChars="0" w:firstLine="0"/>
              <w:rPr>
                <w:rStyle w:val="afc"/>
                <w:rFonts w:ascii="Times New Roman"/>
                <w:sz w:val="18"/>
                <w:szCs w:val="18"/>
              </w:rPr>
            </w:pPr>
            <w:r>
              <w:rPr>
                <w:rStyle w:val="afc"/>
                <w:rFonts w:ascii="Times New Roman" w:hint="eastAsia"/>
                <w:sz w:val="18"/>
                <w:szCs w:val="18"/>
              </w:rPr>
              <w:t>M</w:t>
            </w:r>
          </w:p>
        </w:tc>
        <w:tc>
          <w:tcPr>
            <w:tcW w:w="1417" w:type="dxa"/>
            <w:vAlign w:val="center"/>
          </w:tcPr>
          <w:p w:rsidR="00B819EF" w:rsidRDefault="00B819EF" w:rsidP="003F4A31">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B819EF" w:rsidRPr="005639A8" w:rsidRDefault="00B819EF" w:rsidP="003F4A31">
            <w:pPr>
              <w:spacing w:line="360" w:lineRule="auto"/>
              <w:ind w:firstLineChars="0" w:firstLine="0"/>
              <w:rPr>
                <w:rStyle w:val="afc"/>
                <w:rFonts w:ascii="Times New Roman"/>
                <w:sz w:val="18"/>
                <w:szCs w:val="18"/>
              </w:rPr>
            </w:pPr>
          </w:p>
        </w:tc>
      </w:tr>
      <w:tr w:rsidR="00B819EF" w:rsidTr="003F4A31">
        <w:tc>
          <w:tcPr>
            <w:tcW w:w="1986" w:type="dxa"/>
            <w:vAlign w:val="center"/>
          </w:tcPr>
          <w:p w:rsidR="00B819EF" w:rsidRDefault="00B819EF" w:rsidP="00640128">
            <w:pPr>
              <w:spacing w:line="400" w:lineRule="exact"/>
              <w:ind w:firstLineChars="0" w:firstLine="0"/>
              <w:rPr>
                <w:rStyle w:val="afc"/>
                <w:rFonts w:ascii="Times New Roman"/>
                <w:sz w:val="18"/>
                <w:szCs w:val="18"/>
              </w:rPr>
            </w:pPr>
            <w:r>
              <w:rPr>
                <w:rStyle w:val="afc"/>
                <w:rFonts w:ascii="Times New Roman" w:hint="eastAsia"/>
                <w:sz w:val="18"/>
                <w:szCs w:val="18"/>
              </w:rPr>
              <w:t>--</w:t>
            </w:r>
            <w:r w:rsidR="00366EA9">
              <w:rPr>
                <w:rStyle w:val="afc"/>
                <w:rFonts w:ascii="Times New Roman"/>
                <w:sz w:val="18"/>
                <w:szCs w:val="18"/>
              </w:rPr>
              <w:t>qy</w:t>
            </w:r>
            <w:r w:rsidR="00640128">
              <w:rPr>
                <w:rStyle w:val="afc"/>
                <w:rFonts w:ascii="Times New Roman"/>
                <w:sz w:val="18"/>
                <w:szCs w:val="18"/>
              </w:rPr>
              <w:t>sb</w:t>
            </w:r>
            <w:r w:rsidRPr="000B4F17">
              <w:rPr>
                <w:rStyle w:val="afc"/>
                <w:rFonts w:ascii="Times New Roman"/>
                <w:sz w:val="18"/>
                <w:szCs w:val="18"/>
              </w:rPr>
              <w:t>zbs</w:t>
            </w:r>
          </w:p>
        </w:tc>
        <w:tc>
          <w:tcPr>
            <w:tcW w:w="2328" w:type="dxa"/>
            <w:vAlign w:val="center"/>
          </w:tcPr>
          <w:p w:rsidR="00B819EF" w:rsidRDefault="00366EA9" w:rsidP="003F4A31">
            <w:pPr>
              <w:spacing w:line="400" w:lineRule="exact"/>
              <w:ind w:firstLineChars="0" w:firstLine="0"/>
              <w:rPr>
                <w:rStyle w:val="afc"/>
                <w:rFonts w:ascii="Times New Roman"/>
                <w:sz w:val="18"/>
                <w:szCs w:val="18"/>
              </w:rPr>
            </w:pPr>
            <w:r>
              <w:rPr>
                <w:rStyle w:val="afc"/>
                <w:rFonts w:ascii="Times New Roman" w:hint="eastAsia"/>
                <w:sz w:val="18"/>
                <w:szCs w:val="18"/>
              </w:rPr>
              <w:t>签约</w:t>
            </w:r>
            <w:r w:rsidR="00640128">
              <w:rPr>
                <w:rStyle w:val="afc"/>
                <w:rFonts w:ascii="Times New Roman" w:hint="eastAsia"/>
                <w:sz w:val="18"/>
                <w:szCs w:val="18"/>
              </w:rPr>
              <w:t>失败</w:t>
            </w:r>
            <w:r w:rsidR="00B819EF" w:rsidRPr="000B4F17">
              <w:rPr>
                <w:rStyle w:val="afc"/>
                <w:rFonts w:ascii="Times New Roman" w:hint="eastAsia"/>
                <w:sz w:val="18"/>
                <w:szCs w:val="18"/>
              </w:rPr>
              <w:t>总笔数</w:t>
            </w:r>
          </w:p>
        </w:tc>
        <w:tc>
          <w:tcPr>
            <w:tcW w:w="648" w:type="dxa"/>
            <w:vAlign w:val="center"/>
          </w:tcPr>
          <w:p w:rsidR="00B819EF" w:rsidRDefault="00B819EF" w:rsidP="003F4A31">
            <w:pPr>
              <w:spacing w:line="400" w:lineRule="exact"/>
              <w:ind w:firstLineChars="0" w:firstLine="0"/>
              <w:rPr>
                <w:rStyle w:val="afc"/>
                <w:rFonts w:ascii="Times New Roman"/>
                <w:sz w:val="18"/>
                <w:szCs w:val="18"/>
              </w:rPr>
            </w:pPr>
            <w:r>
              <w:rPr>
                <w:rStyle w:val="afc"/>
                <w:rFonts w:ascii="Times New Roman" w:hint="eastAsia"/>
                <w:sz w:val="18"/>
                <w:szCs w:val="18"/>
              </w:rPr>
              <w:t>10</w:t>
            </w:r>
          </w:p>
        </w:tc>
        <w:tc>
          <w:tcPr>
            <w:tcW w:w="709" w:type="dxa"/>
            <w:vAlign w:val="center"/>
          </w:tcPr>
          <w:p w:rsidR="00B819EF" w:rsidRDefault="00366EA9" w:rsidP="003F4A31">
            <w:pPr>
              <w:spacing w:line="400" w:lineRule="exact"/>
              <w:ind w:firstLineChars="0" w:firstLine="0"/>
              <w:rPr>
                <w:rStyle w:val="afc"/>
                <w:rFonts w:ascii="Times New Roman"/>
                <w:sz w:val="18"/>
                <w:szCs w:val="18"/>
              </w:rPr>
            </w:pPr>
            <w:r>
              <w:rPr>
                <w:rStyle w:val="afc"/>
                <w:rFonts w:ascii="Times New Roman" w:hint="eastAsia"/>
                <w:sz w:val="18"/>
                <w:szCs w:val="18"/>
              </w:rPr>
              <w:t>I</w:t>
            </w:r>
          </w:p>
        </w:tc>
        <w:tc>
          <w:tcPr>
            <w:tcW w:w="709" w:type="dxa"/>
            <w:vAlign w:val="center"/>
          </w:tcPr>
          <w:p w:rsidR="00B819EF" w:rsidRDefault="00B819EF" w:rsidP="003F4A31">
            <w:pPr>
              <w:spacing w:line="400" w:lineRule="exact"/>
              <w:ind w:firstLineChars="0" w:firstLine="0"/>
              <w:rPr>
                <w:rStyle w:val="afc"/>
                <w:rFonts w:ascii="Times New Roman"/>
                <w:sz w:val="18"/>
                <w:szCs w:val="18"/>
              </w:rPr>
            </w:pPr>
            <w:r>
              <w:rPr>
                <w:rStyle w:val="afc"/>
                <w:rFonts w:ascii="Times New Roman" w:hint="eastAsia"/>
                <w:sz w:val="18"/>
                <w:szCs w:val="18"/>
              </w:rPr>
              <w:t>M</w:t>
            </w:r>
          </w:p>
        </w:tc>
        <w:tc>
          <w:tcPr>
            <w:tcW w:w="1417" w:type="dxa"/>
            <w:vAlign w:val="center"/>
          </w:tcPr>
          <w:p w:rsidR="00B819EF" w:rsidRDefault="00B819EF" w:rsidP="003F4A31">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B819EF" w:rsidRPr="005639A8" w:rsidRDefault="00B819EF" w:rsidP="003F4A31">
            <w:pPr>
              <w:spacing w:line="360" w:lineRule="auto"/>
              <w:ind w:firstLineChars="0" w:firstLine="0"/>
              <w:rPr>
                <w:rStyle w:val="afc"/>
                <w:rFonts w:ascii="Times New Roman"/>
                <w:sz w:val="18"/>
                <w:szCs w:val="18"/>
              </w:rPr>
            </w:pPr>
          </w:p>
        </w:tc>
      </w:tr>
      <w:tr w:rsidR="0015529D" w:rsidTr="003F4A31">
        <w:tc>
          <w:tcPr>
            <w:tcW w:w="1986" w:type="dxa"/>
            <w:vAlign w:val="center"/>
          </w:tcPr>
          <w:p w:rsidR="0015529D" w:rsidRDefault="0015529D" w:rsidP="0015529D">
            <w:pPr>
              <w:spacing w:line="400" w:lineRule="exact"/>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cxfq</w:t>
            </w:r>
            <w:r>
              <w:rPr>
                <w:rStyle w:val="afc"/>
                <w:rFonts w:ascii="Times New Roman" w:hint="eastAsia"/>
                <w:sz w:val="18"/>
                <w:szCs w:val="18"/>
              </w:rPr>
              <w:t>jg</w:t>
            </w:r>
          </w:p>
        </w:tc>
        <w:tc>
          <w:tcPr>
            <w:tcW w:w="2328" w:type="dxa"/>
            <w:vAlign w:val="center"/>
          </w:tcPr>
          <w:p w:rsidR="0015529D" w:rsidRDefault="0015529D" w:rsidP="0015529D">
            <w:pPr>
              <w:spacing w:line="400" w:lineRule="exact"/>
              <w:ind w:firstLineChars="0" w:firstLine="0"/>
              <w:rPr>
                <w:rStyle w:val="afc"/>
                <w:rFonts w:ascii="Times New Roman"/>
                <w:sz w:val="18"/>
                <w:szCs w:val="18"/>
              </w:rPr>
            </w:pPr>
            <w:r>
              <w:rPr>
                <w:rStyle w:val="afc"/>
                <w:rFonts w:ascii="Times New Roman" w:hint="eastAsia"/>
                <w:sz w:val="18"/>
                <w:szCs w:val="18"/>
              </w:rPr>
              <w:t>撤销发起</w:t>
            </w:r>
            <w:r>
              <w:rPr>
                <w:rStyle w:val="afc"/>
                <w:rFonts w:ascii="Times New Roman"/>
                <w:sz w:val="18"/>
                <w:szCs w:val="18"/>
              </w:rPr>
              <w:t>机构</w:t>
            </w:r>
          </w:p>
        </w:tc>
        <w:tc>
          <w:tcPr>
            <w:tcW w:w="648" w:type="dxa"/>
            <w:vAlign w:val="center"/>
          </w:tcPr>
          <w:p w:rsidR="0015529D" w:rsidRDefault="0015529D" w:rsidP="0015529D">
            <w:pPr>
              <w:spacing w:line="400" w:lineRule="exact"/>
              <w:ind w:firstLineChars="0" w:firstLine="0"/>
              <w:rPr>
                <w:rStyle w:val="afc"/>
                <w:rFonts w:ascii="Times New Roman"/>
                <w:sz w:val="18"/>
                <w:szCs w:val="18"/>
              </w:rPr>
            </w:pPr>
            <w:r>
              <w:rPr>
                <w:rStyle w:val="afc"/>
                <w:rFonts w:ascii="Times New Roman" w:hint="eastAsia"/>
                <w:sz w:val="18"/>
                <w:szCs w:val="18"/>
              </w:rPr>
              <w:t>20</w:t>
            </w:r>
          </w:p>
        </w:tc>
        <w:tc>
          <w:tcPr>
            <w:tcW w:w="709" w:type="dxa"/>
            <w:vAlign w:val="center"/>
          </w:tcPr>
          <w:p w:rsidR="0015529D" w:rsidRDefault="0015529D" w:rsidP="0015529D">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15529D" w:rsidRDefault="0015529D" w:rsidP="0015529D">
            <w:pPr>
              <w:spacing w:line="400" w:lineRule="exact"/>
              <w:ind w:firstLineChars="0" w:firstLine="0"/>
              <w:rPr>
                <w:rStyle w:val="afc"/>
                <w:rFonts w:ascii="Times New Roman"/>
                <w:sz w:val="18"/>
                <w:szCs w:val="18"/>
              </w:rPr>
            </w:pPr>
            <w:r>
              <w:rPr>
                <w:rStyle w:val="afc"/>
                <w:rFonts w:ascii="Times New Roman"/>
                <w:sz w:val="18"/>
                <w:szCs w:val="18"/>
              </w:rPr>
              <w:t>O</w:t>
            </w:r>
          </w:p>
        </w:tc>
        <w:tc>
          <w:tcPr>
            <w:tcW w:w="1417" w:type="dxa"/>
            <w:vAlign w:val="center"/>
          </w:tcPr>
          <w:p w:rsidR="0015529D" w:rsidRDefault="0015529D" w:rsidP="0015529D">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15529D" w:rsidRPr="005639A8" w:rsidRDefault="0015529D" w:rsidP="0015529D">
            <w:pPr>
              <w:spacing w:line="360" w:lineRule="auto"/>
              <w:ind w:firstLineChars="0" w:firstLine="0"/>
              <w:rPr>
                <w:rStyle w:val="afc"/>
                <w:rFonts w:ascii="Times New Roman"/>
                <w:sz w:val="18"/>
                <w:szCs w:val="18"/>
              </w:rPr>
            </w:pPr>
          </w:p>
        </w:tc>
      </w:tr>
      <w:tr w:rsidR="0015529D" w:rsidTr="003F4A31">
        <w:tc>
          <w:tcPr>
            <w:tcW w:w="1986" w:type="dxa"/>
            <w:vAlign w:val="center"/>
          </w:tcPr>
          <w:p w:rsidR="0015529D" w:rsidRDefault="0015529D" w:rsidP="0015529D">
            <w:pPr>
              <w:spacing w:line="400" w:lineRule="exact"/>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cx</w:t>
            </w:r>
            <w:r>
              <w:rPr>
                <w:rStyle w:val="afc"/>
                <w:rFonts w:ascii="Times New Roman" w:hint="eastAsia"/>
                <w:sz w:val="18"/>
                <w:szCs w:val="18"/>
              </w:rPr>
              <w:t>fqgy</w:t>
            </w:r>
          </w:p>
        </w:tc>
        <w:tc>
          <w:tcPr>
            <w:tcW w:w="2328" w:type="dxa"/>
            <w:vAlign w:val="center"/>
          </w:tcPr>
          <w:p w:rsidR="0015529D" w:rsidRDefault="0015529D" w:rsidP="0015529D">
            <w:pPr>
              <w:spacing w:line="400" w:lineRule="exact"/>
              <w:ind w:firstLineChars="0" w:firstLine="0"/>
              <w:rPr>
                <w:rStyle w:val="afc"/>
                <w:rFonts w:ascii="Times New Roman"/>
                <w:sz w:val="18"/>
                <w:szCs w:val="18"/>
              </w:rPr>
            </w:pPr>
            <w:r>
              <w:rPr>
                <w:rStyle w:val="afc"/>
                <w:rFonts w:ascii="Times New Roman" w:hint="eastAsia"/>
                <w:sz w:val="18"/>
                <w:szCs w:val="18"/>
              </w:rPr>
              <w:t>撤销发起</w:t>
            </w:r>
            <w:r>
              <w:rPr>
                <w:rStyle w:val="afc"/>
                <w:rFonts w:ascii="Times New Roman"/>
                <w:sz w:val="18"/>
                <w:szCs w:val="18"/>
              </w:rPr>
              <w:t>柜员</w:t>
            </w:r>
          </w:p>
        </w:tc>
        <w:tc>
          <w:tcPr>
            <w:tcW w:w="648" w:type="dxa"/>
            <w:vAlign w:val="center"/>
          </w:tcPr>
          <w:p w:rsidR="0015529D" w:rsidRDefault="0015529D" w:rsidP="0015529D">
            <w:pPr>
              <w:spacing w:line="400" w:lineRule="exact"/>
              <w:ind w:firstLineChars="0" w:firstLine="0"/>
              <w:rPr>
                <w:rStyle w:val="afc"/>
                <w:rFonts w:ascii="Times New Roman"/>
                <w:sz w:val="18"/>
                <w:szCs w:val="18"/>
              </w:rPr>
            </w:pPr>
            <w:r>
              <w:rPr>
                <w:rStyle w:val="afc"/>
                <w:rFonts w:ascii="Times New Roman" w:hint="eastAsia"/>
                <w:sz w:val="18"/>
                <w:szCs w:val="18"/>
              </w:rPr>
              <w:t>20</w:t>
            </w:r>
          </w:p>
        </w:tc>
        <w:tc>
          <w:tcPr>
            <w:tcW w:w="709" w:type="dxa"/>
            <w:vAlign w:val="center"/>
          </w:tcPr>
          <w:p w:rsidR="0015529D" w:rsidRDefault="0015529D" w:rsidP="0015529D">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15529D" w:rsidRDefault="0015529D" w:rsidP="0015529D">
            <w:pPr>
              <w:spacing w:line="400" w:lineRule="exact"/>
              <w:ind w:firstLineChars="0" w:firstLine="0"/>
              <w:rPr>
                <w:rStyle w:val="afc"/>
                <w:rFonts w:ascii="Times New Roman"/>
                <w:sz w:val="18"/>
                <w:szCs w:val="18"/>
              </w:rPr>
            </w:pPr>
            <w:r>
              <w:rPr>
                <w:rStyle w:val="afc"/>
                <w:rFonts w:ascii="Times New Roman" w:hint="eastAsia"/>
                <w:sz w:val="18"/>
                <w:szCs w:val="18"/>
              </w:rPr>
              <w:t>O</w:t>
            </w:r>
          </w:p>
        </w:tc>
        <w:tc>
          <w:tcPr>
            <w:tcW w:w="1417" w:type="dxa"/>
            <w:vAlign w:val="center"/>
          </w:tcPr>
          <w:p w:rsidR="0015529D" w:rsidRDefault="0015529D" w:rsidP="0015529D">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15529D" w:rsidRPr="005639A8" w:rsidRDefault="0015529D" w:rsidP="0015529D">
            <w:pPr>
              <w:spacing w:line="360" w:lineRule="auto"/>
              <w:ind w:firstLineChars="0" w:firstLine="0"/>
              <w:rPr>
                <w:rStyle w:val="afc"/>
                <w:rFonts w:ascii="Times New Roman"/>
                <w:sz w:val="18"/>
                <w:szCs w:val="18"/>
              </w:rPr>
            </w:pPr>
          </w:p>
        </w:tc>
      </w:tr>
      <w:tr w:rsidR="00705FDC" w:rsidTr="003F4A31">
        <w:tc>
          <w:tcPr>
            <w:tcW w:w="1986" w:type="dxa"/>
            <w:vAlign w:val="center"/>
          </w:tcPr>
          <w:p w:rsidR="00705FDC" w:rsidRDefault="00705FDC" w:rsidP="00705FDC">
            <w:pPr>
              <w:spacing w:line="400" w:lineRule="exact"/>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-cxsqgy</w:t>
            </w:r>
          </w:p>
        </w:tc>
        <w:tc>
          <w:tcPr>
            <w:tcW w:w="2328" w:type="dxa"/>
            <w:vAlign w:val="center"/>
          </w:tcPr>
          <w:p w:rsidR="00705FDC" w:rsidRDefault="00705FDC" w:rsidP="00705FDC">
            <w:pPr>
              <w:spacing w:line="400" w:lineRule="exact"/>
              <w:ind w:firstLineChars="0" w:firstLine="0"/>
              <w:rPr>
                <w:rStyle w:val="afc"/>
                <w:rFonts w:ascii="Times New Roman"/>
                <w:sz w:val="18"/>
                <w:szCs w:val="18"/>
              </w:rPr>
            </w:pPr>
            <w:r>
              <w:rPr>
                <w:rStyle w:val="afc"/>
                <w:rFonts w:ascii="Times New Roman" w:hint="eastAsia"/>
                <w:sz w:val="18"/>
                <w:szCs w:val="18"/>
              </w:rPr>
              <w:t>撤销</w:t>
            </w:r>
            <w:r>
              <w:rPr>
                <w:rStyle w:val="afc"/>
                <w:rFonts w:ascii="Times New Roman"/>
                <w:sz w:val="18"/>
                <w:szCs w:val="18"/>
              </w:rPr>
              <w:t>授权柜员</w:t>
            </w:r>
          </w:p>
        </w:tc>
        <w:tc>
          <w:tcPr>
            <w:tcW w:w="648" w:type="dxa"/>
            <w:vAlign w:val="center"/>
          </w:tcPr>
          <w:p w:rsidR="00705FDC" w:rsidRDefault="00705FDC" w:rsidP="00705FDC">
            <w:pPr>
              <w:spacing w:line="400" w:lineRule="exact"/>
              <w:ind w:firstLineChars="0" w:firstLine="0"/>
              <w:rPr>
                <w:rStyle w:val="afc"/>
                <w:rFonts w:ascii="Times New Roman"/>
                <w:sz w:val="18"/>
                <w:szCs w:val="18"/>
              </w:rPr>
            </w:pPr>
            <w:r>
              <w:rPr>
                <w:rStyle w:val="afc"/>
                <w:rFonts w:ascii="Times New Roman" w:hint="eastAsia"/>
                <w:sz w:val="18"/>
                <w:szCs w:val="18"/>
              </w:rPr>
              <w:t>20</w:t>
            </w:r>
          </w:p>
        </w:tc>
        <w:tc>
          <w:tcPr>
            <w:tcW w:w="709" w:type="dxa"/>
            <w:vAlign w:val="center"/>
          </w:tcPr>
          <w:p w:rsidR="00705FDC" w:rsidRDefault="00705FDC" w:rsidP="00705FDC">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705FDC" w:rsidRDefault="00705FDC" w:rsidP="00705FDC">
            <w:pPr>
              <w:spacing w:line="400" w:lineRule="exact"/>
              <w:ind w:firstLineChars="0" w:firstLine="0"/>
              <w:rPr>
                <w:rStyle w:val="afc"/>
                <w:rFonts w:ascii="Times New Roman"/>
                <w:sz w:val="18"/>
                <w:szCs w:val="18"/>
              </w:rPr>
            </w:pPr>
            <w:r>
              <w:rPr>
                <w:rStyle w:val="afc"/>
                <w:rFonts w:ascii="Times New Roman" w:hint="eastAsia"/>
                <w:sz w:val="18"/>
                <w:szCs w:val="18"/>
              </w:rPr>
              <w:t>O</w:t>
            </w:r>
          </w:p>
        </w:tc>
        <w:tc>
          <w:tcPr>
            <w:tcW w:w="1417" w:type="dxa"/>
            <w:vAlign w:val="center"/>
          </w:tcPr>
          <w:p w:rsidR="00705FDC" w:rsidRDefault="00705FDC" w:rsidP="00705FDC">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r w:rsidR="00F0615A">
              <w:rPr>
                <w:rStyle w:val="afc"/>
                <w:rFonts w:ascii="Times New Roman" w:hint="eastAsia"/>
                <w:sz w:val="18"/>
                <w:szCs w:val="18"/>
              </w:rPr>
              <w:t>s</w:t>
            </w:r>
          </w:p>
        </w:tc>
        <w:tc>
          <w:tcPr>
            <w:tcW w:w="1848" w:type="dxa"/>
            <w:vAlign w:val="center"/>
          </w:tcPr>
          <w:p w:rsidR="00705FDC" w:rsidRPr="005639A8" w:rsidRDefault="00705FDC" w:rsidP="00705FDC">
            <w:pPr>
              <w:spacing w:line="360" w:lineRule="auto"/>
              <w:ind w:firstLineChars="0" w:firstLine="0"/>
              <w:rPr>
                <w:rStyle w:val="afc"/>
                <w:rFonts w:ascii="Times New Roman"/>
                <w:sz w:val="18"/>
                <w:szCs w:val="18"/>
              </w:rPr>
            </w:pPr>
          </w:p>
        </w:tc>
      </w:tr>
      <w:tr w:rsidR="0015529D" w:rsidTr="003F4A31">
        <w:tc>
          <w:tcPr>
            <w:tcW w:w="1986" w:type="dxa"/>
            <w:vAlign w:val="center"/>
          </w:tcPr>
          <w:p w:rsidR="0015529D" w:rsidRDefault="0015529D" w:rsidP="0015529D">
            <w:pPr>
              <w:spacing w:line="400" w:lineRule="exact"/>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cxfq</w:t>
            </w:r>
            <w:r w:rsidRPr="00595132">
              <w:rPr>
                <w:rStyle w:val="afc"/>
                <w:rFonts w:ascii="Times New Roman"/>
                <w:sz w:val="18"/>
                <w:szCs w:val="18"/>
              </w:rPr>
              <w:t>qd</w:t>
            </w:r>
          </w:p>
        </w:tc>
        <w:tc>
          <w:tcPr>
            <w:tcW w:w="2328" w:type="dxa"/>
            <w:vAlign w:val="center"/>
          </w:tcPr>
          <w:p w:rsidR="0015529D" w:rsidRDefault="0015529D" w:rsidP="0015529D">
            <w:pPr>
              <w:spacing w:line="400" w:lineRule="exact"/>
              <w:ind w:firstLineChars="0" w:firstLine="0"/>
              <w:rPr>
                <w:rStyle w:val="afc"/>
                <w:rFonts w:ascii="Times New Roman"/>
                <w:sz w:val="18"/>
                <w:szCs w:val="18"/>
              </w:rPr>
            </w:pPr>
            <w:r>
              <w:rPr>
                <w:rStyle w:val="afc"/>
                <w:rFonts w:ascii="Times New Roman" w:hint="eastAsia"/>
                <w:sz w:val="18"/>
                <w:szCs w:val="18"/>
              </w:rPr>
              <w:t>撤销发起</w:t>
            </w:r>
            <w:r>
              <w:rPr>
                <w:rStyle w:val="afc"/>
                <w:rFonts w:ascii="Times New Roman"/>
                <w:sz w:val="18"/>
                <w:szCs w:val="18"/>
              </w:rPr>
              <w:t>渠道</w:t>
            </w:r>
          </w:p>
        </w:tc>
        <w:tc>
          <w:tcPr>
            <w:tcW w:w="648" w:type="dxa"/>
            <w:vAlign w:val="center"/>
          </w:tcPr>
          <w:p w:rsidR="0015529D" w:rsidRDefault="0015529D" w:rsidP="0015529D">
            <w:pPr>
              <w:spacing w:line="400" w:lineRule="exact"/>
              <w:ind w:firstLineChars="0" w:firstLine="0"/>
              <w:rPr>
                <w:rStyle w:val="afc"/>
                <w:rFonts w:ascii="Times New Roman"/>
                <w:sz w:val="18"/>
                <w:szCs w:val="18"/>
              </w:rPr>
            </w:pPr>
            <w:r>
              <w:rPr>
                <w:rStyle w:val="afc"/>
                <w:rFonts w:ascii="Times New Roman" w:hint="eastAsia"/>
                <w:sz w:val="18"/>
                <w:szCs w:val="18"/>
              </w:rPr>
              <w:t>10</w:t>
            </w:r>
          </w:p>
        </w:tc>
        <w:tc>
          <w:tcPr>
            <w:tcW w:w="709" w:type="dxa"/>
            <w:vAlign w:val="center"/>
          </w:tcPr>
          <w:p w:rsidR="0015529D" w:rsidRDefault="0015529D" w:rsidP="0015529D">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15529D" w:rsidRDefault="0015529D" w:rsidP="0015529D">
            <w:pPr>
              <w:spacing w:line="400" w:lineRule="exact"/>
              <w:ind w:firstLineChars="0" w:firstLine="0"/>
              <w:rPr>
                <w:rStyle w:val="afc"/>
                <w:rFonts w:ascii="Times New Roman"/>
                <w:sz w:val="18"/>
                <w:szCs w:val="18"/>
              </w:rPr>
            </w:pPr>
            <w:r>
              <w:rPr>
                <w:rStyle w:val="afc"/>
                <w:rFonts w:ascii="Times New Roman" w:hint="eastAsia"/>
                <w:sz w:val="18"/>
                <w:szCs w:val="18"/>
              </w:rPr>
              <w:t>M</w:t>
            </w:r>
          </w:p>
        </w:tc>
        <w:tc>
          <w:tcPr>
            <w:tcW w:w="1417" w:type="dxa"/>
            <w:vAlign w:val="center"/>
          </w:tcPr>
          <w:p w:rsidR="0015529D" w:rsidRDefault="0015529D" w:rsidP="0015529D">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15529D" w:rsidRPr="005639A8" w:rsidRDefault="0015529D" w:rsidP="0015529D">
            <w:pPr>
              <w:spacing w:line="360" w:lineRule="auto"/>
              <w:ind w:firstLineChars="0" w:firstLine="0"/>
              <w:rPr>
                <w:rStyle w:val="afc"/>
                <w:rFonts w:ascii="Times New Roman"/>
                <w:sz w:val="18"/>
                <w:szCs w:val="18"/>
              </w:rPr>
            </w:pPr>
          </w:p>
        </w:tc>
      </w:tr>
      <w:tr w:rsidR="0015529D" w:rsidTr="003F4A31">
        <w:tc>
          <w:tcPr>
            <w:tcW w:w="1986" w:type="dxa"/>
            <w:vAlign w:val="center"/>
          </w:tcPr>
          <w:p w:rsidR="0015529D" w:rsidRDefault="0015529D" w:rsidP="0015529D">
            <w:pPr>
              <w:spacing w:line="400" w:lineRule="exact"/>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cxxt</w:t>
            </w:r>
            <w:r>
              <w:rPr>
                <w:rStyle w:val="afc"/>
                <w:rFonts w:ascii="Times New Roman" w:hint="eastAsia"/>
                <w:sz w:val="18"/>
                <w:szCs w:val="18"/>
              </w:rPr>
              <w:t>rq</w:t>
            </w:r>
          </w:p>
        </w:tc>
        <w:tc>
          <w:tcPr>
            <w:tcW w:w="2328" w:type="dxa"/>
            <w:vAlign w:val="center"/>
          </w:tcPr>
          <w:p w:rsidR="0015529D" w:rsidRDefault="0015529D" w:rsidP="0015529D">
            <w:pPr>
              <w:spacing w:line="400" w:lineRule="exact"/>
              <w:ind w:firstLineChars="0" w:firstLine="0"/>
              <w:rPr>
                <w:rStyle w:val="afc"/>
                <w:rFonts w:ascii="Times New Roman"/>
                <w:sz w:val="18"/>
                <w:szCs w:val="18"/>
              </w:rPr>
            </w:pPr>
            <w:r>
              <w:rPr>
                <w:rStyle w:val="afc"/>
                <w:rFonts w:ascii="Times New Roman" w:hint="eastAsia"/>
                <w:sz w:val="18"/>
                <w:szCs w:val="18"/>
              </w:rPr>
              <w:t>撤销系统</w:t>
            </w:r>
            <w:r>
              <w:rPr>
                <w:rStyle w:val="afc"/>
                <w:rFonts w:ascii="Times New Roman"/>
                <w:sz w:val="18"/>
                <w:szCs w:val="18"/>
              </w:rPr>
              <w:t>日期</w:t>
            </w:r>
          </w:p>
        </w:tc>
        <w:tc>
          <w:tcPr>
            <w:tcW w:w="648" w:type="dxa"/>
            <w:vAlign w:val="center"/>
          </w:tcPr>
          <w:p w:rsidR="0015529D" w:rsidRDefault="0015529D" w:rsidP="0015529D">
            <w:pPr>
              <w:spacing w:line="400" w:lineRule="exact"/>
              <w:ind w:firstLineChars="0" w:firstLine="0"/>
              <w:rPr>
                <w:rStyle w:val="afc"/>
                <w:rFonts w:ascii="Times New Roman"/>
                <w:sz w:val="18"/>
                <w:szCs w:val="18"/>
              </w:rPr>
            </w:pPr>
            <w:r>
              <w:rPr>
                <w:rStyle w:val="afc"/>
                <w:rFonts w:ascii="Times New Roman" w:hint="eastAsia"/>
                <w:sz w:val="18"/>
                <w:szCs w:val="18"/>
              </w:rPr>
              <w:t>8</w:t>
            </w:r>
          </w:p>
        </w:tc>
        <w:tc>
          <w:tcPr>
            <w:tcW w:w="709" w:type="dxa"/>
            <w:vAlign w:val="center"/>
          </w:tcPr>
          <w:p w:rsidR="0015529D" w:rsidRDefault="0015529D" w:rsidP="0015529D">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15529D" w:rsidRDefault="0015529D" w:rsidP="0015529D">
            <w:pPr>
              <w:spacing w:line="400" w:lineRule="exact"/>
              <w:ind w:firstLineChars="0" w:firstLine="0"/>
              <w:rPr>
                <w:rStyle w:val="afc"/>
                <w:rFonts w:ascii="Times New Roman"/>
                <w:sz w:val="18"/>
                <w:szCs w:val="18"/>
              </w:rPr>
            </w:pPr>
            <w:r>
              <w:rPr>
                <w:rStyle w:val="afc"/>
                <w:rFonts w:ascii="Times New Roman" w:hint="eastAsia"/>
                <w:sz w:val="18"/>
                <w:szCs w:val="18"/>
              </w:rPr>
              <w:t>M</w:t>
            </w:r>
          </w:p>
        </w:tc>
        <w:tc>
          <w:tcPr>
            <w:tcW w:w="1417" w:type="dxa"/>
            <w:vAlign w:val="center"/>
          </w:tcPr>
          <w:p w:rsidR="0015529D" w:rsidRDefault="0015529D" w:rsidP="0015529D">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15529D" w:rsidRPr="005639A8" w:rsidRDefault="0015529D" w:rsidP="0015529D">
            <w:pPr>
              <w:spacing w:line="360" w:lineRule="auto"/>
              <w:ind w:firstLineChars="0" w:firstLine="0"/>
              <w:rPr>
                <w:rStyle w:val="afc"/>
                <w:rFonts w:ascii="Times New Roman"/>
                <w:sz w:val="18"/>
                <w:szCs w:val="18"/>
              </w:rPr>
            </w:pPr>
          </w:p>
        </w:tc>
      </w:tr>
      <w:tr w:rsidR="0015529D" w:rsidTr="003F4A31">
        <w:tc>
          <w:tcPr>
            <w:tcW w:w="1986" w:type="dxa"/>
            <w:vAlign w:val="center"/>
          </w:tcPr>
          <w:p w:rsidR="0015529D" w:rsidRDefault="0015529D" w:rsidP="0015529D">
            <w:pPr>
              <w:spacing w:line="400" w:lineRule="exact"/>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cx</w:t>
            </w:r>
            <w:r>
              <w:rPr>
                <w:rStyle w:val="afc"/>
                <w:rFonts w:ascii="Times New Roman" w:hint="eastAsia"/>
                <w:sz w:val="18"/>
                <w:szCs w:val="18"/>
              </w:rPr>
              <w:t>xtsj</w:t>
            </w:r>
          </w:p>
        </w:tc>
        <w:tc>
          <w:tcPr>
            <w:tcW w:w="2328" w:type="dxa"/>
            <w:vAlign w:val="center"/>
          </w:tcPr>
          <w:p w:rsidR="0015529D" w:rsidRDefault="0015529D" w:rsidP="0015529D">
            <w:pPr>
              <w:spacing w:line="400" w:lineRule="exact"/>
              <w:ind w:firstLineChars="0" w:firstLine="0"/>
              <w:rPr>
                <w:rStyle w:val="afc"/>
                <w:rFonts w:ascii="Times New Roman"/>
                <w:sz w:val="18"/>
                <w:szCs w:val="18"/>
              </w:rPr>
            </w:pPr>
            <w:r>
              <w:rPr>
                <w:rStyle w:val="afc"/>
                <w:rFonts w:ascii="Times New Roman" w:hint="eastAsia"/>
                <w:sz w:val="18"/>
                <w:szCs w:val="18"/>
              </w:rPr>
              <w:t>撤销系统</w:t>
            </w:r>
            <w:r>
              <w:rPr>
                <w:rStyle w:val="afc"/>
                <w:rFonts w:ascii="Times New Roman"/>
                <w:sz w:val="18"/>
                <w:szCs w:val="18"/>
              </w:rPr>
              <w:t>时间</w:t>
            </w:r>
          </w:p>
        </w:tc>
        <w:tc>
          <w:tcPr>
            <w:tcW w:w="648" w:type="dxa"/>
            <w:vAlign w:val="center"/>
          </w:tcPr>
          <w:p w:rsidR="0015529D" w:rsidRDefault="0015529D" w:rsidP="0015529D">
            <w:pPr>
              <w:spacing w:line="400" w:lineRule="exact"/>
              <w:ind w:firstLineChars="0" w:firstLine="0"/>
              <w:rPr>
                <w:rStyle w:val="afc"/>
                <w:rFonts w:ascii="Times New Roman"/>
                <w:sz w:val="18"/>
                <w:szCs w:val="18"/>
              </w:rPr>
            </w:pPr>
            <w:r>
              <w:rPr>
                <w:rStyle w:val="afc"/>
                <w:rFonts w:ascii="Times New Roman"/>
                <w:sz w:val="18"/>
                <w:szCs w:val="18"/>
              </w:rPr>
              <w:t>6</w:t>
            </w:r>
          </w:p>
        </w:tc>
        <w:tc>
          <w:tcPr>
            <w:tcW w:w="709" w:type="dxa"/>
            <w:vAlign w:val="center"/>
          </w:tcPr>
          <w:p w:rsidR="0015529D" w:rsidRDefault="0015529D" w:rsidP="0015529D">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15529D" w:rsidRDefault="0015529D" w:rsidP="0015529D">
            <w:pPr>
              <w:spacing w:line="400" w:lineRule="exact"/>
              <w:ind w:firstLineChars="0" w:firstLine="0"/>
              <w:rPr>
                <w:rStyle w:val="afc"/>
                <w:rFonts w:ascii="Times New Roman"/>
                <w:sz w:val="18"/>
                <w:szCs w:val="18"/>
              </w:rPr>
            </w:pPr>
            <w:r>
              <w:rPr>
                <w:rStyle w:val="afc"/>
                <w:rFonts w:ascii="Times New Roman" w:hint="eastAsia"/>
                <w:sz w:val="18"/>
                <w:szCs w:val="18"/>
              </w:rPr>
              <w:t>M</w:t>
            </w:r>
          </w:p>
        </w:tc>
        <w:tc>
          <w:tcPr>
            <w:tcW w:w="1417" w:type="dxa"/>
            <w:vAlign w:val="center"/>
          </w:tcPr>
          <w:p w:rsidR="0015529D" w:rsidRDefault="0015529D" w:rsidP="0015529D">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15529D" w:rsidRPr="005639A8" w:rsidRDefault="0015529D" w:rsidP="0015529D">
            <w:pPr>
              <w:spacing w:line="360" w:lineRule="auto"/>
              <w:ind w:firstLineChars="0" w:firstLine="0"/>
              <w:rPr>
                <w:rStyle w:val="afc"/>
                <w:rFonts w:ascii="Times New Roman"/>
                <w:sz w:val="18"/>
                <w:szCs w:val="18"/>
              </w:rPr>
            </w:pPr>
          </w:p>
        </w:tc>
      </w:tr>
      <w:tr w:rsidR="0015529D" w:rsidTr="003F4A31">
        <w:tc>
          <w:tcPr>
            <w:tcW w:w="1986" w:type="dxa"/>
            <w:vAlign w:val="center"/>
          </w:tcPr>
          <w:p w:rsidR="0015529D" w:rsidRDefault="0015529D" w:rsidP="0015529D">
            <w:pPr>
              <w:spacing w:line="400" w:lineRule="exact"/>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cx</w:t>
            </w:r>
            <w:r>
              <w:rPr>
                <w:rStyle w:val="afc"/>
                <w:rFonts w:ascii="Times New Roman" w:hint="eastAsia"/>
                <w:sz w:val="18"/>
                <w:szCs w:val="18"/>
              </w:rPr>
              <w:t>cgzbs</w:t>
            </w:r>
          </w:p>
        </w:tc>
        <w:tc>
          <w:tcPr>
            <w:tcW w:w="2328" w:type="dxa"/>
            <w:vAlign w:val="center"/>
          </w:tcPr>
          <w:p w:rsidR="0015529D" w:rsidRDefault="0015529D" w:rsidP="0015529D">
            <w:pPr>
              <w:spacing w:line="400" w:lineRule="exact"/>
              <w:ind w:firstLineChars="0" w:firstLine="0"/>
              <w:rPr>
                <w:rStyle w:val="afc"/>
                <w:rFonts w:ascii="Times New Roman"/>
                <w:sz w:val="18"/>
                <w:szCs w:val="18"/>
              </w:rPr>
            </w:pPr>
            <w:r>
              <w:rPr>
                <w:rStyle w:val="afc"/>
                <w:rFonts w:ascii="Times New Roman" w:hint="eastAsia"/>
                <w:sz w:val="18"/>
                <w:szCs w:val="18"/>
              </w:rPr>
              <w:t>撤销</w:t>
            </w:r>
            <w:r>
              <w:rPr>
                <w:rStyle w:val="afc"/>
                <w:rFonts w:ascii="Times New Roman"/>
                <w:sz w:val="18"/>
                <w:szCs w:val="18"/>
              </w:rPr>
              <w:t>成功总笔数</w:t>
            </w:r>
          </w:p>
        </w:tc>
        <w:tc>
          <w:tcPr>
            <w:tcW w:w="648" w:type="dxa"/>
            <w:vAlign w:val="center"/>
          </w:tcPr>
          <w:p w:rsidR="0015529D" w:rsidRDefault="0015529D" w:rsidP="0015529D">
            <w:pPr>
              <w:spacing w:line="400" w:lineRule="exact"/>
              <w:ind w:firstLineChars="0" w:firstLine="0"/>
              <w:rPr>
                <w:rStyle w:val="afc"/>
                <w:rFonts w:ascii="Times New Roman"/>
                <w:sz w:val="18"/>
                <w:szCs w:val="18"/>
              </w:rPr>
            </w:pPr>
            <w:r>
              <w:rPr>
                <w:rStyle w:val="afc"/>
                <w:rFonts w:ascii="Times New Roman" w:hint="eastAsia"/>
                <w:sz w:val="18"/>
                <w:szCs w:val="18"/>
              </w:rPr>
              <w:t>10</w:t>
            </w:r>
          </w:p>
        </w:tc>
        <w:tc>
          <w:tcPr>
            <w:tcW w:w="709" w:type="dxa"/>
            <w:vAlign w:val="center"/>
          </w:tcPr>
          <w:p w:rsidR="0015529D" w:rsidRDefault="0015529D" w:rsidP="0015529D">
            <w:pPr>
              <w:spacing w:line="400" w:lineRule="exact"/>
              <w:ind w:firstLineChars="0" w:firstLine="0"/>
              <w:rPr>
                <w:rStyle w:val="afc"/>
                <w:rFonts w:ascii="Times New Roman"/>
                <w:sz w:val="18"/>
                <w:szCs w:val="18"/>
              </w:rPr>
            </w:pPr>
            <w:r>
              <w:rPr>
                <w:rStyle w:val="afc"/>
                <w:rFonts w:ascii="Times New Roman" w:hint="eastAsia"/>
                <w:sz w:val="18"/>
                <w:szCs w:val="18"/>
              </w:rPr>
              <w:t>I</w:t>
            </w:r>
          </w:p>
        </w:tc>
        <w:tc>
          <w:tcPr>
            <w:tcW w:w="709" w:type="dxa"/>
            <w:vAlign w:val="center"/>
          </w:tcPr>
          <w:p w:rsidR="0015529D" w:rsidRDefault="0015529D" w:rsidP="0015529D">
            <w:pPr>
              <w:spacing w:line="400" w:lineRule="exact"/>
              <w:ind w:firstLineChars="0" w:firstLine="0"/>
              <w:rPr>
                <w:rStyle w:val="afc"/>
                <w:rFonts w:ascii="Times New Roman"/>
                <w:sz w:val="18"/>
                <w:szCs w:val="18"/>
              </w:rPr>
            </w:pPr>
            <w:r>
              <w:rPr>
                <w:rStyle w:val="afc"/>
                <w:rFonts w:ascii="Times New Roman" w:hint="eastAsia"/>
                <w:sz w:val="18"/>
                <w:szCs w:val="18"/>
              </w:rPr>
              <w:t>M</w:t>
            </w:r>
          </w:p>
        </w:tc>
        <w:tc>
          <w:tcPr>
            <w:tcW w:w="1417" w:type="dxa"/>
            <w:vAlign w:val="center"/>
          </w:tcPr>
          <w:p w:rsidR="0015529D" w:rsidRDefault="0015529D" w:rsidP="0015529D">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15529D" w:rsidRPr="005639A8" w:rsidRDefault="0015529D" w:rsidP="0015529D">
            <w:pPr>
              <w:spacing w:line="360" w:lineRule="auto"/>
              <w:ind w:firstLineChars="0" w:firstLine="0"/>
              <w:rPr>
                <w:rStyle w:val="afc"/>
                <w:rFonts w:ascii="Times New Roman"/>
                <w:sz w:val="18"/>
                <w:szCs w:val="18"/>
              </w:rPr>
            </w:pPr>
          </w:p>
        </w:tc>
      </w:tr>
      <w:tr w:rsidR="0015529D" w:rsidTr="003F4A31">
        <w:tc>
          <w:tcPr>
            <w:tcW w:w="1986" w:type="dxa"/>
            <w:vAlign w:val="center"/>
          </w:tcPr>
          <w:p w:rsidR="0015529D" w:rsidRDefault="0015529D" w:rsidP="0015529D">
            <w:pPr>
              <w:spacing w:line="400" w:lineRule="exact"/>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cxsb</w:t>
            </w:r>
            <w:r w:rsidRPr="000B4F17">
              <w:rPr>
                <w:rStyle w:val="afc"/>
                <w:rFonts w:ascii="Times New Roman"/>
                <w:sz w:val="18"/>
                <w:szCs w:val="18"/>
              </w:rPr>
              <w:t>zbs</w:t>
            </w:r>
          </w:p>
        </w:tc>
        <w:tc>
          <w:tcPr>
            <w:tcW w:w="2328" w:type="dxa"/>
            <w:vAlign w:val="center"/>
          </w:tcPr>
          <w:p w:rsidR="0015529D" w:rsidRDefault="0015529D" w:rsidP="0015529D">
            <w:pPr>
              <w:spacing w:line="400" w:lineRule="exact"/>
              <w:ind w:firstLineChars="0" w:firstLine="0"/>
              <w:rPr>
                <w:rStyle w:val="afc"/>
                <w:rFonts w:ascii="Times New Roman"/>
                <w:sz w:val="18"/>
                <w:szCs w:val="18"/>
              </w:rPr>
            </w:pPr>
            <w:r>
              <w:rPr>
                <w:rStyle w:val="afc"/>
                <w:rFonts w:ascii="Times New Roman" w:hint="eastAsia"/>
                <w:sz w:val="18"/>
                <w:szCs w:val="18"/>
              </w:rPr>
              <w:t>撤销失败</w:t>
            </w:r>
            <w:r w:rsidRPr="000B4F17">
              <w:rPr>
                <w:rStyle w:val="afc"/>
                <w:rFonts w:ascii="Times New Roman" w:hint="eastAsia"/>
                <w:sz w:val="18"/>
                <w:szCs w:val="18"/>
              </w:rPr>
              <w:t>总笔数</w:t>
            </w:r>
          </w:p>
        </w:tc>
        <w:tc>
          <w:tcPr>
            <w:tcW w:w="648" w:type="dxa"/>
            <w:vAlign w:val="center"/>
          </w:tcPr>
          <w:p w:rsidR="0015529D" w:rsidRDefault="0015529D" w:rsidP="0015529D">
            <w:pPr>
              <w:spacing w:line="400" w:lineRule="exact"/>
              <w:ind w:firstLineChars="0" w:firstLine="0"/>
              <w:rPr>
                <w:rStyle w:val="afc"/>
                <w:rFonts w:ascii="Times New Roman"/>
                <w:sz w:val="18"/>
                <w:szCs w:val="18"/>
              </w:rPr>
            </w:pPr>
            <w:r>
              <w:rPr>
                <w:rStyle w:val="afc"/>
                <w:rFonts w:ascii="Times New Roman" w:hint="eastAsia"/>
                <w:sz w:val="18"/>
                <w:szCs w:val="18"/>
              </w:rPr>
              <w:t>10</w:t>
            </w:r>
          </w:p>
        </w:tc>
        <w:tc>
          <w:tcPr>
            <w:tcW w:w="709" w:type="dxa"/>
            <w:vAlign w:val="center"/>
          </w:tcPr>
          <w:p w:rsidR="0015529D" w:rsidRDefault="0015529D" w:rsidP="0015529D">
            <w:pPr>
              <w:spacing w:line="400" w:lineRule="exact"/>
              <w:ind w:firstLineChars="0" w:firstLine="0"/>
              <w:rPr>
                <w:rStyle w:val="afc"/>
                <w:rFonts w:ascii="Times New Roman"/>
                <w:sz w:val="18"/>
                <w:szCs w:val="18"/>
              </w:rPr>
            </w:pPr>
            <w:r>
              <w:rPr>
                <w:rStyle w:val="afc"/>
                <w:rFonts w:ascii="Times New Roman" w:hint="eastAsia"/>
                <w:sz w:val="18"/>
                <w:szCs w:val="18"/>
              </w:rPr>
              <w:t>I</w:t>
            </w:r>
          </w:p>
        </w:tc>
        <w:tc>
          <w:tcPr>
            <w:tcW w:w="709" w:type="dxa"/>
            <w:vAlign w:val="center"/>
          </w:tcPr>
          <w:p w:rsidR="0015529D" w:rsidRDefault="0015529D" w:rsidP="0015529D">
            <w:pPr>
              <w:spacing w:line="400" w:lineRule="exact"/>
              <w:ind w:firstLineChars="0" w:firstLine="0"/>
              <w:rPr>
                <w:rStyle w:val="afc"/>
                <w:rFonts w:ascii="Times New Roman"/>
                <w:sz w:val="18"/>
                <w:szCs w:val="18"/>
              </w:rPr>
            </w:pPr>
            <w:r>
              <w:rPr>
                <w:rStyle w:val="afc"/>
                <w:rFonts w:ascii="Times New Roman" w:hint="eastAsia"/>
                <w:sz w:val="18"/>
                <w:szCs w:val="18"/>
              </w:rPr>
              <w:t>M</w:t>
            </w:r>
          </w:p>
        </w:tc>
        <w:tc>
          <w:tcPr>
            <w:tcW w:w="1417" w:type="dxa"/>
            <w:vAlign w:val="center"/>
          </w:tcPr>
          <w:p w:rsidR="0015529D" w:rsidRDefault="0015529D" w:rsidP="0015529D">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15529D" w:rsidRPr="005639A8" w:rsidRDefault="0015529D" w:rsidP="0015529D">
            <w:pPr>
              <w:spacing w:line="360" w:lineRule="auto"/>
              <w:ind w:firstLineChars="0" w:firstLine="0"/>
              <w:rPr>
                <w:rStyle w:val="afc"/>
                <w:rFonts w:ascii="Times New Roman"/>
                <w:sz w:val="18"/>
                <w:szCs w:val="18"/>
              </w:rPr>
            </w:pPr>
          </w:p>
        </w:tc>
      </w:tr>
    </w:tbl>
    <w:p w:rsidR="00080136" w:rsidRDefault="00080136" w:rsidP="00080136">
      <w:pPr>
        <w:pStyle w:val="21"/>
        <w:numPr>
          <w:ilvl w:val="1"/>
          <w:numId w:val="1"/>
        </w:numPr>
      </w:pPr>
      <w:bookmarkStart w:id="151" w:name="_Toc8133826"/>
      <w:r>
        <w:rPr>
          <w:rFonts w:hint="eastAsia"/>
        </w:rPr>
        <w:t>对账统计</w:t>
      </w:r>
      <w:r>
        <w:t>信息查询</w:t>
      </w:r>
      <w:bookmarkEnd w:id="151"/>
    </w:p>
    <w:p w:rsidR="00080136" w:rsidRDefault="00080136" w:rsidP="00DB275A">
      <w:pPr>
        <w:pStyle w:val="3"/>
        <w:ind w:left="1287" w:firstLine="0"/>
      </w:pPr>
      <w:bookmarkStart w:id="152" w:name="_Toc8133827"/>
      <w:r>
        <w:rPr>
          <w:rFonts w:hint="eastAsia"/>
        </w:rPr>
        <w:t>对账</w:t>
      </w:r>
      <w:r>
        <w:t>统计信息查询服务</w:t>
      </w:r>
      <w:r>
        <w:rPr>
          <w:rFonts w:hint="eastAsia"/>
        </w:rPr>
        <w:t>（</w:t>
      </w:r>
      <w:r>
        <w:t>oBOW712717</w:t>
      </w:r>
      <w:r>
        <w:rPr>
          <w:rFonts w:hint="eastAsia"/>
        </w:rPr>
        <w:t>）</w:t>
      </w:r>
      <w:bookmarkEnd w:id="152"/>
    </w:p>
    <w:p w:rsidR="00080136" w:rsidRDefault="00080136" w:rsidP="00080136">
      <w:pPr>
        <w:ind w:firstLine="480"/>
      </w:pPr>
      <w:r>
        <w:rPr>
          <w:rFonts w:hint="eastAsia"/>
        </w:rPr>
        <w:t>系统标识：</w:t>
      </w:r>
      <w:r>
        <w:t>OBOW</w:t>
      </w:r>
    </w:p>
    <w:p w:rsidR="00080136" w:rsidRPr="00412DD5" w:rsidRDefault="00080136" w:rsidP="00080136">
      <w:pPr>
        <w:ind w:firstLine="480"/>
      </w:pPr>
      <w:r>
        <w:rPr>
          <w:rFonts w:hint="eastAsia"/>
        </w:rPr>
        <w:t>交易码：</w:t>
      </w:r>
      <w:r>
        <w:t>712717</w:t>
      </w:r>
    </w:p>
    <w:p w:rsidR="00080136" w:rsidRDefault="00080136" w:rsidP="00DB275A">
      <w:pPr>
        <w:pStyle w:val="3"/>
        <w:ind w:left="1287" w:firstLine="0"/>
      </w:pPr>
      <w:bookmarkStart w:id="153" w:name="_Toc8133828"/>
      <w:r>
        <w:rPr>
          <w:rFonts w:hint="eastAsia"/>
        </w:rPr>
        <w:t>业务功能</w:t>
      </w:r>
      <w:bookmarkEnd w:id="153"/>
    </w:p>
    <w:p w:rsidR="00080136" w:rsidRDefault="00080136" w:rsidP="00080136">
      <w:pPr>
        <w:ind w:firstLine="480"/>
      </w:pPr>
      <w:r>
        <w:rPr>
          <w:rFonts w:hint="eastAsia"/>
        </w:rPr>
        <w:t>实现查询对账统计信息</w:t>
      </w:r>
      <w:r>
        <w:t>的</w:t>
      </w:r>
      <w:r>
        <w:rPr>
          <w:rFonts w:hint="eastAsia"/>
        </w:rPr>
        <w:t>功能。</w:t>
      </w:r>
    </w:p>
    <w:p w:rsidR="00080136" w:rsidRDefault="00080136" w:rsidP="00DB275A">
      <w:pPr>
        <w:pStyle w:val="3"/>
        <w:ind w:left="1287" w:firstLine="0"/>
      </w:pPr>
      <w:bookmarkStart w:id="154" w:name="_Toc8133829"/>
      <w:r>
        <w:rPr>
          <w:rFonts w:hint="eastAsia"/>
        </w:rPr>
        <w:lastRenderedPageBreak/>
        <w:t>请求报文</w:t>
      </w:r>
      <w:bookmarkEnd w:id="154"/>
    </w:p>
    <w:p w:rsidR="00080136" w:rsidRDefault="00080136" w:rsidP="00080136">
      <w:pPr>
        <w:ind w:firstLine="480"/>
      </w:pPr>
      <w:r>
        <w:rPr>
          <w:rFonts w:hint="eastAsia"/>
        </w:rPr>
        <w:t>标签路径：</w:t>
      </w:r>
      <w:r w:rsidRPr="00C2789D">
        <w:rPr>
          <w:rStyle w:val="afc"/>
        </w:rPr>
        <w:t>transaction/</w:t>
      </w:r>
      <w:r>
        <w:rPr>
          <w:rStyle w:val="afc"/>
        </w:rPr>
        <w:t>body/</w:t>
      </w:r>
      <w:r w:rsidRPr="00C2789D">
        <w:rPr>
          <w:rStyle w:val="afc"/>
        </w:rPr>
        <w:t>request</w:t>
      </w:r>
      <w:r w:rsidRPr="004A4029">
        <w:rPr>
          <w:rStyle w:val="afc"/>
        </w:rPr>
        <w:t>/xfaceTradeDTO/</w:t>
      </w:r>
      <w:r>
        <w:t>oBOW</w:t>
      </w:r>
      <w:r>
        <w:rPr>
          <w:rStyle w:val="afc"/>
        </w:rPr>
        <w:t>712717</w:t>
      </w:r>
      <w:r w:rsidRPr="00787BD6">
        <w:rPr>
          <w:rStyle w:val="afc"/>
        </w:rPr>
        <w:t>DTO</w:t>
      </w:r>
    </w:p>
    <w:p w:rsidR="00080136" w:rsidRDefault="00080136" w:rsidP="00080136">
      <w:pPr>
        <w:pStyle w:val="ac"/>
        <w:ind w:firstLine="480"/>
      </w:pPr>
      <w:r>
        <w:rPr>
          <w:rFonts w:hint="eastAsia"/>
        </w:rPr>
        <w:t>表</w:t>
      </w:r>
      <w:r w:rsidR="001734C1">
        <w:fldChar w:fldCharType="begin"/>
      </w:r>
      <w:r w:rsidR="000714C3">
        <w:instrText xml:space="preserve"> STYLEREF 1 \s </w:instrText>
      </w:r>
      <w:r w:rsidR="001734C1">
        <w:fldChar w:fldCharType="separate"/>
      </w:r>
      <w:r>
        <w:rPr>
          <w:noProof/>
        </w:rPr>
        <w:t>3</w:t>
      </w:r>
      <w:r w:rsidR="001734C1">
        <w:rPr>
          <w:noProof/>
        </w:rPr>
        <w:fldChar w:fldCharType="end"/>
      </w:r>
      <w:r>
        <w:t>.33</w:t>
      </w:r>
      <w:r>
        <w:rPr>
          <w:rFonts w:hint="eastAsia"/>
        </w:rPr>
        <w:t>对账统计</w:t>
      </w:r>
      <w:r>
        <w:t>信息查询</w:t>
      </w:r>
      <w:r>
        <w:rPr>
          <w:rFonts w:hint="eastAsia"/>
        </w:rPr>
        <w:t>请求报文</w:t>
      </w:r>
    </w:p>
    <w:tbl>
      <w:tblPr>
        <w:tblW w:w="9645"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986"/>
        <w:gridCol w:w="2328"/>
        <w:gridCol w:w="648"/>
        <w:gridCol w:w="709"/>
        <w:gridCol w:w="709"/>
        <w:gridCol w:w="850"/>
        <w:gridCol w:w="2415"/>
      </w:tblGrid>
      <w:tr w:rsidR="00080136" w:rsidTr="00906EC8">
        <w:tc>
          <w:tcPr>
            <w:tcW w:w="1986" w:type="dxa"/>
            <w:shd w:val="clear" w:color="auto" w:fill="5B9BD5"/>
            <w:vAlign w:val="center"/>
          </w:tcPr>
          <w:p w:rsidR="00080136" w:rsidRPr="00336A89" w:rsidRDefault="00080136" w:rsidP="00906EC8">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标签域</w:t>
            </w:r>
          </w:p>
        </w:tc>
        <w:tc>
          <w:tcPr>
            <w:tcW w:w="2328" w:type="dxa"/>
            <w:shd w:val="clear" w:color="auto" w:fill="5B9BD5"/>
            <w:vAlign w:val="center"/>
          </w:tcPr>
          <w:p w:rsidR="00080136" w:rsidRPr="00336A89" w:rsidRDefault="00080136" w:rsidP="00906EC8">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含义</w:t>
            </w:r>
          </w:p>
        </w:tc>
        <w:tc>
          <w:tcPr>
            <w:tcW w:w="648" w:type="dxa"/>
            <w:shd w:val="clear" w:color="auto" w:fill="5B9BD5"/>
            <w:vAlign w:val="center"/>
          </w:tcPr>
          <w:p w:rsidR="00080136" w:rsidRPr="00336A89" w:rsidRDefault="00080136" w:rsidP="00906EC8">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长度</w:t>
            </w:r>
          </w:p>
        </w:tc>
        <w:tc>
          <w:tcPr>
            <w:tcW w:w="709" w:type="dxa"/>
            <w:shd w:val="clear" w:color="auto" w:fill="5B9BD5"/>
            <w:vAlign w:val="center"/>
          </w:tcPr>
          <w:p w:rsidR="00080136" w:rsidRPr="00336A89" w:rsidRDefault="00080136" w:rsidP="00906EC8">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类型</w:t>
            </w:r>
          </w:p>
        </w:tc>
        <w:tc>
          <w:tcPr>
            <w:tcW w:w="709" w:type="dxa"/>
            <w:shd w:val="clear" w:color="auto" w:fill="5B9BD5"/>
            <w:vAlign w:val="center"/>
          </w:tcPr>
          <w:p w:rsidR="00080136" w:rsidRPr="00336A89" w:rsidRDefault="00080136" w:rsidP="00906EC8">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必输</w:t>
            </w:r>
          </w:p>
        </w:tc>
        <w:tc>
          <w:tcPr>
            <w:tcW w:w="850" w:type="dxa"/>
            <w:shd w:val="clear" w:color="auto" w:fill="5B9BD5"/>
            <w:vAlign w:val="center"/>
          </w:tcPr>
          <w:p w:rsidR="00080136" w:rsidRPr="00336A89" w:rsidRDefault="00080136" w:rsidP="00906EC8">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填充方</w:t>
            </w:r>
          </w:p>
        </w:tc>
        <w:tc>
          <w:tcPr>
            <w:tcW w:w="2415" w:type="dxa"/>
            <w:shd w:val="clear" w:color="auto" w:fill="5B9BD5"/>
            <w:vAlign w:val="center"/>
          </w:tcPr>
          <w:p w:rsidR="00080136" w:rsidRPr="00336A89" w:rsidRDefault="00080136" w:rsidP="00906EC8">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备注</w:t>
            </w:r>
          </w:p>
        </w:tc>
      </w:tr>
      <w:tr w:rsidR="00080136" w:rsidTr="00906EC8">
        <w:tc>
          <w:tcPr>
            <w:tcW w:w="1986" w:type="dxa"/>
            <w:vAlign w:val="center"/>
          </w:tcPr>
          <w:p w:rsidR="00080136" w:rsidRPr="00336A89" w:rsidRDefault="00080136" w:rsidP="00906EC8">
            <w:pPr>
              <w:spacing w:line="400" w:lineRule="exact"/>
              <w:ind w:firstLineChars="0" w:firstLine="0"/>
              <w:rPr>
                <w:rStyle w:val="afc"/>
                <w:rFonts w:ascii="Times New Roman"/>
                <w:sz w:val="18"/>
                <w:szCs w:val="18"/>
              </w:rPr>
            </w:pPr>
            <w:r w:rsidRPr="00787BD6">
              <w:rPr>
                <w:rStyle w:val="afc"/>
                <w:rFonts w:ascii="Times New Roman"/>
                <w:sz w:val="18"/>
                <w:szCs w:val="18"/>
              </w:rPr>
              <w:t>middHead</w:t>
            </w:r>
          </w:p>
        </w:tc>
        <w:tc>
          <w:tcPr>
            <w:tcW w:w="2328" w:type="dxa"/>
            <w:vAlign w:val="center"/>
          </w:tcPr>
          <w:p w:rsidR="00080136" w:rsidRPr="00336A89" w:rsidRDefault="00080136" w:rsidP="00906EC8">
            <w:pPr>
              <w:spacing w:line="400" w:lineRule="exact"/>
              <w:ind w:firstLineChars="0" w:firstLine="0"/>
              <w:rPr>
                <w:rStyle w:val="afc"/>
                <w:rFonts w:ascii="Times New Roman"/>
                <w:sz w:val="18"/>
                <w:szCs w:val="18"/>
              </w:rPr>
            </w:pPr>
            <w:r>
              <w:rPr>
                <w:rStyle w:val="afc"/>
                <w:rFonts w:ascii="Times New Roman" w:hint="eastAsia"/>
                <w:sz w:val="18"/>
                <w:szCs w:val="18"/>
              </w:rPr>
              <w:t>报文</w:t>
            </w:r>
            <w:r>
              <w:rPr>
                <w:rStyle w:val="afc"/>
                <w:rFonts w:ascii="Times New Roman"/>
                <w:sz w:val="18"/>
                <w:szCs w:val="18"/>
              </w:rPr>
              <w:t>头结点</w:t>
            </w:r>
          </w:p>
        </w:tc>
        <w:tc>
          <w:tcPr>
            <w:tcW w:w="648" w:type="dxa"/>
            <w:vAlign w:val="center"/>
          </w:tcPr>
          <w:p w:rsidR="00080136" w:rsidRPr="00336A89" w:rsidRDefault="00080136" w:rsidP="00906EC8">
            <w:pPr>
              <w:spacing w:line="400" w:lineRule="exact"/>
              <w:ind w:firstLineChars="0" w:firstLine="0"/>
              <w:rPr>
                <w:rStyle w:val="afc"/>
                <w:rFonts w:ascii="Times New Roman"/>
                <w:sz w:val="18"/>
                <w:szCs w:val="18"/>
              </w:rPr>
            </w:pPr>
            <w:r w:rsidRPr="00336A89">
              <w:rPr>
                <w:rStyle w:val="afc"/>
                <w:rFonts w:ascii="Times New Roman"/>
                <w:sz w:val="18"/>
                <w:szCs w:val="18"/>
              </w:rPr>
              <w:t>3</w:t>
            </w:r>
          </w:p>
        </w:tc>
        <w:tc>
          <w:tcPr>
            <w:tcW w:w="709" w:type="dxa"/>
            <w:vAlign w:val="center"/>
          </w:tcPr>
          <w:p w:rsidR="00080136" w:rsidRPr="00336A89" w:rsidRDefault="00080136" w:rsidP="00906EC8">
            <w:pPr>
              <w:ind w:firstLineChars="0" w:firstLine="0"/>
              <w:rPr>
                <w:rStyle w:val="afc"/>
                <w:rFonts w:ascii="Times New Roman"/>
                <w:sz w:val="18"/>
                <w:szCs w:val="18"/>
              </w:rPr>
            </w:pPr>
            <w:r w:rsidRPr="00336A89">
              <w:rPr>
                <w:rStyle w:val="afc"/>
                <w:rFonts w:ascii="Times New Roman"/>
                <w:sz w:val="18"/>
                <w:szCs w:val="18"/>
              </w:rPr>
              <w:t>S</w:t>
            </w:r>
          </w:p>
        </w:tc>
        <w:tc>
          <w:tcPr>
            <w:tcW w:w="709" w:type="dxa"/>
            <w:vAlign w:val="center"/>
          </w:tcPr>
          <w:p w:rsidR="00080136" w:rsidRPr="00336A89" w:rsidRDefault="00080136" w:rsidP="00906EC8">
            <w:pPr>
              <w:ind w:firstLineChars="0" w:firstLine="0"/>
              <w:rPr>
                <w:rStyle w:val="afc"/>
                <w:rFonts w:ascii="Times New Roman"/>
                <w:sz w:val="18"/>
                <w:szCs w:val="18"/>
              </w:rPr>
            </w:pPr>
            <w:r w:rsidRPr="00336A89">
              <w:rPr>
                <w:rStyle w:val="afc"/>
                <w:rFonts w:ascii="Times New Roman"/>
                <w:sz w:val="18"/>
                <w:szCs w:val="18"/>
              </w:rPr>
              <w:t>M</w:t>
            </w:r>
          </w:p>
        </w:tc>
        <w:tc>
          <w:tcPr>
            <w:tcW w:w="850" w:type="dxa"/>
            <w:vAlign w:val="center"/>
          </w:tcPr>
          <w:p w:rsidR="00080136" w:rsidRPr="00336A89" w:rsidRDefault="00080136" w:rsidP="00906EC8">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080136" w:rsidRPr="00336A89" w:rsidRDefault="00080136" w:rsidP="00906EC8">
            <w:pPr>
              <w:spacing w:line="400" w:lineRule="exact"/>
              <w:ind w:firstLineChars="0" w:firstLine="0"/>
              <w:rPr>
                <w:rStyle w:val="afc"/>
                <w:rFonts w:ascii="Times New Roman"/>
                <w:sz w:val="18"/>
                <w:szCs w:val="18"/>
              </w:rPr>
            </w:pPr>
          </w:p>
        </w:tc>
      </w:tr>
      <w:tr w:rsidR="00080136" w:rsidTr="00906EC8">
        <w:tc>
          <w:tcPr>
            <w:tcW w:w="1986" w:type="dxa"/>
            <w:vAlign w:val="center"/>
          </w:tcPr>
          <w:p w:rsidR="00080136" w:rsidRPr="00336A89" w:rsidRDefault="00080136" w:rsidP="00906EC8">
            <w:pPr>
              <w:spacing w:line="400" w:lineRule="exact"/>
              <w:ind w:firstLineChars="0" w:firstLine="0"/>
              <w:rPr>
                <w:rStyle w:val="afc"/>
                <w:rFonts w:ascii="Times New Roman"/>
                <w:sz w:val="18"/>
                <w:szCs w:val="18"/>
              </w:rPr>
            </w:pPr>
            <w:r>
              <w:rPr>
                <w:rStyle w:val="afc"/>
                <w:rFonts w:ascii="Times New Roman"/>
                <w:sz w:val="18"/>
                <w:szCs w:val="18"/>
              </w:rPr>
              <w:t>--</w:t>
            </w:r>
            <w:r w:rsidRPr="00966377">
              <w:rPr>
                <w:rStyle w:val="afc"/>
                <w:rFonts w:ascii="Times New Roman"/>
                <w:sz w:val="18"/>
                <w:szCs w:val="18"/>
              </w:rPr>
              <w:t>wdmc</w:t>
            </w:r>
          </w:p>
        </w:tc>
        <w:tc>
          <w:tcPr>
            <w:tcW w:w="2328" w:type="dxa"/>
            <w:vAlign w:val="center"/>
          </w:tcPr>
          <w:p w:rsidR="00080136" w:rsidRPr="00336A89" w:rsidRDefault="00080136" w:rsidP="00906EC8">
            <w:pPr>
              <w:spacing w:line="400" w:lineRule="exact"/>
              <w:ind w:firstLineChars="0" w:firstLine="0"/>
              <w:rPr>
                <w:rStyle w:val="afc"/>
                <w:rFonts w:ascii="Times New Roman"/>
                <w:sz w:val="18"/>
                <w:szCs w:val="18"/>
              </w:rPr>
            </w:pPr>
            <w:r>
              <w:rPr>
                <w:rStyle w:val="afc"/>
                <w:rFonts w:ascii="Times New Roman" w:hint="eastAsia"/>
                <w:sz w:val="18"/>
                <w:szCs w:val="18"/>
              </w:rPr>
              <w:t>网点</w:t>
            </w:r>
            <w:r>
              <w:rPr>
                <w:rStyle w:val="afc"/>
                <w:rFonts w:ascii="Times New Roman"/>
                <w:sz w:val="18"/>
                <w:szCs w:val="18"/>
              </w:rPr>
              <w:t>名称</w:t>
            </w:r>
          </w:p>
        </w:tc>
        <w:tc>
          <w:tcPr>
            <w:tcW w:w="648" w:type="dxa"/>
            <w:vAlign w:val="center"/>
          </w:tcPr>
          <w:p w:rsidR="00080136" w:rsidRPr="00336A89" w:rsidRDefault="00080136" w:rsidP="00906EC8">
            <w:pPr>
              <w:spacing w:line="400" w:lineRule="exact"/>
              <w:ind w:firstLineChars="0" w:firstLine="0"/>
              <w:rPr>
                <w:rStyle w:val="afc"/>
                <w:rFonts w:ascii="Times New Roman"/>
                <w:sz w:val="18"/>
                <w:szCs w:val="18"/>
              </w:rPr>
            </w:pPr>
            <w:r>
              <w:rPr>
                <w:rStyle w:val="afc"/>
                <w:rFonts w:ascii="Times New Roman"/>
                <w:sz w:val="18"/>
                <w:szCs w:val="18"/>
              </w:rPr>
              <w:t>120</w:t>
            </w:r>
          </w:p>
        </w:tc>
        <w:tc>
          <w:tcPr>
            <w:tcW w:w="709" w:type="dxa"/>
            <w:vAlign w:val="center"/>
          </w:tcPr>
          <w:p w:rsidR="00080136" w:rsidRPr="00336A89" w:rsidRDefault="00080136" w:rsidP="00906EC8">
            <w:pPr>
              <w:ind w:firstLineChars="0" w:firstLine="0"/>
              <w:rPr>
                <w:rStyle w:val="afc"/>
                <w:rFonts w:ascii="Times New Roman"/>
                <w:sz w:val="18"/>
                <w:szCs w:val="18"/>
              </w:rPr>
            </w:pPr>
            <w:r w:rsidRPr="00336A89">
              <w:rPr>
                <w:rStyle w:val="afc"/>
                <w:rFonts w:ascii="Times New Roman"/>
                <w:sz w:val="18"/>
                <w:szCs w:val="18"/>
              </w:rPr>
              <w:t>S</w:t>
            </w:r>
          </w:p>
        </w:tc>
        <w:tc>
          <w:tcPr>
            <w:tcW w:w="709" w:type="dxa"/>
            <w:vAlign w:val="center"/>
          </w:tcPr>
          <w:p w:rsidR="00080136" w:rsidRPr="00336A89" w:rsidRDefault="00080136" w:rsidP="00906EC8">
            <w:pPr>
              <w:ind w:firstLineChars="0" w:firstLine="0"/>
              <w:rPr>
                <w:rStyle w:val="afc"/>
                <w:rFonts w:ascii="Times New Roman"/>
                <w:sz w:val="18"/>
                <w:szCs w:val="18"/>
              </w:rPr>
            </w:pPr>
            <w:r w:rsidRPr="00336A89">
              <w:rPr>
                <w:rStyle w:val="afc"/>
                <w:rFonts w:ascii="Times New Roman"/>
                <w:sz w:val="18"/>
                <w:szCs w:val="18"/>
              </w:rPr>
              <w:t>M</w:t>
            </w:r>
          </w:p>
        </w:tc>
        <w:tc>
          <w:tcPr>
            <w:tcW w:w="850" w:type="dxa"/>
            <w:vAlign w:val="center"/>
          </w:tcPr>
          <w:p w:rsidR="00080136" w:rsidRPr="00336A89" w:rsidRDefault="00080136" w:rsidP="00906EC8">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080136" w:rsidRPr="00336A89" w:rsidRDefault="00080136" w:rsidP="00906EC8">
            <w:pPr>
              <w:spacing w:line="400" w:lineRule="exact"/>
              <w:ind w:firstLineChars="0" w:firstLine="0"/>
              <w:rPr>
                <w:rStyle w:val="afc"/>
                <w:rFonts w:ascii="Times New Roman"/>
                <w:sz w:val="18"/>
                <w:szCs w:val="18"/>
              </w:rPr>
            </w:pPr>
          </w:p>
        </w:tc>
      </w:tr>
      <w:tr w:rsidR="00080136" w:rsidTr="00906EC8">
        <w:tc>
          <w:tcPr>
            <w:tcW w:w="1986" w:type="dxa"/>
            <w:vAlign w:val="center"/>
          </w:tcPr>
          <w:p w:rsidR="00080136" w:rsidRPr="00336A89" w:rsidRDefault="00080136" w:rsidP="00906EC8">
            <w:pPr>
              <w:spacing w:line="400" w:lineRule="exact"/>
              <w:ind w:firstLineChars="0" w:firstLine="0"/>
              <w:rPr>
                <w:rStyle w:val="afc"/>
                <w:rFonts w:ascii="Times New Roman"/>
                <w:sz w:val="18"/>
                <w:szCs w:val="18"/>
              </w:rPr>
            </w:pPr>
            <w:r>
              <w:rPr>
                <w:rStyle w:val="afc"/>
                <w:rFonts w:ascii="Times New Roman"/>
                <w:sz w:val="18"/>
                <w:szCs w:val="18"/>
              </w:rPr>
              <w:t>--</w:t>
            </w:r>
            <w:r w:rsidRPr="00966377">
              <w:rPr>
                <w:rStyle w:val="afc"/>
                <w:rFonts w:ascii="Times New Roman"/>
                <w:sz w:val="18"/>
                <w:szCs w:val="18"/>
              </w:rPr>
              <w:t>yybs</w:t>
            </w:r>
          </w:p>
        </w:tc>
        <w:tc>
          <w:tcPr>
            <w:tcW w:w="2328" w:type="dxa"/>
            <w:vAlign w:val="center"/>
          </w:tcPr>
          <w:p w:rsidR="00080136" w:rsidRPr="00336A89" w:rsidRDefault="00080136" w:rsidP="00906EC8">
            <w:pPr>
              <w:spacing w:line="400" w:lineRule="exact"/>
              <w:ind w:firstLineChars="0" w:firstLine="0"/>
              <w:rPr>
                <w:rStyle w:val="afc"/>
                <w:rFonts w:ascii="Times New Roman"/>
                <w:sz w:val="18"/>
                <w:szCs w:val="18"/>
              </w:rPr>
            </w:pPr>
            <w:r>
              <w:rPr>
                <w:rStyle w:val="afc"/>
                <w:rFonts w:ascii="Times New Roman" w:hint="eastAsia"/>
                <w:sz w:val="18"/>
                <w:szCs w:val="18"/>
              </w:rPr>
              <w:t>应用</w:t>
            </w:r>
            <w:r>
              <w:rPr>
                <w:rStyle w:val="afc"/>
                <w:rFonts w:ascii="Times New Roman"/>
                <w:sz w:val="18"/>
                <w:szCs w:val="18"/>
              </w:rPr>
              <w:t>标示</w:t>
            </w:r>
          </w:p>
        </w:tc>
        <w:tc>
          <w:tcPr>
            <w:tcW w:w="648" w:type="dxa"/>
            <w:vAlign w:val="center"/>
          </w:tcPr>
          <w:p w:rsidR="00080136" w:rsidRPr="00336A89" w:rsidRDefault="00080136" w:rsidP="00906EC8">
            <w:pPr>
              <w:spacing w:line="400" w:lineRule="exact"/>
              <w:ind w:firstLineChars="0" w:firstLine="0"/>
              <w:rPr>
                <w:rStyle w:val="afc"/>
                <w:rFonts w:ascii="Times New Roman"/>
                <w:sz w:val="18"/>
                <w:szCs w:val="18"/>
              </w:rPr>
            </w:pPr>
            <w:r>
              <w:rPr>
                <w:rStyle w:val="afc"/>
                <w:rFonts w:ascii="Times New Roman"/>
                <w:sz w:val="18"/>
                <w:szCs w:val="18"/>
              </w:rPr>
              <w:t>3</w:t>
            </w:r>
          </w:p>
        </w:tc>
        <w:tc>
          <w:tcPr>
            <w:tcW w:w="709" w:type="dxa"/>
            <w:vAlign w:val="center"/>
          </w:tcPr>
          <w:p w:rsidR="00080136" w:rsidRPr="00336A89" w:rsidRDefault="00080136" w:rsidP="00906EC8">
            <w:pPr>
              <w:ind w:firstLineChars="0" w:firstLine="0"/>
              <w:rPr>
                <w:rStyle w:val="afc"/>
                <w:rFonts w:ascii="Times New Roman"/>
                <w:sz w:val="18"/>
                <w:szCs w:val="18"/>
              </w:rPr>
            </w:pPr>
            <w:r w:rsidRPr="00336A89">
              <w:rPr>
                <w:rStyle w:val="afc"/>
                <w:rFonts w:ascii="Times New Roman"/>
                <w:sz w:val="18"/>
                <w:szCs w:val="18"/>
              </w:rPr>
              <w:t>S</w:t>
            </w:r>
          </w:p>
        </w:tc>
        <w:tc>
          <w:tcPr>
            <w:tcW w:w="709" w:type="dxa"/>
            <w:vAlign w:val="center"/>
          </w:tcPr>
          <w:p w:rsidR="00080136" w:rsidRPr="00336A89" w:rsidRDefault="00080136" w:rsidP="00906EC8">
            <w:pPr>
              <w:ind w:firstLineChars="0" w:firstLine="0"/>
              <w:rPr>
                <w:rStyle w:val="afc"/>
                <w:rFonts w:ascii="Times New Roman"/>
                <w:sz w:val="18"/>
                <w:szCs w:val="18"/>
              </w:rPr>
            </w:pPr>
            <w:r w:rsidRPr="00336A89">
              <w:rPr>
                <w:rStyle w:val="afc"/>
                <w:rFonts w:ascii="Times New Roman"/>
                <w:sz w:val="18"/>
                <w:szCs w:val="18"/>
              </w:rPr>
              <w:t>M</w:t>
            </w:r>
          </w:p>
        </w:tc>
        <w:tc>
          <w:tcPr>
            <w:tcW w:w="850" w:type="dxa"/>
            <w:vAlign w:val="center"/>
          </w:tcPr>
          <w:p w:rsidR="00080136" w:rsidRPr="00336A89" w:rsidRDefault="00080136" w:rsidP="00906EC8">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080136" w:rsidRPr="00336A89" w:rsidRDefault="00080136" w:rsidP="00906EC8">
            <w:pPr>
              <w:spacing w:line="400" w:lineRule="exact"/>
              <w:ind w:firstLineChars="0" w:firstLine="0"/>
              <w:rPr>
                <w:rStyle w:val="afc"/>
                <w:rFonts w:ascii="Times New Roman"/>
                <w:sz w:val="18"/>
                <w:szCs w:val="18"/>
              </w:rPr>
            </w:pPr>
            <w:r>
              <w:rPr>
                <w:rStyle w:val="afc"/>
                <w:rFonts w:ascii="Times New Roman" w:hint="eastAsia"/>
                <w:sz w:val="18"/>
                <w:szCs w:val="18"/>
              </w:rPr>
              <w:t>003</w:t>
            </w:r>
            <w:r>
              <w:rPr>
                <w:rStyle w:val="afc"/>
                <w:rFonts w:ascii="Times New Roman"/>
                <w:sz w:val="18"/>
                <w:szCs w:val="18"/>
              </w:rPr>
              <w:t>-</w:t>
            </w:r>
            <w:r>
              <w:rPr>
                <w:rStyle w:val="afc"/>
                <w:rFonts w:ascii="Times New Roman"/>
                <w:sz w:val="18"/>
                <w:szCs w:val="18"/>
              </w:rPr>
              <w:t>代收付应用</w:t>
            </w:r>
          </w:p>
        </w:tc>
      </w:tr>
      <w:tr w:rsidR="00080136" w:rsidTr="00906EC8">
        <w:tc>
          <w:tcPr>
            <w:tcW w:w="1986" w:type="dxa"/>
            <w:vAlign w:val="center"/>
          </w:tcPr>
          <w:p w:rsidR="00080136" w:rsidRPr="00336A89" w:rsidRDefault="00080136" w:rsidP="00906EC8">
            <w:pPr>
              <w:spacing w:line="400" w:lineRule="exact"/>
              <w:ind w:firstLineChars="0" w:firstLine="0"/>
              <w:rPr>
                <w:rStyle w:val="afc"/>
                <w:rFonts w:ascii="Times New Roman"/>
                <w:sz w:val="18"/>
                <w:szCs w:val="18"/>
              </w:rPr>
            </w:pPr>
            <w:r>
              <w:rPr>
                <w:rStyle w:val="afc"/>
                <w:rFonts w:ascii="Times New Roman"/>
                <w:sz w:val="18"/>
                <w:szCs w:val="18"/>
              </w:rPr>
              <w:t>--</w:t>
            </w:r>
            <w:r w:rsidRPr="00966377">
              <w:rPr>
                <w:rStyle w:val="afc"/>
                <w:rFonts w:ascii="Times New Roman"/>
                <w:sz w:val="18"/>
                <w:szCs w:val="18"/>
              </w:rPr>
              <w:t>mac</w:t>
            </w:r>
          </w:p>
        </w:tc>
        <w:tc>
          <w:tcPr>
            <w:tcW w:w="2328" w:type="dxa"/>
            <w:vAlign w:val="center"/>
          </w:tcPr>
          <w:p w:rsidR="00080136" w:rsidRPr="00336A89" w:rsidRDefault="00080136" w:rsidP="00906EC8">
            <w:pPr>
              <w:spacing w:line="400" w:lineRule="exact"/>
              <w:ind w:firstLineChars="0" w:firstLine="0"/>
              <w:rPr>
                <w:rStyle w:val="afc"/>
                <w:rFonts w:ascii="Times New Roman"/>
                <w:sz w:val="18"/>
                <w:szCs w:val="18"/>
              </w:rPr>
            </w:pPr>
            <w:r>
              <w:rPr>
                <w:rStyle w:val="afc"/>
                <w:rFonts w:ascii="Times New Roman" w:hint="eastAsia"/>
                <w:sz w:val="18"/>
                <w:szCs w:val="18"/>
              </w:rPr>
              <w:t>MAC</w:t>
            </w:r>
            <w:r>
              <w:rPr>
                <w:rStyle w:val="afc"/>
                <w:rFonts w:ascii="Times New Roman" w:hint="eastAsia"/>
                <w:sz w:val="18"/>
                <w:szCs w:val="18"/>
              </w:rPr>
              <w:t>校验</w:t>
            </w:r>
            <w:r>
              <w:rPr>
                <w:rStyle w:val="afc"/>
                <w:rFonts w:ascii="Times New Roman"/>
                <w:sz w:val="18"/>
                <w:szCs w:val="18"/>
              </w:rPr>
              <w:t>值</w:t>
            </w:r>
          </w:p>
        </w:tc>
        <w:tc>
          <w:tcPr>
            <w:tcW w:w="648" w:type="dxa"/>
            <w:vAlign w:val="center"/>
          </w:tcPr>
          <w:p w:rsidR="00080136" w:rsidRPr="00336A89" w:rsidRDefault="00080136" w:rsidP="00906EC8">
            <w:pPr>
              <w:spacing w:line="400" w:lineRule="exact"/>
              <w:ind w:firstLineChars="0" w:firstLine="0"/>
              <w:rPr>
                <w:rStyle w:val="afc"/>
                <w:rFonts w:ascii="Times New Roman"/>
                <w:sz w:val="18"/>
                <w:szCs w:val="18"/>
              </w:rPr>
            </w:pPr>
            <w:r>
              <w:rPr>
                <w:rStyle w:val="afc"/>
                <w:rFonts w:ascii="Times New Roman"/>
                <w:sz w:val="18"/>
                <w:szCs w:val="18"/>
              </w:rPr>
              <w:t>32</w:t>
            </w:r>
          </w:p>
        </w:tc>
        <w:tc>
          <w:tcPr>
            <w:tcW w:w="709" w:type="dxa"/>
            <w:vAlign w:val="center"/>
          </w:tcPr>
          <w:p w:rsidR="00080136" w:rsidRPr="00336A89" w:rsidRDefault="00080136" w:rsidP="00906EC8">
            <w:pPr>
              <w:ind w:firstLineChars="0" w:firstLine="0"/>
              <w:rPr>
                <w:rStyle w:val="afc"/>
                <w:rFonts w:ascii="Times New Roman"/>
                <w:sz w:val="18"/>
                <w:szCs w:val="18"/>
              </w:rPr>
            </w:pPr>
            <w:r w:rsidRPr="00336A89">
              <w:rPr>
                <w:rStyle w:val="afc"/>
                <w:rFonts w:ascii="Times New Roman"/>
                <w:sz w:val="18"/>
                <w:szCs w:val="18"/>
              </w:rPr>
              <w:t>S</w:t>
            </w:r>
          </w:p>
        </w:tc>
        <w:tc>
          <w:tcPr>
            <w:tcW w:w="709" w:type="dxa"/>
            <w:vAlign w:val="center"/>
          </w:tcPr>
          <w:p w:rsidR="00080136" w:rsidRPr="00336A89" w:rsidRDefault="00080136" w:rsidP="00906EC8">
            <w:pPr>
              <w:ind w:firstLineChars="0" w:firstLine="0"/>
              <w:rPr>
                <w:rStyle w:val="afc"/>
                <w:rFonts w:ascii="Times New Roman"/>
                <w:sz w:val="18"/>
                <w:szCs w:val="18"/>
              </w:rPr>
            </w:pPr>
            <w:r>
              <w:rPr>
                <w:rStyle w:val="afc"/>
                <w:rFonts w:ascii="Times New Roman"/>
                <w:sz w:val="18"/>
                <w:szCs w:val="18"/>
              </w:rPr>
              <w:t>O</w:t>
            </w:r>
          </w:p>
        </w:tc>
        <w:tc>
          <w:tcPr>
            <w:tcW w:w="850" w:type="dxa"/>
            <w:vAlign w:val="center"/>
          </w:tcPr>
          <w:p w:rsidR="00080136" w:rsidRPr="00336A89" w:rsidRDefault="00080136" w:rsidP="00906EC8">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080136" w:rsidRPr="00336A89" w:rsidRDefault="00080136" w:rsidP="00906EC8">
            <w:pPr>
              <w:spacing w:line="400" w:lineRule="exact"/>
              <w:ind w:firstLineChars="0" w:firstLine="0"/>
              <w:rPr>
                <w:rStyle w:val="afc"/>
                <w:rFonts w:ascii="Times New Roman"/>
                <w:sz w:val="18"/>
                <w:szCs w:val="18"/>
              </w:rPr>
            </w:pPr>
          </w:p>
        </w:tc>
      </w:tr>
      <w:tr w:rsidR="00080136" w:rsidTr="00906EC8">
        <w:tc>
          <w:tcPr>
            <w:tcW w:w="1986" w:type="dxa"/>
            <w:vAlign w:val="center"/>
          </w:tcPr>
          <w:p w:rsidR="00080136" w:rsidRPr="00336A89" w:rsidRDefault="00080136" w:rsidP="00906EC8">
            <w:pPr>
              <w:spacing w:line="400" w:lineRule="exact"/>
              <w:ind w:firstLineChars="0" w:firstLine="0"/>
              <w:rPr>
                <w:rStyle w:val="afc"/>
                <w:rFonts w:ascii="Times New Roman"/>
                <w:sz w:val="18"/>
                <w:szCs w:val="18"/>
              </w:rPr>
            </w:pPr>
            <w:r w:rsidRPr="00966377">
              <w:rPr>
                <w:rStyle w:val="afc"/>
                <w:rFonts w:ascii="Times New Roman"/>
                <w:sz w:val="18"/>
                <w:szCs w:val="18"/>
              </w:rPr>
              <w:t>middBody</w:t>
            </w:r>
          </w:p>
        </w:tc>
        <w:tc>
          <w:tcPr>
            <w:tcW w:w="2328" w:type="dxa"/>
            <w:vAlign w:val="center"/>
          </w:tcPr>
          <w:p w:rsidR="00080136" w:rsidRPr="00336A89" w:rsidRDefault="00080136" w:rsidP="00906EC8">
            <w:pPr>
              <w:spacing w:line="400" w:lineRule="exact"/>
              <w:ind w:firstLineChars="0" w:firstLine="0"/>
              <w:rPr>
                <w:rStyle w:val="afc"/>
                <w:rFonts w:ascii="Times New Roman"/>
                <w:sz w:val="18"/>
                <w:szCs w:val="18"/>
              </w:rPr>
            </w:pPr>
            <w:r>
              <w:rPr>
                <w:rStyle w:val="afc"/>
                <w:rFonts w:ascii="Times New Roman" w:hint="eastAsia"/>
                <w:sz w:val="18"/>
                <w:szCs w:val="18"/>
              </w:rPr>
              <w:t>报文</w:t>
            </w:r>
            <w:r>
              <w:rPr>
                <w:rStyle w:val="afc"/>
                <w:rFonts w:ascii="Times New Roman"/>
                <w:sz w:val="18"/>
                <w:szCs w:val="18"/>
              </w:rPr>
              <w:t>体结点</w:t>
            </w:r>
          </w:p>
        </w:tc>
        <w:tc>
          <w:tcPr>
            <w:tcW w:w="648" w:type="dxa"/>
            <w:vAlign w:val="center"/>
          </w:tcPr>
          <w:p w:rsidR="00080136" w:rsidRPr="00336A89" w:rsidRDefault="00080136" w:rsidP="00906EC8">
            <w:pPr>
              <w:spacing w:line="400" w:lineRule="exact"/>
              <w:ind w:firstLineChars="0" w:firstLine="0"/>
              <w:rPr>
                <w:rStyle w:val="afc"/>
                <w:rFonts w:ascii="Times New Roman"/>
                <w:sz w:val="18"/>
                <w:szCs w:val="18"/>
              </w:rPr>
            </w:pPr>
            <w:r w:rsidRPr="00336A89">
              <w:rPr>
                <w:rStyle w:val="afc"/>
                <w:rFonts w:ascii="Times New Roman"/>
                <w:sz w:val="18"/>
                <w:szCs w:val="18"/>
              </w:rPr>
              <w:t>1</w:t>
            </w:r>
          </w:p>
        </w:tc>
        <w:tc>
          <w:tcPr>
            <w:tcW w:w="709" w:type="dxa"/>
            <w:vAlign w:val="center"/>
          </w:tcPr>
          <w:p w:rsidR="00080136" w:rsidRPr="00336A89" w:rsidRDefault="00080136" w:rsidP="00906EC8">
            <w:pPr>
              <w:ind w:firstLineChars="0" w:firstLine="0"/>
              <w:rPr>
                <w:rStyle w:val="afc"/>
                <w:rFonts w:ascii="Times New Roman"/>
                <w:sz w:val="18"/>
                <w:szCs w:val="18"/>
              </w:rPr>
            </w:pPr>
            <w:r w:rsidRPr="00336A89">
              <w:rPr>
                <w:rStyle w:val="afc"/>
                <w:rFonts w:ascii="Times New Roman"/>
                <w:sz w:val="18"/>
                <w:szCs w:val="18"/>
              </w:rPr>
              <w:t>S</w:t>
            </w:r>
          </w:p>
        </w:tc>
        <w:tc>
          <w:tcPr>
            <w:tcW w:w="709" w:type="dxa"/>
            <w:vAlign w:val="center"/>
          </w:tcPr>
          <w:p w:rsidR="00080136" w:rsidRPr="00336A89" w:rsidRDefault="00080136" w:rsidP="00906EC8">
            <w:pPr>
              <w:ind w:firstLineChars="0" w:firstLine="0"/>
              <w:rPr>
                <w:rStyle w:val="afc"/>
                <w:rFonts w:ascii="Times New Roman"/>
                <w:sz w:val="18"/>
                <w:szCs w:val="18"/>
              </w:rPr>
            </w:pPr>
            <w:r w:rsidRPr="00336A89">
              <w:rPr>
                <w:rStyle w:val="afc"/>
                <w:rFonts w:ascii="Times New Roman"/>
                <w:sz w:val="18"/>
                <w:szCs w:val="18"/>
              </w:rPr>
              <w:t>M</w:t>
            </w:r>
          </w:p>
        </w:tc>
        <w:tc>
          <w:tcPr>
            <w:tcW w:w="850" w:type="dxa"/>
            <w:vAlign w:val="center"/>
          </w:tcPr>
          <w:p w:rsidR="00080136" w:rsidRPr="00336A89" w:rsidRDefault="00080136" w:rsidP="00906EC8">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080136" w:rsidRPr="00336A89" w:rsidRDefault="00080136" w:rsidP="00906EC8">
            <w:pPr>
              <w:spacing w:line="400" w:lineRule="exact"/>
              <w:ind w:firstLineChars="0" w:firstLine="0"/>
              <w:rPr>
                <w:rStyle w:val="afc"/>
                <w:rFonts w:ascii="Times New Roman"/>
                <w:sz w:val="18"/>
                <w:szCs w:val="18"/>
              </w:rPr>
            </w:pPr>
          </w:p>
        </w:tc>
      </w:tr>
      <w:tr w:rsidR="00080136" w:rsidTr="00906EC8">
        <w:tc>
          <w:tcPr>
            <w:tcW w:w="1986" w:type="dxa"/>
            <w:vAlign w:val="center"/>
          </w:tcPr>
          <w:p w:rsidR="00080136" w:rsidRPr="00336A89" w:rsidRDefault="00080136" w:rsidP="00906EC8">
            <w:pPr>
              <w:spacing w:line="400" w:lineRule="exact"/>
              <w:ind w:firstLineChars="0" w:firstLine="0"/>
              <w:rPr>
                <w:rStyle w:val="afc"/>
                <w:rFonts w:ascii="Times New Roman"/>
                <w:sz w:val="18"/>
                <w:szCs w:val="18"/>
              </w:rPr>
            </w:pPr>
            <w:r>
              <w:rPr>
                <w:rStyle w:val="afc"/>
                <w:rFonts w:ascii="Times New Roman"/>
                <w:sz w:val="18"/>
                <w:szCs w:val="18"/>
              </w:rPr>
              <w:t>--</w:t>
            </w:r>
            <w:r>
              <w:rPr>
                <w:rStyle w:val="afc"/>
                <w:rFonts w:ascii="Times New Roman" w:hint="eastAsia"/>
                <w:sz w:val="18"/>
                <w:szCs w:val="18"/>
              </w:rPr>
              <w:t>ywbh</w:t>
            </w:r>
          </w:p>
        </w:tc>
        <w:tc>
          <w:tcPr>
            <w:tcW w:w="2328" w:type="dxa"/>
            <w:vAlign w:val="center"/>
          </w:tcPr>
          <w:p w:rsidR="00080136" w:rsidRPr="00336A89" w:rsidRDefault="00080136" w:rsidP="00906EC8">
            <w:pPr>
              <w:spacing w:line="400" w:lineRule="exact"/>
              <w:ind w:firstLineChars="0" w:firstLine="0"/>
              <w:rPr>
                <w:rStyle w:val="afc"/>
                <w:rFonts w:ascii="Times New Roman"/>
                <w:sz w:val="18"/>
                <w:szCs w:val="18"/>
              </w:rPr>
            </w:pPr>
            <w:r>
              <w:rPr>
                <w:rStyle w:val="afc"/>
                <w:rFonts w:ascii="Times New Roman" w:hint="eastAsia"/>
                <w:sz w:val="18"/>
                <w:szCs w:val="18"/>
              </w:rPr>
              <w:t>业务</w:t>
            </w:r>
            <w:r>
              <w:rPr>
                <w:rStyle w:val="afc"/>
                <w:rFonts w:ascii="Times New Roman"/>
                <w:sz w:val="18"/>
                <w:szCs w:val="18"/>
              </w:rPr>
              <w:t>编号</w:t>
            </w:r>
          </w:p>
        </w:tc>
        <w:tc>
          <w:tcPr>
            <w:tcW w:w="648" w:type="dxa"/>
            <w:vAlign w:val="center"/>
          </w:tcPr>
          <w:p w:rsidR="00080136" w:rsidRPr="00336A89" w:rsidRDefault="00080136" w:rsidP="00906EC8">
            <w:pPr>
              <w:spacing w:line="400" w:lineRule="exact"/>
              <w:ind w:firstLineChars="0" w:firstLine="0"/>
              <w:rPr>
                <w:rStyle w:val="afc"/>
                <w:rFonts w:ascii="Times New Roman"/>
                <w:sz w:val="18"/>
                <w:szCs w:val="18"/>
              </w:rPr>
            </w:pPr>
            <w:r>
              <w:rPr>
                <w:rStyle w:val="afc"/>
                <w:rFonts w:ascii="Times New Roman"/>
                <w:sz w:val="18"/>
                <w:szCs w:val="18"/>
              </w:rPr>
              <w:t>20</w:t>
            </w:r>
          </w:p>
        </w:tc>
        <w:tc>
          <w:tcPr>
            <w:tcW w:w="709" w:type="dxa"/>
            <w:vAlign w:val="center"/>
          </w:tcPr>
          <w:p w:rsidR="00080136" w:rsidRPr="00336A89" w:rsidRDefault="00080136" w:rsidP="00906EC8">
            <w:pPr>
              <w:ind w:firstLineChars="0" w:firstLine="0"/>
              <w:rPr>
                <w:rStyle w:val="afc"/>
                <w:rFonts w:ascii="Times New Roman"/>
                <w:sz w:val="18"/>
                <w:szCs w:val="18"/>
              </w:rPr>
            </w:pPr>
            <w:r w:rsidRPr="00336A89">
              <w:rPr>
                <w:rStyle w:val="afc"/>
                <w:rFonts w:ascii="Times New Roman"/>
                <w:sz w:val="18"/>
                <w:szCs w:val="18"/>
              </w:rPr>
              <w:t>S</w:t>
            </w:r>
          </w:p>
        </w:tc>
        <w:tc>
          <w:tcPr>
            <w:tcW w:w="709" w:type="dxa"/>
            <w:vAlign w:val="center"/>
          </w:tcPr>
          <w:p w:rsidR="00080136" w:rsidRPr="00336A89" w:rsidRDefault="00080136" w:rsidP="00906EC8">
            <w:pPr>
              <w:ind w:firstLineChars="0" w:firstLine="0"/>
              <w:rPr>
                <w:rStyle w:val="afc"/>
                <w:rFonts w:ascii="Times New Roman"/>
                <w:sz w:val="18"/>
                <w:szCs w:val="18"/>
              </w:rPr>
            </w:pPr>
            <w:r w:rsidRPr="00336A89">
              <w:rPr>
                <w:rStyle w:val="afc"/>
                <w:rFonts w:ascii="Times New Roman"/>
                <w:sz w:val="18"/>
                <w:szCs w:val="18"/>
              </w:rPr>
              <w:t>M</w:t>
            </w:r>
          </w:p>
        </w:tc>
        <w:tc>
          <w:tcPr>
            <w:tcW w:w="850" w:type="dxa"/>
            <w:vAlign w:val="center"/>
          </w:tcPr>
          <w:p w:rsidR="00080136" w:rsidRPr="00336A89" w:rsidRDefault="00080136" w:rsidP="00906EC8">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080136" w:rsidRPr="00336A89" w:rsidRDefault="00080136" w:rsidP="00906EC8">
            <w:pPr>
              <w:spacing w:line="400" w:lineRule="exact"/>
              <w:ind w:firstLineChars="0" w:firstLine="0"/>
              <w:rPr>
                <w:rStyle w:val="afc"/>
                <w:rFonts w:ascii="Times New Roman"/>
                <w:sz w:val="18"/>
                <w:szCs w:val="18"/>
              </w:rPr>
            </w:pPr>
            <w:r>
              <w:rPr>
                <w:rStyle w:val="afc"/>
                <w:rFonts w:ascii="Times New Roman" w:hint="eastAsia"/>
                <w:sz w:val="18"/>
                <w:szCs w:val="18"/>
              </w:rPr>
              <w:t>固定</w:t>
            </w:r>
            <w:r>
              <w:rPr>
                <w:rStyle w:val="afc"/>
                <w:rFonts w:ascii="Times New Roman"/>
                <w:sz w:val="18"/>
                <w:szCs w:val="18"/>
              </w:rPr>
              <w:t>：</w:t>
            </w:r>
            <w:r>
              <w:rPr>
                <w:rStyle w:val="afc"/>
                <w:rFonts w:ascii="Times New Roman" w:hint="eastAsia"/>
                <w:sz w:val="18"/>
                <w:szCs w:val="18"/>
              </w:rPr>
              <w:t>003004810000</w:t>
            </w:r>
          </w:p>
        </w:tc>
      </w:tr>
      <w:tr w:rsidR="00080136" w:rsidTr="00906EC8">
        <w:tc>
          <w:tcPr>
            <w:tcW w:w="1986" w:type="dxa"/>
            <w:vAlign w:val="center"/>
          </w:tcPr>
          <w:p w:rsidR="00080136" w:rsidRDefault="00080136" w:rsidP="00906EC8">
            <w:pPr>
              <w:spacing w:line="400" w:lineRule="exact"/>
              <w:ind w:firstLineChars="0" w:firstLine="0"/>
              <w:rPr>
                <w:rStyle w:val="afc"/>
                <w:rFonts w:ascii="Times New Roman"/>
                <w:sz w:val="18"/>
                <w:szCs w:val="18"/>
              </w:rPr>
            </w:pPr>
            <w:r>
              <w:rPr>
                <w:rStyle w:val="afc"/>
                <w:rFonts w:ascii="Times New Roman"/>
                <w:sz w:val="18"/>
                <w:szCs w:val="18"/>
              </w:rPr>
              <w:t>--start_date</w:t>
            </w:r>
          </w:p>
        </w:tc>
        <w:tc>
          <w:tcPr>
            <w:tcW w:w="2328" w:type="dxa"/>
            <w:vAlign w:val="center"/>
          </w:tcPr>
          <w:p w:rsidR="00080136" w:rsidRDefault="00080136" w:rsidP="00906EC8">
            <w:pPr>
              <w:spacing w:line="400" w:lineRule="exact"/>
              <w:ind w:firstLineChars="0" w:firstLine="0"/>
              <w:rPr>
                <w:sz w:val="18"/>
              </w:rPr>
            </w:pPr>
            <w:r w:rsidRPr="0004373D">
              <w:rPr>
                <w:rStyle w:val="afc"/>
                <w:rFonts w:ascii="Times New Roman" w:hint="eastAsia"/>
                <w:sz w:val="18"/>
                <w:szCs w:val="18"/>
              </w:rPr>
              <w:t>起始日期</w:t>
            </w:r>
          </w:p>
        </w:tc>
        <w:tc>
          <w:tcPr>
            <w:tcW w:w="648" w:type="dxa"/>
            <w:vAlign w:val="center"/>
          </w:tcPr>
          <w:p w:rsidR="00080136" w:rsidRDefault="00080136" w:rsidP="00906EC8">
            <w:pPr>
              <w:spacing w:line="400" w:lineRule="exact"/>
              <w:ind w:firstLineChars="0" w:firstLine="0"/>
              <w:rPr>
                <w:rStyle w:val="afc"/>
                <w:rFonts w:ascii="Times New Roman"/>
                <w:sz w:val="18"/>
                <w:szCs w:val="18"/>
              </w:rPr>
            </w:pPr>
            <w:r w:rsidRPr="0004373D">
              <w:rPr>
                <w:rStyle w:val="afc"/>
                <w:rFonts w:ascii="Times New Roman" w:hint="eastAsia"/>
                <w:sz w:val="18"/>
                <w:szCs w:val="18"/>
              </w:rPr>
              <w:t>8</w:t>
            </w:r>
          </w:p>
        </w:tc>
        <w:tc>
          <w:tcPr>
            <w:tcW w:w="709" w:type="dxa"/>
            <w:vAlign w:val="center"/>
          </w:tcPr>
          <w:p w:rsidR="00080136" w:rsidRDefault="00080136" w:rsidP="00906EC8">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080136" w:rsidRDefault="00080136" w:rsidP="00906EC8">
            <w:pPr>
              <w:ind w:firstLineChars="0" w:firstLine="0"/>
              <w:rPr>
                <w:rStyle w:val="afc"/>
                <w:rFonts w:ascii="Times New Roman"/>
                <w:sz w:val="18"/>
                <w:szCs w:val="18"/>
              </w:rPr>
            </w:pPr>
            <w:r>
              <w:rPr>
                <w:rStyle w:val="afc"/>
                <w:rFonts w:ascii="Times New Roman" w:hint="eastAsia"/>
                <w:sz w:val="18"/>
                <w:szCs w:val="18"/>
              </w:rPr>
              <w:t>O</w:t>
            </w:r>
          </w:p>
        </w:tc>
        <w:tc>
          <w:tcPr>
            <w:tcW w:w="850" w:type="dxa"/>
            <w:vAlign w:val="center"/>
          </w:tcPr>
          <w:p w:rsidR="00080136" w:rsidRPr="00336A89" w:rsidRDefault="00080136" w:rsidP="00906EC8">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080136" w:rsidRPr="00C43FDD" w:rsidRDefault="00B44499" w:rsidP="00906EC8">
            <w:pPr>
              <w:ind w:firstLineChars="0" w:firstLine="0"/>
              <w:rPr>
                <w:rStyle w:val="afc"/>
                <w:rFonts w:ascii="Times New Roman"/>
                <w:sz w:val="18"/>
                <w:szCs w:val="18"/>
              </w:rPr>
            </w:pPr>
            <w:r>
              <w:rPr>
                <w:rStyle w:val="afc"/>
                <w:rFonts w:ascii="Times New Roman" w:hint="eastAsia"/>
                <w:sz w:val="18"/>
                <w:szCs w:val="18"/>
              </w:rPr>
              <w:t>对账</w:t>
            </w:r>
            <w:r>
              <w:rPr>
                <w:rStyle w:val="afc"/>
                <w:rFonts w:ascii="Times New Roman"/>
                <w:sz w:val="18"/>
                <w:szCs w:val="18"/>
              </w:rPr>
              <w:t>日期</w:t>
            </w:r>
            <w:r>
              <w:rPr>
                <w:rStyle w:val="afc"/>
                <w:rFonts w:ascii="Times New Roman" w:hint="eastAsia"/>
                <w:sz w:val="18"/>
                <w:szCs w:val="18"/>
              </w:rPr>
              <w:t>，</w:t>
            </w:r>
            <w:r>
              <w:rPr>
                <w:rStyle w:val="afc"/>
                <w:rFonts w:ascii="Times New Roman"/>
                <w:sz w:val="18"/>
                <w:szCs w:val="18"/>
              </w:rPr>
              <w:t>税务系统日期</w:t>
            </w:r>
          </w:p>
          <w:p w:rsidR="00080136" w:rsidRDefault="00080136" w:rsidP="00906EC8">
            <w:pPr>
              <w:spacing w:line="400" w:lineRule="exact"/>
              <w:ind w:firstLineChars="0" w:firstLine="0"/>
              <w:rPr>
                <w:rStyle w:val="afc"/>
                <w:rFonts w:ascii="Times New Roman"/>
                <w:sz w:val="18"/>
                <w:szCs w:val="18"/>
              </w:rPr>
            </w:pPr>
            <w:r w:rsidRPr="00632B7D">
              <w:rPr>
                <w:rStyle w:val="afc"/>
                <w:rFonts w:ascii="Times New Roman" w:hint="eastAsia"/>
                <w:sz w:val="18"/>
                <w:szCs w:val="18"/>
              </w:rPr>
              <w:t>起始日期为空，系统自动查询当前工作日期</w:t>
            </w:r>
            <w:r w:rsidRPr="00632B7D">
              <w:rPr>
                <w:rStyle w:val="afc"/>
                <w:rFonts w:ascii="Times New Roman"/>
                <w:sz w:val="18"/>
                <w:szCs w:val="18"/>
              </w:rPr>
              <w:t xml:space="preserve"> -31</w:t>
            </w:r>
            <w:r w:rsidRPr="00632B7D">
              <w:rPr>
                <w:rStyle w:val="afc"/>
                <w:rFonts w:ascii="Times New Roman"/>
                <w:sz w:val="18"/>
                <w:szCs w:val="18"/>
              </w:rPr>
              <w:t>，即只能查询最近一个月的数据</w:t>
            </w:r>
          </w:p>
        </w:tc>
      </w:tr>
      <w:tr w:rsidR="00080136" w:rsidTr="00906EC8">
        <w:tc>
          <w:tcPr>
            <w:tcW w:w="1986" w:type="dxa"/>
            <w:vAlign w:val="center"/>
          </w:tcPr>
          <w:p w:rsidR="00080136" w:rsidRDefault="00080136" w:rsidP="00906EC8">
            <w:pPr>
              <w:spacing w:line="400" w:lineRule="exact"/>
              <w:ind w:firstLineChars="0" w:firstLine="0"/>
              <w:rPr>
                <w:rStyle w:val="afc"/>
                <w:rFonts w:ascii="Times New Roman"/>
                <w:sz w:val="18"/>
                <w:szCs w:val="18"/>
              </w:rPr>
            </w:pPr>
            <w:r>
              <w:rPr>
                <w:rStyle w:val="afc"/>
                <w:rFonts w:ascii="Times New Roman"/>
                <w:sz w:val="18"/>
                <w:szCs w:val="18"/>
              </w:rPr>
              <w:t>--stop_date</w:t>
            </w:r>
          </w:p>
        </w:tc>
        <w:tc>
          <w:tcPr>
            <w:tcW w:w="2328" w:type="dxa"/>
            <w:vAlign w:val="center"/>
          </w:tcPr>
          <w:p w:rsidR="00080136" w:rsidRDefault="00080136" w:rsidP="00906EC8">
            <w:pPr>
              <w:spacing w:line="400" w:lineRule="exact"/>
              <w:ind w:firstLineChars="0" w:firstLine="0"/>
              <w:rPr>
                <w:sz w:val="18"/>
              </w:rPr>
            </w:pPr>
            <w:r w:rsidRPr="0004373D">
              <w:rPr>
                <w:rStyle w:val="afc"/>
                <w:rFonts w:ascii="Times New Roman" w:hint="eastAsia"/>
                <w:sz w:val="18"/>
                <w:szCs w:val="18"/>
              </w:rPr>
              <w:t>终止日期</w:t>
            </w:r>
          </w:p>
        </w:tc>
        <w:tc>
          <w:tcPr>
            <w:tcW w:w="648" w:type="dxa"/>
            <w:vAlign w:val="center"/>
          </w:tcPr>
          <w:p w:rsidR="00080136" w:rsidRDefault="00080136" w:rsidP="00906EC8">
            <w:pPr>
              <w:spacing w:line="400" w:lineRule="exact"/>
              <w:ind w:firstLineChars="0" w:firstLine="0"/>
              <w:rPr>
                <w:rStyle w:val="afc"/>
                <w:rFonts w:ascii="Times New Roman"/>
                <w:sz w:val="18"/>
                <w:szCs w:val="18"/>
              </w:rPr>
            </w:pPr>
            <w:r w:rsidRPr="0004373D">
              <w:rPr>
                <w:rStyle w:val="afc"/>
                <w:rFonts w:ascii="Times New Roman" w:hint="eastAsia"/>
                <w:sz w:val="18"/>
                <w:szCs w:val="18"/>
              </w:rPr>
              <w:t>8</w:t>
            </w:r>
          </w:p>
        </w:tc>
        <w:tc>
          <w:tcPr>
            <w:tcW w:w="709" w:type="dxa"/>
            <w:vAlign w:val="center"/>
          </w:tcPr>
          <w:p w:rsidR="00080136" w:rsidRDefault="00080136" w:rsidP="00906EC8">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080136" w:rsidRDefault="00080136" w:rsidP="00906EC8">
            <w:pPr>
              <w:ind w:firstLineChars="0" w:firstLine="0"/>
              <w:rPr>
                <w:rStyle w:val="afc"/>
                <w:rFonts w:ascii="Times New Roman"/>
                <w:sz w:val="18"/>
                <w:szCs w:val="18"/>
              </w:rPr>
            </w:pPr>
            <w:r>
              <w:rPr>
                <w:rStyle w:val="afc"/>
                <w:rFonts w:ascii="Times New Roman" w:hint="eastAsia"/>
                <w:sz w:val="18"/>
                <w:szCs w:val="18"/>
              </w:rPr>
              <w:t>O</w:t>
            </w:r>
          </w:p>
        </w:tc>
        <w:tc>
          <w:tcPr>
            <w:tcW w:w="850" w:type="dxa"/>
            <w:vAlign w:val="center"/>
          </w:tcPr>
          <w:p w:rsidR="00080136" w:rsidRPr="00336A89" w:rsidRDefault="00080136" w:rsidP="00906EC8">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080136" w:rsidRPr="00C43FDD" w:rsidRDefault="00B44499" w:rsidP="00906EC8">
            <w:pPr>
              <w:ind w:firstLineChars="0" w:firstLine="0"/>
              <w:rPr>
                <w:rStyle w:val="afc"/>
                <w:rFonts w:ascii="Times New Roman"/>
                <w:sz w:val="18"/>
                <w:szCs w:val="18"/>
              </w:rPr>
            </w:pPr>
            <w:r>
              <w:rPr>
                <w:rStyle w:val="afc"/>
                <w:rFonts w:ascii="Times New Roman" w:hint="eastAsia"/>
                <w:sz w:val="18"/>
                <w:szCs w:val="18"/>
              </w:rPr>
              <w:t>对账</w:t>
            </w:r>
            <w:r>
              <w:rPr>
                <w:rStyle w:val="afc"/>
                <w:rFonts w:ascii="Times New Roman"/>
                <w:sz w:val="18"/>
                <w:szCs w:val="18"/>
              </w:rPr>
              <w:t>日期</w:t>
            </w:r>
            <w:r>
              <w:rPr>
                <w:rStyle w:val="afc"/>
                <w:rFonts w:ascii="Times New Roman" w:hint="eastAsia"/>
                <w:sz w:val="18"/>
                <w:szCs w:val="18"/>
              </w:rPr>
              <w:t>，</w:t>
            </w:r>
            <w:r>
              <w:rPr>
                <w:rStyle w:val="afc"/>
                <w:rFonts w:ascii="Times New Roman"/>
                <w:sz w:val="18"/>
                <w:szCs w:val="18"/>
              </w:rPr>
              <w:t>税务系统日期</w:t>
            </w:r>
          </w:p>
          <w:p w:rsidR="00080136" w:rsidRDefault="00080136" w:rsidP="00906EC8">
            <w:pPr>
              <w:spacing w:line="400" w:lineRule="exact"/>
              <w:ind w:firstLineChars="0" w:firstLine="0"/>
              <w:rPr>
                <w:rStyle w:val="afc"/>
                <w:rFonts w:ascii="Times New Roman"/>
                <w:sz w:val="18"/>
                <w:szCs w:val="18"/>
              </w:rPr>
            </w:pPr>
            <w:r w:rsidRPr="00632B7D">
              <w:rPr>
                <w:rStyle w:val="afc"/>
                <w:rFonts w:ascii="Times New Roman" w:hint="eastAsia"/>
                <w:sz w:val="18"/>
                <w:szCs w:val="18"/>
              </w:rPr>
              <w:t>终止日期为空，系统默认当前的工作日期；</w:t>
            </w:r>
          </w:p>
        </w:tc>
      </w:tr>
      <w:tr w:rsidR="00080136" w:rsidTr="00906EC8">
        <w:tc>
          <w:tcPr>
            <w:tcW w:w="1986" w:type="dxa"/>
            <w:vAlign w:val="center"/>
          </w:tcPr>
          <w:p w:rsidR="00080136" w:rsidRDefault="00080136" w:rsidP="00906EC8">
            <w:pPr>
              <w:spacing w:line="400" w:lineRule="exact"/>
              <w:ind w:firstLineChars="0" w:firstLine="0"/>
              <w:rPr>
                <w:rStyle w:val="afc"/>
                <w:rFonts w:ascii="Times New Roman"/>
                <w:sz w:val="18"/>
                <w:szCs w:val="18"/>
              </w:rPr>
            </w:pPr>
            <w:r>
              <w:rPr>
                <w:rStyle w:val="afc"/>
                <w:rFonts w:ascii="Times New Roman"/>
                <w:sz w:val="18"/>
                <w:szCs w:val="18"/>
              </w:rPr>
              <w:t>--page_num</w:t>
            </w:r>
          </w:p>
        </w:tc>
        <w:tc>
          <w:tcPr>
            <w:tcW w:w="2328" w:type="dxa"/>
            <w:vAlign w:val="center"/>
          </w:tcPr>
          <w:p w:rsidR="00080136" w:rsidRDefault="00080136" w:rsidP="00906EC8">
            <w:pPr>
              <w:spacing w:line="400" w:lineRule="exact"/>
              <w:ind w:firstLineChars="0" w:firstLine="0"/>
              <w:rPr>
                <w:sz w:val="18"/>
              </w:rPr>
            </w:pPr>
            <w:r w:rsidRPr="00644E7B">
              <w:rPr>
                <w:rStyle w:val="afc"/>
                <w:rFonts w:ascii="Times New Roman" w:hint="eastAsia"/>
                <w:sz w:val="18"/>
                <w:szCs w:val="18"/>
              </w:rPr>
              <w:t>每页笔数</w:t>
            </w:r>
          </w:p>
        </w:tc>
        <w:tc>
          <w:tcPr>
            <w:tcW w:w="648" w:type="dxa"/>
            <w:vAlign w:val="center"/>
          </w:tcPr>
          <w:p w:rsidR="00080136" w:rsidRDefault="00080136" w:rsidP="00906EC8">
            <w:pPr>
              <w:spacing w:line="400" w:lineRule="exact"/>
              <w:ind w:firstLineChars="0" w:firstLine="0"/>
              <w:rPr>
                <w:rStyle w:val="afc"/>
                <w:rFonts w:ascii="Times New Roman"/>
                <w:sz w:val="18"/>
                <w:szCs w:val="18"/>
              </w:rPr>
            </w:pPr>
            <w:r>
              <w:rPr>
                <w:rStyle w:val="afc"/>
                <w:rFonts w:ascii="Times New Roman"/>
                <w:sz w:val="18"/>
                <w:szCs w:val="18"/>
              </w:rPr>
              <w:t>10</w:t>
            </w:r>
          </w:p>
        </w:tc>
        <w:tc>
          <w:tcPr>
            <w:tcW w:w="709" w:type="dxa"/>
            <w:vAlign w:val="center"/>
          </w:tcPr>
          <w:p w:rsidR="00080136" w:rsidRDefault="00080136" w:rsidP="00906EC8">
            <w:pPr>
              <w:ind w:firstLineChars="0" w:firstLine="0"/>
              <w:rPr>
                <w:rStyle w:val="afc"/>
                <w:rFonts w:ascii="Times New Roman"/>
                <w:sz w:val="18"/>
                <w:szCs w:val="18"/>
              </w:rPr>
            </w:pPr>
            <w:r w:rsidRPr="00644E7B">
              <w:rPr>
                <w:rStyle w:val="afc"/>
                <w:rFonts w:ascii="Times New Roman" w:hint="eastAsia"/>
                <w:sz w:val="18"/>
                <w:szCs w:val="18"/>
              </w:rPr>
              <w:t>I</w:t>
            </w:r>
          </w:p>
        </w:tc>
        <w:tc>
          <w:tcPr>
            <w:tcW w:w="709" w:type="dxa"/>
            <w:vAlign w:val="center"/>
          </w:tcPr>
          <w:p w:rsidR="00080136" w:rsidRDefault="00080136" w:rsidP="00906EC8">
            <w:pPr>
              <w:ind w:firstLineChars="0" w:firstLine="0"/>
              <w:rPr>
                <w:rStyle w:val="afc"/>
                <w:rFonts w:ascii="Times New Roman"/>
                <w:sz w:val="18"/>
                <w:szCs w:val="18"/>
              </w:rPr>
            </w:pPr>
            <w:r>
              <w:rPr>
                <w:rStyle w:val="afc"/>
                <w:rFonts w:ascii="Times New Roman" w:hint="eastAsia"/>
                <w:sz w:val="18"/>
                <w:szCs w:val="18"/>
              </w:rPr>
              <w:t>O</w:t>
            </w:r>
          </w:p>
        </w:tc>
        <w:tc>
          <w:tcPr>
            <w:tcW w:w="850" w:type="dxa"/>
            <w:vAlign w:val="center"/>
          </w:tcPr>
          <w:p w:rsidR="00080136" w:rsidRPr="00336A89" w:rsidRDefault="00080136" w:rsidP="00906EC8">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080136" w:rsidRDefault="00080136" w:rsidP="00906EC8">
            <w:pPr>
              <w:spacing w:line="400" w:lineRule="exact"/>
              <w:ind w:firstLineChars="0" w:firstLine="0"/>
              <w:rPr>
                <w:rStyle w:val="afc"/>
                <w:rFonts w:ascii="Times New Roman"/>
                <w:sz w:val="18"/>
                <w:szCs w:val="18"/>
              </w:rPr>
            </w:pPr>
            <w:r>
              <w:rPr>
                <w:rStyle w:val="afc"/>
                <w:rFonts w:ascii="Times New Roman" w:hint="eastAsia"/>
                <w:sz w:val="18"/>
                <w:szCs w:val="18"/>
              </w:rPr>
              <w:t>为空时系统</w:t>
            </w:r>
            <w:r w:rsidRPr="00C352AD">
              <w:rPr>
                <w:rStyle w:val="afc"/>
                <w:rFonts w:ascii="Times New Roman" w:hint="eastAsia"/>
                <w:sz w:val="18"/>
                <w:szCs w:val="18"/>
              </w:rPr>
              <w:t>默认</w:t>
            </w:r>
            <w:r>
              <w:rPr>
                <w:rStyle w:val="afc"/>
                <w:rFonts w:ascii="Times New Roman" w:hint="eastAsia"/>
                <w:sz w:val="18"/>
                <w:szCs w:val="18"/>
              </w:rPr>
              <w:t>10</w:t>
            </w:r>
          </w:p>
        </w:tc>
      </w:tr>
      <w:tr w:rsidR="00080136" w:rsidTr="00906EC8">
        <w:tc>
          <w:tcPr>
            <w:tcW w:w="1986" w:type="dxa"/>
            <w:vAlign w:val="center"/>
          </w:tcPr>
          <w:p w:rsidR="00080136" w:rsidRDefault="00080136" w:rsidP="00906EC8">
            <w:pPr>
              <w:spacing w:line="400" w:lineRule="exact"/>
              <w:ind w:firstLineChars="0" w:firstLine="0"/>
              <w:rPr>
                <w:rStyle w:val="afc"/>
                <w:rFonts w:ascii="Times New Roman"/>
                <w:sz w:val="18"/>
                <w:szCs w:val="18"/>
              </w:rPr>
            </w:pPr>
            <w:r>
              <w:rPr>
                <w:rStyle w:val="afc"/>
                <w:rFonts w:ascii="Times New Roman"/>
                <w:sz w:val="18"/>
                <w:szCs w:val="18"/>
              </w:rPr>
              <w:t>--start_page</w:t>
            </w:r>
          </w:p>
        </w:tc>
        <w:tc>
          <w:tcPr>
            <w:tcW w:w="2328" w:type="dxa"/>
            <w:vAlign w:val="center"/>
          </w:tcPr>
          <w:p w:rsidR="00080136" w:rsidRDefault="00080136" w:rsidP="00906EC8">
            <w:pPr>
              <w:spacing w:line="400" w:lineRule="exact"/>
              <w:ind w:firstLineChars="0" w:firstLine="0"/>
              <w:rPr>
                <w:sz w:val="18"/>
              </w:rPr>
            </w:pPr>
            <w:r w:rsidRPr="00644E7B">
              <w:rPr>
                <w:rStyle w:val="afc"/>
                <w:rFonts w:ascii="Times New Roman" w:hint="eastAsia"/>
                <w:sz w:val="18"/>
                <w:szCs w:val="18"/>
              </w:rPr>
              <w:t>当前页数</w:t>
            </w:r>
          </w:p>
        </w:tc>
        <w:tc>
          <w:tcPr>
            <w:tcW w:w="648" w:type="dxa"/>
            <w:vAlign w:val="center"/>
          </w:tcPr>
          <w:p w:rsidR="00080136" w:rsidRDefault="00080136" w:rsidP="00906EC8">
            <w:pPr>
              <w:spacing w:line="400" w:lineRule="exact"/>
              <w:ind w:firstLineChars="0" w:firstLine="0"/>
              <w:rPr>
                <w:rStyle w:val="afc"/>
                <w:rFonts w:ascii="Times New Roman"/>
                <w:sz w:val="18"/>
                <w:szCs w:val="18"/>
              </w:rPr>
            </w:pPr>
            <w:r>
              <w:rPr>
                <w:rStyle w:val="afc"/>
                <w:rFonts w:ascii="Times New Roman" w:hint="eastAsia"/>
                <w:sz w:val="18"/>
                <w:szCs w:val="18"/>
              </w:rPr>
              <w:t>1</w:t>
            </w:r>
            <w:r>
              <w:rPr>
                <w:rStyle w:val="afc"/>
                <w:rFonts w:ascii="Times New Roman"/>
                <w:sz w:val="18"/>
                <w:szCs w:val="18"/>
              </w:rPr>
              <w:t>0</w:t>
            </w:r>
          </w:p>
        </w:tc>
        <w:tc>
          <w:tcPr>
            <w:tcW w:w="709" w:type="dxa"/>
            <w:vAlign w:val="center"/>
          </w:tcPr>
          <w:p w:rsidR="00080136" w:rsidRDefault="00080136" w:rsidP="00906EC8">
            <w:pPr>
              <w:ind w:firstLineChars="0" w:firstLine="0"/>
              <w:rPr>
                <w:rStyle w:val="afc"/>
                <w:rFonts w:ascii="Times New Roman"/>
                <w:sz w:val="18"/>
                <w:szCs w:val="18"/>
              </w:rPr>
            </w:pPr>
            <w:r w:rsidRPr="00644E7B">
              <w:rPr>
                <w:rStyle w:val="afc"/>
                <w:rFonts w:ascii="Times New Roman" w:hint="eastAsia"/>
                <w:sz w:val="18"/>
                <w:szCs w:val="18"/>
              </w:rPr>
              <w:t>I</w:t>
            </w:r>
          </w:p>
        </w:tc>
        <w:tc>
          <w:tcPr>
            <w:tcW w:w="709" w:type="dxa"/>
            <w:vAlign w:val="center"/>
          </w:tcPr>
          <w:p w:rsidR="00080136" w:rsidRDefault="00080136" w:rsidP="00906EC8">
            <w:pPr>
              <w:ind w:firstLineChars="0" w:firstLine="0"/>
              <w:rPr>
                <w:rStyle w:val="afc"/>
                <w:rFonts w:ascii="Times New Roman"/>
                <w:sz w:val="18"/>
                <w:szCs w:val="18"/>
              </w:rPr>
            </w:pPr>
            <w:r>
              <w:rPr>
                <w:rStyle w:val="afc"/>
                <w:rFonts w:ascii="Times New Roman" w:hint="eastAsia"/>
                <w:sz w:val="18"/>
                <w:szCs w:val="18"/>
              </w:rPr>
              <w:t>O</w:t>
            </w:r>
          </w:p>
        </w:tc>
        <w:tc>
          <w:tcPr>
            <w:tcW w:w="850" w:type="dxa"/>
            <w:vAlign w:val="center"/>
          </w:tcPr>
          <w:p w:rsidR="00080136" w:rsidRPr="00336A89" w:rsidRDefault="00080136" w:rsidP="00906EC8">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080136" w:rsidRDefault="00080136" w:rsidP="002C46FC">
            <w:pPr>
              <w:spacing w:line="400" w:lineRule="exact"/>
              <w:ind w:firstLineChars="0" w:firstLine="0"/>
              <w:rPr>
                <w:rStyle w:val="afc"/>
                <w:rFonts w:ascii="Times New Roman"/>
                <w:sz w:val="18"/>
                <w:szCs w:val="18"/>
              </w:rPr>
            </w:pPr>
            <w:r w:rsidRPr="00C352AD">
              <w:rPr>
                <w:rStyle w:val="afc"/>
                <w:rFonts w:ascii="Times New Roman" w:hint="eastAsia"/>
                <w:sz w:val="18"/>
                <w:szCs w:val="18"/>
              </w:rPr>
              <w:t>第一次通讯固定传</w:t>
            </w:r>
            <w:r w:rsidRPr="00C352AD">
              <w:rPr>
                <w:rStyle w:val="afc"/>
                <w:rFonts w:ascii="Times New Roman" w:hint="eastAsia"/>
                <w:sz w:val="18"/>
                <w:szCs w:val="18"/>
              </w:rPr>
              <w:t>1</w:t>
            </w:r>
            <w:r w:rsidRPr="00C352AD">
              <w:rPr>
                <w:rStyle w:val="afc"/>
                <w:rFonts w:ascii="Times New Roman" w:hint="eastAsia"/>
                <w:sz w:val="18"/>
                <w:szCs w:val="18"/>
              </w:rPr>
              <w:t>，后续通讯上传值为：</w:t>
            </w:r>
            <w:r w:rsidR="002C46FC">
              <w:rPr>
                <w:rStyle w:val="afc"/>
                <w:rFonts w:ascii="Times New Roman" w:hint="eastAsia"/>
                <w:sz w:val="18"/>
                <w:szCs w:val="18"/>
              </w:rPr>
              <w:t>需要查询</w:t>
            </w:r>
            <w:r w:rsidR="002C46FC">
              <w:rPr>
                <w:rStyle w:val="afc"/>
                <w:rFonts w:ascii="Times New Roman"/>
                <w:sz w:val="18"/>
                <w:szCs w:val="18"/>
              </w:rPr>
              <w:t>的</w:t>
            </w:r>
            <w:r>
              <w:rPr>
                <w:rStyle w:val="afc"/>
                <w:rFonts w:ascii="Times New Roman" w:hint="eastAsia"/>
                <w:sz w:val="18"/>
                <w:szCs w:val="18"/>
              </w:rPr>
              <w:t>页数。为空系统默认</w:t>
            </w:r>
            <w:r>
              <w:rPr>
                <w:rStyle w:val="afc"/>
                <w:rFonts w:ascii="Times New Roman" w:hint="eastAsia"/>
                <w:sz w:val="18"/>
                <w:szCs w:val="18"/>
              </w:rPr>
              <w:t>1</w:t>
            </w:r>
          </w:p>
        </w:tc>
      </w:tr>
      <w:tr w:rsidR="0062570E" w:rsidTr="00906EC8">
        <w:tc>
          <w:tcPr>
            <w:tcW w:w="1986" w:type="dxa"/>
            <w:vAlign w:val="center"/>
          </w:tcPr>
          <w:p w:rsidR="0062570E" w:rsidRDefault="0062570E" w:rsidP="0062570E">
            <w:pPr>
              <w:spacing w:line="400" w:lineRule="exact"/>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branch</w:t>
            </w:r>
          </w:p>
        </w:tc>
        <w:tc>
          <w:tcPr>
            <w:tcW w:w="2328" w:type="dxa"/>
            <w:vAlign w:val="center"/>
          </w:tcPr>
          <w:p w:rsidR="0062570E" w:rsidRDefault="0062570E" w:rsidP="0062570E">
            <w:pPr>
              <w:spacing w:line="400" w:lineRule="exact"/>
              <w:ind w:firstLineChars="0" w:firstLine="0"/>
              <w:rPr>
                <w:rStyle w:val="afc"/>
                <w:rFonts w:ascii="Times New Roman"/>
                <w:sz w:val="18"/>
                <w:szCs w:val="18"/>
              </w:rPr>
            </w:pPr>
            <w:r>
              <w:rPr>
                <w:rStyle w:val="afc"/>
                <w:rFonts w:ascii="Times New Roman" w:hint="eastAsia"/>
                <w:sz w:val="18"/>
                <w:szCs w:val="18"/>
              </w:rPr>
              <w:t>入账机构</w:t>
            </w:r>
            <w:r>
              <w:rPr>
                <w:rStyle w:val="afc"/>
                <w:rFonts w:ascii="Times New Roman"/>
                <w:sz w:val="18"/>
                <w:szCs w:val="18"/>
              </w:rPr>
              <w:t>号</w:t>
            </w:r>
          </w:p>
        </w:tc>
        <w:tc>
          <w:tcPr>
            <w:tcW w:w="648" w:type="dxa"/>
            <w:vAlign w:val="center"/>
          </w:tcPr>
          <w:p w:rsidR="0062570E" w:rsidRDefault="0062570E" w:rsidP="0062570E">
            <w:pPr>
              <w:spacing w:line="400" w:lineRule="exact"/>
              <w:ind w:firstLineChars="0" w:firstLine="0"/>
              <w:rPr>
                <w:rStyle w:val="afc"/>
                <w:rFonts w:ascii="Times New Roman"/>
                <w:sz w:val="18"/>
                <w:szCs w:val="18"/>
              </w:rPr>
            </w:pPr>
            <w:r>
              <w:rPr>
                <w:rStyle w:val="afc"/>
                <w:rFonts w:ascii="Times New Roman"/>
                <w:sz w:val="18"/>
                <w:szCs w:val="18"/>
              </w:rPr>
              <w:t>7</w:t>
            </w:r>
          </w:p>
        </w:tc>
        <w:tc>
          <w:tcPr>
            <w:tcW w:w="709" w:type="dxa"/>
            <w:vAlign w:val="center"/>
          </w:tcPr>
          <w:p w:rsidR="0062570E" w:rsidRDefault="0062570E" w:rsidP="0062570E">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62570E" w:rsidRDefault="0062570E" w:rsidP="0062570E">
            <w:pPr>
              <w:ind w:firstLineChars="0" w:firstLine="0"/>
              <w:rPr>
                <w:rStyle w:val="afc"/>
                <w:rFonts w:ascii="Times New Roman"/>
                <w:sz w:val="18"/>
                <w:szCs w:val="18"/>
              </w:rPr>
            </w:pPr>
            <w:r>
              <w:rPr>
                <w:rStyle w:val="afc"/>
                <w:rFonts w:ascii="Times New Roman"/>
                <w:sz w:val="18"/>
                <w:szCs w:val="18"/>
              </w:rPr>
              <w:t>C</w:t>
            </w:r>
          </w:p>
        </w:tc>
        <w:tc>
          <w:tcPr>
            <w:tcW w:w="850" w:type="dxa"/>
            <w:vAlign w:val="center"/>
          </w:tcPr>
          <w:p w:rsidR="0062570E" w:rsidRPr="00336A89" w:rsidRDefault="0062570E" w:rsidP="0062570E">
            <w:pPr>
              <w:spacing w:line="400" w:lineRule="exact"/>
              <w:ind w:firstLineChars="0" w:firstLine="0"/>
              <w:rPr>
                <w:rStyle w:val="afc"/>
                <w:rFonts w:ascii="Times New Roman"/>
                <w:sz w:val="18"/>
                <w:szCs w:val="18"/>
              </w:rPr>
            </w:pPr>
            <w:r>
              <w:rPr>
                <w:rStyle w:val="afc"/>
                <w:rFonts w:ascii="Times New Roman" w:hint="eastAsia"/>
                <w:sz w:val="18"/>
                <w:szCs w:val="18"/>
              </w:rPr>
              <w:t>渠道方</w:t>
            </w:r>
          </w:p>
        </w:tc>
        <w:tc>
          <w:tcPr>
            <w:tcW w:w="2415" w:type="dxa"/>
            <w:vAlign w:val="center"/>
          </w:tcPr>
          <w:p w:rsidR="0062570E" w:rsidRDefault="0062570E" w:rsidP="0062570E">
            <w:pPr>
              <w:spacing w:line="400" w:lineRule="exact"/>
              <w:ind w:firstLineChars="0" w:firstLine="0"/>
              <w:rPr>
                <w:rStyle w:val="afc"/>
                <w:rFonts w:ascii="Times New Roman"/>
                <w:sz w:val="18"/>
                <w:szCs w:val="18"/>
              </w:rPr>
            </w:pPr>
            <w:r>
              <w:rPr>
                <w:rStyle w:val="afc"/>
                <w:rFonts w:ascii="Times New Roman" w:hint="eastAsia"/>
                <w:sz w:val="18"/>
                <w:szCs w:val="18"/>
              </w:rPr>
              <w:t>入账机构</w:t>
            </w:r>
            <w:r>
              <w:rPr>
                <w:rStyle w:val="afc"/>
                <w:rFonts w:ascii="Times New Roman"/>
                <w:sz w:val="18"/>
                <w:szCs w:val="18"/>
              </w:rPr>
              <w:t>号和</w:t>
            </w:r>
            <w:r w:rsidRPr="0062570E">
              <w:rPr>
                <w:rStyle w:val="afc"/>
                <w:rFonts w:ascii="Times New Roman" w:hint="eastAsia"/>
                <w:sz w:val="18"/>
                <w:szCs w:val="18"/>
              </w:rPr>
              <w:t>待报解社会保险费账户</w:t>
            </w:r>
            <w:r>
              <w:rPr>
                <w:rStyle w:val="afc"/>
                <w:rFonts w:ascii="Times New Roman" w:hint="eastAsia"/>
                <w:sz w:val="18"/>
                <w:szCs w:val="18"/>
              </w:rPr>
              <w:t>必输</w:t>
            </w:r>
            <w:r>
              <w:rPr>
                <w:rStyle w:val="afc"/>
                <w:rFonts w:ascii="Times New Roman"/>
                <w:sz w:val="18"/>
                <w:szCs w:val="18"/>
              </w:rPr>
              <w:t>其一</w:t>
            </w:r>
            <w:r w:rsidR="00482603">
              <w:rPr>
                <w:rStyle w:val="afc"/>
                <w:rFonts w:ascii="Times New Roman" w:hint="eastAsia"/>
                <w:sz w:val="18"/>
                <w:szCs w:val="18"/>
              </w:rPr>
              <w:t>，且只能输</w:t>
            </w:r>
            <w:r w:rsidR="00482603">
              <w:rPr>
                <w:rStyle w:val="afc"/>
                <w:rFonts w:ascii="Times New Roman"/>
                <w:sz w:val="18"/>
                <w:szCs w:val="18"/>
              </w:rPr>
              <w:t>其一</w:t>
            </w:r>
          </w:p>
          <w:p w:rsidR="0062570E" w:rsidRPr="009C6617" w:rsidRDefault="0062570E" w:rsidP="0062570E">
            <w:pPr>
              <w:spacing w:line="400" w:lineRule="exact"/>
              <w:ind w:firstLineChars="0" w:firstLine="0"/>
              <w:rPr>
                <w:rStyle w:val="afc"/>
                <w:rFonts w:ascii="Times New Roman"/>
                <w:sz w:val="18"/>
                <w:szCs w:val="18"/>
              </w:rPr>
            </w:pPr>
            <w:r w:rsidRPr="000E5246">
              <w:rPr>
                <w:rStyle w:val="afc"/>
                <w:rFonts w:ascii="Times New Roman" w:hint="eastAsia"/>
                <w:sz w:val="18"/>
                <w:szCs w:val="18"/>
              </w:rPr>
              <w:t>为机构号前三位时，提供机构法人数据；为七位机构号时，提供机构数据</w:t>
            </w:r>
          </w:p>
        </w:tc>
      </w:tr>
      <w:tr w:rsidR="0062570E" w:rsidTr="00906EC8">
        <w:tc>
          <w:tcPr>
            <w:tcW w:w="1986" w:type="dxa"/>
            <w:vAlign w:val="center"/>
          </w:tcPr>
          <w:p w:rsidR="0062570E" w:rsidRDefault="0062570E" w:rsidP="0062570E">
            <w:pPr>
              <w:spacing w:line="400" w:lineRule="exact"/>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Pr>
                <w:rStyle w:val="afc"/>
                <w:rFonts w:ascii="Times New Roman" w:hint="eastAsia"/>
                <w:sz w:val="18"/>
                <w:szCs w:val="18"/>
              </w:rPr>
              <w:t>settle_bank_acct</w:t>
            </w:r>
          </w:p>
        </w:tc>
        <w:tc>
          <w:tcPr>
            <w:tcW w:w="2328" w:type="dxa"/>
            <w:vAlign w:val="center"/>
          </w:tcPr>
          <w:p w:rsidR="0062570E" w:rsidRDefault="0062570E" w:rsidP="0062570E">
            <w:pPr>
              <w:spacing w:line="400" w:lineRule="exact"/>
              <w:ind w:firstLineChars="0" w:firstLine="0"/>
              <w:rPr>
                <w:rStyle w:val="afc"/>
                <w:rFonts w:ascii="Times New Roman"/>
                <w:sz w:val="18"/>
                <w:szCs w:val="18"/>
              </w:rPr>
            </w:pPr>
            <w:r w:rsidRPr="00883023">
              <w:rPr>
                <w:rStyle w:val="afc"/>
                <w:rFonts w:ascii="Times New Roman" w:hint="eastAsia"/>
                <w:sz w:val="18"/>
                <w:szCs w:val="18"/>
              </w:rPr>
              <w:t>待报解社会保险费账户</w:t>
            </w:r>
          </w:p>
        </w:tc>
        <w:tc>
          <w:tcPr>
            <w:tcW w:w="648" w:type="dxa"/>
            <w:vAlign w:val="center"/>
          </w:tcPr>
          <w:p w:rsidR="0062570E" w:rsidRDefault="0062570E" w:rsidP="0062570E">
            <w:pPr>
              <w:spacing w:line="400" w:lineRule="exact"/>
              <w:ind w:firstLineChars="0" w:firstLine="0"/>
              <w:rPr>
                <w:rStyle w:val="afc"/>
                <w:rFonts w:ascii="Times New Roman"/>
                <w:sz w:val="18"/>
                <w:szCs w:val="18"/>
              </w:rPr>
            </w:pPr>
            <w:r>
              <w:rPr>
                <w:rStyle w:val="afc"/>
                <w:rFonts w:ascii="Times New Roman" w:hint="eastAsia"/>
                <w:sz w:val="18"/>
                <w:szCs w:val="18"/>
              </w:rPr>
              <w:t>32</w:t>
            </w:r>
          </w:p>
        </w:tc>
        <w:tc>
          <w:tcPr>
            <w:tcW w:w="709" w:type="dxa"/>
            <w:vAlign w:val="center"/>
          </w:tcPr>
          <w:p w:rsidR="0062570E" w:rsidRDefault="0062570E" w:rsidP="0062570E">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62570E" w:rsidRDefault="0045334E" w:rsidP="0062570E">
            <w:pPr>
              <w:ind w:firstLineChars="0" w:firstLine="0"/>
              <w:rPr>
                <w:rStyle w:val="afc"/>
                <w:rFonts w:ascii="Times New Roman"/>
                <w:sz w:val="18"/>
                <w:szCs w:val="18"/>
              </w:rPr>
            </w:pPr>
            <w:r>
              <w:rPr>
                <w:rStyle w:val="afc"/>
                <w:rFonts w:ascii="Times New Roman"/>
                <w:sz w:val="18"/>
                <w:szCs w:val="18"/>
              </w:rPr>
              <w:t>C</w:t>
            </w:r>
          </w:p>
        </w:tc>
        <w:tc>
          <w:tcPr>
            <w:tcW w:w="850" w:type="dxa"/>
            <w:vAlign w:val="center"/>
          </w:tcPr>
          <w:p w:rsidR="0062570E" w:rsidRPr="00336A89" w:rsidRDefault="0062570E" w:rsidP="0062570E">
            <w:pPr>
              <w:spacing w:line="400" w:lineRule="exact"/>
              <w:ind w:firstLineChars="0" w:firstLine="0"/>
              <w:rPr>
                <w:rStyle w:val="afc"/>
                <w:rFonts w:ascii="Times New Roman"/>
                <w:sz w:val="18"/>
                <w:szCs w:val="18"/>
              </w:rPr>
            </w:pPr>
            <w:r>
              <w:rPr>
                <w:rStyle w:val="afc"/>
                <w:rFonts w:ascii="Times New Roman" w:hint="eastAsia"/>
                <w:sz w:val="18"/>
                <w:szCs w:val="18"/>
              </w:rPr>
              <w:t>渠道方</w:t>
            </w:r>
          </w:p>
        </w:tc>
        <w:tc>
          <w:tcPr>
            <w:tcW w:w="2415" w:type="dxa"/>
            <w:vAlign w:val="center"/>
          </w:tcPr>
          <w:p w:rsidR="0062570E" w:rsidRPr="00482603" w:rsidRDefault="0062570E" w:rsidP="0062570E">
            <w:pPr>
              <w:spacing w:line="400" w:lineRule="exact"/>
              <w:ind w:firstLineChars="0" w:firstLine="0"/>
              <w:rPr>
                <w:rStyle w:val="afc"/>
                <w:rFonts w:ascii="Times New Roman"/>
                <w:sz w:val="18"/>
                <w:szCs w:val="18"/>
              </w:rPr>
            </w:pPr>
            <w:r>
              <w:rPr>
                <w:rStyle w:val="afc"/>
                <w:rFonts w:ascii="Times New Roman" w:hint="eastAsia"/>
                <w:sz w:val="18"/>
                <w:szCs w:val="18"/>
              </w:rPr>
              <w:t>入账机构</w:t>
            </w:r>
            <w:r>
              <w:rPr>
                <w:rStyle w:val="afc"/>
                <w:rFonts w:ascii="Times New Roman"/>
                <w:sz w:val="18"/>
                <w:szCs w:val="18"/>
              </w:rPr>
              <w:t>号和</w:t>
            </w:r>
            <w:r w:rsidRPr="0062570E">
              <w:rPr>
                <w:rStyle w:val="afc"/>
                <w:rFonts w:ascii="Times New Roman" w:hint="eastAsia"/>
                <w:sz w:val="18"/>
                <w:szCs w:val="18"/>
              </w:rPr>
              <w:t>待报解社会保险费账户</w:t>
            </w:r>
            <w:r>
              <w:rPr>
                <w:rStyle w:val="afc"/>
                <w:rFonts w:ascii="Times New Roman" w:hint="eastAsia"/>
                <w:sz w:val="18"/>
                <w:szCs w:val="18"/>
              </w:rPr>
              <w:t>必输</w:t>
            </w:r>
            <w:r>
              <w:rPr>
                <w:rStyle w:val="afc"/>
                <w:rFonts w:ascii="Times New Roman"/>
                <w:sz w:val="18"/>
                <w:szCs w:val="18"/>
              </w:rPr>
              <w:t>其一</w:t>
            </w:r>
            <w:r w:rsidR="00482603">
              <w:rPr>
                <w:rStyle w:val="afc"/>
                <w:rFonts w:ascii="Times New Roman" w:hint="eastAsia"/>
                <w:sz w:val="18"/>
                <w:szCs w:val="18"/>
              </w:rPr>
              <w:t>，且只能输</w:t>
            </w:r>
            <w:r w:rsidR="00482603">
              <w:rPr>
                <w:rStyle w:val="afc"/>
                <w:rFonts w:ascii="Times New Roman"/>
                <w:sz w:val="18"/>
                <w:szCs w:val="18"/>
              </w:rPr>
              <w:t>其一</w:t>
            </w:r>
          </w:p>
        </w:tc>
      </w:tr>
    </w:tbl>
    <w:p w:rsidR="00080136" w:rsidRDefault="00080136" w:rsidP="00080136">
      <w:pPr>
        <w:ind w:firstLineChars="0" w:firstLine="0"/>
      </w:pPr>
    </w:p>
    <w:p w:rsidR="00080136" w:rsidRDefault="00080136" w:rsidP="00DB275A">
      <w:pPr>
        <w:pStyle w:val="3"/>
        <w:ind w:left="1287" w:firstLine="0"/>
      </w:pPr>
      <w:bookmarkStart w:id="155" w:name="_Toc8133830"/>
      <w:r>
        <w:rPr>
          <w:rFonts w:hint="eastAsia"/>
        </w:rPr>
        <w:lastRenderedPageBreak/>
        <w:t>应答报文</w:t>
      </w:r>
      <w:bookmarkEnd w:id="155"/>
    </w:p>
    <w:p w:rsidR="00080136" w:rsidRDefault="00080136" w:rsidP="00080136">
      <w:pPr>
        <w:ind w:firstLine="480"/>
      </w:pPr>
      <w:r>
        <w:rPr>
          <w:rFonts w:hint="eastAsia"/>
        </w:rPr>
        <w:t>标签路径：</w:t>
      </w:r>
      <w:r w:rsidRPr="00C2789D">
        <w:rPr>
          <w:rStyle w:val="afc"/>
        </w:rPr>
        <w:t>transaction/</w:t>
      </w:r>
      <w:r>
        <w:rPr>
          <w:rStyle w:val="afc"/>
        </w:rPr>
        <w:t>body/reponse</w:t>
      </w:r>
      <w:r w:rsidRPr="00C2789D">
        <w:rPr>
          <w:rStyle w:val="afc"/>
        </w:rPr>
        <w:t>/</w:t>
      </w:r>
      <w:r w:rsidRPr="000120DF">
        <w:rPr>
          <w:rStyle w:val="afc"/>
        </w:rPr>
        <w:t>xfaceTradeDTO/responseDTO</w:t>
      </w:r>
    </w:p>
    <w:p w:rsidR="00080136" w:rsidRDefault="00080136" w:rsidP="00080136">
      <w:pPr>
        <w:pStyle w:val="ac"/>
        <w:ind w:firstLine="480"/>
      </w:pPr>
      <w:r>
        <w:rPr>
          <w:rFonts w:hint="eastAsia"/>
        </w:rPr>
        <w:t>表</w:t>
      </w:r>
      <w:r w:rsidR="001734C1">
        <w:fldChar w:fldCharType="begin"/>
      </w:r>
      <w:r w:rsidR="000714C3">
        <w:instrText xml:space="preserve"> STYLEREF 1 \s </w:instrText>
      </w:r>
      <w:r w:rsidR="001734C1">
        <w:fldChar w:fldCharType="separate"/>
      </w:r>
      <w:r>
        <w:rPr>
          <w:noProof/>
        </w:rPr>
        <w:t>3</w:t>
      </w:r>
      <w:r w:rsidR="001734C1">
        <w:rPr>
          <w:noProof/>
        </w:rPr>
        <w:fldChar w:fldCharType="end"/>
      </w:r>
      <w:r>
        <w:t>.34</w:t>
      </w:r>
      <w:r>
        <w:rPr>
          <w:rFonts w:hint="eastAsia"/>
        </w:rPr>
        <w:t>对账统计</w:t>
      </w:r>
      <w:r>
        <w:t>信息查询</w:t>
      </w:r>
      <w:r>
        <w:rPr>
          <w:rFonts w:hint="eastAsia"/>
        </w:rPr>
        <w:t>应答报文</w:t>
      </w:r>
    </w:p>
    <w:tbl>
      <w:tblPr>
        <w:tblW w:w="9645"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986"/>
        <w:gridCol w:w="2328"/>
        <w:gridCol w:w="648"/>
        <w:gridCol w:w="709"/>
        <w:gridCol w:w="709"/>
        <w:gridCol w:w="1417"/>
        <w:gridCol w:w="1848"/>
      </w:tblGrid>
      <w:tr w:rsidR="00080136" w:rsidTr="00906EC8">
        <w:tc>
          <w:tcPr>
            <w:tcW w:w="1986" w:type="dxa"/>
            <w:shd w:val="clear" w:color="auto" w:fill="5B9BD5"/>
            <w:vAlign w:val="center"/>
          </w:tcPr>
          <w:p w:rsidR="00080136" w:rsidRPr="00336A89" w:rsidRDefault="00080136" w:rsidP="00906EC8">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标签域</w:t>
            </w:r>
          </w:p>
        </w:tc>
        <w:tc>
          <w:tcPr>
            <w:tcW w:w="2328" w:type="dxa"/>
            <w:shd w:val="clear" w:color="auto" w:fill="5B9BD5"/>
            <w:vAlign w:val="center"/>
          </w:tcPr>
          <w:p w:rsidR="00080136" w:rsidRPr="00336A89" w:rsidRDefault="00080136" w:rsidP="00906EC8">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含义</w:t>
            </w:r>
          </w:p>
        </w:tc>
        <w:tc>
          <w:tcPr>
            <w:tcW w:w="648" w:type="dxa"/>
            <w:shd w:val="clear" w:color="auto" w:fill="5B9BD5"/>
            <w:vAlign w:val="center"/>
          </w:tcPr>
          <w:p w:rsidR="00080136" w:rsidRPr="00336A89" w:rsidRDefault="00080136" w:rsidP="00906EC8">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长度</w:t>
            </w:r>
          </w:p>
        </w:tc>
        <w:tc>
          <w:tcPr>
            <w:tcW w:w="709" w:type="dxa"/>
            <w:shd w:val="clear" w:color="auto" w:fill="5B9BD5"/>
            <w:vAlign w:val="center"/>
          </w:tcPr>
          <w:p w:rsidR="00080136" w:rsidRPr="00336A89" w:rsidRDefault="00080136" w:rsidP="00906EC8">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类型</w:t>
            </w:r>
          </w:p>
        </w:tc>
        <w:tc>
          <w:tcPr>
            <w:tcW w:w="709" w:type="dxa"/>
            <w:shd w:val="clear" w:color="auto" w:fill="5B9BD5"/>
            <w:vAlign w:val="center"/>
          </w:tcPr>
          <w:p w:rsidR="00080136" w:rsidRPr="00336A89" w:rsidRDefault="00080136" w:rsidP="00906EC8">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必输</w:t>
            </w:r>
          </w:p>
        </w:tc>
        <w:tc>
          <w:tcPr>
            <w:tcW w:w="1417" w:type="dxa"/>
            <w:shd w:val="clear" w:color="auto" w:fill="5B9BD5"/>
            <w:vAlign w:val="center"/>
          </w:tcPr>
          <w:p w:rsidR="00080136" w:rsidRPr="00336A89" w:rsidRDefault="00080136" w:rsidP="00906EC8">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填充方</w:t>
            </w:r>
          </w:p>
        </w:tc>
        <w:tc>
          <w:tcPr>
            <w:tcW w:w="1848" w:type="dxa"/>
            <w:shd w:val="clear" w:color="auto" w:fill="5B9BD5"/>
            <w:vAlign w:val="center"/>
          </w:tcPr>
          <w:p w:rsidR="00080136" w:rsidRPr="00336A89" w:rsidRDefault="00080136" w:rsidP="00906EC8">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备注</w:t>
            </w:r>
          </w:p>
        </w:tc>
      </w:tr>
      <w:tr w:rsidR="0062570E" w:rsidTr="00906EC8">
        <w:tc>
          <w:tcPr>
            <w:tcW w:w="1986" w:type="dxa"/>
            <w:vAlign w:val="center"/>
          </w:tcPr>
          <w:p w:rsidR="0062570E" w:rsidRPr="00F0623D" w:rsidRDefault="0062570E" w:rsidP="0062570E">
            <w:pPr>
              <w:spacing w:line="400" w:lineRule="exact"/>
              <w:ind w:firstLineChars="0" w:firstLine="0"/>
              <w:rPr>
                <w:rStyle w:val="afc"/>
                <w:rFonts w:ascii="Times New Roman"/>
                <w:sz w:val="18"/>
                <w:szCs w:val="18"/>
              </w:rPr>
            </w:pPr>
            <w:r>
              <w:rPr>
                <w:rStyle w:val="afc"/>
                <w:rFonts w:ascii="Times New Roman"/>
                <w:sz w:val="18"/>
                <w:szCs w:val="18"/>
              </w:rPr>
              <w:t>tot_num</w:t>
            </w:r>
          </w:p>
        </w:tc>
        <w:tc>
          <w:tcPr>
            <w:tcW w:w="2328" w:type="dxa"/>
            <w:vAlign w:val="center"/>
          </w:tcPr>
          <w:p w:rsidR="0062570E" w:rsidRPr="00F0623D" w:rsidRDefault="0062570E" w:rsidP="0062570E">
            <w:pPr>
              <w:spacing w:line="400" w:lineRule="exact"/>
              <w:ind w:firstLineChars="0" w:firstLine="0"/>
              <w:rPr>
                <w:rStyle w:val="afc"/>
                <w:rFonts w:ascii="Times New Roman"/>
                <w:sz w:val="18"/>
                <w:szCs w:val="18"/>
              </w:rPr>
            </w:pPr>
            <w:r>
              <w:rPr>
                <w:rStyle w:val="afc"/>
                <w:rFonts w:ascii="Times New Roman" w:hint="eastAsia"/>
                <w:sz w:val="18"/>
                <w:szCs w:val="18"/>
              </w:rPr>
              <w:t>总笔数</w:t>
            </w:r>
          </w:p>
        </w:tc>
        <w:tc>
          <w:tcPr>
            <w:tcW w:w="648" w:type="dxa"/>
            <w:vAlign w:val="center"/>
          </w:tcPr>
          <w:p w:rsidR="0062570E" w:rsidRPr="00336A89" w:rsidRDefault="0062570E" w:rsidP="0062570E">
            <w:pPr>
              <w:spacing w:line="400" w:lineRule="exact"/>
              <w:ind w:firstLineChars="0" w:firstLine="0"/>
              <w:rPr>
                <w:rStyle w:val="afc"/>
                <w:rFonts w:ascii="Times New Roman"/>
                <w:sz w:val="18"/>
                <w:szCs w:val="18"/>
              </w:rPr>
            </w:pPr>
            <w:r>
              <w:rPr>
                <w:rStyle w:val="afc"/>
                <w:rFonts w:ascii="Times New Roman" w:hint="eastAsia"/>
                <w:sz w:val="18"/>
                <w:szCs w:val="18"/>
              </w:rPr>
              <w:t>10</w:t>
            </w:r>
          </w:p>
        </w:tc>
        <w:tc>
          <w:tcPr>
            <w:tcW w:w="709" w:type="dxa"/>
            <w:vAlign w:val="center"/>
          </w:tcPr>
          <w:p w:rsidR="0062570E" w:rsidRPr="00336A89" w:rsidRDefault="0062570E" w:rsidP="0062570E">
            <w:pPr>
              <w:spacing w:line="400" w:lineRule="exact"/>
              <w:ind w:firstLineChars="0" w:firstLine="0"/>
              <w:rPr>
                <w:rStyle w:val="afc"/>
                <w:rFonts w:ascii="Times New Roman"/>
                <w:sz w:val="18"/>
                <w:szCs w:val="18"/>
              </w:rPr>
            </w:pPr>
            <w:r>
              <w:rPr>
                <w:rStyle w:val="afc"/>
                <w:rFonts w:ascii="Times New Roman" w:hint="eastAsia"/>
                <w:sz w:val="18"/>
                <w:szCs w:val="18"/>
              </w:rPr>
              <w:t>I</w:t>
            </w:r>
          </w:p>
        </w:tc>
        <w:tc>
          <w:tcPr>
            <w:tcW w:w="709" w:type="dxa"/>
            <w:vAlign w:val="center"/>
          </w:tcPr>
          <w:p w:rsidR="0062570E" w:rsidRPr="00336A89" w:rsidRDefault="0062570E" w:rsidP="0062570E">
            <w:pPr>
              <w:spacing w:line="400" w:lineRule="exact"/>
              <w:ind w:firstLineChars="0" w:firstLine="0"/>
              <w:rPr>
                <w:rStyle w:val="afc"/>
                <w:rFonts w:ascii="Times New Roman"/>
                <w:sz w:val="18"/>
                <w:szCs w:val="18"/>
              </w:rPr>
            </w:pPr>
            <w:r>
              <w:rPr>
                <w:rStyle w:val="afc"/>
                <w:rFonts w:ascii="Times New Roman" w:hint="eastAsia"/>
                <w:sz w:val="18"/>
                <w:szCs w:val="18"/>
              </w:rPr>
              <w:t>M</w:t>
            </w:r>
          </w:p>
        </w:tc>
        <w:tc>
          <w:tcPr>
            <w:tcW w:w="1417" w:type="dxa"/>
            <w:vAlign w:val="center"/>
          </w:tcPr>
          <w:p w:rsidR="0062570E" w:rsidRPr="00336A89" w:rsidRDefault="0062570E" w:rsidP="0062570E">
            <w:pPr>
              <w:spacing w:line="400" w:lineRule="exact"/>
              <w:ind w:firstLineChars="0" w:firstLine="0"/>
              <w:rPr>
                <w:rStyle w:val="afc"/>
                <w:rFonts w:ascii="Times New Roman"/>
                <w:sz w:val="18"/>
                <w:szCs w:val="18"/>
              </w:rPr>
            </w:pPr>
            <w:r>
              <w:rPr>
                <w:rStyle w:val="afc"/>
                <w:rFonts w:ascii="Times New Roman" w:hint="eastAsia"/>
                <w:sz w:val="18"/>
                <w:szCs w:val="18"/>
              </w:rPr>
              <w:t>中间</w:t>
            </w:r>
            <w:r>
              <w:rPr>
                <w:rStyle w:val="afc"/>
                <w:rFonts w:ascii="Times New Roman"/>
                <w:sz w:val="18"/>
                <w:szCs w:val="18"/>
              </w:rPr>
              <w:t>业务平台</w:t>
            </w:r>
          </w:p>
        </w:tc>
        <w:tc>
          <w:tcPr>
            <w:tcW w:w="1848" w:type="dxa"/>
            <w:vAlign w:val="center"/>
          </w:tcPr>
          <w:p w:rsidR="0062570E" w:rsidRPr="00336A89" w:rsidRDefault="0062570E" w:rsidP="0062570E">
            <w:pPr>
              <w:spacing w:line="360" w:lineRule="auto"/>
              <w:ind w:firstLineChars="0" w:firstLine="0"/>
              <w:rPr>
                <w:rStyle w:val="afc"/>
                <w:rFonts w:ascii="Times New Roman"/>
                <w:sz w:val="18"/>
                <w:szCs w:val="18"/>
              </w:rPr>
            </w:pPr>
          </w:p>
        </w:tc>
      </w:tr>
      <w:tr w:rsidR="0062570E" w:rsidTr="00906EC8">
        <w:tc>
          <w:tcPr>
            <w:tcW w:w="1986" w:type="dxa"/>
            <w:vAlign w:val="center"/>
          </w:tcPr>
          <w:p w:rsidR="0062570E" w:rsidRDefault="0062570E" w:rsidP="0062570E">
            <w:pPr>
              <w:spacing w:line="400" w:lineRule="exact"/>
              <w:ind w:firstLineChars="0" w:firstLine="0"/>
              <w:rPr>
                <w:rStyle w:val="afc"/>
                <w:rFonts w:ascii="Times New Roman"/>
                <w:sz w:val="18"/>
                <w:szCs w:val="18"/>
              </w:rPr>
            </w:pPr>
            <w:r>
              <w:rPr>
                <w:rStyle w:val="afc"/>
                <w:rFonts w:ascii="Times New Roman"/>
                <w:sz w:val="18"/>
                <w:szCs w:val="18"/>
              </w:rPr>
              <w:t>det_num</w:t>
            </w:r>
          </w:p>
        </w:tc>
        <w:tc>
          <w:tcPr>
            <w:tcW w:w="2328" w:type="dxa"/>
            <w:vAlign w:val="center"/>
          </w:tcPr>
          <w:p w:rsidR="0062570E" w:rsidRDefault="0062570E" w:rsidP="0062570E">
            <w:pPr>
              <w:spacing w:line="400" w:lineRule="exact"/>
              <w:ind w:firstLineChars="0" w:firstLine="0"/>
              <w:rPr>
                <w:rStyle w:val="afc"/>
                <w:rFonts w:ascii="Times New Roman"/>
                <w:sz w:val="18"/>
                <w:szCs w:val="18"/>
              </w:rPr>
            </w:pPr>
            <w:r>
              <w:rPr>
                <w:rStyle w:val="afc"/>
                <w:rFonts w:ascii="Times New Roman" w:hint="eastAsia"/>
                <w:sz w:val="18"/>
                <w:szCs w:val="18"/>
              </w:rPr>
              <w:t>明细笔数</w:t>
            </w:r>
          </w:p>
        </w:tc>
        <w:tc>
          <w:tcPr>
            <w:tcW w:w="648" w:type="dxa"/>
            <w:vAlign w:val="center"/>
          </w:tcPr>
          <w:p w:rsidR="0062570E" w:rsidRDefault="0062570E" w:rsidP="0062570E">
            <w:pPr>
              <w:spacing w:line="400" w:lineRule="exact"/>
              <w:ind w:firstLineChars="0" w:firstLine="0"/>
              <w:rPr>
                <w:rStyle w:val="afc"/>
                <w:rFonts w:ascii="Times New Roman"/>
                <w:sz w:val="18"/>
                <w:szCs w:val="18"/>
              </w:rPr>
            </w:pPr>
            <w:r>
              <w:rPr>
                <w:rStyle w:val="afc"/>
                <w:rFonts w:ascii="Times New Roman" w:hint="eastAsia"/>
                <w:sz w:val="18"/>
                <w:szCs w:val="18"/>
              </w:rPr>
              <w:t>10</w:t>
            </w:r>
          </w:p>
        </w:tc>
        <w:tc>
          <w:tcPr>
            <w:tcW w:w="709" w:type="dxa"/>
            <w:vAlign w:val="center"/>
          </w:tcPr>
          <w:p w:rsidR="0062570E" w:rsidRPr="00336A89" w:rsidRDefault="0062570E" w:rsidP="0062570E">
            <w:pPr>
              <w:spacing w:line="400" w:lineRule="exact"/>
              <w:ind w:firstLineChars="0" w:firstLine="0"/>
              <w:rPr>
                <w:rStyle w:val="afc"/>
                <w:rFonts w:ascii="Times New Roman"/>
                <w:sz w:val="18"/>
                <w:szCs w:val="18"/>
              </w:rPr>
            </w:pPr>
            <w:r>
              <w:rPr>
                <w:rStyle w:val="afc"/>
                <w:rFonts w:ascii="Times New Roman" w:hint="eastAsia"/>
                <w:sz w:val="18"/>
                <w:szCs w:val="18"/>
              </w:rPr>
              <w:t>I</w:t>
            </w:r>
          </w:p>
        </w:tc>
        <w:tc>
          <w:tcPr>
            <w:tcW w:w="709" w:type="dxa"/>
            <w:vAlign w:val="center"/>
          </w:tcPr>
          <w:p w:rsidR="0062570E" w:rsidRPr="00336A89" w:rsidRDefault="0062570E" w:rsidP="0062570E">
            <w:pPr>
              <w:spacing w:line="400" w:lineRule="exact"/>
              <w:ind w:firstLineChars="0" w:firstLine="0"/>
              <w:rPr>
                <w:rStyle w:val="afc"/>
                <w:rFonts w:ascii="Times New Roman"/>
                <w:sz w:val="18"/>
                <w:szCs w:val="18"/>
              </w:rPr>
            </w:pPr>
            <w:r>
              <w:rPr>
                <w:rStyle w:val="afc"/>
                <w:rFonts w:ascii="Times New Roman"/>
                <w:sz w:val="18"/>
                <w:szCs w:val="18"/>
              </w:rPr>
              <w:t>M</w:t>
            </w:r>
          </w:p>
        </w:tc>
        <w:tc>
          <w:tcPr>
            <w:tcW w:w="1417" w:type="dxa"/>
            <w:vAlign w:val="center"/>
          </w:tcPr>
          <w:p w:rsidR="0062570E" w:rsidRDefault="0062570E" w:rsidP="0062570E">
            <w:pPr>
              <w:spacing w:line="400" w:lineRule="exact"/>
              <w:ind w:firstLineChars="0" w:firstLine="0"/>
              <w:rPr>
                <w:rStyle w:val="afc"/>
                <w:rFonts w:ascii="Times New Roman"/>
                <w:sz w:val="18"/>
                <w:szCs w:val="18"/>
              </w:rPr>
            </w:pPr>
            <w:r>
              <w:rPr>
                <w:rStyle w:val="afc"/>
                <w:rFonts w:ascii="Times New Roman" w:hint="eastAsia"/>
                <w:sz w:val="18"/>
                <w:szCs w:val="18"/>
              </w:rPr>
              <w:t>中间</w:t>
            </w:r>
            <w:r>
              <w:rPr>
                <w:rStyle w:val="afc"/>
                <w:rFonts w:ascii="Times New Roman"/>
                <w:sz w:val="18"/>
                <w:szCs w:val="18"/>
              </w:rPr>
              <w:t>业务平台</w:t>
            </w:r>
          </w:p>
        </w:tc>
        <w:tc>
          <w:tcPr>
            <w:tcW w:w="1848" w:type="dxa"/>
            <w:vAlign w:val="center"/>
          </w:tcPr>
          <w:p w:rsidR="0062570E" w:rsidRPr="00336A89" w:rsidRDefault="0062570E" w:rsidP="0062570E">
            <w:pPr>
              <w:spacing w:line="360" w:lineRule="auto"/>
              <w:ind w:firstLineChars="0" w:firstLine="0"/>
              <w:rPr>
                <w:rStyle w:val="afc"/>
                <w:rFonts w:ascii="Times New Roman"/>
                <w:sz w:val="18"/>
                <w:szCs w:val="18"/>
              </w:rPr>
            </w:pPr>
          </w:p>
        </w:tc>
      </w:tr>
      <w:tr w:rsidR="0062570E" w:rsidTr="00906EC8">
        <w:tc>
          <w:tcPr>
            <w:tcW w:w="1986" w:type="dxa"/>
            <w:vAlign w:val="center"/>
          </w:tcPr>
          <w:p w:rsidR="0062570E" w:rsidRPr="00F0623D" w:rsidRDefault="0062570E" w:rsidP="0062570E">
            <w:pPr>
              <w:spacing w:line="400" w:lineRule="exact"/>
              <w:ind w:firstLineChars="0" w:firstLine="0"/>
              <w:rPr>
                <w:rStyle w:val="afc"/>
                <w:rFonts w:ascii="Times New Roman"/>
                <w:sz w:val="18"/>
                <w:szCs w:val="18"/>
              </w:rPr>
            </w:pPr>
            <w:r w:rsidRPr="008E7E3B">
              <w:rPr>
                <w:rStyle w:val="afc"/>
                <w:rFonts w:ascii="Times New Roman"/>
                <w:sz w:val="18"/>
                <w:szCs w:val="18"/>
              </w:rPr>
              <w:t>insuranceInfo</w:t>
            </w:r>
          </w:p>
        </w:tc>
        <w:tc>
          <w:tcPr>
            <w:tcW w:w="7659" w:type="dxa"/>
            <w:gridSpan w:val="6"/>
            <w:vAlign w:val="center"/>
          </w:tcPr>
          <w:p w:rsidR="0062570E" w:rsidRPr="00336A89" w:rsidRDefault="0062570E" w:rsidP="0062570E">
            <w:pPr>
              <w:spacing w:line="360" w:lineRule="auto"/>
              <w:ind w:firstLineChars="0" w:firstLine="0"/>
              <w:rPr>
                <w:rStyle w:val="afc"/>
                <w:rFonts w:ascii="Times New Roman"/>
                <w:sz w:val="18"/>
                <w:szCs w:val="18"/>
              </w:rPr>
            </w:pPr>
            <w:r>
              <w:rPr>
                <w:rStyle w:val="afc"/>
                <w:rFonts w:ascii="Times New Roman" w:hint="eastAsia"/>
                <w:sz w:val="18"/>
                <w:szCs w:val="18"/>
              </w:rPr>
              <w:t>循环节点</w:t>
            </w:r>
          </w:p>
        </w:tc>
      </w:tr>
      <w:tr w:rsidR="00080136" w:rsidTr="00906EC8">
        <w:tc>
          <w:tcPr>
            <w:tcW w:w="1986" w:type="dxa"/>
            <w:vAlign w:val="center"/>
          </w:tcPr>
          <w:p w:rsidR="00080136" w:rsidRPr="00F0623D" w:rsidRDefault="00080136" w:rsidP="00906EC8">
            <w:pPr>
              <w:spacing w:line="400" w:lineRule="exact"/>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0008143E" w:rsidRPr="0008143E">
              <w:rPr>
                <w:rStyle w:val="afc"/>
                <w:rFonts w:ascii="Times New Roman"/>
                <w:sz w:val="18"/>
                <w:szCs w:val="18"/>
              </w:rPr>
              <w:t>check_date</w:t>
            </w:r>
          </w:p>
        </w:tc>
        <w:tc>
          <w:tcPr>
            <w:tcW w:w="2328" w:type="dxa"/>
            <w:vAlign w:val="center"/>
          </w:tcPr>
          <w:p w:rsidR="00080136" w:rsidRPr="00F0623D" w:rsidRDefault="0008143E" w:rsidP="00906EC8">
            <w:pPr>
              <w:spacing w:line="400" w:lineRule="exact"/>
              <w:ind w:firstLineChars="0" w:firstLine="0"/>
              <w:rPr>
                <w:rStyle w:val="afc"/>
                <w:rFonts w:ascii="Times New Roman"/>
                <w:sz w:val="18"/>
                <w:szCs w:val="18"/>
              </w:rPr>
            </w:pPr>
            <w:r>
              <w:rPr>
                <w:rStyle w:val="afc"/>
                <w:rFonts w:ascii="Times New Roman" w:hint="eastAsia"/>
                <w:sz w:val="18"/>
                <w:szCs w:val="18"/>
              </w:rPr>
              <w:t>对账日期</w:t>
            </w:r>
          </w:p>
        </w:tc>
        <w:tc>
          <w:tcPr>
            <w:tcW w:w="648" w:type="dxa"/>
            <w:vAlign w:val="center"/>
          </w:tcPr>
          <w:p w:rsidR="00080136" w:rsidRDefault="00597CB9" w:rsidP="00906EC8">
            <w:pPr>
              <w:spacing w:line="400" w:lineRule="exact"/>
              <w:ind w:firstLineChars="0" w:firstLine="0"/>
              <w:rPr>
                <w:rStyle w:val="afc"/>
                <w:rFonts w:ascii="Times New Roman"/>
                <w:sz w:val="18"/>
                <w:szCs w:val="18"/>
              </w:rPr>
            </w:pPr>
            <w:r>
              <w:rPr>
                <w:rStyle w:val="afc"/>
                <w:rFonts w:ascii="Times New Roman"/>
                <w:sz w:val="18"/>
                <w:szCs w:val="18"/>
              </w:rPr>
              <w:t>8</w:t>
            </w:r>
          </w:p>
        </w:tc>
        <w:tc>
          <w:tcPr>
            <w:tcW w:w="709" w:type="dxa"/>
            <w:vAlign w:val="center"/>
          </w:tcPr>
          <w:p w:rsidR="00080136" w:rsidRPr="00336A89" w:rsidRDefault="00080136" w:rsidP="00906EC8">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080136" w:rsidRPr="00336A89" w:rsidRDefault="00080136" w:rsidP="00906EC8">
            <w:pPr>
              <w:spacing w:line="400" w:lineRule="exact"/>
              <w:ind w:firstLineChars="0" w:firstLine="0"/>
              <w:rPr>
                <w:rStyle w:val="afc"/>
                <w:rFonts w:ascii="Times New Roman"/>
                <w:sz w:val="18"/>
                <w:szCs w:val="18"/>
              </w:rPr>
            </w:pPr>
            <w:r>
              <w:rPr>
                <w:rStyle w:val="afc"/>
                <w:rFonts w:ascii="Times New Roman" w:hint="eastAsia"/>
                <w:sz w:val="18"/>
                <w:szCs w:val="18"/>
              </w:rPr>
              <w:t>M</w:t>
            </w:r>
          </w:p>
        </w:tc>
        <w:tc>
          <w:tcPr>
            <w:tcW w:w="1417" w:type="dxa"/>
            <w:vAlign w:val="center"/>
          </w:tcPr>
          <w:p w:rsidR="00080136" w:rsidRPr="00336A89" w:rsidRDefault="00080136" w:rsidP="00906EC8">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080136" w:rsidRPr="00336A89" w:rsidRDefault="00080136" w:rsidP="00906EC8">
            <w:pPr>
              <w:spacing w:line="360" w:lineRule="auto"/>
              <w:ind w:firstLineChars="0" w:firstLine="0"/>
              <w:rPr>
                <w:rStyle w:val="afc"/>
                <w:rFonts w:ascii="Times New Roman"/>
                <w:sz w:val="18"/>
                <w:szCs w:val="18"/>
              </w:rPr>
            </w:pPr>
          </w:p>
        </w:tc>
      </w:tr>
      <w:tr w:rsidR="00080136" w:rsidTr="00906EC8">
        <w:tc>
          <w:tcPr>
            <w:tcW w:w="1986" w:type="dxa"/>
            <w:vAlign w:val="center"/>
          </w:tcPr>
          <w:p w:rsidR="00080136" w:rsidRDefault="00080136" w:rsidP="00906EC8">
            <w:pPr>
              <w:spacing w:line="400" w:lineRule="exact"/>
              <w:ind w:firstLineChars="0" w:firstLine="0"/>
              <w:rPr>
                <w:rStyle w:val="afc"/>
                <w:rFonts w:ascii="Times New Roman"/>
                <w:sz w:val="18"/>
                <w:szCs w:val="18"/>
              </w:rPr>
            </w:pPr>
            <w:r>
              <w:rPr>
                <w:rStyle w:val="afc"/>
                <w:rFonts w:ascii="Times New Roman" w:hint="eastAsia"/>
                <w:sz w:val="18"/>
                <w:szCs w:val="18"/>
              </w:rPr>
              <w:t>--</w:t>
            </w:r>
            <w:r w:rsidR="0008143E" w:rsidRPr="0008143E">
              <w:rPr>
                <w:rStyle w:val="afc"/>
                <w:rFonts w:ascii="Times New Roman"/>
                <w:sz w:val="18"/>
                <w:szCs w:val="18"/>
              </w:rPr>
              <w:t>tot_suc_num</w:t>
            </w:r>
          </w:p>
        </w:tc>
        <w:tc>
          <w:tcPr>
            <w:tcW w:w="2328" w:type="dxa"/>
            <w:vAlign w:val="center"/>
          </w:tcPr>
          <w:p w:rsidR="00080136" w:rsidRDefault="0008143E" w:rsidP="00906EC8">
            <w:pPr>
              <w:spacing w:line="400" w:lineRule="exact"/>
              <w:ind w:firstLineChars="0" w:firstLine="0"/>
              <w:rPr>
                <w:rStyle w:val="afc"/>
                <w:rFonts w:ascii="Times New Roman"/>
                <w:sz w:val="18"/>
                <w:szCs w:val="18"/>
              </w:rPr>
            </w:pPr>
            <w:r>
              <w:rPr>
                <w:rStyle w:val="afc"/>
                <w:rFonts w:ascii="Times New Roman" w:hint="eastAsia"/>
                <w:sz w:val="18"/>
                <w:szCs w:val="18"/>
              </w:rPr>
              <w:t>对账</w:t>
            </w:r>
            <w:r>
              <w:rPr>
                <w:rStyle w:val="afc"/>
                <w:rFonts w:ascii="Times New Roman"/>
                <w:sz w:val="18"/>
                <w:szCs w:val="18"/>
              </w:rPr>
              <w:t>总</w:t>
            </w:r>
            <w:r>
              <w:rPr>
                <w:rStyle w:val="afc"/>
                <w:rFonts w:ascii="Times New Roman" w:hint="eastAsia"/>
                <w:sz w:val="18"/>
                <w:szCs w:val="18"/>
              </w:rPr>
              <w:t>笔数</w:t>
            </w:r>
          </w:p>
        </w:tc>
        <w:tc>
          <w:tcPr>
            <w:tcW w:w="648" w:type="dxa"/>
            <w:vAlign w:val="center"/>
          </w:tcPr>
          <w:p w:rsidR="00080136" w:rsidRDefault="00597CB9" w:rsidP="00906EC8">
            <w:pPr>
              <w:spacing w:line="400" w:lineRule="exact"/>
              <w:ind w:firstLineChars="0" w:firstLine="0"/>
              <w:rPr>
                <w:rStyle w:val="afc"/>
                <w:rFonts w:ascii="Times New Roman"/>
                <w:sz w:val="18"/>
                <w:szCs w:val="18"/>
              </w:rPr>
            </w:pPr>
            <w:r>
              <w:rPr>
                <w:rStyle w:val="afc"/>
                <w:rFonts w:ascii="Times New Roman"/>
                <w:sz w:val="18"/>
                <w:szCs w:val="18"/>
              </w:rPr>
              <w:t>10</w:t>
            </w:r>
          </w:p>
        </w:tc>
        <w:tc>
          <w:tcPr>
            <w:tcW w:w="709" w:type="dxa"/>
            <w:vAlign w:val="center"/>
          </w:tcPr>
          <w:p w:rsidR="00080136" w:rsidRDefault="00597CB9" w:rsidP="00906EC8">
            <w:pPr>
              <w:spacing w:line="400" w:lineRule="exact"/>
              <w:ind w:firstLineChars="0" w:firstLine="0"/>
              <w:rPr>
                <w:rStyle w:val="afc"/>
                <w:rFonts w:ascii="Times New Roman"/>
                <w:sz w:val="18"/>
                <w:szCs w:val="18"/>
              </w:rPr>
            </w:pPr>
            <w:r>
              <w:rPr>
                <w:rStyle w:val="afc"/>
                <w:rFonts w:ascii="Times New Roman"/>
                <w:sz w:val="18"/>
                <w:szCs w:val="18"/>
              </w:rPr>
              <w:t>I</w:t>
            </w:r>
          </w:p>
        </w:tc>
        <w:tc>
          <w:tcPr>
            <w:tcW w:w="709" w:type="dxa"/>
            <w:vAlign w:val="center"/>
          </w:tcPr>
          <w:p w:rsidR="00080136" w:rsidRDefault="00597CB9" w:rsidP="00906EC8">
            <w:pPr>
              <w:spacing w:line="400" w:lineRule="exact"/>
              <w:ind w:firstLineChars="0" w:firstLine="0"/>
              <w:rPr>
                <w:rStyle w:val="afc"/>
                <w:rFonts w:ascii="Times New Roman"/>
                <w:sz w:val="18"/>
                <w:szCs w:val="18"/>
              </w:rPr>
            </w:pPr>
            <w:r>
              <w:rPr>
                <w:rStyle w:val="afc"/>
                <w:rFonts w:ascii="Times New Roman"/>
                <w:sz w:val="18"/>
                <w:szCs w:val="18"/>
              </w:rPr>
              <w:t>M</w:t>
            </w:r>
          </w:p>
        </w:tc>
        <w:tc>
          <w:tcPr>
            <w:tcW w:w="1417" w:type="dxa"/>
            <w:vAlign w:val="center"/>
          </w:tcPr>
          <w:p w:rsidR="00080136" w:rsidRPr="00336A89" w:rsidRDefault="00080136" w:rsidP="00906EC8">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080136" w:rsidRPr="00336A89" w:rsidRDefault="00080136" w:rsidP="00906EC8">
            <w:pPr>
              <w:spacing w:line="360" w:lineRule="auto"/>
              <w:ind w:firstLineChars="0" w:firstLine="0"/>
              <w:rPr>
                <w:rStyle w:val="afc"/>
                <w:rFonts w:ascii="Times New Roman"/>
                <w:sz w:val="18"/>
                <w:szCs w:val="18"/>
              </w:rPr>
            </w:pPr>
          </w:p>
        </w:tc>
      </w:tr>
      <w:tr w:rsidR="00080136" w:rsidTr="00906EC8">
        <w:tc>
          <w:tcPr>
            <w:tcW w:w="1986" w:type="dxa"/>
            <w:vAlign w:val="center"/>
          </w:tcPr>
          <w:p w:rsidR="00080136" w:rsidRDefault="00080136" w:rsidP="00906EC8">
            <w:pPr>
              <w:spacing w:line="400" w:lineRule="exact"/>
              <w:ind w:firstLineChars="0" w:firstLine="0"/>
              <w:rPr>
                <w:rStyle w:val="afc"/>
                <w:rFonts w:ascii="Times New Roman"/>
                <w:sz w:val="18"/>
                <w:szCs w:val="18"/>
              </w:rPr>
            </w:pPr>
            <w:r>
              <w:rPr>
                <w:rStyle w:val="afc"/>
                <w:rFonts w:ascii="Times New Roman" w:hint="eastAsia"/>
                <w:sz w:val="18"/>
                <w:szCs w:val="18"/>
              </w:rPr>
              <w:t>--</w:t>
            </w:r>
            <w:r w:rsidR="0008143E" w:rsidRPr="0008143E">
              <w:rPr>
                <w:rStyle w:val="afc"/>
                <w:rFonts w:ascii="Times New Roman"/>
                <w:sz w:val="18"/>
                <w:szCs w:val="18"/>
              </w:rPr>
              <w:t>tot_suc_amt</w:t>
            </w:r>
          </w:p>
        </w:tc>
        <w:tc>
          <w:tcPr>
            <w:tcW w:w="2328" w:type="dxa"/>
            <w:vAlign w:val="center"/>
          </w:tcPr>
          <w:p w:rsidR="00080136" w:rsidRDefault="0008143E" w:rsidP="00906EC8">
            <w:pPr>
              <w:spacing w:line="400" w:lineRule="exact"/>
              <w:ind w:firstLineChars="0" w:firstLine="0"/>
              <w:rPr>
                <w:rStyle w:val="afc"/>
                <w:rFonts w:ascii="Times New Roman"/>
                <w:sz w:val="18"/>
                <w:szCs w:val="18"/>
              </w:rPr>
            </w:pPr>
            <w:r>
              <w:rPr>
                <w:rStyle w:val="afc"/>
                <w:rFonts w:ascii="Times New Roman" w:hint="eastAsia"/>
                <w:sz w:val="18"/>
                <w:szCs w:val="18"/>
              </w:rPr>
              <w:t>对账</w:t>
            </w:r>
            <w:r>
              <w:rPr>
                <w:rStyle w:val="afc"/>
                <w:rFonts w:ascii="Times New Roman"/>
                <w:sz w:val="18"/>
                <w:szCs w:val="18"/>
              </w:rPr>
              <w:t>总金额</w:t>
            </w:r>
          </w:p>
        </w:tc>
        <w:tc>
          <w:tcPr>
            <w:tcW w:w="648" w:type="dxa"/>
            <w:vAlign w:val="center"/>
          </w:tcPr>
          <w:p w:rsidR="00080136" w:rsidRDefault="00597CB9" w:rsidP="00906EC8">
            <w:pPr>
              <w:spacing w:line="400" w:lineRule="exact"/>
              <w:ind w:firstLineChars="0" w:firstLine="0"/>
              <w:rPr>
                <w:rStyle w:val="afc"/>
                <w:rFonts w:ascii="Times New Roman"/>
                <w:sz w:val="18"/>
                <w:szCs w:val="18"/>
              </w:rPr>
            </w:pPr>
            <w:r>
              <w:rPr>
                <w:rStyle w:val="afc"/>
                <w:rFonts w:ascii="Times New Roman" w:hint="eastAsia"/>
                <w:sz w:val="18"/>
                <w:szCs w:val="18"/>
              </w:rPr>
              <w:t>18.2</w:t>
            </w:r>
          </w:p>
        </w:tc>
        <w:tc>
          <w:tcPr>
            <w:tcW w:w="709" w:type="dxa"/>
            <w:vAlign w:val="center"/>
          </w:tcPr>
          <w:p w:rsidR="00080136" w:rsidRDefault="00597CB9" w:rsidP="00906EC8">
            <w:pPr>
              <w:spacing w:line="400" w:lineRule="exact"/>
              <w:ind w:firstLineChars="0" w:firstLine="0"/>
              <w:rPr>
                <w:rStyle w:val="afc"/>
                <w:rFonts w:ascii="Times New Roman"/>
                <w:sz w:val="18"/>
                <w:szCs w:val="18"/>
              </w:rPr>
            </w:pPr>
            <w:r>
              <w:rPr>
                <w:rStyle w:val="afc"/>
                <w:rFonts w:ascii="Times New Roman" w:hint="eastAsia"/>
                <w:sz w:val="18"/>
                <w:szCs w:val="18"/>
              </w:rPr>
              <w:t>D</w:t>
            </w:r>
          </w:p>
        </w:tc>
        <w:tc>
          <w:tcPr>
            <w:tcW w:w="709" w:type="dxa"/>
            <w:vAlign w:val="center"/>
          </w:tcPr>
          <w:p w:rsidR="00080136" w:rsidRDefault="00597CB9" w:rsidP="00906EC8">
            <w:pPr>
              <w:spacing w:line="400" w:lineRule="exact"/>
              <w:ind w:firstLineChars="0" w:firstLine="0"/>
              <w:rPr>
                <w:rStyle w:val="afc"/>
                <w:rFonts w:ascii="Times New Roman"/>
                <w:sz w:val="18"/>
                <w:szCs w:val="18"/>
              </w:rPr>
            </w:pPr>
            <w:r>
              <w:rPr>
                <w:rStyle w:val="afc"/>
                <w:rFonts w:ascii="Times New Roman" w:hint="eastAsia"/>
                <w:sz w:val="18"/>
                <w:szCs w:val="18"/>
              </w:rPr>
              <w:t>M</w:t>
            </w:r>
          </w:p>
        </w:tc>
        <w:tc>
          <w:tcPr>
            <w:tcW w:w="1417" w:type="dxa"/>
            <w:vAlign w:val="center"/>
          </w:tcPr>
          <w:p w:rsidR="00080136" w:rsidRPr="00336A89" w:rsidRDefault="00080136" w:rsidP="00906EC8">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080136" w:rsidRPr="00336A89" w:rsidRDefault="00080136" w:rsidP="00906EC8">
            <w:pPr>
              <w:spacing w:line="360" w:lineRule="auto"/>
              <w:ind w:firstLineChars="0" w:firstLine="0"/>
              <w:rPr>
                <w:rStyle w:val="afc"/>
                <w:rFonts w:ascii="Times New Roman"/>
                <w:sz w:val="18"/>
                <w:szCs w:val="18"/>
              </w:rPr>
            </w:pPr>
          </w:p>
        </w:tc>
      </w:tr>
      <w:tr w:rsidR="00080136" w:rsidTr="00906EC8">
        <w:tc>
          <w:tcPr>
            <w:tcW w:w="1986" w:type="dxa"/>
            <w:vAlign w:val="center"/>
          </w:tcPr>
          <w:p w:rsidR="00080136" w:rsidRDefault="00080136" w:rsidP="00597CB9">
            <w:pPr>
              <w:spacing w:line="400" w:lineRule="exact"/>
              <w:ind w:firstLineChars="0" w:firstLine="0"/>
              <w:rPr>
                <w:rStyle w:val="afc"/>
                <w:rFonts w:ascii="Times New Roman"/>
                <w:sz w:val="18"/>
                <w:szCs w:val="18"/>
              </w:rPr>
            </w:pPr>
            <w:r>
              <w:rPr>
                <w:rStyle w:val="afc"/>
                <w:rFonts w:ascii="Times New Roman" w:hint="eastAsia"/>
                <w:sz w:val="18"/>
                <w:szCs w:val="18"/>
              </w:rPr>
              <w:t>--</w:t>
            </w:r>
            <w:r w:rsidR="00597CB9">
              <w:rPr>
                <w:rStyle w:val="afc"/>
                <w:rFonts w:ascii="Times New Roman"/>
                <w:sz w:val="18"/>
                <w:szCs w:val="18"/>
              </w:rPr>
              <w:t>send_flag</w:t>
            </w:r>
          </w:p>
        </w:tc>
        <w:tc>
          <w:tcPr>
            <w:tcW w:w="2328" w:type="dxa"/>
            <w:vAlign w:val="center"/>
          </w:tcPr>
          <w:p w:rsidR="00080136" w:rsidRDefault="00597CB9" w:rsidP="00906EC8">
            <w:pPr>
              <w:spacing w:line="400" w:lineRule="exact"/>
              <w:ind w:firstLineChars="0" w:firstLine="0"/>
              <w:rPr>
                <w:rStyle w:val="afc"/>
                <w:rFonts w:ascii="Times New Roman"/>
                <w:sz w:val="18"/>
                <w:szCs w:val="18"/>
              </w:rPr>
            </w:pPr>
            <w:r>
              <w:rPr>
                <w:rStyle w:val="afc"/>
                <w:rFonts w:ascii="Times New Roman" w:hint="eastAsia"/>
                <w:sz w:val="18"/>
                <w:szCs w:val="18"/>
              </w:rPr>
              <w:t>对账</w:t>
            </w:r>
            <w:r>
              <w:rPr>
                <w:rStyle w:val="afc"/>
                <w:rFonts w:ascii="Times New Roman"/>
                <w:sz w:val="18"/>
                <w:szCs w:val="18"/>
              </w:rPr>
              <w:t>结果</w:t>
            </w:r>
          </w:p>
        </w:tc>
        <w:tc>
          <w:tcPr>
            <w:tcW w:w="648" w:type="dxa"/>
            <w:vAlign w:val="center"/>
          </w:tcPr>
          <w:p w:rsidR="00080136" w:rsidRDefault="00080136" w:rsidP="00906EC8">
            <w:pPr>
              <w:spacing w:line="400" w:lineRule="exact"/>
              <w:ind w:firstLineChars="0" w:firstLine="0"/>
              <w:rPr>
                <w:rStyle w:val="afc"/>
                <w:rFonts w:ascii="Times New Roman"/>
                <w:sz w:val="18"/>
                <w:szCs w:val="18"/>
              </w:rPr>
            </w:pPr>
            <w:r>
              <w:rPr>
                <w:rStyle w:val="afc"/>
                <w:rFonts w:ascii="Times New Roman" w:hint="eastAsia"/>
                <w:sz w:val="18"/>
                <w:szCs w:val="18"/>
              </w:rPr>
              <w:t>10</w:t>
            </w:r>
          </w:p>
        </w:tc>
        <w:tc>
          <w:tcPr>
            <w:tcW w:w="709" w:type="dxa"/>
            <w:vAlign w:val="center"/>
          </w:tcPr>
          <w:p w:rsidR="00080136" w:rsidRDefault="00080136" w:rsidP="00906EC8">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080136" w:rsidRDefault="00080136" w:rsidP="00906EC8">
            <w:pPr>
              <w:spacing w:line="400" w:lineRule="exact"/>
              <w:ind w:firstLineChars="0" w:firstLine="0"/>
              <w:rPr>
                <w:rStyle w:val="afc"/>
                <w:rFonts w:ascii="Times New Roman"/>
                <w:sz w:val="18"/>
                <w:szCs w:val="18"/>
              </w:rPr>
            </w:pPr>
            <w:r>
              <w:rPr>
                <w:rStyle w:val="afc"/>
                <w:rFonts w:ascii="Times New Roman" w:hint="eastAsia"/>
                <w:sz w:val="18"/>
                <w:szCs w:val="18"/>
              </w:rPr>
              <w:t>M</w:t>
            </w:r>
          </w:p>
        </w:tc>
        <w:tc>
          <w:tcPr>
            <w:tcW w:w="1417" w:type="dxa"/>
            <w:vAlign w:val="center"/>
          </w:tcPr>
          <w:p w:rsidR="00080136" w:rsidRDefault="00080136" w:rsidP="00906EC8">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080136" w:rsidRPr="00336A89" w:rsidRDefault="00597CB9" w:rsidP="00906EC8">
            <w:pPr>
              <w:spacing w:line="360" w:lineRule="auto"/>
              <w:ind w:firstLineChars="0" w:firstLine="0"/>
              <w:rPr>
                <w:rStyle w:val="afc"/>
                <w:rFonts w:ascii="Times New Roman"/>
                <w:sz w:val="18"/>
                <w:szCs w:val="18"/>
              </w:rPr>
            </w:pPr>
            <w:r>
              <w:rPr>
                <w:rStyle w:val="afc"/>
                <w:rFonts w:ascii="Times New Roman" w:hint="eastAsia"/>
                <w:sz w:val="18"/>
                <w:szCs w:val="18"/>
              </w:rPr>
              <w:t>0</w:t>
            </w:r>
            <w:r>
              <w:rPr>
                <w:rStyle w:val="afc"/>
                <w:rFonts w:ascii="Times New Roman"/>
                <w:sz w:val="18"/>
                <w:szCs w:val="18"/>
              </w:rPr>
              <w:t>-</w:t>
            </w:r>
            <w:r>
              <w:rPr>
                <w:rStyle w:val="afc"/>
                <w:rFonts w:ascii="Times New Roman"/>
                <w:sz w:val="18"/>
                <w:szCs w:val="18"/>
              </w:rPr>
              <w:t>成功</w:t>
            </w:r>
          </w:p>
        </w:tc>
      </w:tr>
      <w:tr w:rsidR="00080136" w:rsidTr="00906EC8">
        <w:tc>
          <w:tcPr>
            <w:tcW w:w="1986" w:type="dxa"/>
            <w:vAlign w:val="center"/>
          </w:tcPr>
          <w:p w:rsidR="00080136" w:rsidRDefault="00080136" w:rsidP="00906EC8">
            <w:pPr>
              <w:spacing w:line="400" w:lineRule="exact"/>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00597CB9">
              <w:rPr>
                <w:rStyle w:val="afc"/>
                <w:rFonts w:ascii="Times New Roman"/>
                <w:sz w:val="18"/>
                <w:szCs w:val="18"/>
              </w:rPr>
              <w:t>branch</w:t>
            </w:r>
          </w:p>
        </w:tc>
        <w:tc>
          <w:tcPr>
            <w:tcW w:w="2328" w:type="dxa"/>
            <w:vAlign w:val="center"/>
          </w:tcPr>
          <w:p w:rsidR="00080136" w:rsidRDefault="00597CB9" w:rsidP="00906EC8">
            <w:pPr>
              <w:spacing w:line="400" w:lineRule="exact"/>
              <w:ind w:firstLineChars="0" w:firstLine="0"/>
              <w:rPr>
                <w:rStyle w:val="afc"/>
                <w:rFonts w:ascii="Times New Roman"/>
                <w:sz w:val="18"/>
                <w:szCs w:val="18"/>
              </w:rPr>
            </w:pPr>
            <w:r>
              <w:rPr>
                <w:rStyle w:val="afc"/>
                <w:rFonts w:ascii="Times New Roman" w:hint="eastAsia"/>
                <w:sz w:val="18"/>
                <w:szCs w:val="18"/>
              </w:rPr>
              <w:t>入账机构</w:t>
            </w:r>
          </w:p>
        </w:tc>
        <w:tc>
          <w:tcPr>
            <w:tcW w:w="648" w:type="dxa"/>
            <w:vAlign w:val="center"/>
          </w:tcPr>
          <w:p w:rsidR="00080136" w:rsidRDefault="00597CB9" w:rsidP="00906EC8">
            <w:pPr>
              <w:spacing w:line="400" w:lineRule="exact"/>
              <w:ind w:firstLineChars="0" w:firstLine="0"/>
              <w:rPr>
                <w:rStyle w:val="afc"/>
                <w:rFonts w:ascii="Times New Roman"/>
                <w:sz w:val="18"/>
                <w:szCs w:val="18"/>
              </w:rPr>
            </w:pPr>
            <w:r>
              <w:rPr>
                <w:rStyle w:val="afc"/>
                <w:rFonts w:ascii="Times New Roman" w:hint="eastAsia"/>
                <w:sz w:val="18"/>
                <w:szCs w:val="18"/>
              </w:rPr>
              <w:t>7</w:t>
            </w:r>
          </w:p>
        </w:tc>
        <w:tc>
          <w:tcPr>
            <w:tcW w:w="709" w:type="dxa"/>
            <w:vAlign w:val="center"/>
          </w:tcPr>
          <w:p w:rsidR="00080136" w:rsidRDefault="00080136" w:rsidP="00906EC8">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080136" w:rsidRDefault="00597CB9" w:rsidP="00906EC8">
            <w:pPr>
              <w:spacing w:line="400" w:lineRule="exact"/>
              <w:ind w:firstLineChars="0" w:firstLine="0"/>
              <w:rPr>
                <w:rStyle w:val="afc"/>
                <w:rFonts w:ascii="Times New Roman"/>
                <w:sz w:val="18"/>
                <w:szCs w:val="18"/>
              </w:rPr>
            </w:pPr>
            <w:r>
              <w:rPr>
                <w:rStyle w:val="afc"/>
                <w:rFonts w:ascii="Times New Roman"/>
                <w:sz w:val="18"/>
                <w:szCs w:val="18"/>
              </w:rPr>
              <w:t>C</w:t>
            </w:r>
          </w:p>
        </w:tc>
        <w:tc>
          <w:tcPr>
            <w:tcW w:w="1417" w:type="dxa"/>
            <w:vAlign w:val="center"/>
          </w:tcPr>
          <w:p w:rsidR="00080136" w:rsidRDefault="00080136" w:rsidP="00906EC8">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080136" w:rsidRPr="00336A89" w:rsidRDefault="00597CB9" w:rsidP="00906EC8">
            <w:pPr>
              <w:spacing w:line="360" w:lineRule="auto"/>
              <w:ind w:firstLineChars="0" w:firstLine="0"/>
              <w:rPr>
                <w:rStyle w:val="afc"/>
                <w:rFonts w:ascii="Times New Roman"/>
                <w:sz w:val="18"/>
                <w:szCs w:val="18"/>
              </w:rPr>
            </w:pPr>
            <w:r>
              <w:rPr>
                <w:rStyle w:val="afc"/>
                <w:rFonts w:ascii="Times New Roman" w:hint="eastAsia"/>
                <w:sz w:val="18"/>
                <w:szCs w:val="18"/>
              </w:rPr>
              <w:t>输入入账机构</w:t>
            </w:r>
            <w:r>
              <w:rPr>
                <w:rStyle w:val="afc"/>
                <w:rFonts w:ascii="Times New Roman"/>
                <w:sz w:val="18"/>
                <w:szCs w:val="18"/>
              </w:rPr>
              <w:t>号</w:t>
            </w:r>
            <w:r>
              <w:rPr>
                <w:rStyle w:val="afc"/>
                <w:rFonts w:ascii="Times New Roman" w:hint="eastAsia"/>
                <w:sz w:val="18"/>
                <w:szCs w:val="18"/>
              </w:rPr>
              <w:t>时</w:t>
            </w:r>
            <w:r>
              <w:rPr>
                <w:rStyle w:val="afc"/>
                <w:rFonts w:ascii="Times New Roman"/>
                <w:sz w:val="18"/>
                <w:szCs w:val="18"/>
              </w:rPr>
              <w:t>存在</w:t>
            </w:r>
          </w:p>
        </w:tc>
      </w:tr>
      <w:tr w:rsidR="00080136" w:rsidTr="00906EC8">
        <w:tc>
          <w:tcPr>
            <w:tcW w:w="1986" w:type="dxa"/>
            <w:vAlign w:val="center"/>
          </w:tcPr>
          <w:p w:rsidR="00080136" w:rsidRDefault="00080136" w:rsidP="00597CB9">
            <w:pPr>
              <w:spacing w:line="400" w:lineRule="exact"/>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00597CB9" w:rsidRPr="00597CB9">
              <w:rPr>
                <w:rStyle w:val="afc"/>
                <w:rFonts w:ascii="Times New Roman"/>
                <w:sz w:val="18"/>
                <w:szCs w:val="18"/>
              </w:rPr>
              <w:t>settle_acct</w:t>
            </w:r>
          </w:p>
        </w:tc>
        <w:tc>
          <w:tcPr>
            <w:tcW w:w="2328" w:type="dxa"/>
            <w:vAlign w:val="center"/>
          </w:tcPr>
          <w:p w:rsidR="00080136" w:rsidRDefault="00597CB9" w:rsidP="00906EC8">
            <w:pPr>
              <w:spacing w:line="400" w:lineRule="exact"/>
              <w:ind w:firstLineChars="0" w:firstLine="0"/>
              <w:rPr>
                <w:rStyle w:val="afc"/>
                <w:rFonts w:ascii="Times New Roman"/>
                <w:sz w:val="18"/>
                <w:szCs w:val="18"/>
              </w:rPr>
            </w:pPr>
            <w:r w:rsidRPr="00883023">
              <w:rPr>
                <w:rStyle w:val="afc"/>
                <w:rFonts w:ascii="Times New Roman" w:hint="eastAsia"/>
                <w:sz w:val="18"/>
                <w:szCs w:val="18"/>
              </w:rPr>
              <w:t>待报解社会保险费账户</w:t>
            </w:r>
          </w:p>
        </w:tc>
        <w:tc>
          <w:tcPr>
            <w:tcW w:w="648" w:type="dxa"/>
            <w:vAlign w:val="center"/>
          </w:tcPr>
          <w:p w:rsidR="00080136" w:rsidRDefault="00597CB9" w:rsidP="00906EC8">
            <w:pPr>
              <w:spacing w:line="400" w:lineRule="exact"/>
              <w:ind w:firstLineChars="0" w:firstLine="0"/>
              <w:rPr>
                <w:rStyle w:val="afc"/>
                <w:rFonts w:ascii="Times New Roman"/>
                <w:sz w:val="18"/>
                <w:szCs w:val="18"/>
              </w:rPr>
            </w:pPr>
            <w:r>
              <w:rPr>
                <w:rStyle w:val="afc"/>
                <w:rFonts w:ascii="Times New Roman" w:hint="eastAsia"/>
                <w:sz w:val="18"/>
                <w:szCs w:val="18"/>
              </w:rPr>
              <w:t>32</w:t>
            </w:r>
          </w:p>
        </w:tc>
        <w:tc>
          <w:tcPr>
            <w:tcW w:w="709" w:type="dxa"/>
            <w:vAlign w:val="center"/>
          </w:tcPr>
          <w:p w:rsidR="00080136" w:rsidRDefault="00080136" w:rsidP="00906EC8">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080136" w:rsidRDefault="00597CB9" w:rsidP="00906EC8">
            <w:pPr>
              <w:spacing w:line="400" w:lineRule="exact"/>
              <w:ind w:firstLineChars="0" w:firstLine="0"/>
              <w:rPr>
                <w:rStyle w:val="afc"/>
                <w:rFonts w:ascii="Times New Roman"/>
                <w:sz w:val="18"/>
                <w:szCs w:val="18"/>
              </w:rPr>
            </w:pPr>
            <w:r>
              <w:rPr>
                <w:rStyle w:val="afc"/>
                <w:rFonts w:ascii="Times New Roman"/>
                <w:sz w:val="18"/>
                <w:szCs w:val="18"/>
              </w:rPr>
              <w:t>C</w:t>
            </w:r>
          </w:p>
        </w:tc>
        <w:tc>
          <w:tcPr>
            <w:tcW w:w="1417" w:type="dxa"/>
            <w:vAlign w:val="center"/>
          </w:tcPr>
          <w:p w:rsidR="00080136" w:rsidRDefault="00080136" w:rsidP="00906EC8">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080136" w:rsidRPr="00336A89" w:rsidRDefault="00597CB9" w:rsidP="00906EC8">
            <w:pPr>
              <w:spacing w:line="360" w:lineRule="auto"/>
              <w:ind w:firstLineChars="0" w:firstLine="0"/>
              <w:rPr>
                <w:rStyle w:val="afc"/>
                <w:rFonts w:ascii="Times New Roman"/>
                <w:sz w:val="18"/>
                <w:szCs w:val="18"/>
              </w:rPr>
            </w:pPr>
            <w:r>
              <w:rPr>
                <w:rStyle w:val="afc"/>
                <w:rFonts w:ascii="Times New Roman" w:hint="eastAsia"/>
                <w:sz w:val="18"/>
                <w:szCs w:val="18"/>
              </w:rPr>
              <w:t>输入</w:t>
            </w:r>
            <w:r w:rsidRPr="00883023">
              <w:rPr>
                <w:rStyle w:val="afc"/>
                <w:rFonts w:ascii="Times New Roman" w:hint="eastAsia"/>
                <w:sz w:val="18"/>
                <w:szCs w:val="18"/>
              </w:rPr>
              <w:t>待报解社会保险费账户</w:t>
            </w:r>
            <w:r>
              <w:rPr>
                <w:rStyle w:val="afc"/>
                <w:rFonts w:ascii="Times New Roman" w:hint="eastAsia"/>
                <w:sz w:val="18"/>
                <w:szCs w:val="18"/>
              </w:rPr>
              <w:t>时</w:t>
            </w:r>
            <w:r>
              <w:rPr>
                <w:rStyle w:val="afc"/>
                <w:rFonts w:ascii="Times New Roman"/>
                <w:sz w:val="18"/>
                <w:szCs w:val="18"/>
              </w:rPr>
              <w:t>存在</w:t>
            </w:r>
          </w:p>
        </w:tc>
      </w:tr>
      <w:tr w:rsidR="00597CB9" w:rsidTr="00906EC8">
        <w:tc>
          <w:tcPr>
            <w:tcW w:w="1986" w:type="dxa"/>
            <w:vAlign w:val="center"/>
          </w:tcPr>
          <w:p w:rsidR="00597CB9" w:rsidRDefault="00597CB9" w:rsidP="00597CB9">
            <w:pPr>
              <w:spacing w:line="400" w:lineRule="exact"/>
              <w:ind w:firstLineChars="0" w:firstLine="0"/>
              <w:rPr>
                <w:rStyle w:val="afc"/>
                <w:rFonts w:ascii="Times New Roman"/>
                <w:sz w:val="18"/>
                <w:szCs w:val="18"/>
              </w:rPr>
            </w:pPr>
            <w:r>
              <w:rPr>
                <w:rStyle w:val="afc"/>
                <w:rFonts w:ascii="Times New Roman" w:hint="eastAsia"/>
                <w:sz w:val="18"/>
                <w:szCs w:val="18"/>
              </w:rPr>
              <w:t>--</w:t>
            </w:r>
            <w:r w:rsidRPr="00597CB9">
              <w:rPr>
                <w:rStyle w:val="afc"/>
                <w:rFonts w:ascii="Times New Roman"/>
                <w:sz w:val="18"/>
                <w:szCs w:val="18"/>
              </w:rPr>
              <w:t>settle_acct_name</w:t>
            </w:r>
          </w:p>
        </w:tc>
        <w:tc>
          <w:tcPr>
            <w:tcW w:w="2328" w:type="dxa"/>
            <w:vAlign w:val="center"/>
          </w:tcPr>
          <w:p w:rsidR="00597CB9" w:rsidRDefault="00597CB9" w:rsidP="00597CB9">
            <w:pPr>
              <w:spacing w:line="400" w:lineRule="exact"/>
              <w:ind w:firstLineChars="0" w:firstLine="0"/>
              <w:rPr>
                <w:rStyle w:val="afc"/>
                <w:rFonts w:ascii="Times New Roman"/>
                <w:sz w:val="18"/>
                <w:szCs w:val="18"/>
              </w:rPr>
            </w:pPr>
            <w:r>
              <w:rPr>
                <w:rStyle w:val="afc"/>
                <w:rFonts w:ascii="Times New Roman" w:hint="eastAsia"/>
                <w:sz w:val="18"/>
                <w:szCs w:val="18"/>
              </w:rPr>
              <w:t>待报解社会保险费账户</w:t>
            </w:r>
            <w:r>
              <w:rPr>
                <w:rStyle w:val="afc"/>
                <w:rFonts w:ascii="Times New Roman"/>
                <w:sz w:val="18"/>
                <w:szCs w:val="18"/>
              </w:rPr>
              <w:t>名称</w:t>
            </w:r>
          </w:p>
        </w:tc>
        <w:tc>
          <w:tcPr>
            <w:tcW w:w="648" w:type="dxa"/>
            <w:vAlign w:val="center"/>
          </w:tcPr>
          <w:p w:rsidR="00597CB9" w:rsidRDefault="00597CB9" w:rsidP="00597CB9">
            <w:pPr>
              <w:spacing w:line="400" w:lineRule="exact"/>
              <w:ind w:firstLineChars="0" w:firstLine="0"/>
              <w:rPr>
                <w:rStyle w:val="afc"/>
                <w:rFonts w:ascii="Times New Roman"/>
                <w:sz w:val="18"/>
                <w:szCs w:val="18"/>
              </w:rPr>
            </w:pPr>
            <w:r>
              <w:rPr>
                <w:rStyle w:val="afc"/>
                <w:rFonts w:ascii="Times New Roman" w:hint="eastAsia"/>
                <w:sz w:val="18"/>
                <w:szCs w:val="18"/>
              </w:rPr>
              <w:t>200</w:t>
            </w:r>
          </w:p>
        </w:tc>
        <w:tc>
          <w:tcPr>
            <w:tcW w:w="709" w:type="dxa"/>
            <w:vAlign w:val="center"/>
          </w:tcPr>
          <w:p w:rsidR="00597CB9" w:rsidRDefault="00597CB9" w:rsidP="00597CB9">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597CB9" w:rsidRDefault="00597CB9" w:rsidP="00597CB9">
            <w:pPr>
              <w:spacing w:line="400" w:lineRule="exact"/>
              <w:ind w:firstLineChars="0" w:firstLine="0"/>
              <w:rPr>
                <w:rStyle w:val="afc"/>
                <w:rFonts w:ascii="Times New Roman"/>
                <w:sz w:val="18"/>
                <w:szCs w:val="18"/>
              </w:rPr>
            </w:pPr>
            <w:r>
              <w:rPr>
                <w:rStyle w:val="afc"/>
                <w:rFonts w:ascii="Times New Roman" w:hint="eastAsia"/>
                <w:sz w:val="18"/>
                <w:szCs w:val="18"/>
              </w:rPr>
              <w:t>C</w:t>
            </w:r>
          </w:p>
        </w:tc>
        <w:tc>
          <w:tcPr>
            <w:tcW w:w="1417" w:type="dxa"/>
            <w:vAlign w:val="center"/>
          </w:tcPr>
          <w:p w:rsidR="00597CB9" w:rsidRDefault="00597CB9" w:rsidP="00597CB9">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597CB9" w:rsidRPr="00336A89" w:rsidRDefault="00597CB9" w:rsidP="00597CB9">
            <w:pPr>
              <w:spacing w:line="360" w:lineRule="auto"/>
              <w:ind w:firstLineChars="0" w:firstLine="0"/>
              <w:rPr>
                <w:rStyle w:val="afc"/>
                <w:rFonts w:ascii="Times New Roman"/>
                <w:sz w:val="18"/>
                <w:szCs w:val="18"/>
              </w:rPr>
            </w:pPr>
            <w:r>
              <w:rPr>
                <w:rStyle w:val="afc"/>
                <w:rFonts w:ascii="Times New Roman" w:hint="eastAsia"/>
                <w:sz w:val="18"/>
                <w:szCs w:val="18"/>
              </w:rPr>
              <w:t>输入</w:t>
            </w:r>
            <w:r w:rsidRPr="00883023">
              <w:rPr>
                <w:rStyle w:val="afc"/>
                <w:rFonts w:ascii="Times New Roman" w:hint="eastAsia"/>
                <w:sz w:val="18"/>
                <w:szCs w:val="18"/>
              </w:rPr>
              <w:t>待报解社会保险费账户</w:t>
            </w:r>
            <w:r>
              <w:rPr>
                <w:rStyle w:val="afc"/>
                <w:rFonts w:ascii="Times New Roman" w:hint="eastAsia"/>
                <w:sz w:val="18"/>
                <w:szCs w:val="18"/>
              </w:rPr>
              <w:t>时</w:t>
            </w:r>
            <w:r>
              <w:rPr>
                <w:rStyle w:val="afc"/>
                <w:rFonts w:ascii="Times New Roman"/>
                <w:sz w:val="18"/>
                <w:szCs w:val="18"/>
              </w:rPr>
              <w:t>存在</w:t>
            </w:r>
          </w:p>
        </w:tc>
      </w:tr>
      <w:tr w:rsidR="00597CB9" w:rsidTr="00906EC8">
        <w:tc>
          <w:tcPr>
            <w:tcW w:w="1986" w:type="dxa"/>
            <w:vAlign w:val="center"/>
          </w:tcPr>
          <w:p w:rsidR="00597CB9" w:rsidRDefault="00597CB9" w:rsidP="00597CB9">
            <w:pPr>
              <w:spacing w:line="400" w:lineRule="exact"/>
              <w:ind w:firstLineChars="0" w:firstLine="0"/>
              <w:rPr>
                <w:rStyle w:val="afc"/>
                <w:rFonts w:ascii="Times New Roman"/>
                <w:sz w:val="18"/>
                <w:szCs w:val="18"/>
              </w:rPr>
            </w:pPr>
            <w:r>
              <w:rPr>
                <w:rStyle w:val="afc"/>
                <w:rFonts w:ascii="Times New Roman" w:hint="eastAsia"/>
                <w:sz w:val="18"/>
                <w:szCs w:val="18"/>
              </w:rPr>
              <w:t>--</w:t>
            </w:r>
            <w:r w:rsidRPr="00597CB9">
              <w:rPr>
                <w:rStyle w:val="afc"/>
                <w:rFonts w:ascii="Times New Roman"/>
                <w:sz w:val="18"/>
                <w:szCs w:val="18"/>
              </w:rPr>
              <w:t>settle_branch</w:t>
            </w:r>
          </w:p>
        </w:tc>
        <w:tc>
          <w:tcPr>
            <w:tcW w:w="2328" w:type="dxa"/>
            <w:vAlign w:val="center"/>
          </w:tcPr>
          <w:p w:rsidR="00597CB9" w:rsidRDefault="00597CB9" w:rsidP="00597CB9">
            <w:pPr>
              <w:spacing w:line="400" w:lineRule="exact"/>
              <w:ind w:firstLineChars="0" w:firstLine="0"/>
              <w:rPr>
                <w:rStyle w:val="afc"/>
                <w:rFonts w:ascii="Times New Roman"/>
                <w:sz w:val="18"/>
                <w:szCs w:val="18"/>
              </w:rPr>
            </w:pPr>
            <w:r w:rsidRPr="00883023">
              <w:rPr>
                <w:rStyle w:val="afc"/>
                <w:rFonts w:ascii="Times New Roman" w:hint="eastAsia"/>
                <w:sz w:val="18"/>
                <w:szCs w:val="18"/>
              </w:rPr>
              <w:t>待报解社会保险费账户</w:t>
            </w:r>
            <w:r>
              <w:rPr>
                <w:rStyle w:val="afc"/>
                <w:rFonts w:ascii="Times New Roman" w:hint="eastAsia"/>
                <w:sz w:val="18"/>
                <w:szCs w:val="18"/>
              </w:rPr>
              <w:t>开户</w:t>
            </w:r>
            <w:r>
              <w:rPr>
                <w:rStyle w:val="afc"/>
                <w:rFonts w:ascii="Times New Roman"/>
                <w:sz w:val="18"/>
                <w:szCs w:val="18"/>
              </w:rPr>
              <w:t>机构</w:t>
            </w:r>
          </w:p>
        </w:tc>
        <w:tc>
          <w:tcPr>
            <w:tcW w:w="648" w:type="dxa"/>
            <w:vAlign w:val="center"/>
          </w:tcPr>
          <w:p w:rsidR="00597CB9" w:rsidRDefault="00597CB9" w:rsidP="00597CB9">
            <w:pPr>
              <w:spacing w:line="400" w:lineRule="exact"/>
              <w:ind w:firstLineChars="0" w:firstLine="0"/>
              <w:rPr>
                <w:rStyle w:val="afc"/>
                <w:rFonts w:ascii="Times New Roman"/>
                <w:sz w:val="18"/>
                <w:szCs w:val="18"/>
              </w:rPr>
            </w:pPr>
            <w:r>
              <w:rPr>
                <w:rStyle w:val="afc"/>
                <w:rFonts w:ascii="Times New Roman"/>
                <w:sz w:val="18"/>
                <w:szCs w:val="18"/>
              </w:rPr>
              <w:t>7</w:t>
            </w:r>
          </w:p>
        </w:tc>
        <w:tc>
          <w:tcPr>
            <w:tcW w:w="709" w:type="dxa"/>
            <w:vAlign w:val="center"/>
          </w:tcPr>
          <w:p w:rsidR="00597CB9" w:rsidRDefault="00597CB9" w:rsidP="00597CB9">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597CB9" w:rsidRDefault="00597CB9" w:rsidP="00597CB9">
            <w:pPr>
              <w:spacing w:line="400" w:lineRule="exact"/>
              <w:ind w:firstLineChars="0" w:firstLine="0"/>
              <w:rPr>
                <w:rStyle w:val="afc"/>
                <w:rFonts w:ascii="Times New Roman"/>
                <w:sz w:val="18"/>
                <w:szCs w:val="18"/>
              </w:rPr>
            </w:pPr>
            <w:r>
              <w:rPr>
                <w:rStyle w:val="afc"/>
                <w:rFonts w:ascii="Times New Roman" w:hint="eastAsia"/>
                <w:sz w:val="18"/>
                <w:szCs w:val="18"/>
              </w:rPr>
              <w:t>C</w:t>
            </w:r>
          </w:p>
        </w:tc>
        <w:tc>
          <w:tcPr>
            <w:tcW w:w="1417" w:type="dxa"/>
            <w:vAlign w:val="center"/>
          </w:tcPr>
          <w:p w:rsidR="00597CB9" w:rsidRDefault="00597CB9" w:rsidP="00597CB9">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597CB9" w:rsidRPr="00336A89" w:rsidRDefault="00597CB9" w:rsidP="00597CB9">
            <w:pPr>
              <w:spacing w:line="360" w:lineRule="auto"/>
              <w:ind w:firstLineChars="0" w:firstLine="0"/>
              <w:rPr>
                <w:rStyle w:val="afc"/>
                <w:rFonts w:ascii="Times New Roman"/>
                <w:sz w:val="18"/>
                <w:szCs w:val="18"/>
              </w:rPr>
            </w:pPr>
            <w:r>
              <w:rPr>
                <w:rStyle w:val="afc"/>
                <w:rFonts w:ascii="Times New Roman" w:hint="eastAsia"/>
                <w:sz w:val="18"/>
                <w:szCs w:val="18"/>
              </w:rPr>
              <w:t>输入</w:t>
            </w:r>
            <w:r w:rsidRPr="00883023">
              <w:rPr>
                <w:rStyle w:val="afc"/>
                <w:rFonts w:ascii="Times New Roman" w:hint="eastAsia"/>
                <w:sz w:val="18"/>
                <w:szCs w:val="18"/>
              </w:rPr>
              <w:t>待报解社会保险费账户</w:t>
            </w:r>
            <w:r>
              <w:rPr>
                <w:rStyle w:val="afc"/>
                <w:rFonts w:ascii="Times New Roman" w:hint="eastAsia"/>
                <w:sz w:val="18"/>
                <w:szCs w:val="18"/>
              </w:rPr>
              <w:t>时</w:t>
            </w:r>
            <w:r>
              <w:rPr>
                <w:rStyle w:val="afc"/>
                <w:rFonts w:ascii="Times New Roman"/>
                <w:sz w:val="18"/>
                <w:szCs w:val="18"/>
              </w:rPr>
              <w:t>存在</w:t>
            </w:r>
          </w:p>
        </w:tc>
      </w:tr>
      <w:tr w:rsidR="00597CB9" w:rsidTr="00906EC8">
        <w:tc>
          <w:tcPr>
            <w:tcW w:w="1986" w:type="dxa"/>
            <w:vAlign w:val="center"/>
          </w:tcPr>
          <w:p w:rsidR="00597CB9" w:rsidRPr="00F0623D" w:rsidRDefault="00597CB9" w:rsidP="00597CB9">
            <w:pPr>
              <w:spacing w:line="400" w:lineRule="exact"/>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Pr="00597CB9">
              <w:rPr>
                <w:rStyle w:val="afc"/>
                <w:rFonts w:ascii="Times New Roman"/>
                <w:sz w:val="18"/>
                <w:szCs w:val="18"/>
              </w:rPr>
              <w:t>tax_org_code</w:t>
            </w:r>
          </w:p>
        </w:tc>
        <w:tc>
          <w:tcPr>
            <w:tcW w:w="2328" w:type="dxa"/>
            <w:vAlign w:val="center"/>
          </w:tcPr>
          <w:p w:rsidR="00597CB9" w:rsidRPr="00F0623D" w:rsidRDefault="00597CB9" w:rsidP="00597CB9">
            <w:pPr>
              <w:spacing w:line="400" w:lineRule="exact"/>
              <w:ind w:firstLineChars="0" w:firstLine="0"/>
              <w:rPr>
                <w:rStyle w:val="afc"/>
                <w:rFonts w:ascii="Times New Roman"/>
                <w:sz w:val="18"/>
                <w:szCs w:val="18"/>
              </w:rPr>
            </w:pPr>
            <w:r>
              <w:rPr>
                <w:rStyle w:val="afc"/>
                <w:rFonts w:ascii="Times New Roman" w:hint="eastAsia"/>
                <w:sz w:val="18"/>
                <w:szCs w:val="18"/>
              </w:rPr>
              <w:t>征收</w:t>
            </w:r>
            <w:r>
              <w:rPr>
                <w:rStyle w:val="afc"/>
                <w:rFonts w:ascii="Times New Roman"/>
                <w:sz w:val="18"/>
                <w:szCs w:val="18"/>
              </w:rPr>
              <w:t>机构代码</w:t>
            </w:r>
          </w:p>
        </w:tc>
        <w:tc>
          <w:tcPr>
            <w:tcW w:w="648" w:type="dxa"/>
            <w:vAlign w:val="center"/>
          </w:tcPr>
          <w:p w:rsidR="00597CB9" w:rsidRDefault="00597CB9" w:rsidP="00597CB9">
            <w:pPr>
              <w:spacing w:line="400" w:lineRule="exact"/>
              <w:ind w:firstLineChars="0" w:firstLine="0"/>
              <w:rPr>
                <w:rStyle w:val="afc"/>
                <w:rFonts w:ascii="Times New Roman"/>
                <w:sz w:val="18"/>
                <w:szCs w:val="18"/>
              </w:rPr>
            </w:pPr>
            <w:r>
              <w:rPr>
                <w:rStyle w:val="afc"/>
                <w:rFonts w:ascii="Times New Roman" w:hint="eastAsia"/>
                <w:sz w:val="18"/>
                <w:szCs w:val="18"/>
              </w:rPr>
              <w:t>1</w:t>
            </w:r>
            <w:r>
              <w:rPr>
                <w:rStyle w:val="afc"/>
                <w:rFonts w:ascii="Times New Roman"/>
                <w:sz w:val="18"/>
                <w:szCs w:val="18"/>
              </w:rPr>
              <w:t>6</w:t>
            </w:r>
          </w:p>
        </w:tc>
        <w:tc>
          <w:tcPr>
            <w:tcW w:w="709" w:type="dxa"/>
            <w:vAlign w:val="center"/>
          </w:tcPr>
          <w:p w:rsidR="00597CB9" w:rsidRPr="00336A89" w:rsidRDefault="00597CB9" w:rsidP="00597CB9">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597CB9" w:rsidRPr="00336A89" w:rsidRDefault="00597CB9" w:rsidP="00597CB9">
            <w:pPr>
              <w:spacing w:line="400" w:lineRule="exact"/>
              <w:ind w:firstLineChars="0" w:firstLine="0"/>
              <w:rPr>
                <w:rStyle w:val="afc"/>
                <w:rFonts w:ascii="Times New Roman"/>
                <w:sz w:val="18"/>
                <w:szCs w:val="18"/>
              </w:rPr>
            </w:pPr>
            <w:r>
              <w:rPr>
                <w:rStyle w:val="afc"/>
                <w:rFonts w:ascii="Times New Roman" w:hint="eastAsia"/>
                <w:sz w:val="18"/>
                <w:szCs w:val="18"/>
              </w:rPr>
              <w:t>C</w:t>
            </w:r>
          </w:p>
        </w:tc>
        <w:tc>
          <w:tcPr>
            <w:tcW w:w="1417" w:type="dxa"/>
            <w:vAlign w:val="center"/>
          </w:tcPr>
          <w:p w:rsidR="00597CB9" w:rsidRPr="00336A89" w:rsidRDefault="00597CB9" w:rsidP="00597CB9">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597CB9" w:rsidRPr="00336A89" w:rsidRDefault="00597CB9" w:rsidP="00597CB9">
            <w:pPr>
              <w:spacing w:line="360" w:lineRule="auto"/>
              <w:ind w:firstLineChars="0" w:firstLine="0"/>
              <w:rPr>
                <w:rStyle w:val="afc"/>
                <w:rFonts w:ascii="Times New Roman"/>
                <w:sz w:val="18"/>
                <w:szCs w:val="18"/>
              </w:rPr>
            </w:pPr>
            <w:r>
              <w:rPr>
                <w:rStyle w:val="afc"/>
                <w:rFonts w:ascii="Times New Roman" w:hint="eastAsia"/>
                <w:sz w:val="18"/>
                <w:szCs w:val="18"/>
              </w:rPr>
              <w:t>输入</w:t>
            </w:r>
            <w:r w:rsidRPr="00883023">
              <w:rPr>
                <w:rStyle w:val="afc"/>
                <w:rFonts w:ascii="Times New Roman" w:hint="eastAsia"/>
                <w:sz w:val="18"/>
                <w:szCs w:val="18"/>
              </w:rPr>
              <w:t>待报解社会保险费账户</w:t>
            </w:r>
            <w:r>
              <w:rPr>
                <w:rStyle w:val="afc"/>
                <w:rFonts w:ascii="Times New Roman" w:hint="eastAsia"/>
                <w:sz w:val="18"/>
                <w:szCs w:val="18"/>
              </w:rPr>
              <w:t>时</w:t>
            </w:r>
            <w:r>
              <w:rPr>
                <w:rStyle w:val="afc"/>
                <w:rFonts w:ascii="Times New Roman"/>
                <w:sz w:val="18"/>
                <w:szCs w:val="18"/>
              </w:rPr>
              <w:t>存在</w:t>
            </w:r>
          </w:p>
        </w:tc>
      </w:tr>
      <w:tr w:rsidR="00597CB9" w:rsidTr="00906EC8">
        <w:tc>
          <w:tcPr>
            <w:tcW w:w="1986" w:type="dxa"/>
            <w:vAlign w:val="center"/>
          </w:tcPr>
          <w:p w:rsidR="00597CB9" w:rsidRPr="00F0623D" w:rsidRDefault="00597CB9" w:rsidP="00597CB9">
            <w:pPr>
              <w:spacing w:line="400" w:lineRule="exact"/>
              <w:ind w:firstLineChars="0" w:firstLine="0"/>
              <w:rPr>
                <w:rStyle w:val="afc"/>
                <w:rFonts w:ascii="Times New Roman"/>
                <w:sz w:val="18"/>
                <w:szCs w:val="18"/>
              </w:rPr>
            </w:pPr>
            <w:r>
              <w:rPr>
                <w:rStyle w:val="afc"/>
                <w:rFonts w:ascii="Times New Roman"/>
                <w:sz w:val="18"/>
                <w:szCs w:val="18"/>
              </w:rPr>
              <w:t>--</w:t>
            </w:r>
            <w:r w:rsidRPr="00597CB9">
              <w:rPr>
                <w:rStyle w:val="afc"/>
                <w:rFonts w:ascii="Times New Roman"/>
                <w:sz w:val="18"/>
                <w:szCs w:val="18"/>
              </w:rPr>
              <w:t>tax_org_name</w:t>
            </w:r>
          </w:p>
        </w:tc>
        <w:tc>
          <w:tcPr>
            <w:tcW w:w="2328" w:type="dxa"/>
            <w:vAlign w:val="center"/>
          </w:tcPr>
          <w:p w:rsidR="00597CB9" w:rsidRPr="00F0623D" w:rsidRDefault="00597CB9" w:rsidP="00597CB9">
            <w:pPr>
              <w:spacing w:line="400" w:lineRule="exact"/>
              <w:ind w:firstLineChars="0" w:firstLine="0"/>
              <w:rPr>
                <w:rStyle w:val="afc"/>
                <w:rFonts w:ascii="Times New Roman"/>
                <w:sz w:val="18"/>
                <w:szCs w:val="18"/>
              </w:rPr>
            </w:pPr>
            <w:r>
              <w:rPr>
                <w:rStyle w:val="afc"/>
                <w:rFonts w:ascii="Times New Roman" w:hint="eastAsia"/>
                <w:sz w:val="18"/>
                <w:szCs w:val="18"/>
              </w:rPr>
              <w:t>征收</w:t>
            </w:r>
            <w:r>
              <w:rPr>
                <w:rStyle w:val="afc"/>
                <w:rFonts w:ascii="Times New Roman"/>
                <w:sz w:val="18"/>
                <w:szCs w:val="18"/>
              </w:rPr>
              <w:t>机关名称</w:t>
            </w:r>
          </w:p>
        </w:tc>
        <w:tc>
          <w:tcPr>
            <w:tcW w:w="648" w:type="dxa"/>
            <w:vAlign w:val="center"/>
          </w:tcPr>
          <w:p w:rsidR="00597CB9" w:rsidRDefault="00597CB9" w:rsidP="00597CB9">
            <w:pPr>
              <w:spacing w:line="400" w:lineRule="exact"/>
              <w:ind w:firstLineChars="0" w:firstLine="0"/>
              <w:rPr>
                <w:rStyle w:val="afc"/>
                <w:rFonts w:ascii="Times New Roman"/>
                <w:sz w:val="18"/>
                <w:szCs w:val="18"/>
              </w:rPr>
            </w:pPr>
            <w:r>
              <w:rPr>
                <w:rStyle w:val="afc"/>
                <w:rFonts w:ascii="Times New Roman" w:hint="eastAsia"/>
                <w:sz w:val="18"/>
                <w:szCs w:val="18"/>
              </w:rPr>
              <w:t>200</w:t>
            </w:r>
          </w:p>
        </w:tc>
        <w:tc>
          <w:tcPr>
            <w:tcW w:w="709" w:type="dxa"/>
            <w:vAlign w:val="center"/>
          </w:tcPr>
          <w:p w:rsidR="00597CB9" w:rsidRPr="00336A89" w:rsidRDefault="00597CB9" w:rsidP="00597CB9">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597CB9" w:rsidRPr="00336A89" w:rsidRDefault="00597CB9" w:rsidP="00597CB9">
            <w:pPr>
              <w:spacing w:line="400" w:lineRule="exact"/>
              <w:ind w:firstLineChars="0" w:firstLine="0"/>
              <w:rPr>
                <w:rStyle w:val="afc"/>
                <w:rFonts w:ascii="Times New Roman"/>
                <w:sz w:val="18"/>
                <w:szCs w:val="18"/>
              </w:rPr>
            </w:pPr>
            <w:r>
              <w:rPr>
                <w:rStyle w:val="afc"/>
                <w:rFonts w:ascii="Times New Roman" w:hint="eastAsia"/>
                <w:sz w:val="18"/>
                <w:szCs w:val="18"/>
              </w:rPr>
              <w:t>C</w:t>
            </w:r>
          </w:p>
        </w:tc>
        <w:tc>
          <w:tcPr>
            <w:tcW w:w="1417" w:type="dxa"/>
            <w:vAlign w:val="center"/>
          </w:tcPr>
          <w:p w:rsidR="00597CB9" w:rsidRPr="00336A89" w:rsidRDefault="00597CB9" w:rsidP="00597CB9">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597CB9" w:rsidRPr="005639A8" w:rsidRDefault="00597CB9" w:rsidP="00597CB9">
            <w:pPr>
              <w:spacing w:line="360" w:lineRule="auto"/>
              <w:ind w:firstLineChars="0" w:firstLine="0"/>
              <w:rPr>
                <w:rStyle w:val="afc"/>
                <w:rFonts w:ascii="Times New Roman"/>
                <w:sz w:val="18"/>
                <w:szCs w:val="18"/>
              </w:rPr>
            </w:pPr>
            <w:r>
              <w:rPr>
                <w:rStyle w:val="afc"/>
                <w:rFonts w:ascii="Times New Roman" w:hint="eastAsia"/>
                <w:sz w:val="18"/>
                <w:szCs w:val="18"/>
              </w:rPr>
              <w:t>输入</w:t>
            </w:r>
            <w:r w:rsidRPr="00883023">
              <w:rPr>
                <w:rStyle w:val="afc"/>
                <w:rFonts w:ascii="Times New Roman" w:hint="eastAsia"/>
                <w:sz w:val="18"/>
                <w:szCs w:val="18"/>
              </w:rPr>
              <w:t>待报解社会保险费账户</w:t>
            </w:r>
            <w:r>
              <w:rPr>
                <w:rStyle w:val="afc"/>
                <w:rFonts w:ascii="Times New Roman" w:hint="eastAsia"/>
                <w:sz w:val="18"/>
                <w:szCs w:val="18"/>
              </w:rPr>
              <w:t>时</w:t>
            </w:r>
            <w:r>
              <w:rPr>
                <w:rStyle w:val="afc"/>
                <w:rFonts w:ascii="Times New Roman"/>
                <w:sz w:val="18"/>
                <w:szCs w:val="18"/>
              </w:rPr>
              <w:t>存在</w:t>
            </w:r>
          </w:p>
        </w:tc>
      </w:tr>
    </w:tbl>
    <w:p w:rsidR="004C2A22" w:rsidRDefault="004C2A22" w:rsidP="004C2A22">
      <w:pPr>
        <w:pStyle w:val="21"/>
        <w:numPr>
          <w:ilvl w:val="1"/>
          <w:numId w:val="1"/>
        </w:numPr>
        <w:ind w:left="0" w:firstLine="0"/>
      </w:pPr>
      <w:bookmarkStart w:id="156" w:name="_Toc8133831"/>
      <w:r>
        <w:rPr>
          <w:rFonts w:hint="eastAsia"/>
        </w:rPr>
        <w:t>批量缴费</w:t>
      </w:r>
      <w:r>
        <w:t>文件上传</w:t>
      </w:r>
      <w:bookmarkEnd w:id="156"/>
    </w:p>
    <w:p w:rsidR="004C2A22" w:rsidRDefault="004C2A22" w:rsidP="00DB275A">
      <w:pPr>
        <w:pStyle w:val="3"/>
      </w:pPr>
      <w:bookmarkStart w:id="157" w:name="_Toc8133832"/>
      <w:r>
        <w:rPr>
          <w:rFonts w:hint="eastAsia"/>
        </w:rPr>
        <w:t>批量缴费</w:t>
      </w:r>
      <w:r>
        <w:t>文件上传服务</w:t>
      </w:r>
      <w:r>
        <w:rPr>
          <w:rFonts w:hint="eastAsia"/>
        </w:rPr>
        <w:t>(</w:t>
      </w:r>
      <w:r>
        <w:t>oBOW712718</w:t>
      </w:r>
      <w:r>
        <w:rPr>
          <w:rFonts w:hint="eastAsia"/>
        </w:rPr>
        <w:t>)</w:t>
      </w:r>
      <w:bookmarkEnd w:id="157"/>
    </w:p>
    <w:p w:rsidR="004C2A22" w:rsidRDefault="004C2A22" w:rsidP="004C2A22">
      <w:pPr>
        <w:ind w:firstLine="480"/>
      </w:pPr>
      <w:r>
        <w:rPr>
          <w:rFonts w:hint="eastAsia"/>
        </w:rPr>
        <w:t>系统标识：</w:t>
      </w:r>
      <w:r>
        <w:t>OBOW</w:t>
      </w:r>
    </w:p>
    <w:p w:rsidR="004C2A22" w:rsidRPr="00412DD5" w:rsidRDefault="004C2A22" w:rsidP="004C2A22">
      <w:pPr>
        <w:ind w:firstLine="480"/>
      </w:pPr>
      <w:r>
        <w:rPr>
          <w:rFonts w:hint="eastAsia"/>
        </w:rPr>
        <w:t>交易码：</w:t>
      </w:r>
      <w:r>
        <w:t>712718</w:t>
      </w:r>
    </w:p>
    <w:p w:rsidR="004C2A22" w:rsidRDefault="004C2A22" w:rsidP="00DB275A">
      <w:pPr>
        <w:pStyle w:val="3"/>
      </w:pPr>
      <w:bookmarkStart w:id="158" w:name="_Toc8133833"/>
      <w:r>
        <w:rPr>
          <w:rFonts w:hint="eastAsia"/>
        </w:rPr>
        <w:lastRenderedPageBreak/>
        <w:t>业务功能</w:t>
      </w:r>
      <w:bookmarkEnd w:id="158"/>
    </w:p>
    <w:p w:rsidR="004C2A22" w:rsidRDefault="004C2A22" w:rsidP="004C2A22">
      <w:pPr>
        <w:ind w:firstLine="480"/>
      </w:pPr>
      <w:r>
        <w:rPr>
          <w:rFonts w:hint="eastAsia"/>
        </w:rPr>
        <w:t>实现</w:t>
      </w:r>
      <w:r>
        <w:t>批量</w:t>
      </w:r>
      <w:r>
        <w:rPr>
          <w:rFonts w:hint="eastAsia"/>
        </w:rPr>
        <w:t>缴费的</w:t>
      </w:r>
      <w:r>
        <w:t>功能</w:t>
      </w:r>
      <w:r>
        <w:rPr>
          <w:rFonts w:hint="eastAsia"/>
        </w:rPr>
        <w:t>。</w:t>
      </w:r>
    </w:p>
    <w:p w:rsidR="004C2A22" w:rsidRDefault="004C2A22" w:rsidP="00DB275A">
      <w:pPr>
        <w:pStyle w:val="3"/>
      </w:pPr>
      <w:bookmarkStart w:id="159" w:name="_Toc8133834"/>
      <w:r>
        <w:rPr>
          <w:rFonts w:hint="eastAsia"/>
        </w:rPr>
        <w:t>请求报文</w:t>
      </w:r>
      <w:bookmarkEnd w:id="159"/>
    </w:p>
    <w:p w:rsidR="004C2A22" w:rsidRPr="00ED5D84" w:rsidRDefault="004C2A22" w:rsidP="004C2A22">
      <w:pPr>
        <w:ind w:firstLine="480"/>
        <w:rPr>
          <w:rStyle w:val="afc"/>
        </w:rPr>
      </w:pPr>
      <w:r w:rsidRPr="00ED5D84">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ED5D84">
        <w:rPr>
          <w:rStyle w:val="afc"/>
          <w:rFonts w:hint="eastAsia"/>
        </w:rPr>
        <w:t>/</w:t>
      </w:r>
      <w:r>
        <w:rPr>
          <w:rStyle w:val="afc"/>
          <w:rFonts w:hint="eastAsia"/>
        </w:rPr>
        <w:t>body/</w:t>
      </w:r>
      <w:r w:rsidRPr="00C2789D">
        <w:rPr>
          <w:rStyle w:val="afc"/>
          <w:rFonts w:hint="eastAsia"/>
        </w:rPr>
        <w:t>request/</w:t>
      </w:r>
      <w:r w:rsidRPr="00B0614D">
        <w:rPr>
          <w:rStyle w:val="afc"/>
        </w:rPr>
        <w:t>xfaceTradeDTO</w:t>
      </w:r>
      <w:r>
        <w:rPr>
          <w:rStyle w:val="afc"/>
          <w:rFonts w:hint="eastAsia"/>
        </w:rPr>
        <w:t>/</w:t>
      </w:r>
      <w:r>
        <w:t>oBOW712718</w:t>
      </w:r>
      <w:r w:rsidRPr="00B1794C">
        <w:t>DTO</w:t>
      </w:r>
    </w:p>
    <w:p w:rsidR="004C2A22" w:rsidRDefault="004C2A22" w:rsidP="004C2A22">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t xml:space="preserve">.35 </w:t>
      </w:r>
      <w:r>
        <w:rPr>
          <w:rFonts w:hint="eastAsia"/>
        </w:rPr>
        <w:t>批量缴费</w:t>
      </w:r>
      <w:r>
        <w:t>文件上传</w:t>
      </w:r>
      <w:r>
        <w:rPr>
          <w:rFonts w:hint="eastAsia"/>
        </w:rPr>
        <w:t>请求</w:t>
      </w:r>
      <w:r>
        <w:t>报文</w:t>
      </w:r>
    </w:p>
    <w:tbl>
      <w:tblPr>
        <w:tblStyle w:val="af4"/>
        <w:tblW w:w="9072" w:type="dxa"/>
        <w:jc w:val="center"/>
        <w:tblLayout w:type="fixed"/>
        <w:tblLook w:val="04A0"/>
      </w:tblPr>
      <w:tblGrid>
        <w:gridCol w:w="2084"/>
        <w:gridCol w:w="1914"/>
        <w:gridCol w:w="743"/>
        <w:gridCol w:w="743"/>
        <w:gridCol w:w="743"/>
        <w:gridCol w:w="903"/>
        <w:gridCol w:w="1942"/>
      </w:tblGrid>
      <w:tr w:rsidR="004C2A22" w:rsidRPr="00BE0356" w:rsidTr="004B7C61">
        <w:trPr>
          <w:jc w:val="center"/>
        </w:trPr>
        <w:tc>
          <w:tcPr>
            <w:tcW w:w="2084" w:type="dxa"/>
            <w:shd w:val="clear" w:color="auto" w:fill="5B9BD5" w:themeFill="accent1"/>
            <w:vAlign w:val="center"/>
          </w:tcPr>
          <w:p w:rsidR="004C2A22" w:rsidRPr="00BE0356" w:rsidRDefault="004C2A22" w:rsidP="004B7C61">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914" w:type="dxa"/>
            <w:shd w:val="clear" w:color="auto" w:fill="5B9BD5" w:themeFill="accent1"/>
            <w:vAlign w:val="center"/>
          </w:tcPr>
          <w:p w:rsidR="004C2A22" w:rsidRPr="00BE0356" w:rsidRDefault="004C2A22" w:rsidP="004B7C61">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43" w:type="dxa"/>
            <w:shd w:val="clear" w:color="auto" w:fill="5B9BD5" w:themeFill="accent1"/>
            <w:vAlign w:val="center"/>
          </w:tcPr>
          <w:p w:rsidR="004C2A22" w:rsidRPr="00BE0356" w:rsidRDefault="004C2A22" w:rsidP="004B7C61">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43" w:type="dxa"/>
            <w:shd w:val="clear" w:color="auto" w:fill="5B9BD5" w:themeFill="accent1"/>
            <w:vAlign w:val="center"/>
          </w:tcPr>
          <w:p w:rsidR="004C2A22" w:rsidRPr="00BE0356" w:rsidRDefault="004C2A22" w:rsidP="004B7C61">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43" w:type="dxa"/>
            <w:shd w:val="clear" w:color="auto" w:fill="5B9BD5" w:themeFill="accent1"/>
            <w:vAlign w:val="center"/>
          </w:tcPr>
          <w:p w:rsidR="004C2A22" w:rsidRPr="00BE0356" w:rsidRDefault="004C2A22" w:rsidP="004B7C61">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903" w:type="dxa"/>
            <w:shd w:val="clear" w:color="auto" w:fill="5B9BD5" w:themeFill="accent1"/>
            <w:vAlign w:val="center"/>
          </w:tcPr>
          <w:p w:rsidR="004C2A22" w:rsidRPr="00BE0356" w:rsidRDefault="004C2A22" w:rsidP="004B7C61">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942" w:type="dxa"/>
            <w:shd w:val="clear" w:color="auto" w:fill="5B9BD5" w:themeFill="accent1"/>
            <w:vAlign w:val="center"/>
          </w:tcPr>
          <w:p w:rsidR="004C2A22" w:rsidRPr="00BE0356" w:rsidRDefault="004C2A22" w:rsidP="004B7C61">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4C2A22" w:rsidRPr="00F95887" w:rsidTr="004B7C61">
        <w:trPr>
          <w:jc w:val="center"/>
        </w:trPr>
        <w:tc>
          <w:tcPr>
            <w:tcW w:w="2084" w:type="dxa"/>
            <w:vAlign w:val="center"/>
          </w:tcPr>
          <w:p w:rsidR="004C2A22" w:rsidRPr="00F95887" w:rsidRDefault="004C2A22" w:rsidP="004B7C61">
            <w:pPr>
              <w:ind w:firstLineChars="0" w:firstLine="0"/>
              <w:rPr>
                <w:rStyle w:val="afc"/>
                <w:sz w:val="18"/>
                <w:szCs w:val="18"/>
              </w:rPr>
            </w:pPr>
            <w:r w:rsidRPr="00787BD6">
              <w:rPr>
                <w:rStyle w:val="afc"/>
                <w:rFonts w:ascii="Times New Roman"/>
                <w:sz w:val="18"/>
                <w:szCs w:val="18"/>
              </w:rPr>
              <w:t>middHead</w:t>
            </w:r>
          </w:p>
        </w:tc>
        <w:tc>
          <w:tcPr>
            <w:tcW w:w="1914" w:type="dxa"/>
            <w:vAlign w:val="center"/>
          </w:tcPr>
          <w:p w:rsidR="004C2A22" w:rsidRPr="00F95887" w:rsidRDefault="004C2A22" w:rsidP="004B7C61">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头结点</w:t>
            </w:r>
          </w:p>
        </w:tc>
        <w:tc>
          <w:tcPr>
            <w:tcW w:w="743" w:type="dxa"/>
            <w:vAlign w:val="center"/>
          </w:tcPr>
          <w:p w:rsidR="004C2A22" w:rsidRPr="00F95887" w:rsidRDefault="004C2A22" w:rsidP="004B7C61">
            <w:pPr>
              <w:ind w:firstLineChars="0" w:firstLine="0"/>
              <w:rPr>
                <w:rStyle w:val="afc"/>
                <w:sz w:val="18"/>
                <w:szCs w:val="18"/>
              </w:rPr>
            </w:pPr>
          </w:p>
        </w:tc>
        <w:tc>
          <w:tcPr>
            <w:tcW w:w="743" w:type="dxa"/>
            <w:vAlign w:val="center"/>
          </w:tcPr>
          <w:p w:rsidR="004C2A22" w:rsidRPr="00F95887" w:rsidRDefault="004C2A22" w:rsidP="004B7C61">
            <w:pPr>
              <w:ind w:firstLineChars="0" w:firstLine="0"/>
              <w:rPr>
                <w:rStyle w:val="afc"/>
                <w:sz w:val="18"/>
                <w:szCs w:val="18"/>
              </w:rPr>
            </w:pPr>
          </w:p>
        </w:tc>
        <w:tc>
          <w:tcPr>
            <w:tcW w:w="743" w:type="dxa"/>
            <w:vAlign w:val="center"/>
          </w:tcPr>
          <w:p w:rsidR="004C2A22" w:rsidRPr="00F95887" w:rsidRDefault="004C2A22" w:rsidP="004B7C61">
            <w:pPr>
              <w:ind w:firstLineChars="0" w:firstLine="0"/>
              <w:rPr>
                <w:rStyle w:val="afc"/>
                <w:sz w:val="18"/>
                <w:szCs w:val="18"/>
              </w:rPr>
            </w:pPr>
          </w:p>
        </w:tc>
        <w:tc>
          <w:tcPr>
            <w:tcW w:w="903" w:type="dxa"/>
            <w:vAlign w:val="center"/>
          </w:tcPr>
          <w:p w:rsidR="004C2A22" w:rsidRPr="00F95887" w:rsidRDefault="004C2A22" w:rsidP="004B7C61">
            <w:pPr>
              <w:ind w:firstLineChars="0" w:firstLine="0"/>
              <w:rPr>
                <w:rStyle w:val="afc"/>
                <w:sz w:val="18"/>
                <w:szCs w:val="18"/>
              </w:rPr>
            </w:pPr>
          </w:p>
        </w:tc>
        <w:tc>
          <w:tcPr>
            <w:tcW w:w="1942" w:type="dxa"/>
            <w:vAlign w:val="center"/>
          </w:tcPr>
          <w:p w:rsidR="004C2A22" w:rsidRPr="00F95887" w:rsidRDefault="004C2A22" w:rsidP="004B7C61">
            <w:pPr>
              <w:ind w:firstLineChars="0" w:firstLine="0"/>
              <w:rPr>
                <w:rStyle w:val="afc"/>
                <w:sz w:val="18"/>
                <w:szCs w:val="18"/>
              </w:rPr>
            </w:pPr>
          </w:p>
        </w:tc>
      </w:tr>
      <w:tr w:rsidR="004C2A22" w:rsidRPr="00F95887" w:rsidTr="004B7C61">
        <w:trPr>
          <w:jc w:val="center"/>
        </w:trPr>
        <w:tc>
          <w:tcPr>
            <w:tcW w:w="2084" w:type="dxa"/>
            <w:vAlign w:val="center"/>
          </w:tcPr>
          <w:p w:rsidR="004C2A22" w:rsidRDefault="004C2A22" w:rsidP="004B7C61">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wdmc</w:t>
            </w:r>
          </w:p>
        </w:tc>
        <w:tc>
          <w:tcPr>
            <w:tcW w:w="1914" w:type="dxa"/>
            <w:vAlign w:val="center"/>
          </w:tcPr>
          <w:p w:rsidR="004C2A22" w:rsidRDefault="004C2A22" w:rsidP="004B7C61">
            <w:pPr>
              <w:ind w:firstLineChars="0" w:firstLine="0"/>
              <w:rPr>
                <w:rStyle w:val="afc"/>
                <w:sz w:val="18"/>
                <w:szCs w:val="18"/>
              </w:rPr>
            </w:pPr>
            <w:r>
              <w:rPr>
                <w:rStyle w:val="afc"/>
                <w:rFonts w:ascii="Times New Roman" w:hint="eastAsia"/>
                <w:sz w:val="18"/>
                <w:szCs w:val="18"/>
              </w:rPr>
              <w:t>网点</w:t>
            </w:r>
            <w:r>
              <w:rPr>
                <w:rStyle w:val="afc"/>
                <w:rFonts w:ascii="Times New Roman"/>
                <w:sz w:val="18"/>
                <w:szCs w:val="18"/>
              </w:rPr>
              <w:t>名称</w:t>
            </w:r>
          </w:p>
        </w:tc>
        <w:tc>
          <w:tcPr>
            <w:tcW w:w="743" w:type="dxa"/>
            <w:vAlign w:val="center"/>
          </w:tcPr>
          <w:p w:rsidR="004C2A22" w:rsidRDefault="004C2A22" w:rsidP="004B7C61">
            <w:pPr>
              <w:ind w:firstLineChars="0" w:firstLine="0"/>
              <w:rPr>
                <w:rStyle w:val="afc"/>
                <w:sz w:val="18"/>
                <w:szCs w:val="18"/>
              </w:rPr>
            </w:pPr>
            <w:r>
              <w:rPr>
                <w:rStyle w:val="afc"/>
                <w:rFonts w:ascii="Times New Roman"/>
                <w:sz w:val="18"/>
                <w:szCs w:val="18"/>
              </w:rPr>
              <w:t>120</w:t>
            </w:r>
          </w:p>
        </w:tc>
        <w:tc>
          <w:tcPr>
            <w:tcW w:w="743" w:type="dxa"/>
            <w:vAlign w:val="center"/>
          </w:tcPr>
          <w:p w:rsidR="004C2A22" w:rsidRDefault="004C2A22" w:rsidP="004B7C61">
            <w:pPr>
              <w:ind w:firstLineChars="0" w:firstLine="0"/>
              <w:rPr>
                <w:rStyle w:val="afc"/>
                <w:sz w:val="18"/>
                <w:szCs w:val="18"/>
              </w:rPr>
            </w:pPr>
            <w:r w:rsidRPr="00336A89">
              <w:rPr>
                <w:rStyle w:val="afc"/>
                <w:rFonts w:ascii="Times New Roman"/>
                <w:sz w:val="18"/>
                <w:szCs w:val="18"/>
              </w:rPr>
              <w:t>S</w:t>
            </w:r>
          </w:p>
        </w:tc>
        <w:tc>
          <w:tcPr>
            <w:tcW w:w="743" w:type="dxa"/>
            <w:vAlign w:val="center"/>
          </w:tcPr>
          <w:p w:rsidR="004C2A22" w:rsidRDefault="004C2A22" w:rsidP="004B7C61">
            <w:pPr>
              <w:ind w:firstLineChars="0" w:firstLine="0"/>
              <w:rPr>
                <w:rStyle w:val="afc"/>
                <w:sz w:val="18"/>
                <w:szCs w:val="18"/>
              </w:rPr>
            </w:pPr>
            <w:r>
              <w:rPr>
                <w:rStyle w:val="afc"/>
                <w:rFonts w:ascii="Times New Roman"/>
                <w:sz w:val="18"/>
                <w:szCs w:val="18"/>
              </w:rPr>
              <w:t>O</w:t>
            </w:r>
          </w:p>
        </w:tc>
        <w:tc>
          <w:tcPr>
            <w:tcW w:w="903" w:type="dxa"/>
            <w:vAlign w:val="center"/>
          </w:tcPr>
          <w:p w:rsidR="004C2A22" w:rsidRDefault="004C2A22" w:rsidP="004B7C61">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4C2A22" w:rsidRPr="00F95887" w:rsidRDefault="004C2A22" w:rsidP="004B7C61">
            <w:pPr>
              <w:ind w:firstLineChars="0" w:firstLine="0"/>
              <w:rPr>
                <w:rStyle w:val="afc"/>
                <w:sz w:val="18"/>
                <w:szCs w:val="18"/>
              </w:rPr>
            </w:pPr>
          </w:p>
        </w:tc>
      </w:tr>
      <w:tr w:rsidR="004C2A22" w:rsidRPr="00F95887" w:rsidTr="004B7C61">
        <w:trPr>
          <w:jc w:val="center"/>
        </w:trPr>
        <w:tc>
          <w:tcPr>
            <w:tcW w:w="2084" w:type="dxa"/>
            <w:vAlign w:val="center"/>
          </w:tcPr>
          <w:p w:rsidR="004C2A22" w:rsidRDefault="004C2A22" w:rsidP="004B7C61">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yybs</w:t>
            </w:r>
          </w:p>
        </w:tc>
        <w:tc>
          <w:tcPr>
            <w:tcW w:w="1914" w:type="dxa"/>
            <w:vAlign w:val="center"/>
          </w:tcPr>
          <w:p w:rsidR="004C2A22" w:rsidRDefault="004C2A22" w:rsidP="004B7C61">
            <w:pPr>
              <w:ind w:firstLineChars="0" w:firstLine="0"/>
              <w:rPr>
                <w:rStyle w:val="afc"/>
                <w:sz w:val="18"/>
                <w:szCs w:val="18"/>
              </w:rPr>
            </w:pPr>
            <w:r>
              <w:rPr>
                <w:rStyle w:val="afc"/>
                <w:rFonts w:ascii="Times New Roman" w:hint="eastAsia"/>
                <w:sz w:val="18"/>
                <w:szCs w:val="18"/>
              </w:rPr>
              <w:t>应用</w:t>
            </w:r>
            <w:r>
              <w:rPr>
                <w:rStyle w:val="afc"/>
                <w:rFonts w:ascii="Times New Roman"/>
                <w:sz w:val="18"/>
                <w:szCs w:val="18"/>
              </w:rPr>
              <w:t>标示</w:t>
            </w:r>
          </w:p>
        </w:tc>
        <w:tc>
          <w:tcPr>
            <w:tcW w:w="743" w:type="dxa"/>
            <w:vAlign w:val="center"/>
          </w:tcPr>
          <w:p w:rsidR="004C2A22" w:rsidRDefault="004C2A22" w:rsidP="004B7C61">
            <w:pPr>
              <w:ind w:firstLineChars="0" w:firstLine="0"/>
              <w:rPr>
                <w:rStyle w:val="afc"/>
                <w:sz w:val="18"/>
                <w:szCs w:val="18"/>
              </w:rPr>
            </w:pPr>
            <w:r>
              <w:rPr>
                <w:rStyle w:val="afc"/>
                <w:rFonts w:ascii="Times New Roman"/>
                <w:sz w:val="18"/>
                <w:szCs w:val="18"/>
              </w:rPr>
              <w:t>3</w:t>
            </w:r>
          </w:p>
        </w:tc>
        <w:tc>
          <w:tcPr>
            <w:tcW w:w="743" w:type="dxa"/>
            <w:vAlign w:val="center"/>
          </w:tcPr>
          <w:p w:rsidR="004C2A22" w:rsidRDefault="004C2A22" w:rsidP="004B7C61">
            <w:pPr>
              <w:ind w:firstLineChars="0" w:firstLine="0"/>
              <w:rPr>
                <w:rStyle w:val="afc"/>
                <w:sz w:val="18"/>
                <w:szCs w:val="18"/>
              </w:rPr>
            </w:pPr>
            <w:r w:rsidRPr="00336A89">
              <w:rPr>
                <w:rStyle w:val="afc"/>
                <w:rFonts w:ascii="Times New Roman"/>
                <w:sz w:val="18"/>
                <w:szCs w:val="18"/>
              </w:rPr>
              <w:t>S</w:t>
            </w:r>
          </w:p>
        </w:tc>
        <w:tc>
          <w:tcPr>
            <w:tcW w:w="743" w:type="dxa"/>
            <w:vAlign w:val="center"/>
          </w:tcPr>
          <w:p w:rsidR="004C2A22" w:rsidRDefault="004C2A22" w:rsidP="004B7C61">
            <w:pPr>
              <w:ind w:firstLineChars="0" w:firstLine="0"/>
              <w:rPr>
                <w:rStyle w:val="afc"/>
                <w:sz w:val="18"/>
                <w:szCs w:val="18"/>
              </w:rPr>
            </w:pPr>
            <w:r w:rsidRPr="00336A89">
              <w:rPr>
                <w:rStyle w:val="afc"/>
                <w:rFonts w:ascii="Times New Roman"/>
                <w:sz w:val="18"/>
                <w:szCs w:val="18"/>
              </w:rPr>
              <w:t>M</w:t>
            </w:r>
          </w:p>
        </w:tc>
        <w:tc>
          <w:tcPr>
            <w:tcW w:w="903" w:type="dxa"/>
            <w:vAlign w:val="center"/>
          </w:tcPr>
          <w:p w:rsidR="004C2A22" w:rsidRDefault="004C2A22" w:rsidP="004B7C61">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4C2A22" w:rsidRPr="00F95887" w:rsidRDefault="004C2A22" w:rsidP="004B7C61">
            <w:pPr>
              <w:ind w:firstLineChars="0" w:firstLine="0"/>
              <w:rPr>
                <w:rStyle w:val="afc"/>
                <w:sz w:val="18"/>
                <w:szCs w:val="18"/>
              </w:rPr>
            </w:pPr>
            <w:r>
              <w:rPr>
                <w:rStyle w:val="afc"/>
                <w:rFonts w:ascii="Times New Roman" w:hint="eastAsia"/>
                <w:sz w:val="18"/>
                <w:szCs w:val="18"/>
              </w:rPr>
              <w:t>003</w:t>
            </w:r>
            <w:r>
              <w:rPr>
                <w:rStyle w:val="afc"/>
                <w:rFonts w:ascii="Times New Roman"/>
                <w:sz w:val="18"/>
                <w:szCs w:val="18"/>
              </w:rPr>
              <w:t>-</w:t>
            </w:r>
            <w:r>
              <w:rPr>
                <w:rStyle w:val="afc"/>
                <w:rFonts w:ascii="Times New Roman"/>
                <w:sz w:val="18"/>
                <w:szCs w:val="18"/>
              </w:rPr>
              <w:t>代收付应用</w:t>
            </w:r>
          </w:p>
        </w:tc>
      </w:tr>
      <w:tr w:rsidR="004C2A22" w:rsidRPr="00F95887" w:rsidTr="004B7C61">
        <w:trPr>
          <w:jc w:val="center"/>
        </w:trPr>
        <w:tc>
          <w:tcPr>
            <w:tcW w:w="2084" w:type="dxa"/>
            <w:vAlign w:val="center"/>
          </w:tcPr>
          <w:p w:rsidR="004C2A22" w:rsidRDefault="004C2A22" w:rsidP="004B7C61">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mac</w:t>
            </w:r>
          </w:p>
        </w:tc>
        <w:tc>
          <w:tcPr>
            <w:tcW w:w="1914" w:type="dxa"/>
            <w:vAlign w:val="center"/>
          </w:tcPr>
          <w:p w:rsidR="004C2A22" w:rsidRDefault="004C2A22" w:rsidP="004B7C61">
            <w:pPr>
              <w:ind w:firstLineChars="0" w:firstLine="0"/>
              <w:rPr>
                <w:rStyle w:val="afc"/>
                <w:sz w:val="18"/>
                <w:szCs w:val="18"/>
              </w:rPr>
            </w:pPr>
            <w:r>
              <w:rPr>
                <w:rStyle w:val="afc"/>
                <w:rFonts w:ascii="Times New Roman" w:hint="eastAsia"/>
                <w:sz w:val="18"/>
                <w:szCs w:val="18"/>
              </w:rPr>
              <w:t>MAC</w:t>
            </w:r>
            <w:r>
              <w:rPr>
                <w:rStyle w:val="afc"/>
                <w:rFonts w:ascii="Times New Roman" w:hint="eastAsia"/>
                <w:sz w:val="18"/>
                <w:szCs w:val="18"/>
              </w:rPr>
              <w:t>校验</w:t>
            </w:r>
            <w:r>
              <w:rPr>
                <w:rStyle w:val="afc"/>
                <w:rFonts w:ascii="Times New Roman"/>
                <w:sz w:val="18"/>
                <w:szCs w:val="18"/>
              </w:rPr>
              <w:t>值</w:t>
            </w:r>
          </w:p>
        </w:tc>
        <w:tc>
          <w:tcPr>
            <w:tcW w:w="743" w:type="dxa"/>
            <w:vAlign w:val="center"/>
          </w:tcPr>
          <w:p w:rsidR="004C2A22" w:rsidRDefault="004C2A22" w:rsidP="004B7C61">
            <w:pPr>
              <w:ind w:firstLineChars="0" w:firstLine="0"/>
              <w:rPr>
                <w:rStyle w:val="afc"/>
                <w:sz w:val="18"/>
                <w:szCs w:val="18"/>
              </w:rPr>
            </w:pPr>
            <w:r>
              <w:rPr>
                <w:rStyle w:val="afc"/>
                <w:rFonts w:ascii="Times New Roman"/>
                <w:sz w:val="18"/>
                <w:szCs w:val="18"/>
              </w:rPr>
              <w:t>32</w:t>
            </w:r>
          </w:p>
        </w:tc>
        <w:tc>
          <w:tcPr>
            <w:tcW w:w="743" w:type="dxa"/>
            <w:vAlign w:val="center"/>
          </w:tcPr>
          <w:p w:rsidR="004C2A22" w:rsidRDefault="004C2A22" w:rsidP="004B7C61">
            <w:pPr>
              <w:ind w:firstLineChars="0" w:firstLine="0"/>
              <w:rPr>
                <w:rStyle w:val="afc"/>
                <w:sz w:val="18"/>
                <w:szCs w:val="18"/>
              </w:rPr>
            </w:pPr>
            <w:r w:rsidRPr="00336A89">
              <w:rPr>
                <w:rStyle w:val="afc"/>
                <w:rFonts w:ascii="Times New Roman"/>
                <w:sz w:val="18"/>
                <w:szCs w:val="18"/>
              </w:rPr>
              <w:t>S</w:t>
            </w:r>
          </w:p>
        </w:tc>
        <w:tc>
          <w:tcPr>
            <w:tcW w:w="743" w:type="dxa"/>
            <w:vAlign w:val="center"/>
          </w:tcPr>
          <w:p w:rsidR="004C2A22" w:rsidRDefault="004C2A22" w:rsidP="004B7C61">
            <w:pPr>
              <w:ind w:firstLineChars="0" w:firstLine="0"/>
              <w:rPr>
                <w:rStyle w:val="afc"/>
                <w:sz w:val="18"/>
                <w:szCs w:val="18"/>
              </w:rPr>
            </w:pPr>
            <w:r>
              <w:rPr>
                <w:rStyle w:val="afc"/>
                <w:rFonts w:ascii="Times New Roman"/>
                <w:sz w:val="18"/>
                <w:szCs w:val="18"/>
              </w:rPr>
              <w:t>O</w:t>
            </w:r>
          </w:p>
        </w:tc>
        <w:tc>
          <w:tcPr>
            <w:tcW w:w="903" w:type="dxa"/>
            <w:vAlign w:val="center"/>
          </w:tcPr>
          <w:p w:rsidR="004C2A22" w:rsidRDefault="004C2A22" w:rsidP="004B7C61">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4C2A22" w:rsidRPr="00F95887" w:rsidRDefault="004C2A22" w:rsidP="004B7C61">
            <w:pPr>
              <w:ind w:firstLineChars="0" w:firstLine="0"/>
              <w:rPr>
                <w:rStyle w:val="afc"/>
                <w:sz w:val="18"/>
                <w:szCs w:val="18"/>
              </w:rPr>
            </w:pPr>
          </w:p>
        </w:tc>
      </w:tr>
      <w:tr w:rsidR="004C2A22" w:rsidRPr="00F95887" w:rsidTr="004B7C61">
        <w:trPr>
          <w:jc w:val="center"/>
        </w:trPr>
        <w:tc>
          <w:tcPr>
            <w:tcW w:w="2084" w:type="dxa"/>
            <w:vAlign w:val="center"/>
          </w:tcPr>
          <w:p w:rsidR="004C2A22" w:rsidRDefault="004C2A22" w:rsidP="004B7C61">
            <w:pPr>
              <w:ind w:firstLineChars="0" w:firstLine="0"/>
              <w:rPr>
                <w:rStyle w:val="afc"/>
                <w:sz w:val="18"/>
                <w:szCs w:val="18"/>
              </w:rPr>
            </w:pPr>
            <w:r w:rsidRPr="00966377">
              <w:rPr>
                <w:rStyle w:val="afc"/>
                <w:rFonts w:ascii="Times New Roman"/>
                <w:sz w:val="18"/>
                <w:szCs w:val="18"/>
              </w:rPr>
              <w:t>middBody</w:t>
            </w:r>
          </w:p>
        </w:tc>
        <w:tc>
          <w:tcPr>
            <w:tcW w:w="1914" w:type="dxa"/>
            <w:vAlign w:val="center"/>
          </w:tcPr>
          <w:p w:rsidR="004C2A22" w:rsidRDefault="004C2A22" w:rsidP="004B7C61">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体结点</w:t>
            </w:r>
          </w:p>
        </w:tc>
        <w:tc>
          <w:tcPr>
            <w:tcW w:w="743" w:type="dxa"/>
            <w:vAlign w:val="center"/>
          </w:tcPr>
          <w:p w:rsidR="004C2A22" w:rsidRDefault="004C2A22" w:rsidP="004B7C61">
            <w:pPr>
              <w:ind w:firstLineChars="0" w:firstLine="0"/>
              <w:rPr>
                <w:rStyle w:val="afc"/>
                <w:sz w:val="18"/>
                <w:szCs w:val="18"/>
              </w:rPr>
            </w:pPr>
          </w:p>
        </w:tc>
        <w:tc>
          <w:tcPr>
            <w:tcW w:w="743" w:type="dxa"/>
            <w:vAlign w:val="center"/>
          </w:tcPr>
          <w:p w:rsidR="004C2A22" w:rsidRDefault="004C2A22" w:rsidP="004B7C61">
            <w:pPr>
              <w:ind w:firstLineChars="0" w:firstLine="0"/>
              <w:rPr>
                <w:rStyle w:val="afc"/>
                <w:sz w:val="18"/>
                <w:szCs w:val="18"/>
              </w:rPr>
            </w:pPr>
          </w:p>
        </w:tc>
        <w:tc>
          <w:tcPr>
            <w:tcW w:w="743" w:type="dxa"/>
            <w:vAlign w:val="center"/>
          </w:tcPr>
          <w:p w:rsidR="004C2A22" w:rsidRDefault="004C2A22" w:rsidP="004B7C61">
            <w:pPr>
              <w:ind w:firstLineChars="0" w:firstLine="0"/>
              <w:rPr>
                <w:rStyle w:val="afc"/>
                <w:sz w:val="18"/>
                <w:szCs w:val="18"/>
              </w:rPr>
            </w:pPr>
          </w:p>
        </w:tc>
        <w:tc>
          <w:tcPr>
            <w:tcW w:w="903" w:type="dxa"/>
            <w:vAlign w:val="center"/>
          </w:tcPr>
          <w:p w:rsidR="004C2A22" w:rsidRDefault="004C2A22" w:rsidP="004B7C61">
            <w:pPr>
              <w:ind w:firstLineChars="0" w:firstLine="0"/>
              <w:rPr>
                <w:rStyle w:val="afc"/>
                <w:sz w:val="18"/>
                <w:szCs w:val="18"/>
              </w:rPr>
            </w:pPr>
          </w:p>
        </w:tc>
        <w:tc>
          <w:tcPr>
            <w:tcW w:w="1942" w:type="dxa"/>
            <w:vAlign w:val="center"/>
          </w:tcPr>
          <w:p w:rsidR="004C2A22" w:rsidRPr="00F95887" w:rsidRDefault="004C2A22" w:rsidP="004B7C61">
            <w:pPr>
              <w:ind w:firstLineChars="0" w:firstLine="0"/>
              <w:rPr>
                <w:rStyle w:val="afc"/>
                <w:sz w:val="18"/>
                <w:szCs w:val="18"/>
              </w:rPr>
            </w:pPr>
          </w:p>
        </w:tc>
      </w:tr>
      <w:tr w:rsidR="004C2A22" w:rsidRPr="00F95887" w:rsidTr="004B7C61">
        <w:trPr>
          <w:jc w:val="center"/>
        </w:trPr>
        <w:tc>
          <w:tcPr>
            <w:tcW w:w="2084" w:type="dxa"/>
            <w:vAlign w:val="center"/>
          </w:tcPr>
          <w:p w:rsidR="004C2A22" w:rsidRPr="00C82477" w:rsidRDefault="004C2A22" w:rsidP="004B7C61">
            <w:pPr>
              <w:ind w:firstLineChars="0" w:firstLine="0"/>
              <w:rPr>
                <w:rStyle w:val="afc"/>
                <w:rFonts w:ascii="Times New Roman"/>
                <w:sz w:val="18"/>
                <w:szCs w:val="18"/>
              </w:rPr>
            </w:pPr>
            <w:r>
              <w:rPr>
                <w:rStyle w:val="afc"/>
                <w:rFonts w:ascii="Times New Roman"/>
                <w:sz w:val="18"/>
                <w:szCs w:val="18"/>
              </w:rPr>
              <w:t>--</w:t>
            </w:r>
            <w:r>
              <w:rPr>
                <w:rStyle w:val="afc"/>
                <w:rFonts w:ascii="Times New Roman" w:hint="eastAsia"/>
                <w:sz w:val="18"/>
                <w:szCs w:val="18"/>
              </w:rPr>
              <w:t>ywbh</w:t>
            </w:r>
          </w:p>
        </w:tc>
        <w:tc>
          <w:tcPr>
            <w:tcW w:w="1914" w:type="dxa"/>
            <w:vAlign w:val="center"/>
          </w:tcPr>
          <w:p w:rsidR="004C2A22" w:rsidRPr="00C82477" w:rsidRDefault="004C2A22" w:rsidP="004B7C61">
            <w:pPr>
              <w:ind w:firstLineChars="0" w:firstLine="0"/>
              <w:rPr>
                <w:rStyle w:val="afc"/>
                <w:rFonts w:ascii="Times New Roman"/>
                <w:sz w:val="18"/>
                <w:szCs w:val="18"/>
              </w:rPr>
            </w:pPr>
            <w:r>
              <w:rPr>
                <w:rStyle w:val="afc"/>
                <w:rFonts w:ascii="Times New Roman" w:hint="eastAsia"/>
                <w:sz w:val="18"/>
                <w:szCs w:val="18"/>
              </w:rPr>
              <w:t>业务编号</w:t>
            </w:r>
          </w:p>
        </w:tc>
        <w:tc>
          <w:tcPr>
            <w:tcW w:w="743" w:type="dxa"/>
            <w:vAlign w:val="center"/>
          </w:tcPr>
          <w:p w:rsidR="004C2A22" w:rsidRPr="00C82477" w:rsidRDefault="004C2A22" w:rsidP="004B7C61">
            <w:pPr>
              <w:ind w:firstLineChars="0" w:firstLine="0"/>
              <w:rPr>
                <w:rStyle w:val="afc"/>
                <w:rFonts w:ascii="Times New Roman"/>
                <w:sz w:val="18"/>
                <w:szCs w:val="18"/>
              </w:rPr>
            </w:pPr>
            <w:r>
              <w:rPr>
                <w:rStyle w:val="afc"/>
                <w:rFonts w:ascii="Times New Roman"/>
                <w:sz w:val="18"/>
                <w:szCs w:val="18"/>
              </w:rPr>
              <w:t>16</w:t>
            </w:r>
          </w:p>
        </w:tc>
        <w:tc>
          <w:tcPr>
            <w:tcW w:w="743" w:type="dxa"/>
            <w:vAlign w:val="center"/>
          </w:tcPr>
          <w:p w:rsidR="004C2A22" w:rsidRPr="00C82477" w:rsidRDefault="004C2A22" w:rsidP="004B7C61">
            <w:pPr>
              <w:ind w:firstLineChars="0" w:firstLine="0"/>
              <w:rPr>
                <w:rStyle w:val="afc"/>
                <w:rFonts w:ascii="Times New Roman"/>
                <w:sz w:val="18"/>
                <w:szCs w:val="18"/>
              </w:rPr>
            </w:pPr>
            <w:r w:rsidRPr="00C82477">
              <w:rPr>
                <w:rStyle w:val="afc"/>
                <w:rFonts w:ascii="Times New Roman" w:hint="eastAsia"/>
                <w:sz w:val="18"/>
                <w:szCs w:val="18"/>
              </w:rPr>
              <w:t>S</w:t>
            </w:r>
          </w:p>
        </w:tc>
        <w:tc>
          <w:tcPr>
            <w:tcW w:w="743" w:type="dxa"/>
            <w:vAlign w:val="center"/>
          </w:tcPr>
          <w:p w:rsidR="004C2A22" w:rsidRPr="00C82477" w:rsidRDefault="004C2A22" w:rsidP="004B7C61">
            <w:pPr>
              <w:ind w:firstLineChars="0" w:firstLine="0"/>
              <w:rPr>
                <w:rStyle w:val="afc"/>
                <w:rFonts w:ascii="Times New Roman"/>
                <w:sz w:val="18"/>
                <w:szCs w:val="18"/>
              </w:rPr>
            </w:pPr>
            <w:r w:rsidRPr="00C82477">
              <w:rPr>
                <w:rStyle w:val="afc"/>
                <w:rFonts w:ascii="Times New Roman" w:hint="eastAsia"/>
                <w:sz w:val="18"/>
                <w:szCs w:val="18"/>
              </w:rPr>
              <w:t>M</w:t>
            </w:r>
          </w:p>
        </w:tc>
        <w:tc>
          <w:tcPr>
            <w:tcW w:w="903" w:type="dxa"/>
            <w:vAlign w:val="center"/>
          </w:tcPr>
          <w:p w:rsidR="004C2A22" w:rsidRPr="00C82477" w:rsidRDefault="004C2A22" w:rsidP="004B7C61">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4C2A22" w:rsidRPr="00C82477" w:rsidRDefault="004C2A22" w:rsidP="004B7C61">
            <w:pPr>
              <w:ind w:firstLineChars="0" w:firstLine="0"/>
              <w:rPr>
                <w:rStyle w:val="afc"/>
                <w:rFonts w:ascii="Times New Roman"/>
                <w:sz w:val="18"/>
                <w:szCs w:val="18"/>
              </w:rPr>
            </w:pPr>
            <w:r>
              <w:rPr>
                <w:rStyle w:val="afc"/>
                <w:rFonts w:ascii="Times New Roman" w:hint="eastAsia"/>
                <w:sz w:val="18"/>
                <w:szCs w:val="18"/>
              </w:rPr>
              <w:t>003004810000</w:t>
            </w:r>
          </w:p>
        </w:tc>
      </w:tr>
      <w:tr w:rsidR="00A23561" w:rsidRPr="00F95887" w:rsidTr="004B7C61">
        <w:trPr>
          <w:jc w:val="center"/>
        </w:trPr>
        <w:tc>
          <w:tcPr>
            <w:tcW w:w="2084" w:type="dxa"/>
            <w:vAlign w:val="center"/>
          </w:tcPr>
          <w:p w:rsidR="00A23561" w:rsidRDefault="00A23561" w:rsidP="004B7C61">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-jflx</w:t>
            </w:r>
          </w:p>
        </w:tc>
        <w:tc>
          <w:tcPr>
            <w:tcW w:w="1914" w:type="dxa"/>
            <w:vAlign w:val="center"/>
          </w:tcPr>
          <w:p w:rsidR="00A23561" w:rsidRDefault="00A23561" w:rsidP="004B7C61">
            <w:pPr>
              <w:ind w:firstLineChars="0" w:firstLine="0"/>
              <w:rPr>
                <w:rStyle w:val="afc"/>
                <w:rFonts w:ascii="Times New Roman"/>
                <w:sz w:val="18"/>
                <w:szCs w:val="18"/>
              </w:rPr>
            </w:pPr>
            <w:r>
              <w:rPr>
                <w:rStyle w:val="afc"/>
                <w:rFonts w:ascii="Times New Roman" w:hint="eastAsia"/>
                <w:sz w:val="18"/>
                <w:szCs w:val="18"/>
              </w:rPr>
              <w:t>缴费</w:t>
            </w:r>
            <w:r>
              <w:rPr>
                <w:rStyle w:val="afc"/>
                <w:rFonts w:ascii="Times New Roman"/>
                <w:sz w:val="18"/>
                <w:szCs w:val="18"/>
              </w:rPr>
              <w:t>类型</w:t>
            </w:r>
          </w:p>
        </w:tc>
        <w:tc>
          <w:tcPr>
            <w:tcW w:w="743" w:type="dxa"/>
            <w:vAlign w:val="center"/>
          </w:tcPr>
          <w:p w:rsidR="00A23561" w:rsidRDefault="00A23561" w:rsidP="004B7C61">
            <w:pPr>
              <w:ind w:firstLineChars="0" w:firstLine="0"/>
              <w:rPr>
                <w:rStyle w:val="afc"/>
                <w:rFonts w:ascii="Times New Roman"/>
                <w:sz w:val="18"/>
                <w:szCs w:val="18"/>
              </w:rPr>
            </w:pPr>
            <w:r>
              <w:rPr>
                <w:rStyle w:val="afc"/>
                <w:rFonts w:ascii="Times New Roman" w:hint="eastAsia"/>
                <w:sz w:val="18"/>
                <w:szCs w:val="18"/>
              </w:rPr>
              <w:t>1</w:t>
            </w:r>
          </w:p>
        </w:tc>
        <w:tc>
          <w:tcPr>
            <w:tcW w:w="743" w:type="dxa"/>
            <w:vAlign w:val="center"/>
          </w:tcPr>
          <w:p w:rsidR="00A23561" w:rsidRPr="00C82477" w:rsidRDefault="00A23561" w:rsidP="004B7C61">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A23561" w:rsidRPr="00C82477" w:rsidRDefault="00A23561" w:rsidP="004B7C61">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A23561" w:rsidRDefault="00A23561" w:rsidP="004B7C61">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A23561" w:rsidRPr="00AE2E2A" w:rsidRDefault="00AE2E2A" w:rsidP="00AE2E2A">
            <w:pPr>
              <w:ind w:firstLineChars="0" w:firstLine="0"/>
              <w:rPr>
                <w:rStyle w:val="afc"/>
                <w:rFonts w:ascii="Times New Roman"/>
                <w:sz w:val="18"/>
                <w:szCs w:val="18"/>
              </w:rPr>
            </w:pPr>
            <w:r>
              <w:rPr>
                <w:rStyle w:val="afc"/>
                <w:rFonts w:ascii="Times New Roman" w:hint="eastAsia"/>
                <w:sz w:val="18"/>
                <w:szCs w:val="18"/>
              </w:rPr>
              <w:t>1</w:t>
            </w:r>
            <w:r w:rsidR="00A23561" w:rsidRPr="00AE2E2A">
              <w:rPr>
                <w:rStyle w:val="afc"/>
                <w:rFonts w:ascii="Times New Roman" w:hint="eastAsia"/>
                <w:sz w:val="18"/>
                <w:szCs w:val="18"/>
              </w:rPr>
              <w:t>固定</w:t>
            </w:r>
            <w:r w:rsidR="00A23561" w:rsidRPr="00AE2E2A">
              <w:rPr>
                <w:rStyle w:val="afc"/>
                <w:rFonts w:ascii="Times New Roman"/>
                <w:sz w:val="18"/>
                <w:szCs w:val="18"/>
              </w:rPr>
              <w:t>付款账户</w:t>
            </w:r>
          </w:p>
          <w:p w:rsidR="00A23561" w:rsidRPr="00A23561" w:rsidRDefault="00A23561" w:rsidP="00A23561">
            <w:pPr>
              <w:ind w:firstLineChars="0" w:firstLine="0"/>
              <w:rPr>
                <w:rStyle w:val="afc"/>
                <w:rFonts w:ascii="Times New Roman"/>
                <w:sz w:val="18"/>
                <w:szCs w:val="18"/>
              </w:rPr>
            </w:pPr>
            <w:r>
              <w:rPr>
                <w:rStyle w:val="afc"/>
                <w:rFonts w:ascii="Times New Roman" w:hint="eastAsia"/>
                <w:sz w:val="18"/>
                <w:szCs w:val="18"/>
              </w:rPr>
              <w:t>2</w:t>
            </w:r>
            <w:r>
              <w:rPr>
                <w:rStyle w:val="afc"/>
                <w:rFonts w:ascii="Times New Roman" w:hint="eastAsia"/>
                <w:sz w:val="18"/>
                <w:szCs w:val="18"/>
              </w:rPr>
              <w:t>不固定</w:t>
            </w:r>
            <w:r>
              <w:rPr>
                <w:rStyle w:val="afc"/>
                <w:rFonts w:ascii="Times New Roman"/>
                <w:sz w:val="18"/>
                <w:szCs w:val="18"/>
              </w:rPr>
              <w:t>付款账户</w:t>
            </w:r>
          </w:p>
        </w:tc>
      </w:tr>
      <w:tr w:rsidR="00BA4856" w:rsidRPr="00F95887" w:rsidTr="00A66455">
        <w:trPr>
          <w:jc w:val="center"/>
        </w:trPr>
        <w:tc>
          <w:tcPr>
            <w:tcW w:w="2084" w:type="dxa"/>
            <w:vAlign w:val="center"/>
          </w:tcPr>
          <w:p w:rsidR="00BA4856" w:rsidRDefault="00BA4856" w:rsidP="00EB1EBE">
            <w:pPr>
              <w:ind w:firstLineChars="0" w:firstLine="0"/>
              <w:rPr>
                <w:rStyle w:val="afc"/>
                <w:rFonts w:ascii="Times New Roman"/>
                <w:sz w:val="18"/>
                <w:szCs w:val="18"/>
              </w:rPr>
            </w:pPr>
            <w:r w:rsidRPr="001A3082">
              <w:rPr>
                <w:rStyle w:val="afc"/>
                <w:rFonts w:ascii="Times New Roman"/>
                <w:sz w:val="18"/>
                <w:szCs w:val="18"/>
              </w:rPr>
              <w:t>--</w:t>
            </w:r>
            <w:r w:rsidR="00EB1EBE">
              <w:rPr>
                <w:rStyle w:val="afc"/>
                <w:rFonts w:ascii="Times New Roman"/>
                <w:sz w:val="18"/>
                <w:szCs w:val="18"/>
              </w:rPr>
              <w:t>fkzh</w:t>
            </w:r>
          </w:p>
        </w:tc>
        <w:tc>
          <w:tcPr>
            <w:tcW w:w="1914" w:type="dxa"/>
          </w:tcPr>
          <w:p w:rsidR="00BA4856" w:rsidRDefault="00BA4856" w:rsidP="00BA4856">
            <w:pPr>
              <w:ind w:firstLineChars="0" w:firstLine="0"/>
              <w:rPr>
                <w:rStyle w:val="afc"/>
                <w:rFonts w:ascii="Times New Roman"/>
                <w:sz w:val="18"/>
                <w:szCs w:val="18"/>
              </w:rPr>
            </w:pPr>
            <w:r w:rsidRPr="001A3082">
              <w:rPr>
                <w:rStyle w:val="afc"/>
                <w:rFonts w:ascii="Times New Roman" w:hint="eastAsia"/>
                <w:sz w:val="18"/>
                <w:szCs w:val="18"/>
              </w:rPr>
              <w:t>付款</w:t>
            </w:r>
            <w:r>
              <w:rPr>
                <w:rStyle w:val="afc"/>
                <w:rFonts w:ascii="Times New Roman" w:hint="eastAsia"/>
                <w:sz w:val="18"/>
                <w:szCs w:val="18"/>
              </w:rPr>
              <w:t>账户</w:t>
            </w:r>
          </w:p>
        </w:tc>
        <w:tc>
          <w:tcPr>
            <w:tcW w:w="743" w:type="dxa"/>
            <w:vAlign w:val="center"/>
          </w:tcPr>
          <w:p w:rsidR="00BA4856" w:rsidRDefault="00BA4856" w:rsidP="00BA4856">
            <w:pPr>
              <w:ind w:firstLineChars="0" w:firstLine="0"/>
              <w:rPr>
                <w:rStyle w:val="afc"/>
                <w:rFonts w:ascii="Times New Roman"/>
                <w:sz w:val="18"/>
                <w:szCs w:val="18"/>
              </w:rPr>
            </w:pPr>
            <w:r>
              <w:rPr>
                <w:rStyle w:val="afc"/>
                <w:rFonts w:ascii="Times New Roman"/>
                <w:sz w:val="18"/>
                <w:szCs w:val="18"/>
              </w:rPr>
              <w:t>40</w:t>
            </w:r>
          </w:p>
        </w:tc>
        <w:tc>
          <w:tcPr>
            <w:tcW w:w="743" w:type="dxa"/>
            <w:vAlign w:val="center"/>
          </w:tcPr>
          <w:p w:rsidR="00BA4856" w:rsidRPr="00C82477" w:rsidRDefault="00BA4856" w:rsidP="00BA4856">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BA4856" w:rsidRPr="00C82477" w:rsidRDefault="00E67C00" w:rsidP="00BA4856">
            <w:pPr>
              <w:ind w:firstLineChars="0" w:firstLine="0"/>
              <w:rPr>
                <w:rStyle w:val="afc"/>
                <w:rFonts w:ascii="Times New Roman"/>
                <w:sz w:val="18"/>
                <w:szCs w:val="18"/>
              </w:rPr>
            </w:pPr>
            <w:r>
              <w:rPr>
                <w:rStyle w:val="afc"/>
                <w:rFonts w:ascii="Times New Roman"/>
                <w:sz w:val="18"/>
                <w:szCs w:val="18"/>
              </w:rPr>
              <w:t>C</w:t>
            </w:r>
          </w:p>
        </w:tc>
        <w:tc>
          <w:tcPr>
            <w:tcW w:w="903" w:type="dxa"/>
            <w:vAlign w:val="center"/>
          </w:tcPr>
          <w:p w:rsidR="00BA4856" w:rsidRDefault="00BA4856" w:rsidP="00BA4856">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BA4856" w:rsidRDefault="00A23561" w:rsidP="00BA4856">
            <w:pPr>
              <w:ind w:firstLineChars="0" w:firstLine="0"/>
              <w:rPr>
                <w:rStyle w:val="afc"/>
                <w:rFonts w:ascii="Times New Roman"/>
                <w:sz w:val="18"/>
                <w:szCs w:val="18"/>
              </w:rPr>
            </w:pPr>
            <w:r>
              <w:rPr>
                <w:rStyle w:val="afc"/>
                <w:rFonts w:ascii="Times New Roman" w:hint="eastAsia"/>
                <w:sz w:val="18"/>
                <w:szCs w:val="18"/>
              </w:rPr>
              <w:t>缴费</w:t>
            </w:r>
            <w:r>
              <w:rPr>
                <w:rStyle w:val="afc"/>
                <w:rFonts w:ascii="Times New Roman"/>
                <w:sz w:val="18"/>
                <w:szCs w:val="18"/>
              </w:rPr>
              <w:t>类型为</w:t>
            </w:r>
            <w:r>
              <w:rPr>
                <w:rStyle w:val="afc"/>
                <w:rFonts w:ascii="Times New Roman" w:hint="eastAsia"/>
                <w:sz w:val="18"/>
                <w:szCs w:val="18"/>
              </w:rPr>
              <w:t>1</w:t>
            </w:r>
            <w:r>
              <w:rPr>
                <w:rStyle w:val="afc"/>
                <w:rFonts w:ascii="Times New Roman" w:hint="eastAsia"/>
                <w:sz w:val="18"/>
                <w:szCs w:val="18"/>
              </w:rPr>
              <w:t>时</w:t>
            </w:r>
            <w:r>
              <w:rPr>
                <w:rStyle w:val="afc"/>
                <w:rFonts w:ascii="Times New Roman"/>
                <w:sz w:val="18"/>
                <w:szCs w:val="18"/>
              </w:rPr>
              <w:t>必输</w:t>
            </w:r>
          </w:p>
        </w:tc>
      </w:tr>
      <w:tr w:rsidR="00BA4856" w:rsidRPr="00F95887" w:rsidTr="00A66455">
        <w:trPr>
          <w:jc w:val="center"/>
        </w:trPr>
        <w:tc>
          <w:tcPr>
            <w:tcW w:w="2084" w:type="dxa"/>
            <w:vAlign w:val="center"/>
          </w:tcPr>
          <w:p w:rsidR="00BA4856" w:rsidRDefault="00BA4856" w:rsidP="00EB1EBE">
            <w:pPr>
              <w:ind w:firstLineChars="0" w:firstLine="0"/>
              <w:rPr>
                <w:rStyle w:val="afc"/>
                <w:rFonts w:ascii="Times New Roman"/>
                <w:sz w:val="18"/>
                <w:szCs w:val="18"/>
              </w:rPr>
            </w:pPr>
            <w:r>
              <w:rPr>
                <w:rStyle w:val="afc"/>
                <w:rFonts w:ascii="Times New Roman"/>
                <w:sz w:val="18"/>
                <w:szCs w:val="18"/>
              </w:rPr>
              <w:t>--</w:t>
            </w:r>
            <w:r w:rsidR="00EB1EBE">
              <w:rPr>
                <w:rStyle w:val="afc"/>
                <w:rFonts w:ascii="Times New Roman"/>
                <w:sz w:val="18"/>
                <w:szCs w:val="18"/>
              </w:rPr>
              <w:t>fkzhxh</w:t>
            </w:r>
          </w:p>
        </w:tc>
        <w:tc>
          <w:tcPr>
            <w:tcW w:w="1914" w:type="dxa"/>
          </w:tcPr>
          <w:p w:rsidR="00BA4856" w:rsidRDefault="00BA4856" w:rsidP="00BA4856">
            <w:pPr>
              <w:ind w:firstLineChars="0" w:firstLine="0"/>
              <w:rPr>
                <w:rStyle w:val="afc"/>
                <w:rFonts w:ascii="Times New Roman"/>
                <w:sz w:val="18"/>
                <w:szCs w:val="18"/>
              </w:rPr>
            </w:pPr>
            <w:r>
              <w:rPr>
                <w:rStyle w:val="afc"/>
                <w:rFonts w:ascii="Times New Roman" w:hint="eastAsia"/>
                <w:sz w:val="18"/>
                <w:szCs w:val="18"/>
              </w:rPr>
              <w:t>付款账户序号</w:t>
            </w:r>
          </w:p>
        </w:tc>
        <w:tc>
          <w:tcPr>
            <w:tcW w:w="743" w:type="dxa"/>
            <w:vAlign w:val="center"/>
          </w:tcPr>
          <w:p w:rsidR="00BA4856" w:rsidRDefault="00BA4856" w:rsidP="00BA4856">
            <w:pPr>
              <w:ind w:firstLineChars="0" w:firstLine="0"/>
              <w:rPr>
                <w:rStyle w:val="afc"/>
                <w:rFonts w:ascii="Times New Roman"/>
                <w:sz w:val="18"/>
                <w:szCs w:val="18"/>
              </w:rPr>
            </w:pPr>
            <w:r>
              <w:rPr>
                <w:rStyle w:val="afc"/>
                <w:rFonts w:ascii="Times New Roman" w:hint="eastAsia"/>
                <w:sz w:val="18"/>
                <w:szCs w:val="18"/>
              </w:rPr>
              <w:t>8</w:t>
            </w:r>
          </w:p>
        </w:tc>
        <w:tc>
          <w:tcPr>
            <w:tcW w:w="743" w:type="dxa"/>
            <w:vAlign w:val="center"/>
          </w:tcPr>
          <w:p w:rsidR="00BA4856" w:rsidRPr="00C82477" w:rsidRDefault="00BA4856" w:rsidP="00BA4856">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BA4856" w:rsidRPr="00C82477" w:rsidRDefault="00BA4856" w:rsidP="00BA4856">
            <w:pPr>
              <w:ind w:firstLineChars="0" w:firstLine="0"/>
              <w:rPr>
                <w:rStyle w:val="afc"/>
                <w:rFonts w:ascii="Times New Roman"/>
                <w:sz w:val="18"/>
                <w:szCs w:val="18"/>
              </w:rPr>
            </w:pPr>
            <w:r>
              <w:rPr>
                <w:rStyle w:val="afc"/>
                <w:rFonts w:ascii="Times New Roman" w:hint="eastAsia"/>
                <w:sz w:val="18"/>
                <w:szCs w:val="18"/>
              </w:rPr>
              <w:t>O</w:t>
            </w:r>
          </w:p>
        </w:tc>
        <w:tc>
          <w:tcPr>
            <w:tcW w:w="903" w:type="dxa"/>
            <w:vAlign w:val="center"/>
          </w:tcPr>
          <w:p w:rsidR="00BA4856" w:rsidRDefault="00BA4856" w:rsidP="00BA4856">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BA4856" w:rsidRDefault="00BA4856" w:rsidP="00BA4856">
            <w:pPr>
              <w:ind w:firstLineChars="0" w:firstLine="0"/>
              <w:rPr>
                <w:rStyle w:val="afc"/>
                <w:rFonts w:ascii="Times New Roman"/>
                <w:sz w:val="18"/>
                <w:szCs w:val="18"/>
              </w:rPr>
            </w:pPr>
          </w:p>
        </w:tc>
      </w:tr>
      <w:tr w:rsidR="00BA4856" w:rsidRPr="00F95887" w:rsidTr="00A66455">
        <w:trPr>
          <w:jc w:val="center"/>
        </w:trPr>
        <w:tc>
          <w:tcPr>
            <w:tcW w:w="2084" w:type="dxa"/>
            <w:vAlign w:val="center"/>
          </w:tcPr>
          <w:p w:rsidR="00BA4856" w:rsidRDefault="00BA4856" w:rsidP="00EB1EBE">
            <w:pPr>
              <w:ind w:firstLineChars="0" w:firstLine="0"/>
              <w:rPr>
                <w:rStyle w:val="afc"/>
                <w:rFonts w:ascii="Times New Roman"/>
                <w:sz w:val="18"/>
                <w:szCs w:val="18"/>
              </w:rPr>
            </w:pPr>
            <w:r w:rsidRPr="001A3082">
              <w:rPr>
                <w:rStyle w:val="afc"/>
                <w:rFonts w:ascii="Times New Roman" w:hint="eastAsia"/>
                <w:sz w:val="18"/>
                <w:szCs w:val="18"/>
              </w:rPr>
              <w:t>--</w:t>
            </w:r>
            <w:r w:rsidR="00EB1EBE">
              <w:rPr>
                <w:rStyle w:val="afc"/>
                <w:rFonts w:ascii="Times New Roman"/>
                <w:sz w:val="18"/>
                <w:szCs w:val="18"/>
              </w:rPr>
              <w:t>fkzhmc</w:t>
            </w:r>
          </w:p>
        </w:tc>
        <w:tc>
          <w:tcPr>
            <w:tcW w:w="1914" w:type="dxa"/>
          </w:tcPr>
          <w:p w:rsidR="00BA4856" w:rsidRDefault="00BA4856" w:rsidP="00BA4856">
            <w:pPr>
              <w:ind w:firstLineChars="0" w:firstLine="0"/>
              <w:rPr>
                <w:rStyle w:val="afc"/>
                <w:rFonts w:ascii="Times New Roman"/>
                <w:sz w:val="18"/>
                <w:szCs w:val="18"/>
              </w:rPr>
            </w:pPr>
            <w:r w:rsidRPr="001A3082">
              <w:rPr>
                <w:rStyle w:val="afc"/>
                <w:rFonts w:ascii="Times New Roman" w:hint="eastAsia"/>
                <w:sz w:val="18"/>
                <w:szCs w:val="18"/>
              </w:rPr>
              <w:t>付款</w:t>
            </w:r>
            <w:r>
              <w:rPr>
                <w:rStyle w:val="afc"/>
                <w:rFonts w:ascii="Times New Roman" w:hint="eastAsia"/>
                <w:sz w:val="18"/>
                <w:szCs w:val="18"/>
              </w:rPr>
              <w:t>账户</w:t>
            </w:r>
            <w:r w:rsidRPr="001A3082">
              <w:rPr>
                <w:rStyle w:val="afc"/>
                <w:rFonts w:ascii="Times New Roman" w:hint="eastAsia"/>
                <w:sz w:val="18"/>
                <w:szCs w:val="18"/>
              </w:rPr>
              <w:t>称</w:t>
            </w:r>
          </w:p>
        </w:tc>
        <w:tc>
          <w:tcPr>
            <w:tcW w:w="743" w:type="dxa"/>
            <w:vAlign w:val="center"/>
          </w:tcPr>
          <w:p w:rsidR="00BA4856" w:rsidRDefault="00BA4856" w:rsidP="00BA4856">
            <w:pPr>
              <w:ind w:firstLineChars="0" w:firstLine="0"/>
              <w:rPr>
                <w:rStyle w:val="afc"/>
                <w:rFonts w:ascii="Times New Roman"/>
                <w:sz w:val="18"/>
                <w:szCs w:val="18"/>
              </w:rPr>
            </w:pPr>
            <w:r>
              <w:rPr>
                <w:rStyle w:val="afc"/>
                <w:rFonts w:ascii="Times New Roman"/>
                <w:sz w:val="18"/>
                <w:szCs w:val="18"/>
              </w:rPr>
              <w:t>120</w:t>
            </w:r>
          </w:p>
        </w:tc>
        <w:tc>
          <w:tcPr>
            <w:tcW w:w="743" w:type="dxa"/>
            <w:vAlign w:val="center"/>
          </w:tcPr>
          <w:p w:rsidR="00BA4856" w:rsidRPr="00C82477" w:rsidRDefault="00BA4856" w:rsidP="00BA4856">
            <w:pPr>
              <w:ind w:firstLineChars="0" w:firstLine="0"/>
              <w:rPr>
                <w:rStyle w:val="afc"/>
                <w:rFonts w:ascii="Times New Roman"/>
                <w:sz w:val="18"/>
                <w:szCs w:val="18"/>
              </w:rPr>
            </w:pPr>
            <w:r w:rsidRPr="00336A89">
              <w:rPr>
                <w:rStyle w:val="afc"/>
                <w:rFonts w:ascii="Times New Roman"/>
                <w:sz w:val="18"/>
                <w:szCs w:val="18"/>
              </w:rPr>
              <w:t>S</w:t>
            </w:r>
          </w:p>
        </w:tc>
        <w:tc>
          <w:tcPr>
            <w:tcW w:w="743" w:type="dxa"/>
            <w:vAlign w:val="center"/>
          </w:tcPr>
          <w:p w:rsidR="00BA4856" w:rsidRPr="00C82477" w:rsidRDefault="00E67C00" w:rsidP="00BA4856">
            <w:pPr>
              <w:ind w:firstLineChars="0" w:firstLine="0"/>
              <w:rPr>
                <w:rStyle w:val="afc"/>
                <w:rFonts w:ascii="Times New Roman"/>
                <w:sz w:val="18"/>
                <w:szCs w:val="18"/>
              </w:rPr>
            </w:pPr>
            <w:r>
              <w:rPr>
                <w:rStyle w:val="afc"/>
                <w:rFonts w:ascii="Times New Roman"/>
                <w:sz w:val="18"/>
                <w:szCs w:val="18"/>
              </w:rPr>
              <w:t>C</w:t>
            </w:r>
          </w:p>
        </w:tc>
        <w:tc>
          <w:tcPr>
            <w:tcW w:w="903" w:type="dxa"/>
            <w:vAlign w:val="center"/>
          </w:tcPr>
          <w:p w:rsidR="00BA4856" w:rsidRDefault="00BA4856" w:rsidP="00BA4856">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BA4856" w:rsidRDefault="00A23561" w:rsidP="00BA4856">
            <w:pPr>
              <w:ind w:firstLineChars="0" w:firstLine="0"/>
              <w:rPr>
                <w:rStyle w:val="afc"/>
                <w:rFonts w:ascii="Times New Roman"/>
                <w:sz w:val="18"/>
                <w:szCs w:val="18"/>
              </w:rPr>
            </w:pPr>
            <w:r>
              <w:rPr>
                <w:rStyle w:val="afc"/>
                <w:rFonts w:ascii="Times New Roman" w:hint="eastAsia"/>
                <w:sz w:val="18"/>
                <w:szCs w:val="18"/>
              </w:rPr>
              <w:t>缴费</w:t>
            </w:r>
            <w:r>
              <w:rPr>
                <w:rStyle w:val="afc"/>
                <w:rFonts w:ascii="Times New Roman"/>
                <w:sz w:val="18"/>
                <w:szCs w:val="18"/>
              </w:rPr>
              <w:t>类型为</w:t>
            </w:r>
            <w:r>
              <w:rPr>
                <w:rStyle w:val="afc"/>
                <w:rFonts w:ascii="Times New Roman" w:hint="eastAsia"/>
                <w:sz w:val="18"/>
                <w:szCs w:val="18"/>
              </w:rPr>
              <w:t>1</w:t>
            </w:r>
            <w:r>
              <w:rPr>
                <w:rStyle w:val="afc"/>
                <w:rFonts w:ascii="Times New Roman" w:hint="eastAsia"/>
                <w:sz w:val="18"/>
                <w:szCs w:val="18"/>
              </w:rPr>
              <w:t>时</w:t>
            </w:r>
            <w:r>
              <w:rPr>
                <w:rStyle w:val="afc"/>
                <w:rFonts w:ascii="Times New Roman"/>
                <w:sz w:val="18"/>
                <w:szCs w:val="18"/>
              </w:rPr>
              <w:t>必输</w:t>
            </w:r>
          </w:p>
        </w:tc>
      </w:tr>
      <w:tr w:rsidR="00BA4856" w:rsidRPr="00F95887" w:rsidTr="00A66455">
        <w:trPr>
          <w:jc w:val="center"/>
        </w:trPr>
        <w:tc>
          <w:tcPr>
            <w:tcW w:w="2084" w:type="dxa"/>
            <w:vAlign w:val="center"/>
          </w:tcPr>
          <w:p w:rsidR="00BA4856" w:rsidRDefault="00BA4856" w:rsidP="00EB1EBE">
            <w:pPr>
              <w:ind w:firstLineChars="0" w:firstLine="0"/>
              <w:rPr>
                <w:rStyle w:val="afc"/>
                <w:rFonts w:ascii="Times New Roman"/>
                <w:sz w:val="18"/>
                <w:szCs w:val="18"/>
              </w:rPr>
            </w:pPr>
            <w:r w:rsidRPr="00563E1E">
              <w:rPr>
                <w:rStyle w:val="afc"/>
                <w:rFonts w:ascii="Times New Roman"/>
                <w:sz w:val="18"/>
                <w:szCs w:val="18"/>
              </w:rPr>
              <w:t>--</w:t>
            </w:r>
            <w:r w:rsidR="00EB1EBE">
              <w:rPr>
                <w:rStyle w:val="afc"/>
                <w:rFonts w:ascii="Times New Roman"/>
                <w:sz w:val="18"/>
                <w:szCs w:val="18"/>
              </w:rPr>
              <w:t>zqmm</w:t>
            </w:r>
          </w:p>
        </w:tc>
        <w:tc>
          <w:tcPr>
            <w:tcW w:w="1914" w:type="dxa"/>
          </w:tcPr>
          <w:p w:rsidR="00BA4856" w:rsidRDefault="00BA4856" w:rsidP="00BA4856">
            <w:pPr>
              <w:ind w:firstLineChars="0" w:firstLine="0"/>
              <w:rPr>
                <w:rStyle w:val="afc"/>
                <w:rFonts w:ascii="Times New Roman"/>
                <w:sz w:val="18"/>
                <w:szCs w:val="18"/>
              </w:rPr>
            </w:pPr>
            <w:r>
              <w:rPr>
                <w:rStyle w:val="afc"/>
                <w:rFonts w:ascii="Times New Roman" w:hint="eastAsia"/>
                <w:sz w:val="18"/>
              </w:rPr>
              <w:t>支取</w:t>
            </w:r>
            <w:r w:rsidRPr="00563E1E">
              <w:rPr>
                <w:rStyle w:val="afc"/>
                <w:rFonts w:ascii="Times New Roman" w:hint="eastAsia"/>
                <w:sz w:val="18"/>
              </w:rPr>
              <w:t>密码</w:t>
            </w:r>
          </w:p>
        </w:tc>
        <w:tc>
          <w:tcPr>
            <w:tcW w:w="743" w:type="dxa"/>
            <w:vAlign w:val="center"/>
          </w:tcPr>
          <w:p w:rsidR="00BA4856" w:rsidRDefault="00BA4856" w:rsidP="00BA4856">
            <w:pPr>
              <w:ind w:firstLineChars="0" w:firstLine="0"/>
              <w:rPr>
                <w:rStyle w:val="afc"/>
                <w:rFonts w:ascii="Times New Roman"/>
                <w:sz w:val="18"/>
                <w:szCs w:val="18"/>
              </w:rPr>
            </w:pPr>
            <w:r>
              <w:rPr>
                <w:rStyle w:val="afc"/>
                <w:rFonts w:ascii="Times New Roman"/>
                <w:sz w:val="18"/>
                <w:szCs w:val="18"/>
              </w:rPr>
              <w:t>32</w:t>
            </w:r>
          </w:p>
        </w:tc>
        <w:tc>
          <w:tcPr>
            <w:tcW w:w="743" w:type="dxa"/>
            <w:vAlign w:val="center"/>
          </w:tcPr>
          <w:p w:rsidR="00BA4856" w:rsidRPr="00C82477" w:rsidRDefault="00BA4856" w:rsidP="00BA4856">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BA4856" w:rsidRPr="00C82477" w:rsidRDefault="00BA4856" w:rsidP="00BA4856">
            <w:pPr>
              <w:ind w:firstLineChars="0" w:firstLine="0"/>
              <w:rPr>
                <w:rStyle w:val="afc"/>
                <w:rFonts w:ascii="Times New Roman"/>
                <w:sz w:val="18"/>
                <w:szCs w:val="18"/>
              </w:rPr>
            </w:pPr>
            <w:r>
              <w:rPr>
                <w:rStyle w:val="afc"/>
                <w:rFonts w:ascii="Times New Roman" w:hint="eastAsia"/>
                <w:sz w:val="18"/>
                <w:szCs w:val="18"/>
              </w:rPr>
              <w:t>C</w:t>
            </w:r>
          </w:p>
        </w:tc>
        <w:tc>
          <w:tcPr>
            <w:tcW w:w="903" w:type="dxa"/>
            <w:vAlign w:val="center"/>
          </w:tcPr>
          <w:p w:rsidR="00BA4856" w:rsidRDefault="00BA4856" w:rsidP="00BA4856">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BA4856" w:rsidRDefault="00E67C00" w:rsidP="00BA4856">
            <w:pPr>
              <w:ind w:firstLineChars="0" w:firstLine="0"/>
              <w:rPr>
                <w:rStyle w:val="afc"/>
                <w:rFonts w:ascii="Times New Roman"/>
                <w:sz w:val="18"/>
              </w:rPr>
            </w:pPr>
            <w:r>
              <w:rPr>
                <w:rStyle w:val="afc"/>
                <w:rFonts w:ascii="Times New Roman" w:hint="eastAsia"/>
                <w:sz w:val="18"/>
                <w:szCs w:val="18"/>
              </w:rPr>
              <w:t>缴费</w:t>
            </w:r>
            <w:r>
              <w:rPr>
                <w:rStyle w:val="afc"/>
                <w:rFonts w:ascii="Times New Roman"/>
                <w:sz w:val="18"/>
                <w:szCs w:val="18"/>
              </w:rPr>
              <w:t>类型为</w:t>
            </w:r>
            <w:r>
              <w:rPr>
                <w:rStyle w:val="afc"/>
                <w:rFonts w:ascii="Times New Roman" w:hint="eastAsia"/>
                <w:sz w:val="18"/>
                <w:szCs w:val="18"/>
              </w:rPr>
              <w:t>1</w:t>
            </w:r>
            <w:r>
              <w:rPr>
                <w:rStyle w:val="afc"/>
                <w:rFonts w:ascii="Times New Roman" w:hint="eastAsia"/>
                <w:sz w:val="18"/>
                <w:szCs w:val="18"/>
              </w:rPr>
              <w:t>时</w:t>
            </w:r>
            <w:r>
              <w:rPr>
                <w:rStyle w:val="afc"/>
                <w:rFonts w:ascii="Times New Roman"/>
                <w:sz w:val="18"/>
                <w:szCs w:val="18"/>
              </w:rPr>
              <w:t>必输</w:t>
            </w:r>
            <w:r>
              <w:rPr>
                <w:rStyle w:val="afc"/>
                <w:rFonts w:ascii="Times New Roman" w:hint="eastAsia"/>
                <w:sz w:val="18"/>
                <w:szCs w:val="18"/>
              </w:rPr>
              <w:t>且</w:t>
            </w:r>
            <w:r w:rsidR="00BA4856" w:rsidRPr="00563E1E">
              <w:rPr>
                <w:rStyle w:val="afc"/>
                <w:rFonts w:ascii="Times New Roman" w:hint="eastAsia"/>
                <w:sz w:val="18"/>
              </w:rPr>
              <w:t>凭密时必输</w:t>
            </w:r>
          </w:p>
          <w:p w:rsidR="00BA4856" w:rsidRDefault="00BA4856" w:rsidP="00BA4856">
            <w:pPr>
              <w:ind w:firstLineChars="0" w:firstLine="0"/>
              <w:rPr>
                <w:rStyle w:val="afc"/>
                <w:rFonts w:ascii="Times New Roman"/>
                <w:sz w:val="18"/>
                <w:szCs w:val="18"/>
              </w:rPr>
            </w:pPr>
            <w:r w:rsidRPr="0058633D">
              <w:rPr>
                <w:rStyle w:val="afc"/>
                <w:rFonts w:ascii="Times New Roman" w:hint="eastAsia"/>
                <w:sz w:val="18"/>
                <w:szCs w:val="18"/>
              </w:rPr>
              <w:t>转加密成新中间业务平台密钥</w:t>
            </w:r>
            <w:r w:rsidRPr="0058633D">
              <w:rPr>
                <w:rStyle w:val="afc"/>
                <w:rFonts w:ascii="Times New Roman"/>
                <w:sz w:val="18"/>
                <w:szCs w:val="18"/>
              </w:rPr>
              <w:t>GAPS.OBOW.XZPK</w:t>
            </w:r>
            <w:r w:rsidRPr="0058633D">
              <w:rPr>
                <w:rStyle w:val="afc"/>
                <w:rFonts w:ascii="Times New Roman"/>
                <w:sz w:val="18"/>
                <w:szCs w:val="18"/>
              </w:rPr>
              <w:t>加密的</w:t>
            </w:r>
            <w:r w:rsidRPr="0058633D">
              <w:rPr>
                <w:rStyle w:val="afc"/>
                <w:rFonts w:ascii="Times New Roman"/>
                <w:sz w:val="18"/>
                <w:szCs w:val="18"/>
              </w:rPr>
              <w:t>PINBLOCK</w:t>
            </w:r>
          </w:p>
        </w:tc>
      </w:tr>
      <w:tr w:rsidR="00BA4856" w:rsidRPr="00F95887" w:rsidTr="00A66455">
        <w:trPr>
          <w:jc w:val="center"/>
        </w:trPr>
        <w:tc>
          <w:tcPr>
            <w:tcW w:w="2084" w:type="dxa"/>
          </w:tcPr>
          <w:p w:rsidR="00BA4856" w:rsidRDefault="00BA4856" w:rsidP="00EB1EBE">
            <w:pPr>
              <w:ind w:firstLineChars="0" w:firstLine="0"/>
              <w:rPr>
                <w:rStyle w:val="afc"/>
                <w:rFonts w:ascii="Times New Roman"/>
                <w:sz w:val="18"/>
                <w:szCs w:val="18"/>
              </w:rPr>
            </w:pPr>
            <w:r>
              <w:rPr>
                <w:rStyle w:val="afc"/>
                <w:rFonts w:ascii="Times New Roman"/>
                <w:sz w:val="18"/>
                <w:szCs w:val="18"/>
              </w:rPr>
              <w:t>--</w:t>
            </w:r>
            <w:r w:rsidR="00EB1EBE">
              <w:rPr>
                <w:rStyle w:val="afc"/>
                <w:rFonts w:ascii="Times New Roman"/>
                <w:sz w:val="18"/>
                <w:szCs w:val="18"/>
              </w:rPr>
              <w:t>fkzhkhjg</w:t>
            </w:r>
          </w:p>
        </w:tc>
        <w:tc>
          <w:tcPr>
            <w:tcW w:w="1914" w:type="dxa"/>
          </w:tcPr>
          <w:p w:rsidR="00BA4856" w:rsidRDefault="00BA4856" w:rsidP="00BA4856">
            <w:pPr>
              <w:ind w:firstLineChars="0" w:firstLine="0"/>
              <w:rPr>
                <w:rStyle w:val="afc"/>
                <w:rFonts w:ascii="Times New Roman"/>
                <w:sz w:val="18"/>
                <w:szCs w:val="18"/>
              </w:rPr>
            </w:pPr>
            <w:r w:rsidRPr="00D70D04">
              <w:rPr>
                <w:rFonts w:hint="eastAsia"/>
                <w:sz w:val="18"/>
                <w:szCs w:val="18"/>
              </w:rPr>
              <w:t>付款账户开户机构</w:t>
            </w:r>
          </w:p>
        </w:tc>
        <w:tc>
          <w:tcPr>
            <w:tcW w:w="743" w:type="dxa"/>
            <w:vAlign w:val="center"/>
          </w:tcPr>
          <w:p w:rsidR="00BA4856" w:rsidRDefault="00BA4856" w:rsidP="00BA4856">
            <w:pPr>
              <w:ind w:firstLineChars="0" w:firstLine="0"/>
              <w:rPr>
                <w:rStyle w:val="afc"/>
                <w:rFonts w:ascii="Times New Roman"/>
                <w:sz w:val="18"/>
                <w:szCs w:val="18"/>
              </w:rPr>
            </w:pPr>
            <w:r>
              <w:rPr>
                <w:rStyle w:val="afc"/>
                <w:rFonts w:ascii="Times New Roman"/>
                <w:sz w:val="18"/>
                <w:szCs w:val="18"/>
              </w:rPr>
              <w:t>7</w:t>
            </w:r>
          </w:p>
        </w:tc>
        <w:tc>
          <w:tcPr>
            <w:tcW w:w="743" w:type="dxa"/>
            <w:vAlign w:val="center"/>
          </w:tcPr>
          <w:p w:rsidR="00BA4856" w:rsidRPr="00C82477" w:rsidRDefault="00BA4856" w:rsidP="00BA4856">
            <w:pPr>
              <w:ind w:firstLineChars="0" w:firstLine="0"/>
              <w:rPr>
                <w:rStyle w:val="afc"/>
                <w:rFonts w:ascii="Times New Roman"/>
                <w:sz w:val="18"/>
                <w:szCs w:val="18"/>
              </w:rPr>
            </w:pPr>
            <w:r w:rsidRPr="00336A89">
              <w:rPr>
                <w:rStyle w:val="afc"/>
                <w:rFonts w:ascii="Times New Roman"/>
                <w:sz w:val="18"/>
                <w:szCs w:val="18"/>
              </w:rPr>
              <w:t>S</w:t>
            </w:r>
          </w:p>
        </w:tc>
        <w:tc>
          <w:tcPr>
            <w:tcW w:w="743" w:type="dxa"/>
            <w:vAlign w:val="center"/>
          </w:tcPr>
          <w:p w:rsidR="00BA4856" w:rsidRPr="00C82477" w:rsidRDefault="00E67C00" w:rsidP="00BA4856">
            <w:pPr>
              <w:ind w:firstLineChars="0" w:firstLine="0"/>
              <w:rPr>
                <w:rStyle w:val="afc"/>
                <w:rFonts w:ascii="Times New Roman"/>
                <w:sz w:val="18"/>
                <w:szCs w:val="18"/>
              </w:rPr>
            </w:pPr>
            <w:r>
              <w:rPr>
                <w:rStyle w:val="afc"/>
                <w:rFonts w:ascii="Times New Roman"/>
                <w:sz w:val="18"/>
                <w:szCs w:val="18"/>
              </w:rPr>
              <w:t>C</w:t>
            </w:r>
          </w:p>
        </w:tc>
        <w:tc>
          <w:tcPr>
            <w:tcW w:w="903" w:type="dxa"/>
            <w:vAlign w:val="center"/>
          </w:tcPr>
          <w:p w:rsidR="00BA4856" w:rsidRDefault="00BA4856" w:rsidP="00BA4856">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BA4856" w:rsidRDefault="00E67C00" w:rsidP="00BA4856">
            <w:pPr>
              <w:ind w:firstLineChars="0" w:firstLine="0"/>
              <w:rPr>
                <w:rStyle w:val="afc"/>
                <w:rFonts w:ascii="Times New Roman"/>
                <w:sz w:val="18"/>
                <w:szCs w:val="18"/>
              </w:rPr>
            </w:pPr>
            <w:r>
              <w:rPr>
                <w:rStyle w:val="afc"/>
                <w:rFonts w:ascii="Times New Roman" w:hint="eastAsia"/>
                <w:sz w:val="18"/>
                <w:szCs w:val="18"/>
              </w:rPr>
              <w:t>缴费</w:t>
            </w:r>
            <w:r>
              <w:rPr>
                <w:rStyle w:val="afc"/>
                <w:rFonts w:ascii="Times New Roman"/>
                <w:sz w:val="18"/>
                <w:szCs w:val="18"/>
              </w:rPr>
              <w:t>类型为</w:t>
            </w:r>
            <w:r>
              <w:rPr>
                <w:rStyle w:val="afc"/>
                <w:rFonts w:ascii="Times New Roman" w:hint="eastAsia"/>
                <w:sz w:val="18"/>
                <w:szCs w:val="18"/>
              </w:rPr>
              <w:t>1</w:t>
            </w:r>
            <w:r>
              <w:rPr>
                <w:rStyle w:val="afc"/>
                <w:rFonts w:ascii="Times New Roman" w:hint="eastAsia"/>
                <w:sz w:val="18"/>
                <w:szCs w:val="18"/>
              </w:rPr>
              <w:t>时</w:t>
            </w:r>
            <w:r>
              <w:rPr>
                <w:rStyle w:val="afc"/>
                <w:rFonts w:ascii="Times New Roman"/>
                <w:sz w:val="18"/>
                <w:szCs w:val="18"/>
              </w:rPr>
              <w:t>必输</w:t>
            </w:r>
          </w:p>
        </w:tc>
      </w:tr>
      <w:tr w:rsidR="00BA4856" w:rsidRPr="00F95887" w:rsidTr="00A66455">
        <w:trPr>
          <w:jc w:val="center"/>
        </w:trPr>
        <w:tc>
          <w:tcPr>
            <w:tcW w:w="2084" w:type="dxa"/>
          </w:tcPr>
          <w:p w:rsidR="00BA4856" w:rsidRDefault="00BA4856" w:rsidP="00EB1EBE">
            <w:pPr>
              <w:ind w:firstLineChars="0" w:firstLine="0"/>
              <w:rPr>
                <w:rStyle w:val="afc"/>
                <w:rFonts w:ascii="Times New Roman"/>
                <w:sz w:val="18"/>
                <w:szCs w:val="18"/>
              </w:rPr>
            </w:pPr>
            <w:r>
              <w:rPr>
                <w:rStyle w:val="afc"/>
                <w:rFonts w:ascii="Times New Roman" w:hint="eastAsia"/>
                <w:sz w:val="18"/>
                <w:szCs w:val="18"/>
              </w:rPr>
              <w:t>--</w:t>
            </w:r>
            <w:r w:rsidR="00EB1EBE">
              <w:rPr>
                <w:rStyle w:val="afc"/>
                <w:rFonts w:ascii="Times New Roman"/>
                <w:sz w:val="18"/>
                <w:szCs w:val="18"/>
              </w:rPr>
              <w:t>fkzhlx</w:t>
            </w:r>
          </w:p>
        </w:tc>
        <w:tc>
          <w:tcPr>
            <w:tcW w:w="1914" w:type="dxa"/>
            <w:vAlign w:val="center"/>
          </w:tcPr>
          <w:p w:rsidR="00BA4856" w:rsidRDefault="00BA4856" w:rsidP="00BA4856">
            <w:pPr>
              <w:ind w:firstLineChars="0" w:firstLine="0"/>
              <w:rPr>
                <w:rStyle w:val="afc"/>
                <w:rFonts w:ascii="Times New Roman"/>
                <w:sz w:val="18"/>
                <w:szCs w:val="18"/>
              </w:rPr>
            </w:pPr>
            <w:r w:rsidRPr="001A7B3E">
              <w:rPr>
                <w:rStyle w:val="afc"/>
                <w:rFonts w:ascii="Times New Roman" w:hint="eastAsia"/>
                <w:sz w:val="18"/>
                <w:szCs w:val="18"/>
              </w:rPr>
              <w:t>付款账户类型</w:t>
            </w:r>
          </w:p>
        </w:tc>
        <w:tc>
          <w:tcPr>
            <w:tcW w:w="743" w:type="dxa"/>
            <w:vAlign w:val="center"/>
          </w:tcPr>
          <w:p w:rsidR="00BA4856" w:rsidRDefault="00BA4856" w:rsidP="00BA4856">
            <w:pPr>
              <w:ind w:firstLineChars="0" w:firstLine="0"/>
              <w:rPr>
                <w:rStyle w:val="afc"/>
                <w:rFonts w:ascii="Times New Roman"/>
                <w:sz w:val="18"/>
                <w:szCs w:val="18"/>
              </w:rPr>
            </w:pPr>
            <w:r w:rsidRPr="00563E1E">
              <w:rPr>
                <w:rStyle w:val="afc"/>
                <w:rFonts w:ascii="Times New Roman" w:hint="eastAsia"/>
                <w:sz w:val="18"/>
                <w:szCs w:val="18"/>
              </w:rPr>
              <w:t>1</w:t>
            </w:r>
          </w:p>
        </w:tc>
        <w:tc>
          <w:tcPr>
            <w:tcW w:w="743" w:type="dxa"/>
            <w:vAlign w:val="center"/>
          </w:tcPr>
          <w:p w:rsidR="00BA4856" w:rsidRPr="00C82477" w:rsidRDefault="00BA4856" w:rsidP="00BA4856">
            <w:pPr>
              <w:ind w:firstLineChars="0" w:firstLine="0"/>
              <w:rPr>
                <w:rStyle w:val="afc"/>
                <w:rFonts w:ascii="Times New Roman"/>
                <w:sz w:val="18"/>
                <w:szCs w:val="18"/>
              </w:rPr>
            </w:pPr>
            <w:r w:rsidRPr="00336A89">
              <w:rPr>
                <w:rStyle w:val="afc"/>
                <w:rFonts w:ascii="Times New Roman"/>
                <w:sz w:val="18"/>
                <w:szCs w:val="18"/>
              </w:rPr>
              <w:t>S</w:t>
            </w:r>
          </w:p>
        </w:tc>
        <w:tc>
          <w:tcPr>
            <w:tcW w:w="743" w:type="dxa"/>
            <w:vAlign w:val="center"/>
          </w:tcPr>
          <w:p w:rsidR="00BA4856" w:rsidRPr="00C82477" w:rsidRDefault="00E67C00" w:rsidP="00BA4856">
            <w:pPr>
              <w:ind w:firstLineChars="0" w:firstLine="0"/>
              <w:rPr>
                <w:rStyle w:val="afc"/>
                <w:rFonts w:ascii="Times New Roman"/>
                <w:sz w:val="18"/>
                <w:szCs w:val="18"/>
              </w:rPr>
            </w:pPr>
            <w:r>
              <w:rPr>
                <w:rStyle w:val="afc"/>
                <w:rFonts w:ascii="Times New Roman" w:hint="eastAsia"/>
                <w:sz w:val="18"/>
                <w:szCs w:val="18"/>
              </w:rPr>
              <w:t>C</w:t>
            </w:r>
          </w:p>
        </w:tc>
        <w:tc>
          <w:tcPr>
            <w:tcW w:w="903" w:type="dxa"/>
            <w:vAlign w:val="center"/>
          </w:tcPr>
          <w:p w:rsidR="00BA4856" w:rsidRDefault="00BA4856" w:rsidP="00BA4856">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E67C00" w:rsidRDefault="00E67C00" w:rsidP="00BA4856">
            <w:pPr>
              <w:ind w:firstLineChars="0" w:firstLine="0"/>
              <w:rPr>
                <w:rStyle w:val="afc"/>
                <w:rFonts w:ascii="Times New Roman"/>
                <w:sz w:val="18"/>
                <w:szCs w:val="18"/>
              </w:rPr>
            </w:pPr>
            <w:r>
              <w:rPr>
                <w:rStyle w:val="afc"/>
                <w:rFonts w:ascii="Times New Roman" w:hint="eastAsia"/>
                <w:sz w:val="18"/>
                <w:szCs w:val="18"/>
              </w:rPr>
              <w:t>缴费</w:t>
            </w:r>
            <w:r>
              <w:rPr>
                <w:rStyle w:val="afc"/>
                <w:rFonts w:ascii="Times New Roman"/>
                <w:sz w:val="18"/>
                <w:szCs w:val="18"/>
              </w:rPr>
              <w:t>类型为</w:t>
            </w:r>
            <w:r>
              <w:rPr>
                <w:rStyle w:val="afc"/>
                <w:rFonts w:ascii="Times New Roman" w:hint="eastAsia"/>
                <w:sz w:val="18"/>
                <w:szCs w:val="18"/>
              </w:rPr>
              <w:t>1</w:t>
            </w:r>
            <w:r>
              <w:rPr>
                <w:rStyle w:val="afc"/>
                <w:rFonts w:ascii="Times New Roman" w:hint="eastAsia"/>
                <w:sz w:val="18"/>
                <w:szCs w:val="18"/>
              </w:rPr>
              <w:t>时</w:t>
            </w:r>
            <w:r>
              <w:rPr>
                <w:rStyle w:val="afc"/>
                <w:rFonts w:ascii="Times New Roman"/>
                <w:sz w:val="18"/>
                <w:szCs w:val="18"/>
              </w:rPr>
              <w:t>必输</w:t>
            </w:r>
          </w:p>
          <w:p w:rsidR="00BA4856" w:rsidRDefault="00BA4856" w:rsidP="00BA4856">
            <w:pPr>
              <w:ind w:firstLineChars="0" w:firstLine="0"/>
              <w:rPr>
                <w:rStyle w:val="afc"/>
                <w:rFonts w:ascii="Times New Roman"/>
                <w:sz w:val="18"/>
                <w:szCs w:val="18"/>
              </w:rPr>
            </w:pPr>
            <w:r>
              <w:rPr>
                <w:rStyle w:val="afc"/>
                <w:rFonts w:ascii="Times New Roman" w:hint="eastAsia"/>
                <w:sz w:val="18"/>
                <w:szCs w:val="18"/>
              </w:rPr>
              <w:t>1-</w:t>
            </w:r>
            <w:r w:rsidRPr="00563E1E">
              <w:rPr>
                <w:rStyle w:val="afc"/>
                <w:rFonts w:ascii="Times New Roman" w:hint="eastAsia"/>
                <w:sz w:val="18"/>
                <w:szCs w:val="18"/>
              </w:rPr>
              <w:t>卡</w:t>
            </w:r>
            <w:r>
              <w:rPr>
                <w:rStyle w:val="afc"/>
                <w:rFonts w:ascii="Times New Roman" w:hint="eastAsia"/>
                <w:sz w:val="18"/>
                <w:szCs w:val="18"/>
              </w:rPr>
              <w:t>;</w:t>
            </w:r>
            <w:r w:rsidRPr="00563E1E">
              <w:rPr>
                <w:rStyle w:val="afc"/>
                <w:rFonts w:ascii="Times New Roman" w:hint="eastAsia"/>
                <w:sz w:val="18"/>
                <w:szCs w:val="18"/>
              </w:rPr>
              <w:t>2-</w:t>
            </w:r>
            <w:r w:rsidRPr="00563E1E">
              <w:rPr>
                <w:rStyle w:val="afc"/>
                <w:rFonts w:ascii="Times New Roman" w:hint="eastAsia"/>
                <w:sz w:val="18"/>
                <w:szCs w:val="18"/>
              </w:rPr>
              <w:t>折</w:t>
            </w:r>
            <w:r>
              <w:rPr>
                <w:rStyle w:val="afc"/>
                <w:rFonts w:ascii="Times New Roman" w:hint="eastAsia"/>
                <w:sz w:val="18"/>
                <w:szCs w:val="18"/>
              </w:rPr>
              <w:t>; 3-</w:t>
            </w:r>
            <w:r>
              <w:rPr>
                <w:rStyle w:val="afc"/>
                <w:rFonts w:ascii="Times New Roman" w:hint="eastAsia"/>
                <w:sz w:val="18"/>
                <w:szCs w:val="18"/>
              </w:rPr>
              <w:t>内部户</w:t>
            </w:r>
            <w:r w:rsidR="003F1FC9">
              <w:rPr>
                <w:rStyle w:val="afc"/>
                <w:rFonts w:ascii="Times New Roman" w:hint="eastAsia"/>
                <w:sz w:val="18"/>
                <w:szCs w:val="18"/>
              </w:rPr>
              <w:t>;4-</w:t>
            </w:r>
            <w:r w:rsidR="003F1FC9">
              <w:rPr>
                <w:rStyle w:val="afc"/>
                <w:rFonts w:ascii="Times New Roman" w:hint="eastAsia"/>
                <w:sz w:val="18"/>
                <w:szCs w:val="18"/>
              </w:rPr>
              <w:t>对公账户</w:t>
            </w:r>
            <w:r w:rsidR="00012D9A">
              <w:rPr>
                <w:rStyle w:val="afc"/>
                <w:rFonts w:ascii="Times New Roman" w:hint="eastAsia"/>
                <w:sz w:val="18"/>
                <w:szCs w:val="18"/>
              </w:rPr>
              <w:t>。</w:t>
            </w:r>
          </w:p>
        </w:tc>
      </w:tr>
      <w:tr w:rsidR="007F6B2A" w:rsidRPr="00F95887" w:rsidTr="00A66455">
        <w:trPr>
          <w:jc w:val="center"/>
        </w:trPr>
        <w:tc>
          <w:tcPr>
            <w:tcW w:w="2084" w:type="dxa"/>
          </w:tcPr>
          <w:p w:rsidR="007F6B2A" w:rsidRDefault="00337687" w:rsidP="00EB1EBE">
            <w:pPr>
              <w:ind w:firstLineChars="0" w:firstLine="0"/>
              <w:rPr>
                <w:rStyle w:val="afc"/>
                <w:rFonts w:ascii="Times New Roman"/>
                <w:sz w:val="18"/>
                <w:szCs w:val="18"/>
              </w:rPr>
            </w:pPr>
            <w:r>
              <w:rPr>
                <w:rStyle w:val="afc"/>
                <w:rFonts w:ascii="Times New Roman" w:hint="eastAsia"/>
                <w:sz w:val="18"/>
                <w:szCs w:val="18"/>
              </w:rPr>
              <w:t>--</w:t>
            </w:r>
            <w:r w:rsidR="007F6B2A">
              <w:rPr>
                <w:rStyle w:val="afc"/>
                <w:rFonts w:ascii="Times New Roman" w:hint="eastAsia"/>
                <w:sz w:val="18"/>
                <w:szCs w:val="18"/>
              </w:rPr>
              <w:t>pzlx</w:t>
            </w:r>
          </w:p>
        </w:tc>
        <w:tc>
          <w:tcPr>
            <w:tcW w:w="1914" w:type="dxa"/>
            <w:vAlign w:val="center"/>
          </w:tcPr>
          <w:p w:rsidR="007F6B2A" w:rsidRPr="001A7B3E" w:rsidRDefault="007F6B2A" w:rsidP="00BA4856">
            <w:pPr>
              <w:ind w:firstLineChars="0" w:firstLine="0"/>
              <w:rPr>
                <w:rStyle w:val="afc"/>
                <w:rFonts w:ascii="Times New Roman"/>
                <w:sz w:val="18"/>
                <w:szCs w:val="18"/>
              </w:rPr>
            </w:pPr>
            <w:r>
              <w:rPr>
                <w:rStyle w:val="afc"/>
                <w:rFonts w:ascii="Times New Roman" w:hint="eastAsia"/>
                <w:sz w:val="18"/>
                <w:szCs w:val="18"/>
              </w:rPr>
              <w:t>凭证类型</w:t>
            </w:r>
          </w:p>
        </w:tc>
        <w:tc>
          <w:tcPr>
            <w:tcW w:w="743" w:type="dxa"/>
            <w:vAlign w:val="center"/>
          </w:tcPr>
          <w:p w:rsidR="007F6B2A" w:rsidRPr="00563E1E" w:rsidRDefault="008B3AD6" w:rsidP="00BA4856">
            <w:pPr>
              <w:ind w:firstLineChars="0" w:firstLine="0"/>
              <w:rPr>
                <w:rStyle w:val="afc"/>
                <w:rFonts w:ascii="Times New Roman"/>
                <w:sz w:val="18"/>
                <w:szCs w:val="18"/>
              </w:rPr>
            </w:pPr>
            <w:r>
              <w:rPr>
                <w:rStyle w:val="afc"/>
                <w:rFonts w:ascii="Times New Roman" w:hint="eastAsia"/>
                <w:sz w:val="18"/>
                <w:szCs w:val="18"/>
              </w:rPr>
              <w:t>10</w:t>
            </w:r>
          </w:p>
        </w:tc>
        <w:tc>
          <w:tcPr>
            <w:tcW w:w="743" w:type="dxa"/>
            <w:vAlign w:val="center"/>
          </w:tcPr>
          <w:p w:rsidR="007F6B2A" w:rsidRPr="00336A89" w:rsidRDefault="007F6B2A" w:rsidP="00BA4856">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7F6B2A" w:rsidRDefault="007F6B2A" w:rsidP="00BA4856">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7F6B2A" w:rsidRPr="00336A89" w:rsidRDefault="00B5021E" w:rsidP="00BA4856">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7F6B2A" w:rsidRDefault="00873AFC" w:rsidP="00BA4856">
            <w:pPr>
              <w:ind w:firstLineChars="0" w:firstLine="0"/>
              <w:rPr>
                <w:rStyle w:val="afc"/>
                <w:rFonts w:ascii="Times New Roman"/>
                <w:sz w:val="18"/>
                <w:szCs w:val="18"/>
              </w:rPr>
            </w:pPr>
            <w:r>
              <w:rPr>
                <w:rStyle w:val="afc"/>
                <w:rFonts w:ascii="Times New Roman" w:hint="eastAsia"/>
                <w:sz w:val="18"/>
                <w:szCs w:val="18"/>
              </w:rPr>
              <w:t>当付款账户类型为</w:t>
            </w:r>
            <w:r>
              <w:rPr>
                <w:rStyle w:val="afc"/>
                <w:rFonts w:ascii="Times New Roman" w:hint="eastAsia"/>
                <w:sz w:val="18"/>
                <w:szCs w:val="18"/>
              </w:rPr>
              <w:t>4-</w:t>
            </w:r>
            <w:r>
              <w:rPr>
                <w:rStyle w:val="afc"/>
                <w:rFonts w:ascii="Times New Roman" w:hint="eastAsia"/>
                <w:sz w:val="18"/>
                <w:szCs w:val="18"/>
              </w:rPr>
              <w:t>对公账户时必输</w:t>
            </w:r>
          </w:p>
          <w:p w:rsidR="00153220" w:rsidRDefault="00153220" w:rsidP="00BA4856">
            <w:pPr>
              <w:ind w:firstLineChars="0" w:firstLine="0"/>
              <w:rPr>
                <w:rStyle w:val="afc"/>
                <w:rFonts w:ascii="Times New Roman"/>
                <w:sz w:val="18"/>
                <w:szCs w:val="18"/>
              </w:rPr>
            </w:pPr>
            <w:r>
              <w:rPr>
                <w:rStyle w:val="afc"/>
                <w:rFonts w:ascii="Times New Roman" w:hint="eastAsia"/>
                <w:sz w:val="18"/>
                <w:szCs w:val="18"/>
              </w:rPr>
              <w:t>015-</w:t>
            </w:r>
            <w:r>
              <w:rPr>
                <w:rStyle w:val="afc"/>
                <w:rFonts w:ascii="Times New Roman" w:hint="eastAsia"/>
                <w:sz w:val="18"/>
                <w:szCs w:val="18"/>
              </w:rPr>
              <w:t>支票转账</w:t>
            </w:r>
          </w:p>
          <w:p w:rsidR="00153220" w:rsidRPr="00153220" w:rsidRDefault="00153220" w:rsidP="00BA4856">
            <w:pPr>
              <w:ind w:firstLineChars="0" w:firstLine="0"/>
              <w:rPr>
                <w:rStyle w:val="afc"/>
                <w:rFonts w:ascii="Times New Roman"/>
                <w:sz w:val="18"/>
                <w:szCs w:val="18"/>
              </w:rPr>
            </w:pPr>
            <w:r>
              <w:rPr>
                <w:rStyle w:val="afc"/>
                <w:rFonts w:ascii="Times New Roman" w:hint="eastAsia"/>
                <w:sz w:val="18"/>
                <w:szCs w:val="18"/>
              </w:rPr>
              <w:lastRenderedPageBreak/>
              <w:t>904-</w:t>
            </w:r>
            <w:r>
              <w:rPr>
                <w:rStyle w:val="afc"/>
                <w:rFonts w:ascii="Times New Roman" w:hint="eastAsia"/>
                <w:sz w:val="18"/>
                <w:szCs w:val="18"/>
              </w:rPr>
              <w:t>其他</w:t>
            </w:r>
          </w:p>
        </w:tc>
      </w:tr>
      <w:tr w:rsidR="00B5021E" w:rsidRPr="00F95887" w:rsidTr="00A66455">
        <w:trPr>
          <w:jc w:val="center"/>
        </w:trPr>
        <w:tc>
          <w:tcPr>
            <w:tcW w:w="2084" w:type="dxa"/>
          </w:tcPr>
          <w:p w:rsidR="00B5021E" w:rsidRDefault="00337687" w:rsidP="00EB1EBE">
            <w:pPr>
              <w:ind w:firstLineChars="0" w:firstLine="0"/>
              <w:rPr>
                <w:rStyle w:val="afc"/>
                <w:rFonts w:ascii="Times New Roman"/>
                <w:sz w:val="18"/>
                <w:szCs w:val="18"/>
              </w:rPr>
            </w:pPr>
            <w:r>
              <w:rPr>
                <w:rStyle w:val="afc"/>
                <w:rFonts w:ascii="Times New Roman" w:hint="eastAsia"/>
                <w:sz w:val="18"/>
                <w:szCs w:val="18"/>
              </w:rPr>
              <w:lastRenderedPageBreak/>
              <w:t>--</w:t>
            </w:r>
            <w:r w:rsidR="00B5021E">
              <w:rPr>
                <w:rStyle w:val="afc"/>
                <w:rFonts w:ascii="Times New Roman" w:hint="eastAsia"/>
                <w:sz w:val="18"/>
                <w:szCs w:val="18"/>
              </w:rPr>
              <w:t>pzhm</w:t>
            </w:r>
          </w:p>
        </w:tc>
        <w:tc>
          <w:tcPr>
            <w:tcW w:w="1914" w:type="dxa"/>
            <w:vAlign w:val="center"/>
          </w:tcPr>
          <w:p w:rsidR="00B5021E" w:rsidRDefault="00B5021E" w:rsidP="00BA4856">
            <w:pPr>
              <w:ind w:firstLineChars="0" w:firstLine="0"/>
              <w:rPr>
                <w:rStyle w:val="afc"/>
                <w:rFonts w:ascii="Times New Roman"/>
                <w:sz w:val="18"/>
                <w:szCs w:val="18"/>
              </w:rPr>
            </w:pPr>
            <w:r>
              <w:rPr>
                <w:rStyle w:val="afc"/>
                <w:rFonts w:ascii="Times New Roman" w:hint="eastAsia"/>
                <w:sz w:val="18"/>
                <w:szCs w:val="18"/>
              </w:rPr>
              <w:t>凭证号码</w:t>
            </w:r>
          </w:p>
        </w:tc>
        <w:tc>
          <w:tcPr>
            <w:tcW w:w="743" w:type="dxa"/>
            <w:vAlign w:val="center"/>
          </w:tcPr>
          <w:p w:rsidR="00B5021E" w:rsidRDefault="00B5021E" w:rsidP="00BA4856">
            <w:pPr>
              <w:ind w:firstLineChars="0" w:firstLine="0"/>
              <w:rPr>
                <w:rStyle w:val="afc"/>
                <w:rFonts w:ascii="Times New Roman"/>
                <w:sz w:val="18"/>
                <w:szCs w:val="18"/>
              </w:rPr>
            </w:pPr>
            <w:r>
              <w:rPr>
                <w:rStyle w:val="afc"/>
                <w:rFonts w:ascii="Times New Roman" w:hint="eastAsia"/>
                <w:sz w:val="18"/>
                <w:szCs w:val="18"/>
              </w:rPr>
              <w:t>50</w:t>
            </w:r>
          </w:p>
        </w:tc>
        <w:tc>
          <w:tcPr>
            <w:tcW w:w="743" w:type="dxa"/>
            <w:vAlign w:val="center"/>
          </w:tcPr>
          <w:p w:rsidR="00B5021E" w:rsidRDefault="00B5021E" w:rsidP="00BA4856">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B5021E" w:rsidRDefault="00B5021E" w:rsidP="00BA4856">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B5021E" w:rsidRPr="00336A89" w:rsidRDefault="00B5021E" w:rsidP="00BA4856">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B5021E" w:rsidRDefault="00873AFC" w:rsidP="0071001A">
            <w:pPr>
              <w:ind w:firstLineChars="0" w:firstLine="0"/>
              <w:rPr>
                <w:rStyle w:val="afc"/>
                <w:rFonts w:ascii="Times New Roman"/>
                <w:sz w:val="18"/>
                <w:szCs w:val="18"/>
              </w:rPr>
            </w:pPr>
            <w:r>
              <w:rPr>
                <w:rStyle w:val="afc"/>
                <w:rFonts w:ascii="Times New Roman" w:hint="eastAsia"/>
                <w:sz w:val="18"/>
                <w:szCs w:val="18"/>
              </w:rPr>
              <w:t>当</w:t>
            </w:r>
            <w:r w:rsidR="0071001A">
              <w:rPr>
                <w:rStyle w:val="afc"/>
                <w:rFonts w:ascii="Times New Roman" w:hint="eastAsia"/>
                <w:sz w:val="18"/>
                <w:szCs w:val="18"/>
              </w:rPr>
              <w:t>凭证类型为</w:t>
            </w:r>
            <w:r w:rsidR="0071001A">
              <w:rPr>
                <w:rStyle w:val="afc"/>
                <w:rFonts w:ascii="Times New Roman" w:hint="eastAsia"/>
                <w:sz w:val="18"/>
                <w:szCs w:val="18"/>
              </w:rPr>
              <w:t>015-</w:t>
            </w:r>
            <w:r w:rsidR="0071001A">
              <w:rPr>
                <w:rStyle w:val="afc"/>
                <w:rFonts w:ascii="Times New Roman" w:hint="eastAsia"/>
                <w:sz w:val="18"/>
                <w:szCs w:val="18"/>
              </w:rPr>
              <w:t>支票转账时为必输</w:t>
            </w:r>
          </w:p>
        </w:tc>
      </w:tr>
      <w:tr w:rsidR="004C2A22" w:rsidRPr="00F95887" w:rsidTr="004B7C61">
        <w:trPr>
          <w:jc w:val="center"/>
        </w:trPr>
        <w:tc>
          <w:tcPr>
            <w:tcW w:w="2084" w:type="dxa"/>
            <w:vAlign w:val="center"/>
          </w:tcPr>
          <w:p w:rsidR="004C2A22" w:rsidRDefault="004C2A22" w:rsidP="004B7C61">
            <w:pPr>
              <w:ind w:firstLineChars="0" w:firstLine="0"/>
              <w:rPr>
                <w:rStyle w:val="afc"/>
                <w:rFonts w:ascii="Times New Roman"/>
                <w:sz w:val="18"/>
                <w:szCs w:val="18"/>
              </w:rPr>
            </w:pPr>
            <w:r>
              <w:rPr>
                <w:rStyle w:val="afc"/>
                <w:rFonts w:ascii="Times New Roman"/>
                <w:sz w:val="18"/>
                <w:szCs w:val="18"/>
              </w:rPr>
              <w:t>--jfwjlj</w:t>
            </w:r>
          </w:p>
        </w:tc>
        <w:tc>
          <w:tcPr>
            <w:tcW w:w="1914" w:type="dxa"/>
            <w:vAlign w:val="center"/>
          </w:tcPr>
          <w:p w:rsidR="004C2A22" w:rsidRDefault="004C2A22" w:rsidP="004B7C61">
            <w:pPr>
              <w:ind w:firstLineChars="0" w:firstLine="0"/>
              <w:rPr>
                <w:rStyle w:val="afc"/>
                <w:rFonts w:ascii="Times New Roman"/>
                <w:sz w:val="18"/>
                <w:szCs w:val="18"/>
              </w:rPr>
            </w:pPr>
            <w:r>
              <w:rPr>
                <w:rStyle w:val="afc"/>
                <w:rFonts w:ascii="Times New Roman" w:hint="eastAsia"/>
                <w:sz w:val="18"/>
                <w:szCs w:val="18"/>
              </w:rPr>
              <w:t>缴费文件</w:t>
            </w:r>
            <w:r>
              <w:rPr>
                <w:rStyle w:val="afc"/>
                <w:rFonts w:ascii="Times New Roman"/>
                <w:sz w:val="18"/>
                <w:szCs w:val="18"/>
              </w:rPr>
              <w:t>路径</w:t>
            </w:r>
          </w:p>
        </w:tc>
        <w:tc>
          <w:tcPr>
            <w:tcW w:w="743" w:type="dxa"/>
            <w:vAlign w:val="center"/>
          </w:tcPr>
          <w:p w:rsidR="004C2A22" w:rsidRDefault="004C2A22" w:rsidP="004B7C61">
            <w:pPr>
              <w:ind w:firstLineChars="0" w:firstLine="0"/>
              <w:rPr>
                <w:rStyle w:val="afc"/>
                <w:rFonts w:ascii="Times New Roman"/>
                <w:sz w:val="18"/>
                <w:szCs w:val="18"/>
              </w:rPr>
            </w:pPr>
            <w:r>
              <w:rPr>
                <w:rStyle w:val="afc"/>
                <w:rFonts w:ascii="Times New Roman"/>
                <w:sz w:val="18"/>
                <w:szCs w:val="18"/>
              </w:rPr>
              <w:t>120</w:t>
            </w:r>
          </w:p>
        </w:tc>
        <w:tc>
          <w:tcPr>
            <w:tcW w:w="743" w:type="dxa"/>
            <w:vAlign w:val="center"/>
          </w:tcPr>
          <w:p w:rsidR="004C2A22" w:rsidRPr="00C82477" w:rsidRDefault="004C2A22" w:rsidP="004B7C61">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4C2A22" w:rsidRPr="00C82477" w:rsidRDefault="004C2A22" w:rsidP="004B7C61">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4C2A22" w:rsidRDefault="004C2A22" w:rsidP="004B7C61">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4C2A22" w:rsidRPr="00C82477" w:rsidRDefault="004C2A22" w:rsidP="004B7C61">
            <w:pPr>
              <w:ind w:firstLineChars="0" w:firstLine="0"/>
              <w:rPr>
                <w:rStyle w:val="afc"/>
                <w:rFonts w:ascii="Times New Roman"/>
                <w:sz w:val="18"/>
                <w:szCs w:val="18"/>
              </w:rPr>
            </w:pPr>
          </w:p>
        </w:tc>
      </w:tr>
      <w:tr w:rsidR="004C2A22" w:rsidRPr="00F95887" w:rsidTr="004B7C61">
        <w:trPr>
          <w:jc w:val="center"/>
        </w:trPr>
        <w:tc>
          <w:tcPr>
            <w:tcW w:w="2084" w:type="dxa"/>
          </w:tcPr>
          <w:p w:rsidR="004C2A22" w:rsidRDefault="004C2A22" w:rsidP="004B7C61">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jfwjm</w:t>
            </w:r>
          </w:p>
        </w:tc>
        <w:tc>
          <w:tcPr>
            <w:tcW w:w="1914" w:type="dxa"/>
          </w:tcPr>
          <w:p w:rsidR="004C2A22" w:rsidRDefault="004C2A22" w:rsidP="004B7C61">
            <w:pPr>
              <w:ind w:firstLineChars="0" w:firstLine="0"/>
              <w:rPr>
                <w:rStyle w:val="afc"/>
                <w:rFonts w:ascii="Times New Roman"/>
                <w:sz w:val="18"/>
                <w:szCs w:val="18"/>
              </w:rPr>
            </w:pPr>
            <w:r>
              <w:rPr>
                <w:rStyle w:val="afc"/>
                <w:rFonts w:ascii="Times New Roman" w:hint="eastAsia"/>
                <w:sz w:val="18"/>
                <w:szCs w:val="18"/>
              </w:rPr>
              <w:t>缴费文件名称</w:t>
            </w:r>
          </w:p>
        </w:tc>
        <w:tc>
          <w:tcPr>
            <w:tcW w:w="743" w:type="dxa"/>
            <w:vAlign w:val="center"/>
          </w:tcPr>
          <w:p w:rsidR="004C2A22" w:rsidRDefault="004C2A22" w:rsidP="004B7C61">
            <w:pPr>
              <w:ind w:firstLineChars="0" w:firstLine="0"/>
              <w:rPr>
                <w:rStyle w:val="afc"/>
                <w:rFonts w:ascii="Times New Roman"/>
                <w:sz w:val="18"/>
                <w:szCs w:val="18"/>
              </w:rPr>
            </w:pPr>
            <w:r>
              <w:rPr>
                <w:rStyle w:val="afc"/>
                <w:rFonts w:ascii="Times New Roman" w:hint="eastAsia"/>
                <w:sz w:val="18"/>
                <w:szCs w:val="18"/>
              </w:rPr>
              <w:t>120</w:t>
            </w:r>
          </w:p>
        </w:tc>
        <w:tc>
          <w:tcPr>
            <w:tcW w:w="743" w:type="dxa"/>
            <w:vAlign w:val="center"/>
          </w:tcPr>
          <w:p w:rsidR="004C2A22" w:rsidRPr="00C82477" w:rsidRDefault="004C2A22" w:rsidP="004B7C61">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4C2A22" w:rsidRPr="00C82477" w:rsidRDefault="004C2A22" w:rsidP="004B7C61">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4C2A22" w:rsidRDefault="004C2A22" w:rsidP="004B7C61">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4C2A22" w:rsidRPr="00C82477" w:rsidRDefault="004C2A22" w:rsidP="004B7C61">
            <w:pPr>
              <w:ind w:firstLineChars="0" w:firstLine="0"/>
              <w:rPr>
                <w:rStyle w:val="afc"/>
                <w:rFonts w:ascii="Times New Roman"/>
                <w:sz w:val="18"/>
                <w:szCs w:val="18"/>
              </w:rPr>
            </w:pPr>
          </w:p>
        </w:tc>
      </w:tr>
      <w:tr w:rsidR="004C2A22" w:rsidRPr="00F95887" w:rsidTr="004B7C61">
        <w:trPr>
          <w:jc w:val="center"/>
        </w:trPr>
        <w:tc>
          <w:tcPr>
            <w:tcW w:w="2084" w:type="dxa"/>
          </w:tcPr>
          <w:p w:rsidR="004C2A22" w:rsidRDefault="004C2A22" w:rsidP="004B7C61">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-jfwjzbs</w:t>
            </w:r>
          </w:p>
        </w:tc>
        <w:tc>
          <w:tcPr>
            <w:tcW w:w="1914" w:type="dxa"/>
          </w:tcPr>
          <w:p w:rsidR="004C2A22" w:rsidRDefault="004C2A22" w:rsidP="004B7C61">
            <w:pPr>
              <w:ind w:firstLineChars="0" w:firstLine="0"/>
              <w:rPr>
                <w:rStyle w:val="afc"/>
                <w:rFonts w:ascii="Times New Roman"/>
                <w:sz w:val="18"/>
                <w:szCs w:val="18"/>
              </w:rPr>
            </w:pPr>
            <w:r>
              <w:rPr>
                <w:rStyle w:val="afc"/>
                <w:rFonts w:ascii="Times New Roman" w:hint="eastAsia"/>
                <w:sz w:val="18"/>
                <w:szCs w:val="18"/>
              </w:rPr>
              <w:t>缴费文件总</w:t>
            </w:r>
            <w:r>
              <w:rPr>
                <w:rStyle w:val="afc"/>
                <w:rFonts w:ascii="Times New Roman"/>
                <w:sz w:val="18"/>
                <w:szCs w:val="18"/>
              </w:rPr>
              <w:t>笔数</w:t>
            </w:r>
          </w:p>
        </w:tc>
        <w:tc>
          <w:tcPr>
            <w:tcW w:w="743" w:type="dxa"/>
            <w:vAlign w:val="center"/>
          </w:tcPr>
          <w:p w:rsidR="004C2A22" w:rsidRDefault="004C2A22" w:rsidP="004B7C61">
            <w:pPr>
              <w:ind w:firstLineChars="0" w:firstLine="0"/>
              <w:rPr>
                <w:rStyle w:val="afc"/>
                <w:rFonts w:ascii="Times New Roman"/>
                <w:sz w:val="18"/>
                <w:szCs w:val="18"/>
              </w:rPr>
            </w:pPr>
            <w:r>
              <w:rPr>
                <w:rStyle w:val="afc"/>
                <w:rFonts w:ascii="Times New Roman" w:hint="eastAsia"/>
                <w:sz w:val="18"/>
                <w:szCs w:val="18"/>
              </w:rPr>
              <w:t>10</w:t>
            </w:r>
          </w:p>
        </w:tc>
        <w:tc>
          <w:tcPr>
            <w:tcW w:w="743" w:type="dxa"/>
            <w:vAlign w:val="center"/>
          </w:tcPr>
          <w:p w:rsidR="004C2A22" w:rsidRDefault="004C2A22" w:rsidP="004B7C61">
            <w:pPr>
              <w:ind w:firstLineChars="0" w:firstLine="0"/>
              <w:rPr>
                <w:rStyle w:val="afc"/>
                <w:rFonts w:ascii="Times New Roman"/>
                <w:sz w:val="18"/>
                <w:szCs w:val="18"/>
              </w:rPr>
            </w:pPr>
            <w:r>
              <w:rPr>
                <w:rStyle w:val="afc"/>
                <w:rFonts w:ascii="Times New Roman" w:hint="eastAsia"/>
                <w:sz w:val="18"/>
                <w:szCs w:val="18"/>
              </w:rPr>
              <w:t>I</w:t>
            </w:r>
          </w:p>
        </w:tc>
        <w:tc>
          <w:tcPr>
            <w:tcW w:w="743" w:type="dxa"/>
            <w:vAlign w:val="center"/>
          </w:tcPr>
          <w:p w:rsidR="004C2A22" w:rsidRDefault="004C2A22" w:rsidP="004B7C61">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4C2A22" w:rsidRDefault="004C2A22" w:rsidP="004B7C61">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4C2A22" w:rsidRPr="00C82477" w:rsidRDefault="004C2A22" w:rsidP="004B7C61">
            <w:pPr>
              <w:ind w:firstLineChars="0" w:firstLine="0"/>
              <w:rPr>
                <w:rStyle w:val="afc"/>
                <w:rFonts w:ascii="Times New Roman"/>
                <w:sz w:val="18"/>
                <w:szCs w:val="18"/>
              </w:rPr>
            </w:pPr>
          </w:p>
        </w:tc>
      </w:tr>
      <w:tr w:rsidR="004C2A22" w:rsidRPr="00F95887" w:rsidTr="004B7C61">
        <w:trPr>
          <w:jc w:val="center"/>
        </w:trPr>
        <w:tc>
          <w:tcPr>
            <w:tcW w:w="2084" w:type="dxa"/>
          </w:tcPr>
          <w:p w:rsidR="004C2A22" w:rsidRDefault="004C2A22" w:rsidP="004B7C61">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-jfwjzje</w:t>
            </w:r>
          </w:p>
        </w:tc>
        <w:tc>
          <w:tcPr>
            <w:tcW w:w="1914" w:type="dxa"/>
          </w:tcPr>
          <w:p w:rsidR="004C2A22" w:rsidRDefault="004C2A22" w:rsidP="004B7C61">
            <w:pPr>
              <w:ind w:firstLineChars="0" w:firstLine="0"/>
              <w:rPr>
                <w:rStyle w:val="afc"/>
                <w:rFonts w:ascii="Times New Roman"/>
                <w:sz w:val="18"/>
                <w:szCs w:val="18"/>
              </w:rPr>
            </w:pPr>
            <w:r>
              <w:rPr>
                <w:rStyle w:val="afc"/>
                <w:rFonts w:ascii="Times New Roman" w:hint="eastAsia"/>
                <w:sz w:val="18"/>
                <w:szCs w:val="18"/>
              </w:rPr>
              <w:t>缴费</w:t>
            </w:r>
            <w:r>
              <w:rPr>
                <w:rStyle w:val="afc"/>
                <w:rFonts w:ascii="Times New Roman"/>
                <w:sz w:val="18"/>
                <w:szCs w:val="18"/>
              </w:rPr>
              <w:t>文件总金额</w:t>
            </w:r>
          </w:p>
        </w:tc>
        <w:tc>
          <w:tcPr>
            <w:tcW w:w="743" w:type="dxa"/>
            <w:vAlign w:val="center"/>
          </w:tcPr>
          <w:p w:rsidR="004C2A22" w:rsidRDefault="004C2A22" w:rsidP="004B7C61">
            <w:pPr>
              <w:ind w:firstLineChars="0" w:firstLine="0"/>
              <w:rPr>
                <w:rStyle w:val="afc"/>
                <w:rFonts w:ascii="Times New Roman"/>
                <w:sz w:val="18"/>
                <w:szCs w:val="18"/>
              </w:rPr>
            </w:pPr>
            <w:r>
              <w:rPr>
                <w:rStyle w:val="afc"/>
                <w:rFonts w:ascii="Times New Roman" w:hint="eastAsia"/>
                <w:sz w:val="18"/>
                <w:szCs w:val="18"/>
              </w:rPr>
              <w:t>18.2</w:t>
            </w:r>
          </w:p>
        </w:tc>
        <w:tc>
          <w:tcPr>
            <w:tcW w:w="743" w:type="dxa"/>
            <w:vAlign w:val="center"/>
          </w:tcPr>
          <w:p w:rsidR="004C2A22" w:rsidRDefault="004C2A22" w:rsidP="004B7C61">
            <w:pPr>
              <w:ind w:firstLineChars="0" w:firstLine="0"/>
              <w:rPr>
                <w:rStyle w:val="afc"/>
                <w:rFonts w:ascii="Times New Roman"/>
                <w:sz w:val="18"/>
                <w:szCs w:val="18"/>
              </w:rPr>
            </w:pPr>
            <w:r>
              <w:rPr>
                <w:rStyle w:val="afc"/>
                <w:rFonts w:ascii="Times New Roman" w:hint="eastAsia"/>
                <w:sz w:val="18"/>
                <w:szCs w:val="18"/>
              </w:rPr>
              <w:t>D</w:t>
            </w:r>
          </w:p>
        </w:tc>
        <w:tc>
          <w:tcPr>
            <w:tcW w:w="743" w:type="dxa"/>
            <w:vAlign w:val="center"/>
          </w:tcPr>
          <w:p w:rsidR="004C2A22" w:rsidRDefault="004C2A22" w:rsidP="004B7C61">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4C2A22" w:rsidRDefault="004C2A22" w:rsidP="004B7C61">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4C2A22" w:rsidRPr="00C82477" w:rsidRDefault="004C2A22" w:rsidP="004B7C61">
            <w:pPr>
              <w:ind w:firstLineChars="0" w:firstLine="0"/>
              <w:rPr>
                <w:rStyle w:val="afc"/>
                <w:rFonts w:ascii="Times New Roman"/>
                <w:sz w:val="18"/>
                <w:szCs w:val="18"/>
              </w:rPr>
            </w:pPr>
          </w:p>
        </w:tc>
      </w:tr>
      <w:tr w:rsidR="0083278F" w:rsidRPr="00F95887" w:rsidTr="004B7C61">
        <w:trPr>
          <w:jc w:val="center"/>
        </w:trPr>
        <w:tc>
          <w:tcPr>
            <w:tcW w:w="2084" w:type="dxa"/>
          </w:tcPr>
          <w:p w:rsidR="0083278F" w:rsidRDefault="0083278F" w:rsidP="004B7C61">
            <w:pPr>
              <w:ind w:firstLineChars="0" w:firstLine="0"/>
              <w:rPr>
                <w:rStyle w:val="afc"/>
                <w:rFonts w:ascii="Times New Roman"/>
                <w:sz w:val="18"/>
                <w:szCs w:val="18"/>
              </w:rPr>
            </w:pPr>
            <w:r>
              <w:rPr>
                <w:rStyle w:val="afc"/>
                <w:rFonts w:ascii="Times New Roman" w:hint="eastAsia"/>
                <w:sz w:val="18"/>
                <w:szCs w:val="18"/>
              </w:rPr>
              <w:t>--jbrzjlx</w:t>
            </w:r>
          </w:p>
        </w:tc>
        <w:tc>
          <w:tcPr>
            <w:tcW w:w="1914" w:type="dxa"/>
          </w:tcPr>
          <w:p w:rsidR="0083278F" w:rsidRDefault="0083278F" w:rsidP="004B7C61">
            <w:pPr>
              <w:ind w:firstLineChars="0" w:firstLine="0"/>
              <w:rPr>
                <w:rStyle w:val="afc"/>
                <w:rFonts w:ascii="Times New Roman"/>
                <w:sz w:val="18"/>
                <w:szCs w:val="18"/>
              </w:rPr>
            </w:pPr>
            <w:r>
              <w:rPr>
                <w:rStyle w:val="afc"/>
                <w:rFonts w:ascii="Times New Roman" w:hint="eastAsia"/>
                <w:sz w:val="18"/>
                <w:szCs w:val="18"/>
              </w:rPr>
              <w:t>经办人证件类型</w:t>
            </w:r>
          </w:p>
        </w:tc>
        <w:tc>
          <w:tcPr>
            <w:tcW w:w="743" w:type="dxa"/>
            <w:vAlign w:val="center"/>
          </w:tcPr>
          <w:p w:rsidR="0083278F" w:rsidRDefault="002B3A0A" w:rsidP="004B7C61">
            <w:pPr>
              <w:ind w:firstLineChars="0" w:firstLine="0"/>
              <w:rPr>
                <w:rStyle w:val="afc"/>
                <w:rFonts w:ascii="Times New Roman"/>
                <w:sz w:val="18"/>
                <w:szCs w:val="18"/>
              </w:rPr>
            </w:pPr>
            <w:r>
              <w:rPr>
                <w:rStyle w:val="afc"/>
                <w:rFonts w:ascii="Times New Roman" w:hint="eastAsia"/>
                <w:sz w:val="18"/>
                <w:szCs w:val="18"/>
              </w:rPr>
              <w:t>10</w:t>
            </w:r>
          </w:p>
        </w:tc>
        <w:tc>
          <w:tcPr>
            <w:tcW w:w="743" w:type="dxa"/>
            <w:vAlign w:val="center"/>
          </w:tcPr>
          <w:p w:rsidR="0083278F" w:rsidRDefault="007245F0" w:rsidP="004B7C61">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83278F" w:rsidRDefault="007245F0" w:rsidP="004B7C61">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83278F" w:rsidRDefault="007245F0" w:rsidP="004B7C61">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83278F" w:rsidRPr="00C82477" w:rsidRDefault="003D77B8" w:rsidP="004B7C61">
            <w:pPr>
              <w:ind w:firstLineChars="0" w:firstLine="0"/>
              <w:rPr>
                <w:rStyle w:val="afc"/>
                <w:rFonts w:ascii="Times New Roman"/>
                <w:sz w:val="18"/>
                <w:szCs w:val="18"/>
              </w:rPr>
            </w:pPr>
            <w:r>
              <w:rPr>
                <w:rStyle w:val="afc"/>
                <w:rFonts w:ascii="Times New Roman" w:hint="eastAsia"/>
                <w:sz w:val="18"/>
                <w:szCs w:val="18"/>
              </w:rPr>
              <w:t>当付款账户类型为</w:t>
            </w:r>
            <w:r>
              <w:rPr>
                <w:rStyle w:val="afc"/>
                <w:rFonts w:ascii="Times New Roman" w:hint="eastAsia"/>
                <w:sz w:val="18"/>
                <w:szCs w:val="18"/>
              </w:rPr>
              <w:t>4-</w:t>
            </w:r>
            <w:r>
              <w:rPr>
                <w:rStyle w:val="afc"/>
                <w:rFonts w:ascii="Times New Roman" w:hint="eastAsia"/>
                <w:sz w:val="18"/>
                <w:szCs w:val="18"/>
              </w:rPr>
              <w:t>对公账户时必输</w:t>
            </w:r>
          </w:p>
        </w:tc>
      </w:tr>
      <w:tr w:rsidR="00427F9F" w:rsidRPr="00F95887" w:rsidTr="004B7C61">
        <w:trPr>
          <w:jc w:val="center"/>
        </w:trPr>
        <w:tc>
          <w:tcPr>
            <w:tcW w:w="2084" w:type="dxa"/>
          </w:tcPr>
          <w:p w:rsidR="00427F9F" w:rsidRDefault="00427F9F" w:rsidP="004B7C61">
            <w:pPr>
              <w:ind w:firstLineChars="0" w:firstLine="0"/>
              <w:rPr>
                <w:rStyle w:val="afc"/>
                <w:rFonts w:ascii="Times New Roman"/>
                <w:sz w:val="18"/>
                <w:szCs w:val="18"/>
              </w:rPr>
            </w:pPr>
            <w:r>
              <w:rPr>
                <w:rStyle w:val="afc"/>
                <w:rFonts w:ascii="Times New Roman" w:hint="eastAsia"/>
                <w:sz w:val="18"/>
                <w:szCs w:val="18"/>
              </w:rPr>
              <w:t>--jbrzjhm</w:t>
            </w:r>
          </w:p>
        </w:tc>
        <w:tc>
          <w:tcPr>
            <w:tcW w:w="1914" w:type="dxa"/>
          </w:tcPr>
          <w:p w:rsidR="00427F9F" w:rsidRDefault="00427F9F" w:rsidP="004B7C61">
            <w:pPr>
              <w:ind w:firstLineChars="0" w:firstLine="0"/>
              <w:rPr>
                <w:rStyle w:val="afc"/>
                <w:rFonts w:ascii="Times New Roman"/>
                <w:sz w:val="18"/>
                <w:szCs w:val="18"/>
              </w:rPr>
            </w:pPr>
            <w:r>
              <w:rPr>
                <w:rStyle w:val="afc"/>
                <w:rFonts w:ascii="Times New Roman" w:hint="eastAsia"/>
                <w:sz w:val="18"/>
                <w:szCs w:val="18"/>
              </w:rPr>
              <w:t>经办人证件号码</w:t>
            </w:r>
          </w:p>
        </w:tc>
        <w:tc>
          <w:tcPr>
            <w:tcW w:w="743" w:type="dxa"/>
            <w:vAlign w:val="center"/>
          </w:tcPr>
          <w:p w:rsidR="00427F9F" w:rsidRDefault="00427F9F" w:rsidP="004B7C61">
            <w:pPr>
              <w:ind w:firstLineChars="0" w:firstLine="0"/>
              <w:rPr>
                <w:rStyle w:val="afc"/>
                <w:rFonts w:ascii="Times New Roman"/>
                <w:sz w:val="18"/>
                <w:szCs w:val="18"/>
              </w:rPr>
            </w:pPr>
            <w:r>
              <w:rPr>
                <w:rStyle w:val="afc"/>
                <w:rFonts w:ascii="Times New Roman" w:hint="eastAsia"/>
                <w:sz w:val="18"/>
                <w:szCs w:val="18"/>
              </w:rPr>
              <w:t>30</w:t>
            </w:r>
          </w:p>
        </w:tc>
        <w:tc>
          <w:tcPr>
            <w:tcW w:w="743" w:type="dxa"/>
            <w:vAlign w:val="center"/>
          </w:tcPr>
          <w:p w:rsidR="00427F9F" w:rsidRDefault="00427F9F" w:rsidP="004B7C61">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427F9F" w:rsidRDefault="00427F9F" w:rsidP="004B7C61">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427F9F" w:rsidRDefault="00427F9F" w:rsidP="004B7C61">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427F9F" w:rsidRPr="00C82477" w:rsidRDefault="003D77B8" w:rsidP="004B7C61">
            <w:pPr>
              <w:ind w:firstLineChars="0" w:firstLine="0"/>
              <w:rPr>
                <w:rStyle w:val="afc"/>
                <w:rFonts w:ascii="Times New Roman"/>
                <w:sz w:val="18"/>
                <w:szCs w:val="18"/>
              </w:rPr>
            </w:pPr>
            <w:r>
              <w:rPr>
                <w:rStyle w:val="afc"/>
                <w:rFonts w:ascii="Times New Roman" w:hint="eastAsia"/>
                <w:sz w:val="18"/>
                <w:szCs w:val="18"/>
              </w:rPr>
              <w:t>当付款账户类型为</w:t>
            </w:r>
            <w:r>
              <w:rPr>
                <w:rStyle w:val="afc"/>
                <w:rFonts w:ascii="Times New Roman" w:hint="eastAsia"/>
                <w:sz w:val="18"/>
                <w:szCs w:val="18"/>
              </w:rPr>
              <w:t>4-</w:t>
            </w:r>
            <w:r>
              <w:rPr>
                <w:rStyle w:val="afc"/>
                <w:rFonts w:ascii="Times New Roman" w:hint="eastAsia"/>
                <w:sz w:val="18"/>
                <w:szCs w:val="18"/>
              </w:rPr>
              <w:t>对公账户时必输</w:t>
            </w:r>
          </w:p>
        </w:tc>
      </w:tr>
      <w:tr w:rsidR="00427F9F" w:rsidRPr="00F95887" w:rsidTr="004B7C61">
        <w:trPr>
          <w:jc w:val="center"/>
        </w:trPr>
        <w:tc>
          <w:tcPr>
            <w:tcW w:w="2084" w:type="dxa"/>
          </w:tcPr>
          <w:p w:rsidR="00427F9F" w:rsidRDefault="00427F9F" w:rsidP="004B7C61">
            <w:pPr>
              <w:ind w:firstLineChars="0" w:firstLine="0"/>
              <w:rPr>
                <w:rStyle w:val="afc"/>
                <w:rFonts w:ascii="Times New Roman"/>
                <w:sz w:val="18"/>
                <w:szCs w:val="18"/>
              </w:rPr>
            </w:pPr>
            <w:r>
              <w:rPr>
                <w:rStyle w:val="afc"/>
                <w:rFonts w:ascii="Times New Roman" w:hint="eastAsia"/>
                <w:sz w:val="18"/>
                <w:szCs w:val="18"/>
              </w:rPr>
              <w:t>--jbrlxdh</w:t>
            </w:r>
          </w:p>
        </w:tc>
        <w:tc>
          <w:tcPr>
            <w:tcW w:w="1914" w:type="dxa"/>
          </w:tcPr>
          <w:p w:rsidR="00427F9F" w:rsidRDefault="00427F9F" w:rsidP="004B7C61">
            <w:pPr>
              <w:ind w:firstLineChars="0" w:firstLine="0"/>
              <w:rPr>
                <w:rStyle w:val="afc"/>
                <w:rFonts w:ascii="Times New Roman"/>
                <w:sz w:val="18"/>
                <w:szCs w:val="18"/>
              </w:rPr>
            </w:pPr>
            <w:r>
              <w:rPr>
                <w:rStyle w:val="afc"/>
                <w:rFonts w:ascii="Times New Roman" w:hint="eastAsia"/>
                <w:sz w:val="18"/>
                <w:szCs w:val="18"/>
              </w:rPr>
              <w:t>经办人联系电话</w:t>
            </w:r>
          </w:p>
        </w:tc>
        <w:tc>
          <w:tcPr>
            <w:tcW w:w="743" w:type="dxa"/>
            <w:vAlign w:val="center"/>
          </w:tcPr>
          <w:p w:rsidR="00427F9F" w:rsidRDefault="00427F9F" w:rsidP="004B7C61">
            <w:pPr>
              <w:ind w:firstLineChars="0" w:firstLine="0"/>
              <w:rPr>
                <w:rStyle w:val="afc"/>
                <w:rFonts w:ascii="Times New Roman"/>
                <w:sz w:val="18"/>
                <w:szCs w:val="18"/>
              </w:rPr>
            </w:pPr>
            <w:r>
              <w:rPr>
                <w:rStyle w:val="afc"/>
                <w:rFonts w:ascii="Times New Roman" w:hint="eastAsia"/>
                <w:sz w:val="18"/>
                <w:szCs w:val="18"/>
              </w:rPr>
              <w:t>11</w:t>
            </w:r>
          </w:p>
        </w:tc>
        <w:tc>
          <w:tcPr>
            <w:tcW w:w="743" w:type="dxa"/>
            <w:vAlign w:val="center"/>
          </w:tcPr>
          <w:p w:rsidR="00427F9F" w:rsidRDefault="00427F9F" w:rsidP="004B7C61">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427F9F" w:rsidRDefault="00427F9F" w:rsidP="004B7C61">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427F9F" w:rsidRDefault="00427F9F" w:rsidP="004B7C61">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427F9F" w:rsidRPr="00C82477" w:rsidRDefault="003D77B8" w:rsidP="004B7C61">
            <w:pPr>
              <w:ind w:firstLineChars="0" w:firstLine="0"/>
              <w:rPr>
                <w:rStyle w:val="afc"/>
                <w:rFonts w:ascii="Times New Roman"/>
                <w:sz w:val="18"/>
                <w:szCs w:val="18"/>
              </w:rPr>
            </w:pPr>
            <w:r>
              <w:rPr>
                <w:rStyle w:val="afc"/>
                <w:rFonts w:ascii="Times New Roman" w:hint="eastAsia"/>
                <w:sz w:val="18"/>
                <w:szCs w:val="18"/>
              </w:rPr>
              <w:t>当付款账户类型为</w:t>
            </w:r>
            <w:r>
              <w:rPr>
                <w:rStyle w:val="afc"/>
                <w:rFonts w:ascii="Times New Roman" w:hint="eastAsia"/>
                <w:sz w:val="18"/>
                <w:szCs w:val="18"/>
              </w:rPr>
              <w:t>4-</w:t>
            </w:r>
            <w:r>
              <w:rPr>
                <w:rStyle w:val="afc"/>
                <w:rFonts w:ascii="Times New Roman" w:hint="eastAsia"/>
                <w:sz w:val="18"/>
                <w:szCs w:val="18"/>
              </w:rPr>
              <w:t>对公账户时必输</w:t>
            </w:r>
          </w:p>
        </w:tc>
      </w:tr>
    </w:tbl>
    <w:p w:rsidR="004C2A22" w:rsidRDefault="004C2A22" w:rsidP="004C2A22">
      <w:pPr>
        <w:pStyle w:val="3"/>
      </w:pPr>
      <w:bookmarkStart w:id="160" w:name="_Toc8133835"/>
      <w:r>
        <w:rPr>
          <w:rFonts w:hint="eastAsia"/>
        </w:rPr>
        <w:t>应答</w:t>
      </w:r>
      <w:r>
        <w:t>报文</w:t>
      </w:r>
      <w:bookmarkEnd w:id="160"/>
    </w:p>
    <w:p w:rsidR="004C2A22" w:rsidRPr="00FB3E8B" w:rsidRDefault="004C2A22" w:rsidP="004C2A22">
      <w:pPr>
        <w:ind w:firstLine="480"/>
        <w:rPr>
          <w:rStyle w:val="afc"/>
        </w:rPr>
      </w:pPr>
      <w:r w:rsidRPr="00FB3E8B">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C2789D">
        <w:rPr>
          <w:rStyle w:val="afc"/>
          <w:rFonts w:hint="eastAsia"/>
        </w:rPr>
        <w:t>/</w:t>
      </w:r>
      <w:r>
        <w:rPr>
          <w:rStyle w:val="afc"/>
          <w:rFonts w:hint="eastAsia"/>
        </w:rPr>
        <w:t>body/re</w:t>
      </w:r>
      <w:r>
        <w:rPr>
          <w:rStyle w:val="afc"/>
        </w:rPr>
        <w:t>s</w:t>
      </w:r>
      <w:r>
        <w:rPr>
          <w:rStyle w:val="afc"/>
          <w:rFonts w:hint="eastAsia"/>
        </w:rPr>
        <w:t>ponse</w:t>
      </w:r>
      <w:r w:rsidRPr="00C2789D">
        <w:rPr>
          <w:rStyle w:val="afc"/>
          <w:rFonts w:hint="eastAsia"/>
        </w:rPr>
        <w:t>/</w:t>
      </w:r>
      <w:r w:rsidRPr="00FB3E8B">
        <w:rPr>
          <w:rStyle w:val="afc"/>
        </w:rPr>
        <w:t>xfaceTradeDTO</w:t>
      </w:r>
      <w:r>
        <w:rPr>
          <w:rStyle w:val="afc"/>
          <w:rFonts w:hint="eastAsia"/>
        </w:rPr>
        <w:t>/</w:t>
      </w:r>
      <w:r w:rsidRPr="00FB3E8B">
        <w:rPr>
          <w:rStyle w:val="afc"/>
        </w:rPr>
        <w:t>responseDTO</w:t>
      </w:r>
    </w:p>
    <w:p w:rsidR="004C2A22" w:rsidRDefault="004C2A22" w:rsidP="004C2A22">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t>.36批量</w:t>
      </w:r>
      <w:r>
        <w:rPr>
          <w:rFonts w:hint="eastAsia"/>
        </w:rPr>
        <w:t>缴费</w:t>
      </w:r>
      <w:r>
        <w:t>文件上传</w:t>
      </w:r>
      <w:r>
        <w:rPr>
          <w:rFonts w:hint="eastAsia"/>
        </w:rPr>
        <w:t>应答</w:t>
      </w:r>
      <w:r>
        <w:t>报文</w:t>
      </w:r>
    </w:p>
    <w:tbl>
      <w:tblPr>
        <w:tblStyle w:val="af4"/>
        <w:tblW w:w="9072" w:type="dxa"/>
        <w:jc w:val="center"/>
        <w:tblLayout w:type="fixed"/>
        <w:tblLook w:val="04A0"/>
      </w:tblPr>
      <w:tblGrid>
        <w:gridCol w:w="1838"/>
        <w:gridCol w:w="1701"/>
        <w:gridCol w:w="709"/>
        <w:gridCol w:w="709"/>
        <w:gridCol w:w="708"/>
        <w:gridCol w:w="1560"/>
        <w:gridCol w:w="1847"/>
      </w:tblGrid>
      <w:tr w:rsidR="004C2A22" w:rsidRPr="00BE0356" w:rsidTr="004B7C61">
        <w:trPr>
          <w:jc w:val="center"/>
        </w:trPr>
        <w:tc>
          <w:tcPr>
            <w:tcW w:w="1838" w:type="dxa"/>
            <w:shd w:val="clear" w:color="auto" w:fill="5B9BD5" w:themeFill="accent1"/>
            <w:vAlign w:val="center"/>
          </w:tcPr>
          <w:p w:rsidR="004C2A22" w:rsidRPr="00BE0356" w:rsidRDefault="004C2A22" w:rsidP="004B7C61">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701" w:type="dxa"/>
            <w:shd w:val="clear" w:color="auto" w:fill="5B9BD5" w:themeFill="accent1"/>
            <w:vAlign w:val="center"/>
          </w:tcPr>
          <w:p w:rsidR="004C2A22" w:rsidRPr="00BE0356" w:rsidRDefault="004C2A22" w:rsidP="004B7C61">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09" w:type="dxa"/>
            <w:shd w:val="clear" w:color="auto" w:fill="5B9BD5" w:themeFill="accent1"/>
            <w:vAlign w:val="center"/>
          </w:tcPr>
          <w:p w:rsidR="004C2A22" w:rsidRPr="00BE0356" w:rsidRDefault="004C2A22" w:rsidP="004B7C61">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09" w:type="dxa"/>
            <w:shd w:val="clear" w:color="auto" w:fill="5B9BD5" w:themeFill="accent1"/>
            <w:vAlign w:val="center"/>
          </w:tcPr>
          <w:p w:rsidR="004C2A22" w:rsidRPr="00BE0356" w:rsidRDefault="004C2A22" w:rsidP="004B7C61">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08" w:type="dxa"/>
            <w:shd w:val="clear" w:color="auto" w:fill="5B9BD5" w:themeFill="accent1"/>
            <w:vAlign w:val="center"/>
          </w:tcPr>
          <w:p w:rsidR="004C2A22" w:rsidRPr="00BE0356" w:rsidRDefault="004C2A22" w:rsidP="004B7C61">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1560" w:type="dxa"/>
            <w:shd w:val="clear" w:color="auto" w:fill="5B9BD5" w:themeFill="accent1"/>
            <w:vAlign w:val="center"/>
          </w:tcPr>
          <w:p w:rsidR="004C2A22" w:rsidRPr="00BE0356" w:rsidRDefault="004C2A22" w:rsidP="004B7C61">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847" w:type="dxa"/>
            <w:shd w:val="clear" w:color="auto" w:fill="5B9BD5" w:themeFill="accent1"/>
            <w:vAlign w:val="center"/>
          </w:tcPr>
          <w:p w:rsidR="004C2A22" w:rsidRPr="00BE0356" w:rsidRDefault="004C2A22" w:rsidP="004B7C61">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4C2A22" w:rsidRPr="00BE0356" w:rsidTr="004B7C61">
        <w:trPr>
          <w:jc w:val="center"/>
        </w:trPr>
        <w:tc>
          <w:tcPr>
            <w:tcW w:w="1838" w:type="dxa"/>
            <w:shd w:val="clear" w:color="auto" w:fill="auto"/>
            <w:vAlign w:val="center"/>
          </w:tcPr>
          <w:p w:rsidR="004C2A22" w:rsidRPr="00BF5819"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--pch</w:t>
            </w:r>
          </w:p>
        </w:tc>
        <w:tc>
          <w:tcPr>
            <w:tcW w:w="1701" w:type="dxa"/>
            <w:shd w:val="clear" w:color="auto" w:fill="auto"/>
            <w:vAlign w:val="center"/>
          </w:tcPr>
          <w:p w:rsidR="004C2A22" w:rsidRPr="00BF5819"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批次号</w:t>
            </w:r>
          </w:p>
        </w:tc>
        <w:tc>
          <w:tcPr>
            <w:tcW w:w="709" w:type="dxa"/>
            <w:shd w:val="clear" w:color="auto" w:fill="auto"/>
            <w:vAlign w:val="center"/>
          </w:tcPr>
          <w:p w:rsidR="004C2A22" w:rsidRPr="00BF5819"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40</w:t>
            </w:r>
          </w:p>
        </w:tc>
        <w:tc>
          <w:tcPr>
            <w:tcW w:w="709" w:type="dxa"/>
            <w:shd w:val="clear" w:color="auto" w:fill="auto"/>
            <w:vAlign w:val="center"/>
          </w:tcPr>
          <w:p w:rsidR="004C2A22" w:rsidRPr="00BF5819"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4C2A22" w:rsidRPr="00BF5819"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4C2A22" w:rsidRPr="00BF5819"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7" w:type="dxa"/>
            <w:shd w:val="clear" w:color="auto" w:fill="auto"/>
            <w:vAlign w:val="center"/>
          </w:tcPr>
          <w:p w:rsidR="004C2A22" w:rsidRPr="00BF5819" w:rsidRDefault="004C2A22" w:rsidP="004B7C61">
            <w:pPr>
              <w:spacing w:line="400" w:lineRule="exact"/>
              <w:ind w:firstLineChars="0" w:firstLine="0"/>
              <w:rPr>
                <w:rStyle w:val="afc"/>
                <w:rFonts w:ascii="Times New Roman"/>
                <w:sz w:val="18"/>
                <w:szCs w:val="18"/>
              </w:rPr>
            </w:pPr>
          </w:p>
        </w:tc>
      </w:tr>
    </w:tbl>
    <w:p w:rsidR="004C2A22" w:rsidRDefault="004C2A22" w:rsidP="004C2A22">
      <w:pPr>
        <w:pStyle w:val="3"/>
      </w:pPr>
      <w:bookmarkStart w:id="161" w:name="_Toc8133836"/>
      <w:r>
        <w:rPr>
          <w:rFonts w:hint="eastAsia"/>
        </w:rPr>
        <w:t>缴费</w:t>
      </w:r>
      <w:r>
        <w:t>文件</w:t>
      </w:r>
      <w:r>
        <w:rPr>
          <w:rFonts w:hint="eastAsia"/>
        </w:rPr>
        <w:t>格式</w:t>
      </w:r>
      <w:bookmarkEnd w:id="161"/>
    </w:p>
    <w:p w:rsidR="004C2A22" w:rsidRDefault="004C2A22" w:rsidP="004C2A22">
      <w:pPr>
        <w:ind w:firstLine="480"/>
        <w:rPr>
          <w:rStyle w:val="afc"/>
          <w:szCs w:val="21"/>
        </w:rPr>
      </w:pPr>
      <w:r>
        <w:rPr>
          <w:rStyle w:val="afc"/>
          <w:rFonts w:hint="eastAsia"/>
          <w:szCs w:val="21"/>
        </w:rPr>
        <w:t>文本文件</w:t>
      </w:r>
      <w:r>
        <w:rPr>
          <w:rStyle w:val="afc"/>
          <w:szCs w:val="21"/>
        </w:rPr>
        <w:t>，编码为GBK</w:t>
      </w:r>
    </w:p>
    <w:p w:rsidR="004C2A22" w:rsidRDefault="004C2A22" w:rsidP="004C2A22">
      <w:pPr>
        <w:ind w:firstLine="480"/>
        <w:rPr>
          <w:rStyle w:val="afc"/>
          <w:szCs w:val="21"/>
        </w:rPr>
      </w:pPr>
      <w:r w:rsidRPr="0076741F">
        <w:rPr>
          <w:rStyle w:val="afc"/>
          <w:rFonts w:hint="eastAsia"/>
          <w:szCs w:val="21"/>
        </w:rPr>
        <w:t>文件体格式(采用“|”分隔)</w:t>
      </w:r>
    </w:p>
    <w:p w:rsidR="00E67C00" w:rsidRDefault="00E67C00" w:rsidP="00E67C00">
      <w:pPr>
        <w:ind w:firstLine="480"/>
        <w:rPr>
          <w:rStyle w:val="afc"/>
          <w:szCs w:val="21"/>
        </w:rPr>
      </w:pPr>
      <w:r w:rsidRPr="00E67C00">
        <w:rPr>
          <w:rStyle w:val="afc"/>
          <w:rFonts w:hint="eastAsia"/>
          <w:szCs w:val="21"/>
        </w:rPr>
        <w:t>缴费</w:t>
      </w:r>
      <w:r w:rsidRPr="00E67C00">
        <w:rPr>
          <w:rStyle w:val="afc"/>
          <w:szCs w:val="21"/>
        </w:rPr>
        <w:t>类型为</w:t>
      </w:r>
      <w:r w:rsidRPr="00E67C00">
        <w:rPr>
          <w:rStyle w:val="afc"/>
          <w:rFonts w:hint="eastAsia"/>
          <w:szCs w:val="21"/>
        </w:rPr>
        <w:t>1时</w:t>
      </w:r>
      <w:r w:rsidRPr="00E67C00">
        <w:rPr>
          <w:rStyle w:val="afc"/>
          <w:szCs w:val="21"/>
        </w:rPr>
        <w:t>文件格式</w:t>
      </w:r>
      <w:r w:rsidRPr="00E67C00">
        <w:rPr>
          <w:rStyle w:val="afc"/>
          <w:rFonts w:hint="eastAsia"/>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26"/>
        <w:gridCol w:w="709"/>
        <w:gridCol w:w="850"/>
        <w:gridCol w:w="851"/>
        <w:gridCol w:w="1559"/>
        <w:gridCol w:w="3027"/>
      </w:tblGrid>
      <w:tr w:rsidR="004C2A22" w:rsidRPr="005E14A8" w:rsidTr="004B7C61">
        <w:tc>
          <w:tcPr>
            <w:tcW w:w="1526" w:type="dxa"/>
            <w:shd w:val="clear" w:color="auto" w:fill="548DD4"/>
          </w:tcPr>
          <w:p w:rsidR="004C2A22" w:rsidRPr="005E14A8" w:rsidRDefault="004C2A22" w:rsidP="004B7C61">
            <w:pPr>
              <w:ind w:firstLineChars="0" w:firstLine="0"/>
              <w:rPr>
                <w:rFonts w:cs="Times New Roman"/>
                <w:szCs w:val="21"/>
              </w:rPr>
            </w:pPr>
            <w:r w:rsidRPr="005E14A8">
              <w:rPr>
                <w:rFonts w:cs="Times New Roman" w:hint="eastAsia"/>
                <w:szCs w:val="21"/>
              </w:rPr>
              <w:t>含义</w:t>
            </w:r>
          </w:p>
        </w:tc>
        <w:tc>
          <w:tcPr>
            <w:tcW w:w="709" w:type="dxa"/>
            <w:shd w:val="clear" w:color="auto" w:fill="548DD4"/>
          </w:tcPr>
          <w:p w:rsidR="004C2A22" w:rsidRPr="005E14A8" w:rsidRDefault="004C2A22" w:rsidP="004B7C61">
            <w:pPr>
              <w:ind w:firstLineChars="0" w:firstLine="0"/>
              <w:rPr>
                <w:rFonts w:cs="Times New Roman"/>
                <w:szCs w:val="21"/>
              </w:rPr>
            </w:pPr>
            <w:r w:rsidRPr="005E14A8">
              <w:rPr>
                <w:rFonts w:cs="Times New Roman" w:hint="eastAsia"/>
                <w:szCs w:val="21"/>
              </w:rPr>
              <w:t>长度</w:t>
            </w:r>
          </w:p>
        </w:tc>
        <w:tc>
          <w:tcPr>
            <w:tcW w:w="850" w:type="dxa"/>
            <w:shd w:val="clear" w:color="auto" w:fill="548DD4"/>
          </w:tcPr>
          <w:p w:rsidR="004C2A22" w:rsidRPr="005E14A8" w:rsidRDefault="004C2A22" w:rsidP="004B7C61">
            <w:pPr>
              <w:ind w:firstLineChars="0" w:firstLine="0"/>
              <w:rPr>
                <w:rFonts w:cs="Times New Roman"/>
                <w:szCs w:val="21"/>
              </w:rPr>
            </w:pPr>
            <w:r w:rsidRPr="005E14A8">
              <w:rPr>
                <w:rFonts w:cs="Times New Roman" w:hint="eastAsia"/>
                <w:szCs w:val="21"/>
              </w:rPr>
              <w:t>类型</w:t>
            </w:r>
          </w:p>
        </w:tc>
        <w:tc>
          <w:tcPr>
            <w:tcW w:w="851" w:type="dxa"/>
            <w:shd w:val="clear" w:color="auto" w:fill="548DD4"/>
          </w:tcPr>
          <w:p w:rsidR="004C2A22" w:rsidRPr="005E14A8" w:rsidRDefault="004C2A22" w:rsidP="004B7C61">
            <w:pPr>
              <w:ind w:firstLineChars="0" w:firstLine="0"/>
              <w:rPr>
                <w:rFonts w:cs="Times New Roman"/>
                <w:szCs w:val="21"/>
              </w:rPr>
            </w:pPr>
            <w:r w:rsidRPr="005E14A8">
              <w:rPr>
                <w:rFonts w:cs="Times New Roman" w:hint="eastAsia"/>
                <w:szCs w:val="21"/>
              </w:rPr>
              <w:t>必输</w:t>
            </w:r>
          </w:p>
        </w:tc>
        <w:tc>
          <w:tcPr>
            <w:tcW w:w="1559" w:type="dxa"/>
            <w:shd w:val="clear" w:color="auto" w:fill="548DD4"/>
          </w:tcPr>
          <w:p w:rsidR="004C2A22" w:rsidRPr="005E14A8" w:rsidRDefault="004C2A22" w:rsidP="004B7C61">
            <w:pPr>
              <w:ind w:firstLineChars="0" w:firstLine="0"/>
              <w:rPr>
                <w:rFonts w:cs="Times New Roman"/>
                <w:szCs w:val="21"/>
              </w:rPr>
            </w:pPr>
            <w:r w:rsidRPr="005E14A8">
              <w:rPr>
                <w:rFonts w:cs="Times New Roman" w:hint="eastAsia"/>
                <w:szCs w:val="21"/>
              </w:rPr>
              <w:t>填充</w:t>
            </w:r>
            <w:r w:rsidRPr="005E14A8">
              <w:rPr>
                <w:rFonts w:cs="Times New Roman"/>
                <w:szCs w:val="21"/>
              </w:rPr>
              <w:t>方</w:t>
            </w:r>
          </w:p>
        </w:tc>
        <w:tc>
          <w:tcPr>
            <w:tcW w:w="3027" w:type="dxa"/>
            <w:shd w:val="clear" w:color="auto" w:fill="548DD4"/>
          </w:tcPr>
          <w:p w:rsidR="004C2A22" w:rsidRPr="005E14A8" w:rsidRDefault="004C2A22" w:rsidP="004B7C61">
            <w:pPr>
              <w:ind w:firstLineChars="0" w:firstLine="0"/>
              <w:rPr>
                <w:rFonts w:cs="Times New Roman"/>
                <w:szCs w:val="21"/>
              </w:rPr>
            </w:pPr>
            <w:r w:rsidRPr="005E14A8">
              <w:rPr>
                <w:rFonts w:cs="Times New Roman" w:hint="eastAsia"/>
                <w:szCs w:val="21"/>
              </w:rPr>
              <w:t>备注</w:t>
            </w:r>
          </w:p>
        </w:tc>
      </w:tr>
      <w:tr w:rsidR="004C2A22" w:rsidRPr="005E14A8" w:rsidTr="004B7C61">
        <w:tc>
          <w:tcPr>
            <w:tcW w:w="1526" w:type="dxa"/>
            <w:shd w:val="clear" w:color="auto" w:fill="auto"/>
          </w:tcPr>
          <w:p w:rsidR="004C2A22" w:rsidRPr="003F4A31" w:rsidRDefault="004C2A22" w:rsidP="004B7C61">
            <w:pPr>
              <w:ind w:firstLineChars="0" w:firstLine="0"/>
              <w:rPr>
                <w:rStyle w:val="afc"/>
                <w:rFonts w:ascii="Times New Roman"/>
                <w:sz w:val="18"/>
                <w:szCs w:val="18"/>
              </w:rPr>
            </w:pPr>
            <w:r>
              <w:rPr>
                <w:rStyle w:val="afc"/>
                <w:rFonts w:ascii="Times New Roman" w:hint="eastAsia"/>
                <w:sz w:val="18"/>
                <w:szCs w:val="18"/>
              </w:rPr>
              <w:t>序号</w:t>
            </w:r>
          </w:p>
        </w:tc>
        <w:tc>
          <w:tcPr>
            <w:tcW w:w="709" w:type="dxa"/>
            <w:shd w:val="clear" w:color="auto" w:fill="auto"/>
          </w:tcPr>
          <w:p w:rsidR="004C2A22" w:rsidRPr="003F4A31" w:rsidRDefault="004C2A22" w:rsidP="004B7C61">
            <w:pPr>
              <w:ind w:firstLineChars="0" w:firstLine="0"/>
              <w:rPr>
                <w:rStyle w:val="afc"/>
                <w:rFonts w:ascii="Times New Roman"/>
                <w:sz w:val="18"/>
                <w:szCs w:val="18"/>
              </w:rPr>
            </w:pPr>
            <w:r>
              <w:rPr>
                <w:rStyle w:val="afc"/>
                <w:rFonts w:ascii="Times New Roman"/>
                <w:sz w:val="18"/>
                <w:szCs w:val="18"/>
              </w:rPr>
              <w:t>10</w:t>
            </w:r>
          </w:p>
        </w:tc>
        <w:tc>
          <w:tcPr>
            <w:tcW w:w="850" w:type="dxa"/>
            <w:shd w:val="clear" w:color="auto" w:fill="auto"/>
          </w:tcPr>
          <w:p w:rsidR="004C2A22" w:rsidRPr="003F4A31" w:rsidRDefault="004C2A22" w:rsidP="004B7C61">
            <w:pPr>
              <w:ind w:firstLineChars="0" w:firstLine="0"/>
              <w:rPr>
                <w:rStyle w:val="afc"/>
                <w:rFonts w:ascii="Times New Roman"/>
                <w:sz w:val="18"/>
                <w:szCs w:val="18"/>
              </w:rPr>
            </w:pPr>
            <w:r>
              <w:rPr>
                <w:rStyle w:val="afc"/>
                <w:rFonts w:ascii="Times New Roman"/>
                <w:sz w:val="18"/>
                <w:szCs w:val="18"/>
              </w:rPr>
              <w:t>I</w:t>
            </w:r>
          </w:p>
        </w:tc>
        <w:tc>
          <w:tcPr>
            <w:tcW w:w="851" w:type="dxa"/>
            <w:shd w:val="clear" w:color="auto" w:fill="auto"/>
          </w:tcPr>
          <w:p w:rsidR="004C2A22" w:rsidRPr="003F4A31" w:rsidRDefault="004C2A22" w:rsidP="004B7C61">
            <w:pPr>
              <w:ind w:firstLineChars="0" w:firstLine="0"/>
              <w:rPr>
                <w:rStyle w:val="afc"/>
                <w:rFonts w:ascii="Times New Roman"/>
                <w:sz w:val="18"/>
                <w:szCs w:val="18"/>
              </w:rPr>
            </w:pPr>
            <w:r w:rsidRPr="003F4A31">
              <w:rPr>
                <w:rStyle w:val="afc"/>
                <w:rFonts w:ascii="Times New Roman" w:hint="eastAsia"/>
                <w:sz w:val="18"/>
                <w:szCs w:val="18"/>
              </w:rPr>
              <w:t>M</w:t>
            </w:r>
          </w:p>
        </w:tc>
        <w:tc>
          <w:tcPr>
            <w:tcW w:w="1559" w:type="dxa"/>
            <w:shd w:val="clear" w:color="auto" w:fill="auto"/>
          </w:tcPr>
          <w:p w:rsidR="004C2A22" w:rsidRPr="003F4A31" w:rsidRDefault="004C2A22" w:rsidP="004B7C61">
            <w:pPr>
              <w:ind w:firstLineChars="0" w:firstLine="0"/>
              <w:rPr>
                <w:rStyle w:val="afc"/>
                <w:rFonts w:ascii="Times New Roman"/>
                <w:sz w:val="18"/>
                <w:szCs w:val="18"/>
              </w:rPr>
            </w:pPr>
            <w:r w:rsidRPr="003F4A31">
              <w:rPr>
                <w:rStyle w:val="afc"/>
                <w:rFonts w:ascii="Times New Roman" w:hint="eastAsia"/>
                <w:sz w:val="18"/>
                <w:szCs w:val="18"/>
              </w:rPr>
              <w:t>渠道</w:t>
            </w:r>
            <w:r w:rsidRPr="003F4A31">
              <w:rPr>
                <w:rStyle w:val="afc"/>
                <w:rFonts w:ascii="Times New Roman"/>
                <w:sz w:val="18"/>
                <w:szCs w:val="18"/>
              </w:rPr>
              <w:t>接入方</w:t>
            </w:r>
          </w:p>
        </w:tc>
        <w:tc>
          <w:tcPr>
            <w:tcW w:w="3027" w:type="dxa"/>
            <w:shd w:val="clear" w:color="auto" w:fill="auto"/>
          </w:tcPr>
          <w:p w:rsidR="004C2A22" w:rsidRPr="003F4A31" w:rsidRDefault="004C2A22" w:rsidP="004B7C61">
            <w:pPr>
              <w:ind w:firstLineChars="0" w:firstLine="0"/>
              <w:rPr>
                <w:rStyle w:val="afc"/>
                <w:rFonts w:ascii="Times New Roman"/>
                <w:sz w:val="18"/>
                <w:szCs w:val="18"/>
              </w:rPr>
            </w:pPr>
          </w:p>
        </w:tc>
      </w:tr>
      <w:tr w:rsidR="004C2A22" w:rsidRPr="005E14A8" w:rsidTr="004B7C61">
        <w:tc>
          <w:tcPr>
            <w:tcW w:w="1526" w:type="dxa"/>
            <w:shd w:val="clear" w:color="auto" w:fill="auto"/>
          </w:tcPr>
          <w:p w:rsidR="004C2A22" w:rsidRDefault="004C2A22" w:rsidP="004B7C61">
            <w:pPr>
              <w:ind w:firstLineChars="0" w:firstLine="0"/>
              <w:rPr>
                <w:rStyle w:val="afc"/>
                <w:rFonts w:ascii="Times New Roman"/>
                <w:sz w:val="18"/>
                <w:szCs w:val="18"/>
              </w:rPr>
            </w:pPr>
            <w:r w:rsidRPr="003F4A31">
              <w:rPr>
                <w:rStyle w:val="afc"/>
                <w:rFonts w:ascii="Times New Roman" w:hint="eastAsia"/>
                <w:sz w:val="18"/>
                <w:szCs w:val="18"/>
              </w:rPr>
              <w:t>参保人名称</w:t>
            </w:r>
          </w:p>
        </w:tc>
        <w:tc>
          <w:tcPr>
            <w:tcW w:w="709" w:type="dxa"/>
            <w:shd w:val="clear" w:color="auto" w:fill="auto"/>
          </w:tcPr>
          <w:p w:rsidR="004C2A22" w:rsidRDefault="004C2A22" w:rsidP="004B7C61">
            <w:pPr>
              <w:ind w:firstLineChars="0" w:firstLine="0"/>
              <w:rPr>
                <w:rStyle w:val="afc"/>
                <w:rFonts w:ascii="Times New Roman"/>
                <w:sz w:val="18"/>
                <w:szCs w:val="18"/>
              </w:rPr>
            </w:pPr>
            <w:r w:rsidRPr="003F4A31">
              <w:rPr>
                <w:rStyle w:val="afc"/>
                <w:rFonts w:ascii="Times New Roman"/>
                <w:sz w:val="18"/>
                <w:szCs w:val="18"/>
              </w:rPr>
              <w:t>75</w:t>
            </w:r>
          </w:p>
        </w:tc>
        <w:tc>
          <w:tcPr>
            <w:tcW w:w="850" w:type="dxa"/>
            <w:shd w:val="clear" w:color="auto" w:fill="auto"/>
          </w:tcPr>
          <w:p w:rsidR="004C2A22" w:rsidRDefault="004C2A22" w:rsidP="004B7C61">
            <w:pPr>
              <w:ind w:firstLineChars="0" w:firstLine="0"/>
              <w:rPr>
                <w:rStyle w:val="afc"/>
                <w:rFonts w:ascii="Times New Roman"/>
                <w:sz w:val="18"/>
                <w:szCs w:val="18"/>
              </w:rPr>
            </w:pPr>
            <w:r w:rsidRPr="003F4A31">
              <w:rPr>
                <w:rStyle w:val="afc"/>
                <w:rFonts w:ascii="Times New Roman" w:hint="eastAsia"/>
                <w:sz w:val="18"/>
                <w:szCs w:val="18"/>
              </w:rPr>
              <w:t>S</w:t>
            </w:r>
          </w:p>
        </w:tc>
        <w:tc>
          <w:tcPr>
            <w:tcW w:w="851" w:type="dxa"/>
            <w:shd w:val="clear" w:color="auto" w:fill="auto"/>
          </w:tcPr>
          <w:p w:rsidR="004C2A22" w:rsidRPr="003F4A31" w:rsidRDefault="004C2A22" w:rsidP="004B7C61">
            <w:pPr>
              <w:ind w:firstLineChars="0" w:firstLine="0"/>
              <w:rPr>
                <w:rStyle w:val="afc"/>
                <w:rFonts w:ascii="Times New Roman"/>
                <w:sz w:val="18"/>
                <w:szCs w:val="18"/>
              </w:rPr>
            </w:pPr>
            <w:r w:rsidRPr="003F4A31">
              <w:rPr>
                <w:rStyle w:val="afc"/>
                <w:rFonts w:ascii="Times New Roman" w:hint="eastAsia"/>
                <w:sz w:val="18"/>
                <w:szCs w:val="18"/>
              </w:rPr>
              <w:t>M</w:t>
            </w:r>
          </w:p>
        </w:tc>
        <w:tc>
          <w:tcPr>
            <w:tcW w:w="1559" w:type="dxa"/>
            <w:shd w:val="clear" w:color="auto" w:fill="auto"/>
          </w:tcPr>
          <w:p w:rsidR="004C2A22" w:rsidRPr="003F4A31" w:rsidRDefault="004C2A22" w:rsidP="004B7C61">
            <w:pPr>
              <w:ind w:firstLineChars="0" w:firstLine="0"/>
              <w:rPr>
                <w:rStyle w:val="afc"/>
                <w:rFonts w:ascii="Times New Roman"/>
                <w:sz w:val="18"/>
                <w:szCs w:val="18"/>
              </w:rPr>
            </w:pPr>
            <w:r w:rsidRPr="003F4A31">
              <w:rPr>
                <w:rStyle w:val="afc"/>
                <w:rFonts w:ascii="Times New Roman" w:hint="eastAsia"/>
                <w:sz w:val="18"/>
                <w:szCs w:val="18"/>
              </w:rPr>
              <w:t>渠道</w:t>
            </w:r>
            <w:r w:rsidRPr="003F4A31">
              <w:rPr>
                <w:rStyle w:val="afc"/>
                <w:rFonts w:ascii="Times New Roman"/>
                <w:sz w:val="18"/>
                <w:szCs w:val="18"/>
              </w:rPr>
              <w:t>接入方</w:t>
            </w:r>
          </w:p>
        </w:tc>
        <w:tc>
          <w:tcPr>
            <w:tcW w:w="3027" w:type="dxa"/>
            <w:shd w:val="clear" w:color="auto" w:fill="auto"/>
          </w:tcPr>
          <w:p w:rsidR="004C2A22" w:rsidRPr="003F4A31" w:rsidRDefault="004C2A22" w:rsidP="004B7C61">
            <w:pPr>
              <w:ind w:firstLineChars="0" w:firstLine="0"/>
              <w:rPr>
                <w:rStyle w:val="afc"/>
                <w:rFonts w:ascii="Times New Roman"/>
                <w:sz w:val="18"/>
                <w:szCs w:val="18"/>
              </w:rPr>
            </w:pPr>
          </w:p>
        </w:tc>
      </w:tr>
      <w:tr w:rsidR="004C2A22" w:rsidRPr="005E14A8" w:rsidTr="004B7C61">
        <w:tc>
          <w:tcPr>
            <w:tcW w:w="1526" w:type="dxa"/>
            <w:shd w:val="clear" w:color="auto" w:fill="auto"/>
          </w:tcPr>
          <w:p w:rsidR="004C2A22" w:rsidRPr="003F4A31" w:rsidRDefault="004C2A22" w:rsidP="004B7C61">
            <w:pPr>
              <w:ind w:firstLineChars="0" w:firstLine="0"/>
              <w:rPr>
                <w:rStyle w:val="afc"/>
                <w:rFonts w:ascii="Times New Roman"/>
                <w:sz w:val="18"/>
                <w:szCs w:val="18"/>
              </w:rPr>
            </w:pPr>
            <w:r w:rsidRPr="003F4A31">
              <w:rPr>
                <w:rStyle w:val="afc"/>
                <w:rFonts w:ascii="Times New Roman" w:hint="eastAsia"/>
                <w:sz w:val="18"/>
                <w:szCs w:val="18"/>
              </w:rPr>
              <w:t>参保人</w:t>
            </w:r>
            <w:r>
              <w:rPr>
                <w:rStyle w:val="afc"/>
                <w:rFonts w:ascii="Times New Roman" w:hint="eastAsia"/>
                <w:sz w:val="18"/>
                <w:szCs w:val="18"/>
              </w:rPr>
              <w:t>证件</w:t>
            </w:r>
            <w:r>
              <w:rPr>
                <w:rStyle w:val="afc"/>
                <w:rFonts w:ascii="Times New Roman"/>
                <w:sz w:val="18"/>
                <w:szCs w:val="18"/>
              </w:rPr>
              <w:t>类型</w:t>
            </w:r>
          </w:p>
        </w:tc>
        <w:tc>
          <w:tcPr>
            <w:tcW w:w="709" w:type="dxa"/>
            <w:shd w:val="clear" w:color="auto" w:fill="auto"/>
          </w:tcPr>
          <w:p w:rsidR="004C2A22" w:rsidRPr="003F4A31" w:rsidRDefault="004C2A22" w:rsidP="004B7C61">
            <w:pPr>
              <w:ind w:firstLineChars="0" w:firstLine="0"/>
              <w:rPr>
                <w:rStyle w:val="afc"/>
                <w:rFonts w:ascii="Times New Roman"/>
                <w:sz w:val="18"/>
                <w:szCs w:val="18"/>
              </w:rPr>
            </w:pPr>
            <w:r>
              <w:rPr>
                <w:rStyle w:val="afc"/>
                <w:rFonts w:ascii="Times New Roman" w:hint="eastAsia"/>
                <w:sz w:val="18"/>
                <w:szCs w:val="18"/>
              </w:rPr>
              <w:t>3</w:t>
            </w:r>
          </w:p>
        </w:tc>
        <w:tc>
          <w:tcPr>
            <w:tcW w:w="850" w:type="dxa"/>
            <w:shd w:val="clear" w:color="auto" w:fill="auto"/>
          </w:tcPr>
          <w:p w:rsidR="004C2A22" w:rsidRPr="003F4A31" w:rsidRDefault="004C2A22" w:rsidP="004B7C61">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4C2A22" w:rsidRPr="003F4A31" w:rsidRDefault="004C2A22" w:rsidP="004B7C61">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tcPr>
          <w:p w:rsidR="004C2A22" w:rsidRPr="003F4A31" w:rsidRDefault="004C2A22" w:rsidP="004B7C61">
            <w:pPr>
              <w:ind w:firstLineChars="0" w:firstLine="0"/>
              <w:rPr>
                <w:rStyle w:val="afc"/>
                <w:rFonts w:ascii="Times New Roman"/>
                <w:sz w:val="18"/>
                <w:szCs w:val="18"/>
              </w:rPr>
            </w:pPr>
            <w:r w:rsidRPr="003F4A31">
              <w:rPr>
                <w:rStyle w:val="afc"/>
                <w:rFonts w:ascii="Times New Roman" w:hint="eastAsia"/>
                <w:sz w:val="18"/>
                <w:szCs w:val="18"/>
              </w:rPr>
              <w:t>渠道</w:t>
            </w:r>
            <w:r w:rsidRPr="003F4A31">
              <w:rPr>
                <w:rStyle w:val="afc"/>
                <w:rFonts w:ascii="Times New Roman"/>
                <w:sz w:val="18"/>
                <w:szCs w:val="18"/>
              </w:rPr>
              <w:t>接入方</w:t>
            </w:r>
          </w:p>
        </w:tc>
        <w:tc>
          <w:tcPr>
            <w:tcW w:w="3027" w:type="dxa"/>
            <w:shd w:val="clear" w:color="auto" w:fill="auto"/>
          </w:tcPr>
          <w:p w:rsidR="004C2A22" w:rsidRPr="003F4A31" w:rsidRDefault="004C2A22" w:rsidP="004B7C61">
            <w:pPr>
              <w:ind w:firstLineChars="0" w:firstLine="0"/>
              <w:rPr>
                <w:rStyle w:val="afc"/>
                <w:rFonts w:ascii="Times New Roman"/>
                <w:sz w:val="18"/>
                <w:szCs w:val="18"/>
              </w:rPr>
            </w:pPr>
          </w:p>
        </w:tc>
      </w:tr>
      <w:tr w:rsidR="004C2A22" w:rsidRPr="005E14A8" w:rsidTr="004B7C61">
        <w:tc>
          <w:tcPr>
            <w:tcW w:w="1526" w:type="dxa"/>
            <w:shd w:val="clear" w:color="auto" w:fill="auto"/>
          </w:tcPr>
          <w:p w:rsidR="004C2A22" w:rsidRPr="003F4A31" w:rsidRDefault="004C2A22" w:rsidP="004B7C61">
            <w:pPr>
              <w:ind w:firstLineChars="0" w:firstLine="0"/>
              <w:rPr>
                <w:rStyle w:val="afc"/>
                <w:rFonts w:ascii="Times New Roman"/>
                <w:sz w:val="18"/>
                <w:szCs w:val="18"/>
              </w:rPr>
            </w:pPr>
            <w:r w:rsidRPr="003F4A31">
              <w:rPr>
                <w:rStyle w:val="afc"/>
                <w:rFonts w:ascii="Times New Roman" w:hint="eastAsia"/>
                <w:sz w:val="18"/>
                <w:szCs w:val="18"/>
              </w:rPr>
              <w:t>参保人</w:t>
            </w:r>
            <w:r>
              <w:rPr>
                <w:rStyle w:val="afc"/>
                <w:rFonts w:ascii="Times New Roman" w:hint="eastAsia"/>
                <w:sz w:val="18"/>
                <w:szCs w:val="18"/>
              </w:rPr>
              <w:t>证件</w:t>
            </w:r>
            <w:r>
              <w:rPr>
                <w:rStyle w:val="afc"/>
                <w:rFonts w:ascii="Times New Roman"/>
                <w:sz w:val="18"/>
                <w:szCs w:val="18"/>
              </w:rPr>
              <w:t>号码</w:t>
            </w:r>
          </w:p>
        </w:tc>
        <w:tc>
          <w:tcPr>
            <w:tcW w:w="709" w:type="dxa"/>
            <w:shd w:val="clear" w:color="auto" w:fill="auto"/>
          </w:tcPr>
          <w:p w:rsidR="004C2A22" w:rsidRPr="003F4A31" w:rsidRDefault="004C2A22" w:rsidP="004B7C61">
            <w:pPr>
              <w:ind w:firstLineChars="0" w:firstLine="0"/>
              <w:rPr>
                <w:rStyle w:val="afc"/>
                <w:rFonts w:ascii="Times New Roman"/>
                <w:sz w:val="18"/>
                <w:szCs w:val="18"/>
              </w:rPr>
            </w:pPr>
            <w:r w:rsidRPr="003F4A31">
              <w:rPr>
                <w:rStyle w:val="afc"/>
                <w:rFonts w:ascii="Times New Roman"/>
                <w:sz w:val="18"/>
                <w:szCs w:val="18"/>
              </w:rPr>
              <w:t>20</w:t>
            </w:r>
          </w:p>
        </w:tc>
        <w:tc>
          <w:tcPr>
            <w:tcW w:w="850" w:type="dxa"/>
            <w:shd w:val="clear" w:color="auto" w:fill="auto"/>
          </w:tcPr>
          <w:p w:rsidR="004C2A22" w:rsidRPr="003F4A31" w:rsidRDefault="004C2A22" w:rsidP="004B7C61">
            <w:pPr>
              <w:ind w:firstLineChars="0" w:firstLine="0"/>
              <w:rPr>
                <w:rStyle w:val="afc"/>
                <w:rFonts w:ascii="Times New Roman"/>
                <w:sz w:val="18"/>
                <w:szCs w:val="18"/>
              </w:rPr>
            </w:pPr>
            <w:r w:rsidRPr="003F4A31">
              <w:rPr>
                <w:rStyle w:val="afc"/>
                <w:rFonts w:ascii="Times New Roman" w:hint="eastAsia"/>
                <w:sz w:val="18"/>
                <w:szCs w:val="18"/>
              </w:rPr>
              <w:t>S</w:t>
            </w:r>
          </w:p>
        </w:tc>
        <w:tc>
          <w:tcPr>
            <w:tcW w:w="851" w:type="dxa"/>
            <w:shd w:val="clear" w:color="auto" w:fill="auto"/>
          </w:tcPr>
          <w:p w:rsidR="004C2A22" w:rsidRPr="003F4A31" w:rsidRDefault="004C2A22" w:rsidP="004B7C61">
            <w:pPr>
              <w:ind w:firstLineChars="0" w:firstLine="0"/>
              <w:rPr>
                <w:rStyle w:val="afc"/>
                <w:rFonts w:ascii="Times New Roman"/>
                <w:sz w:val="18"/>
                <w:szCs w:val="18"/>
              </w:rPr>
            </w:pPr>
            <w:r w:rsidRPr="003F4A31">
              <w:rPr>
                <w:rStyle w:val="afc"/>
                <w:rFonts w:ascii="Times New Roman" w:hint="eastAsia"/>
                <w:sz w:val="18"/>
                <w:szCs w:val="18"/>
              </w:rPr>
              <w:t>M</w:t>
            </w:r>
          </w:p>
        </w:tc>
        <w:tc>
          <w:tcPr>
            <w:tcW w:w="1559" w:type="dxa"/>
            <w:shd w:val="clear" w:color="auto" w:fill="auto"/>
          </w:tcPr>
          <w:p w:rsidR="004C2A22" w:rsidRPr="003F4A31" w:rsidRDefault="004C2A22" w:rsidP="004B7C61">
            <w:pPr>
              <w:ind w:firstLineChars="0" w:firstLine="0"/>
              <w:rPr>
                <w:rStyle w:val="afc"/>
                <w:rFonts w:ascii="Times New Roman"/>
                <w:sz w:val="18"/>
                <w:szCs w:val="18"/>
              </w:rPr>
            </w:pPr>
            <w:r w:rsidRPr="003F4A31">
              <w:rPr>
                <w:rStyle w:val="afc"/>
                <w:rFonts w:ascii="Times New Roman" w:hint="eastAsia"/>
                <w:sz w:val="18"/>
                <w:szCs w:val="18"/>
              </w:rPr>
              <w:t>渠道</w:t>
            </w:r>
            <w:r w:rsidRPr="003F4A31">
              <w:rPr>
                <w:rStyle w:val="afc"/>
                <w:rFonts w:ascii="Times New Roman"/>
                <w:sz w:val="18"/>
                <w:szCs w:val="18"/>
              </w:rPr>
              <w:t>接入方</w:t>
            </w:r>
          </w:p>
        </w:tc>
        <w:tc>
          <w:tcPr>
            <w:tcW w:w="3027" w:type="dxa"/>
            <w:shd w:val="clear" w:color="auto" w:fill="auto"/>
          </w:tcPr>
          <w:p w:rsidR="004C2A22" w:rsidRPr="003F4A31" w:rsidRDefault="004C2A22" w:rsidP="004B7C61">
            <w:pPr>
              <w:ind w:firstLineChars="0" w:firstLine="0"/>
              <w:rPr>
                <w:rStyle w:val="afc"/>
                <w:rFonts w:ascii="Times New Roman"/>
                <w:sz w:val="18"/>
                <w:szCs w:val="18"/>
              </w:rPr>
            </w:pPr>
          </w:p>
        </w:tc>
      </w:tr>
      <w:tr w:rsidR="00BD3FC7" w:rsidRPr="005E14A8" w:rsidTr="004B7C61">
        <w:tc>
          <w:tcPr>
            <w:tcW w:w="1526" w:type="dxa"/>
            <w:shd w:val="clear" w:color="auto" w:fill="auto"/>
          </w:tcPr>
          <w:p w:rsidR="00BD3FC7" w:rsidRPr="003F4A31" w:rsidRDefault="00BD3FC7" w:rsidP="004B7C61">
            <w:pPr>
              <w:ind w:firstLineChars="0" w:firstLine="0"/>
              <w:rPr>
                <w:rStyle w:val="afc"/>
                <w:rFonts w:ascii="Times New Roman"/>
                <w:sz w:val="18"/>
                <w:szCs w:val="18"/>
              </w:rPr>
            </w:pPr>
            <w:r>
              <w:rPr>
                <w:rStyle w:val="afc"/>
                <w:rFonts w:ascii="Times New Roman" w:hint="eastAsia"/>
                <w:sz w:val="18"/>
                <w:szCs w:val="18"/>
              </w:rPr>
              <w:t>险种类型</w:t>
            </w:r>
          </w:p>
        </w:tc>
        <w:tc>
          <w:tcPr>
            <w:tcW w:w="709" w:type="dxa"/>
            <w:shd w:val="clear" w:color="auto" w:fill="auto"/>
          </w:tcPr>
          <w:p w:rsidR="00BD3FC7" w:rsidRPr="003F4A31" w:rsidRDefault="00BD3FC7" w:rsidP="004B7C61">
            <w:pPr>
              <w:ind w:firstLineChars="0" w:firstLine="0"/>
              <w:rPr>
                <w:rStyle w:val="afc"/>
                <w:rFonts w:ascii="Times New Roman"/>
                <w:sz w:val="18"/>
                <w:szCs w:val="18"/>
              </w:rPr>
            </w:pPr>
            <w:r>
              <w:rPr>
                <w:rStyle w:val="afc"/>
                <w:rFonts w:ascii="Times New Roman" w:hint="eastAsia"/>
                <w:sz w:val="18"/>
                <w:szCs w:val="18"/>
              </w:rPr>
              <w:t>5</w:t>
            </w:r>
          </w:p>
        </w:tc>
        <w:tc>
          <w:tcPr>
            <w:tcW w:w="850" w:type="dxa"/>
            <w:shd w:val="clear" w:color="auto" w:fill="auto"/>
          </w:tcPr>
          <w:p w:rsidR="00BD3FC7" w:rsidRPr="003F4A31" w:rsidRDefault="00BD3FC7" w:rsidP="004B7C61">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BD3FC7" w:rsidRPr="003F4A31" w:rsidRDefault="00BD3FC7" w:rsidP="004B7C61">
            <w:pPr>
              <w:ind w:firstLineChars="0" w:firstLine="0"/>
              <w:rPr>
                <w:rStyle w:val="afc"/>
                <w:rFonts w:ascii="Times New Roman"/>
                <w:sz w:val="18"/>
                <w:szCs w:val="18"/>
              </w:rPr>
            </w:pPr>
            <w:r w:rsidRPr="003F4A31">
              <w:rPr>
                <w:rStyle w:val="afc"/>
                <w:rFonts w:ascii="Times New Roman" w:hint="eastAsia"/>
                <w:sz w:val="18"/>
                <w:szCs w:val="18"/>
              </w:rPr>
              <w:t>M</w:t>
            </w:r>
          </w:p>
        </w:tc>
        <w:tc>
          <w:tcPr>
            <w:tcW w:w="1559" w:type="dxa"/>
            <w:shd w:val="clear" w:color="auto" w:fill="auto"/>
          </w:tcPr>
          <w:p w:rsidR="00BD3FC7" w:rsidRPr="003F4A31" w:rsidRDefault="00BD3FC7" w:rsidP="004B7C61">
            <w:pPr>
              <w:ind w:firstLineChars="0" w:firstLine="0"/>
              <w:rPr>
                <w:rStyle w:val="afc"/>
                <w:rFonts w:ascii="Times New Roman"/>
                <w:sz w:val="18"/>
                <w:szCs w:val="18"/>
              </w:rPr>
            </w:pPr>
            <w:r w:rsidRPr="003F4A31">
              <w:rPr>
                <w:rStyle w:val="afc"/>
                <w:rFonts w:ascii="Times New Roman" w:hint="eastAsia"/>
                <w:sz w:val="18"/>
                <w:szCs w:val="18"/>
              </w:rPr>
              <w:t>渠道</w:t>
            </w:r>
            <w:r w:rsidRPr="003F4A31">
              <w:rPr>
                <w:rStyle w:val="afc"/>
                <w:rFonts w:ascii="Times New Roman"/>
                <w:sz w:val="18"/>
                <w:szCs w:val="18"/>
              </w:rPr>
              <w:t>接入方</w:t>
            </w:r>
          </w:p>
        </w:tc>
        <w:tc>
          <w:tcPr>
            <w:tcW w:w="3027" w:type="dxa"/>
            <w:shd w:val="clear" w:color="auto" w:fill="auto"/>
          </w:tcPr>
          <w:p w:rsidR="00BD3FC7" w:rsidRPr="003F4A31" w:rsidRDefault="00BD3FC7" w:rsidP="004B7C61">
            <w:pPr>
              <w:ind w:firstLineChars="0" w:firstLine="0"/>
              <w:rPr>
                <w:rStyle w:val="afc"/>
                <w:rFonts w:ascii="Times New Roman"/>
                <w:sz w:val="18"/>
                <w:szCs w:val="18"/>
              </w:rPr>
            </w:pPr>
          </w:p>
        </w:tc>
      </w:tr>
      <w:tr w:rsidR="00FC2FE8" w:rsidRPr="005E14A8" w:rsidTr="004B7C61">
        <w:tc>
          <w:tcPr>
            <w:tcW w:w="1526" w:type="dxa"/>
            <w:shd w:val="clear" w:color="auto" w:fill="auto"/>
          </w:tcPr>
          <w:p w:rsidR="00FC2FE8" w:rsidRDefault="00FC2FE8" w:rsidP="004B7C61">
            <w:pPr>
              <w:ind w:firstLineChars="0" w:firstLine="0"/>
              <w:rPr>
                <w:rStyle w:val="afc"/>
                <w:rFonts w:ascii="Times New Roman"/>
                <w:sz w:val="18"/>
                <w:szCs w:val="18"/>
              </w:rPr>
            </w:pPr>
            <w:r>
              <w:rPr>
                <w:rStyle w:val="afc"/>
                <w:rFonts w:ascii="Times New Roman" w:hint="eastAsia"/>
                <w:sz w:val="18"/>
                <w:szCs w:val="18"/>
              </w:rPr>
              <w:t>缴费年份</w:t>
            </w:r>
          </w:p>
        </w:tc>
        <w:tc>
          <w:tcPr>
            <w:tcW w:w="709" w:type="dxa"/>
            <w:shd w:val="clear" w:color="auto" w:fill="auto"/>
          </w:tcPr>
          <w:p w:rsidR="00FC2FE8" w:rsidRDefault="00FC2FE8" w:rsidP="004B7C61">
            <w:pPr>
              <w:ind w:firstLineChars="0" w:firstLine="0"/>
              <w:rPr>
                <w:rStyle w:val="afc"/>
                <w:rFonts w:ascii="Times New Roman"/>
                <w:sz w:val="18"/>
                <w:szCs w:val="18"/>
              </w:rPr>
            </w:pPr>
            <w:r>
              <w:rPr>
                <w:rStyle w:val="afc"/>
                <w:rFonts w:ascii="Times New Roman" w:hint="eastAsia"/>
                <w:sz w:val="18"/>
                <w:szCs w:val="18"/>
              </w:rPr>
              <w:t>4</w:t>
            </w:r>
          </w:p>
        </w:tc>
        <w:tc>
          <w:tcPr>
            <w:tcW w:w="850" w:type="dxa"/>
            <w:shd w:val="clear" w:color="auto" w:fill="auto"/>
          </w:tcPr>
          <w:p w:rsidR="00FC2FE8" w:rsidRDefault="00FC2FE8" w:rsidP="004B7C61">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FC2FE8" w:rsidRPr="003F4A31" w:rsidRDefault="00FC2FE8" w:rsidP="004B7C61">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tcPr>
          <w:p w:rsidR="00FC2FE8" w:rsidRPr="003F4A31" w:rsidRDefault="00FC2FE8" w:rsidP="004B7C61">
            <w:pPr>
              <w:ind w:firstLineChars="0" w:firstLine="0"/>
              <w:rPr>
                <w:rStyle w:val="afc"/>
                <w:rFonts w:ascii="Times New Roman"/>
                <w:sz w:val="18"/>
                <w:szCs w:val="18"/>
              </w:rPr>
            </w:pPr>
            <w:r w:rsidRPr="003F4A31">
              <w:rPr>
                <w:rStyle w:val="afc"/>
                <w:rFonts w:ascii="Times New Roman" w:hint="eastAsia"/>
                <w:sz w:val="18"/>
                <w:szCs w:val="18"/>
              </w:rPr>
              <w:t>渠道</w:t>
            </w:r>
            <w:r w:rsidRPr="003F4A31">
              <w:rPr>
                <w:rStyle w:val="afc"/>
                <w:rFonts w:ascii="Times New Roman"/>
                <w:sz w:val="18"/>
                <w:szCs w:val="18"/>
              </w:rPr>
              <w:t>接入方</w:t>
            </w:r>
          </w:p>
        </w:tc>
        <w:tc>
          <w:tcPr>
            <w:tcW w:w="3027" w:type="dxa"/>
            <w:shd w:val="clear" w:color="auto" w:fill="auto"/>
          </w:tcPr>
          <w:p w:rsidR="00FC2FE8" w:rsidRPr="003F4A31" w:rsidRDefault="00FC2FE8" w:rsidP="004B7C61">
            <w:pPr>
              <w:ind w:firstLineChars="0" w:firstLine="0"/>
              <w:rPr>
                <w:rStyle w:val="afc"/>
                <w:rFonts w:ascii="Times New Roman"/>
                <w:sz w:val="18"/>
                <w:szCs w:val="18"/>
              </w:rPr>
            </w:pPr>
          </w:p>
        </w:tc>
      </w:tr>
      <w:tr w:rsidR="004C2A22" w:rsidRPr="005E14A8" w:rsidTr="004B7C61">
        <w:tc>
          <w:tcPr>
            <w:tcW w:w="1526" w:type="dxa"/>
            <w:shd w:val="clear" w:color="auto" w:fill="auto"/>
            <w:vAlign w:val="center"/>
          </w:tcPr>
          <w:p w:rsidR="004C2A22" w:rsidRPr="003F4A31" w:rsidRDefault="00473802" w:rsidP="004B7C61">
            <w:pPr>
              <w:ind w:firstLineChars="0" w:firstLine="0"/>
              <w:rPr>
                <w:rStyle w:val="afc"/>
                <w:rFonts w:ascii="Times New Roman"/>
                <w:sz w:val="18"/>
                <w:szCs w:val="18"/>
              </w:rPr>
            </w:pPr>
            <w:r>
              <w:rPr>
                <w:rStyle w:val="afc"/>
                <w:rFonts w:ascii="Times New Roman" w:hint="eastAsia"/>
                <w:sz w:val="18"/>
                <w:szCs w:val="18"/>
              </w:rPr>
              <w:t>缴费</w:t>
            </w:r>
            <w:r w:rsidR="002D12B6">
              <w:rPr>
                <w:rStyle w:val="afc"/>
                <w:rFonts w:ascii="Times New Roman" w:hint="eastAsia"/>
                <w:sz w:val="18"/>
                <w:szCs w:val="18"/>
              </w:rPr>
              <w:t>金额</w:t>
            </w:r>
          </w:p>
        </w:tc>
        <w:tc>
          <w:tcPr>
            <w:tcW w:w="709" w:type="dxa"/>
            <w:shd w:val="clear" w:color="auto" w:fill="auto"/>
          </w:tcPr>
          <w:p w:rsidR="004C2A22" w:rsidRPr="003F4A31" w:rsidRDefault="002D12B6" w:rsidP="004B7C61">
            <w:pPr>
              <w:ind w:firstLineChars="0" w:firstLine="0"/>
              <w:rPr>
                <w:rStyle w:val="afc"/>
                <w:rFonts w:ascii="Times New Roman"/>
                <w:sz w:val="18"/>
                <w:szCs w:val="18"/>
              </w:rPr>
            </w:pPr>
            <w:r>
              <w:rPr>
                <w:rStyle w:val="afc"/>
                <w:rFonts w:ascii="Times New Roman"/>
                <w:sz w:val="18"/>
                <w:szCs w:val="18"/>
              </w:rPr>
              <w:t>18.2</w:t>
            </w:r>
          </w:p>
        </w:tc>
        <w:tc>
          <w:tcPr>
            <w:tcW w:w="850" w:type="dxa"/>
            <w:shd w:val="clear" w:color="auto" w:fill="auto"/>
          </w:tcPr>
          <w:p w:rsidR="004C2A22" w:rsidRPr="003F4A31" w:rsidRDefault="002D12B6" w:rsidP="004B7C61">
            <w:pPr>
              <w:ind w:firstLineChars="0" w:firstLine="0"/>
              <w:rPr>
                <w:rStyle w:val="afc"/>
                <w:rFonts w:ascii="Times New Roman"/>
                <w:sz w:val="18"/>
                <w:szCs w:val="18"/>
              </w:rPr>
            </w:pPr>
            <w:r>
              <w:rPr>
                <w:rStyle w:val="afc"/>
                <w:rFonts w:ascii="Times New Roman"/>
                <w:sz w:val="18"/>
                <w:szCs w:val="18"/>
              </w:rPr>
              <w:t>D</w:t>
            </w:r>
          </w:p>
        </w:tc>
        <w:tc>
          <w:tcPr>
            <w:tcW w:w="851" w:type="dxa"/>
            <w:shd w:val="clear" w:color="auto" w:fill="auto"/>
          </w:tcPr>
          <w:p w:rsidR="004C2A22" w:rsidRPr="003F4A31" w:rsidRDefault="004C2A22" w:rsidP="004B7C61">
            <w:pPr>
              <w:ind w:firstLineChars="0" w:firstLine="0"/>
              <w:rPr>
                <w:rStyle w:val="afc"/>
                <w:rFonts w:ascii="Times New Roman"/>
                <w:sz w:val="18"/>
                <w:szCs w:val="18"/>
              </w:rPr>
            </w:pPr>
            <w:r w:rsidRPr="003F4A31">
              <w:rPr>
                <w:rStyle w:val="afc"/>
                <w:rFonts w:ascii="Times New Roman"/>
                <w:sz w:val="18"/>
                <w:szCs w:val="18"/>
              </w:rPr>
              <w:t>M</w:t>
            </w:r>
          </w:p>
        </w:tc>
        <w:tc>
          <w:tcPr>
            <w:tcW w:w="1559" w:type="dxa"/>
            <w:shd w:val="clear" w:color="auto" w:fill="auto"/>
          </w:tcPr>
          <w:p w:rsidR="004C2A22" w:rsidRPr="003F4A31" w:rsidRDefault="004C2A22" w:rsidP="004B7C61">
            <w:pPr>
              <w:ind w:firstLineChars="0" w:firstLine="0"/>
              <w:rPr>
                <w:rStyle w:val="afc"/>
                <w:rFonts w:ascii="Times New Roman"/>
                <w:sz w:val="18"/>
                <w:szCs w:val="18"/>
              </w:rPr>
            </w:pPr>
            <w:r w:rsidRPr="003F4A31">
              <w:rPr>
                <w:rStyle w:val="afc"/>
                <w:rFonts w:ascii="Times New Roman" w:hint="eastAsia"/>
                <w:sz w:val="18"/>
                <w:szCs w:val="18"/>
              </w:rPr>
              <w:t>渠道</w:t>
            </w:r>
            <w:r w:rsidRPr="003F4A31">
              <w:rPr>
                <w:rStyle w:val="afc"/>
                <w:rFonts w:ascii="Times New Roman"/>
                <w:sz w:val="18"/>
                <w:szCs w:val="18"/>
              </w:rPr>
              <w:t>接入方</w:t>
            </w:r>
          </w:p>
        </w:tc>
        <w:tc>
          <w:tcPr>
            <w:tcW w:w="3027" w:type="dxa"/>
            <w:shd w:val="clear" w:color="auto" w:fill="auto"/>
          </w:tcPr>
          <w:p w:rsidR="004C2A22" w:rsidRPr="003F4A31" w:rsidRDefault="001164A4" w:rsidP="004B7C61">
            <w:pPr>
              <w:ind w:firstLineChars="0" w:firstLine="0"/>
              <w:rPr>
                <w:rStyle w:val="afc"/>
                <w:rFonts w:ascii="Times New Roman"/>
                <w:sz w:val="18"/>
                <w:szCs w:val="18"/>
              </w:rPr>
            </w:pPr>
            <w:r>
              <w:rPr>
                <w:rStyle w:val="afc"/>
                <w:rFonts w:ascii="Times New Roman" w:hint="eastAsia"/>
                <w:sz w:val="18"/>
                <w:szCs w:val="18"/>
              </w:rPr>
              <w:t>缴费</w:t>
            </w:r>
            <w:r>
              <w:rPr>
                <w:rStyle w:val="afc"/>
                <w:rFonts w:ascii="Times New Roman"/>
                <w:sz w:val="18"/>
                <w:szCs w:val="18"/>
              </w:rPr>
              <w:t>档次</w:t>
            </w:r>
          </w:p>
        </w:tc>
      </w:tr>
      <w:tr w:rsidR="00311736" w:rsidRPr="005E14A8" w:rsidTr="004B7C61">
        <w:tc>
          <w:tcPr>
            <w:tcW w:w="1526" w:type="dxa"/>
            <w:shd w:val="clear" w:color="auto" w:fill="auto"/>
            <w:vAlign w:val="center"/>
          </w:tcPr>
          <w:p w:rsidR="00311736" w:rsidRPr="003F4A31" w:rsidRDefault="00311736" w:rsidP="004B7C61">
            <w:pPr>
              <w:ind w:firstLineChars="0" w:firstLine="0"/>
              <w:rPr>
                <w:rStyle w:val="afc"/>
                <w:rFonts w:ascii="Times New Roman"/>
                <w:sz w:val="18"/>
                <w:szCs w:val="18"/>
              </w:rPr>
            </w:pPr>
            <w:r>
              <w:rPr>
                <w:rStyle w:val="afc"/>
                <w:rFonts w:ascii="Times New Roman" w:hint="eastAsia"/>
                <w:sz w:val="18"/>
                <w:szCs w:val="18"/>
              </w:rPr>
              <w:lastRenderedPageBreak/>
              <w:t>备注</w:t>
            </w:r>
          </w:p>
        </w:tc>
        <w:tc>
          <w:tcPr>
            <w:tcW w:w="709" w:type="dxa"/>
            <w:shd w:val="clear" w:color="auto" w:fill="auto"/>
          </w:tcPr>
          <w:p w:rsidR="00311736" w:rsidRPr="003F4A31" w:rsidRDefault="00311736" w:rsidP="004B7C61">
            <w:pPr>
              <w:ind w:firstLineChars="0" w:firstLine="0"/>
              <w:rPr>
                <w:rStyle w:val="afc"/>
                <w:rFonts w:ascii="Times New Roman"/>
                <w:sz w:val="18"/>
                <w:szCs w:val="18"/>
              </w:rPr>
            </w:pPr>
            <w:r>
              <w:rPr>
                <w:rStyle w:val="afc"/>
                <w:rFonts w:ascii="Times New Roman" w:hint="eastAsia"/>
                <w:sz w:val="18"/>
                <w:szCs w:val="18"/>
              </w:rPr>
              <w:t>200</w:t>
            </w:r>
          </w:p>
        </w:tc>
        <w:tc>
          <w:tcPr>
            <w:tcW w:w="850" w:type="dxa"/>
            <w:shd w:val="clear" w:color="auto" w:fill="auto"/>
          </w:tcPr>
          <w:p w:rsidR="00311736" w:rsidRPr="003F4A31" w:rsidRDefault="00311736" w:rsidP="004B7C61">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311736" w:rsidRPr="003F4A31" w:rsidRDefault="00311736" w:rsidP="004B7C61">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tcPr>
          <w:p w:rsidR="00311736" w:rsidRPr="003F4A31" w:rsidRDefault="00311736" w:rsidP="004B7C61">
            <w:pPr>
              <w:ind w:firstLineChars="0" w:firstLine="0"/>
              <w:rPr>
                <w:rStyle w:val="afc"/>
                <w:rFonts w:ascii="Times New Roman"/>
                <w:sz w:val="18"/>
                <w:szCs w:val="18"/>
              </w:rPr>
            </w:pPr>
            <w:r w:rsidRPr="003F4A31">
              <w:rPr>
                <w:rStyle w:val="afc"/>
                <w:rFonts w:ascii="Times New Roman" w:hint="eastAsia"/>
                <w:sz w:val="18"/>
                <w:szCs w:val="18"/>
              </w:rPr>
              <w:t>渠道</w:t>
            </w:r>
            <w:r w:rsidRPr="003F4A31">
              <w:rPr>
                <w:rStyle w:val="afc"/>
                <w:rFonts w:ascii="Times New Roman"/>
                <w:sz w:val="18"/>
                <w:szCs w:val="18"/>
              </w:rPr>
              <w:t>接入方</w:t>
            </w:r>
          </w:p>
        </w:tc>
        <w:tc>
          <w:tcPr>
            <w:tcW w:w="3027" w:type="dxa"/>
            <w:shd w:val="clear" w:color="auto" w:fill="auto"/>
          </w:tcPr>
          <w:p w:rsidR="00311736" w:rsidRPr="003F4A31" w:rsidRDefault="00311736" w:rsidP="004B7C61">
            <w:pPr>
              <w:ind w:firstLineChars="0" w:firstLine="0"/>
              <w:rPr>
                <w:rStyle w:val="afc"/>
                <w:rFonts w:ascii="Times New Roman"/>
                <w:sz w:val="18"/>
                <w:szCs w:val="18"/>
              </w:rPr>
            </w:pPr>
          </w:p>
        </w:tc>
      </w:tr>
    </w:tbl>
    <w:p w:rsidR="00E67C00" w:rsidRDefault="00E67C00" w:rsidP="00E67C00">
      <w:pPr>
        <w:ind w:firstLine="480"/>
        <w:rPr>
          <w:rStyle w:val="afc"/>
          <w:szCs w:val="21"/>
        </w:rPr>
      </w:pPr>
      <w:r w:rsidRPr="00E67C00">
        <w:rPr>
          <w:rStyle w:val="afc"/>
          <w:rFonts w:hint="eastAsia"/>
          <w:szCs w:val="21"/>
        </w:rPr>
        <w:t>缴费</w:t>
      </w:r>
      <w:r w:rsidRPr="00E67C00">
        <w:rPr>
          <w:rStyle w:val="afc"/>
          <w:szCs w:val="21"/>
        </w:rPr>
        <w:t>类型为</w:t>
      </w:r>
      <w:r>
        <w:rPr>
          <w:rStyle w:val="afc"/>
          <w:rFonts w:hint="eastAsia"/>
          <w:szCs w:val="21"/>
        </w:rPr>
        <w:t>2</w:t>
      </w:r>
      <w:r w:rsidRPr="00E67C00">
        <w:rPr>
          <w:rStyle w:val="afc"/>
          <w:rFonts w:hint="eastAsia"/>
          <w:szCs w:val="21"/>
        </w:rPr>
        <w:t>时</w:t>
      </w:r>
      <w:r w:rsidRPr="00E67C00">
        <w:rPr>
          <w:rStyle w:val="afc"/>
          <w:szCs w:val="21"/>
        </w:rPr>
        <w:t>文件格式</w:t>
      </w:r>
      <w:r w:rsidRPr="00E67C00">
        <w:rPr>
          <w:rStyle w:val="afc"/>
          <w:rFonts w:hint="eastAsia"/>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26"/>
        <w:gridCol w:w="709"/>
        <w:gridCol w:w="850"/>
        <w:gridCol w:w="851"/>
        <w:gridCol w:w="1559"/>
        <w:gridCol w:w="3027"/>
      </w:tblGrid>
      <w:tr w:rsidR="00E67C00" w:rsidRPr="005E14A8" w:rsidTr="00417EB7">
        <w:tc>
          <w:tcPr>
            <w:tcW w:w="1526" w:type="dxa"/>
            <w:shd w:val="clear" w:color="auto" w:fill="548DD4"/>
          </w:tcPr>
          <w:p w:rsidR="00E67C00" w:rsidRPr="005E14A8" w:rsidRDefault="00E67C00" w:rsidP="00417EB7">
            <w:pPr>
              <w:ind w:firstLineChars="0" w:firstLine="0"/>
              <w:rPr>
                <w:rFonts w:cs="Times New Roman"/>
                <w:szCs w:val="21"/>
              </w:rPr>
            </w:pPr>
            <w:r w:rsidRPr="005E14A8">
              <w:rPr>
                <w:rFonts w:cs="Times New Roman" w:hint="eastAsia"/>
                <w:szCs w:val="21"/>
              </w:rPr>
              <w:t>含义</w:t>
            </w:r>
          </w:p>
        </w:tc>
        <w:tc>
          <w:tcPr>
            <w:tcW w:w="709" w:type="dxa"/>
            <w:shd w:val="clear" w:color="auto" w:fill="548DD4"/>
          </w:tcPr>
          <w:p w:rsidR="00E67C00" w:rsidRPr="005E14A8" w:rsidRDefault="00E67C00" w:rsidP="00417EB7">
            <w:pPr>
              <w:ind w:firstLineChars="0" w:firstLine="0"/>
              <w:rPr>
                <w:rFonts w:cs="Times New Roman"/>
                <w:szCs w:val="21"/>
              </w:rPr>
            </w:pPr>
            <w:r w:rsidRPr="005E14A8">
              <w:rPr>
                <w:rFonts w:cs="Times New Roman" w:hint="eastAsia"/>
                <w:szCs w:val="21"/>
              </w:rPr>
              <w:t>长度</w:t>
            </w:r>
          </w:p>
        </w:tc>
        <w:tc>
          <w:tcPr>
            <w:tcW w:w="850" w:type="dxa"/>
            <w:shd w:val="clear" w:color="auto" w:fill="548DD4"/>
          </w:tcPr>
          <w:p w:rsidR="00E67C00" w:rsidRPr="005E14A8" w:rsidRDefault="00E67C00" w:rsidP="00417EB7">
            <w:pPr>
              <w:ind w:firstLineChars="0" w:firstLine="0"/>
              <w:rPr>
                <w:rFonts w:cs="Times New Roman"/>
                <w:szCs w:val="21"/>
              </w:rPr>
            </w:pPr>
            <w:r w:rsidRPr="005E14A8">
              <w:rPr>
                <w:rFonts w:cs="Times New Roman" w:hint="eastAsia"/>
                <w:szCs w:val="21"/>
              </w:rPr>
              <w:t>类型</w:t>
            </w:r>
          </w:p>
        </w:tc>
        <w:tc>
          <w:tcPr>
            <w:tcW w:w="851" w:type="dxa"/>
            <w:shd w:val="clear" w:color="auto" w:fill="548DD4"/>
          </w:tcPr>
          <w:p w:rsidR="00E67C00" w:rsidRPr="005E14A8" w:rsidRDefault="00E67C00" w:rsidP="00417EB7">
            <w:pPr>
              <w:ind w:firstLineChars="0" w:firstLine="0"/>
              <w:rPr>
                <w:rFonts w:cs="Times New Roman"/>
                <w:szCs w:val="21"/>
              </w:rPr>
            </w:pPr>
            <w:r w:rsidRPr="005E14A8">
              <w:rPr>
                <w:rFonts w:cs="Times New Roman" w:hint="eastAsia"/>
                <w:szCs w:val="21"/>
              </w:rPr>
              <w:t>必输</w:t>
            </w:r>
          </w:p>
        </w:tc>
        <w:tc>
          <w:tcPr>
            <w:tcW w:w="1559" w:type="dxa"/>
            <w:shd w:val="clear" w:color="auto" w:fill="548DD4"/>
          </w:tcPr>
          <w:p w:rsidR="00E67C00" w:rsidRPr="005E14A8" w:rsidRDefault="00E67C00" w:rsidP="00417EB7">
            <w:pPr>
              <w:ind w:firstLineChars="0" w:firstLine="0"/>
              <w:rPr>
                <w:rFonts w:cs="Times New Roman"/>
                <w:szCs w:val="21"/>
              </w:rPr>
            </w:pPr>
            <w:r w:rsidRPr="005E14A8">
              <w:rPr>
                <w:rFonts w:cs="Times New Roman" w:hint="eastAsia"/>
                <w:szCs w:val="21"/>
              </w:rPr>
              <w:t>填充</w:t>
            </w:r>
            <w:r w:rsidRPr="005E14A8">
              <w:rPr>
                <w:rFonts w:cs="Times New Roman"/>
                <w:szCs w:val="21"/>
              </w:rPr>
              <w:t>方</w:t>
            </w:r>
          </w:p>
        </w:tc>
        <w:tc>
          <w:tcPr>
            <w:tcW w:w="3027" w:type="dxa"/>
            <w:shd w:val="clear" w:color="auto" w:fill="548DD4"/>
          </w:tcPr>
          <w:p w:rsidR="00E67C00" w:rsidRPr="005E14A8" w:rsidRDefault="00E67C00" w:rsidP="00417EB7">
            <w:pPr>
              <w:ind w:firstLineChars="0" w:firstLine="0"/>
              <w:rPr>
                <w:rFonts w:cs="Times New Roman"/>
                <w:szCs w:val="21"/>
              </w:rPr>
            </w:pPr>
            <w:r w:rsidRPr="005E14A8">
              <w:rPr>
                <w:rFonts w:cs="Times New Roman" w:hint="eastAsia"/>
                <w:szCs w:val="21"/>
              </w:rPr>
              <w:t>备注</w:t>
            </w:r>
          </w:p>
        </w:tc>
      </w:tr>
      <w:tr w:rsidR="00E67C00" w:rsidRPr="005E14A8" w:rsidTr="00417EB7">
        <w:tc>
          <w:tcPr>
            <w:tcW w:w="1526" w:type="dxa"/>
            <w:shd w:val="clear" w:color="auto" w:fill="auto"/>
          </w:tcPr>
          <w:p w:rsidR="00E67C00" w:rsidRPr="003F4A31" w:rsidRDefault="00E67C00" w:rsidP="00417EB7">
            <w:pPr>
              <w:ind w:firstLineChars="0" w:firstLine="0"/>
              <w:rPr>
                <w:rStyle w:val="afc"/>
                <w:rFonts w:ascii="Times New Roman"/>
                <w:sz w:val="18"/>
                <w:szCs w:val="18"/>
              </w:rPr>
            </w:pPr>
            <w:r>
              <w:rPr>
                <w:rStyle w:val="afc"/>
                <w:rFonts w:ascii="Times New Roman" w:hint="eastAsia"/>
                <w:sz w:val="18"/>
                <w:szCs w:val="18"/>
              </w:rPr>
              <w:t>序号</w:t>
            </w:r>
          </w:p>
        </w:tc>
        <w:tc>
          <w:tcPr>
            <w:tcW w:w="709" w:type="dxa"/>
            <w:shd w:val="clear" w:color="auto" w:fill="auto"/>
          </w:tcPr>
          <w:p w:rsidR="00E67C00" w:rsidRPr="003F4A31" w:rsidRDefault="00E67C00" w:rsidP="00417EB7">
            <w:pPr>
              <w:ind w:firstLineChars="0" w:firstLine="0"/>
              <w:rPr>
                <w:rStyle w:val="afc"/>
                <w:rFonts w:ascii="Times New Roman"/>
                <w:sz w:val="18"/>
                <w:szCs w:val="18"/>
              </w:rPr>
            </w:pPr>
            <w:r>
              <w:rPr>
                <w:rStyle w:val="afc"/>
                <w:rFonts w:ascii="Times New Roman"/>
                <w:sz w:val="18"/>
                <w:szCs w:val="18"/>
              </w:rPr>
              <w:t>10</w:t>
            </w:r>
          </w:p>
        </w:tc>
        <w:tc>
          <w:tcPr>
            <w:tcW w:w="850" w:type="dxa"/>
            <w:shd w:val="clear" w:color="auto" w:fill="auto"/>
          </w:tcPr>
          <w:p w:rsidR="00E67C00" w:rsidRPr="003F4A31" w:rsidRDefault="00E67C00" w:rsidP="00417EB7">
            <w:pPr>
              <w:ind w:firstLineChars="0" w:firstLine="0"/>
              <w:rPr>
                <w:rStyle w:val="afc"/>
                <w:rFonts w:ascii="Times New Roman"/>
                <w:sz w:val="18"/>
                <w:szCs w:val="18"/>
              </w:rPr>
            </w:pPr>
            <w:r>
              <w:rPr>
                <w:rStyle w:val="afc"/>
                <w:rFonts w:ascii="Times New Roman"/>
                <w:sz w:val="18"/>
                <w:szCs w:val="18"/>
              </w:rPr>
              <w:t>I</w:t>
            </w:r>
          </w:p>
        </w:tc>
        <w:tc>
          <w:tcPr>
            <w:tcW w:w="851" w:type="dxa"/>
            <w:shd w:val="clear" w:color="auto" w:fill="auto"/>
          </w:tcPr>
          <w:p w:rsidR="00E67C00" w:rsidRPr="003F4A31" w:rsidRDefault="00E67C00" w:rsidP="00417EB7">
            <w:pPr>
              <w:ind w:firstLineChars="0" w:firstLine="0"/>
              <w:rPr>
                <w:rStyle w:val="afc"/>
                <w:rFonts w:ascii="Times New Roman"/>
                <w:sz w:val="18"/>
                <w:szCs w:val="18"/>
              </w:rPr>
            </w:pPr>
            <w:r w:rsidRPr="003F4A31">
              <w:rPr>
                <w:rStyle w:val="afc"/>
                <w:rFonts w:ascii="Times New Roman" w:hint="eastAsia"/>
                <w:sz w:val="18"/>
                <w:szCs w:val="18"/>
              </w:rPr>
              <w:t>M</w:t>
            </w:r>
          </w:p>
        </w:tc>
        <w:tc>
          <w:tcPr>
            <w:tcW w:w="1559" w:type="dxa"/>
            <w:shd w:val="clear" w:color="auto" w:fill="auto"/>
          </w:tcPr>
          <w:p w:rsidR="00E67C00" w:rsidRPr="003F4A31" w:rsidRDefault="00E67C00" w:rsidP="00417EB7">
            <w:pPr>
              <w:ind w:firstLineChars="0" w:firstLine="0"/>
              <w:rPr>
                <w:rStyle w:val="afc"/>
                <w:rFonts w:ascii="Times New Roman"/>
                <w:sz w:val="18"/>
                <w:szCs w:val="18"/>
              </w:rPr>
            </w:pPr>
            <w:r w:rsidRPr="003F4A31">
              <w:rPr>
                <w:rStyle w:val="afc"/>
                <w:rFonts w:ascii="Times New Roman" w:hint="eastAsia"/>
                <w:sz w:val="18"/>
                <w:szCs w:val="18"/>
              </w:rPr>
              <w:t>渠道</w:t>
            </w:r>
            <w:r w:rsidRPr="003F4A31">
              <w:rPr>
                <w:rStyle w:val="afc"/>
                <w:rFonts w:ascii="Times New Roman"/>
                <w:sz w:val="18"/>
                <w:szCs w:val="18"/>
              </w:rPr>
              <w:t>接入方</w:t>
            </w:r>
          </w:p>
        </w:tc>
        <w:tc>
          <w:tcPr>
            <w:tcW w:w="3027" w:type="dxa"/>
            <w:shd w:val="clear" w:color="auto" w:fill="auto"/>
          </w:tcPr>
          <w:p w:rsidR="00E67C00" w:rsidRPr="003F4A31" w:rsidRDefault="00E67C00" w:rsidP="00417EB7">
            <w:pPr>
              <w:ind w:firstLineChars="0" w:firstLine="0"/>
              <w:rPr>
                <w:rStyle w:val="afc"/>
                <w:rFonts w:ascii="Times New Roman"/>
                <w:sz w:val="18"/>
                <w:szCs w:val="18"/>
              </w:rPr>
            </w:pPr>
          </w:p>
        </w:tc>
      </w:tr>
      <w:tr w:rsidR="00E67C00" w:rsidRPr="005E14A8" w:rsidTr="00417EB7">
        <w:tc>
          <w:tcPr>
            <w:tcW w:w="1526" w:type="dxa"/>
            <w:shd w:val="clear" w:color="auto" w:fill="auto"/>
          </w:tcPr>
          <w:p w:rsidR="00E67C00" w:rsidRDefault="00E67C00" w:rsidP="00417EB7">
            <w:pPr>
              <w:ind w:firstLineChars="0" w:firstLine="0"/>
              <w:rPr>
                <w:rStyle w:val="afc"/>
                <w:rFonts w:ascii="Times New Roman"/>
                <w:sz w:val="18"/>
                <w:szCs w:val="18"/>
              </w:rPr>
            </w:pPr>
            <w:r w:rsidRPr="003F4A31">
              <w:rPr>
                <w:rStyle w:val="afc"/>
                <w:rFonts w:ascii="Times New Roman" w:hint="eastAsia"/>
                <w:sz w:val="18"/>
                <w:szCs w:val="18"/>
              </w:rPr>
              <w:t>参保人名称</w:t>
            </w:r>
          </w:p>
        </w:tc>
        <w:tc>
          <w:tcPr>
            <w:tcW w:w="709" w:type="dxa"/>
            <w:shd w:val="clear" w:color="auto" w:fill="auto"/>
          </w:tcPr>
          <w:p w:rsidR="00E67C00" w:rsidRDefault="00E67C00" w:rsidP="00417EB7">
            <w:pPr>
              <w:ind w:firstLineChars="0" w:firstLine="0"/>
              <w:rPr>
                <w:rStyle w:val="afc"/>
                <w:rFonts w:ascii="Times New Roman"/>
                <w:sz w:val="18"/>
                <w:szCs w:val="18"/>
              </w:rPr>
            </w:pPr>
            <w:r w:rsidRPr="003F4A31">
              <w:rPr>
                <w:rStyle w:val="afc"/>
                <w:rFonts w:ascii="Times New Roman"/>
                <w:sz w:val="18"/>
                <w:szCs w:val="18"/>
              </w:rPr>
              <w:t>75</w:t>
            </w:r>
          </w:p>
        </w:tc>
        <w:tc>
          <w:tcPr>
            <w:tcW w:w="850" w:type="dxa"/>
            <w:shd w:val="clear" w:color="auto" w:fill="auto"/>
          </w:tcPr>
          <w:p w:rsidR="00E67C00" w:rsidRDefault="00E67C00" w:rsidP="00417EB7">
            <w:pPr>
              <w:ind w:firstLineChars="0" w:firstLine="0"/>
              <w:rPr>
                <w:rStyle w:val="afc"/>
                <w:rFonts w:ascii="Times New Roman"/>
                <w:sz w:val="18"/>
                <w:szCs w:val="18"/>
              </w:rPr>
            </w:pPr>
            <w:r w:rsidRPr="003F4A31">
              <w:rPr>
                <w:rStyle w:val="afc"/>
                <w:rFonts w:ascii="Times New Roman" w:hint="eastAsia"/>
                <w:sz w:val="18"/>
                <w:szCs w:val="18"/>
              </w:rPr>
              <w:t>S</w:t>
            </w:r>
          </w:p>
        </w:tc>
        <w:tc>
          <w:tcPr>
            <w:tcW w:w="851" w:type="dxa"/>
            <w:shd w:val="clear" w:color="auto" w:fill="auto"/>
          </w:tcPr>
          <w:p w:rsidR="00E67C00" w:rsidRPr="003F4A31" w:rsidRDefault="00E67C00" w:rsidP="00417EB7">
            <w:pPr>
              <w:ind w:firstLineChars="0" w:firstLine="0"/>
              <w:rPr>
                <w:rStyle w:val="afc"/>
                <w:rFonts w:ascii="Times New Roman"/>
                <w:sz w:val="18"/>
                <w:szCs w:val="18"/>
              </w:rPr>
            </w:pPr>
            <w:r w:rsidRPr="003F4A31">
              <w:rPr>
                <w:rStyle w:val="afc"/>
                <w:rFonts w:ascii="Times New Roman" w:hint="eastAsia"/>
                <w:sz w:val="18"/>
                <w:szCs w:val="18"/>
              </w:rPr>
              <w:t>M</w:t>
            </w:r>
          </w:p>
        </w:tc>
        <w:tc>
          <w:tcPr>
            <w:tcW w:w="1559" w:type="dxa"/>
            <w:shd w:val="clear" w:color="auto" w:fill="auto"/>
          </w:tcPr>
          <w:p w:rsidR="00E67C00" w:rsidRPr="003F4A31" w:rsidRDefault="00E67C00" w:rsidP="00417EB7">
            <w:pPr>
              <w:ind w:firstLineChars="0" w:firstLine="0"/>
              <w:rPr>
                <w:rStyle w:val="afc"/>
                <w:rFonts w:ascii="Times New Roman"/>
                <w:sz w:val="18"/>
                <w:szCs w:val="18"/>
              </w:rPr>
            </w:pPr>
            <w:r w:rsidRPr="003F4A31">
              <w:rPr>
                <w:rStyle w:val="afc"/>
                <w:rFonts w:ascii="Times New Roman" w:hint="eastAsia"/>
                <w:sz w:val="18"/>
                <w:szCs w:val="18"/>
              </w:rPr>
              <w:t>渠道</w:t>
            </w:r>
            <w:r w:rsidRPr="003F4A31">
              <w:rPr>
                <w:rStyle w:val="afc"/>
                <w:rFonts w:ascii="Times New Roman"/>
                <w:sz w:val="18"/>
                <w:szCs w:val="18"/>
              </w:rPr>
              <w:t>接入方</w:t>
            </w:r>
          </w:p>
        </w:tc>
        <w:tc>
          <w:tcPr>
            <w:tcW w:w="3027" w:type="dxa"/>
            <w:shd w:val="clear" w:color="auto" w:fill="auto"/>
          </w:tcPr>
          <w:p w:rsidR="00E67C00" w:rsidRPr="003F4A31" w:rsidRDefault="00E67C00" w:rsidP="00417EB7">
            <w:pPr>
              <w:ind w:firstLineChars="0" w:firstLine="0"/>
              <w:rPr>
                <w:rStyle w:val="afc"/>
                <w:rFonts w:ascii="Times New Roman"/>
                <w:sz w:val="18"/>
                <w:szCs w:val="18"/>
              </w:rPr>
            </w:pPr>
          </w:p>
        </w:tc>
      </w:tr>
      <w:tr w:rsidR="00E67C00" w:rsidRPr="005E14A8" w:rsidTr="00417EB7">
        <w:tc>
          <w:tcPr>
            <w:tcW w:w="1526" w:type="dxa"/>
            <w:shd w:val="clear" w:color="auto" w:fill="auto"/>
          </w:tcPr>
          <w:p w:rsidR="00E67C00" w:rsidRPr="003F4A31" w:rsidRDefault="00E67C00" w:rsidP="00417EB7">
            <w:pPr>
              <w:ind w:firstLineChars="0" w:firstLine="0"/>
              <w:rPr>
                <w:rStyle w:val="afc"/>
                <w:rFonts w:ascii="Times New Roman"/>
                <w:sz w:val="18"/>
                <w:szCs w:val="18"/>
              </w:rPr>
            </w:pPr>
            <w:r w:rsidRPr="003F4A31">
              <w:rPr>
                <w:rStyle w:val="afc"/>
                <w:rFonts w:ascii="Times New Roman" w:hint="eastAsia"/>
                <w:sz w:val="18"/>
                <w:szCs w:val="18"/>
              </w:rPr>
              <w:t>参保人</w:t>
            </w:r>
            <w:r>
              <w:rPr>
                <w:rStyle w:val="afc"/>
                <w:rFonts w:ascii="Times New Roman" w:hint="eastAsia"/>
                <w:sz w:val="18"/>
                <w:szCs w:val="18"/>
              </w:rPr>
              <w:t>证件</w:t>
            </w:r>
            <w:r>
              <w:rPr>
                <w:rStyle w:val="afc"/>
                <w:rFonts w:ascii="Times New Roman"/>
                <w:sz w:val="18"/>
                <w:szCs w:val="18"/>
              </w:rPr>
              <w:t>类型</w:t>
            </w:r>
          </w:p>
        </w:tc>
        <w:tc>
          <w:tcPr>
            <w:tcW w:w="709" w:type="dxa"/>
            <w:shd w:val="clear" w:color="auto" w:fill="auto"/>
          </w:tcPr>
          <w:p w:rsidR="00E67C00" w:rsidRPr="003F4A31" w:rsidRDefault="00E67C00" w:rsidP="00417EB7">
            <w:pPr>
              <w:ind w:firstLineChars="0" w:firstLine="0"/>
              <w:rPr>
                <w:rStyle w:val="afc"/>
                <w:rFonts w:ascii="Times New Roman"/>
                <w:sz w:val="18"/>
                <w:szCs w:val="18"/>
              </w:rPr>
            </w:pPr>
            <w:r>
              <w:rPr>
                <w:rStyle w:val="afc"/>
                <w:rFonts w:ascii="Times New Roman" w:hint="eastAsia"/>
                <w:sz w:val="18"/>
                <w:szCs w:val="18"/>
              </w:rPr>
              <w:t>3</w:t>
            </w:r>
          </w:p>
        </w:tc>
        <w:tc>
          <w:tcPr>
            <w:tcW w:w="850" w:type="dxa"/>
            <w:shd w:val="clear" w:color="auto" w:fill="auto"/>
          </w:tcPr>
          <w:p w:rsidR="00E67C00" w:rsidRPr="003F4A31" w:rsidRDefault="00E67C00" w:rsidP="00417EB7">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E67C00" w:rsidRPr="003F4A31" w:rsidRDefault="00E67C00" w:rsidP="00417EB7">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tcPr>
          <w:p w:rsidR="00E67C00" w:rsidRPr="003F4A31" w:rsidRDefault="00E67C00" w:rsidP="00417EB7">
            <w:pPr>
              <w:ind w:firstLineChars="0" w:firstLine="0"/>
              <w:rPr>
                <w:rStyle w:val="afc"/>
                <w:rFonts w:ascii="Times New Roman"/>
                <w:sz w:val="18"/>
                <w:szCs w:val="18"/>
              </w:rPr>
            </w:pPr>
            <w:r w:rsidRPr="003F4A31">
              <w:rPr>
                <w:rStyle w:val="afc"/>
                <w:rFonts w:ascii="Times New Roman" w:hint="eastAsia"/>
                <w:sz w:val="18"/>
                <w:szCs w:val="18"/>
              </w:rPr>
              <w:t>渠道</w:t>
            </w:r>
            <w:r w:rsidRPr="003F4A31">
              <w:rPr>
                <w:rStyle w:val="afc"/>
                <w:rFonts w:ascii="Times New Roman"/>
                <w:sz w:val="18"/>
                <w:szCs w:val="18"/>
              </w:rPr>
              <w:t>接入方</w:t>
            </w:r>
          </w:p>
        </w:tc>
        <w:tc>
          <w:tcPr>
            <w:tcW w:w="3027" w:type="dxa"/>
            <w:shd w:val="clear" w:color="auto" w:fill="auto"/>
          </w:tcPr>
          <w:p w:rsidR="00E67C00" w:rsidRPr="003F4A31" w:rsidRDefault="00E67C00" w:rsidP="00417EB7">
            <w:pPr>
              <w:ind w:firstLineChars="0" w:firstLine="0"/>
              <w:rPr>
                <w:rStyle w:val="afc"/>
                <w:rFonts w:ascii="Times New Roman"/>
                <w:sz w:val="18"/>
                <w:szCs w:val="18"/>
              </w:rPr>
            </w:pPr>
          </w:p>
        </w:tc>
      </w:tr>
      <w:tr w:rsidR="00E67C00" w:rsidRPr="005E14A8" w:rsidTr="00417EB7">
        <w:tc>
          <w:tcPr>
            <w:tcW w:w="1526" w:type="dxa"/>
            <w:shd w:val="clear" w:color="auto" w:fill="auto"/>
          </w:tcPr>
          <w:p w:rsidR="00E67C00" w:rsidRPr="003F4A31" w:rsidRDefault="00E67C00" w:rsidP="00417EB7">
            <w:pPr>
              <w:ind w:firstLineChars="0" w:firstLine="0"/>
              <w:rPr>
                <w:rStyle w:val="afc"/>
                <w:rFonts w:ascii="Times New Roman"/>
                <w:sz w:val="18"/>
                <w:szCs w:val="18"/>
              </w:rPr>
            </w:pPr>
            <w:r w:rsidRPr="003F4A31">
              <w:rPr>
                <w:rStyle w:val="afc"/>
                <w:rFonts w:ascii="Times New Roman" w:hint="eastAsia"/>
                <w:sz w:val="18"/>
                <w:szCs w:val="18"/>
              </w:rPr>
              <w:t>参保人</w:t>
            </w:r>
            <w:r>
              <w:rPr>
                <w:rStyle w:val="afc"/>
                <w:rFonts w:ascii="Times New Roman" w:hint="eastAsia"/>
                <w:sz w:val="18"/>
                <w:szCs w:val="18"/>
              </w:rPr>
              <w:t>证件</w:t>
            </w:r>
            <w:r>
              <w:rPr>
                <w:rStyle w:val="afc"/>
                <w:rFonts w:ascii="Times New Roman"/>
                <w:sz w:val="18"/>
                <w:szCs w:val="18"/>
              </w:rPr>
              <w:t>号码</w:t>
            </w:r>
          </w:p>
        </w:tc>
        <w:tc>
          <w:tcPr>
            <w:tcW w:w="709" w:type="dxa"/>
            <w:shd w:val="clear" w:color="auto" w:fill="auto"/>
          </w:tcPr>
          <w:p w:rsidR="00E67C00" w:rsidRPr="003F4A31" w:rsidRDefault="00E67C00" w:rsidP="00417EB7">
            <w:pPr>
              <w:ind w:firstLineChars="0" w:firstLine="0"/>
              <w:rPr>
                <w:rStyle w:val="afc"/>
                <w:rFonts w:ascii="Times New Roman"/>
                <w:sz w:val="18"/>
                <w:szCs w:val="18"/>
              </w:rPr>
            </w:pPr>
            <w:r w:rsidRPr="003F4A31">
              <w:rPr>
                <w:rStyle w:val="afc"/>
                <w:rFonts w:ascii="Times New Roman"/>
                <w:sz w:val="18"/>
                <w:szCs w:val="18"/>
              </w:rPr>
              <w:t>20</w:t>
            </w:r>
          </w:p>
        </w:tc>
        <w:tc>
          <w:tcPr>
            <w:tcW w:w="850" w:type="dxa"/>
            <w:shd w:val="clear" w:color="auto" w:fill="auto"/>
          </w:tcPr>
          <w:p w:rsidR="00E67C00" w:rsidRPr="003F4A31" w:rsidRDefault="00E67C00" w:rsidP="00417EB7">
            <w:pPr>
              <w:ind w:firstLineChars="0" w:firstLine="0"/>
              <w:rPr>
                <w:rStyle w:val="afc"/>
                <w:rFonts w:ascii="Times New Roman"/>
                <w:sz w:val="18"/>
                <w:szCs w:val="18"/>
              </w:rPr>
            </w:pPr>
            <w:r w:rsidRPr="003F4A31">
              <w:rPr>
                <w:rStyle w:val="afc"/>
                <w:rFonts w:ascii="Times New Roman" w:hint="eastAsia"/>
                <w:sz w:val="18"/>
                <w:szCs w:val="18"/>
              </w:rPr>
              <w:t>S</w:t>
            </w:r>
          </w:p>
        </w:tc>
        <w:tc>
          <w:tcPr>
            <w:tcW w:w="851" w:type="dxa"/>
            <w:shd w:val="clear" w:color="auto" w:fill="auto"/>
          </w:tcPr>
          <w:p w:rsidR="00E67C00" w:rsidRPr="003F4A31" w:rsidRDefault="00E67C00" w:rsidP="00417EB7">
            <w:pPr>
              <w:ind w:firstLineChars="0" w:firstLine="0"/>
              <w:rPr>
                <w:rStyle w:val="afc"/>
                <w:rFonts w:ascii="Times New Roman"/>
                <w:sz w:val="18"/>
                <w:szCs w:val="18"/>
              </w:rPr>
            </w:pPr>
            <w:r w:rsidRPr="003F4A31">
              <w:rPr>
                <w:rStyle w:val="afc"/>
                <w:rFonts w:ascii="Times New Roman" w:hint="eastAsia"/>
                <w:sz w:val="18"/>
                <w:szCs w:val="18"/>
              </w:rPr>
              <w:t>M</w:t>
            </w:r>
          </w:p>
        </w:tc>
        <w:tc>
          <w:tcPr>
            <w:tcW w:w="1559" w:type="dxa"/>
            <w:shd w:val="clear" w:color="auto" w:fill="auto"/>
          </w:tcPr>
          <w:p w:rsidR="00E67C00" w:rsidRPr="003F4A31" w:rsidRDefault="00E67C00" w:rsidP="00417EB7">
            <w:pPr>
              <w:ind w:firstLineChars="0" w:firstLine="0"/>
              <w:rPr>
                <w:rStyle w:val="afc"/>
                <w:rFonts w:ascii="Times New Roman"/>
                <w:sz w:val="18"/>
                <w:szCs w:val="18"/>
              </w:rPr>
            </w:pPr>
            <w:r w:rsidRPr="003F4A31">
              <w:rPr>
                <w:rStyle w:val="afc"/>
                <w:rFonts w:ascii="Times New Roman" w:hint="eastAsia"/>
                <w:sz w:val="18"/>
                <w:szCs w:val="18"/>
              </w:rPr>
              <w:t>渠道</w:t>
            </w:r>
            <w:r w:rsidRPr="003F4A31">
              <w:rPr>
                <w:rStyle w:val="afc"/>
                <w:rFonts w:ascii="Times New Roman"/>
                <w:sz w:val="18"/>
                <w:szCs w:val="18"/>
              </w:rPr>
              <w:t>接入方</w:t>
            </w:r>
          </w:p>
        </w:tc>
        <w:tc>
          <w:tcPr>
            <w:tcW w:w="3027" w:type="dxa"/>
            <w:shd w:val="clear" w:color="auto" w:fill="auto"/>
          </w:tcPr>
          <w:p w:rsidR="00E67C00" w:rsidRPr="003F4A31" w:rsidRDefault="00E67C00" w:rsidP="00417EB7">
            <w:pPr>
              <w:ind w:firstLineChars="0" w:firstLine="0"/>
              <w:rPr>
                <w:rStyle w:val="afc"/>
                <w:rFonts w:ascii="Times New Roman"/>
                <w:sz w:val="18"/>
                <w:szCs w:val="18"/>
              </w:rPr>
            </w:pPr>
          </w:p>
        </w:tc>
      </w:tr>
      <w:tr w:rsidR="008226ED" w:rsidRPr="005E14A8" w:rsidTr="00417EB7">
        <w:tc>
          <w:tcPr>
            <w:tcW w:w="1526" w:type="dxa"/>
            <w:shd w:val="clear" w:color="auto" w:fill="auto"/>
          </w:tcPr>
          <w:p w:rsidR="008226ED" w:rsidRPr="003F4A31" w:rsidRDefault="008226ED" w:rsidP="00417EB7">
            <w:pPr>
              <w:ind w:firstLineChars="0" w:firstLine="0"/>
              <w:rPr>
                <w:rStyle w:val="afc"/>
                <w:rFonts w:ascii="Times New Roman"/>
                <w:sz w:val="18"/>
                <w:szCs w:val="18"/>
              </w:rPr>
            </w:pPr>
            <w:r>
              <w:rPr>
                <w:rStyle w:val="afc"/>
                <w:rFonts w:ascii="Times New Roman" w:hint="eastAsia"/>
                <w:sz w:val="18"/>
                <w:szCs w:val="18"/>
              </w:rPr>
              <w:t>险种类型</w:t>
            </w:r>
          </w:p>
        </w:tc>
        <w:tc>
          <w:tcPr>
            <w:tcW w:w="709" w:type="dxa"/>
            <w:shd w:val="clear" w:color="auto" w:fill="auto"/>
          </w:tcPr>
          <w:p w:rsidR="008226ED" w:rsidRPr="003F4A31" w:rsidRDefault="008226ED" w:rsidP="00417EB7">
            <w:pPr>
              <w:ind w:firstLineChars="0" w:firstLine="0"/>
              <w:rPr>
                <w:rStyle w:val="afc"/>
                <w:rFonts w:ascii="Times New Roman"/>
                <w:sz w:val="18"/>
                <w:szCs w:val="18"/>
              </w:rPr>
            </w:pPr>
            <w:r>
              <w:rPr>
                <w:rStyle w:val="afc"/>
                <w:rFonts w:ascii="Times New Roman" w:hint="eastAsia"/>
                <w:sz w:val="18"/>
                <w:szCs w:val="18"/>
              </w:rPr>
              <w:t>5</w:t>
            </w:r>
          </w:p>
        </w:tc>
        <w:tc>
          <w:tcPr>
            <w:tcW w:w="850" w:type="dxa"/>
            <w:shd w:val="clear" w:color="auto" w:fill="auto"/>
          </w:tcPr>
          <w:p w:rsidR="008226ED" w:rsidRPr="003F4A31" w:rsidRDefault="008226ED" w:rsidP="00417EB7">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8226ED" w:rsidRPr="003F4A31" w:rsidRDefault="008226ED" w:rsidP="00417EB7">
            <w:pPr>
              <w:ind w:firstLineChars="0" w:firstLine="0"/>
              <w:rPr>
                <w:rStyle w:val="afc"/>
                <w:rFonts w:ascii="Times New Roman"/>
                <w:sz w:val="18"/>
                <w:szCs w:val="18"/>
              </w:rPr>
            </w:pPr>
            <w:r w:rsidRPr="003F4A31">
              <w:rPr>
                <w:rStyle w:val="afc"/>
                <w:rFonts w:ascii="Times New Roman" w:hint="eastAsia"/>
                <w:sz w:val="18"/>
                <w:szCs w:val="18"/>
              </w:rPr>
              <w:t>M</w:t>
            </w:r>
          </w:p>
        </w:tc>
        <w:tc>
          <w:tcPr>
            <w:tcW w:w="1559" w:type="dxa"/>
            <w:shd w:val="clear" w:color="auto" w:fill="auto"/>
          </w:tcPr>
          <w:p w:rsidR="008226ED" w:rsidRPr="003F4A31" w:rsidRDefault="008226ED" w:rsidP="00417EB7">
            <w:pPr>
              <w:ind w:firstLineChars="0" w:firstLine="0"/>
              <w:rPr>
                <w:rStyle w:val="afc"/>
                <w:rFonts w:ascii="Times New Roman"/>
                <w:sz w:val="18"/>
                <w:szCs w:val="18"/>
              </w:rPr>
            </w:pPr>
            <w:r w:rsidRPr="003F4A31">
              <w:rPr>
                <w:rStyle w:val="afc"/>
                <w:rFonts w:ascii="Times New Roman" w:hint="eastAsia"/>
                <w:sz w:val="18"/>
                <w:szCs w:val="18"/>
              </w:rPr>
              <w:t>渠道</w:t>
            </w:r>
            <w:r w:rsidRPr="003F4A31">
              <w:rPr>
                <w:rStyle w:val="afc"/>
                <w:rFonts w:ascii="Times New Roman"/>
                <w:sz w:val="18"/>
                <w:szCs w:val="18"/>
              </w:rPr>
              <w:t>接入方</w:t>
            </w:r>
          </w:p>
        </w:tc>
        <w:tc>
          <w:tcPr>
            <w:tcW w:w="3027" w:type="dxa"/>
            <w:shd w:val="clear" w:color="auto" w:fill="auto"/>
          </w:tcPr>
          <w:p w:rsidR="008226ED" w:rsidRPr="003F4A31" w:rsidRDefault="008226ED" w:rsidP="00417EB7">
            <w:pPr>
              <w:ind w:firstLineChars="0" w:firstLine="0"/>
              <w:rPr>
                <w:rStyle w:val="afc"/>
                <w:rFonts w:ascii="Times New Roman"/>
                <w:sz w:val="18"/>
                <w:szCs w:val="18"/>
              </w:rPr>
            </w:pPr>
          </w:p>
        </w:tc>
      </w:tr>
      <w:tr w:rsidR="00FC2FE8" w:rsidRPr="005E14A8" w:rsidTr="00417EB7">
        <w:tc>
          <w:tcPr>
            <w:tcW w:w="1526" w:type="dxa"/>
            <w:shd w:val="clear" w:color="auto" w:fill="auto"/>
          </w:tcPr>
          <w:p w:rsidR="00FC2FE8" w:rsidRDefault="00FC2FE8" w:rsidP="00417EB7">
            <w:pPr>
              <w:ind w:firstLineChars="0" w:firstLine="0"/>
              <w:rPr>
                <w:rStyle w:val="afc"/>
                <w:rFonts w:ascii="Times New Roman"/>
                <w:sz w:val="18"/>
                <w:szCs w:val="18"/>
              </w:rPr>
            </w:pPr>
            <w:r>
              <w:rPr>
                <w:rStyle w:val="afc"/>
                <w:rFonts w:ascii="Times New Roman" w:hint="eastAsia"/>
                <w:sz w:val="18"/>
                <w:szCs w:val="18"/>
              </w:rPr>
              <w:t>缴费年份</w:t>
            </w:r>
          </w:p>
        </w:tc>
        <w:tc>
          <w:tcPr>
            <w:tcW w:w="709" w:type="dxa"/>
            <w:shd w:val="clear" w:color="auto" w:fill="auto"/>
          </w:tcPr>
          <w:p w:rsidR="00FC2FE8" w:rsidRDefault="00FC2FE8" w:rsidP="00417EB7">
            <w:pPr>
              <w:ind w:firstLineChars="0" w:firstLine="0"/>
              <w:rPr>
                <w:rStyle w:val="afc"/>
                <w:rFonts w:ascii="Times New Roman"/>
                <w:sz w:val="18"/>
                <w:szCs w:val="18"/>
              </w:rPr>
            </w:pPr>
            <w:r>
              <w:rPr>
                <w:rStyle w:val="afc"/>
                <w:rFonts w:ascii="Times New Roman" w:hint="eastAsia"/>
                <w:sz w:val="18"/>
                <w:szCs w:val="18"/>
              </w:rPr>
              <w:t>4</w:t>
            </w:r>
          </w:p>
        </w:tc>
        <w:tc>
          <w:tcPr>
            <w:tcW w:w="850" w:type="dxa"/>
            <w:shd w:val="clear" w:color="auto" w:fill="auto"/>
          </w:tcPr>
          <w:p w:rsidR="00FC2FE8" w:rsidRDefault="00FC2FE8" w:rsidP="00417EB7">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FC2FE8" w:rsidRPr="003F4A31" w:rsidRDefault="00FC2FE8" w:rsidP="00417EB7">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tcPr>
          <w:p w:rsidR="00FC2FE8" w:rsidRPr="003F4A31" w:rsidRDefault="00FC2FE8" w:rsidP="00417EB7">
            <w:pPr>
              <w:ind w:firstLineChars="0" w:firstLine="0"/>
              <w:rPr>
                <w:rStyle w:val="afc"/>
                <w:rFonts w:ascii="Times New Roman"/>
                <w:sz w:val="18"/>
                <w:szCs w:val="18"/>
              </w:rPr>
            </w:pPr>
            <w:r w:rsidRPr="003F4A31">
              <w:rPr>
                <w:rStyle w:val="afc"/>
                <w:rFonts w:ascii="Times New Roman" w:hint="eastAsia"/>
                <w:sz w:val="18"/>
                <w:szCs w:val="18"/>
              </w:rPr>
              <w:t>渠道</w:t>
            </w:r>
            <w:r w:rsidRPr="003F4A31">
              <w:rPr>
                <w:rStyle w:val="afc"/>
                <w:rFonts w:ascii="Times New Roman"/>
                <w:sz w:val="18"/>
                <w:szCs w:val="18"/>
              </w:rPr>
              <w:t>接入方</w:t>
            </w:r>
          </w:p>
        </w:tc>
        <w:tc>
          <w:tcPr>
            <w:tcW w:w="3027" w:type="dxa"/>
            <w:shd w:val="clear" w:color="auto" w:fill="auto"/>
          </w:tcPr>
          <w:p w:rsidR="00FC2FE8" w:rsidRPr="003F4A31" w:rsidRDefault="00FC2FE8" w:rsidP="00417EB7">
            <w:pPr>
              <w:ind w:firstLineChars="0" w:firstLine="0"/>
              <w:rPr>
                <w:rStyle w:val="afc"/>
                <w:rFonts w:ascii="Times New Roman"/>
                <w:sz w:val="18"/>
                <w:szCs w:val="18"/>
              </w:rPr>
            </w:pPr>
          </w:p>
        </w:tc>
      </w:tr>
      <w:tr w:rsidR="00FC2FE8" w:rsidRPr="005E14A8" w:rsidTr="00417EB7">
        <w:tc>
          <w:tcPr>
            <w:tcW w:w="1526" w:type="dxa"/>
            <w:shd w:val="clear" w:color="auto" w:fill="auto"/>
          </w:tcPr>
          <w:p w:rsidR="00FC2FE8" w:rsidRPr="003F4A31" w:rsidRDefault="00FC2FE8" w:rsidP="00417EB7">
            <w:pPr>
              <w:ind w:firstLineChars="0" w:firstLine="0"/>
              <w:rPr>
                <w:rStyle w:val="afc"/>
                <w:rFonts w:ascii="Times New Roman"/>
                <w:sz w:val="18"/>
                <w:szCs w:val="18"/>
              </w:rPr>
            </w:pPr>
            <w:r>
              <w:rPr>
                <w:rStyle w:val="afc"/>
                <w:rFonts w:ascii="Times New Roman" w:hint="eastAsia"/>
                <w:sz w:val="18"/>
                <w:szCs w:val="18"/>
              </w:rPr>
              <w:t>银行</w:t>
            </w:r>
            <w:r>
              <w:rPr>
                <w:rStyle w:val="afc"/>
                <w:rFonts w:ascii="Times New Roman"/>
                <w:sz w:val="18"/>
                <w:szCs w:val="18"/>
              </w:rPr>
              <w:t>账户</w:t>
            </w:r>
          </w:p>
        </w:tc>
        <w:tc>
          <w:tcPr>
            <w:tcW w:w="709" w:type="dxa"/>
            <w:shd w:val="clear" w:color="auto" w:fill="auto"/>
          </w:tcPr>
          <w:p w:rsidR="00FC2FE8" w:rsidRPr="003F4A31" w:rsidRDefault="00FC2FE8" w:rsidP="00417EB7">
            <w:pPr>
              <w:ind w:firstLineChars="0" w:firstLine="0"/>
              <w:rPr>
                <w:rStyle w:val="afc"/>
                <w:rFonts w:ascii="Times New Roman"/>
                <w:sz w:val="18"/>
                <w:szCs w:val="18"/>
              </w:rPr>
            </w:pPr>
            <w:r>
              <w:rPr>
                <w:rStyle w:val="afc"/>
                <w:rFonts w:ascii="Times New Roman" w:hint="eastAsia"/>
                <w:sz w:val="18"/>
                <w:szCs w:val="18"/>
              </w:rPr>
              <w:t>32</w:t>
            </w:r>
          </w:p>
        </w:tc>
        <w:tc>
          <w:tcPr>
            <w:tcW w:w="850" w:type="dxa"/>
            <w:shd w:val="clear" w:color="auto" w:fill="auto"/>
          </w:tcPr>
          <w:p w:rsidR="00FC2FE8" w:rsidRPr="003F4A31" w:rsidRDefault="00FC2FE8" w:rsidP="00417EB7">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FC2FE8" w:rsidRPr="003F4A31" w:rsidRDefault="00FC2FE8" w:rsidP="00417EB7">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tcPr>
          <w:p w:rsidR="00FC2FE8" w:rsidRPr="003F4A31" w:rsidRDefault="00FC2FE8" w:rsidP="00417EB7">
            <w:pPr>
              <w:ind w:firstLineChars="0" w:firstLine="0"/>
              <w:rPr>
                <w:rStyle w:val="afc"/>
                <w:rFonts w:ascii="Times New Roman"/>
                <w:sz w:val="18"/>
                <w:szCs w:val="18"/>
              </w:rPr>
            </w:pPr>
            <w:r w:rsidRPr="003F4A31">
              <w:rPr>
                <w:rStyle w:val="afc"/>
                <w:rFonts w:ascii="Times New Roman" w:hint="eastAsia"/>
                <w:sz w:val="18"/>
                <w:szCs w:val="18"/>
              </w:rPr>
              <w:t>渠道</w:t>
            </w:r>
            <w:r w:rsidRPr="003F4A31">
              <w:rPr>
                <w:rStyle w:val="afc"/>
                <w:rFonts w:ascii="Times New Roman"/>
                <w:sz w:val="18"/>
                <w:szCs w:val="18"/>
              </w:rPr>
              <w:t>接入方</w:t>
            </w:r>
          </w:p>
        </w:tc>
        <w:tc>
          <w:tcPr>
            <w:tcW w:w="3027" w:type="dxa"/>
            <w:shd w:val="clear" w:color="auto" w:fill="auto"/>
          </w:tcPr>
          <w:p w:rsidR="00FC2FE8" w:rsidRPr="003F4A31" w:rsidRDefault="00FC2FE8" w:rsidP="00417EB7">
            <w:pPr>
              <w:ind w:firstLineChars="0" w:firstLine="0"/>
              <w:rPr>
                <w:rStyle w:val="afc"/>
                <w:rFonts w:ascii="Times New Roman"/>
                <w:sz w:val="18"/>
                <w:szCs w:val="18"/>
              </w:rPr>
            </w:pPr>
            <w:r>
              <w:rPr>
                <w:rStyle w:val="afc"/>
                <w:rFonts w:ascii="Times New Roman" w:hint="eastAsia"/>
                <w:sz w:val="18"/>
                <w:szCs w:val="18"/>
              </w:rPr>
              <w:t>付款</w:t>
            </w:r>
            <w:r>
              <w:rPr>
                <w:rStyle w:val="afc"/>
                <w:rFonts w:ascii="Times New Roman"/>
                <w:sz w:val="18"/>
                <w:szCs w:val="18"/>
              </w:rPr>
              <w:t>账户</w:t>
            </w:r>
          </w:p>
        </w:tc>
      </w:tr>
      <w:tr w:rsidR="00FC2FE8" w:rsidRPr="005E14A8" w:rsidTr="00417EB7">
        <w:tc>
          <w:tcPr>
            <w:tcW w:w="1526" w:type="dxa"/>
            <w:shd w:val="clear" w:color="auto" w:fill="auto"/>
            <w:vAlign w:val="center"/>
          </w:tcPr>
          <w:p w:rsidR="00FC2FE8" w:rsidRPr="003F4A31" w:rsidRDefault="00FC2FE8" w:rsidP="00417EB7">
            <w:pPr>
              <w:ind w:firstLineChars="0" w:firstLine="0"/>
              <w:rPr>
                <w:rStyle w:val="afc"/>
                <w:rFonts w:ascii="Times New Roman"/>
                <w:sz w:val="18"/>
                <w:szCs w:val="18"/>
              </w:rPr>
            </w:pPr>
            <w:r>
              <w:rPr>
                <w:rStyle w:val="afc"/>
                <w:rFonts w:ascii="Times New Roman" w:hint="eastAsia"/>
                <w:sz w:val="18"/>
                <w:szCs w:val="18"/>
              </w:rPr>
              <w:t>缴费金额</w:t>
            </w:r>
          </w:p>
        </w:tc>
        <w:tc>
          <w:tcPr>
            <w:tcW w:w="709" w:type="dxa"/>
            <w:shd w:val="clear" w:color="auto" w:fill="auto"/>
          </w:tcPr>
          <w:p w:rsidR="00FC2FE8" w:rsidRPr="003F4A31" w:rsidRDefault="00FC2FE8" w:rsidP="00417EB7">
            <w:pPr>
              <w:ind w:firstLineChars="0" w:firstLine="0"/>
              <w:rPr>
                <w:rStyle w:val="afc"/>
                <w:rFonts w:ascii="Times New Roman"/>
                <w:sz w:val="18"/>
                <w:szCs w:val="18"/>
              </w:rPr>
            </w:pPr>
            <w:r>
              <w:rPr>
                <w:rStyle w:val="afc"/>
                <w:rFonts w:ascii="Times New Roman"/>
                <w:sz w:val="18"/>
                <w:szCs w:val="18"/>
              </w:rPr>
              <w:t>18.2</w:t>
            </w:r>
          </w:p>
        </w:tc>
        <w:tc>
          <w:tcPr>
            <w:tcW w:w="850" w:type="dxa"/>
            <w:shd w:val="clear" w:color="auto" w:fill="auto"/>
          </w:tcPr>
          <w:p w:rsidR="00FC2FE8" w:rsidRPr="003F4A31" w:rsidRDefault="00FC2FE8" w:rsidP="00417EB7">
            <w:pPr>
              <w:ind w:firstLineChars="0" w:firstLine="0"/>
              <w:rPr>
                <w:rStyle w:val="afc"/>
                <w:rFonts w:ascii="Times New Roman"/>
                <w:sz w:val="18"/>
                <w:szCs w:val="18"/>
              </w:rPr>
            </w:pPr>
            <w:r>
              <w:rPr>
                <w:rStyle w:val="afc"/>
                <w:rFonts w:ascii="Times New Roman"/>
                <w:sz w:val="18"/>
                <w:szCs w:val="18"/>
              </w:rPr>
              <w:t>D</w:t>
            </w:r>
          </w:p>
        </w:tc>
        <w:tc>
          <w:tcPr>
            <w:tcW w:w="851" w:type="dxa"/>
            <w:shd w:val="clear" w:color="auto" w:fill="auto"/>
          </w:tcPr>
          <w:p w:rsidR="00FC2FE8" w:rsidRPr="003F4A31" w:rsidRDefault="00FC2FE8" w:rsidP="00417EB7">
            <w:pPr>
              <w:ind w:firstLineChars="0" w:firstLine="0"/>
              <w:rPr>
                <w:rStyle w:val="afc"/>
                <w:rFonts w:ascii="Times New Roman"/>
                <w:sz w:val="18"/>
                <w:szCs w:val="18"/>
              </w:rPr>
            </w:pPr>
            <w:r w:rsidRPr="003F4A31">
              <w:rPr>
                <w:rStyle w:val="afc"/>
                <w:rFonts w:ascii="Times New Roman"/>
                <w:sz w:val="18"/>
                <w:szCs w:val="18"/>
              </w:rPr>
              <w:t>M</w:t>
            </w:r>
          </w:p>
        </w:tc>
        <w:tc>
          <w:tcPr>
            <w:tcW w:w="1559" w:type="dxa"/>
            <w:shd w:val="clear" w:color="auto" w:fill="auto"/>
          </w:tcPr>
          <w:p w:rsidR="00FC2FE8" w:rsidRPr="003F4A31" w:rsidRDefault="00FC2FE8" w:rsidP="00417EB7">
            <w:pPr>
              <w:ind w:firstLineChars="0" w:firstLine="0"/>
              <w:rPr>
                <w:rStyle w:val="afc"/>
                <w:rFonts w:ascii="Times New Roman"/>
                <w:sz w:val="18"/>
                <w:szCs w:val="18"/>
              </w:rPr>
            </w:pPr>
            <w:r w:rsidRPr="003F4A31">
              <w:rPr>
                <w:rStyle w:val="afc"/>
                <w:rFonts w:ascii="Times New Roman" w:hint="eastAsia"/>
                <w:sz w:val="18"/>
                <w:szCs w:val="18"/>
              </w:rPr>
              <w:t>渠道</w:t>
            </w:r>
            <w:r w:rsidRPr="003F4A31">
              <w:rPr>
                <w:rStyle w:val="afc"/>
                <w:rFonts w:ascii="Times New Roman"/>
                <w:sz w:val="18"/>
                <w:szCs w:val="18"/>
              </w:rPr>
              <w:t>接入方</w:t>
            </w:r>
          </w:p>
        </w:tc>
        <w:tc>
          <w:tcPr>
            <w:tcW w:w="3027" w:type="dxa"/>
            <w:shd w:val="clear" w:color="auto" w:fill="auto"/>
          </w:tcPr>
          <w:p w:rsidR="00FC2FE8" w:rsidRPr="003F4A31" w:rsidRDefault="00FC2FE8" w:rsidP="00417EB7">
            <w:pPr>
              <w:ind w:firstLineChars="0" w:firstLine="0"/>
              <w:rPr>
                <w:rStyle w:val="afc"/>
                <w:rFonts w:ascii="Times New Roman"/>
                <w:sz w:val="18"/>
                <w:szCs w:val="18"/>
              </w:rPr>
            </w:pPr>
            <w:r>
              <w:rPr>
                <w:rStyle w:val="afc"/>
                <w:rFonts w:ascii="Times New Roman" w:hint="eastAsia"/>
                <w:sz w:val="18"/>
                <w:szCs w:val="18"/>
              </w:rPr>
              <w:t>缴费</w:t>
            </w:r>
            <w:r>
              <w:rPr>
                <w:rStyle w:val="afc"/>
                <w:rFonts w:ascii="Times New Roman"/>
                <w:sz w:val="18"/>
                <w:szCs w:val="18"/>
              </w:rPr>
              <w:t>档次</w:t>
            </w:r>
          </w:p>
        </w:tc>
      </w:tr>
      <w:tr w:rsidR="00FC2FE8" w:rsidRPr="005E14A8" w:rsidTr="00417EB7">
        <w:tc>
          <w:tcPr>
            <w:tcW w:w="1526" w:type="dxa"/>
            <w:shd w:val="clear" w:color="auto" w:fill="auto"/>
            <w:vAlign w:val="center"/>
          </w:tcPr>
          <w:p w:rsidR="00FC2FE8" w:rsidRPr="003F4A31" w:rsidRDefault="00FC2FE8" w:rsidP="00417EB7">
            <w:pPr>
              <w:ind w:firstLineChars="0" w:firstLine="0"/>
              <w:rPr>
                <w:rStyle w:val="afc"/>
                <w:rFonts w:ascii="Times New Roman"/>
                <w:sz w:val="18"/>
                <w:szCs w:val="18"/>
              </w:rPr>
            </w:pPr>
            <w:r>
              <w:rPr>
                <w:rStyle w:val="afc"/>
                <w:rFonts w:ascii="Times New Roman" w:hint="eastAsia"/>
                <w:sz w:val="18"/>
                <w:szCs w:val="18"/>
              </w:rPr>
              <w:t>备注</w:t>
            </w:r>
          </w:p>
        </w:tc>
        <w:tc>
          <w:tcPr>
            <w:tcW w:w="709" w:type="dxa"/>
            <w:shd w:val="clear" w:color="auto" w:fill="auto"/>
          </w:tcPr>
          <w:p w:rsidR="00FC2FE8" w:rsidRPr="003F4A31" w:rsidRDefault="00FC2FE8" w:rsidP="00417EB7">
            <w:pPr>
              <w:ind w:firstLineChars="0" w:firstLine="0"/>
              <w:rPr>
                <w:rStyle w:val="afc"/>
                <w:rFonts w:ascii="Times New Roman"/>
                <w:sz w:val="18"/>
                <w:szCs w:val="18"/>
              </w:rPr>
            </w:pPr>
            <w:r>
              <w:rPr>
                <w:rStyle w:val="afc"/>
                <w:rFonts w:ascii="Times New Roman" w:hint="eastAsia"/>
                <w:sz w:val="18"/>
                <w:szCs w:val="18"/>
              </w:rPr>
              <w:t>200</w:t>
            </w:r>
          </w:p>
        </w:tc>
        <w:tc>
          <w:tcPr>
            <w:tcW w:w="850" w:type="dxa"/>
            <w:shd w:val="clear" w:color="auto" w:fill="auto"/>
          </w:tcPr>
          <w:p w:rsidR="00FC2FE8" w:rsidRPr="003F4A31" w:rsidRDefault="00FC2FE8" w:rsidP="00417EB7">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FC2FE8" w:rsidRPr="003F4A31" w:rsidRDefault="00FC2FE8" w:rsidP="00417EB7">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tcPr>
          <w:p w:rsidR="00FC2FE8" w:rsidRPr="003F4A31" w:rsidRDefault="00FC2FE8" w:rsidP="00417EB7">
            <w:pPr>
              <w:ind w:firstLineChars="0" w:firstLine="0"/>
              <w:rPr>
                <w:rStyle w:val="afc"/>
                <w:rFonts w:ascii="Times New Roman"/>
                <w:sz w:val="18"/>
                <w:szCs w:val="18"/>
              </w:rPr>
            </w:pPr>
            <w:r w:rsidRPr="003F4A31">
              <w:rPr>
                <w:rStyle w:val="afc"/>
                <w:rFonts w:ascii="Times New Roman" w:hint="eastAsia"/>
                <w:sz w:val="18"/>
                <w:szCs w:val="18"/>
              </w:rPr>
              <w:t>渠道</w:t>
            </w:r>
            <w:r w:rsidRPr="003F4A31">
              <w:rPr>
                <w:rStyle w:val="afc"/>
                <w:rFonts w:ascii="Times New Roman"/>
                <w:sz w:val="18"/>
                <w:szCs w:val="18"/>
              </w:rPr>
              <w:t>接入方</w:t>
            </w:r>
          </w:p>
        </w:tc>
        <w:tc>
          <w:tcPr>
            <w:tcW w:w="3027" w:type="dxa"/>
            <w:shd w:val="clear" w:color="auto" w:fill="auto"/>
          </w:tcPr>
          <w:p w:rsidR="00FC2FE8" w:rsidRPr="003F4A31" w:rsidRDefault="00FC2FE8" w:rsidP="00417EB7">
            <w:pPr>
              <w:ind w:firstLineChars="0" w:firstLine="0"/>
              <w:rPr>
                <w:rStyle w:val="afc"/>
                <w:rFonts w:ascii="Times New Roman"/>
                <w:sz w:val="18"/>
                <w:szCs w:val="18"/>
              </w:rPr>
            </w:pPr>
          </w:p>
        </w:tc>
      </w:tr>
    </w:tbl>
    <w:p w:rsidR="00E67C00" w:rsidRPr="00E67C00" w:rsidRDefault="00E67C00" w:rsidP="00E67C00">
      <w:pPr>
        <w:ind w:firstLineChars="0" w:firstLine="0"/>
        <w:rPr>
          <w:szCs w:val="21"/>
        </w:rPr>
      </w:pPr>
    </w:p>
    <w:p w:rsidR="004C2A22" w:rsidRDefault="004C2A22" w:rsidP="00DB275A">
      <w:pPr>
        <w:pStyle w:val="21"/>
        <w:numPr>
          <w:ilvl w:val="1"/>
          <w:numId w:val="1"/>
        </w:numPr>
      </w:pPr>
      <w:bookmarkStart w:id="162" w:name="_Toc8133837"/>
      <w:r>
        <w:t>批量</w:t>
      </w:r>
      <w:r>
        <w:rPr>
          <w:rFonts w:hint="eastAsia"/>
        </w:rPr>
        <w:t>缴费批次</w:t>
      </w:r>
      <w:r>
        <w:t>信息查询</w:t>
      </w:r>
      <w:bookmarkEnd w:id="162"/>
    </w:p>
    <w:p w:rsidR="004C2A22" w:rsidRDefault="004C2A22" w:rsidP="00DB275A">
      <w:pPr>
        <w:pStyle w:val="3"/>
        <w:ind w:left="1287" w:firstLine="0"/>
      </w:pPr>
      <w:bookmarkStart w:id="163" w:name="_Toc8133838"/>
      <w:r>
        <w:t>批量</w:t>
      </w:r>
      <w:r>
        <w:rPr>
          <w:rFonts w:hint="eastAsia"/>
        </w:rPr>
        <w:t>缴费批次</w:t>
      </w:r>
      <w:r>
        <w:t>信息查询服务</w:t>
      </w:r>
      <w:r>
        <w:rPr>
          <w:rFonts w:hint="eastAsia"/>
        </w:rPr>
        <w:t>（</w:t>
      </w:r>
      <w:r>
        <w:t>oBOW712719</w:t>
      </w:r>
      <w:r>
        <w:rPr>
          <w:rFonts w:hint="eastAsia"/>
        </w:rPr>
        <w:t>）</w:t>
      </w:r>
      <w:bookmarkEnd w:id="163"/>
    </w:p>
    <w:p w:rsidR="004C2A22" w:rsidRDefault="004C2A22" w:rsidP="004C2A22">
      <w:pPr>
        <w:ind w:firstLine="480"/>
      </w:pPr>
      <w:r>
        <w:rPr>
          <w:rFonts w:hint="eastAsia"/>
        </w:rPr>
        <w:t>系统标识：</w:t>
      </w:r>
      <w:r>
        <w:t>OBOW</w:t>
      </w:r>
    </w:p>
    <w:p w:rsidR="004C2A22" w:rsidRPr="00412DD5" w:rsidRDefault="004C2A22" w:rsidP="004C2A22">
      <w:pPr>
        <w:ind w:firstLine="480"/>
      </w:pPr>
      <w:r>
        <w:rPr>
          <w:rFonts w:hint="eastAsia"/>
        </w:rPr>
        <w:t>交易码：</w:t>
      </w:r>
      <w:r>
        <w:t>712719</w:t>
      </w:r>
    </w:p>
    <w:p w:rsidR="004C2A22" w:rsidRDefault="004C2A22" w:rsidP="00DB275A">
      <w:pPr>
        <w:pStyle w:val="3"/>
        <w:ind w:left="1287" w:firstLine="0"/>
      </w:pPr>
      <w:bookmarkStart w:id="164" w:name="_Toc8133839"/>
      <w:r>
        <w:rPr>
          <w:rFonts w:hint="eastAsia"/>
        </w:rPr>
        <w:t>业务功能</w:t>
      </w:r>
      <w:bookmarkEnd w:id="164"/>
    </w:p>
    <w:p w:rsidR="004C2A22" w:rsidRDefault="004C2A22" w:rsidP="004C2A22">
      <w:pPr>
        <w:ind w:firstLine="480"/>
      </w:pPr>
      <w:r>
        <w:rPr>
          <w:rFonts w:hint="eastAsia"/>
        </w:rPr>
        <w:t>实现查询</w:t>
      </w:r>
      <w:r>
        <w:t>批量</w:t>
      </w:r>
      <w:r>
        <w:rPr>
          <w:rFonts w:hint="eastAsia"/>
        </w:rPr>
        <w:t>缴费批次信息</w:t>
      </w:r>
      <w:r>
        <w:t>的</w:t>
      </w:r>
      <w:r>
        <w:rPr>
          <w:rFonts w:hint="eastAsia"/>
        </w:rPr>
        <w:t>功能。</w:t>
      </w:r>
    </w:p>
    <w:p w:rsidR="004C2A22" w:rsidRDefault="004C2A22" w:rsidP="00DB275A">
      <w:pPr>
        <w:pStyle w:val="3"/>
        <w:ind w:left="1287" w:firstLine="0"/>
      </w:pPr>
      <w:bookmarkStart w:id="165" w:name="_Toc8133840"/>
      <w:r>
        <w:rPr>
          <w:rFonts w:hint="eastAsia"/>
        </w:rPr>
        <w:t>请求报文</w:t>
      </w:r>
      <w:bookmarkEnd w:id="165"/>
    </w:p>
    <w:p w:rsidR="004C2A22" w:rsidRDefault="004C2A22" w:rsidP="004C2A22">
      <w:pPr>
        <w:ind w:firstLine="480"/>
      </w:pPr>
      <w:r>
        <w:rPr>
          <w:rFonts w:hint="eastAsia"/>
        </w:rPr>
        <w:t>标签路径：</w:t>
      </w:r>
      <w:r w:rsidRPr="00C2789D">
        <w:rPr>
          <w:rStyle w:val="afc"/>
        </w:rPr>
        <w:t>transaction/</w:t>
      </w:r>
      <w:r>
        <w:rPr>
          <w:rStyle w:val="afc"/>
        </w:rPr>
        <w:t>body/</w:t>
      </w:r>
      <w:r w:rsidRPr="00C2789D">
        <w:rPr>
          <w:rStyle w:val="afc"/>
        </w:rPr>
        <w:t>request</w:t>
      </w:r>
      <w:r w:rsidRPr="004A4029">
        <w:rPr>
          <w:rStyle w:val="afc"/>
        </w:rPr>
        <w:t>/xfaceTradeDTO/</w:t>
      </w:r>
      <w:r>
        <w:t>oBOW</w:t>
      </w:r>
      <w:r>
        <w:rPr>
          <w:rStyle w:val="afc"/>
        </w:rPr>
        <w:t>712719</w:t>
      </w:r>
      <w:r w:rsidRPr="00787BD6">
        <w:rPr>
          <w:rStyle w:val="afc"/>
        </w:rPr>
        <w:t>DTO</w:t>
      </w:r>
    </w:p>
    <w:p w:rsidR="004C2A22" w:rsidRDefault="004C2A22" w:rsidP="004C2A22">
      <w:pPr>
        <w:pStyle w:val="ac"/>
        <w:ind w:firstLine="480"/>
      </w:pPr>
      <w:r>
        <w:rPr>
          <w:rFonts w:hint="eastAsia"/>
        </w:rPr>
        <w:t>表</w:t>
      </w:r>
      <w:r w:rsidR="001734C1">
        <w:fldChar w:fldCharType="begin"/>
      </w:r>
      <w:r w:rsidR="000714C3">
        <w:instrText xml:space="preserve"> STYLEREF 1 \s </w:instrText>
      </w:r>
      <w:r w:rsidR="001734C1">
        <w:fldChar w:fldCharType="separate"/>
      </w:r>
      <w:r>
        <w:rPr>
          <w:noProof/>
        </w:rPr>
        <w:t>3</w:t>
      </w:r>
      <w:r w:rsidR="001734C1">
        <w:rPr>
          <w:noProof/>
        </w:rPr>
        <w:fldChar w:fldCharType="end"/>
      </w:r>
      <w:r>
        <w:t>.37</w:t>
      </w:r>
      <w:r>
        <w:rPr>
          <w:rFonts w:hint="eastAsia"/>
        </w:rPr>
        <w:t>批量缴费批次</w:t>
      </w:r>
      <w:r>
        <w:t>信息查询</w:t>
      </w:r>
      <w:r>
        <w:rPr>
          <w:rFonts w:hint="eastAsia"/>
        </w:rPr>
        <w:t>请求报文</w:t>
      </w:r>
    </w:p>
    <w:tbl>
      <w:tblPr>
        <w:tblW w:w="9645"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986"/>
        <w:gridCol w:w="2328"/>
        <w:gridCol w:w="648"/>
        <w:gridCol w:w="709"/>
        <w:gridCol w:w="709"/>
        <w:gridCol w:w="850"/>
        <w:gridCol w:w="2415"/>
      </w:tblGrid>
      <w:tr w:rsidR="004C2A22" w:rsidTr="004B7C61">
        <w:tc>
          <w:tcPr>
            <w:tcW w:w="1986" w:type="dxa"/>
            <w:shd w:val="clear" w:color="auto" w:fill="5B9BD5"/>
            <w:vAlign w:val="center"/>
          </w:tcPr>
          <w:p w:rsidR="004C2A22" w:rsidRPr="00336A89" w:rsidRDefault="004C2A22" w:rsidP="004B7C61">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标签域</w:t>
            </w:r>
          </w:p>
        </w:tc>
        <w:tc>
          <w:tcPr>
            <w:tcW w:w="2328" w:type="dxa"/>
            <w:shd w:val="clear" w:color="auto" w:fill="5B9BD5"/>
            <w:vAlign w:val="center"/>
          </w:tcPr>
          <w:p w:rsidR="004C2A22" w:rsidRPr="00336A89" w:rsidRDefault="004C2A22" w:rsidP="004B7C61">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含义</w:t>
            </w:r>
          </w:p>
        </w:tc>
        <w:tc>
          <w:tcPr>
            <w:tcW w:w="648" w:type="dxa"/>
            <w:shd w:val="clear" w:color="auto" w:fill="5B9BD5"/>
            <w:vAlign w:val="center"/>
          </w:tcPr>
          <w:p w:rsidR="004C2A22" w:rsidRPr="00336A89" w:rsidRDefault="004C2A22" w:rsidP="004B7C61">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长度</w:t>
            </w:r>
          </w:p>
        </w:tc>
        <w:tc>
          <w:tcPr>
            <w:tcW w:w="709" w:type="dxa"/>
            <w:shd w:val="clear" w:color="auto" w:fill="5B9BD5"/>
            <w:vAlign w:val="center"/>
          </w:tcPr>
          <w:p w:rsidR="004C2A22" w:rsidRPr="00336A89" w:rsidRDefault="004C2A22" w:rsidP="004B7C61">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类型</w:t>
            </w:r>
          </w:p>
        </w:tc>
        <w:tc>
          <w:tcPr>
            <w:tcW w:w="709" w:type="dxa"/>
            <w:shd w:val="clear" w:color="auto" w:fill="5B9BD5"/>
            <w:vAlign w:val="center"/>
          </w:tcPr>
          <w:p w:rsidR="004C2A22" w:rsidRPr="00336A89" w:rsidRDefault="004C2A22" w:rsidP="004B7C61">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必输</w:t>
            </w:r>
          </w:p>
        </w:tc>
        <w:tc>
          <w:tcPr>
            <w:tcW w:w="850" w:type="dxa"/>
            <w:shd w:val="clear" w:color="auto" w:fill="5B9BD5"/>
            <w:vAlign w:val="center"/>
          </w:tcPr>
          <w:p w:rsidR="004C2A22" w:rsidRPr="00336A89" w:rsidRDefault="004C2A22" w:rsidP="004B7C61">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填充方</w:t>
            </w:r>
          </w:p>
        </w:tc>
        <w:tc>
          <w:tcPr>
            <w:tcW w:w="2415" w:type="dxa"/>
            <w:shd w:val="clear" w:color="auto" w:fill="5B9BD5"/>
            <w:vAlign w:val="center"/>
          </w:tcPr>
          <w:p w:rsidR="004C2A22" w:rsidRPr="00336A89" w:rsidRDefault="004C2A22" w:rsidP="004B7C61">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备注</w:t>
            </w:r>
          </w:p>
        </w:tc>
      </w:tr>
      <w:tr w:rsidR="004C2A22" w:rsidTr="004B7C61">
        <w:tc>
          <w:tcPr>
            <w:tcW w:w="1986" w:type="dxa"/>
            <w:vAlign w:val="center"/>
          </w:tcPr>
          <w:p w:rsidR="004C2A22" w:rsidRPr="00336A89" w:rsidRDefault="004C2A22" w:rsidP="004B7C61">
            <w:pPr>
              <w:spacing w:line="400" w:lineRule="exact"/>
              <w:ind w:firstLineChars="0" w:firstLine="0"/>
              <w:rPr>
                <w:rStyle w:val="afc"/>
                <w:rFonts w:ascii="Times New Roman"/>
                <w:sz w:val="18"/>
                <w:szCs w:val="18"/>
              </w:rPr>
            </w:pPr>
            <w:r w:rsidRPr="00787BD6">
              <w:rPr>
                <w:rStyle w:val="afc"/>
                <w:rFonts w:ascii="Times New Roman"/>
                <w:sz w:val="18"/>
                <w:szCs w:val="18"/>
              </w:rPr>
              <w:t>middHead</w:t>
            </w:r>
          </w:p>
        </w:tc>
        <w:tc>
          <w:tcPr>
            <w:tcW w:w="2328" w:type="dxa"/>
            <w:vAlign w:val="center"/>
          </w:tcPr>
          <w:p w:rsidR="004C2A22" w:rsidRPr="00336A89"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报文</w:t>
            </w:r>
            <w:r>
              <w:rPr>
                <w:rStyle w:val="afc"/>
                <w:rFonts w:ascii="Times New Roman"/>
                <w:sz w:val="18"/>
                <w:szCs w:val="18"/>
              </w:rPr>
              <w:t>头结点</w:t>
            </w:r>
          </w:p>
        </w:tc>
        <w:tc>
          <w:tcPr>
            <w:tcW w:w="648" w:type="dxa"/>
            <w:vAlign w:val="center"/>
          </w:tcPr>
          <w:p w:rsidR="004C2A22" w:rsidRPr="00336A89" w:rsidRDefault="004C2A22" w:rsidP="004B7C61">
            <w:pPr>
              <w:spacing w:line="400" w:lineRule="exact"/>
              <w:ind w:firstLineChars="0" w:firstLine="0"/>
              <w:rPr>
                <w:rStyle w:val="afc"/>
                <w:rFonts w:ascii="Times New Roman"/>
                <w:sz w:val="18"/>
                <w:szCs w:val="18"/>
              </w:rPr>
            </w:pPr>
            <w:r w:rsidRPr="00336A89">
              <w:rPr>
                <w:rStyle w:val="afc"/>
                <w:rFonts w:ascii="Times New Roman"/>
                <w:sz w:val="18"/>
                <w:szCs w:val="18"/>
              </w:rPr>
              <w:t>3</w:t>
            </w:r>
          </w:p>
        </w:tc>
        <w:tc>
          <w:tcPr>
            <w:tcW w:w="709" w:type="dxa"/>
            <w:vAlign w:val="center"/>
          </w:tcPr>
          <w:p w:rsidR="004C2A22" w:rsidRPr="00336A89" w:rsidRDefault="004C2A22" w:rsidP="004B7C61">
            <w:pPr>
              <w:ind w:firstLineChars="0" w:firstLine="0"/>
              <w:rPr>
                <w:rStyle w:val="afc"/>
                <w:rFonts w:ascii="Times New Roman"/>
                <w:sz w:val="18"/>
                <w:szCs w:val="18"/>
              </w:rPr>
            </w:pPr>
            <w:r w:rsidRPr="00336A89">
              <w:rPr>
                <w:rStyle w:val="afc"/>
                <w:rFonts w:ascii="Times New Roman"/>
                <w:sz w:val="18"/>
                <w:szCs w:val="18"/>
              </w:rPr>
              <w:t>S</w:t>
            </w:r>
          </w:p>
        </w:tc>
        <w:tc>
          <w:tcPr>
            <w:tcW w:w="709" w:type="dxa"/>
            <w:vAlign w:val="center"/>
          </w:tcPr>
          <w:p w:rsidR="004C2A22" w:rsidRPr="00336A89" w:rsidRDefault="004C2A22" w:rsidP="004B7C61">
            <w:pPr>
              <w:ind w:firstLineChars="0" w:firstLine="0"/>
              <w:rPr>
                <w:rStyle w:val="afc"/>
                <w:rFonts w:ascii="Times New Roman"/>
                <w:sz w:val="18"/>
                <w:szCs w:val="18"/>
              </w:rPr>
            </w:pPr>
            <w:r w:rsidRPr="00336A89">
              <w:rPr>
                <w:rStyle w:val="afc"/>
                <w:rFonts w:ascii="Times New Roman"/>
                <w:sz w:val="18"/>
                <w:szCs w:val="18"/>
              </w:rPr>
              <w:t>M</w:t>
            </w:r>
          </w:p>
        </w:tc>
        <w:tc>
          <w:tcPr>
            <w:tcW w:w="850" w:type="dxa"/>
            <w:vAlign w:val="center"/>
          </w:tcPr>
          <w:p w:rsidR="004C2A22" w:rsidRPr="00336A89" w:rsidRDefault="004C2A22" w:rsidP="004B7C61">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4C2A22" w:rsidRPr="00336A89" w:rsidRDefault="004C2A22" w:rsidP="004B7C61">
            <w:pPr>
              <w:spacing w:line="400" w:lineRule="exact"/>
              <w:ind w:firstLineChars="0" w:firstLine="0"/>
              <w:rPr>
                <w:rStyle w:val="afc"/>
                <w:rFonts w:ascii="Times New Roman"/>
                <w:sz w:val="18"/>
                <w:szCs w:val="18"/>
              </w:rPr>
            </w:pPr>
          </w:p>
        </w:tc>
      </w:tr>
      <w:tr w:rsidR="004C2A22" w:rsidTr="004B7C61">
        <w:tc>
          <w:tcPr>
            <w:tcW w:w="1986" w:type="dxa"/>
            <w:vAlign w:val="center"/>
          </w:tcPr>
          <w:p w:rsidR="004C2A22" w:rsidRPr="00336A89" w:rsidRDefault="004C2A22" w:rsidP="004B7C61">
            <w:pPr>
              <w:spacing w:line="400" w:lineRule="exact"/>
              <w:ind w:firstLineChars="0" w:firstLine="0"/>
              <w:rPr>
                <w:rStyle w:val="afc"/>
                <w:rFonts w:ascii="Times New Roman"/>
                <w:sz w:val="18"/>
                <w:szCs w:val="18"/>
              </w:rPr>
            </w:pPr>
            <w:r>
              <w:rPr>
                <w:rStyle w:val="afc"/>
                <w:rFonts w:ascii="Times New Roman"/>
                <w:sz w:val="18"/>
                <w:szCs w:val="18"/>
              </w:rPr>
              <w:t>--</w:t>
            </w:r>
            <w:r w:rsidRPr="00966377">
              <w:rPr>
                <w:rStyle w:val="afc"/>
                <w:rFonts w:ascii="Times New Roman"/>
                <w:sz w:val="18"/>
                <w:szCs w:val="18"/>
              </w:rPr>
              <w:t>wdmc</w:t>
            </w:r>
          </w:p>
        </w:tc>
        <w:tc>
          <w:tcPr>
            <w:tcW w:w="2328" w:type="dxa"/>
            <w:vAlign w:val="center"/>
          </w:tcPr>
          <w:p w:rsidR="004C2A22" w:rsidRPr="00336A89"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网点</w:t>
            </w:r>
            <w:r>
              <w:rPr>
                <w:rStyle w:val="afc"/>
                <w:rFonts w:ascii="Times New Roman"/>
                <w:sz w:val="18"/>
                <w:szCs w:val="18"/>
              </w:rPr>
              <w:t>名称</w:t>
            </w:r>
          </w:p>
        </w:tc>
        <w:tc>
          <w:tcPr>
            <w:tcW w:w="648" w:type="dxa"/>
            <w:vAlign w:val="center"/>
          </w:tcPr>
          <w:p w:rsidR="004C2A22" w:rsidRPr="00336A89" w:rsidRDefault="004C2A22" w:rsidP="004B7C61">
            <w:pPr>
              <w:spacing w:line="400" w:lineRule="exact"/>
              <w:ind w:firstLineChars="0" w:firstLine="0"/>
              <w:rPr>
                <w:rStyle w:val="afc"/>
                <w:rFonts w:ascii="Times New Roman"/>
                <w:sz w:val="18"/>
                <w:szCs w:val="18"/>
              </w:rPr>
            </w:pPr>
            <w:r>
              <w:rPr>
                <w:rStyle w:val="afc"/>
                <w:rFonts w:ascii="Times New Roman"/>
                <w:sz w:val="18"/>
                <w:szCs w:val="18"/>
              </w:rPr>
              <w:t>120</w:t>
            </w:r>
          </w:p>
        </w:tc>
        <w:tc>
          <w:tcPr>
            <w:tcW w:w="709" w:type="dxa"/>
            <w:vAlign w:val="center"/>
          </w:tcPr>
          <w:p w:rsidR="004C2A22" w:rsidRPr="00336A89" w:rsidRDefault="004C2A22" w:rsidP="004B7C61">
            <w:pPr>
              <w:ind w:firstLineChars="0" w:firstLine="0"/>
              <w:rPr>
                <w:rStyle w:val="afc"/>
                <w:rFonts w:ascii="Times New Roman"/>
                <w:sz w:val="18"/>
                <w:szCs w:val="18"/>
              </w:rPr>
            </w:pPr>
            <w:r w:rsidRPr="00336A89">
              <w:rPr>
                <w:rStyle w:val="afc"/>
                <w:rFonts w:ascii="Times New Roman"/>
                <w:sz w:val="18"/>
                <w:szCs w:val="18"/>
              </w:rPr>
              <w:t>S</w:t>
            </w:r>
          </w:p>
        </w:tc>
        <w:tc>
          <w:tcPr>
            <w:tcW w:w="709" w:type="dxa"/>
            <w:vAlign w:val="center"/>
          </w:tcPr>
          <w:p w:rsidR="004C2A22" w:rsidRPr="00336A89" w:rsidRDefault="004C2A22" w:rsidP="004B7C61">
            <w:pPr>
              <w:ind w:firstLineChars="0" w:firstLine="0"/>
              <w:rPr>
                <w:rStyle w:val="afc"/>
                <w:rFonts w:ascii="Times New Roman"/>
                <w:sz w:val="18"/>
                <w:szCs w:val="18"/>
              </w:rPr>
            </w:pPr>
            <w:r w:rsidRPr="00336A89">
              <w:rPr>
                <w:rStyle w:val="afc"/>
                <w:rFonts w:ascii="Times New Roman"/>
                <w:sz w:val="18"/>
                <w:szCs w:val="18"/>
              </w:rPr>
              <w:t>M</w:t>
            </w:r>
          </w:p>
        </w:tc>
        <w:tc>
          <w:tcPr>
            <w:tcW w:w="850" w:type="dxa"/>
            <w:vAlign w:val="center"/>
          </w:tcPr>
          <w:p w:rsidR="004C2A22" w:rsidRPr="00336A89" w:rsidRDefault="004C2A22" w:rsidP="004B7C61">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4C2A22" w:rsidRPr="00336A89" w:rsidRDefault="004C2A22" w:rsidP="004B7C61">
            <w:pPr>
              <w:spacing w:line="400" w:lineRule="exact"/>
              <w:ind w:firstLineChars="0" w:firstLine="0"/>
              <w:rPr>
                <w:rStyle w:val="afc"/>
                <w:rFonts w:ascii="Times New Roman"/>
                <w:sz w:val="18"/>
                <w:szCs w:val="18"/>
              </w:rPr>
            </w:pPr>
          </w:p>
        </w:tc>
      </w:tr>
      <w:tr w:rsidR="004C2A22" w:rsidTr="004B7C61">
        <w:tc>
          <w:tcPr>
            <w:tcW w:w="1986" w:type="dxa"/>
            <w:vAlign w:val="center"/>
          </w:tcPr>
          <w:p w:rsidR="004C2A22" w:rsidRPr="00336A89" w:rsidRDefault="004C2A22" w:rsidP="004B7C61">
            <w:pPr>
              <w:spacing w:line="400" w:lineRule="exact"/>
              <w:ind w:firstLineChars="0" w:firstLine="0"/>
              <w:rPr>
                <w:rStyle w:val="afc"/>
                <w:rFonts w:ascii="Times New Roman"/>
                <w:sz w:val="18"/>
                <w:szCs w:val="18"/>
              </w:rPr>
            </w:pPr>
            <w:r>
              <w:rPr>
                <w:rStyle w:val="afc"/>
                <w:rFonts w:ascii="Times New Roman"/>
                <w:sz w:val="18"/>
                <w:szCs w:val="18"/>
              </w:rPr>
              <w:t>--</w:t>
            </w:r>
            <w:r w:rsidRPr="00966377">
              <w:rPr>
                <w:rStyle w:val="afc"/>
                <w:rFonts w:ascii="Times New Roman"/>
                <w:sz w:val="18"/>
                <w:szCs w:val="18"/>
              </w:rPr>
              <w:t>yybs</w:t>
            </w:r>
          </w:p>
        </w:tc>
        <w:tc>
          <w:tcPr>
            <w:tcW w:w="2328" w:type="dxa"/>
            <w:vAlign w:val="center"/>
          </w:tcPr>
          <w:p w:rsidR="004C2A22" w:rsidRPr="00336A89"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应用</w:t>
            </w:r>
            <w:r>
              <w:rPr>
                <w:rStyle w:val="afc"/>
                <w:rFonts w:ascii="Times New Roman"/>
                <w:sz w:val="18"/>
                <w:szCs w:val="18"/>
              </w:rPr>
              <w:t>标示</w:t>
            </w:r>
          </w:p>
        </w:tc>
        <w:tc>
          <w:tcPr>
            <w:tcW w:w="648" w:type="dxa"/>
            <w:vAlign w:val="center"/>
          </w:tcPr>
          <w:p w:rsidR="004C2A22" w:rsidRPr="00336A89" w:rsidRDefault="004C2A22" w:rsidP="004B7C61">
            <w:pPr>
              <w:spacing w:line="400" w:lineRule="exact"/>
              <w:ind w:firstLineChars="0" w:firstLine="0"/>
              <w:rPr>
                <w:rStyle w:val="afc"/>
                <w:rFonts w:ascii="Times New Roman"/>
                <w:sz w:val="18"/>
                <w:szCs w:val="18"/>
              </w:rPr>
            </w:pPr>
            <w:r>
              <w:rPr>
                <w:rStyle w:val="afc"/>
                <w:rFonts w:ascii="Times New Roman"/>
                <w:sz w:val="18"/>
                <w:szCs w:val="18"/>
              </w:rPr>
              <w:t>3</w:t>
            </w:r>
          </w:p>
        </w:tc>
        <w:tc>
          <w:tcPr>
            <w:tcW w:w="709" w:type="dxa"/>
            <w:vAlign w:val="center"/>
          </w:tcPr>
          <w:p w:rsidR="004C2A22" w:rsidRPr="00336A89" w:rsidRDefault="004C2A22" w:rsidP="004B7C61">
            <w:pPr>
              <w:ind w:firstLineChars="0" w:firstLine="0"/>
              <w:rPr>
                <w:rStyle w:val="afc"/>
                <w:rFonts w:ascii="Times New Roman"/>
                <w:sz w:val="18"/>
                <w:szCs w:val="18"/>
              </w:rPr>
            </w:pPr>
            <w:r w:rsidRPr="00336A89">
              <w:rPr>
                <w:rStyle w:val="afc"/>
                <w:rFonts w:ascii="Times New Roman"/>
                <w:sz w:val="18"/>
                <w:szCs w:val="18"/>
              </w:rPr>
              <w:t>S</w:t>
            </w:r>
          </w:p>
        </w:tc>
        <w:tc>
          <w:tcPr>
            <w:tcW w:w="709" w:type="dxa"/>
            <w:vAlign w:val="center"/>
          </w:tcPr>
          <w:p w:rsidR="004C2A22" w:rsidRPr="00336A89" w:rsidRDefault="004C2A22" w:rsidP="004B7C61">
            <w:pPr>
              <w:ind w:firstLineChars="0" w:firstLine="0"/>
              <w:rPr>
                <w:rStyle w:val="afc"/>
                <w:rFonts w:ascii="Times New Roman"/>
                <w:sz w:val="18"/>
                <w:szCs w:val="18"/>
              </w:rPr>
            </w:pPr>
            <w:r w:rsidRPr="00336A89">
              <w:rPr>
                <w:rStyle w:val="afc"/>
                <w:rFonts w:ascii="Times New Roman"/>
                <w:sz w:val="18"/>
                <w:szCs w:val="18"/>
              </w:rPr>
              <w:t>M</w:t>
            </w:r>
          </w:p>
        </w:tc>
        <w:tc>
          <w:tcPr>
            <w:tcW w:w="850" w:type="dxa"/>
            <w:vAlign w:val="center"/>
          </w:tcPr>
          <w:p w:rsidR="004C2A22" w:rsidRPr="00336A89" w:rsidRDefault="004C2A22" w:rsidP="004B7C61">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4C2A22" w:rsidRPr="00336A89"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003</w:t>
            </w:r>
            <w:r>
              <w:rPr>
                <w:rStyle w:val="afc"/>
                <w:rFonts w:ascii="Times New Roman"/>
                <w:sz w:val="18"/>
                <w:szCs w:val="18"/>
              </w:rPr>
              <w:t>-</w:t>
            </w:r>
            <w:r>
              <w:rPr>
                <w:rStyle w:val="afc"/>
                <w:rFonts w:ascii="Times New Roman"/>
                <w:sz w:val="18"/>
                <w:szCs w:val="18"/>
              </w:rPr>
              <w:t>代收付应用</w:t>
            </w:r>
          </w:p>
        </w:tc>
      </w:tr>
      <w:tr w:rsidR="004C2A22" w:rsidTr="004B7C61">
        <w:tc>
          <w:tcPr>
            <w:tcW w:w="1986" w:type="dxa"/>
            <w:vAlign w:val="center"/>
          </w:tcPr>
          <w:p w:rsidR="004C2A22" w:rsidRPr="00336A89" w:rsidRDefault="004C2A22" w:rsidP="004B7C61">
            <w:pPr>
              <w:spacing w:line="400" w:lineRule="exact"/>
              <w:ind w:firstLineChars="0" w:firstLine="0"/>
              <w:rPr>
                <w:rStyle w:val="afc"/>
                <w:rFonts w:ascii="Times New Roman"/>
                <w:sz w:val="18"/>
                <w:szCs w:val="18"/>
              </w:rPr>
            </w:pPr>
            <w:r>
              <w:rPr>
                <w:rStyle w:val="afc"/>
                <w:rFonts w:ascii="Times New Roman"/>
                <w:sz w:val="18"/>
                <w:szCs w:val="18"/>
              </w:rPr>
              <w:t>--</w:t>
            </w:r>
            <w:r w:rsidRPr="00966377">
              <w:rPr>
                <w:rStyle w:val="afc"/>
                <w:rFonts w:ascii="Times New Roman"/>
                <w:sz w:val="18"/>
                <w:szCs w:val="18"/>
              </w:rPr>
              <w:t>mac</w:t>
            </w:r>
          </w:p>
        </w:tc>
        <w:tc>
          <w:tcPr>
            <w:tcW w:w="2328" w:type="dxa"/>
            <w:vAlign w:val="center"/>
          </w:tcPr>
          <w:p w:rsidR="004C2A22" w:rsidRPr="00336A89"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MAC</w:t>
            </w:r>
            <w:r>
              <w:rPr>
                <w:rStyle w:val="afc"/>
                <w:rFonts w:ascii="Times New Roman" w:hint="eastAsia"/>
                <w:sz w:val="18"/>
                <w:szCs w:val="18"/>
              </w:rPr>
              <w:t>校验</w:t>
            </w:r>
            <w:r>
              <w:rPr>
                <w:rStyle w:val="afc"/>
                <w:rFonts w:ascii="Times New Roman"/>
                <w:sz w:val="18"/>
                <w:szCs w:val="18"/>
              </w:rPr>
              <w:t>值</w:t>
            </w:r>
          </w:p>
        </w:tc>
        <w:tc>
          <w:tcPr>
            <w:tcW w:w="648" w:type="dxa"/>
            <w:vAlign w:val="center"/>
          </w:tcPr>
          <w:p w:rsidR="004C2A22" w:rsidRPr="00336A89" w:rsidRDefault="004C2A22" w:rsidP="004B7C61">
            <w:pPr>
              <w:spacing w:line="400" w:lineRule="exact"/>
              <w:ind w:firstLineChars="0" w:firstLine="0"/>
              <w:rPr>
                <w:rStyle w:val="afc"/>
                <w:rFonts w:ascii="Times New Roman"/>
                <w:sz w:val="18"/>
                <w:szCs w:val="18"/>
              </w:rPr>
            </w:pPr>
            <w:r>
              <w:rPr>
                <w:rStyle w:val="afc"/>
                <w:rFonts w:ascii="Times New Roman"/>
                <w:sz w:val="18"/>
                <w:szCs w:val="18"/>
              </w:rPr>
              <w:t>32</w:t>
            </w:r>
          </w:p>
        </w:tc>
        <w:tc>
          <w:tcPr>
            <w:tcW w:w="709" w:type="dxa"/>
            <w:vAlign w:val="center"/>
          </w:tcPr>
          <w:p w:rsidR="004C2A22" w:rsidRPr="00336A89" w:rsidRDefault="004C2A22" w:rsidP="004B7C61">
            <w:pPr>
              <w:ind w:firstLineChars="0" w:firstLine="0"/>
              <w:rPr>
                <w:rStyle w:val="afc"/>
                <w:rFonts w:ascii="Times New Roman"/>
                <w:sz w:val="18"/>
                <w:szCs w:val="18"/>
              </w:rPr>
            </w:pPr>
            <w:r w:rsidRPr="00336A89">
              <w:rPr>
                <w:rStyle w:val="afc"/>
                <w:rFonts w:ascii="Times New Roman"/>
                <w:sz w:val="18"/>
                <w:szCs w:val="18"/>
              </w:rPr>
              <w:t>S</w:t>
            </w:r>
          </w:p>
        </w:tc>
        <w:tc>
          <w:tcPr>
            <w:tcW w:w="709" w:type="dxa"/>
            <w:vAlign w:val="center"/>
          </w:tcPr>
          <w:p w:rsidR="004C2A22" w:rsidRPr="00336A89" w:rsidRDefault="004C2A22" w:rsidP="004B7C61">
            <w:pPr>
              <w:ind w:firstLineChars="0" w:firstLine="0"/>
              <w:rPr>
                <w:rStyle w:val="afc"/>
                <w:rFonts w:ascii="Times New Roman"/>
                <w:sz w:val="18"/>
                <w:szCs w:val="18"/>
              </w:rPr>
            </w:pPr>
            <w:r>
              <w:rPr>
                <w:rStyle w:val="afc"/>
                <w:rFonts w:ascii="Times New Roman"/>
                <w:sz w:val="18"/>
                <w:szCs w:val="18"/>
              </w:rPr>
              <w:t>O</w:t>
            </w:r>
          </w:p>
        </w:tc>
        <w:tc>
          <w:tcPr>
            <w:tcW w:w="850" w:type="dxa"/>
            <w:vAlign w:val="center"/>
          </w:tcPr>
          <w:p w:rsidR="004C2A22" w:rsidRPr="00336A89" w:rsidRDefault="004C2A22" w:rsidP="004B7C61">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4C2A22" w:rsidRPr="00336A89" w:rsidRDefault="004C2A22" w:rsidP="004B7C61">
            <w:pPr>
              <w:spacing w:line="400" w:lineRule="exact"/>
              <w:ind w:firstLineChars="0" w:firstLine="0"/>
              <w:rPr>
                <w:rStyle w:val="afc"/>
                <w:rFonts w:ascii="Times New Roman"/>
                <w:sz w:val="18"/>
                <w:szCs w:val="18"/>
              </w:rPr>
            </w:pPr>
          </w:p>
        </w:tc>
      </w:tr>
      <w:tr w:rsidR="004C2A22" w:rsidTr="004B7C61">
        <w:tc>
          <w:tcPr>
            <w:tcW w:w="1986" w:type="dxa"/>
            <w:vAlign w:val="center"/>
          </w:tcPr>
          <w:p w:rsidR="004C2A22" w:rsidRPr="00336A89" w:rsidRDefault="004C2A22" w:rsidP="004B7C61">
            <w:pPr>
              <w:spacing w:line="400" w:lineRule="exact"/>
              <w:ind w:firstLineChars="0" w:firstLine="0"/>
              <w:rPr>
                <w:rStyle w:val="afc"/>
                <w:rFonts w:ascii="Times New Roman"/>
                <w:sz w:val="18"/>
                <w:szCs w:val="18"/>
              </w:rPr>
            </w:pPr>
            <w:r w:rsidRPr="00966377">
              <w:rPr>
                <w:rStyle w:val="afc"/>
                <w:rFonts w:ascii="Times New Roman"/>
                <w:sz w:val="18"/>
                <w:szCs w:val="18"/>
              </w:rPr>
              <w:t>middBody</w:t>
            </w:r>
          </w:p>
        </w:tc>
        <w:tc>
          <w:tcPr>
            <w:tcW w:w="2328" w:type="dxa"/>
            <w:vAlign w:val="center"/>
          </w:tcPr>
          <w:p w:rsidR="004C2A22" w:rsidRPr="00336A89"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报文</w:t>
            </w:r>
            <w:r>
              <w:rPr>
                <w:rStyle w:val="afc"/>
                <w:rFonts w:ascii="Times New Roman"/>
                <w:sz w:val="18"/>
                <w:szCs w:val="18"/>
              </w:rPr>
              <w:t>体结点</w:t>
            </w:r>
          </w:p>
        </w:tc>
        <w:tc>
          <w:tcPr>
            <w:tcW w:w="648" w:type="dxa"/>
            <w:vAlign w:val="center"/>
          </w:tcPr>
          <w:p w:rsidR="004C2A22" w:rsidRPr="00336A89" w:rsidRDefault="004C2A22" w:rsidP="004B7C61">
            <w:pPr>
              <w:spacing w:line="400" w:lineRule="exact"/>
              <w:ind w:firstLineChars="0" w:firstLine="0"/>
              <w:rPr>
                <w:rStyle w:val="afc"/>
                <w:rFonts w:ascii="Times New Roman"/>
                <w:sz w:val="18"/>
                <w:szCs w:val="18"/>
              </w:rPr>
            </w:pPr>
            <w:r w:rsidRPr="00336A89">
              <w:rPr>
                <w:rStyle w:val="afc"/>
                <w:rFonts w:ascii="Times New Roman"/>
                <w:sz w:val="18"/>
                <w:szCs w:val="18"/>
              </w:rPr>
              <w:t>1</w:t>
            </w:r>
          </w:p>
        </w:tc>
        <w:tc>
          <w:tcPr>
            <w:tcW w:w="709" w:type="dxa"/>
            <w:vAlign w:val="center"/>
          </w:tcPr>
          <w:p w:rsidR="004C2A22" w:rsidRPr="00336A89" w:rsidRDefault="004C2A22" w:rsidP="004B7C61">
            <w:pPr>
              <w:ind w:firstLineChars="0" w:firstLine="0"/>
              <w:rPr>
                <w:rStyle w:val="afc"/>
                <w:rFonts w:ascii="Times New Roman"/>
                <w:sz w:val="18"/>
                <w:szCs w:val="18"/>
              </w:rPr>
            </w:pPr>
            <w:r w:rsidRPr="00336A89">
              <w:rPr>
                <w:rStyle w:val="afc"/>
                <w:rFonts w:ascii="Times New Roman"/>
                <w:sz w:val="18"/>
                <w:szCs w:val="18"/>
              </w:rPr>
              <w:t>S</w:t>
            </w:r>
          </w:p>
        </w:tc>
        <w:tc>
          <w:tcPr>
            <w:tcW w:w="709" w:type="dxa"/>
            <w:vAlign w:val="center"/>
          </w:tcPr>
          <w:p w:rsidR="004C2A22" w:rsidRPr="00336A89" w:rsidRDefault="004C2A22" w:rsidP="004B7C61">
            <w:pPr>
              <w:ind w:firstLineChars="0" w:firstLine="0"/>
              <w:rPr>
                <w:rStyle w:val="afc"/>
                <w:rFonts w:ascii="Times New Roman"/>
                <w:sz w:val="18"/>
                <w:szCs w:val="18"/>
              </w:rPr>
            </w:pPr>
            <w:r w:rsidRPr="00336A89">
              <w:rPr>
                <w:rStyle w:val="afc"/>
                <w:rFonts w:ascii="Times New Roman"/>
                <w:sz w:val="18"/>
                <w:szCs w:val="18"/>
              </w:rPr>
              <w:t>M</w:t>
            </w:r>
          </w:p>
        </w:tc>
        <w:tc>
          <w:tcPr>
            <w:tcW w:w="850" w:type="dxa"/>
            <w:vAlign w:val="center"/>
          </w:tcPr>
          <w:p w:rsidR="004C2A22" w:rsidRPr="00336A89" w:rsidRDefault="004C2A22" w:rsidP="004B7C61">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4C2A22" w:rsidRPr="00336A89" w:rsidRDefault="004C2A22" w:rsidP="004B7C61">
            <w:pPr>
              <w:spacing w:line="400" w:lineRule="exact"/>
              <w:ind w:firstLineChars="0" w:firstLine="0"/>
              <w:rPr>
                <w:rStyle w:val="afc"/>
                <w:rFonts w:ascii="Times New Roman"/>
                <w:sz w:val="18"/>
                <w:szCs w:val="18"/>
              </w:rPr>
            </w:pPr>
          </w:p>
        </w:tc>
      </w:tr>
      <w:tr w:rsidR="004C2A22" w:rsidTr="004B7C61">
        <w:tc>
          <w:tcPr>
            <w:tcW w:w="1986" w:type="dxa"/>
            <w:vAlign w:val="center"/>
          </w:tcPr>
          <w:p w:rsidR="004C2A22" w:rsidRPr="00336A89" w:rsidRDefault="004C2A22" w:rsidP="004B7C61">
            <w:pPr>
              <w:spacing w:line="400" w:lineRule="exact"/>
              <w:ind w:firstLineChars="0" w:firstLine="0"/>
              <w:rPr>
                <w:rStyle w:val="afc"/>
                <w:rFonts w:ascii="Times New Roman"/>
                <w:sz w:val="18"/>
                <w:szCs w:val="18"/>
              </w:rPr>
            </w:pPr>
            <w:r>
              <w:rPr>
                <w:rStyle w:val="afc"/>
                <w:rFonts w:ascii="Times New Roman"/>
                <w:sz w:val="18"/>
                <w:szCs w:val="18"/>
              </w:rPr>
              <w:t>--</w:t>
            </w:r>
            <w:r>
              <w:rPr>
                <w:rStyle w:val="afc"/>
                <w:rFonts w:ascii="Times New Roman" w:hint="eastAsia"/>
                <w:sz w:val="18"/>
                <w:szCs w:val="18"/>
              </w:rPr>
              <w:t>ywbh</w:t>
            </w:r>
          </w:p>
        </w:tc>
        <w:tc>
          <w:tcPr>
            <w:tcW w:w="2328" w:type="dxa"/>
            <w:vAlign w:val="center"/>
          </w:tcPr>
          <w:p w:rsidR="004C2A22" w:rsidRPr="00336A89"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业务</w:t>
            </w:r>
            <w:r>
              <w:rPr>
                <w:rStyle w:val="afc"/>
                <w:rFonts w:ascii="Times New Roman"/>
                <w:sz w:val="18"/>
                <w:szCs w:val="18"/>
              </w:rPr>
              <w:t>编号</w:t>
            </w:r>
          </w:p>
        </w:tc>
        <w:tc>
          <w:tcPr>
            <w:tcW w:w="648" w:type="dxa"/>
            <w:vAlign w:val="center"/>
          </w:tcPr>
          <w:p w:rsidR="004C2A22" w:rsidRPr="00336A89" w:rsidRDefault="004C2A22" w:rsidP="004B7C61">
            <w:pPr>
              <w:spacing w:line="400" w:lineRule="exact"/>
              <w:ind w:firstLineChars="0" w:firstLine="0"/>
              <w:rPr>
                <w:rStyle w:val="afc"/>
                <w:rFonts w:ascii="Times New Roman"/>
                <w:sz w:val="18"/>
                <w:szCs w:val="18"/>
              </w:rPr>
            </w:pPr>
            <w:r>
              <w:rPr>
                <w:rStyle w:val="afc"/>
                <w:rFonts w:ascii="Times New Roman"/>
                <w:sz w:val="18"/>
                <w:szCs w:val="18"/>
              </w:rPr>
              <w:t>20</w:t>
            </w:r>
          </w:p>
        </w:tc>
        <w:tc>
          <w:tcPr>
            <w:tcW w:w="709" w:type="dxa"/>
            <w:vAlign w:val="center"/>
          </w:tcPr>
          <w:p w:rsidR="004C2A22" w:rsidRPr="00336A89" w:rsidRDefault="004C2A22" w:rsidP="004B7C61">
            <w:pPr>
              <w:ind w:firstLineChars="0" w:firstLine="0"/>
              <w:rPr>
                <w:rStyle w:val="afc"/>
                <w:rFonts w:ascii="Times New Roman"/>
                <w:sz w:val="18"/>
                <w:szCs w:val="18"/>
              </w:rPr>
            </w:pPr>
            <w:r w:rsidRPr="00336A89">
              <w:rPr>
                <w:rStyle w:val="afc"/>
                <w:rFonts w:ascii="Times New Roman"/>
                <w:sz w:val="18"/>
                <w:szCs w:val="18"/>
              </w:rPr>
              <w:t>S</w:t>
            </w:r>
          </w:p>
        </w:tc>
        <w:tc>
          <w:tcPr>
            <w:tcW w:w="709" w:type="dxa"/>
            <w:vAlign w:val="center"/>
          </w:tcPr>
          <w:p w:rsidR="004C2A22" w:rsidRPr="00336A89" w:rsidRDefault="004C2A22" w:rsidP="004B7C61">
            <w:pPr>
              <w:ind w:firstLineChars="0" w:firstLine="0"/>
              <w:rPr>
                <w:rStyle w:val="afc"/>
                <w:rFonts w:ascii="Times New Roman"/>
                <w:sz w:val="18"/>
                <w:szCs w:val="18"/>
              </w:rPr>
            </w:pPr>
            <w:r w:rsidRPr="00336A89">
              <w:rPr>
                <w:rStyle w:val="afc"/>
                <w:rFonts w:ascii="Times New Roman"/>
                <w:sz w:val="18"/>
                <w:szCs w:val="18"/>
              </w:rPr>
              <w:t>M</w:t>
            </w:r>
          </w:p>
        </w:tc>
        <w:tc>
          <w:tcPr>
            <w:tcW w:w="850" w:type="dxa"/>
            <w:vAlign w:val="center"/>
          </w:tcPr>
          <w:p w:rsidR="004C2A22" w:rsidRPr="00336A89" w:rsidRDefault="004C2A22" w:rsidP="004B7C61">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4C2A22" w:rsidRPr="00336A89"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固定</w:t>
            </w:r>
            <w:r>
              <w:rPr>
                <w:rStyle w:val="afc"/>
                <w:rFonts w:ascii="Times New Roman"/>
                <w:sz w:val="18"/>
                <w:szCs w:val="18"/>
              </w:rPr>
              <w:t>：</w:t>
            </w:r>
            <w:r>
              <w:rPr>
                <w:rStyle w:val="afc"/>
                <w:rFonts w:ascii="Times New Roman" w:hint="eastAsia"/>
                <w:sz w:val="18"/>
                <w:szCs w:val="18"/>
              </w:rPr>
              <w:t>003004810000</w:t>
            </w:r>
          </w:p>
        </w:tc>
      </w:tr>
      <w:tr w:rsidR="004C2A22" w:rsidTr="004B7C61">
        <w:tc>
          <w:tcPr>
            <w:tcW w:w="1986"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sz w:val="18"/>
                <w:szCs w:val="18"/>
              </w:rPr>
              <w:lastRenderedPageBreak/>
              <w:t>--start_date</w:t>
            </w:r>
          </w:p>
        </w:tc>
        <w:tc>
          <w:tcPr>
            <w:tcW w:w="2328" w:type="dxa"/>
            <w:vAlign w:val="center"/>
          </w:tcPr>
          <w:p w:rsidR="004C2A22" w:rsidRDefault="004C2A22" w:rsidP="004B7C61">
            <w:pPr>
              <w:spacing w:line="400" w:lineRule="exact"/>
              <w:ind w:firstLineChars="0" w:firstLine="0"/>
              <w:rPr>
                <w:sz w:val="18"/>
              </w:rPr>
            </w:pPr>
            <w:r w:rsidRPr="0004373D">
              <w:rPr>
                <w:rStyle w:val="afc"/>
                <w:rFonts w:ascii="Times New Roman" w:hint="eastAsia"/>
                <w:sz w:val="18"/>
                <w:szCs w:val="18"/>
              </w:rPr>
              <w:t>起始日期</w:t>
            </w:r>
          </w:p>
        </w:tc>
        <w:tc>
          <w:tcPr>
            <w:tcW w:w="648" w:type="dxa"/>
            <w:vAlign w:val="center"/>
          </w:tcPr>
          <w:p w:rsidR="004C2A22" w:rsidRDefault="004C2A22" w:rsidP="004B7C61">
            <w:pPr>
              <w:spacing w:line="400" w:lineRule="exact"/>
              <w:ind w:firstLineChars="0" w:firstLine="0"/>
              <w:rPr>
                <w:rStyle w:val="afc"/>
                <w:rFonts w:ascii="Times New Roman"/>
                <w:sz w:val="18"/>
                <w:szCs w:val="18"/>
              </w:rPr>
            </w:pPr>
            <w:r w:rsidRPr="0004373D">
              <w:rPr>
                <w:rStyle w:val="afc"/>
                <w:rFonts w:ascii="Times New Roman" w:hint="eastAsia"/>
                <w:sz w:val="18"/>
                <w:szCs w:val="18"/>
              </w:rPr>
              <w:t>8</w:t>
            </w:r>
          </w:p>
        </w:tc>
        <w:tc>
          <w:tcPr>
            <w:tcW w:w="709" w:type="dxa"/>
            <w:vAlign w:val="center"/>
          </w:tcPr>
          <w:p w:rsidR="004C2A22" w:rsidRDefault="004C2A22" w:rsidP="004B7C61">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4C2A22" w:rsidRDefault="004C2A22" w:rsidP="004B7C61">
            <w:pPr>
              <w:ind w:firstLineChars="0" w:firstLine="0"/>
              <w:rPr>
                <w:rStyle w:val="afc"/>
                <w:rFonts w:ascii="Times New Roman"/>
                <w:sz w:val="18"/>
                <w:szCs w:val="18"/>
              </w:rPr>
            </w:pPr>
            <w:r>
              <w:rPr>
                <w:rStyle w:val="afc"/>
                <w:rFonts w:ascii="Times New Roman" w:hint="eastAsia"/>
                <w:sz w:val="18"/>
                <w:szCs w:val="18"/>
              </w:rPr>
              <w:t>O</w:t>
            </w:r>
          </w:p>
        </w:tc>
        <w:tc>
          <w:tcPr>
            <w:tcW w:w="850" w:type="dxa"/>
            <w:vAlign w:val="center"/>
          </w:tcPr>
          <w:p w:rsidR="004C2A22" w:rsidRPr="00336A89" w:rsidRDefault="004C2A22" w:rsidP="004B7C61">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4C2A22" w:rsidRPr="00C43FDD" w:rsidRDefault="004C2A22" w:rsidP="004B7C61">
            <w:pPr>
              <w:ind w:firstLineChars="0" w:firstLine="0"/>
              <w:rPr>
                <w:rStyle w:val="afc"/>
                <w:rFonts w:ascii="Times New Roman"/>
                <w:sz w:val="18"/>
                <w:szCs w:val="18"/>
              </w:rPr>
            </w:pPr>
            <w:r>
              <w:rPr>
                <w:rStyle w:val="afc"/>
                <w:rFonts w:ascii="Times New Roman"/>
                <w:sz w:val="18"/>
                <w:szCs w:val="18"/>
              </w:rPr>
              <w:t>平台日期</w:t>
            </w:r>
            <w:r>
              <w:rPr>
                <w:rStyle w:val="afc"/>
                <w:rFonts w:ascii="Times New Roman" w:hint="eastAsia"/>
                <w:sz w:val="18"/>
                <w:szCs w:val="18"/>
              </w:rPr>
              <w:t>，与核心</w:t>
            </w:r>
            <w:r>
              <w:rPr>
                <w:rStyle w:val="afc"/>
                <w:rFonts w:ascii="Times New Roman"/>
                <w:sz w:val="18"/>
                <w:szCs w:val="18"/>
              </w:rPr>
              <w:t>日期</w:t>
            </w:r>
            <w:r>
              <w:rPr>
                <w:rStyle w:val="afc"/>
                <w:rFonts w:ascii="Times New Roman" w:hint="eastAsia"/>
                <w:sz w:val="18"/>
                <w:szCs w:val="18"/>
              </w:rPr>
              <w:t>一致</w:t>
            </w:r>
          </w:p>
          <w:p w:rsidR="004C2A22" w:rsidRDefault="004C2A22" w:rsidP="004B7C61">
            <w:pPr>
              <w:spacing w:line="400" w:lineRule="exact"/>
              <w:ind w:firstLineChars="0" w:firstLine="0"/>
              <w:rPr>
                <w:rStyle w:val="afc"/>
                <w:rFonts w:ascii="Times New Roman"/>
                <w:sz w:val="18"/>
                <w:szCs w:val="18"/>
              </w:rPr>
            </w:pPr>
            <w:r w:rsidRPr="00632B7D">
              <w:rPr>
                <w:rStyle w:val="afc"/>
                <w:rFonts w:ascii="Times New Roman" w:hint="eastAsia"/>
                <w:sz w:val="18"/>
                <w:szCs w:val="18"/>
              </w:rPr>
              <w:t>起始日期为空，系统自动查询当前工作日期</w:t>
            </w:r>
            <w:r w:rsidRPr="00632B7D">
              <w:rPr>
                <w:rStyle w:val="afc"/>
                <w:rFonts w:ascii="Times New Roman"/>
                <w:sz w:val="18"/>
                <w:szCs w:val="18"/>
              </w:rPr>
              <w:t xml:space="preserve"> -31</w:t>
            </w:r>
            <w:r w:rsidRPr="00632B7D">
              <w:rPr>
                <w:rStyle w:val="afc"/>
                <w:rFonts w:ascii="Times New Roman"/>
                <w:sz w:val="18"/>
                <w:szCs w:val="18"/>
              </w:rPr>
              <w:t>，即只能查询最近一个月的数据</w:t>
            </w:r>
          </w:p>
        </w:tc>
      </w:tr>
      <w:tr w:rsidR="004C2A22" w:rsidTr="004B7C61">
        <w:tc>
          <w:tcPr>
            <w:tcW w:w="1986"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sz w:val="18"/>
                <w:szCs w:val="18"/>
              </w:rPr>
              <w:t>--stop_date</w:t>
            </w:r>
          </w:p>
        </w:tc>
        <w:tc>
          <w:tcPr>
            <w:tcW w:w="2328" w:type="dxa"/>
            <w:vAlign w:val="center"/>
          </w:tcPr>
          <w:p w:rsidR="004C2A22" w:rsidRDefault="004C2A22" w:rsidP="004B7C61">
            <w:pPr>
              <w:spacing w:line="400" w:lineRule="exact"/>
              <w:ind w:firstLineChars="0" w:firstLine="0"/>
              <w:rPr>
                <w:sz w:val="18"/>
              </w:rPr>
            </w:pPr>
            <w:r w:rsidRPr="0004373D">
              <w:rPr>
                <w:rStyle w:val="afc"/>
                <w:rFonts w:ascii="Times New Roman" w:hint="eastAsia"/>
                <w:sz w:val="18"/>
                <w:szCs w:val="18"/>
              </w:rPr>
              <w:t>终止日期</w:t>
            </w:r>
          </w:p>
        </w:tc>
        <w:tc>
          <w:tcPr>
            <w:tcW w:w="648" w:type="dxa"/>
            <w:vAlign w:val="center"/>
          </w:tcPr>
          <w:p w:rsidR="004C2A22" w:rsidRDefault="004C2A22" w:rsidP="004B7C61">
            <w:pPr>
              <w:spacing w:line="400" w:lineRule="exact"/>
              <w:ind w:firstLineChars="0" w:firstLine="0"/>
              <w:rPr>
                <w:rStyle w:val="afc"/>
                <w:rFonts w:ascii="Times New Roman"/>
                <w:sz w:val="18"/>
                <w:szCs w:val="18"/>
              </w:rPr>
            </w:pPr>
            <w:r w:rsidRPr="0004373D">
              <w:rPr>
                <w:rStyle w:val="afc"/>
                <w:rFonts w:ascii="Times New Roman" w:hint="eastAsia"/>
                <w:sz w:val="18"/>
                <w:szCs w:val="18"/>
              </w:rPr>
              <w:t>8</w:t>
            </w:r>
          </w:p>
        </w:tc>
        <w:tc>
          <w:tcPr>
            <w:tcW w:w="709" w:type="dxa"/>
            <w:vAlign w:val="center"/>
          </w:tcPr>
          <w:p w:rsidR="004C2A22" w:rsidRDefault="004C2A22" w:rsidP="004B7C61">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4C2A22" w:rsidRDefault="004C2A22" w:rsidP="004B7C61">
            <w:pPr>
              <w:ind w:firstLineChars="0" w:firstLine="0"/>
              <w:rPr>
                <w:rStyle w:val="afc"/>
                <w:rFonts w:ascii="Times New Roman"/>
                <w:sz w:val="18"/>
                <w:szCs w:val="18"/>
              </w:rPr>
            </w:pPr>
            <w:r>
              <w:rPr>
                <w:rStyle w:val="afc"/>
                <w:rFonts w:ascii="Times New Roman" w:hint="eastAsia"/>
                <w:sz w:val="18"/>
                <w:szCs w:val="18"/>
              </w:rPr>
              <w:t>O</w:t>
            </w:r>
          </w:p>
        </w:tc>
        <w:tc>
          <w:tcPr>
            <w:tcW w:w="850" w:type="dxa"/>
            <w:vAlign w:val="center"/>
          </w:tcPr>
          <w:p w:rsidR="004C2A22" w:rsidRPr="00336A89" w:rsidRDefault="004C2A22" w:rsidP="004B7C61">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4C2A22" w:rsidRPr="00C43FDD" w:rsidRDefault="004C2A22" w:rsidP="004B7C61">
            <w:pPr>
              <w:ind w:firstLineChars="0" w:firstLine="0"/>
              <w:rPr>
                <w:rStyle w:val="afc"/>
                <w:rFonts w:ascii="Times New Roman"/>
                <w:sz w:val="18"/>
                <w:szCs w:val="18"/>
              </w:rPr>
            </w:pPr>
            <w:r>
              <w:rPr>
                <w:rStyle w:val="afc"/>
                <w:rFonts w:ascii="Times New Roman"/>
                <w:sz w:val="18"/>
                <w:szCs w:val="18"/>
              </w:rPr>
              <w:t>平台日期</w:t>
            </w:r>
            <w:r>
              <w:rPr>
                <w:rStyle w:val="afc"/>
                <w:rFonts w:ascii="Times New Roman" w:hint="eastAsia"/>
                <w:sz w:val="18"/>
                <w:szCs w:val="18"/>
              </w:rPr>
              <w:t>，与核心</w:t>
            </w:r>
            <w:r>
              <w:rPr>
                <w:rStyle w:val="afc"/>
                <w:rFonts w:ascii="Times New Roman"/>
                <w:sz w:val="18"/>
                <w:szCs w:val="18"/>
              </w:rPr>
              <w:t>日期</w:t>
            </w:r>
            <w:r>
              <w:rPr>
                <w:rStyle w:val="afc"/>
                <w:rFonts w:ascii="Times New Roman" w:hint="eastAsia"/>
                <w:sz w:val="18"/>
                <w:szCs w:val="18"/>
              </w:rPr>
              <w:t>一致</w:t>
            </w:r>
          </w:p>
          <w:p w:rsidR="004C2A22" w:rsidRDefault="004C2A22" w:rsidP="004B7C61">
            <w:pPr>
              <w:spacing w:line="400" w:lineRule="exact"/>
              <w:ind w:firstLineChars="0" w:firstLine="0"/>
              <w:rPr>
                <w:rStyle w:val="afc"/>
                <w:rFonts w:ascii="Times New Roman"/>
                <w:sz w:val="18"/>
                <w:szCs w:val="18"/>
              </w:rPr>
            </w:pPr>
            <w:r w:rsidRPr="00632B7D">
              <w:rPr>
                <w:rStyle w:val="afc"/>
                <w:rFonts w:ascii="Times New Roman" w:hint="eastAsia"/>
                <w:sz w:val="18"/>
                <w:szCs w:val="18"/>
              </w:rPr>
              <w:t>终止日期为空，系统默认当前的工作日期；</w:t>
            </w:r>
          </w:p>
        </w:tc>
      </w:tr>
      <w:tr w:rsidR="004C2A22" w:rsidTr="004B7C61">
        <w:tc>
          <w:tcPr>
            <w:tcW w:w="1986"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sz w:val="18"/>
                <w:szCs w:val="18"/>
              </w:rPr>
              <w:t>--page_num</w:t>
            </w:r>
          </w:p>
        </w:tc>
        <w:tc>
          <w:tcPr>
            <w:tcW w:w="2328" w:type="dxa"/>
            <w:vAlign w:val="center"/>
          </w:tcPr>
          <w:p w:rsidR="004C2A22" w:rsidRDefault="004C2A22" w:rsidP="004B7C61">
            <w:pPr>
              <w:spacing w:line="400" w:lineRule="exact"/>
              <w:ind w:firstLineChars="0" w:firstLine="0"/>
              <w:rPr>
                <w:sz w:val="18"/>
              </w:rPr>
            </w:pPr>
            <w:r w:rsidRPr="00644E7B">
              <w:rPr>
                <w:rStyle w:val="afc"/>
                <w:rFonts w:ascii="Times New Roman" w:hint="eastAsia"/>
                <w:sz w:val="18"/>
                <w:szCs w:val="18"/>
              </w:rPr>
              <w:t>每页笔数</w:t>
            </w:r>
          </w:p>
        </w:tc>
        <w:tc>
          <w:tcPr>
            <w:tcW w:w="648"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sz w:val="18"/>
                <w:szCs w:val="18"/>
              </w:rPr>
              <w:t>10</w:t>
            </w:r>
          </w:p>
        </w:tc>
        <w:tc>
          <w:tcPr>
            <w:tcW w:w="709" w:type="dxa"/>
            <w:vAlign w:val="center"/>
          </w:tcPr>
          <w:p w:rsidR="004C2A22" w:rsidRDefault="004C2A22" w:rsidP="004B7C61">
            <w:pPr>
              <w:ind w:firstLineChars="0" w:firstLine="0"/>
              <w:rPr>
                <w:rStyle w:val="afc"/>
                <w:rFonts w:ascii="Times New Roman"/>
                <w:sz w:val="18"/>
                <w:szCs w:val="18"/>
              </w:rPr>
            </w:pPr>
            <w:r w:rsidRPr="00644E7B">
              <w:rPr>
                <w:rStyle w:val="afc"/>
                <w:rFonts w:ascii="Times New Roman" w:hint="eastAsia"/>
                <w:sz w:val="18"/>
                <w:szCs w:val="18"/>
              </w:rPr>
              <w:t>I</w:t>
            </w:r>
          </w:p>
        </w:tc>
        <w:tc>
          <w:tcPr>
            <w:tcW w:w="709" w:type="dxa"/>
            <w:vAlign w:val="center"/>
          </w:tcPr>
          <w:p w:rsidR="004C2A22" w:rsidRDefault="004C2A22" w:rsidP="004B7C61">
            <w:pPr>
              <w:ind w:firstLineChars="0" w:firstLine="0"/>
              <w:rPr>
                <w:rStyle w:val="afc"/>
                <w:rFonts w:ascii="Times New Roman"/>
                <w:sz w:val="18"/>
                <w:szCs w:val="18"/>
              </w:rPr>
            </w:pPr>
            <w:r>
              <w:rPr>
                <w:rStyle w:val="afc"/>
                <w:rFonts w:ascii="Times New Roman" w:hint="eastAsia"/>
                <w:sz w:val="18"/>
                <w:szCs w:val="18"/>
              </w:rPr>
              <w:t>O</w:t>
            </w:r>
          </w:p>
        </w:tc>
        <w:tc>
          <w:tcPr>
            <w:tcW w:w="850" w:type="dxa"/>
            <w:vAlign w:val="center"/>
          </w:tcPr>
          <w:p w:rsidR="004C2A22" w:rsidRPr="00336A89" w:rsidRDefault="004C2A22" w:rsidP="004B7C61">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为空时系统</w:t>
            </w:r>
            <w:r w:rsidRPr="00C352AD">
              <w:rPr>
                <w:rStyle w:val="afc"/>
                <w:rFonts w:ascii="Times New Roman" w:hint="eastAsia"/>
                <w:sz w:val="18"/>
                <w:szCs w:val="18"/>
              </w:rPr>
              <w:t>默认</w:t>
            </w:r>
            <w:r>
              <w:rPr>
                <w:rStyle w:val="afc"/>
                <w:rFonts w:ascii="Times New Roman" w:hint="eastAsia"/>
                <w:sz w:val="18"/>
                <w:szCs w:val="18"/>
              </w:rPr>
              <w:t>10</w:t>
            </w:r>
          </w:p>
        </w:tc>
      </w:tr>
      <w:tr w:rsidR="004C2A22" w:rsidTr="004B7C61">
        <w:tc>
          <w:tcPr>
            <w:tcW w:w="1986"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sz w:val="18"/>
                <w:szCs w:val="18"/>
              </w:rPr>
              <w:t>--start_page</w:t>
            </w:r>
          </w:p>
        </w:tc>
        <w:tc>
          <w:tcPr>
            <w:tcW w:w="2328" w:type="dxa"/>
            <w:vAlign w:val="center"/>
          </w:tcPr>
          <w:p w:rsidR="004C2A22" w:rsidRDefault="004C2A22" w:rsidP="004B7C61">
            <w:pPr>
              <w:spacing w:line="400" w:lineRule="exact"/>
              <w:ind w:firstLineChars="0" w:firstLine="0"/>
              <w:rPr>
                <w:sz w:val="18"/>
              </w:rPr>
            </w:pPr>
            <w:r w:rsidRPr="00644E7B">
              <w:rPr>
                <w:rStyle w:val="afc"/>
                <w:rFonts w:ascii="Times New Roman" w:hint="eastAsia"/>
                <w:sz w:val="18"/>
                <w:szCs w:val="18"/>
              </w:rPr>
              <w:t>当前页数</w:t>
            </w:r>
          </w:p>
        </w:tc>
        <w:tc>
          <w:tcPr>
            <w:tcW w:w="648"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1</w:t>
            </w:r>
            <w:r>
              <w:rPr>
                <w:rStyle w:val="afc"/>
                <w:rFonts w:ascii="Times New Roman"/>
                <w:sz w:val="18"/>
                <w:szCs w:val="18"/>
              </w:rPr>
              <w:t>0</w:t>
            </w:r>
          </w:p>
        </w:tc>
        <w:tc>
          <w:tcPr>
            <w:tcW w:w="709" w:type="dxa"/>
            <w:vAlign w:val="center"/>
          </w:tcPr>
          <w:p w:rsidR="004C2A22" w:rsidRDefault="004C2A22" w:rsidP="004B7C61">
            <w:pPr>
              <w:ind w:firstLineChars="0" w:firstLine="0"/>
              <w:rPr>
                <w:rStyle w:val="afc"/>
                <w:rFonts w:ascii="Times New Roman"/>
                <w:sz w:val="18"/>
                <w:szCs w:val="18"/>
              </w:rPr>
            </w:pPr>
            <w:r w:rsidRPr="00644E7B">
              <w:rPr>
                <w:rStyle w:val="afc"/>
                <w:rFonts w:ascii="Times New Roman" w:hint="eastAsia"/>
                <w:sz w:val="18"/>
                <w:szCs w:val="18"/>
              </w:rPr>
              <w:t>I</w:t>
            </w:r>
          </w:p>
        </w:tc>
        <w:tc>
          <w:tcPr>
            <w:tcW w:w="709" w:type="dxa"/>
            <w:vAlign w:val="center"/>
          </w:tcPr>
          <w:p w:rsidR="004C2A22" w:rsidRDefault="004C2A22" w:rsidP="004B7C61">
            <w:pPr>
              <w:ind w:firstLineChars="0" w:firstLine="0"/>
              <w:rPr>
                <w:rStyle w:val="afc"/>
                <w:rFonts w:ascii="Times New Roman"/>
                <w:sz w:val="18"/>
                <w:szCs w:val="18"/>
              </w:rPr>
            </w:pPr>
            <w:r>
              <w:rPr>
                <w:rStyle w:val="afc"/>
                <w:rFonts w:ascii="Times New Roman" w:hint="eastAsia"/>
                <w:sz w:val="18"/>
                <w:szCs w:val="18"/>
              </w:rPr>
              <w:t>O</w:t>
            </w:r>
          </w:p>
        </w:tc>
        <w:tc>
          <w:tcPr>
            <w:tcW w:w="850" w:type="dxa"/>
            <w:vAlign w:val="center"/>
          </w:tcPr>
          <w:p w:rsidR="004C2A22" w:rsidRPr="00336A89" w:rsidRDefault="004C2A22" w:rsidP="004B7C61">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4C2A22" w:rsidRDefault="004C2A22" w:rsidP="004B7C61">
            <w:pPr>
              <w:spacing w:line="400" w:lineRule="exact"/>
              <w:ind w:firstLineChars="0" w:firstLine="0"/>
              <w:rPr>
                <w:rStyle w:val="afc"/>
                <w:rFonts w:ascii="Times New Roman"/>
                <w:sz w:val="18"/>
                <w:szCs w:val="18"/>
              </w:rPr>
            </w:pPr>
            <w:r w:rsidRPr="00C352AD">
              <w:rPr>
                <w:rStyle w:val="afc"/>
                <w:rFonts w:ascii="Times New Roman" w:hint="eastAsia"/>
                <w:sz w:val="18"/>
                <w:szCs w:val="18"/>
              </w:rPr>
              <w:t>第一次通讯固定传</w:t>
            </w:r>
            <w:r w:rsidRPr="00C352AD">
              <w:rPr>
                <w:rStyle w:val="afc"/>
                <w:rFonts w:ascii="Times New Roman" w:hint="eastAsia"/>
                <w:sz w:val="18"/>
                <w:szCs w:val="18"/>
              </w:rPr>
              <w:t>1</w:t>
            </w:r>
            <w:r w:rsidRPr="00C352AD">
              <w:rPr>
                <w:rStyle w:val="afc"/>
                <w:rFonts w:ascii="Times New Roman" w:hint="eastAsia"/>
                <w:sz w:val="18"/>
                <w:szCs w:val="18"/>
              </w:rPr>
              <w:t>，后续通讯上传值为：</w:t>
            </w:r>
            <w:r w:rsidR="002C46FC">
              <w:rPr>
                <w:rStyle w:val="afc"/>
                <w:rFonts w:ascii="Times New Roman" w:hint="eastAsia"/>
                <w:sz w:val="18"/>
                <w:szCs w:val="18"/>
              </w:rPr>
              <w:t>需要查询</w:t>
            </w:r>
            <w:r w:rsidR="002C46FC">
              <w:rPr>
                <w:rStyle w:val="afc"/>
                <w:rFonts w:ascii="Times New Roman"/>
                <w:sz w:val="18"/>
                <w:szCs w:val="18"/>
              </w:rPr>
              <w:t>的</w:t>
            </w:r>
            <w:r w:rsidR="002C46FC">
              <w:rPr>
                <w:rStyle w:val="afc"/>
                <w:rFonts w:ascii="Times New Roman" w:hint="eastAsia"/>
                <w:sz w:val="18"/>
                <w:szCs w:val="18"/>
              </w:rPr>
              <w:t>页数</w:t>
            </w:r>
            <w:r>
              <w:rPr>
                <w:rStyle w:val="afc"/>
                <w:rFonts w:ascii="Times New Roman" w:hint="eastAsia"/>
                <w:sz w:val="18"/>
                <w:szCs w:val="18"/>
              </w:rPr>
              <w:t>。为空系统默认</w:t>
            </w:r>
            <w:r>
              <w:rPr>
                <w:rStyle w:val="afc"/>
                <w:rFonts w:ascii="Times New Roman" w:hint="eastAsia"/>
                <w:sz w:val="18"/>
                <w:szCs w:val="18"/>
              </w:rPr>
              <w:t>1</w:t>
            </w:r>
          </w:p>
        </w:tc>
      </w:tr>
      <w:tr w:rsidR="004C2A22" w:rsidTr="004B7C61">
        <w:tc>
          <w:tcPr>
            <w:tcW w:w="1986"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jfwjm</w:t>
            </w:r>
          </w:p>
        </w:tc>
        <w:tc>
          <w:tcPr>
            <w:tcW w:w="2328"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缴费</w:t>
            </w:r>
            <w:r>
              <w:rPr>
                <w:rStyle w:val="afc"/>
                <w:rFonts w:ascii="Times New Roman"/>
                <w:sz w:val="18"/>
                <w:szCs w:val="18"/>
              </w:rPr>
              <w:t>文件名</w:t>
            </w:r>
          </w:p>
        </w:tc>
        <w:tc>
          <w:tcPr>
            <w:tcW w:w="648"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120</w:t>
            </w:r>
          </w:p>
        </w:tc>
        <w:tc>
          <w:tcPr>
            <w:tcW w:w="709" w:type="dxa"/>
            <w:vAlign w:val="center"/>
          </w:tcPr>
          <w:p w:rsidR="004C2A22" w:rsidRDefault="004C2A22" w:rsidP="004B7C61">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4C2A22" w:rsidRDefault="004C2A22" w:rsidP="004B7C61">
            <w:pPr>
              <w:ind w:firstLineChars="0" w:firstLine="0"/>
              <w:rPr>
                <w:rStyle w:val="afc"/>
                <w:rFonts w:ascii="Times New Roman"/>
                <w:sz w:val="18"/>
                <w:szCs w:val="18"/>
              </w:rPr>
            </w:pPr>
            <w:r>
              <w:rPr>
                <w:rStyle w:val="afc"/>
                <w:rFonts w:ascii="Times New Roman" w:hint="eastAsia"/>
                <w:sz w:val="18"/>
                <w:szCs w:val="18"/>
              </w:rPr>
              <w:t>O</w:t>
            </w:r>
          </w:p>
        </w:tc>
        <w:tc>
          <w:tcPr>
            <w:tcW w:w="850" w:type="dxa"/>
            <w:vAlign w:val="center"/>
          </w:tcPr>
          <w:p w:rsidR="004C2A22" w:rsidRPr="00336A89" w:rsidRDefault="004C2A22" w:rsidP="004B7C61">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4C2A22" w:rsidRPr="009C6617" w:rsidRDefault="004C2A22" w:rsidP="004B7C61">
            <w:pPr>
              <w:spacing w:line="400" w:lineRule="exact"/>
              <w:ind w:firstLineChars="0" w:firstLine="0"/>
              <w:rPr>
                <w:rStyle w:val="afc"/>
                <w:rFonts w:ascii="Times New Roman"/>
                <w:sz w:val="18"/>
                <w:szCs w:val="18"/>
              </w:rPr>
            </w:pPr>
          </w:p>
        </w:tc>
      </w:tr>
      <w:tr w:rsidR="006F5793" w:rsidTr="004B7C61">
        <w:tc>
          <w:tcPr>
            <w:tcW w:w="1986" w:type="dxa"/>
            <w:vAlign w:val="center"/>
          </w:tcPr>
          <w:p w:rsidR="006F5793" w:rsidRDefault="006F5793" w:rsidP="004B7C61">
            <w:pPr>
              <w:spacing w:line="400" w:lineRule="exact"/>
              <w:ind w:firstLineChars="0" w:firstLine="0"/>
              <w:rPr>
                <w:rStyle w:val="afc"/>
                <w:rFonts w:ascii="Times New Roman"/>
                <w:sz w:val="18"/>
                <w:szCs w:val="18"/>
              </w:rPr>
            </w:pPr>
            <w:r>
              <w:rPr>
                <w:rStyle w:val="afc"/>
                <w:rFonts w:ascii="Times New Roman" w:hint="eastAsia"/>
                <w:sz w:val="18"/>
                <w:szCs w:val="18"/>
              </w:rPr>
              <w:t>--fkzh</w:t>
            </w:r>
          </w:p>
        </w:tc>
        <w:tc>
          <w:tcPr>
            <w:tcW w:w="2328" w:type="dxa"/>
            <w:vAlign w:val="center"/>
          </w:tcPr>
          <w:p w:rsidR="006F5793" w:rsidRDefault="006F5793" w:rsidP="004B7C61">
            <w:pPr>
              <w:spacing w:line="400" w:lineRule="exact"/>
              <w:ind w:firstLineChars="0" w:firstLine="0"/>
              <w:rPr>
                <w:rStyle w:val="afc"/>
                <w:rFonts w:ascii="Times New Roman"/>
                <w:sz w:val="18"/>
                <w:szCs w:val="18"/>
              </w:rPr>
            </w:pPr>
            <w:r>
              <w:rPr>
                <w:rStyle w:val="afc"/>
                <w:rFonts w:ascii="Times New Roman" w:hint="eastAsia"/>
                <w:sz w:val="18"/>
                <w:szCs w:val="18"/>
              </w:rPr>
              <w:t>付款</w:t>
            </w:r>
            <w:r>
              <w:rPr>
                <w:rStyle w:val="afc"/>
                <w:rFonts w:ascii="Times New Roman"/>
                <w:sz w:val="18"/>
                <w:szCs w:val="18"/>
              </w:rPr>
              <w:t>账户</w:t>
            </w:r>
          </w:p>
        </w:tc>
        <w:tc>
          <w:tcPr>
            <w:tcW w:w="648" w:type="dxa"/>
            <w:vAlign w:val="center"/>
          </w:tcPr>
          <w:p w:rsidR="006F5793" w:rsidRDefault="006F5793" w:rsidP="004B7C61">
            <w:pPr>
              <w:spacing w:line="400" w:lineRule="exact"/>
              <w:ind w:firstLineChars="0" w:firstLine="0"/>
              <w:rPr>
                <w:rStyle w:val="afc"/>
                <w:rFonts w:ascii="Times New Roman"/>
                <w:sz w:val="18"/>
                <w:szCs w:val="18"/>
              </w:rPr>
            </w:pPr>
            <w:r>
              <w:rPr>
                <w:rStyle w:val="afc"/>
                <w:rFonts w:ascii="Times New Roman" w:hint="eastAsia"/>
                <w:sz w:val="18"/>
                <w:szCs w:val="18"/>
              </w:rPr>
              <w:t>32</w:t>
            </w:r>
          </w:p>
        </w:tc>
        <w:tc>
          <w:tcPr>
            <w:tcW w:w="709" w:type="dxa"/>
            <w:vAlign w:val="center"/>
          </w:tcPr>
          <w:p w:rsidR="006F5793" w:rsidRDefault="006F5793" w:rsidP="004B7C61">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6F5793" w:rsidRDefault="006F5793" w:rsidP="004B7C61">
            <w:pPr>
              <w:ind w:firstLineChars="0" w:firstLine="0"/>
              <w:rPr>
                <w:rStyle w:val="afc"/>
                <w:rFonts w:ascii="Times New Roman"/>
                <w:sz w:val="18"/>
                <w:szCs w:val="18"/>
              </w:rPr>
            </w:pPr>
            <w:r>
              <w:rPr>
                <w:rStyle w:val="afc"/>
                <w:rFonts w:ascii="Times New Roman" w:hint="eastAsia"/>
                <w:sz w:val="18"/>
                <w:szCs w:val="18"/>
              </w:rPr>
              <w:t>O</w:t>
            </w:r>
          </w:p>
        </w:tc>
        <w:tc>
          <w:tcPr>
            <w:tcW w:w="850" w:type="dxa"/>
            <w:vAlign w:val="center"/>
          </w:tcPr>
          <w:p w:rsidR="006F5793" w:rsidRPr="00336A89" w:rsidRDefault="006F5793" w:rsidP="004B7C61">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6F5793" w:rsidRDefault="006F5793" w:rsidP="004B7C61">
            <w:pPr>
              <w:spacing w:line="400" w:lineRule="exact"/>
              <w:ind w:firstLineChars="0" w:firstLine="0"/>
              <w:rPr>
                <w:rStyle w:val="afc"/>
                <w:rFonts w:ascii="Times New Roman"/>
                <w:sz w:val="18"/>
                <w:szCs w:val="18"/>
              </w:rPr>
            </w:pPr>
          </w:p>
        </w:tc>
      </w:tr>
      <w:tr w:rsidR="00E35CA1" w:rsidTr="004B7C61">
        <w:tc>
          <w:tcPr>
            <w:tcW w:w="1986" w:type="dxa"/>
            <w:vAlign w:val="center"/>
          </w:tcPr>
          <w:p w:rsidR="00E35CA1" w:rsidRDefault="00E35CA1" w:rsidP="004B7C61">
            <w:pPr>
              <w:spacing w:line="400" w:lineRule="exact"/>
              <w:ind w:firstLineChars="0" w:firstLine="0"/>
              <w:rPr>
                <w:rStyle w:val="afc"/>
                <w:rFonts w:ascii="Times New Roman"/>
                <w:sz w:val="18"/>
                <w:szCs w:val="18"/>
              </w:rPr>
            </w:pPr>
            <w:r>
              <w:rPr>
                <w:rStyle w:val="afc"/>
                <w:rFonts w:ascii="Times New Roman" w:hint="eastAsia"/>
                <w:sz w:val="18"/>
                <w:szCs w:val="18"/>
              </w:rPr>
              <w:t>--</w:t>
            </w:r>
            <w:r w:rsidR="00040469">
              <w:rPr>
                <w:rStyle w:val="afc"/>
                <w:rFonts w:ascii="Times New Roman"/>
                <w:sz w:val="18"/>
                <w:szCs w:val="18"/>
              </w:rPr>
              <w:t>jffq</w:t>
            </w:r>
            <w:r w:rsidR="00040469">
              <w:rPr>
                <w:rStyle w:val="afc"/>
                <w:rFonts w:ascii="Times New Roman" w:hint="eastAsia"/>
                <w:sz w:val="18"/>
                <w:szCs w:val="18"/>
              </w:rPr>
              <w:t>jg</w:t>
            </w:r>
          </w:p>
        </w:tc>
        <w:tc>
          <w:tcPr>
            <w:tcW w:w="2328" w:type="dxa"/>
            <w:vAlign w:val="center"/>
          </w:tcPr>
          <w:p w:rsidR="00E35CA1" w:rsidRDefault="00E35CA1" w:rsidP="004B7C61">
            <w:pPr>
              <w:spacing w:line="400" w:lineRule="exact"/>
              <w:ind w:firstLineChars="0" w:firstLine="0"/>
              <w:rPr>
                <w:rStyle w:val="afc"/>
                <w:rFonts w:ascii="Times New Roman"/>
                <w:sz w:val="18"/>
                <w:szCs w:val="18"/>
              </w:rPr>
            </w:pPr>
            <w:r>
              <w:rPr>
                <w:rStyle w:val="afc"/>
                <w:rFonts w:ascii="Times New Roman" w:hint="eastAsia"/>
                <w:sz w:val="18"/>
                <w:szCs w:val="18"/>
              </w:rPr>
              <w:t>交易</w:t>
            </w:r>
            <w:r>
              <w:rPr>
                <w:rStyle w:val="afc"/>
                <w:rFonts w:ascii="Times New Roman"/>
                <w:sz w:val="18"/>
                <w:szCs w:val="18"/>
              </w:rPr>
              <w:t>机构</w:t>
            </w:r>
          </w:p>
        </w:tc>
        <w:tc>
          <w:tcPr>
            <w:tcW w:w="648" w:type="dxa"/>
            <w:vAlign w:val="center"/>
          </w:tcPr>
          <w:p w:rsidR="00E35CA1" w:rsidRDefault="00E35CA1" w:rsidP="004B7C61">
            <w:pPr>
              <w:spacing w:line="400" w:lineRule="exact"/>
              <w:ind w:firstLineChars="0" w:firstLine="0"/>
              <w:rPr>
                <w:rStyle w:val="afc"/>
                <w:rFonts w:ascii="Times New Roman"/>
                <w:sz w:val="18"/>
                <w:szCs w:val="18"/>
              </w:rPr>
            </w:pPr>
            <w:r>
              <w:rPr>
                <w:rStyle w:val="afc"/>
                <w:rFonts w:ascii="Times New Roman" w:hint="eastAsia"/>
                <w:sz w:val="18"/>
                <w:szCs w:val="18"/>
              </w:rPr>
              <w:t>7</w:t>
            </w:r>
          </w:p>
        </w:tc>
        <w:tc>
          <w:tcPr>
            <w:tcW w:w="709" w:type="dxa"/>
            <w:vAlign w:val="center"/>
          </w:tcPr>
          <w:p w:rsidR="00E35CA1" w:rsidRDefault="00E35CA1" w:rsidP="004B7C61">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E35CA1" w:rsidRDefault="00E35CA1" w:rsidP="004B7C61">
            <w:pPr>
              <w:ind w:firstLineChars="0" w:firstLine="0"/>
              <w:rPr>
                <w:rStyle w:val="afc"/>
                <w:rFonts w:ascii="Times New Roman"/>
                <w:sz w:val="18"/>
                <w:szCs w:val="18"/>
              </w:rPr>
            </w:pPr>
            <w:r>
              <w:rPr>
                <w:rStyle w:val="afc"/>
                <w:rFonts w:ascii="Times New Roman" w:hint="eastAsia"/>
                <w:sz w:val="18"/>
                <w:szCs w:val="18"/>
              </w:rPr>
              <w:t>O</w:t>
            </w:r>
          </w:p>
        </w:tc>
        <w:tc>
          <w:tcPr>
            <w:tcW w:w="850" w:type="dxa"/>
            <w:vAlign w:val="center"/>
          </w:tcPr>
          <w:p w:rsidR="00E35CA1" w:rsidRPr="00336A89" w:rsidRDefault="00E35CA1" w:rsidP="004B7C61">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E35CA1" w:rsidRDefault="00E65BA2" w:rsidP="004B7C61">
            <w:pPr>
              <w:spacing w:line="400" w:lineRule="exact"/>
              <w:ind w:firstLineChars="0" w:firstLine="0"/>
              <w:rPr>
                <w:rStyle w:val="afc"/>
                <w:rFonts w:ascii="Times New Roman"/>
                <w:sz w:val="18"/>
                <w:szCs w:val="18"/>
              </w:rPr>
            </w:pPr>
            <w:r w:rsidRPr="000E5246">
              <w:rPr>
                <w:rStyle w:val="afc"/>
                <w:rFonts w:ascii="Times New Roman" w:hint="eastAsia"/>
                <w:sz w:val="18"/>
                <w:szCs w:val="18"/>
              </w:rPr>
              <w:t>为空时，系统提供全省数据；为机构号前三位时，提供机构法人数据；为七位机构号时，提供机构数据</w:t>
            </w:r>
          </w:p>
        </w:tc>
      </w:tr>
      <w:tr w:rsidR="00E35CA1" w:rsidTr="004B7C61">
        <w:tc>
          <w:tcPr>
            <w:tcW w:w="1986" w:type="dxa"/>
            <w:vAlign w:val="center"/>
          </w:tcPr>
          <w:p w:rsidR="00E35CA1" w:rsidRDefault="00E35CA1" w:rsidP="004B7C61">
            <w:pPr>
              <w:spacing w:line="400" w:lineRule="exact"/>
              <w:ind w:firstLineChars="0" w:firstLine="0"/>
              <w:rPr>
                <w:rStyle w:val="afc"/>
                <w:rFonts w:ascii="Times New Roman"/>
                <w:sz w:val="18"/>
                <w:szCs w:val="18"/>
              </w:rPr>
            </w:pPr>
            <w:r>
              <w:rPr>
                <w:rStyle w:val="afc"/>
                <w:rFonts w:ascii="Times New Roman" w:hint="eastAsia"/>
                <w:sz w:val="18"/>
                <w:szCs w:val="18"/>
              </w:rPr>
              <w:t>--jyzt</w:t>
            </w:r>
          </w:p>
        </w:tc>
        <w:tc>
          <w:tcPr>
            <w:tcW w:w="2328" w:type="dxa"/>
            <w:vAlign w:val="center"/>
          </w:tcPr>
          <w:p w:rsidR="00E35CA1" w:rsidRDefault="00724EDA" w:rsidP="004B7C61">
            <w:pPr>
              <w:spacing w:line="400" w:lineRule="exact"/>
              <w:ind w:firstLineChars="0" w:firstLine="0"/>
              <w:rPr>
                <w:rStyle w:val="afc"/>
                <w:rFonts w:ascii="Times New Roman"/>
                <w:sz w:val="18"/>
                <w:szCs w:val="18"/>
              </w:rPr>
            </w:pPr>
            <w:r>
              <w:rPr>
                <w:rStyle w:val="afc"/>
                <w:rFonts w:ascii="Times New Roman" w:hint="eastAsia"/>
                <w:sz w:val="18"/>
                <w:szCs w:val="18"/>
              </w:rPr>
              <w:t>交易</w:t>
            </w:r>
            <w:r>
              <w:rPr>
                <w:rStyle w:val="afc"/>
                <w:rFonts w:ascii="Times New Roman"/>
                <w:sz w:val="18"/>
                <w:szCs w:val="18"/>
              </w:rPr>
              <w:t>状态</w:t>
            </w:r>
            <w:r>
              <w:rPr>
                <w:rStyle w:val="afc"/>
                <w:rFonts w:ascii="Times New Roman" w:hint="eastAsia"/>
                <w:sz w:val="18"/>
                <w:szCs w:val="18"/>
              </w:rPr>
              <w:t>/</w:t>
            </w:r>
            <w:r>
              <w:rPr>
                <w:rStyle w:val="afc"/>
                <w:rFonts w:ascii="Times New Roman" w:hint="eastAsia"/>
                <w:sz w:val="18"/>
                <w:szCs w:val="18"/>
              </w:rPr>
              <w:t>批次</w:t>
            </w:r>
            <w:r>
              <w:rPr>
                <w:rStyle w:val="afc"/>
                <w:rFonts w:ascii="Times New Roman"/>
                <w:sz w:val="18"/>
                <w:szCs w:val="18"/>
              </w:rPr>
              <w:t>状态</w:t>
            </w:r>
          </w:p>
        </w:tc>
        <w:tc>
          <w:tcPr>
            <w:tcW w:w="648" w:type="dxa"/>
            <w:vAlign w:val="center"/>
          </w:tcPr>
          <w:p w:rsidR="00E35CA1" w:rsidRDefault="00E35CA1" w:rsidP="004B7C61">
            <w:pPr>
              <w:spacing w:line="400" w:lineRule="exact"/>
              <w:ind w:firstLineChars="0" w:firstLine="0"/>
              <w:rPr>
                <w:rStyle w:val="afc"/>
                <w:rFonts w:ascii="Times New Roman"/>
                <w:sz w:val="18"/>
                <w:szCs w:val="18"/>
              </w:rPr>
            </w:pPr>
            <w:r>
              <w:rPr>
                <w:rStyle w:val="afc"/>
                <w:rFonts w:ascii="Times New Roman" w:hint="eastAsia"/>
                <w:sz w:val="18"/>
                <w:szCs w:val="18"/>
              </w:rPr>
              <w:t>1</w:t>
            </w:r>
          </w:p>
        </w:tc>
        <w:tc>
          <w:tcPr>
            <w:tcW w:w="709" w:type="dxa"/>
            <w:vAlign w:val="center"/>
          </w:tcPr>
          <w:p w:rsidR="00E35CA1" w:rsidRDefault="00E35CA1" w:rsidP="004B7C61">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E35CA1" w:rsidRDefault="00E35CA1" w:rsidP="004B7C61">
            <w:pPr>
              <w:ind w:firstLineChars="0" w:firstLine="0"/>
              <w:rPr>
                <w:rStyle w:val="afc"/>
                <w:rFonts w:ascii="Times New Roman"/>
                <w:sz w:val="18"/>
                <w:szCs w:val="18"/>
              </w:rPr>
            </w:pPr>
            <w:r>
              <w:rPr>
                <w:rStyle w:val="afc"/>
                <w:rFonts w:ascii="Times New Roman" w:hint="eastAsia"/>
                <w:sz w:val="18"/>
                <w:szCs w:val="18"/>
              </w:rPr>
              <w:t>O</w:t>
            </w:r>
          </w:p>
        </w:tc>
        <w:tc>
          <w:tcPr>
            <w:tcW w:w="850" w:type="dxa"/>
            <w:vAlign w:val="center"/>
          </w:tcPr>
          <w:p w:rsidR="00E35CA1" w:rsidRPr="00336A89" w:rsidRDefault="00E35CA1" w:rsidP="004B7C61">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E35CA1" w:rsidRDefault="00E35CA1" w:rsidP="00C36828">
            <w:pPr>
              <w:spacing w:line="400" w:lineRule="exact"/>
              <w:ind w:firstLineChars="0" w:firstLine="0"/>
              <w:rPr>
                <w:rStyle w:val="afc"/>
                <w:rFonts w:ascii="Times New Roman"/>
                <w:sz w:val="18"/>
                <w:szCs w:val="18"/>
              </w:rPr>
            </w:pPr>
            <w:r>
              <w:rPr>
                <w:rStyle w:val="afc"/>
                <w:rFonts w:ascii="Times New Roman" w:hint="eastAsia"/>
                <w:sz w:val="18"/>
                <w:szCs w:val="18"/>
              </w:rPr>
              <w:t>0-</w:t>
            </w:r>
            <w:r>
              <w:rPr>
                <w:rStyle w:val="afc"/>
                <w:rFonts w:ascii="Times New Roman" w:hint="eastAsia"/>
                <w:sz w:val="18"/>
                <w:szCs w:val="18"/>
              </w:rPr>
              <w:t>缴费成功</w:t>
            </w:r>
            <w:r>
              <w:rPr>
                <w:rStyle w:val="afc"/>
                <w:rFonts w:ascii="Times New Roman"/>
                <w:sz w:val="18"/>
                <w:szCs w:val="18"/>
              </w:rPr>
              <w:t>，</w:t>
            </w:r>
            <w:r>
              <w:rPr>
                <w:rStyle w:val="afc"/>
                <w:rFonts w:ascii="Times New Roman" w:hint="eastAsia"/>
                <w:sz w:val="18"/>
                <w:szCs w:val="18"/>
              </w:rPr>
              <w:t>1</w:t>
            </w:r>
            <w:r>
              <w:rPr>
                <w:rStyle w:val="afc"/>
                <w:rFonts w:ascii="Times New Roman"/>
                <w:sz w:val="18"/>
                <w:szCs w:val="18"/>
              </w:rPr>
              <w:t>-</w:t>
            </w:r>
            <w:r w:rsidR="00B76248">
              <w:rPr>
                <w:rStyle w:val="afc"/>
                <w:rFonts w:ascii="Times New Roman" w:hint="eastAsia"/>
                <w:sz w:val="18"/>
                <w:szCs w:val="18"/>
              </w:rPr>
              <w:t>缴费</w:t>
            </w:r>
            <w:r w:rsidR="00B76248">
              <w:rPr>
                <w:rStyle w:val="afc"/>
                <w:rFonts w:ascii="Times New Roman"/>
                <w:sz w:val="18"/>
                <w:szCs w:val="18"/>
              </w:rPr>
              <w:t>文件入库</w:t>
            </w:r>
            <w:r>
              <w:rPr>
                <w:rStyle w:val="afc"/>
                <w:rFonts w:ascii="Times New Roman"/>
                <w:sz w:val="18"/>
                <w:szCs w:val="18"/>
              </w:rPr>
              <w:t>失败，</w:t>
            </w:r>
            <w:r>
              <w:rPr>
                <w:rStyle w:val="afc"/>
                <w:rFonts w:ascii="Times New Roman" w:hint="eastAsia"/>
                <w:sz w:val="18"/>
                <w:szCs w:val="18"/>
              </w:rPr>
              <w:t>2</w:t>
            </w:r>
            <w:r>
              <w:rPr>
                <w:rStyle w:val="afc"/>
                <w:rFonts w:ascii="Times New Roman"/>
                <w:sz w:val="18"/>
                <w:szCs w:val="18"/>
              </w:rPr>
              <w:t>-</w:t>
            </w:r>
            <w:r>
              <w:rPr>
                <w:rStyle w:val="afc"/>
                <w:rFonts w:ascii="Times New Roman"/>
                <w:sz w:val="18"/>
                <w:szCs w:val="18"/>
              </w:rPr>
              <w:t>缴费处理中，</w:t>
            </w:r>
            <w:r>
              <w:rPr>
                <w:rStyle w:val="afc"/>
                <w:rFonts w:ascii="Times New Roman"/>
                <w:sz w:val="18"/>
                <w:szCs w:val="18"/>
              </w:rPr>
              <w:t>3-</w:t>
            </w:r>
            <w:r>
              <w:rPr>
                <w:rStyle w:val="afc"/>
                <w:rFonts w:ascii="Times New Roman"/>
                <w:sz w:val="18"/>
                <w:szCs w:val="18"/>
              </w:rPr>
              <w:t>撤销处理中，</w:t>
            </w:r>
            <w:r>
              <w:rPr>
                <w:rStyle w:val="afc"/>
                <w:rFonts w:ascii="Times New Roman" w:hint="eastAsia"/>
                <w:sz w:val="18"/>
                <w:szCs w:val="18"/>
              </w:rPr>
              <w:t>4</w:t>
            </w:r>
            <w:r>
              <w:rPr>
                <w:rStyle w:val="afc"/>
                <w:rFonts w:ascii="Times New Roman"/>
                <w:sz w:val="18"/>
                <w:szCs w:val="18"/>
              </w:rPr>
              <w:t>-</w:t>
            </w:r>
            <w:r>
              <w:rPr>
                <w:rStyle w:val="afc"/>
                <w:rFonts w:ascii="Times New Roman"/>
                <w:sz w:val="18"/>
                <w:szCs w:val="18"/>
              </w:rPr>
              <w:t>撤销成功</w:t>
            </w:r>
          </w:p>
        </w:tc>
      </w:tr>
      <w:tr w:rsidR="004C2A22" w:rsidTr="004B7C61">
        <w:tc>
          <w:tcPr>
            <w:tcW w:w="1986"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--pch</w:t>
            </w:r>
          </w:p>
        </w:tc>
        <w:tc>
          <w:tcPr>
            <w:tcW w:w="2328"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批次号</w:t>
            </w:r>
          </w:p>
        </w:tc>
        <w:tc>
          <w:tcPr>
            <w:tcW w:w="648"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40</w:t>
            </w:r>
          </w:p>
        </w:tc>
        <w:tc>
          <w:tcPr>
            <w:tcW w:w="709" w:type="dxa"/>
            <w:vAlign w:val="center"/>
          </w:tcPr>
          <w:p w:rsidR="004C2A22" w:rsidRDefault="004C2A22" w:rsidP="004B7C61">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4C2A22" w:rsidRDefault="004C2A22" w:rsidP="004B7C61">
            <w:pPr>
              <w:ind w:firstLineChars="0" w:firstLine="0"/>
              <w:rPr>
                <w:rStyle w:val="afc"/>
                <w:rFonts w:ascii="Times New Roman"/>
                <w:sz w:val="18"/>
                <w:szCs w:val="18"/>
              </w:rPr>
            </w:pPr>
            <w:r>
              <w:rPr>
                <w:rStyle w:val="afc"/>
                <w:rFonts w:ascii="Times New Roman" w:hint="eastAsia"/>
                <w:sz w:val="18"/>
                <w:szCs w:val="18"/>
              </w:rPr>
              <w:t>O</w:t>
            </w:r>
          </w:p>
        </w:tc>
        <w:tc>
          <w:tcPr>
            <w:tcW w:w="850" w:type="dxa"/>
            <w:vAlign w:val="center"/>
          </w:tcPr>
          <w:p w:rsidR="004C2A22" w:rsidRPr="00336A89" w:rsidRDefault="004C2A22" w:rsidP="004B7C61">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4C2A22" w:rsidRDefault="006F5793" w:rsidP="004B7C61">
            <w:pPr>
              <w:spacing w:line="400" w:lineRule="exact"/>
              <w:ind w:firstLineChars="0" w:firstLine="0"/>
              <w:rPr>
                <w:rStyle w:val="afc"/>
                <w:rFonts w:ascii="Times New Roman"/>
                <w:sz w:val="18"/>
                <w:szCs w:val="18"/>
              </w:rPr>
            </w:pPr>
            <w:r w:rsidRPr="000E59A1">
              <w:rPr>
                <w:rStyle w:val="afc"/>
                <w:rFonts w:ascii="Times New Roman" w:hint="eastAsia"/>
                <w:sz w:val="18"/>
                <w:szCs w:val="18"/>
              </w:rPr>
              <w:t>如果</w:t>
            </w:r>
            <w:r w:rsidRPr="000E59A1">
              <w:rPr>
                <w:rStyle w:val="afc"/>
                <w:rFonts w:ascii="Times New Roman"/>
                <w:sz w:val="18"/>
                <w:szCs w:val="18"/>
              </w:rPr>
              <w:t>存在，其他条件不检查</w:t>
            </w:r>
          </w:p>
        </w:tc>
      </w:tr>
    </w:tbl>
    <w:p w:rsidR="004C2A22" w:rsidRDefault="004C2A22" w:rsidP="004C2A22">
      <w:pPr>
        <w:ind w:firstLineChars="0" w:firstLine="0"/>
      </w:pPr>
    </w:p>
    <w:p w:rsidR="004C2A22" w:rsidRDefault="004C2A22" w:rsidP="00DB275A">
      <w:pPr>
        <w:pStyle w:val="3"/>
        <w:ind w:left="1287" w:firstLine="0"/>
      </w:pPr>
      <w:bookmarkStart w:id="166" w:name="_Toc8133841"/>
      <w:r>
        <w:rPr>
          <w:rFonts w:hint="eastAsia"/>
        </w:rPr>
        <w:t>应答报文</w:t>
      </w:r>
      <w:bookmarkEnd w:id="166"/>
    </w:p>
    <w:p w:rsidR="004C2A22" w:rsidRDefault="004C2A22" w:rsidP="004C2A22">
      <w:pPr>
        <w:ind w:firstLine="480"/>
      </w:pPr>
      <w:r>
        <w:rPr>
          <w:rFonts w:hint="eastAsia"/>
        </w:rPr>
        <w:t>标签路径：</w:t>
      </w:r>
      <w:r w:rsidRPr="00C2789D">
        <w:rPr>
          <w:rStyle w:val="afc"/>
        </w:rPr>
        <w:t>transaction/</w:t>
      </w:r>
      <w:r>
        <w:rPr>
          <w:rStyle w:val="afc"/>
        </w:rPr>
        <w:t>body/reponse</w:t>
      </w:r>
      <w:r w:rsidRPr="00C2789D">
        <w:rPr>
          <w:rStyle w:val="afc"/>
        </w:rPr>
        <w:t>/</w:t>
      </w:r>
      <w:r w:rsidRPr="000120DF">
        <w:rPr>
          <w:rStyle w:val="afc"/>
        </w:rPr>
        <w:t>xfaceTradeDTO/responseDTO</w:t>
      </w:r>
    </w:p>
    <w:p w:rsidR="004C2A22" w:rsidRDefault="004C2A22" w:rsidP="004C2A22">
      <w:pPr>
        <w:pStyle w:val="ac"/>
        <w:ind w:firstLine="480"/>
      </w:pPr>
      <w:r>
        <w:rPr>
          <w:rFonts w:hint="eastAsia"/>
        </w:rPr>
        <w:t>表</w:t>
      </w:r>
      <w:r w:rsidR="001734C1">
        <w:fldChar w:fldCharType="begin"/>
      </w:r>
      <w:r w:rsidR="000714C3">
        <w:instrText xml:space="preserve"> STYLEREF 1 \s </w:instrText>
      </w:r>
      <w:r w:rsidR="001734C1">
        <w:fldChar w:fldCharType="separate"/>
      </w:r>
      <w:r>
        <w:rPr>
          <w:noProof/>
        </w:rPr>
        <w:t>3</w:t>
      </w:r>
      <w:r w:rsidR="001734C1">
        <w:rPr>
          <w:noProof/>
        </w:rPr>
        <w:fldChar w:fldCharType="end"/>
      </w:r>
      <w:r>
        <w:t>.38批量</w:t>
      </w:r>
      <w:r>
        <w:rPr>
          <w:rFonts w:hint="eastAsia"/>
        </w:rPr>
        <w:t>缴费批次</w:t>
      </w:r>
      <w:r>
        <w:t>信息查询</w:t>
      </w:r>
      <w:r>
        <w:rPr>
          <w:rFonts w:hint="eastAsia"/>
        </w:rPr>
        <w:t>应答报文</w:t>
      </w:r>
    </w:p>
    <w:tbl>
      <w:tblPr>
        <w:tblW w:w="9645"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986"/>
        <w:gridCol w:w="2328"/>
        <w:gridCol w:w="648"/>
        <w:gridCol w:w="709"/>
        <w:gridCol w:w="709"/>
        <w:gridCol w:w="1417"/>
        <w:gridCol w:w="1848"/>
      </w:tblGrid>
      <w:tr w:rsidR="004C2A22" w:rsidTr="004B7C61">
        <w:tc>
          <w:tcPr>
            <w:tcW w:w="1986" w:type="dxa"/>
            <w:shd w:val="clear" w:color="auto" w:fill="5B9BD5"/>
            <w:vAlign w:val="center"/>
          </w:tcPr>
          <w:p w:rsidR="004C2A22" w:rsidRPr="00336A89" w:rsidRDefault="004C2A22" w:rsidP="004B7C61">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标签域</w:t>
            </w:r>
          </w:p>
        </w:tc>
        <w:tc>
          <w:tcPr>
            <w:tcW w:w="2328" w:type="dxa"/>
            <w:shd w:val="clear" w:color="auto" w:fill="5B9BD5"/>
            <w:vAlign w:val="center"/>
          </w:tcPr>
          <w:p w:rsidR="004C2A22" w:rsidRPr="00336A89" w:rsidRDefault="004C2A22" w:rsidP="004B7C61">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含义</w:t>
            </w:r>
          </w:p>
        </w:tc>
        <w:tc>
          <w:tcPr>
            <w:tcW w:w="648" w:type="dxa"/>
            <w:shd w:val="clear" w:color="auto" w:fill="5B9BD5"/>
            <w:vAlign w:val="center"/>
          </w:tcPr>
          <w:p w:rsidR="004C2A22" w:rsidRPr="00336A89" w:rsidRDefault="004C2A22" w:rsidP="004B7C61">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长度</w:t>
            </w:r>
          </w:p>
        </w:tc>
        <w:tc>
          <w:tcPr>
            <w:tcW w:w="709" w:type="dxa"/>
            <w:shd w:val="clear" w:color="auto" w:fill="5B9BD5"/>
            <w:vAlign w:val="center"/>
          </w:tcPr>
          <w:p w:rsidR="004C2A22" w:rsidRPr="00336A89" w:rsidRDefault="004C2A22" w:rsidP="004B7C61">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类型</w:t>
            </w:r>
          </w:p>
        </w:tc>
        <w:tc>
          <w:tcPr>
            <w:tcW w:w="709" w:type="dxa"/>
            <w:shd w:val="clear" w:color="auto" w:fill="5B9BD5"/>
            <w:vAlign w:val="center"/>
          </w:tcPr>
          <w:p w:rsidR="004C2A22" w:rsidRPr="00336A89" w:rsidRDefault="004C2A22" w:rsidP="004B7C61">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必输</w:t>
            </w:r>
          </w:p>
        </w:tc>
        <w:tc>
          <w:tcPr>
            <w:tcW w:w="1417" w:type="dxa"/>
            <w:shd w:val="clear" w:color="auto" w:fill="5B9BD5"/>
            <w:vAlign w:val="center"/>
          </w:tcPr>
          <w:p w:rsidR="004C2A22" w:rsidRPr="00336A89" w:rsidRDefault="004C2A22" w:rsidP="004B7C61">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填充方</w:t>
            </w:r>
          </w:p>
        </w:tc>
        <w:tc>
          <w:tcPr>
            <w:tcW w:w="1848" w:type="dxa"/>
            <w:shd w:val="clear" w:color="auto" w:fill="5B9BD5"/>
            <w:vAlign w:val="center"/>
          </w:tcPr>
          <w:p w:rsidR="004C2A22" w:rsidRPr="00336A89" w:rsidRDefault="004C2A22" w:rsidP="004B7C61">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备注</w:t>
            </w:r>
          </w:p>
        </w:tc>
      </w:tr>
      <w:tr w:rsidR="004C2A22" w:rsidTr="004B7C61">
        <w:tc>
          <w:tcPr>
            <w:tcW w:w="1986" w:type="dxa"/>
            <w:vAlign w:val="center"/>
          </w:tcPr>
          <w:p w:rsidR="004C2A22" w:rsidRPr="00F0623D" w:rsidRDefault="004C2A22" w:rsidP="004B7C61">
            <w:pPr>
              <w:spacing w:line="400" w:lineRule="exact"/>
              <w:ind w:firstLineChars="0" w:firstLine="0"/>
              <w:rPr>
                <w:rStyle w:val="afc"/>
                <w:rFonts w:ascii="Times New Roman"/>
                <w:sz w:val="18"/>
                <w:szCs w:val="18"/>
              </w:rPr>
            </w:pPr>
            <w:r>
              <w:rPr>
                <w:rStyle w:val="afc"/>
                <w:rFonts w:ascii="Times New Roman"/>
                <w:sz w:val="18"/>
                <w:szCs w:val="18"/>
              </w:rPr>
              <w:t>zbs</w:t>
            </w:r>
          </w:p>
        </w:tc>
        <w:tc>
          <w:tcPr>
            <w:tcW w:w="2328" w:type="dxa"/>
            <w:vAlign w:val="center"/>
          </w:tcPr>
          <w:p w:rsidR="004C2A22" w:rsidRPr="00F0623D"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总笔数</w:t>
            </w:r>
          </w:p>
        </w:tc>
        <w:tc>
          <w:tcPr>
            <w:tcW w:w="648" w:type="dxa"/>
            <w:vAlign w:val="center"/>
          </w:tcPr>
          <w:p w:rsidR="004C2A22" w:rsidRPr="00336A89" w:rsidRDefault="004C2A22" w:rsidP="004B7C61">
            <w:pPr>
              <w:spacing w:line="400" w:lineRule="exact"/>
              <w:ind w:firstLineChars="0" w:firstLine="0"/>
              <w:rPr>
                <w:rStyle w:val="afc"/>
                <w:rFonts w:ascii="Times New Roman"/>
                <w:sz w:val="18"/>
                <w:szCs w:val="18"/>
              </w:rPr>
            </w:pPr>
            <w:r>
              <w:rPr>
                <w:rStyle w:val="afc"/>
                <w:rFonts w:ascii="Times New Roman"/>
                <w:sz w:val="18"/>
                <w:szCs w:val="18"/>
              </w:rPr>
              <w:t>10</w:t>
            </w:r>
          </w:p>
        </w:tc>
        <w:tc>
          <w:tcPr>
            <w:tcW w:w="709" w:type="dxa"/>
            <w:vAlign w:val="center"/>
          </w:tcPr>
          <w:p w:rsidR="004C2A22" w:rsidRPr="00336A89" w:rsidRDefault="004C2A22" w:rsidP="004B7C61">
            <w:pPr>
              <w:spacing w:line="400" w:lineRule="exact"/>
              <w:ind w:firstLineChars="0" w:firstLine="0"/>
              <w:rPr>
                <w:rStyle w:val="afc"/>
                <w:rFonts w:ascii="Times New Roman"/>
                <w:sz w:val="18"/>
                <w:szCs w:val="18"/>
              </w:rPr>
            </w:pPr>
            <w:r>
              <w:rPr>
                <w:rStyle w:val="afc"/>
                <w:rFonts w:ascii="Times New Roman"/>
                <w:sz w:val="18"/>
                <w:szCs w:val="18"/>
              </w:rPr>
              <w:t>I</w:t>
            </w:r>
          </w:p>
        </w:tc>
        <w:tc>
          <w:tcPr>
            <w:tcW w:w="709" w:type="dxa"/>
            <w:vAlign w:val="center"/>
          </w:tcPr>
          <w:p w:rsidR="004C2A22" w:rsidRPr="00336A89" w:rsidRDefault="004C2A22" w:rsidP="004B7C61">
            <w:pPr>
              <w:spacing w:line="400" w:lineRule="exact"/>
              <w:ind w:firstLineChars="0" w:firstLine="0"/>
              <w:rPr>
                <w:rStyle w:val="afc"/>
                <w:rFonts w:ascii="Times New Roman"/>
                <w:sz w:val="18"/>
                <w:szCs w:val="18"/>
              </w:rPr>
            </w:pPr>
            <w:r w:rsidRPr="00336A89">
              <w:rPr>
                <w:rStyle w:val="afc"/>
                <w:rFonts w:ascii="Times New Roman"/>
                <w:sz w:val="18"/>
                <w:szCs w:val="18"/>
              </w:rPr>
              <w:t>M</w:t>
            </w:r>
          </w:p>
        </w:tc>
        <w:tc>
          <w:tcPr>
            <w:tcW w:w="1417" w:type="dxa"/>
            <w:vAlign w:val="center"/>
          </w:tcPr>
          <w:p w:rsidR="004C2A22" w:rsidRPr="00336A89"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4C2A22" w:rsidRPr="00336A89" w:rsidRDefault="004C2A22" w:rsidP="004B7C61">
            <w:pPr>
              <w:spacing w:line="360" w:lineRule="auto"/>
              <w:ind w:firstLineChars="0" w:firstLine="0"/>
              <w:rPr>
                <w:rStyle w:val="afc"/>
                <w:rFonts w:ascii="Times New Roman"/>
                <w:sz w:val="18"/>
                <w:szCs w:val="18"/>
              </w:rPr>
            </w:pPr>
          </w:p>
        </w:tc>
      </w:tr>
      <w:tr w:rsidR="004C2A22" w:rsidTr="004B7C61">
        <w:tc>
          <w:tcPr>
            <w:tcW w:w="1986"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sz w:val="18"/>
                <w:szCs w:val="18"/>
              </w:rPr>
              <w:t>m</w:t>
            </w:r>
            <w:r>
              <w:rPr>
                <w:rStyle w:val="afc"/>
                <w:rFonts w:ascii="Times New Roman" w:hint="eastAsia"/>
                <w:sz w:val="18"/>
                <w:szCs w:val="18"/>
              </w:rPr>
              <w:t>xbs</w:t>
            </w:r>
          </w:p>
        </w:tc>
        <w:tc>
          <w:tcPr>
            <w:tcW w:w="2328"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明细</w:t>
            </w:r>
            <w:r>
              <w:rPr>
                <w:rStyle w:val="afc"/>
                <w:rFonts w:ascii="Times New Roman"/>
                <w:sz w:val="18"/>
                <w:szCs w:val="18"/>
              </w:rPr>
              <w:t>笔数</w:t>
            </w:r>
          </w:p>
        </w:tc>
        <w:tc>
          <w:tcPr>
            <w:tcW w:w="648"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10</w:t>
            </w:r>
          </w:p>
        </w:tc>
        <w:tc>
          <w:tcPr>
            <w:tcW w:w="709" w:type="dxa"/>
            <w:vAlign w:val="center"/>
          </w:tcPr>
          <w:p w:rsidR="004C2A22" w:rsidRPr="00336A89"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I</w:t>
            </w:r>
          </w:p>
        </w:tc>
        <w:tc>
          <w:tcPr>
            <w:tcW w:w="709" w:type="dxa"/>
            <w:vAlign w:val="center"/>
          </w:tcPr>
          <w:p w:rsidR="004C2A22" w:rsidRPr="00336A89" w:rsidRDefault="004C2A22" w:rsidP="004B7C61">
            <w:pPr>
              <w:spacing w:line="400" w:lineRule="exact"/>
              <w:ind w:firstLineChars="0" w:firstLine="0"/>
              <w:rPr>
                <w:rStyle w:val="afc"/>
                <w:rFonts w:ascii="Times New Roman"/>
                <w:sz w:val="18"/>
                <w:szCs w:val="18"/>
              </w:rPr>
            </w:pPr>
            <w:r w:rsidRPr="00336A89">
              <w:rPr>
                <w:rStyle w:val="afc"/>
                <w:rFonts w:ascii="Times New Roman"/>
                <w:sz w:val="18"/>
                <w:szCs w:val="18"/>
              </w:rPr>
              <w:t>M</w:t>
            </w:r>
          </w:p>
        </w:tc>
        <w:tc>
          <w:tcPr>
            <w:tcW w:w="1417"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4C2A22" w:rsidRPr="00336A89" w:rsidRDefault="004C2A22" w:rsidP="004B7C61">
            <w:pPr>
              <w:spacing w:line="360" w:lineRule="auto"/>
              <w:ind w:firstLineChars="0" w:firstLine="0"/>
              <w:rPr>
                <w:rStyle w:val="afc"/>
                <w:rFonts w:ascii="Times New Roman"/>
                <w:sz w:val="18"/>
                <w:szCs w:val="18"/>
              </w:rPr>
            </w:pPr>
          </w:p>
        </w:tc>
      </w:tr>
      <w:tr w:rsidR="004C2A22" w:rsidTr="004B7C61">
        <w:tc>
          <w:tcPr>
            <w:tcW w:w="1986" w:type="dxa"/>
            <w:vAlign w:val="center"/>
          </w:tcPr>
          <w:p w:rsidR="004C2A22" w:rsidRPr="00F0623D" w:rsidRDefault="004C2A22" w:rsidP="004B7C61">
            <w:pPr>
              <w:spacing w:line="400" w:lineRule="exact"/>
              <w:ind w:firstLineChars="0" w:firstLine="0"/>
              <w:rPr>
                <w:rStyle w:val="afc"/>
                <w:rFonts w:ascii="Times New Roman"/>
                <w:sz w:val="18"/>
                <w:szCs w:val="18"/>
              </w:rPr>
            </w:pPr>
            <w:r>
              <w:rPr>
                <w:rStyle w:val="afc"/>
                <w:rFonts w:ascii="Times New Roman"/>
                <w:sz w:val="18"/>
                <w:szCs w:val="18"/>
              </w:rPr>
              <w:t>list</w:t>
            </w:r>
          </w:p>
        </w:tc>
        <w:tc>
          <w:tcPr>
            <w:tcW w:w="7659" w:type="dxa"/>
            <w:gridSpan w:val="6"/>
            <w:vAlign w:val="center"/>
          </w:tcPr>
          <w:p w:rsidR="004C2A22" w:rsidRPr="00336A89" w:rsidRDefault="004C2A22" w:rsidP="004B7C61">
            <w:pPr>
              <w:spacing w:line="360" w:lineRule="auto"/>
              <w:ind w:firstLineChars="0" w:firstLine="0"/>
              <w:rPr>
                <w:rStyle w:val="afc"/>
                <w:rFonts w:ascii="Times New Roman"/>
                <w:sz w:val="18"/>
                <w:szCs w:val="18"/>
              </w:rPr>
            </w:pPr>
            <w:r>
              <w:rPr>
                <w:rStyle w:val="afc"/>
                <w:rFonts w:ascii="Times New Roman" w:hint="eastAsia"/>
                <w:sz w:val="18"/>
                <w:szCs w:val="18"/>
              </w:rPr>
              <w:t>循环节点</w:t>
            </w:r>
          </w:p>
        </w:tc>
      </w:tr>
      <w:tr w:rsidR="00D31AEE" w:rsidTr="004B7C61">
        <w:tc>
          <w:tcPr>
            <w:tcW w:w="1986" w:type="dxa"/>
            <w:vAlign w:val="center"/>
          </w:tcPr>
          <w:p w:rsidR="00D31AEE" w:rsidRPr="00F0623D" w:rsidRDefault="00D31AEE" w:rsidP="00D31AEE">
            <w:pPr>
              <w:spacing w:line="400" w:lineRule="exact"/>
              <w:ind w:firstLineChars="0" w:firstLine="0"/>
              <w:rPr>
                <w:rStyle w:val="afc"/>
                <w:rFonts w:ascii="Times New Roman"/>
                <w:sz w:val="18"/>
                <w:szCs w:val="18"/>
              </w:rPr>
            </w:pPr>
            <w:r>
              <w:rPr>
                <w:rStyle w:val="afc"/>
                <w:rFonts w:ascii="Times New Roman" w:hint="eastAsia"/>
                <w:sz w:val="18"/>
                <w:szCs w:val="18"/>
              </w:rPr>
              <w:t>-</w:t>
            </w:r>
            <w:r w:rsidR="009214F1">
              <w:rPr>
                <w:rStyle w:val="afc"/>
                <w:rFonts w:ascii="Times New Roman"/>
                <w:sz w:val="18"/>
                <w:szCs w:val="18"/>
              </w:rPr>
              <w:t>-jflx</w:t>
            </w:r>
          </w:p>
        </w:tc>
        <w:tc>
          <w:tcPr>
            <w:tcW w:w="2328" w:type="dxa"/>
            <w:vAlign w:val="center"/>
          </w:tcPr>
          <w:p w:rsidR="00D31AEE" w:rsidRPr="00F0623D" w:rsidRDefault="009214F1" w:rsidP="00D31AEE">
            <w:pPr>
              <w:spacing w:line="400" w:lineRule="exact"/>
              <w:ind w:firstLineChars="0" w:firstLine="0"/>
              <w:rPr>
                <w:rStyle w:val="afc"/>
                <w:rFonts w:ascii="Times New Roman"/>
                <w:sz w:val="18"/>
                <w:szCs w:val="18"/>
              </w:rPr>
            </w:pPr>
            <w:r>
              <w:rPr>
                <w:rStyle w:val="afc"/>
                <w:rFonts w:ascii="Times New Roman" w:hint="eastAsia"/>
                <w:sz w:val="18"/>
                <w:szCs w:val="18"/>
              </w:rPr>
              <w:t>缴费类型</w:t>
            </w:r>
          </w:p>
        </w:tc>
        <w:tc>
          <w:tcPr>
            <w:tcW w:w="648" w:type="dxa"/>
            <w:vAlign w:val="center"/>
          </w:tcPr>
          <w:p w:rsidR="00D31AEE" w:rsidRDefault="009214F1" w:rsidP="00D31AEE">
            <w:pPr>
              <w:spacing w:line="400" w:lineRule="exact"/>
              <w:ind w:firstLineChars="0" w:firstLine="0"/>
              <w:rPr>
                <w:rStyle w:val="afc"/>
                <w:rFonts w:ascii="Times New Roman"/>
                <w:sz w:val="18"/>
                <w:szCs w:val="18"/>
              </w:rPr>
            </w:pPr>
            <w:r>
              <w:rPr>
                <w:rStyle w:val="afc"/>
                <w:rFonts w:ascii="Times New Roman" w:hint="eastAsia"/>
                <w:sz w:val="18"/>
                <w:szCs w:val="18"/>
              </w:rPr>
              <w:t>1</w:t>
            </w:r>
          </w:p>
        </w:tc>
        <w:tc>
          <w:tcPr>
            <w:tcW w:w="709" w:type="dxa"/>
            <w:vAlign w:val="center"/>
          </w:tcPr>
          <w:p w:rsidR="00D31AEE" w:rsidRPr="00336A89" w:rsidRDefault="00D31AEE" w:rsidP="00D31AEE">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D31AEE" w:rsidRPr="00336A89" w:rsidRDefault="00D31AEE" w:rsidP="00D31AEE">
            <w:pPr>
              <w:spacing w:line="400" w:lineRule="exact"/>
              <w:ind w:firstLineChars="0" w:firstLine="0"/>
              <w:rPr>
                <w:rStyle w:val="afc"/>
                <w:rFonts w:ascii="Times New Roman"/>
                <w:sz w:val="18"/>
                <w:szCs w:val="18"/>
              </w:rPr>
            </w:pPr>
            <w:r>
              <w:rPr>
                <w:rStyle w:val="afc"/>
                <w:rFonts w:ascii="Times New Roman" w:hint="eastAsia"/>
                <w:sz w:val="18"/>
                <w:szCs w:val="18"/>
              </w:rPr>
              <w:t>M</w:t>
            </w:r>
          </w:p>
        </w:tc>
        <w:tc>
          <w:tcPr>
            <w:tcW w:w="1417" w:type="dxa"/>
            <w:vAlign w:val="center"/>
          </w:tcPr>
          <w:p w:rsidR="00D31AEE" w:rsidRPr="00336A89" w:rsidRDefault="00D31AEE" w:rsidP="00D31AEE">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9214F1" w:rsidRPr="0088736D" w:rsidRDefault="0088736D" w:rsidP="0088736D">
            <w:pPr>
              <w:ind w:firstLineChars="0" w:firstLine="0"/>
              <w:rPr>
                <w:rStyle w:val="afc"/>
                <w:rFonts w:ascii="Times New Roman"/>
                <w:sz w:val="18"/>
                <w:szCs w:val="18"/>
              </w:rPr>
            </w:pPr>
            <w:r>
              <w:rPr>
                <w:rStyle w:val="afc"/>
                <w:rFonts w:ascii="Times New Roman" w:hint="eastAsia"/>
                <w:sz w:val="18"/>
                <w:szCs w:val="18"/>
              </w:rPr>
              <w:t>1</w:t>
            </w:r>
            <w:r w:rsidR="009214F1" w:rsidRPr="0088736D">
              <w:rPr>
                <w:rStyle w:val="afc"/>
                <w:rFonts w:ascii="Times New Roman" w:hint="eastAsia"/>
                <w:sz w:val="18"/>
                <w:szCs w:val="18"/>
              </w:rPr>
              <w:t>固定</w:t>
            </w:r>
            <w:r w:rsidR="009214F1" w:rsidRPr="0088736D">
              <w:rPr>
                <w:rStyle w:val="afc"/>
                <w:rFonts w:ascii="Times New Roman"/>
                <w:sz w:val="18"/>
                <w:szCs w:val="18"/>
              </w:rPr>
              <w:t>付款账户</w:t>
            </w:r>
          </w:p>
          <w:p w:rsidR="00D31AEE" w:rsidRPr="00336A89" w:rsidRDefault="009214F1" w:rsidP="009214F1">
            <w:pPr>
              <w:spacing w:line="360" w:lineRule="auto"/>
              <w:ind w:firstLineChars="0" w:firstLine="0"/>
              <w:rPr>
                <w:rStyle w:val="afc"/>
                <w:rFonts w:ascii="Times New Roman"/>
                <w:sz w:val="18"/>
                <w:szCs w:val="18"/>
              </w:rPr>
            </w:pPr>
            <w:r>
              <w:rPr>
                <w:rStyle w:val="afc"/>
                <w:rFonts w:ascii="Times New Roman" w:hint="eastAsia"/>
                <w:sz w:val="18"/>
                <w:szCs w:val="18"/>
              </w:rPr>
              <w:t>2</w:t>
            </w:r>
            <w:r>
              <w:rPr>
                <w:rStyle w:val="afc"/>
                <w:rFonts w:ascii="Times New Roman" w:hint="eastAsia"/>
                <w:sz w:val="18"/>
                <w:szCs w:val="18"/>
              </w:rPr>
              <w:t>不固定</w:t>
            </w:r>
            <w:r>
              <w:rPr>
                <w:rStyle w:val="afc"/>
                <w:rFonts w:ascii="Times New Roman"/>
                <w:sz w:val="18"/>
                <w:szCs w:val="18"/>
              </w:rPr>
              <w:t>付款账户</w:t>
            </w:r>
          </w:p>
        </w:tc>
      </w:tr>
      <w:tr w:rsidR="009214F1" w:rsidTr="004B7C61">
        <w:tc>
          <w:tcPr>
            <w:tcW w:w="1986" w:type="dxa"/>
            <w:vAlign w:val="center"/>
          </w:tcPr>
          <w:p w:rsidR="009214F1" w:rsidRDefault="009214F1" w:rsidP="009214F1">
            <w:pPr>
              <w:spacing w:line="400" w:lineRule="exact"/>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-ptrq</w:t>
            </w:r>
          </w:p>
        </w:tc>
        <w:tc>
          <w:tcPr>
            <w:tcW w:w="2328" w:type="dxa"/>
            <w:vAlign w:val="center"/>
          </w:tcPr>
          <w:p w:rsidR="009214F1" w:rsidRDefault="009214F1" w:rsidP="009214F1">
            <w:pPr>
              <w:spacing w:line="400" w:lineRule="exact"/>
              <w:ind w:firstLineChars="0" w:firstLine="0"/>
              <w:rPr>
                <w:rStyle w:val="afc"/>
                <w:rFonts w:ascii="Times New Roman"/>
                <w:sz w:val="18"/>
                <w:szCs w:val="18"/>
              </w:rPr>
            </w:pPr>
            <w:r>
              <w:rPr>
                <w:rStyle w:val="afc"/>
                <w:rFonts w:ascii="Times New Roman"/>
                <w:sz w:val="18"/>
                <w:szCs w:val="18"/>
              </w:rPr>
              <w:t>平台日期</w:t>
            </w:r>
          </w:p>
        </w:tc>
        <w:tc>
          <w:tcPr>
            <w:tcW w:w="648" w:type="dxa"/>
            <w:vAlign w:val="center"/>
          </w:tcPr>
          <w:p w:rsidR="009214F1" w:rsidRDefault="009214F1" w:rsidP="009214F1">
            <w:pPr>
              <w:spacing w:line="400" w:lineRule="exact"/>
              <w:ind w:firstLineChars="0" w:firstLine="0"/>
              <w:rPr>
                <w:rStyle w:val="afc"/>
                <w:rFonts w:ascii="Times New Roman"/>
                <w:sz w:val="18"/>
                <w:szCs w:val="18"/>
              </w:rPr>
            </w:pPr>
            <w:r>
              <w:rPr>
                <w:rStyle w:val="afc"/>
                <w:rFonts w:ascii="Times New Roman" w:hint="eastAsia"/>
                <w:sz w:val="18"/>
                <w:szCs w:val="18"/>
              </w:rPr>
              <w:t>8</w:t>
            </w:r>
          </w:p>
        </w:tc>
        <w:tc>
          <w:tcPr>
            <w:tcW w:w="709" w:type="dxa"/>
            <w:vAlign w:val="center"/>
          </w:tcPr>
          <w:p w:rsidR="009214F1" w:rsidRDefault="009214F1" w:rsidP="009214F1">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9214F1" w:rsidRDefault="009214F1" w:rsidP="009214F1">
            <w:pPr>
              <w:spacing w:line="400" w:lineRule="exact"/>
              <w:ind w:firstLineChars="0" w:firstLine="0"/>
              <w:rPr>
                <w:rStyle w:val="afc"/>
                <w:rFonts w:ascii="Times New Roman"/>
                <w:sz w:val="18"/>
                <w:szCs w:val="18"/>
              </w:rPr>
            </w:pPr>
            <w:r>
              <w:rPr>
                <w:rStyle w:val="afc"/>
                <w:rFonts w:ascii="Times New Roman" w:hint="eastAsia"/>
                <w:sz w:val="18"/>
                <w:szCs w:val="18"/>
              </w:rPr>
              <w:t>M</w:t>
            </w:r>
          </w:p>
        </w:tc>
        <w:tc>
          <w:tcPr>
            <w:tcW w:w="1417" w:type="dxa"/>
            <w:vAlign w:val="center"/>
          </w:tcPr>
          <w:p w:rsidR="009214F1" w:rsidRDefault="009214F1" w:rsidP="009214F1">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9214F1" w:rsidRPr="00336A89" w:rsidRDefault="009214F1" w:rsidP="009214F1">
            <w:pPr>
              <w:spacing w:line="360" w:lineRule="auto"/>
              <w:ind w:firstLineChars="0" w:firstLine="0"/>
              <w:rPr>
                <w:rStyle w:val="afc"/>
                <w:rFonts w:ascii="Times New Roman"/>
                <w:sz w:val="18"/>
                <w:szCs w:val="18"/>
              </w:rPr>
            </w:pPr>
          </w:p>
        </w:tc>
      </w:tr>
      <w:tr w:rsidR="00D31AEE" w:rsidTr="004B7C61">
        <w:tc>
          <w:tcPr>
            <w:tcW w:w="1986" w:type="dxa"/>
            <w:vAlign w:val="center"/>
          </w:tcPr>
          <w:p w:rsidR="00D31AEE" w:rsidRDefault="00D31AEE" w:rsidP="00D31AEE">
            <w:pPr>
              <w:spacing w:line="400" w:lineRule="exact"/>
              <w:ind w:firstLineChars="0" w:firstLine="0"/>
              <w:rPr>
                <w:rStyle w:val="afc"/>
                <w:rFonts w:ascii="Times New Roman"/>
                <w:sz w:val="18"/>
                <w:szCs w:val="18"/>
              </w:rPr>
            </w:pPr>
            <w:r>
              <w:rPr>
                <w:rStyle w:val="afc"/>
                <w:rFonts w:ascii="Times New Roman" w:hint="eastAsia"/>
                <w:sz w:val="18"/>
                <w:szCs w:val="18"/>
              </w:rPr>
              <w:lastRenderedPageBreak/>
              <w:t>-</w:t>
            </w:r>
            <w:r>
              <w:rPr>
                <w:rStyle w:val="afc"/>
                <w:rFonts w:ascii="Times New Roman"/>
                <w:sz w:val="18"/>
                <w:szCs w:val="18"/>
              </w:rPr>
              <w:t>-pch</w:t>
            </w:r>
          </w:p>
        </w:tc>
        <w:tc>
          <w:tcPr>
            <w:tcW w:w="2328" w:type="dxa"/>
            <w:vAlign w:val="center"/>
          </w:tcPr>
          <w:p w:rsidR="00D31AEE" w:rsidRDefault="00D31AEE" w:rsidP="00D31AEE">
            <w:pPr>
              <w:spacing w:line="400" w:lineRule="exact"/>
              <w:ind w:firstLineChars="0" w:firstLine="0"/>
              <w:rPr>
                <w:rStyle w:val="afc"/>
                <w:rFonts w:ascii="Times New Roman"/>
                <w:sz w:val="18"/>
                <w:szCs w:val="18"/>
              </w:rPr>
            </w:pPr>
            <w:r>
              <w:rPr>
                <w:rStyle w:val="afc"/>
                <w:rFonts w:ascii="Times New Roman" w:hint="eastAsia"/>
                <w:sz w:val="18"/>
                <w:szCs w:val="18"/>
              </w:rPr>
              <w:t>批次号</w:t>
            </w:r>
          </w:p>
        </w:tc>
        <w:tc>
          <w:tcPr>
            <w:tcW w:w="648" w:type="dxa"/>
            <w:vAlign w:val="center"/>
          </w:tcPr>
          <w:p w:rsidR="00D31AEE" w:rsidRDefault="00D31AEE" w:rsidP="00D31AEE">
            <w:pPr>
              <w:spacing w:line="400" w:lineRule="exact"/>
              <w:ind w:firstLineChars="0" w:firstLine="0"/>
              <w:rPr>
                <w:rStyle w:val="afc"/>
                <w:rFonts w:ascii="Times New Roman"/>
                <w:sz w:val="18"/>
                <w:szCs w:val="18"/>
              </w:rPr>
            </w:pPr>
            <w:r>
              <w:rPr>
                <w:rStyle w:val="afc"/>
                <w:rFonts w:ascii="Times New Roman" w:hint="eastAsia"/>
                <w:sz w:val="18"/>
                <w:szCs w:val="18"/>
              </w:rPr>
              <w:t>40</w:t>
            </w:r>
          </w:p>
        </w:tc>
        <w:tc>
          <w:tcPr>
            <w:tcW w:w="709" w:type="dxa"/>
            <w:vAlign w:val="center"/>
          </w:tcPr>
          <w:p w:rsidR="00D31AEE" w:rsidRDefault="00D31AEE" w:rsidP="00D31AEE">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D31AEE" w:rsidRDefault="00D31AEE" w:rsidP="00D31AEE">
            <w:pPr>
              <w:spacing w:line="400" w:lineRule="exact"/>
              <w:ind w:firstLineChars="0" w:firstLine="0"/>
              <w:rPr>
                <w:rStyle w:val="afc"/>
                <w:rFonts w:ascii="Times New Roman"/>
                <w:sz w:val="18"/>
                <w:szCs w:val="18"/>
              </w:rPr>
            </w:pPr>
            <w:r>
              <w:rPr>
                <w:rStyle w:val="afc"/>
                <w:rFonts w:ascii="Times New Roman" w:hint="eastAsia"/>
                <w:sz w:val="18"/>
                <w:szCs w:val="18"/>
              </w:rPr>
              <w:t>M</w:t>
            </w:r>
          </w:p>
        </w:tc>
        <w:tc>
          <w:tcPr>
            <w:tcW w:w="1417" w:type="dxa"/>
            <w:vAlign w:val="center"/>
          </w:tcPr>
          <w:p w:rsidR="00D31AEE" w:rsidRDefault="00D31AEE" w:rsidP="00D31AEE">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D31AEE" w:rsidRPr="00336A89" w:rsidRDefault="00D31AEE" w:rsidP="00D31AEE">
            <w:pPr>
              <w:spacing w:line="360" w:lineRule="auto"/>
              <w:ind w:firstLineChars="0" w:firstLine="0"/>
              <w:rPr>
                <w:rStyle w:val="afc"/>
                <w:rFonts w:ascii="Times New Roman"/>
                <w:sz w:val="18"/>
                <w:szCs w:val="18"/>
              </w:rPr>
            </w:pPr>
          </w:p>
        </w:tc>
      </w:tr>
      <w:tr w:rsidR="00473802" w:rsidTr="004B7C61">
        <w:tc>
          <w:tcPr>
            <w:tcW w:w="1986" w:type="dxa"/>
            <w:vAlign w:val="center"/>
          </w:tcPr>
          <w:p w:rsidR="00473802" w:rsidRDefault="00473802" w:rsidP="00D31AEE">
            <w:pPr>
              <w:spacing w:line="400" w:lineRule="exact"/>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-jyzt</w:t>
            </w:r>
          </w:p>
        </w:tc>
        <w:tc>
          <w:tcPr>
            <w:tcW w:w="2328" w:type="dxa"/>
            <w:vAlign w:val="center"/>
          </w:tcPr>
          <w:p w:rsidR="00473802" w:rsidRDefault="00724EDA" w:rsidP="00D31AEE">
            <w:pPr>
              <w:spacing w:line="400" w:lineRule="exact"/>
              <w:ind w:firstLineChars="0" w:firstLine="0"/>
              <w:rPr>
                <w:rStyle w:val="afc"/>
                <w:rFonts w:ascii="Times New Roman"/>
                <w:sz w:val="18"/>
                <w:szCs w:val="18"/>
              </w:rPr>
            </w:pPr>
            <w:r>
              <w:rPr>
                <w:rStyle w:val="afc"/>
                <w:rFonts w:ascii="Times New Roman" w:hint="eastAsia"/>
                <w:sz w:val="18"/>
                <w:szCs w:val="18"/>
              </w:rPr>
              <w:t>交易</w:t>
            </w:r>
            <w:r>
              <w:rPr>
                <w:rStyle w:val="afc"/>
                <w:rFonts w:ascii="Times New Roman"/>
                <w:sz w:val="18"/>
                <w:szCs w:val="18"/>
              </w:rPr>
              <w:t>状态</w:t>
            </w:r>
            <w:r>
              <w:rPr>
                <w:rStyle w:val="afc"/>
                <w:rFonts w:ascii="Times New Roman" w:hint="eastAsia"/>
                <w:sz w:val="18"/>
                <w:szCs w:val="18"/>
              </w:rPr>
              <w:t>/</w:t>
            </w:r>
            <w:r>
              <w:rPr>
                <w:rStyle w:val="afc"/>
                <w:rFonts w:ascii="Times New Roman" w:hint="eastAsia"/>
                <w:sz w:val="18"/>
                <w:szCs w:val="18"/>
              </w:rPr>
              <w:t>批次</w:t>
            </w:r>
            <w:r>
              <w:rPr>
                <w:rStyle w:val="afc"/>
                <w:rFonts w:ascii="Times New Roman"/>
                <w:sz w:val="18"/>
                <w:szCs w:val="18"/>
              </w:rPr>
              <w:t>状态</w:t>
            </w:r>
          </w:p>
        </w:tc>
        <w:tc>
          <w:tcPr>
            <w:tcW w:w="648" w:type="dxa"/>
            <w:vAlign w:val="center"/>
          </w:tcPr>
          <w:p w:rsidR="00473802" w:rsidRDefault="00473802" w:rsidP="00D31AEE">
            <w:pPr>
              <w:spacing w:line="400" w:lineRule="exact"/>
              <w:ind w:firstLineChars="0" w:firstLine="0"/>
              <w:rPr>
                <w:rStyle w:val="afc"/>
                <w:rFonts w:ascii="Times New Roman"/>
                <w:sz w:val="18"/>
                <w:szCs w:val="18"/>
              </w:rPr>
            </w:pPr>
            <w:r>
              <w:rPr>
                <w:rStyle w:val="afc"/>
                <w:rFonts w:ascii="Times New Roman" w:hint="eastAsia"/>
                <w:sz w:val="18"/>
                <w:szCs w:val="18"/>
              </w:rPr>
              <w:t>1</w:t>
            </w:r>
          </w:p>
        </w:tc>
        <w:tc>
          <w:tcPr>
            <w:tcW w:w="709" w:type="dxa"/>
            <w:vAlign w:val="center"/>
          </w:tcPr>
          <w:p w:rsidR="00473802" w:rsidRDefault="00473802" w:rsidP="00D31AEE">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473802" w:rsidRDefault="00473802" w:rsidP="00D31AEE">
            <w:pPr>
              <w:spacing w:line="400" w:lineRule="exact"/>
              <w:ind w:firstLineChars="0" w:firstLine="0"/>
              <w:rPr>
                <w:rStyle w:val="afc"/>
                <w:rFonts w:ascii="Times New Roman"/>
                <w:sz w:val="18"/>
                <w:szCs w:val="18"/>
              </w:rPr>
            </w:pPr>
            <w:r>
              <w:rPr>
                <w:rStyle w:val="afc"/>
                <w:rFonts w:ascii="Times New Roman" w:hint="eastAsia"/>
                <w:sz w:val="18"/>
                <w:szCs w:val="18"/>
              </w:rPr>
              <w:t>M</w:t>
            </w:r>
          </w:p>
        </w:tc>
        <w:tc>
          <w:tcPr>
            <w:tcW w:w="1417" w:type="dxa"/>
            <w:vAlign w:val="center"/>
          </w:tcPr>
          <w:p w:rsidR="00473802" w:rsidRDefault="00473802" w:rsidP="00D31AEE">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473802" w:rsidRPr="00336A89" w:rsidRDefault="00473802" w:rsidP="00CE2A89">
            <w:pPr>
              <w:spacing w:line="360" w:lineRule="auto"/>
              <w:ind w:firstLineChars="0" w:firstLine="0"/>
              <w:rPr>
                <w:rStyle w:val="afc"/>
                <w:rFonts w:ascii="Times New Roman"/>
                <w:sz w:val="18"/>
                <w:szCs w:val="18"/>
              </w:rPr>
            </w:pPr>
            <w:r>
              <w:rPr>
                <w:rStyle w:val="afc"/>
                <w:rFonts w:ascii="Times New Roman" w:hint="eastAsia"/>
                <w:sz w:val="18"/>
                <w:szCs w:val="18"/>
              </w:rPr>
              <w:t>0-</w:t>
            </w:r>
            <w:r>
              <w:rPr>
                <w:rStyle w:val="afc"/>
                <w:rFonts w:ascii="Times New Roman" w:hint="eastAsia"/>
                <w:sz w:val="18"/>
                <w:szCs w:val="18"/>
              </w:rPr>
              <w:t>缴费成功</w:t>
            </w:r>
            <w:r>
              <w:rPr>
                <w:rStyle w:val="afc"/>
                <w:rFonts w:ascii="Times New Roman"/>
                <w:sz w:val="18"/>
                <w:szCs w:val="18"/>
              </w:rPr>
              <w:t>，</w:t>
            </w:r>
            <w:r>
              <w:rPr>
                <w:rStyle w:val="afc"/>
                <w:rFonts w:ascii="Times New Roman" w:hint="eastAsia"/>
                <w:sz w:val="18"/>
                <w:szCs w:val="18"/>
              </w:rPr>
              <w:t>1</w:t>
            </w:r>
            <w:r>
              <w:rPr>
                <w:rStyle w:val="afc"/>
                <w:rFonts w:ascii="Times New Roman"/>
                <w:sz w:val="18"/>
                <w:szCs w:val="18"/>
              </w:rPr>
              <w:t>-</w:t>
            </w:r>
            <w:r w:rsidR="00B76248">
              <w:rPr>
                <w:rStyle w:val="afc"/>
                <w:rFonts w:ascii="Times New Roman" w:hint="eastAsia"/>
                <w:sz w:val="18"/>
                <w:szCs w:val="18"/>
              </w:rPr>
              <w:t>缴费</w:t>
            </w:r>
            <w:r w:rsidR="00B76248">
              <w:rPr>
                <w:rStyle w:val="afc"/>
                <w:rFonts w:ascii="Times New Roman"/>
                <w:sz w:val="18"/>
                <w:szCs w:val="18"/>
              </w:rPr>
              <w:t>文件入库</w:t>
            </w:r>
            <w:r>
              <w:rPr>
                <w:rStyle w:val="afc"/>
                <w:rFonts w:ascii="Times New Roman"/>
                <w:sz w:val="18"/>
                <w:szCs w:val="18"/>
              </w:rPr>
              <w:t>失败，</w:t>
            </w:r>
            <w:r>
              <w:rPr>
                <w:rStyle w:val="afc"/>
                <w:rFonts w:ascii="Times New Roman" w:hint="eastAsia"/>
                <w:sz w:val="18"/>
                <w:szCs w:val="18"/>
              </w:rPr>
              <w:t>2</w:t>
            </w:r>
            <w:r>
              <w:rPr>
                <w:rStyle w:val="afc"/>
                <w:rFonts w:ascii="Times New Roman"/>
                <w:sz w:val="18"/>
                <w:szCs w:val="18"/>
              </w:rPr>
              <w:t>-</w:t>
            </w:r>
            <w:r>
              <w:rPr>
                <w:rStyle w:val="afc"/>
                <w:rFonts w:ascii="Times New Roman"/>
                <w:sz w:val="18"/>
                <w:szCs w:val="18"/>
              </w:rPr>
              <w:t>缴费处理中，</w:t>
            </w:r>
            <w:r>
              <w:rPr>
                <w:rStyle w:val="afc"/>
                <w:rFonts w:ascii="Times New Roman"/>
                <w:sz w:val="18"/>
                <w:szCs w:val="18"/>
              </w:rPr>
              <w:t>3-</w:t>
            </w:r>
            <w:r>
              <w:rPr>
                <w:rStyle w:val="afc"/>
                <w:rFonts w:ascii="Times New Roman"/>
                <w:sz w:val="18"/>
                <w:szCs w:val="18"/>
              </w:rPr>
              <w:t>撤销处理中，</w:t>
            </w:r>
            <w:r>
              <w:rPr>
                <w:rStyle w:val="afc"/>
                <w:rFonts w:ascii="Times New Roman" w:hint="eastAsia"/>
                <w:sz w:val="18"/>
                <w:szCs w:val="18"/>
              </w:rPr>
              <w:t>4</w:t>
            </w:r>
            <w:r>
              <w:rPr>
                <w:rStyle w:val="afc"/>
                <w:rFonts w:ascii="Times New Roman"/>
                <w:sz w:val="18"/>
                <w:szCs w:val="18"/>
              </w:rPr>
              <w:t>-</w:t>
            </w:r>
            <w:r>
              <w:rPr>
                <w:rStyle w:val="afc"/>
                <w:rFonts w:ascii="Times New Roman"/>
                <w:sz w:val="18"/>
                <w:szCs w:val="18"/>
              </w:rPr>
              <w:t>撤销成功</w:t>
            </w:r>
          </w:p>
        </w:tc>
      </w:tr>
      <w:tr w:rsidR="00D31AEE" w:rsidTr="004B7C61">
        <w:tc>
          <w:tcPr>
            <w:tcW w:w="1986" w:type="dxa"/>
            <w:vAlign w:val="center"/>
          </w:tcPr>
          <w:p w:rsidR="00D31AEE" w:rsidRDefault="00D31AEE" w:rsidP="00D31AEE">
            <w:pPr>
              <w:spacing w:line="400" w:lineRule="exact"/>
              <w:ind w:firstLineChars="0" w:firstLine="0"/>
              <w:rPr>
                <w:rStyle w:val="afc"/>
                <w:rFonts w:ascii="Times New Roman"/>
                <w:sz w:val="18"/>
                <w:szCs w:val="18"/>
              </w:rPr>
            </w:pPr>
            <w:r>
              <w:rPr>
                <w:rStyle w:val="afc"/>
                <w:rFonts w:ascii="Times New Roman" w:hint="eastAsia"/>
                <w:sz w:val="18"/>
                <w:szCs w:val="18"/>
              </w:rPr>
              <w:t>--xyxx</w:t>
            </w:r>
          </w:p>
        </w:tc>
        <w:tc>
          <w:tcPr>
            <w:tcW w:w="2328" w:type="dxa"/>
            <w:vAlign w:val="center"/>
          </w:tcPr>
          <w:p w:rsidR="00D31AEE" w:rsidRDefault="00D31AEE" w:rsidP="00D31AEE">
            <w:pPr>
              <w:spacing w:line="400" w:lineRule="exact"/>
              <w:ind w:firstLineChars="0" w:firstLine="0"/>
              <w:rPr>
                <w:rStyle w:val="afc"/>
                <w:rFonts w:ascii="Times New Roman"/>
                <w:sz w:val="18"/>
                <w:szCs w:val="18"/>
              </w:rPr>
            </w:pPr>
            <w:r w:rsidRPr="007E7F80">
              <w:rPr>
                <w:rStyle w:val="afc"/>
                <w:rFonts w:ascii="Times New Roman" w:hint="eastAsia"/>
                <w:sz w:val="18"/>
                <w:szCs w:val="18"/>
              </w:rPr>
              <w:t>错误描述</w:t>
            </w:r>
          </w:p>
        </w:tc>
        <w:tc>
          <w:tcPr>
            <w:tcW w:w="648" w:type="dxa"/>
            <w:vAlign w:val="center"/>
          </w:tcPr>
          <w:p w:rsidR="00D31AEE" w:rsidRDefault="00D31AEE" w:rsidP="00D31AEE">
            <w:pPr>
              <w:spacing w:line="400" w:lineRule="exact"/>
              <w:ind w:firstLineChars="0" w:firstLine="0"/>
              <w:rPr>
                <w:rStyle w:val="afc"/>
                <w:rFonts w:ascii="Times New Roman"/>
                <w:sz w:val="18"/>
                <w:szCs w:val="18"/>
              </w:rPr>
            </w:pPr>
            <w:r>
              <w:rPr>
                <w:rStyle w:val="afc"/>
                <w:rFonts w:ascii="Times New Roman" w:hint="eastAsia"/>
                <w:sz w:val="18"/>
                <w:szCs w:val="18"/>
              </w:rPr>
              <w:t>300</w:t>
            </w:r>
          </w:p>
        </w:tc>
        <w:tc>
          <w:tcPr>
            <w:tcW w:w="709" w:type="dxa"/>
            <w:vAlign w:val="center"/>
          </w:tcPr>
          <w:p w:rsidR="00D31AEE" w:rsidRDefault="00D31AEE" w:rsidP="00D31AEE">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D31AEE" w:rsidRDefault="00D31AEE" w:rsidP="00D31AEE">
            <w:pPr>
              <w:spacing w:line="400" w:lineRule="exact"/>
              <w:ind w:firstLineChars="0" w:firstLine="0"/>
              <w:rPr>
                <w:rStyle w:val="afc"/>
                <w:rFonts w:ascii="Times New Roman"/>
                <w:sz w:val="18"/>
                <w:szCs w:val="18"/>
              </w:rPr>
            </w:pPr>
            <w:r>
              <w:rPr>
                <w:rStyle w:val="afc"/>
                <w:rFonts w:ascii="Times New Roman"/>
                <w:sz w:val="18"/>
                <w:szCs w:val="18"/>
              </w:rPr>
              <w:t>M</w:t>
            </w:r>
          </w:p>
        </w:tc>
        <w:tc>
          <w:tcPr>
            <w:tcW w:w="1417" w:type="dxa"/>
            <w:vAlign w:val="center"/>
          </w:tcPr>
          <w:p w:rsidR="00D31AEE" w:rsidRDefault="00D31AEE" w:rsidP="00D31AEE">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D31AEE" w:rsidRPr="00336A89" w:rsidRDefault="00D31AEE" w:rsidP="00D31AEE">
            <w:pPr>
              <w:spacing w:line="360" w:lineRule="auto"/>
              <w:ind w:firstLineChars="0" w:firstLine="0"/>
              <w:rPr>
                <w:rStyle w:val="afc"/>
                <w:rFonts w:ascii="Times New Roman"/>
                <w:sz w:val="18"/>
                <w:szCs w:val="18"/>
              </w:rPr>
            </w:pPr>
          </w:p>
        </w:tc>
      </w:tr>
      <w:tr w:rsidR="00EB1EBE" w:rsidTr="004B7C61">
        <w:tc>
          <w:tcPr>
            <w:tcW w:w="1986" w:type="dxa"/>
            <w:vAlign w:val="center"/>
          </w:tcPr>
          <w:p w:rsidR="00EB1EBE" w:rsidRDefault="00EB1EBE" w:rsidP="00D31AEE">
            <w:pPr>
              <w:spacing w:line="400" w:lineRule="exact"/>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-fkzh</w:t>
            </w:r>
          </w:p>
        </w:tc>
        <w:tc>
          <w:tcPr>
            <w:tcW w:w="2328" w:type="dxa"/>
            <w:vAlign w:val="center"/>
          </w:tcPr>
          <w:p w:rsidR="00EB1EBE" w:rsidRPr="007E7F80" w:rsidRDefault="000471FD" w:rsidP="00D31AEE">
            <w:pPr>
              <w:spacing w:line="400" w:lineRule="exact"/>
              <w:ind w:firstLineChars="0" w:firstLine="0"/>
              <w:rPr>
                <w:rStyle w:val="afc"/>
                <w:rFonts w:ascii="Times New Roman"/>
                <w:sz w:val="18"/>
                <w:szCs w:val="18"/>
              </w:rPr>
            </w:pPr>
            <w:r>
              <w:rPr>
                <w:rStyle w:val="afc"/>
                <w:rFonts w:ascii="Times New Roman" w:hint="eastAsia"/>
                <w:sz w:val="18"/>
                <w:szCs w:val="18"/>
              </w:rPr>
              <w:t>付款</w:t>
            </w:r>
            <w:r>
              <w:rPr>
                <w:rStyle w:val="afc"/>
                <w:rFonts w:ascii="Times New Roman"/>
                <w:sz w:val="18"/>
                <w:szCs w:val="18"/>
              </w:rPr>
              <w:t>账户</w:t>
            </w:r>
          </w:p>
        </w:tc>
        <w:tc>
          <w:tcPr>
            <w:tcW w:w="648" w:type="dxa"/>
            <w:vAlign w:val="center"/>
          </w:tcPr>
          <w:p w:rsidR="00EB1EBE" w:rsidRDefault="000471FD" w:rsidP="00D31AEE">
            <w:pPr>
              <w:spacing w:line="400" w:lineRule="exact"/>
              <w:ind w:firstLineChars="0" w:firstLine="0"/>
              <w:rPr>
                <w:rStyle w:val="afc"/>
                <w:rFonts w:ascii="Times New Roman"/>
                <w:sz w:val="18"/>
                <w:szCs w:val="18"/>
              </w:rPr>
            </w:pPr>
            <w:r>
              <w:rPr>
                <w:rStyle w:val="afc"/>
                <w:rFonts w:ascii="Times New Roman" w:hint="eastAsia"/>
                <w:sz w:val="18"/>
                <w:szCs w:val="18"/>
              </w:rPr>
              <w:t>32</w:t>
            </w:r>
          </w:p>
        </w:tc>
        <w:tc>
          <w:tcPr>
            <w:tcW w:w="709" w:type="dxa"/>
            <w:vAlign w:val="center"/>
          </w:tcPr>
          <w:p w:rsidR="00EB1EBE" w:rsidRDefault="000471FD" w:rsidP="00D31AEE">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EB1EBE" w:rsidRDefault="009214F1" w:rsidP="00D31AEE">
            <w:pPr>
              <w:spacing w:line="400" w:lineRule="exact"/>
              <w:ind w:firstLineChars="0" w:firstLine="0"/>
              <w:rPr>
                <w:rStyle w:val="afc"/>
                <w:rFonts w:ascii="Times New Roman"/>
                <w:sz w:val="18"/>
                <w:szCs w:val="18"/>
              </w:rPr>
            </w:pPr>
            <w:r>
              <w:rPr>
                <w:rStyle w:val="afc"/>
                <w:rFonts w:ascii="Times New Roman"/>
                <w:sz w:val="18"/>
                <w:szCs w:val="18"/>
              </w:rPr>
              <w:t>C</w:t>
            </w:r>
          </w:p>
        </w:tc>
        <w:tc>
          <w:tcPr>
            <w:tcW w:w="1417" w:type="dxa"/>
            <w:vAlign w:val="center"/>
          </w:tcPr>
          <w:p w:rsidR="00EB1EBE" w:rsidRDefault="000471FD" w:rsidP="00D31AEE">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EB1EBE" w:rsidRPr="00336A89" w:rsidRDefault="009214F1" w:rsidP="00D31AEE">
            <w:pPr>
              <w:spacing w:line="360" w:lineRule="auto"/>
              <w:ind w:firstLineChars="0" w:firstLine="0"/>
              <w:rPr>
                <w:rStyle w:val="afc"/>
                <w:rFonts w:ascii="Times New Roman"/>
                <w:sz w:val="18"/>
                <w:szCs w:val="18"/>
              </w:rPr>
            </w:pPr>
            <w:r>
              <w:rPr>
                <w:rStyle w:val="afc"/>
                <w:rFonts w:ascii="Times New Roman" w:hint="eastAsia"/>
                <w:sz w:val="18"/>
                <w:szCs w:val="18"/>
              </w:rPr>
              <w:t>缴费类型为</w:t>
            </w:r>
            <w:r>
              <w:rPr>
                <w:rStyle w:val="afc"/>
                <w:rFonts w:ascii="Times New Roman" w:hint="eastAsia"/>
                <w:sz w:val="18"/>
                <w:szCs w:val="18"/>
              </w:rPr>
              <w:t>1</w:t>
            </w:r>
            <w:r>
              <w:rPr>
                <w:rStyle w:val="afc"/>
                <w:rFonts w:ascii="Times New Roman" w:hint="eastAsia"/>
                <w:sz w:val="18"/>
                <w:szCs w:val="18"/>
              </w:rPr>
              <w:t>时</w:t>
            </w:r>
            <w:r>
              <w:rPr>
                <w:rStyle w:val="afc"/>
                <w:rFonts w:ascii="Times New Roman"/>
                <w:sz w:val="18"/>
                <w:szCs w:val="18"/>
              </w:rPr>
              <w:t>返回</w:t>
            </w:r>
          </w:p>
        </w:tc>
      </w:tr>
      <w:tr w:rsidR="00EB1EBE" w:rsidTr="004B7C61">
        <w:tc>
          <w:tcPr>
            <w:tcW w:w="1986" w:type="dxa"/>
            <w:vAlign w:val="center"/>
          </w:tcPr>
          <w:p w:rsidR="00EB1EBE" w:rsidRDefault="00EB1EBE" w:rsidP="00D31AEE">
            <w:pPr>
              <w:spacing w:line="400" w:lineRule="exact"/>
              <w:ind w:firstLineChars="0" w:firstLine="0"/>
              <w:rPr>
                <w:rStyle w:val="afc"/>
                <w:rFonts w:ascii="Times New Roman"/>
                <w:sz w:val="18"/>
                <w:szCs w:val="18"/>
              </w:rPr>
            </w:pPr>
            <w:r>
              <w:rPr>
                <w:rStyle w:val="afc"/>
                <w:rFonts w:ascii="Times New Roman" w:hint="eastAsia"/>
                <w:sz w:val="18"/>
                <w:szCs w:val="18"/>
              </w:rPr>
              <w:t>--fkzhmc</w:t>
            </w:r>
          </w:p>
        </w:tc>
        <w:tc>
          <w:tcPr>
            <w:tcW w:w="2328" w:type="dxa"/>
            <w:vAlign w:val="center"/>
          </w:tcPr>
          <w:p w:rsidR="00EB1EBE" w:rsidRPr="007E7F80" w:rsidRDefault="000471FD" w:rsidP="00D31AEE">
            <w:pPr>
              <w:spacing w:line="400" w:lineRule="exact"/>
              <w:ind w:firstLineChars="0" w:firstLine="0"/>
              <w:rPr>
                <w:rStyle w:val="afc"/>
                <w:rFonts w:ascii="Times New Roman"/>
                <w:sz w:val="18"/>
                <w:szCs w:val="18"/>
              </w:rPr>
            </w:pPr>
            <w:r>
              <w:rPr>
                <w:rStyle w:val="afc"/>
                <w:rFonts w:ascii="Times New Roman" w:hint="eastAsia"/>
                <w:sz w:val="18"/>
                <w:szCs w:val="18"/>
              </w:rPr>
              <w:t>付款</w:t>
            </w:r>
            <w:r>
              <w:rPr>
                <w:rStyle w:val="afc"/>
                <w:rFonts w:ascii="Times New Roman"/>
                <w:sz w:val="18"/>
                <w:szCs w:val="18"/>
              </w:rPr>
              <w:t>账户名称</w:t>
            </w:r>
          </w:p>
        </w:tc>
        <w:tc>
          <w:tcPr>
            <w:tcW w:w="648" w:type="dxa"/>
            <w:vAlign w:val="center"/>
          </w:tcPr>
          <w:p w:rsidR="00EB1EBE" w:rsidRDefault="000471FD" w:rsidP="00D31AEE">
            <w:pPr>
              <w:spacing w:line="400" w:lineRule="exact"/>
              <w:ind w:firstLineChars="0" w:firstLine="0"/>
              <w:rPr>
                <w:rStyle w:val="afc"/>
                <w:rFonts w:ascii="Times New Roman"/>
                <w:sz w:val="18"/>
                <w:szCs w:val="18"/>
              </w:rPr>
            </w:pPr>
            <w:r>
              <w:rPr>
                <w:rStyle w:val="afc"/>
                <w:rFonts w:ascii="Times New Roman" w:hint="eastAsia"/>
                <w:sz w:val="18"/>
                <w:szCs w:val="18"/>
              </w:rPr>
              <w:t>120</w:t>
            </w:r>
          </w:p>
        </w:tc>
        <w:tc>
          <w:tcPr>
            <w:tcW w:w="709" w:type="dxa"/>
            <w:vAlign w:val="center"/>
          </w:tcPr>
          <w:p w:rsidR="00EB1EBE" w:rsidRDefault="000471FD" w:rsidP="00D31AEE">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EB1EBE" w:rsidRDefault="009214F1" w:rsidP="00D31AEE">
            <w:pPr>
              <w:spacing w:line="400" w:lineRule="exact"/>
              <w:ind w:firstLineChars="0" w:firstLine="0"/>
              <w:rPr>
                <w:rStyle w:val="afc"/>
                <w:rFonts w:ascii="Times New Roman"/>
                <w:sz w:val="18"/>
                <w:szCs w:val="18"/>
              </w:rPr>
            </w:pPr>
            <w:r>
              <w:rPr>
                <w:rStyle w:val="afc"/>
                <w:rFonts w:ascii="Times New Roman" w:hint="eastAsia"/>
                <w:sz w:val="18"/>
                <w:szCs w:val="18"/>
              </w:rPr>
              <w:t>C</w:t>
            </w:r>
          </w:p>
        </w:tc>
        <w:tc>
          <w:tcPr>
            <w:tcW w:w="1417" w:type="dxa"/>
            <w:vAlign w:val="center"/>
          </w:tcPr>
          <w:p w:rsidR="00EB1EBE" w:rsidRDefault="000471FD" w:rsidP="00D31AEE">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EB1EBE" w:rsidRPr="00336A89" w:rsidRDefault="009214F1" w:rsidP="00D31AEE">
            <w:pPr>
              <w:spacing w:line="360" w:lineRule="auto"/>
              <w:ind w:firstLineChars="0" w:firstLine="0"/>
              <w:rPr>
                <w:rStyle w:val="afc"/>
                <w:rFonts w:ascii="Times New Roman"/>
                <w:sz w:val="18"/>
                <w:szCs w:val="18"/>
              </w:rPr>
            </w:pPr>
            <w:r>
              <w:rPr>
                <w:rStyle w:val="afc"/>
                <w:rFonts w:ascii="Times New Roman" w:hint="eastAsia"/>
                <w:sz w:val="18"/>
                <w:szCs w:val="18"/>
              </w:rPr>
              <w:t>缴费类型为</w:t>
            </w:r>
            <w:r>
              <w:rPr>
                <w:rStyle w:val="afc"/>
                <w:rFonts w:ascii="Times New Roman" w:hint="eastAsia"/>
                <w:sz w:val="18"/>
                <w:szCs w:val="18"/>
              </w:rPr>
              <w:t>1</w:t>
            </w:r>
            <w:r>
              <w:rPr>
                <w:rStyle w:val="afc"/>
                <w:rFonts w:ascii="Times New Roman" w:hint="eastAsia"/>
                <w:sz w:val="18"/>
                <w:szCs w:val="18"/>
              </w:rPr>
              <w:t>时</w:t>
            </w:r>
            <w:r>
              <w:rPr>
                <w:rStyle w:val="afc"/>
                <w:rFonts w:ascii="Times New Roman"/>
                <w:sz w:val="18"/>
                <w:szCs w:val="18"/>
              </w:rPr>
              <w:t>返回</w:t>
            </w:r>
          </w:p>
        </w:tc>
      </w:tr>
      <w:tr w:rsidR="00EB1EBE" w:rsidTr="004B7C61">
        <w:tc>
          <w:tcPr>
            <w:tcW w:w="1986" w:type="dxa"/>
            <w:vAlign w:val="center"/>
          </w:tcPr>
          <w:p w:rsidR="00EB1EBE" w:rsidRDefault="00EB1EBE" w:rsidP="00D31AEE">
            <w:pPr>
              <w:spacing w:line="400" w:lineRule="exact"/>
              <w:ind w:firstLineChars="0" w:firstLine="0"/>
              <w:rPr>
                <w:rStyle w:val="afc"/>
                <w:rFonts w:ascii="Times New Roman"/>
                <w:sz w:val="18"/>
                <w:szCs w:val="18"/>
              </w:rPr>
            </w:pPr>
            <w:r>
              <w:rPr>
                <w:rStyle w:val="afc"/>
                <w:rFonts w:ascii="Times New Roman" w:hint="eastAsia"/>
                <w:sz w:val="18"/>
                <w:szCs w:val="18"/>
              </w:rPr>
              <w:t>--fkzhlx</w:t>
            </w:r>
          </w:p>
        </w:tc>
        <w:tc>
          <w:tcPr>
            <w:tcW w:w="2328" w:type="dxa"/>
            <w:vAlign w:val="center"/>
          </w:tcPr>
          <w:p w:rsidR="00EB1EBE" w:rsidRPr="007E7F80" w:rsidRDefault="000471FD" w:rsidP="00D31AEE">
            <w:pPr>
              <w:spacing w:line="400" w:lineRule="exact"/>
              <w:ind w:firstLineChars="0" w:firstLine="0"/>
              <w:rPr>
                <w:rStyle w:val="afc"/>
                <w:rFonts w:ascii="Times New Roman"/>
                <w:sz w:val="18"/>
                <w:szCs w:val="18"/>
              </w:rPr>
            </w:pPr>
            <w:r>
              <w:rPr>
                <w:rStyle w:val="afc"/>
                <w:rFonts w:ascii="Times New Roman" w:hint="eastAsia"/>
                <w:sz w:val="18"/>
                <w:szCs w:val="18"/>
              </w:rPr>
              <w:t>付款</w:t>
            </w:r>
            <w:r>
              <w:rPr>
                <w:rStyle w:val="afc"/>
                <w:rFonts w:ascii="Times New Roman"/>
                <w:sz w:val="18"/>
                <w:szCs w:val="18"/>
              </w:rPr>
              <w:t>账户类型</w:t>
            </w:r>
          </w:p>
        </w:tc>
        <w:tc>
          <w:tcPr>
            <w:tcW w:w="648" w:type="dxa"/>
            <w:vAlign w:val="center"/>
          </w:tcPr>
          <w:p w:rsidR="00EB1EBE" w:rsidRDefault="000471FD" w:rsidP="00D31AEE">
            <w:pPr>
              <w:spacing w:line="400" w:lineRule="exact"/>
              <w:ind w:firstLineChars="0" w:firstLine="0"/>
              <w:rPr>
                <w:rStyle w:val="afc"/>
                <w:rFonts w:ascii="Times New Roman"/>
                <w:sz w:val="18"/>
                <w:szCs w:val="18"/>
              </w:rPr>
            </w:pPr>
            <w:r>
              <w:rPr>
                <w:rStyle w:val="afc"/>
                <w:rFonts w:ascii="Times New Roman" w:hint="eastAsia"/>
                <w:sz w:val="18"/>
                <w:szCs w:val="18"/>
              </w:rPr>
              <w:t>1</w:t>
            </w:r>
          </w:p>
        </w:tc>
        <w:tc>
          <w:tcPr>
            <w:tcW w:w="709" w:type="dxa"/>
            <w:vAlign w:val="center"/>
          </w:tcPr>
          <w:p w:rsidR="00EB1EBE" w:rsidRDefault="000471FD" w:rsidP="00D31AEE">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EB1EBE" w:rsidRDefault="009214F1" w:rsidP="00D31AEE">
            <w:pPr>
              <w:spacing w:line="400" w:lineRule="exact"/>
              <w:ind w:firstLineChars="0" w:firstLine="0"/>
              <w:rPr>
                <w:rStyle w:val="afc"/>
                <w:rFonts w:ascii="Times New Roman"/>
                <w:sz w:val="18"/>
                <w:szCs w:val="18"/>
              </w:rPr>
            </w:pPr>
            <w:r>
              <w:rPr>
                <w:rStyle w:val="afc"/>
                <w:rFonts w:ascii="Times New Roman" w:hint="eastAsia"/>
                <w:sz w:val="18"/>
                <w:szCs w:val="18"/>
              </w:rPr>
              <w:t>C</w:t>
            </w:r>
          </w:p>
        </w:tc>
        <w:tc>
          <w:tcPr>
            <w:tcW w:w="1417" w:type="dxa"/>
            <w:vAlign w:val="center"/>
          </w:tcPr>
          <w:p w:rsidR="00EB1EBE" w:rsidRDefault="000471FD" w:rsidP="00D31AEE">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EB1EBE" w:rsidRPr="00336A89" w:rsidRDefault="009214F1" w:rsidP="00D31AEE">
            <w:pPr>
              <w:spacing w:line="360" w:lineRule="auto"/>
              <w:ind w:firstLineChars="0" w:firstLine="0"/>
              <w:rPr>
                <w:rStyle w:val="afc"/>
                <w:rFonts w:ascii="Times New Roman"/>
                <w:sz w:val="18"/>
                <w:szCs w:val="18"/>
              </w:rPr>
            </w:pPr>
            <w:r>
              <w:rPr>
                <w:rStyle w:val="afc"/>
                <w:rFonts w:ascii="Times New Roman" w:hint="eastAsia"/>
                <w:sz w:val="18"/>
                <w:szCs w:val="18"/>
              </w:rPr>
              <w:t>缴费类型为</w:t>
            </w:r>
            <w:r>
              <w:rPr>
                <w:rStyle w:val="afc"/>
                <w:rFonts w:ascii="Times New Roman" w:hint="eastAsia"/>
                <w:sz w:val="18"/>
                <w:szCs w:val="18"/>
              </w:rPr>
              <w:t>1</w:t>
            </w:r>
            <w:r>
              <w:rPr>
                <w:rStyle w:val="afc"/>
                <w:rFonts w:ascii="Times New Roman" w:hint="eastAsia"/>
                <w:sz w:val="18"/>
                <w:szCs w:val="18"/>
              </w:rPr>
              <w:t>时</w:t>
            </w:r>
            <w:r>
              <w:rPr>
                <w:rStyle w:val="afc"/>
                <w:rFonts w:ascii="Times New Roman"/>
                <w:sz w:val="18"/>
                <w:szCs w:val="18"/>
              </w:rPr>
              <w:t>返回</w:t>
            </w:r>
          </w:p>
        </w:tc>
      </w:tr>
      <w:tr w:rsidR="00EB1EBE" w:rsidTr="004B7C61">
        <w:tc>
          <w:tcPr>
            <w:tcW w:w="1986" w:type="dxa"/>
            <w:vAlign w:val="center"/>
          </w:tcPr>
          <w:p w:rsidR="00EB1EBE" w:rsidRDefault="00EB1EBE" w:rsidP="00D31AEE">
            <w:pPr>
              <w:spacing w:line="400" w:lineRule="exact"/>
              <w:ind w:firstLineChars="0" w:firstLine="0"/>
              <w:rPr>
                <w:rStyle w:val="afc"/>
                <w:rFonts w:ascii="Times New Roman"/>
                <w:sz w:val="18"/>
                <w:szCs w:val="18"/>
              </w:rPr>
            </w:pPr>
            <w:r>
              <w:rPr>
                <w:rStyle w:val="afc"/>
                <w:rFonts w:ascii="Times New Roman" w:hint="eastAsia"/>
                <w:sz w:val="18"/>
                <w:szCs w:val="18"/>
              </w:rPr>
              <w:t>--fkzhkhjg</w:t>
            </w:r>
          </w:p>
        </w:tc>
        <w:tc>
          <w:tcPr>
            <w:tcW w:w="2328" w:type="dxa"/>
            <w:vAlign w:val="center"/>
          </w:tcPr>
          <w:p w:rsidR="00EB1EBE" w:rsidRPr="007E7F80" w:rsidRDefault="000471FD" w:rsidP="00D31AEE">
            <w:pPr>
              <w:spacing w:line="400" w:lineRule="exact"/>
              <w:ind w:firstLineChars="0" w:firstLine="0"/>
              <w:rPr>
                <w:rStyle w:val="afc"/>
                <w:rFonts w:ascii="Times New Roman"/>
                <w:sz w:val="18"/>
                <w:szCs w:val="18"/>
              </w:rPr>
            </w:pPr>
            <w:r>
              <w:rPr>
                <w:rStyle w:val="afc"/>
                <w:rFonts w:ascii="Times New Roman" w:hint="eastAsia"/>
                <w:sz w:val="18"/>
                <w:szCs w:val="18"/>
              </w:rPr>
              <w:t>付款</w:t>
            </w:r>
            <w:r>
              <w:rPr>
                <w:rStyle w:val="afc"/>
                <w:rFonts w:ascii="Times New Roman"/>
                <w:sz w:val="18"/>
                <w:szCs w:val="18"/>
              </w:rPr>
              <w:t>账户开户机构</w:t>
            </w:r>
          </w:p>
        </w:tc>
        <w:tc>
          <w:tcPr>
            <w:tcW w:w="648" w:type="dxa"/>
            <w:vAlign w:val="center"/>
          </w:tcPr>
          <w:p w:rsidR="00EB1EBE" w:rsidRDefault="000471FD" w:rsidP="00D31AEE">
            <w:pPr>
              <w:spacing w:line="400" w:lineRule="exact"/>
              <w:ind w:firstLineChars="0" w:firstLine="0"/>
              <w:rPr>
                <w:rStyle w:val="afc"/>
                <w:rFonts w:ascii="Times New Roman"/>
                <w:sz w:val="18"/>
                <w:szCs w:val="18"/>
              </w:rPr>
            </w:pPr>
            <w:r>
              <w:rPr>
                <w:rStyle w:val="afc"/>
                <w:rFonts w:ascii="Times New Roman" w:hint="eastAsia"/>
                <w:sz w:val="18"/>
                <w:szCs w:val="18"/>
              </w:rPr>
              <w:t>7</w:t>
            </w:r>
          </w:p>
        </w:tc>
        <w:tc>
          <w:tcPr>
            <w:tcW w:w="709" w:type="dxa"/>
            <w:vAlign w:val="center"/>
          </w:tcPr>
          <w:p w:rsidR="00EB1EBE" w:rsidRDefault="000471FD" w:rsidP="00D31AEE">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EB1EBE" w:rsidRDefault="009214F1" w:rsidP="00D31AEE">
            <w:pPr>
              <w:spacing w:line="400" w:lineRule="exact"/>
              <w:ind w:firstLineChars="0" w:firstLine="0"/>
              <w:rPr>
                <w:rStyle w:val="afc"/>
                <w:rFonts w:ascii="Times New Roman"/>
                <w:sz w:val="18"/>
                <w:szCs w:val="18"/>
              </w:rPr>
            </w:pPr>
            <w:r>
              <w:rPr>
                <w:rStyle w:val="afc"/>
                <w:rFonts w:ascii="Times New Roman" w:hint="eastAsia"/>
                <w:sz w:val="18"/>
                <w:szCs w:val="18"/>
              </w:rPr>
              <w:t>C</w:t>
            </w:r>
          </w:p>
        </w:tc>
        <w:tc>
          <w:tcPr>
            <w:tcW w:w="1417" w:type="dxa"/>
            <w:vAlign w:val="center"/>
          </w:tcPr>
          <w:p w:rsidR="00EB1EBE" w:rsidRDefault="000471FD" w:rsidP="00D31AEE">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EB1EBE" w:rsidRPr="00336A89" w:rsidRDefault="009214F1" w:rsidP="00D31AEE">
            <w:pPr>
              <w:spacing w:line="360" w:lineRule="auto"/>
              <w:ind w:firstLineChars="0" w:firstLine="0"/>
              <w:rPr>
                <w:rStyle w:val="afc"/>
                <w:rFonts w:ascii="Times New Roman"/>
                <w:sz w:val="18"/>
                <w:szCs w:val="18"/>
              </w:rPr>
            </w:pPr>
            <w:r>
              <w:rPr>
                <w:rStyle w:val="afc"/>
                <w:rFonts w:ascii="Times New Roman" w:hint="eastAsia"/>
                <w:sz w:val="18"/>
                <w:szCs w:val="18"/>
              </w:rPr>
              <w:t>缴费类型为</w:t>
            </w:r>
            <w:r>
              <w:rPr>
                <w:rStyle w:val="afc"/>
                <w:rFonts w:ascii="Times New Roman" w:hint="eastAsia"/>
                <w:sz w:val="18"/>
                <w:szCs w:val="18"/>
              </w:rPr>
              <w:t>1</w:t>
            </w:r>
            <w:r>
              <w:rPr>
                <w:rStyle w:val="afc"/>
                <w:rFonts w:ascii="Times New Roman" w:hint="eastAsia"/>
                <w:sz w:val="18"/>
                <w:szCs w:val="18"/>
              </w:rPr>
              <w:t>时</w:t>
            </w:r>
            <w:r>
              <w:rPr>
                <w:rStyle w:val="afc"/>
                <w:rFonts w:ascii="Times New Roman"/>
                <w:sz w:val="18"/>
                <w:szCs w:val="18"/>
              </w:rPr>
              <w:t>返回</w:t>
            </w:r>
          </w:p>
        </w:tc>
      </w:tr>
      <w:tr w:rsidR="00D31AEE" w:rsidTr="004B7C61">
        <w:tc>
          <w:tcPr>
            <w:tcW w:w="1986" w:type="dxa"/>
            <w:vAlign w:val="center"/>
          </w:tcPr>
          <w:p w:rsidR="00D31AEE" w:rsidRDefault="00D31AEE" w:rsidP="00D31AEE">
            <w:pPr>
              <w:spacing w:line="400" w:lineRule="exact"/>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rkzbs</w:t>
            </w:r>
          </w:p>
        </w:tc>
        <w:tc>
          <w:tcPr>
            <w:tcW w:w="2328" w:type="dxa"/>
            <w:vAlign w:val="center"/>
          </w:tcPr>
          <w:p w:rsidR="00D31AEE" w:rsidRDefault="00D31AEE" w:rsidP="00D31AEE">
            <w:pPr>
              <w:spacing w:line="400" w:lineRule="exact"/>
              <w:ind w:firstLineChars="0" w:firstLine="0"/>
              <w:rPr>
                <w:rStyle w:val="afc"/>
                <w:rFonts w:ascii="Times New Roman"/>
                <w:sz w:val="18"/>
                <w:szCs w:val="18"/>
              </w:rPr>
            </w:pPr>
            <w:r>
              <w:rPr>
                <w:rStyle w:val="afc"/>
                <w:rFonts w:ascii="Times New Roman" w:hint="eastAsia"/>
                <w:sz w:val="18"/>
                <w:szCs w:val="18"/>
              </w:rPr>
              <w:t>入库总</w:t>
            </w:r>
            <w:r>
              <w:rPr>
                <w:rStyle w:val="afc"/>
                <w:rFonts w:ascii="Times New Roman"/>
                <w:sz w:val="18"/>
                <w:szCs w:val="18"/>
              </w:rPr>
              <w:t>笔数</w:t>
            </w:r>
          </w:p>
        </w:tc>
        <w:tc>
          <w:tcPr>
            <w:tcW w:w="648" w:type="dxa"/>
            <w:vAlign w:val="center"/>
          </w:tcPr>
          <w:p w:rsidR="00D31AEE" w:rsidRDefault="00D31AEE" w:rsidP="00D31AEE">
            <w:pPr>
              <w:spacing w:line="400" w:lineRule="exact"/>
              <w:ind w:firstLineChars="0" w:firstLine="0"/>
              <w:rPr>
                <w:rStyle w:val="afc"/>
                <w:rFonts w:ascii="Times New Roman"/>
                <w:sz w:val="18"/>
                <w:szCs w:val="18"/>
              </w:rPr>
            </w:pPr>
            <w:r>
              <w:rPr>
                <w:rStyle w:val="afc"/>
                <w:rFonts w:ascii="Times New Roman" w:hint="eastAsia"/>
                <w:sz w:val="18"/>
                <w:szCs w:val="18"/>
              </w:rPr>
              <w:t>10</w:t>
            </w:r>
          </w:p>
        </w:tc>
        <w:tc>
          <w:tcPr>
            <w:tcW w:w="709" w:type="dxa"/>
            <w:vAlign w:val="center"/>
          </w:tcPr>
          <w:p w:rsidR="00D31AEE" w:rsidRDefault="00D31AEE" w:rsidP="00D31AEE">
            <w:pPr>
              <w:spacing w:line="400" w:lineRule="exact"/>
              <w:ind w:firstLineChars="0" w:firstLine="0"/>
              <w:rPr>
                <w:rStyle w:val="afc"/>
                <w:rFonts w:ascii="Times New Roman"/>
                <w:sz w:val="18"/>
                <w:szCs w:val="18"/>
              </w:rPr>
            </w:pPr>
            <w:r>
              <w:rPr>
                <w:rStyle w:val="afc"/>
                <w:rFonts w:ascii="Times New Roman" w:hint="eastAsia"/>
                <w:sz w:val="18"/>
                <w:szCs w:val="18"/>
              </w:rPr>
              <w:t>I</w:t>
            </w:r>
          </w:p>
        </w:tc>
        <w:tc>
          <w:tcPr>
            <w:tcW w:w="709" w:type="dxa"/>
            <w:vAlign w:val="center"/>
          </w:tcPr>
          <w:p w:rsidR="00D31AEE" w:rsidRDefault="00D31AEE" w:rsidP="00D31AEE">
            <w:pPr>
              <w:spacing w:line="400" w:lineRule="exact"/>
              <w:ind w:firstLineChars="0" w:firstLine="0"/>
              <w:rPr>
                <w:rStyle w:val="afc"/>
                <w:rFonts w:ascii="Times New Roman"/>
                <w:sz w:val="18"/>
                <w:szCs w:val="18"/>
              </w:rPr>
            </w:pPr>
            <w:r>
              <w:rPr>
                <w:rStyle w:val="afc"/>
                <w:rFonts w:ascii="Times New Roman" w:hint="eastAsia"/>
                <w:sz w:val="18"/>
                <w:szCs w:val="18"/>
              </w:rPr>
              <w:t>M</w:t>
            </w:r>
          </w:p>
        </w:tc>
        <w:tc>
          <w:tcPr>
            <w:tcW w:w="1417" w:type="dxa"/>
            <w:vAlign w:val="center"/>
          </w:tcPr>
          <w:p w:rsidR="00D31AEE" w:rsidRDefault="00D31AEE" w:rsidP="00D31AEE">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D31AEE" w:rsidRPr="00336A89" w:rsidRDefault="00D31AEE" w:rsidP="00D31AEE">
            <w:pPr>
              <w:spacing w:line="360" w:lineRule="auto"/>
              <w:ind w:firstLineChars="0" w:firstLine="0"/>
              <w:rPr>
                <w:rStyle w:val="afc"/>
                <w:rFonts w:ascii="Times New Roman"/>
                <w:sz w:val="18"/>
                <w:szCs w:val="18"/>
              </w:rPr>
            </w:pPr>
          </w:p>
        </w:tc>
      </w:tr>
      <w:tr w:rsidR="00D31AEE" w:rsidTr="004B7C61">
        <w:tc>
          <w:tcPr>
            <w:tcW w:w="1986" w:type="dxa"/>
            <w:vAlign w:val="center"/>
          </w:tcPr>
          <w:p w:rsidR="00D31AEE" w:rsidRDefault="00D31AEE" w:rsidP="00D31AEE">
            <w:pPr>
              <w:spacing w:line="400" w:lineRule="exact"/>
              <w:ind w:firstLineChars="0" w:firstLine="0"/>
              <w:rPr>
                <w:rStyle w:val="afc"/>
                <w:rFonts w:ascii="Times New Roman"/>
                <w:sz w:val="18"/>
                <w:szCs w:val="18"/>
              </w:rPr>
            </w:pPr>
            <w:r>
              <w:rPr>
                <w:rStyle w:val="afc"/>
                <w:rFonts w:ascii="Times New Roman" w:hint="eastAsia"/>
                <w:sz w:val="18"/>
                <w:szCs w:val="18"/>
              </w:rPr>
              <w:t>--rkzje</w:t>
            </w:r>
          </w:p>
        </w:tc>
        <w:tc>
          <w:tcPr>
            <w:tcW w:w="2328" w:type="dxa"/>
            <w:vAlign w:val="center"/>
          </w:tcPr>
          <w:p w:rsidR="00D31AEE" w:rsidRDefault="00D31AEE" w:rsidP="00D31AEE">
            <w:pPr>
              <w:spacing w:line="400" w:lineRule="exact"/>
              <w:ind w:firstLineChars="0" w:firstLine="0"/>
              <w:rPr>
                <w:rStyle w:val="afc"/>
                <w:rFonts w:ascii="Times New Roman"/>
                <w:sz w:val="18"/>
                <w:szCs w:val="18"/>
              </w:rPr>
            </w:pPr>
            <w:r>
              <w:rPr>
                <w:rStyle w:val="afc"/>
                <w:rFonts w:ascii="Times New Roman" w:hint="eastAsia"/>
                <w:sz w:val="18"/>
                <w:szCs w:val="18"/>
              </w:rPr>
              <w:t>入库</w:t>
            </w:r>
            <w:r>
              <w:rPr>
                <w:rStyle w:val="afc"/>
                <w:rFonts w:ascii="Times New Roman"/>
                <w:sz w:val="18"/>
                <w:szCs w:val="18"/>
              </w:rPr>
              <w:t>总金额</w:t>
            </w:r>
          </w:p>
        </w:tc>
        <w:tc>
          <w:tcPr>
            <w:tcW w:w="648" w:type="dxa"/>
            <w:vAlign w:val="center"/>
          </w:tcPr>
          <w:p w:rsidR="00D31AEE" w:rsidRDefault="00D31AEE" w:rsidP="00D31AEE">
            <w:pPr>
              <w:spacing w:line="400" w:lineRule="exact"/>
              <w:ind w:firstLineChars="0" w:firstLine="0"/>
              <w:rPr>
                <w:rStyle w:val="afc"/>
                <w:rFonts w:ascii="Times New Roman"/>
                <w:sz w:val="18"/>
                <w:szCs w:val="18"/>
              </w:rPr>
            </w:pPr>
            <w:r>
              <w:rPr>
                <w:rStyle w:val="afc"/>
                <w:rFonts w:ascii="Times New Roman" w:hint="eastAsia"/>
                <w:sz w:val="18"/>
                <w:szCs w:val="18"/>
              </w:rPr>
              <w:t>18.2</w:t>
            </w:r>
          </w:p>
        </w:tc>
        <w:tc>
          <w:tcPr>
            <w:tcW w:w="709" w:type="dxa"/>
            <w:vAlign w:val="center"/>
          </w:tcPr>
          <w:p w:rsidR="00D31AEE" w:rsidRDefault="00D31AEE" w:rsidP="00D31AEE">
            <w:pPr>
              <w:spacing w:line="400" w:lineRule="exact"/>
              <w:ind w:firstLineChars="0" w:firstLine="0"/>
              <w:rPr>
                <w:rStyle w:val="afc"/>
                <w:rFonts w:ascii="Times New Roman"/>
                <w:sz w:val="18"/>
                <w:szCs w:val="18"/>
              </w:rPr>
            </w:pPr>
            <w:r>
              <w:rPr>
                <w:rStyle w:val="afc"/>
                <w:rFonts w:ascii="Times New Roman" w:hint="eastAsia"/>
                <w:sz w:val="18"/>
                <w:szCs w:val="18"/>
              </w:rPr>
              <w:t>D</w:t>
            </w:r>
          </w:p>
        </w:tc>
        <w:tc>
          <w:tcPr>
            <w:tcW w:w="709" w:type="dxa"/>
            <w:vAlign w:val="center"/>
          </w:tcPr>
          <w:p w:rsidR="00D31AEE" w:rsidRDefault="00D31AEE" w:rsidP="00D31AEE">
            <w:pPr>
              <w:spacing w:line="400" w:lineRule="exact"/>
              <w:ind w:firstLineChars="0" w:firstLine="0"/>
              <w:rPr>
                <w:rStyle w:val="afc"/>
                <w:rFonts w:ascii="Times New Roman"/>
                <w:sz w:val="18"/>
                <w:szCs w:val="18"/>
              </w:rPr>
            </w:pPr>
            <w:r>
              <w:rPr>
                <w:rStyle w:val="afc"/>
                <w:rFonts w:ascii="Times New Roman" w:hint="eastAsia"/>
                <w:sz w:val="18"/>
                <w:szCs w:val="18"/>
              </w:rPr>
              <w:t>M</w:t>
            </w:r>
          </w:p>
        </w:tc>
        <w:tc>
          <w:tcPr>
            <w:tcW w:w="1417" w:type="dxa"/>
            <w:vAlign w:val="center"/>
          </w:tcPr>
          <w:p w:rsidR="00D31AEE" w:rsidRDefault="00D31AEE" w:rsidP="00D31AEE">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D31AEE" w:rsidRPr="00336A89" w:rsidRDefault="00D31AEE" w:rsidP="00D31AEE">
            <w:pPr>
              <w:spacing w:line="360" w:lineRule="auto"/>
              <w:ind w:firstLineChars="0" w:firstLine="0"/>
              <w:rPr>
                <w:rStyle w:val="afc"/>
                <w:rFonts w:ascii="Times New Roman"/>
                <w:sz w:val="18"/>
                <w:szCs w:val="18"/>
              </w:rPr>
            </w:pPr>
          </w:p>
        </w:tc>
      </w:tr>
      <w:tr w:rsidR="00D31AEE" w:rsidTr="004B7C61">
        <w:tc>
          <w:tcPr>
            <w:tcW w:w="1986" w:type="dxa"/>
            <w:vAlign w:val="center"/>
          </w:tcPr>
          <w:p w:rsidR="00D31AEE" w:rsidRDefault="00D31AEE" w:rsidP="00D31AEE">
            <w:pPr>
              <w:spacing w:line="400" w:lineRule="exact"/>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-jfwjm</w:t>
            </w:r>
          </w:p>
        </w:tc>
        <w:tc>
          <w:tcPr>
            <w:tcW w:w="2328" w:type="dxa"/>
            <w:vAlign w:val="center"/>
          </w:tcPr>
          <w:p w:rsidR="00D31AEE" w:rsidRDefault="00D31AEE" w:rsidP="00D31AEE">
            <w:pPr>
              <w:spacing w:line="400" w:lineRule="exact"/>
              <w:ind w:firstLineChars="0" w:firstLine="0"/>
              <w:rPr>
                <w:rStyle w:val="afc"/>
                <w:rFonts w:ascii="Times New Roman"/>
                <w:sz w:val="18"/>
                <w:szCs w:val="18"/>
              </w:rPr>
            </w:pPr>
            <w:r>
              <w:rPr>
                <w:rStyle w:val="afc"/>
                <w:rFonts w:ascii="Times New Roman" w:hint="eastAsia"/>
                <w:sz w:val="18"/>
                <w:szCs w:val="18"/>
              </w:rPr>
              <w:t>缴费文件</w:t>
            </w:r>
            <w:r>
              <w:rPr>
                <w:rStyle w:val="afc"/>
                <w:rFonts w:ascii="Times New Roman"/>
                <w:sz w:val="18"/>
                <w:szCs w:val="18"/>
              </w:rPr>
              <w:t>名</w:t>
            </w:r>
          </w:p>
        </w:tc>
        <w:tc>
          <w:tcPr>
            <w:tcW w:w="648" w:type="dxa"/>
            <w:vAlign w:val="center"/>
          </w:tcPr>
          <w:p w:rsidR="00D31AEE" w:rsidRDefault="00D31AEE" w:rsidP="00D31AEE">
            <w:pPr>
              <w:spacing w:line="400" w:lineRule="exact"/>
              <w:ind w:firstLineChars="0" w:firstLine="0"/>
              <w:rPr>
                <w:rStyle w:val="afc"/>
                <w:rFonts w:ascii="Times New Roman"/>
                <w:sz w:val="18"/>
                <w:szCs w:val="18"/>
              </w:rPr>
            </w:pPr>
            <w:r>
              <w:rPr>
                <w:rStyle w:val="afc"/>
                <w:rFonts w:ascii="Times New Roman" w:hint="eastAsia"/>
                <w:sz w:val="18"/>
                <w:szCs w:val="18"/>
              </w:rPr>
              <w:t>120</w:t>
            </w:r>
          </w:p>
        </w:tc>
        <w:tc>
          <w:tcPr>
            <w:tcW w:w="709" w:type="dxa"/>
            <w:vAlign w:val="center"/>
          </w:tcPr>
          <w:p w:rsidR="00D31AEE" w:rsidRDefault="00D31AEE" w:rsidP="00D31AEE">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D31AEE" w:rsidRDefault="00D31AEE" w:rsidP="00D31AEE">
            <w:pPr>
              <w:spacing w:line="400" w:lineRule="exact"/>
              <w:ind w:firstLineChars="0" w:firstLine="0"/>
              <w:rPr>
                <w:rStyle w:val="afc"/>
                <w:rFonts w:ascii="Times New Roman"/>
                <w:sz w:val="18"/>
                <w:szCs w:val="18"/>
              </w:rPr>
            </w:pPr>
            <w:r>
              <w:rPr>
                <w:rStyle w:val="afc"/>
                <w:rFonts w:ascii="Times New Roman" w:hint="eastAsia"/>
                <w:sz w:val="18"/>
                <w:szCs w:val="18"/>
              </w:rPr>
              <w:t>M</w:t>
            </w:r>
          </w:p>
        </w:tc>
        <w:tc>
          <w:tcPr>
            <w:tcW w:w="1417" w:type="dxa"/>
            <w:vAlign w:val="center"/>
          </w:tcPr>
          <w:p w:rsidR="00D31AEE" w:rsidRDefault="00D31AEE" w:rsidP="00D31AEE">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D31AEE" w:rsidRPr="00336A89" w:rsidRDefault="00D31AEE" w:rsidP="00D31AEE">
            <w:pPr>
              <w:spacing w:line="360" w:lineRule="auto"/>
              <w:ind w:firstLineChars="0" w:firstLine="0"/>
              <w:rPr>
                <w:rStyle w:val="afc"/>
                <w:rFonts w:ascii="Times New Roman"/>
                <w:sz w:val="18"/>
                <w:szCs w:val="18"/>
              </w:rPr>
            </w:pPr>
          </w:p>
        </w:tc>
      </w:tr>
      <w:tr w:rsidR="004C2A22" w:rsidTr="004B7C61">
        <w:tc>
          <w:tcPr>
            <w:tcW w:w="1986"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w:t>
            </w:r>
            <w:r w:rsidR="00D31AEE">
              <w:rPr>
                <w:rStyle w:val="afc"/>
                <w:rFonts w:ascii="Times New Roman"/>
                <w:sz w:val="18"/>
                <w:szCs w:val="18"/>
              </w:rPr>
              <w:t>jf</w:t>
            </w:r>
            <w:r>
              <w:rPr>
                <w:rStyle w:val="afc"/>
                <w:rFonts w:ascii="Times New Roman"/>
                <w:sz w:val="18"/>
                <w:szCs w:val="18"/>
              </w:rPr>
              <w:t>fq</w:t>
            </w:r>
            <w:r>
              <w:rPr>
                <w:rStyle w:val="afc"/>
                <w:rFonts w:ascii="Times New Roman" w:hint="eastAsia"/>
                <w:sz w:val="18"/>
                <w:szCs w:val="18"/>
              </w:rPr>
              <w:t>jg</w:t>
            </w:r>
          </w:p>
        </w:tc>
        <w:tc>
          <w:tcPr>
            <w:tcW w:w="2328" w:type="dxa"/>
            <w:vAlign w:val="center"/>
          </w:tcPr>
          <w:p w:rsidR="004C2A22" w:rsidRDefault="00D31AEE" w:rsidP="004B7C61">
            <w:pPr>
              <w:spacing w:line="400" w:lineRule="exact"/>
              <w:ind w:firstLineChars="0" w:firstLine="0"/>
              <w:rPr>
                <w:rStyle w:val="afc"/>
                <w:rFonts w:ascii="Times New Roman"/>
                <w:sz w:val="18"/>
                <w:szCs w:val="18"/>
              </w:rPr>
            </w:pPr>
            <w:r>
              <w:rPr>
                <w:rStyle w:val="afc"/>
                <w:rFonts w:ascii="Times New Roman" w:hint="eastAsia"/>
                <w:sz w:val="18"/>
                <w:szCs w:val="18"/>
              </w:rPr>
              <w:t>缴费</w:t>
            </w:r>
            <w:r w:rsidR="004C2A22">
              <w:rPr>
                <w:rStyle w:val="afc"/>
                <w:rFonts w:ascii="Times New Roman" w:hint="eastAsia"/>
                <w:sz w:val="18"/>
                <w:szCs w:val="18"/>
              </w:rPr>
              <w:t>发起</w:t>
            </w:r>
            <w:r w:rsidR="004C2A22">
              <w:rPr>
                <w:rStyle w:val="afc"/>
                <w:rFonts w:ascii="Times New Roman"/>
                <w:sz w:val="18"/>
                <w:szCs w:val="18"/>
              </w:rPr>
              <w:t>机构</w:t>
            </w:r>
          </w:p>
        </w:tc>
        <w:tc>
          <w:tcPr>
            <w:tcW w:w="648"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20</w:t>
            </w:r>
          </w:p>
        </w:tc>
        <w:tc>
          <w:tcPr>
            <w:tcW w:w="709"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4C2A22" w:rsidRDefault="001A67FA" w:rsidP="004B7C61">
            <w:pPr>
              <w:spacing w:line="400" w:lineRule="exact"/>
              <w:ind w:firstLineChars="0" w:firstLine="0"/>
              <w:rPr>
                <w:rStyle w:val="afc"/>
                <w:rFonts w:ascii="Times New Roman"/>
                <w:sz w:val="18"/>
                <w:szCs w:val="18"/>
              </w:rPr>
            </w:pPr>
            <w:r>
              <w:rPr>
                <w:rStyle w:val="afc"/>
                <w:rFonts w:ascii="Times New Roman"/>
                <w:sz w:val="18"/>
                <w:szCs w:val="18"/>
              </w:rPr>
              <w:t>M</w:t>
            </w:r>
          </w:p>
        </w:tc>
        <w:tc>
          <w:tcPr>
            <w:tcW w:w="1417" w:type="dxa"/>
            <w:vAlign w:val="center"/>
          </w:tcPr>
          <w:p w:rsidR="004C2A22" w:rsidRPr="00336A89"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4C2A22" w:rsidRPr="00336A89" w:rsidRDefault="004C2A22" w:rsidP="004B7C61">
            <w:pPr>
              <w:spacing w:line="360" w:lineRule="auto"/>
              <w:ind w:firstLineChars="0" w:firstLine="0"/>
              <w:rPr>
                <w:rStyle w:val="afc"/>
                <w:rFonts w:ascii="Times New Roman"/>
                <w:sz w:val="18"/>
                <w:szCs w:val="18"/>
              </w:rPr>
            </w:pPr>
          </w:p>
        </w:tc>
      </w:tr>
      <w:tr w:rsidR="004C2A22" w:rsidTr="004B7C61">
        <w:tc>
          <w:tcPr>
            <w:tcW w:w="1986"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w:t>
            </w:r>
            <w:r w:rsidR="00D31AEE">
              <w:rPr>
                <w:rStyle w:val="afc"/>
                <w:rFonts w:ascii="Times New Roman"/>
                <w:sz w:val="18"/>
                <w:szCs w:val="18"/>
              </w:rPr>
              <w:t>jf</w:t>
            </w:r>
            <w:r>
              <w:rPr>
                <w:rStyle w:val="afc"/>
                <w:rFonts w:ascii="Times New Roman" w:hint="eastAsia"/>
                <w:sz w:val="18"/>
                <w:szCs w:val="18"/>
              </w:rPr>
              <w:t>fqgy</w:t>
            </w:r>
          </w:p>
        </w:tc>
        <w:tc>
          <w:tcPr>
            <w:tcW w:w="2328" w:type="dxa"/>
            <w:vAlign w:val="center"/>
          </w:tcPr>
          <w:p w:rsidR="004C2A22" w:rsidRDefault="00D31AEE" w:rsidP="004B7C61">
            <w:pPr>
              <w:spacing w:line="400" w:lineRule="exact"/>
              <w:ind w:firstLineChars="0" w:firstLine="0"/>
              <w:rPr>
                <w:rStyle w:val="afc"/>
                <w:rFonts w:ascii="Times New Roman"/>
                <w:sz w:val="18"/>
                <w:szCs w:val="18"/>
              </w:rPr>
            </w:pPr>
            <w:r>
              <w:rPr>
                <w:rStyle w:val="afc"/>
                <w:rFonts w:ascii="Times New Roman" w:hint="eastAsia"/>
                <w:sz w:val="18"/>
                <w:szCs w:val="18"/>
              </w:rPr>
              <w:t>缴费</w:t>
            </w:r>
            <w:r w:rsidR="004C2A22">
              <w:rPr>
                <w:rStyle w:val="afc"/>
                <w:rFonts w:ascii="Times New Roman" w:hint="eastAsia"/>
                <w:sz w:val="18"/>
                <w:szCs w:val="18"/>
              </w:rPr>
              <w:t>发起</w:t>
            </w:r>
            <w:r w:rsidR="004C2A22">
              <w:rPr>
                <w:rStyle w:val="afc"/>
                <w:rFonts w:ascii="Times New Roman"/>
                <w:sz w:val="18"/>
                <w:szCs w:val="18"/>
              </w:rPr>
              <w:t>柜员</w:t>
            </w:r>
          </w:p>
        </w:tc>
        <w:tc>
          <w:tcPr>
            <w:tcW w:w="648"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20</w:t>
            </w:r>
          </w:p>
        </w:tc>
        <w:tc>
          <w:tcPr>
            <w:tcW w:w="709"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4C2A22" w:rsidRDefault="001A67FA" w:rsidP="004B7C61">
            <w:pPr>
              <w:spacing w:line="400" w:lineRule="exact"/>
              <w:ind w:firstLineChars="0" w:firstLine="0"/>
              <w:rPr>
                <w:rStyle w:val="afc"/>
                <w:rFonts w:ascii="Times New Roman"/>
                <w:sz w:val="18"/>
                <w:szCs w:val="18"/>
              </w:rPr>
            </w:pPr>
            <w:r>
              <w:rPr>
                <w:rStyle w:val="afc"/>
                <w:rFonts w:ascii="Times New Roman"/>
                <w:sz w:val="18"/>
                <w:szCs w:val="18"/>
              </w:rPr>
              <w:t>M</w:t>
            </w:r>
          </w:p>
        </w:tc>
        <w:tc>
          <w:tcPr>
            <w:tcW w:w="1417" w:type="dxa"/>
            <w:vAlign w:val="center"/>
          </w:tcPr>
          <w:p w:rsidR="004C2A22" w:rsidRPr="00336A89"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4C2A22" w:rsidRPr="00336A89" w:rsidRDefault="004C2A22" w:rsidP="004B7C61">
            <w:pPr>
              <w:spacing w:line="360" w:lineRule="auto"/>
              <w:ind w:firstLineChars="0" w:firstLine="0"/>
              <w:rPr>
                <w:rStyle w:val="afc"/>
                <w:rFonts w:ascii="Times New Roman"/>
                <w:sz w:val="18"/>
                <w:szCs w:val="18"/>
              </w:rPr>
            </w:pPr>
          </w:p>
        </w:tc>
      </w:tr>
      <w:tr w:rsidR="004C2A22" w:rsidTr="004B7C61">
        <w:tc>
          <w:tcPr>
            <w:tcW w:w="1986"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w:t>
            </w:r>
            <w:r w:rsidR="00D31AEE">
              <w:rPr>
                <w:rStyle w:val="afc"/>
                <w:rFonts w:ascii="Times New Roman"/>
                <w:sz w:val="18"/>
                <w:szCs w:val="18"/>
              </w:rPr>
              <w:t>jf</w:t>
            </w:r>
            <w:r>
              <w:rPr>
                <w:rStyle w:val="afc"/>
                <w:rFonts w:ascii="Times New Roman"/>
                <w:sz w:val="18"/>
                <w:szCs w:val="18"/>
              </w:rPr>
              <w:t>fq</w:t>
            </w:r>
            <w:r w:rsidRPr="00595132">
              <w:rPr>
                <w:rStyle w:val="afc"/>
                <w:rFonts w:ascii="Times New Roman"/>
                <w:sz w:val="18"/>
                <w:szCs w:val="18"/>
              </w:rPr>
              <w:t>qd</w:t>
            </w:r>
          </w:p>
        </w:tc>
        <w:tc>
          <w:tcPr>
            <w:tcW w:w="2328" w:type="dxa"/>
            <w:vAlign w:val="center"/>
          </w:tcPr>
          <w:p w:rsidR="004C2A22" w:rsidRDefault="00D31AEE" w:rsidP="004B7C61">
            <w:pPr>
              <w:spacing w:line="400" w:lineRule="exact"/>
              <w:ind w:firstLineChars="0" w:firstLine="0"/>
              <w:rPr>
                <w:rStyle w:val="afc"/>
                <w:rFonts w:ascii="Times New Roman"/>
                <w:sz w:val="18"/>
                <w:szCs w:val="18"/>
              </w:rPr>
            </w:pPr>
            <w:r>
              <w:rPr>
                <w:rStyle w:val="afc"/>
                <w:rFonts w:ascii="Times New Roman" w:hint="eastAsia"/>
                <w:sz w:val="18"/>
                <w:szCs w:val="18"/>
              </w:rPr>
              <w:t>缴费</w:t>
            </w:r>
            <w:r w:rsidR="004C2A22">
              <w:rPr>
                <w:rStyle w:val="afc"/>
                <w:rFonts w:ascii="Times New Roman" w:hint="eastAsia"/>
                <w:sz w:val="18"/>
                <w:szCs w:val="18"/>
              </w:rPr>
              <w:t>发起</w:t>
            </w:r>
            <w:r w:rsidR="004C2A22">
              <w:rPr>
                <w:rStyle w:val="afc"/>
                <w:rFonts w:ascii="Times New Roman"/>
                <w:sz w:val="18"/>
                <w:szCs w:val="18"/>
              </w:rPr>
              <w:t>渠道</w:t>
            </w:r>
          </w:p>
        </w:tc>
        <w:tc>
          <w:tcPr>
            <w:tcW w:w="648"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10</w:t>
            </w:r>
          </w:p>
        </w:tc>
        <w:tc>
          <w:tcPr>
            <w:tcW w:w="709"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M</w:t>
            </w:r>
          </w:p>
        </w:tc>
        <w:tc>
          <w:tcPr>
            <w:tcW w:w="1417"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4C2A22" w:rsidRPr="00336A89" w:rsidRDefault="004C2A22" w:rsidP="004B7C61">
            <w:pPr>
              <w:spacing w:line="360" w:lineRule="auto"/>
              <w:ind w:firstLineChars="0" w:firstLine="0"/>
              <w:rPr>
                <w:rStyle w:val="afc"/>
                <w:rFonts w:ascii="Times New Roman"/>
                <w:sz w:val="18"/>
                <w:szCs w:val="18"/>
              </w:rPr>
            </w:pPr>
          </w:p>
        </w:tc>
      </w:tr>
      <w:tr w:rsidR="004C2A22" w:rsidTr="004B7C61">
        <w:tc>
          <w:tcPr>
            <w:tcW w:w="1986"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w:t>
            </w:r>
            <w:r w:rsidR="00D31AEE">
              <w:rPr>
                <w:rStyle w:val="afc"/>
                <w:rFonts w:ascii="Times New Roman"/>
                <w:sz w:val="18"/>
                <w:szCs w:val="18"/>
              </w:rPr>
              <w:t>jf</w:t>
            </w:r>
            <w:r>
              <w:rPr>
                <w:rStyle w:val="afc"/>
                <w:rFonts w:ascii="Times New Roman"/>
                <w:sz w:val="18"/>
                <w:szCs w:val="18"/>
              </w:rPr>
              <w:t>xt</w:t>
            </w:r>
            <w:r>
              <w:rPr>
                <w:rStyle w:val="afc"/>
                <w:rFonts w:ascii="Times New Roman" w:hint="eastAsia"/>
                <w:sz w:val="18"/>
                <w:szCs w:val="18"/>
              </w:rPr>
              <w:t>rq</w:t>
            </w:r>
          </w:p>
        </w:tc>
        <w:tc>
          <w:tcPr>
            <w:tcW w:w="2328" w:type="dxa"/>
            <w:vAlign w:val="center"/>
          </w:tcPr>
          <w:p w:rsidR="004C2A22" w:rsidRDefault="00D31AEE" w:rsidP="004B7C61">
            <w:pPr>
              <w:spacing w:line="400" w:lineRule="exact"/>
              <w:ind w:firstLineChars="0" w:firstLine="0"/>
              <w:rPr>
                <w:rStyle w:val="afc"/>
                <w:rFonts w:ascii="Times New Roman"/>
                <w:sz w:val="18"/>
                <w:szCs w:val="18"/>
              </w:rPr>
            </w:pPr>
            <w:r>
              <w:rPr>
                <w:rStyle w:val="afc"/>
                <w:rFonts w:ascii="Times New Roman" w:hint="eastAsia"/>
                <w:sz w:val="18"/>
                <w:szCs w:val="18"/>
              </w:rPr>
              <w:t>缴费</w:t>
            </w:r>
            <w:r w:rsidR="004C2A22">
              <w:rPr>
                <w:rStyle w:val="afc"/>
                <w:rFonts w:ascii="Times New Roman" w:hint="eastAsia"/>
                <w:sz w:val="18"/>
                <w:szCs w:val="18"/>
              </w:rPr>
              <w:t>系统</w:t>
            </w:r>
            <w:r w:rsidR="004C2A22">
              <w:rPr>
                <w:rStyle w:val="afc"/>
                <w:rFonts w:ascii="Times New Roman"/>
                <w:sz w:val="18"/>
                <w:szCs w:val="18"/>
              </w:rPr>
              <w:t>日期</w:t>
            </w:r>
          </w:p>
        </w:tc>
        <w:tc>
          <w:tcPr>
            <w:tcW w:w="648"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8</w:t>
            </w:r>
          </w:p>
        </w:tc>
        <w:tc>
          <w:tcPr>
            <w:tcW w:w="709"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M</w:t>
            </w:r>
          </w:p>
        </w:tc>
        <w:tc>
          <w:tcPr>
            <w:tcW w:w="1417"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4C2A22" w:rsidRPr="00336A89" w:rsidRDefault="004C2A22" w:rsidP="004B7C61">
            <w:pPr>
              <w:spacing w:line="360" w:lineRule="auto"/>
              <w:ind w:firstLineChars="0" w:firstLine="0"/>
              <w:rPr>
                <w:rStyle w:val="afc"/>
                <w:rFonts w:ascii="Times New Roman"/>
                <w:sz w:val="18"/>
                <w:szCs w:val="18"/>
              </w:rPr>
            </w:pPr>
          </w:p>
        </w:tc>
      </w:tr>
      <w:tr w:rsidR="004C2A22" w:rsidTr="004B7C61">
        <w:tc>
          <w:tcPr>
            <w:tcW w:w="1986"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w:t>
            </w:r>
            <w:r w:rsidR="00D31AEE">
              <w:rPr>
                <w:rStyle w:val="afc"/>
                <w:rFonts w:ascii="Times New Roman"/>
                <w:sz w:val="18"/>
                <w:szCs w:val="18"/>
              </w:rPr>
              <w:t>jf</w:t>
            </w:r>
            <w:r>
              <w:rPr>
                <w:rStyle w:val="afc"/>
                <w:rFonts w:ascii="Times New Roman" w:hint="eastAsia"/>
                <w:sz w:val="18"/>
                <w:szCs w:val="18"/>
              </w:rPr>
              <w:t>xtsj</w:t>
            </w:r>
          </w:p>
        </w:tc>
        <w:tc>
          <w:tcPr>
            <w:tcW w:w="2328" w:type="dxa"/>
            <w:vAlign w:val="center"/>
          </w:tcPr>
          <w:p w:rsidR="004C2A22" w:rsidRDefault="00D31AEE" w:rsidP="004B7C61">
            <w:pPr>
              <w:spacing w:line="400" w:lineRule="exact"/>
              <w:ind w:firstLineChars="0" w:firstLine="0"/>
              <w:rPr>
                <w:rStyle w:val="afc"/>
                <w:rFonts w:ascii="Times New Roman"/>
                <w:sz w:val="18"/>
                <w:szCs w:val="18"/>
              </w:rPr>
            </w:pPr>
            <w:r>
              <w:rPr>
                <w:rStyle w:val="afc"/>
                <w:rFonts w:ascii="Times New Roman" w:hint="eastAsia"/>
                <w:sz w:val="18"/>
                <w:szCs w:val="18"/>
              </w:rPr>
              <w:t>缴费</w:t>
            </w:r>
            <w:r w:rsidR="004C2A22">
              <w:rPr>
                <w:rStyle w:val="afc"/>
                <w:rFonts w:ascii="Times New Roman" w:hint="eastAsia"/>
                <w:sz w:val="18"/>
                <w:szCs w:val="18"/>
              </w:rPr>
              <w:t>系统</w:t>
            </w:r>
            <w:r w:rsidR="004C2A22">
              <w:rPr>
                <w:rStyle w:val="afc"/>
                <w:rFonts w:ascii="Times New Roman"/>
                <w:sz w:val="18"/>
                <w:szCs w:val="18"/>
              </w:rPr>
              <w:t>时间</w:t>
            </w:r>
          </w:p>
        </w:tc>
        <w:tc>
          <w:tcPr>
            <w:tcW w:w="648"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sz w:val="18"/>
                <w:szCs w:val="18"/>
              </w:rPr>
              <w:t>6</w:t>
            </w:r>
          </w:p>
        </w:tc>
        <w:tc>
          <w:tcPr>
            <w:tcW w:w="709"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M</w:t>
            </w:r>
          </w:p>
        </w:tc>
        <w:tc>
          <w:tcPr>
            <w:tcW w:w="1417"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4C2A22" w:rsidRPr="00336A89" w:rsidRDefault="004C2A22" w:rsidP="004B7C61">
            <w:pPr>
              <w:spacing w:line="360" w:lineRule="auto"/>
              <w:ind w:firstLineChars="0" w:firstLine="0"/>
              <w:rPr>
                <w:rStyle w:val="afc"/>
                <w:rFonts w:ascii="Times New Roman"/>
                <w:sz w:val="18"/>
                <w:szCs w:val="18"/>
              </w:rPr>
            </w:pPr>
          </w:p>
        </w:tc>
      </w:tr>
      <w:tr w:rsidR="001A67FA" w:rsidTr="004B7C61">
        <w:tc>
          <w:tcPr>
            <w:tcW w:w="1986" w:type="dxa"/>
            <w:vAlign w:val="center"/>
          </w:tcPr>
          <w:p w:rsidR="001A67FA" w:rsidRDefault="001A67FA" w:rsidP="004B7C61">
            <w:pPr>
              <w:spacing w:line="400" w:lineRule="exact"/>
              <w:ind w:firstLineChars="0" w:firstLine="0"/>
              <w:rPr>
                <w:rStyle w:val="afc"/>
                <w:rFonts w:ascii="Times New Roman"/>
                <w:sz w:val="18"/>
                <w:szCs w:val="18"/>
              </w:rPr>
            </w:pPr>
            <w:r>
              <w:rPr>
                <w:rStyle w:val="afc"/>
                <w:rFonts w:ascii="Times New Roman" w:hint="eastAsia"/>
                <w:sz w:val="18"/>
                <w:szCs w:val="18"/>
              </w:rPr>
              <w:t>--</w:t>
            </w:r>
            <w:r w:rsidRPr="001A67FA">
              <w:rPr>
                <w:rStyle w:val="afc"/>
                <w:rFonts w:ascii="Times New Roman"/>
                <w:sz w:val="18"/>
                <w:szCs w:val="18"/>
              </w:rPr>
              <w:t>jffqlsh</w:t>
            </w:r>
          </w:p>
        </w:tc>
        <w:tc>
          <w:tcPr>
            <w:tcW w:w="2328" w:type="dxa"/>
            <w:vAlign w:val="center"/>
          </w:tcPr>
          <w:p w:rsidR="001A67FA" w:rsidRDefault="001A67FA" w:rsidP="004B7C61">
            <w:pPr>
              <w:spacing w:line="400" w:lineRule="exact"/>
              <w:ind w:firstLineChars="0" w:firstLine="0"/>
              <w:rPr>
                <w:rStyle w:val="afc"/>
                <w:rFonts w:ascii="Times New Roman"/>
                <w:sz w:val="18"/>
                <w:szCs w:val="18"/>
              </w:rPr>
            </w:pPr>
            <w:r>
              <w:rPr>
                <w:rStyle w:val="afc"/>
                <w:rFonts w:ascii="Times New Roman" w:hint="eastAsia"/>
                <w:sz w:val="18"/>
                <w:szCs w:val="18"/>
              </w:rPr>
              <w:t>缴费</w:t>
            </w:r>
            <w:r>
              <w:rPr>
                <w:rStyle w:val="afc"/>
                <w:rFonts w:ascii="Times New Roman"/>
                <w:sz w:val="18"/>
                <w:szCs w:val="18"/>
              </w:rPr>
              <w:t>流水号</w:t>
            </w:r>
          </w:p>
        </w:tc>
        <w:tc>
          <w:tcPr>
            <w:tcW w:w="648" w:type="dxa"/>
            <w:vAlign w:val="center"/>
          </w:tcPr>
          <w:p w:rsidR="001A67FA" w:rsidRDefault="001A67FA" w:rsidP="004B7C61">
            <w:pPr>
              <w:spacing w:line="400" w:lineRule="exact"/>
              <w:ind w:firstLineChars="0" w:firstLine="0"/>
              <w:rPr>
                <w:rStyle w:val="afc"/>
                <w:rFonts w:ascii="Times New Roman"/>
                <w:sz w:val="18"/>
                <w:szCs w:val="18"/>
              </w:rPr>
            </w:pPr>
            <w:r>
              <w:rPr>
                <w:rStyle w:val="afc"/>
                <w:rFonts w:ascii="Times New Roman" w:hint="eastAsia"/>
                <w:sz w:val="18"/>
                <w:szCs w:val="18"/>
              </w:rPr>
              <w:t>40</w:t>
            </w:r>
          </w:p>
        </w:tc>
        <w:tc>
          <w:tcPr>
            <w:tcW w:w="709" w:type="dxa"/>
            <w:vAlign w:val="center"/>
          </w:tcPr>
          <w:p w:rsidR="001A67FA" w:rsidRDefault="001A67FA" w:rsidP="004B7C61">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1A67FA" w:rsidRDefault="001A67FA" w:rsidP="004B7C61">
            <w:pPr>
              <w:spacing w:line="400" w:lineRule="exact"/>
              <w:ind w:firstLineChars="0" w:firstLine="0"/>
              <w:rPr>
                <w:rStyle w:val="afc"/>
                <w:rFonts w:ascii="Times New Roman"/>
                <w:sz w:val="18"/>
                <w:szCs w:val="18"/>
              </w:rPr>
            </w:pPr>
            <w:r>
              <w:rPr>
                <w:rStyle w:val="afc"/>
                <w:rFonts w:ascii="Times New Roman" w:hint="eastAsia"/>
                <w:sz w:val="18"/>
                <w:szCs w:val="18"/>
              </w:rPr>
              <w:t>M</w:t>
            </w:r>
          </w:p>
        </w:tc>
        <w:tc>
          <w:tcPr>
            <w:tcW w:w="1417" w:type="dxa"/>
            <w:vAlign w:val="center"/>
          </w:tcPr>
          <w:p w:rsidR="001A67FA" w:rsidRDefault="001A67FA" w:rsidP="004B7C61">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1A67FA" w:rsidRPr="00336A89" w:rsidRDefault="001A67FA" w:rsidP="004B7C61">
            <w:pPr>
              <w:spacing w:line="360" w:lineRule="auto"/>
              <w:ind w:firstLineChars="0" w:firstLine="0"/>
              <w:rPr>
                <w:rStyle w:val="afc"/>
                <w:rFonts w:ascii="Times New Roman"/>
                <w:sz w:val="18"/>
                <w:szCs w:val="18"/>
              </w:rPr>
            </w:pPr>
          </w:p>
        </w:tc>
      </w:tr>
      <w:tr w:rsidR="004C2A22" w:rsidTr="004B7C61">
        <w:tc>
          <w:tcPr>
            <w:tcW w:w="1986"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jf</w:t>
            </w:r>
            <w:r>
              <w:rPr>
                <w:rStyle w:val="afc"/>
                <w:rFonts w:ascii="Times New Roman" w:hint="eastAsia"/>
                <w:sz w:val="18"/>
                <w:szCs w:val="18"/>
              </w:rPr>
              <w:t>cgzbs</w:t>
            </w:r>
          </w:p>
        </w:tc>
        <w:tc>
          <w:tcPr>
            <w:tcW w:w="2328"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缴费</w:t>
            </w:r>
            <w:r>
              <w:rPr>
                <w:rStyle w:val="afc"/>
                <w:rFonts w:ascii="Times New Roman"/>
                <w:sz w:val="18"/>
                <w:szCs w:val="18"/>
              </w:rPr>
              <w:t>成功总笔数</w:t>
            </w:r>
          </w:p>
        </w:tc>
        <w:tc>
          <w:tcPr>
            <w:tcW w:w="648"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10</w:t>
            </w:r>
          </w:p>
        </w:tc>
        <w:tc>
          <w:tcPr>
            <w:tcW w:w="709"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I</w:t>
            </w:r>
          </w:p>
        </w:tc>
        <w:tc>
          <w:tcPr>
            <w:tcW w:w="709"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M</w:t>
            </w:r>
          </w:p>
        </w:tc>
        <w:tc>
          <w:tcPr>
            <w:tcW w:w="1417"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4C2A22" w:rsidRPr="005639A8" w:rsidRDefault="004C2A22" w:rsidP="004B7C61">
            <w:pPr>
              <w:spacing w:line="360" w:lineRule="auto"/>
              <w:ind w:firstLineChars="0" w:firstLine="0"/>
              <w:rPr>
                <w:rStyle w:val="afc"/>
                <w:rFonts w:ascii="Times New Roman"/>
                <w:sz w:val="18"/>
                <w:szCs w:val="18"/>
              </w:rPr>
            </w:pPr>
          </w:p>
        </w:tc>
      </w:tr>
      <w:tr w:rsidR="00D80DDC" w:rsidTr="004B7C61">
        <w:tc>
          <w:tcPr>
            <w:tcW w:w="1986" w:type="dxa"/>
            <w:vAlign w:val="center"/>
          </w:tcPr>
          <w:p w:rsidR="00D80DDC" w:rsidRDefault="00D80DDC" w:rsidP="00D80DDC">
            <w:pPr>
              <w:spacing w:line="400" w:lineRule="exact"/>
              <w:ind w:firstLineChars="0" w:firstLine="0"/>
              <w:rPr>
                <w:rStyle w:val="afc"/>
                <w:rFonts w:ascii="Times New Roman"/>
                <w:sz w:val="18"/>
                <w:szCs w:val="18"/>
              </w:rPr>
            </w:pPr>
            <w:r>
              <w:rPr>
                <w:rStyle w:val="afc"/>
                <w:rFonts w:ascii="Times New Roman" w:hint="eastAsia"/>
                <w:sz w:val="18"/>
                <w:szCs w:val="18"/>
              </w:rPr>
              <w:t>--jfcgzje</w:t>
            </w:r>
          </w:p>
        </w:tc>
        <w:tc>
          <w:tcPr>
            <w:tcW w:w="2328" w:type="dxa"/>
            <w:vAlign w:val="center"/>
          </w:tcPr>
          <w:p w:rsidR="00D80DDC" w:rsidRDefault="00D80DDC" w:rsidP="00D80DDC">
            <w:pPr>
              <w:spacing w:line="400" w:lineRule="exact"/>
              <w:ind w:firstLineChars="0" w:firstLine="0"/>
              <w:rPr>
                <w:rStyle w:val="afc"/>
                <w:rFonts w:ascii="Times New Roman"/>
                <w:sz w:val="18"/>
                <w:szCs w:val="18"/>
              </w:rPr>
            </w:pPr>
            <w:r>
              <w:rPr>
                <w:rStyle w:val="afc"/>
                <w:rFonts w:ascii="Times New Roman" w:hint="eastAsia"/>
                <w:sz w:val="18"/>
                <w:szCs w:val="18"/>
              </w:rPr>
              <w:t>缴费</w:t>
            </w:r>
            <w:r>
              <w:rPr>
                <w:rStyle w:val="afc"/>
                <w:rFonts w:ascii="Times New Roman"/>
                <w:sz w:val="18"/>
                <w:szCs w:val="18"/>
              </w:rPr>
              <w:t>成功总金额</w:t>
            </w:r>
          </w:p>
        </w:tc>
        <w:tc>
          <w:tcPr>
            <w:tcW w:w="648" w:type="dxa"/>
            <w:vAlign w:val="center"/>
          </w:tcPr>
          <w:p w:rsidR="00D80DDC" w:rsidRDefault="00D80DDC" w:rsidP="00D80DDC">
            <w:pPr>
              <w:spacing w:line="400" w:lineRule="exact"/>
              <w:ind w:firstLineChars="0" w:firstLine="0"/>
              <w:rPr>
                <w:rStyle w:val="afc"/>
                <w:rFonts w:ascii="Times New Roman"/>
                <w:sz w:val="18"/>
                <w:szCs w:val="18"/>
              </w:rPr>
            </w:pPr>
            <w:r>
              <w:rPr>
                <w:rStyle w:val="afc"/>
                <w:rFonts w:ascii="Times New Roman" w:hint="eastAsia"/>
                <w:sz w:val="18"/>
                <w:szCs w:val="18"/>
              </w:rPr>
              <w:t>18.2</w:t>
            </w:r>
          </w:p>
        </w:tc>
        <w:tc>
          <w:tcPr>
            <w:tcW w:w="709" w:type="dxa"/>
            <w:vAlign w:val="center"/>
          </w:tcPr>
          <w:p w:rsidR="00D80DDC" w:rsidRDefault="00D80DDC" w:rsidP="00D80DDC">
            <w:pPr>
              <w:spacing w:line="400" w:lineRule="exact"/>
              <w:ind w:firstLineChars="0" w:firstLine="0"/>
              <w:rPr>
                <w:rStyle w:val="afc"/>
                <w:rFonts w:ascii="Times New Roman"/>
                <w:sz w:val="18"/>
                <w:szCs w:val="18"/>
              </w:rPr>
            </w:pPr>
            <w:r>
              <w:rPr>
                <w:rStyle w:val="afc"/>
                <w:rFonts w:ascii="Times New Roman" w:hint="eastAsia"/>
                <w:sz w:val="18"/>
                <w:szCs w:val="18"/>
              </w:rPr>
              <w:t>D</w:t>
            </w:r>
          </w:p>
        </w:tc>
        <w:tc>
          <w:tcPr>
            <w:tcW w:w="709" w:type="dxa"/>
            <w:vAlign w:val="center"/>
          </w:tcPr>
          <w:p w:rsidR="00D80DDC" w:rsidRDefault="00D80DDC" w:rsidP="00D80DDC">
            <w:pPr>
              <w:spacing w:line="400" w:lineRule="exact"/>
              <w:ind w:firstLineChars="0" w:firstLine="0"/>
              <w:rPr>
                <w:rStyle w:val="afc"/>
                <w:rFonts w:ascii="Times New Roman"/>
                <w:sz w:val="18"/>
                <w:szCs w:val="18"/>
              </w:rPr>
            </w:pPr>
            <w:r>
              <w:rPr>
                <w:rStyle w:val="afc"/>
                <w:rFonts w:ascii="Times New Roman" w:hint="eastAsia"/>
                <w:sz w:val="18"/>
                <w:szCs w:val="18"/>
              </w:rPr>
              <w:t>M</w:t>
            </w:r>
          </w:p>
        </w:tc>
        <w:tc>
          <w:tcPr>
            <w:tcW w:w="1417" w:type="dxa"/>
            <w:vAlign w:val="center"/>
          </w:tcPr>
          <w:p w:rsidR="00D80DDC" w:rsidRDefault="00D80DDC" w:rsidP="00D80DDC">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D80DDC" w:rsidRPr="005639A8" w:rsidRDefault="00D80DDC" w:rsidP="00D80DDC">
            <w:pPr>
              <w:spacing w:line="360" w:lineRule="auto"/>
              <w:ind w:firstLineChars="0" w:firstLine="0"/>
              <w:rPr>
                <w:rStyle w:val="afc"/>
                <w:rFonts w:ascii="Times New Roman"/>
                <w:sz w:val="18"/>
                <w:szCs w:val="18"/>
              </w:rPr>
            </w:pPr>
          </w:p>
        </w:tc>
      </w:tr>
      <w:tr w:rsidR="004C2A22" w:rsidTr="004B7C61">
        <w:tc>
          <w:tcPr>
            <w:tcW w:w="1986"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jfsb</w:t>
            </w:r>
            <w:r w:rsidRPr="000B4F17">
              <w:rPr>
                <w:rStyle w:val="afc"/>
                <w:rFonts w:ascii="Times New Roman"/>
                <w:sz w:val="18"/>
                <w:szCs w:val="18"/>
              </w:rPr>
              <w:t>zbs</w:t>
            </w:r>
          </w:p>
        </w:tc>
        <w:tc>
          <w:tcPr>
            <w:tcW w:w="2328"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缴费失败</w:t>
            </w:r>
            <w:r w:rsidRPr="000B4F17">
              <w:rPr>
                <w:rStyle w:val="afc"/>
                <w:rFonts w:ascii="Times New Roman" w:hint="eastAsia"/>
                <w:sz w:val="18"/>
                <w:szCs w:val="18"/>
              </w:rPr>
              <w:t>总笔数</w:t>
            </w:r>
          </w:p>
        </w:tc>
        <w:tc>
          <w:tcPr>
            <w:tcW w:w="648"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10</w:t>
            </w:r>
          </w:p>
        </w:tc>
        <w:tc>
          <w:tcPr>
            <w:tcW w:w="709"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I</w:t>
            </w:r>
          </w:p>
        </w:tc>
        <w:tc>
          <w:tcPr>
            <w:tcW w:w="709"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M</w:t>
            </w:r>
          </w:p>
        </w:tc>
        <w:tc>
          <w:tcPr>
            <w:tcW w:w="1417" w:type="dxa"/>
            <w:vAlign w:val="center"/>
          </w:tcPr>
          <w:p w:rsidR="004C2A22" w:rsidRDefault="004C2A22" w:rsidP="004B7C61">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4C2A22" w:rsidRPr="005639A8" w:rsidRDefault="004C2A22" w:rsidP="004B7C61">
            <w:pPr>
              <w:spacing w:line="360" w:lineRule="auto"/>
              <w:ind w:firstLineChars="0" w:firstLine="0"/>
              <w:rPr>
                <w:rStyle w:val="afc"/>
                <w:rFonts w:ascii="Times New Roman"/>
                <w:sz w:val="18"/>
                <w:szCs w:val="18"/>
              </w:rPr>
            </w:pPr>
          </w:p>
        </w:tc>
      </w:tr>
      <w:tr w:rsidR="00D80DDC" w:rsidTr="004B7C61">
        <w:tc>
          <w:tcPr>
            <w:tcW w:w="1986" w:type="dxa"/>
            <w:vAlign w:val="center"/>
          </w:tcPr>
          <w:p w:rsidR="00D80DDC" w:rsidRDefault="00D80DDC" w:rsidP="00D80DDC">
            <w:pPr>
              <w:spacing w:line="400" w:lineRule="exact"/>
              <w:ind w:firstLineChars="0" w:firstLine="0"/>
              <w:rPr>
                <w:rStyle w:val="afc"/>
                <w:rFonts w:ascii="Times New Roman"/>
                <w:sz w:val="18"/>
                <w:szCs w:val="18"/>
              </w:rPr>
            </w:pPr>
            <w:r>
              <w:rPr>
                <w:rStyle w:val="afc"/>
                <w:rFonts w:ascii="Times New Roman" w:hint="eastAsia"/>
                <w:sz w:val="18"/>
                <w:szCs w:val="18"/>
              </w:rPr>
              <w:t>--jfsbzje</w:t>
            </w:r>
          </w:p>
        </w:tc>
        <w:tc>
          <w:tcPr>
            <w:tcW w:w="2328" w:type="dxa"/>
            <w:vAlign w:val="center"/>
          </w:tcPr>
          <w:p w:rsidR="00D80DDC" w:rsidRDefault="00D80DDC" w:rsidP="00D80DDC">
            <w:pPr>
              <w:spacing w:line="400" w:lineRule="exact"/>
              <w:ind w:firstLineChars="0" w:firstLine="0"/>
              <w:rPr>
                <w:rStyle w:val="afc"/>
                <w:rFonts w:ascii="Times New Roman"/>
                <w:sz w:val="18"/>
                <w:szCs w:val="18"/>
              </w:rPr>
            </w:pPr>
            <w:r>
              <w:rPr>
                <w:rStyle w:val="afc"/>
                <w:rFonts w:ascii="Times New Roman" w:hint="eastAsia"/>
                <w:sz w:val="18"/>
                <w:szCs w:val="18"/>
              </w:rPr>
              <w:t>缴费</w:t>
            </w:r>
            <w:r>
              <w:rPr>
                <w:rStyle w:val="afc"/>
                <w:rFonts w:ascii="Times New Roman"/>
                <w:sz w:val="18"/>
                <w:szCs w:val="18"/>
              </w:rPr>
              <w:t>失败总金额</w:t>
            </w:r>
          </w:p>
        </w:tc>
        <w:tc>
          <w:tcPr>
            <w:tcW w:w="648" w:type="dxa"/>
            <w:vAlign w:val="center"/>
          </w:tcPr>
          <w:p w:rsidR="00D80DDC" w:rsidRDefault="00D80DDC" w:rsidP="00D80DDC">
            <w:pPr>
              <w:spacing w:line="400" w:lineRule="exact"/>
              <w:ind w:firstLineChars="0" w:firstLine="0"/>
              <w:rPr>
                <w:rStyle w:val="afc"/>
                <w:rFonts w:ascii="Times New Roman"/>
                <w:sz w:val="18"/>
                <w:szCs w:val="18"/>
              </w:rPr>
            </w:pPr>
            <w:r>
              <w:rPr>
                <w:rStyle w:val="afc"/>
                <w:rFonts w:ascii="Times New Roman" w:hint="eastAsia"/>
                <w:sz w:val="18"/>
                <w:szCs w:val="18"/>
              </w:rPr>
              <w:t>18.2</w:t>
            </w:r>
          </w:p>
        </w:tc>
        <w:tc>
          <w:tcPr>
            <w:tcW w:w="709" w:type="dxa"/>
            <w:vAlign w:val="center"/>
          </w:tcPr>
          <w:p w:rsidR="00D80DDC" w:rsidRDefault="00D80DDC" w:rsidP="00D80DDC">
            <w:pPr>
              <w:spacing w:line="400" w:lineRule="exact"/>
              <w:ind w:firstLineChars="0" w:firstLine="0"/>
              <w:rPr>
                <w:rStyle w:val="afc"/>
                <w:rFonts w:ascii="Times New Roman"/>
                <w:sz w:val="18"/>
                <w:szCs w:val="18"/>
              </w:rPr>
            </w:pPr>
            <w:r>
              <w:rPr>
                <w:rStyle w:val="afc"/>
                <w:rFonts w:ascii="Times New Roman" w:hint="eastAsia"/>
                <w:sz w:val="18"/>
                <w:szCs w:val="18"/>
              </w:rPr>
              <w:t>D</w:t>
            </w:r>
          </w:p>
        </w:tc>
        <w:tc>
          <w:tcPr>
            <w:tcW w:w="709" w:type="dxa"/>
            <w:vAlign w:val="center"/>
          </w:tcPr>
          <w:p w:rsidR="00D80DDC" w:rsidRDefault="00D80DDC" w:rsidP="00D80DDC">
            <w:pPr>
              <w:spacing w:line="400" w:lineRule="exact"/>
              <w:ind w:firstLineChars="0" w:firstLine="0"/>
              <w:rPr>
                <w:rStyle w:val="afc"/>
                <w:rFonts w:ascii="Times New Roman"/>
                <w:sz w:val="18"/>
                <w:szCs w:val="18"/>
              </w:rPr>
            </w:pPr>
            <w:r>
              <w:rPr>
                <w:rStyle w:val="afc"/>
                <w:rFonts w:ascii="Times New Roman" w:hint="eastAsia"/>
                <w:sz w:val="18"/>
                <w:szCs w:val="18"/>
              </w:rPr>
              <w:t>M</w:t>
            </w:r>
          </w:p>
        </w:tc>
        <w:tc>
          <w:tcPr>
            <w:tcW w:w="1417" w:type="dxa"/>
            <w:vAlign w:val="center"/>
          </w:tcPr>
          <w:p w:rsidR="00D80DDC" w:rsidRDefault="00D80DDC" w:rsidP="00D80DDC">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D80DDC" w:rsidRPr="005639A8" w:rsidRDefault="00D80DDC" w:rsidP="00D80DDC">
            <w:pPr>
              <w:spacing w:line="360" w:lineRule="auto"/>
              <w:ind w:firstLineChars="0" w:firstLine="0"/>
              <w:rPr>
                <w:rStyle w:val="afc"/>
                <w:rFonts w:ascii="Times New Roman"/>
                <w:sz w:val="18"/>
                <w:szCs w:val="18"/>
              </w:rPr>
            </w:pPr>
          </w:p>
        </w:tc>
      </w:tr>
      <w:tr w:rsidR="000D0A1D" w:rsidTr="004B7C61">
        <w:tc>
          <w:tcPr>
            <w:tcW w:w="1986" w:type="dxa"/>
            <w:vAlign w:val="center"/>
          </w:tcPr>
          <w:p w:rsidR="000D0A1D" w:rsidRDefault="000D0A1D" w:rsidP="000D0A1D">
            <w:pPr>
              <w:spacing w:line="400" w:lineRule="exact"/>
              <w:ind w:firstLineChars="0" w:firstLine="0"/>
              <w:rPr>
                <w:rStyle w:val="afc"/>
                <w:rFonts w:ascii="Times New Roman"/>
                <w:sz w:val="18"/>
                <w:szCs w:val="18"/>
              </w:rPr>
            </w:pPr>
            <w:r>
              <w:rPr>
                <w:rStyle w:val="afc"/>
                <w:rFonts w:ascii="Times New Roman" w:hint="eastAsia"/>
                <w:sz w:val="18"/>
                <w:szCs w:val="18"/>
              </w:rPr>
              <w:t>--jfdycs</w:t>
            </w:r>
          </w:p>
        </w:tc>
        <w:tc>
          <w:tcPr>
            <w:tcW w:w="2328" w:type="dxa"/>
            <w:vAlign w:val="center"/>
          </w:tcPr>
          <w:p w:rsidR="000D0A1D" w:rsidRDefault="000D0A1D" w:rsidP="000D0A1D">
            <w:pPr>
              <w:spacing w:line="400" w:lineRule="exact"/>
              <w:ind w:firstLineChars="0" w:firstLine="0"/>
              <w:rPr>
                <w:rStyle w:val="afc"/>
                <w:rFonts w:ascii="Times New Roman"/>
                <w:sz w:val="18"/>
                <w:szCs w:val="18"/>
              </w:rPr>
            </w:pPr>
            <w:r>
              <w:rPr>
                <w:rStyle w:val="afc"/>
                <w:rFonts w:ascii="Times New Roman" w:hint="eastAsia"/>
                <w:sz w:val="18"/>
                <w:szCs w:val="18"/>
              </w:rPr>
              <w:t>缴费</w:t>
            </w:r>
            <w:r>
              <w:rPr>
                <w:rStyle w:val="afc"/>
                <w:rFonts w:ascii="Times New Roman"/>
                <w:sz w:val="18"/>
                <w:szCs w:val="18"/>
              </w:rPr>
              <w:t>打印次数</w:t>
            </w:r>
          </w:p>
        </w:tc>
        <w:tc>
          <w:tcPr>
            <w:tcW w:w="648" w:type="dxa"/>
            <w:vAlign w:val="center"/>
          </w:tcPr>
          <w:p w:rsidR="000D0A1D" w:rsidRDefault="000D0A1D" w:rsidP="000D0A1D">
            <w:pPr>
              <w:spacing w:line="400" w:lineRule="exact"/>
              <w:ind w:firstLineChars="0" w:firstLine="0"/>
              <w:rPr>
                <w:rStyle w:val="afc"/>
                <w:rFonts w:ascii="Times New Roman"/>
                <w:sz w:val="18"/>
                <w:szCs w:val="18"/>
              </w:rPr>
            </w:pPr>
            <w:r>
              <w:rPr>
                <w:rStyle w:val="afc"/>
                <w:rFonts w:ascii="Times New Roman" w:hint="eastAsia"/>
                <w:sz w:val="18"/>
                <w:szCs w:val="18"/>
              </w:rPr>
              <w:t>10</w:t>
            </w:r>
          </w:p>
        </w:tc>
        <w:tc>
          <w:tcPr>
            <w:tcW w:w="709" w:type="dxa"/>
            <w:vAlign w:val="center"/>
          </w:tcPr>
          <w:p w:rsidR="000D0A1D" w:rsidRDefault="000D0A1D" w:rsidP="000D0A1D">
            <w:pPr>
              <w:spacing w:line="400" w:lineRule="exact"/>
              <w:ind w:firstLineChars="0" w:firstLine="0"/>
              <w:rPr>
                <w:rStyle w:val="afc"/>
                <w:rFonts w:ascii="Times New Roman"/>
                <w:sz w:val="18"/>
                <w:szCs w:val="18"/>
              </w:rPr>
            </w:pPr>
            <w:r>
              <w:rPr>
                <w:rStyle w:val="afc"/>
                <w:rFonts w:ascii="Times New Roman" w:hint="eastAsia"/>
                <w:sz w:val="18"/>
                <w:szCs w:val="18"/>
              </w:rPr>
              <w:t>I</w:t>
            </w:r>
          </w:p>
        </w:tc>
        <w:tc>
          <w:tcPr>
            <w:tcW w:w="709" w:type="dxa"/>
            <w:vAlign w:val="center"/>
          </w:tcPr>
          <w:p w:rsidR="000D0A1D" w:rsidRDefault="000D0A1D" w:rsidP="000D0A1D">
            <w:pPr>
              <w:spacing w:line="400" w:lineRule="exact"/>
              <w:ind w:firstLineChars="0" w:firstLine="0"/>
              <w:rPr>
                <w:rStyle w:val="afc"/>
                <w:rFonts w:ascii="Times New Roman"/>
                <w:sz w:val="18"/>
                <w:szCs w:val="18"/>
              </w:rPr>
            </w:pPr>
            <w:r>
              <w:rPr>
                <w:rStyle w:val="afc"/>
                <w:rFonts w:ascii="Times New Roman"/>
                <w:sz w:val="18"/>
                <w:szCs w:val="18"/>
              </w:rPr>
              <w:t>M</w:t>
            </w:r>
          </w:p>
        </w:tc>
        <w:tc>
          <w:tcPr>
            <w:tcW w:w="1417" w:type="dxa"/>
            <w:vAlign w:val="center"/>
          </w:tcPr>
          <w:p w:rsidR="000D0A1D" w:rsidRDefault="000D0A1D" w:rsidP="000D0A1D">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0D0A1D" w:rsidRPr="005639A8" w:rsidRDefault="000D0A1D" w:rsidP="000D0A1D">
            <w:pPr>
              <w:spacing w:line="360" w:lineRule="auto"/>
              <w:ind w:firstLineChars="0" w:firstLine="0"/>
              <w:rPr>
                <w:rStyle w:val="afc"/>
                <w:rFonts w:ascii="Times New Roman"/>
                <w:sz w:val="18"/>
                <w:szCs w:val="18"/>
              </w:rPr>
            </w:pPr>
          </w:p>
        </w:tc>
      </w:tr>
      <w:tr w:rsidR="004B7C61" w:rsidTr="004B7C61">
        <w:tc>
          <w:tcPr>
            <w:tcW w:w="1986" w:type="dxa"/>
            <w:vAlign w:val="center"/>
          </w:tcPr>
          <w:p w:rsidR="004B7C61" w:rsidRDefault="004B7C61" w:rsidP="004B7C61">
            <w:pPr>
              <w:spacing w:line="400" w:lineRule="exact"/>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cxfq</w:t>
            </w:r>
            <w:r>
              <w:rPr>
                <w:rStyle w:val="afc"/>
                <w:rFonts w:ascii="Times New Roman" w:hint="eastAsia"/>
                <w:sz w:val="18"/>
                <w:szCs w:val="18"/>
              </w:rPr>
              <w:t>jg</w:t>
            </w:r>
          </w:p>
        </w:tc>
        <w:tc>
          <w:tcPr>
            <w:tcW w:w="2328" w:type="dxa"/>
            <w:vAlign w:val="center"/>
          </w:tcPr>
          <w:p w:rsidR="004B7C61" w:rsidRDefault="004B7C61" w:rsidP="004B7C61">
            <w:pPr>
              <w:spacing w:line="400" w:lineRule="exact"/>
              <w:ind w:firstLineChars="0" w:firstLine="0"/>
              <w:rPr>
                <w:rStyle w:val="afc"/>
                <w:rFonts w:ascii="Times New Roman"/>
                <w:sz w:val="18"/>
                <w:szCs w:val="18"/>
              </w:rPr>
            </w:pPr>
            <w:r>
              <w:rPr>
                <w:rStyle w:val="afc"/>
                <w:rFonts w:ascii="Times New Roman" w:hint="eastAsia"/>
                <w:sz w:val="18"/>
                <w:szCs w:val="18"/>
              </w:rPr>
              <w:t>撤销发起</w:t>
            </w:r>
            <w:r>
              <w:rPr>
                <w:rStyle w:val="afc"/>
                <w:rFonts w:ascii="Times New Roman"/>
                <w:sz w:val="18"/>
                <w:szCs w:val="18"/>
              </w:rPr>
              <w:t>机构</w:t>
            </w:r>
          </w:p>
        </w:tc>
        <w:tc>
          <w:tcPr>
            <w:tcW w:w="648" w:type="dxa"/>
            <w:vAlign w:val="center"/>
          </w:tcPr>
          <w:p w:rsidR="004B7C61" w:rsidRDefault="004B7C61" w:rsidP="004B7C61">
            <w:pPr>
              <w:spacing w:line="400" w:lineRule="exact"/>
              <w:ind w:firstLineChars="0" w:firstLine="0"/>
              <w:rPr>
                <w:rStyle w:val="afc"/>
                <w:rFonts w:ascii="Times New Roman"/>
                <w:sz w:val="18"/>
                <w:szCs w:val="18"/>
              </w:rPr>
            </w:pPr>
            <w:r>
              <w:rPr>
                <w:rStyle w:val="afc"/>
                <w:rFonts w:ascii="Times New Roman" w:hint="eastAsia"/>
                <w:sz w:val="18"/>
                <w:szCs w:val="18"/>
              </w:rPr>
              <w:t>20</w:t>
            </w:r>
          </w:p>
        </w:tc>
        <w:tc>
          <w:tcPr>
            <w:tcW w:w="709" w:type="dxa"/>
            <w:vAlign w:val="center"/>
          </w:tcPr>
          <w:p w:rsidR="004B7C61" w:rsidRDefault="004B7C61" w:rsidP="004B7C61">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4B7C61" w:rsidRDefault="004B7C61" w:rsidP="004B7C61">
            <w:pPr>
              <w:spacing w:line="400" w:lineRule="exact"/>
              <w:ind w:firstLineChars="0" w:firstLine="0"/>
              <w:rPr>
                <w:rStyle w:val="afc"/>
                <w:rFonts w:ascii="Times New Roman"/>
                <w:sz w:val="18"/>
                <w:szCs w:val="18"/>
              </w:rPr>
            </w:pPr>
            <w:r>
              <w:rPr>
                <w:rStyle w:val="afc"/>
                <w:rFonts w:ascii="Times New Roman"/>
                <w:sz w:val="18"/>
                <w:szCs w:val="18"/>
              </w:rPr>
              <w:t>O</w:t>
            </w:r>
          </w:p>
        </w:tc>
        <w:tc>
          <w:tcPr>
            <w:tcW w:w="1417" w:type="dxa"/>
            <w:vAlign w:val="center"/>
          </w:tcPr>
          <w:p w:rsidR="004B7C61" w:rsidRDefault="004B7C61" w:rsidP="004B7C61">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4B7C61" w:rsidRPr="005639A8" w:rsidRDefault="004B7C61" w:rsidP="004B7C61">
            <w:pPr>
              <w:spacing w:line="360" w:lineRule="auto"/>
              <w:ind w:firstLineChars="0" w:firstLine="0"/>
              <w:rPr>
                <w:rStyle w:val="afc"/>
                <w:rFonts w:ascii="Times New Roman"/>
                <w:sz w:val="18"/>
                <w:szCs w:val="18"/>
              </w:rPr>
            </w:pPr>
          </w:p>
        </w:tc>
      </w:tr>
      <w:tr w:rsidR="004B7C61" w:rsidTr="004B7C61">
        <w:tc>
          <w:tcPr>
            <w:tcW w:w="1986" w:type="dxa"/>
            <w:vAlign w:val="center"/>
          </w:tcPr>
          <w:p w:rsidR="004B7C61" w:rsidRDefault="004B7C61" w:rsidP="004B7C61">
            <w:pPr>
              <w:spacing w:line="400" w:lineRule="exact"/>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cx</w:t>
            </w:r>
            <w:r>
              <w:rPr>
                <w:rStyle w:val="afc"/>
                <w:rFonts w:ascii="Times New Roman" w:hint="eastAsia"/>
                <w:sz w:val="18"/>
                <w:szCs w:val="18"/>
              </w:rPr>
              <w:t>fqgy</w:t>
            </w:r>
          </w:p>
        </w:tc>
        <w:tc>
          <w:tcPr>
            <w:tcW w:w="2328" w:type="dxa"/>
            <w:vAlign w:val="center"/>
          </w:tcPr>
          <w:p w:rsidR="004B7C61" w:rsidRDefault="004B7C61" w:rsidP="004B7C61">
            <w:pPr>
              <w:spacing w:line="400" w:lineRule="exact"/>
              <w:ind w:firstLineChars="0" w:firstLine="0"/>
              <w:rPr>
                <w:rStyle w:val="afc"/>
                <w:rFonts w:ascii="Times New Roman"/>
                <w:sz w:val="18"/>
                <w:szCs w:val="18"/>
              </w:rPr>
            </w:pPr>
            <w:r>
              <w:rPr>
                <w:rStyle w:val="afc"/>
                <w:rFonts w:ascii="Times New Roman" w:hint="eastAsia"/>
                <w:sz w:val="18"/>
                <w:szCs w:val="18"/>
              </w:rPr>
              <w:t>撤销发起</w:t>
            </w:r>
            <w:r>
              <w:rPr>
                <w:rStyle w:val="afc"/>
                <w:rFonts w:ascii="Times New Roman"/>
                <w:sz w:val="18"/>
                <w:szCs w:val="18"/>
              </w:rPr>
              <w:t>柜员</w:t>
            </w:r>
          </w:p>
        </w:tc>
        <w:tc>
          <w:tcPr>
            <w:tcW w:w="648" w:type="dxa"/>
            <w:vAlign w:val="center"/>
          </w:tcPr>
          <w:p w:rsidR="004B7C61" w:rsidRDefault="004B7C61" w:rsidP="004B7C61">
            <w:pPr>
              <w:spacing w:line="400" w:lineRule="exact"/>
              <w:ind w:firstLineChars="0" w:firstLine="0"/>
              <w:rPr>
                <w:rStyle w:val="afc"/>
                <w:rFonts w:ascii="Times New Roman"/>
                <w:sz w:val="18"/>
                <w:szCs w:val="18"/>
              </w:rPr>
            </w:pPr>
            <w:r>
              <w:rPr>
                <w:rStyle w:val="afc"/>
                <w:rFonts w:ascii="Times New Roman" w:hint="eastAsia"/>
                <w:sz w:val="18"/>
                <w:szCs w:val="18"/>
              </w:rPr>
              <w:t>20</w:t>
            </w:r>
          </w:p>
        </w:tc>
        <w:tc>
          <w:tcPr>
            <w:tcW w:w="709" w:type="dxa"/>
            <w:vAlign w:val="center"/>
          </w:tcPr>
          <w:p w:rsidR="004B7C61" w:rsidRDefault="004B7C61" w:rsidP="004B7C61">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4B7C61" w:rsidRDefault="004B7C61" w:rsidP="004B7C61">
            <w:pPr>
              <w:spacing w:line="400" w:lineRule="exact"/>
              <w:ind w:firstLineChars="0" w:firstLine="0"/>
              <w:rPr>
                <w:rStyle w:val="afc"/>
                <w:rFonts w:ascii="Times New Roman"/>
                <w:sz w:val="18"/>
                <w:szCs w:val="18"/>
              </w:rPr>
            </w:pPr>
            <w:r>
              <w:rPr>
                <w:rStyle w:val="afc"/>
                <w:rFonts w:ascii="Times New Roman" w:hint="eastAsia"/>
                <w:sz w:val="18"/>
                <w:szCs w:val="18"/>
              </w:rPr>
              <w:t>O</w:t>
            </w:r>
          </w:p>
        </w:tc>
        <w:tc>
          <w:tcPr>
            <w:tcW w:w="1417" w:type="dxa"/>
            <w:vAlign w:val="center"/>
          </w:tcPr>
          <w:p w:rsidR="004B7C61" w:rsidRDefault="004B7C61" w:rsidP="004B7C61">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4B7C61" w:rsidRPr="005639A8" w:rsidRDefault="004B7C61" w:rsidP="004B7C61">
            <w:pPr>
              <w:spacing w:line="360" w:lineRule="auto"/>
              <w:ind w:firstLineChars="0" w:firstLine="0"/>
              <w:rPr>
                <w:rStyle w:val="afc"/>
                <w:rFonts w:ascii="Times New Roman"/>
                <w:sz w:val="18"/>
                <w:szCs w:val="18"/>
              </w:rPr>
            </w:pPr>
          </w:p>
        </w:tc>
      </w:tr>
      <w:tr w:rsidR="00F0615A" w:rsidTr="004B7C61">
        <w:tc>
          <w:tcPr>
            <w:tcW w:w="1986" w:type="dxa"/>
            <w:vAlign w:val="center"/>
          </w:tcPr>
          <w:p w:rsidR="00F0615A" w:rsidRDefault="00F0615A" w:rsidP="004B7C61">
            <w:pPr>
              <w:spacing w:line="400" w:lineRule="exact"/>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-cxsqgy</w:t>
            </w:r>
          </w:p>
        </w:tc>
        <w:tc>
          <w:tcPr>
            <w:tcW w:w="2328" w:type="dxa"/>
            <w:vAlign w:val="center"/>
          </w:tcPr>
          <w:p w:rsidR="00F0615A" w:rsidRDefault="00F0615A" w:rsidP="004B7C61">
            <w:pPr>
              <w:spacing w:line="400" w:lineRule="exact"/>
              <w:ind w:firstLineChars="0" w:firstLine="0"/>
              <w:rPr>
                <w:rStyle w:val="afc"/>
                <w:rFonts w:ascii="Times New Roman"/>
                <w:sz w:val="18"/>
                <w:szCs w:val="18"/>
              </w:rPr>
            </w:pPr>
            <w:r>
              <w:rPr>
                <w:rStyle w:val="afc"/>
                <w:rFonts w:ascii="Times New Roman" w:hint="eastAsia"/>
                <w:sz w:val="18"/>
                <w:szCs w:val="18"/>
              </w:rPr>
              <w:t>撤销</w:t>
            </w:r>
            <w:r>
              <w:rPr>
                <w:rStyle w:val="afc"/>
                <w:rFonts w:ascii="Times New Roman"/>
                <w:sz w:val="18"/>
                <w:szCs w:val="18"/>
              </w:rPr>
              <w:t>授权柜员</w:t>
            </w:r>
          </w:p>
        </w:tc>
        <w:tc>
          <w:tcPr>
            <w:tcW w:w="648" w:type="dxa"/>
            <w:vAlign w:val="center"/>
          </w:tcPr>
          <w:p w:rsidR="00F0615A" w:rsidRDefault="00F0615A" w:rsidP="004B7C61">
            <w:pPr>
              <w:spacing w:line="400" w:lineRule="exact"/>
              <w:ind w:firstLineChars="0" w:firstLine="0"/>
              <w:rPr>
                <w:rStyle w:val="afc"/>
                <w:rFonts w:ascii="Times New Roman"/>
                <w:sz w:val="18"/>
                <w:szCs w:val="18"/>
              </w:rPr>
            </w:pPr>
            <w:r>
              <w:rPr>
                <w:rStyle w:val="afc"/>
                <w:rFonts w:ascii="Times New Roman" w:hint="eastAsia"/>
                <w:sz w:val="18"/>
                <w:szCs w:val="18"/>
              </w:rPr>
              <w:t>20</w:t>
            </w:r>
          </w:p>
        </w:tc>
        <w:tc>
          <w:tcPr>
            <w:tcW w:w="709" w:type="dxa"/>
            <w:vAlign w:val="center"/>
          </w:tcPr>
          <w:p w:rsidR="00F0615A" w:rsidRDefault="00F0615A" w:rsidP="004B7C61">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F0615A" w:rsidRDefault="00F0615A" w:rsidP="004B7C61">
            <w:pPr>
              <w:spacing w:line="400" w:lineRule="exact"/>
              <w:ind w:firstLineChars="0" w:firstLine="0"/>
              <w:rPr>
                <w:rStyle w:val="afc"/>
                <w:rFonts w:ascii="Times New Roman"/>
                <w:sz w:val="18"/>
                <w:szCs w:val="18"/>
              </w:rPr>
            </w:pPr>
            <w:r>
              <w:rPr>
                <w:rStyle w:val="afc"/>
                <w:rFonts w:ascii="Times New Roman" w:hint="eastAsia"/>
                <w:sz w:val="18"/>
                <w:szCs w:val="18"/>
              </w:rPr>
              <w:t>O</w:t>
            </w:r>
          </w:p>
        </w:tc>
        <w:tc>
          <w:tcPr>
            <w:tcW w:w="1417" w:type="dxa"/>
            <w:vAlign w:val="center"/>
          </w:tcPr>
          <w:p w:rsidR="00F0615A" w:rsidRDefault="00F0615A" w:rsidP="004B7C61">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F0615A" w:rsidRPr="005639A8" w:rsidRDefault="00F0615A" w:rsidP="004B7C61">
            <w:pPr>
              <w:spacing w:line="360" w:lineRule="auto"/>
              <w:ind w:firstLineChars="0" w:firstLine="0"/>
              <w:rPr>
                <w:rStyle w:val="afc"/>
                <w:rFonts w:ascii="Times New Roman"/>
                <w:sz w:val="18"/>
                <w:szCs w:val="18"/>
              </w:rPr>
            </w:pPr>
          </w:p>
        </w:tc>
      </w:tr>
      <w:tr w:rsidR="004B7C61" w:rsidTr="004B7C61">
        <w:tc>
          <w:tcPr>
            <w:tcW w:w="1986" w:type="dxa"/>
            <w:vAlign w:val="center"/>
          </w:tcPr>
          <w:p w:rsidR="004B7C61" w:rsidRDefault="004B7C61" w:rsidP="004B7C61">
            <w:pPr>
              <w:spacing w:line="400" w:lineRule="exact"/>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cxfq</w:t>
            </w:r>
            <w:r w:rsidRPr="00595132">
              <w:rPr>
                <w:rStyle w:val="afc"/>
                <w:rFonts w:ascii="Times New Roman"/>
                <w:sz w:val="18"/>
                <w:szCs w:val="18"/>
              </w:rPr>
              <w:t>qd</w:t>
            </w:r>
          </w:p>
        </w:tc>
        <w:tc>
          <w:tcPr>
            <w:tcW w:w="2328" w:type="dxa"/>
            <w:vAlign w:val="center"/>
          </w:tcPr>
          <w:p w:rsidR="004B7C61" w:rsidRDefault="004B7C61" w:rsidP="004B7C61">
            <w:pPr>
              <w:spacing w:line="400" w:lineRule="exact"/>
              <w:ind w:firstLineChars="0" w:firstLine="0"/>
              <w:rPr>
                <w:rStyle w:val="afc"/>
                <w:rFonts w:ascii="Times New Roman"/>
                <w:sz w:val="18"/>
                <w:szCs w:val="18"/>
              </w:rPr>
            </w:pPr>
            <w:r>
              <w:rPr>
                <w:rStyle w:val="afc"/>
                <w:rFonts w:ascii="Times New Roman" w:hint="eastAsia"/>
                <w:sz w:val="18"/>
                <w:szCs w:val="18"/>
              </w:rPr>
              <w:t>撤销发起</w:t>
            </w:r>
            <w:r>
              <w:rPr>
                <w:rStyle w:val="afc"/>
                <w:rFonts w:ascii="Times New Roman"/>
                <w:sz w:val="18"/>
                <w:szCs w:val="18"/>
              </w:rPr>
              <w:t>渠道</w:t>
            </w:r>
          </w:p>
        </w:tc>
        <w:tc>
          <w:tcPr>
            <w:tcW w:w="648" w:type="dxa"/>
            <w:vAlign w:val="center"/>
          </w:tcPr>
          <w:p w:rsidR="004B7C61" w:rsidRDefault="004B7C61" w:rsidP="004B7C61">
            <w:pPr>
              <w:spacing w:line="400" w:lineRule="exact"/>
              <w:ind w:firstLineChars="0" w:firstLine="0"/>
              <w:rPr>
                <w:rStyle w:val="afc"/>
                <w:rFonts w:ascii="Times New Roman"/>
                <w:sz w:val="18"/>
                <w:szCs w:val="18"/>
              </w:rPr>
            </w:pPr>
            <w:r>
              <w:rPr>
                <w:rStyle w:val="afc"/>
                <w:rFonts w:ascii="Times New Roman" w:hint="eastAsia"/>
                <w:sz w:val="18"/>
                <w:szCs w:val="18"/>
              </w:rPr>
              <w:t>10</w:t>
            </w:r>
          </w:p>
        </w:tc>
        <w:tc>
          <w:tcPr>
            <w:tcW w:w="709" w:type="dxa"/>
            <w:vAlign w:val="center"/>
          </w:tcPr>
          <w:p w:rsidR="004B7C61" w:rsidRDefault="004B7C61" w:rsidP="004B7C61">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4B7C61" w:rsidRDefault="004B7C61" w:rsidP="004B7C61">
            <w:pPr>
              <w:spacing w:line="400" w:lineRule="exact"/>
              <w:ind w:firstLineChars="0" w:firstLine="0"/>
              <w:rPr>
                <w:rStyle w:val="afc"/>
                <w:rFonts w:ascii="Times New Roman"/>
                <w:sz w:val="18"/>
                <w:szCs w:val="18"/>
              </w:rPr>
            </w:pPr>
            <w:r>
              <w:rPr>
                <w:rStyle w:val="afc"/>
                <w:rFonts w:ascii="Times New Roman"/>
                <w:sz w:val="18"/>
                <w:szCs w:val="18"/>
              </w:rPr>
              <w:t>O</w:t>
            </w:r>
          </w:p>
        </w:tc>
        <w:tc>
          <w:tcPr>
            <w:tcW w:w="1417" w:type="dxa"/>
            <w:vAlign w:val="center"/>
          </w:tcPr>
          <w:p w:rsidR="004B7C61" w:rsidRDefault="004B7C61" w:rsidP="004B7C61">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4B7C61" w:rsidRPr="005639A8" w:rsidRDefault="004B7C61" w:rsidP="004B7C61">
            <w:pPr>
              <w:spacing w:line="360" w:lineRule="auto"/>
              <w:ind w:firstLineChars="0" w:firstLine="0"/>
              <w:rPr>
                <w:rStyle w:val="afc"/>
                <w:rFonts w:ascii="Times New Roman"/>
                <w:sz w:val="18"/>
                <w:szCs w:val="18"/>
              </w:rPr>
            </w:pPr>
          </w:p>
        </w:tc>
      </w:tr>
      <w:tr w:rsidR="004B7C61" w:rsidTr="004B7C61">
        <w:tc>
          <w:tcPr>
            <w:tcW w:w="1986" w:type="dxa"/>
            <w:vAlign w:val="center"/>
          </w:tcPr>
          <w:p w:rsidR="004B7C61" w:rsidRDefault="004B7C61" w:rsidP="004B7C61">
            <w:pPr>
              <w:spacing w:line="400" w:lineRule="exact"/>
              <w:ind w:firstLineChars="0" w:firstLine="0"/>
              <w:rPr>
                <w:rStyle w:val="afc"/>
                <w:rFonts w:ascii="Times New Roman"/>
                <w:sz w:val="18"/>
                <w:szCs w:val="18"/>
              </w:rPr>
            </w:pPr>
            <w:r>
              <w:rPr>
                <w:rStyle w:val="afc"/>
                <w:rFonts w:ascii="Times New Roman" w:hint="eastAsia"/>
                <w:sz w:val="18"/>
                <w:szCs w:val="18"/>
              </w:rPr>
              <w:lastRenderedPageBreak/>
              <w:t>--</w:t>
            </w:r>
            <w:r>
              <w:rPr>
                <w:rStyle w:val="afc"/>
                <w:rFonts w:ascii="Times New Roman"/>
                <w:sz w:val="18"/>
                <w:szCs w:val="18"/>
              </w:rPr>
              <w:t>cxxt</w:t>
            </w:r>
            <w:r>
              <w:rPr>
                <w:rStyle w:val="afc"/>
                <w:rFonts w:ascii="Times New Roman" w:hint="eastAsia"/>
                <w:sz w:val="18"/>
                <w:szCs w:val="18"/>
              </w:rPr>
              <w:t>rq</w:t>
            </w:r>
          </w:p>
        </w:tc>
        <w:tc>
          <w:tcPr>
            <w:tcW w:w="2328" w:type="dxa"/>
            <w:vAlign w:val="center"/>
          </w:tcPr>
          <w:p w:rsidR="004B7C61" w:rsidRDefault="004B7C61" w:rsidP="004B7C61">
            <w:pPr>
              <w:spacing w:line="400" w:lineRule="exact"/>
              <w:ind w:firstLineChars="0" w:firstLine="0"/>
              <w:rPr>
                <w:rStyle w:val="afc"/>
                <w:rFonts w:ascii="Times New Roman"/>
                <w:sz w:val="18"/>
                <w:szCs w:val="18"/>
              </w:rPr>
            </w:pPr>
            <w:r>
              <w:rPr>
                <w:rStyle w:val="afc"/>
                <w:rFonts w:ascii="Times New Roman" w:hint="eastAsia"/>
                <w:sz w:val="18"/>
                <w:szCs w:val="18"/>
              </w:rPr>
              <w:t>撤销系统</w:t>
            </w:r>
            <w:r>
              <w:rPr>
                <w:rStyle w:val="afc"/>
                <w:rFonts w:ascii="Times New Roman"/>
                <w:sz w:val="18"/>
                <w:szCs w:val="18"/>
              </w:rPr>
              <w:t>日期</w:t>
            </w:r>
          </w:p>
        </w:tc>
        <w:tc>
          <w:tcPr>
            <w:tcW w:w="648" w:type="dxa"/>
            <w:vAlign w:val="center"/>
          </w:tcPr>
          <w:p w:rsidR="004B7C61" w:rsidRDefault="004B7C61" w:rsidP="004B7C61">
            <w:pPr>
              <w:spacing w:line="400" w:lineRule="exact"/>
              <w:ind w:firstLineChars="0" w:firstLine="0"/>
              <w:rPr>
                <w:rStyle w:val="afc"/>
                <w:rFonts w:ascii="Times New Roman"/>
                <w:sz w:val="18"/>
                <w:szCs w:val="18"/>
              </w:rPr>
            </w:pPr>
            <w:r>
              <w:rPr>
                <w:rStyle w:val="afc"/>
                <w:rFonts w:ascii="Times New Roman" w:hint="eastAsia"/>
                <w:sz w:val="18"/>
                <w:szCs w:val="18"/>
              </w:rPr>
              <w:t>8</w:t>
            </w:r>
          </w:p>
        </w:tc>
        <w:tc>
          <w:tcPr>
            <w:tcW w:w="709" w:type="dxa"/>
            <w:vAlign w:val="center"/>
          </w:tcPr>
          <w:p w:rsidR="004B7C61" w:rsidRDefault="004B7C61" w:rsidP="004B7C61">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4B7C61" w:rsidRDefault="004B7C61" w:rsidP="004B7C61">
            <w:pPr>
              <w:spacing w:line="400" w:lineRule="exact"/>
              <w:ind w:firstLineChars="0" w:firstLine="0"/>
              <w:rPr>
                <w:rStyle w:val="afc"/>
                <w:rFonts w:ascii="Times New Roman"/>
                <w:sz w:val="18"/>
                <w:szCs w:val="18"/>
              </w:rPr>
            </w:pPr>
            <w:r>
              <w:rPr>
                <w:rStyle w:val="afc"/>
                <w:rFonts w:ascii="Times New Roman" w:hint="eastAsia"/>
                <w:sz w:val="18"/>
                <w:szCs w:val="18"/>
              </w:rPr>
              <w:t>O</w:t>
            </w:r>
          </w:p>
        </w:tc>
        <w:tc>
          <w:tcPr>
            <w:tcW w:w="1417" w:type="dxa"/>
            <w:vAlign w:val="center"/>
          </w:tcPr>
          <w:p w:rsidR="004B7C61" w:rsidRDefault="004B7C61" w:rsidP="004B7C61">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4B7C61" w:rsidRPr="005639A8" w:rsidRDefault="004B7C61" w:rsidP="004B7C61">
            <w:pPr>
              <w:spacing w:line="360" w:lineRule="auto"/>
              <w:ind w:firstLineChars="0" w:firstLine="0"/>
              <w:rPr>
                <w:rStyle w:val="afc"/>
                <w:rFonts w:ascii="Times New Roman"/>
                <w:sz w:val="18"/>
                <w:szCs w:val="18"/>
              </w:rPr>
            </w:pPr>
          </w:p>
        </w:tc>
      </w:tr>
      <w:tr w:rsidR="004B7C61" w:rsidTr="004B7C61">
        <w:tc>
          <w:tcPr>
            <w:tcW w:w="1986" w:type="dxa"/>
            <w:vAlign w:val="center"/>
          </w:tcPr>
          <w:p w:rsidR="004B7C61" w:rsidRDefault="004B7C61" w:rsidP="004B7C61">
            <w:pPr>
              <w:spacing w:line="400" w:lineRule="exact"/>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cx</w:t>
            </w:r>
            <w:r>
              <w:rPr>
                <w:rStyle w:val="afc"/>
                <w:rFonts w:ascii="Times New Roman" w:hint="eastAsia"/>
                <w:sz w:val="18"/>
                <w:szCs w:val="18"/>
              </w:rPr>
              <w:t>xtsj</w:t>
            </w:r>
          </w:p>
        </w:tc>
        <w:tc>
          <w:tcPr>
            <w:tcW w:w="2328" w:type="dxa"/>
            <w:vAlign w:val="center"/>
          </w:tcPr>
          <w:p w:rsidR="004B7C61" w:rsidRDefault="004B7C61" w:rsidP="004B7C61">
            <w:pPr>
              <w:spacing w:line="400" w:lineRule="exact"/>
              <w:ind w:firstLineChars="0" w:firstLine="0"/>
              <w:rPr>
                <w:rStyle w:val="afc"/>
                <w:rFonts w:ascii="Times New Roman"/>
                <w:sz w:val="18"/>
                <w:szCs w:val="18"/>
              </w:rPr>
            </w:pPr>
            <w:r>
              <w:rPr>
                <w:rStyle w:val="afc"/>
                <w:rFonts w:ascii="Times New Roman" w:hint="eastAsia"/>
                <w:sz w:val="18"/>
                <w:szCs w:val="18"/>
              </w:rPr>
              <w:t>撤销系统</w:t>
            </w:r>
            <w:r>
              <w:rPr>
                <w:rStyle w:val="afc"/>
                <w:rFonts w:ascii="Times New Roman"/>
                <w:sz w:val="18"/>
                <w:szCs w:val="18"/>
              </w:rPr>
              <w:t>时间</w:t>
            </w:r>
          </w:p>
        </w:tc>
        <w:tc>
          <w:tcPr>
            <w:tcW w:w="648" w:type="dxa"/>
            <w:vAlign w:val="center"/>
          </w:tcPr>
          <w:p w:rsidR="004B7C61" w:rsidRDefault="004B7C61" w:rsidP="004B7C61">
            <w:pPr>
              <w:spacing w:line="400" w:lineRule="exact"/>
              <w:ind w:firstLineChars="0" w:firstLine="0"/>
              <w:rPr>
                <w:rStyle w:val="afc"/>
                <w:rFonts w:ascii="Times New Roman"/>
                <w:sz w:val="18"/>
                <w:szCs w:val="18"/>
              </w:rPr>
            </w:pPr>
            <w:r>
              <w:rPr>
                <w:rStyle w:val="afc"/>
                <w:rFonts w:ascii="Times New Roman"/>
                <w:sz w:val="18"/>
                <w:szCs w:val="18"/>
              </w:rPr>
              <w:t>6</w:t>
            </w:r>
          </w:p>
        </w:tc>
        <w:tc>
          <w:tcPr>
            <w:tcW w:w="709" w:type="dxa"/>
            <w:vAlign w:val="center"/>
          </w:tcPr>
          <w:p w:rsidR="004B7C61" w:rsidRDefault="004B7C61" w:rsidP="004B7C61">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4B7C61" w:rsidRDefault="004B7C61" w:rsidP="004B7C61">
            <w:pPr>
              <w:spacing w:line="400" w:lineRule="exact"/>
              <w:ind w:firstLineChars="0" w:firstLine="0"/>
              <w:rPr>
                <w:rStyle w:val="afc"/>
                <w:rFonts w:ascii="Times New Roman"/>
                <w:sz w:val="18"/>
                <w:szCs w:val="18"/>
              </w:rPr>
            </w:pPr>
            <w:r>
              <w:rPr>
                <w:rStyle w:val="afc"/>
                <w:rFonts w:ascii="Times New Roman" w:hint="eastAsia"/>
                <w:sz w:val="18"/>
                <w:szCs w:val="18"/>
              </w:rPr>
              <w:t>O</w:t>
            </w:r>
          </w:p>
        </w:tc>
        <w:tc>
          <w:tcPr>
            <w:tcW w:w="1417" w:type="dxa"/>
            <w:vAlign w:val="center"/>
          </w:tcPr>
          <w:p w:rsidR="004B7C61" w:rsidRDefault="004B7C61" w:rsidP="004B7C61">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4B7C61" w:rsidRPr="005639A8" w:rsidRDefault="004B7C61" w:rsidP="004B7C61">
            <w:pPr>
              <w:spacing w:line="360" w:lineRule="auto"/>
              <w:ind w:firstLineChars="0" w:firstLine="0"/>
              <w:rPr>
                <w:rStyle w:val="afc"/>
                <w:rFonts w:ascii="Times New Roman"/>
                <w:sz w:val="18"/>
                <w:szCs w:val="18"/>
              </w:rPr>
            </w:pPr>
          </w:p>
        </w:tc>
      </w:tr>
      <w:tr w:rsidR="001A67FA" w:rsidTr="004B7C61">
        <w:tc>
          <w:tcPr>
            <w:tcW w:w="1986" w:type="dxa"/>
            <w:vAlign w:val="center"/>
          </w:tcPr>
          <w:p w:rsidR="001A67FA" w:rsidRDefault="001A67FA" w:rsidP="004B7C61">
            <w:pPr>
              <w:spacing w:line="400" w:lineRule="exact"/>
              <w:ind w:firstLineChars="0" w:firstLine="0"/>
              <w:rPr>
                <w:rStyle w:val="afc"/>
                <w:rFonts w:ascii="Times New Roman"/>
                <w:sz w:val="18"/>
                <w:szCs w:val="18"/>
              </w:rPr>
            </w:pPr>
            <w:r>
              <w:rPr>
                <w:rStyle w:val="afc"/>
                <w:rFonts w:ascii="Times New Roman" w:hint="eastAsia"/>
                <w:sz w:val="18"/>
                <w:szCs w:val="18"/>
              </w:rPr>
              <w:t>--</w:t>
            </w:r>
            <w:r w:rsidRPr="001A67FA">
              <w:rPr>
                <w:rStyle w:val="afc"/>
                <w:rFonts w:ascii="Times New Roman"/>
                <w:sz w:val="18"/>
                <w:szCs w:val="18"/>
              </w:rPr>
              <w:t>cxfqlsh</w:t>
            </w:r>
          </w:p>
        </w:tc>
        <w:tc>
          <w:tcPr>
            <w:tcW w:w="2328" w:type="dxa"/>
            <w:vAlign w:val="center"/>
          </w:tcPr>
          <w:p w:rsidR="001A67FA" w:rsidRDefault="001A67FA" w:rsidP="004B7C61">
            <w:pPr>
              <w:spacing w:line="400" w:lineRule="exact"/>
              <w:ind w:firstLineChars="0" w:firstLine="0"/>
              <w:rPr>
                <w:rStyle w:val="afc"/>
                <w:rFonts w:ascii="Times New Roman"/>
                <w:sz w:val="18"/>
                <w:szCs w:val="18"/>
              </w:rPr>
            </w:pPr>
            <w:r>
              <w:rPr>
                <w:rStyle w:val="afc"/>
                <w:rFonts w:ascii="Times New Roman" w:hint="eastAsia"/>
                <w:sz w:val="18"/>
                <w:szCs w:val="18"/>
              </w:rPr>
              <w:t>撤销</w:t>
            </w:r>
            <w:r>
              <w:rPr>
                <w:rStyle w:val="afc"/>
                <w:rFonts w:ascii="Times New Roman"/>
                <w:sz w:val="18"/>
                <w:szCs w:val="18"/>
              </w:rPr>
              <w:t>流水号</w:t>
            </w:r>
          </w:p>
        </w:tc>
        <w:tc>
          <w:tcPr>
            <w:tcW w:w="648" w:type="dxa"/>
            <w:vAlign w:val="center"/>
          </w:tcPr>
          <w:p w:rsidR="001A67FA" w:rsidRDefault="001A67FA" w:rsidP="004B7C61">
            <w:pPr>
              <w:spacing w:line="400" w:lineRule="exact"/>
              <w:ind w:firstLineChars="0" w:firstLine="0"/>
              <w:rPr>
                <w:rStyle w:val="afc"/>
                <w:rFonts w:ascii="Times New Roman"/>
                <w:sz w:val="18"/>
                <w:szCs w:val="18"/>
              </w:rPr>
            </w:pPr>
            <w:r>
              <w:rPr>
                <w:rStyle w:val="afc"/>
                <w:rFonts w:ascii="Times New Roman" w:hint="eastAsia"/>
                <w:sz w:val="18"/>
                <w:szCs w:val="18"/>
              </w:rPr>
              <w:t>40</w:t>
            </w:r>
          </w:p>
        </w:tc>
        <w:tc>
          <w:tcPr>
            <w:tcW w:w="709" w:type="dxa"/>
            <w:vAlign w:val="center"/>
          </w:tcPr>
          <w:p w:rsidR="001A67FA" w:rsidRDefault="001A67FA" w:rsidP="004B7C61">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1A67FA" w:rsidRDefault="001A67FA" w:rsidP="004B7C61">
            <w:pPr>
              <w:spacing w:line="400" w:lineRule="exact"/>
              <w:ind w:firstLineChars="0" w:firstLine="0"/>
              <w:rPr>
                <w:rStyle w:val="afc"/>
                <w:rFonts w:ascii="Times New Roman"/>
                <w:sz w:val="18"/>
                <w:szCs w:val="18"/>
              </w:rPr>
            </w:pPr>
            <w:r>
              <w:rPr>
                <w:rStyle w:val="afc"/>
                <w:rFonts w:ascii="Times New Roman" w:hint="eastAsia"/>
                <w:sz w:val="18"/>
                <w:szCs w:val="18"/>
              </w:rPr>
              <w:t>O</w:t>
            </w:r>
          </w:p>
        </w:tc>
        <w:tc>
          <w:tcPr>
            <w:tcW w:w="1417" w:type="dxa"/>
            <w:vAlign w:val="center"/>
          </w:tcPr>
          <w:p w:rsidR="001A67FA" w:rsidRDefault="001A67FA" w:rsidP="004B7C61">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1A67FA" w:rsidRPr="005639A8" w:rsidRDefault="001A67FA" w:rsidP="004B7C61">
            <w:pPr>
              <w:spacing w:line="360" w:lineRule="auto"/>
              <w:ind w:firstLineChars="0" w:firstLine="0"/>
              <w:rPr>
                <w:rStyle w:val="afc"/>
                <w:rFonts w:ascii="Times New Roman"/>
                <w:sz w:val="18"/>
                <w:szCs w:val="18"/>
              </w:rPr>
            </w:pPr>
          </w:p>
        </w:tc>
      </w:tr>
      <w:tr w:rsidR="004B7C61" w:rsidTr="004B7C61">
        <w:tc>
          <w:tcPr>
            <w:tcW w:w="1986" w:type="dxa"/>
            <w:vAlign w:val="center"/>
          </w:tcPr>
          <w:p w:rsidR="004B7C61" w:rsidRDefault="004B7C61" w:rsidP="004B7C61">
            <w:pPr>
              <w:spacing w:line="400" w:lineRule="exact"/>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cx</w:t>
            </w:r>
            <w:r>
              <w:rPr>
                <w:rStyle w:val="afc"/>
                <w:rFonts w:ascii="Times New Roman" w:hint="eastAsia"/>
                <w:sz w:val="18"/>
                <w:szCs w:val="18"/>
              </w:rPr>
              <w:t>cgzbs</w:t>
            </w:r>
          </w:p>
        </w:tc>
        <w:tc>
          <w:tcPr>
            <w:tcW w:w="2328" w:type="dxa"/>
            <w:vAlign w:val="center"/>
          </w:tcPr>
          <w:p w:rsidR="004B7C61" w:rsidRDefault="00D80DDC" w:rsidP="004B7C61">
            <w:pPr>
              <w:spacing w:line="400" w:lineRule="exact"/>
              <w:ind w:firstLineChars="0" w:firstLine="0"/>
              <w:rPr>
                <w:rStyle w:val="afc"/>
                <w:rFonts w:ascii="Times New Roman"/>
                <w:sz w:val="18"/>
                <w:szCs w:val="18"/>
              </w:rPr>
            </w:pPr>
            <w:r>
              <w:rPr>
                <w:rStyle w:val="afc"/>
                <w:rFonts w:ascii="Times New Roman" w:hint="eastAsia"/>
                <w:sz w:val="18"/>
                <w:szCs w:val="18"/>
              </w:rPr>
              <w:t>撤销</w:t>
            </w:r>
            <w:r w:rsidR="004B7C61">
              <w:rPr>
                <w:rStyle w:val="afc"/>
                <w:rFonts w:ascii="Times New Roman"/>
                <w:sz w:val="18"/>
                <w:szCs w:val="18"/>
              </w:rPr>
              <w:t>成功总笔数</w:t>
            </w:r>
          </w:p>
        </w:tc>
        <w:tc>
          <w:tcPr>
            <w:tcW w:w="648" w:type="dxa"/>
            <w:vAlign w:val="center"/>
          </w:tcPr>
          <w:p w:rsidR="004B7C61" w:rsidRDefault="004B7C61" w:rsidP="004B7C61">
            <w:pPr>
              <w:spacing w:line="400" w:lineRule="exact"/>
              <w:ind w:firstLineChars="0" w:firstLine="0"/>
              <w:rPr>
                <w:rStyle w:val="afc"/>
                <w:rFonts w:ascii="Times New Roman"/>
                <w:sz w:val="18"/>
                <w:szCs w:val="18"/>
              </w:rPr>
            </w:pPr>
            <w:r>
              <w:rPr>
                <w:rStyle w:val="afc"/>
                <w:rFonts w:ascii="Times New Roman" w:hint="eastAsia"/>
                <w:sz w:val="18"/>
                <w:szCs w:val="18"/>
              </w:rPr>
              <w:t>10</w:t>
            </w:r>
          </w:p>
        </w:tc>
        <w:tc>
          <w:tcPr>
            <w:tcW w:w="709" w:type="dxa"/>
            <w:vAlign w:val="center"/>
          </w:tcPr>
          <w:p w:rsidR="004B7C61" w:rsidRDefault="004B7C61" w:rsidP="004B7C61">
            <w:pPr>
              <w:spacing w:line="400" w:lineRule="exact"/>
              <w:ind w:firstLineChars="0" w:firstLine="0"/>
              <w:rPr>
                <w:rStyle w:val="afc"/>
                <w:rFonts w:ascii="Times New Roman"/>
                <w:sz w:val="18"/>
                <w:szCs w:val="18"/>
              </w:rPr>
            </w:pPr>
            <w:r>
              <w:rPr>
                <w:rStyle w:val="afc"/>
                <w:rFonts w:ascii="Times New Roman" w:hint="eastAsia"/>
                <w:sz w:val="18"/>
                <w:szCs w:val="18"/>
              </w:rPr>
              <w:t>I</w:t>
            </w:r>
          </w:p>
        </w:tc>
        <w:tc>
          <w:tcPr>
            <w:tcW w:w="709" w:type="dxa"/>
            <w:vAlign w:val="center"/>
          </w:tcPr>
          <w:p w:rsidR="004B7C61" w:rsidRDefault="00D80DDC" w:rsidP="004B7C61">
            <w:pPr>
              <w:spacing w:line="400" w:lineRule="exact"/>
              <w:ind w:firstLineChars="0" w:firstLine="0"/>
              <w:rPr>
                <w:rStyle w:val="afc"/>
                <w:rFonts w:ascii="Times New Roman"/>
                <w:sz w:val="18"/>
                <w:szCs w:val="18"/>
              </w:rPr>
            </w:pPr>
            <w:r>
              <w:rPr>
                <w:rStyle w:val="afc"/>
                <w:rFonts w:ascii="Times New Roman" w:hint="eastAsia"/>
                <w:sz w:val="18"/>
                <w:szCs w:val="18"/>
              </w:rPr>
              <w:t>O</w:t>
            </w:r>
          </w:p>
        </w:tc>
        <w:tc>
          <w:tcPr>
            <w:tcW w:w="1417" w:type="dxa"/>
            <w:vAlign w:val="center"/>
          </w:tcPr>
          <w:p w:rsidR="004B7C61" w:rsidRDefault="004B7C61" w:rsidP="004B7C61">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4B7C61" w:rsidRPr="005639A8" w:rsidRDefault="004B7C61" w:rsidP="004B7C61">
            <w:pPr>
              <w:spacing w:line="360" w:lineRule="auto"/>
              <w:ind w:firstLineChars="0" w:firstLine="0"/>
              <w:rPr>
                <w:rStyle w:val="afc"/>
                <w:rFonts w:ascii="Times New Roman"/>
                <w:sz w:val="18"/>
                <w:szCs w:val="18"/>
              </w:rPr>
            </w:pPr>
          </w:p>
        </w:tc>
      </w:tr>
      <w:tr w:rsidR="00D80DDC" w:rsidTr="004B7C61">
        <w:tc>
          <w:tcPr>
            <w:tcW w:w="1986" w:type="dxa"/>
            <w:vAlign w:val="center"/>
          </w:tcPr>
          <w:p w:rsidR="00D80DDC" w:rsidRDefault="00D80DDC" w:rsidP="004B7C61">
            <w:pPr>
              <w:spacing w:line="400" w:lineRule="exact"/>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-cxcgzje</w:t>
            </w:r>
          </w:p>
        </w:tc>
        <w:tc>
          <w:tcPr>
            <w:tcW w:w="2328" w:type="dxa"/>
            <w:vAlign w:val="center"/>
          </w:tcPr>
          <w:p w:rsidR="00D80DDC" w:rsidRDefault="00D80DDC" w:rsidP="004B7C61">
            <w:pPr>
              <w:spacing w:line="400" w:lineRule="exact"/>
              <w:ind w:firstLineChars="0" w:firstLine="0"/>
              <w:rPr>
                <w:rStyle w:val="afc"/>
                <w:rFonts w:ascii="Times New Roman"/>
                <w:sz w:val="18"/>
                <w:szCs w:val="18"/>
              </w:rPr>
            </w:pPr>
            <w:r>
              <w:rPr>
                <w:rStyle w:val="afc"/>
                <w:rFonts w:ascii="Times New Roman" w:hint="eastAsia"/>
                <w:sz w:val="18"/>
                <w:szCs w:val="18"/>
              </w:rPr>
              <w:t>撤销</w:t>
            </w:r>
            <w:r>
              <w:rPr>
                <w:rStyle w:val="afc"/>
                <w:rFonts w:ascii="Times New Roman"/>
                <w:sz w:val="18"/>
                <w:szCs w:val="18"/>
              </w:rPr>
              <w:t>成功总金额</w:t>
            </w:r>
          </w:p>
        </w:tc>
        <w:tc>
          <w:tcPr>
            <w:tcW w:w="648" w:type="dxa"/>
            <w:vAlign w:val="center"/>
          </w:tcPr>
          <w:p w:rsidR="00D80DDC" w:rsidRDefault="00D80DDC" w:rsidP="004B7C61">
            <w:pPr>
              <w:spacing w:line="400" w:lineRule="exact"/>
              <w:ind w:firstLineChars="0" w:firstLine="0"/>
              <w:rPr>
                <w:rStyle w:val="afc"/>
                <w:rFonts w:ascii="Times New Roman"/>
                <w:sz w:val="18"/>
                <w:szCs w:val="18"/>
              </w:rPr>
            </w:pPr>
            <w:r>
              <w:rPr>
                <w:rStyle w:val="afc"/>
                <w:rFonts w:ascii="Times New Roman" w:hint="eastAsia"/>
                <w:sz w:val="18"/>
                <w:szCs w:val="18"/>
              </w:rPr>
              <w:t>18.2</w:t>
            </w:r>
          </w:p>
        </w:tc>
        <w:tc>
          <w:tcPr>
            <w:tcW w:w="709" w:type="dxa"/>
            <w:vAlign w:val="center"/>
          </w:tcPr>
          <w:p w:rsidR="00D80DDC" w:rsidRDefault="00D80DDC" w:rsidP="004B7C61">
            <w:pPr>
              <w:spacing w:line="400" w:lineRule="exact"/>
              <w:ind w:firstLineChars="0" w:firstLine="0"/>
              <w:rPr>
                <w:rStyle w:val="afc"/>
                <w:rFonts w:ascii="Times New Roman"/>
                <w:sz w:val="18"/>
                <w:szCs w:val="18"/>
              </w:rPr>
            </w:pPr>
            <w:r>
              <w:rPr>
                <w:rStyle w:val="afc"/>
                <w:rFonts w:ascii="Times New Roman" w:hint="eastAsia"/>
                <w:sz w:val="18"/>
                <w:szCs w:val="18"/>
              </w:rPr>
              <w:t>D</w:t>
            </w:r>
          </w:p>
        </w:tc>
        <w:tc>
          <w:tcPr>
            <w:tcW w:w="709" w:type="dxa"/>
            <w:vAlign w:val="center"/>
          </w:tcPr>
          <w:p w:rsidR="00D80DDC" w:rsidRDefault="00D80DDC" w:rsidP="004B7C61">
            <w:pPr>
              <w:spacing w:line="400" w:lineRule="exact"/>
              <w:ind w:firstLineChars="0" w:firstLine="0"/>
              <w:rPr>
                <w:rStyle w:val="afc"/>
                <w:rFonts w:ascii="Times New Roman"/>
                <w:sz w:val="18"/>
                <w:szCs w:val="18"/>
              </w:rPr>
            </w:pPr>
            <w:r>
              <w:rPr>
                <w:rStyle w:val="afc"/>
                <w:rFonts w:ascii="Times New Roman" w:hint="eastAsia"/>
                <w:sz w:val="18"/>
                <w:szCs w:val="18"/>
              </w:rPr>
              <w:t>O</w:t>
            </w:r>
          </w:p>
        </w:tc>
        <w:tc>
          <w:tcPr>
            <w:tcW w:w="1417" w:type="dxa"/>
            <w:vAlign w:val="center"/>
          </w:tcPr>
          <w:p w:rsidR="00D80DDC" w:rsidRDefault="00D80DDC" w:rsidP="004B7C61">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D80DDC" w:rsidRPr="005639A8" w:rsidRDefault="00D80DDC" w:rsidP="004B7C61">
            <w:pPr>
              <w:spacing w:line="360" w:lineRule="auto"/>
              <w:ind w:firstLineChars="0" w:firstLine="0"/>
              <w:rPr>
                <w:rStyle w:val="afc"/>
                <w:rFonts w:ascii="Times New Roman"/>
                <w:sz w:val="18"/>
                <w:szCs w:val="18"/>
              </w:rPr>
            </w:pPr>
          </w:p>
        </w:tc>
      </w:tr>
      <w:tr w:rsidR="004B7C61" w:rsidTr="004B7C61">
        <w:tc>
          <w:tcPr>
            <w:tcW w:w="1986" w:type="dxa"/>
            <w:vAlign w:val="center"/>
          </w:tcPr>
          <w:p w:rsidR="004B7C61" w:rsidRDefault="004B7C61" w:rsidP="004B7C61">
            <w:pPr>
              <w:spacing w:line="400" w:lineRule="exact"/>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cxsb</w:t>
            </w:r>
            <w:r w:rsidRPr="000B4F17">
              <w:rPr>
                <w:rStyle w:val="afc"/>
                <w:rFonts w:ascii="Times New Roman"/>
                <w:sz w:val="18"/>
                <w:szCs w:val="18"/>
              </w:rPr>
              <w:t>zbs</w:t>
            </w:r>
          </w:p>
        </w:tc>
        <w:tc>
          <w:tcPr>
            <w:tcW w:w="2328" w:type="dxa"/>
            <w:vAlign w:val="center"/>
          </w:tcPr>
          <w:p w:rsidR="004B7C61" w:rsidRDefault="00D80DDC" w:rsidP="004B7C61">
            <w:pPr>
              <w:spacing w:line="400" w:lineRule="exact"/>
              <w:ind w:firstLineChars="0" w:firstLine="0"/>
              <w:rPr>
                <w:rStyle w:val="afc"/>
                <w:rFonts w:ascii="Times New Roman"/>
                <w:sz w:val="18"/>
                <w:szCs w:val="18"/>
              </w:rPr>
            </w:pPr>
            <w:r>
              <w:rPr>
                <w:rStyle w:val="afc"/>
                <w:rFonts w:ascii="Times New Roman" w:hint="eastAsia"/>
                <w:sz w:val="18"/>
                <w:szCs w:val="18"/>
              </w:rPr>
              <w:t>撤销</w:t>
            </w:r>
            <w:r w:rsidR="004B7C61">
              <w:rPr>
                <w:rStyle w:val="afc"/>
                <w:rFonts w:ascii="Times New Roman" w:hint="eastAsia"/>
                <w:sz w:val="18"/>
                <w:szCs w:val="18"/>
              </w:rPr>
              <w:t>失败</w:t>
            </w:r>
            <w:r w:rsidR="004B7C61" w:rsidRPr="000B4F17">
              <w:rPr>
                <w:rStyle w:val="afc"/>
                <w:rFonts w:ascii="Times New Roman" w:hint="eastAsia"/>
                <w:sz w:val="18"/>
                <w:szCs w:val="18"/>
              </w:rPr>
              <w:t>总笔数</w:t>
            </w:r>
          </w:p>
        </w:tc>
        <w:tc>
          <w:tcPr>
            <w:tcW w:w="648" w:type="dxa"/>
            <w:vAlign w:val="center"/>
          </w:tcPr>
          <w:p w:rsidR="004B7C61" w:rsidRDefault="004B7C61" w:rsidP="004B7C61">
            <w:pPr>
              <w:spacing w:line="400" w:lineRule="exact"/>
              <w:ind w:firstLineChars="0" w:firstLine="0"/>
              <w:rPr>
                <w:rStyle w:val="afc"/>
                <w:rFonts w:ascii="Times New Roman"/>
                <w:sz w:val="18"/>
                <w:szCs w:val="18"/>
              </w:rPr>
            </w:pPr>
            <w:r>
              <w:rPr>
                <w:rStyle w:val="afc"/>
                <w:rFonts w:ascii="Times New Roman" w:hint="eastAsia"/>
                <w:sz w:val="18"/>
                <w:szCs w:val="18"/>
              </w:rPr>
              <w:t>10</w:t>
            </w:r>
          </w:p>
        </w:tc>
        <w:tc>
          <w:tcPr>
            <w:tcW w:w="709" w:type="dxa"/>
            <w:vAlign w:val="center"/>
          </w:tcPr>
          <w:p w:rsidR="004B7C61" w:rsidRDefault="004B7C61" w:rsidP="004B7C61">
            <w:pPr>
              <w:spacing w:line="400" w:lineRule="exact"/>
              <w:ind w:firstLineChars="0" w:firstLine="0"/>
              <w:rPr>
                <w:rStyle w:val="afc"/>
                <w:rFonts w:ascii="Times New Roman"/>
                <w:sz w:val="18"/>
                <w:szCs w:val="18"/>
              </w:rPr>
            </w:pPr>
            <w:r>
              <w:rPr>
                <w:rStyle w:val="afc"/>
                <w:rFonts w:ascii="Times New Roman" w:hint="eastAsia"/>
                <w:sz w:val="18"/>
                <w:szCs w:val="18"/>
              </w:rPr>
              <w:t>I</w:t>
            </w:r>
          </w:p>
        </w:tc>
        <w:tc>
          <w:tcPr>
            <w:tcW w:w="709" w:type="dxa"/>
            <w:vAlign w:val="center"/>
          </w:tcPr>
          <w:p w:rsidR="004B7C61" w:rsidRDefault="00D80DDC" w:rsidP="004B7C61">
            <w:pPr>
              <w:spacing w:line="400" w:lineRule="exact"/>
              <w:ind w:firstLineChars="0" w:firstLine="0"/>
              <w:rPr>
                <w:rStyle w:val="afc"/>
                <w:rFonts w:ascii="Times New Roman"/>
                <w:sz w:val="18"/>
                <w:szCs w:val="18"/>
              </w:rPr>
            </w:pPr>
            <w:r>
              <w:rPr>
                <w:rStyle w:val="afc"/>
                <w:rFonts w:ascii="Times New Roman" w:hint="eastAsia"/>
                <w:sz w:val="18"/>
                <w:szCs w:val="18"/>
              </w:rPr>
              <w:t>O</w:t>
            </w:r>
          </w:p>
        </w:tc>
        <w:tc>
          <w:tcPr>
            <w:tcW w:w="1417" w:type="dxa"/>
            <w:vAlign w:val="center"/>
          </w:tcPr>
          <w:p w:rsidR="004B7C61" w:rsidRDefault="004B7C61" w:rsidP="004B7C61">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4B7C61" w:rsidRPr="005639A8" w:rsidRDefault="004B7C61" w:rsidP="004B7C61">
            <w:pPr>
              <w:spacing w:line="360" w:lineRule="auto"/>
              <w:ind w:firstLineChars="0" w:firstLine="0"/>
              <w:rPr>
                <w:rStyle w:val="afc"/>
                <w:rFonts w:ascii="Times New Roman"/>
                <w:sz w:val="18"/>
                <w:szCs w:val="18"/>
              </w:rPr>
            </w:pPr>
          </w:p>
        </w:tc>
      </w:tr>
      <w:tr w:rsidR="00D80DDC" w:rsidTr="004B7C61">
        <w:tc>
          <w:tcPr>
            <w:tcW w:w="1986" w:type="dxa"/>
            <w:vAlign w:val="center"/>
          </w:tcPr>
          <w:p w:rsidR="00D80DDC" w:rsidRDefault="00D80DDC" w:rsidP="004B7C61">
            <w:pPr>
              <w:spacing w:line="400" w:lineRule="exact"/>
              <w:ind w:firstLineChars="0" w:firstLine="0"/>
              <w:rPr>
                <w:rStyle w:val="afc"/>
                <w:rFonts w:ascii="Times New Roman"/>
                <w:sz w:val="18"/>
                <w:szCs w:val="18"/>
              </w:rPr>
            </w:pPr>
            <w:r>
              <w:rPr>
                <w:rStyle w:val="afc"/>
                <w:rFonts w:ascii="Times New Roman" w:hint="eastAsia"/>
                <w:sz w:val="18"/>
                <w:szCs w:val="18"/>
              </w:rPr>
              <w:t>--cxsbzje</w:t>
            </w:r>
          </w:p>
        </w:tc>
        <w:tc>
          <w:tcPr>
            <w:tcW w:w="2328" w:type="dxa"/>
            <w:vAlign w:val="center"/>
          </w:tcPr>
          <w:p w:rsidR="00D80DDC" w:rsidRDefault="00D80DDC" w:rsidP="004B7C61">
            <w:pPr>
              <w:spacing w:line="400" w:lineRule="exact"/>
              <w:ind w:firstLineChars="0" w:firstLine="0"/>
              <w:rPr>
                <w:rStyle w:val="afc"/>
                <w:rFonts w:ascii="Times New Roman"/>
                <w:sz w:val="18"/>
                <w:szCs w:val="18"/>
              </w:rPr>
            </w:pPr>
            <w:r>
              <w:rPr>
                <w:rStyle w:val="afc"/>
                <w:rFonts w:ascii="Times New Roman" w:hint="eastAsia"/>
                <w:sz w:val="18"/>
                <w:szCs w:val="18"/>
              </w:rPr>
              <w:t>撤销</w:t>
            </w:r>
            <w:r>
              <w:rPr>
                <w:rStyle w:val="afc"/>
                <w:rFonts w:ascii="Times New Roman"/>
                <w:sz w:val="18"/>
                <w:szCs w:val="18"/>
              </w:rPr>
              <w:t>失败总金额</w:t>
            </w:r>
          </w:p>
        </w:tc>
        <w:tc>
          <w:tcPr>
            <w:tcW w:w="648" w:type="dxa"/>
            <w:vAlign w:val="center"/>
          </w:tcPr>
          <w:p w:rsidR="00D80DDC" w:rsidRDefault="00D80DDC" w:rsidP="004B7C61">
            <w:pPr>
              <w:spacing w:line="400" w:lineRule="exact"/>
              <w:ind w:firstLineChars="0" w:firstLine="0"/>
              <w:rPr>
                <w:rStyle w:val="afc"/>
                <w:rFonts w:ascii="Times New Roman"/>
                <w:sz w:val="18"/>
                <w:szCs w:val="18"/>
              </w:rPr>
            </w:pPr>
            <w:r>
              <w:rPr>
                <w:rStyle w:val="afc"/>
                <w:rFonts w:ascii="Times New Roman" w:hint="eastAsia"/>
                <w:sz w:val="18"/>
                <w:szCs w:val="18"/>
              </w:rPr>
              <w:t>18.2</w:t>
            </w:r>
          </w:p>
        </w:tc>
        <w:tc>
          <w:tcPr>
            <w:tcW w:w="709" w:type="dxa"/>
            <w:vAlign w:val="center"/>
          </w:tcPr>
          <w:p w:rsidR="00D80DDC" w:rsidRDefault="00D80DDC" w:rsidP="004B7C61">
            <w:pPr>
              <w:spacing w:line="400" w:lineRule="exact"/>
              <w:ind w:firstLineChars="0" w:firstLine="0"/>
              <w:rPr>
                <w:rStyle w:val="afc"/>
                <w:rFonts w:ascii="Times New Roman"/>
                <w:sz w:val="18"/>
                <w:szCs w:val="18"/>
              </w:rPr>
            </w:pPr>
            <w:r>
              <w:rPr>
                <w:rStyle w:val="afc"/>
                <w:rFonts w:ascii="Times New Roman" w:hint="eastAsia"/>
                <w:sz w:val="18"/>
                <w:szCs w:val="18"/>
              </w:rPr>
              <w:t>D</w:t>
            </w:r>
          </w:p>
        </w:tc>
        <w:tc>
          <w:tcPr>
            <w:tcW w:w="709" w:type="dxa"/>
            <w:vAlign w:val="center"/>
          </w:tcPr>
          <w:p w:rsidR="00D80DDC" w:rsidRDefault="00D80DDC" w:rsidP="004B7C61">
            <w:pPr>
              <w:spacing w:line="400" w:lineRule="exact"/>
              <w:ind w:firstLineChars="0" w:firstLine="0"/>
              <w:rPr>
                <w:rStyle w:val="afc"/>
                <w:rFonts w:ascii="Times New Roman"/>
                <w:sz w:val="18"/>
                <w:szCs w:val="18"/>
              </w:rPr>
            </w:pPr>
            <w:r>
              <w:rPr>
                <w:rStyle w:val="afc"/>
                <w:rFonts w:ascii="Times New Roman" w:hint="eastAsia"/>
                <w:sz w:val="18"/>
                <w:szCs w:val="18"/>
              </w:rPr>
              <w:t>O</w:t>
            </w:r>
          </w:p>
        </w:tc>
        <w:tc>
          <w:tcPr>
            <w:tcW w:w="1417" w:type="dxa"/>
            <w:vAlign w:val="center"/>
          </w:tcPr>
          <w:p w:rsidR="00D80DDC" w:rsidRDefault="00D80DDC" w:rsidP="004B7C61">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D80DDC" w:rsidRPr="005639A8" w:rsidRDefault="00D80DDC" w:rsidP="004B7C61">
            <w:pPr>
              <w:spacing w:line="360" w:lineRule="auto"/>
              <w:ind w:firstLineChars="0" w:firstLine="0"/>
              <w:rPr>
                <w:rStyle w:val="afc"/>
                <w:rFonts w:ascii="Times New Roman"/>
                <w:sz w:val="18"/>
                <w:szCs w:val="18"/>
              </w:rPr>
            </w:pPr>
          </w:p>
        </w:tc>
      </w:tr>
      <w:tr w:rsidR="001A67FA" w:rsidTr="004B7C61">
        <w:tc>
          <w:tcPr>
            <w:tcW w:w="1986" w:type="dxa"/>
            <w:vAlign w:val="center"/>
          </w:tcPr>
          <w:p w:rsidR="001A67FA" w:rsidRDefault="001A67FA" w:rsidP="004B7C61">
            <w:pPr>
              <w:spacing w:line="400" w:lineRule="exact"/>
              <w:ind w:firstLineChars="0" w:firstLine="0"/>
              <w:rPr>
                <w:rStyle w:val="afc"/>
                <w:rFonts w:ascii="Times New Roman"/>
                <w:sz w:val="18"/>
                <w:szCs w:val="18"/>
              </w:rPr>
            </w:pPr>
            <w:r>
              <w:rPr>
                <w:rStyle w:val="afc"/>
                <w:rFonts w:ascii="Times New Roman" w:hint="eastAsia"/>
                <w:sz w:val="18"/>
                <w:szCs w:val="18"/>
              </w:rPr>
              <w:t>--cxdy</w:t>
            </w:r>
            <w:r>
              <w:rPr>
                <w:rStyle w:val="afc"/>
                <w:rFonts w:ascii="Times New Roman"/>
                <w:sz w:val="18"/>
                <w:szCs w:val="18"/>
              </w:rPr>
              <w:t>cs</w:t>
            </w:r>
          </w:p>
        </w:tc>
        <w:tc>
          <w:tcPr>
            <w:tcW w:w="2328" w:type="dxa"/>
            <w:vAlign w:val="center"/>
          </w:tcPr>
          <w:p w:rsidR="001A67FA" w:rsidRDefault="001A67FA" w:rsidP="004B7C61">
            <w:pPr>
              <w:spacing w:line="400" w:lineRule="exact"/>
              <w:ind w:firstLineChars="0" w:firstLine="0"/>
              <w:rPr>
                <w:rStyle w:val="afc"/>
                <w:rFonts w:ascii="Times New Roman"/>
                <w:sz w:val="18"/>
                <w:szCs w:val="18"/>
              </w:rPr>
            </w:pPr>
            <w:r>
              <w:rPr>
                <w:rStyle w:val="afc"/>
                <w:rFonts w:ascii="Times New Roman" w:hint="eastAsia"/>
                <w:sz w:val="18"/>
                <w:szCs w:val="18"/>
              </w:rPr>
              <w:t>撤销</w:t>
            </w:r>
            <w:r>
              <w:rPr>
                <w:rStyle w:val="afc"/>
                <w:rFonts w:ascii="Times New Roman"/>
                <w:sz w:val="18"/>
                <w:szCs w:val="18"/>
              </w:rPr>
              <w:t>打印次数</w:t>
            </w:r>
          </w:p>
        </w:tc>
        <w:tc>
          <w:tcPr>
            <w:tcW w:w="648" w:type="dxa"/>
            <w:vAlign w:val="center"/>
          </w:tcPr>
          <w:p w:rsidR="001A67FA" w:rsidRDefault="001A67FA" w:rsidP="004B7C61">
            <w:pPr>
              <w:spacing w:line="400" w:lineRule="exact"/>
              <w:ind w:firstLineChars="0" w:firstLine="0"/>
              <w:rPr>
                <w:rStyle w:val="afc"/>
                <w:rFonts w:ascii="Times New Roman"/>
                <w:sz w:val="18"/>
                <w:szCs w:val="18"/>
              </w:rPr>
            </w:pPr>
            <w:r>
              <w:rPr>
                <w:rStyle w:val="afc"/>
                <w:rFonts w:ascii="Times New Roman" w:hint="eastAsia"/>
                <w:sz w:val="18"/>
                <w:szCs w:val="18"/>
              </w:rPr>
              <w:t>10</w:t>
            </w:r>
          </w:p>
        </w:tc>
        <w:tc>
          <w:tcPr>
            <w:tcW w:w="709" w:type="dxa"/>
            <w:vAlign w:val="center"/>
          </w:tcPr>
          <w:p w:rsidR="001A67FA" w:rsidRDefault="001A67FA" w:rsidP="004B7C61">
            <w:pPr>
              <w:spacing w:line="400" w:lineRule="exact"/>
              <w:ind w:firstLineChars="0" w:firstLine="0"/>
              <w:rPr>
                <w:rStyle w:val="afc"/>
                <w:rFonts w:ascii="Times New Roman"/>
                <w:sz w:val="18"/>
                <w:szCs w:val="18"/>
              </w:rPr>
            </w:pPr>
            <w:r>
              <w:rPr>
                <w:rStyle w:val="afc"/>
                <w:rFonts w:ascii="Times New Roman" w:hint="eastAsia"/>
                <w:sz w:val="18"/>
                <w:szCs w:val="18"/>
              </w:rPr>
              <w:t>I</w:t>
            </w:r>
          </w:p>
        </w:tc>
        <w:tc>
          <w:tcPr>
            <w:tcW w:w="709" w:type="dxa"/>
            <w:vAlign w:val="center"/>
          </w:tcPr>
          <w:p w:rsidR="001A67FA" w:rsidRDefault="001A67FA" w:rsidP="004B7C61">
            <w:pPr>
              <w:spacing w:line="400" w:lineRule="exact"/>
              <w:ind w:firstLineChars="0" w:firstLine="0"/>
              <w:rPr>
                <w:rStyle w:val="afc"/>
                <w:rFonts w:ascii="Times New Roman"/>
                <w:sz w:val="18"/>
                <w:szCs w:val="18"/>
              </w:rPr>
            </w:pPr>
            <w:r>
              <w:rPr>
                <w:rStyle w:val="afc"/>
                <w:rFonts w:ascii="Times New Roman" w:hint="eastAsia"/>
                <w:sz w:val="18"/>
                <w:szCs w:val="18"/>
              </w:rPr>
              <w:t>O</w:t>
            </w:r>
          </w:p>
        </w:tc>
        <w:tc>
          <w:tcPr>
            <w:tcW w:w="1417" w:type="dxa"/>
            <w:vAlign w:val="center"/>
          </w:tcPr>
          <w:p w:rsidR="001A67FA" w:rsidRDefault="001A67FA" w:rsidP="004B7C61">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1A67FA" w:rsidRPr="005639A8" w:rsidRDefault="001A67FA" w:rsidP="004B7C61">
            <w:pPr>
              <w:spacing w:line="360" w:lineRule="auto"/>
              <w:ind w:firstLineChars="0" w:firstLine="0"/>
              <w:rPr>
                <w:rStyle w:val="afc"/>
                <w:rFonts w:ascii="Times New Roman"/>
                <w:sz w:val="18"/>
                <w:szCs w:val="18"/>
              </w:rPr>
            </w:pPr>
          </w:p>
        </w:tc>
      </w:tr>
    </w:tbl>
    <w:p w:rsidR="00482269" w:rsidRDefault="00482269" w:rsidP="00482269">
      <w:pPr>
        <w:pStyle w:val="21"/>
        <w:numPr>
          <w:ilvl w:val="1"/>
          <w:numId w:val="1"/>
        </w:numPr>
        <w:ind w:left="0" w:firstLine="0"/>
      </w:pPr>
      <w:bookmarkStart w:id="167" w:name="_Toc8133842"/>
      <w:r>
        <w:rPr>
          <w:rFonts w:hint="eastAsia"/>
        </w:rPr>
        <w:t>批量缴费批次撤销</w:t>
      </w:r>
      <w:bookmarkEnd w:id="167"/>
    </w:p>
    <w:p w:rsidR="00482269" w:rsidRDefault="00482269" w:rsidP="00DB275A">
      <w:pPr>
        <w:pStyle w:val="3"/>
      </w:pPr>
      <w:bookmarkStart w:id="168" w:name="_Toc8133843"/>
      <w:r>
        <w:rPr>
          <w:rFonts w:hint="eastAsia"/>
        </w:rPr>
        <w:t>批量缴费批次撤销</w:t>
      </w:r>
      <w:r>
        <w:t>服务</w:t>
      </w:r>
      <w:r>
        <w:rPr>
          <w:rFonts w:hint="eastAsia"/>
        </w:rPr>
        <w:t>(</w:t>
      </w:r>
      <w:r>
        <w:t>oBOW712730</w:t>
      </w:r>
      <w:r>
        <w:rPr>
          <w:rFonts w:hint="eastAsia"/>
        </w:rPr>
        <w:t>)</w:t>
      </w:r>
      <w:bookmarkEnd w:id="168"/>
    </w:p>
    <w:p w:rsidR="00482269" w:rsidRDefault="00482269" w:rsidP="00482269">
      <w:pPr>
        <w:ind w:firstLine="480"/>
      </w:pPr>
      <w:r>
        <w:rPr>
          <w:rFonts w:hint="eastAsia"/>
        </w:rPr>
        <w:t>系统标识：</w:t>
      </w:r>
      <w:r>
        <w:t>OBOW</w:t>
      </w:r>
    </w:p>
    <w:p w:rsidR="00482269" w:rsidRPr="00412DD5" w:rsidRDefault="00482269" w:rsidP="00482269">
      <w:pPr>
        <w:ind w:firstLine="480"/>
      </w:pPr>
      <w:r>
        <w:rPr>
          <w:rFonts w:hint="eastAsia"/>
        </w:rPr>
        <w:t>交易码：</w:t>
      </w:r>
      <w:r>
        <w:t>712730</w:t>
      </w:r>
    </w:p>
    <w:p w:rsidR="00482269" w:rsidRDefault="00482269" w:rsidP="00DB275A">
      <w:pPr>
        <w:pStyle w:val="3"/>
      </w:pPr>
      <w:bookmarkStart w:id="169" w:name="_Toc8133844"/>
      <w:r>
        <w:rPr>
          <w:rFonts w:hint="eastAsia"/>
        </w:rPr>
        <w:t>业务功能</w:t>
      </w:r>
      <w:bookmarkEnd w:id="169"/>
    </w:p>
    <w:p w:rsidR="00482269" w:rsidRDefault="00482269" w:rsidP="00482269">
      <w:pPr>
        <w:ind w:firstLine="480"/>
      </w:pPr>
      <w:r>
        <w:rPr>
          <w:rFonts w:hint="eastAsia"/>
        </w:rPr>
        <w:t>实现</w:t>
      </w:r>
      <w:r>
        <w:t>批量</w:t>
      </w:r>
      <w:r>
        <w:rPr>
          <w:rFonts w:hint="eastAsia"/>
        </w:rPr>
        <w:t>缴费</w:t>
      </w:r>
      <w:r w:rsidR="000D45C0">
        <w:rPr>
          <w:rFonts w:hint="eastAsia"/>
        </w:rPr>
        <w:t>批次</w:t>
      </w:r>
      <w:r w:rsidR="000D45C0">
        <w:t>撤销</w:t>
      </w:r>
      <w:r>
        <w:rPr>
          <w:rFonts w:hint="eastAsia"/>
        </w:rPr>
        <w:t>的</w:t>
      </w:r>
      <w:r>
        <w:t>功能</w:t>
      </w:r>
      <w:r>
        <w:rPr>
          <w:rFonts w:hint="eastAsia"/>
        </w:rPr>
        <w:t>。</w:t>
      </w:r>
    </w:p>
    <w:p w:rsidR="00482269" w:rsidRDefault="00482269" w:rsidP="00DB275A">
      <w:pPr>
        <w:pStyle w:val="3"/>
      </w:pPr>
      <w:bookmarkStart w:id="170" w:name="_Toc8133845"/>
      <w:r>
        <w:rPr>
          <w:rFonts w:hint="eastAsia"/>
        </w:rPr>
        <w:t>请求报文</w:t>
      </w:r>
      <w:bookmarkEnd w:id="170"/>
    </w:p>
    <w:p w:rsidR="00482269" w:rsidRPr="00ED5D84" w:rsidRDefault="00482269" w:rsidP="00482269">
      <w:pPr>
        <w:ind w:firstLine="480"/>
        <w:rPr>
          <w:rStyle w:val="afc"/>
        </w:rPr>
      </w:pPr>
      <w:r w:rsidRPr="00ED5D84">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ED5D84">
        <w:rPr>
          <w:rStyle w:val="afc"/>
          <w:rFonts w:hint="eastAsia"/>
        </w:rPr>
        <w:t>/</w:t>
      </w:r>
      <w:r>
        <w:rPr>
          <w:rStyle w:val="afc"/>
          <w:rFonts w:hint="eastAsia"/>
        </w:rPr>
        <w:t>body/</w:t>
      </w:r>
      <w:r w:rsidRPr="00C2789D">
        <w:rPr>
          <w:rStyle w:val="afc"/>
          <w:rFonts w:hint="eastAsia"/>
        </w:rPr>
        <w:t>request/</w:t>
      </w:r>
      <w:r w:rsidRPr="00B0614D">
        <w:rPr>
          <w:rStyle w:val="afc"/>
        </w:rPr>
        <w:t>xfaceTradeDTO</w:t>
      </w:r>
      <w:r>
        <w:rPr>
          <w:rStyle w:val="afc"/>
          <w:rFonts w:hint="eastAsia"/>
        </w:rPr>
        <w:t>/</w:t>
      </w:r>
      <w:r w:rsidR="000D45C0">
        <w:t>oBOW712730</w:t>
      </w:r>
      <w:r w:rsidRPr="00B1794C">
        <w:t>DTO</w:t>
      </w:r>
    </w:p>
    <w:p w:rsidR="00482269" w:rsidRDefault="00482269" w:rsidP="00482269">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rsidR="000D45C0">
        <w:t>.39</w:t>
      </w:r>
      <w:r>
        <w:rPr>
          <w:rFonts w:hint="eastAsia"/>
        </w:rPr>
        <w:t>批量缴费</w:t>
      </w:r>
      <w:r w:rsidR="000D45C0">
        <w:rPr>
          <w:rFonts w:hint="eastAsia"/>
        </w:rPr>
        <w:t>批次</w:t>
      </w:r>
      <w:r w:rsidR="000D45C0">
        <w:t>撤销</w:t>
      </w:r>
      <w:r>
        <w:rPr>
          <w:rFonts w:hint="eastAsia"/>
        </w:rPr>
        <w:t>请求</w:t>
      </w:r>
      <w:r>
        <w:t>报文</w:t>
      </w:r>
    </w:p>
    <w:tbl>
      <w:tblPr>
        <w:tblStyle w:val="af4"/>
        <w:tblW w:w="9072" w:type="dxa"/>
        <w:jc w:val="center"/>
        <w:tblLayout w:type="fixed"/>
        <w:tblLook w:val="04A0"/>
      </w:tblPr>
      <w:tblGrid>
        <w:gridCol w:w="2084"/>
        <w:gridCol w:w="1914"/>
        <w:gridCol w:w="743"/>
        <w:gridCol w:w="743"/>
        <w:gridCol w:w="743"/>
        <w:gridCol w:w="903"/>
        <w:gridCol w:w="1942"/>
      </w:tblGrid>
      <w:tr w:rsidR="00482269" w:rsidRPr="00BE0356" w:rsidTr="00D31AEE">
        <w:trPr>
          <w:jc w:val="center"/>
        </w:trPr>
        <w:tc>
          <w:tcPr>
            <w:tcW w:w="2084" w:type="dxa"/>
            <w:shd w:val="clear" w:color="auto" w:fill="5B9BD5" w:themeFill="accent1"/>
            <w:vAlign w:val="center"/>
          </w:tcPr>
          <w:p w:rsidR="00482269" w:rsidRPr="00BE0356" w:rsidRDefault="00482269" w:rsidP="00D31AEE">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914" w:type="dxa"/>
            <w:shd w:val="clear" w:color="auto" w:fill="5B9BD5" w:themeFill="accent1"/>
            <w:vAlign w:val="center"/>
          </w:tcPr>
          <w:p w:rsidR="00482269" w:rsidRPr="00BE0356" w:rsidRDefault="00482269" w:rsidP="00D31AEE">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43" w:type="dxa"/>
            <w:shd w:val="clear" w:color="auto" w:fill="5B9BD5" w:themeFill="accent1"/>
            <w:vAlign w:val="center"/>
          </w:tcPr>
          <w:p w:rsidR="00482269" w:rsidRPr="00BE0356" w:rsidRDefault="00482269" w:rsidP="00D31AEE">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43" w:type="dxa"/>
            <w:shd w:val="clear" w:color="auto" w:fill="5B9BD5" w:themeFill="accent1"/>
            <w:vAlign w:val="center"/>
          </w:tcPr>
          <w:p w:rsidR="00482269" w:rsidRPr="00BE0356" w:rsidRDefault="00482269" w:rsidP="00D31AEE">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43" w:type="dxa"/>
            <w:shd w:val="clear" w:color="auto" w:fill="5B9BD5" w:themeFill="accent1"/>
            <w:vAlign w:val="center"/>
          </w:tcPr>
          <w:p w:rsidR="00482269" w:rsidRPr="00BE0356" w:rsidRDefault="00482269" w:rsidP="00D31AEE">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903" w:type="dxa"/>
            <w:shd w:val="clear" w:color="auto" w:fill="5B9BD5" w:themeFill="accent1"/>
            <w:vAlign w:val="center"/>
          </w:tcPr>
          <w:p w:rsidR="00482269" w:rsidRPr="00BE0356" w:rsidRDefault="00482269" w:rsidP="00D31AEE">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942" w:type="dxa"/>
            <w:shd w:val="clear" w:color="auto" w:fill="5B9BD5" w:themeFill="accent1"/>
            <w:vAlign w:val="center"/>
          </w:tcPr>
          <w:p w:rsidR="00482269" w:rsidRPr="00BE0356" w:rsidRDefault="00482269" w:rsidP="00D31AEE">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482269" w:rsidRPr="00F95887" w:rsidTr="00D31AEE">
        <w:trPr>
          <w:jc w:val="center"/>
        </w:trPr>
        <w:tc>
          <w:tcPr>
            <w:tcW w:w="2084" w:type="dxa"/>
            <w:vAlign w:val="center"/>
          </w:tcPr>
          <w:p w:rsidR="00482269" w:rsidRPr="00F95887" w:rsidRDefault="00482269" w:rsidP="00D31AEE">
            <w:pPr>
              <w:ind w:firstLineChars="0" w:firstLine="0"/>
              <w:rPr>
                <w:rStyle w:val="afc"/>
                <w:sz w:val="18"/>
                <w:szCs w:val="18"/>
              </w:rPr>
            </w:pPr>
            <w:r w:rsidRPr="00787BD6">
              <w:rPr>
                <w:rStyle w:val="afc"/>
                <w:rFonts w:ascii="Times New Roman"/>
                <w:sz w:val="18"/>
                <w:szCs w:val="18"/>
              </w:rPr>
              <w:t>middHead</w:t>
            </w:r>
          </w:p>
        </w:tc>
        <w:tc>
          <w:tcPr>
            <w:tcW w:w="1914" w:type="dxa"/>
            <w:vAlign w:val="center"/>
          </w:tcPr>
          <w:p w:rsidR="00482269" w:rsidRPr="00F95887" w:rsidRDefault="00482269" w:rsidP="00D31AEE">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头结点</w:t>
            </w:r>
          </w:p>
        </w:tc>
        <w:tc>
          <w:tcPr>
            <w:tcW w:w="743" w:type="dxa"/>
            <w:vAlign w:val="center"/>
          </w:tcPr>
          <w:p w:rsidR="00482269" w:rsidRPr="00F95887" w:rsidRDefault="00482269" w:rsidP="00D31AEE">
            <w:pPr>
              <w:ind w:firstLineChars="0" w:firstLine="0"/>
              <w:rPr>
                <w:rStyle w:val="afc"/>
                <w:sz w:val="18"/>
                <w:szCs w:val="18"/>
              </w:rPr>
            </w:pPr>
          </w:p>
        </w:tc>
        <w:tc>
          <w:tcPr>
            <w:tcW w:w="743" w:type="dxa"/>
            <w:vAlign w:val="center"/>
          </w:tcPr>
          <w:p w:rsidR="00482269" w:rsidRPr="00F95887" w:rsidRDefault="00482269" w:rsidP="00D31AEE">
            <w:pPr>
              <w:ind w:firstLineChars="0" w:firstLine="0"/>
              <w:rPr>
                <w:rStyle w:val="afc"/>
                <w:sz w:val="18"/>
                <w:szCs w:val="18"/>
              </w:rPr>
            </w:pPr>
          </w:p>
        </w:tc>
        <w:tc>
          <w:tcPr>
            <w:tcW w:w="743" w:type="dxa"/>
            <w:vAlign w:val="center"/>
          </w:tcPr>
          <w:p w:rsidR="00482269" w:rsidRPr="00F95887" w:rsidRDefault="00482269" w:rsidP="00D31AEE">
            <w:pPr>
              <w:ind w:firstLineChars="0" w:firstLine="0"/>
              <w:rPr>
                <w:rStyle w:val="afc"/>
                <w:sz w:val="18"/>
                <w:szCs w:val="18"/>
              </w:rPr>
            </w:pPr>
          </w:p>
        </w:tc>
        <w:tc>
          <w:tcPr>
            <w:tcW w:w="903" w:type="dxa"/>
            <w:vAlign w:val="center"/>
          </w:tcPr>
          <w:p w:rsidR="00482269" w:rsidRPr="00F95887" w:rsidRDefault="00482269" w:rsidP="00D31AEE">
            <w:pPr>
              <w:ind w:firstLineChars="0" w:firstLine="0"/>
              <w:rPr>
                <w:rStyle w:val="afc"/>
                <w:sz w:val="18"/>
                <w:szCs w:val="18"/>
              </w:rPr>
            </w:pPr>
          </w:p>
        </w:tc>
        <w:tc>
          <w:tcPr>
            <w:tcW w:w="1942" w:type="dxa"/>
            <w:vAlign w:val="center"/>
          </w:tcPr>
          <w:p w:rsidR="00482269" w:rsidRPr="00F95887" w:rsidRDefault="00482269" w:rsidP="00D31AEE">
            <w:pPr>
              <w:ind w:firstLineChars="0" w:firstLine="0"/>
              <w:rPr>
                <w:rStyle w:val="afc"/>
                <w:sz w:val="18"/>
                <w:szCs w:val="18"/>
              </w:rPr>
            </w:pPr>
          </w:p>
        </w:tc>
      </w:tr>
      <w:tr w:rsidR="00482269" w:rsidRPr="00F95887" w:rsidTr="00D31AEE">
        <w:trPr>
          <w:jc w:val="center"/>
        </w:trPr>
        <w:tc>
          <w:tcPr>
            <w:tcW w:w="2084" w:type="dxa"/>
            <w:vAlign w:val="center"/>
          </w:tcPr>
          <w:p w:rsidR="00482269" w:rsidRDefault="00482269" w:rsidP="00D31AEE">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wdmc</w:t>
            </w:r>
          </w:p>
        </w:tc>
        <w:tc>
          <w:tcPr>
            <w:tcW w:w="1914" w:type="dxa"/>
            <w:vAlign w:val="center"/>
          </w:tcPr>
          <w:p w:rsidR="00482269" w:rsidRDefault="00482269" w:rsidP="00D31AEE">
            <w:pPr>
              <w:ind w:firstLineChars="0" w:firstLine="0"/>
              <w:rPr>
                <w:rStyle w:val="afc"/>
                <w:sz w:val="18"/>
                <w:szCs w:val="18"/>
              </w:rPr>
            </w:pPr>
            <w:r>
              <w:rPr>
                <w:rStyle w:val="afc"/>
                <w:rFonts w:ascii="Times New Roman" w:hint="eastAsia"/>
                <w:sz w:val="18"/>
                <w:szCs w:val="18"/>
              </w:rPr>
              <w:t>网点</w:t>
            </w:r>
            <w:r>
              <w:rPr>
                <w:rStyle w:val="afc"/>
                <w:rFonts w:ascii="Times New Roman"/>
                <w:sz w:val="18"/>
                <w:szCs w:val="18"/>
              </w:rPr>
              <w:t>名称</w:t>
            </w:r>
          </w:p>
        </w:tc>
        <w:tc>
          <w:tcPr>
            <w:tcW w:w="743" w:type="dxa"/>
            <w:vAlign w:val="center"/>
          </w:tcPr>
          <w:p w:rsidR="00482269" w:rsidRDefault="00482269" w:rsidP="00D31AEE">
            <w:pPr>
              <w:ind w:firstLineChars="0" w:firstLine="0"/>
              <w:rPr>
                <w:rStyle w:val="afc"/>
                <w:sz w:val="18"/>
                <w:szCs w:val="18"/>
              </w:rPr>
            </w:pPr>
            <w:r>
              <w:rPr>
                <w:rStyle w:val="afc"/>
                <w:rFonts w:ascii="Times New Roman"/>
                <w:sz w:val="18"/>
                <w:szCs w:val="18"/>
              </w:rPr>
              <w:t>120</w:t>
            </w:r>
          </w:p>
        </w:tc>
        <w:tc>
          <w:tcPr>
            <w:tcW w:w="743" w:type="dxa"/>
            <w:vAlign w:val="center"/>
          </w:tcPr>
          <w:p w:rsidR="00482269" w:rsidRDefault="00482269" w:rsidP="00D31AEE">
            <w:pPr>
              <w:ind w:firstLineChars="0" w:firstLine="0"/>
              <w:rPr>
                <w:rStyle w:val="afc"/>
                <w:sz w:val="18"/>
                <w:szCs w:val="18"/>
              </w:rPr>
            </w:pPr>
            <w:r w:rsidRPr="00336A89">
              <w:rPr>
                <w:rStyle w:val="afc"/>
                <w:rFonts w:ascii="Times New Roman"/>
                <w:sz w:val="18"/>
                <w:szCs w:val="18"/>
              </w:rPr>
              <w:t>S</w:t>
            </w:r>
          </w:p>
        </w:tc>
        <w:tc>
          <w:tcPr>
            <w:tcW w:w="743" w:type="dxa"/>
            <w:vAlign w:val="center"/>
          </w:tcPr>
          <w:p w:rsidR="00482269" w:rsidRDefault="00482269" w:rsidP="00D31AEE">
            <w:pPr>
              <w:ind w:firstLineChars="0" w:firstLine="0"/>
              <w:rPr>
                <w:rStyle w:val="afc"/>
                <w:sz w:val="18"/>
                <w:szCs w:val="18"/>
              </w:rPr>
            </w:pPr>
            <w:r>
              <w:rPr>
                <w:rStyle w:val="afc"/>
                <w:rFonts w:ascii="Times New Roman"/>
                <w:sz w:val="18"/>
                <w:szCs w:val="18"/>
              </w:rPr>
              <w:t>O</w:t>
            </w:r>
          </w:p>
        </w:tc>
        <w:tc>
          <w:tcPr>
            <w:tcW w:w="903" w:type="dxa"/>
            <w:vAlign w:val="center"/>
          </w:tcPr>
          <w:p w:rsidR="00482269" w:rsidRDefault="00482269" w:rsidP="00D31AEE">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482269" w:rsidRPr="00F95887" w:rsidRDefault="00482269" w:rsidP="00D31AEE">
            <w:pPr>
              <w:ind w:firstLineChars="0" w:firstLine="0"/>
              <w:rPr>
                <w:rStyle w:val="afc"/>
                <w:sz w:val="18"/>
                <w:szCs w:val="18"/>
              </w:rPr>
            </w:pPr>
          </w:p>
        </w:tc>
      </w:tr>
      <w:tr w:rsidR="00482269" w:rsidRPr="00F95887" w:rsidTr="00D31AEE">
        <w:trPr>
          <w:jc w:val="center"/>
        </w:trPr>
        <w:tc>
          <w:tcPr>
            <w:tcW w:w="2084" w:type="dxa"/>
            <w:vAlign w:val="center"/>
          </w:tcPr>
          <w:p w:rsidR="00482269" w:rsidRDefault="00482269" w:rsidP="00D31AEE">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yybs</w:t>
            </w:r>
          </w:p>
        </w:tc>
        <w:tc>
          <w:tcPr>
            <w:tcW w:w="1914" w:type="dxa"/>
            <w:vAlign w:val="center"/>
          </w:tcPr>
          <w:p w:rsidR="00482269" w:rsidRDefault="00482269" w:rsidP="00D31AEE">
            <w:pPr>
              <w:ind w:firstLineChars="0" w:firstLine="0"/>
              <w:rPr>
                <w:rStyle w:val="afc"/>
                <w:sz w:val="18"/>
                <w:szCs w:val="18"/>
              </w:rPr>
            </w:pPr>
            <w:r>
              <w:rPr>
                <w:rStyle w:val="afc"/>
                <w:rFonts w:ascii="Times New Roman" w:hint="eastAsia"/>
                <w:sz w:val="18"/>
                <w:szCs w:val="18"/>
              </w:rPr>
              <w:t>应用</w:t>
            </w:r>
            <w:r>
              <w:rPr>
                <w:rStyle w:val="afc"/>
                <w:rFonts w:ascii="Times New Roman"/>
                <w:sz w:val="18"/>
                <w:szCs w:val="18"/>
              </w:rPr>
              <w:t>标示</w:t>
            </w:r>
          </w:p>
        </w:tc>
        <w:tc>
          <w:tcPr>
            <w:tcW w:w="743" w:type="dxa"/>
            <w:vAlign w:val="center"/>
          </w:tcPr>
          <w:p w:rsidR="00482269" w:rsidRDefault="00482269" w:rsidP="00D31AEE">
            <w:pPr>
              <w:ind w:firstLineChars="0" w:firstLine="0"/>
              <w:rPr>
                <w:rStyle w:val="afc"/>
                <w:sz w:val="18"/>
                <w:szCs w:val="18"/>
              </w:rPr>
            </w:pPr>
            <w:r>
              <w:rPr>
                <w:rStyle w:val="afc"/>
                <w:rFonts w:ascii="Times New Roman"/>
                <w:sz w:val="18"/>
                <w:szCs w:val="18"/>
              </w:rPr>
              <w:t>3</w:t>
            </w:r>
          </w:p>
        </w:tc>
        <w:tc>
          <w:tcPr>
            <w:tcW w:w="743" w:type="dxa"/>
            <w:vAlign w:val="center"/>
          </w:tcPr>
          <w:p w:rsidR="00482269" w:rsidRDefault="00482269" w:rsidP="00D31AEE">
            <w:pPr>
              <w:ind w:firstLineChars="0" w:firstLine="0"/>
              <w:rPr>
                <w:rStyle w:val="afc"/>
                <w:sz w:val="18"/>
                <w:szCs w:val="18"/>
              </w:rPr>
            </w:pPr>
            <w:r w:rsidRPr="00336A89">
              <w:rPr>
                <w:rStyle w:val="afc"/>
                <w:rFonts w:ascii="Times New Roman"/>
                <w:sz w:val="18"/>
                <w:szCs w:val="18"/>
              </w:rPr>
              <w:t>S</w:t>
            </w:r>
          </w:p>
        </w:tc>
        <w:tc>
          <w:tcPr>
            <w:tcW w:w="743" w:type="dxa"/>
            <w:vAlign w:val="center"/>
          </w:tcPr>
          <w:p w:rsidR="00482269" w:rsidRDefault="00482269" w:rsidP="00D31AEE">
            <w:pPr>
              <w:ind w:firstLineChars="0" w:firstLine="0"/>
              <w:rPr>
                <w:rStyle w:val="afc"/>
                <w:sz w:val="18"/>
                <w:szCs w:val="18"/>
              </w:rPr>
            </w:pPr>
            <w:r w:rsidRPr="00336A89">
              <w:rPr>
                <w:rStyle w:val="afc"/>
                <w:rFonts w:ascii="Times New Roman"/>
                <w:sz w:val="18"/>
                <w:szCs w:val="18"/>
              </w:rPr>
              <w:t>M</w:t>
            </w:r>
          </w:p>
        </w:tc>
        <w:tc>
          <w:tcPr>
            <w:tcW w:w="903" w:type="dxa"/>
            <w:vAlign w:val="center"/>
          </w:tcPr>
          <w:p w:rsidR="00482269" w:rsidRDefault="00482269" w:rsidP="00D31AEE">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482269" w:rsidRPr="00F95887" w:rsidRDefault="00482269" w:rsidP="00D31AEE">
            <w:pPr>
              <w:ind w:firstLineChars="0" w:firstLine="0"/>
              <w:rPr>
                <w:rStyle w:val="afc"/>
                <w:sz w:val="18"/>
                <w:szCs w:val="18"/>
              </w:rPr>
            </w:pPr>
            <w:r>
              <w:rPr>
                <w:rStyle w:val="afc"/>
                <w:rFonts w:ascii="Times New Roman" w:hint="eastAsia"/>
                <w:sz w:val="18"/>
                <w:szCs w:val="18"/>
              </w:rPr>
              <w:t>003</w:t>
            </w:r>
            <w:r>
              <w:rPr>
                <w:rStyle w:val="afc"/>
                <w:rFonts w:ascii="Times New Roman"/>
                <w:sz w:val="18"/>
                <w:szCs w:val="18"/>
              </w:rPr>
              <w:t>-</w:t>
            </w:r>
            <w:r>
              <w:rPr>
                <w:rStyle w:val="afc"/>
                <w:rFonts w:ascii="Times New Roman"/>
                <w:sz w:val="18"/>
                <w:szCs w:val="18"/>
              </w:rPr>
              <w:t>代收付应用</w:t>
            </w:r>
          </w:p>
        </w:tc>
      </w:tr>
      <w:tr w:rsidR="00482269" w:rsidRPr="00F95887" w:rsidTr="00D31AEE">
        <w:trPr>
          <w:jc w:val="center"/>
        </w:trPr>
        <w:tc>
          <w:tcPr>
            <w:tcW w:w="2084" w:type="dxa"/>
            <w:vAlign w:val="center"/>
          </w:tcPr>
          <w:p w:rsidR="00482269" w:rsidRDefault="00482269" w:rsidP="00D31AEE">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mac</w:t>
            </w:r>
          </w:p>
        </w:tc>
        <w:tc>
          <w:tcPr>
            <w:tcW w:w="1914" w:type="dxa"/>
            <w:vAlign w:val="center"/>
          </w:tcPr>
          <w:p w:rsidR="00482269" w:rsidRDefault="00482269" w:rsidP="00D31AEE">
            <w:pPr>
              <w:ind w:firstLineChars="0" w:firstLine="0"/>
              <w:rPr>
                <w:rStyle w:val="afc"/>
                <w:sz w:val="18"/>
                <w:szCs w:val="18"/>
              </w:rPr>
            </w:pPr>
            <w:r>
              <w:rPr>
                <w:rStyle w:val="afc"/>
                <w:rFonts w:ascii="Times New Roman" w:hint="eastAsia"/>
                <w:sz w:val="18"/>
                <w:szCs w:val="18"/>
              </w:rPr>
              <w:t>MAC</w:t>
            </w:r>
            <w:r>
              <w:rPr>
                <w:rStyle w:val="afc"/>
                <w:rFonts w:ascii="Times New Roman" w:hint="eastAsia"/>
                <w:sz w:val="18"/>
                <w:szCs w:val="18"/>
              </w:rPr>
              <w:t>校验</w:t>
            </w:r>
            <w:r>
              <w:rPr>
                <w:rStyle w:val="afc"/>
                <w:rFonts w:ascii="Times New Roman"/>
                <w:sz w:val="18"/>
                <w:szCs w:val="18"/>
              </w:rPr>
              <w:t>值</w:t>
            </w:r>
          </w:p>
        </w:tc>
        <w:tc>
          <w:tcPr>
            <w:tcW w:w="743" w:type="dxa"/>
            <w:vAlign w:val="center"/>
          </w:tcPr>
          <w:p w:rsidR="00482269" w:rsidRDefault="00482269" w:rsidP="00D31AEE">
            <w:pPr>
              <w:ind w:firstLineChars="0" w:firstLine="0"/>
              <w:rPr>
                <w:rStyle w:val="afc"/>
                <w:sz w:val="18"/>
                <w:szCs w:val="18"/>
              </w:rPr>
            </w:pPr>
            <w:r>
              <w:rPr>
                <w:rStyle w:val="afc"/>
                <w:rFonts w:ascii="Times New Roman"/>
                <w:sz w:val="18"/>
                <w:szCs w:val="18"/>
              </w:rPr>
              <w:t>32</w:t>
            </w:r>
          </w:p>
        </w:tc>
        <w:tc>
          <w:tcPr>
            <w:tcW w:w="743" w:type="dxa"/>
            <w:vAlign w:val="center"/>
          </w:tcPr>
          <w:p w:rsidR="00482269" w:rsidRDefault="00482269" w:rsidP="00D31AEE">
            <w:pPr>
              <w:ind w:firstLineChars="0" w:firstLine="0"/>
              <w:rPr>
                <w:rStyle w:val="afc"/>
                <w:sz w:val="18"/>
                <w:szCs w:val="18"/>
              </w:rPr>
            </w:pPr>
            <w:r w:rsidRPr="00336A89">
              <w:rPr>
                <w:rStyle w:val="afc"/>
                <w:rFonts w:ascii="Times New Roman"/>
                <w:sz w:val="18"/>
                <w:szCs w:val="18"/>
              </w:rPr>
              <w:t>S</w:t>
            </w:r>
          </w:p>
        </w:tc>
        <w:tc>
          <w:tcPr>
            <w:tcW w:w="743" w:type="dxa"/>
            <w:vAlign w:val="center"/>
          </w:tcPr>
          <w:p w:rsidR="00482269" w:rsidRDefault="00482269" w:rsidP="00D31AEE">
            <w:pPr>
              <w:ind w:firstLineChars="0" w:firstLine="0"/>
              <w:rPr>
                <w:rStyle w:val="afc"/>
                <w:sz w:val="18"/>
                <w:szCs w:val="18"/>
              </w:rPr>
            </w:pPr>
            <w:r>
              <w:rPr>
                <w:rStyle w:val="afc"/>
                <w:rFonts w:ascii="Times New Roman"/>
                <w:sz w:val="18"/>
                <w:szCs w:val="18"/>
              </w:rPr>
              <w:t>O</w:t>
            </w:r>
          </w:p>
        </w:tc>
        <w:tc>
          <w:tcPr>
            <w:tcW w:w="903" w:type="dxa"/>
            <w:vAlign w:val="center"/>
          </w:tcPr>
          <w:p w:rsidR="00482269" w:rsidRDefault="00482269" w:rsidP="00D31AEE">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482269" w:rsidRPr="00F95887" w:rsidRDefault="00482269" w:rsidP="00D31AEE">
            <w:pPr>
              <w:ind w:firstLineChars="0" w:firstLine="0"/>
              <w:rPr>
                <w:rStyle w:val="afc"/>
                <w:sz w:val="18"/>
                <w:szCs w:val="18"/>
              </w:rPr>
            </w:pPr>
          </w:p>
        </w:tc>
      </w:tr>
      <w:tr w:rsidR="00482269" w:rsidRPr="00F95887" w:rsidTr="00D31AEE">
        <w:trPr>
          <w:jc w:val="center"/>
        </w:trPr>
        <w:tc>
          <w:tcPr>
            <w:tcW w:w="2084" w:type="dxa"/>
            <w:vAlign w:val="center"/>
          </w:tcPr>
          <w:p w:rsidR="00482269" w:rsidRDefault="00482269" w:rsidP="00D31AEE">
            <w:pPr>
              <w:ind w:firstLineChars="0" w:firstLine="0"/>
              <w:rPr>
                <w:rStyle w:val="afc"/>
                <w:sz w:val="18"/>
                <w:szCs w:val="18"/>
              </w:rPr>
            </w:pPr>
            <w:r w:rsidRPr="00966377">
              <w:rPr>
                <w:rStyle w:val="afc"/>
                <w:rFonts w:ascii="Times New Roman"/>
                <w:sz w:val="18"/>
                <w:szCs w:val="18"/>
              </w:rPr>
              <w:t>middBody</w:t>
            </w:r>
          </w:p>
        </w:tc>
        <w:tc>
          <w:tcPr>
            <w:tcW w:w="1914" w:type="dxa"/>
            <w:vAlign w:val="center"/>
          </w:tcPr>
          <w:p w:rsidR="00482269" w:rsidRDefault="00482269" w:rsidP="00D31AEE">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体结点</w:t>
            </w:r>
          </w:p>
        </w:tc>
        <w:tc>
          <w:tcPr>
            <w:tcW w:w="743" w:type="dxa"/>
            <w:vAlign w:val="center"/>
          </w:tcPr>
          <w:p w:rsidR="00482269" w:rsidRDefault="00482269" w:rsidP="00D31AEE">
            <w:pPr>
              <w:ind w:firstLineChars="0" w:firstLine="0"/>
              <w:rPr>
                <w:rStyle w:val="afc"/>
                <w:sz w:val="18"/>
                <w:szCs w:val="18"/>
              </w:rPr>
            </w:pPr>
          </w:p>
        </w:tc>
        <w:tc>
          <w:tcPr>
            <w:tcW w:w="743" w:type="dxa"/>
            <w:vAlign w:val="center"/>
          </w:tcPr>
          <w:p w:rsidR="00482269" w:rsidRDefault="00482269" w:rsidP="00D31AEE">
            <w:pPr>
              <w:ind w:firstLineChars="0" w:firstLine="0"/>
              <w:rPr>
                <w:rStyle w:val="afc"/>
                <w:sz w:val="18"/>
                <w:szCs w:val="18"/>
              </w:rPr>
            </w:pPr>
          </w:p>
        </w:tc>
        <w:tc>
          <w:tcPr>
            <w:tcW w:w="743" w:type="dxa"/>
            <w:vAlign w:val="center"/>
          </w:tcPr>
          <w:p w:rsidR="00482269" w:rsidRDefault="00482269" w:rsidP="00D31AEE">
            <w:pPr>
              <w:ind w:firstLineChars="0" w:firstLine="0"/>
              <w:rPr>
                <w:rStyle w:val="afc"/>
                <w:sz w:val="18"/>
                <w:szCs w:val="18"/>
              </w:rPr>
            </w:pPr>
          </w:p>
        </w:tc>
        <w:tc>
          <w:tcPr>
            <w:tcW w:w="903" w:type="dxa"/>
            <w:vAlign w:val="center"/>
          </w:tcPr>
          <w:p w:rsidR="00482269" w:rsidRDefault="00482269" w:rsidP="00D31AEE">
            <w:pPr>
              <w:ind w:firstLineChars="0" w:firstLine="0"/>
              <w:rPr>
                <w:rStyle w:val="afc"/>
                <w:sz w:val="18"/>
                <w:szCs w:val="18"/>
              </w:rPr>
            </w:pPr>
          </w:p>
        </w:tc>
        <w:tc>
          <w:tcPr>
            <w:tcW w:w="1942" w:type="dxa"/>
            <w:vAlign w:val="center"/>
          </w:tcPr>
          <w:p w:rsidR="00482269" w:rsidRPr="00F95887" w:rsidRDefault="00482269" w:rsidP="00D31AEE">
            <w:pPr>
              <w:ind w:firstLineChars="0" w:firstLine="0"/>
              <w:rPr>
                <w:rStyle w:val="afc"/>
                <w:sz w:val="18"/>
                <w:szCs w:val="18"/>
              </w:rPr>
            </w:pPr>
          </w:p>
        </w:tc>
      </w:tr>
      <w:tr w:rsidR="00482269" w:rsidRPr="00F95887" w:rsidTr="00D31AEE">
        <w:trPr>
          <w:jc w:val="center"/>
        </w:trPr>
        <w:tc>
          <w:tcPr>
            <w:tcW w:w="2084" w:type="dxa"/>
            <w:vAlign w:val="center"/>
          </w:tcPr>
          <w:p w:rsidR="00482269" w:rsidRPr="00C82477" w:rsidRDefault="00482269" w:rsidP="00D31AEE">
            <w:pPr>
              <w:ind w:firstLineChars="0" w:firstLine="0"/>
              <w:rPr>
                <w:rStyle w:val="afc"/>
                <w:rFonts w:ascii="Times New Roman"/>
                <w:sz w:val="18"/>
                <w:szCs w:val="18"/>
              </w:rPr>
            </w:pPr>
            <w:r>
              <w:rPr>
                <w:rStyle w:val="afc"/>
                <w:rFonts w:ascii="Times New Roman"/>
                <w:sz w:val="18"/>
                <w:szCs w:val="18"/>
              </w:rPr>
              <w:t>--</w:t>
            </w:r>
            <w:r>
              <w:rPr>
                <w:rStyle w:val="afc"/>
                <w:rFonts w:ascii="Times New Roman" w:hint="eastAsia"/>
                <w:sz w:val="18"/>
                <w:szCs w:val="18"/>
              </w:rPr>
              <w:t>ywbh</w:t>
            </w:r>
          </w:p>
        </w:tc>
        <w:tc>
          <w:tcPr>
            <w:tcW w:w="1914" w:type="dxa"/>
            <w:vAlign w:val="center"/>
          </w:tcPr>
          <w:p w:rsidR="00482269" w:rsidRPr="00C82477" w:rsidRDefault="00482269" w:rsidP="00D31AEE">
            <w:pPr>
              <w:ind w:firstLineChars="0" w:firstLine="0"/>
              <w:rPr>
                <w:rStyle w:val="afc"/>
                <w:rFonts w:ascii="Times New Roman"/>
                <w:sz w:val="18"/>
                <w:szCs w:val="18"/>
              </w:rPr>
            </w:pPr>
            <w:r>
              <w:rPr>
                <w:rStyle w:val="afc"/>
                <w:rFonts w:ascii="Times New Roman" w:hint="eastAsia"/>
                <w:sz w:val="18"/>
                <w:szCs w:val="18"/>
              </w:rPr>
              <w:t>业务编号</w:t>
            </w:r>
          </w:p>
        </w:tc>
        <w:tc>
          <w:tcPr>
            <w:tcW w:w="743" w:type="dxa"/>
            <w:vAlign w:val="center"/>
          </w:tcPr>
          <w:p w:rsidR="00482269" w:rsidRPr="00C82477" w:rsidRDefault="00482269" w:rsidP="00D31AEE">
            <w:pPr>
              <w:ind w:firstLineChars="0" w:firstLine="0"/>
              <w:rPr>
                <w:rStyle w:val="afc"/>
                <w:rFonts w:ascii="Times New Roman"/>
                <w:sz w:val="18"/>
                <w:szCs w:val="18"/>
              </w:rPr>
            </w:pPr>
            <w:r>
              <w:rPr>
                <w:rStyle w:val="afc"/>
                <w:rFonts w:ascii="Times New Roman"/>
                <w:sz w:val="18"/>
                <w:szCs w:val="18"/>
              </w:rPr>
              <w:t>16</w:t>
            </w:r>
          </w:p>
        </w:tc>
        <w:tc>
          <w:tcPr>
            <w:tcW w:w="743" w:type="dxa"/>
            <w:vAlign w:val="center"/>
          </w:tcPr>
          <w:p w:rsidR="00482269" w:rsidRPr="00C82477" w:rsidRDefault="00482269" w:rsidP="00D31AEE">
            <w:pPr>
              <w:ind w:firstLineChars="0" w:firstLine="0"/>
              <w:rPr>
                <w:rStyle w:val="afc"/>
                <w:rFonts w:ascii="Times New Roman"/>
                <w:sz w:val="18"/>
                <w:szCs w:val="18"/>
              </w:rPr>
            </w:pPr>
            <w:r w:rsidRPr="00C82477">
              <w:rPr>
                <w:rStyle w:val="afc"/>
                <w:rFonts w:ascii="Times New Roman" w:hint="eastAsia"/>
                <w:sz w:val="18"/>
                <w:szCs w:val="18"/>
              </w:rPr>
              <w:t>S</w:t>
            </w:r>
          </w:p>
        </w:tc>
        <w:tc>
          <w:tcPr>
            <w:tcW w:w="743" w:type="dxa"/>
            <w:vAlign w:val="center"/>
          </w:tcPr>
          <w:p w:rsidR="00482269" w:rsidRPr="00C82477" w:rsidRDefault="00482269" w:rsidP="00D31AEE">
            <w:pPr>
              <w:ind w:firstLineChars="0" w:firstLine="0"/>
              <w:rPr>
                <w:rStyle w:val="afc"/>
                <w:rFonts w:ascii="Times New Roman"/>
                <w:sz w:val="18"/>
                <w:szCs w:val="18"/>
              </w:rPr>
            </w:pPr>
            <w:r w:rsidRPr="00C82477">
              <w:rPr>
                <w:rStyle w:val="afc"/>
                <w:rFonts w:ascii="Times New Roman" w:hint="eastAsia"/>
                <w:sz w:val="18"/>
                <w:szCs w:val="18"/>
              </w:rPr>
              <w:t>M</w:t>
            </w:r>
          </w:p>
        </w:tc>
        <w:tc>
          <w:tcPr>
            <w:tcW w:w="903" w:type="dxa"/>
            <w:vAlign w:val="center"/>
          </w:tcPr>
          <w:p w:rsidR="00482269" w:rsidRPr="00C82477" w:rsidRDefault="00482269" w:rsidP="00D31AEE">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482269" w:rsidRPr="00C82477" w:rsidRDefault="00482269" w:rsidP="00D31AEE">
            <w:pPr>
              <w:ind w:firstLineChars="0" w:firstLine="0"/>
              <w:rPr>
                <w:rStyle w:val="afc"/>
                <w:rFonts w:ascii="Times New Roman"/>
                <w:sz w:val="18"/>
                <w:szCs w:val="18"/>
              </w:rPr>
            </w:pPr>
            <w:r>
              <w:rPr>
                <w:rStyle w:val="afc"/>
                <w:rFonts w:ascii="Times New Roman" w:hint="eastAsia"/>
                <w:sz w:val="18"/>
                <w:szCs w:val="18"/>
              </w:rPr>
              <w:t>003004810000</w:t>
            </w:r>
          </w:p>
        </w:tc>
      </w:tr>
      <w:tr w:rsidR="00482269" w:rsidRPr="00F95887" w:rsidTr="00D31AEE">
        <w:trPr>
          <w:jc w:val="center"/>
        </w:trPr>
        <w:tc>
          <w:tcPr>
            <w:tcW w:w="2084" w:type="dxa"/>
            <w:vAlign w:val="center"/>
          </w:tcPr>
          <w:p w:rsidR="00482269" w:rsidRDefault="00482269" w:rsidP="000D45C0">
            <w:pPr>
              <w:ind w:firstLineChars="0" w:firstLine="0"/>
              <w:rPr>
                <w:rStyle w:val="afc"/>
                <w:rFonts w:ascii="Times New Roman"/>
                <w:sz w:val="18"/>
                <w:szCs w:val="18"/>
              </w:rPr>
            </w:pPr>
            <w:r>
              <w:rPr>
                <w:rStyle w:val="afc"/>
                <w:rFonts w:ascii="Times New Roman"/>
                <w:sz w:val="18"/>
                <w:szCs w:val="18"/>
              </w:rPr>
              <w:t>--</w:t>
            </w:r>
            <w:r w:rsidR="000D45C0">
              <w:rPr>
                <w:rStyle w:val="afc"/>
                <w:rFonts w:ascii="Times New Roman"/>
                <w:sz w:val="18"/>
                <w:szCs w:val="18"/>
              </w:rPr>
              <w:t>pch</w:t>
            </w:r>
          </w:p>
        </w:tc>
        <w:tc>
          <w:tcPr>
            <w:tcW w:w="1914" w:type="dxa"/>
            <w:vAlign w:val="center"/>
          </w:tcPr>
          <w:p w:rsidR="00482269" w:rsidRDefault="000D45C0" w:rsidP="00D31AEE">
            <w:pPr>
              <w:ind w:firstLineChars="0" w:firstLine="0"/>
              <w:rPr>
                <w:rStyle w:val="afc"/>
                <w:rFonts w:ascii="Times New Roman"/>
                <w:sz w:val="18"/>
                <w:szCs w:val="18"/>
              </w:rPr>
            </w:pPr>
            <w:r>
              <w:rPr>
                <w:rStyle w:val="afc"/>
                <w:rFonts w:ascii="Times New Roman" w:hint="eastAsia"/>
                <w:sz w:val="18"/>
                <w:szCs w:val="18"/>
              </w:rPr>
              <w:t>批次号</w:t>
            </w:r>
          </w:p>
        </w:tc>
        <w:tc>
          <w:tcPr>
            <w:tcW w:w="743" w:type="dxa"/>
            <w:vAlign w:val="center"/>
          </w:tcPr>
          <w:p w:rsidR="00482269" w:rsidRDefault="000D45C0" w:rsidP="00D31AEE">
            <w:pPr>
              <w:ind w:firstLineChars="0" w:firstLine="0"/>
              <w:rPr>
                <w:rStyle w:val="afc"/>
                <w:rFonts w:ascii="Times New Roman"/>
                <w:sz w:val="18"/>
                <w:szCs w:val="18"/>
              </w:rPr>
            </w:pPr>
            <w:r>
              <w:rPr>
                <w:rStyle w:val="afc"/>
                <w:rFonts w:ascii="Times New Roman"/>
                <w:sz w:val="18"/>
                <w:szCs w:val="18"/>
              </w:rPr>
              <w:t>40</w:t>
            </w:r>
          </w:p>
        </w:tc>
        <w:tc>
          <w:tcPr>
            <w:tcW w:w="743" w:type="dxa"/>
            <w:vAlign w:val="center"/>
          </w:tcPr>
          <w:p w:rsidR="00482269" w:rsidRPr="00C82477" w:rsidRDefault="00482269" w:rsidP="00D31AEE">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482269" w:rsidRPr="00C82477" w:rsidRDefault="00482269" w:rsidP="00D31AEE">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482269" w:rsidRDefault="00482269" w:rsidP="00D31AEE">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482269" w:rsidRPr="00C82477" w:rsidRDefault="00482269" w:rsidP="00D31AEE">
            <w:pPr>
              <w:ind w:firstLineChars="0" w:firstLine="0"/>
              <w:rPr>
                <w:rStyle w:val="afc"/>
                <w:rFonts w:ascii="Times New Roman"/>
                <w:sz w:val="18"/>
                <w:szCs w:val="18"/>
              </w:rPr>
            </w:pPr>
          </w:p>
        </w:tc>
      </w:tr>
    </w:tbl>
    <w:p w:rsidR="00482269" w:rsidRDefault="00482269" w:rsidP="00482269">
      <w:pPr>
        <w:pStyle w:val="3"/>
      </w:pPr>
      <w:bookmarkStart w:id="171" w:name="_Toc8133846"/>
      <w:r>
        <w:rPr>
          <w:rFonts w:hint="eastAsia"/>
        </w:rPr>
        <w:t>应答</w:t>
      </w:r>
      <w:r>
        <w:t>报文</w:t>
      </w:r>
      <w:bookmarkEnd w:id="171"/>
    </w:p>
    <w:p w:rsidR="00482269" w:rsidRPr="00FB3E8B" w:rsidRDefault="00482269" w:rsidP="00482269">
      <w:pPr>
        <w:ind w:firstLine="480"/>
        <w:rPr>
          <w:rStyle w:val="afc"/>
        </w:rPr>
      </w:pPr>
      <w:r w:rsidRPr="00FB3E8B">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C2789D">
        <w:rPr>
          <w:rStyle w:val="afc"/>
          <w:rFonts w:hint="eastAsia"/>
        </w:rPr>
        <w:t>/</w:t>
      </w:r>
      <w:r>
        <w:rPr>
          <w:rStyle w:val="afc"/>
          <w:rFonts w:hint="eastAsia"/>
        </w:rPr>
        <w:t>body/re</w:t>
      </w:r>
      <w:r>
        <w:rPr>
          <w:rStyle w:val="afc"/>
        </w:rPr>
        <w:t>s</w:t>
      </w:r>
      <w:r>
        <w:rPr>
          <w:rStyle w:val="afc"/>
          <w:rFonts w:hint="eastAsia"/>
        </w:rPr>
        <w:t>ponse</w:t>
      </w:r>
      <w:r w:rsidRPr="00C2789D">
        <w:rPr>
          <w:rStyle w:val="afc"/>
          <w:rFonts w:hint="eastAsia"/>
        </w:rPr>
        <w:t>/</w:t>
      </w:r>
      <w:r w:rsidRPr="00FB3E8B">
        <w:rPr>
          <w:rStyle w:val="afc"/>
        </w:rPr>
        <w:t>xfaceTradeDTO</w:t>
      </w:r>
      <w:r>
        <w:rPr>
          <w:rStyle w:val="afc"/>
          <w:rFonts w:hint="eastAsia"/>
        </w:rPr>
        <w:t>/</w:t>
      </w:r>
      <w:r w:rsidRPr="00FB3E8B">
        <w:rPr>
          <w:rStyle w:val="afc"/>
        </w:rPr>
        <w:t>responseDTO</w:t>
      </w:r>
    </w:p>
    <w:p w:rsidR="00482269" w:rsidRDefault="00482269" w:rsidP="00482269">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rsidR="000D45C0">
        <w:t>.40</w:t>
      </w:r>
      <w:r>
        <w:t>批量</w:t>
      </w:r>
      <w:r>
        <w:rPr>
          <w:rFonts w:hint="eastAsia"/>
        </w:rPr>
        <w:t>缴费</w:t>
      </w:r>
      <w:r w:rsidR="000D45C0">
        <w:rPr>
          <w:rFonts w:hint="eastAsia"/>
        </w:rPr>
        <w:t>批次</w:t>
      </w:r>
      <w:r w:rsidR="000D45C0">
        <w:t>撤销</w:t>
      </w:r>
      <w:r>
        <w:rPr>
          <w:rFonts w:hint="eastAsia"/>
        </w:rPr>
        <w:t>应答</w:t>
      </w:r>
      <w:r>
        <w:t>报文</w:t>
      </w:r>
    </w:p>
    <w:tbl>
      <w:tblPr>
        <w:tblStyle w:val="af4"/>
        <w:tblW w:w="9072" w:type="dxa"/>
        <w:jc w:val="center"/>
        <w:tblLayout w:type="fixed"/>
        <w:tblLook w:val="04A0"/>
      </w:tblPr>
      <w:tblGrid>
        <w:gridCol w:w="1838"/>
        <w:gridCol w:w="1701"/>
        <w:gridCol w:w="709"/>
        <w:gridCol w:w="709"/>
        <w:gridCol w:w="708"/>
        <w:gridCol w:w="1560"/>
        <w:gridCol w:w="1847"/>
      </w:tblGrid>
      <w:tr w:rsidR="00482269" w:rsidRPr="00BE0356" w:rsidTr="00D31AEE">
        <w:trPr>
          <w:jc w:val="center"/>
        </w:trPr>
        <w:tc>
          <w:tcPr>
            <w:tcW w:w="1838" w:type="dxa"/>
            <w:shd w:val="clear" w:color="auto" w:fill="5B9BD5" w:themeFill="accent1"/>
            <w:vAlign w:val="center"/>
          </w:tcPr>
          <w:p w:rsidR="00482269" w:rsidRPr="00BE0356" w:rsidRDefault="00482269" w:rsidP="00D31AEE">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lastRenderedPageBreak/>
              <w:t>标签域</w:t>
            </w:r>
          </w:p>
        </w:tc>
        <w:tc>
          <w:tcPr>
            <w:tcW w:w="1701" w:type="dxa"/>
            <w:shd w:val="clear" w:color="auto" w:fill="5B9BD5" w:themeFill="accent1"/>
            <w:vAlign w:val="center"/>
          </w:tcPr>
          <w:p w:rsidR="00482269" w:rsidRPr="00BE0356" w:rsidRDefault="00482269" w:rsidP="00D31AEE">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09" w:type="dxa"/>
            <w:shd w:val="clear" w:color="auto" w:fill="5B9BD5" w:themeFill="accent1"/>
            <w:vAlign w:val="center"/>
          </w:tcPr>
          <w:p w:rsidR="00482269" w:rsidRPr="00BE0356" w:rsidRDefault="00482269" w:rsidP="00D31AEE">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09" w:type="dxa"/>
            <w:shd w:val="clear" w:color="auto" w:fill="5B9BD5" w:themeFill="accent1"/>
            <w:vAlign w:val="center"/>
          </w:tcPr>
          <w:p w:rsidR="00482269" w:rsidRPr="00BE0356" w:rsidRDefault="00482269" w:rsidP="00D31AEE">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08" w:type="dxa"/>
            <w:shd w:val="clear" w:color="auto" w:fill="5B9BD5" w:themeFill="accent1"/>
            <w:vAlign w:val="center"/>
          </w:tcPr>
          <w:p w:rsidR="00482269" w:rsidRPr="00BE0356" w:rsidRDefault="00482269" w:rsidP="00D31AEE">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1560" w:type="dxa"/>
            <w:shd w:val="clear" w:color="auto" w:fill="5B9BD5" w:themeFill="accent1"/>
            <w:vAlign w:val="center"/>
          </w:tcPr>
          <w:p w:rsidR="00482269" w:rsidRPr="00BE0356" w:rsidRDefault="00482269" w:rsidP="00D31AEE">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847" w:type="dxa"/>
            <w:shd w:val="clear" w:color="auto" w:fill="5B9BD5" w:themeFill="accent1"/>
            <w:vAlign w:val="center"/>
          </w:tcPr>
          <w:p w:rsidR="00482269" w:rsidRPr="00BE0356" w:rsidRDefault="00482269" w:rsidP="00D31AEE">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bl>
    <w:p w:rsidR="005D4177" w:rsidRDefault="005D4177" w:rsidP="005D4177">
      <w:pPr>
        <w:pStyle w:val="21"/>
        <w:numPr>
          <w:ilvl w:val="1"/>
          <w:numId w:val="1"/>
        </w:numPr>
        <w:ind w:left="0" w:firstLine="0"/>
      </w:pPr>
      <w:bookmarkStart w:id="172" w:name="_Toc8133847"/>
      <w:r>
        <w:rPr>
          <w:rFonts w:hint="eastAsia"/>
        </w:rPr>
        <w:t>个人</w:t>
      </w:r>
      <w:r w:rsidR="004804E0">
        <w:rPr>
          <w:rFonts w:hint="eastAsia"/>
        </w:rPr>
        <w:t>银行</w:t>
      </w:r>
      <w:r>
        <w:t>缴费</w:t>
      </w:r>
      <w:r>
        <w:rPr>
          <w:rFonts w:hint="eastAsia"/>
        </w:rPr>
        <w:t>撤销凭证打印</w:t>
      </w:r>
      <w:r>
        <w:t>确认</w:t>
      </w:r>
      <w:bookmarkEnd w:id="172"/>
    </w:p>
    <w:p w:rsidR="005D4177" w:rsidRDefault="005D4177" w:rsidP="00DB275A">
      <w:pPr>
        <w:pStyle w:val="3"/>
      </w:pPr>
      <w:bookmarkStart w:id="173" w:name="_Toc8133848"/>
      <w:r>
        <w:rPr>
          <w:rFonts w:hint="eastAsia"/>
        </w:rPr>
        <w:t>个人</w:t>
      </w:r>
      <w:r w:rsidR="004804E0">
        <w:rPr>
          <w:rFonts w:hint="eastAsia"/>
        </w:rPr>
        <w:t>银行</w:t>
      </w:r>
      <w:r>
        <w:t>缴费</w:t>
      </w:r>
      <w:r>
        <w:rPr>
          <w:rFonts w:hint="eastAsia"/>
        </w:rPr>
        <w:t>撤销凭证打印</w:t>
      </w:r>
      <w:r>
        <w:t>确认服务</w:t>
      </w:r>
      <w:r>
        <w:rPr>
          <w:rFonts w:hint="eastAsia"/>
        </w:rPr>
        <w:t>(</w:t>
      </w:r>
      <w:r>
        <w:t>oBOW712731</w:t>
      </w:r>
      <w:r>
        <w:rPr>
          <w:rFonts w:hint="eastAsia"/>
        </w:rPr>
        <w:t>)</w:t>
      </w:r>
      <w:bookmarkEnd w:id="173"/>
    </w:p>
    <w:p w:rsidR="005D4177" w:rsidRDefault="005D4177" w:rsidP="005D4177">
      <w:pPr>
        <w:ind w:firstLine="480"/>
      </w:pPr>
      <w:r>
        <w:rPr>
          <w:rFonts w:hint="eastAsia"/>
        </w:rPr>
        <w:t>系统标识：</w:t>
      </w:r>
      <w:r>
        <w:t>OBOW</w:t>
      </w:r>
    </w:p>
    <w:p w:rsidR="005D4177" w:rsidRPr="00412DD5" w:rsidRDefault="005D4177" w:rsidP="005D4177">
      <w:pPr>
        <w:ind w:firstLine="480"/>
      </w:pPr>
      <w:r>
        <w:rPr>
          <w:rFonts w:hint="eastAsia"/>
        </w:rPr>
        <w:t>交易码：</w:t>
      </w:r>
      <w:r>
        <w:t>712731</w:t>
      </w:r>
    </w:p>
    <w:p w:rsidR="005D4177" w:rsidRDefault="005D4177" w:rsidP="00DB275A">
      <w:pPr>
        <w:pStyle w:val="3"/>
      </w:pPr>
      <w:bookmarkStart w:id="174" w:name="_Toc8133849"/>
      <w:r>
        <w:rPr>
          <w:rFonts w:hint="eastAsia"/>
        </w:rPr>
        <w:t>业务功能</w:t>
      </w:r>
      <w:bookmarkEnd w:id="174"/>
    </w:p>
    <w:p w:rsidR="005D4177" w:rsidRDefault="005D4177" w:rsidP="005D4177">
      <w:pPr>
        <w:ind w:firstLine="480"/>
      </w:pPr>
      <w:r>
        <w:rPr>
          <w:rFonts w:hint="eastAsia"/>
        </w:rPr>
        <w:t>实现个人</w:t>
      </w:r>
      <w:r w:rsidR="004804E0">
        <w:rPr>
          <w:rFonts w:hint="eastAsia"/>
        </w:rPr>
        <w:t>银行</w:t>
      </w:r>
      <w:r>
        <w:t>缴费</w:t>
      </w:r>
      <w:r>
        <w:rPr>
          <w:rFonts w:hint="eastAsia"/>
        </w:rPr>
        <w:t>撤销凭证打印</w:t>
      </w:r>
      <w:r>
        <w:t>次数增加</w:t>
      </w:r>
      <w:r>
        <w:rPr>
          <w:rFonts w:hint="eastAsia"/>
        </w:rPr>
        <w:t>的</w:t>
      </w:r>
      <w:r>
        <w:t>功能</w:t>
      </w:r>
      <w:r>
        <w:rPr>
          <w:rFonts w:hint="eastAsia"/>
        </w:rPr>
        <w:t>。</w:t>
      </w:r>
    </w:p>
    <w:p w:rsidR="005D4177" w:rsidRDefault="005D4177" w:rsidP="00DB275A">
      <w:pPr>
        <w:pStyle w:val="3"/>
      </w:pPr>
      <w:bookmarkStart w:id="175" w:name="_Toc8133850"/>
      <w:r>
        <w:rPr>
          <w:rFonts w:hint="eastAsia"/>
        </w:rPr>
        <w:t>请求报文</w:t>
      </w:r>
      <w:bookmarkEnd w:id="175"/>
    </w:p>
    <w:p w:rsidR="005D4177" w:rsidRPr="00ED5D84" w:rsidRDefault="005D4177" w:rsidP="005D4177">
      <w:pPr>
        <w:ind w:firstLine="480"/>
        <w:rPr>
          <w:rStyle w:val="afc"/>
        </w:rPr>
      </w:pPr>
      <w:r w:rsidRPr="00ED5D84">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ED5D84">
        <w:rPr>
          <w:rStyle w:val="afc"/>
          <w:rFonts w:hint="eastAsia"/>
        </w:rPr>
        <w:t>/</w:t>
      </w:r>
      <w:r>
        <w:rPr>
          <w:rStyle w:val="afc"/>
          <w:rFonts w:hint="eastAsia"/>
        </w:rPr>
        <w:t>body/</w:t>
      </w:r>
      <w:r w:rsidRPr="00C2789D">
        <w:rPr>
          <w:rStyle w:val="afc"/>
          <w:rFonts w:hint="eastAsia"/>
        </w:rPr>
        <w:t>request/</w:t>
      </w:r>
      <w:r w:rsidRPr="00B0614D">
        <w:rPr>
          <w:rStyle w:val="afc"/>
        </w:rPr>
        <w:t>xfaceTradeDTO</w:t>
      </w:r>
      <w:r>
        <w:rPr>
          <w:rStyle w:val="afc"/>
          <w:rFonts w:hint="eastAsia"/>
        </w:rPr>
        <w:t>/</w:t>
      </w:r>
      <w:r>
        <w:t>oBOW712731</w:t>
      </w:r>
      <w:r w:rsidRPr="00B1794C">
        <w:t>DTO</w:t>
      </w:r>
    </w:p>
    <w:p w:rsidR="005D4177" w:rsidRDefault="005D4177" w:rsidP="005D4177">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t xml:space="preserve">.41 </w:t>
      </w:r>
      <w:r>
        <w:rPr>
          <w:rFonts w:hint="eastAsia"/>
        </w:rPr>
        <w:t>个人</w:t>
      </w:r>
      <w:r w:rsidR="004804E0">
        <w:rPr>
          <w:rFonts w:hint="eastAsia"/>
        </w:rPr>
        <w:t>银行</w:t>
      </w:r>
      <w:r>
        <w:t>缴费</w:t>
      </w:r>
      <w:r>
        <w:rPr>
          <w:rFonts w:hint="eastAsia"/>
        </w:rPr>
        <w:t>撤销凭证打印</w:t>
      </w:r>
      <w:r>
        <w:t>确认</w:t>
      </w:r>
      <w:r>
        <w:rPr>
          <w:rFonts w:hint="eastAsia"/>
        </w:rPr>
        <w:t>请求</w:t>
      </w:r>
      <w:r>
        <w:t>报文</w:t>
      </w:r>
    </w:p>
    <w:tbl>
      <w:tblPr>
        <w:tblStyle w:val="af4"/>
        <w:tblW w:w="9072" w:type="dxa"/>
        <w:jc w:val="center"/>
        <w:tblLayout w:type="fixed"/>
        <w:tblLook w:val="04A0"/>
      </w:tblPr>
      <w:tblGrid>
        <w:gridCol w:w="2346"/>
        <w:gridCol w:w="1652"/>
        <w:gridCol w:w="743"/>
        <w:gridCol w:w="743"/>
        <w:gridCol w:w="743"/>
        <w:gridCol w:w="903"/>
        <w:gridCol w:w="1942"/>
      </w:tblGrid>
      <w:tr w:rsidR="005D4177" w:rsidRPr="00BE0356" w:rsidTr="00382849">
        <w:trPr>
          <w:jc w:val="center"/>
        </w:trPr>
        <w:tc>
          <w:tcPr>
            <w:tcW w:w="2346" w:type="dxa"/>
            <w:shd w:val="clear" w:color="auto" w:fill="5B9BD5" w:themeFill="accent1"/>
            <w:vAlign w:val="center"/>
          </w:tcPr>
          <w:p w:rsidR="005D4177" w:rsidRPr="00BE0356" w:rsidRDefault="005D4177" w:rsidP="00382849">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652" w:type="dxa"/>
            <w:shd w:val="clear" w:color="auto" w:fill="5B9BD5" w:themeFill="accent1"/>
            <w:vAlign w:val="center"/>
          </w:tcPr>
          <w:p w:rsidR="005D4177" w:rsidRPr="00BE0356" w:rsidRDefault="005D4177" w:rsidP="00382849">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43" w:type="dxa"/>
            <w:shd w:val="clear" w:color="auto" w:fill="5B9BD5" w:themeFill="accent1"/>
            <w:vAlign w:val="center"/>
          </w:tcPr>
          <w:p w:rsidR="005D4177" w:rsidRPr="00BE0356" w:rsidRDefault="005D4177" w:rsidP="00382849">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43" w:type="dxa"/>
            <w:shd w:val="clear" w:color="auto" w:fill="5B9BD5" w:themeFill="accent1"/>
            <w:vAlign w:val="center"/>
          </w:tcPr>
          <w:p w:rsidR="005D4177" w:rsidRPr="00BE0356" w:rsidRDefault="005D4177" w:rsidP="00382849">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43" w:type="dxa"/>
            <w:shd w:val="clear" w:color="auto" w:fill="5B9BD5" w:themeFill="accent1"/>
            <w:vAlign w:val="center"/>
          </w:tcPr>
          <w:p w:rsidR="005D4177" w:rsidRPr="00BE0356" w:rsidRDefault="005D4177" w:rsidP="00382849">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903" w:type="dxa"/>
            <w:shd w:val="clear" w:color="auto" w:fill="5B9BD5" w:themeFill="accent1"/>
            <w:vAlign w:val="center"/>
          </w:tcPr>
          <w:p w:rsidR="005D4177" w:rsidRPr="00BE0356" w:rsidRDefault="005D4177" w:rsidP="00382849">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942" w:type="dxa"/>
            <w:shd w:val="clear" w:color="auto" w:fill="5B9BD5" w:themeFill="accent1"/>
            <w:vAlign w:val="center"/>
          </w:tcPr>
          <w:p w:rsidR="005D4177" w:rsidRPr="00BE0356" w:rsidRDefault="005D4177" w:rsidP="00382849">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5D4177" w:rsidRPr="00F95887" w:rsidTr="00382849">
        <w:trPr>
          <w:jc w:val="center"/>
        </w:trPr>
        <w:tc>
          <w:tcPr>
            <w:tcW w:w="2346" w:type="dxa"/>
            <w:vAlign w:val="center"/>
          </w:tcPr>
          <w:p w:rsidR="005D4177" w:rsidRPr="00F95887" w:rsidRDefault="005D4177" w:rsidP="00382849">
            <w:pPr>
              <w:ind w:firstLineChars="0" w:firstLine="0"/>
              <w:rPr>
                <w:rStyle w:val="afc"/>
                <w:sz w:val="18"/>
                <w:szCs w:val="18"/>
              </w:rPr>
            </w:pPr>
            <w:r w:rsidRPr="00787BD6">
              <w:rPr>
                <w:rStyle w:val="afc"/>
                <w:rFonts w:ascii="Times New Roman"/>
                <w:sz w:val="18"/>
                <w:szCs w:val="18"/>
              </w:rPr>
              <w:t>middHead</w:t>
            </w:r>
          </w:p>
        </w:tc>
        <w:tc>
          <w:tcPr>
            <w:tcW w:w="1652" w:type="dxa"/>
            <w:vAlign w:val="center"/>
          </w:tcPr>
          <w:p w:rsidR="005D4177" w:rsidRPr="00F95887" w:rsidRDefault="005D4177" w:rsidP="00382849">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头结点</w:t>
            </w:r>
          </w:p>
        </w:tc>
        <w:tc>
          <w:tcPr>
            <w:tcW w:w="743" w:type="dxa"/>
            <w:vAlign w:val="center"/>
          </w:tcPr>
          <w:p w:rsidR="005D4177" w:rsidRPr="00F95887" w:rsidRDefault="005D4177" w:rsidP="00382849">
            <w:pPr>
              <w:ind w:firstLineChars="0" w:firstLine="0"/>
              <w:rPr>
                <w:rStyle w:val="afc"/>
                <w:sz w:val="18"/>
                <w:szCs w:val="18"/>
              </w:rPr>
            </w:pPr>
          </w:p>
        </w:tc>
        <w:tc>
          <w:tcPr>
            <w:tcW w:w="743" w:type="dxa"/>
            <w:vAlign w:val="center"/>
          </w:tcPr>
          <w:p w:rsidR="005D4177" w:rsidRPr="00F95887" w:rsidRDefault="005D4177" w:rsidP="00382849">
            <w:pPr>
              <w:ind w:firstLineChars="0" w:firstLine="0"/>
              <w:rPr>
                <w:rStyle w:val="afc"/>
                <w:sz w:val="18"/>
                <w:szCs w:val="18"/>
              </w:rPr>
            </w:pPr>
          </w:p>
        </w:tc>
        <w:tc>
          <w:tcPr>
            <w:tcW w:w="743" w:type="dxa"/>
            <w:vAlign w:val="center"/>
          </w:tcPr>
          <w:p w:rsidR="005D4177" w:rsidRPr="00F95887" w:rsidRDefault="005D4177" w:rsidP="00382849">
            <w:pPr>
              <w:ind w:firstLineChars="0" w:firstLine="0"/>
              <w:rPr>
                <w:rStyle w:val="afc"/>
                <w:sz w:val="18"/>
                <w:szCs w:val="18"/>
              </w:rPr>
            </w:pPr>
          </w:p>
        </w:tc>
        <w:tc>
          <w:tcPr>
            <w:tcW w:w="903" w:type="dxa"/>
            <w:vAlign w:val="center"/>
          </w:tcPr>
          <w:p w:rsidR="005D4177" w:rsidRPr="00F95887" w:rsidRDefault="005D4177" w:rsidP="00382849">
            <w:pPr>
              <w:ind w:firstLineChars="0" w:firstLine="0"/>
              <w:rPr>
                <w:rStyle w:val="afc"/>
                <w:sz w:val="18"/>
                <w:szCs w:val="18"/>
              </w:rPr>
            </w:pPr>
          </w:p>
        </w:tc>
        <w:tc>
          <w:tcPr>
            <w:tcW w:w="1942" w:type="dxa"/>
            <w:vAlign w:val="center"/>
          </w:tcPr>
          <w:p w:rsidR="005D4177" w:rsidRPr="00F95887" w:rsidRDefault="005D4177" w:rsidP="00382849">
            <w:pPr>
              <w:ind w:firstLineChars="0" w:firstLine="0"/>
              <w:rPr>
                <w:rStyle w:val="afc"/>
                <w:sz w:val="18"/>
                <w:szCs w:val="18"/>
              </w:rPr>
            </w:pPr>
          </w:p>
        </w:tc>
      </w:tr>
      <w:tr w:rsidR="005D4177" w:rsidRPr="00F95887" w:rsidTr="00382849">
        <w:trPr>
          <w:jc w:val="center"/>
        </w:trPr>
        <w:tc>
          <w:tcPr>
            <w:tcW w:w="2346" w:type="dxa"/>
            <w:vAlign w:val="center"/>
          </w:tcPr>
          <w:p w:rsidR="005D4177" w:rsidRDefault="005D4177" w:rsidP="00382849">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wdmc</w:t>
            </w:r>
          </w:p>
        </w:tc>
        <w:tc>
          <w:tcPr>
            <w:tcW w:w="1652" w:type="dxa"/>
            <w:vAlign w:val="center"/>
          </w:tcPr>
          <w:p w:rsidR="005D4177" w:rsidRDefault="005D4177" w:rsidP="00382849">
            <w:pPr>
              <w:ind w:firstLineChars="0" w:firstLine="0"/>
              <w:rPr>
                <w:rStyle w:val="afc"/>
                <w:sz w:val="18"/>
                <w:szCs w:val="18"/>
              </w:rPr>
            </w:pPr>
            <w:r>
              <w:rPr>
                <w:rStyle w:val="afc"/>
                <w:rFonts w:ascii="Times New Roman" w:hint="eastAsia"/>
                <w:sz w:val="18"/>
                <w:szCs w:val="18"/>
              </w:rPr>
              <w:t>网点</w:t>
            </w:r>
            <w:r>
              <w:rPr>
                <w:rStyle w:val="afc"/>
                <w:rFonts w:ascii="Times New Roman"/>
                <w:sz w:val="18"/>
                <w:szCs w:val="18"/>
              </w:rPr>
              <w:t>名称</w:t>
            </w:r>
          </w:p>
        </w:tc>
        <w:tc>
          <w:tcPr>
            <w:tcW w:w="743" w:type="dxa"/>
            <w:vAlign w:val="center"/>
          </w:tcPr>
          <w:p w:rsidR="005D4177" w:rsidRDefault="005D4177" w:rsidP="00382849">
            <w:pPr>
              <w:ind w:firstLineChars="0" w:firstLine="0"/>
              <w:rPr>
                <w:rStyle w:val="afc"/>
                <w:sz w:val="18"/>
                <w:szCs w:val="18"/>
              </w:rPr>
            </w:pPr>
            <w:r>
              <w:rPr>
                <w:rStyle w:val="afc"/>
                <w:rFonts w:ascii="Times New Roman"/>
                <w:sz w:val="18"/>
                <w:szCs w:val="18"/>
              </w:rPr>
              <w:t>120</w:t>
            </w:r>
          </w:p>
        </w:tc>
        <w:tc>
          <w:tcPr>
            <w:tcW w:w="743" w:type="dxa"/>
            <w:vAlign w:val="center"/>
          </w:tcPr>
          <w:p w:rsidR="005D4177" w:rsidRDefault="005D4177" w:rsidP="00382849">
            <w:pPr>
              <w:ind w:firstLineChars="0" w:firstLine="0"/>
              <w:rPr>
                <w:rStyle w:val="afc"/>
                <w:sz w:val="18"/>
                <w:szCs w:val="18"/>
              </w:rPr>
            </w:pPr>
            <w:r w:rsidRPr="00336A89">
              <w:rPr>
                <w:rStyle w:val="afc"/>
                <w:rFonts w:ascii="Times New Roman"/>
                <w:sz w:val="18"/>
                <w:szCs w:val="18"/>
              </w:rPr>
              <w:t>S</w:t>
            </w:r>
          </w:p>
        </w:tc>
        <w:tc>
          <w:tcPr>
            <w:tcW w:w="743" w:type="dxa"/>
            <w:vAlign w:val="center"/>
          </w:tcPr>
          <w:p w:rsidR="005D4177" w:rsidRDefault="005D4177" w:rsidP="00382849">
            <w:pPr>
              <w:ind w:firstLineChars="0" w:firstLine="0"/>
              <w:rPr>
                <w:rStyle w:val="afc"/>
                <w:sz w:val="18"/>
                <w:szCs w:val="18"/>
              </w:rPr>
            </w:pPr>
            <w:r>
              <w:rPr>
                <w:rStyle w:val="afc"/>
                <w:rFonts w:ascii="Times New Roman"/>
                <w:sz w:val="18"/>
                <w:szCs w:val="18"/>
              </w:rPr>
              <w:t>O</w:t>
            </w:r>
          </w:p>
        </w:tc>
        <w:tc>
          <w:tcPr>
            <w:tcW w:w="903" w:type="dxa"/>
            <w:vAlign w:val="center"/>
          </w:tcPr>
          <w:p w:rsidR="005D4177" w:rsidRDefault="005D4177" w:rsidP="00382849">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5D4177" w:rsidRPr="00F95887" w:rsidRDefault="005D4177" w:rsidP="00382849">
            <w:pPr>
              <w:ind w:firstLineChars="0" w:firstLine="0"/>
              <w:rPr>
                <w:rStyle w:val="afc"/>
                <w:sz w:val="18"/>
                <w:szCs w:val="18"/>
              </w:rPr>
            </w:pPr>
          </w:p>
        </w:tc>
      </w:tr>
      <w:tr w:rsidR="005D4177" w:rsidRPr="00F95887" w:rsidTr="00382849">
        <w:trPr>
          <w:jc w:val="center"/>
        </w:trPr>
        <w:tc>
          <w:tcPr>
            <w:tcW w:w="2346" w:type="dxa"/>
            <w:vAlign w:val="center"/>
          </w:tcPr>
          <w:p w:rsidR="005D4177" w:rsidRDefault="005D4177" w:rsidP="00382849">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yybs</w:t>
            </w:r>
          </w:p>
        </w:tc>
        <w:tc>
          <w:tcPr>
            <w:tcW w:w="1652" w:type="dxa"/>
            <w:vAlign w:val="center"/>
          </w:tcPr>
          <w:p w:rsidR="005D4177" w:rsidRDefault="005D4177" w:rsidP="00382849">
            <w:pPr>
              <w:ind w:firstLineChars="0" w:firstLine="0"/>
              <w:rPr>
                <w:rStyle w:val="afc"/>
                <w:sz w:val="18"/>
                <w:szCs w:val="18"/>
              </w:rPr>
            </w:pPr>
            <w:r>
              <w:rPr>
                <w:rStyle w:val="afc"/>
                <w:rFonts w:ascii="Times New Roman" w:hint="eastAsia"/>
                <w:sz w:val="18"/>
                <w:szCs w:val="18"/>
              </w:rPr>
              <w:t>应用</w:t>
            </w:r>
            <w:r>
              <w:rPr>
                <w:rStyle w:val="afc"/>
                <w:rFonts w:ascii="Times New Roman"/>
                <w:sz w:val="18"/>
                <w:szCs w:val="18"/>
              </w:rPr>
              <w:t>标示</w:t>
            </w:r>
          </w:p>
        </w:tc>
        <w:tc>
          <w:tcPr>
            <w:tcW w:w="743" w:type="dxa"/>
            <w:vAlign w:val="center"/>
          </w:tcPr>
          <w:p w:rsidR="005D4177" w:rsidRDefault="005D4177" w:rsidP="00382849">
            <w:pPr>
              <w:ind w:firstLineChars="0" w:firstLine="0"/>
              <w:rPr>
                <w:rStyle w:val="afc"/>
                <w:sz w:val="18"/>
                <w:szCs w:val="18"/>
              </w:rPr>
            </w:pPr>
            <w:r>
              <w:rPr>
                <w:rStyle w:val="afc"/>
                <w:rFonts w:ascii="Times New Roman"/>
                <w:sz w:val="18"/>
                <w:szCs w:val="18"/>
              </w:rPr>
              <w:t>3</w:t>
            </w:r>
          </w:p>
        </w:tc>
        <w:tc>
          <w:tcPr>
            <w:tcW w:w="743" w:type="dxa"/>
            <w:vAlign w:val="center"/>
          </w:tcPr>
          <w:p w:rsidR="005D4177" w:rsidRDefault="005D4177" w:rsidP="00382849">
            <w:pPr>
              <w:ind w:firstLineChars="0" w:firstLine="0"/>
              <w:rPr>
                <w:rStyle w:val="afc"/>
                <w:sz w:val="18"/>
                <w:szCs w:val="18"/>
              </w:rPr>
            </w:pPr>
            <w:r w:rsidRPr="00336A89">
              <w:rPr>
                <w:rStyle w:val="afc"/>
                <w:rFonts w:ascii="Times New Roman"/>
                <w:sz w:val="18"/>
                <w:szCs w:val="18"/>
              </w:rPr>
              <w:t>S</w:t>
            </w:r>
          </w:p>
        </w:tc>
        <w:tc>
          <w:tcPr>
            <w:tcW w:w="743" w:type="dxa"/>
            <w:vAlign w:val="center"/>
          </w:tcPr>
          <w:p w:rsidR="005D4177" w:rsidRDefault="005D4177" w:rsidP="00382849">
            <w:pPr>
              <w:ind w:firstLineChars="0" w:firstLine="0"/>
              <w:rPr>
                <w:rStyle w:val="afc"/>
                <w:sz w:val="18"/>
                <w:szCs w:val="18"/>
              </w:rPr>
            </w:pPr>
            <w:r w:rsidRPr="00336A89">
              <w:rPr>
                <w:rStyle w:val="afc"/>
                <w:rFonts w:ascii="Times New Roman"/>
                <w:sz w:val="18"/>
                <w:szCs w:val="18"/>
              </w:rPr>
              <w:t>M</w:t>
            </w:r>
          </w:p>
        </w:tc>
        <w:tc>
          <w:tcPr>
            <w:tcW w:w="903" w:type="dxa"/>
            <w:vAlign w:val="center"/>
          </w:tcPr>
          <w:p w:rsidR="005D4177" w:rsidRDefault="005D4177" w:rsidP="00382849">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5D4177" w:rsidRPr="00F95887" w:rsidRDefault="005D4177" w:rsidP="00382849">
            <w:pPr>
              <w:ind w:firstLineChars="0" w:firstLine="0"/>
              <w:rPr>
                <w:rStyle w:val="afc"/>
                <w:sz w:val="18"/>
                <w:szCs w:val="18"/>
              </w:rPr>
            </w:pPr>
            <w:r>
              <w:rPr>
                <w:rStyle w:val="afc"/>
                <w:rFonts w:ascii="Times New Roman" w:hint="eastAsia"/>
                <w:sz w:val="18"/>
                <w:szCs w:val="18"/>
              </w:rPr>
              <w:t>003</w:t>
            </w:r>
            <w:r>
              <w:rPr>
                <w:rStyle w:val="afc"/>
                <w:rFonts w:ascii="Times New Roman"/>
                <w:sz w:val="18"/>
                <w:szCs w:val="18"/>
              </w:rPr>
              <w:t>-</w:t>
            </w:r>
            <w:r>
              <w:rPr>
                <w:rStyle w:val="afc"/>
                <w:rFonts w:ascii="Times New Roman"/>
                <w:sz w:val="18"/>
                <w:szCs w:val="18"/>
              </w:rPr>
              <w:t>代收付应用</w:t>
            </w:r>
          </w:p>
        </w:tc>
      </w:tr>
      <w:tr w:rsidR="005D4177" w:rsidRPr="00F95887" w:rsidTr="00382849">
        <w:trPr>
          <w:jc w:val="center"/>
        </w:trPr>
        <w:tc>
          <w:tcPr>
            <w:tcW w:w="2346" w:type="dxa"/>
            <w:vAlign w:val="center"/>
          </w:tcPr>
          <w:p w:rsidR="005D4177" w:rsidRDefault="005D4177" w:rsidP="00382849">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mac</w:t>
            </w:r>
          </w:p>
        </w:tc>
        <w:tc>
          <w:tcPr>
            <w:tcW w:w="1652" w:type="dxa"/>
            <w:vAlign w:val="center"/>
          </w:tcPr>
          <w:p w:rsidR="005D4177" w:rsidRDefault="005D4177" w:rsidP="00382849">
            <w:pPr>
              <w:ind w:firstLineChars="0" w:firstLine="0"/>
              <w:rPr>
                <w:rStyle w:val="afc"/>
                <w:sz w:val="18"/>
                <w:szCs w:val="18"/>
              </w:rPr>
            </w:pPr>
            <w:r>
              <w:rPr>
                <w:rStyle w:val="afc"/>
                <w:rFonts w:ascii="Times New Roman" w:hint="eastAsia"/>
                <w:sz w:val="18"/>
                <w:szCs w:val="18"/>
              </w:rPr>
              <w:t>MAC</w:t>
            </w:r>
            <w:r>
              <w:rPr>
                <w:rStyle w:val="afc"/>
                <w:rFonts w:ascii="Times New Roman" w:hint="eastAsia"/>
                <w:sz w:val="18"/>
                <w:szCs w:val="18"/>
              </w:rPr>
              <w:t>校验</w:t>
            </w:r>
            <w:r>
              <w:rPr>
                <w:rStyle w:val="afc"/>
                <w:rFonts w:ascii="Times New Roman"/>
                <w:sz w:val="18"/>
                <w:szCs w:val="18"/>
              </w:rPr>
              <w:t>值</w:t>
            </w:r>
          </w:p>
        </w:tc>
        <w:tc>
          <w:tcPr>
            <w:tcW w:w="743" w:type="dxa"/>
            <w:vAlign w:val="center"/>
          </w:tcPr>
          <w:p w:rsidR="005D4177" w:rsidRDefault="005D4177" w:rsidP="00382849">
            <w:pPr>
              <w:ind w:firstLineChars="0" w:firstLine="0"/>
              <w:rPr>
                <w:rStyle w:val="afc"/>
                <w:sz w:val="18"/>
                <w:szCs w:val="18"/>
              </w:rPr>
            </w:pPr>
            <w:r>
              <w:rPr>
                <w:rStyle w:val="afc"/>
                <w:rFonts w:ascii="Times New Roman"/>
                <w:sz w:val="18"/>
                <w:szCs w:val="18"/>
              </w:rPr>
              <w:t>32</w:t>
            </w:r>
          </w:p>
        </w:tc>
        <w:tc>
          <w:tcPr>
            <w:tcW w:w="743" w:type="dxa"/>
            <w:vAlign w:val="center"/>
          </w:tcPr>
          <w:p w:rsidR="005D4177" w:rsidRDefault="005D4177" w:rsidP="00382849">
            <w:pPr>
              <w:ind w:firstLineChars="0" w:firstLine="0"/>
              <w:rPr>
                <w:rStyle w:val="afc"/>
                <w:sz w:val="18"/>
                <w:szCs w:val="18"/>
              </w:rPr>
            </w:pPr>
            <w:r w:rsidRPr="00336A89">
              <w:rPr>
                <w:rStyle w:val="afc"/>
                <w:rFonts w:ascii="Times New Roman"/>
                <w:sz w:val="18"/>
                <w:szCs w:val="18"/>
              </w:rPr>
              <w:t>S</w:t>
            </w:r>
          </w:p>
        </w:tc>
        <w:tc>
          <w:tcPr>
            <w:tcW w:w="743" w:type="dxa"/>
            <w:vAlign w:val="center"/>
          </w:tcPr>
          <w:p w:rsidR="005D4177" w:rsidRDefault="005D4177" w:rsidP="00382849">
            <w:pPr>
              <w:ind w:firstLineChars="0" w:firstLine="0"/>
              <w:rPr>
                <w:rStyle w:val="afc"/>
                <w:sz w:val="18"/>
                <w:szCs w:val="18"/>
              </w:rPr>
            </w:pPr>
            <w:r>
              <w:rPr>
                <w:rStyle w:val="afc"/>
                <w:rFonts w:ascii="Times New Roman"/>
                <w:sz w:val="18"/>
                <w:szCs w:val="18"/>
              </w:rPr>
              <w:t>O</w:t>
            </w:r>
          </w:p>
        </w:tc>
        <w:tc>
          <w:tcPr>
            <w:tcW w:w="903" w:type="dxa"/>
            <w:vAlign w:val="center"/>
          </w:tcPr>
          <w:p w:rsidR="005D4177" w:rsidRDefault="005D4177" w:rsidP="00382849">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5D4177" w:rsidRPr="00F95887" w:rsidRDefault="005D4177" w:rsidP="00382849">
            <w:pPr>
              <w:ind w:firstLineChars="0" w:firstLine="0"/>
              <w:rPr>
                <w:rStyle w:val="afc"/>
                <w:sz w:val="18"/>
                <w:szCs w:val="18"/>
              </w:rPr>
            </w:pPr>
          </w:p>
        </w:tc>
      </w:tr>
      <w:tr w:rsidR="005D4177" w:rsidRPr="00F95887" w:rsidTr="00382849">
        <w:trPr>
          <w:jc w:val="center"/>
        </w:trPr>
        <w:tc>
          <w:tcPr>
            <w:tcW w:w="2346" w:type="dxa"/>
            <w:vAlign w:val="center"/>
          </w:tcPr>
          <w:p w:rsidR="005D4177" w:rsidRDefault="005D4177" w:rsidP="00382849">
            <w:pPr>
              <w:ind w:firstLineChars="0" w:firstLine="0"/>
              <w:rPr>
                <w:rStyle w:val="afc"/>
                <w:sz w:val="18"/>
                <w:szCs w:val="18"/>
              </w:rPr>
            </w:pPr>
            <w:r w:rsidRPr="00966377">
              <w:rPr>
                <w:rStyle w:val="afc"/>
                <w:rFonts w:ascii="Times New Roman"/>
                <w:sz w:val="18"/>
                <w:szCs w:val="18"/>
              </w:rPr>
              <w:t>middBody</w:t>
            </w:r>
          </w:p>
        </w:tc>
        <w:tc>
          <w:tcPr>
            <w:tcW w:w="1652" w:type="dxa"/>
            <w:vAlign w:val="center"/>
          </w:tcPr>
          <w:p w:rsidR="005D4177" w:rsidRDefault="005D4177" w:rsidP="00382849">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体结点</w:t>
            </w:r>
          </w:p>
        </w:tc>
        <w:tc>
          <w:tcPr>
            <w:tcW w:w="743" w:type="dxa"/>
            <w:vAlign w:val="center"/>
          </w:tcPr>
          <w:p w:rsidR="005D4177" w:rsidRDefault="005D4177" w:rsidP="00382849">
            <w:pPr>
              <w:ind w:firstLineChars="0" w:firstLine="0"/>
              <w:rPr>
                <w:rStyle w:val="afc"/>
                <w:sz w:val="18"/>
                <w:szCs w:val="18"/>
              </w:rPr>
            </w:pPr>
          </w:p>
        </w:tc>
        <w:tc>
          <w:tcPr>
            <w:tcW w:w="743" w:type="dxa"/>
            <w:vAlign w:val="center"/>
          </w:tcPr>
          <w:p w:rsidR="005D4177" w:rsidRDefault="005D4177" w:rsidP="00382849">
            <w:pPr>
              <w:ind w:firstLineChars="0" w:firstLine="0"/>
              <w:rPr>
                <w:rStyle w:val="afc"/>
                <w:sz w:val="18"/>
                <w:szCs w:val="18"/>
              </w:rPr>
            </w:pPr>
          </w:p>
        </w:tc>
        <w:tc>
          <w:tcPr>
            <w:tcW w:w="743" w:type="dxa"/>
            <w:vAlign w:val="center"/>
          </w:tcPr>
          <w:p w:rsidR="005D4177" w:rsidRDefault="005D4177" w:rsidP="00382849">
            <w:pPr>
              <w:ind w:firstLineChars="0" w:firstLine="0"/>
              <w:rPr>
                <w:rStyle w:val="afc"/>
                <w:sz w:val="18"/>
                <w:szCs w:val="18"/>
              </w:rPr>
            </w:pPr>
          </w:p>
        </w:tc>
        <w:tc>
          <w:tcPr>
            <w:tcW w:w="903" w:type="dxa"/>
            <w:vAlign w:val="center"/>
          </w:tcPr>
          <w:p w:rsidR="005D4177" w:rsidRDefault="005D4177" w:rsidP="00382849">
            <w:pPr>
              <w:ind w:firstLineChars="0" w:firstLine="0"/>
              <w:rPr>
                <w:rStyle w:val="afc"/>
                <w:sz w:val="18"/>
                <w:szCs w:val="18"/>
              </w:rPr>
            </w:pPr>
          </w:p>
        </w:tc>
        <w:tc>
          <w:tcPr>
            <w:tcW w:w="1942" w:type="dxa"/>
            <w:vAlign w:val="center"/>
          </w:tcPr>
          <w:p w:rsidR="005D4177" w:rsidRPr="00F95887" w:rsidRDefault="005D4177" w:rsidP="00382849">
            <w:pPr>
              <w:ind w:firstLineChars="0" w:firstLine="0"/>
              <w:rPr>
                <w:rStyle w:val="afc"/>
                <w:sz w:val="18"/>
                <w:szCs w:val="18"/>
              </w:rPr>
            </w:pPr>
          </w:p>
        </w:tc>
      </w:tr>
      <w:tr w:rsidR="005D4177" w:rsidRPr="00F95887" w:rsidTr="00382849">
        <w:trPr>
          <w:jc w:val="center"/>
        </w:trPr>
        <w:tc>
          <w:tcPr>
            <w:tcW w:w="2346" w:type="dxa"/>
            <w:vAlign w:val="center"/>
          </w:tcPr>
          <w:p w:rsidR="005D4177" w:rsidRPr="00C82477" w:rsidRDefault="005D4177" w:rsidP="00382849">
            <w:pPr>
              <w:ind w:firstLineChars="0" w:firstLine="0"/>
              <w:rPr>
                <w:rStyle w:val="afc"/>
                <w:rFonts w:ascii="Times New Roman"/>
                <w:sz w:val="18"/>
                <w:szCs w:val="18"/>
              </w:rPr>
            </w:pPr>
            <w:r>
              <w:rPr>
                <w:rStyle w:val="afc"/>
                <w:rFonts w:ascii="Times New Roman"/>
                <w:sz w:val="18"/>
                <w:szCs w:val="18"/>
              </w:rPr>
              <w:t>--</w:t>
            </w:r>
            <w:r>
              <w:rPr>
                <w:rStyle w:val="afc"/>
                <w:rFonts w:ascii="Times New Roman" w:hint="eastAsia"/>
                <w:sz w:val="18"/>
                <w:szCs w:val="18"/>
              </w:rPr>
              <w:t>ywbh</w:t>
            </w:r>
          </w:p>
        </w:tc>
        <w:tc>
          <w:tcPr>
            <w:tcW w:w="1652" w:type="dxa"/>
            <w:vAlign w:val="center"/>
          </w:tcPr>
          <w:p w:rsidR="005D4177" w:rsidRPr="00C82477" w:rsidRDefault="005D4177" w:rsidP="00382849">
            <w:pPr>
              <w:ind w:firstLineChars="0" w:firstLine="0"/>
              <w:rPr>
                <w:rStyle w:val="afc"/>
                <w:rFonts w:ascii="Times New Roman"/>
                <w:sz w:val="18"/>
                <w:szCs w:val="18"/>
              </w:rPr>
            </w:pPr>
            <w:r>
              <w:rPr>
                <w:rStyle w:val="afc"/>
                <w:rFonts w:ascii="Times New Roman" w:hint="eastAsia"/>
                <w:sz w:val="18"/>
                <w:szCs w:val="18"/>
              </w:rPr>
              <w:t>业务编号</w:t>
            </w:r>
          </w:p>
        </w:tc>
        <w:tc>
          <w:tcPr>
            <w:tcW w:w="743" w:type="dxa"/>
            <w:vAlign w:val="center"/>
          </w:tcPr>
          <w:p w:rsidR="005D4177" w:rsidRPr="00C82477" w:rsidRDefault="005D4177" w:rsidP="00382849">
            <w:pPr>
              <w:ind w:firstLineChars="0" w:firstLine="0"/>
              <w:rPr>
                <w:rStyle w:val="afc"/>
                <w:rFonts w:ascii="Times New Roman"/>
                <w:sz w:val="18"/>
                <w:szCs w:val="18"/>
              </w:rPr>
            </w:pPr>
            <w:r>
              <w:rPr>
                <w:rStyle w:val="afc"/>
                <w:rFonts w:ascii="Times New Roman"/>
                <w:sz w:val="18"/>
                <w:szCs w:val="18"/>
              </w:rPr>
              <w:t>16</w:t>
            </w:r>
          </w:p>
        </w:tc>
        <w:tc>
          <w:tcPr>
            <w:tcW w:w="743" w:type="dxa"/>
            <w:vAlign w:val="center"/>
          </w:tcPr>
          <w:p w:rsidR="005D4177" w:rsidRPr="00C82477" w:rsidRDefault="005D4177" w:rsidP="00382849">
            <w:pPr>
              <w:ind w:firstLineChars="0" w:firstLine="0"/>
              <w:rPr>
                <w:rStyle w:val="afc"/>
                <w:rFonts w:ascii="Times New Roman"/>
                <w:sz w:val="18"/>
                <w:szCs w:val="18"/>
              </w:rPr>
            </w:pPr>
            <w:r w:rsidRPr="00C82477">
              <w:rPr>
                <w:rStyle w:val="afc"/>
                <w:rFonts w:ascii="Times New Roman" w:hint="eastAsia"/>
                <w:sz w:val="18"/>
                <w:szCs w:val="18"/>
              </w:rPr>
              <w:t>S</w:t>
            </w:r>
          </w:p>
        </w:tc>
        <w:tc>
          <w:tcPr>
            <w:tcW w:w="743" w:type="dxa"/>
            <w:vAlign w:val="center"/>
          </w:tcPr>
          <w:p w:rsidR="005D4177" w:rsidRPr="00C82477" w:rsidRDefault="005D4177" w:rsidP="00382849">
            <w:pPr>
              <w:ind w:firstLineChars="0" w:firstLine="0"/>
              <w:rPr>
                <w:rStyle w:val="afc"/>
                <w:rFonts w:ascii="Times New Roman"/>
                <w:sz w:val="18"/>
                <w:szCs w:val="18"/>
              </w:rPr>
            </w:pPr>
            <w:r w:rsidRPr="00C82477">
              <w:rPr>
                <w:rStyle w:val="afc"/>
                <w:rFonts w:ascii="Times New Roman" w:hint="eastAsia"/>
                <w:sz w:val="18"/>
                <w:szCs w:val="18"/>
              </w:rPr>
              <w:t>M</w:t>
            </w:r>
          </w:p>
        </w:tc>
        <w:tc>
          <w:tcPr>
            <w:tcW w:w="903" w:type="dxa"/>
            <w:vAlign w:val="center"/>
          </w:tcPr>
          <w:p w:rsidR="005D4177" w:rsidRPr="00C82477" w:rsidRDefault="005D4177" w:rsidP="00382849">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5D4177" w:rsidRPr="00C82477" w:rsidRDefault="005D4177" w:rsidP="00382849">
            <w:pPr>
              <w:ind w:firstLineChars="0" w:firstLine="0"/>
              <w:rPr>
                <w:rStyle w:val="afc"/>
                <w:rFonts w:ascii="Times New Roman"/>
                <w:sz w:val="18"/>
                <w:szCs w:val="18"/>
              </w:rPr>
            </w:pPr>
            <w:r>
              <w:rPr>
                <w:rStyle w:val="afc"/>
                <w:rFonts w:ascii="Times New Roman" w:hint="eastAsia"/>
                <w:sz w:val="18"/>
                <w:szCs w:val="18"/>
              </w:rPr>
              <w:t>003004810000</w:t>
            </w:r>
          </w:p>
        </w:tc>
      </w:tr>
      <w:tr w:rsidR="005D4177" w:rsidRPr="00F95887" w:rsidTr="00382849">
        <w:trPr>
          <w:jc w:val="center"/>
        </w:trPr>
        <w:tc>
          <w:tcPr>
            <w:tcW w:w="2346" w:type="dxa"/>
            <w:vAlign w:val="center"/>
          </w:tcPr>
          <w:p w:rsidR="005D4177" w:rsidRDefault="005D4177" w:rsidP="00382849">
            <w:pPr>
              <w:ind w:firstLineChars="0" w:firstLine="0"/>
              <w:rPr>
                <w:rStyle w:val="afc"/>
                <w:rFonts w:ascii="Times New Roman"/>
                <w:sz w:val="18"/>
                <w:szCs w:val="18"/>
              </w:rPr>
            </w:pPr>
            <w:r>
              <w:rPr>
                <w:rStyle w:val="afc"/>
                <w:rFonts w:ascii="Times New Roman"/>
                <w:sz w:val="18"/>
                <w:szCs w:val="18"/>
              </w:rPr>
              <w:t>--ori_</w:t>
            </w:r>
            <w:r w:rsidRPr="008E7E3B">
              <w:rPr>
                <w:rStyle w:val="afc"/>
                <w:rFonts w:ascii="Times New Roman"/>
                <w:sz w:val="18"/>
                <w:szCs w:val="18"/>
              </w:rPr>
              <w:t>switch_date</w:t>
            </w:r>
          </w:p>
        </w:tc>
        <w:tc>
          <w:tcPr>
            <w:tcW w:w="1652" w:type="dxa"/>
            <w:vAlign w:val="center"/>
          </w:tcPr>
          <w:p w:rsidR="005D4177" w:rsidRDefault="005D4177" w:rsidP="00382849">
            <w:pPr>
              <w:ind w:firstLineChars="0" w:firstLine="0"/>
              <w:rPr>
                <w:rStyle w:val="afc"/>
                <w:rFonts w:ascii="Times New Roman"/>
                <w:sz w:val="18"/>
                <w:szCs w:val="18"/>
              </w:rPr>
            </w:pPr>
            <w:r>
              <w:rPr>
                <w:rStyle w:val="afc"/>
                <w:rFonts w:ascii="Times New Roman" w:hint="eastAsia"/>
                <w:sz w:val="18"/>
                <w:szCs w:val="18"/>
              </w:rPr>
              <w:t>原缴费日期</w:t>
            </w:r>
          </w:p>
        </w:tc>
        <w:tc>
          <w:tcPr>
            <w:tcW w:w="743" w:type="dxa"/>
            <w:vAlign w:val="center"/>
          </w:tcPr>
          <w:p w:rsidR="005D4177" w:rsidRDefault="005D4177" w:rsidP="00382849">
            <w:pPr>
              <w:ind w:firstLineChars="0" w:firstLine="0"/>
              <w:rPr>
                <w:rStyle w:val="afc"/>
                <w:rFonts w:ascii="Times New Roman"/>
                <w:sz w:val="18"/>
                <w:szCs w:val="18"/>
              </w:rPr>
            </w:pPr>
            <w:r>
              <w:rPr>
                <w:rStyle w:val="afc"/>
                <w:rFonts w:ascii="Times New Roman"/>
                <w:sz w:val="18"/>
                <w:szCs w:val="18"/>
              </w:rPr>
              <w:t>8</w:t>
            </w:r>
          </w:p>
        </w:tc>
        <w:tc>
          <w:tcPr>
            <w:tcW w:w="743" w:type="dxa"/>
            <w:vAlign w:val="center"/>
          </w:tcPr>
          <w:p w:rsidR="005D4177" w:rsidRPr="00C82477" w:rsidRDefault="005D4177" w:rsidP="00382849">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5D4177" w:rsidRPr="00C82477" w:rsidRDefault="005D4177" w:rsidP="00382849">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5D4177" w:rsidRDefault="005D4177" w:rsidP="00382849">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5D4177" w:rsidRPr="00C82477" w:rsidRDefault="005D4177" w:rsidP="00382849">
            <w:pPr>
              <w:ind w:firstLineChars="0" w:firstLine="0"/>
              <w:rPr>
                <w:rStyle w:val="afc"/>
                <w:rFonts w:ascii="Times New Roman"/>
                <w:sz w:val="18"/>
                <w:szCs w:val="18"/>
              </w:rPr>
            </w:pPr>
          </w:p>
        </w:tc>
      </w:tr>
      <w:tr w:rsidR="005D4177" w:rsidRPr="00F95887" w:rsidTr="00382849">
        <w:trPr>
          <w:jc w:val="center"/>
        </w:trPr>
        <w:tc>
          <w:tcPr>
            <w:tcW w:w="2346" w:type="dxa"/>
          </w:tcPr>
          <w:p w:rsidR="005D4177" w:rsidRDefault="005D4177" w:rsidP="00382849">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ori_</w:t>
            </w:r>
            <w:r w:rsidRPr="006D44B2">
              <w:rPr>
                <w:rStyle w:val="afc"/>
                <w:rFonts w:ascii="Times New Roman"/>
                <w:sz w:val="18"/>
                <w:szCs w:val="18"/>
              </w:rPr>
              <w:t>tax_serial</w:t>
            </w:r>
          </w:p>
        </w:tc>
        <w:tc>
          <w:tcPr>
            <w:tcW w:w="1652" w:type="dxa"/>
          </w:tcPr>
          <w:p w:rsidR="005D4177" w:rsidRDefault="005D4177" w:rsidP="00382849">
            <w:pPr>
              <w:ind w:firstLineChars="0" w:firstLine="0"/>
              <w:rPr>
                <w:rStyle w:val="afc"/>
                <w:rFonts w:ascii="Times New Roman"/>
                <w:sz w:val="18"/>
                <w:szCs w:val="18"/>
              </w:rPr>
            </w:pPr>
            <w:r>
              <w:rPr>
                <w:rStyle w:val="afc"/>
                <w:rFonts w:ascii="Times New Roman" w:hint="eastAsia"/>
                <w:sz w:val="18"/>
                <w:szCs w:val="18"/>
              </w:rPr>
              <w:t>原</w:t>
            </w:r>
            <w:r w:rsidRPr="006D44B2">
              <w:rPr>
                <w:rStyle w:val="afc"/>
                <w:rFonts w:ascii="Times New Roman" w:hint="eastAsia"/>
                <w:sz w:val="18"/>
                <w:szCs w:val="18"/>
              </w:rPr>
              <w:t>税务交易流水号</w:t>
            </w:r>
          </w:p>
        </w:tc>
        <w:tc>
          <w:tcPr>
            <w:tcW w:w="743" w:type="dxa"/>
            <w:vAlign w:val="center"/>
          </w:tcPr>
          <w:p w:rsidR="005D4177" w:rsidRDefault="005D4177" w:rsidP="00382849">
            <w:pPr>
              <w:ind w:firstLineChars="0" w:firstLine="0"/>
              <w:rPr>
                <w:rStyle w:val="afc"/>
                <w:rFonts w:ascii="Times New Roman"/>
                <w:sz w:val="18"/>
                <w:szCs w:val="18"/>
              </w:rPr>
            </w:pPr>
            <w:r>
              <w:rPr>
                <w:rStyle w:val="afc"/>
                <w:rFonts w:ascii="Times New Roman" w:hint="eastAsia"/>
                <w:sz w:val="18"/>
                <w:szCs w:val="18"/>
              </w:rPr>
              <w:t>40</w:t>
            </w:r>
          </w:p>
        </w:tc>
        <w:tc>
          <w:tcPr>
            <w:tcW w:w="743" w:type="dxa"/>
            <w:vAlign w:val="center"/>
          </w:tcPr>
          <w:p w:rsidR="005D4177" w:rsidRPr="00C82477" w:rsidRDefault="005D4177" w:rsidP="00382849">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5D4177" w:rsidRPr="00C82477" w:rsidRDefault="005D4177" w:rsidP="00382849">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5D4177" w:rsidRDefault="005D4177" w:rsidP="00382849">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5D4177" w:rsidRPr="00C82477" w:rsidRDefault="005D4177" w:rsidP="00382849">
            <w:pPr>
              <w:ind w:firstLineChars="0" w:firstLine="0"/>
              <w:rPr>
                <w:rStyle w:val="afc"/>
                <w:rFonts w:ascii="Times New Roman"/>
                <w:sz w:val="18"/>
                <w:szCs w:val="18"/>
              </w:rPr>
            </w:pPr>
          </w:p>
        </w:tc>
      </w:tr>
    </w:tbl>
    <w:p w:rsidR="005D4177" w:rsidRDefault="005D4177" w:rsidP="005D4177">
      <w:pPr>
        <w:pStyle w:val="3"/>
      </w:pPr>
      <w:bookmarkStart w:id="176" w:name="_Toc8133851"/>
      <w:r>
        <w:rPr>
          <w:rFonts w:hint="eastAsia"/>
        </w:rPr>
        <w:t>应答</w:t>
      </w:r>
      <w:r>
        <w:t>报文</w:t>
      </w:r>
      <w:bookmarkEnd w:id="176"/>
    </w:p>
    <w:p w:rsidR="005D4177" w:rsidRPr="00FB3E8B" w:rsidRDefault="005D4177" w:rsidP="005D4177">
      <w:pPr>
        <w:ind w:firstLine="480"/>
        <w:rPr>
          <w:rStyle w:val="afc"/>
        </w:rPr>
      </w:pPr>
      <w:r w:rsidRPr="00FB3E8B">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C2789D">
        <w:rPr>
          <w:rStyle w:val="afc"/>
          <w:rFonts w:hint="eastAsia"/>
        </w:rPr>
        <w:t>/</w:t>
      </w:r>
      <w:r>
        <w:rPr>
          <w:rStyle w:val="afc"/>
          <w:rFonts w:hint="eastAsia"/>
        </w:rPr>
        <w:t>body/re</w:t>
      </w:r>
      <w:r>
        <w:rPr>
          <w:rStyle w:val="afc"/>
        </w:rPr>
        <w:t>s</w:t>
      </w:r>
      <w:r>
        <w:rPr>
          <w:rStyle w:val="afc"/>
          <w:rFonts w:hint="eastAsia"/>
        </w:rPr>
        <w:t>ponse</w:t>
      </w:r>
      <w:r w:rsidRPr="00C2789D">
        <w:rPr>
          <w:rStyle w:val="afc"/>
          <w:rFonts w:hint="eastAsia"/>
        </w:rPr>
        <w:t>/</w:t>
      </w:r>
      <w:r w:rsidRPr="00FB3E8B">
        <w:rPr>
          <w:rStyle w:val="afc"/>
        </w:rPr>
        <w:t>xfaceTradeDTO</w:t>
      </w:r>
      <w:r>
        <w:rPr>
          <w:rStyle w:val="afc"/>
          <w:rFonts w:hint="eastAsia"/>
        </w:rPr>
        <w:t>/</w:t>
      </w:r>
      <w:r w:rsidRPr="00FB3E8B">
        <w:rPr>
          <w:rStyle w:val="afc"/>
        </w:rPr>
        <w:t>responseDTO</w:t>
      </w:r>
    </w:p>
    <w:p w:rsidR="005D4177" w:rsidRDefault="005D4177" w:rsidP="005D4177">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t xml:space="preserve">.42 </w:t>
      </w:r>
      <w:r>
        <w:rPr>
          <w:rFonts w:hint="eastAsia"/>
        </w:rPr>
        <w:t>个人</w:t>
      </w:r>
      <w:r w:rsidR="004804E0">
        <w:rPr>
          <w:rFonts w:hint="eastAsia"/>
        </w:rPr>
        <w:t>银行</w:t>
      </w:r>
      <w:r>
        <w:t>缴费</w:t>
      </w:r>
      <w:r>
        <w:rPr>
          <w:rFonts w:hint="eastAsia"/>
        </w:rPr>
        <w:t>撤销凭证打印</w:t>
      </w:r>
      <w:r>
        <w:t>确认</w:t>
      </w:r>
      <w:r>
        <w:rPr>
          <w:rFonts w:hint="eastAsia"/>
        </w:rPr>
        <w:t>应答</w:t>
      </w:r>
      <w:r>
        <w:t>报文</w:t>
      </w:r>
    </w:p>
    <w:tbl>
      <w:tblPr>
        <w:tblStyle w:val="af4"/>
        <w:tblW w:w="9072" w:type="dxa"/>
        <w:jc w:val="center"/>
        <w:tblLayout w:type="fixed"/>
        <w:tblLook w:val="04A0"/>
      </w:tblPr>
      <w:tblGrid>
        <w:gridCol w:w="1517"/>
        <w:gridCol w:w="1701"/>
        <w:gridCol w:w="709"/>
        <w:gridCol w:w="851"/>
        <w:gridCol w:w="708"/>
        <w:gridCol w:w="1644"/>
        <w:gridCol w:w="1942"/>
      </w:tblGrid>
      <w:tr w:rsidR="005D4177" w:rsidRPr="00BE0356" w:rsidTr="00382849">
        <w:trPr>
          <w:jc w:val="center"/>
        </w:trPr>
        <w:tc>
          <w:tcPr>
            <w:tcW w:w="1517" w:type="dxa"/>
            <w:shd w:val="clear" w:color="auto" w:fill="5B9BD5" w:themeFill="accent1"/>
            <w:vAlign w:val="center"/>
          </w:tcPr>
          <w:p w:rsidR="005D4177" w:rsidRPr="00BE0356" w:rsidRDefault="005D4177" w:rsidP="00382849">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701" w:type="dxa"/>
            <w:shd w:val="clear" w:color="auto" w:fill="5B9BD5" w:themeFill="accent1"/>
            <w:vAlign w:val="center"/>
          </w:tcPr>
          <w:p w:rsidR="005D4177" w:rsidRPr="00BE0356" w:rsidRDefault="005D4177" w:rsidP="00382849">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09" w:type="dxa"/>
            <w:shd w:val="clear" w:color="auto" w:fill="5B9BD5" w:themeFill="accent1"/>
            <w:vAlign w:val="center"/>
          </w:tcPr>
          <w:p w:rsidR="005D4177" w:rsidRPr="00BE0356" w:rsidRDefault="005D4177" w:rsidP="00382849">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851" w:type="dxa"/>
            <w:shd w:val="clear" w:color="auto" w:fill="5B9BD5" w:themeFill="accent1"/>
            <w:vAlign w:val="center"/>
          </w:tcPr>
          <w:p w:rsidR="005D4177" w:rsidRPr="00BE0356" w:rsidRDefault="005D4177" w:rsidP="00382849">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08" w:type="dxa"/>
            <w:shd w:val="clear" w:color="auto" w:fill="5B9BD5" w:themeFill="accent1"/>
            <w:vAlign w:val="center"/>
          </w:tcPr>
          <w:p w:rsidR="005D4177" w:rsidRPr="00BE0356" w:rsidRDefault="005D4177" w:rsidP="00382849">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1644" w:type="dxa"/>
            <w:shd w:val="clear" w:color="auto" w:fill="5B9BD5" w:themeFill="accent1"/>
            <w:vAlign w:val="center"/>
          </w:tcPr>
          <w:p w:rsidR="005D4177" w:rsidRPr="00BE0356" w:rsidRDefault="005D4177" w:rsidP="00382849">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942" w:type="dxa"/>
            <w:shd w:val="clear" w:color="auto" w:fill="5B9BD5" w:themeFill="accent1"/>
            <w:vAlign w:val="center"/>
          </w:tcPr>
          <w:p w:rsidR="005D4177" w:rsidRPr="00BE0356" w:rsidRDefault="005D4177" w:rsidP="00382849">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bl>
    <w:p w:rsidR="00586182" w:rsidRDefault="00586182" w:rsidP="00586182">
      <w:pPr>
        <w:pStyle w:val="21"/>
        <w:numPr>
          <w:ilvl w:val="1"/>
          <w:numId w:val="1"/>
        </w:numPr>
        <w:ind w:left="0" w:firstLine="0"/>
      </w:pPr>
      <w:bookmarkStart w:id="177" w:name="_Toc8133852"/>
      <w:r>
        <w:rPr>
          <w:rFonts w:hint="eastAsia"/>
        </w:rPr>
        <w:t>个人委托</w:t>
      </w:r>
      <w:r>
        <w:t>扣款批量签约明细导出</w:t>
      </w:r>
      <w:bookmarkEnd w:id="177"/>
    </w:p>
    <w:p w:rsidR="00586182" w:rsidRDefault="00586182" w:rsidP="00DB275A">
      <w:pPr>
        <w:pStyle w:val="3"/>
      </w:pPr>
      <w:bookmarkStart w:id="178" w:name="_Toc8133853"/>
      <w:r>
        <w:rPr>
          <w:rFonts w:hint="eastAsia"/>
        </w:rPr>
        <w:t>个人委托扣款</w:t>
      </w:r>
      <w:r>
        <w:t>批量签约明细导出服务</w:t>
      </w:r>
      <w:r>
        <w:rPr>
          <w:rFonts w:hint="eastAsia"/>
        </w:rPr>
        <w:t>(</w:t>
      </w:r>
      <w:r>
        <w:t>oBOW712732</w:t>
      </w:r>
      <w:r>
        <w:rPr>
          <w:rFonts w:hint="eastAsia"/>
        </w:rPr>
        <w:t>)</w:t>
      </w:r>
      <w:bookmarkEnd w:id="178"/>
    </w:p>
    <w:p w:rsidR="00586182" w:rsidRDefault="00586182" w:rsidP="00586182">
      <w:pPr>
        <w:ind w:firstLine="480"/>
      </w:pPr>
      <w:r>
        <w:rPr>
          <w:rFonts w:hint="eastAsia"/>
        </w:rPr>
        <w:t>系统标识：</w:t>
      </w:r>
      <w:r>
        <w:t>OBOW</w:t>
      </w:r>
    </w:p>
    <w:p w:rsidR="00586182" w:rsidRPr="00412DD5" w:rsidRDefault="00586182" w:rsidP="00586182">
      <w:pPr>
        <w:ind w:firstLine="480"/>
      </w:pPr>
      <w:r>
        <w:rPr>
          <w:rFonts w:hint="eastAsia"/>
        </w:rPr>
        <w:t>交易码：</w:t>
      </w:r>
      <w:r>
        <w:t>712732</w:t>
      </w:r>
    </w:p>
    <w:p w:rsidR="00586182" w:rsidRDefault="00586182" w:rsidP="00DB275A">
      <w:pPr>
        <w:pStyle w:val="3"/>
      </w:pPr>
      <w:bookmarkStart w:id="179" w:name="_Toc8133854"/>
      <w:r>
        <w:rPr>
          <w:rFonts w:hint="eastAsia"/>
        </w:rPr>
        <w:lastRenderedPageBreak/>
        <w:t>业务功能</w:t>
      </w:r>
      <w:bookmarkEnd w:id="179"/>
    </w:p>
    <w:p w:rsidR="00586182" w:rsidRDefault="00586182" w:rsidP="00586182">
      <w:pPr>
        <w:ind w:firstLine="480"/>
      </w:pPr>
      <w:r>
        <w:rPr>
          <w:rFonts w:hint="eastAsia"/>
        </w:rPr>
        <w:t>实现</w:t>
      </w:r>
      <w:r w:rsidR="00847C8A">
        <w:rPr>
          <w:rFonts w:hint="eastAsia"/>
        </w:rPr>
        <w:t>个人委托扣款</w:t>
      </w:r>
      <w:r w:rsidR="00847C8A">
        <w:t>批量签约明细导出</w:t>
      </w:r>
      <w:r>
        <w:rPr>
          <w:rFonts w:hint="eastAsia"/>
        </w:rPr>
        <w:t>的</w:t>
      </w:r>
      <w:r>
        <w:t>功能</w:t>
      </w:r>
      <w:r>
        <w:rPr>
          <w:rFonts w:hint="eastAsia"/>
        </w:rPr>
        <w:t>。</w:t>
      </w:r>
    </w:p>
    <w:p w:rsidR="00586182" w:rsidRDefault="00586182" w:rsidP="00DB275A">
      <w:pPr>
        <w:pStyle w:val="3"/>
      </w:pPr>
      <w:bookmarkStart w:id="180" w:name="_Toc8133855"/>
      <w:r>
        <w:rPr>
          <w:rFonts w:hint="eastAsia"/>
        </w:rPr>
        <w:t>请求报文</w:t>
      </w:r>
      <w:bookmarkEnd w:id="180"/>
    </w:p>
    <w:p w:rsidR="00586182" w:rsidRPr="00ED5D84" w:rsidRDefault="00586182" w:rsidP="00586182">
      <w:pPr>
        <w:ind w:firstLine="480"/>
        <w:rPr>
          <w:rStyle w:val="afc"/>
        </w:rPr>
      </w:pPr>
      <w:r w:rsidRPr="00ED5D84">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ED5D84">
        <w:rPr>
          <w:rStyle w:val="afc"/>
          <w:rFonts w:hint="eastAsia"/>
        </w:rPr>
        <w:t>/</w:t>
      </w:r>
      <w:r>
        <w:rPr>
          <w:rStyle w:val="afc"/>
          <w:rFonts w:hint="eastAsia"/>
        </w:rPr>
        <w:t>body/</w:t>
      </w:r>
      <w:r w:rsidRPr="00C2789D">
        <w:rPr>
          <w:rStyle w:val="afc"/>
          <w:rFonts w:hint="eastAsia"/>
        </w:rPr>
        <w:t>request/</w:t>
      </w:r>
      <w:r w:rsidRPr="00B0614D">
        <w:rPr>
          <w:rStyle w:val="afc"/>
        </w:rPr>
        <w:t>xfaceTradeDTO</w:t>
      </w:r>
      <w:r>
        <w:rPr>
          <w:rStyle w:val="afc"/>
          <w:rFonts w:hint="eastAsia"/>
        </w:rPr>
        <w:t>/</w:t>
      </w:r>
      <w:r w:rsidR="0059515C">
        <w:t>oBOW712732</w:t>
      </w:r>
      <w:r w:rsidRPr="00B1794C">
        <w:t>DTO</w:t>
      </w:r>
    </w:p>
    <w:p w:rsidR="00586182" w:rsidRDefault="00586182" w:rsidP="00586182">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t>.</w:t>
      </w:r>
      <w:r w:rsidR="0059515C">
        <w:t>43</w:t>
      </w:r>
      <w:r w:rsidR="0059515C">
        <w:rPr>
          <w:rFonts w:hint="eastAsia"/>
        </w:rPr>
        <w:t>个人委托</w:t>
      </w:r>
      <w:r w:rsidR="0059515C">
        <w:t>扣款</w:t>
      </w:r>
      <w:r w:rsidR="0059515C">
        <w:rPr>
          <w:rFonts w:hint="eastAsia"/>
        </w:rPr>
        <w:t>批量</w:t>
      </w:r>
      <w:r w:rsidR="0059515C">
        <w:t>签约明细导出</w:t>
      </w:r>
      <w:r>
        <w:rPr>
          <w:rFonts w:hint="eastAsia"/>
        </w:rPr>
        <w:t>请求</w:t>
      </w:r>
      <w:r>
        <w:t>报文</w:t>
      </w:r>
    </w:p>
    <w:tbl>
      <w:tblPr>
        <w:tblStyle w:val="af4"/>
        <w:tblW w:w="9072" w:type="dxa"/>
        <w:jc w:val="center"/>
        <w:tblLayout w:type="fixed"/>
        <w:tblLook w:val="04A0"/>
      </w:tblPr>
      <w:tblGrid>
        <w:gridCol w:w="2084"/>
        <w:gridCol w:w="1914"/>
        <w:gridCol w:w="743"/>
        <w:gridCol w:w="743"/>
        <w:gridCol w:w="743"/>
        <w:gridCol w:w="903"/>
        <w:gridCol w:w="1942"/>
      </w:tblGrid>
      <w:tr w:rsidR="00586182" w:rsidRPr="00BE0356" w:rsidTr="0059515C">
        <w:trPr>
          <w:jc w:val="center"/>
        </w:trPr>
        <w:tc>
          <w:tcPr>
            <w:tcW w:w="2084" w:type="dxa"/>
            <w:shd w:val="clear" w:color="auto" w:fill="5B9BD5" w:themeFill="accent1"/>
            <w:vAlign w:val="center"/>
          </w:tcPr>
          <w:p w:rsidR="00586182" w:rsidRPr="00BE0356" w:rsidRDefault="00586182" w:rsidP="0059515C">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914" w:type="dxa"/>
            <w:shd w:val="clear" w:color="auto" w:fill="5B9BD5" w:themeFill="accent1"/>
            <w:vAlign w:val="center"/>
          </w:tcPr>
          <w:p w:rsidR="00586182" w:rsidRPr="00BE0356" w:rsidRDefault="00586182" w:rsidP="0059515C">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43" w:type="dxa"/>
            <w:shd w:val="clear" w:color="auto" w:fill="5B9BD5" w:themeFill="accent1"/>
            <w:vAlign w:val="center"/>
          </w:tcPr>
          <w:p w:rsidR="00586182" w:rsidRPr="00BE0356" w:rsidRDefault="00586182" w:rsidP="0059515C">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43" w:type="dxa"/>
            <w:shd w:val="clear" w:color="auto" w:fill="5B9BD5" w:themeFill="accent1"/>
            <w:vAlign w:val="center"/>
          </w:tcPr>
          <w:p w:rsidR="00586182" w:rsidRPr="00BE0356" w:rsidRDefault="00586182" w:rsidP="0059515C">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43" w:type="dxa"/>
            <w:shd w:val="clear" w:color="auto" w:fill="5B9BD5" w:themeFill="accent1"/>
            <w:vAlign w:val="center"/>
          </w:tcPr>
          <w:p w:rsidR="00586182" w:rsidRPr="00BE0356" w:rsidRDefault="00586182" w:rsidP="0059515C">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903" w:type="dxa"/>
            <w:shd w:val="clear" w:color="auto" w:fill="5B9BD5" w:themeFill="accent1"/>
            <w:vAlign w:val="center"/>
          </w:tcPr>
          <w:p w:rsidR="00586182" w:rsidRPr="00BE0356" w:rsidRDefault="00586182" w:rsidP="0059515C">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942" w:type="dxa"/>
            <w:shd w:val="clear" w:color="auto" w:fill="5B9BD5" w:themeFill="accent1"/>
            <w:vAlign w:val="center"/>
          </w:tcPr>
          <w:p w:rsidR="00586182" w:rsidRPr="00BE0356" w:rsidRDefault="00586182" w:rsidP="0059515C">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586182" w:rsidRPr="00F95887" w:rsidTr="0059515C">
        <w:trPr>
          <w:jc w:val="center"/>
        </w:trPr>
        <w:tc>
          <w:tcPr>
            <w:tcW w:w="2084" w:type="dxa"/>
            <w:vAlign w:val="center"/>
          </w:tcPr>
          <w:p w:rsidR="00586182" w:rsidRPr="00F95887" w:rsidRDefault="00586182" w:rsidP="0059515C">
            <w:pPr>
              <w:ind w:firstLineChars="0" w:firstLine="0"/>
              <w:rPr>
                <w:rStyle w:val="afc"/>
                <w:sz w:val="18"/>
                <w:szCs w:val="18"/>
              </w:rPr>
            </w:pPr>
            <w:r w:rsidRPr="00787BD6">
              <w:rPr>
                <w:rStyle w:val="afc"/>
                <w:rFonts w:ascii="Times New Roman"/>
                <w:sz w:val="18"/>
                <w:szCs w:val="18"/>
              </w:rPr>
              <w:t>middHead</w:t>
            </w:r>
          </w:p>
        </w:tc>
        <w:tc>
          <w:tcPr>
            <w:tcW w:w="1914" w:type="dxa"/>
            <w:vAlign w:val="center"/>
          </w:tcPr>
          <w:p w:rsidR="00586182" w:rsidRPr="00F95887" w:rsidRDefault="00586182" w:rsidP="0059515C">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头结点</w:t>
            </w:r>
          </w:p>
        </w:tc>
        <w:tc>
          <w:tcPr>
            <w:tcW w:w="743" w:type="dxa"/>
            <w:vAlign w:val="center"/>
          </w:tcPr>
          <w:p w:rsidR="00586182" w:rsidRPr="00F95887" w:rsidRDefault="00586182" w:rsidP="0059515C">
            <w:pPr>
              <w:ind w:firstLineChars="0" w:firstLine="0"/>
              <w:rPr>
                <w:rStyle w:val="afc"/>
                <w:sz w:val="18"/>
                <w:szCs w:val="18"/>
              </w:rPr>
            </w:pPr>
          </w:p>
        </w:tc>
        <w:tc>
          <w:tcPr>
            <w:tcW w:w="743" w:type="dxa"/>
            <w:vAlign w:val="center"/>
          </w:tcPr>
          <w:p w:rsidR="00586182" w:rsidRPr="00F95887" w:rsidRDefault="00586182" w:rsidP="0059515C">
            <w:pPr>
              <w:ind w:firstLineChars="0" w:firstLine="0"/>
              <w:rPr>
                <w:rStyle w:val="afc"/>
                <w:sz w:val="18"/>
                <w:szCs w:val="18"/>
              </w:rPr>
            </w:pPr>
          </w:p>
        </w:tc>
        <w:tc>
          <w:tcPr>
            <w:tcW w:w="743" w:type="dxa"/>
            <w:vAlign w:val="center"/>
          </w:tcPr>
          <w:p w:rsidR="00586182" w:rsidRPr="00F95887" w:rsidRDefault="00586182" w:rsidP="0059515C">
            <w:pPr>
              <w:ind w:firstLineChars="0" w:firstLine="0"/>
              <w:rPr>
                <w:rStyle w:val="afc"/>
                <w:sz w:val="18"/>
                <w:szCs w:val="18"/>
              </w:rPr>
            </w:pPr>
          </w:p>
        </w:tc>
        <w:tc>
          <w:tcPr>
            <w:tcW w:w="903" w:type="dxa"/>
            <w:vAlign w:val="center"/>
          </w:tcPr>
          <w:p w:rsidR="00586182" w:rsidRPr="00F95887" w:rsidRDefault="00586182" w:rsidP="0059515C">
            <w:pPr>
              <w:ind w:firstLineChars="0" w:firstLine="0"/>
              <w:rPr>
                <w:rStyle w:val="afc"/>
                <w:sz w:val="18"/>
                <w:szCs w:val="18"/>
              </w:rPr>
            </w:pPr>
          </w:p>
        </w:tc>
        <w:tc>
          <w:tcPr>
            <w:tcW w:w="1942" w:type="dxa"/>
            <w:vAlign w:val="center"/>
          </w:tcPr>
          <w:p w:rsidR="00586182" w:rsidRPr="00F95887" w:rsidRDefault="00586182" w:rsidP="0059515C">
            <w:pPr>
              <w:ind w:firstLineChars="0" w:firstLine="0"/>
              <w:rPr>
                <w:rStyle w:val="afc"/>
                <w:sz w:val="18"/>
                <w:szCs w:val="18"/>
              </w:rPr>
            </w:pPr>
          </w:p>
        </w:tc>
      </w:tr>
      <w:tr w:rsidR="00586182" w:rsidRPr="00F95887" w:rsidTr="0059515C">
        <w:trPr>
          <w:jc w:val="center"/>
        </w:trPr>
        <w:tc>
          <w:tcPr>
            <w:tcW w:w="2084" w:type="dxa"/>
            <w:vAlign w:val="center"/>
          </w:tcPr>
          <w:p w:rsidR="00586182" w:rsidRDefault="00586182" w:rsidP="0059515C">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wdmc</w:t>
            </w:r>
          </w:p>
        </w:tc>
        <w:tc>
          <w:tcPr>
            <w:tcW w:w="1914" w:type="dxa"/>
            <w:vAlign w:val="center"/>
          </w:tcPr>
          <w:p w:rsidR="00586182" w:rsidRDefault="00586182" w:rsidP="0059515C">
            <w:pPr>
              <w:ind w:firstLineChars="0" w:firstLine="0"/>
              <w:rPr>
                <w:rStyle w:val="afc"/>
                <w:sz w:val="18"/>
                <w:szCs w:val="18"/>
              </w:rPr>
            </w:pPr>
            <w:r>
              <w:rPr>
                <w:rStyle w:val="afc"/>
                <w:rFonts w:ascii="Times New Roman" w:hint="eastAsia"/>
                <w:sz w:val="18"/>
                <w:szCs w:val="18"/>
              </w:rPr>
              <w:t>网点</w:t>
            </w:r>
            <w:r>
              <w:rPr>
                <w:rStyle w:val="afc"/>
                <w:rFonts w:ascii="Times New Roman"/>
                <w:sz w:val="18"/>
                <w:szCs w:val="18"/>
              </w:rPr>
              <w:t>名称</w:t>
            </w:r>
          </w:p>
        </w:tc>
        <w:tc>
          <w:tcPr>
            <w:tcW w:w="743" w:type="dxa"/>
            <w:vAlign w:val="center"/>
          </w:tcPr>
          <w:p w:rsidR="00586182" w:rsidRDefault="00586182" w:rsidP="0059515C">
            <w:pPr>
              <w:ind w:firstLineChars="0" w:firstLine="0"/>
              <w:rPr>
                <w:rStyle w:val="afc"/>
                <w:sz w:val="18"/>
                <w:szCs w:val="18"/>
              </w:rPr>
            </w:pPr>
            <w:r>
              <w:rPr>
                <w:rStyle w:val="afc"/>
                <w:rFonts w:ascii="Times New Roman"/>
                <w:sz w:val="18"/>
                <w:szCs w:val="18"/>
              </w:rPr>
              <w:t>120</w:t>
            </w:r>
          </w:p>
        </w:tc>
        <w:tc>
          <w:tcPr>
            <w:tcW w:w="743" w:type="dxa"/>
            <w:vAlign w:val="center"/>
          </w:tcPr>
          <w:p w:rsidR="00586182" w:rsidRDefault="00586182" w:rsidP="0059515C">
            <w:pPr>
              <w:ind w:firstLineChars="0" w:firstLine="0"/>
              <w:rPr>
                <w:rStyle w:val="afc"/>
                <w:sz w:val="18"/>
                <w:szCs w:val="18"/>
              </w:rPr>
            </w:pPr>
            <w:r w:rsidRPr="00336A89">
              <w:rPr>
                <w:rStyle w:val="afc"/>
                <w:rFonts w:ascii="Times New Roman"/>
                <w:sz w:val="18"/>
                <w:szCs w:val="18"/>
              </w:rPr>
              <w:t>S</w:t>
            </w:r>
          </w:p>
        </w:tc>
        <w:tc>
          <w:tcPr>
            <w:tcW w:w="743" w:type="dxa"/>
            <w:vAlign w:val="center"/>
          </w:tcPr>
          <w:p w:rsidR="00586182" w:rsidRDefault="00586182" w:rsidP="0059515C">
            <w:pPr>
              <w:ind w:firstLineChars="0" w:firstLine="0"/>
              <w:rPr>
                <w:rStyle w:val="afc"/>
                <w:sz w:val="18"/>
                <w:szCs w:val="18"/>
              </w:rPr>
            </w:pPr>
            <w:r>
              <w:rPr>
                <w:rStyle w:val="afc"/>
                <w:rFonts w:ascii="Times New Roman"/>
                <w:sz w:val="18"/>
                <w:szCs w:val="18"/>
              </w:rPr>
              <w:t>O</w:t>
            </w:r>
          </w:p>
        </w:tc>
        <w:tc>
          <w:tcPr>
            <w:tcW w:w="903" w:type="dxa"/>
            <w:vAlign w:val="center"/>
          </w:tcPr>
          <w:p w:rsidR="00586182" w:rsidRDefault="00586182" w:rsidP="0059515C">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586182" w:rsidRPr="00F95887" w:rsidRDefault="00586182" w:rsidP="0059515C">
            <w:pPr>
              <w:ind w:firstLineChars="0" w:firstLine="0"/>
              <w:rPr>
                <w:rStyle w:val="afc"/>
                <w:sz w:val="18"/>
                <w:szCs w:val="18"/>
              </w:rPr>
            </w:pPr>
          </w:p>
        </w:tc>
      </w:tr>
      <w:tr w:rsidR="00586182" w:rsidRPr="00F95887" w:rsidTr="0059515C">
        <w:trPr>
          <w:jc w:val="center"/>
        </w:trPr>
        <w:tc>
          <w:tcPr>
            <w:tcW w:w="2084" w:type="dxa"/>
            <w:vAlign w:val="center"/>
          </w:tcPr>
          <w:p w:rsidR="00586182" w:rsidRDefault="00586182" w:rsidP="0059515C">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yybs</w:t>
            </w:r>
          </w:p>
        </w:tc>
        <w:tc>
          <w:tcPr>
            <w:tcW w:w="1914" w:type="dxa"/>
            <w:vAlign w:val="center"/>
          </w:tcPr>
          <w:p w:rsidR="00586182" w:rsidRDefault="00586182" w:rsidP="0059515C">
            <w:pPr>
              <w:ind w:firstLineChars="0" w:firstLine="0"/>
              <w:rPr>
                <w:rStyle w:val="afc"/>
                <w:sz w:val="18"/>
                <w:szCs w:val="18"/>
              </w:rPr>
            </w:pPr>
            <w:r>
              <w:rPr>
                <w:rStyle w:val="afc"/>
                <w:rFonts w:ascii="Times New Roman" w:hint="eastAsia"/>
                <w:sz w:val="18"/>
                <w:szCs w:val="18"/>
              </w:rPr>
              <w:t>应用</w:t>
            </w:r>
            <w:r>
              <w:rPr>
                <w:rStyle w:val="afc"/>
                <w:rFonts w:ascii="Times New Roman"/>
                <w:sz w:val="18"/>
                <w:szCs w:val="18"/>
              </w:rPr>
              <w:t>标示</w:t>
            </w:r>
          </w:p>
        </w:tc>
        <w:tc>
          <w:tcPr>
            <w:tcW w:w="743" w:type="dxa"/>
            <w:vAlign w:val="center"/>
          </w:tcPr>
          <w:p w:rsidR="00586182" w:rsidRDefault="00586182" w:rsidP="0059515C">
            <w:pPr>
              <w:ind w:firstLineChars="0" w:firstLine="0"/>
              <w:rPr>
                <w:rStyle w:val="afc"/>
                <w:sz w:val="18"/>
                <w:szCs w:val="18"/>
              </w:rPr>
            </w:pPr>
            <w:r>
              <w:rPr>
                <w:rStyle w:val="afc"/>
                <w:rFonts w:ascii="Times New Roman"/>
                <w:sz w:val="18"/>
                <w:szCs w:val="18"/>
              </w:rPr>
              <w:t>3</w:t>
            </w:r>
          </w:p>
        </w:tc>
        <w:tc>
          <w:tcPr>
            <w:tcW w:w="743" w:type="dxa"/>
            <w:vAlign w:val="center"/>
          </w:tcPr>
          <w:p w:rsidR="00586182" w:rsidRDefault="00586182" w:rsidP="0059515C">
            <w:pPr>
              <w:ind w:firstLineChars="0" w:firstLine="0"/>
              <w:rPr>
                <w:rStyle w:val="afc"/>
                <w:sz w:val="18"/>
                <w:szCs w:val="18"/>
              </w:rPr>
            </w:pPr>
            <w:r w:rsidRPr="00336A89">
              <w:rPr>
                <w:rStyle w:val="afc"/>
                <w:rFonts w:ascii="Times New Roman"/>
                <w:sz w:val="18"/>
                <w:szCs w:val="18"/>
              </w:rPr>
              <w:t>S</w:t>
            </w:r>
          </w:p>
        </w:tc>
        <w:tc>
          <w:tcPr>
            <w:tcW w:w="743" w:type="dxa"/>
            <w:vAlign w:val="center"/>
          </w:tcPr>
          <w:p w:rsidR="00586182" w:rsidRDefault="00586182" w:rsidP="0059515C">
            <w:pPr>
              <w:ind w:firstLineChars="0" w:firstLine="0"/>
              <w:rPr>
                <w:rStyle w:val="afc"/>
                <w:sz w:val="18"/>
                <w:szCs w:val="18"/>
              </w:rPr>
            </w:pPr>
            <w:r w:rsidRPr="00336A89">
              <w:rPr>
                <w:rStyle w:val="afc"/>
                <w:rFonts w:ascii="Times New Roman"/>
                <w:sz w:val="18"/>
                <w:szCs w:val="18"/>
              </w:rPr>
              <w:t>M</w:t>
            </w:r>
          </w:p>
        </w:tc>
        <w:tc>
          <w:tcPr>
            <w:tcW w:w="903" w:type="dxa"/>
            <w:vAlign w:val="center"/>
          </w:tcPr>
          <w:p w:rsidR="00586182" w:rsidRDefault="00586182" w:rsidP="0059515C">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586182" w:rsidRPr="00F95887" w:rsidRDefault="00586182" w:rsidP="0059515C">
            <w:pPr>
              <w:ind w:firstLineChars="0" w:firstLine="0"/>
              <w:rPr>
                <w:rStyle w:val="afc"/>
                <w:sz w:val="18"/>
                <w:szCs w:val="18"/>
              </w:rPr>
            </w:pPr>
            <w:r>
              <w:rPr>
                <w:rStyle w:val="afc"/>
                <w:rFonts w:ascii="Times New Roman" w:hint="eastAsia"/>
                <w:sz w:val="18"/>
                <w:szCs w:val="18"/>
              </w:rPr>
              <w:t>003</w:t>
            </w:r>
            <w:r>
              <w:rPr>
                <w:rStyle w:val="afc"/>
                <w:rFonts w:ascii="Times New Roman"/>
                <w:sz w:val="18"/>
                <w:szCs w:val="18"/>
              </w:rPr>
              <w:t>-</w:t>
            </w:r>
            <w:r>
              <w:rPr>
                <w:rStyle w:val="afc"/>
                <w:rFonts w:ascii="Times New Roman"/>
                <w:sz w:val="18"/>
                <w:szCs w:val="18"/>
              </w:rPr>
              <w:t>代收付应用</w:t>
            </w:r>
          </w:p>
        </w:tc>
      </w:tr>
      <w:tr w:rsidR="00586182" w:rsidRPr="00F95887" w:rsidTr="0059515C">
        <w:trPr>
          <w:jc w:val="center"/>
        </w:trPr>
        <w:tc>
          <w:tcPr>
            <w:tcW w:w="2084" w:type="dxa"/>
            <w:vAlign w:val="center"/>
          </w:tcPr>
          <w:p w:rsidR="00586182" w:rsidRDefault="00586182" w:rsidP="0059515C">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mac</w:t>
            </w:r>
          </w:p>
        </w:tc>
        <w:tc>
          <w:tcPr>
            <w:tcW w:w="1914" w:type="dxa"/>
            <w:vAlign w:val="center"/>
          </w:tcPr>
          <w:p w:rsidR="00586182" w:rsidRDefault="00586182" w:rsidP="0059515C">
            <w:pPr>
              <w:ind w:firstLineChars="0" w:firstLine="0"/>
              <w:rPr>
                <w:rStyle w:val="afc"/>
                <w:sz w:val="18"/>
                <w:szCs w:val="18"/>
              </w:rPr>
            </w:pPr>
            <w:r>
              <w:rPr>
                <w:rStyle w:val="afc"/>
                <w:rFonts w:ascii="Times New Roman" w:hint="eastAsia"/>
                <w:sz w:val="18"/>
                <w:szCs w:val="18"/>
              </w:rPr>
              <w:t>MAC</w:t>
            </w:r>
            <w:r>
              <w:rPr>
                <w:rStyle w:val="afc"/>
                <w:rFonts w:ascii="Times New Roman" w:hint="eastAsia"/>
                <w:sz w:val="18"/>
                <w:szCs w:val="18"/>
              </w:rPr>
              <w:t>校验</w:t>
            </w:r>
            <w:r>
              <w:rPr>
                <w:rStyle w:val="afc"/>
                <w:rFonts w:ascii="Times New Roman"/>
                <w:sz w:val="18"/>
                <w:szCs w:val="18"/>
              </w:rPr>
              <w:t>值</w:t>
            </w:r>
          </w:p>
        </w:tc>
        <w:tc>
          <w:tcPr>
            <w:tcW w:w="743" w:type="dxa"/>
            <w:vAlign w:val="center"/>
          </w:tcPr>
          <w:p w:rsidR="00586182" w:rsidRDefault="00586182" w:rsidP="0059515C">
            <w:pPr>
              <w:ind w:firstLineChars="0" w:firstLine="0"/>
              <w:rPr>
                <w:rStyle w:val="afc"/>
                <w:sz w:val="18"/>
                <w:szCs w:val="18"/>
              </w:rPr>
            </w:pPr>
            <w:r>
              <w:rPr>
                <w:rStyle w:val="afc"/>
                <w:rFonts w:ascii="Times New Roman"/>
                <w:sz w:val="18"/>
                <w:szCs w:val="18"/>
              </w:rPr>
              <w:t>32</w:t>
            </w:r>
          </w:p>
        </w:tc>
        <w:tc>
          <w:tcPr>
            <w:tcW w:w="743" w:type="dxa"/>
            <w:vAlign w:val="center"/>
          </w:tcPr>
          <w:p w:rsidR="00586182" w:rsidRDefault="00586182" w:rsidP="0059515C">
            <w:pPr>
              <w:ind w:firstLineChars="0" w:firstLine="0"/>
              <w:rPr>
                <w:rStyle w:val="afc"/>
                <w:sz w:val="18"/>
                <w:szCs w:val="18"/>
              </w:rPr>
            </w:pPr>
            <w:r w:rsidRPr="00336A89">
              <w:rPr>
                <w:rStyle w:val="afc"/>
                <w:rFonts w:ascii="Times New Roman"/>
                <w:sz w:val="18"/>
                <w:szCs w:val="18"/>
              </w:rPr>
              <w:t>S</w:t>
            </w:r>
          </w:p>
        </w:tc>
        <w:tc>
          <w:tcPr>
            <w:tcW w:w="743" w:type="dxa"/>
            <w:vAlign w:val="center"/>
          </w:tcPr>
          <w:p w:rsidR="00586182" w:rsidRDefault="00586182" w:rsidP="0059515C">
            <w:pPr>
              <w:ind w:firstLineChars="0" w:firstLine="0"/>
              <w:rPr>
                <w:rStyle w:val="afc"/>
                <w:sz w:val="18"/>
                <w:szCs w:val="18"/>
              </w:rPr>
            </w:pPr>
            <w:r>
              <w:rPr>
                <w:rStyle w:val="afc"/>
                <w:rFonts w:ascii="Times New Roman"/>
                <w:sz w:val="18"/>
                <w:szCs w:val="18"/>
              </w:rPr>
              <w:t>O</w:t>
            </w:r>
          </w:p>
        </w:tc>
        <w:tc>
          <w:tcPr>
            <w:tcW w:w="903" w:type="dxa"/>
            <w:vAlign w:val="center"/>
          </w:tcPr>
          <w:p w:rsidR="00586182" w:rsidRDefault="00586182" w:rsidP="0059515C">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586182" w:rsidRPr="00F95887" w:rsidRDefault="00586182" w:rsidP="0059515C">
            <w:pPr>
              <w:ind w:firstLineChars="0" w:firstLine="0"/>
              <w:rPr>
                <w:rStyle w:val="afc"/>
                <w:sz w:val="18"/>
                <w:szCs w:val="18"/>
              </w:rPr>
            </w:pPr>
          </w:p>
        </w:tc>
      </w:tr>
      <w:tr w:rsidR="00586182" w:rsidRPr="00F95887" w:rsidTr="0059515C">
        <w:trPr>
          <w:jc w:val="center"/>
        </w:trPr>
        <w:tc>
          <w:tcPr>
            <w:tcW w:w="2084" w:type="dxa"/>
            <w:vAlign w:val="center"/>
          </w:tcPr>
          <w:p w:rsidR="00586182" w:rsidRDefault="00586182" w:rsidP="0059515C">
            <w:pPr>
              <w:ind w:firstLineChars="0" w:firstLine="0"/>
              <w:rPr>
                <w:rStyle w:val="afc"/>
                <w:sz w:val="18"/>
                <w:szCs w:val="18"/>
              </w:rPr>
            </w:pPr>
            <w:r w:rsidRPr="00966377">
              <w:rPr>
                <w:rStyle w:val="afc"/>
                <w:rFonts w:ascii="Times New Roman"/>
                <w:sz w:val="18"/>
                <w:szCs w:val="18"/>
              </w:rPr>
              <w:t>middBody</w:t>
            </w:r>
          </w:p>
        </w:tc>
        <w:tc>
          <w:tcPr>
            <w:tcW w:w="1914" w:type="dxa"/>
            <w:vAlign w:val="center"/>
          </w:tcPr>
          <w:p w:rsidR="00586182" w:rsidRDefault="00586182" w:rsidP="0059515C">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体结点</w:t>
            </w:r>
          </w:p>
        </w:tc>
        <w:tc>
          <w:tcPr>
            <w:tcW w:w="743" w:type="dxa"/>
            <w:vAlign w:val="center"/>
          </w:tcPr>
          <w:p w:rsidR="00586182" w:rsidRDefault="00586182" w:rsidP="0059515C">
            <w:pPr>
              <w:ind w:firstLineChars="0" w:firstLine="0"/>
              <w:rPr>
                <w:rStyle w:val="afc"/>
                <w:sz w:val="18"/>
                <w:szCs w:val="18"/>
              </w:rPr>
            </w:pPr>
          </w:p>
        </w:tc>
        <w:tc>
          <w:tcPr>
            <w:tcW w:w="743" w:type="dxa"/>
            <w:vAlign w:val="center"/>
          </w:tcPr>
          <w:p w:rsidR="00586182" w:rsidRDefault="00586182" w:rsidP="0059515C">
            <w:pPr>
              <w:ind w:firstLineChars="0" w:firstLine="0"/>
              <w:rPr>
                <w:rStyle w:val="afc"/>
                <w:sz w:val="18"/>
                <w:szCs w:val="18"/>
              </w:rPr>
            </w:pPr>
          </w:p>
        </w:tc>
        <w:tc>
          <w:tcPr>
            <w:tcW w:w="743" w:type="dxa"/>
            <w:vAlign w:val="center"/>
          </w:tcPr>
          <w:p w:rsidR="00586182" w:rsidRDefault="00586182" w:rsidP="0059515C">
            <w:pPr>
              <w:ind w:firstLineChars="0" w:firstLine="0"/>
              <w:rPr>
                <w:rStyle w:val="afc"/>
                <w:sz w:val="18"/>
                <w:szCs w:val="18"/>
              </w:rPr>
            </w:pPr>
          </w:p>
        </w:tc>
        <w:tc>
          <w:tcPr>
            <w:tcW w:w="903" w:type="dxa"/>
            <w:vAlign w:val="center"/>
          </w:tcPr>
          <w:p w:rsidR="00586182" w:rsidRDefault="00586182" w:rsidP="0059515C">
            <w:pPr>
              <w:ind w:firstLineChars="0" w:firstLine="0"/>
              <w:rPr>
                <w:rStyle w:val="afc"/>
                <w:sz w:val="18"/>
                <w:szCs w:val="18"/>
              </w:rPr>
            </w:pPr>
          </w:p>
        </w:tc>
        <w:tc>
          <w:tcPr>
            <w:tcW w:w="1942" w:type="dxa"/>
            <w:vAlign w:val="center"/>
          </w:tcPr>
          <w:p w:rsidR="00586182" w:rsidRPr="00F95887" w:rsidRDefault="00586182" w:rsidP="0059515C">
            <w:pPr>
              <w:ind w:firstLineChars="0" w:firstLine="0"/>
              <w:rPr>
                <w:rStyle w:val="afc"/>
                <w:sz w:val="18"/>
                <w:szCs w:val="18"/>
              </w:rPr>
            </w:pPr>
          </w:p>
        </w:tc>
      </w:tr>
      <w:tr w:rsidR="00586182" w:rsidRPr="00F95887" w:rsidTr="0059515C">
        <w:trPr>
          <w:jc w:val="center"/>
        </w:trPr>
        <w:tc>
          <w:tcPr>
            <w:tcW w:w="2084" w:type="dxa"/>
            <w:vAlign w:val="center"/>
          </w:tcPr>
          <w:p w:rsidR="00586182" w:rsidRPr="00C82477" w:rsidRDefault="00586182" w:rsidP="0059515C">
            <w:pPr>
              <w:ind w:firstLineChars="0" w:firstLine="0"/>
              <w:rPr>
                <w:rStyle w:val="afc"/>
                <w:rFonts w:ascii="Times New Roman"/>
                <w:sz w:val="18"/>
                <w:szCs w:val="18"/>
              </w:rPr>
            </w:pPr>
            <w:r>
              <w:rPr>
                <w:rStyle w:val="afc"/>
                <w:rFonts w:ascii="Times New Roman"/>
                <w:sz w:val="18"/>
                <w:szCs w:val="18"/>
              </w:rPr>
              <w:t>--</w:t>
            </w:r>
            <w:r>
              <w:rPr>
                <w:rStyle w:val="afc"/>
                <w:rFonts w:ascii="Times New Roman" w:hint="eastAsia"/>
                <w:sz w:val="18"/>
                <w:szCs w:val="18"/>
              </w:rPr>
              <w:t>ywbh</w:t>
            </w:r>
          </w:p>
        </w:tc>
        <w:tc>
          <w:tcPr>
            <w:tcW w:w="1914" w:type="dxa"/>
            <w:vAlign w:val="center"/>
          </w:tcPr>
          <w:p w:rsidR="00586182" w:rsidRPr="00C82477" w:rsidRDefault="00586182" w:rsidP="0059515C">
            <w:pPr>
              <w:ind w:firstLineChars="0" w:firstLine="0"/>
              <w:rPr>
                <w:rStyle w:val="afc"/>
                <w:rFonts w:ascii="Times New Roman"/>
                <w:sz w:val="18"/>
                <w:szCs w:val="18"/>
              </w:rPr>
            </w:pPr>
            <w:r>
              <w:rPr>
                <w:rStyle w:val="afc"/>
                <w:rFonts w:ascii="Times New Roman" w:hint="eastAsia"/>
                <w:sz w:val="18"/>
                <w:szCs w:val="18"/>
              </w:rPr>
              <w:t>业务编号</w:t>
            </w:r>
          </w:p>
        </w:tc>
        <w:tc>
          <w:tcPr>
            <w:tcW w:w="743" w:type="dxa"/>
            <w:vAlign w:val="center"/>
          </w:tcPr>
          <w:p w:rsidR="00586182" w:rsidRPr="00C82477" w:rsidRDefault="00586182" w:rsidP="0059515C">
            <w:pPr>
              <w:ind w:firstLineChars="0" w:firstLine="0"/>
              <w:rPr>
                <w:rStyle w:val="afc"/>
                <w:rFonts w:ascii="Times New Roman"/>
                <w:sz w:val="18"/>
                <w:szCs w:val="18"/>
              </w:rPr>
            </w:pPr>
            <w:r>
              <w:rPr>
                <w:rStyle w:val="afc"/>
                <w:rFonts w:ascii="Times New Roman"/>
                <w:sz w:val="18"/>
                <w:szCs w:val="18"/>
              </w:rPr>
              <w:t>16</w:t>
            </w:r>
          </w:p>
        </w:tc>
        <w:tc>
          <w:tcPr>
            <w:tcW w:w="743" w:type="dxa"/>
            <w:vAlign w:val="center"/>
          </w:tcPr>
          <w:p w:rsidR="00586182" w:rsidRPr="00C82477" w:rsidRDefault="00586182" w:rsidP="0059515C">
            <w:pPr>
              <w:ind w:firstLineChars="0" w:firstLine="0"/>
              <w:rPr>
                <w:rStyle w:val="afc"/>
                <w:rFonts w:ascii="Times New Roman"/>
                <w:sz w:val="18"/>
                <w:szCs w:val="18"/>
              </w:rPr>
            </w:pPr>
            <w:r w:rsidRPr="00C82477">
              <w:rPr>
                <w:rStyle w:val="afc"/>
                <w:rFonts w:ascii="Times New Roman" w:hint="eastAsia"/>
                <w:sz w:val="18"/>
                <w:szCs w:val="18"/>
              </w:rPr>
              <w:t>S</w:t>
            </w:r>
          </w:p>
        </w:tc>
        <w:tc>
          <w:tcPr>
            <w:tcW w:w="743" w:type="dxa"/>
            <w:vAlign w:val="center"/>
          </w:tcPr>
          <w:p w:rsidR="00586182" w:rsidRPr="00C82477" w:rsidRDefault="00586182" w:rsidP="0059515C">
            <w:pPr>
              <w:ind w:firstLineChars="0" w:firstLine="0"/>
              <w:rPr>
                <w:rStyle w:val="afc"/>
                <w:rFonts w:ascii="Times New Roman"/>
                <w:sz w:val="18"/>
                <w:szCs w:val="18"/>
              </w:rPr>
            </w:pPr>
            <w:r w:rsidRPr="00C82477">
              <w:rPr>
                <w:rStyle w:val="afc"/>
                <w:rFonts w:ascii="Times New Roman" w:hint="eastAsia"/>
                <w:sz w:val="18"/>
                <w:szCs w:val="18"/>
              </w:rPr>
              <w:t>M</w:t>
            </w:r>
          </w:p>
        </w:tc>
        <w:tc>
          <w:tcPr>
            <w:tcW w:w="903" w:type="dxa"/>
            <w:vAlign w:val="center"/>
          </w:tcPr>
          <w:p w:rsidR="00586182" w:rsidRPr="00C82477" w:rsidRDefault="00586182" w:rsidP="0059515C">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586182" w:rsidRPr="00C82477" w:rsidRDefault="00586182" w:rsidP="0059515C">
            <w:pPr>
              <w:ind w:firstLineChars="0" w:firstLine="0"/>
              <w:rPr>
                <w:rStyle w:val="afc"/>
                <w:rFonts w:ascii="Times New Roman"/>
                <w:sz w:val="18"/>
                <w:szCs w:val="18"/>
              </w:rPr>
            </w:pPr>
            <w:r>
              <w:rPr>
                <w:rStyle w:val="afc"/>
                <w:rFonts w:ascii="Times New Roman" w:hint="eastAsia"/>
                <w:sz w:val="18"/>
                <w:szCs w:val="18"/>
              </w:rPr>
              <w:t>003004810000</w:t>
            </w:r>
          </w:p>
        </w:tc>
      </w:tr>
      <w:tr w:rsidR="00586182" w:rsidRPr="00F95887" w:rsidTr="0059515C">
        <w:trPr>
          <w:jc w:val="center"/>
        </w:trPr>
        <w:tc>
          <w:tcPr>
            <w:tcW w:w="2084" w:type="dxa"/>
            <w:vAlign w:val="center"/>
          </w:tcPr>
          <w:p w:rsidR="00586182" w:rsidRDefault="00586182" w:rsidP="0059515C">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0059515C">
              <w:rPr>
                <w:rStyle w:val="afc"/>
                <w:rFonts w:ascii="Times New Roman"/>
                <w:sz w:val="18"/>
                <w:szCs w:val="18"/>
              </w:rPr>
              <w:t>pch</w:t>
            </w:r>
          </w:p>
        </w:tc>
        <w:tc>
          <w:tcPr>
            <w:tcW w:w="1914" w:type="dxa"/>
            <w:vAlign w:val="center"/>
          </w:tcPr>
          <w:p w:rsidR="00586182" w:rsidRDefault="0059515C" w:rsidP="0059515C">
            <w:pPr>
              <w:ind w:firstLineChars="0" w:firstLine="0"/>
              <w:rPr>
                <w:rStyle w:val="afc"/>
                <w:rFonts w:ascii="Times New Roman"/>
                <w:sz w:val="18"/>
                <w:szCs w:val="18"/>
              </w:rPr>
            </w:pPr>
            <w:r>
              <w:rPr>
                <w:rStyle w:val="afc"/>
                <w:rFonts w:ascii="Times New Roman" w:hint="eastAsia"/>
                <w:sz w:val="18"/>
                <w:szCs w:val="18"/>
              </w:rPr>
              <w:t>批次号</w:t>
            </w:r>
          </w:p>
        </w:tc>
        <w:tc>
          <w:tcPr>
            <w:tcW w:w="743" w:type="dxa"/>
            <w:vAlign w:val="center"/>
          </w:tcPr>
          <w:p w:rsidR="00586182" w:rsidRDefault="00F0301D" w:rsidP="0059515C">
            <w:pPr>
              <w:ind w:firstLineChars="0" w:firstLine="0"/>
              <w:rPr>
                <w:rStyle w:val="afc"/>
                <w:rFonts w:ascii="Times New Roman"/>
                <w:sz w:val="18"/>
                <w:szCs w:val="18"/>
              </w:rPr>
            </w:pPr>
            <w:r>
              <w:rPr>
                <w:rStyle w:val="afc"/>
                <w:rFonts w:ascii="Times New Roman" w:hint="eastAsia"/>
                <w:sz w:val="18"/>
                <w:szCs w:val="18"/>
              </w:rPr>
              <w:t>40</w:t>
            </w:r>
          </w:p>
        </w:tc>
        <w:tc>
          <w:tcPr>
            <w:tcW w:w="743" w:type="dxa"/>
            <w:vAlign w:val="center"/>
          </w:tcPr>
          <w:p w:rsidR="00586182" w:rsidRPr="00C82477" w:rsidRDefault="00586182" w:rsidP="0059515C">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586182" w:rsidRPr="00C82477" w:rsidRDefault="00586182" w:rsidP="0059515C">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586182" w:rsidRDefault="00586182" w:rsidP="0059515C">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586182" w:rsidRPr="00A23561" w:rsidRDefault="00586182" w:rsidP="0059515C">
            <w:pPr>
              <w:ind w:firstLineChars="0" w:firstLine="0"/>
              <w:rPr>
                <w:rStyle w:val="afc"/>
                <w:rFonts w:ascii="Times New Roman"/>
                <w:sz w:val="18"/>
                <w:szCs w:val="18"/>
              </w:rPr>
            </w:pPr>
          </w:p>
        </w:tc>
      </w:tr>
      <w:tr w:rsidR="00586182" w:rsidRPr="00F95887" w:rsidTr="0059515C">
        <w:trPr>
          <w:jc w:val="center"/>
        </w:trPr>
        <w:tc>
          <w:tcPr>
            <w:tcW w:w="2084" w:type="dxa"/>
            <w:vAlign w:val="center"/>
          </w:tcPr>
          <w:p w:rsidR="00586182" w:rsidRDefault="00586182" w:rsidP="009D12B5">
            <w:pPr>
              <w:ind w:firstLineChars="0" w:firstLine="0"/>
              <w:rPr>
                <w:rStyle w:val="afc"/>
                <w:rFonts w:ascii="Times New Roman"/>
                <w:sz w:val="18"/>
                <w:szCs w:val="18"/>
              </w:rPr>
            </w:pPr>
            <w:r w:rsidRPr="001A3082">
              <w:rPr>
                <w:rStyle w:val="afc"/>
                <w:rFonts w:ascii="Times New Roman"/>
                <w:sz w:val="18"/>
                <w:szCs w:val="18"/>
              </w:rPr>
              <w:t>--</w:t>
            </w:r>
            <w:r w:rsidR="009D12B5">
              <w:rPr>
                <w:rStyle w:val="afc"/>
                <w:rFonts w:ascii="Times New Roman"/>
                <w:sz w:val="18"/>
                <w:szCs w:val="18"/>
              </w:rPr>
              <w:t>qyzt</w:t>
            </w:r>
          </w:p>
        </w:tc>
        <w:tc>
          <w:tcPr>
            <w:tcW w:w="1914" w:type="dxa"/>
          </w:tcPr>
          <w:p w:rsidR="00586182" w:rsidRDefault="009D12B5" w:rsidP="0059515C">
            <w:pPr>
              <w:ind w:firstLineChars="0" w:firstLine="0"/>
              <w:rPr>
                <w:rStyle w:val="afc"/>
                <w:rFonts w:ascii="Times New Roman"/>
                <w:sz w:val="18"/>
                <w:szCs w:val="18"/>
              </w:rPr>
            </w:pPr>
            <w:r>
              <w:rPr>
                <w:rStyle w:val="afc"/>
                <w:rFonts w:ascii="Times New Roman" w:hint="eastAsia"/>
                <w:sz w:val="18"/>
                <w:szCs w:val="18"/>
              </w:rPr>
              <w:t>签约</w:t>
            </w:r>
            <w:r>
              <w:rPr>
                <w:rStyle w:val="afc"/>
                <w:rFonts w:ascii="Times New Roman"/>
                <w:sz w:val="18"/>
                <w:szCs w:val="18"/>
              </w:rPr>
              <w:t>状态</w:t>
            </w:r>
          </w:p>
        </w:tc>
        <w:tc>
          <w:tcPr>
            <w:tcW w:w="743" w:type="dxa"/>
            <w:vAlign w:val="center"/>
          </w:tcPr>
          <w:p w:rsidR="00586182" w:rsidRDefault="00F0301D" w:rsidP="0059515C">
            <w:pPr>
              <w:ind w:firstLineChars="0" w:firstLine="0"/>
              <w:rPr>
                <w:rStyle w:val="afc"/>
                <w:rFonts w:ascii="Times New Roman"/>
                <w:sz w:val="18"/>
                <w:szCs w:val="18"/>
              </w:rPr>
            </w:pPr>
            <w:r>
              <w:rPr>
                <w:rStyle w:val="afc"/>
                <w:rFonts w:ascii="Times New Roman"/>
                <w:sz w:val="18"/>
                <w:szCs w:val="18"/>
              </w:rPr>
              <w:t>1</w:t>
            </w:r>
          </w:p>
        </w:tc>
        <w:tc>
          <w:tcPr>
            <w:tcW w:w="743" w:type="dxa"/>
            <w:vAlign w:val="center"/>
          </w:tcPr>
          <w:p w:rsidR="00586182" w:rsidRPr="00C82477" w:rsidRDefault="00586182" w:rsidP="0059515C">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586182" w:rsidRPr="00C82477" w:rsidRDefault="00F0301D" w:rsidP="0059515C">
            <w:pPr>
              <w:ind w:firstLineChars="0" w:firstLine="0"/>
              <w:rPr>
                <w:rStyle w:val="afc"/>
                <w:rFonts w:ascii="Times New Roman"/>
                <w:sz w:val="18"/>
                <w:szCs w:val="18"/>
              </w:rPr>
            </w:pPr>
            <w:r>
              <w:rPr>
                <w:rStyle w:val="afc"/>
                <w:rFonts w:ascii="Times New Roman"/>
                <w:sz w:val="18"/>
                <w:szCs w:val="18"/>
              </w:rPr>
              <w:t>O</w:t>
            </w:r>
          </w:p>
        </w:tc>
        <w:tc>
          <w:tcPr>
            <w:tcW w:w="903" w:type="dxa"/>
            <w:vAlign w:val="center"/>
          </w:tcPr>
          <w:p w:rsidR="00586182" w:rsidRDefault="00586182" w:rsidP="0059515C">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586182" w:rsidRDefault="009D12B5" w:rsidP="0059515C">
            <w:pPr>
              <w:ind w:firstLineChars="0" w:firstLine="0"/>
              <w:rPr>
                <w:rStyle w:val="afc"/>
                <w:rFonts w:ascii="Times New Roman"/>
                <w:sz w:val="18"/>
                <w:szCs w:val="18"/>
              </w:rPr>
            </w:pPr>
            <w:r>
              <w:rPr>
                <w:rStyle w:val="afc"/>
                <w:rFonts w:ascii="Times New Roman" w:hint="eastAsia"/>
                <w:sz w:val="18"/>
                <w:szCs w:val="18"/>
              </w:rPr>
              <w:t>0</w:t>
            </w:r>
            <w:r>
              <w:rPr>
                <w:rStyle w:val="afc"/>
                <w:rFonts w:ascii="Times New Roman" w:hint="eastAsia"/>
                <w:sz w:val="18"/>
                <w:szCs w:val="18"/>
              </w:rPr>
              <w:t>成功</w:t>
            </w:r>
            <w:r>
              <w:rPr>
                <w:rStyle w:val="afc"/>
                <w:rFonts w:ascii="Times New Roman"/>
                <w:sz w:val="18"/>
                <w:szCs w:val="18"/>
              </w:rPr>
              <w:t>；</w:t>
            </w:r>
            <w:r>
              <w:rPr>
                <w:rStyle w:val="afc"/>
                <w:rFonts w:ascii="Times New Roman" w:hint="eastAsia"/>
                <w:sz w:val="18"/>
                <w:szCs w:val="18"/>
              </w:rPr>
              <w:t>1</w:t>
            </w:r>
            <w:r>
              <w:rPr>
                <w:rStyle w:val="afc"/>
                <w:rFonts w:ascii="Times New Roman" w:hint="eastAsia"/>
                <w:sz w:val="18"/>
                <w:szCs w:val="18"/>
              </w:rPr>
              <w:t>失败</w:t>
            </w:r>
          </w:p>
        </w:tc>
      </w:tr>
    </w:tbl>
    <w:p w:rsidR="00586182" w:rsidRDefault="00586182" w:rsidP="00586182">
      <w:pPr>
        <w:pStyle w:val="3"/>
      </w:pPr>
      <w:bookmarkStart w:id="181" w:name="_Toc8133856"/>
      <w:r>
        <w:rPr>
          <w:rFonts w:hint="eastAsia"/>
        </w:rPr>
        <w:t>应答</w:t>
      </w:r>
      <w:r>
        <w:t>报文</w:t>
      </w:r>
      <w:bookmarkEnd w:id="181"/>
    </w:p>
    <w:p w:rsidR="00586182" w:rsidRPr="00FB3E8B" w:rsidRDefault="00586182" w:rsidP="00586182">
      <w:pPr>
        <w:ind w:firstLine="480"/>
        <w:rPr>
          <w:rStyle w:val="afc"/>
        </w:rPr>
      </w:pPr>
      <w:r w:rsidRPr="00FB3E8B">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C2789D">
        <w:rPr>
          <w:rStyle w:val="afc"/>
          <w:rFonts w:hint="eastAsia"/>
        </w:rPr>
        <w:t>/</w:t>
      </w:r>
      <w:r>
        <w:rPr>
          <w:rStyle w:val="afc"/>
          <w:rFonts w:hint="eastAsia"/>
        </w:rPr>
        <w:t>body/re</w:t>
      </w:r>
      <w:r>
        <w:rPr>
          <w:rStyle w:val="afc"/>
        </w:rPr>
        <w:t>s</w:t>
      </w:r>
      <w:r>
        <w:rPr>
          <w:rStyle w:val="afc"/>
          <w:rFonts w:hint="eastAsia"/>
        </w:rPr>
        <w:t>ponse</w:t>
      </w:r>
      <w:r w:rsidRPr="00C2789D">
        <w:rPr>
          <w:rStyle w:val="afc"/>
          <w:rFonts w:hint="eastAsia"/>
        </w:rPr>
        <w:t>/</w:t>
      </w:r>
      <w:r w:rsidRPr="00FB3E8B">
        <w:rPr>
          <w:rStyle w:val="afc"/>
        </w:rPr>
        <w:t>xfaceTradeDTO</w:t>
      </w:r>
      <w:r>
        <w:rPr>
          <w:rStyle w:val="afc"/>
          <w:rFonts w:hint="eastAsia"/>
        </w:rPr>
        <w:t>/</w:t>
      </w:r>
      <w:r w:rsidRPr="00FB3E8B">
        <w:rPr>
          <w:rStyle w:val="afc"/>
        </w:rPr>
        <w:t>responseDTO</w:t>
      </w:r>
    </w:p>
    <w:p w:rsidR="00586182" w:rsidRDefault="00586182" w:rsidP="00586182">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rsidR="002A20B8">
        <w:t>.44</w:t>
      </w:r>
      <w:r w:rsidR="002A20B8">
        <w:rPr>
          <w:rFonts w:hint="eastAsia"/>
        </w:rPr>
        <w:t>个人委托</w:t>
      </w:r>
      <w:r w:rsidR="002A20B8">
        <w:t>扣款批量签约明细导出</w:t>
      </w:r>
      <w:r>
        <w:rPr>
          <w:rFonts w:hint="eastAsia"/>
        </w:rPr>
        <w:t>应答</w:t>
      </w:r>
      <w:r>
        <w:t>报文</w:t>
      </w:r>
    </w:p>
    <w:tbl>
      <w:tblPr>
        <w:tblStyle w:val="af4"/>
        <w:tblW w:w="9072" w:type="dxa"/>
        <w:jc w:val="center"/>
        <w:tblLayout w:type="fixed"/>
        <w:tblLook w:val="04A0"/>
      </w:tblPr>
      <w:tblGrid>
        <w:gridCol w:w="1838"/>
        <w:gridCol w:w="1701"/>
        <w:gridCol w:w="709"/>
        <w:gridCol w:w="709"/>
        <w:gridCol w:w="708"/>
        <w:gridCol w:w="1560"/>
        <w:gridCol w:w="1847"/>
      </w:tblGrid>
      <w:tr w:rsidR="00586182" w:rsidRPr="00BE0356" w:rsidTr="0059515C">
        <w:trPr>
          <w:jc w:val="center"/>
        </w:trPr>
        <w:tc>
          <w:tcPr>
            <w:tcW w:w="1838" w:type="dxa"/>
            <w:shd w:val="clear" w:color="auto" w:fill="5B9BD5" w:themeFill="accent1"/>
            <w:vAlign w:val="center"/>
          </w:tcPr>
          <w:p w:rsidR="00586182" w:rsidRPr="00BE0356" w:rsidRDefault="00586182" w:rsidP="0059515C">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701" w:type="dxa"/>
            <w:shd w:val="clear" w:color="auto" w:fill="5B9BD5" w:themeFill="accent1"/>
            <w:vAlign w:val="center"/>
          </w:tcPr>
          <w:p w:rsidR="00586182" w:rsidRPr="00BE0356" w:rsidRDefault="00586182" w:rsidP="0059515C">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09" w:type="dxa"/>
            <w:shd w:val="clear" w:color="auto" w:fill="5B9BD5" w:themeFill="accent1"/>
            <w:vAlign w:val="center"/>
          </w:tcPr>
          <w:p w:rsidR="00586182" w:rsidRPr="00BE0356" w:rsidRDefault="00586182" w:rsidP="0059515C">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09" w:type="dxa"/>
            <w:shd w:val="clear" w:color="auto" w:fill="5B9BD5" w:themeFill="accent1"/>
            <w:vAlign w:val="center"/>
          </w:tcPr>
          <w:p w:rsidR="00586182" w:rsidRPr="00BE0356" w:rsidRDefault="00586182" w:rsidP="0059515C">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08" w:type="dxa"/>
            <w:shd w:val="clear" w:color="auto" w:fill="5B9BD5" w:themeFill="accent1"/>
            <w:vAlign w:val="center"/>
          </w:tcPr>
          <w:p w:rsidR="00586182" w:rsidRPr="00BE0356" w:rsidRDefault="00586182" w:rsidP="0059515C">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1560" w:type="dxa"/>
            <w:shd w:val="clear" w:color="auto" w:fill="5B9BD5" w:themeFill="accent1"/>
            <w:vAlign w:val="center"/>
          </w:tcPr>
          <w:p w:rsidR="00586182" w:rsidRPr="00BE0356" w:rsidRDefault="00586182" w:rsidP="0059515C">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847" w:type="dxa"/>
            <w:shd w:val="clear" w:color="auto" w:fill="5B9BD5" w:themeFill="accent1"/>
            <w:vAlign w:val="center"/>
          </w:tcPr>
          <w:p w:rsidR="00586182" w:rsidRPr="00BE0356" w:rsidRDefault="00586182" w:rsidP="0059515C">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9D12B5" w:rsidRPr="00BE0356" w:rsidTr="0059515C">
        <w:trPr>
          <w:jc w:val="center"/>
        </w:trPr>
        <w:tc>
          <w:tcPr>
            <w:tcW w:w="1838" w:type="dxa"/>
            <w:shd w:val="clear" w:color="auto" w:fill="auto"/>
            <w:vAlign w:val="center"/>
          </w:tcPr>
          <w:p w:rsidR="009D12B5" w:rsidRPr="00BF5819" w:rsidRDefault="009D12B5" w:rsidP="009D12B5">
            <w:pPr>
              <w:spacing w:line="400" w:lineRule="exact"/>
              <w:ind w:firstLineChars="0" w:firstLine="0"/>
              <w:rPr>
                <w:rStyle w:val="afc"/>
                <w:rFonts w:ascii="Times New Roman"/>
                <w:sz w:val="18"/>
                <w:szCs w:val="18"/>
              </w:rPr>
            </w:pPr>
            <w:r>
              <w:rPr>
                <w:rStyle w:val="afc"/>
                <w:rFonts w:ascii="Times New Roman"/>
                <w:sz w:val="18"/>
                <w:szCs w:val="18"/>
              </w:rPr>
              <w:t>qyjgwjm</w:t>
            </w:r>
          </w:p>
        </w:tc>
        <w:tc>
          <w:tcPr>
            <w:tcW w:w="1701" w:type="dxa"/>
            <w:shd w:val="clear" w:color="auto" w:fill="auto"/>
            <w:vAlign w:val="center"/>
          </w:tcPr>
          <w:p w:rsidR="009D12B5" w:rsidRPr="00BF5819" w:rsidRDefault="009D12B5" w:rsidP="009D12B5">
            <w:pPr>
              <w:spacing w:line="400" w:lineRule="exact"/>
              <w:ind w:firstLineChars="0" w:firstLine="0"/>
              <w:rPr>
                <w:rStyle w:val="afc"/>
                <w:rFonts w:ascii="Times New Roman"/>
                <w:sz w:val="18"/>
                <w:szCs w:val="18"/>
              </w:rPr>
            </w:pPr>
            <w:r>
              <w:rPr>
                <w:rStyle w:val="afc"/>
                <w:rFonts w:ascii="Times New Roman" w:hint="eastAsia"/>
                <w:sz w:val="18"/>
                <w:szCs w:val="18"/>
              </w:rPr>
              <w:t>签约结果</w:t>
            </w:r>
            <w:r>
              <w:rPr>
                <w:rStyle w:val="afc"/>
                <w:rFonts w:ascii="Times New Roman"/>
                <w:sz w:val="18"/>
                <w:szCs w:val="18"/>
              </w:rPr>
              <w:t>文件名</w:t>
            </w:r>
          </w:p>
        </w:tc>
        <w:tc>
          <w:tcPr>
            <w:tcW w:w="709" w:type="dxa"/>
            <w:shd w:val="clear" w:color="auto" w:fill="auto"/>
            <w:vAlign w:val="center"/>
          </w:tcPr>
          <w:p w:rsidR="009D12B5" w:rsidRPr="00BF5819" w:rsidRDefault="009D12B5" w:rsidP="009D12B5">
            <w:pPr>
              <w:spacing w:line="400" w:lineRule="exact"/>
              <w:ind w:firstLineChars="0" w:firstLine="0"/>
              <w:rPr>
                <w:rStyle w:val="afc"/>
                <w:rFonts w:ascii="Times New Roman"/>
                <w:sz w:val="18"/>
                <w:szCs w:val="18"/>
              </w:rPr>
            </w:pPr>
            <w:r>
              <w:rPr>
                <w:rStyle w:val="afc"/>
                <w:rFonts w:ascii="Times New Roman" w:hint="eastAsia"/>
                <w:sz w:val="18"/>
                <w:szCs w:val="18"/>
              </w:rPr>
              <w:t>120</w:t>
            </w:r>
          </w:p>
        </w:tc>
        <w:tc>
          <w:tcPr>
            <w:tcW w:w="709" w:type="dxa"/>
            <w:shd w:val="clear" w:color="auto" w:fill="auto"/>
            <w:vAlign w:val="center"/>
          </w:tcPr>
          <w:p w:rsidR="009D12B5" w:rsidRPr="00BF5819" w:rsidRDefault="009D12B5" w:rsidP="009D12B5">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9D12B5" w:rsidRPr="00BF5819" w:rsidRDefault="009D12B5" w:rsidP="009D12B5">
            <w:pPr>
              <w:spacing w:line="400" w:lineRule="exact"/>
              <w:ind w:firstLineChars="0" w:firstLine="0"/>
              <w:rPr>
                <w:rStyle w:val="afc"/>
                <w:rFonts w:ascii="Times New Roman"/>
                <w:sz w:val="18"/>
                <w:szCs w:val="18"/>
              </w:rPr>
            </w:pPr>
            <w:r>
              <w:rPr>
                <w:rStyle w:val="afc"/>
                <w:rFonts w:ascii="Times New Roman"/>
                <w:sz w:val="18"/>
                <w:szCs w:val="18"/>
              </w:rPr>
              <w:t>M</w:t>
            </w:r>
          </w:p>
        </w:tc>
        <w:tc>
          <w:tcPr>
            <w:tcW w:w="1560" w:type="dxa"/>
            <w:shd w:val="clear" w:color="auto" w:fill="auto"/>
            <w:vAlign w:val="center"/>
          </w:tcPr>
          <w:p w:rsidR="009D12B5" w:rsidRPr="00BF5819" w:rsidRDefault="009D12B5" w:rsidP="009D12B5">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7" w:type="dxa"/>
            <w:shd w:val="clear" w:color="auto" w:fill="auto"/>
            <w:vAlign w:val="center"/>
          </w:tcPr>
          <w:p w:rsidR="009D12B5" w:rsidRPr="00BF5819" w:rsidRDefault="009D12B5" w:rsidP="009D12B5">
            <w:pPr>
              <w:spacing w:line="400" w:lineRule="exact"/>
              <w:ind w:firstLineChars="0" w:firstLine="0"/>
              <w:rPr>
                <w:rStyle w:val="afc"/>
                <w:rFonts w:ascii="Times New Roman"/>
                <w:sz w:val="18"/>
                <w:szCs w:val="18"/>
              </w:rPr>
            </w:pPr>
            <w:r>
              <w:rPr>
                <w:rStyle w:val="afc"/>
                <w:rFonts w:ascii="Times New Roman" w:hint="eastAsia"/>
                <w:sz w:val="18"/>
                <w:szCs w:val="18"/>
              </w:rPr>
              <w:t>结果</w:t>
            </w:r>
            <w:r>
              <w:rPr>
                <w:rStyle w:val="afc"/>
                <w:rFonts w:ascii="Times New Roman"/>
                <w:sz w:val="18"/>
                <w:szCs w:val="18"/>
              </w:rPr>
              <w:t>文件生成成功后可通过</w:t>
            </w:r>
            <w:r>
              <w:rPr>
                <w:rStyle w:val="afc"/>
                <w:rFonts w:ascii="Times New Roman" w:hint="eastAsia"/>
                <w:sz w:val="18"/>
                <w:szCs w:val="18"/>
              </w:rPr>
              <w:t>结果</w:t>
            </w:r>
            <w:r>
              <w:rPr>
                <w:rStyle w:val="afc"/>
                <w:rFonts w:ascii="Times New Roman"/>
                <w:sz w:val="18"/>
                <w:szCs w:val="18"/>
              </w:rPr>
              <w:t>文件名和路径到公共文件服务器下载</w:t>
            </w:r>
          </w:p>
        </w:tc>
      </w:tr>
      <w:tr w:rsidR="009D12B5" w:rsidRPr="00BE0356" w:rsidTr="0059515C">
        <w:trPr>
          <w:jc w:val="center"/>
        </w:trPr>
        <w:tc>
          <w:tcPr>
            <w:tcW w:w="1838" w:type="dxa"/>
            <w:shd w:val="clear" w:color="auto" w:fill="auto"/>
            <w:vAlign w:val="center"/>
          </w:tcPr>
          <w:p w:rsidR="009D12B5" w:rsidRPr="00BF5819" w:rsidRDefault="009D12B5" w:rsidP="009D12B5">
            <w:pPr>
              <w:spacing w:line="400" w:lineRule="exact"/>
              <w:ind w:firstLineChars="0" w:firstLine="0"/>
              <w:rPr>
                <w:rStyle w:val="afc"/>
                <w:rFonts w:ascii="Times New Roman"/>
                <w:sz w:val="18"/>
                <w:szCs w:val="18"/>
              </w:rPr>
            </w:pPr>
            <w:r>
              <w:rPr>
                <w:rStyle w:val="afc"/>
                <w:rFonts w:ascii="Times New Roman"/>
                <w:sz w:val="18"/>
                <w:szCs w:val="18"/>
              </w:rPr>
              <w:t>qyjgwjlj</w:t>
            </w:r>
          </w:p>
        </w:tc>
        <w:tc>
          <w:tcPr>
            <w:tcW w:w="1701" w:type="dxa"/>
            <w:shd w:val="clear" w:color="auto" w:fill="auto"/>
            <w:vAlign w:val="center"/>
          </w:tcPr>
          <w:p w:rsidR="009D12B5" w:rsidRDefault="009D12B5" w:rsidP="009D12B5">
            <w:pPr>
              <w:spacing w:line="400" w:lineRule="exact"/>
              <w:ind w:firstLineChars="0" w:firstLine="0"/>
              <w:rPr>
                <w:rStyle w:val="afc"/>
                <w:rFonts w:ascii="Times New Roman"/>
                <w:sz w:val="18"/>
                <w:szCs w:val="18"/>
              </w:rPr>
            </w:pPr>
            <w:r>
              <w:rPr>
                <w:rStyle w:val="afc"/>
                <w:rFonts w:ascii="Times New Roman" w:hint="eastAsia"/>
                <w:sz w:val="18"/>
                <w:szCs w:val="18"/>
              </w:rPr>
              <w:t>签约结果</w:t>
            </w:r>
            <w:r>
              <w:rPr>
                <w:rStyle w:val="afc"/>
                <w:rFonts w:ascii="Times New Roman"/>
                <w:sz w:val="18"/>
                <w:szCs w:val="18"/>
              </w:rPr>
              <w:t>文件路径</w:t>
            </w:r>
          </w:p>
        </w:tc>
        <w:tc>
          <w:tcPr>
            <w:tcW w:w="709" w:type="dxa"/>
            <w:shd w:val="clear" w:color="auto" w:fill="auto"/>
            <w:vAlign w:val="center"/>
          </w:tcPr>
          <w:p w:rsidR="009D12B5" w:rsidRDefault="009D12B5" w:rsidP="009D12B5">
            <w:pPr>
              <w:spacing w:line="400" w:lineRule="exact"/>
              <w:ind w:firstLineChars="0" w:firstLine="0"/>
              <w:rPr>
                <w:rStyle w:val="afc"/>
                <w:rFonts w:ascii="Times New Roman"/>
                <w:sz w:val="18"/>
                <w:szCs w:val="18"/>
              </w:rPr>
            </w:pPr>
            <w:r>
              <w:rPr>
                <w:rStyle w:val="afc"/>
                <w:rFonts w:ascii="Times New Roman" w:hint="eastAsia"/>
                <w:sz w:val="18"/>
                <w:szCs w:val="18"/>
              </w:rPr>
              <w:t>120</w:t>
            </w:r>
          </w:p>
        </w:tc>
        <w:tc>
          <w:tcPr>
            <w:tcW w:w="709" w:type="dxa"/>
            <w:shd w:val="clear" w:color="auto" w:fill="auto"/>
            <w:vAlign w:val="center"/>
          </w:tcPr>
          <w:p w:rsidR="009D12B5" w:rsidRDefault="009D12B5" w:rsidP="009D12B5">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9D12B5" w:rsidRDefault="009D12B5" w:rsidP="009D12B5">
            <w:pPr>
              <w:spacing w:line="400" w:lineRule="exact"/>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9D12B5" w:rsidRDefault="009D12B5" w:rsidP="009D12B5">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7" w:type="dxa"/>
            <w:shd w:val="clear" w:color="auto" w:fill="auto"/>
            <w:vAlign w:val="center"/>
          </w:tcPr>
          <w:p w:rsidR="009D12B5" w:rsidRPr="00BF5819" w:rsidRDefault="009D12B5" w:rsidP="009D12B5">
            <w:pPr>
              <w:spacing w:line="400" w:lineRule="exact"/>
              <w:ind w:firstLineChars="0" w:firstLine="0"/>
              <w:rPr>
                <w:rStyle w:val="afc"/>
                <w:rFonts w:ascii="Times New Roman"/>
                <w:sz w:val="18"/>
                <w:szCs w:val="18"/>
              </w:rPr>
            </w:pPr>
          </w:p>
        </w:tc>
      </w:tr>
    </w:tbl>
    <w:p w:rsidR="009D12B5" w:rsidRDefault="009D12B5" w:rsidP="009D12B5">
      <w:pPr>
        <w:pStyle w:val="3"/>
      </w:pPr>
      <w:bookmarkStart w:id="182" w:name="_Toc8133857"/>
      <w:r>
        <w:rPr>
          <w:rFonts w:hint="eastAsia"/>
        </w:rPr>
        <w:t>签约结果</w:t>
      </w:r>
      <w:r>
        <w:t>文件</w:t>
      </w:r>
      <w:r>
        <w:rPr>
          <w:rFonts w:hint="eastAsia"/>
        </w:rPr>
        <w:t>格式</w:t>
      </w:r>
      <w:bookmarkEnd w:id="182"/>
    </w:p>
    <w:p w:rsidR="009D12B5" w:rsidRDefault="009D12B5" w:rsidP="009D12B5">
      <w:pPr>
        <w:ind w:firstLine="480"/>
        <w:rPr>
          <w:rStyle w:val="afc"/>
          <w:szCs w:val="21"/>
        </w:rPr>
      </w:pPr>
      <w:r>
        <w:rPr>
          <w:rStyle w:val="afc"/>
          <w:rFonts w:hint="eastAsia"/>
          <w:szCs w:val="21"/>
        </w:rPr>
        <w:t>文本文件</w:t>
      </w:r>
      <w:r>
        <w:rPr>
          <w:rStyle w:val="afc"/>
          <w:szCs w:val="21"/>
        </w:rPr>
        <w:t>，编码为GBK</w:t>
      </w:r>
    </w:p>
    <w:p w:rsidR="009D12B5" w:rsidRDefault="009D12B5" w:rsidP="009D12B5">
      <w:pPr>
        <w:ind w:firstLine="480"/>
        <w:rPr>
          <w:rStyle w:val="afc"/>
          <w:szCs w:val="21"/>
        </w:rPr>
      </w:pPr>
      <w:r w:rsidRPr="0076741F">
        <w:rPr>
          <w:rStyle w:val="afc"/>
          <w:rFonts w:hint="eastAsia"/>
          <w:szCs w:val="21"/>
        </w:rPr>
        <w:t>文件体格式(采用“|”分隔)：</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26"/>
        <w:gridCol w:w="709"/>
        <w:gridCol w:w="850"/>
        <w:gridCol w:w="851"/>
        <w:gridCol w:w="1559"/>
        <w:gridCol w:w="3027"/>
      </w:tblGrid>
      <w:tr w:rsidR="009D12B5" w:rsidRPr="005E14A8" w:rsidTr="0015529D">
        <w:tc>
          <w:tcPr>
            <w:tcW w:w="1526" w:type="dxa"/>
            <w:shd w:val="clear" w:color="auto" w:fill="548DD4"/>
          </w:tcPr>
          <w:p w:rsidR="009D12B5" w:rsidRPr="005E14A8" w:rsidRDefault="009D12B5" w:rsidP="0015529D">
            <w:pPr>
              <w:ind w:firstLineChars="0" w:firstLine="0"/>
              <w:rPr>
                <w:rFonts w:cs="Times New Roman"/>
                <w:szCs w:val="21"/>
              </w:rPr>
            </w:pPr>
            <w:r w:rsidRPr="005E14A8">
              <w:rPr>
                <w:rFonts w:cs="Times New Roman" w:hint="eastAsia"/>
                <w:szCs w:val="21"/>
              </w:rPr>
              <w:t>含义</w:t>
            </w:r>
          </w:p>
        </w:tc>
        <w:tc>
          <w:tcPr>
            <w:tcW w:w="709" w:type="dxa"/>
            <w:shd w:val="clear" w:color="auto" w:fill="548DD4"/>
          </w:tcPr>
          <w:p w:rsidR="009D12B5" w:rsidRPr="005E14A8" w:rsidRDefault="009D12B5" w:rsidP="0015529D">
            <w:pPr>
              <w:ind w:firstLineChars="0" w:firstLine="0"/>
              <w:rPr>
                <w:rFonts w:cs="Times New Roman"/>
                <w:szCs w:val="21"/>
              </w:rPr>
            </w:pPr>
            <w:r w:rsidRPr="005E14A8">
              <w:rPr>
                <w:rFonts w:cs="Times New Roman" w:hint="eastAsia"/>
                <w:szCs w:val="21"/>
              </w:rPr>
              <w:t>长度</w:t>
            </w:r>
          </w:p>
        </w:tc>
        <w:tc>
          <w:tcPr>
            <w:tcW w:w="850" w:type="dxa"/>
            <w:shd w:val="clear" w:color="auto" w:fill="548DD4"/>
          </w:tcPr>
          <w:p w:rsidR="009D12B5" w:rsidRPr="005E14A8" w:rsidRDefault="009D12B5" w:rsidP="0015529D">
            <w:pPr>
              <w:ind w:firstLineChars="0" w:firstLine="0"/>
              <w:rPr>
                <w:rFonts w:cs="Times New Roman"/>
                <w:szCs w:val="21"/>
              </w:rPr>
            </w:pPr>
            <w:r w:rsidRPr="005E14A8">
              <w:rPr>
                <w:rFonts w:cs="Times New Roman" w:hint="eastAsia"/>
                <w:szCs w:val="21"/>
              </w:rPr>
              <w:t>类型</w:t>
            </w:r>
          </w:p>
        </w:tc>
        <w:tc>
          <w:tcPr>
            <w:tcW w:w="851" w:type="dxa"/>
            <w:shd w:val="clear" w:color="auto" w:fill="548DD4"/>
          </w:tcPr>
          <w:p w:rsidR="009D12B5" w:rsidRPr="005E14A8" w:rsidRDefault="009D12B5" w:rsidP="0015529D">
            <w:pPr>
              <w:ind w:firstLineChars="0" w:firstLine="0"/>
              <w:rPr>
                <w:rFonts w:cs="Times New Roman"/>
                <w:szCs w:val="21"/>
              </w:rPr>
            </w:pPr>
            <w:r w:rsidRPr="005E14A8">
              <w:rPr>
                <w:rFonts w:cs="Times New Roman" w:hint="eastAsia"/>
                <w:szCs w:val="21"/>
              </w:rPr>
              <w:t>必输</w:t>
            </w:r>
          </w:p>
        </w:tc>
        <w:tc>
          <w:tcPr>
            <w:tcW w:w="1559" w:type="dxa"/>
            <w:shd w:val="clear" w:color="auto" w:fill="548DD4"/>
          </w:tcPr>
          <w:p w:rsidR="009D12B5" w:rsidRPr="005E14A8" w:rsidRDefault="009D12B5" w:rsidP="0015529D">
            <w:pPr>
              <w:ind w:firstLineChars="0" w:firstLine="0"/>
              <w:rPr>
                <w:rFonts w:cs="Times New Roman"/>
                <w:szCs w:val="21"/>
              </w:rPr>
            </w:pPr>
            <w:r w:rsidRPr="005E14A8">
              <w:rPr>
                <w:rFonts w:cs="Times New Roman" w:hint="eastAsia"/>
                <w:szCs w:val="21"/>
              </w:rPr>
              <w:t>填充</w:t>
            </w:r>
            <w:r w:rsidRPr="005E14A8">
              <w:rPr>
                <w:rFonts w:cs="Times New Roman"/>
                <w:szCs w:val="21"/>
              </w:rPr>
              <w:t>方</w:t>
            </w:r>
          </w:p>
        </w:tc>
        <w:tc>
          <w:tcPr>
            <w:tcW w:w="3027" w:type="dxa"/>
            <w:shd w:val="clear" w:color="auto" w:fill="548DD4"/>
          </w:tcPr>
          <w:p w:rsidR="009D12B5" w:rsidRPr="005E14A8" w:rsidRDefault="009D12B5" w:rsidP="0015529D">
            <w:pPr>
              <w:ind w:firstLineChars="0" w:firstLine="0"/>
              <w:rPr>
                <w:rFonts w:cs="Times New Roman"/>
                <w:szCs w:val="21"/>
              </w:rPr>
            </w:pPr>
            <w:r w:rsidRPr="005E14A8">
              <w:rPr>
                <w:rFonts w:cs="Times New Roman" w:hint="eastAsia"/>
                <w:szCs w:val="21"/>
              </w:rPr>
              <w:t>备注</w:t>
            </w:r>
          </w:p>
        </w:tc>
      </w:tr>
      <w:tr w:rsidR="009D12B5" w:rsidRPr="005E14A8" w:rsidTr="0015529D">
        <w:tc>
          <w:tcPr>
            <w:tcW w:w="1526" w:type="dxa"/>
            <w:shd w:val="clear" w:color="auto" w:fill="auto"/>
          </w:tcPr>
          <w:p w:rsidR="009D12B5" w:rsidRPr="00D01702" w:rsidRDefault="009D12B5" w:rsidP="0015529D">
            <w:pPr>
              <w:ind w:firstLineChars="0" w:firstLine="0"/>
              <w:rPr>
                <w:rStyle w:val="afc"/>
                <w:rFonts w:ascii="Times New Roman"/>
                <w:sz w:val="18"/>
                <w:szCs w:val="18"/>
              </w:rPr>
            </w:pPr>
            <w:r>
              <w:rPr>
                <w:rStyle w:val="afc"/>
                <w:rFonts w:ascii="Times New Roman" w:hint="eastAsia"/>
                <w:sz w:val="18"/>
                <w:szCs w:val="18"/>
              </w:rPr>
              <w:t>序号</w:t>
            </w:r>
          </w:p>
        </w:tc>
        <w:tc>
          <w:tcPr>
            <w:tcW w:w="709" w:type="dxa"/>
            <w:shd w:val="clear" w:color="auto" w:fill="auto"/>
          </w:tcPr>
          <w:p w:rsidR="009D12B5" w:rsidRPr="00D01702" w:rsidRDefault="009D12B5" w:rsidP="0015529D">
            <w:pPr>
              <w:ind w:firstLineChars="0" w:firstLine="0"/>
              <w:rPr>
                <w:rStyle w:val="afc"/>
                <w:rFonts w:ascii="Times New Roman"/>
                <w:sz w:val="18"/>
                <w:szCs w:val="18"/>
              </w:rPr>
            </w:pPr>
            <w:r>
              <w:rPr>
                <w:rStyle w:val="afc"/>
                <w:rFonts w:ascii="Times New Roman"/>
                <w:sz w:val="18"/>
                <w:szCs w:val="18"/>
              </w:rPr>
              <w:t>10</w:t>
            </w:r>
          </w:p>
        </w:tc>
        <w:tc>
          <w:tcPr>
            <w:tcW w:w="850" w:type="dxa"/>
            <w:shd w:val="clear" w:color="auto" w:fill="auto"/>
          </w:tcPr>
          <w:p w:rsidR="009D12B5" w:rsidRPr="00D01702" w:rsidRDefault="009D12B5" w:rsidP="0015529D">
            <w:pPr>
              <w:ind w:firstLineChars="0" w:firstLine="0"/>
              <w:rPr>
                <w:rStyle w:val="afc"/>
                <w:rFonts w:ascii="Times New Roman"/>
                <w:sz w:val="18"/>
                <w:szCs w:val="18"/>
              </w:rPr>
            </w:pPr>
            <w:r>
              <w:rPr>
                <w:rStyle w:val="afc"/>
                <w:rFonts w:ascii="Times New Roman"/>
                <w:sz w:val="18"/>
                <w:szCs w:val="18"/>
              </w:rPr>
              <w:t>I</w:t>
            </w:r>
          </w:p>
        </w:tc>
        <w:tc>
          <w:tcPr>
            <w:tcW w:w="851" w:type="dxa"/>
            <w:shd w:val="clear" w:color="auto" w:fill="auto"/>
          </w:tcPr>
          <w:p w:rsidR="009D12B5" w:rsidRPr="00D01702" w:rsidRDefault="009D12B5" w:rsidP="0015529D">
            <w:pPr>
              <w:ind w:firstLineChars="0" w:firstLine="0"/>
              <w:rPr>
                <w:rStyle w:val="afc"/>
                <w:rFonts w:ascii="Times New Roman"/>
                <w:sz w:val="18"/>
                <w:szCs w:val="18"/>
              </w:rPr>
            </w:pPr>
            <w:r w:rsidRPr="00D01702">
              <w:rPr>
                <w:rStyle w:val="afc"/>
                <w:rFonts w:ascii="Times New Roman" w:hint="eastAsia"/>
                <w:sz w:val="18"/>
                <w:szCs w:val="18"/>
              </w:rPr>
              <w:t>M</w:t>
            </w:r>
          </w:p>
        </w:tc>
        <w:tc>
          <w:tcPr>
            <w:tcW w:w="1559" w:type="dxa"/>
            <w:shd w:val="clear" w:color="auto" w:fill="auto"/>
          </w:tcPr>
          <w:p w:rsidR="009D12B5" w:rsidRPr="005E14A8" w:rsidRDefault="009D12B5" w:rsidP="0015529D">
            <w:pPr>
              <w:ind w:firstLineChars="0" w:firstLine="0"/>
              <w:rPr>
                <w:rFonts w:cs="Times New Roman"/>
                <w:szCs w:val="21"/>
              </w:rPr>
            </w:pPr>
            <w:r>
              <w:rPr>
                <w:rStyle w:val="afc"/>
                <w:rFonts w:ascii="Times New Roman" w:hint="eastAsia"/>
                <w:sz w:val="18"/>
                <w:szCs w:val="18"/>
              </w:rPr>
              <w:t>中间业务</w:t>
            </w:r>
            <w:r>
              <w:rPr>
                <w:rStyle w:val="afc"/>
                <w:rFonts w:ascii="Times New Roman"/>
                <w:sz w:val="18"/>
                <w:szCs w:val="18"/>
              </w:rPr>
              <w:t>平台</w:t>
            </w:r>
          </w:p>
        </w:tc>
        <w:tc>
          <w:tcPr>
            <w:tcW w:w="3027" w:type="dxa"/>
            <w:shd w:val="clear" w:color="auto" w:fill="auto"/>
          </w:tcPr>
          <w:p w:rsidR="009D12B5" w:rsidRPr="003F4A31" w:rsidRDefault="009D12B5" w:rsidP="0015529D">
            <w:pPr>
              <w:ind w:firstLineChars="0" w:firstLine="0"/>
              <w:rPr>
                <w:rStyle w:val="afc"/>
                <w:rFonts w:ascii="Times New Roman"/>
                <w:sz w:val="18"/>
                <w:szCs w:val="18"/>
              </w:rPr>
            </w:pPr>
          </w:p>
        </w:tc>
      </w:tr>
      <w:tr w:rsidR="009D12B5" w:rsidRPr="005E14A8" w:rsidTr="0015529D">
        <w:tc>
          <w:tcPr>
            <w:tcW w:w="1526" w:type="dxa"/>
            <w:shd w:val="clear" w:color="auto" w:fill="auto"/>
          </w:tcPr>
          <w:p w:rsidR="009D12B5" w:rsidRPr="00D01702" w:rsidRDefault="009D12B5" w:rsidP="0015529D">
            <w:pPr>
              <w:ind w:firstLineChars="0" w:firstLine="0"/>
              <w:rPr>
                <w:rStyle w:val="afc"/>
                <w:rFonts w:ascii="Times New Roman"/>
                <w:sz w:val="18"/>
                <w:szCs w:val="18"/>
              </w:rPr>
            </w:pPr>
            <w:r w:rsidRPr="00D01702">
              <w:rPr>
                <w:rStyle w:val="afc"/>
                <w:rFonts w:ascii="Times New Roman" w:hint="eastAsia"/>
                <w:sz w:val="18"/>
                <w:szCs w:val="18"/>
              </w:rPr>
              <w:t>参保人名称</w:t>
            </w:r>
          </w:p>
        </w:tc>
        <w:tc>
          <w:tcPr>
            <w:tcW w:w="709" w:type="dxa"/>
            <w:shd w:val="clear" w:color="auto" w:fill="auto"/>
          </w:tcPr>
          <w:p w:rsidR="009D12B5" w:rsidRPr="00D01702" w:rsidRDefault="009D12B5" w:rsidP="0015529D">
            <w:pPr>
              <w:ind w:firstLineChars="0" w:firstLine="0"/>
              <w:rPr>
                <w:rStyle w:val="afc"/>
                <w:rFonts w:ascii="Times New Roman"/>
                <w:sz w:val="18"/>
                <w:szCs w:val="18"/>
              </w:rPr>
            </w:pPr>
            <w:r w:rsidRPr="00D01702">
              <w:rPr>
                <w:rStyle w:val="afc"/>
                <w:rFonts w:ascii="Times New Roman"/>
                <w:sz w:val="18"/>
                <w:szCs w:val="18"/>
              </w:rPr>
              <w:t>75</w:t>
            </w:r>
          </w:p>
        </w:tc>
        <w:tc>
          <w:tcPr>
            <w:tcW w:w="850" w:type="dxa"/>
            <w:shd w:val="clear" w:color="auto" w:fill="auto"/>
          </w:tcPr>
          <w:p w:rsidR="009D12B5" w:rsidRPr="00D01702" w:rsidRDefault="009D12B5" w:rsidP="0015529D">
            <w:pPr>
              <w:ind w:firstLineChars="0" w:firstLine="0"/>
              <w:rPr>
                <w:rStyle w:val="afc"/>
                <w:rFonts w:ascii="Times New Roman"/>
                <w:sz w:val="18"/>
                <w:szCs w:val="18"/>
              </w:rPr>
            </w:pPr>
            <w:r w:rsidRPr="00D01702">
              <w:rPr>
                <w:rStyle w:val="afc"/>
                <w:rFonts w:ascii="Times New Roman" w:hint="eastAsia"/>
                <w:sz w:val="18"/>
                <w:szCs w:val="18"/>
              </w:rPr>
              <w:t>S</w:t>
            </w:r>
          </w:p>
        </w:tc>
        <w:tc>
          <w:tcPr>
            <w:tcW w:w="851" w:type="dxa"/>
            <w:shd w:val="clear" w:color="auto" w:fill="auto"/>
          </w:tcPr>
          <w:p w:rsidR="009D12B5" w:rsidRPr="00D01702" w:rsidRDefault="009D12B5" w:rsidP="0015529D">
            <w:pPr>
              <w:ind w:firstLineChars="0" w:firstLine="0"/>
              <w:rPr>
                <w:rStyle w:val="afc"/>
                <w:rFonts w:ascii="Times New Roman"/>
                <w:sz w:val="18"/>
                <w:szCs w:val="18"/>
              </w:rPr>
            </w:pPr>
            <w:r w:rsidRPr="00D01702">
              <w:rPr>
                <w:rStyle w:val="afc"/>
                <w:rFonts w:ascii="Times New Roman" w:hint="eastAsia"/>
                <w:sz w:val="18"/>
                <w:szCs w:val="18"/>
              </w:rPr>
              <w:t>M</w:t>
            </w:r>
          </w:p>
        </w:tc>
        <w:tc>
          <w:tcPr>
            <w:tcW w:w="1559" w:type="dxa"/>
            <w:shd w:val="clear" w:color="auto" w:fill="auto"/>
          </w:tcPr>
          <w:p w:rsidR="009D12B5" w:rsidRPr="005E14A8" w:rsidRDefault="009D12B5" w:rsidP="0015529D">
            <w:pPr>
              <w:ind w:firstLineChars="0" w:firstLine="0"/>
              <w:rPr>
                <w:rFonts w:cs="Times New Roman"/>
                <w:szCs w:val="21"/>
              </w:rPr>
            </w:pPr>
            <w:r>
              <w:rPr>
                <w:rStyle w:val="afc"/>
                <w:rFonts w:ascii="Times New Roman" w:hint="eastAsia"/>
                <w:sz w:val="18"/>
                <w:szCs w:val="18"/>
              </w:rPr>
              <w:t>中间业务</w:t>
            </w:r>
            <w:r>
              <w:rPr>
                <w:rStyle w:val="afc"/>
                <w:rFonts w:ascii="Times New Roman"/>
                <w:sz w:val="18"/>
                <w:szCs w:val="18"/>
              </w:rPr>
              <w:t>平台</w:t>
            </w:r>
          </w:p>
        </w:tc>
        <w:tc>
          <w:tcPr>
            <w:tcW w:w="3027" w:type="dxa"/>
            <w:shd w:val="clear" w:color="auto" w:fill="auto"/>
          </w:tcPr>
          <w:p w:rsidR="009D12B5" w:rsidRPr="003F4A31" w:rsidRDefault="009D12B5" w:rsidP="0015529D">
            <w:pPr>
              <w:ind w:firstLineChars="0" w:firstLine="0"/>
              <w:rPr>
                <w:rStyle w:val="afc"/>
                <w:rFonts w:ascii="Times New Roman"/>
                <w:sz w:val="18"/>
                <w:szCs w:val="18"/>
              </w:rPr>
            </w:pPr>
          </w:p>
        </w:tc>
      </w:tr>
      <w:tr w:rsidR="009D12B5" w:rsidRPr="005E14A8" w:rsidTr="0015529D">
        <w:tc>
          <w:tcPr>
            <w:tcW w:w="1526" w:type="dxa"/>
            <w:shd w:val="clear" w:color="auto" w:fill="auto"/>
          </w:tcPr>
          <w:p w:rsidR="009D12B5" w:rsidRPr="00D01702" w:rsidRDefault="009D12B5" w:rsidP="0015529D">
            <w:pPr>
              <w:ind w:firstLineChars="0" w:firstLine="0"/>
              <w:rPr>
                <w:rStyle w:val="afc"/>
                <w:rFonts w:ascii="Times New Roman"/>
                <w:sz w:val="18"/>
                <w:szCs w:val="18"/>
              </w:rPr>
            </w:pPr>
            <w:r w:rsidRPr="00D01702">
              <w:rPr>
                <w:rStyle w:val="afc"/>
                <w:rFonts w:ascii="Times New Roman" w:hint="eastAsia"/>
                <w:sz w:val="18"/>
                <w:szCs w:val="18"/>
              </w:rPr>
              <w:t>参保人</w:t>
            </w:r>
            <w:r>
              <w:rPr>
                <w:rStyle w:val="afc"/>
                <w:rFonts w:ascii="Times New Roman" w:hint="eastAsia"/>
                <w:sz w:val="18"/>
                <w:szCs w:val="18"/>
              </w:rPr>
              <w:t>证件</w:t>
            </w:r>
            <w:r>
              <w:rPr>
                <w:rStyle w:val="afc"/>
                <w:rFonts w:ascii="Times New Roman"/>
                <w:sz w:val="18"/>
                <w:szCs w:val="18"/>
              </w:rPr>
              <w:t>类型</w:t>
            </w:r>
          </w:p>
        </w:tc>
        <w:tc>
          <w:tcPr>
            <w:tcW w:w="709" w:type="dxa"/>
            <w:shd w:val="clear" w:color="auto" w:fill="auto"/>
          </w:tcPr>
          <w:p w:rsidR="009D12B5" w:rsidRPr="00D01702" w:rsidRDefault="009D12B5" w:rsidP="0015529D">
            <w:pPr>
              <w:ind w:firstLineChars="0" w:firstLine="0"/>
              <w:rPr>
                <w:rStyle w:val="afc"/>
                <w:rFonts w:ascii="Times New Roman"/>
                <w:sz w:val="18"/>
                <w:szCs w:val="18"/>
              </w:rPr>
            </w:pPr>
            <w:r>
              <w:rPr>
                <w:rStyle w:val="afc"/>
                <w:rFonts w:ascii="Times New Roman" w:hint="eastAsia"/>
                <w:sz w:val="18"/>
                <w:szCs w:val="18"/>
              </w:rPr>
              <w:t>3</w:t>
            </w:r>
          </w:p>
        </w:tc>
        <w:tc>
          <w:tcPr>
            <w:tcW w:w="850" w:type="dxa"/>
            <w:shd w:val="clear" w:color="auto" w:fill="auto"/>
          </w:tcPr>
          <w:p w:rsidR="009D12B5" w:rsidRPr="00D01702" w:rsidRDefault="009D12B5" w:rsidP="0015529D">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9D12B5" w:rsidRPr="00D01702" w:rsidRDefault="009D12B5" w:rsidP="0015529D">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tcPr>
          <w:p w:rsidR="009D12B5" w:rsidRDefault="009D12B5" w:rsidP="0015529D">
            <w:pPr>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3027" w:type="dxa"/>
            <w:shd w:val="clear" w:color="auto" w:fill="auto"/>
          </w:tcPr>
          <w:p w:rsidR="009D12B5" w:rsidRPr="003F4A31" w:rsidRDefault="009D12B5" w:rsidP="0015529D">
            <w:pPr>
              <w:ind w:firstLineChars="0" w:firstLine="0"/>
              <w:rPr>
                <w:rStyle w:val="afc"/>
                <w:rFonts w:ascii="Times New Roman"/>
                <w:sz w:val="18"/>
                <w:szCs w:val="18"/>
              </w:rPr>
            </w:pPr>
          </w:p>
        </w:tc>
      </w:tr>
      <w:tr w:rsidR="009D12B5" w:rsidRPr="005E14A8" w:rsidTr="0015529D">
        <w:tc>
          <w:tcPr>
            <w:tcW w:w="1526" w:type="dxa"/>
            <w:shd w:val="clear" w:color="auto" w:fill="auto"/>
          </w:tcPr>
          <w:p w:rsidR="009D12B5" w:rsidRPr="00D01702" w:rsidRDefault="009D12B5" w:rsidP="0015529D">
            <w:pPr>
              <w:ind w:firstLineChars="0" w:firstLine="0"/>
              <w:rPr>
                <w:rStyle w:val="afc"/>
                <w:rFonts w:ascii="Times New Roman"/>
                <w:sz w:val="18"/>
                <w:szCs w:val="18"/>
              </w:rPr>
            </w:pPr>
            <w:r w:rsidRPr="00D01702">
              <w:rPr>
                <w:rStyle w:val="afc"/>
                <w:rFonts w:ascii="Times New Roman" w:hint="eastAsia"/>
                <w:sz w:val="18"/>
                <w:szCs w:val="18"/>
              </w:rPr>
              <w:lastRenderedPageBreak/>
              <w:t>参保人</w:t>
            </w:r>
            <w:r>
              <w:rPr>
                <w:rStyle w:val="afc"/>
                <w:rFonts w:ascii="Times New Roman" w:hint="eastAsia"/>
                <w:sz w:val="18"/>
                <w:szCs w:val="18"/>
              </w:rPr>
              <w:t>证件</w:t>
            </w:r>
            <w:r w:rsidRPr="00D01702">
              <w:rPr>
                <w:rStyle w:val="afc"/>
                <w:rFonts w:ascii="Times New Roman"/>
                <w:sz w:val="18"/>
                <w:szCs w:val="18"/>
              </w:rPr>
              <w:t>号码</w:t>
            </w:r>
          </w:p>
        </w:tc>
        <w:tc>
          <w:tcPr>
            <w:tcW w:w="709" w:type="dxa"/>
            <w:shd w:val="clear" w:color="auto" w:fill="auto"/>
          </w:tcPr>
          <w:p w:rsidR="009D12B5" w:rsidRPr="00D01702" w:rsidRDefault="009D12B5" w:rsidP="0015529D">
            <w:pPr>
              <w:ind w:firstLineChars="0" w:firstLine="0"/>
              <w:rPr>
                <w:rStyle w:val="afc"/>
                <w:rFonts w:ascii="Times New Roman"/>
                <w:sz w:val="18"/>
                <w:szCs w:val="18"/>
              </w:rPr>
            </w:pPr>
            <w:r w:rsidRPr="00D01702">
              <w:rPr>
                <w:rStyle w:val="afc"/>
                <w:rFonts w:ascii="Times New Roman"/>
                <w:sz w:val="18"/>
                <w:szCs w:val="18"/>
              </w:rPr>
              <w:t>20</w:t>
            </w:r>
          </w:p>
        </w:tc>
        <w:tc>
          <w:tcPr>
            <w:tcW w:w="850" w:type="dxa"/>
            <w:shd w:val="clear" w:color="auto" w:fill="auto"/>
          </w:tcPr>
          <w:p w:rsidR="009D12B5" w:rsidRPr="00D01702" w:rsidRDefault="009D12B5" w:rsidP="0015529D">
            <w:pPr>
              <w:ind w:firstLineChars="0" w:firstLine="0"/>
              <w:rPr>
                <w:rStyle w:val="afc"/>
                <w:rFonts w:ascii="Times New Roman"/>
                <w:sz w:val="18"/>
                <w:szCs w:val="18"/>
              </w:rPr>
            </w:pPr>
            <w:r w:rsidRPr="00D01702">
              <w:rPr>
                <w:rStyle w:val="afc"/>
                <w:rFonts w:ascii="Times New Roman" w:hint="eastAsia"/>
                <w:sz w:val="18"/>
                <w:szCs w:val="18"/>
              </w:rPr>
              <w:t>S</w:t>
            </w:r>
          </w:p>
        </w:tc>
        <w:tc>
          <w:tcPr>
            <w:tcW w:w="851" w:type="dxa"/>
            <w:shd w:val="clear" w:color="auto" w:fill="auto"/>
          </w:tcPr>
          <w:p w:rsidR="009D12B5" w:rsidRPr="00D01702" w:rsidRDefault="009D12B5" w:rsidP="0015529D">
            <w:pPr>
              <w:ind w:firstLineChars="0" w:firstLine="0"/>
              <w:rPr>
                <w:rStyle w:val="afc"/>
                <w:rFonts w:ascii="Times New Roman"/>
                <w:sz w:val="18"/>
                <w:szCs w:val="18"/>
              </w:rPr>
            </w:pPr>
            <w:r w:rsidRPr="00D01702">
              <w:rPr>
                <w:rStyle w:val="afc"/>
                <w:rFonts w:ascii="Times New Roman" w:hint="eastAsia"/>
                <w:sz w:val="18"/>
                <w:szCs w:val="18"/>
              </w:rPr>
              <w:t>M</w:t>
            </w:r>
          </w:p>
        </w:tc>
        <w:tc>
          <w:tcPr>
            <w:tcW w:w="1559" w:type="dxa"/>
            <w:shd w:val="clear" w:color="auto" w:fill="auto"/>
          </w:tcPr>
          <w:p w:rsidR="009D12B5" w:rsidRDefault="009D12B5" w:rsidP="0015529D">
            <w:pPr>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3027" w:type="dxa"/>
            <w:shd w:val="clear" w:color="auto" w:fill="auto"/>
          </w:tcPr>
          <w:p w:rsidR="009D12B5" w:rsidRPr="003F4A31" w:rsidRDefault="009D12B5" w:rsidP="0015529D">
            <w:pPr>
              <w:ind w:firstLineChars="0" w:firstLine="0"/>
              <w:rPr>
                <w:rStyle w:val="afc"/>
                <w:rFonts w:ascii="Times New Roman"/>
                <w:sz w:val="18"/>
                <w:szCs w:val="18"/>
              </w:rPr>
            </w:pPr>
          </w:p>
        </w:tc>
      </w:tr>
      <w:tr w:rsidR="009D12B5" w:rsidRPr="005E14A8" w:rsidTr="0015529D">
        <w:tc>
          <w:tcPr>
            <w:tcW w:w="1526" w:type="dxa"/>
            <w:shd w:val="clear" w:color="auto" w:fill="auto"/>
            <w:vAlign w:val="center"/>
          </w:tcPr>
          <w:p w:rsidR="009D12B5" w:rsidRPr="00D01702" w:rsidRDefault="009D12B5" w:rsidP="0015529D">
            <w:pPr>
              <w:ind w:firstLineChars="0" w:firstLine="0"/>
              <w:rPr>
                <w:rStyle w:val="afc"/>
                <w:rFonts w:ascii="Times New Roman"/>
                <w:sz w:val="18"/>
                <w:szCs w:val="18"/>
              </w:rPr>
            </w:pPr>
            <w:r w:rsidRPr="00D01702">
              <w:rPr>
                <w:rStyle w:val="afc"/>
                <w:rFonts w:ascii="Times New Roman" w:hint="eastAsia"/>
                <w:sz w:val="18"/>
                <w:szCs w:val="18"/>
              </w:rPr>
              <w:t>银行</w:t>
            </w:r>
            <w:r w:rsidRPr="00D01702">
              <w:rPr>
                <w:rStyle w:val="afc"/>
                <w:rFonts w:ascii="Times New Roman"/>
                <w:sz w:val="18"/>
                <w:szCs w:val="18"/>
              </w:rPr>
              <w:t>账户</w:t>
            </w:r>
          </w:p>
        </w:tc>
        <w:tc>
          <w:tcPr>
            <w:tcW w:w="709" w:type="dxa"/>
            <w:shd w:val="clear" w:color="auto" w:fill="auto"/>
          </w:tcPr>
          <w:p w:rsidR="009D12B5" w:rsidRPr="00D01702" w:rsidRDefault="009D12B5" w:rsidP="0015529D">
            <w:pPr>
              <w:ind w:firstLineChars="0" w:firstLine="0"/>
              <w:rPr>
                <w:rStyle w:val="afc"/>
                <w:rFonts w:ascii="Times New Roman"/>
                <w:sz w:val="18"/>
                <w:szCs w:val="18"/>
              </w:rPr>
            </w:pPr>
            <w:r w:rsidRPr="00D01702">
              <w:rPr>
                <w:rStyle w:val="afc"/>
                <w:rFonts w:ascii="Times New Roman"/>
                <w:sz w:val="18"/>
                <w:szCs w:val="18"/>
              </w:rPr>
              <w:t>32</w:t>
            </w:r>
          </w:p>
        </w:tc>
        <w:tc>
          <w:tcPr>
            <w:tcW w:w="850" w:type="dxa"/>
            <w:shd w:val="clear" w:color="auto" w:fill="auto"/>
          </w:tcPr>
          <w:p w:rsidR="009D12B5" w:rsidRPr="00D01702" w:rsidRDefault="009D12B5" w:rsidP="0015529D">
            <w:pPr>
              <w:ind w:firstLineChars="0" w:firstLine="0"/>
              <w:rPr>
                <w:rStyle w:val="afc"/>
                <w:rFonts w:ascii="Times New Roman"/>
                <w:sz w:val="18"/>
                <w:szCs w:val="18"/>
              </w:rPr>
            </w:pPr>
            <w:r w:rsidRPr="00D01702">
              <w:rPr>
                <w:rStyle w:val="afc"/>
                <w:rFonts w:ascii="Times New Roman" w:hint="eastAsia"/>
                <w:sz w:val="18"/>
                <w:szCs w:val="18"/>
              </w:rPr>
              <w:t>S</w:t>
            </w:r>
          </w:p>
        </w:tc>
        <w:tc>
          <w:tcPr>
            <w:tcW w:w="851" w:type="dxa"/>
            <w:shd w:val="clear" w:color="auto" w:fill="auto"/>
          </w:tcPr>
          <w:p w:rsidR="009D12B5" w:rsidRPr="00D01702" w:rsidRDefault="009D12B5" w:rsidP="0015529D">
            <w:pPr>
              <w:ind w:firstLineChars="0" w:firstLine="0"/>
              <w:rPr>
                <w:rStyle w:val="afc"/>
                <w:rFonts w:ascii="Times New Roman"/>
                <w:sz w:val="18"/>
                <w:szCs w:val="18"/>
              </w:rPr>
            </w:pPr>
            <w:r w:rsidRPr="00D01702">
              <w:rPr>
                <w:rStyle w:val="afc"/>
                <w:rFonts w:ascii="Times New Roman"/>
                <w:sz w:val="18"/>
                <w:szCs w:val="18"/>
              </w:rPr>
              <w:t>M</w:t>
            </w:r>
          </w:p>
        </w:tc>
        <w:tc>
          <w:tcPr>
            <w:tcW w:w="1559" w:type="dxa"/>
            <w:shd w:val="clear" w:color="auto" w:fill="auto"/>
          </w:tcPr>
          <w:p w:rsidR="009D12B5" w:rsidRPr="005E14A8" w:rsidRDefault="009D12B5" w:rsidP="0015529D">
            <w:pPr>
              <w:ind w:firstLineChars="0" w:firstLine="0"/>
              <w:rPr>
                <w:rFonts w:cs="Times New Roman"/>
                <w:szCs w:val="21"/>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9D12B5" w:rsidRPr="003F4A31" w:rsidRDefault="009D12B5" w:rsidP="0015529D">
            <w:pPr>
              <w:ind w:firstLineChars="0" w:firstLine="0"/>
              <w:rPr>
                <w:rStyle w:val="afc"/>
                <w:rFonts w:ascii="Times New Roman"/>
                <w:sz w:val="18"/>
                <w:szCs w:val="18"/>
              </w:rPr>
            </w:pPr>
          </w:p>
        </w:tc>
      </w:tr>
      <w:tr w:rsidR="009D12B5" w:rsidRPr="005E14A8" w:rsidTr="0015529D">
        <w:tc>
          <w:tcPr>
            <w:tcW w:w="1526" w:type="dxa"/>
            <w:shd w:val="clear" w:color="auto" w:fill="auto"/>
            <w:vAlign w:val="center"/>
          </w:tcPr>
          <w:p w:rsidR="009D12B5" w:rsidRPr="00D01702" w:rsidRDefault="009D12B5" w:rsidP="0015529D">
            <w:pPr>
              <w:ind w:firstLineChars="0" w:firstLine="0"/>
              <w:rPr>
                <w:rStyle w:val="afc"/>
                <w:rFonts w:ascii="Times New Roman"/>
                <w:sz w:val="18"/>
                <w:szCs w:val="18"/>
              </w:rPr>
            </w:pPr>
            <w:r>
              <w:rPr>
                <w:rStyle w:val="afc"/>
                <w:rFonts w:ascii="Times New Roman" w:hint="eastAsia"/>
                <w:sz w:val="18"/>
                <w:szCs w:val="18"/>
              </w:rPr>
              <w:t>备注</w:t>
            </w:r>
          </w:p>
        </w:tc>
        <w:tc>
          <w:tcPr>
            <w:tcW w:w="709" w:type="dxa"/>
            <w:shd w:val="clear" w:color="auto" w:fill="auto"/>
          </w:tcPr>
          <w:p w:rsidR="009D12B5" w:rsidRPr="00D01702" w:rsidRDefault="009D12B5" w:rsidP="0015529D">
            <w:pPr>
              <w:ind w:firstLineChars="0" w:firstLine="0"/>
              <w:rPr>
                <w:rStyle w:val="afc"/>
                <w:rFonts w:ascii="Times New Roman"/>
                <w:sz w:val="18"/>
                <w:szCs w:val="18"/>
              </w:rPr>
            </w:pPr>
            <w:r>
              <w:rPr>
                <w:rStyle w:val="afc"/>
                <w:rFonts w:ascii="Times New Roman" w:hint="eastAsia"/>
                <w:sz w:val="18"/>
                <w:szCs w:val="18"/>
              </w:rPr>
              <w:t>200</w:t>
            </w:r>
          </w:p>
        </w:tc>
        <w:tc>
          <w:tcPr>
            <w:tcW w:w="850" w:type="dxa"/>
            <w:shd w:val="clear" w:color="auto" w:fill="auto"/>
          </w:tcPr>
          <w:p w:rsidR="009D12B5" w:rsidRPr="00D01702" w:rsidRDefault="009D12B5" w:rsidP="0015529D">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9D12B5" w:rsidRPr="00D01702" w:rsidRDefault="009D12B5" w:rsidP="0015529D">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tcPr>
          <w:p w:rsidR="009D12B5" w:rsidRPr="003871ED" w:rsidRDefault="009D12B5" w:rsidP="0015529D">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9D12B5" w:rsidRPr="003F4A31" w:rsidRDefault="009D12B5" w:rsidP="0015529D">
            <w:pPr>
              <w:ind w:firstLineChars="0" w:firstLine="0"/>
              <w:rPr>
                <w:rStyle w:val="afc"/>
                <w:rFonts w:ascii="Times New Roman"/>
                <w:sz w:val="18"/>
                <w:szCs w:val="18"/>
              </w:rPr>
            </w:pPr>
          </w:p>
        </w:tc>
      </w:tr>
      <w:tr w:rsidR="009D12B5" w:rsidRPr="005E14A8" w:rsidTr="0015529D">
        <w:tc>
          <w:tcPr>
            <w:tcW w:w="1526" w:type="dxa"/>
            <w:shd w:val="clear" w:color="auto" w:fill="auto"/>
            <w:vAlign w:val="center"/>
          </w:tcPr>
          <w:p w:rsidR="009D12B5" w:rsidRDefault="009D12B5" w:rsidP="0015529D">
            <w:pPr>
              <w:ind w:firstLineChars="0" w:firstLine="0"/>
              <w:rPr>
                <w:rStyle w:val="afc"/>
                <w:rFonts w:ascii="Times New Roman"/>
                <w:sz w:val="18"/>
                <w:szCs w:val="18"/>
              </w:rPr>
            </w:pPr>
            <w:r>
              <w:rPr>
                <w:rStyle w:val="afc"/>
                <w:rFonts w:ascii="Times New Roman" w:hint="eastAsia"/>
                <w:sz w:val="18"/>
                <w:szCs w:val="18"/>
              </w:rPr>
              <w:t>委托</w:t>
            </w:r>
            <w:r>
              <w:rPr>
                <w:rStyle w:val="afc"/>
                <w:rFonts w:ascii="Times New Roman"/>
                <w:sz w:val="18"/>
                <w:szCs w:val="18"/>
              </w:rPr>
              <w:t>日期</w:t>
            </w:r>
          </w:p>
        </w:tc>
        <w:tc>
          <w:tcPr>
            <w:tcW w:w="709" w:type="dxa"/>
            <w:shd w:val="clear" w:color="auto" w:fill="auto"/>
          </w:tcPr>
          <w:p w:rsidR="009D12B5" w:rsidRDefault="009D12B5" w:rsidP="0015529D">
            <w:pPr>
              <w:ind w:firstLineChars="0" w:firstLine="0"/>
              <w:rPr>
                <w:rStyle w:val="afc"/>
                <w:rFonts w:ascii="Times New Roman"/>
                <w:sz w:val="18"/>
                <w:szCs w:val="18"/>
              </w:rPr>
            </w:pPr>
            <w:r>
              <w:rPr>
                <w:rStyle w:val="afc"/>
                <w:rFonts w:ascii="Times New Roman" w:hint="eastAsia"/>
                <w:sz w:val="18"/>
                <w:szCs w:val="18"/>
              </w:rPr>
              <w:t>8</w:t>
            </w:r>
          </w:p>
        </w:tc>
        <w:tc>
          <w:tcPr>
            <w:tcW w:w="850" w:type="dxa"/>
            <w:shd w:val="clear" w:color="auto" w:fill="auto"/>
          </w:tcPr>
          <w:p w:rsidR="009D12B5" w:rsidRDefault="009D12B5" w:rsidP="0015529D">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9D12B5" w:rsidRDefault="009D12B5" w:rsidP="0015529D">
            <w:pPr>
              <w:ind w:firstLineChars="0" w:firstLine="0"/>
              <w:rPr>
                <w:rStyle w:val="afc"/>
                <w:rFonts w:ascii="Times New Roman"/>
                <w:sz w:val="18"/>
                <w:szCs w:val="18"/>
              </w:rPr>
            </w:pPr>
            <w:r>
              <w:rPr>
                <w:rStyle w:val="afc"/>
                <w:rFonts w:ascii="Times New Roman"/>
                <w:sz w:val="18"/>
                <w:szCs w:val="18"/>
              </w:rPr>
              <w:t>M</w:t>
            </w:r>
          </w:p>
        </w:tc>
        <w:tc>
          <w:tcPr>
            <w:tcW w:w="1559" w:type="dxa"/>
            <w:shd w:val="clear" w:color="auto" w:fill="auto"/>
          </w:tcPr>
          <w:p w:rsidR="009D12B5" w:rsidRPr="003871ED" w:rsidRDefault="009D12B5" w:rsidP="0015529D">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9D12B5" w:rsidRPr="003F4A31" w:rsidRDefault="009D12B5" w:rsidP="0015529D">
            <w:pPr>
              <w:ind w:firstLineChars="0" w:firstLine="0"/>
              <w:rPr>
                <w:rStyle w:val="afc"/>
                <w:rFonts w:ascii="Times New Roman"/>
                <w:sz w:val="18"/>
                <w:szCs w:val="18"/>
              </w:rPr>
            </w:pPr>
          </w:p>
        </w:tc>
      </w:tr>
      <w:tr w:rsidR="009D12B5" w:rsidRPr="005E14A8" w:rsidTr="0015529D">
        <w:tc>
          <w:tcPr>
            <w:tcW w:w="1526" w:type="dxa"/>
            <w:shd w:val="clear" w:color="auto" w:fill="auto"/>
            <w:vAlign w:val="center"/>
          </w:tcPr>
          <w:p w:rsidR="009D12B5" w:rsidRDefault="009D12B5" w:rsidP="0015529D">
            <w:pPr>
              <w:ind w:firstLineChars="0" w:firstLine="0"/>
              <w:rPr>
                <w:rStyle w:val="afc"/>
                <w:rFonts w:ascii="Times New Roman"/>
                <w:sz w:val="18"/>
                <w:szCs w:val="18"/>
              </w:rPr>
            </w:pPr>
            <w:r>
              <w:rPr>
                <w:rStyle w:val="afc"/>
                <w:rFonts w:ascii="Times New Roman" w:hint="eastAsia"/>
                <w:sz w:val="18"/>
                <w:szCs w:val="18"/>
              </w:rPr>
              <w:t>批次号</w:t>
            </w:r>
          </w:p>
        </w:tc>
        <w:tc>
          <w:tcPr>
            <w:tcW w:w="709" w:type="dxa"/>
            <w:shd w:val="clear" w:color="auto" w:fill="auto"/>
          </w:tcPr>
          <w:p w:rsidR="009D12B5" w:rsidRDefault="009D12B5" w:rsidP="0015529D">
            <w:pPr>
              <w:ind w:firstLineChars="0" w:firstLine="0"/>
              <w:rPr>
                <w:rStyle w:val="afc"/>
                <w:rFonts w:ascii="Times New Roman"/>
                <w:sz w:val="18"/>
                <w:szCs w:val="18"/>
              </w:rPr>
            </w:pPr>
            <w:r>
              <w:rPr>
                <w:rStyle w:val="afc"/>
                <w:rFonts w:ascii="Times New Roman" w:hint="eastAsia"/>
                <w:sz w:val="18"/>
                <w:szCs w:val="18"/>
              </w:rPr>
              <w:t>40</w:t>
            </w:r>
          </w:p>
        </w:tc>
        <w:tc>
          <w:tcPr>
            <w:tcW w:w="850" w:type="dxa"/>
            <w:shd w:val="clear" w:color="auto" w:fill="auto"/>
          </w:tcPr>
          <w:p w:rsidR="009D12B5" w:rsidRDefault="009D12B5" w:rsidP="0015529D">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9D12B5" w:rsidRDefault="009D12B5" w:rsidP="0015529D">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tcPr>
          <w:p w:rsidR="009D12B5" w:rsidRPr="003871ED" w:rsidRDefault="009D12B5" w:rsidP="0015529D">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9D12B5" w:rsidRPr="003F4A31" w:rsidRDefault="009D12B5" w:rsidP="0015529D">
            <w:pPr>
              <w:ind w:firstLineChars="0" w:firstLine="0"/>
              <w:rPr>
                <w:rStyle w:val="afc"/>
                <w:rFonts w:ascii="Times New Roman"/>
                <w:sz w:val="18"/>
                <w:szCs w:val="18"/>
              </w:rPr>
            </w:pPr>
          </w:p>
        </w:tc>
      </w:tr>
      <w:tr w:rsidR="009D12B5" w:rsidRPr="005E14A8" w:rsidTr="0015529D">
        <w:tc>
          <w:tcPr>
            <w:tcW w:w="1526" w:type="dxa"/>
            <w:shd w:val="clear" w:color="auto" w:fill="auto"/>
            <w:vAlign w:val="center"/>
          </w:tcPr>
          <w:p w:rsidR="009D12B5" w:rsidRDefault="009D12B5" w:rsidP="0015529D">
            <w:pPr>
              <w:ind w:firstLineChars="0" w:firstLine="0"/>
              <w:rPr>
                <w:rStyle w:val="afc"/>
                <w:rFonts w:ascii="Times New Roman"/>
                <w:sz w:val="18"/>
                <w:szCs w:val="18"/>
              </w:rPr>
            </w:pPr>
            <w:r>
              <w:rPr>
                <w:rStyle w:val="afc"/>
                <w:rFonts w:ascii="Times New Roman" w:hint="eastAsia"/>
                <w:sz w:val="18"/>
                <w:szCs w:val="18"/>
              </w:rPr>
              <w:t>交易</w:t>
            </w:r>
            <w:r>
              <w:rPr>
                <w:rStyle w:val="afc"/>
                <w:rFonts w:ascii="Times New Roman"/>
                <w:sz w:val="18"/>
                <w:szCs w:val="18"/>
              </w:rPr>
              <w:t>机构</w:t>
            </w:r>
          </w:p>
        </w:tc>
        <w:tc>
          <w:tcPr>
            <w:tcW w:w="709" w:type="dxa"/>
            <w:shd w:val="clear" w:color="auto" w:fill="auto"/>
          </w:tcPr>
          <w:p w:rsidR="009D12B5" w:rsidRDefault="009D12B5" w:rsidP="0015529D">
            <w:pPr>
              <w:ind w:firstLineChars="0" w:firstLine="0"/>
              <w:rPr>
                <w:rStyle w:val="afc"/>
                <w:rFonts w:ascii="Times New Roman"/>
                <w:sz w:val="18"/>
                <w:szCs w:val="18"/>
              </w:rPr>
            </w:pPr>
            <w:r>
              <w:rPr>
                <w:rStyle w:val="afc"/>
                <w:rFonts w:ascii="Times New Roman"/>
                <w:sz w:val="18"/>
                <w:szCs w:val="18"/>
              </w:rPr>
              <w:t>7</w:t>
            </w:r>
          </w:p>
        </w:tc>
        <w:tc>
          <w:tcPr>
            <w:tcW w:w="850" w:type="dxa"/>
            <w:shd w:val="clear" w:color="auto" w:fill="auto"/>
          </w:tcPr>
          <w:p w:rsidR="009D12B5" w:rsidRDefault="009D12B5" w:rsidP="0015529D">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9D12B5" w:rsidRDefault="009D12B5" w:rsidP="0015529D">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tcPr>
          <w:p w:rsidR="009D12B5" w:rsidRPr="003871ED" w:rsidRDefault="009D12B5" w:rsidP="0015529D">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9D12B5" w:rsidRPr="003F4A31" w:rsidRDefault="009D12B5" w:rsidP="0015529D">
            <w:pPr>
              <w:ind w:firstLineChars="0" w:firstLine="0"/>
              <w:rPr>
                <w:rStyle w:val="afc"/>
                <w:rFonts w:ascii="Times New Roman"/>
                <w:sz w:val="18"/>
                <w:szCs w:val="18"/>
              </w:rPr>
            </w:pPr>
          </w:p>
        </w:tc>
      </w:tr>
      <w:tr w:rsidR="009D12B5" w:rsidRPr="005E14A8" w:rsidTr="0015529D">
        <w:tc>
          <w:tcPr>
            <w:tcW w:w="1526" w:type="dxa"/>
            <w:shd w:val="clear" w:color="auto" w:fill="auto"/>
            <w:vAlign w:val="center"/>
          </w:tcPr>
          <w:p w:rsidR="009D12B5" w:rsidRDefault="009D12B5" w:rsidP="0015529D">
            <w:pPr>
              <w:ind w:firstLineChars="0" w:firstLine="0"/>
              <w:rPr>
                <w:rStyle w:val="afc"/>
                <w:rFonts w:ascii="Times New Roman"/>
                <w:sz w:val="18"/>
                <w:szCs w:val="18"/>
              </w:rPr>
            </w:pPr>
            <w:r>
              <w:rPr>
                <w:rStyle w:val="afc"/>
                <w:rFonts w:ascii="Times New Roman" w:hint="eastAsia"/>
                <w:sz w:val="18"/>
                <w:szCs w:val="18"/>
              </w:rPr>
              <w:t>操作员</w:t>
            </w:r>
          </w:p>
        </w:tc>
        <w:tc>
          <w:tcPr>
            <w:tcW w:w="709" w:type="dxa"/>
            <w:shd w:val="clear" w:color="auto" w:fill="auto"/>
          </w:tcPr>
          <w:p w:rsidR="009D12B5" w:rsidRDefault="009D12B5" w:rsidP="0015529D">
            <w:pPr>
              <w:ind w:firstLineChars="0" w:firstLine="0"/>
              <w:rPr>
                <w:rStyle w:val="afc"/>
                <w:rFonts w:ascii="Times New Roman"/>
                <w:sz w:val="18"/>
                <w:szCs w:val="18"/>
              </w:rPr>
            </w:pPr>
            <w:r>
              <w:rPr>
                <w:rStyle w:val="afc"/>
                <w:rFonts w:ascii="Times New Roman" w:hint="eastAsia"/>
                <w:sz w:val="18"/>
                <w:szCs w:val="18"/>
              </w:rPr>
              <w:t>16</w:t>
            </w:r>
          </w:p>
        </w:tc>
        <w:tc>
          <w:tcPr>
            <w:tcW w:w="850" w:type="dxa"/>
            <w:shd w:val="clear" w:color="auto" w:fill="auto"/>
          </w:tcPr>
          <w:p w:rsidR="009D12B5" w:rsidRDefault="009D12B5" w:rsidP="0015529D">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9D12B5" w:rsidRDefault="009D12B5" w:rsidP="0015529D">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tcPr>
          <w:p w:rsidR="009D12B5" w:rsidRPr="003871ED" w:rsidRDefault="009D12B5" w:rsidP="0015529D">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9D12B5" w:rsidRPr="003F4A31" w:rsidRDefault="009D12B5" w:rsidP="0015529D">
            <w:pPr>
              <w:ind w:firstLineChars="0" w:firstLine="0"/>
              <w:rPr>
                <w:rStyle w:val="afc"/>
                <w:rFonts w:ascii="Times New Roman"/>
                <w:sz w:val="18"/>
                <w:szCs w:val="18"/>
              </w:rPr>
            </w:pPr>
          </w:p>
        </w:tc>
      </w:tr>
      <w:tr w:rsidR="009D12B5" w:rsidRPr="005E14A8" w:rsidTr="0015529D">
        <w:tc>
          <w:tcPr>
            <w:tcW w:w="1526" w:type="dxa"/>
            <w:shd w:val="clear" w:color="auto" w:fill="auto"/>
            <w:vAlign w:val="center"/>
          </w:tcPr>
          <w:p w:rsidR="009D12B5" w:rsidRDefault="009D12B5" w:rsidP="0015529D">
            <w:pPr>
              <w:ind w:firstLineChars="0" w:firstLine="0"/>
              <w:rPr>
                <w:rStyle w:val="afc"/>
                <w:rFonts w:ascii="Times New Roman"/>
                <w:sz w:val="18"/>
                <w:szCs w:val="18"/>
              </w:rPr>
            </w:pPr>
            <w:r w:rsidRPr="00D01702">
              <w:rPr>
                <w:rStyle w:val="afc"/>
                <w:rFonts w:ascii="Times New Roman" w:hint="eastAsia"/>
                <w:sz w:val="18"/>
                <w:szCs w:val="18"/>
              </w:rPr>
              <w:t>签约</w:t>
            </w:r>
            <w:r w:rsidRPr="00D01702">
              <w:rPr>
                <w:rStyle w:val="afc"/>
                <w:rFonts w:ascii="Times New Roman"/>
                <w:sz w:val="18"/>
                <w:szCs w:val="18"/>
              </w:rPr>
              <w:t>状态</w:t>
            </w:r>
          </w:p>
        </w:tc>
        <w:tc>
          <w:tcPr>
            <w:tcW w:w="709" w:type="dxa"/>
            <w:shd w:val="clear" w:color="auto" w:fill="auto"/>
          </w:tcPr>
          <w:p w:rsidR="009D12B5" w:rsidRDefault="009D12B5" w:rsidP="0015529D">
            <w:pPr>
              <w:ind w:firstLineChars="0" w:firstLine="0"/>
              <w:rPr>
                <w:rStyle w:val="afc"/>
                <w:rFonts w:ascii="Times New Roman"/>
                <w:sz w:val="18"/>
                <w:szCs w:val="18"/>
              </w:rPr>
            </w:pPr>
            <w:r w:rsidRPr="00D01702">
              <w:rPr>
                <w:rStyle w:val="afc"/>
                <w:rFonts w:ascii="Times New Roman" w:hint="eastAsia"/>
                <w:sz w:val="18"/>
                <w:szCs w:val="18"/>
              </w:rPr>
              <w:t>1</w:t>
            </w:r>
          </w:p>
        </w:tc>
        <w:tc>
          <w:tcPr>
            <w:tcW w:w="850" w:type="dxa"/>
            <w:shd w:val="clear" w:color="auto" w:fill="auto"/>
          </w:tcPr>
          <w:p w:rsidR="009D12B5" w:rsidRDefault="009D12B5" w:rsidP="0015529D">
            <w:pPr>
              <w:ind w:firstLineChars="0" w:firstLine="0"/>
              <w:rPr>
                <w:rStyle w:val="afc"/>
                <w:rFonts w:ascii="Times New Roman"/>
                <w:sz w:val="18"/>
                <w:szCs w:val="18"/>
              </w:rPr>
            </w:pPr>
            <w:r w:rsidRPr="00D01702">
              <w:rPr>
                <w:rStyle w:val="afc"/>
                <w:rFonts w:ascii="Times New Roman" w:hint="eastAsia"/>
                <w:sz w:val="18"/>
                <w:szCs w:val="18"/>
              </w:rPr>
              <w:t>S</w:t>
            </w:r>
          </w:p>
        </w:tc>
        <w:tc>
          <w:tcPr>
            <w:tcW w:w="851" w:type="dxa"/>
            <w:shd w:val="clear" w:color="auto" w:fill="auto"/>
          </w:tcPr>
          <w:p w:rsidR="009D12B5" w:rsidRDefault="009D12B5" w:rsidP="0015529D">
            <w:pPr>
              <w:ind w:firstLineChars="0" w:firstLine="0"/>
              <w:rPr>
                <w:rStyle w:val="afc"/>
                <w:rFonts w:ascii="Times New Roman"/>
                <w:sz w:val="18"/>
                <w:szCs w:val="18"/>
              </w:rPr>
            </w:pPr>
            <w:r w:rsidRPr="00D01702">
              <w:rPr>
                <w:rStyle w:val="afc"/>
                <w:rFonts w:ascii="Times New Roman" w:hint="eastAsia"/>
                <w:sz w:val="18"/>
                <w:szCs w:val="18"/>
              </w:rPr>
              <w:t>M</w:t>
            </w:r>
          </w:p>
        </w:tc>
        <w:tc>
          <w:tcPr>
            <w:tcW w:w="1559" w:type="dxa"/>
            <w:shd w:val="clear" w:color="auto" w:fill="auto"/>
          </w:tcPr>
          <w:p w:rsidR="009D12B5" w:rsidRPr="003871ED" w:rsidRDefault="009D12B5" w:rsidP="0015529D">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9D12B5" w:rsidRPr="003F4A31" w:rsidRDefault="009D12B5" w:rsidP="0015529D">
            <w:pPr>
              <w:ind w:firstLineChars="0" w:firstLine="0"/>
              <w:rPr>
                <w:rStyle w:val="afc"/>
                <w:rFonts w:ascii="Times New Roman"/>
                <w:sz w:val="18"/>
                <w:szCs w:val="18"/>
              </w:rPr>
            </w:pPr>
            <w:r w:rsidRPr="003F4A31">
              <w:rPr>
                <w:rStyle w:val="afc"/>
                <w:rFonts w:ascii="Times New Roman" w:hint="eastAsia"/>
                <w:sz w:val="18"/>
                <w:szCs w:val="18"/>
              </w:rPr>
              <w:t>0-</w:t>
            </w:r>
            <w:r w:rsidRPr="003F4A31">
              <w:rPr>
                <w:rStyle w:val="afc"/>
                <w:rFonts w:ascii="Times New Roman" w:hint="eastAsia"/>
                <w:sz w:val="18"/>
                <w:szCs w:val="18"/>
              </w:rPr>
              <w:t>成功</w:t>
            </w:r>
            <w:r w:rsidRPr="003F4A31">
              <w:rPr>
                <w:rStyle w:val="afc"/>
                <w:rFonts w:ascii="Times New Roman"/>
                <w:sz w:val="18"/>
                <w:szCs w:val="18"/>
              </w:rPr>
              <w:t>；</w:t>
            </w:r>
            <w:r w:rsidRPr="003F4A31">
              <w:rPr>
                <w:rStyle w:val="afc"/>
                <w:rFonts w:ascii="Times New Roman" w:hint="eastAsia"/>
                <w:sz w:val="18"/>
                <w:szCs w:val="18"/>
              </w:rPr>
              <w:t>1</w:t>
            </w:r>
            <w:r w:rsidRPr="003F4A31">
              <w:rPr>
                <w:rStyle w:val="afc"/>
                <w:rFonts w:ascii="Times New Roman"/>
                <w:sz w:val="18"/>
                <w:szCs w:val="18"/>
              </w:rPr>
              <w:t>-</w:t>
            </w:r>
            <w:r w:rsidRPr="003F4A31">
              <w:rPr>
                <w:rStyle w:val="afc"/>
                <w:rFonts w:ascii="Times New Roman"/>
                <w:sz w:val="18"/>
                <w:szCs w:val="18"/>
              </w:rPr>
              <w:t>失败</w:t>
            </w:r>
          </w:p>
        </w:tc>
      </w:tr>
      <w:tr w:rsidR="009D12B5" w:rsidRPr="005E14A8" w:rsidTr="0015529D">
        <w:tc>
          <w:tcPr>
            <w:tcW w:w="1526" w:type="dxa"/>
            <w:shd w:val="clear" w:color="auto" w:fill="auto"/>
            <w:vAlign w:val="center"/>
          </w:tcPr>
          <w:p w:rsidR="009D12B5" w:rsidRDefault="009D12B5" w:rsidP="0015529D">
            <w:pPr>
              <w:ind w:firstLineChars="0" w:firstLine="0"/>
              <w:rPr>
                <w:rStyle w:val="afc"/>
                <w:rFonts w:ascii="Times New Roman"/>
                <w:sz w:val="18"/>
                <w:szCs w:val="18"/>
              </w:rPr>
            </w:pPr>
            <w:r w:rsidRPr="00D01702">
              <w:rPr>
                <w:rStyle w:val="afc"/>
                <w:rFonts w:ascii="Times New Roman" w:hint="eastAsia"/>
                <w:sz w:val="18"/>
                <w:szCs w:val="18"/>
              </w:rPr>
              <w:t>错误</w:t>
            </w:r>
            <w:r w:rsidRPr="00D01702">
              <w:rPr>
                <w:rStyle w:val="afc"/>
                <w:rFonts w:ascii="Times New Roman"/>
                <w:sz w:val="18"/>
                <w:szCs w:val="18"/>
              </w:rPr>
              <w:t>描述</w:t>
            </w:r>
          </w:p>
        </w:tc>
        <w:tc>
          <w:tcPr>
            <w:tcW w:w="709" w:type="dxa"/>
            <w:shd w:val="clear" w:color="auto" w:fill="auto"/>
          </w:tcPr>
          <w:p w:rsidR="009D12B5" w:rsidRDefault="009D12B5" w:rsidP="0015529D">
            <w:pPr>
              <w:ind w:firstLineChars="0" w:firstLine="0"/>
              <w:rPr>
                <w:rStyle w:val="afc"/>
                <w:rFonts w:ascii="Times New Roman"/>
                <w:sz w:val="18"/>
                <w:szCs w:val="18"/>
              </w:rPr>
            </w:pPr>
            <w:r>
              <w:rPr>
                <w:rStyle w:val="afc"/>
                <w:rFonts w:ascii="Times New Roman"/>
                <w:sz w:val="18"/>
                <w:szCs w:val="18"/>
              </w:rPr>
              <w:t>300</w:t>
            </w:r>
          </w:p>
        </w:tc>
        <w:tc>
          <w:tcPr>
            <w:tcW w:w="850" w:type="dxa"/>
            <w:shd w:val="clear" w:color="auto" w:fill="auto"/>
          </w:tcPr>
          <w:p w:rsidR="009D12B5" w:rsidRDefault="009D12B5" w:rsidP="0015529D">
            <w:pPr>
              <w:ind w:firstLineChars="0" w:firstLine="0"/>
              <w:rPr>
                <w:rStyle w:val="afc"/>
                <w:rFonts w:ascii="Times New Roman"/>
                <w:sz w:val="18"/>
                <w:szCs w:val="18"/>
              </w:rPr>
            </w:pPr>
            <w:r w:rsidRPr="00D01702">
              <w:rPr>
                <w:rStyle w:val="afc"/>
                <w:rFonts w:ascii="Times New Roman" w:hint="eastAsia"/>
                <w:sz w:val="18"/>
                <w:szCs w:val="18"/>
              </w:rPr>
              <w:t>S</w:t>
            </w:r>
          </w:p>
        </w:tc>
        <w:tc>
          <w:tcPr>
            <w:tcW w:w="851" w:type="dxa"/>
            <w:shd w:val="clear" w:color="auto" w:fill="auto"/>
          </w:tcPr>
          <w:p w:rsidR="009D12B5" w:rsidRDefault="009D12B5" w:rsidP="0015529D">
            <w:pPr>
              <w:ind w:firstLineChars="0" w:firstLine="0"/>
              <w:rPr>
                <w:rStyle w:val="afc"/>
                <w:rFonts w:ascii="Times New Roman"/>
                <w:sz w:val="18"/>
                <w:szCs w:val="18"/>
              </w:rPr>
            </w:pPr>
            <w:r w:rsidRPr="00D01702">
              <w:rPr>
                <w:rStyle w:val="afc"/>
                <w:rFonts w:ascii="Times New Roman" w:hint="eastAsia"/>
                <w:sz w:val="18"/>
                <w:szCs w:val="18"/>
              </w:rPr>
              <w:t>M</w:t>
            </w:r>
          </w:p>
        </w:tc>
        <w:tc>
          <w:tcPr>
            <w:tcW w:w="1559" w:type="dxa"/>
            <w:shd w:val="clear" w:color="auto" w:fill="auto"/>
          </w:tcPr>
          <w:p w:rsidR="009D12B5" w:rsidRPr="003871ED" w:rsidRDefault="009D12B5" w:rsidP="0015529D">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9D12B5" w:rsidRPr="003F4A31" w:rsidRDefault="009D12B5" w:rsidP="0015529D">
            <w:pPr>
              <w:ind w:firstLineChars="0" w:firstLine="0"/>
              <w:rPr>
                <w:rStyle w:val="afc"/>
                <w:rFonts w:ascii="Times New Roman"/>
                <w:sz w:val="18"/>
                <w:szCs w:val="18"/>
              </w:rPr>
            </w:pPr>
          </w:p>
        </w:tc>
      </w:tr>
      <w:tr w:rsidR="009D12B5" w:rsidRPr="005E14A8" w:rsidTr="0015529D">
        <w:tc>
          <w:tcPr>
            <w:tcW w:w="1526" w:type="dxa"/>
            <w:shd w:val="clear" w:color="auto" w:fill="auto"/>
            <w:vAlign w:val="center"/>
          </w:tcPr>
          <w:p w:rsidR="009D12B5" w:rsidRPr="00D01702" w:rsidRDefault="009D12B5" w:rsidP="0015529D">
            <w:pPr>
              <w:ind w:firstLineChars="0" w:firstLine="0"/>
              <w:rPr>
                <w:rStyle w:val="afc"/>
                <w:rFonts w:ascii="Times New Roman"/>
                <w:sz w:val="18"/>
                <w:szCs w:val="18"/>
              </w:rPr>
            </w:pPr>
            <w:r>
              <w:rPr>
                <w:rStyle w:val="afc"/>
                <w:rFonts w:ascii="Times New Roman" w:hint="eastAsia"/>
                <w:sz w:val="18"/>
                <w:szCs w:val="18"/>
              </w:rPr>
              <w:t>账户</w:t>
            </w:r>
            <w:r>
              <w:rPr>
                <w:rStyle w:val="afc"/>
                <w:rFonts w:ascii="Times New Roman"/>
                <w:sz w:val="18"/>
                <w:szCs w:val="18"/>
              </w:rPr>
              <w:t>名称</w:t>
            </w:r>
          </w:p>
        </w:tc>
        <w:tc>
          <w:tcPr>
            <w:tcW w:w="709" w:type="dxa"/>
            <w:shd w:val="clear" w:color="auto" w:fill="auto"/>
          </w:tcPr>
          <w:p w:rsidR="009D12B5" w:rsidRPr="00D01702" w:rsidRDefault="009D12B5" w:rsidP="0015529D">
            <w:pPr>
              <w:ind w:firstLineChars="0" w:firstLine="0"/>
              <w:rPr>
                <w:rStyle w:val="afc"/>
                <w:rFonts w:ascii="Times New Roman"/>
                <w:sz w:val="18"/>
                <w:szCs w:val="18"/>
              </w:rPr>
            </w:pPr>
            <w:r>
              <w:rPr>
                <w:rStyle w:val="afc"/>
                <w:rFonts w:ascii="Times New Roman" w:hint="eastAsia"/>
                <w:sz w:val="18"/>
                <w:szCs w:val="18"/>
              </w:rPr>
              <w:t>120</w:t>
            </w:r>
          </w:p>
        </w:tc>
        <w:tc>
          <w:tcPr>
            <w:tcW w:w="850" w:type="dxa"/>
            <w:shd w:val="clear" w:color="auto" w:fill="auto"/>
          </w:tcPr>
          <w:p w:rsidR="009D12B5" w:rsidRPr="00D01702" w:rsidRDefault="009D12B5" w:rsidP="0015529D">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9D12B5" w:rsidRPr="00D01702" w:rsidRDefault="009D12B5" w:rsidP="0015529D">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tcPr>
          <w:p w:rsidR="009D12B5" w:rsidRPr="003871ED" w:rsidRDefault="009D12B5" w:rsidP="0015529D">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9D12B5" w:rsidRPr="003F4A31" w:rsidRDefault="009D12B5" w:rsidP="0015529D">
            <w:pPr>
              <w:ind w:firstLineChars="0" w:firstLine="0"/>
              <w:rPr>
                <w:rStyle w:val="afc"/>
                <w:rFonts w:ascii="Times New Roman"/>
                <w:sz w:val="18"/>
                <w:szCs w:val="18"/>
              </w:rPr>
            </w:pPr>
          </w:p>
        </w:tc>
      </w:tr>
      <w:tr w:rsidR="009D12B5" w:rsidRPr="005E14A8" w:rsidTr="0015529D">
        <w:tc>
          <w:tcPr>
            <w:tcW w:w="1526" w:type="dxa"/>
            <w:shd w:val="clear" w:color="auto" w:fill="auto"/>
            <w:vAlign w:val="center"/>
          </w:tcPr>
          <w:p w:rsidR="009D12B5" w:rsidRPr="00D01702" w:rsidRDefault="009D12B5" w:rsidP="0015529D">
            <w:pPr>
              <w:ind w:firstLineChars="0" w:firstLine="0"/>
              <w:rPr>
                <w:rStyle w:val="afc"/>
                <w:rFonts w:ascii="Times New Roman"/>
                <w:sz w:val="18"/>
                <w:szCs w:val="18"/>
              </w:rPr>
            </w:pPr>
            <w:r>
              <w:rPr>
                <w:rStyle w:val="afc"/>
                <w:rFonts w:ascii="Times New Roman" w:hint="eastAsia"/>
                <w:sz w:val="18"/>
                <w:szCs w:val="18"/>
              </w:rPr>
              <w:t>账户</w:t>
            </w:r>
            <w:r>
              <w:rPr>
                <w:rStyle w:val="afc"/>
                <w:rFonts w:ascii="Times New Roman"/>
                <w:sz w:val="18"/>
                <w:szCs w:val="18"/>
              </w:rPr>
              <w:t>类型</w:t>
            </w:r>
          </w:p>
        </w:tc>
        <w:tc>
          <w:tcPr>
            <w:tcW w:w="709" w:type="dxa"/>
            <w:shd w:val="clear" w:color="auto" w:fill="auto"/>
          </w:tcPr>
          <w:p w:rsidR="009D12B5" w:rsidRPr="00D01702" w:rsidRDefault="009D12B5" w:rsidP="0015529D">
            <w:pPr>
              <w:ind w:firstLineChars="0" w:firstLine="0"/>
              <w:rPr>
                <w:rStyle w:val="afc"/>
                <w:rFonts w:ascii="Times New Roman"/>
                <w:sz w:val="18"/>
                <w:szCs w:val="18"/>
              </w:rPr>
            </w:pPr>
            <w:r>
              <w:rPr>
                <w:rStyle w:val="afc"/>
                <w:rFonts w:ascii="Times New Roman" w:hint="eastAsia"/>
                <w:sz w:val="18"/>
                <w:szCs w:val="18"/>
              </w:rPr>
              <w:t>1</w:t>
            </w:r>
          </w:p>
        </w:tc>
        <w:tc>
          <w:tcPr>
            <w:tcW w:w="850" w:type="dxa"/>
            <w:shd w:val="clear" w:color="auto" w:fill="auto"/>
          </w:tcPr>
          <w:p w:rsidR="009D12B5" w:rsidRPr="00D01702" w:rsidRDefault="009D12B5" w:rsidP="0015529D">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9D12B5" w:rsidRPr="00D01702" w:rsidRDefault="009D12B5" w:rsidP="0015529D">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tcPr>
          <w:p w:rsidR="009D12B5" w:rsidRPr="003871ED" w:rsidRDefault="009D12B5" w:rsidP="0015529D">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9D12B5" w:rsidRPr="003F4A31" w:rsidRDefault="009D12B5" w:rsidP="0015529D">
            <w:pPr>
              <w:ind w:firstLineChars="0" w:firstLine="0"/>
              <w:rPr>
                <w:rStyle w:val="afc"/>
                <w:rFonts w:ascii="Times New Roman"/>
                <w:sz w:val="18"/>
                <w:szCs w:val="18"/>
              </w:rPr>
            </w:pPr>
          </w:p>
        </w:tc>
      </w:tr>
      <w:tr w:rsidR="009D12B5" w:rsidRPr="005E14A8" w:rsidTr="0015529D">
        <w:tc>
          <w:tcPr>
            <w:tcW w:w="1526" w:type="dxa"/>
            <w:shd w:val="clear" w:color="auto" w:fill="auto"/>
            <w:vAlign w:val="center"/>
          </w:tcPr>
          <w:p w:rsidR="009D12B5" w:rsidRDefault="009D12B5" w:rsidP="0015529D">
            <w:pPr>
              <w:ind w:firstLineChars="0" w:firstLine="0"/>
              <w:rPr>
                <w:rStyle w:val="afc"/>
                <w:rFonts w:ascii="Times New Roman"/>
                <w:sz w:val="18"/>
                <w:szCs w:val="18"/>
              </w:rPr>
            </w:pPr>
            <w:r>
              <w:rPr>
                <w:rStyle w:val="afc"/>
                <w:rFonts w:ascii="Times New Roman" w:hint="eastAsia"/>
                <w:sz w:val="18"/>
                <w:szCs w:val="18"/>
              </w:rPr>
              <w:t>开户机构</w:t>
            </w:r>
          </w:p>
        </w:tc>
        <w:tc>
          <w:tcPr>
            <w:tcW w:w="709" w:type="dxa"/>
            <w:shd w:val="clear" w:color="auto" w:fill="auto"/>
          </w:tcPr>
          <w:p w:rsidR="009D12B5" w:rsidRPr="00D01702" w:rsidRDefault="009D12B5" w:rsidP="0015529D">
            <w:pPr>
              <w:ind w:firstLineChars="0" w:firstLine="0"/>
              <w:rPr>
                <w:rStyle w:val="afc"/>
                <w:rFonts w:ascii="Times New Roman"/>
                <w:sz w:val="18"/>
                <w:szCs w:val="18"/>
              </w:rPr>
            </w:pPr>
            <w:r>
              <w:rPr>
                <w:rStyle w:val="afc"/>
                <w:rFonts w:ascii="Times New Roman"/>
                <w:sz w:val="18"/>
                <w:szCs w:val="18"/>
              </w:rPr>
              <w:t>7</w:t>
            </w:r>
          </w:p>
        </w:tc>
        <w:tc>
          <w:tcPr>
            <w:tcW w:w="850" w:type="dxa"/>
            <w:shd w:val="clear" w:color="auto" w:fill="auto"/>
          </w:tcPr>
          <w:p w:rsidR="009D12B5" w:rsidRPr="00D01702" w:rsidRDefault="009D12B5" w:rsidP="0015529D">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9D12B5" w:rsidRPr="00D01702" w:rsidRDefault="009D12B5" w:rsidP="0015529D">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tcPr>
          <w:p w:rsidR="009D12B5" w:rsidRPr="003871ED" w:rsidRDefault="009D12B5" w:rsidP="0015529D">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9D12B5" w:rsidRPr="003F4A31" w:rsidRDefault="009D12B5" w:rsidP="0015529D">
            <w:pPr>
              <w:ind w:firstLineChars="0" w:firstLine="0"/>
              <w:rPr>
                <w:rStyle w:val="afc"/>
                <w:rFonts w:ascii="Times New Roman"/>
                <w:sz w:val="18"/>
                <w:szCs w:val="18"/>
              </w:rPr>
            </w:pPr>
          </w:p>
        </w:tc>
      </w:tr>
      <w:tr w:rsidR="009D12B5" w:rsidRPr="005E14A8" w:rsidTr="0015529D">
        <w:tc>
          <w:tcPr>
            <w:tcW w:w="1526" w:type="dxa"/>
            <w:shd w:val="clear" w:color="auto" w:fill="auto"/>
            <w:vAlign w:val="center"/>
          </w:tcPr>
          <w:p w:rsidR="009D12B5" w:rsidRDefault="009D12B5" w:rsidP="0015529D">
            <w:pPr>
              <w:ind w:firstLineChars="0" w:firstLine="0"/>
              <w:rPr>
                <w:rStyle w:val="afc"/>
                <w:rFonts w:ascii="Times New Roman"/>
                <w:sz w:val="18"/>
                <w:szCs w:val="18"/>
              </w:rPr>
            </w:pPr>
            <w:r>
              <w:rPr>
                <w:rStyle w:val="afc"/>
                <w:rFonts w:ascii="Times New Roman" w:hint="eastAsia"/>
                <w:sz w:val="18"/>
                <w:szCs w:val="18"/>
              </w:rPr>
              <w:t>协议书</w:t>
            </w:r>
            <w:r w:rsidRPr="00BF467F">
              <w:rPr>
                <w:rStyle w:val="afc"/>
                <w:rFonts w:ascii="Times New Roman" w:hint="eastAsia"/>
                <w:sz w:val="18"/>
                <w:szCs w:val="18"/>
              </w:rPr>
              <w:t>编</w:t>
            </w:r>
            <w:r>
              <w:rPr>
                <w:rStyle w:val="afc"/>
                <w:rFonts w:ascii="Times New Roman" w:hint="eastAsia"/>
                <w:sz w:val="18"/>
                <w:szCs w:val="18"/>
              </w:rPr>
              <w:t>号</w:t>
            </w:r>
          </w:p>
        </w:tc>
        <w:tc>
          <w:tcPr>
            <w:tcW w:w="709" w:type="dxa"/>
            <w:shd w:val="clear" w:color="auto" w:fill="auto"/>
          </w:tcPr>
          <w:p w:rsidR="009D12B5" w:rsidRPr="00D01702" w:rsidRDefault="009D12B5" w:rsidP="0015529D">
            <w:pPr>
              <w:ind w:firstLineChars="0" w:firstLine="0"/>
              <w:rPr>
                <w:rStyle w:val="afc"/>
                <w:rFonts w:ascii="Times New Roman"/>
                <w:sz w:val="18"/>
                <w:szCs w:val="18"/>
              </w:rPr>
            </w:pPr>
            <w:r>
              <w:rPr>
                <w:rStyle w:val="afc"/>
                <w:rFonts w:ascii="Times New Roman"/>
                <w:sz w:val="18"/>
                <w:szCs w:val="18"/>
              </w:rPr>
              <w:t>32</w:t>
            </w:r>
          </w:p>
        </w:tc>
        <w:tc>
          <w:tcPr>
            <w:tcW w:w="850" w:type="dxa"/>
            <w:shd w:val="clear" w:color="auto" w:fill="auto"/>
          </w:tcPr>
          <w:p w:rsidR="009D12B5" w:rsidRPr="00D01702" w:rsidRDefault="009D12B5" w:rsidP="0015529D">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9D12B5" w:rsidRPr="00D01702" w:rsidRDefault="009D12B5" w:rsidP="0015529D">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tcPr>
          <w:p w:rsidR="009D12B5" w:rsidRPr="003871ED" w:rsidRDefault="009D12B5" w:rsidP="0015529D">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9D12B5" w:rsidRPr="003F4A31" w:rsidRDefault="009D12B5" w:rsidP="0015529D">
            <w:pPr>
              <w:ind w:firstLineChars="0" w:firstLine="0"/>
              <w:rPr>
                <w:rStyle w:val="afc"/>
                <w:rFonts w:ascii="Times New Roman"/>
                <w:sz w:val="18"/>
                <w:szCs w:val="18"/>
              </w:rPr>
            </w:pPr>
          </w:p>
        </w:tc>
      </w:tr>
    </w:tbl>
    <w:p w:rsidR="002A20B8" w:rsidRDefault="002A20B8" w:rsidP="002A20B8">
      <w:pPr>
        <w:pStyle w:val="21"/>
        <w:numPr>
          <w:ilvl w:val="1"/>
          <w:numId w:val="1"/>
        </w:numPr>
        <w:ind w:left="0" w:firstLine="0"/>
      </w:pPr>
      <w:bookmarkStart w:id="183" w:name="_Toc8133858"/>
      <w:r>
        <w:rPr>
          <w:rFonts w:hint="eastAsia"/>
        </w:rPr>
        <w:t>批量缴费</w:t>
      </w:r>
      <w:r>
        <w:t>明细导出</w:t>
      </w:r>
      <w:bookmarkEnd w:id="183"/>
    </w:p>
    <w:p w:rsidR="002A20B8" w:rsidRDefault="002A20B8" w:rsidP="00DB275A">
      <w:pPr>
        <w:pStyle w:val="3"/>
      </w:pPr>
      <w:bookmarkStart w:id="184" w:name="_Toc8133859"/>
      <w:r>
        <w:rPr>
          <w:rFonts w:hint="eastAsia"/>
        </w:rPr>
        <w:t>批量缴费</w:t>
      </w:r>
      <w:r>
        <w:t>明细导出服务</w:t>
      </w:r>
      <w:r>
        <w:rPr>
          <w:rFonts w:hint="eastAsia"/>
        </w:rPr>
        <w:t>(</w:t>
      </w:r>
      <w:r>
        <w:t>oBOW712733</w:t>
      </w:r>
      <w:r>
        <w:rPr>
          <w:rFonts w:hint="eastAsia"/>
        </w:rPr>
        <w:t>)</w:t>
      </w:r>
      <w:bookmarkEnd w:id="184"/>
    </w:p>
    <w:p w:rsidR="002A20B8" w:rsidRDefault="002A20B8" w:rsidP="002A20B8">
      <w:pPr>
        <w:ind w:firstLine="480"/>
      </w:pPr>
      <w:r>
        <w:rPr>
          <w:rFonts w:hint="eastAsia"/>
        </w:rPr>
        <w:t>系统标识：</w:t>
      </w:r>
      <w:r>
        <w:t>OBOW</w:t>
      </w:r>
    </w:p>
    <w:p w:rsidR="002A20B8" w:rsidRPr="00412DD5" w:rsidRDefault="002A20B8" w:rsidP="002A20B8">
      <w:pPr>
        <w:ind w:firstLine="480"/>
      </w:pPr>
      <w:r>
        <w:rPr>
          <w:rFonts w:hint="eastAsia"/>
        </w:rPr>
        <w:t>交易码：</w:t>
      </w:r>
      <w:r>
        <w:t>712733</w:t>
      </w:r>
    </w:p>
    <w:p w:rsidR="002A20B8" w:rsidRDefault="002A20B8" w:rsidP="00DB275A">
      <w:pPr>
        <w:pStyle w:val="3"/>
      </w:pPr>
      <w:bookmarkStart w:id="185" w:name="_Toc8133860"/>
      <w:r>
        <w:rPr>
          <w:rFonts w:hint="eastAsia"/>
        </w:rPr>
        <w:t>业务功能</w:t>
      </w:r>
      <w:bookmarkEnd w:id="185"/>
    </w:p>
    <w:p w:rsidR="002A20B8" w:rsidRDefault="002A20B8" w:rsidP="002A20B8">
      <w:pPr>
        <w:ind w:firstLine="480"/>
      </w:pPr>
      <w:r>
        <w:rPr>
          <w:rFonts w:hint="eastAsia"/>
        </w:rPr>
        <w:t>实现</w:t>
      </w:r>
      <w:r>
        <w:t>批量</w:t>
      </w:r>
      <w:r>
        <w:rPr>
          <w:rFonts w:hint="eastAsia"/>
        </w:rPr>
        <w:t>缴费</w:t>
      </w:r>
      <w:r>
        <w:t>明细导出</w:t>
      </w:r>
      <w:r>
        <w:rPr>
          <w:rFonts w:hint="eastAsia"/>
        </w:rPr>
        <w:t>的</w:t>
      </w:r>
      <w:r>
        <w:t>功能</w:t>
      </w:r>
      <w:r>
        <w:rPr>
          <w:rFonts w:hint="eastAsia"/>
        </w:rPr>
        <w:t>。</w:t>
      </w:r>
    </w:p>
    <w:p w:rsidR="002A20B8" w:rsidRDefault="002A20B8" w:rsidP="00DB275A">
      <w:pPr>
        <w:pStyle w:val="3"/>
      </w:pPr>
      <w:bookmarkStart w:id="186" w:name="_Toc8133861"/>
      <w:r>
        <w:rPr>
          <w:rFonts w:hint="eastAsia"/>
        </w:rPr>
        <w:t>请求报文</w:t>
      </w:r>
      <w:bookmarkEnd w:id="186"/>
    </w:p>
    <w:p w:rsidR="002A20B8" w:rsidRPr="00ED5D84" w:rsidRDefault="002A20B8" w:rsidP="002A20B8">
      <w:pPr>
        <w:ind w:firstLine="480"/>
        <w:rPr>
          <w:rStyle w:val="afc"/>
        </w:rPr>
      </w:pPr>
      <w:r w:rsidRPr="00ED5D84">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ED5D84">
        <w:rPr>
          <w:rStyle w:val="afc"/>
          <w:rFonts w:hint="eastAsia"/>
        </w:rPr>
        <w:t>/</w:t>
      </w:r>
      <w:r>
        <w:rPr>
          <w:rStyle w:val="afc"/>
          <w:rFonts w:hint="eastAsia"/>
        </w:rPr>
        <w:t>body/</w:t>
      </w:r>
      <w:r w:rsidRPr="00C2789D">
        <w:rPr>
          <w:rStyle w:val="afc"/>
          <w:rFonts w:hint="eastAsia"/>
        </w:rPr>
        <w:t>request/</w:t>
      </w:r>
      <w:r w:rsidRPr="00B0614D">
        <w:rPr>
          <w:rStyle w:val="afc"/>
        </w:rPr>
        <w:t>xfaceTradeDTO</w:t>
      </w:r>
      <w:r>
        <w:rPr>
          <w:rStyle w:val="afc"/>
          <w:rFonts w:hint="eastAsia"/>
        </w:rPr>
        <w:t>/</w:t>
      </w:r>
      <w:r>
        <w:t>oBOW712733</w:t>
      </w:r>
      <w:r w:rsidRPr="00B1794C">
        <w:t>DTO</w:t>
      </w:r>
    </w:p>
    <w:p w:rsidR="002A20B8" w:rsidRDefault="002A20B8" w:rsidP="002A20B8">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t>.45</w:t>
      </w:r>
      <w:r>
        <w:rPr>
          <w:rFonts w:hint="eastAsia"/>
        </w:rPr>
        <w:t>批量缴费</w:t>
      </w:r>
      <w:r>
        <w:t>明细导出</w:t>
      </w:r>
      <w:r>
        <w:rPr>
          <w:rFonts w:hint="eastAsia"/>
        </w:rPr>
        <w:t>请求</w:t>
      </w:r>
      <w:r>
        <w:t>报文</w:t>
      </w:r>
    </w:p>
    <w:tbl>
      <w:tblPr>
        <w:tblStyle w:val="af4"/>
        <w:tblW w:w="9072" w:type="dxa"/>
        <w:jc w:val="center"/>
        <w:tblLayout w:type="fixed"/>
        <w:tblLook w:val="04A0"/>
      </w:tblPr>
      <w:tblGrid>
        <w:gridCol w:w="2084"/>
        <w:gridCol w:w="1914"/>
        <w:gridCol w:w="743"/>
        <w:gridCol w:w="743"/>
        <w:gridCol w:w="743"/>
        <w:gridCol w:w="903"/>
        <w:gridCol w:w="1942"/>
      </w:tblGrid>
      <w:tr w:rsidR="002A20B8" w:rsidRPr="00BE0356" w:rsidTr="0015529D">
        <w:trPr>
          <w:jc w:val="center"/>
        </w:trPr>
        <w:tc>
          <w:tcPr>
            <w:tcW w:w="2084" w:type="dxa"/>
            <w:shd w:val="clear" w:color="auto" w:fill="5B9BD5" w:themeFill="accent1"/>
            <w:vAlign w:val="center"/>
          </w:tcPr>
          <w:p w:rsidR="002A20B8" w:rsidRPr="00BE0356" w:rsidRDefault="002A20B8" w:rsidP="0015529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914" w:type="dxa"/>
            <w:shd w:val="clear" w:color="auto" w:fill="5B9BD5" w:themeFill="accent1"/>
            <w:vAlign w:val="center"/>
          </w:tcPr>
          <w:p w:rsidR="002A20B8" w:rsidRPr="00BE0356" w:rsidRDefault="002A20B8" w:rsidP="0015529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43" w:type="dxa"/>
            <w:shd w:val="clear" w:color="auto" w:fill="5B9BD5" w:themeFill="accent1"/>
            <w:vAlign w:val="center"/>
          </w:tcPr>
          <w:p w:rsidR="002A20B8" w:rsidRPr="00BE0356" w:rsidRDefault="002A20B8" w:rsidP="0015529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43" w:type="dxa"/>
            <w:shd w:val="clear" w:color="auto" w:fill="5B9BD5" w:themeFill="accent1"/>
            <w:vAlign w:val="center"/>
          </w:tcPr>
          <w:p w:rsidR="002A20B8" w:rsidRPr="00BE0356" w:rsidRDefault="002A20B8" w:rsidP="0015529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43" w:type="dxa"/>
            <w:shd w:val="clear" w:color="auto" w:fill="5B9BD5" w:themeFill="accent1"/>
            <w:vAlign w:val="center"/>
          </w:tcPr>
          <w:p w:rsidR="002A20B8" w:rsidRPr="00BE0356" w:rsidRDefault="002A20B8" w:rsidP="0015529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903" w:type="dxa"/>
            <w:shd w:val="clear" w:color="auto" w:fill="5B9BD5" w:themeFill="accent1"/>
            <w:vAlign w:val="center"/>
          </w:tcPr>
          <w:p w:rsidR="002A20B8" w:rsidRPr="00BE0356" w:rsidRDefault="002A20B8" w:rsidP="0015529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942" w:type="dxa"/>
            <w:shd w:val="clear" w:color="auto" w:fill="5B9BD5" w:themeFill="accent1"/>
            <w:vAlign w:val="center"/>
          </w:tcPr>
          <w:p w:rsidR="002A20B8" w:rsidRPr="00BE0356" w:rsidRDefault="002A20B8" w:rsidP="0015529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2A20B8" w:rsidRPr="00F95887" w:rsidTr="0015529D">
        <w:trPr>
          <w:jc w:val="center"/>
        </w:trPr>
        <w:tc>
          <w:tcPr>
            <w:tcW w:w="2084" w:type="dxa"/>
            <w:vAlign w:val="center"/>
          </w:tcPr>
          <w:p w:rsidR="002A20B8" w:rsidRPr="00F95887" w:rsidRDefault="002A20B8" w:rsidP="0015529D">
            <w:pPr>
              <w:ind w:firstLineChars="0" w:firstLine="0"/>
              <w:rPr>
                <w:rStyle w:val="afc"/>
                <w:sz w:val="18"/>
                <w:szCs w:val="18"/>
              </w:rPr>
            </w:pPr>
            <w:r w:rsidRPr="00787BD6">
              <w:rPr>
                <w:rStyle w:val="afc"/>
                <w:rFonts w:ascii="Times New Roman"/>
                <w:sz w:val="18"/>
                <w:szCs w:val="18"/>
              </w:rPr>
              <w:t>middHead</w:t>
            </w:r>
          </w:p>
        </w:tc>
        <w:tc>
          <w:tcPr>
            <w:tcW w:w="1914" w:type="dxa"/>
            <w:vAlign w:val="center"/>
          </w:tcPr>
          <w:p w:rsidR="002A20B8" w:rsidRPr="00F95887" w:rsidRDefault="002A20B8" w:rsidP="0015529D">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头结点</w:t>
            </w:r>
          </w:p>
        </w:tc>
        <w:tc>
          <w:tcPr>
            <w:tcW w:w="743" w:type="dxa"/>
            <w:vAlign w:val="center"/>
          </w:tcPr>
          <w:p w:rsidR="002A20B8" w:rsidRPr="00F95887" w:rsidRDefault="002A20B8" w:rsidP="0015529D">
            <w:pPr>
              <w:ind w:firstLineChars="0" w:firstLine="0"/>
              <w:rPr>
                <w:rStyle w:val="afc"/>
                <w:sz w:val="18"/>
                <w:szCs w:val="18"/>
              </w:rPr>
            </w:pPr>
          </w:p>
        </w:tc>
        <w:tc>
          <w:tcPr>
            <w:tcW w:w="743" w:type="dxa"/>
            <w:vAlign w:val="center"/>
          </w:tcPr>
          <w:p w:rsidR="002A20B8" w:rsidRPr="00F95887" w:rsidRDefault="002A20B8" w:rsidP="0015529D">
            <w:pPr>
              <w:ind w:firstLineChars="0" w:firstLine="0"/>
              <w:rPr>
                <w:rStyle w:val="afc"/>
                <w:sz w:val="18"/>
                <w:szCs w:val="18"/>
              </w:rPr>
            </w:pPr>
          </w:p>
        </w:tc>
        <w:tc>
          <w:tcPr>
            <w:tcW w:w="743" w:type="dxa"/>
            <w:vAlign w:val="center"/>
          </w:tcPr>
          <w:p w:rsidR="002A20B8" w:rsidRPr="00F95887" w:rsidRDefault="002A20B8" w:rsidP="0015529D">
            <w:pPr>
              <w:ind w:firstLineChars="0" w:firstLine="0"/>
              <w:rPr>
                <w:rStyle w:val="afc"/>
                <w:sz w:val="18"/>
                <w:szCs w:val="18"/>
              </w:rPr>
            </w:pPr>
          </w:p>
        </w:tc>
        <w:tc>
          <w:tcPr>
            <w:tcW w:w="903" w:type="dxa"/>
            <w:vAlign w:val="center"/>
          </w:tcPr>
          <w:p w:rsidR="002A20B8" w:rsidRPr="00F95887" w:rsidRDefault="002A20B8" w:rsidP="0015529D">
            <w:pPr>
              <w:ind w:firstLineChars="0" w:firstLine="0"/>
              <w:rPr>
                <w:rStyle w:val="afc"/>
                <w:sz w:val="18"/>
                <w:szCs w:val="18"/>
              </w:rPr>
            </w:pPr>
          </w:p>
        </w:tc>
        <w:tc>
          <w:tcPr>
            <w:tcW w:w="1942" w:type="dxa"/>
            <w:vAlign w:val="center"/>
          </w:tcPr>
          <w:p w:rsidR="002A20B8" w:rsidRPr="00F95887" w:rsidRDefault="002A20B8" w:rsidP="0015529D">
            <w:pPr>
              <w:ind w:firstLineChars="0" w:firstLine="0"/>
              <w:rPr>
                <w:rStyle w:val="afc"/>
                <w:sz w:val="18"/>
                <w:szCs w:val="18"/>
              </w:rPr>
            </w:pPr>
          </w:p>
        </w:tc>
      </w:tr>
      <w:tr w:rsidR="002A20B8" w:rsidRPr="00F95887" w:rsidTr="0015529D">
        <w:trPr>
          <w:jc w:val="center"/>
        </w:trPr>
        <w:tc>
          <w:tcPr>
            <w:tcW w:w="2084" w:type="dxa"/>
            <w:vAlign w:val="center"/>
          </w:tcPr>
          <w:p w:rsidR="002A20B8" w:rsidRDefault="002A20B8" w:rsidP="0015529D">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wdmc</w:t>
            </w:r>
          </w:p>
        </w:tc>
        <w:tc>
          <w:tcPr>
            <w:tcW w:w="1914" w:type="dxa"/>
            <w:vAlign w:val="center"/>
          </w:tcPr>
          <w:p w:rsidR="002A20B8" w:rsidRDefault="002A20B8" w:rsidP="0015529D">
            <w:pPr>
              <w:ind w:firstLineChars="0" w:firstLine="0"/>
              <w:rPr>
                <w:rStyle w:val="afc"/>
                <w:sz w:val="18"/>
                <w:szCs w:val="18"/>
              </w:rPr>
            </w:pPr>
            <w:r>
              <w:rPr>
                <w:rStyle w:val="afc"/>
                <w:rFonts w:ascii="Times New Roman" w:hint="eastAsia"/>
                <w:sz w:val="18"/>
                <w:szCs w:val="18"/>
              </w:rPr>
              <w:t>网点</w:t>
            </w:r>
            <w:r>
              <w:rPr>
                <w:rStyle w:val="afc"/>
                <w:rFonts w:ascii="Times New Roman"/>
                <w:sz w:val="18"/>
                <w:szCs w:val="18"/>
              </w:rPr>
              <w:t>名称</w:t>
            </w:r>
          </w:p>
        </w:tc>
        <w:tc>
          <w:tcPr>
            <w:tcW w:w="743" w:type="dxa"/>
            <w:vAlign w:val="center"/>
          </w:tcPr>
          <w:p w:rsidR="002A20B8" w:rsidRDefault="002A20B8" w:rsidP="0015529D">
            <w:pPr>
              <w:ind w:firstLineChars="0" w:firstLine="0"/>
              <w:rPr>
                <w:rStyle w:val="afc"/>
                <w:sz w:val="18"/>
                <w:szCs w:val="18"/>
              </w:rPr>
            </w:pPr>
            <w:r>
              <w:rPr>
                <w:rStyle w:val="afc"/>
                <w:rFonts w:ascii="Times New Roman"/>
                <w:sz w:val="18"/>
                <w:szCs w:val="18"/>
              </w:rPr>
              <w:t>120</w:t>
            </w:r>
          </w:p>
        </w:tc>
        <w:tc>
          <w:tcPr>
            <w:tcW w:w="743" w:type="dxa"/>
            <w:vAlign w:val="center"/>
          </w:tcPr>
          <w:p w:rsidR="002A20B8" w:rsidRDefault="002A20B8" w:rsidP="0015529D">
            <w:pPr>
              <w:ind w:firstLineChars="0" w:firstLine="0"/>
              <w:rPr>
                <w:rStyle w:val="afc"/>
                <w:sz w:val="18"/>
                <w:szCs w:val="18"/>
              </w:rPr>
            </w:pPr>
            <w:r w:rsidRPr="00336A89">
              <w:rPr>
                <w:rStyle w:val="afc"/>
                <w:rFonts w:ascii="Times New Roman"/>
                <w:sz w:val="18"/>
                <w:szCs w:val="18"/>
              </w:rPr>
              <w:t>S</w:t>
            </w:r>
          </w:p>
        </w:tc>
        <w:tc>
          <w:tcPr>
            <w:tcW w:w="743" w:type="dxa"/>
            <w:vAlign w:val="center"/>
          </w:tcPr>
          <w:p w:rsidR="002A20B8" w:rsidRDefault="002A20B8" w:rsidP="0015529D">
            <w:pPr>
              <w:ind w:firstLineChars="0" w:firstLine="0"/>
              <w:rPr>
                <w:rStyle w:val="afc"/>
                <w:sz w:val="18"/>
                <w:szCs w:val="18"/>
              </w:rPr>
            </w:pPr>
            <w:r>
              <w:rPr>
                <w:rStyle w:val="afc"/>
                <w:rFonts w:ascii="Times New Roman"/>
                <w:sz w:val="18"/>
                <w:szCs w:val="18"/>
              </w:rPr>
              <w:t>O</w:t>
            </w:r>
          </w:p>
        </w:tc>
        <w:tc>
          <w:tcPr>
            <w:tcW w:w="903" w:type="dxa"/>
            <w:vAlign w:val="center"/>
          </w:tcPr>
          <w:p w:rsidR="002A20B8" w:rsidRDefault="002A20B8" w:rsidP="0015529D">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2A20B8" w:rsidRPr="00F95887" w:rsidRDefault="002A20B8" w:rsidP="0015529D">
            <w:pPr>
              <w:ind w:firstLineChars="0" w:firstLine="0"/>
              <w:rPr>
                <w:rStyle w:val="afc"/>
                <w:sz w:val="18"/>
                <w:szCs w:val="18"/>
              </w:rPr>
            </w:pPr>
          </w:p>
        </w:tc>
      </w:tr>
      <w:tr w:rsidR="002A20B8" w:rsidRPr="00F95887" w:rsidTr="0015529D">
        <w:trPr>
          <w:jc w:val="center"/>
        </w:trPr>
        <w:tc>
          <w:tcPr>
            <w:tcW w:w="2084" w:type="dxa"/>
            <w:vAlign w:val="center"/>
          </w:tcPr>
          <w:p w:rsidR="002A20B8" w:rsidRDefault="002A20B8" w:rsidP="0015529D">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yybs</w:t>
            </w:r>
          </w:p>
        </w:tc>
        <w:tc>
          <w:tcPr>
            <w:tcW w:w="1914" w:type="dxa"/>
            <w:vAlign w:val="center"/>
          </w:tcPr>
          <w:p w:rsidR="002A20B8" w:rsidRDefault="002A20B8" w:rsidP="0015529D">
            <w:pPr>
              <w:ind w:firstLineChars="0" w:firstLine="0"/>
              <w:rPr>
                <w:rStyle w:val="afc"/>
                <w:sz w:val="18"/>
                <w:szCs w:val="18"/>
              </w:rPr>
            </w:pPr>
            <w:r>
              <w:rPr>
                <w:rStyle w:val="afc"/>
                <w:rFonts w:ascii="Times New Roman" w:hint="eastAsia"/>
                <w:sz w:val="18"/>
                <w:szCs w:val="18"/>
              </w:rPr>
              <w:t>应用</w:t>
            </w:r>
            <w:r>
              <w:rPr>
                <w:rStyle w:val="afc"/>
                <w:rFonts w:ascii="Times New Roman"/>
                <w:sz w:val="18"/>
                <w:szCs w:val="18"/>
              </w:rPr>
              <w:t>标示</w:t>
            </w:r>
          </w:p>
        </w:tc>
        <w:tc>
          <w:tcPr>
            <w:tcW w:w="743" w:type="dxa"/>
            <w:vAlign w:val="center"/>
          </w:tcPr>
          <w:p w:rsidR="002A20B8" w:rsidRDefault="002A20B8" w:rsidP="0015529D">
            <w:pPr>
              <w:ind w:firstLineChars="0" w:firstLine="0"/>
              <w:rPr>
                <w:rStyle w:val="afc"/>
                <w:sz w:val="18"/>
                <w:szCs w:val="18"/>
              </w:rPr>
            </w:pPr>
            <w:r>
              <w:rPr>
                <w:rStyle w:val="afc"/>
                <w:rFonts w:ascii="Times New Roman"/>
                <w:sz w:val="18"/>
                <w:szCs w:val="18"/>
              </w:rPr>
              <w:t>3</w:t>
            </w:r>
          </w:p>
        </w:tc>
        <w:tc>
          <w:tcPr>
            <w:tcW w:w="743" w:type="dxa"/>
            <w:vAlign w:val="center"/>
          </w:tcPr>
          <w:p w:rsidR="002A20B8" w:rsidRDefault="002A20B8" w:rsidP="0015529D">
            <w:pPr>
              <w:ind w:firstLineChars="0" w:firstLine="0"/>
              <w:rPr>
                <w:rStyle w:val="afc"/>
                <w:sz w:val="18"/>
                <w:szCs w:val="18"/>
              </w:rPr>
            </w:pPr>
            <w:r w:rsidRPr="00336A89">
              <w:rPr>
                <w:rStyle w:val="afc"/>
                <w:rFonts w:ascii="Times New Roman"/>
                <w:sz w:val="18"/>
                <w:szCs w:val="18"/>
              </w:rPr>
              <w:t>S</w:t>
            </w:r>
          </w:p>
        </w:tc>
        <w:tc>
          <w:tcPr>
            <w:tcW w:w="743" w:type="dxa"/>
            <w:vAlign w:val="center"/>
          </w:tcPr>
          <w:p w:rsidR="002A20B8" w:rsidRDefault="002A20B8" w:rsidP="0015529D">
            <w:pPr>
              <w:ind w:firstLineChars="0" w:firstLine="0"/>
              <w:rPr>
                <w:rStyle w:val="afc"/>
                <w:sz w:val="18"/>
                <w:szCs w:val="18"/>
              </w:rPr>
            </w:pPr>
            <w:r w:rsidRPr="00336A89">
              <w:rPr>
                <w:rStyle w:val="afc"/>
                <w:rFonts w:ascii="Times New Roman"/>
                <w:sz w:val="18"/>
                <w:szCs w:val="18"/>
              </w:rPr>
              <w:t>M</w:t>
            </w:r>
          </w:p>
        </w:tc>
        <w:tc>
          <w:tcPr>
            <w:tcW w:w="903" w:type="dxa"/>
            <w:vAlign w:val="center"/>
          </w:tcPr>
          <w:p w:rsidR="002A20B8" w:rsidRDefault="002A20B8" w:rsidP="0015529D">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2A20B8" w:rsidRPr="00F95887" w:rsidRDefault="002A20B8" w:rsidP="0015529D">
            <w:pPr>
              <w:ind w:firstLineChars="0" w:firstLine="0"/>
              <w:rPr>
                <w:rStyle w:val="afc"/>
                <w:sz w:val="18"/>
                <w:szCs w:val="18"/>
              </w:rPr>
            </w:pPr>
            <w:r>
              <w:rPr>
                <w:rStyle w:val="afc"/>
                <w:rFonts w:ascii="Times New Roman" w:hint="eastAsia"/>
                <w:sz w:val="18"/>
                <w:szCs w:val="18"/>
              </w:rPr>
              <w:t>003</w:t>
            </w:r>
            <w:r>
              <w:rPr>
                <w:rStyle w:val="afc"/>
                <w:rFonts w:ascii="Times New Roman"/>
                <w:sz w:val="18"/>
                <w:szCs w:val="18"/>
              </w:rPr>
              <w:t>-</w:t>
            </w:r>
            <w:r>
              <w:rPr>
                <w:rStyle w:val="afc"/>
                <w:rFonts w:ascii="Times New Roman"/>
                <w:sz w:val="18"/>
                <w:szCs w:val="18"/>
              </w:rPr>
              <w:t>代收付应用</w:t>
            </w:r>
          </w:p>
        </w:tc>
      </w:tr>
      <w:tr w:rsidR="002A20B8" w:rsidRPr="00F95887" w:rsidTr="0015529D">
        <w:trPr>
          <w:jc w:val="center"/>
        </w:trPr>
        <w:tc>
          <w:tcPr>
            <w:tcW w:w="2084" w:type="dxa"/>
            <w:vAlign w:val="center"/>
          </w:tcPr>
          <w:p w:rsidR="002A20B8" w:rsidRDefault="002A20B8" w:rsidP="0015529D">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mac</w:t>
            </w:r>
          </w:p>
        </w:tc>
        <w:tc>
          <w:tcPr>
            <w:tcW w:w="1914" w:type="dxa"/>
            <w:vAlign w:val="center"/>
          </w:tcPr>
          <w:p w:rsidR="002A20B8" w:rsidRDefault="002A20B8" w:rsidP="0015529D">
            <w:pPr>
              <w:ind w:firstLineChars="0" w:firstLine="0"/>
              <w:rPr>
                <w:rStyle w:val="afc"/>
                <w:sz w:val="18"/>
                <w:szCs w:val="18"/>
              </w:rPr>
            </w:pPr>
            <w:r>
              <w:rPr>
                <w:rStyle w:val="afc"/>
                <w:rFonts w:ascii="Times New Roman" w:hint="eastAsia"/>
                <w:sz w:val="18"/>
                <w:szCs w:val="18"/>
              </w:rPr>
              <w:t>MAC</w:t>
            </w:r>
            <w:r>
              <w:rPr>
                <w:rStyle w:val="afc"/>
                <w:rFonts w:ascii="Times New Roman" w:hint="eastAsia"/>
                <w:sz w:val="18"/>
                <w:szCs w:val="18"/>
              </w:rPr>
              <w:t>校验</w:t>
            </w:r>
            <w:r>
              <w:rPr>
                <w:rStyle w:val="afc"/>
                <w:rFonts w:ascii="Times New Roman"/>
                <w:sz w:val="18"/>
                <w:szCs w:val="18"/>
              </w:rPr>
              <w:t>值</w:t>
            </w:r>
          </w:p>
        </w:tc>
        <w:tc>
          <w:tcPr>
            <w:tcW w:w="743" w:type="dxa"/>
            <w:vAlign w:val="center"/>
          </w:tcPr>
          <w:p w:rsidR="002A20B8" w:rsidRDefault="002A20B8" w:rsidP="0015529D">
            <w:pPr>
              <w:ind w:firstLineChars="0" w:firstLine="0"/>
              <w:rPr>
                <w:rStyle w:val="afc"/>
                <w:sz w:val="18"/>
                <w:szCs w:val="18"/>
              </w:rPr>
            </w:pPr>
            <w:r>
              <w:rPr>
                <w:rStyle w:val="afc"/>
                <w:rFonts w:ascii="Times New Roman"/>
                <w:sz w:val="18"/>
                <w:szCs w:val="18"/>
              </w:rPr>
              <w:t>32</w:t>
            </w:r>
          </w:p>
        </w:tc>
        <w:tc>
          <w:tcPr>
            <w:tcW w:w="743" w:type="dxa"/>
            <w:vAlign w:val="center"/>
          </w:tcPr>
          <w:p w:rsidR="002A20B8" w:rsidRDefault="002A20B8" w:rsidP="0015529D">
            <w:pPr>
              <w:ind w:firstLineChars="0" w:firstLine="0"/>
              <w:rPr>
                <w:rStyle w:val="afc"/>
                <w:sz w:val="18"/>
                <w:szCs w:val="18"/>
              </w:rPr>
            </w:pPr>
            <w:r w:rsidRPr="00336A89">
              <w:rPr>
                <w:rStyle w:val="afc"/>
                <w:rFonts w:ascii="Times New Roman"/>
                <w:sz w:val="18"/>
                <w:szCs w:val="18"/>
              </w:rPr>
              <w:t>S</w:t>
            </w:r>
          </w:p>
        </w:tc>
        <w:tc>
          <w:tcPr>
            <w:tcW w:w="743" w:type="dxa"/>
            <w:vAlign w:val="center"/>
          </w:tcPr>
          <w:p w:rsidR="002A20B8" w:rsidRDefault="002A20B8" w:rsidP="0015529D">
            <w:pPr>
              <w:ind w:firstLineChars="0" w:firstLine="0"/>
              <w:rPr>
                <w:rStyle w:val="afc"/>
                <w:sz w:val="18"/>
                <w:szCs w:val="18"/>
              </w:rPr>
            </w:pPr>
            <w:r>
              <w:rPr>
                <w:rStyle w:val="afc"/>
                <w:rFonts w:ascii="Times New Roman"/>
                <w:sz w:val="18"/>
                <w:szCs w:val="18"/>
              </w:rPr>
              <w:t>O</w:t>
            </w:r>
          </w:p>
        </w:tc>
        <w:tc>
          <w:tcPr>
            <w:tcW w:w="903" w:type="dxa"/>
            <w:vAlign w:val="center"/>
          </w:tcPr>
          <w:p w:rsidR="002A20B8" w:rsidRDefault="002A20B8" w:rsidP="0015529D">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2A20B8" w:rsidRPr="00F95887" w:rsidRDefault="002A20B8" w:rsidP="0015529D">
            <w:pPr>
              <w:ind w:firstLineChars="0" w:firstLine="0"/>
              <w:rPr>
                <w:rStyle w:val="afc"/>
                <w:sz w:val="18"/>
                <w:szCs w:val="18"/>
              </w:rPr>
            </w:pPr>
          </w:p>
        </w:tc>
      </w:tr>
      <w:tr w:rsidR="002A20B8" w:rsidRPr="00F95887" w:rsidTr="0015529D">
        <w:trPr>
          <w:jc w:val="center"/>
        </w:trPr>
        <w:tc>
          <w:tcPr>
            <w:tcW w:w="2084" w:type="dxa"/>
            <w:vAlign w:val="center"/>
          </w:tcPr>
          <w:p w:rsidR="002A20B8" w:rsidRDefault="002A20B8" w:rsidP="0015529D">
            <w:pPr>
              <w:ind w:firstLineChars="0" w:firstLine="0"/>
              <w:rPr>
                <w:rStyle w:val="afc"/>
                <w:sz w:val="18"/>
                <w:szCs w:val="18"/>
              </w:rPr>
            </w:pPr>
            <w:r w:rsidRPr="00966377">
              <w:rPr>
                <w:rStyle w:val="afc"/>
                <w:rFonts w:ascii="Times New Roman"/>
                <w:sz w:val="18"/>
                <w:szCs w:val="18"/>
              </w:rPr>
              <w:t>middBody</w:t>
            </w:r>
          </w:p>
        </w:tc>
        <w:tc>
          <w:tcPr>
            <w:tcW w:w="1914" w:type="dxa"/>
            <w:vAlign w:val="center"/>
          </w:tcPr>
          <w:p w:rsidR="002A20B8" w:rsidRDefault="002A20B8" w:rsidP="0015529D">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体结点</w:t>
            </w:r>
          </w:p>
        </w:tc>
        <w:tc>
          <w:tcPr>
            <w:tcW w:w="743" w:type="dxa"/>
            <w:vAlign w:val="center"/>
          </w:tcPr>
          <w:p w:rsidR="002A20B8" w:rsidRDefault="002A20B8" w:rsidP="0015529D">
            <w:pPr>
              <w:ind w:firstLineChars="0" w:firstLine="0"/>
              <w:rPr>
                <w:rStyle w:val="afc"/>
                <w:sz w:val="18"/>
                <w:szCs w:val="18"/>
              </w:rPr>
            </w:pPr>
          </w:p>
        </w:tc>
        <w:tc>
          <w:tcPr>
            <w:tcW w:w="743" w:type="dxa"/>
            <w:vAlign w:val="center"/>
          </w:tcPr>
          <w:p w:rsidR="002A20B8" w:rsidRDefault="002A20B8" w:rsidP="0015529D">
            <w:pPr>
              <w:ind w:firstLineChars="0" w:firstLine="0"/>
              <w:rPr>
                <w:rStyle w:val="afc"/>
                <w:sz w:val="18"/>
                <w:szCs w:val="18"/>
              </w:rPr>
            </w:pPr>
          </w:p>
        </w:tc>
        <w:tc>
          <w:tcPr>
            <w:tcW w:w="743" w:type="dxa"/>
            <w:vAlign w:val="center"/>
          </w:tcPr>
          <w:p w:rsidR="002A20B8" w:rsidRDefault="002A20B8" w:rsidP="0015529D">
            <w:pPr>
              <w:ind w:firstLineChars="0" w:firstLine="0"/>
              <w:rPr>
                <w:rStyle w:val="afc"/>
                <w:sz w:val="18"/>
                <w:szCs w:val="18"/>
              </w:rPr>
            </w:pPr>
          </w:p>
        </w:tc>
        <w:tc>
          <w:tcPr>
            <w:tcW w:w="903" w:type="dxa"/>
            <w:vAlign w:val="center"/>
          </w:tcPr>
          <w:p w:rsidR="002A20B8" w:rsidRDefault="002A20B8" w:rsidP="0015529D">
            <w:pPr>
              <w:ind w:firstLineChars="0" w:firstLine="0"/>
              <w:rPr>
                <w:rStyle w:val="afc"/>
                <w:sz w:val="18"/>
                <w:szCs w:val="18"/>
              </w:rPr>
            </w:pPr>
          </w:p>
        </w:tc>
        <w:tc>
          <w:tcPr>
            <w:tcW w:w="1942" w:type="dxa"/>
            <w:vAlign w:val="center"/>
          </w:tcPr>
          <w:p w:rsidR="002A20B8" w:rsidRPr="00F95887" w:rsidRDefault="002A20B8" w:rsidP="0015529D">
            <w:pPr>
              <w:ind w:firstLineChars="0" w:firstLine="0"/>
              <w:rPr>
                <w:rStyle w:val="afc"/>
                <w:sz w:val="18"/>
                <w:szCs w:val="18"/>
              </w:rPr>
            </w:pPr>
          </w:p>
        </w:tc>
      </w:tr>
      <w:tr w:rsidR="002A20B8" w:rsidRPr="00F95887" w:rsidTr="0015529D">
        <w:trPr>
          <w:jc w:val="center"/>
        </w:trPr>
        <w:tc>
          <w:tcPr>
            <w:tcW w:w="2084" w:type="dxa"/>
            <w:vAlign w:val="center"/>
          </w:tcPr>
          <w:p w:rsidR="002A20B8" w:rsidRPr="00C82477" w:rsidRDefault="002A20B8" w:rsidP="0015529D">
            <w:pPr>
              <w:ind w:firstLineChars="0" w:firstLine="0"/>
              <w:rPr>
                <w:rStyle w:val="afc"/>
                <w:rFonts w:ascii="Times New Roman"/>
                <w:sz w:val="18"/>
                <w:szCs w:val="18"/>
              </w:rPr>
            </w:pPr>
            <w:r>
              <w:rPr>
                <w:rStyle w:val="afc"/>
                <w:rFonts w:ascii="Times New Roman"/>
                <w:sz w:val="18"/>
                <w:szCs w:val="18"/>
              </w:rPr>
              <w:t>--</w:t>
            </w:r>
            <w:r>
              <w:rPr>
                <w:rStyle w:val="afc"/>
                <w:rFonts w:ascii="Times New Roman" w:hint="eastAsia"/>
                <w:sz w:val="18"/>
                <w:szCs w:val="18"/>
              </w:rPr>
              <w:t>ywbh</w:t>
            </w:r>
          </w:p>
        </w:tc>
        <w:tc>
          <w:tcPr>
            <w:tcW w:w="1914" w:type="dxa"/>
            <w:vAlign w:val="center"/>
          </w:tcPr>
          <w:p w:rsidR="002A20B8" w:rsidRPr="00C82477" w:rsidRDefault="002A20B8" w:rsidP="0015529D">
            <w:pPr>
              <w:ind w:firstLineChars="0" w:firstLine="0"/>
              <w:rPr>
                <w:rStyle w:val="afc"/>
                <w:rFonts w:ascii="Times New Roman"/>
                <w:sz w:val="18"/>
                <w:szCs w:val="18"/>
              </w:rPr>
            </w:pPr>
            <w:r>
              <w:rPr>
                <w:rStyle w:val="afc"/>
                <w:rFonts w:ascii="Times New Roman" w:hint="eastAsia"/>
                <w:sz w:val="18"/>
                <w:szCs w:val="18"/>
              </w:rPr>
              <w:t>业务编号</w:t>
            </w:r>
          </w:p>
        </w:tc>
        <w:tc>
          <w:tcPr>
            <w:tcW w:w="743" w:type="dxa"/>
            <w:vAlign w:val="center"/>
          </w:tcPr>
          <w:p w:rsidR="002A20B8" w:rsidRPr="00C82477" w:rsidRDefault="002A20B8" w:rsidP="0015529D">
            <w:pPr>
              <w:ind w:firstLineChars="0" w:firstLine="0"/>
              <w:rPr>
                <w:rStyle w:val="afc"/>
                <w:rFonts w:ascii="Times New Roman"/>
                <w:sz w:val="18"/>
                <w:szCs w:val="18"/>
              </w:rPr>
            </w:pPr>
            <w:r>
              <w:rPr>
                <w:rStyle w:val="afc"/>
                <w:rFonts w:ascii="Times New Roman"/>
                <w:sz w:val="18"/>
                <w:szCs w:val="18"/>
              </w:rPr>
              <w:t>16</w:t>
            </w:r>
          </w:p>
        </w:tc>
        <w:tc>
          <w:tcPr>
            <w:tcW w:w="743" w:type="dxa"/>
            <w:vAlign w:val="center"/>
          </w:tcPr>
          <w:p w:rsidR="002A20B8" w:rsidRPr="00C82477" w:rsidRDefault="002A20B8" w:rsidP="0015529D">
            <w:pPr>
              <w:ind w:firstLineChars="0" w:firstLine="0"/>
              <w:rPr>
                <w:rStyle w:val="afc"/>
                <w:rFonts w:ascii="Times New Roman"/>
                <w:sz w:val="18"/>
                <w:szCs w:val="18"/>
              </w:rPr>
            </w:pPr>
            <w:r w:rsidRPr="00C82477">
              <w:rPr>
                <w:rStyle w:val="afc"/>
                <w:rFonts w:ascii="Times New Roman" w:hint="eastAsia"/>
                <w:sz w:val="18"/>
                <w:szCs w:val="18"/>
              </w:rPr>
              <w:t>S</w:t>
            </w:r>
          </w:p>
        </w:tc>
        <w:tc>
          <w:tcPr>
            <w:tcW w:w="743" w:type="dxa"/>
            <w:vAlign w:val="center"/>
          </w:tcPr>
          <w:p w:rsidR="002A20B8" w:rsidRPr="00C82477" w:rsidRDefault="002A20B8" w:rsidP="0015529D">
            <w:pPr>
              <w:ind w:firstLineChars="0" w:firstLine="0"/>
              <w:rPr>
                <w:rStyle w:val="afc"/>
                <w:rFonts w:ascii="Times New Roman"/>
                <w:sz w:val="18"/>
                <w:szCs w:val="18"/>
              </w:rPr>
            </w:pPr>
            <w:r w:rsidRPr="00C82477">
              <w:rPr>
                <w:rStyle w:val="afc"/>
                <w:rFonts w:ascii="Times New Roman" w:hint="eastAsia"/>
                <w:sz w:val="18"/>
                <w:szCs w:val="18"/>
              </w:rPr>
              <w:t>M</w:t>
            </w:r>
          </w:p>
        </w:tc>
        <w:tc>
          <w:tcPr>
            <w:tcW w:w="903" w:type="dxa"/>
            <w:vAlign w:val="center"/>
          </w:tcPr>
          <w:p w:rsidR="002A20B8" w:rsidRPr="00C82477" w:rsidRDefault="002A20B8" w:rsidP="0015529D">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2A20B8" w:rsidRPr="00C82477" w:rsidRDefault="002A20B8" w:rsidP="0015529D">
            <w:pPr>
              <w:ind w:firstLineChars="0" w:firstLine="0"/>
              <w:rPr>
                <w:rStyle w:val="afc"/>
                <w:rFonts w:ascii="Times New Roman"/>
                <w:sz w:val="18"/>
                <w:szCs w:val="18"/>
              </w:rPr>
            </w:pPr>
            <w:r>
              <w:rPr>
                <w:rStyle w:val="afc"/>
                <w:rFonts w:ascii="Times New Roman" w:hint="eastAsia"/>
                <w:sz w:val="18"/>
                <w:szCs w:val="18"/>
              </w:rPr>
              <w:t>003004810000</w:t>
            </w:r>
          </w:p>
        </w:tc>
      </w:tr>
      <w:tr w:rsidR="002A20B8" w:rsidRPr="00F95887" w:rsidTr="0015529D">
        <w:trPr>
          <w:jc w:val="center"/>
        </w:trPr>
        <w:tc>
          <w:tcPr>
            <w:tcW w:w="2084" w:type="dxa"/>
            <w:vAlign w:val="center"/>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lastRenderedPageBreak/>
              <w:t>-</w:t>
            </w:r>
            <w:r>
              <w:rPr>
                <w:rStyle w:val="afc"/>
                <w:rFonts w:ascii="Times New Roman"/>
                <w:sz w:val="18"/>
                <w:szCs w:val="18"/>
              </w:rPr>
              <w:t>-pch</w:t>
            </w:r>
          </w:p>
        </w:tc>
        <w:tc>
          <w:tcPr>
            <w:tcW w:w="1914" w:type="dxa"/>
            <w:vAlign w:val="center"/>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批次号</w:t>
            </w:r>
          </w:p>
        </w:tc>
        <w:tc>
          <w:tcPr>
            <w:tcW w:w="743" w:type="dxa"/>
            <w:vAlign w:val="center"/>
          </w:tcPr>
          <w:p w:rsidR="002A20B8" w:rsidRDefault="00F0301D" w:rsidP="0015529D">
            <w:pPr>
              <w:ind w:firstLineChars="0" w:firstLine="0"/>
              <w:rPr>
                <w:rStyle w:val="afc"/>
                <w:rFonts w:ascii="Times New Roman"/>
                <w:sz w:val="18"/>
                <w:szCs w:val="18"/>
              </w:rPr>
            </w:pPr>
            <w:r>
              <w:rPr>
                <w:rStyle w:val="afc"/>
                <w:rFonts w:ascii="Times New Roman" w:hint="eastAsia"/>
                <w:sz w:val="18"/>
                <w:szCs w:val="18"/>
              </w:rPr>
              <w:t>40</w:t>
            </w:r>
          </w:p>
        </w:tc>
        <w:tc>
          <w:tcPr>
            <w:tcW w:w="743" w:type="dxa"/>
            <w:vAlign w:val="center"/>
          </w:tcPr>
          <w:p w:rsidR="002A20B8" w:rsidRPr="00C82477" w:rsidRDefault="002A20B8" w:rsidP="0015529D">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2A20B8" w:rsidRPr="00C82477" w:rsidRDefault="002A20B8" w:rsidP="0015529D">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2A20B8" w:rsidRPr="00A23561" w:rsidRDefault="002A20B8" w:rsidP="0015529D">
            <w:pPr>
              <w:ind w:firstLineChars="0" w:firstLine="0"/>
              <w:rPr>
                <w:rStyle w:val="afc"/>
                <w:rFonts w:ascii="Times New Roman"/>
                <w:sz w:val="18"/>
                <w:szCs w:val="18"/>
              </w:rPr>
            </w:pPr>
          </w:p>
        </w:tc>
      </w:tr>
      <w:tr w:rsidR="002A20B8" w:rsidRPr="00F95887" w:rsidTr="0015529D">
        <w:trPr>
          <w:jc w:val="center"/>
        </w:trPr>
        <w:tc>
          <w:tcPr>
            <w:tcW w:w="2084" w:type="dxa"/>
            <w:vAlign w:val="center"/>
          </w:tcPr>
          <w:p w:rsidR="002A20B8" w:rsidRDefault="002A20B8" w:rsidP="0015529D">
            <w:pPr>
              <w:ind w:firstLineChars="0" w:firstLine="0"/>
              <w:rPr>
                <w:rStyle w:val="afc"/>
                <w:rFonts w:ascii="Times New Roman"/>
                <w:sz w:val="18"/>
                <w:szCs w:val="18"/>
              </w:rPr>
            </w:pPr>
            <w:r w:rsidRPr="001A3082">
              <w:rPr>
                <w:rStyle w:val="afc"/>
                <w:rFonts w:ascii="Times New Roman"/>
                <w:sz w:val="18"/>
                <w:szCs w:val="18"/>
              </w:rPr>
              <w:t>--</w:t>
            </w:r>
            <w:r>
              <w:rPr>
                <w:rStyle w:val="afc"/>
                <w:rFonts w:ascii="Times New Roman"/>
                <w:sz w:val="18"/>
                <w:szCs w:val="18"/>
              </w:rPr>
              <w:t>jyzt</w:t>
            </w:r>
          </w:p>
        </w:tc>
        <w:tc>
          <w:tcPr>
            <w:tcW w:w="1914" w:type="dxa"/>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缴费</w:t>
            </w:r>
            <w:r>
              <w:rPr>
                <w:rStyle w:val="afc"/>
                <w:rFonts w:ascii="Times New Roman"/>
                <w:sz w:val="18"/>
                <w:szCs w:val="18"/>
              </w:rPr>
              <w:t>状态</w:t>
            </w:r>
          </w:p>
        </w:tc>
        <w:tc>
          <w:tcPr>
            <w:tcW w:w="743" w:type="dxa"/>
            <w:vAlign w:val="center"/>
          </w:tcPr>
          <w:p w:rsidR="002A20B8" w:rsidRDefault="00F0301D" w:rsidP="0015529D">
            <w:pPr>
              <w:ind w:firstLineChars="0" w:firstLine="0"/>
              <w:rPr>
                <w:rStyle w:val="afc"/>
                <w:rFonts w:ascii="Times New Roman"/>
                <w:sz w:val="18"/>
                <w:szCs w:val="18"/>
              </w:rPr>
            </w:pPr>
            <w:r>
              <w:rPr>
                <w:rStyle w:val="afc"/>
                <w:rFonts w:ascii="Times New Roman"/>
                <w:sz w:val="18"/>
                <w:szCs w:val="18"/>
              </w:rPr>
              <w:t>1</w:t>
            </w:r>
          </w:p>
        </w:tc>
        <w:tc>
          <w:tcPr>
            <w:tcW w:w="743" w:type="dxa"/>
            <w:vAlign w:val="center"/>
          </w:tcPr>
          <w:p w:rsidR="002A20B8" w:rsidRPr="00C82477" w:rsidRDefault="002A20B8" w:rsidP="0015529D">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2A20B8" w:rsidRPr="00C82477" w:rsidRDefault="00F0301D" w:rsidP="0015529D">
            <w:pPr>
              <w:ind w:firstLineChars="0" w:firstLine="0"/>
              <w:rPr>
                <w:rStyle w:val="afc"/>
                <w:rFonts w:ascii="Times New Roman"/>
                <w:sz w:val="18"/>
                <w:szCs w:val="18"/>
              </w:rPr>
            </w:pPr>
            <w:r>
              <w:rPr>
                <w:rStyle w:val="afc"/>
                <w:rFonts w:ascii="Times New Roman"/>
                <w:sz w:val="18"/>
                <w:szCs w:val="18"/>
              </w:rPr>
              <w:t>O</w:t>
            </w:r>
          </w:p>
        </w:tc>
        <w:tc>
          <w:tcPr>
            <w:tcW w:w="903" w:type="dxa"/>
            <w:vAlign w:val="center"/>
          </w:tcPr>
          <w:p w:rsidR="002A20B8" w:rsidRDefault="002A20B8" w:rsidP="0015529D">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0</w:t>
            </w:r>
            <w:r>
              <w:rPr>
                <w:rStyle w:val="afc"/>
                <w:rFonts w:ascii="Times New Roman" w:hint="eastAsia"/>
                <w:sz w:val="18"/>
                <w:szCs w:val="18"/>
              </w:rPr>
              <w:t>成功</w:t>
            </w:r>
            <w:r>
              <w:rPr>
                <w:rStyle w:val="afc"/>
                <w:rFonts w:ascii="Times New Roman"/>
                <w:sz w:val="18"/>
                <w:szCs w:val="18"/>
              </w:rPr>
              <w:t>；</w:t>
            </w:r>
            <w:r>
              <w:rPr>
                <w:rStyle w:val="afc"/>
                <w:rFonts w:ascii="Times New Roman" w:hint="eastAsia"/>
                <w:sz w:val="18"/>
                <w:szCs w:val="18"/>
              </w:rPr>
              <w:t>1</w:t>
            </w:r>
            <w:r>
              <w:rPr>
                <w:rStyle w:val="afc"/>
                <w:rFonts w:ascii="Times New Roman" w:hint="eastAsia"/>
                <w:sz w:val="18"/>
                <w:szCs w:val="18"/>
              </w:rPr>
              <w:t>失败</w:t>
            </w:r>
          </w:p>
        </w:tc>
      </w:tr>
    </w:tbl>
    <w:p w:rsidR="002A20B8" w:rsidRDefault="002A20B8" w:rsidP="002A20B8">
      <w:pPr>
        <w:pStyle w:val="3"/>
      </w:pPr>
      <w:bookmarkStart w:id="187" w:name="_Toc8133862"/>
      <w:r>
        <w:rPr>
          <w:rFonts w:hint="eastAsia"/>
        </w:rPr>
        <w:t>应答</w:t>
      </w:r>
      <w:r>
        <w:t>报文</w:t>
      </w:r>
      <w:bookmarkEnd w:id="187"/>
    </w:p>
    <w:p w:rsidR="002A20B8" w:rsidRPr="00FB3E8B" w:rsidRDefault="002A20B8" w:rsidP="002A20B8">
      <w:pPr>
        <w:ind w:firstLine="480"/>
        <w:rPr>
          <w:rStyle w:val="afc"/>
        </w:rPr>
      </w:pPr>
      <w:r w:rsidRPr="00FB3E8B">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C2789D">
        <w:rPr>
          <w:rStyle w:val="afc"/>
          <w:rFonts w:hint="eastAsia"/>
        </w:rPr>
        <w:t>/</w:t>
      </w:r>
      <w:r>
        <w:rPr>
          <w:rStyle w:val="afc"/>
          <w:rFonts w:hint="eastAsia"/>
        </w:rPr>
        <w:t>body/re</w:t>
      </w:r>
      <w:r>
        <w:rPr>
          <w:rStyle w:val="afc"/>
        </w:rPr>
        <w:t>s</w:t>
      </w:r>
      <w:r>
        <w:rPr>
          <w:rStyle w:val="afc"/>
          <w:rFonts w:hint="eastAsia"/>
        </w:rPr>
        <w:t>ponse</w:t>
      </w:r>
      <w:r w:rsidRPr="00C2789D">
        <w:rPr>
          <w:rStyle w:val="afc"/>
          <w:rFonts w:hint="eastAsia"/>
        </w:rPr>
        <w:t>/</w:t>
      </w:r>
      <w:r w:rsidRPr="00FB3E8B">
        <w:rPr>
          <w:rStyle w:val="afc"/>
        </w:rPr>
        <w:t>xfaceTradeDTO</w:t>
      </w:r>
      <w:r>
        <w:rPr>
          <w:rStyle w:val="afc"/>
          <w:rFonts w:hint="eastAsia"/>
        </w:rPr>
        <w:t>/</w:t>
      </w:r>
      <w:r w:rsidRPr="00FB3E8B">
        <w:rPr>
          <w:rStyle w:val="afc"/>
        </w:rPr>
        <w:t>responseDTO</w:t>
      </w:r>
    </w:p>
    <w:p w:rsidR="002A20B8" w:rsidRDefault="002A20B8" w:rsidP="002A20B8">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t>.46批量</w:t>
      </w:r>
      <w:r>
        <w:rPr>
          <w:rFonts w:hint="eastAsia"/>
        </w:rPr>
        <w:t>缴费</w:t>
      </w:r>
      <w:r>
        <w:t>明细导出</w:t>
      </w:r>
      <w:r>
        <w:rPr>
          <w:rFonts w:hint="eastAsia"/>
        </w:rPr>
        <w:t>应答</w:t>
      </w:r>
      <w:r>
        <w:t>报文</w:t>
      </w:r>
    </w:p>
    <w:tbl>
      <w:tblPr>
        <w:tblStyle w:val="af4"/>
        <w:tblW w:w="9072" w:type="dxa"/>
        <w:jc w:val="center"/>
        <w:tblLayout w:type="fixed"/>
        <w:tblLook w:val="04A0"/>
      </w:tblPr>
      <w:tblGrid>
        <w:gridCol w:w="1838"/>
        <w:gridCol w:w="1701"/>
        <w:gridCol w:w="709"/>
        <w:gridCol w:w="709"/>
        <w:gridCol w:w="708"/>
        <w:gridCol w:w="1560"/>
        <w:gridCol w:w="1847"/>
      </w:tblGrid>
      <w:tr w:rsidR="002A20B8" w:rsidRPr="00BE0356" w:rsidTr="0015529D">
        <w:trPr>
          <w:jc w:val="center"/>
        </w:trPr>
        <w:tc>
          <w:tcPr>
            <w:tcW w:w="1838" w:type="dxa"/>
            <w:shd w:val="clear" w:color="auto" w:fill="5B9BD5" w:themeFill="accent1"/>
            <w:vAlign w:val="center"/>
          </w:tcPr>
          <w:p w:rsidR="002A20B8" w:rsidRPr="00BE0356" w:rsidRDefault="002A20B8" w:rsidP="0015529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701" w:type="dxa"/>
            <w:shd w:val="clear" w:color="auto" w:fill="5B9BD5" w:themeFill="accent1"/>
            <w:vAlign w:val="center"/>
          </w:tcPr>
          <w:p w:rsidR="002A20B8" w:rsidRPr="00BE0356" w:rsidRDefault="002A20B8" w:rsidP="0015529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09" w:type="dxa"/>
            <w:shd w:val="clear" w:color="auto" w:fill="5B9BD5" w:themeFill="accent1"/>
            <w:vAlign w:val="center"/>
          </w:tcPr>
          <w:p w:rsidR="002A20B8" w:rsidRPr="00BE0356" w:rsidRDefault="002A20B8" w:rsidP="0015529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09" w:type="dxa"/>
            <w:shd w:val="clear" w:color="auto" w:fill="5B9BD5" w:themeFill="accent1"/>
            <w:vAlign w:val="center"/>
          </w:tcPr>
          <w:p w:rsidR="002A20B8" w:rsidRPr="00BE0356" w:rsidRDefault="002A20B8" w:rsidP="0015529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08" w:type="dxa"/>
            <w:shd w:val="clear" w:color="auto" w:fill="5B9BD5" w:themeFill="accent1"/>
            <w:vAlign w:val="center"/>
          </w:tcPr>
          <w:p w:rsidR="002A20B8" w:rsidRPr="00BE0356" w:rsidRDefault="002A20B8" w:rsidP="0015529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1560" w:type="dxa"/>
            <w:shd w:val="clear" w:color="auto" w:fill="5B9BD5" w:themeFill="accent1"/>
            <w:vAlign w:val="center"/>
          </w:tcPr>
          <w:p w:rsidR="002A20B8" w:rsidRPr="00BE0356" w:rsidRDefault="002A20B8" w:rsidP="0015529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847" w:type="dxa"/>
            <w:shd w:val="clear" w:color="auto" w:fill="5B9BD5" w:themeFill="accent1"/>
            <w:vAlign w:val="center"/>
          </w:tcPr>
          <w:p w:rsidR="002A20B8" w:rsidRPr="00BE0356" w:rsidRDefault="002A20B8" w:rsidP="0015529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2A20B8" w:rsidRPr="00BE0356" w:rsidTr="0015529D">
        <w:trPr>
          <w:jc w:val="center"/>
        </w:trPr>
        <w:tc>
          <w:tcPr>
            <w:tcW w:w="1838" w:type="dxa"/>
            <w:shd w:val="clear" w:color="auto" w:fill="auto"/>
            <w:vAlign w:val="center"/>
          </w:tcPr>
          <w:p w:rsidR="002A20B8" w:rsidRPr="00BF5819" w:rsidRDefault="002A20B8" w:rsidP="002A20B8">
            <w:pPr>
              <w:spacing w:line="400" w:lineRule="exact"/>
              <w:ind w:firstLineChars="0" w:firstLine="0"/>
              <w:rPr>
                <w:rStyle w:val="afc"/>
                <w:rFonts w:ascii="Times New Roman"/>
                <w:sz w:val="18"/>
                <w:szCs w:val="18"/>
              </w:rPr>
            </w:pPr>
            <w:r>
              <w:rPr>
                <w:rStyle w:val="afc"/>
                <w:rFonts w:ascii="Times New Roman"/>
                <w:sz w:val="18"/>
                <w:szCs w:val="18"/>
              </w:rPr>
              <w:t>jfjgwjm</w:t>
            </w:r>
          </w:p>
        </w:tc>
        <w:tc>
          <w:tcPr>
            <w:tcW w:w="1701" w:type="dxa"/>
            <w:shd w:val="clear" w:color="auto" w:fill="auto"/>
            <w:vAlign w:val="center"/>
          </w:tcPr>
          <w:p w:rsidR="002A20B8" w:rsidRPr="00BF5819" w:rsidRDefault="002A20B8" w:rsidP="002A20B8">
            <w:pPr>
              <w:spacing w:line="400" w:lineRule="exact"/>
              <w:ind w:firstLineChars="0" w:firstLine="0"/>
              <w:rPr>
                <w:rStyle w:val="afc"/>
                <w:rFonts w:ascii="Times New Roman"/>
                <w:sz w:val="18"/>
                <w:szCs w:val="18"/>
              </w:rPr>
            </w:pPr>
            <w:r>
              <w:rPr>
                <w:rStyle w:val="afc"/>
                <w:rFonts w:ascii="Times New Roman" w:hint="eastAsia"/>
                <w:sz w:val="18"/>
                <w:szCs w:val="18"/>
              </w:rPr>
              <w:t>缴费结果</w:t>
            </w:r>
            <w:r>
              <w:rPr>
                <w:rStyle w:val="afc"/>
                <w:rFonts w:ascii="Times New Roman"/>
                <w:sz w:val="18"/>
                <w:szCs w:val="18"/>
              </w:rPr>
              <w:t>文件名</w:t>
            </w:r>
          </w:p>
        </w:tc>
        <w:tc>
          <w:tcPr>
            <w:tcW w:w="709" w:type="dxa"/>
            <w:shd w:val="clear" w:color="auto" w:fill="auto"/>
            <w:vAlign w:val="center"/>
          </w:tcPr>
          <w:p w:rsidR="002A20B8" w:rsidRPr="00BF5819" w:rsidRDefault="002A20B8" w:rsidP="002A20B8">
            <w:pPr>
              <w:spacing w:line="400" w:lineRule="exact"/>
              <w:ind w:firstLineChars="0" w:firstLine="0"/>
              <w:rPr>
                <w:rStyle w:val="afc"/>
                <w:rFonts w:ascii="Times New Roman"/>
                <w:sz w:val="18"/>
                <w:szCs w:val="18"/>
              </w:rPr>
            </w:pPr>
            <w:r>
              <w:rPr>
                <w:rStyle w:val="afc"/>
                <w:rFonts w:ascii="Times New Roman" w:hint="eastAsia"/>
                <w:sz w:val="18"/>
                <w:szCs w:val="18"/>
              </w:rPr>
              <w:t>120</w:t>
            </w:r>
          </w:p>
        </w:tc>
        <w:tc>
          <w:tcPr>
            <w:tcW w:w="709" w:type="dxa"/>
            <w:shd w:val="clear" w:color="auto" w:fill="auto"/>
            <w:vAlign w:val="center"/>
          </w:tcPr>
          <w:p w:rsidR="002A20B8" w:rsidRPr="00BF5819" w:rsidRDefault="002A20B8" w:rsidP="002A20B8">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2A20B8" w:rsidRPr="00BF5819" w:rsidRDefault="002A20B8" w:rsidP="002A20B8">
            <w:pPr>
              <w:spacing w:line="400" w:lineRule="exact"/>
              <w:ind w:firstLineChars="0" w:firstLine="0"/>
              <w:rPr>
                <w:rStyle w:val="afc"/>
                <w:rFonts w:ascii="Times New Roman"/>
                <w:sz w:val="18"/>
                <w:szCs w:val="18"/>
              </w:rPr>
            </w:pPr>
            <w:r>
              <w:rPr>
                <w:rStyle w:val="afc"/>
                <w:rFonts w:ascii="Times New Roman" w:hint="eastAsia"/>
                <w:sz w:val="18"/>
                <w:szCs w:val="18"/>
              </w:rPr>
              <w:t>O</w:t>
            </w:r>
          </w:p>
        </w:tc>
        <w:tc>
          <w:tcPr>
            <w:tcW w:w="1560" w:type="dxa"/>
            <w:shd w:val="clear" w:color="auto" w:fill="auto"/>
            <w:vAlign w:val="center"/>
          </w:tcPr>
          <w:p w:rsidR="002A20B8" w:rsidRPr="00BF5819" w:rsidRDefault="002A20B8" w:rsidP="002A20B8">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7" w:type="dxa"/>
            <w:shd w:val="clear" w:color="auto" w:fill="auto"/>
            <w:vAlign w:val="center"/>
          </w:tcPr>
          <w:p w:rsidR="002A20B8" w:rsidRPr="00BF5819" w:rsidRDefault="002A20B8" w:rsidP="002A20B8">
            <w:pPr>
              <w:spacing w:line="400" w:lineRule="exact"/>
              <w:ind w:firstLineChars="0" w:firstLine="0"/>
              <w:rPr>
                <w:rStyle w:val="afc"/>
                <w:rFonts w:ascii="Times New Roman"/>
                <w:sz w:val="18"/>
                <w:szCs w:val="18"/>
              </w:rPr>
            </w:pPr>
            <w:r>
              <w:rPr>
                <w:rStyle w:val="afc"/>
                <w:rFonts w:ascii="Times New Roman" w:hint="eastAsia"/>
                <w:sz w:val="18"/>
                <w:szCs w:val="18"/>
              </w:rPr>
              <w:t>结果</w:t>
            </w:r>
            <w:r>
              <w:rPr>
                <w:rStyle w:val="afc"/>
                <w:rFonts w:ascii="Times New Roman"/>
                <w:sz w:val="18"/>
                <w:szCs w:val="18"/>
              </w:rPr>
              <w:t>文件生成成功后可通过</w:t>
            </w:r>
            <w:r>
              <w:rPr>
                <w:rStyle w:val="afc"/>
                <w:rFonts w:ascii="Times New Roman" w:hint="eastAsia"/>
                <w:sz w:val="18"/>
                <w:szCs w:val="18"/>
              </w:rPr>
              <w:t>结果</w:t>
            </w:r>
            <w:r>
              <w:rPr>
                <w:rStyle w:val="afc"/>
                <w:rFonts w:ascii="Times New Roman"/>
                <w:sz w:val="18"/>
                <w:szCs w:val="18"/>
              </w:rPr>
              <w:t>文件名和路径到公共文件服务器下载</w:t>
            </w:r>
          </w:p>
        </w:tc>
      </w:tr>
      <w:tr w:rsidR="002A20B8" w:rsidRPr="00BE0356" w:rsidTr="0015529D">
        <w:trPr>
          <w:jc w:val="center"/>
        </w:trPr>
        <w:tc>
          <w:tcPr>
            <w:tcW w:w="1838" w:type="dxa"/>
            <w:shd w:val="clear" w:color="auto" w:fill="auto"/>
            <w:vAlign w:val="center"/>
          </w:tcPr>
          <w:p w:rsidR="002A20B8" w:rsidRPr="00BF5819" w:rsidRDefault="002A20B8" w:rsidP="002A20B8">
            <w:pPr>
              <w:spacing w:line="400" w:lineRule="exact"/>
              <w:ind w:firstLineChars="0" w:firstLine="0"/>
              <w:rPr>
                <w:rStyle w:val="afc"/>
                <w:rFonts w:ascii="Times New Roman"/>
                <w:sz w:val="18"/>
                <w:szCs w:val="18"/>
              </w:rPr>
            </w:pPr>
            <w:r>
              <w:rPr>
                <w:rStyle w:val="afc"/>
                <w:rFonts w:ascii="Times New Roman"/>
                <w:sz w:val="18"/>
                <w:szCs w:val="18"/>
              </w:rPr>
              <w:t>jfjgwjlj</w:t>
            </w:r>
          </w:p>
        </w:tc>
        <w:tc>
          <w:tcPr>
            <w:tcW w:w="1701" w:type="dxa"/>
            <w:shd w:val="clear" w:color="auto" w:fill="auto"/>
            <w:vAlign w:val="center"/>
          </w:tcPr>
          <w:p w:rsidR="002A20B8" w:rsidRDefault="002A20B8" w:rsidP="002A20B8">
            <w:pPr>
              <w:spacing w:line="400" w:lineRule="exact"/>
              <w:ind w:firstLineChars="0" w:firstLine="0"/>
              <w:rPr>
                <w:rStyle w:val="afc"/>
                <w:rFonts w:ascii="Times New Roman"/>
                <w:sz w:val="18"/>
                <w:szCs w:val="18"/>
              </w:rPr>
            </w:pPr>
            <w:r>
              <w:rPr>
                <w:rStyle w:val="afc"/>
                <w:rFonts w:ascii="Times New Roman" w:hint="eastAsia"/>
                <w:sz w:val="18"/>
                <w:szCs w:val="18"/>
              </w:rPr>
              <w:t>缴费结果</w:t>
            </w:r>
            <w:r>
              <w:rPr>
                <w:rStyle w:val="afc"/>
                <w:rFonts w:ascii="Times New Roman"/>
                <w:sz w:val="18"/>
                <w:szCs w:val="18"/>
              </w:rPr>
              <w:t>文件路径</w:t>
            </w:r>
          </w:p>
        </w:tc>
        <w:tc>
          <w:tcPr>
            <w:tcW w:w="709" w:type="dxa"/>
            <w:shd w:val="clear" w:color="auto" w:fill="auto"/>
            <w:vAlign w:val="center"/>
          </w:tcPr>
          <w:p w:rsidR="002A20B8" w:rsidRDefault="002A20B8" w:rsidP="002A20B8">
            <w:pPr>
              <w:spacing w:line="400" w:lineRule="exact"/>
              <w:ind w:firstLineChars="0" w:firstLine="0"/>
              <w:rPr>
                <w:rStyle w:val="afc"/>
                <w:rFonts w:ascii="Times New Roman"/>
                <w:sz w:val="18"/>
                <w:szCs w:val="18"/>
              </w:rPr>
            </w:pPr>
            <w:r>
              <w:rPr>
                <w:rStyle w:val="afc"/>
                <w:rFonts w:ascii="Times New Roman" w:hint="eastAsia"/>
                <w:sz w:val="18"/>
                <w:szCs w:val="18"/>
              </w:rPr>
              <w:t>120</w:t>
            </w:r>
          </w:p>
        </w:tc>
        <w:tc>
          <w:tcPr>
            <w:tcW w:w="709" w:type="dxa"/>
            <w:shd w:val="clear" w:color="auto" w:fill="auto"/>
            <w:vAlign w:val="center"/>
          </w:tcPr>
          <w:p w:rsidR="002A20B8" w:rsidRDefault="002A20B8" w:rsidP="002A20B8">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2A20B8" w:rsidRDefault="002A20B8" w:rsidP="002A20B8">
            <w:pPr>
              <w:spacing w:line="400" w:lineRule="exact"/>
              <w:ind w:firstLineChars="0" w:firstLine="0"/>
              <w:rPr>
                <w:rStyle w:val="afc"/>
                <w:rFonts w:ascii="Times New Roman"/>
                <w:sz w:val="18"/>
                <w:szCs w:val="18"/>
              </w:rPr>
            </w:pPr>
            <w:r>
              <w:rPr>
                <w:rStyle w:val="afc"/>
                <w:rFonts w:ascii="Times New Roman" w:hint="eastAsia"/>
                <w:sz w:val="18"/>
                <w:szCs w:val="18"/>
              </w:rPr>
              <w:t>O</w:t>
            </w:r>
          </w:p>
        </w:tc>
        <w:tc>
          <w:tcPr>
            <w:tcW w:w="1560" w:type="dxa"/>
            <w:shd w:val="clear" w:color="auto" w:fill="auto"/>
            <w:vAlign w:val="center"/>
          </w:tcPr>
          <w:p w:rsidR="002A20B8" w:rsidRDefault="002A20B8" w:rsidP="002A20B8">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7" w:type="dxa"/>
            <w:shd w:val="clear" w:color="auto" w:fill="auto"/>
            <w:vAlign w:val="center"/>
          </w:tcPr>
          <w:p w:rsidR="002A20B8" w:rsidRPr="00BF5819" w:rsidRDefault="002A20B8" w:rsidP="002A20B8">
            <w:pPr>
              <w:spacing w:line="400" w:lineRule="exact"/>
              <w:ind w:firstLineChars="0" w:firstLine="0"/>
              <w:rPr>
                <w:rStyle w:val="afc"/>
                <w:rFonts w:ascii="Times New Roman"/>
                <w:sz w:val="18"/>
                <w:szCs w:val="18"/>
              </w:rPr>
            </w:pPr>
          </w:p>
        </w:tc>
      </w:tr>
    </w:tbl>
    <w:p w:rsidR="002A20B8" w:rsidRDefault="002A20B8" w:rsidP="002A20B8">
      <w:pPr>
        <w:pStyle w:val="3"/>
      </w:pPr>
      <w:bookmarkStart w:id="188" w:name="_Toc8133863"/>
      <w:r>
        <w:rPr>
          <w:rFonts w:hint="eastAsia"/>
        </w:rPr>
        <w:t>缴费结果</w:t>
      </w:r>
      <w:r>
        <w:t>文件</w:t>
      </w:r>
      <w:r>
        <w:rPr>
          <w:rFonts w:hint="eastAsia"/>
        </w:rPr>
        <w:t>格式</w:t>
      </w:r>
      <w:bookmarkEnd w:id="188"/>
    </w:p>
    <w:p w:rsidR="002A20B8" w:rsidRDefault="002A20B8" w:rsidP="002A20B8">
      <w:pPr>
        <w:ind w:firstLine="480"/>
        <w:rPr>
          <w:rStyle w:val="afc"/>
          <w:szCs w:val="21"/>
        </w:rPr>
      </w:pPr>
      <w:r>
        <w:rPr>
          <w:rStyle w:val="afc"/>
          <w:rFonts w:hint="eastAsia"/>
          <w:szCs w:val="21"/>
        </w:rPr>
        <w:t>文本文件</w:t>
      </w:r>
      <w:r>
        <w:rPr>
          <w:rStyle w:val="afc"/>
          <w:szCs w:val="21"/>
        </w:rPr>
        <w:t>，编码为GBK</w:t>
      </w:r>
    </w:p>
    <w:p w:rsidR="002A20B8" w:rsidRDefault="002A20B8" w:rsidP="002A20B8">
      <w:pPr>
        <w:ind w:firstLine="480"/>
        <w:rPr>
          <w:rStyle w:val="afc"/>
          <w:szCs w:val="21"/>
        </w:rPr>
      </w:pPr>
      <w:r w:rsidRPr="0076741F">
        <w:rPr>
          <w:rStyle w:val="afc"/>
          <w:rFonts w:hint="eastAsia"/>
          <w:szCs w:val="21"/>
        </w:rPr>
        <w:t>文件体格式(采用“|”分隔)：</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26"/>
        <w:gridCol w:w="709"/>
        <w:gridCol w:w="850"/>
        <w:gridCol w:w="851"/>
        <w:gridCol w:w="1559"/>
        <w:gridCol w:w="3027"/>
      </w:tblGrid>
      <w:tr w:rsidR="002A20B8" w:rsidRPr="005E14A8" w:rsidTr="0015529D">
        <w:tc>
          <w:tcPr>
            <w:tcW w:w="1526" w:type="dxa"/>
            <w:shd w:val="clear" w:color="auto" w:fill="548DD4"/>
          </w:tcPr>
          <w:p w:rsidR="002A20B8" w:rsidRPr="005E14A8" w:rsidRDefault="002A20B8" w:rsidP="0015529D">
            <w:pPr>
              <w:ind w:firstLineChars="0" w:firstLine="0"/>
              <w:rPr>
                <w:rFonts w:cs="Times New Roman"/>
                <w:szCs w:val="21"/>
              </w:rPr>
            </w:pPr>
            <w:r w:rsidRPr="005E14A8">
              <w:rPr>
                <w:rFonts w:cs="Times New Roman" w:hint="eastAsia"/>
                <w:szCs w:val="21"/>
              </w:rPr>
              <w:t>含义</w:t>
            </w:r>
          </w:p>
        </w:tc>
        <w:tc>
          <w:tcPr>
            <w:tcW w:w="709" w:type="dxa"/>
            <w:shd w:val="clear" w:color="auto" w:fill="548DD4"/>
          </w:tcPr>
          <w:p w:rsidR="002A20B8" w:rsidRPr="005E14A8" w:rsidRDefault="002A20B8" w:rsidP="0015529D">
            <w:pPr>
              <w:ind w:firstLineChars="0" w:firstLine="0"/>
              <w:rPr>
                <w:rFonts w:cs="Times New Roman"/>
                <w:szCs w:val="21"/>
              </w:rPr>
            </w:pPr>
            <w:r w:rsidRPr="005E14A8">
              <w:rPr>
                <w:rFonts w:cs="Times New Roman" w:hint="eastAsia"/>
                <w:szCs w:val="21"/>
              </w:rPr>
              <w:t>长度</w:t>
            </w:r>
          </w:p>
        </w:tc>
        <w:tc>
          <w:tcPr>
            <w:tcW w:w="850" w:type="dxa"/>
            <w:shd w:val="clear" w:color="auto" w:fill="548DD4"/>
          </w:tcPr>
          <w:p w:rsidR="002A20B8" w:rsidRPr="005E14A8" w:rsidRDefault="002A20B8" w:rsidP="0015529D">
            <w:pPr>
              <w:ind w:firstLineChars="0" w:firstLine="0"/>
              <w:rPr>
                <w:rFonts w:cs="Times New Roman"/>
                <w:szCs w:val="21"/>
              </w:rPr>
            </w:pPr>
            <w:r w:rsidRPr="005E14A8">
              <w:rPr>
                <w:rFonts w:cs="Times New Roman" w:hint="eastAsia"/>
                <w:szCs w:val="21"/>
              </w:rPr>
              <w:t>类型</w:t>
            </w:r>
          </w:p>
        </w:tc>
        <w:tc>
          <w:tcPr>
            <w:tcW w:w="851" w:type="dxa"/>
            <w:shd w:val="clear" w:color="auto" w:fill="548DD4"/>
          </w:tcPr>
          <w:p w:rsidR="002A20B8" w:rsidRPr="005E14A8" w:rsidRDefault="002A20B8" w:rsidP="0015529D">
            <w:pPr>
              <w:ind w:firstLineChars="0" w:firstLine="0"/>
              <w:rPr>
                <w:rFonts w:cs="Times New Roman"/>
                <w:szCs w:val="21"/>
              </w:rPr>
            </w:pPr>
            <w:r w:rsidRPr="005E14A8">
              <w:rPr>
                <w:rFonts w:cs="Times New Roman" w:hint="eastAsia"/>
                <w:szCs w:val="21"/>
              </w:rPr>
              <w:t>必输</w:t>
            </w:r>
          </w:p>
        </w:tc>
        <w:tc>
          <w:tcPr>
            <w:tcW w:w="1559" w:type="dxa"/>
            <w:shd w:val="clear" w:color="auto" w:fill="548DD4"/>
          </w:tcPr>
          <w:p w:rsidR="002A20B8" w:rsidRPr="005E14A8" w:rsidRDefault="002A20B8" w:rsidP="0015529D">
            <w:pPr>
              <w:ind w:firstLineChars="0" w:firstLine="0"/>
              <w:rPr>
                <w:rFonts w:cs="Times New Roman"/>
                <w:szCs w:val="21"/>
              </w:rPr>
            </w:pPr>
            <w:r w:rsidRPr="005E14A8">
              <w:rPr>
                <w:rFonts w:cs="Times New Roman" w:hint="eastAsia"/>
                <w:szCs w:val="21"/>
              </w:rPr>
              <w:t>填充</w:t>
            </w:r>
            <w:r w:rsidRPr="005E14A8">
              <w:rPr>
                <w:rFonts w:cs="Times New Roman"/>
                <w:szCs w:val="21"/>
              </w:rPr>
              <w:t>方</w:t>
            </w:r>
          </w:p>
        </w:tc>
        <w:tc>
          <w:tcPr>
            <w:tcW w:w="3027" w:type="dxa"/>
            <w:shd w:val="clear" w:color="auto" w:fill="548DD4"/>
          </w:tcPr>
          <w:p w:rsidR="002A20B8" w:rsidRPr="005E14A8" w:rsidRDefault="002A20B8" w:rsidP="0015529D">
            <w:pPr>
              <w:ind w:firstLineChars="0" w:firstLine="0"/>
              <w:rPr>
                <w:rFonts w:cs="Times New Roman"/>
                <w:szCs w:val="21"/>
              </w:rPr>
            </w:pPr>
            <w:r w:rsidRPr="005E14A8">
              <w:rPr>
                <w:rFonts w:cs="Times New Roman" w:hint="eastAsia"/>
                <w:szCs w:val="21"/>
              </w:rPr>
              <w:t>备注</w:t>
            </w:r>
          </w:p>
        </w:tc>
      </w:tr>
      <w:tr w:rsidR="002A20B8" w:rsidRPr="005E14A8" w:rsidTr="0015529D">
        <w:tc>
          <w:tcPr>
            <w:tcW w:w="1526" w:type="dxa"/>
            <w:shd w:val="clear" w:color="auto" w:fill="auto"/>
          </w:tcPr>
          <w:p w:rsidR="002A20B8" w:rsidRPr="00D01702" w:rsidRDefault="002A20B8" w:rsidP="0015529D">
            <w:pPr>
              <w:ind w:firstLineChars="0" w:firstLine="0"/>
              <w:rPr>
                <w:rStyle w:val="afc"/>
                <w:rFonts w:ascii="Times New Roman"/>
                <w:sz w:val="18"/>
                <w:szCs w:val="18"/>
              </w:rPr>
            </w:pPr>
            <w:r>
              <w:rPr>
                <w:rStyle w:val="afc"/>
                <w:rFonts w:ascii="Times New Roman" w:hint="eastAsia"/>
                <w:sz w:val="18"/>
                <w:szCs w:val="18"/>
              </w:rPr>
              <w:t>序号</w:t>
            </w:r>
          </w:p>
        </w:tc>
        <w:tc>
          <w:tcPr>
            <w:tcW w:w="709" w:type="dxa"/>
            <w:shd w:val="clear" w:color="auto" w:fill="auto"/>
          </w:tcPr>
          <w:p w:rsidR="002A20B8" w:rsidRPr="00D01702" w:rsidRDefault="002A20B8" w:rsidP="0015529D">
            <w:pPr>
              <w:ind w:firstLineChars="0" w:firstLine="0"/>
              <w:rPr>
                <w:rStyle w:val="afc"/>
                <w:rFonts w:ascii="Times New Roman"/>
                <w:sz w:val="18"/>
                <w:szCs w:val="18"/>
              </w:rPr>
            </w:pPr>
            <w:r>
              <w:rPr>
                <w:rStyle w:val="afc"/>
                <w:rFonts w:ascii="Times New Roman"/>
                <w:sz w:val="18"/>
                <w:szCs w:val="18"/>
              </w:rPr>
              <w:t>10</w:t>
            </w:r>
          </w:p>
        </w:tc>
        <w:tc>
          <w:tcPr>
            <w:tcW w:w="850" w:type="dxa"/>
            <w:shd w:val="clear" w:color="auto" w:fill="auto"/>
          </w:tcPr>
          <w:p w:rsidR="002A20B8" w:rsidRPr="00D01702" w:rsidRDefault="002A20B8" w:rsidP="0015529D">
            <w:pPr>
              <w:ind w:firstLineChars="0" w:firstLine="0"/>
              <w:rPr>
                <w:rStyle w:val="afc"/>
                <w:rFonts w:ascii="Times New Roman"/>
                <w:sz w:val="18"/>
                <w:szCs w:val="18"/>
              </w:rPr>
            </w:pPr>
            <w:r>
              <w:rPr>
                <w:rStyle w:val="afc"/>
                <w:rFonts w:ascii="Times New Roman"/>
                <w:sz w:val="18"/>
                <w:szCs w:val="18"/>
              </w:rPr>
              <w:t>I</w:t>
            </w:r>
          </w:p>
        </w:tc>
        <w:tc>
          <w:tcPr>
            <w:tcW w:w="851" w:type="dxa"/>
            <w:shd w:val="clear" w:color="auto" w:fill="auto"/>
          </w:tcPr>
          <w:p w:rsidR="002A20B8" w:rsidRPr="00D01702" w:rsidRDefault="002A20B8" w:rsidP="0015529D">
            <w:pPr>
              <w:ind w:firstLineChars="0" w:firstLine="0"/>
              <w:rPr>
                <w:rStyle w:val="afc"/>
                <w:rFonts w:ascii="Times New Roman"/>
                <w:sz w:val="18"/>
                <w:szCs w:val="18"/>
              </w:rPr>
            </w:pPr>
            <w:r w:rsidRPr="00D01702">
              <w:rPr>
                <w:rStyle w:val="afc"/>
                <w:rFonts w:ascii="Times New Roman" w:hint="eastAsia"/>
                <w:sz w:val="18"/>
                <w:szCs w:val="18"/>
              </w:rPr>
              <w:t>M</w:t>
            </w:r>
          </w:p>
        </w:tc>
        <w:tc>
          <w:tcPr>
            <w:tcW w:w="1559" w:type="dxa"/>
            <w:shd w:val="clear" w:color="auto" w:fill="auto"/>
          </w:tcPr>
          <w:p w:rsidR="002A20B8" w:rsidRPr="005E14A8" w:rsidRDefault="002A20B8" w:rsidP="0015529D">
            <w:pPr>
              <w:ind w:firstLineChars="0" w:firstLine="0"/>
              <w:rPr>
                <w:rFonts w:cs="Times New Roman"/>
                <w:szCs w:val="21"/>
              </w:rPr>
            </w:pPr>
            <w:r>
              <w:rPr>
                <w:rStyle w:val="afc"/>
                <w:rFonts w:ascii="Times New Roman" w:hint="eastAsia"/>
                <w:sz w:val="18"/>
                <w:szCs w:val="18"/>
              </w:rPr>
              <w:t>中间业务</w:t>
            </w:r>
            <w:r>
              <w:rPr>
                <w:rStyle w:val="afc"/>
                <w:rFonts w:ascii="Times New Roman"/>
                <w:sz w:val="18"/>
                <w:szCs w:val="18"/>
              </w:rPr>
              <w:t>平台</w:t>
            </w:r>
          </w:p>
        </w:tc>
        <w:tc>
          <w:tcPr>
            <w:tcW w:w="3027" w:type="dxa"/>
            <w:shd w:val="clear" w:color="auto" w:fill="auto"/>
          </w:tcPr>
          <w:p w:rsidR="002A20B8" w:rsidRPr="003F4A31" w:rsidRDefault="002A20B8" w:rsidP="0015529D">
            <w:pPr>
              <w:ind w:firstLineChars="0" w:firstLine="0"/>
              <w:rPr>
                <w:rStyle w:val="afc"/>
                <w:rFonts w:ascii="Times New Roman"/>
                <w:sz w:val="18"/>
                <w:szCs w:val="18"/>
              </w:rPr>
            </w:pPr>
          </w:p>
        </w:tc>
      </w:tr>
      <w:tr w:rsidR="002A20B8" w:rsidRPr="005E14A8" w:rsidTr="0015529D">
        <w:tc>
          <w:tcPr>
            <w:tcW w:w="1526" w:type="dxa"/>
            <w:shd w:val="clear" w:color="auto" w:fill="auto"/>
          </w:tcPr>
          <w:p w:rsidR="002A20B8" w:rsidRPr="00D01702" w:rsidRDefault="002A20B8" w:rsidP="0015529D">
            <w:pPr>
              <w:ind w:firstLineChars="0" w:firstLine="0"/>
              <w:rPr>
                <w:rStyle w:val="afc"/>
                <w:rFonts w:ascii="Times New Roman"/>
                <w:sz w:val="18"/>
                <w:szCs w:val="18"/>
              </w:rPr>
            </w:pPr>
            <w:r w:rsidRPr="00D01702">
              <w:rPr>
                <w:rStyle w:val="afc"/>
                <w:rFonts w:ascii="Times New Roman" w:hint="eastAsia"/>
                <w:sz w:val="18"/>
                <w:szCs w:val="18"/>
              </w:rPr>
              <w:t>参保人名称</w:t>
            </w:r>
          </w:p>
        </w:tc>
        <w:tc>
          <w:tcPr>
            <w:tcW w:w="709" w:type="dxa"/>
            <w:shd w:val="clear" w:color="auto" w:fill="auto"/>
          </w:tcPr>
          <w:p w:rsidR="002A20B8" w:rsidRPr="00D01702" w:rsidRDefault="002A20B8" w:rsidP="0015529D">
            <w:pPr>
              <w:ind w:firstLineChars="0" w:firstLine="0"/>
              <w:rPr>
                <w:rStyle w:val="afc"/>
                <w:rFonts w:ascii="Times New Roman"/>
                <w:sz w:val="18"/>
                <w:szCs w:val="18"/>
              </w:rPr>
            </w:pPr>
            <w:r w:rsidRPr="00D01702">
              <w:rPr>
                <w:rStyle w:val="afc"/>
                <w:rFonts w:ascii="Times New Roman"/>
                <w:sz w:val="18"/>
                <w:szCs w:val="18"/>
              </w:rPr>
              <w:t>75</w:t>
            </w:r>
          </w:p>
        </w:tc>
        <w:tc>
          <w:tcPr>
            <w:tcW w:w="850" w:type="dxa"/>
            <w:shd w:val="clear" w:color="auto" w:fill="auto"/>
          </w:tcPr>
          <w:p w:rsidR="002A20B8" w:rsidRPr="00D01702" w:rsidRDefault="002A20B8" w:rsidP="0015529D">
            <w:pPr>
              <w:ind w:firstLineChars="0" w:firstLine="0"/>
              <w:rPr>
                <w:rStyle w:val="afc"/>
                <w:rFonts w:ascii="Times New Roman"/>
                <w:sz w:val="18"/>
                <w:szCs w:val="18"/>
              </w:rPr>
            </w:pPr>
            <w:r w:rsidRPr="00D01702">
              <w:rPr>
                <w:rStyle w:val="afc"/>
                <w:rFonts w:ascii="Times New Roman" w:hint="eastAsia"/>
                <w:sz w:val="18"/>
                <w:szCs w:val="18"/>
              </w:rPr>
              <w:t>S</w:t>
            </w:r>
          </w:p>
        </w:tc>
        <w:tc>
          <w:tcPr>
            <w:tcW w:w="851" w:type="dxa"/>
            <w:shd w:val="clear" w:color="auto" w:fill="auto"/>
          </w:tcPr>
          <w:p w:rsidR="002A20B8" w:rsidRPr="00D01702" w:rsidRDefault="002A20B8" w:rsidP="0015529D">
            <w:pPr>
              <w:ind w:firstLineChars="0" w:firstLine="0"/>
              <w:rPr>
                <w:rStyle w:val="afc"/>
                <w:rFonts w:ascii="Times New Roman"/>
                <w:sz w:val="18"/>
                <w:szCs w:val="18"/>
              </w:rPr>
            </w:pPr>
            <w:r w:rsidRPr="00D01702">
              <w:rPr>
                <w:rStyle w:val="afc"/>
                <w:rFonts w:ascii="Times New Roman" w:hint="eastAsia"/>
                <w:sz w:val="18"/>
                <w:szCs w:val="18"/>
              </w:rPr>
              <w:t>M</w:t>
            </w:r>
          </w:p>
        </w:tc>
        <w:tc>
          <w:tcPr>
            <w:tcW w:w="1559" w:type="dxa"/>
            <w:shd w:val="clear" w:color="auto" w:fill="auto"/>
          </w:tcPr>
          <w:p w:rsidR="002A20B8" w:rsidRPr="005E14A8" w:rsidRDefault="002A20B8" w:rsidP="0015529D">
            <w:pPr>
              <w:ind w:firstLineChars="0" w:firstLine="0"/>
              <w:rPr>
                <w:rFonts w:cs="Times New Roman"/>
                <w:szCs w:val="21"/>
              </w:rPr>
            </w:pPr>
            <w:r>
              <w:rPr>
                <w:rStyle w:val="afc"/>
                <w:rFonts w:ascii="Times New Roman" w:hint="eastAsia"/>
                <w:sz w:val="18"/>
                <w:szCs w:val="18"/>
              </w:rPr>
              <w:t>中间业务</w:t>
            </w:r>
            <w:r>
              <w:rPr>
                <w:rStyle w:val="afc"/>
                <w:rFonts w:ascii="Times New Roman"/>
                <w:sz w:val="18"/>
                <w:szCs w:val="18"/>
              </w:rPr>
              <w:t>平台</w:t>
            </w:r>
          </w:p>
        </w:tc>
        <w:tc>
          <w:tcPr>
            <w:tcW w:w="3027" w:type="dxa"/>
            <w:shd w:val="clear" w:color="auto" w:fill="auto"/>
          </w:tcPr>
          <w:p w:rsidR="002A20B8" w:rsidRPr="003F4A31" w:rsidRDefault="002A20B8" w:rsidP="0015529D">
            <w:pPr>
              <w:ind w:firstLineChars="0" w:firstLine="0"/>
              <w:rPr>
                <w:rStyle w:val="afc"/>
                <w:rFonts w:ascii="Times New Roman"/>
                <w:sz w:val="18"/>
                <w:szCs w:val="18"/>
              </w:rPr>
            </w:pPr>
          </w:p>
        </w:tc>
      </w:tr>
      <w:tr w:rsidR="002A20B8" w:rsidRPr="005E14A8" w:rsidTr="0015529D">
        <w:tc>
          <w:tcPr>
            <w:tcW w:w="1526" w:type="dxa"/>
            <w:shd w:val="clear" w:color="auto" w:fill="auto"/>
          </w:tcPr>
          <w:p w:rsidR="002A20B8" w:rsidRPr="00D01702" w:rsidRDefault="002A20B8" w:rsidP="0015529D">
            <w:pPr>
              <w:ind w:firstLineChars="0" w:firstLine="0"/>
              <w:rPr>
                <w:rStyle w:val="afc"/>
                <w:rFonts w:ascii="Times New Roman"/>
                <w:sz w:val="18"/>
                <w:szCs w:val="18"/>
              </w:rPr>
            </w:pPr>
            <w:r w:rsidRPr="00D01702">
              <w:rPr>
                <w:rStyle w:val="afc"/>
                <w:rFonts w:ascii="Times New Roman" w:hint="eastAsia"/>
                <w:sz w:val="18"/>
                <w:szCs w:val="18"/>
              </w:rPr>
              <w:t>参保人</w:t>
            </w:r>
            <w:r>
              <w:rPr>
                <w:rStyle w:val="afc"/>
                <w:rFonts w:ascii="Times New Roman" w:hint="eastAsia"/>
                <w:sz w:val="18"/>
                <w:szCs w:val="18"/>
              </w:rPr>
              <w:t>证件</w:t>
            </w:r>
            <w:r>
              <w:rPr>
                <w:rStyle w:val="afc"/>
                <w:rFonts w:ascii="Times New Roman"/>
                <w:sz w:val="18"/>
                <w:szCs w:val="18"/>
              </w:rPr>
              <w:t>类型</w:t>
            </w:r>
          </w:p>
        </w:tc>
        <w:tc>
          <w:tcPr>
            <w:tcW w:w="709" w:type="dxa"/>
            <w:shd w:val="clear" w:color="auto" w:fill="auto"/>
          </w:tcPr>
          <w:p w:rsidR="002A20B8" w:rsidRPr="00D01702" w:rsidRDefault="002A20B8" w:rsidP="0015529D">
            <w:pPr>
              <w:ind w:firstLineChars="0" w:firstLine="0"/>
              <w:rPr>
                <w:rStyle w:val="afc"/>
                <w:rFonts w:ascii="Times New Roman"/>
                <w:sz w:val="18"/>
                <w:szCs w:val="18"/>
              </w:rPr>
            </w:pPr>
            <w:r>
              <w:rPr>
                <w:rStyle w:val="afc"/>
                <w:rFonts w:ascii="Times New Roman" w:hint="eastAsia"/>
                <w:sz w:val="18"/>
                <w:szCs w:val="18"/>
              </w:rPr>
              <w:t>3</w:t>
            </w:r>
          </w:p>
        </w:tc>
        <w:tc>
          <w:tcPr>
            <w:tcW w:w="850" w:type="dxa"/>
            <w:shd w:val="clear" w:color="auto" w:fill="auto"/>
          </w:tcPr>
          <w:p w:rsidR="002A20B8" w:rsidRPr="00D01702" w:rsidRDefault="002A20B8" w:rsidP="0015529D">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2A20B8" w:rsidRPr="00D01702" w:rsidRDefault="002A20B8" w:rsidP="0015529D">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3027" w:type="dxa"/>
            <w:shd w:val="clear" w:color="auto" w:fill="auto"/>
          </w:tcPr>
          <w:p w:rsidR="002A20B8" w:rsidRPr="003F4A31" w:rsidRDefault="002A20B8" w:rsidP="0015529D">
            <w:pPr>
              <w:ind w:firstLineChars="0" w:firstLine="0"/>
              <w:rPr>
                <w:rStyle w:val="afc"/>
                <w:rFonts w:ascii="Times New Roman"/>
                <w:sz w:val="18"/>
                <w:szCs w:val="18"/>
              </w:rPr>
            </w:pPr>
          </w:p>
        </w:tc>
      </w:tr>
      <w:tr w:rsidR="002A20B8" w:rsidRPr="005E14A8" w:rsidTr="0015529D">
        <w:tc>
          <w:tcPr>
            <w:tcW w:w="1526" w:type="dxa"/>
            <w:shd w:val="clear" w:color="auto" w:fill="auto"/>
          </w:tcPr>
          <w:p w:rsidR="002A20B8" w:rsidRPr="00D01702" w:rsidRDefault="002A20B8" w:rsidP="0015529D">
            <w:pPr>
              <w:ind w:firstLineChars="0" w:firstLine="0"/>
              <w:rPr>
                <w:rStyle w:val="afc"/>
                <w:rFonts w:ascii="Times New Roman"/>
                <w:sz w:val="18"/>
                <w:szCs w:val="18"/>
              </w:rPr>
            </w:pPr>
            <w:r w:rsidRPr="00D01702">
              <w:rPr>
                <w:rStyle w:val="afc"/>
                <w:rFonts w:ascii="Times New Roman" w:hint="eastAsia"/>
                <w:sz w:val="18"/>
                <w:szCs w:val="18"/>
              </w:rPr>
              <w:t>参保人</w:t>
            </w:r>
            <w:r>
              <w:rPr>
                <w:rStyle w:val="afc"/>
                <w:rFonts w:ascii="Times New Roman" w:hint="eastAsia"/>
                <w:sz w:val="18"/>
                <w:szCs w:val="18"/>
              </w:rPr>
              <w:t>证件</w:t>
            </w:r>
            <w:r w:rsidRPr="00D01702">
              <w:rPr>
                <w:rStyle w:val="afc"/>
                <w:rFonts w:ascii="Times New Roman"/>
                <w:sz w:val="18"/>
                <w:szCs w:val="18"/>
              </w:rPr>
              <w:t>号码</w:t>
            </w:r>
          </w:p>
        </w:tc>
        <w:tc>
          <w:tcPr>
            <w:tcW w:w="709" w:type="dxa"/>
            <w:shd w:val="clear" w:color="auto" w:fill="auto"/>
          </w:tcPr>
          <w:p w:rsidR="002A20B8" w:rsidRPr="00D01702" w:rsidRDefault="002A20B8" w:rsidP="0015529D">
            <w:pPr>
              <w:ind w:firstLineChars="0" w:firstLine="0"/>
              <w:rPr>
                <w:rStyle w:val="afc"/>
                <w:rFonts w:ascii="Times New Roman"/>
                <w:sz w:val="18"/>
                <w:szCs w:val="18"/>
              </w:rPr>
            </w:pPr>
            <w:r w:rsidRPr="00D01702">
              <w:rPr>
                <w:rStyle w:val="afc"/>
                <w:rFonts w:ascii="Times New Roman"/>
                <w:sz w:val="18"/>
                <w:szCs w:val="18"/>
              </w:rPr>
              <w:t>20</w:t>
            </w:r>
          </w:p>
        </w:tc>
        <w:tc>
          <w:tcPr>
            <w:tcW w:w="850" w:type="dxa"/>
            <w:shd w:val="clear" w:color="auto" w:fill="auto"/>
          </w:tcPr>
          <w:p w:rsidR="002A20B8" w:rsidRPr="00D01702" w:rsidRDefault="002A20B8" w:rsidP="0015529D">
            <w:pPr>
              <w:ind w:firstLineChars="0" w:firstLine="0"/>
              <w:rPr>
                <w:rStyle w:val="afc"/>
                <w:rFonts w:ascii="Times New Roman"/>
                <w:sz w:val="18"/>
                <w:szCs w:val="18"/>
              </w:rPr>
            </w:pPr>
            <w:r w:rsidRPr="00D01702">
              <w:rPr>
                <w:rStyle w:val="afc"/>
                <w:rFonts w:ascii="Times New Roman" w:hint="eastAsia"/>
                <w:sz w:val="18"/>
                <w:szCs w:val="18"/>
              </w:rPr>
              <w:t>S</w:t>
            </w:r>
          </w:p>
        </w:tc>
        <w:tc>
          <w:tcPr>
            <w:tcW w:w="851" w:type="dxa"/>
            <w:shd w:val="clear" w:color="auto" w:fill="auto"/>
          </w:tcPr>
          <w:p w:rsidR="002A20B8" w:rsidRPr="00D01702" w:rsidRDefault="002A20B8" w:rsidP="0015529D">
            <w:pPr>
              <w:ind w:firstLineChars="0" w:firstLine="0"/>
              <w:rPr>
                <w:rStyle w:val="afc"/>
                <w:rFonts w:ascii="Times New Roman"/>
                <w:sz w:val="18"/>
                <w:szCs w:val="18"/>
              </w:rPr>
            </w:pPr>
            <w:r w:rsidRPr="00D01702">
              <w:rPr>
                <w:rStyle w:val="afc"/>
                <w:rFonts w:ascii="Times New Roman" w:hint="eastAsia"/>
                <w:sz w:val="18"/>
                <w:szCs w:val="18"/>
              </w:rPr>
              <w:t>M</w:t>
            </w:r>
          </w:p>
        </w:tc>
        <w:tc>
          <w:tcPr>
            <w:tcW w:w="1559" w:type="dxa"/>
            <w:shd w:val="clear" w:color="auto" w:fill="auto"/>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3027" w:type="dxa"/>
            <w:shd w:val="clear" w:color="auto" w:fill="auto"/>
          </w:tcPr>
          <w:p w:rsidR="002A20B8" w:rsidRPr="003F4A31" w:rsidRDefault="002A20B8" w:rsidP="0015529D">
            <w:pPr>
              <w:ind w:firstLineChars="0" w:firstLine="0"/>
              <w:rPr>
                <w:rStyle w:val="afc"/>
                <w:rFonts w:ascii="Times New Roman"/>
                <w:sz w:val="18"/>
                <w:szCs w:val="18"/>
              </w:rPr>
            </w:pPr>
          </w:p>
        </w:tc>
      </w:tr>
      <w:tr w:rsidR="00003533" w:rsidRPr="005E14A8" w:rsidTr="0015529D">
        <w:tc>
          <w:tcPr>
            <w:tcW w:w="1526" w:type="dxa"/>
            <w:shd w:val="clear" w:color="auto" w:fill="auto"/>
          </w:tcPr>
          <w:p w:rsidR="00003533" w:rsidRPr="00D01702" w:rsidRDefault="00003533" w:rsidP="0015529D">
            <w:pPr>
              <w:ind w:firstLineChars="0" w:firstLine="0"/>
              <w:rPr>
                <w:rStyle w:val="afc"/>
                <w:rFonts w:ascii="Times New Roman"/>
                <w:sz w:val="18"/>
                <w:szCs w:val="18"/>
              </w:rPr>
            </w:pPr>
            <w:r>
              <w:rPr>
                <w:rStyle w:val="afc"/>
                <w:rFonts w:ascii="Times New Roman" w:hint="eastAsia"/>
                <w:sz w:val="18"/>
                <w:szCs w:val="18"/>
              </w:rPr>
              <w:t>险种类型</w:t>
            </w:r>
          </w:p>
        </w:tc>
        <w:tc>
          <w:tcPr>
            <w:tcW w:w="709" w:type="dxa"/>
            <w:shd w:val="clear" w:color="auto" w:fill="auto"/>
          </w:tcPr>
          <w:p w:rsidR="00003533" w:rsidRPr="00D01702" w:rsidRDefault="00003533" w:rsidP="0015529D">
            <w:pPr>
              <w:ind w:firstLineChars="0" w:firstLine="0"/>
              <w:rPr>
                <w:rStyle w:val="afc"/>
                <w:rFonts w:ascii="Times New Roman"/>
                <w:sz w:val="18"/>
                <w:szCs w:val="18"/>
              </w:rPr>
            </w:pPr>
            <w:r>
              <w:rPr>
                <w:rStyle w:val="afc"/>
                <w:rFonts w:ascii="Times New Roman" w:hint="eastAsia"/>
                <w:sz w:val="18"/>
                <w:szCs w:val="18"/>
              </w:rPr>
              <w:t>10</w:t>
            </w:r>
          </w:p>
        </w:tc>
        <w:tc>
          <w:tcPr>
            <w:tcW w:w="850" w:type="dxa"/>
            <w:shd w:val="clear" w:color="auto" w:fill="auto"/>
          </w:tcPr>
          <w:p w:rsidR="00003533" w:rsidRPr="00D01702" w:rsidRDefault="00003533" w:rsidP="0015529D">
            <w:pPr>
              <w:ind w:firstLineChars="0" w:firstLine="0"/>
              <w:rPr>
                <w:rStyle w:val="afc"/>
                <w:rFonts w:ascii="Times New Roman"/>
                <w:sz w:val="18"/>
                <w:szCs w:val="18"/>
              </w:rPr>
            </w:pPr>
            <w:r w:rsidRPr="00D01702">
              <w:rPr>
                <w:rStyle w:val="afc"/>
                <w:rFonts w:ascii="Times New Roman" w:hint="eastAsia"/>
                <w:sz w:val="18"/>
                <w:szCs w:val="18"/>
              </w:rPr>
              <w:t>S</w:t>
            </w:r>
          </w:p>
        </w:tc>
        <w:tc>
          <w:tcPr>
            <w:tcW w:w="851" w:type="dxa"/>
            <w:shd w:val="clear" w:color="auto" w:fill="auto"/>
          </w:tcPr>
          <w:p w:rsidR="00003533" w:rsidRPr="00D01702" w:rsidRDefault="00003533" w:rsidP="0015529D">
            <w:pPr>
              <w:ind w:firstLineChars="0" w:firstLine="0"/>
              <w:rPr>
                <w:rStyle w:val="afc"/>
                <w:rFonts w:ascii="Times New Roman"/>
                <w:sz w:val="18"/>
                <w:szCs w:val="18"/>
              </w:rPr>
            </w:pPr>
            <w:r w:rsidRPr="00D01702">
              <w:rPr>
                <w:rStyle w:val="afc"/>
                <w:rFonts w:ascii="Times New Roman" w:hint="eastAsia"/>
                <w:sz w:val="18"/>
                <w:szCs w:val="18"/>
              </w:rPr>
              <w:t>M</w:t>
            </w:r>
          </w:p>
        </w:tc>
        <w:tc>
          <w:tcPr>
            <w:tcW w:w="1559" w:type="dxa"/>
            <w:shd w:val="clear" w:color="auto" w:fill="auto"/>
          </w:tcPr>
          <w:p w:rsidR="00003533" w:rsidRDefault="00003533" w:rsidP="0015529D">
            <w:pPr>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3027" w:type="dxa"/>
            <w:shd w:val="clear" w:color="auto" w:fill="auto"/>
          </w:tcPr>
          <w:p w:rsidR="00003533" w:rsidRPr="003F4A31" w:rsidRDefault="00003533" w:rsidP="0015529D">
            <w:pPr>
              <w:ind w:firstLineChars="0" w:firstLine="0"/>
              <w:rPr>
                <w:rStyle w:val="afc"/>
                <w:rFonts w:ascii="Times New Roman"/>
                <w:sz w:val="18"/>
                <w:szCs w:val="18"/>
              </w:rPr>
            </w:pPr>
          </w:p>
        </w:tc>
      </w:tr>
      <w:tr w:rsidR="002A058A" w:rsidRPr="005E14A8" w:rsidTr="0015529D">
        <w:tc>
          <w:tcPr>
            <w:tcW w:w="1526" w:type="dxa"/>
            <w:shd w:val="clear" w:color="auto" w:fill="auto"/>
          </w:tcPr>
          <w:p w:rsidR="002A058A" w:rsidRDefault="002A058A" w:rsidP="0015529D">
            <w:pPr>
              <w:ind w:firstLineChars="0" w:firstLine="0"/>
              <w:rPr>
                <w:rStyle w:val="afc"/>
                <w:rFonts w:ascii="Times New Roman"/>
                <w:sz w:val="18"/>
                <w:szCs w:val="18"/>
              </w:rPr>
            </w:pPr>
            <w:r>
              <w:rPr>
                <w:rStyle w:val="afc"/>
                <w:rFonts w:ascii="Times New Roman" w:hint="eastAsia"/>
                <w:sz w:val="18"/>
                <w:szCs w:val="18"/>
              </w:rPr>
              <w:t>缴费年份</w:t>
            </w:r>
          </w:p>
        </w:tc>
        <w:tc>
          <w:tcPr>
            <w:tcW w:w="709" w:type="dxa"/>
            <w:shd w:val="clear" w:color="auto" w:fill="auto"/>
          </w:tcPr>
          <w:p w:rsidR="002A058A" w:rsidRDefault="002A058A" w:rsidP="0015529D">
            <w:pPr>
              <w:ind w:firstLineChars="0" w:firstLine="0"/>
              <w:rPr>
                <w:rStyle w:val="afc"/>
                <w:rFonts w:ascii="Times New Roman"/>
                <w:sz w:val="18"/>
                <w:szCs w:val="18"/>
              </w:rPr>
            </w:pPr>
            <w:r>
              <w:rPr>
                <w:rStyle w:val="afc"/>
                <w:rFonts w:ascii="Times New Roman" w:hint="eastAsia"/>
                <w:sz w:val="18"/>
                <w:szCs w:val="18"/>
              </w:rPr>
              <w:t>4</w:t>
            </w:r>
          </w:p>
        </w:tc>
        <w:tc>
          <w:tcPr>
            <w:tcW w:w="850" w:type="dxa"/>
            <w:shd w:val="clear" w:color="auto" w:fill="auto"/>
          </w:tcPr>
          <w:p w:rsidR="002A058A" w:rsidRPr="00D01702" w:rsidRDefault="002A058A" w:rsidP="0015529D">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2A058A" w:rsidRPr="00D01702" w:rsidRDefault="002A058A" w:rsidP="0015529D">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tcPr>
          <w:p w:rsidR="002A058A" w:rsidRDefault="002A058A" w:rsidP="0015529D">
            <w:pPr>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3027" w:type="dxa"/>
            <w:shd w:val="clear" w:color="auto" w:fill="auto"/>
          </w:tcPr>
          <w:p w:rsidR="002A058A" w:rsidRPr="003F4A31" w:rsidRDefault="002A058A" w:rsidP="0015529D">
            <w:pPr>
              <w:ind w:firstLineChars="0" w:firstLine="0"/>
              <w:rPr>
                <w:rStyle w:val="afc"/>
                <w:rFonts w:ascii="Times New Roman"/>
                <w:sz w:val="18"/>
                <w:szCs w:val="18"/>
              </w:rPr>
            </w:pPr>
          </w:p>
        </w:tc>
      </w:tr>
      <w:tr w:rsidR="002A20B8" w:rsidRPr="005E14A8" w:rsidTr="0015529D">
        <w:tc>
          <w:tcPr>
            <w:tcW w:w="1526" w:type="dxa"/>
            <w:shd w:val="clear" w:color="auto" w:fill="auto"/>
          </w:tcPr>
          <w:p w:rsidR="002A20B8" w:rsidRPr="00D01702" w:rsidRDefault="002A20B8" w:rsidP="0015529D">
            <w:pPr>
              <w:ind w:firstLineChars="0" w:firstLine="0"/>
              <w:rPr>
                <w:rStyle w:val="afc"/>
                <w:rFonts w:ascii="Times New Roman"/>
                <w:sz w:val="18"/>
                <w:szCs w:val="18"/>
              </w:rPr>
            </w:pPr>
            <w:r>
              <w:rPr>
                <w:rStyle w:val="afc"/>
                <w:rFonts w:ascii="Times New Roman" w:hint="eastAsia"/>
                <w:sz w:val="18"/>
                <w:szCs w:val="18"/>
              </w:rPr>
              <w:t>银行</w:t>
            </w:r>
            <w:r>
              <w:rPr>
                <w:rStyle w:val="afc"/>
                <w:rFonts w:ascii="Times New Roman"/>
                <w:sz w:val="18"/>
                <w:szCs w:val="18"/>
              </w:rPr>
              <w:t>账户</w:t>
            </w:r>
          </w:p>
        </w:tc>
        <w:tc>
          <w:tcPr>
            <w:tcW w:w="709" w:type="dxa"/>
            <w:shd w:val="clear" w:color="auto" w:fill="auto"/>
          </w:tcPr>
          <w:p w:rsidR="002A20B8" w:rsidRPr="00D01702" w:rsidRDefault="002A20B8" w:rsidP="0015529D">
            <w:pPr>
              <w:ind w:firstLineChars="0" w:firstLine="0"/>
              <w:rPr>
                <w:rStyle w:val="afc"/>
                <w:rFonts w:ascii="Times New Roman"/>
                <w:sz w:val="18"/>
                <w:szCs w:val="18"/>
              </w:rPr>
            </w:pPr>
            <w:r>
              <w:rPr>
                <w:rStyle w:val="afc"/>
                <w:rFonts w:ascii="Times New Roman" w:hint="eastAsia"/>
                <w:sz w:val="18"/>
                <w:szCs w:val="18"/>
              </w:rPr>
              <w:t>32</w:t>
            </w:r>
          </w:p>
        </w:tc>
        <w:tc>
          <w:tcPr>
            <w:tcW w:w="850" w:type="dxa"/>
            <w:shd w:val="clear" w:color="auto" w:fill="auto"/>
          </w:tcPr>
          <w:p w:rsidR="002A20B8" w:rsidRPr="00D01702" w:rsidRDefault="002A20B8" w:rsidP="0015529D">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2A20B8" w:rsidRPr="00D01702" w:rsidRDefault="002A20B8" w:rsidP="0015529D">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3027" w:type="dxa"/>
            <w:shd w:val="clear" w:color="auto" w:fill="auto"/>
          </w:tcPr>
          <w:p w:rsidR="002A20B8" w:rsidRPr="003F4A31" w:rsidRDefault="002A20B8" w:rsidP="0015529D">
            <w:pPr>
              <w:ind w:firstLineChars="0" w:firstLine="0"/>
              <w:rPr>
                <w:rStyle w:val="afc"/>
                <w:rFonts w:ascii="Times New Roman"/>
                <w:sz w:val="18"/>
                <w:szCs w:val="18"/>
              </w:rPr>
            </w:pPr>
            <w:r>
              <w:rPr>
                <w:rStyle w:val="afc"/>
                <w:rFonts w:ascii="Times New Roman" w:hint="eastAsia"/>
                <w:sz w:val="18"/>
                <w:szCs w:val="18"/>
              </w:rPr>
              <w:t>付款</w:t>
            </w:r>
            <w:r>
              <w:rPr>
                <w:rStyle w:val="afc"/>
                <w:rFonts w:ascii="Times New Roman"/>
                <w:sz w:val="18"/>
                <w:szCs w:val="18"/>
              </w:rPr>
              <w:t>账户</w:t>
            </w:r>
          </w:p>
        </w:tc>
      </w:tr>
      <w:tr w:rsidR="002A20B8" w:rsidRPr="005E14A8" w:rsidTr="0015529D">
        <w:tc>
          <w:tcPr>
            <w:tcW w:w="1526" w:type="dxa"/>
            <w:shd w:val="clear" w:color="auto" w:fill="auto"/>
            <w:vAlign w:val="center"/>
          </w:tcPr>
          <w:p w:rsidR="002A20B8" w:rsidRPr="00D01702" w:rsidRDefault="002A20B8" w:rsidP="0015529D">
            <w:pPr>
              <w:ind w:firstLineChars="0" w:firstLine="0"/>
              <w:rPr>
                <w:rStyle w:val="afc"/>
                <w:rFonts w:ascii="Times New Roman"/>
                <w:sz w:val="18"/>
                <w:szCs w:val="18"/>
              </w:rPr>
            </w:pPr>
            <w:r>
              <w:rPr>
                <w:rStyle w:val="afc"/>
                <w:rFonts w:ascii="Times New Roman" w:hint="eastAsia"/>
                <w:sz w:val="18"/>
                <w:szCs w:val="18"/>
              </w:rPr>
              <w:t>缴费金额</w:t>
            </w:r>
          </w:p>
        </w:tc>
        <w:tc>
          <w:tcPr>
            <w:tcW w:w="709" w:type="dxa"/>
            <w:shd w:val="clear" w:color="auto" w:fill="auto"/>
          </w:tcPr>
          <w:p w:rsidR="002A20B8" w:rsidRPr="00D01702" w:rsidRDefault="002A20B8" w:rsidP="0015529D">
            <w:pPr>
              <w:ind w:firstLineChars="0" w:firstLine="0"/>
              <w:rPr>
                <w:rStyle w:val="afc"/>
                <w:rFonts w:ascii="Times New Roman"/>
                <w:sz w:val="18"/>
                <w:szCs w:val="18"/>
              </w:rPr>
            </w:pPr>
            <w:r>
              <w:rPr>
                <w:rStyle w:val="afc"/>
                <w:rFonts w:ascii="Times New Roman"/>
                <w:sz w:val="18"/>
                <w:szCs w:val="18"/>
              </w:rPr>
              <w:t>18.2</w:t>
            </w:r>
          </w:p>
        </w:tc>
        <w:tc>
          <w:tcPr>
            <w:tcW w:w="850" w:type="dxa"/>
            <w:shd w:val="clear" w:color="auto" w:fill="auto"/>
          </w:tcPr>
          <w:p w:rsidR="002A20B8" w:rsidRPr="00D01702" w:rsidRDefault="002A20B8" w:rsidP="0015529D">
            <w:pPr>
              <w:ind w:firstLineChars="0" w:firstLine="0"/>
              <w:rPr>
                <w:rStyle w:val="afc"/>
                <w:rFonts w:ascii="Times New Roman"/>
                <w:sz w:val="18"/>
                <w:szCs w:val="18"/>
              </w:rPr>
            </w:pPr>
            <w:r>
              <w:rPr>
                <w:rStyle w:val="afc"/>
                <w:rFonts w:ascii="Times New Roman"/>
                <w:sz w:val="18"/>
                <w:szCs w:val="18"/>
              </w:rPr>
              <w:t>D</w:t>
            </w:r>
          </w:p>
        </w:tc>
        <w:tc>
          <w:tcPr>
            <w:tcW w:w="851" w:type="dxa"/>
            <w:shd w:val="clear" w:color="auto" w:fill="auto"/>
          </w:tcPr>
          <w:p w:rsidR="002A20B8" w:rsidRPr="00D01702" w:rsidRDefault="002A20B8" w:rsidP="0015529D">
            <w:pPr>
              <w:ind w:firstLineChars="0" w:firstLine="0"/>
              <w:rPr>
                <w:rStyle w:val="afc"/>
                <w:rFonts w:ascii="Times New Roman"/>
                <w:sz w:val="18"/>
                <w:szCs w:val="18"/>
              </w:rPr>
            </w:pPr>
            <w:r w:rsidRPr="00D01702">
              <w:rPr>
                <w:rStyle w:val="afc"/>
                <w:rFonts w:ascii="Times New Roman"/>
                <w:sz w:val="18"/>
                <w:szCs w:val="18"/>
              </w:rPr>
              <w:t>M</w:t>
            </w:r>
          </w:p>
        </w:tc>
        <w:tc>
          <w:tcPr>
            <w:tcW w:w="1559" w:type="dxa"/>
            <w:shd w:val="clear" w:color="auto" w:fill="auto"/>
          </w:tcPr>
          <w:p w:rsidR="002A20B8" w:rsidRPr="005E14A8" w:rsidRDefault="002A20B8" w:rsidP="0015529D">
            <w:pPr>
              <w:ind w:firstLineChars="0" w:firstLine="0"/>
              <w:rPr>
                <w:rFonts w:cs="Times New Roman"/>
                <w:szCs w:val="21"/>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2A20B8" w:rsidRPr="003F4A31" w:rsidRDefault="002A20B8" w:rsidP="0015529D">
            <w:pPr>
              <w:ind w:firstLineChars="0" w:firstLine="0"/>
              <w:rPr>
                <w:rStyle w:val="afc"/>
                <w:rFonts w:ascii="Times New Roman"/>
                <w:sz w:val="18"/>
                <w:szCs w:val="18"/>
              </w:rPr>
            </w:pPr>
          </w:p>
        </w:tc>
      </w:tr>
      <w:tr w:rsidR="002A20B8" w:rsidRPr="005E14A8" w:rsidTr="0015529D">
        <w:tc>
          <w:tcPr>
            <w:tcW w:w="1526" w:type="dxa"/>
            <w:shd w:val="clear" w:color="auto" w:fill="auto"/>
            <w:vAlign w:val="center"/>
          </w:tcPr>
          <w:p w:rsidR="002A20B8" w:rsidRPr="00D01702" w:rsidRDefault="002A20B8" w:rsidP="0015529D">
            <w:pPr>
              <w:ind w:firstLineChars="0" w:firstLine="0"/>
              <w:rPr>
                <w:rStyle w:val="afc"/>
                <w:rFonts w:ascii="Times New Roman"/>
                <w:sz w:val="18"/>
                <w:szCs w:val="18"/>
              </w:rPr>
            </w:pPr>
            <w:r>
              <w:rPr>
                <w:rStyle w:val="afc"/>
                <w:rFonts w:ascii="Times New Roman" w:hint="eastAsia"/>
                <w:sz w:val="18"/>
                <w:szCs w:val="18"/>
              </w:rPr>
              <w:t>备注</w:t>
            </w:r>
          </w:p>
        </w:tc>
        <w:tc>
          <w:tcPr>
            <w:tcW w:w="709" w:type="dxa"/>
            <w:shd w:val="clear" w:color="auto" w:fill="auto"/>
          </w:tcPr>
          <w:p w:rsidR="002A20B8" w:rsidRPr="00D01702" w:rsidRDefault="002A20B8" w:rsidP="0015529D">
            <w:pPr>
              <w:ind w:firstLineChars="0" w:firstLine="0"/>
              <w:rPr>
                <w:rStyle w:val="afc"/>
                <w:rFonts w:ascii="Times New Roman"/>
                <w:sz w:val="18"/>
                <w:szCs w:val="18"/>
              </w:rPr>
            </w:pPr>
            <w:r>
              <w:rPr>
                <w:rStyle w:val="afc"/>
                <w:rFonts w:ascii="Times New Roman" w:hint="eastAsia"/>
                <w:sz w:val="18"/>
                <w:szCs w:val="18"/>
              </w:rPr>
              <w:t>200</w:t>
            </w:r>
          </w:p>
        </w:tc>
        <w:tc>
          <w:tcPr>
            <w:tcW w:w="850" w:type="dxa"/>
            <w:shd w:val="clear" w:color="auto" w:fill="auto"/>
          </w:tcPr>
          <w:p w:rsidR="002A20B8" w:rsidRPr="00D01702" w:rsidRDefault="002A20B8" w:rsidP="0015529D">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2A20B8" w:rsidRPr="00D01702" w:rsidRDefault="002A20B8" w:rsidP="0015529D">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tcPr>
          <w:p w:rsidR="002A20B8" w:rsidRPr="003871ED" w:rsidRDefault="002A20B8" w:rsidP="0015529D">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2A20B8" w:rsidRPr="003F4A31" w:rsidRDefault="002A20B8" w:rsidP="0015529D">
            <w:pPr>
              <w:ind w:firstLineChars="0" w:firstLine="0"/>
              <w:rPr>
                <w:rStyle w:val="afc"/>
                <w:rFonts w:ascii="Times New Roman"/>
                <w:sz w:val="18"/>
                <w:szCs w:val="18"/>
              </w:rPr>
            </w:pPr>
          </w:p>
        </w:tc>
      </w:tr>
      <w:tr w:rsidR="002A20B8" w:rsidRPr="005E14A8" w:rsidTr="0015529D">
        <w:tc>
          <w:tcPr>
            <w:tcW w:w="1526" w:type="dxa"/>
            <w:shd w:val="clear" w:color="auto" w:fill="auto"/>
            <w:vAlign w:val="center"/>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交易</w:t>
            </w:r>
            <w:r>
              <w:rPr>
                <w:rStyle w:val="afc"/>
                <w:rFonts w:ascii="Times New Roman"/>
                <w:sz w:val="18"/>
                <w:szCs w:val="18"/>
              </w:rPr>
              <w:t>日期</w:t>
            </w:r>
          </w:p>
        </w:tc>
        <w:tc>
          <w:tcPr>
            <w:tcW w:w="709" w:type="dxa"/>
            <w:shd w:val="clear" w:color="auto" w:fill="auto"/>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8</w:t>
            </w:r>
          </w:p>
        </w:tc>
        <w:tc>
          <w:tcPr>
            <w:tcW w:w="850" w:type="dxa"/>
            <w:shd w:val="clear" w:color="auto" w:fill="auto"/>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tcPr>
          <w:p w:rsidR="002A20B8" w:rsidRPr="003F4A31" w:rsidRDefault="002A20B8" w:rsidP="0015529D">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2A20B8" w:rsidRPr="003F4A31" w:rsidRDefault="002A20B8" w:rsidP="0015529D">
            <w:pPr>
              <w:ind w:firstLineChars="0" w:firstLine="0"/>
              <w:rPr>
                <w:rStyle w:val="afc"/>
                <w:rFonts w:ascii="Times New Roman"/>
                <w:sz w:val="18"/>
                <w:szCs w:val="18"/>
              </w:rPr>
            </w:pPr>
          </w:p>
        </w:tc>
      </w:tr>
      <w:tr w:rsidR="002A20B8" w:rsidRPr="005E14A8" w:rsidTr="0015529D">
        <w:tc>
          <w:tcPr>
            <w:tcW w:w="1526" w:type="dxa"/>
            <w:shd w:val="clear" w:color="auto" w:fill="auto"/>
            <w:vAlign w:val="center"/>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交易</w:t>
            </w:r>
            <w:r>
              <w:rPr>
                <w:rStyle w:val="afc"/>
                <w:rFonts w:ascii="Times New Roman"/>
                <w:sz w:val="18"/>
                <w:szCs w:val="18"/>
              </w:rPr>
              <w:t>机构</w:t>
            </w:r>
          </w:p>
        </w:tc>
        <w:tc>
          <w:tcPr>
            <w:tcW w:w="709" w:type="dxa"/>
            <w:shd w:val="clear" w:color="auto" w:fill="auto"/>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7</w:t>
            </w:r>
          </w:p>
        </w:tc>
        <w:tc>
          <w:tcPr>
            <w:tcW w:w="850" w:type="dxa"/>
            <w:shd w:val="clear" w:color="auto" w:fill="auto"/>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tcPr>
          <w:p w:rsidR="002A20B8" w:rsidRPr="003871ED" w:rsidRDefault="002A20B8" w:rsidP="0015529D">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2A20B8" w:rsidRPr="003F4A31" w:rsidRDefault="002A20B8" w:rsidP="0015529D">
            <w:pPr>
              <w:ind w:firstLineChars="0" w:firstLine="0"/>
              <w:rPr>
                <w:rStyle w:val="afc"/>
                <w:rFonts w:ascii="Times New Roman"/>
                <w:sz w:val="18"/>
                <w:szCs w:val="18"/>
              </w:rPr>
            </w:pPr>
          </w:p>
        </w:tc>
      </w:tr>
      <w:tr w:rsidR="002A20B8" w:rsidRPr="005E14A8" w:rsidTr="0015529D">
        <w:tc>
          <w:tcPr>
            <w:tcW w:w="1526" w:type="dxa"/>
            <w:shd w:val="clear" w:color="auto" w:fill="auto"/>
            <w:vAlign w:val="center"/>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操作员</w:t>
            </w:r>
          </w:p>
        </w:tc>
        <w:tc>
          <w:tcPr>
            <w:tcW w:w="709" w:type="dxa"/>
            <w:shd w:val="clear" w:color="auto" w:fill="auto"/>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16</w:t>
            </w:r>
          </w:p>
        </w:tc>
        <w:tc>
          <w:tcPr>
            <w:tcW w:w="850" w:type="dxa"/>
            <w:shd w:val="clear" w:color="auto" w:fill="auto"/>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tcPr>
          <w:p w:rsidR="002A20B8" w:rsidRPr="003871ED" w:rsidRDefault="002A20B8" w:rsidP="0015529D">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2A20B8" w:rsidRPr="003F4A31" w:rsidRDefault="002A20B8" w:rsidP="0015529D">
            <w:pPr>
              <w:ind w:firstLineChars="0" w:firstLine="0"/>
              <w:rPr>
                <w:rStyle w:val="afc"/>
                <w:rFonts w:ascii="Times New Roman"/>
                <w:sz w:val="18"/>
                <w:szCs w:val="18"/>
              </w:rPr>
            </w:pPr>
          </w:p>
        </w:tc>
      </w:tr>
      <w:tr w:rsidR="002A20B8" w:rsidRPr="005E14A8" w:rsidTr="0015529D">
        <w:tc>
          <w:tcPr>
            <w:tcW w:w="1526" w:type="dxa"/>
            <w:shd w:val="clear" w:color="auto" w:fill="auto"/>
            <w:vAlign w:val="center"/>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批次号</w:t>
            </w:r>
          </w:p>
        </w:tc>
        <w:tc>
          <w:tcPr>
            <w:tcW w:w="709" w:type="dxa"/>
            <w:shd w:val="clear" w:color="auto" w:fill="auto"/>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40</w:t>
            </w:r>
          </w:p>
        </w:tc>
        <w:tc>
          <w:tcPr>
            <w:tcW w:w="850" w:type="dxa"/>
            <w:shd w:val="clear" w:color="auto" w:fill="auto"/>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tcPr>
          <w:p w:rsidR="002A20B8" w:rsidRPr="003871ED" w:rsidRDefault="002A20B8" w:rsidP="0015529D">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2A20B8" w:rsidRPr="003F4A31" w:rsidRDefault="002A20B8" w:rsidP="0015529D">
            <w:pPr>
              <w:ind w:firstLineChars="0" w:firstLine="0"/>
              <w:rPr>
                <w:rStyle w:val="afc"/>
                <w:rFonts w:ascii="Times New Roman"/>
                <w:sz w:val="18"/>
                <w:szCs w:val="18"/>
              </w:rPr>
            </w:pPr>
          </w:p>
        </w:tc>
      </w:tr>
      <w:tr w:rsidR="002A20B8" w:rsidRPr="005E14A8" w:rsidTr="0015529D">
        <w:tc>
          <w:tcPr>
            <w:tcW w:w="1526" w:type="dxa"/>
            <w:shd w:val="clear" w:color="auto" w:fill="auto"/>
            <w:vAlign w:val="center"/>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缴费</w:t>
            </w:r>
            <w:r w:rsidRPr="00D01702">
              <w:rPr>
                <w:rStyle w:val="afc"/>
                <w:rFonts w:ascii="Times New Roman"/>
                <w:sz w:val="18"/>
                <w:szCs w:val="18"/>
              </w:rPr>
              <w:t>状态</w:t>
            </w:r>
          </w:p>
        </w:tc>
        <w:tc>
          <w:tcPr>
            <w:tcW w:w="709" w:type="dxa"/>
            <w:shd w:val="clear" w:color="auto" w:fill="auto"/>
          </w:tcPr>
          <w:p w:rsidR="002A20B8" w:rsidRDefault="002A20B8" w:rsidP="0015529D">
            <w:pPr>
              <w:ind w:firstLineChars="0" w:firstLine="0"/>
              <w:rPr>
                <w:rStyle w:val="afc"/>
                <w:rFonts w:ascii="Times New Roman"/>
                <w:sz w:val="18"/>
                <w:szCs w:val="18"/>
              </w:rPr>
            </w:pPr>
            <w:r w:rsidRPr="00D01702">
              <w:rPr>
                <w:rStyle w:val="afc"/>
                <w:rFonts w:ascii="Times New Roman" w:hint="eastAsia"/>
                <w:sz w:val="18"/>
                <w:szCs w:val="18"/>
              </w:rPr>
              <w:t>1</w:t>
            </w:r>
          </w:p>
        </w:tc>
        <w:tc>
          <w:tcPr>
            <w:tcW w:w="850" w:type="dxa"/>
            <w:shd w:val="clear" w:color="auto" w:fill="auto"/>
          </w:tcPr>
          <w:p w:rsidR="002A20B8" w:rsidRDefault="002A20B8" w:rsidP="0015529D">
            <w:pPr>
              <w:ind w:firstLineChars="0" w:firstLine="0"/>
              <w:rPr>
                <w:rStyle w:val="afc"/>
                <w:rFonts w:ascii="Times New Roman"/>
                <w:sz w:val="18"/>
                <w:szCs w:val="18"/>
              </w:rPr>
            </w:pPr>
            <w:r w:rsidRPr="00D01702">
              <w:rPr>
                <w:rStyle w:val="afc"/>
                <w:rFonts w:ascii="Times New Roman" w:hint="eastAsia"/>
                <w:sz w:val="18"/>
                <w:szCs w:val="18"/>
              </w:rPr>
              <w:t>S</w:t>
            </w:r>
          </w:p>
        </w:tc>
        <w:tc>
          <w:tcPr>
            <w:tcW w:w="851" w:type="dxa"/>
            <w:shd w:val="clear" w:color="auto" w:fill="auto"/>
          </w:tcPr>
          <w:p w:rsidR="002A20B8" w:rsidRDefault="002A20B8" w:rsidP="0015529D">
            <w:pPr>
              <w:ind w:firstLineChars="0" w:firstLine="0"/>
              <w:rPr>
                <w:rStyle w:val="afc"/>
                <w:rFonts w:ascii="Times New Roman"/>
                <w:sz w:val="18"/>
                <w:szCs w:val="18"/>
              </w:rPr>
            </w:pPr>
            <w:r w:rsidRPr="00D01702">
              <w:rPr>
                <w:rStyle w:val="afc"/>
                <w:rFonts w:ascii="Times New Roman" w:hint="eastAsia"/>
                <w:sz w:val="18"/>
                <w:szCs w:val="18"/>
              </w:rPr>
              <w:t>M</w:t>
            </w:r>
          </w:p>
        </w:tc>
        <w:tc>
          <w:tcPr>
            <w:tcW w:w="1559" w:type="dxa"/>
            <w:shd w:val="clear" w:color="auto" w:fill="auto"/>
          </w:tcPr>
          <w:p w:rsidR="002A20B8" w:rsidRPr="003871ED" w:rsidRDefault="002A20B8" w:rsidP="0015529D">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2A20B8" w:rsidRPr="003F4A31" w:rsidRDefault="002A20B8" w:rsidP="0015529D">
            <w:pPr>
              <w:ind w:firstLineChars="0" w:firstLine="0"/>
              <w:rPr>
                <w:rStyle w:val="afc"/>
                <w:rFonts w:ascii="Times New Roman"/>
                <w:sz w:val="18"/>
                <w:szCs w:val="18"/>
              </w:rPr>
            </w:pPr>
            <w:r w:rsidRPr="003F4A31">
              <w:rPr>
                <w:rStyle w:val="afc"/>
                <w:rFonts w:ascii="Times New Roman" w:hint="eastAsia"/>
                <w:sz w:val="18"/>
                <w:szCs w:val="18"/>
              </w:rPr>
              <w:t>0-</w:t>
            </w:r>
            <w:r w:rsidRPr="003F4A31">
              <w:rPr>
                <w:rStyle w:val="afc"/>
                <w:rFonts w:ascii="Times New Roman" w:hint="eastAsia"/>
                <w:sz w:val="18"/>
                <w:szCs w:val="18"/>
              </w:rPr>
              <w:t>成功</w:t>
            </w:r>
            <w:r w:rsidRPr="003F4A31">
              <w:rPr>
                <w:rStyle w:val="afc"/>
                <w:rFonts w:ascii="Times New Roman"/>
                <w:sz w:val="18"/>
                <w:szCs w:val="18"/>
              </w:rPr>
              <w:t>；</w:t>
            </w:r>
            <w:r w:rsidRPr="003F4A31">
              <w:rPr>
                <w:rStyle w:val="afc"/>
                <w:rFonts w:ascii="Times New Roman" w:hint="eastAsia"/>
                <w:sz w:val="18"/>
                <w:szCs w:val="18"/>
              </w:rPr>
              <w:t>1</w:t>
            </w:r>
            <w:r w:rsidRPr="003F4A31">
              <w:rPr>
                <w:rStyle w:val="afc"/>
                <w:rFonts w:ascii="Times New Roman"/>
                <w:sz w:val="18"/>
                <w:szCs w:val="18"/>
              </w:rPr>
              <w:t>-</w:t>
            </w:r>
            <w:r w:rsidRPr="003F4A31">
              <w:rPr>
                <w:rStyle w:val="afc"/>
                <w:rFonts w:ascii="Times New Roman"/>
                <w:sz w:val="18"/>
                <w:szCs w:val="18"/>
              </w:rPr>
              <w:t>失败</w:t>
            </w:r>
          </w:p>
        </w:tc>
      </w:tr>
      <w:tr w:rsidR="002A20B8" w:rsidRPr="005E14A8" w:rsidTr="0015529D">
        <w:tc>
          <w:tcPr>
            <w:tcW w:w="1526" w:type="dxa"/>
            <w:shd w:val="clear" w:color="auto" w:fill="auto"/>
            <w:vAlign w:val="center"/>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缴费</w:t>
            </w:r>
            <w:r w:rsidRPr="00D01702">
              <w:rPr>
                <w:rStyle w:val="afc"/>
                <w:rFonts w:ascii="Times New Roman" w:hint="eastAsia"/>
                <w:sz w:val="18"/>
                <w:szCs w:val="18"/>
              </w:rPr>
              <w:t>错误</w:t>
            </w:r>
            <w:r w:rsidRPr="00D01702">
              <w:rPr>
                <w:rStyle w:val="afc"/>
                <w:rFonts w:ascii="Times New Roman"/>
                <w:sz w:val="18"/>
                <w:szCs w:val="18"/>
              </w:rPr>
              <w:t>描述</w:t>
            </w:r>
          </w:p>
        </w:tc>
        <w:tc>
          <w:tcPr>
            <w:tcW w:w="709" w:type="dxa"/>
            <w:shd w:val="clear" w:color="auto" w:fill="auto"/>
          </w:tcPr>
          <w:p w:rsidR="002A20B8" w:rsidRDefault="002A20B8" w:rsidP="0015529D">
            <w:pPr>
              <w:ind w:firstLineChars="0" w:firstLine="0"/>
              <w:rPr>
                <w:rStyle w:val="afc"/>
                <w:rFonts w:ascii="Times New Roman"/>
                <w:sz w:val="18"/>
                <w:szCs w:val="18"/>
              </w:rPr>
            </w:pPr>
            <w:r>
              <w:rPr>
                <w:rStyle w:val="afc"/>
                <w:rFonts w:ascii="Times New Roman"/>
                <w:sz w:val="18"/>
                <w:szCs w:val="18"/>
              </w:rPr>
              <w:t>300</w:t>
            </w:r>
          </w:p>
        </w:tc>
        <w:tc>
          <w:tcPr>
            <w:tcW w:w="850" w:type="dxa"/>
            <w:shd w:val="clear" w:color="auto" w:fill="auto"/>
          </w:tcPr>
          <w:p w:rsidR="002A20B8" w:rsidRDefault="002A20B8" w:rsidP="0015529D">
            <w:pPr>
              <w:ind w:firstLineChars="0" w:firstLine="0"/>
              <w:rPr>
                <w:rStyle w:val="afc"/>
                <w:rFonts w:ascii="Times New Roman"/>
                <w:sz w:val="18"/>
                <w:szCs w:val="18"/>
              </w:rPr>
            </w:pPr>
            <w:r w:rsidRPr="00D01702">
              <w:rPr>
                <w:rStyle w:val="afc"/>
                <w:rFonts w:ascii="Times New Roman" w:hint="eastAsia"/>
                <w:sz w:val="18"/>
                <w:szCs w:val="18"/>
              </w:rPr>
              <w:t>S</w:t>
            </w:r>
          </w:p>
        </w:tc>
        <w:tc>
          <w:tcPr>
            <w:tcW w:w="851" w:type="dxa"/>
            <w:shd w:val="clear" w:color="auto" w:fill="auto"/>
          </w:tcPr>
          <w:p w:rsidR="002A20B8" w:rsidRDefault="002A20B8" w:rsidP="0015529D">
            <w:pPr>
              <w:ind w:firstLineChars="0" w:firstLine="0"/>
              <w:rPr>
                <w:rStyle w:val="afc"/>
                <w:rFonts w:ascii="Times New Roman"/>
                <w:sz w:val="18"/>
                <w:szCs w:val="18"/>
              </w:rPr>
            </w:pPr>
            <w:r w:rsidRPr="00D01702">
              <w:rPr>
                <w:rStyle w:val="afc"/>
                <w:rFonts w:ascii="Times New Roman" w:hint="eastAsia"/>
                <w:sz w:val="18"/>
                <w:szCs w:val="18"/>
              </w:rPr>
              <w:t>M</w:t>
            </w:r>
          </w:p>
        </w:tc>
        <w:tc>
          <w:tcPr>
            <w:tcW w:w="1559" w:type="dxa"/>
            <w:shd w:val="clear" w:color="auto" w:fill="auto"/>
          </w:tcPr>
          <w:p w:rsidR="002A20B8" w:rsidRPr="003871ED" w:rsidRDefault="002A20B8" w:rsidP="0015529D">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2A20B8" w:rsidRPr="003F4A31" w:rsidRDefault="002A20B8" w:rsidP="0015529D">
            <w:pPr>
              <w:ind w:firstLineChars="0" w:firstLine="0"/>
              <w:rPr>
                <w:rStyle w:val="afc"/>
                <w:rFonts w:ascii="Times New Roman"/>
                <w:sz w:val="18"/>
                <w:szCs w:val="18"/>
              </w:rPr>
            </w:pPr>
          </w:p>
        </w:tc>
      </w:tr>
    </w:tbl>
    <w:p w:rsidR="002A20B8" w:rsidRDefault="002A20B8" w:rsidP="002A20B8">
      <w:pPr>
        <w:pStyle w:val="21"/>
        <w:numPr>
          <w:ilvl w:val="1"/>
          <w:numId w:val="1"/>
        </w:numPr>
        <w:ind w:left="0" w:firstLine="0"/>
      </w:pPr>
      <w:bookmarkStart w:id="189" w:name="_Toc8133864"/>
      <w:r>
        <w:rPr>
          <w:rFonts w:hint="eastAsia"/>
        </w:rPr>
        <w:lastRenderedPageBreak/>
        <w:t>批量缴费批次</w:t>
      </w:r>
      <w:r>
        <w:t>撤销明细导出</w:t>
      </w:r>
      <w:bookmarkEnd w:id="189"/>
    </w:p>
    <w:p w:rsidR="002A20B8" w:rsidRDefault="002A20B8" w:rsidP="00DB275A">
      <w:pPr>
        <w:pStyle w:val="3"/>
      </w:pPr>
      <w:bookmarkStart w:id="190" w:name="_Toc8133865"/>
      <w:r>
        <w:rPr>
          <w:rFonts w:hint="eastAsia"/>
        </w:rPr>
        <w:t>批量缴费批次</w:t>
      </w:r>
      <w:r>
        <w:t>撤销明细导出服务</w:t>
      </w:r>
      <w:r>
        <w:rPr>
          <w:rFonts w:hint="eastAsia"/>
        </w:rPr>
        <w:t>(</w:t>
      </w:r>
      <w:r>
        <w:t>oBOW712734</w:t>
      </w:r>
      <w:r>
        <w:rPr>
          <w:rFonts w:hint="eastAsia"/>
        </w:rPr>
        <w:t>)</w:t>
      </w:r>
      <w:bookmarkEnd w:id="190"/>
    </w:p>
    <w:p w:rsidR="002A20B8" w:rsidRDefault="002A20B8" w:rsidP="002A20B8">
      <w:pPr>
        <w:ind w:firstLine="480"/>
      </w:pPr>
      <w:r>
        <w:rPr>
          <w:rFonts w:hint="eastAsia"/>
        </w:rPr>
        <w:t>系统标识：</w:t>
      </w:r>
      <w:r>
        <w:t>OBOW</w:t>
      </w:r>
    </w:p>
    <w:p w:rsidR="002A20B8" w:rsidRPr="00412DD5" w:rsidRDefault="002A20B8" w:rsidP="002A20B8">
      <w:pPr>
        <w:ind w:firstLine="480"/>
      </w:pPr>
      <w:r>
        <w:rPr>
          <w:rFonts w:hint="eastAsia"/>
        </w:rPr>
        <w:t>交易码：</w:t>
      </w:r>
      <w:r>
        <w:t>712734</w:t>
      </w:r>
    </w:p>
    <w:p w:rsidR="002A20B8" w:rsidRDefault="002A20B8" w:rsidP="00DB275A">
      <w:pPr>
        <w:pStyle w:val="3"/>
      </w:pPr>
      <w:bookmarkStart w:id="191" w:name="_Toc8133866"/>
      <w:r>
        <w:rPr>
          <w:rFonts w:hint="eastAsia"/>
        </w:rPr>
        <w:t>业务功能</w:t>
      </w:r>
      <w:bookmarkEnd w:id="191"/>
    </w:p>
    <w:p w:rsidR="002A20B8" w:rsidRDefault="002A20B8" w:rsidP="002A20B8">
      <w:pPr>
        <w:ind w:firstLine="480"/>
      </w:pPr>
      <w:r>
        <w:rPr>
          <w:rFonts w:hint="eastAsia"/>
        </w:rPr>
        <w:t>实现</w:t>
      </w:r>
      <w:r>
        <w:t>批量</w:t>
      </w:r>
      <w:r>
        <w:rPr>
          <w:rFonts w:hint="eastAsia"/>
        </w:rPr>
        <w:t>缴费批次</w:t>
      </w:r>
      <w:r>
        <w:t>撤销明细导出</w:t>
      </w:r>
      <w:r>
        <w:rPr>
          <w:rFonts w:hint="eastAsia"/>
        </w:rPr>
        <w:t>的</w:t>
      </w:r>
      <w:r>
        <w:t>功能</w:t>
      </w:r>
      <w:r>
        <w:rPr>
          <w:rFonts w:hint="eastAsia"/>
        </w:rPr>
        <w:t>。</w:t>
      </w:r>
    </w:p>
    <w:p w:rsidR="002A20B8" w:rsidRDefault="002A20B8" w:rsidP="00DB275A">
      <w:pPr>
        <w:pStyle w:val="3"/>
      </w:pPr>
      <w:bookmarkStart w:id="192" w:name="_Toc8133867"/>
      <w:r>
        <w:rPr>
          <w:rFonts w:hint="eastAsia"/>
        </w:rPr>
        <w:t>请求报文</w:t>
      </w:r>
      <w:bookmarkEnd w:id="192"/>
    </w:p>
    <w:p w:rsidR="002A20B8" w:rsidRPr="00ED5D84" w:rsidRDefault="002A20B8" w:rsidP="002A20B8">
      <w:pPr>
        <w:ind w:firstLine="480"/>
        <w:rPr>
          <w:rStyle w:val="afc"/>
        </w:rPr>
      </w:pPr>
      <w:r w:rsidRPr="00ED5D84">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ED5D84">
        <w:rPr>
          <w:rStyle w:val="afc"/>
          <w:rFonts w:hint="eastAsia"/>
        </w:rPr>
        <w:t>/</w:t>
      </w:r>
      <w:r>
        <w:rPr>
          <w:rStyle w:val="afc"/>
          <w:rFonts w:hint="eastAsia"/>
        </w:rPr>
        <w:t>body/</w:t>
      </w:r>
      <w:r w:rsidRPr="00C2789D">
        <w:rPr>
          <w:rStyle w:val="afc"/>
          <w:rFonts w:hint="eastAsia"/>
        </w:rPr>
        <w:t>request/</w:t>
      </w:r>
      <w:r w:rsidRPr="00B0614D">
        <w:rPr>
          <w:rStyle w:val="afc"/>
        </w:rPr>
        <w:t>xfaceTradeDTO</w:t>
      </w:r>
      <w:r>
        <w:rPr>
          <w:rStyle w:val="afc"/>
          <w:rFonts w:hint="eastAsia"/>
        </w:rPr>
        <w:t>/</w:t>
      </w:r>
      <w:r>
        <w:t>oBOW712734</w:t>
      </w:r>
      <w:r w:rsidRPr="00B1794C">
        <w:t>DTO</w:t>
      </w:r>
    </w:p>
    <w:p w:rsidR="002A20B8" w:rsidRDefault="002A20B8" w:rsidP="002A20B8">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t>.47</w:t>
      </w:r>
      <w:r>
        <w:rPr>
          <w:rFonts w:hint="eastAsia"/>
        </w:rPr>
        <w:t>批量缴费批次</w:t>
      </w:r>
      <w:r>
        <w:t>撤销明细导出</w:t>
      </w:r>
      <w:r>
        <w:rPr>
          <w:rFonts w:hint="eastAsia"/>
        </w:rPr>
        <w:t>请求</w:t>
      </w:r>
      <w:r>
        <w:t>报文</w:t>
      </w:r>
    </w:p>
    <w:tbl>
      <w:tblPr>
        <w:tblStyle w:val="af4"/>
        <w:tblW w:w="9072" w:type="dxa"/>
        <w:jc w:val="center"/>
        <w:tblLayout w:type="fixed"/>
        <w:tblLook w:val="04A0"/>
      </w:tblPr>
      <w:tblGrid>
        <w:gridCol w:w="2084"/>
        <w:gridCol w:w="1914"/>
        <w:gridCol w:w="743"/>
        <w:gridCol w:w="743"/>
        <w:gridCol w:w="743"/>
        <w:gridCol w:w="903"/>
        <w:gridCol w:w="1942"/>
      </w:tblGrid>
      <w:tr w:rsidR="002A20B8" w:rsidRPr="00BE0356" w:rsidTr="0015529D">
        <w:trPr>
          <w:jc w:val="center"/>
        </w:trPr>
        <w:tc>
          <w:tcPr>
            <w:tcW w:w="2084" w:type="dxa"/>
            <w:shd w:val="clear" w:color="auto" w:fill="5B9BD5" w:themeFill="accent1"/>
            <w:vAlign w:val="center"/>
          </w:tcPr>
          <w:p w:rsidR="002A20B8" w:rsidRPr="00BE0356" w:rsidRDefault="002A20B8" w:rsidP="0015529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914" w:type="dxa"/>
            <w:shd w:val="clear" w:color="auto" w:fill="5B9BD5" w:themeFill="accent1"/>
            <w:vAlign w:val="center"/>
          </w:tcPr>
          <w:p w:rsidR="002A20B8" w:rsidRPr="00BE0356" w:rsidRDefault="002A20B8" w:rsidP="0015529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43" w:type="dxa"/>
            <w:shd w:val="clear" w:color="auto" w:fill="5B9BD5" w:themeFill="accent1"/>
            <w:vAlign w:val="center"/>
          </w:tcPr>
          <w:p w:rsidR="002A20B8" w:rsidRPr="00BE0356" w:rsidRDefault="002A20B8" w:rsidP="0015529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43" w:type="dxa"/>
            <w:shd w:val="clear" w:color="auto" w:fill="5B9BD5" w:themeFill="accent1"/>
            <w:vAlign w:val="center"/>
          </w:tcPr>
          <w:p w:rsidR="002A20B8" w:rsidRPr="00BE0356" w:rsidRDefault="002A20B8" w:rsidP="0015529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43" w:type="dxa"/>
            <w:shd w:val="clear" w:color="auto" w:fill="5B9BD5" w:themeFill="accent1"/>
            <w:vAlign w:val="center"/>
          </w:tcPr>
          <w:p w:rsidR="002A20B8" w:rsidRPr="00BE0356" w:rsidRDefault="002A20B8" w:rsidP="0015529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903" w:type="dxa"/>
            <w:shd w:val="clear" w:color="auto" w:fill="5B9BD5" w:themeFill="accent1"/>
            <w:vAlign w:val="center"/>
          </w:tcPr>
          <w:p w:rsidR="002A20B8" w:rsidRPr="00BE0356" w:rsidRDefault="002A20B8" w:rsidP="0015529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942" w:type="dxa"/>
            <w:shd w:val="clear" w:color="auto" w:fill="5B9BD5" w:themeFill="accent1"/>
            <w:vAlign w:val="center"/>
          </w:tcPr>
          <w:p w:rsidR="002A20B8" w:rsidRPr="00BE0356" w:rsidRDefault="002A20B8" w:rsidP="0015529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2A20B8" w:rsidRPr="00F95887" w:rsidTr="0015529D">
        <w:trPr>
          <w:jc w:val="center"/>
        </w:trPr>
        <w:tc>
          <w:tcPr>
            <w:tcW w:w="2084" w:type="dxa"/>
            <w:vAlign w:val="center"/>
          </w:tcPr>
          <w:p w:rsidR="002A20B8" w:rsidRPr="00F95887" w:rsidRDefault="002A20B8" w:rsidP="0015529D">
            <w:pPr>
              <w:ind w:firstLineChars="0" w:firstLine="0"/>
              <w:rPr>
                <w:rStyle w:val="afc"/>
                <w:sz w:val="18"/>
                <w:szCs w:val="18"/>
              </w:rPr>
            </w:pPr>
            <w:r w:rsidRPr="00787BD6">
              <w:rPr>
                <w:rStyle w:val="afc"/>
                <w:rFonts w:ascii="Times New Roman"/>
                <w:sz w:val="18"/>
                <w:szCs w:val="18"/>
              </w:rPr>
              <w:t>middHead</w:t>
            </w:r>
          </w:p>
        </w:tc>
        <w:tc>
          <w:tcPr>
            <w:tcW w:w="1914" w:type="dxa"/>
            <w:vAlign w:val="center"/>
          </w:tcPr>
          <w:p w:rsidR="002A20B8" w:rsidRPr="00F95887" w:rsidRDefault="002A20B8" w:rsidP="0015529D">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头结点</w:t>
            </w:r>
          </w:p>
        </w:tc>
        <w:tc>
          <w:tcPr>
            <w:tcW w:w="743" w:type="dxa"/>
            <w:vAlign w:val="center"/>
          </w:tcPr>
          <w:p w:rsidR="002A20B8" w:rsidRPr="00F95887" w:rsidRDefault="002A20B8" w:rsidP="0015529D">
            <w:pPr>
              <w:ind w:firstLineChars="0" w:firstLine="0"/>
              <w:rPr>
                <w:rStyle w:val="afc"/>
                <w:sz w:val="18"/>
                <w:szCs w:val="18"/>
              </w:rPr>
            </w:pPr>
          </w:p>
        </w:tc>
        <w:tc>
          <w:tcPr>
            <w:tcW w:w="743" w:type="dxa"/>
            <w:vAlign w:val="center"/>
          </w:tcPr>
          <w:p w:rsidR="002A20B8" w:rsidRPr="00F95887" w:rsidRDefault="002A20B8" w:rsidP="0015529D">
            <w:pPr>
              <w:ind w:firstLineChars="0" w:firstLine="0"/>
              <w:rPr>
                <w:rStyle w:val="afc"/>
                <w:sz w:val="18"/>
                <w:szCs w:val="18"/>
              </w:rPr>
            </w:pPr>
          </w:p>
        </w:tc>
        <w:tc>
          <w:tcPr>
            <w:tcW w:w="743" w:type="dxa"/>
            <w:vAlign w:val="center"/>
          </w:tcPr>
          <w:p w:rsidR="002A20B8" w:rsidRPr="00F95887" w:rsidRDefault="002A20B8" w:rsidP="0015529D">
            <w:pPr>
              <w:ind w:firstLineChars="0" w:firstLine="0"/>
              <w:rPr>
                <w:rStyle w:val="afc"/>
                <w:sz w:val="18"/>
                <w:szCs w:val="18"/>
              </w:rPr>
            </w:pPr>
          </w:p>
        </w:tc>
        <w:tc>
          <w:tcPr>
            <w:tcW w:w="903" w:type="dxa"/>
            <w:vAlign w:val="center"/>
          </w:tcPr>
          <w:p w:rsidR="002A20B8" w:rsidRPr="00F95887" w:rsidRDefault="002A20B8" w:rsidP="0015529D">
            <w:pPr>
              <w:ind w:firstLineChars="0" w:firstLine="0"/>
              <w:rPr>
                <w:rStyle w:val="afc"/>
                <w:sz w:val="18"/>
                <w:szCs w:val="18"/>
              </w:rPr>
            </w:pPr>
          </w:p>
        </w:tc>
        <w:tc>
          <w:tcPr>
            <w:tcW w:w="1942" w:type="dxa"/>
            <w:vAlign w:val="center"/>
          </w:tcPr>
          <w:p w:rsidR="002A20B8" w:rsidRPr="00F95887" w:rsidRDefault="002A20B8" w:rsidP="0015529D">
            <w:pPr>
              <w:ind w:firstLineChars="0" w:firstLine="0"/>
              <w:rPr>
                <w:rStyle w:val="afc"/>
                <w:sz w:val="18"/>
                <w:szCs w:val="18"/>
              </w:rPr>
            </w:pPr>
          </w:p>
        </w:tc>
      </w:tr>
      <w:tr w:rsidR="002A20B8" w:rsidRPr="00F95887" w:rsidTr="0015529D">
        <w:trPr>
          <w:jc w:val="center"/>
        </w:trPr>
        <w:tc>
          <w:tcPr>
            <w:tcW w:w="2084" w:type="dxa"/>
            <w:vAlign w:val="center"/>
          </w:tcPr>
          <w:p w:rsidR="002A20B8" w:rsidRDefault="002A20B8" w:rsidP="0015529D">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wdmc</w:t>
            </w:r>
          </w:p>
        </w:tc>
        <w:tc>
          <w:tcPr>
            <w:tcW w:w="1914" w:type="dxa"/>
            <w:vAlign w:val="center"/>
          </w:tcPr>
          <w:p w:rsidR="002A20B8" w:rsidRDefault="002A20B8" w:rsidP="0015529D">
            <w:pPr>
              <w:ind w:firstLineChars="0" w:firstLine="0"/>
              <w:rPr>
                <w:rStyle w:val="afc"/>
                <w:sz w:val="18"/>
                <w:szCs w:val="18"/>
              </w:rPr>
            </w:pPr>
            <w:r>
              <w:rPr>
                <w:rStyle w:val="afc"/>
                <w:rFonts w:ascii="Times New Roman" w:hint="eastAsia"/>
                <w:sz w:val="18"/>
                <w:szCs w:val="18"/>
              </w:rPr>
              <w:t>网点</w:t>
            </w:r>
            <w:r>
              <w:rPr>
                <w:rStyle w:val="afc"/>
                <w:rFonts w:ascii="Times New Roman"/>
                <w:sz w:val="18"/>
                <w:szCs w:val="18"/>
              </w:rPr>
              <w:t>名称</w:t>
            </w:r>
          </w:p>
        </w:tc>
        <w:tc>
          <w:tcPr>
            <w:tcW w:w="743" w:type="dxa"/>
            <w:vAlign w:val="center"/>
          </w:tcPr>
          <w:p w:rsidR="002A20B8" w:rsidRDefault="002A20B8" w:rsidP="0015529D">
            <w:pPr>
              <w:ind w:firstLineChars="0" w:firstLine="0"/>
              <w:rPr>
                <w:rStyle w:val="afc"/>
                <w:sz w:val="18"/>
                <w:szCs w:val="18"/>
              </w:rPr>
            </w:pPr>
            <w:r>
              <w:rPr>
                <w:rStyle w:val="afc"/>
                <w:rFonts w:ascii="Times New Roman"/>
                <w:sz w:val="18"/>
                <w:szCs w:val="18"/>
              </w:rPr>
              <w:t>120</w:t>
            </w:r>
          </w:p>
        </w:tc>
        <w:tc>
          <w:tcPr>
            <w:tcW w:w="743" w:type="dxa"/>
            <w:vAlign w:val="center"/>
          </w:tcPr>
          <w:p w:rsidR="002A20B8" w:rsidRDefault="002A20B8" w:rsidP="0015529D">
            <w:pPr>
              <w:ind w:firstLineChars="0" w:firstLine="0"/>
              <w:rPr>
                <w:rStyle w:val="afc"/>
                <w:sz w:val="18"/>
                <w:szCs w:val="18"/>
              </w:rPr>
            </w:pPr>
            <w:r w:rsidRPr="00336A89">
              <w:rPr>
                <w:rStyle w:val="afc"/>
                <w:rFonts w:ascii="Times New Roman"/>
                <w:sz w:val="18"/>
                <w:szCs w:val="18"/>
              </w:rPr>
              <w:t>S</w:t>
            </w:r>
          </w:p>
        </w:tc>
        <w:tc>
          <w:tcPr>
            <w:tcW w:w="743" w:type="dxa"/>
            <w:vAlign w:val="center"/>
          </w:tcPr>
          <w:p w:rsidR="002A20B8" w:rsidRDefault="002A20B8" w:rsidP="0015529D">
            <w:pPr>
              <w:ind w:firstLineChars="0" w:firstLine="0"/>
              <w:rPr>
                <w:rStyle w:val="afc"/>
                <w:sz w:val="18"/>
                <w:szCs w:val="18"/>
              </w:rPr>
            </w:pPr>
            <w:r>
              <w:rPr>
                <w:rStyle w:val="afc"/>
                <w:rFonts w:ascii="Times New Roman"/>
                <w:sz w:val="18"/>
                <w:szCs w:val="18"/>
              </w:rPr>
              <w:t>O</w:t>
            </w:r>
          </w:p>
        </w:tc>
        <w:tc>
          <w:tcPr>
            <w:tcW w:w="903" w:type="dxa"/>
            <w:vAlign w:val="center"/>
          </w:tcPr>
          <w:p w:rsidR="002A20B8" w:rsidRDefault="002A20B8" w:rsidP="0015529D">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2A20B8" w:rsidRPr="00F95887" w:rsidRDefault="002A20B8" w:rsidP="0015529D">
            <w:pPr>
              <w:ind w:firstLineChars="0" w:firstLine="0"/>
              <w:rPr>
                <w:rStyle w:val="afc"/>
                <w:sz w:val="18"/>
                <w:szCs w:val="18"/>
              </w:rPr>
            </w:pPr>
          </w:p>
        </w:tc>
      </w:tr>
      <w:tr w:rsidR="002A20B8" w:rsidRPr="00F95887" w:rsidTr="0015529D">
        <w:trPr>
          <w:jc w:val="center"/>
        </w:trPr>
        <w:tc>
          <w:tcPr>
            <w:tcW w:w="2084" w:type="dxa"/>
            <w:vAlign w:val="center"/>
          </w:tcPr>
          <w:p w:rsidR="002A20B8" w:rsidRDefault="002A20B8" w:rsidP="0015529D">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yybs</w:t>
            </w:r>
          </w:p>
        </w:tc>
        <w:tc>
          <w:tcPr>
            <w:tcW w:w="1914" w:type="dxa"/>
            <w:vAlign w:val="center"/>
          </w:tcPr>
          <w:p w:rsidR="002A20B8" w:rsidRDefault="002A20B8" w:rsidP="0015529D">
            <w:pPr>
              <w:ind w:firstLineChars="0" w:firstLine="0"/>
              <w:rPr>
                <w:rStyle w:val="afc"/>
                <w:sz w:val="18"/>
                <w:szCs w:val="18"/>
              </w:rPr>
            </w:pPr>
            <w:r>
              <w:rPr>
                <w:rStyle w:val="afc"/>
                <w:rFonts w:ascii="Times New Roman" w:hint="eastAsia"/>
                <w:sz w:val="18"/>
                <w:szCs w:val="18"/>
              </w:rPr>
              <w:t>应用</w:t>
            </w:r>
            <w:r>
              <w:rPr>
                <w:rStyle w:val="afc"/>
                <w:rFonts w:ascii="Times New Roman"/>
                <w:sz w:val="18"/>
                <w:szCs w:val="18"/>
              </w:rPr>
              <w:t>标示</w:t>
            </w:r>
          </w:p>
        </w:tc>
        <w:tc>
          <w:tcPr>
            <w:tcW w:w="743" w:type="dxa"/>
            <w:vAlign w:val="center"/>
          </w:tcPr>
          <w:p w:rsidR="002A20B8" w:rsidRDefault="002A20B8" w:rsidP="0015529D">
            <w:pPr>
              <w:ind w:firstLineChars="0" w:firstLine="0"/>
              <w:rPr>
                <w:rStyle w:val="afc"/>
                <w:sz w:val="18"/>
                <w:szCs w:val="18"/>
              </w:rPr>
            </w:pPr>
            <w:r>
              <w:rPr>
                <w:rStyle w:val="afc"/>
                <w:rFonts w:ascii="Times New Roman"/>
                <w:sz w:val="18"/>
                <w:szCs w:val="18"/>
              </w:rPr>
              <w:t>3</w:t>
            </w:r>
          </w:p>
        </w:tc>
        <w:tc>
          <w:tcPr>
            <w:tcW w:w="743" w:type="dxa"/>
            <w:vAlign w:val="center"/>
          </w:tcPr>
          <w:p w:rsidR="002A20B8" w:rsidRDefault="002A20B8" w:rsidP="0015529D">
            <w:pPr>
              <w:ind w:firstLineChars="0" w:firstLine="0"/>
              <w:rPr>
                <w:rStyle w:val="afc"/>
                <w:sz w:val="18"/>
                <w:szCs w:val="18"/>
              </w:rPr>
            </w:pPr>
            <w:r w:rsidRPr="00336A89">
              <w:rPr>
                <w:rStyle w:val="afc"/>
                <w:rFonts w:ascii="Times New Roman"/>
                <w:sz w:val="18"/>
                <w:szCs w:val="18"/>
              </w:rPr>
              <w:t>S</w:t>
            </w:r>
          </w:p>
        </w:tc>
        <w:tc>
          <w:tcPr>
            <w:tcW w:w="743" w:type="dxa"/>
            <w:vAlign w:val="center"/>
          </w:tcPr>
          <w:p w:rsidR="002A20B8" w:rsidRDefault="002A20B8" w:rsidP="0015529D">
            <w:pPr>
              <w:ind w:firstLineChars="0" w:firstLine="0"/>
              <w:rPr>
                <w:rStyle w:val="afc"/>
                <w:sz w:val="18"/>
                <w:szCs w:val="18"/>
              </w:rPr>
            </w:pPr>
            <w:r w:rsidRPr="00336A89">
              <w:rPr>
                <w:rStyle w:val="afc"/>
                <w:rFonts w:ascii="Times New Roman"/>
                <w:sz w:val="18"/>
                <w:szCs w:val="18"/>
              </w:rPr>
              <w:t>M</w:t>
            </w:r>
          </w:p>
        </w:tc>
        <w:tc>
          <w:tcPr>
            <w:tcW w:w="903" w:type="dxa"/>
            <w:vAlign w:val="center"/>
          </w:tcPr>
          <w:p w:rsidR="002A20B8" w:rsidRDefault="002A20B8" w:rsidP="0015529D">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2A20B8" w:rsidRPr="00F95887" w:rsidRDefault="002A20B8" w:rsidP="0015529D">
            <w:pPr>
              <w:ind w:firstLineChars="0" w:firstLine="0"/>
              <w:rPr>
                <w:rStyle w:val="afc"/>
                <w:sz w:val="18"/>
                <w:szCs w:val="18"/>
              </w:rPr>
            </w:pPr>
            <w:r>
              <w:rPr>
                <w:rStyle w:val="afc"/>
                <w:rFonts w:ascii="Times New Roman" w:hint="eastAsia"/>
                <w:sz w:val="18"/>
                <w:szCs w:val="18"/>
              </w:rPr>
              <w:t>003</w:t>
            </w:r>
            <w:r>
              <w:rPr>
                <w:rStyle w:val="afc"/>
                <w:rFonts w:ascii="Times New Roman"/>
                <w:sz w:val="18"/>
                <w:szCs w:val="18"/>
              </w:rPr>
              <w:t>-</w:t>
            </w:r>
            <w:r>
              <w:rPr>
                <w:rStyle w:val="afc"/>
                <w:rFonts w:ascii="Times New Roman"/>
                <w:sz w:val="18"/>
                <w:szCs w:val="18"/>
              </w:rPr>
              <w:t>代收付应用</w:t>
            </w:r>
          </w:p>
        </w:tc>
      </w:tr>
      <w:tr w:rsidR="002A20B8" w:rsidRPr="00F95887" w:rsidTr="0015529D">
        <w:trPr>
          <w:jc w:val="center"/>
        </w:trPr>
        <w:tc>
          <w:tcPr>
            <w:tcW w:w="2084" w:type="dxa"/>
            <w:vAlign w:val="center"/>
          </w:tcPr>
          <w:p w:rsidR="002A20B8" w:rsidRDefault="002A20B8" w:rsidP="0015529D">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mac</w:t>
            </w:r>
          </w:p>
        </w:tc>
        <w:tc>
          <w:tcPr>
            <w:tcW w:w="1914" w:type="dxa"/>
            <w:vAlign w:val="center"/>
          </w:tcPr>
          <w:p w:rsidR="002A20B8" w:rsidRDefault="002A20B8" w:rsidP="0015529D">
            <w:pPr>
              <w:ind w:firstLineChars="0" w:firstLine="0"/>
              <w:rPr>
                <w:rStyle w:val="afc"/>
                <w:sz w:val="18"/>
                <w:szCs w:val="18"/>
              </w:rPr>
            </w:pPr>
            <w:r>
              <w:rPr>
                <w:rStyle w:val="afc"/>
                <w:rFonts w:ascii="Times New Roman" w:hint="eastAsia"/>
                <w:sz w:val="18"/>
                <w:szCs w:val="18"/>
              </w:rPr>
              <w:t>MAC</w:t>
            </w:r>
            <w:r>
              <w:rPr>
                <w:rStyle w:val="afc"/>
                <w:rFonts w:ascii="Times New Roman" w:hint="eastAsia"/>
                <w:sz w:val="18"/>
                <w:szCs w:val="18"/>
              </w:rPr>
              <w:t>校验</w:t>
            </w:r>
            <w:r>
              <w:rPr>
                <w:rStyle w:val="afc"/>
                <w:rFonts w:ascii="Times New Roman"/>
                <w:sz w:val="18"/>
                <w:szCs w:val="18"/>
              </w:rPr>
              <w:t>值</w:t>
            </w:r>
          </w:p>
        </w:tc>
        <w:tc>
          <w:tcPr>
            <w:tcW w:w="743" w:type="dxa"/>
            <w:vAlign w:val="center"/>
          </w:tcPr>
          <w:p w:rsidR="002A20B8" w:rsidRDefault="002A20B8" w:rsidP="0015529D">
            <w:pPr>
              <w:ind w:firstLineChars="0" w:firstLine="0"/>
              <w:rPr>
                <w:rStyle w:val="afc"/>
                <w:sz w:val="18"/>
                <w:szCs w:val="18"/>
              </w:rPr>
            </w:pPr>
            <w:r>
              <w:rPr>
                <w:rStyle w:val="afc"/>
                <w:rFonts w:ascii="Times New Roman"/>
                <w:sz w:val="18"/>
                <w:szCs w:val="18"/>
              </w:rPr>
              <w:t>32</w:t>
            </w:r>
          </w:p>
        </w:tc>
        <w:tc>
          <w:tcPr>
            <w:tcW w:w="743" w:type="dxa"/>
            <w:vAlign w:val="center"/>
          </w:tcPr>
          <w:p w:rsidR="002A20B8" w:rsidRDefault="002A20B8" w:rsidP="0015529D">
            <w:pPr>
              <w:ind w:firstLineChars="0" w:firstLine="0"/>
              <w:rPr>
                <w:rStyle w:val="afc"/>
                <w:sz w:val="18"/>
                <w:szCs w:val="18"/>
              </w:rPr>
            </w:pPr>
            <w:r w:rsidRPr="00336A89">
              <w:rPr>
                <w:rStyle w:val="afc"/>
                <w:rFonts w:ascii="Times New Roman"/>
                <w:sz w:val="18"/>
                <w:szCs w:val="18"/>
              </w:rPr>
              <w:t>S</w:t>
            </w:r>
          </w:p>
        </w:tc>
        <w:tc>
          <w:tcPr>
            <w:tcW w:w="743" w:type="dxa"/>
            <w:vAlign w:val="center"/>
          </w:tcPr>
          <w:p w:rsidR="002A20B8" w:rsidRDefault="002A20B8" w:rsidP="0015529D">
            <w:pPr>
              <w:ind w:firstLineChars="0" w:firstLine="0"/>
              <w:rPr>
                <w:rStyle w:val="afc"/>
                <w:sz w:val="18"/>
                <w:szCs w:val="18"/>
              </w:rPr>
            </w:pPr>
            <w:r>
              <w:rPr>
                <w:rStyle w:val="afc"/>
                <w:rFonts w:ascii="Times New Roman"/>
                <w:sz w:val="18"/>
                <w:szCs w:val="18"/>
              </w:rPr>
              <w:t>O</w:t>
            </w:r>
          </w:p>
        </w:tc>
        <w:tc>
          <w:tcPr>
            <w:tcW w:w="903" w:type="dxa"/>
            <w:vAlign w:val="center"/>
          </w:tcPr>
          <w:p w:rsidR="002A20B8" w:rsidRDefault="002A20B8" w:rsidP="0015529D">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2A20B8" w:rsidRPr="00F95887" w:rsidRDefault="002A20B8" w:rsidP="0015529D">
            <w:pPr>
              <w:ind w:firstLineChars="0" w:firstLine="0"/>
              <w:rPr>
                <w:rStyle w:val="afc"/>
                <w:sz w:val="18"/>
                <w:szCs w:val="18"/>
              </w:rPr>
            </w:pPr>
          </w:p>
        </w:tc>
      </w:tr>
      <w:tr w:rsidR="002A20B8" w:rsidRPr="00F95887" w:rsidTr="0015529D">
        <w:trPr>
          <w:jc w:val="center"/>
        </w:trPr>
        <w:tc>
          <w:tcPr>
            <w:tcW w:w="2084" w:type="dxa"/>
            <w:vAlign w:val="center"/>
          </w:tcPr>
          <w:p w:rsidR="002A20B8" w:rsidRDefault="002A20B8" w:rsidP="0015529D">
            <w:pPr>
              <w:ind w:firstLineChars="0" w:firstLine="0"/>
              <w:rPr>
                <w:rStyle w:val="afc"/>
                <w:sz w:val="18"/>
                <w:szCs w:val="18"/>
              </w:rPr>
            </w:pPr>
            <w:r w:rsidRPr="00966377">
              <w:rPr>
                <w:rStyle w:val="afc"/>
                <w:rFonts w:ascii="Times New Roman"/>
                <w:sz w:val="18"/>
                <w:szCs w:val="18"/>
              </w:rPr>
              <w:t>middBody</w:t>
            </w:r>
          </w:p>
        </w:tc>
        <w:tc>
          <w:tcPr>
            <w:tcW w:w="1914" w:type="dxa"/>
            <w:vAlign w:val="center"/>
          </w:tcPr>
          <w:p w:rsidR="002A20B8" w:rsidRDefault="002A20B8" w:rsidP="0015529D">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体结点</w:t>
            </w:r>
          </w:p>
        </w:tc>
        <w:tc>
          <w:tcPr>
            <w:tcW w:w="743" w:type="dxa"/>
            <w:vAlign w:val="center"/>
          </w:tcPr>
          <w:p w:rsidR="002A20B8" w:rsidRDefault="002A20B8" w:rsidP="0015529D">
            <w:pPr>
              <w:ind w:firstLineChars="0" w:firstLine="0"/>
              <w:rPr>
                <w:rStyle w:val="afc"/>
                <w:sz w:val="18"/>
                <w:szCs w:val="18"/>
              </w:rPr>
            </w:pPr>
          </w:p>
        </w:tc>
        <w:tc>
          <w:tcPr>
            <w:tcW w:w="743" w:type="dxa"/>
            <w:vAlign w:val="center"/>
          </w:tcPr>
          <w:p w:rsidR="002A20B8" w:rsidRDefault="002A20B8" w:rsidP="0015529D">
            <w:pPr>
              <w:ind w:firstLineChars="0" w:firstLine="0"/>
              <w:rPr>
                <w:rStyle w:val="afc"/>
                <w:sz w:val="18"/>
                <w:szCs w:val="18"/>
              </w:rPr>
            </w:pPr>
          </w:p>
        </w:tc>
        <w:tc>
          <w:tcPr>
            <w:tcW w:w="743" w:type="dxa"/>
            <w:vAlign w:val="center"/>
          </w:tcPr>
          <w:p w:rsidR="002A20B8" w:rsidRDefault="002A20B8" w:rsidP="0015529D">
            <w:pPr>
              <w:ind w:firstLineChars="0" w:firstLine="0"/>
              <w:rPr>
                <w:rStyle w:val="afc"/>
                <w:sz w:val="18"/>
                <w:szCs w:val="18"/>
              </w:rPr>
            </w:pPr>
          </w:p>
        </w:tc>
        <w:tc>
          <w:tcPr>
            <w:tcW w:w="903" w:type="dxa"/>
            <w:vAlign w:val="center"/>
          </w:tcPr>
          <w:p w:rsidR="002A20B8" w:rsidRDefault="002A20B8" w:rsidP="0015529D">
            <w:pPr>
              <w:ind w:firstLineChars="0" w:firstLine="0"/>
              <w:rPr>
                <w:rStyle w:val="afc"/>
                <w:sz w:val="18"/>
                <w:szCs w:val="18"/>
              </w:rPr>
            </w:pPr>
          </w:p>
        </w:tc>
        <w:tc>
          <w:tcPr>
            <w:tcW w:w="1942" w:type="dxa"/>
            <w:vAlign w:val="center"/>
          </w:tcPr>
          <w:p w:rsidR="002A20B8" w:rsidRPr="00F95887" w:rsidRDefault="002A20B8" w:rsidP="0015529D">
            <w:pPr>
              <w:ind w:firstLineChars="0" w:firstLine="0"/>
              <w:rPr>
                <w:rStyle w:val="afc"/>
                <w:sz w:val="18"/>
                <w:szCs w:val="18"/>
              </w:rPr>
            </w:pPr>
          </w:p>
        </w:tc>
      </w:tr>
      <w:tr w:rsidR="002A20B8" w:rsidRPr="00F95887" w:rsidTr="0015529D">
        <w:trPr>
          <w:jc w:val="center"/>
        </w:trPr>
        <w:tc>
          <w:tcPr>
            <w:tcW w:w="2084" w:type="dxa"/>
            <w:vAlign w:val="center"/>
          </w:tcPr>
          <w:p w:rsidR="002A20B8" w:rsidRPr="00C82477" w:rsidRDefault="002A20B8" w:rsidP="0015529D">
            <w:pPr>
              <w:ind w:firstLineChars="0" w:firstLine="0"/>
              <w:rPr>
                <w:rStyle w:val="afc"/>
                <w:rFonts w:ascii="Times New Roman"/>
                <w:sz w:val="18"/>
                <w:szCs w:val="18"/>
              </w:rPr>
            </w:pPr>
            <w:r>
              <w:rPr>
                <w:rStyle w:val="afc"/>
                <w:rFonts w:ascii="Times New Roman"/>
                <w:sz w:val="18"/>
                <w:szCs w:val="18"/>
              </w:rPr>
              <w:t>--</w:t>
            </w:r>
            <w:r>
              <w:rPr>
                <w:rStyle w:val="afc"/>
                <w:rFonts w:ascii="Times New Roman" w:hint="eastAsia"/>
                <w:sz w:val="18"/>
                <w:szCs w:val="18"/>
              </w:rPr>
              <w:t>ywbh</w:t>
            </w:r>
          </w:p>
        </w:tc>
        <w:tc>
          <w:tcPr>
            <w:tcW w:w="1914" w:type="dxa"/>
            <w:vAlign w:val="center"/>
          </w:tcPr>
          <w:p w:rsidR="002A20B8" w:rsidRPr="00C82477" w:rsidRDefault="002A20B8" w:rsidP="0015529D">
            <w:pPr>
              <w:ind w:firstLineChars="0" w:firstLine="0"/>
              <w:rPr>
                <w:rStyle w:val="afc"/>
                <w:rFonts w:ascii="Times New Roman"/>
                <w:sz w:val="18"/>
                <w:szCs w:val="18"/>
              </w:rPr>
            </w:pPr>
            <w:r>
              <w:rPr>
                <w:rStyle w:val="afc"/>
                <w:rFonts w:ascii="Times New Roman" w:hint="eastAsia"/>
                <w:sz w:val="18"/>
                <w:szCs w:val="18"/>
              </w:rPr>
              <w:t>业务编号</w:t>
            </w:r>
          </w:p>
        </w:tc>
        <w:tc>
          <w:tcPr>
            <w:tcW w:w="743" w:type="dxa"/>
            <w:vAlign w:val="center"/>
          </w:tcPr>
          <w:p w:rsidR="002A20B8" w:rsidRPr="00C82477" w:rsidRDefault="002A20B8" w:rsidP="0015529D">
            <w:pPr>
              <w:ind w:firstLineChars="0" w:firstLine="0"/>
              <w:rPr>
                <w:rStyle w:val="afc"/>
                <w:rFonts w:ascii="Times New Roman"/>
                <w:sz w:val="18"/>
                <w:szCs w:val="18"/>
              </w:rPr>
            </w:pPr>
            <w:r>
              <w:rPr>
                <w:rStyle w:val="afc"/>
                <w:rFonts w:ascii="Times New Roman"/>
                <w:sz w:val="18"/>
                <w:szCs w:val="18"/>
              </w:rPr>
              <w:t>16</w:t>
            </w:r>
          </w:p>
        </w:tc>
        <w:tc>
          <w:tcPr>
            <w:tcW w:w="743" w:type="dxa"/>
            <w:vAlign w:val="center"/>
          </w:tcPr>
          <w:p w:rsidR="002A20B8" w:rsidRPr="00C82477" w:rsidRDefault="002A20B8" w:rsidP="0015529D">
            <w:pPr>
              <w:ind w:firstLineChars="0" w:firstLine="0"/>
              <w:rPr>
                <w:rStyle w:val="afc"/>
                <w:rFonts w:ascii="Times New Roman"/>
                <w:sz w:val="18"/>
                <w:szCs w:val="18"/>
              </w:rPr>
            </w:pPr>
            <w:r w:rsidRPr="00C82477">
              <w:rPr>
                <w:rStyle w:val="afc"/>
                <w:rFonts w:ascii="Times New Roman" w:hint="eastAsia"/>
                <w:sz w:val="18"/>
                <w:szCs w:val="18"/>
              </w:rPr>
              <w:t>S</w:t>
            </w:r>
          </w:p>
        </w:tc>
        <w:tc>
          <w:tcPr>
            <w:tcW w:w="743" w:type="dxa"/>
            <w:vAlign w:val="center"/>
          </w:tcPr>
          <w:p w:rsidR="002A20B8" w:rsidRPr="00C82477" w:rsidRDefault="002A20B8" w:rsidP="0015529D">
            <w:pPr>
              <w:ind w:firstLineChars="0" w:firstLine="0"/>
              <w:rPr>
                <w:rStyle w:val="afc"/>
                <w:rFonts w:ascii="Times New Roman"/>
                <w:sz w:val="18"/>
                <w:szCs w:val="18"/>
              </w:rPr>
            </w:pPr>
            <w:r w:rsidRPr="00C82477">
              <w:rPr>
                <w:rStyle w:val="afc"/>
                <w:rFonts w:ascii="Times New Roman" w:hint="eastAsia"/>
                <w:sz w:val="18"/>
                <w:szCs w:val="18"/>
              </w:rPr>
              <w:t>M</w:t>
            </w:r>
          </w:p>
        </w:tc>
        <w:tc>
          <w:tcPr>
            <w:tcW w:w="903" w:type="dxa"/>
            <w:vAlign w:val="center"/>
          </w:tcPr>
          <w:p w:rsidR="002A20B8" w:rsidRPr="00C82477" w:rsidRDefault="002A20B8" w:rsidP="0015529D">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2A20B8" w:rsidRPr="00C82477" w:rsidRDefault="002A20B8" w:rsidP="0015529D">
            <w:pPr>
              <w:ind w:firstLineChars="0" w:firstLine="0"/>
              <w:rPr>
                <w:rStyle w:val="afc"/>
                <w:rFonts w:ascii="Times New Roman"/>
                <w:sz w:val="18"/>
                <w:szCs w:val="18"/>
              </w:rPr>
            </w:pPr>
            <w:r>
              <w:rPr>
                <w:rStyle w:val="afc"/>
                <w:rFonts w:ascii="Times New Roman" w:hint="eastAsia"/>
                <w:sz w:val="18"/>
                <w:szCs w:val="18"/>
              </w:rPr>
              <w:t>003004810000</w:t>
            </w:r>
          </w:p>
        </w:tc>
      </w:tr>
      <w:tr w:rsidR="002A20B8" w:rsidRPr="00F95887" w:rsidTr="0015529D">
        <w:trPr>
          <w:jc w:val="center"/>
        </w:trPr>
        <w:tc>
          <w:tcPr>
            <w:tcW w:w="2084" w:type="dxa"/>
            <w:vAlign w:val="center"/>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-pch</w:t>
            </w:r>
          </w:p>
        </w:tc>
        <w:tc>
          <w:tcPr>
            <w:tcW w:w="1914" w:type="dxa"/>
            <w:vAlign w:val="center"/>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批次号</w:t>
            </w:r>
          </w:p>
        </w:tc>
        <w:tc>
          <w:tcPr>
            <w:tcW w:w="743" w:type="dxa"/>
            <w:vAlign w:val="center"/>
          </w:tcPr>
          <w:p w:rsidR="002A20B8" w:rsidRDefault="00F0301D" w:rsidP="0015529D">
            <w:pPr>
              <w:ind w:firstLineChars="0" w:firstLine="0"/>
              <w:rPr>
                <w:rStyle w:val="afc"/>
                <w:rFonts w:ascii="Times New Roman"/>
                <w:sz w:val="18"/>
                <w:szCs w:val="18"/>
              </w:rPr>
            </w:pPr>
            <w:r>
              <w:rPr>
                <w:rStyle w:val="afc"/>
                <w:rFonts w:ascii="Times New Roman" w:hint="eastAsia"/>
                <w:sz w:val="18"/>
                <w:szCs w:val="18"/>
              </w:rPr>
              <w:t>40</w:t>
            </w:r>
          </w:p>
        </w:tc>
        <w:tc>
          <w:tcPr>
            <w:tcW w:w="743" w:type="dxa"/>
            <w:vAlign w:val="center"/>
          </w:tcPr>
          <w:p w:rsidR="002A20B8" w:rsidRPr="00C82477" w:rsidRDefault="002A20B8" w:rsidP="0015529D">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2A20B8" w:rsidRPr="00C82477" w:rsidRDefault="002A20B8" w:rsidP="0015529D">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2A20B8" w:rsidRPr="00A23561" w:rsidRDefault="002A20B8" w:rsidP="0015529D">
            <w:pPr>
              <w:ind w:firstLineChars="0" w:firstLine="0"/>
              <w:rPr>
                <w:rStyle w:val="afc"/>
                <w:rFonts w:ascii="Times New Roman"/>
                <w:sz w:val="18"/>
                <w:szCs w:val="18"/>
              </w:rPr>
            </w:pPr>
          </w:p>
        </w:tc>
      </w:tr>
      <w:tr w:rsidR="002A20B8" w:rsidRPr="00F95887" w:rsidTr="0015529D">
        <w:trPr>
          <w:jc w:val="center"/>
        </w:trPr>
        <w:tc>
          <w:tcPr>
            <w:tcW w:w="2084" w:type="dxa"/>
            <w:vAlign w:val="center"/>
          </w:tcPr>
          <w:p w:rsidR="002A20B8" w:rsidRDefault="002A20B8" w:rsidP="0015529D">
            <w:pPr>
              <w:ind w:firstLineChars="0" w:firstLine="0"/>
              <w:rPr>
                <w:rStyle w:val="afc"/>
                <w:rFonts w:ascii="Times New Roman"/>
                <w:sz w:val="18"/>
                <w:szCs w:val="18"/>
              </w:rPr>
            </w:pPr>
            <w:r w:rsidRPr="001A3082">
              <w:rPr>
                <w:rStyle w:val="afc"/>
                <w:rFonts w:ascii="Times New Roman"/>
                <w:sz w:val="18"/>
                <w:szCs w:val="18"/>
              </w:rPr>
              <w:t>--</w:t>
            </w:r>
            <w:r>
              <w:rPr>
                <w:rStyle w:val="afc"/>
                <w:rFonts w:ascii="Times New Roman"/>
                <w:sz w:val="18"/>
                <w:szCs w:val="18"/>
              </w:rPr>
              <w:t>cxzt</w:t>
            </w:r>
          </w:p>
        </w:tc>
        <w:tc>
          <w:tcPr>
            <w:tcW w:w="1914" w:type="dxa"/>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撤销</w:t>
            </w:r>
            <w:r>
              <w:rPr>
                <w:rStyle w:val="afc"/>
                <w:rFonts w:ascii="Times New Roman"/>
                <w:sz w:val="18"/>
                <w:szCs w:val="18"/>
              </w:rPr>
              <w:t>状态</w:t>
            </w:r>
          </w:p>
        </w:tc>
        <w:tc>
          <w:tcPr>
            <w:tcW w:w="743" w:type="dxa"/>
            <w:vAlign w:val="center"/>
          </w:tcPr>
          <w:p w:rsidR="002A20B8" w:rsidRDefault="00F0301D" w:rsidP="0015529D">
            <w:pPr>
              <w:ind w:firstLineChars="0" w:firstLine="0"/>
              <w:rPr>
                <w:rStyle w:val="afc"/>
                <w:rFonts w:ascii="Times New Roman"/>
                <w:sz w:val="18"/>
                <w:szCs w:val="18"/>
              </w:rPr>
            </w:pPr>
            <w:r>
              <w:rPr>
                <w:rStyle w:val="afc"/>
                <w:rFonts w:ascii="Times New Roman"/>
                <w:sz w:val="18"/>
                <w:szCs w:val="18"/>
              </w:rPr>
              <w:t>1</w:t>
            </w:r>
          </w:p>
        </w:tc>
        <w:tc>
          <w:tcPr>
            <w:tcW w:w="743" w:type="dxa"/>
            <w:vAlign w:val="center"/>
          </w:tcPr>
          <w:p w:rsidR="002A20B8" w:rsidRPr="00C82477" w:rsidRDefault="002A20B8" w:rsidP="0015529D">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2A20B8" w:rsidRPr="00C82477" w:rsidRDefault="005A5734" w:rsidP="0015529D">
            <w:pPr>
              <w:ind w:firstLineChars="0" w:firstLine="0"/>
              <w:rPr>
                <w:rStyle w:val="afc"/>
                <w:rFonts w:ascii="Times New Roman"/>
                <w:sz w:val="18"/>
                <w:szCs w:val="18"/>
              </w:rPr>
            </w:pPr>
            <w:r>
              <w:rPr>
                <w:rStyle w:val="afc"/>
                <w:rFonts w:ascii="Times New Roman"/>
                <w:sz w:val="18"/>
                <w:szCs w:val="18"/>
              </w:rPr>
              <w:t>O</w:t>
            </w:r>
          </w:p>
        </w:tc>
        <w:tc>
          <w:tcPr>
            <w:tcW w:w="903" w:type="dxa"/>
            <w:vAlign w:val="center"/>
          </w:tcPr>
          <w:p w:rsidR="002A20B8" w:rsidRDefault="002A20B8" w:rsidP="0015529D">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2A20B8" w:rsidRDefault="002A20B8" w:rsidP="0015529D">
            <w:pPr>
              <w:ind w:firstLineChars="0" w:firstLine="0"/>
              <w:rPr>
                <w:rStyle w:val="afc"/>
                <w:rFonts w:ascii="Times New Roman"/>
                <w:sz w:val="18"/>
                <w:szCs w:val="18"/>
              </w:rPr>
            </w:pPr>
            <w:r w:rsidRPr="003F4A31">
              <w:rPr>
                <w:rStyle w:val="afc"/>
                <w:rFonts w:ascii="Times New Roman" w:hint="eastAsia"/>
                <w:sz w:val="18"/>
                <w:szCs w:val="18"/>
              </w:rPr>
              <w:t>0-</w:t>
            </w:r>
            <w:r w:rsidRPr="003F4A31">
              <w:rPr>
                <w:rStyle w:val="afc"/>
                <w:rFonts w:ascii="Times New Roman" w:hint="eastAsia"/>
                <w:sz w:val="18"/>
                <w:szCs w:val="18"/>
              </w:rPr>
              <w:t>成功</w:t>
            </w:r>
            <w:r w:rsidRPr="003F4A31">
              <w:rPr>
                <w:rStyle w:val="afc"/>
                <w:rFonts w:ascii="Times New Roman"/>
                <w:sz w:val="18"/>
                <w:szCs w:val="18"/>
              </w:rPr>
              <w:t>；</w:t>
            </w:r>
            <w:r w:rsidRPr="003F4A31">
              <w:rPr>
                <w:rStyle w:val="afc"/>
                <w:rFonts w:ascii="Times New Roman" w:hint="eastAsia"/>
                <w:sz w:val="18"/>
                <w:szCs w:val="18"/>
              </w:rPr>
              <w:t>1</w:t>
            </w:r>
            <w:r w:rsidRPr="003F4A31">
              <w:rPr>
                <w:rStyle w:val="afc"/>
                <w:rFonts w:ascii="Times New Roman"/>
                <w:sz w:val="18"/>
                <w:szCs w:val="18"/>
              </w:rPr>
              <w:t>-</w:t>
            </w:r>
            <w:r w:rsidRPr="003F4A31">
              <w:rPr>
                <w:rStyle w:val="afc"/>
                <w:rFonts w:ascii="Times New Roman"/>
                <w:sz w:val="18"/>
                <w:szCs w:val="18"/>
              </w:rPr>
              <w:t>失败</w:t>
            </w:r>
            <w:r>
              <w:rPr>
                <w:rStyle w:val="afc"/>
                <w:rFonts w:ascii="Times New Roman" w:hint="eastAsia"/>
                <w:sz w:val="18"/>
                <w:szCs w:val="18"/>
              </w:rPr>
              <w:t>；</w:t>
            </w:r>
            <w:r>
              <w:rPr>
                <w:rStyle w:val="afc"/>
                <w:rFonts w:ascii="Times New Roman" w:hint="eastAsia"/>
                <w:sz w:val="18"/>
                <w:szCs w:val="18"/>
              </w:rPr>
              <w:t>9</w:t>
            </w:r>
            <w:r>
              <w:rPr>
                <w:rStyle w:val="afc"/>
                <w:rFonts w:ascii="Times New Roman"/>
                <w:sz w:val="18"/>
                <w:szCs w:val="18"/>
              </w:rPr>
              <w:t>-</w:t>
            </w:r>
            <w:r>
              <w:rPr>
                <w:rStyle w:val="afc"/>
                <w:rFonts w:ascii="Times New Roman"/>
                <w:sz w:val="18"/>
                <w:szCs w:val="18"/>
              </w:rPr>
              <w:t>无需撤销</w:t>
            </w:r>
          </w:p>
        </w:tc>
      </w:tr>
    </w:tbl>
    <w:p w:rsidR="002A20B8" w:rsidRDefault="002A20B8" w:rsidP="002A20B8">
      <w:pPr>
        <w:pStyle w:val="3"/>
      </w:pPr>
      <w:bookmarkStart w:id="193" w:name="_Toc8133868"/>
      <w:r>
        <w:rPr>
          <w:rFonts w:hint="eastAsia"/>
        </w:rPr>
        <w:t>应答</w:t>
      </w:r>
      <w:r>
        <w:t>报文</w:t>
      </w:r>
      <w:bookmarkEnd w:id="193"/>
    </w:p>
    <w:p w:rsidR="002A20B8" w:rsidRPr="00FB3E8B" w:rsidRDefault="002A20B8" w:rsidP="002A20B8">
      <w:pPr>
        <w:ind w:firstLine="480"/>
        <w:rPr>
          <w:rStyle w:val="afc"/>
        </w:rPr>
      </w:pPr>
      <w:r w:rsidRPr="00FB3E8B">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C2789D">
        <w:rPr>
          <w:rStyle w:val="afc"/>
          <w:rFonts w:hint="eastAsia"/>
        </w:rPr>
        <w:t>/</w:t>
      </w:r>
      <w:r>
        <w:rPr>
          <w:rStyle w:val="afc"/>
          <w:rFonts w:hint="eastAsia"/>
        </w:rPr>
        <w:t>body/re</w:t>
      </w:r>
      <w:r>
        <w:rPr>
          <w:rStyle w:val="afc"/>
        </w:rPr>
        <w:t>s</w:t>
      </w:r>
      <w:r>
        <w:rPr>
          <w:rStyle w:val="afc"/>
          <w:rFonts w:hint="eastAsia"/>
        </w:rPr>
        <w:t>ponse</w:t>
      </w:r>
      <w:r w:rsidRPr="00C2789D">
        <w:rPr>
          <w:rStyle w:val="afc"/>
          <w:rFonts w:hint="eastAsia"/>
        </w:rPr>
        <w:t>/</w:t>
      </w:r>
      <w:r w:rsidRPr="00FB3E8B">
        <w:rPr>
          <w:rStyle w:val="afc"/>
        </w:rPr>
        <w:t>xfaceTradeDTO</w:t>
      </w:r>
      <w:r>
        <w:rPr>
          <w:rStyle w:val="afc"/>
          <w:rFonts w:hint="eastAsia"/>
        </w:rPr>
        <w:t>/</w:t>
      </w:r>
      <w:r w:rsidRPr="00FB3E8B">
        <w:rPr>
          <w:rStyle w:val="afc"/>
        </w:rPr>
        <w:t>responseDTO</w:t>
      </w:r>
    </w:p>
    <w:p w:rsidR="002A20B8" w:rsidRDefault="002A20B8" w:rsidP="002A20B8">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t>.48批量</w:t>
      </w:r>
      <w:r>
        <w:rPr>
          <w:rFonts w:hint="eastAsia"/>
        </w:rPr>
        <w:t>缴费批次</w:t>
      </w:r>
      <w:r>
        <w:t>撤销明细导出</w:t>
      </w:r>
      <w:r>
        <w:rPr>
          <w:rFonts w:hint="eastAsia"/>
        </w:rPr>
        <w:t>应答</w:t>
      </w:r>
      <w:r>
        <w:t>报文</w:t>
      </w:r>
    </w:p>
    <w:tbl>
      <w:tblPr>
        <w:tblStyle w:val="af4"/>
        <w:tblW w:w="9072" w:type="dxa"/>
        <w:jc w:val="center"/>
        <w:tblLayout w:type="fixed"/>
        <w:tblLook w:val="04A0"/>
      </w:tblPr>
      <w:tblGrid>
        <w:gridCol w:w="1838"/>
        <w:gridCol w:w="1701"/>
        <w:gridCol w:w="709"/>
        <w:gridCol w:w="709"/>
        <w:gridCol w:w="708"/>
        <w:gridCol w:w="1560"/>
        <w:gridCol w:w="1847"/>
      </w:tblGrid>
      <w:tr w:rsidR="002A20B8" w:rsidRPr="00BE0356" w:rsidTr="0015529D">
        <w:trPr>
          <w:jc w:val="center"/>
        </w:trPr>
        <w:tc>
          <w:tcPr>
            <w:tcW w:w="1838" w:type="dxa"/>
            <w:shd w:val="clear" w:color="auto" w:fill="5B9BD5" w:themeFill="accent1"/>
            <w:vAlign w:val="center"/>
          </w:tcPr>
          <w:p w:rsidR="002A20B8" w:rsidRPr="00BE0356" w:rsidRDefault="002A20B8" w:rsidP="0015529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701" w:type="dxa"/>
            <w:shd w:val="clear" w:color="auto" w:fill="5B9BD5" w:themeFill="accent1"/>
            <w:vAlign w:val="center"/>
          </w:tcPr>
          <w:p w:rsidR="002A20B8" w:rsidRPr="00BE0356" w:rsidRDefault="002A20B8" w:rsidP="0015529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09" w:type="dxa"/>
            <w:shd w:val="clear" w:color="auto" w:fill="5B9BD5" w:themeFill="accent1"/>
            <w:vAlign w:val="center"/>
          </w:tcPr>
          <w:p w:rsidR="002A20B8" w:rsidRPr="00BE0356" w:rsidRDefault="002A20B8" w:rsidP="0015529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09" w:type="dxa"/>
            <w:shd w:val="clear" w:color="auto" w:fill="5B9BD5" w:themeFill="accent1"/>
            <w:vAlign w:val="center"/>
          </w:tcPr>
          <w:p w:rsidR="002A20B8" w:rsidRPr="00BE0356" w:rsidRDefault="002A20B8" w:rsidP="0015529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08" w:type="dxa"/>
            <w:shd w:val="clear" w:color="auto" w:fill="5B9BD5" w:themeFill="accent1"/>
            <w:vAlign w:val="center"/>
          </w:tcPr>
          <w:p w:rsidR="002A20B8" w:rsidRPr="00BE0356" w:rsidRDefault="002A20B8" w:rsidP="0015529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1560" w:type="dxa"/>
            <w:shd w:val="clear" w:color="auto" w:fill="5B9BD5" w:themeFill="accent1"/>
            <w:vAlign w:val="center"/>
          </w:tcPr>
          <w:p w:rsidR="002A20B8" w:rsidRPr="00BE0356" w:rsidRDefault="002A20B8" w:rsidP="0015529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847" w:type="dxa"/>
            <w:shd w:val="clear" w:color="auto" w:fill="5B9BD5" w:themeFill="accent1"/>
            <w:vAlign w:val="center"/>
          </w:tcPr>
          <w:p w:rsidR="002A20B8" w:rsidRPr="00BE0356" w:rsidRDefault="002A20B8" w:rsidP="0015529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2A20B8" w:rsidRPr="00BE0356" w:rsidTr="0015529D">
        <w:trPr>
          <w:jc w:val="center"/>
        </w:trPr>
        <w:tc>
          <w:tcPr>
            <w:tcW w:w="1838" w:type="dxa"/>
            <w:shd w:val="clear" w:color="auto" w:fill="auto"/>
            <w:vAlign w:val="center"/>
          </w:tcPr>
          <w:p w:rsidR="002A20B8" w:rsidRPr="00BF5819" w:rsidRDefault="002A20B8" w:rsidP="002A20B8">
            <w:pPr>
              <w:spacing w:line="400" w:lineRule="exact"/>
              <w:ind w:firstLineChars="0" w:firstLine="0"/>
              <w:rPr>
                <w:rStyle w:val="afc"/>
                <w:rFonts w:ascii="Times New Roman"/>
                <w:sz w:val="18"/>
                <w:szCs w:val="18"/>
              </w:rPr>
            </w:pPr>
            <w:r>
              <w:rPr>
                <w:rStyle w:val="afc"/>
                <w:rFonts w:ascii="Times New Roman"/>
                <w:sz w:val="18"/>
                <w:szCs w:val="18"/>
              </w:rPr>
              <w:t>cxjgwjm</w:t>
            </w:r>
          </w:p>
        </w:tc>
        <w:tc>
          <w:tcPr>
            <w:tcW w:w="1701" w:type="dxa"/>
            <w:shd w:val="clear" w:color="auto" w:fill="auto"/>
            <w:vAlign w:val="center"/>
          </w:tcPr>
          <w:p w:rsidR="002A20B8" w:rsidRPr="00BF5819" w:rsidRDefault="002A20B8" w:rsidP="002A20B8">
            <w:pPr>
              <w:spacing w:line="400" w:lineRule="exact"/>
              <w:ind w:firstLineChars="0" w:firstLine="0"/>
              <w:rPr>
                <w:rStyle w:val="afc"/>
                <w:rFonts w:ascii="Times New Roman"/>
                <w:sz w:val="18"/>
                <w:szCs w:val="18"/>
              </w:rPr>
            </w:pPr>
            <w:r>
              <w:rPr>
                <w:rStyle w:val="afc"/>
                <w:rFonts w:ascii="Times New Roman" w:hint="eastAsia"/>
                <w:sz w:val="18"/>
                <w:szCs w:val="18"/>
              </w:rPr>
              <w:t>撤销结果</w:t>
            </w:r>
            <w:r>
              <w:rPr>
                <w:rStyle w:val="afc"/>
                <w:rFonts w:ascii="Times New Roman"/>
                <w:sz w:val="18"/>
                <w:szCs w:val="18"/>
              </w:rPr>
              <w:t>文件名</w:t>
            </w:r>
          </w:p>
        </w:tc>
        <w:tc>
          <w:tcPr>
            <w:tcW w:w="709" w:type="dxa"/>
            <w:shd w:val="clear" w:color="auto" w:fill="auto"/>
            <w:vAlign w:val="center"/>
          </w:tcPr>
          <w:p w:rsidR="002A20B8" w:rsidRPr="00BF5819" w:rsidRDefault="002A20B8" w:rsidP="002A20B8">
            <w:pPr>
              <w:spacing w:line="400" w:lineRule="exact"/>
              <w:ind w:firstLineChars="0" w:firstLine="0"/>
              <w:rPr>
                <w:rStyle w:val="afc"/>
                <w:rFonts w:ascii="Times New Roman"/>
                <w:sz w:val="18"/>
                <w:szCs w:val="18"/>
              </w:rPr>
            </w:pPr>
            <w:r>
              <w:rPr>
                <w:rStyle w:val="afc"/>
                <w:rFonts w:ascii="Times New Roman" w:hint="eastAsia"/>
                <w:sz w:val="18"/>
                <w:szCs w:val="18"/>
              </w:rPr>
              <w:t>120</w:t>
            </w:r>
          </w:p>
        </w:tc>
        <w:tc>
          <w:tcPr>
            <w:tcW w:w="709" w:type="dxa"/>
            <w:shd w:val="clear" w:color="auto" w:fill="auto"/>
            <w:vAlign w:val="center"/>
          </w:tcPr>
          <w:p w:rsidR="002A20B8" w:rsidRPr="00BF5819" w:rsidRDefault="002A20B8" w:rsidP="002A20B8">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2A20B8" w:rsidRPr="00BF5819" w:rsidRDefault="002A20B8" w:rsidP="002A20B8">
            <w:pPr>
              <w:spacing w:line="400" w:lineRule="exact"/>
              <w:ind w:firstLineChars="0" w:firstLine="0"/>
              <w:rPr>
                <w:rStyle w:val="afc"/>
                <w:rFonts w:ascii="Times New Roman"/>
                <w:sz w:val="18"/>
                <w:szCs w:val="18"/>
              </w:rPr>
            </w:pPr>
            <w:r>
              <w:rPr>
                <w:rStyle w:val="afc"/>
                <w:rFonts w:ascii="Times New Roman" w:hint="eastAsia"/>
                <w:sz w:val="18"/>
                <w:szCs w:val="18"/>
              </w:rPr>
              <w:t>O</w:t>
            </w:r>
          </w:p>
        </w:tc>
        <w:tc>
          <w:tcPr>
            <w:tcW w:w="1560" w:type="dxa"/>
            <w:shd w:val="clear" w:color="auto" w:fill="auto"/>
            <w:vAlign w:val="center"/>
          </w:tcPr>
          <w:p w:rsidR="002A20B8" w:rsidRPr="00BF5819" w:rsidRDefault="002A20B8" w:rsidP="002A20B8">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7" w:type="dxa"/>
            <w:shd w:val="clear" w:color="auto" w:fill="auto"/>
            <w:vAlign w:val="center"/>
          </w:tcPr>
          <w:p w:rsidR="002A20B8" w:rsidRPr="00BF5819" w:rsidRDefault="002A20B8" w:rsidP="002A20B8">
            <w:pPr>
              <w:spacing w:line="400" w:lineRule="exact"/>
              <w:ind w:firstLineChars="0" w:firstLine="0"/>
              <w:rPr>
                <w:rStyle w:val="afc"/>
                <w:rFonts w:ascii="Times New Roman"/>
                <w:sz w:val="18"/>
                <w:szCs w:val="18"/>
              </w:rPr>
            </w:pPr>
            <w:r>
              <w:rPr>
                <w:rStyle w:val="afc"/>
                <w:rFonts w:ascii="Times New Roman" w:hint="eastAsia"/>
                <w:sz w:val="18"/>
                <w:szCs w:val="18"/>
              </w:rPr>
              <w:t>结果</w:t>
            </w:r>
            <w:r>
              <w:rPr>
                <w:rStyle w:val="afc"/>
                <w:rFonts w:ascii="Times New Roman"/>
                <w:sz w:val="18"/>
                <w:szCs w:val="18"/>
              </w:rPr>
              <w:t>文件生成成功后可通过</w:t>
            </w:r>
            <w:r>
              <w:rPr>
                <w:rStyle w:val="afc"/>
                <w:rFonts w:ascii="Times New Roman" w:hint="eastAsia"/>
                <w:sz w:val="18"/>
                <w:szCs w:val="18"/>
              </w:rPr>
              <w:t>结果</w:t>
            </w:r>
            <w:r>
              <w:rPr>
                <w:rStyle w:val="afc"/>
                <w:rFonts w:ascii="Times New Roman"/>
                <w:sz w:val="18"/>
                <w:szCs w:val="18"/>
              </w:rPr>
              <w:t>文件名和路径到公共文件服务器下载</w:t>
            </w:r>
          </w:p>
        </w:tc>
      </w:tr>
      <w:tr w:rsidR="002A20B8" w:rsidRPr="00BE0356" w:rsidTr="0015529D">
        <w:trPr>
          <w:jc w:val="center"/>
        </w:trPr>
        <w:tc>
          <w:tcPr>
            <w:tcW w:w="1838" w:type="dxa"/>
            <w:shd w:val="clear" w:color="auto" w:fill="auto"/>
            <w:vAlign w:val="center"/>
          </w:tcPr>
          <w:p w:rsidR="002A20B8" w:rsidRPr="00BF5819" w:rsidRDefault="002A20B8" w:rsidP="002A20B8">
            <w:pPr>
              <w:spacing w:line="400" w:lineRule="exact"/>
              <w:ind w:firstLineChars="0" w:firstLine="0"/>
              <w:rPr>
                <w:rStyle w:val="afc"/>
                <w:rFonts w:ascii="Times New Roman"/>
                <w:sz w:val="18"/>
                <w:szCs w:val="18"/>
              </w:rPr>
            </w:pPr>
            <w:r>
              <w:rPr>
                <w:rStyle w:val="afc"/>
                <w:rFonts w:ascii="Times New Roman"/>
                <w:sz w:val="18"/>
                <w:szCs w:val="18"/>
              </w:rPr>
              <w:t>cxjgwjlj</w:t>
            </w:r>
          </w:p>
        </w:tc>
        <w:tc>
          <w:tcPr>
            <w:tcW w:w="1701" w:type="dxa"/>
            <w:shd w:val="clear" w:color="auto" w:fill="auto"/>
            <w:vAlign w:val="center"/>
          </w:tcPr>
          <w:p w:rsidR="002A20B8" w:rsidRDefault="002A20B8" w:rsidP="002A20B8">
            <w:pPr>
              <w:spacing w:line="400" w:lineRule="exact"/>
              <w:ind w:firstLineChars="0" w:firstLine="0"/>
              <w:rPr>
                <w:rStyle w:val="afc"/>
                <w:rFonts w:ascii="Times New Roman"/>
                <w:sz w:val="18"/>
                <w:szCs w:val="18"/>
              </w:rPr>
            </w:pPr>
            <w:r>
              <w:rPr>
                <w:rStyle w:val="afc"/>
                <w:rFonts w:ascii="Times New Roman" w:hint="eastAsia"/>
                <w:sz w:val="18"/>
                <w:szCs w:val="18"/>
              </w:rPr>
              <w:t>撤销结果</w:t>
            </w:r>
            <w:r>
              <w:rPr>
                <w:rStyle w:val="afc"/>
                <w:rFonts w:ascii="Times New Roman"/>
                <w:sz w:val="18"/>
                <w:szCs w:val="18"/>
              </w:rPr>
              <w:t>文件路径</w:t>
            </w:r>
          </w:p>
        </w:tc>
        <w:tc>
          <w:tcPr>
            <w:tcW w:w="709" w:type="dxa"/>
            <w:shd w:val="clear" w:color="auto" w:fill="auto"/>
            <w:vAlign w:val="center"/>
          </w:tcPr>
          <w:p w:rsidR="002A20B8" w:rsidRDefault="002A20B8" w:rsidP="002A20B8">
            <w:pPr>
              <w:spacing w:line="400" w:lineRule="exact"/>
              <w:ind w:firstLineChars="0" w:firstLine="0"/>
              <w:rPr>
                <w:rStyle w:val="afc"/>
                <w:rFonts w:ascii="Times New Roman"/>
                <w:sz w:val="18"/>
                <w:szCs w:val="18"/>
              </w:rPr>
            </w:pPr>
            <w:r>
              <w:rPr>
                <w:rStyle w:val="afc"/>
                <w:rFonts w:ascii="Times New Roman" w:hint="eastAsia"/>
                <w:sz w:val="18"/>
                <w:szCs w:val="18"/>
              </w:rPr>
              <w:t>120</w:t>
            </w:r>
          </w:p>
        </w:tc>
        <w:tc>
          <w:tcPr>
            <w:tcW w:w="709" w:type="dxa"/>
            <w:shd w:val="clear" w:color="auto" w:fill="auto"/>
            <w:vAlign w:val="center"/>
          </w:tcPr>
          <w:p w:rsidR="002A20B8" w:rsidRDefault="002A20B8" w:rsidP="002A20B8">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2A20B8" w:rsidRDefault="002A20B8" w:rsidP="002A20B8">
            <w:pPr>
              <w:spacing w:line="400" w:lineRule="exact"/>
              <w:ind w:firstLineChars="0" w:firstLine="0"/>
              <w:rPr>
                <w:rStyle w:val="afc"/>
                <w:rFonts w:ascii="Times New Roman"/>
                <w:sz w:val="18"/>
                <w:szCs w:val="18"/>
              </w:rPr>
            </w:pPr>
            <w:r>
              <w:rPr>
                <w:rStyle w:val="afc"/>
                <w:rFonts w:ascii="Times New Roman" w:hint="eastAsia"/>
                <w:sz w:val="18"/>
                <w:szCs w:val="18"/>
              </w:rPr>
              <w:t>O</w:t>
            </w:r>
          </w:p>
        </w:tc>
        <w:tc>
          <w:tcPr>
            <w:tcW w:w="1560" w:type="dxa"/>
            <w:shd w:val="clear" w:color="auto" w:fill="auto"/>
            <w:vAlign w:val="center"/>
          </w:tcPr>
          <w:p w:rsidR="002A20B8" w:rsidRDefault="002A20B8" w:rsidP="002A20B8">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7" w:type="dxa"/>
            <w:shd w:val="clear" w:color="auto" w:fill="auto"/>
            <w:vAlign w:val="center"/>
          </w:tcPr>
          <w:p w:rsidR="002A20B8" w:rsidRPr="00BF5819" w:rsidRDefault="002A20B8" w:rsidP="002A20B8">
            <w:pPr>
              <w:spacing w:line="400" w:lineRule="exact"/>
              <w:ind w:firstLineChars="0" w:firstLine="0"/>
              <w:rPr>
                <w:rStyle w:val="afc"/>
                <w:rFonts w:ascii="Times New Roman"/>
                <w:sz w:val="18"/>
                <w:szCs w:val="18"/>
              </w:rPr>
            </w:pPr>
          </w:p>
        </w:tc>
      </w:tr>
    </w:tbl>
    <w:p w:rsidR="002A20B8" w:rsidRDefault="002A20B8" w:rsidP="002A20B8">
      <w:pPr>
        <w:pStyle w:val="3"/>
      </w:pPr>
      <w:bookmarkStart w:id="194" w:name="_Toc8133869"/>
      <w:r>
        <w:rPr>
          <w:rFonts w:hint="eastAsia"/>
        </w:rPr>
        <w:lastRenderedPageBreak/>
        <w:t>撤销结果</w:t>
      </w:r>
      <w:r>
        <w:t>文件</w:t>
      </w:r>
      <w:r>
        <w:rPr>
          <w:rFonts w:hint="eastAsia"/>
        </w:rPr>
        <w:t>格式</w:t>
      </w:r>
      <w:bookmarkEnd w:id="194"/>
    </w:p>
    <w:p w:rsidR="002A20B8" w:rsidRDefault="002A20B8" w:rsidP="002A20B8">
      <w:pPr>
        <w:ind w:firstLine="480"/>
        <w:rPr>
          <w:rStyle w:val="afc"/>
          <w:szCs w:val="21"/>
        </w:rPr>
      </w:pPr>
      <w:r>
        <w:rPr>
          <w:rStyle w:val="afc"/>
          <w:rFonts w:hint="eastAsia"/>
          <w:szCs w:val="21"/>
        </w:rPr>
        <w:t>文本文件</w:t>
      </w:r>
      <w:r>
        <w:rPr>
          <w:rStyle w:val="afc"/>
          <w:szCs w:val="21"/>
        </w:rPr>
        <w:t>，编码为GBK</w:t>
      </w:r>
    </w:p>
    <w:p w:rsidR="002A20B8" w:rsidRDefault="002A20B8" w:rsidP="002A20B8">
      <w:pPr>
        <w:ind w:firstLine="480"/>
        <w:rPr>
          <w:rStyle w:val="afc"/>
          <w:szCs w:val="21"/>
        </w:rPr>
      </w:pPr>
      <w:r w:rsidRPr="0076741F">
        <w:rPr>
          <w:rStyle w:val="afc"/>
          <w:rFonts w:hint="eastAsia"/>
          <w:szCs w:val="21"/>
        </w:rPr>
        <w:t>文件体格式(采用“|”分隔)：</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26"/>
        <w:gridCol w:w="709"/>
        <w:gridCol w:w="850"/>
        <w:gridCol w:w="851"/>
        <w:gridCol w:w="1559"/>
        <w:gridCol w:w="3027"/>
      </w:tblGrid>
      <w:tr w:rsidR="002A20B8" w:rsidRPr="005E14A8" w:rsidTr="0015529D">
        <w:tc>
          <w:tcPr>
            <w:tcW w:w="1526" w:type="dxa"/>
            <w:shd w:val="clear" w:color="auto" w:fill="548DD4"/>
          </w:tcPr>
          <w:p w:rsidR="002A20B8" w:rsidRPr="005E14A8" w:rsidRDefault="002A20B8" w:rsidP="0015529D">
            <w:pPr>
              <w:ind w:firstLineChars="0" w:firstLine="0"/>
              <w:rPr>
                <w:rFonts w:cs="Times New Roman"/>
                <w:szCs w:val="21"/>
              </w:rPr>
            </w:pPr>
            <w:r w:rsidRPr="005E14A8">
              <w:rPr>
                <w:rFonts w:cs="Times New Roman" w:hint="eastAsia"/>
                <w:szCs w:val="21"/>
              </w:rPr>
              <w:t>含义</w:t>
            </w:r>
          </w:p>
        </w:tc>
        <w:tc>
          <w:tcPr>
            <w:tcW w:w="709" w:type="dxa"/>
            <w:shd w:val="clear" w:color="auto" w:fill="548DD4"/>
          </w:tcPr>
          <w:p w:rsidR="002A20B8" w:rsidRPr="005E14A8" w:rsidRDefault="002A20B8" w:rsidP="0015529D">
            <w:pPr>
              <w:ind w:firstLineChars="0" w:firstLine="0"/>
              <w:rPr>
                <w:rFonts w:cs="Times New Roman"/>
                <w:szCs w:val="21"/>
              </w:rPr>
            </w:pPr>
            <w:r w:rsidRPr="005E14A8">
              <w:rPr>
                <w:rFonts w:cs="Times New Roman" w:hint="eastAsia"/>
                <w:szCs w:val="21"/>
              </w:rPr>
              <w:t>长度</w:t>
            </w:r>
          </w:p>
        </w:tc>
        <w:tc>
          <w:tcPr>
            <w:tcW w:w="850" w:type="dxa"/>
            <w:shd w:val="clear" w:color="auto" w:fill="548DD4"/>
          </w:tcPr>
          <w:p w:rsidR="002A20B8" w:rsidRPr="005E14A8" w:rsidRDefault="002A20B8" w:rsidP="0015529D">
            <w:pPr>
              <w:ind w:firstLineChars="0" w:firstLine="0"/>
              <w:rPr>
                <w:rFonts w:cs="Times New Roman"/>
                <w:szCs w:val="21"/>
              </w:rPr>
            </w:pPr>
            <w:r w:rsidRPr="005E14A8">
              <w:rPr>
                <w:rFonts w:cs="Times New Roman" w:hint="eastAsia"/>
                <w:szCs w:val="21"/>
              </w:rPr>
              <w:t>类型</w:t>
            </w:r>
          </w:p>
        </w:tc>
        <w:tc>
          <w:tcPr>
            <w:tcW w:w="851" w:type="dxa"/>
            <w:shd w:val="clear" w:color="auto" w:fill="548DD4"/>
          </w:tcPr>
          <w:p w:rsidR="002A20B8" w:rsidRPr="005E14A8" w:rsidRDefault="002A20B8" w:rsidP="0015529D">
            <w:pPr>
              <w:ind w:firstLineChars="0" w:firstLine="0"/>
              <w:rPr>
                <w:rFonts w:cs="Times New Roman"/>
                <w:szCs w:val="21"/>
              </w:rPr>
            </w:pPr>
            <w:r w:rsidRPr="005E14A8">
              <w:rPr>
                <w:rFonts w:cs="Times New Roman" w:hint="eastAsia"/>
                <w:szCs w:val="21"/>
              </w:rPr>
              <w:t>必输</w:t>
            </w:r>
          </w:p>
        </w:tc>
        <w:tc>
          <w:tcPr>
            <w:tcW w:w="1559" w:type="dxa"/>
            <w:shd w:val="clear" w:color="auto" w:fill="548DD4"/>
          </w:tcPr>
          <w:p w:rsidR="002A20B8" w:rsidRPr="005E14A8" w:rsidRDefault="002A20B8" w:rsidP="0015529D">
            <w:pPr>
              <w:ind w:firstLineChars="0" w:firstLine="0"/>
              <w:rPr>
                <w:rFonts w:cs="Times New Roman"/>
                <w:szCs w:val="21"/>
              </w:rPr>
            </w:pPr>
            <w:r w:rsidRPr="005E14A8">
              <w:rPr>
                <w:rFonts w:cs="Times New Roman" w:hint="eastAsia"/>
                <w:szCs w:val="21"/>
              </w:rPr>
              <w:t>填充</w:t>
            </w:r>
            <w:r w:rsidRPr="005E14A8">
              <w:rPr>
                <w:rFonts w:cs="Times New Roman"/>
                <w:szCs w:val="21"/>
              </w:rPr>
              <w:t>方</w:t>
            </w:r>
          </w:p>
        </w:tc>
        <w:tc>
          <w:tcPr>
            <w:tcW w:w="3027" w:type="dxa"/>
            <w:shd w:val="clear" w:color="auto" w:fill="548DD4"/>
          </w:tcPr>
          <w:p w:rsidR="002A20B8" w:rsidRPr="005E14A8" w:rsidRDefault="002A20B8" w:rsidP="0015529D">
            <w:pPr>
              <w:ind w:firstLineChars="0" w:firstLine="0"/>
              <w:rPr>
                <w:rFonts w:cs="Times New Roman"/>
                <w:szCs w:val="21"/>
              </w:rPr>
            </w:pPr>
            <w:r w:rsidRPr="005E14A8">
              <w:rPr>
                <w:rFonts w:cs="Times New Roman" w:hint="eastAsia"/>
                <w:szCs w:val="21"/>
              </w:rPr>
              <w:t>备注</w:t>
            </w:r>
          </w:p>
        </w:tc>
      </w:tr>
      <w:tr w:rsidR="002A20B8" w:rsidRPr="005E14A8" w:rsidTr="0015529D">
        <w:tc>
          <w:tcPr>
            <w:tcW w:w="1526" w:type="dxa"/>
            <w:shd w:val="clear" w:color="auto" w:fill="auto"/>
          </w:tcPr>
          <w:p w:rsidR="002A20B8" w:rsidRPr="00D01702" w:rsidRDefault="002A20B8" w:rsidP="0015529D">
            <w:pPr>
              <w:ind w:firstLineChars="0" w:firstLine="0"/>
              <w:rPr>
                <w:rStyle w:val="afc"/>
                <w:rFonts w:ascii="Times New Roman"/>
                <w:sz w:val="18"/>
                <w:szCs w:val="18"/>
              </w:rPr>
            </w:pPr>
            <w:r>
              <w:rPr>
                <w:rStyle w:val="afc"/>
                <w:rFonts w:ascii="Times New Roman" w:hint="eastAsia"/>
                <w:sz w:val="18"/>
                <w:szCs w:val="18"/>
              </w:rPr>
              <w:t>序号</w:t>
            </w:r>
          </w:p>
        </w:tc>
        <w:tc>
          <w:tcPr>
            <w:tcW w:w="709" w:type="dxa"/>
            <w:shd w:val="clear" w:color="auto" w:fill="auto"/>
          </w:tcPr>
          <w:p w:rsidR="002A20B8" w:rsidRPr="00D01702" w:rsidRDefault="002A20B8" w:rsidP="0015529D">
            <w:pPr>
              <w:ind w:firstLineChars="0" w:firstLine="0"/>
              <w:rPr>
                <w:rStyle w:val="afc"/>
                <w:rFonts w:ascii="Times New Roman"/>
                <w:sz w:val="18"/>
                <w:szCs w:val="18"/>
              </w:rPr>
            </w:pPr>
            <w:r>
              <w:rPr>
                <w:rStyle w:val="afc"/>
                <w:rFonts w:ascii="Times New Roman"/>
                <w:sz w:val="18"/>
                <w:szCs w:val="18"/>
              </w:rPr>
              <w:t>10</w:t>
            </w:r>
          </w:p>
        </w:tc>
        <w:tc>
          <w:tcPr>
            <w:tcW w:w="850" w:type="dxa"/>
            <w:shd w:val="clear" w:color="auto" w:fill="auto"/>
          </w:tcPr>
          <w:p w:rsidR="002A20B8" w:rsidRPr="00D01702" w:rsidRDefault="002A20B8" w:rsidP="0015529D">
            <w:pPr>
              <w:ind w:firstLineChars="0" w:firstLine="0"/>
              <w:rPr>
                <w:rStyle w:val="afc"/>
                <w:rFonts w:ascii="Times New Roman"/>
                <w:sz w:val="18"/>
                <w:szCs w:val="18"/>
              </w:rPr>
            </w:pPr>
            <w:r>
              <w:rPr>
                <w:rStyle w:val="afc"/>
                <w:rFonts w:ascii="Times New Roman"/>
                <w:sz w:val="18"/>
                <w:szCs w:val="18"/>
              </w:rPr>
              <w:t>I</w:t>
            </w:r>
          </w:p>
        </w:tc>
        <w:tc>
          <w:tcPr>
            <w:tcW w:w="851" w:type="dxa"/>
            <w:shd w:val="clear" w:color="auto" w:fill="auto"/>
          </w:tcPr>
          <w:p w:rsidR="002A20B8" w:rsidRPr="00D01702" w:rsidRDefault="002A20B8" w:rsidP="0015529D">
            <w:pPr>
              <w:ind w:firstLineChars="0" w:firstLine="0"/>
              <w:rPr>
                <w:rStyle w:val="afc"/>
                <w:rFonts w:ascii="Times New Roman"/>
                <w:sz w:val="18"/>
                <w:szCs w:val="18"/>
              </w:rPr>
            </w:pPr>
            <w:r w:rsidRPr="00D01702">
              <w:rPr>
                <w:rStyle w:val="afc"/>
                <w:rFonts w:ascii="Times New Roman" w:hint="eastAsia"/>
                <w:sz w:val="18"/>
                <w:szCs w:val="18"/>
              </w:rPr>
              <w:t>M</w:t>
            </w:r>
          </w:p>
        </w:tc>
        <w:tc>
          <w:tcPr>
            <w:tcW w:w="1559" w:type="dxa"/>
            <w:shd w:val="clear" w:color="auto" w:fill="auto"/>
          </w:tcPr>
          <w:p w:rsidR="002A20B8" w:rsidRPr="005E14A8" w:rsidRDefault="002A20B8" w:rsidP="0015529D">
            <w:pPr>
              <w:ind w:firstLineChars="0" w:firstLine="0"/>
              <w:rPr>
                <w:rFonts w:cs="Times New Roman"/>
                <w:szCs w:val="21"/>
              </w:rPr>
            </w:pPr>
            <w:r>
              <w:rPr>
                <w:rStyle w:val="afc"/>
                <w:rFonts w:ascii="Times New Roman" w:hint="eastAsia"/>
                <w:sz w:val="18"/>
                <w:szCs w:val="18"/>
              </w:rPr>
              <w:t>中间业务</w:t>
            </w:r>
            <w:r>
              <w:rPr>
                <w:rStyle w:val="afc"/>
                <w:rFonts w:ascii="Times New Roman"/>
                <w:sz w:val="18"/>
                <w:szCs w:val="18"/>
              </w:rPr>
              <w:t>平台</w:t>
            </w:r>
          </w:p>
        </w:tc>
        <w:tc>
          <w:tcPr>
            <w:tcW w:w="3027" w:type="dxa"/>
            <w:shd w:val="clear" w:color="auto" w:fill="auto"/>
          </w:tcPr>
          <w:p w:rsidR="002A20B8" w:rsidRPr="003F4A31" w:rsidRDefault="002A20B8" w:rsidP="0015529D">
            <w:pPr>
              <w:ind w:firstLineChars="0" w:firstLine="0"/>
              <w:rPr>
                <w:rStyle w:val="afc"/>
                <w:rFonts w:ascii="Times New Roman"/>
                <w:sz w:val="18"/>
                <w:szCs w:val="18"/>
              </w:rPr>
            </w:pPr>
          </w:p>
        </w:tc>
      </w:tr>
      <w:tr w:rsidR="002A20B8" w:rsidRPr="005E14A8" w:rsidTr="0015529D">
        <w:tc>
          <w:tcPr>
            <w:tcW w:w="1526" w:type="dxa"/>
            <w:shd w:val="clear" w:color="auto" w:fill="auto"/>
          </w:tcPr>
          <w:p w:rsidR="002A20B8" w:rsidRPr="00D01702" w:rsidRDefault="002A20B8" w:rsidP="0015529D">
            <w:pPr>
              <w:ind w:firstLineChars="0" w:firstLine="0"/>
              <w:rPr>
                <w:rStyle w:val="afc"/>
                <w:rFonts w:ascii="Times New Roman"/>
                <w:sz w:val="18"/>
                <w:szCs w:val="18"/>
              </w:rPr>
            </w:pPr>
            <w:r w:rsidRPr="00D01702">
              <w:rPr>
                <w:rStyle w:val="afc"/>
                <w:rFonts w:ascii="Times New Roman" w:hint="eastAsia"/>
                <w:sz w:val="18"/>
                <w:szCs w:val="18"/>
              </w:rPr>
              <w:t>参保人名称</w:t>
            </w:r>
          </w:p>
        </w:tc>
        <w:tc>
          <w:tcPr>
            <w:tcW w:w="709" w:type="dxa"/>
            <w:shd w:val="clear" w:color="auto" w:fill="auto"/>
          </w:tcPr>
          <w:p w:rsidR="002A20B8" w:rsidRPr="00D01702" w:rsidRDefault="002A20B8" w:rsidP="0015529D">
            <w:pPr>
              <w:ind w:firstLineChars="0" w:firstLine="0"/>
              <w:rPr>
                <w:rStyle w:val="afc"/>
                <w:rFonts w:ascii="Times New Roman"/>
                <w:sz w:val="18"/>
                <w:szCs w:val="18"/>
              </w:rPr>
            </w:pPr>
            <w:r w:rsidRPr="00D01702">
              <w:rPr>
                <w:rStyle w:val="afc"/>
                <w:rFonts w:ascii="Times New Roman"/>
                <w:sz w:val="18"/>
                <w:szCs w:val="18"/>
              </w:rPr>
              <w:t>75</w:t>
            </w:r>
          </w:p>
        </w:tc>
        <w:tc>
          <w:tcPr>
            <w:tcW w:w="850" w:type="dxa"/>
            <w:shd w:val="clear" w:color="auto" w:fill="auto"/>
          </w:tcPr>
          <w:p w:rsidR="002A20B8" w:rsidRPr="00D01702" w:rsidRDefault="002A20B8" w:rsidP="0015529D">
            <w:pPr>
              <w:ind w:firstLineChars="0" w:firstLine="0"/>
              <w:rPr>
                <w:rStyle w:val="afc"/>
                <w:rFonts w:ascii="Times New Roman"/>
                <w:sz w:val="18"/>
                <w:szCs w:val="18"/>
              </w:rPr>
            </w:pPr>
            <w:r w:rsidRPr="00D01702">
              <w:rPr>
                <w:rStyle w:val="afc"/>
                <w:rFonts w:ascii="Times New Roman" w:hint="eastAsia"/>
                <w:sz w:val="18"/>
                <w:szCs w:val="18"/>
              </w:rPr>
              <w:t>S</w:t>
            </w:r>
          </w:p>
        </w:tc>
        <w:tc>
          <w:tcPr>
            <w:tcW w:w="851" w:type="dxa"/>
            <w:shd w:val="clear" w:color="auto" w:fill="auto"/>
          </w:tcPr>
          <w:p w:rsidR="002A20B8" w:rsidRPr="00D01702" w:rsidRDefault="002A20B8" w:rsidP="0015529D">
            <w:pPr>
              <w:ind w:firstLineChars="0" w:firstLine="0"/>
              <w:rPr>
                <w:rStyle w:val="afc"/>
                <w:rFonts w:ascii="Times New Roman"/>
                <w:sz w:val="18"/>
                <w:szCs w:val="18"/>
              </w:rPr>
            </w:pPr>
            <w:r w:rsidRPr="00D01702">
              <w:rPr>
                <w:rStyle w:val="afc"/>
                <w:rFonts w:ascii="Times New Roman" w:hint="eastAsia"/>
                <w:sz w:val="18"/>
                <w:szCs w:val="18"/>
              </w:rPr>
              <w:t>M</w:t>
            </w:r>
          </w:p>
        </w:tc>
        <w:tc>
          <w:tcPr>
            <w:tcW w:w="1559" w:type="dxa"/>
            <w:shd w:val="clear" w:color="auto" w:fill="auto"/>
          </w:tcPr>
          <w:p w:rsidR="002A20B8" w:rsidRPr="005E14A8" w:rsidRDefault="002A20B8" w:rsidP="0015529D">
            <w:pPr>
              <w:ind w:firstLineChars="0" w:firstLine="0"/>
              <w:rPr>
                <w:rFonts w:cs="Times New Roman"/>
                <w:szCs w:val="21"/>
              </w:rPr>
            </w:pPr>
            <w:r>
              <w:rPr>
                <w:rStyle w:val="afc"/>
                <w:rFonts w:ascii="Times New Roman" w:hint="eastAsia"/>
                <w:sz w:val="18"/>
                <w:szCs w:val="18"/>
              </w:rPr>
              <w:t>中间业务</w:t>
            </w:r>
            <w:r>
              <w:rPr>
                <w:rStyle w:val="afc"/>
                <w:rFonts w:ascii="Times New Roman"/>
                <w:sz w:val="18"/>
                <w:szCs w:val="18"/>
              </w:rPr>
              <w:t>平台</w:t>
            </w:r>
          </w:p>
        </w:tc>
        <w:tc>
          <w:tcPr>
            <w:tcW w:w="3027" w:type="dxa"/>
            <w:shd w:val="clear" w:color="auto" w:fill="auto"/>
          </w:tcPr>
          <w:p w:rsidR="002A20B8" w:rsidRPr="003F4A31" w:rsidRDefault="002A20B8" w:rsidP="0015529D">
            <w:pPr>
              <w:ind w:firstLineChars="0" w:firstLine="0"/>
              <w:rPr>
                <w:rStyle w:val="afc"/>
                <w:rFonts w:ascii="Times New Roman"/>
                <w:sz w:val="18"/>
                <w:szCs w:val="18"/>
              </w:rPr>
            </w:pPr>
          </w:p>
        </w:tc>
      </w:tr>
      <w:tr w:rsidR="002A20B8" w:rsidRPr="005E14A8" w:rsidTr="0015529D">
        <w:tc>
          <w:tcPr>
            <w:tcW w:w="1526" w:type="dxa"/>
            <w:shd w:val="clear" w:color="auto" w:fill="auto"/>
          </w:tcPr>
          <w:p w:rsidR="002A20B8" w:rsidRPr="00D01702" w:rsidRDefault="002A20B8" w:rsidP="0015529D">
            <w:pPr>
              <w:ind w:firstLineChars="0" w:firstLine="0"/>
              <w:rPr>
                <w:rStyle w:val="afc"/>
                <w:rFonts w:ascii="Times New Roman"/>
                <w:sz w:val="18"/>
                <w:szCs w:val="18"/>
              </w:rPr>
            </w:pPr>
            <w:r w:rsidRPr="00D01702">
              <w:rPr>
                <w:rStyle w:val="afc"/>
                <w:rFonts w:ascii="Times New Roman" w:hint="eastAsia"/>
                <w:sz w:val="18"/>
                <w:szCs w:val="18"/>
              </w:rPr>
              <w:t>参保人</w:t>
            </w:r>
            <w:r>
              <w:rPr>
                <w:rStyle w:val="afc"/>
                <w:rFonts w:ascii="Times New Roman" w:hint="eastAsia"/>
                <w:sz w:val="18"/>
                <w:szCs w:val="18"/>
              </w:rPr>
              <w:t>证件</w:t>
            </w:r>
            <w:r>
              <w:rPr>
                <w:rStyle w:val="afc"/>
                <w:rFonts w:ascii="Times New Roman"/>
                <w:sz w:val="18"/>
                <w:szCs w:val="18"/>
              </w:rPr>
              <w:t>类型</w:t>
            </w:r>
          </w:p>
        </w:tc>
        <w:tc>
          <w:tcPr>
            <w:tcW w:w="709" w:type="dxa"/>
            <w:shd w:val="clear" w:color="auto" w:fill="auto"/>
          </w:tcPr>
          <w:p w:rsidR="002A20B8" w:rsidRPr="00D01702" w:rsidRDefault="002A20B8" w:rsidP="0015529D">
            <w:pPr>
              <w:ind w:firstLineChars="0" w:firstLine="0"/>
              <w:rPr>
                <w:rStyle w:val="afc"/>
                <w:rFonts w:ascii="Times New Roman"/>
                <w:sz w:val="18"/>
                <w:szCs w:val="18"/>
              </w:rPr>
            </w:pPr>
            <w:r>
              <w:rPr>
                <w:rStyle w:val="afc"/>
                <w:rFonts w:ascii="Times New Roman" w:hint="eastAsia"/>
                <w:sz w:val="18"/>
                <w:szCs w:val="18"/>
              </w:rPr>
              <w:t>3</w:t>
            </w:r>
          </w:p>
        </w:tc>
        <w:tc>
          <w:tcPr>
            <w:tcW w:w="850" w:type="dxa"/>
            <w:shd w:val="clear" w:color="auto" w:fill="auto"/>
          </w:tcPr>
          <w:p w:rsidR="002A20B8" w:rsidRPr="00D01702" w:rsidRDefault="002A20B8" w:rsidP="0015529D">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2A20B8" w:rsidRPr="00D01702" w:rsidRDefault="002A20B8" w:rsidP="0015529D">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3027" w:type="dxa"/>
            <w:shd w:val="clear" w:color="auto" w:fill="auto"/>
          </w:tcPr>
          <w:p w:rsidR="002A20B8" w:rsidRPr="003F4A31" w:rsidRDefault="002A20B8" w:rsidP="0015529D">
            <w:pPr>
              <w:ind w:firstLineChars="0" w:firstLine="0"/>
              <w:rPr>
                <w:rStyle w:val="afc"/>
                <w:rFonts w:ascii="Times New Roman"/>
                <w:sz w:val="18"/>
                <w:szCs w:val="18"/>
              </w:rPr>
            </w:pPr>
          </w:p>
        </w:tc>
      </w:tr>
      <w:tr w:rsidR="002A20B8" w:rsidRPr="005E14A8" w:rsidTr="0015529D">
        <w:tc>
          <w:tcPr>
            <w:tcW w:w="1526" w:type="dxa"/>
            <w:shd w:val="clear" w:color="auto" w:fill="auto"/>
          </w:tcPr>
          <w:p w:rsidR="002A20B8" w:rsidRPr="00D01702" w:rsidRDefault="002A20B8" w:rsidP="0015529D">
            <w:pPr>
              <w:ind w:firstLineChars="0" w:firstLine="0"/>
              <w:rPr>
                <w:rStyle w:val="afc"/>
                <w:rFonts w:ascii="Times New Roman"/>
                <w:sz w:val="18"/>
                <w:szCs w:val="18"/>
              </w:rPr>
            </w:pPr>
            <w:r w:rsidRPr="00D01702">
              <w:rPr>
                <w:rStyle w:val="afc"/>
                <w:rFonts w:ascii="Times New Roman" w:hint="eastAsia"/>
                <w:sz w:val="18"/>
                <w:szCs w:val="18"/>
              </w:rPr>
              <w:t>参保人</w:t>
            </w:r>
            <w:r>
              <w:rPr>
                <w:rStyle w:val="afc"/>
                <w:rFonts w:ascii="Times New Roman" w:hint="eastAsia"/>
                <w:sz w:val="18"/>
                <w:szCs w:val="18"/>
              </w:rPr>
              <w:t>证件</w:t>
            </w:r>
            <w:r w:rsidRPr="00D01702">
              <w:rPr>
                <w:rStyle w:val="afc"/>
                <w:rFonts w:ascii="Times New Roman"/>
                <w:sz w:val="18"/>
                <w:szCs w:val="18"/>
              </w:rPr>
              <w:t>号码</w:t>
            </w:r>
          </w:p>
        </w:tc>
        <w:tc>
          <w:tcPr>
            <w:tcW w:w="709" w:type="dxa"/>
            <w:shd w:val="clear" w:color="auto" w:fill="auto"/>
          </w:tcPr>
          <w:p w:rsidR="002A20B8" w:rsidRPr="00D01702" w:rsidRDefault="002A20B8" w:rsidP="0015529D">
            <w:pPr>
              <w:ind w:firstLineChars="0" w:firstLine="0"/>
              <w:rPr>
                <w:rStyle w:val="afc"/>
                <w:rFonts w:ascii="Times New Roman"/>
                <w:sz w:val="18"/>
                <w:szCs w:val="18"/>
              </w:rPr>
            </w:pPr>
            <w:r w:rsidRPr="00D01702">
              <w:rPr>
                <w:rStyle w:val="afc"/>
                <w:rFonts w:ascii="Times New Roman"/>
                <w:sz w:val="18"/>
                <w:szCs w:val="18"/>
              </w:rPr>
              <w:t>20</w:t>
            </w:r>
          </w:p>
        </w:tc>
        <w:tc>
          <w:tcPr>
            <w:tcW w:w="850" w:type="dxa"/>
            <w:shd w:val="clear" w:color="auto" w:fill="auto"/>
          </w:tcPr>
          <w:p w:rsidR="002A20B8" w:rsidRPr="00D01702" w:rsidRDefault="002A20B8" w:rsidP="0015529D">
            <w:pPr>
              <w:ind w:firstLineChars="0" w:firstLine="0"/>
              <w:rPr>
                <w:rStyle w:val="afc"/>
                <w:rFonts w:ascii="Times New Roman"/>
                <w:sz w:val="18"/>
                <w:szCs w:val="18"/>
              </w:rPr>
            </w:pPr>
            <w:r w:rsidRPr="00D01702">
              <w:rPr>
                <w:rStyle w:val="afc"/>
                <w:rFonts w:ascii="Times New Roman" w:hint="eastAsia"/>
                <w:sz w:val="18"/>
                <w:szCs w:val="18"/>
              </w:rPr>
              <w:t>S</w:t>
            </w:r>
          </w:p>
        </w:tc>
        <w:tc>
          <w:tcPr>
            <w:tcW w:w="851" w:type="dxa"/>
            <w:shd w:val="clear" w:color="auto" w:fill="auto"/>
          </w:tcPr>
          <w:p w:rsidR="002A20B8" w:rsidRPr="00D01702" w:rsidRDefault="002A20B8" w:rsidP="0015529D">
            <w:pPr>
              <w:ind w:firstLineChars="0" w:firstLine="0"/>
              <w:rPr>
                <w:rStyle w:val="afc"/>
                <w:rFonts w:ascii="Times New Roman"/>
                <w:sz w:val="18"/>
                <w:szCs w:val="18"/>
              </w:rPr>
            </w:pPr>
            <w:r w:rsidRPr="00D01702">
              <w:rPr>
                <w:rStyle w:val="afc"/>
                <w:rFonts w:ascii="Times New Roman" w:hint="eastAsia"/>
                <w:sz w:val="18"/>
                <w:szCs w:val="18"/>
              </w:rPr>
              <w:t>M</w:t>
            </w:r>
          </w:p>
        </w:tc>
        <w:tc>
          <w:tcPr>
            <w:tcW w:w="1559" w:type="dxa"/>
            <w:shd w:val="clear" w:color="auto" w:fill="auto"/>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3027" w:type="dxa"/>
            <w:shd w:val="clear" w:color="auto" w:fill="auto"/>
          </w:tcPr>
          <w:p w:rsidR="002A20B8" w:rsidRPr="003F4A31" w:rsidRDefault="002A20B8" w:rsidP="0015529D">
            <w:pPr>
              <w:ind w:firstLineChars="0" w:firstLine="0"/>
              <w:rPr>
                <w:rStyle w:val="afc"/>
                <w:rFonts w:ascii="Times New Roman"/>
                <w:sz w:val="18"/>
                <w:szCs w:val="18"/>
              </w:rPr>
            </w:pPr>
          </w:p>
        </w:tc>
      </w:tr>
      <w:tr w:rsidR="002A20B8" w:rsidRPr="005E14A8" w:rsidTr="0015529D">
        <w:tc>
          <w:tcPr>
            <w:tcW w:w="1526" w:type="dxa"/>
            <w:shd w:val="clear" w:color="auto" w:fill="auto"/>
          </w:tcPr>
          <w:p w:rsidR="002A20B8" w:rsidRPr="00D01702" w:rsidRDefault="002A20B8" w:rsidP="0015529D">
            <w:pPr>
              <w:ind w:firstLineChars="0" w:firstLine="0"/>
              <w:rPr>
                <w:rStyle w:val="afc"/>
                <w:rFonts w:ascii="Times New Roman"/>
                <w:sz w:val="18"/>
                <w:szCs w:val="18"/>
              </w:rPr>
            </w:pPr>
            <w:r>
              <w:rPr>
                <w:rStyle w:val="afc"/>
                <w:rFonts w:ascii="Times New Roman" w:hint="eastAsia"/>
                <w:sz w:val="18"/>
                <w:szCs w:val="18"/>
              </w:rPr>
              <w:t>银行</w:t>
            </w:r>
            <w:r>
              <w:rPr>
                <w:rStyle w:val="afc"/>
                <w:rFonts w:ascii="Times New Roman"/>
                <w:sz w:val="18"/>
                <w:szCs w:val="18"/>
              </w:rPr>
              <w:t>账户</w:t>
            </w:r>
          </w:p>
        </w:tc>
        <w:tc>
          <w:tcPr>
            <w:tcW w:w="709" w:type="dxa"/>
            <w:shd w:val="clear" w:color="auto" w:fill="auto"/>
          </w:tcPr>
          <w:p w:rsidR="002A20B8" w:rsidRPr="00D01702" w:rsidRDefault="002A20B8" w:rsidP="0015529D">
            <w:pPr>
              <w:ind w:firstLineChars="0" w:firstLine="0"/>
              <w:rPr>
                <w:rStyle w:val="afc"/>
                <w:rFonts w:ascii="Times New Roman"/>
                <w:sz w:val="18"/>
                <w:szCs w:val="18"/>
              </w:rPr>
            </w:pPr>
            <w:r>
              <w:rPr>
                <w:rStyle w:val="afc"/>
                <w:rFonts w:ascii="Times New Roman" w:hint="eastAsia"/>
                <w:sz w:val="18"/>
                <w:szCs w:val="18"/>
              </w:rPr>
              <w:t>32</w:t>
            </w:r>
          </w:p>
        </w:tc>
        <w:tc>
          <w:tcPr>
            <w:tcW w:w="850" w:type="dxa"/>
            <w:shd w:val="clear" w:color="auto" w:fill="auto"/>
          </w:tcPr>
          <w:p w:rsidR="002A20B8" w:rsidRPr="00D01702" w:rsidRDefault="002A20B8" w:rsidP="0015529D">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2A20B8" w:rsidRPr="00D01702" w:rsidRDefault="002A20B8" w:rsidP="0015529D">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3027" w:type="dxa"/>
            <w:shd w:val="clear" w:color="auto" w:fill="auto"/>
          </w:tcPr>
          <w:p w:rsidR="002A20B8" w:rsidRPr="003F4A31" w:rsidRDefault="002A20B8" w:rsidP="0015529D">
            <w:pPr>
              <w:ind w:firstLineChars="0" w:firstLine="0"/>
              <w:rPr>
                <w:rStyle w:val="afc"/>
                <w:rFonts w:ascii="Times New Roman"/>
                <w:sz w:val="18"/>
                <w:szCs w:val="18"/>
              </w:rPr>
            </w:pPr>
            <w:r>
              <w:rPr>
                <w:rStyle w:val="afc"/>
                <w:rFonts w:ascii="Times New Roman" w:hint="eastAsia"/>
                <w:sz w:val="18"/>
                <w:szCs w:val="18"/>
              </w:rPr>
              <w:t>付款</w:t>
            </w:r>
            <w:r>
              <w:rPr>
                <w:rStyle w:val="afc"/>
                <w:rFonts w:ascii="Times New Roman"/>
                <w:sz w:val="18"/>
                <w:szCs w:val="18"/>
              </w:rPr>
              <w:t>账户</w:t>
            </w:r>
          </w:p>
        </w:tc>
      </w:tr>
      <w:tr w:rsidR="002A20B8" w:rsidRPr="005E14A8" w:rsidTr="0015529D">
        <w:tc>
          <w:tcPr>
            <w:tcW w:w="1526" w:type="dxa"/>
            <w:shd w:val="clear" w:color="auto" w:fill="auto"/>
            <w:vAlign w:val="center"/>
          </w:tcPr>
          <w:p w:rsidR="002A20B8" w:rsidRPr="00D01702" w:rsidRDefault="002A20B8" w:rsidP="0015529D">
            <w:pPr>
              <w:ind w:firstLineChars="0" w:firstLine="0"/>
              <w:rPr>
                <w:rStyle w:val="afc"/>
                <w:rFonts w:ascii="Times New Roman"/>
                <w:sz w:val="18"/>
                <w:szCs w:val="18"/>
              </w:rPr>
            </w:pPr>
            <w:r>
              <w:rPr>
                <w:rStyle w:val="afc"/>
                <w:rFonts w:ascii="Times New Roman" w:hint="eastAsia"/>
                <w:sz w:val="18"/>
                <w:szCs w:val="18"/>
              </w:rPr>
              <w:t>缴费</w:t>
            </w:r>
            <w:r>
              <w:rPr>
                <w:rStyle w:val="afc"/>
                <w:rFonts w:ascii="Times New Roman"/>
                <w:sz w:val="18"/>
                <w:szCs w:val="18"/>
              </w:rPr>
              <w:t>金额</w:t>
            </w:r>
          </w:p>
        </w:tc>
        <w:tc>
          <w:tcPr>
            <w:tcW w:w="709" w:type="dxa"/>
            <w:shd w:val="clear" w:color="auto" w:fill="auto"/>
          </w:tcPr>
          <w:p w:rsidR="002A20B8" w:rsidRPr="00D01702" w:rsidRDefault="002A20B8" w:rsidP="0015529D">
            <w:pPr>
              <w:ind w:firstLineChars="0" w:firstLine="0"/>
              <w:rPr>
                <w:rStyle w:val="afc"/>
                <w:rFonts w:ascii="Times New Roman"/>
                <w:sz w:val="18"/>
                <w:szCs w:val="18"/>
              </w:rPr>
            </w:pPr>
            <w:r>
              <w:rPr>
                <w:rStyle w:val="afc"/>
                <w:rFonts w:ascii="Times New Roman" w:hint="eastAsia"/>
                <w:sz w:val="18"/>
                <w:szCs w:val="18"/>
              </w:rPr>
              <w:t>1</w:t>
            </w:r>
            <w:r>
              <w:rPr>
                <w:rStyle w:val="afc"/>
                <w:rFonts w:ascii="Times New Roman"/>
                <w:sz w:val="18"/>
                <w:szCs w:val="18"/>
              </w:rPr>
              <w:t>8.2</w:t>
            </w:r>
          </w:p>
        </w:tc>
        <w:tc>
          <w:tcPr>
            <w:tcW w:w="850" w:type="dxa"/>
            <w:shd w:val="clear" w:color="auto" w:fill="auto"/>
          </w:tcPr>
          <w:p w:rsidR="002A20B8" w:rsidRPr="00D01702" w:rsidRDefault="002A20B8" w:rsidP="0015529D">
            <w:pPr>
              <w:ind w:firstLineChars="0" w:firstLine="0"/>
              <w:rPr>
                <w:rStyle w:val="afc"/>
                <w:rFonts w:ascii="Times New Roman"/>
                <w:sz w:val="18"/>
                <w:szCs w:val="18"/>
              </w:rPr>
            </w:pPr>
            <w:r>
              <w:rPr>
                <w:rStyle w:val="afc"/>
                <w:rFonts w:ascii="Times New Roman"/>
                <w:sz w:val="18"/>
                <w:szCs w:val="18"/>
              </w:rPr>
              <w:t>D</w:t>
            </w:r>
          </w:p>
        </w:tc>
        <w:tc>
          <w:tcPr>
            <w:tcW w:w="851" w:type="dxa"/>
            <w:shd w:val="clear" w:color="auto" w:fill="auto"/>
          </w:tcPr>
          <w:p w:rsidR="002A20B8" w:rsidRPr="00D01702" w:rsidRDefault="002A20B8" w:rsidP="0015529D">
            <w:pPr>
              <w:ind w:firstLineChars="0" w:firstLine="0"/>
              <w:rPr>
                <w:rStyle w:val="afc"/>
                <w:rFonts w:ascii="Times New Roman"/>
                <w:sz w:val="18"/>
                <w:szCs w:val="18"/>
              </w:rPr>
            </w:pPr>
            <w:r w:rsidRPr="00D01702">
              <w:rPr>
                <w:rStyle w:val="afc"/>
                <w:rFonts w:ascii="Times New Roman"/>
                <w:sz w:val="18"/>
                <w:szCs w:val="18"/>
              </w:rPr>
              <w:t>M</w:t>
            </w:r>
          </w:p>
        </w:tc>
        <w:tc>
          <w:tcPr>
            <w:tcW w:w="1559" w:type="dxa"/>
            <w:shd w:val="clear" w:color="auto" w:fill="auto"/>
          </w:tcPr>
          <w:p w:rsidR="002A20B8" w:rsidRPr="005E14A8" w:rsidRDefault="002A20B8" w:rsidP="0015529D">
            <w:pPr>
              <w:ind w:firstLineChars="0" w:firstLine="0"/>
              <w:rPr>
                <w:rFonts w:cs="Times New Roman"/>
                <w:szCs w:val="21"/>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2A20B8" w:rsidRPr="003F4A31" w:rsidRDefault="002A20B8" w:rsidP="0015529D">
            <w:pPr>
              <w:ind w:firstLineChars="0" w:firstLine="0"/>
              <w:rPr>
                <w:rStyle w:val="afc"/>
                <w:rFonts w:ascii="Times New Roman"/>
                <w:sz w:val="18"/>
                <w:szCs w:val="18"/>
              </w:rPr>
            </w:pPr>
          </w:p>
        </w:tc>
      </w:tr>
      <w:tr w:rsidR="002A20B8" w:rsidRPr="005E14A8" w:rsidTr="0015529D">
        <w:tc>
          <w:tcPr>
            <w:tcW w:w="1526" w:type="dxa"/>
            <w:shd w:val="clear" w:color="auto" w:fill="auto"/>
            <w:vAlign w:val="center"/>
          </w:tcPr>
          <w:p w:rsidR="002A20B8" w:rsidRPr="00D01702" w:rsidRDefault="002A20B8" w:rsidP="0015529D">
            <w:pPr>
              <w:ind w:firstLineChars="0" w:firstLine="0"/>
              <w:rPr>
                <w:rStyle w:val="afc"/>
                <w:rFonts w:ascii="Times New Roman"/>
                <w:sz w:val="18"/>
                <w:szCs w:val="18"/>
              </w:rPr>
            </w:pPr>
            <w:r>
              <w:rPr>
                <w:rStyle w:val="afc"/>
                <w:rFonts w:ascii="Times New Roman" w:hint="eastAsia"/>
                <w:sz w:val="18"/>
                <w:szCs w:val="18"/>
              </w:rPr>
              <w:t>备注</w:t>
            </w:r>
          </w:p>
        </w:tc>
        <w:tc>
          <w:tcPr>
            <w:tcW w:w="709" w:type="dxa"/>
            <w:shd w:val="clear" w:color="auto" w:fill="auto"/>
          </w:tcPr>
          <w:p w:rsidR="002A20B8" w:rsidRPr="00D01702" w:rsidRDefault="002A20B8" w:rsidP="0015529D">
            <w:pPr>
              <w:ind w:firstLineChars="0" w:firstLine="0"/>
              <w:rPr>
                <w:rStyle w:val="afc"/>
                <w:rFonts w:ascii="Times New Roman"/>
                <w:sz w:val="18"/>
                <w:szCs w:val="18"/>
              </w:rPr>
            </w:pPr>
            <w:r>
              <w:rPr>
                <w:rStyle w:val="afc"/>
                <w:rFonts w:ascii="Times New Roman" w:hint="eastAsia"/>
                <w:sz w:val="18"/>
                <w:szCs w:val="18"/>
              </w:rPr>
              <w:t>200</w:t>
            </w:r>
          </w:p>
        </w:tc>
        <w:tc>
          <w:tcPr>
            <w:tcW w:w="850" w:type="dxa"/>
            <w:shd w:val="clear" w:color="auto" w:fill="auto"/>
          </w:tcPr>
          <w:p w:rsidR="002A20B8" w:rsidRPr="00D01702" w:rsidRDefault="002A20B8" w:rsidP="0015529D">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2A20B8" w:rsidRPr="00D01702" w:rsidRDefault="002A20B8" w:rsidP="0015529D">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tcPr>
          <w:p w:rsidR="002A20B8" w:rsidRPr="003871ED" w:rsidRDefault="002A20B8" w:rsidP="0015529D">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2A20B8" w:rsidRPr="003F4A31" w:rsidRDefault="002A20B8" w:rsidP="0015529D">
            <w:pPr>
              <w:ind w:firstLineChars="0" w:firstLine="0"/>
              <w:rPr>
                <w:rStyle w:val="afc"/>
                <w:rFonts w:ascii="Times New Roman"/>
                <w:sz w:val="18"/>
                <w:szCs w:val="18"/>
              </w:rPr>
            </w:pPr>
          </w:p>
        </w:tc>
      </w:tr>
      <w:tr w:rsidR="002A20B8" w:rsidRPr="005E14A8" w:rsidTr="0015529D">
        <w:tc>
          <w:tcPr>
            <w:tcW w:w="1526" w:type="dxa"/>
            <w:shd w:val="clear" w:color="auto" w:fill="auto"/>
            <w:vAlign w:val="center"/>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交易</w:t>
            </w:r>
            <w:r>
              <w:rPr>
                <w:rStyle w:val="afc"/>
                <w:rFonts w:ascii="Times New Roman"/>
                <w:sz w:val="18"/>
                <w:szCs w:val="18"/>
              </w:rPr>
              <w:t>日期</w:t>
            </w:r>
          </w:p>
        </w:tc>
        <w:tc>
          <w:tcPr>
            <w:tcW w:w="709" w:type="dxa"/>
            <w:shd w:val="clear" w:color="auto" w:fill="auto"/>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8</w:t>
            </w:r>
          </w:p>
        </w:tc>
        <w:tc>
          <w:tcPr>
            <w:tcW w:w="850" w:type="dxa"/>
            <w:shd w:val="clear" w:color="auto" w:fill="auto"/>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tcPr>
          <w:p w:rsidR="002A20B8" w:rsidRPr="003F4A31" w:rsidRDefault="002A20B8" w:rsidP="0015529D">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2A20B8" w:rsidRPr="003F4A31" w:rsidRDefault="002A20B8" w:rsidP="0015529D">
            <w:pPr>
              <w:ind w:firstLineChars="0" w:firstLine="0"/>
              <w:rPr>
                <w:rStyle w:val="afc"/>
                <w:rFonts w:ascii="Times New Roman"/>
                <w:sz w:val="18"/>
                <w:szCs w:val="18"/>
              </w:rPr>
            </w:pPr>
          </w:p>
        </w:tc>
      </w:tr>
      <w:tr w:rsidR="002A20B8" w:rsidRPr="005E14A8" w:rsidTr="0015529D">
        <w:tc>
          <w:tcPr>
            <w:tcW w:w="1526" w:type="dxa"/>
            <w:shd w:val="clear" w:color="auto" w:fill="auto"/>
            <w:vAlign w:val="center"/>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交易</w:t>
            </w:r>
            <w:r>
              <w:rPr>
                <w:rStyle w:val="afc"/>
                <w:rFonts w:ascii="Times New Roman"/>
                <w:sz w:val="18"/>
                <w:szCs w:val="18"/>
              </w:rPr>
              <w:t>机构</w:t>
            </w:r>
          </w:p>
        </w:tc>
        <w:tc>
          <w:tcPr>
            <w:tcW w:w="709" w:type="dxa"/>
            <w:shd w:val="clear" w:color="auto" w:fill="auto"/>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7</w:t>
            </w:r>
          </w:p>
        </w:tc>
        <w:tc>
          <w:tcPr>
            <w:tcW w:w="850" w:type="dxa"/>
            <w:shd w:val="clear" w:color="auto" w:fill="auto"/>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tcPr>
          <w:p w:rsidR="002A20B8" w:rsidRPr="003871ED" w:rsidRDefault="002A20B8" w:rsidP="0015529D">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2A20B8" w:rsidRPr="003F4A31" w:rsidRDefault="002A20B8" w:rsidP="0015529D">
            <w:pPr>
              <w:ind w:firstLineChars="0" w:firstLine="0"/>
              <w:rPr>
                <w:rStyle w:val="afc"/>
                <w:rFonts w:ascii="Times New Roman"/>
                <w:sz w:val="18"/>
                <w:szCs w:val="18"/>
              </w:rPr>
            </w:pPr>
          </w:p>
        </w:tc>
      </w:tr>
      <w:tr w:rsidR="002A20B8" w:rsidRPr="005E14A8" w:rsidTr="0015529D">
        <w:tc>
          <w:tcPr>
            <w:tcW w:w="1526" w:type="dxa"/>
            <w:shd w:val="clear" w:color="auto" w:fill="auto"/>
            <w:vAlign w:val="center"/>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操作员</w:t>
            </w:r>
          </w:p>
        </w:tc>
        <w:tc>
          <w:tcPr>
            <w:tcW w:w="709" w:type="dxa"/>
            <w:shd w:val="clear" w:color="auto" w:fill="auto"/>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16</w:t>
            </w:r>
          </w:p>
        </w:tc>
        <w:tc>
          <w:tcPr>
            <w:tcW w:w="850" w:type="dxa"/>
            <w:shd w:val="clear" w:color="auto" w:fill="auto"/>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tcPr>
          <w:p w:rsidR="002A20B8" w:rsidRPr="003871ED" w:rsidRDefault="002A20B8" w:rsidP="0015529D">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2A20B8" w:rsidRPr="003F4A31" w:rsidRDefault="002A20B8" w:rsidP="0015529D">
            <w:pPr>
              <w:ind w:firstLineChars="0" w:firstLine="0"/>
              <w:rPr>
                <w:rStyle w:val="afc"/>
                <w:rFonts w:ascii="Times New Roman"/>
                <w:sz w:val="18"/>
                <w:szCs w:val="18"/>
              </w:rPr>
            </w:pPr>
          </w:p>
        </w:tc>
      </w:tr>
      <w:tr w:rsidR="002A20B8" w:rsidRPr="005E14A8" w:rsidTr="0015529D">
        <w:tc>
          <w:tcPr>
            <w:tcW w:w="1526" w:type="dxa"/>
            <w:shd w:val="clear" w:color="auto" w:fill="auto"/>
            <w:vAlign w:val="center"/>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批次号</w:t>
            </w:r>
          </w:p>
        </w:tc>
        <w:tc>
          <w:tcPr>
            <w:tcW w:w="709" w:type="dxa"/>
            <w:shd w:val="clear" w:color="auto" w:fill="auto"/>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40</w:t>
            </w:r>
          </w:p>
        </w:tc>
        <w:tc>
          <w:tcPr>
            <w:tcW w:w="850" w:type="dxa"/>
            <w:shd w:val="clear" w:color="auto" w:fill="auto"/>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tcPr>
          <w:p w:rsidR="002A20B8" w:rsidRPr="003871ED" w:rsidRDefault="002A20B8" w:rsidP="0015529D">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2A20B8" w:rsidRPr="003F4A31" w:rsidRDefault="002A20B8" w:rsidP="0015529D">
            <w:pPr>
              <w:ind w:firstLineChars="0" w:firstLine="0"/>
              <w:rPr>
                <w:rStyle w:val="afc"/>
                <w:rFonts w:ascii="Times New Roman"/>
                <w:sz w:val="18"/>
                <w:szCs w:val="18"/>
              </w:rPr>
            </w:pPr>
          </w:p>
        </w:tc>
      </w:tr>
      <w:tr w:rsidR="002A20B8" w:rsidRPr="005E14A8" w:rsidTr="0015529D">
        <w:tc>
          <w:tcPr>
            <w:tcW w:w="1526" w:type="dxa"/>
            <w:shd w:val="clear" w:color="auto" w:fill="auto"/>
            <w:vAlign w:val="center"/>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缴费</w:t>
            </w:r>
            <w:r w:rsidRPr="00D01702">
              <w:rPr>
                <w:rStyle w:val="afc"/>
                <w:rFonts w:ascii="Times New Roman"/>
                <w:sz w:val="18"/>
                <w:szCs w:val="18"/>
              </w:rPr>
              <w:t>状态</w:t>
            </w:r>
          </w:p>
        </w:tc>
        <w:tc>
          <w:tcPr>
            <w:tcW w:w="709" w:type="dxa"/>
            <w:shd w:val="clear" w:color="auto" w:fill="auto"/>
          </w:tcPr>
          <w:p w:rsidR="002A20B8" w:rsidRDefault="002A20B8" w:rsidP="0015529D">
            <w:pPr>
              <w:ind w:firstLineChars="0" w:firstLine="0"/>
              <w:rPr>
                <w:rStyle w:val="afc"/>
                <w:rFonts w:ascii="Times New Roman"/>
                <w:sz w:val="18"/>
                <w:szCs w:val="18"/>
              </w:rPr>
            </w:pPr>
            <w:r w:rsidRPr="00D01702">
              <w:rPr>
                <w:rStyle w:val="afc"/>
                <w:rFonts w:ascii="Times New Roman" w:hint="eastAsia"/>
                <w:sz w:val="18"/>
                <w:szCs w:val="18"/>
              </w:rPr>
              <w:t>1</w:t>
            </w:r>
          </w:p>
        </w:tc>
        <w:tc>
          <w:tcPr>
            <w:tcW w:w="850" w:type="dxa"/>
            <w:shd w:val="clear" w:color="auto" w:fill="auto"/>
          </w:tcPr>
          <w:p w:rsidR="002A20B8" w:rsidRDefault="002A20B8" w:rsidP="0015529D">
            <w:pPr>
              <w:ind w:firstLineChars="0" w:firstLine="0"/>
              <w:rPr>
                <w:rStyle w:val="afc"/>
                <w:rFonts w:ascii="Times New Roman"/>
                <w:sz w:val="18"/>
                <w:szCs w:val="18"/>
              </w:rPr>
            </w:pPr>
            <w:r w:rsidRPr="00D01702">
              <w:rPr>
                <w:rStyle w:val="afc"/>
                <w:rFonts w:ascii="Times New Roman" w:hint="eastAsia"/>
                <w:sz w:val="18"/>
                <w:szCs w:val="18"/>
              </w:rPr>
              <w:t>S</w:t>
            </w:r>
          </w:p>
        </w:tc>
        <w:tc>
          <w:tcPr>
            <w:tcW w:w="851" w:type="dxa"/>
            <w:shd w:val="clear" w:color="auto" w:fill="auto"/>
          </w:tcPr>
          <w:p w:rsidR="002A20B8" w:rsidRDefault="002A20B8" w:rsidP="0015529D">
            <w:pPr>
              <w:ind w:firstLineChars="0" w:firstLine="0"/>
              <w:rPr>
                <w:rStyle w:val="afc"/>
                <w:rFonts w:ascii="Times New Roman"/>
                <w:sz w:val="18"/>
                <w:szCs w:val="18"/>
              </w:rPr>
            </w:pPr>
            <w:r w:rsidRPr="00D01702">
              <w:rPr>
                <w:rStyle w:val="afc"/>
                <w:rFonts w:ascii="Times New Roman" w:hint="eastAsia"/>
                <w:sz w:val="18"/>
                <w:szCs w:val="18"/>
              </w:rPr>
              <w:t>M</w:t>
            </w:r>
          </w:p>
        </w:tc>
        <w:tc>
          <w:tcPr>
            <w:tcW w:w="1559" w:type="dxa"/>
            <w:shd w:val="clear" w:color="auto" w:fill="auto"/>
          </w:tcPr>
          <w:p w:rsidR="002A20B8" w:rsidRPr="003871ED" w:rsidRDefault="002A20B8" w:rsidP="0015529D">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2A20B8" w:rsidRPr="003F4A31" w:rsidRDefault="002A20B8" w:rsidP="0015529D">
            <w:pPr>
              <w:ind w:firstLineChars="0" w:firstLine="0"/>
              <w:rPr>
                <w:rStyle w:val="afc"/>
                <w:rFonts w:ascii="Times New Roman"/>
                <w:sz w:val="18"/>
                <w:szCs w:val="18"/>
              </w:rPr>
            </w:pPr>
            <w:r w:rsidRPr="003F4A31">
              <w:rPr>
                <w:rStyle w:val="afc"/>
                <w:rFonts w:ascii="Times New Roman" w:hint="eastAsia"/>
                <w:sz w:val="18"/>
                <w:szCs w:val="18"/>
              </w:rPr>
              <w:t>0-</w:t>
            </w:r>
            <w:r w:rsidRPr="003F4A31">
              <w:rPr>
                <w:rStyle w:val="afc"/>
                <w:rFonts w:ascii="Times New Roman" w:hint="eastAsia"/>
                <w:sz w:val="18"/>
                <w:szCs w:val="18"/>
              </w:rPr>
              <w:t>成功</w:t>
            </w:r>
            <w:r w:rsidRPr="003F4A31">
              <w:rPr>
                <w:rStyle w:val="afc"/>
                <w:rFonts w:ascii="Times New Roman"/>
                <w:sz w:val="18"/>
                <w:szCs w:val="18"/>
              </w:rPr>
              <w:t>；</w:t>
            </w:r>
            <w:r w:rsidRPr="003F4A31">
              <w:rPr>
                <w:rStyle w:val="afc"/>
                <w:rFonts w:ascii="Times New Roman" w:hint="eastAsia"/>
                <w:sz w:val="18"/>
                <w:szCs w:val="18"/>
              </w:rPr>
              <w:t>1</w:t>
            </w:r>
            <w:r w:rsidRPr="003F4A31">
              <w:rPr>
                <w:rStyle w:val="afc"/>
                <w:rFonts w:ascii="Times New Roman"/>
                <w:sz w:val="18"/>
                <w:szCs w:val="18"/>
              </w:rPr>
              <w:t>-</w:t>
            </w:r>
            <w:r w:rsidRPr="003F4A31">
              <w:rPr>
                <w:rStyle w:val="afc"/>
                <w:rFonts w:ascii="Times New Roman"/>
                <w:sz w:val="18"/>
                <w:szCs w:val="18"/>
              </w:rPr>
              <w:t>失败</w:t>
            </w:r>
          </w:p>
        </w:tc>
      </w:tr>
      <w:tr w:rsidR="002A20B8" w:rsidRPr="005E14A8" w:rsidTr="0015529D">
        <w:tc>
          <w:tcPr>
            <w:tcW w:w="1526" w:type="dxa"/>
            <w:shd w:val="clear" w:color="auto" w:fill="auto"/>
            <w:vAlign w:val="center"/>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缴费</w:t>
            </w:r>
            <w:r w:rsidRPr="00D01702">
              <w:rPr>
                <w:rStyle w:val="afc"/>
                <w:rFonts w:ascii="Times New Roman" w:hint="eastAsia"/>
                <w:sz w:val="18"/>
                <w:szCs w:val="18"/>
              </w:rPr>
              <w:t>错误</w:t>
            </w:r>
            <w:r w:rsidRPr="00D01702">
              <w:rPr>
                <w:rStyle w:val="afc"/>
                <w:rFonts w:ascii="Times New Roman"/>
                <w:sz w:val="18"/>
                <w:szCs w:val="18"/>
              </w:rPr>
              <w:t>描述</w:t>
            </w:r>
          </w:p>
        </w:tc>
        <w:tc>
          <w:tcPr>
            <w:tcW w:w="709" w:type="dxa"/>
            <w:shd w:val="clear" w:color="auto" w:fill="auto"/>
          </w:tcPr>
          <w:p w:rsidR="002A20B8" w:rsidRDefault="002A20B8" w:rsidP="0015529D">
            <w:pPr>
              <w:ind w:firstLineChars="0" w:firstLine="0"/>
              <w:rPr>
                <w:rStyle w:val="afc"/>
                <w:rFonts w:ascii="Times New Roman"/>
                <w:sz w:val="18"/>
                <w:szCs w:val="18"/>
              </w:rPr>
            </w:pPr>
            <w:r>
              <w:rPr>
                <w:rStyle w:val="afc"/>
                <w:rFonts w:ascii="Times New Roman"/>
                <w:sz w:val="18"/>
                <w:szCs w:val="18"/>
              </w:rPr>
              <w:t>300</w:t>
            </w:r>
          </w:p>
        </w:tc>
        <w:tc>
          <w:tcPr>
            <w:tcW w:w="850" w:type="dxa"/>
            <w:shd w:val="clear" w:color="auto" w:fill="auto"/>
          </w:tcPr>
          <w:p w:rsidR="002A20B8" w:rsidRDefault="002A20B8" w:rsidP="0015529D">
            <w:pPr>
              <w:ind w:firstLineChars="0" w:firstLine="0"/>
              <w:rPr>
                <w:rStyle w:val="afc"/>
                <w:rFonts w:ascii="Times New Roman"/>
                <w:sz w:val="18"/>
                <w:szCs w:val="18"/>
              </w:rPr>
            </w:pPr>
            <w:r w:rsidRPr="00D01702">
              <w:rPr>
                <w:rStyle w:val="afc"/>
                <w:rFonts w:ascii="Times New Roman" w:hint="eastAsia"/>
                <w:sz w:val="18"/>
                <w:szCs w:val="18"/>
              </w:rPr>
              <w:t>S</w:t>
            </w:r>
          </w:p>
        </w:tc>
        <w:tc>
          <w:tcPr>
            <w:tcW w:w="851" w:type="dxa"/>
            <w:shd w:val="clear" w:color="auto" w:fill="auto"/>
          </w:tcPr>
          <w:p w:rsidR="002A20B8" w:rsidRDefault="002A20B8" w:rsidP="0015529D">
            <w:pPr>
              <w:ind w:firstLineChars="0" w:firstLine="0"/>
              <w:rPr>
                <w:rStyle w:val="afc"/>
                <w:rFonts w:ascii="Times New Roman"/>
                <w:sz w:val="18"/>
                <w:szCs w:val="18"/>
              </w:rPr>
            </w:pPr>
            <w:r w:rsidRPr="00D01702">
              <w:rPr>
                <w:rStyle w:val="afc"/>
                <w:rFonts w:ascii="Times New Roman" w:hint="eastAsia"/>
                <w:sz w:val="18"/>
                <w:szCs w:val="18"/>
              </w:rPr>
              <w:t>M</w:t>
            </w:r>
          </w:p>
        </w:tc>
        <w:tc>
          <w:tcPr>
            <w:tcW w:w="1559" w:type="dxa"/>
            <w:shd w:val="clear" w:color="auto" w:fill="auto"/>
          </w:tcPr>
          <w:p w:rsidR="002A20B8" w:rsidRPr="003871ED" w:rsidRDefault="002A20B8" w:rsidP="0015529D">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2A20B8" w:rsidRPr="003F4A31" w:rsidRDefault="002A20B8" w:rsidP="0015529D">
            <w:pPr>
              <w:ind w:firstLineChars="0" w:firstLine="0"/>
              <w:rPr>
                <w:rStyle w:val="afc"/>
                <w:rFonts w:ascii="Times New Roman"/>
                <w:sz w:val="18"/>
                <w:szCs w:val="18"/>
              </w:rPr>
            </w:pPr>
          </w:p>
        </w:tc>
      </w:tr>
      <w:tr w:rsidR="002A20B8" w:rsidRPr="005E14A8" w:rsidTr="0015529D">
        <w:tc>
          <w:tcPr>
            <w:tcW w:w="1526" w:type="dxa"/>
            <w:shd w:val="clear" w:color="auto" w:fill="auto"/>
            <w:vAlign w:val="center"/>
          </w:tcPr>
          <w:p w:rsidR="002A20B8" w:rsidRPr="00D01702" w:rsidRDefault="002A20B8" w:rsidP="0015529D">
            <w:pPr>
              <w:ind w:firstLineChars="0" w:firstLine="0"/>
              <w:rPr>
                <w:rStyle w:val="afc"/>
                <w:rFonts w:ascii="Times New Roman"/>
                <w:sz w:val="18"/>
                <w:szCs w:val="18"/>
              </w:rPr>
            </w:pPr>
            <w:r>
              <w:rPr>
                <w:rStyle w:val="afc"/>
                <w:rFonts w:ascii="Times New Roman" w:hint="eastAsia"/>
                <w:sz w:val="18"/>
                <w:szCs w:val="18"/>
              </w:rPr>
              <w:t>撤销</w:t>
            </w:r>
            <w:r>
              <w:rPr>
                <w:rStyle w:val="afc"/>
                <w:rFonts w:ascii="Times New Roman"/>
                <w:sz w:val="18"/>
                <w:szCs w:val="18"/>
              </w:rPr>
              <w:t>状态</w:t>
            </w:r>
          </w:p>
        </w:tc>
        <w:tc>
          <w:tcPr>
            <w:tcW w:w="709" w:type="dxa"/>
            <w:shd w:val="clear" w:color="auto" w:fill="auto"/>
          </w:tcPr>
          <w:p w:rsidR="002A20B8" w:rsidRPr="00D01702" w:rsidRDefault="002A20B8" w:rsidP="0015529D">
            <w:pPr>
              <w:ind w:firstLineChars="0" w:firstLine="0"/>
              <w:rPr>
                <w:rStyle w:val="afc"/>
                <w:rFonts w:ascii="Times New Roman"/>
                <w:sz w:val="18"/>
                <w:szCs w:val="18"/>
              </w:rPr>
            </w:pPr>
            <w:r>
              <w:rPr>
                <w:rStyle w:val="afc"/>
                <w:rFonts w:ascii="Times New Roman" w:hint="eastAsia"/>
                <w:sz w:val="18"/>
                <w:szCs w:val="18"/>
              </w:rPr>
              <w:t>1</w:t>
            </w:r>
          </w:p>
        </w:tc>
        <w:tc>
          <w:tcPr>
            <w:tcW w:w="850" w:type="dxa"/>
            <w:shd w:val="clear" w:color="auto" w:fill="auto"/>
          </w:tcPr>
          <w:p w:rsidR="002A20B8" w:rsidRPr="00D01702" w:rsidRDefault="002A20B8" w:rsidP="0015529D">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2A20B8" w:rsidRPr="00D01702" w:rsidRDefault="002A20B8" w:rsidP="0015529D">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tcPr>
          <w:p w:rsidR="002A20B8" w:rsidRPr="003871ED" w:rsidRDefault="002A20B8" w:rsidP="0015529D">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2A20B8" w:rsidRPr="003F4A31" w:rsidRDefault="002A20B8" w:rsidP="0015529D">
            <w:pPr>
              <w:ind w:firstLineChars="0" w:firstLine="0"/>
              <w:rPr>
                <w:rStyle w:val="afc"/>
                <w:rFonts w:ascii="Times New Roman"/>
                <w:sz w:val="18"/>
                <w:szCs w:val="18"/>
              </w:rPr>
            </w:pPr>
            <w:r w:rsidRPr="003F4A31">
              <w:rPr>
                <w:rStyle w:val="afc"/>
                <w:rFonts w:ascii="Times New Roman" w:hint="eastAsia"/>
                <w:sz w:val="18"/>
                <w:szCs w:val="18"/>
              </w:rPr>
              <w:t>0-</w:t>
            </w:r>
            <w:r w:rsidRPr="003F4A31">
              <w:rPr>
                <w:rStyle w:val="afc"/>
                <w:rFonts w:ascii="Times New Roman" w:hint="eastAsia"/>
                <w:sz w:val="18"/>
                <w:szCs w:val="18"/>
              </w:rPr>
              <w:t>成功</w:t>
            </w:r>
            <w:r w:rsidRPr="003F4A31">
              <w:rPr>
                <w:rStyle w:val="afc"/>
                <w:rFonts w:ascii="Times New Roman"/>
                <w:sz w:val="18"/>
                <w:szCs w:val="18"/>
              </w:rPr>
              <w:t>；</w:t>
            </w:r>
            <w:r w:rsidRPr="003F4A31">
              <w:rPr>
                <w:rStyle w:val="afc"/>
                <w:rFonts w:ascii="Times New Roman" w:hint="eastAsia"/>
                <w:sz w:val="18"/>
                <w:szCs w:val="18"/>
              </w:rPr>
              <w:t>1</w:t>
            </w:r>
            <w:r w:rsidRPr="003F4A31">
              <w:rPr>
                <w:rStyle w:val="afc"/>
                <w:rFonts w:ascii="Times New Roman"/>
                <w:sz w:val="18"/>
                <w:szCs w:val="18"/>
              </w:rPr>
              <w:t>-</w:t>
            </w:r>
            <w:r w:rsidRPr="003F4A31">
              <w:rPr>
                <w:rStyle w:val="afc"/>
                <w:rFonts w:ascii="Times New Roman"/>
                <w:sz w:val="18"/>
                <w:szCs w:val="18"/>
              </w:rPr>
              <w:t>失败</w:t>
            </w:r>
            <w:r>
              <w:rPr>
                <w:rStyle w:val="afc"/>
                <w:rFonts w:ascii="Times New Roman" w:hint="eastAsia"/>
                <w:sz w:val="18"/>
                <w:szCs w:val="18"/>
              </w:rPr>
              <w:t>；</w:t>
            </w:r>
            <w:r>
              <w:rPr>
                <w:rStyle w:val="afc"/>
                <w:rFonts w:ascii="Times New Roman" w:hint="eastAsia"/>
                <w:sz w:val="18"/>
                <w:szCs w:val="18"/>
              </w:rPr>
              <w:t>9</w:t>
            </w:r>
            <w:r>
              <w:rPr>
                <w:rStyle w:val="afc"/>
                <w:rFonts w:ascii="Times New Roman"/>
                <w:sz w:val="18"/>
                <w:szCs w:val="18"/>
              </w:rPr>
              <w:t>-</w:t>
            </w:r>
            <w:r>
              <w:rPr>
                <w:rStyle w:val="afc"/>
                <w:rFonts w:ascii="Times New Roman"/>
                <w:sz w:val="18"/>
                <w:szCs w:val="18"/>
              </w:rPr>
              <w:t>无需撤销</w:t>
            </w:r>
          </w:p>
        </w:tc>
      </w:tr>
      <w:tr w:rsidR="002A20B8" w:rsidRPr="005E14A8" w:rsidTr="0015529D">
        <w:tc>
          <w:tcPr>
            <w:tcW w:w="1526" w:type="dxa"/>
            <w:shd w:val="clear" w:color="auto" w:fill="auto"/>
            <w:vAlign w:val="center"/>
          </w:tcPr>
          <w:p w:rsidR="002A20B8" w:rsidRDefault="002A20B8" w:rsidP="0015529D">
            <w:pPr>
              <w:ind w:firstLineChars="0" w:firstLine="0"/>
              <w:rPr>
                <w:rStyle w:val="afc"/>
                <w:rFonts w:ascii="Times New Roman"/>
                <w:sz w:val="18"/>
                <w:szCs w:val="18"/>
              </w:rPr>
            </w:pPr>
            <w:r>
              <w:rPr>
                <w:rStyle w:val="afc"/>
                <w:rFonts w:ascii="Times New Roman" w:hint="eastAsia"/>
                <w:sz w:val="18"/>
                <w:szCs w:val="18"/>
              </w:rPr>
              <w:t>撤销</w:t>
            </w:r>
            <w:r>
              <w:rPr>
                <w:rStyle w:val="afc"/>
                <w:rFonts w:ascii="Times New Roman"/>
                <w:sz w:val="18"/>
                <w:szCs w:val="18"/>
              </w:rPr>
              <w:t>错误描述</w:t>
            </w:r>
          </w:p>
        </w:tc>
        <w:tc>
          <w:tcPr>
            <w:tcW w:w="709" w:type="dxa"/>
            <w:shd w:val="clear" w:color="auto" w:fill="auto"/>
          </w:tcPr>
          <w:p w:rsidR="002A20B8" w:rsidRPr="00D01702" w:rsidRDefault="002A20B8" w:rsidP="0015529D">
            <w:pPr>
              <w:ind w:firstLineChars="0" w:firstLine="0"/>
              <w:rPr>
                <w:rStyle w:val="afc"/>
                <w:rFonts w:ascii="Times New Roman"/>
                <w:sz w:val="18"/>
                <w:szCs w:val="18"/>
              </w:rPr>
            </w:pPr>
            <w:r>
              <w:rPr>
                <w:rStyle w:val="afc"/>
                <w:rFonts w:ascii="Times New Roman" w:hint="eastAsia"/>
                <w:sz w:val="18"/>
                <w:szCs w:val="18"/>
              </w:rPr>
              <w:t>300</w:t>
            </w:r>
          </w:p>
        </w:tc>
        <w:tc>
          <w:tcPr>
            <w:tcW w:w="850" w:type="dxa"/>
            <w:shd w:val="clear" w:color="auto" w:fill="auto"/>
          </w:tcPr>
          <w:p w:rsidR="002A20B8" w:rsidRPr="00D01702" w:rsidRDefault="002A20B8" w:rsidP="0015529D">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2A20B8" w:rsidRPr="00D01702" w:rsidRDefault="002A20B8" w:rsidP="0015529D">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tcPr>
          <w:p w:rsidR="002A20B8" w:rsidRPr="003871ED" w:rsidRDefault="002A20B8" w:rsidP="0015529D">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2A20B8" w:rsidRPr="003F4A31" w:rsidRDefault="002A20B8" w:rsidP="0015529D">
            <w:pPr>
              <w:ind w:firstLineChars="0" w:firstLine="0"/>
              <w:rPr>
                <w:rStyle w:val="afc"/>
                <w:rFonts w:ascii="Times New Roman"/>
                <w:sz w:val="18"/>
                <w:szCs w:val="18"/>
              </w:rPr>
            </w:pPr>
          </w:p>
        </w:tc>
      </w:tr>
    </w:tbl>
    <w:p w:rsidR="000876D3" w:rsidRDefault="000876D3" w:rsidP="000876D3">
      <w:pPr>
        <w:pStyle w:val="21"/>
        <w:numPr>
          <w:ilvl w:val="1"/>
          <w:numId w:val="1"/>
        </w:numPr>
        <w:ind w:left="0" w:firstLine="0"/>
      </w:pPr>
      <w:bookmarkStart w:id="195" w:name="_Toc8133870"/>
      <w:r>
        <w:rPr>
          <w:rFonts w:hint="eastAsia"/>
        </w:rPr>
        <w:t>个人</w:t>
      </w:r>
      <w:r>
        <w:t>委托扣款</w:t>
      </w:r>
      <w:r>
        <w:rPr>
          <w:rFonts w:hint="eastAsia"/>
        </w:rPr>
        <w:t>批量签约批次撤销</w:t>
      </w:r>
      <w:bookmarkEnd w:id="195"/>
    </w:p>
    <w:p w:rsidR="000876D3" w:rsidRDefault="000876D3" w:rsidP="00DB275A">
      <w:pPr>
        <w:pStyle w:val="3"/>
      </w:pPr>
      <w:bookmarkStart w:id="196" w:name="_Toc8133871"/>
      <w:r>
        <w:rPr>
          <w:rFonts w:hint="eastAsia"/>
        </w:rPr>
        <w:t>个人</w:t>
      </w:r>
      <w:r>
        <w:t>委托扣款</w:t>
      </w:r>
      <w:r>
        <w:rPr>
          <w:rFonts w:hint="eastAsia"/>
        </w:rPr>
        <w:t>批量签约批次撤销</w:t>
      </w:r>
      <w:r>
        <w:t>服务</w:t>
      </w:r>
      <w:r>
        <w:rPr>
          <w:rFonts w:hint="eastAsia"/>
        </w:rPr>
        <w:t>(</w:t>
      </w:r>
      <w:r>
        <w:t>oBOW712735</w:t>
      </w:r>
      <w:r>
        <w:rPr>
          <w:rFonts w:hint="eastAsia"/>
        </w:rPr>
        <w:t>)</w:t>
      </w:r>
      <w:bookmarkEnd w:id="196"/>
    </w:p>
    <w:p w:rsidR="000876D3" w:rsidRDefault="000876D3" w:rsidP="000876D3">
      <w:pPr>
        <w:ind w:firstLine="480"/>
      </w:pPr>
      <w:r>
        <w:rPr>
          <w:rFonts w:hint="eastAsia"/>
        </w:rPr>
        <w:t>系统标识：</w:t>
      </w:r>
      <w:r>
        <w:t>OBOW</w:t>
      </w:r>
    </w:p>
    <w:p w:rsidR="000876D3" w:rsidRPr="00412DD5" w:rsidRDefault="000876D3" w:rsidP="000876D3">
      <w:pPr>
        <w:ind w:firstLine="480"/>
      </w:pPr>
      <w:r>
        <w:rPr>
          <w:rFonts w:hint="eastAsia"/>
        </w:rPr>
        <w:t>交易码：</w:t>
      </w:r>
      <w:r>
        <w:t>712735</w:t>
      </w:r>
    </w:p>
    <w:p w:rsidR="000876D3" w:rsidRDefault="000876D3" w:rsidP="00DB275A">
      <w:pPr>
        <w:pStyle w:val="3"/>
      </w:pPr>
      <w:bookmarkStart w:id="197" w:name="_Toc8133872"/>
      <w:r>
        <w:rPr>
          <w:rFonts w:hint="eastAsia"/>
        </w:rPr>
        <w:t>业务功能</w:t>
      </w:r>
      <w:bookmarkEnd w:id="197"/>
    </w:p>
    <w:p w:rsidR="000876D3" w:rsidRDefault="000876D3" w:rsidP="000876D3">
      <w:pPr>
        <w:ind w:firstLine="480"/>
      </w:pPr>
      <w:r>
        <w:rPr>
          <w:rFonts w:hint="eastAsia"/>
        </w:rPr>
        <w:t>实现</w:t>
      </w:r>
      <w:r w:rsidR="00343B26">
        <w:rPr>
          <w:rFonts w:hint="eastAsia"/>
        </w:rPr>
        <w:t>个人</w:t>
      </w:r>
      <w:r w:rsidR="00343B26">
        <w:t>委托扣款</w:t>
      </w:r>
      <w:r>
        <w:t>批量</w:t>
      </w:r>
      <w:r w:rsidR="00343B26">
        <w:rPr>
          <w:rFonts w:hint="eastAsia"/>
        </w:rPr>
        <w:t>签约</w:t>
      </w:r>
      <w:r>
        <w:rPr>
          <w:rFonts w:hint="eastAsia"/>
        </w:rPr>
        <w:t>批次</w:t>
      </w:r>
      <w:r>
        <w:t>撤销</w:t>
      </w:r>
      <w:r>
        <w:rPr>
          <w:rFonts w:hint="eastAsia"/>
        </w:rPr>
        <w:t>的</w:t>
      </w:r>
      <w:r>
        <w:t>功能</w:t>
      </w:r>
      <w:r>
        <w:rPr>
          <w:rFonts w:hint="eastAsia"/>
        </w:rPr>
        <w:t>。</w:t>
      </w:r>
    </w:p>
    <w:p w:rsidR="000876D3" w:rsidRDefault="000876D3" w:rsidP="00DB275A">
      <w:pPr>
        <w:pStyle w:val="3"/>
      </w:pPr>
      <w:bookmarkStart w:id="198" w:name="_Toc8133873"/>
      <w:r>
        <w:rPr>
          <w:rFonts w:hint="eastAsia"/>
        </w:rPr>
        <w:t>请求报文</w:t>
      </w:r>
      <w:bookmarkEnd w:id="198"/>
    </w:p>
    <w:p w:rsidR="000876D3" w:rsidRPr="00ED5D84" w:rsidRDefault="000876D3" w:rsidP="000876D3">
      <w:pPr>
        <w:ind w:firstLine="480"/>
        <w:rPr>
          <w:rStyle w:val="afc"/>
        </w:rPr>
      </w:pPr>
      <w:r w:rsidRPr="00ED5D84">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ED5D84">
        <w:rPr>
          <w:rStyle w:val="afc"/>
          <w:rFonts w:hint="eastAsia"/>
        </w:rPr>
        <w:t>/</w:t>
      </w:r>
      <w:r>
        <w:rPr>
          <w:rStyle w:val="afc"/>
          <w:rFonts w:hint="eastAsia"/>
        </w:rPr>
        <w:t>body/</w:t>
      </w:r>
      <w:r w:rsidRPr="00C2789D">
        <w:rPr>
          <w:rStyle w:val="afc"/>
          <w:rFonts w:hint="eastAsia"/>
        </w:rPr>
        <w:t>request/</w:t>
      </w:r>
      <w:r w:rsidRPr="00B0614D">
        <w:rPr>
          <w:rStyle w:val="afc"/>
        </w:rPr>
        <w:t>xfaceTradeDTO</w:t>
      </w:r>
      <w:r>
        <w:rPr>
          <w:rStyle w:val="afc"/>
          <w:rFonts w:hint="eastAsia"/>
        </w:rPr>
        <w:t>/</w:t>
      </w:r>
      <w:r w:rsidR="00343B26">
        <w:t>oBOW712735</w:t>
      </w:r>
      <w:r w:rsidRPr="00B1794C">
        <w:t>DTO</w:t>
      </w:r>
    </w:p>
    <w:p w:rsidR="000876D3" w:rsidRDefault="000876D3" w:rsidP="000876D3">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rsidR="00343B26">
        <w:t>.4</w:t>
      </w:r>
      <w:r>
        <w:t xml:space="preserve">9 </w:t>
      </w:r>
      <w:r w:rsidR="00343B26">
        <w:rPr>
          <w:rFonts w:hint="eastAsia"/>
        </w:rPr>
        <w:t>个人</w:t>
      </w:r>
      <w:r w:rsidR="00343B26">
        <w:t>委托扣款</w:t>
      </w:r>
      <w:r w:rsidR="00343B26">
        <w:rPr>
          <w:rFonts w:hint="eastAsia"/>
        </w:rPr>
        <w:t>批量签约</w:t>
      </w:r>
      <w:r>
        <w:rPr>
          <w:rFonts w:hint="eastAsia"/>
        </w:rPr>
        <w:t>批次</w:t>
      </w:r>
      <w:r>
        <w:t>撤销</w:t>
      </w:r>
      <w:r>
        <w:rPr>
          <w:rFonts w:hint="eastAsia"/>
        </w:rPr>
        <w:t>请求</w:t>
      </w:r>
      <w:r>
        <w:t>报文</w:t>
      </w:r>
    </w:p>
    <w:tbl>
      <w:tblPr>
        <w:tblStyle w:val="af4"/>
        <w:tblW w:w="9072" w:type="dxa"/>
        <w:jc w:val="center"/>
        <w:tblLayout w:type="fixed"/>
        <w:tblLook w:val="04A0"/>
      </w:tblPr>
      <w:tblGrid>
        <w:gridCol w:w="2084"/>
        <w:gridCol w:w="1914"/>
        <w:gridCol w:w="743"/>
        <w:gridCol w:w="743"/>
        <w:gridCol w:w="743"/>
        <w:gridCol w:w="903"/>
        <w:gridCol w:w="1942"/>
      </w:tblGrid>
      <w:tr w:rsidR="000876D3" w:rsidRPr="00BE0356" w:rsidTr="00ED19C3">
        <w:trPr>
          <w:jc w:val="center"/>
        </w:trPr>
        <w:tc>
          <w:tcPr>
            <w:tcW w:w="2084" w:type="dxa"/>
            <w:shd w:val="clear" w:color="auto" w:fill="5B9BD5" w:themeFill="accent1"/>
            <w:vAlign w:val="center"/>
          </w:tcPr>
          <w:p w:rsidR="000876D3" w:rsidRPr="00BE0356" w:rsidRDefault="000876D3" w:rsidP="00ED19C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914" w:type="dxa"/>
            <w:shd w:val="clear" w:color="auto" w:fill="5B9BD5" w:themeFill="accent1"/>
            <w:vAlign w:val="center"/>
          </w:tcPr>
          <w:p w:rsidR="000876D3" w:rsidRPr="00BE0356" w:rsidRDefault="000876D3" w:rsidP="00ED19C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43" w:type="dxa"/>
            <w:shd w:val="clear" w:color="auto" w:fill="5B9BD5" w:themeFill="accent1"/>
            <w:vAlign w:val="center"/>
          </w:tcPr>
          <w:p w:rsidR="000876D3" w:rsidRPr="00BE0356" w:rsidRDefault="000876D3" w:rsidP="00ED19C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43" w:type="dxa"/>
            <w:shd w:val="clear" w:color="auto" w:fill="5B9BD5" w:themeFill="accent1"/>
            <w:vAlign w:val="center"/>
          </w:tcPr>
          <w:p w:rsidR="000876D3" w:rsidRPr="00BE0356" w:rsidRDefault="000876D3" w:rsidP="00ED19C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43" w:type="dxa"/>
            <w:shd w:val="clear" w:color="auto" w:fill="5B9BD5" w:themeFill="accent1"/>
            <w:vAlign w:val="center"/>
          </w:tcPr>
          <w:p w:rsidR="000876D3" w:rsidRPr="00BE0356" w:rsidRDefault="000876D3" w:rsidP="00ED19C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903" w:type="dxa"/>
            <w:shd w:val="clear" w:color="auto" w:fill="5B9BD5" w:themeFill="accent1"/>
            <w:vAlign w:val="center"/>
          </w:tcPr>
          <w:p w:rsidR="000876D3" w:rsidRPr="00BE0356" w:rsidRDefault="000876D3" w:rsidP="00ED19C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942" w:type="dxa"/>
            <w:shd w:val="clear" w:color="auto" w:fill="5B9BD5" w:themeFill="accent1"/>
            <w:vAlign w:val="center"/>
          </w:tcPr>
          <w:p w:rsidR="000876D3" w:rsidRPr="00BE0356" w:rsidRDefault="000876D3" w:rsidP="00ED19C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0876D3" w:rsidRPr="00F95887" w:rsidTr="00ED19C3">
        <w:trPr>
          <w:jc w:val="center"/>
        </w:trPr>
        <w:tc>
          <w:tcPr>
            <w:tcW w:w="2084" w:type="dxa"/>
            <w:vAlign w:val="center"/>
          </w:tcPr>
          <w:p w:rsidR="000876D3" w:rsidRPr="00F95887" w:rsidRDefault="000876D3" w:rsidP="00ED19C3">
            <w:pPr>
              <w:ind w:firstLineChars="0" w:firstLine="0"/>
              <w:rPr>
                <w:rStyle w:val="afc"/>
                <w:sz w:val="18"/>
                <w:szCs w:val="18"/>
              </w:rPr>
            </w:pPr>
            <w:r w:rsidRPr="00787BD6">
              <w:rPr>
                <w:rStyle w:val="afc"/>
                <w:rFonts w:ascii="Times New Roman"/>
                <w:sz w:val="18"/>
                <w:szCs w:val="18"/>
              </w:rPr>
              <w:lastRenderedPageBreak/>
              <w:t>middHead</w:t>
            </w:r>
          </w:p>
        </w:tc>
        <w:tc>
          <w:tcPr>
            <w:tcW w:w="1914" w:type="dxa"/>
            <w:vAlign w:val="center"/>
          </w:tcPr>
          <w:p w:rsidR="000876D3" w:rsidRPr="00F95887" w:rsidRDefault="000876D3" w:rsidP="00ED19C3">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头结点</w:t>
            </w:r>
          </w:p>
        </w:tc>
        <w:tc>
          <w:tcPr>
            <w:tcW w:w="743" w:type="dxa"/>
            <w:vAlign w:val="center"/>
          </w:tcPr>
          <w:p w:rsidR="000876D3" w:rsidRPr="00F95887" w:rsidRDefault="000876D3" w:rsidP="00ED19C3">
            <w:pPr>
              <w:ind w:firstLineChars="0" w:firstLine="0"/>
              <w:rPr>
                <w:rStyle w:val="afc"/>
                <w:sz w:val="18"/>
                <w:szCs w:val="18"/>
              </w:rPr>
            </w:pPr>
          </w:p>
        </w:tc>
        <w:tc>
          <w:tcPr>
            <w:tcW w:w="743" w:type="dxa"/>
            <w:vAlign w:val="center"/>
          </w:tcPr>
          <w:p w:rsidR="000876D3" w:rsidRPr="00F95887" w:rsidRDefault="000876D3" w:rsidP="00ED19C3">
            <w:pPr>
              <w:ind w:firstLineChars="0" w:firstLine="0"/>
              <w:rPr>
                <w:rStyle w:val="afc"/>
                <w:sz w:val="18"/>
                <w:szCs w:val="18"/>
              </w:rPr>
            </w:pPr>
          </w:p>
        </w:tc>
        <w:tc>
          <w:tcPr>
            <w:tcW w:w="743" w:type="dxa"/>
            <w:vAlign w:val="center"/>
          </w:tcPr>
          <w:p w:rsidR="000876D3" w:rsidRPr="00F95887" w:rsidRDefault="000876D3" w:rsidP="00ED19C3">
            <w:pPr>
              <w:ind w:firstLineChars="0" w:firstLine="0"/>
              <w:rPr>
                <w:rStyle w:val="afc"/>
                <w:sz w:val="18"/>
                <w:szCs w:val="18"/>
              </w:rPr>
            </w:pPr>
          </w:p>
        </w:tc>
        <w:tc>
          <w:tcPr>
            <w:tcW w:w="903" w:type="dxa"/>
            <w:vAlign w:val="center"/>
          </w:tcPr>
          <w:p w:rsidR="000876D3" w:rsidRPr="00F95887" w:rsidRDefault="000876D3" w:rsidP="00ED19C3">
            <w:pPr>
              <w:ind w:firstLineChars="0" w:firstLine="0"/>
              <w:rPr>
                <w:rStyle w:val="afc"/>
                <w:sz w:val="18"/>
                <w:szCs w:val="18"/>
              </w:rPr>
            </w:pPr>
          </w:p>
        </w:tc>
        <w:tc>
          <w:tcPr>
            <w:tcW w:w="1942" w:type="dxa"/>
            <w:vAlign w:val="center"/>
          </w:tcPr>
          <w:p w:rsidR="000876D3" w:rsidRPr="00F95887" w:rsidRDefault="000876D3" w:rsidP="00ED19C3">
            <w:pPr>
              <w:ind w:firstLineChars="0" w:firstLine="0"/>
              <w:rPr>
                <w:rStyle w:val="afc"/>
                <w:sz w:val="18"/>
                <w:szCs w:val="18"/>
              </w:rPr>
            </w:pPr>
          </w:p>
        </w:tc>
      </w:tr>
      <w:tr w:rsidR="000876D3" w:rsidRPr="00F95887" w:rsidTr="00ED19C3">
        <w:trPr>
          <w:jc w:val="center"/>
        </w:trPr>
        <w:tc>
          <w:tcPr>
            <w:tcW w:w="2084" w:type="dxa"/>
            <w:vAlign w:val="center"/>
          </w:tcPr>
          <w:p w:rsidR="000876D3" w:rsidRDefault="000876D3" w:rsidP="00ED19C3">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wdmc</w:t>
            </w:r>
          </w:p>
        </w:tc>
        <w:tc>
          <w:tcPr>
            <w:tcW w:w="1914" w:type="dxa"/>
            <w:vAlign w:val="center"/>
          </w:tcPr>
          <w:p w:rsidR="000876D3" w:rsidRDefault="000876D3" w:rsidP="00ED19C3">
            <w:pPr>
              <w:ind w:firstLineChars="0" w:firstLine="0"/>
              <w:rPr>
                <w:rStyle w:val="afc"/>
                <w:sz w:val="18"/>
                <w:szCs w:val="18"/>
              </w:rPr>
            </w:pPr>
            <w:r>
              <w:rPr>
                <w:rStyle w:val="afc"/>
                <w:rFonts w:ascii="Times New Roman" w:hint="eastAsia"/>
                <w:sz w:val="18"/>
                <w:szCs w:val="18"/>
              </w:rPr>
              <w:t>网点</w:t>
            </w:r>
            <w:r>
              <w:rPr>
                <w:rStyle w:val="afc"/>
                <w:rFonts w:ascii="Times New Roman"/>
                <w:sz w:val="18"/>
                <w:szCs w:val="18"/>
              </w:rPr>
              <w:t>名称</w:t>
            </w:r>
          </w:p>
        </w:tc>
        <w:tc>
          <w:tcPr>
            <w:tcW w:w="743" w:type="dxa"/>
            <w:vAlign w:val="center"/>
          </w:tcPr>
          <w:p w:rsidR="000876D3" w:rsidRDefault="000876D3" w:rsidP="00ED19C3">
            <w:pPr>
              <w:ind w:firstLineChars="0" w:firstLine="0"/>
              <w:rPr>
                <w:rStyle w:val="afc"/>
                <w:sz w:val="18"/>
                <w:szCs w:val="18"/>
              </w:rPr>
            </w:pPr>
            <w:r>
              <w:rPr>
                <w:rStyle w:val="afc"/>
                <w:rFonts w:ascii="Times New Roman"/>
                <w:sz w:val="18"/>
                <w:szCs w:val="18"/>
              </w:rPr>
              <w:t>120</w:t>
            </w:r>
          </w:p>
        </w:tc>
        <w:tc>
          <w:tcPr>
            <w:tcW w:w="743" w:type="dxa"/>
            <w:vAlign w:val="center"/>
          </w:tcPr>
          <w:p w:rsidR="000876D3" w:rsidRDefault="000876D3" w:rsidP="00ED19C3">
            <w:pPr>
              <w:ind w:firstLineChars="0" w:firstLine="0"/>
              <w:rPr>
                <w:rStyle w:val="afc"/>
                <w:sz w:val="18"/>
                <w:szCs w:val="18"/>
              </w:rPr>
            </w:pPr>
            <w:r w:rsidRPr="00336A89">
              <w:rPr>
                <w:rStyle w:val="afc"/>
                <w:rFonts w:ascii="Times New Roman"/>
                <w:sz w:val="18"/>
                <w:szCs w:val="18"/>
              </w:rPr>
              <w:t>S</w:t>
            </w:r>
          </w:p>
        </w:tc>
        <w:tc>
          <w:tcPr>
            <w:tcW w:w="743" w:type="dxa"/>
            <w:vAlign w:val="center"/>
          </w:tcPr>
          <w:p w:rsidR="000876D3" w:rsidRDefault="000876D3" w:rsidP="00ED19C3">
            <w:pPr>
              <w:ind w:firstLineChars="0" w:firstLine="0"/>
              <w:rPr>
                <w:rStyle w:val="afc"/>
                <w:sz w:val="18"/>
                <w:szCs w:val="18"/>
              </w:rPr>
            </w:pPr>
            <w:r>
              <w:rPr>
                <w:rStyle w:val="afc"/>
                <w:rFonts w:ascii="Times New Roman"/>
                <w:sz w:val="18"/>
                <w:szCs w:val="18"/>
              </w:rPr>
              <w:t>O</w:t>
            </w:r>
          </w:p>
        </w:tc>
        <w:tc>
          <w:tcPr>
            <w:tcW w:w="903" w:type="dxa"/>
            <w:vAlign w:val="center"/>
          </w:tcPr>
          <w:p w:rsidR="000876D3" w:rsidRDefault="000876D3" w:rsidP="00ED19C3">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0876D3" w:rsidRPr="00F95887" w:rsidRDefault="000876D3" w:rsidP="00ED19C3">
            <w:pPr>
              <w:ind w:firstLineChars="0" w:firstLine="0"/>
              <w:rPr>
                <w:rStyle w:val="afc"/>
                <w:sz w:val="18"/>
                <w:szCs w:val="18"/>
              </w:rPr>
            </w:pPr>
          </w:p>
        </w:tc>
      </w:tr>
      <w:tr w:rsidR="000876D3" w:rsidRPr="00F95887" w:rsidTr="00ED19C3">
        <w:trPr>
          <w:jc w:val="center"/>
        </w:trPr>
        <w:tc>
          <w:tcPr>
            <w:tcW w:w="2084" w:type="dxa"/>
            <w:vAlign w:val="center"/>
          </w:tcPr>
          <w:p w:rsidR="000876D3" w:rsidRDefault="000876D3" w:rsidP="00ED19C3">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yybs</w:t>
            </w:r>
          </w:p>
        </w:tc>
        <w:tc>
          <w:tcPr>
            <w:tcW w:w="1914" w:type="dxa"/>
            <w:vAlign w:val="center"/>
          </w:tcPr>
          <w:p w:rsidR="000876D3" w:rsidRDefault="000876D3" w:rsidP="00ED19C3">
            <w:pPr>
              <w:ind w:firstLineChars="0" w:firstLine="0"/>
              <w:rPr>
                <w:rStyle w:val="afc"/>
                <w:sz w:val="18"/>
                <w:szCs w:val="18"/>
              </w:rPr>
            </w:pPr>
            <w:r>
              <w:rPr>
                <w:rStyle w:val="afc"/>
                <w:rFonts w:ascii="Times New Roman" w:hint="eastAsia"/>
                <w:sz w:val="18"/>
                <w:szCs w:val="18"/>
              </w:rPr>
              <w:t>应用</w:t>
            </w:r>
            <w:r>
              <w:rPr>
                <w:rStyle w:val="afc"/>
                <w:rFonts w:ascii="Times New Roman"/>
                <w:sz w:val="18"/>
                <w:szCs w:val="18"/>
              </w:rPr>
              <w:t>标示</w:t>
            </w:r>
          </w:p>
        </w:tc>
        <w:tc>
          <w:tcPr>
            <w:tcW w:w="743" w:type="dxa"/>
            <w:vAlign w:val="center"/>
          </w:tcPr>
          <w:p w:rsidR="000876D3" w:rsidRDefault="000876D3" w:rsidP="00ED19C3">
            <w:pPr>
              <w:ind w:firstLineChars="0" w:firstLine="0"/>
              <w:rPr>
                <w:rStyle w:val="afc"/>
                <w:sz w:val="18"/>
                <w:szCs w:val="18"/>
              </w:rPr>
            </w:pPr>
            <w:r>
              <w:rPr>
                <w:rStyle w:val="afc"/>
                <w:rFonts w:ascii="Times New Roman"/>
                <w:sz w:val="18"/>
                <w:szCs w:val="18"/>
              </w:rPr>
              <w:t>3</w:t>
            </w:r>
          </w:p>
        </w:tc>
        <w:tc>
          <w:tcPr>
            <w:tcW w:w="743" w:type="dxa"/>
            <w:vAlign w:val="center"/>
          </w:tcPr>
          <w:p w:rsidR="000876D3" w:rsidRDefault="000876D3" w:rsidP="00ED19C3">
            <w:pPr>
              <w:ind w:firstLineChars="0" w:firstLine="0"/>
              <w:rPr>
                <w:rStyle w:val="afc"/>
                <w:sz w:val="18"/>
                <w:szCs w:val="18"/>
              </w:rPr>
            </w:pPr>
            <w:r w:rsidRPr="00336A89">
              <w:rPr>
                <w:rStyle w:val="afc"/>
                <w:rFonts w:ascii="Times New Roman"/>
                <w:sz w:val="18"/>
                <w:szCs w:val="18"/>
              </w:rPr>
              <w:t>S</w:t>
            </w:r>
          </w:p>
        </w:tc>
        <w:tc>
          <w:tcPr>
            <w:tcW w:w="743" w:type="dxa"/>
            <w:vAlign w:val="center"/>
          </w:tcPr>
          <w:p w:rsidR="000876D3" w:rsidRDefault="000876D3" w:rsidP="00ED19C3">
            <w:pPr>
              <w:ind w:firstLineChars="0" w:firstLine="0"/>
              <w:rPr>
                <w:rStyle w:val="afc"/>
                <w:sz w:val="18"/>
                <w:szCs w:val="18"/>
              </w:rPr>
            </w:pPr>
            <w:r w:rsidRPr="00336A89">
              <w:rPr>
                <w:rStyle w:val="afc"/>
                <w:rFonts w:ascii="Times New Roman"/>
                <w:sz w:val="18"/>
                <w:szCs w:val="18"/>
              </w:rPr>
              <w:t>M</w:t>
            </w:r>
          </w:p>
        </w:tc>
        <w:tc>
          <w:tcPr>
            <w:tcW w:w="903" w:type="dxa"/>
            <w:vAlign w:val="center"/>
          </w:tcPr>
          <w:p w:rsidR="000876D3" w:rsidRDefault="000876D3" w:rsidP="00ED19C3">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0876D3" w:rsidRPr="00F95887" w:rsidRDefault="000876D3" w:rsidP="00ED19C3">
            <w:pPr>
              <w:ind w:firstLineChars="0" w:firstLine="0"/>
              <w:rPr>
                <w:rStyle w:val="afc"/>
                <w:sz w:val="18"/>
                <w:szCs w:val="18"/>
              </w:rPr>
            </w:pPr>
            <w:r>
              <w:rPr>
                <w:rStyle w:val="afc"/>
                <w:rFonts w:ascii="Times New Roman" w:hint="eastAsia"/>
                <w:sz w:val="18"/>
                <w:szCs w:val="18"/>
              </w:rPr>
              <w:t>003</w:t>
            </w:r>
            <w:r>
              <w:rPr>
                <w:rStyle w:val="afc"/>
                <w:rFonts w:ascii="Times New Roman"/>
                <w:sz w:val="18"/>
                <w:szCs w:val="18"/>
              </w:rPr>
              <w:t>-</w:t>
            </w:r>
            <w:r>
              <w:rPr>
                <w:rStyle w:val="afc"/>
                <w:rFonts w:ascii="Times New Roman"/>
                <w:sz w:val="18"/>
                <w:szCs w:val="18"/>
              </w:rPr>
              <w:t>代收付应用</w:t>
            </w:r>
          </w:p>
        </w:tc>
      </w:tr>
      <w:tr w:rsidR="000876D3" w:rsidRPr="00F95887" w:rsidTr="00ED19C3">
        <w:trPr>
          <w:jc w:val="center"/>
        </w:trPr>
        <w:tc>
          <w:tcPr>
            <w:tcW w:w="2084" w:type="dxa"/>
            <w:vAlign w:val="center"/>
          </w:tcPr>
          <w:p w:rsidR="000876D3" w:rsidRDefault="000876D3" w:rsidP="00ED19C3">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mac</w:t>
            </w:r>
          </w:p>
        </w:tc>
        <w:tc>
          <w:tcPr>
            <w:tcW w:w="1914" w:type="dxa"/>
            <w:vAlign w:val="center"/>
          </w:tcPr>
          <w:p w:rsidR="000876D3" w:rsidRDefault="000876D3" w:rsidP="00ED19C3">
            <w:pPr>
              <w:ind w:firstLineChars="0" w:firstLine="0"/>
              <w:rPr>
                <w:rStyle w:val="afc"/>
                <w:sz w:val="18"/>
                <w:szCs w:val="18"/>
              </w:rPr>
            </w:pPr>
            <w:r>
              <w:rPr>
                <w:rStyle w:val="afc"/>
                <w:rFonts w:ascii="Times New Roman" w:hint="eastAsia"/>
                <w:sz w:val="18"/>
                <w:szCs w:val="18"/>
              </w:rPr>
              <w:t>MAC</w:t>
            </w:r>
            <w:r>
              <w:rPr>
                <w:rStyle w:val="afc"/>
                <w:rFonts w:ascii="Times New Roman" w:hint="eastAsia"/>
                <w:sz w:val="18"/>
                <w:szCs w:val="18"/>
              </w:rPr>
              <w:t>校验</w:t>
            </w:r>
            <w:r>
              <w:rPr>
                <w:rStyle w:val="afc"/>
                <w:rFonts w:ascii="Times New Roman"/>
                <w:sz w:val="18"/>
                <w:szCs w:val="18"/>
              </w:rPr>
              <w:t>值</w:t>
            </w:r>
          </w:p>
        </w:tc>
        <w:tc>
          <w:tcPr>
            <w:tcW w:w="743" w:type="dxa"/>
            <w:vAlign w:val="center"/>
          </w:tcPr>
          <w:p w:rsidR="000876D3" w:rsidRDefault="000876D3" w:rsidP="00ED19C3">
            <w:pPr>
              <w:ind w:firstLineChars="0" w:firstLine="0"/>
              <w:rPr>
                <w:rStyle w:val="afc"/>
                <w:sz w:val="18"/>
                <w:szCs w:val="18"/>
              </w:rPr>
            </w:pPr>
            <w:r>
              <w:rPr>
                <w:rStyle w:val="afc"/>
                <w:rFonts w:ascii="Times New Roman"/>
                <w:sz w:val="18"/>
                <w:szCs w:val="18"/>
              </w:rPr>
              <w:t>32</w:t>
            </w:r>
          </w:p>
        </w:tc>
        <w:tc>
          <w:tcPr>
            <w:tcW w:w="743" w:type="dxa"/>
            <w:vAlign w:val="center"/>
          </w:tcPr>
          <w:p w:rsidR="000876D3" w:rsidRDefault="000876D3" w:rsidP="00ED19C3">
            <w:pPr>
              <w:ind w:firstLineChars="0" w:firstLine="0"/>
              <w:rPr>
                <w:rStyle w:val="afc"/>
                <w:sz w:val="18"/>
                <w:szCs w:val="18"/>
              </w:rPr>
            </w:pPr>
            <w:r w:rsidRPr="00336A89">
              <w:rPr>
                <w:rStyle w:val="afc"/>
                <w:rFonts w:ascii="Times New Roman"/>
                <w:sz w:val="18"/>
                <w:szCs w:val="18"/>
              </w:rPr>
              <w:t>S</w:t>
            </w:r>
          </w:p>
        </w:tc>
        <w:tc>
          <w:tcPr>
            <w:tcW w:w="743" w:type="dxa"/>
            <w:vAlign w:val="center"/>
          </w:tcPr>
          <w:p w:rsidR="000876D3" w:rsidRDefault="000876D3" w:rsidP="00ED19C3">
            <w:pPr>
              <w:ind w:firstLineChars="0" w:firstLine="0"/>
              <w:rPr>
                <w:rStyle w:val="afc"/>
                <w:sz w:val="18"/>
                <w:szCs w:val="18"/>
              </w:rPr>
            </w:pPr>
            <w:r>
              <w:rPr>
                <w:rStyle w:val="afc"/>
                <w:rFonts w:ascii="Times New Roman"/>
                <w:sz w:val="18"/>
                <w:szCs w:val="18"/>
              </w:rPr>
              <w:t>O</w:t>
            </w:r>
          </w:p>
        </w:tc>
        <w:tc>
          <w:tcPr>
            <w:tcW w:w="903" w:type="dxa"/>
            <w:vAlign w:val="center"/>
          </w:tcPr>
          <w:p w:rsidR="000876D3" w:rsidRDefault="000876D3" w:rsidP="00ED19C3">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0876D3" w:rsidRPr="00F95887" w:rsidRDefault="000876D3" w:rsidP="00ED19C3">
            <w:pPr>
              <w:ind w:firstLineChars="0" w:firstLine="0"/>
              <w:rPr>
                <w:rStyle w:val="afc"/>
                <w:sz w:val="18"/>
                <w:szCs w:val="18"/>
              </w:rPr>
            </w:pPr>
          </w:p>
        </w:tc>
      </w:tr>
      <w:tr w:rsidR="000876D3" w:rsidRPr="00F95887" w:rsidTr="00ED19C3">
        <w:trPr>
          <w:jc w:val="center"/>
        </w:trPr>
        <w:tc>
          <w:tcPr>
            <w:tcW w:w="2084" w:type="dxa"/>
            <w:vAlign w:val="center"/>
          </w:tcPr>
          <w:p w:rsidR="000876D3" w:rsidRDefault="000876D3" w:rsidP="00ED19C3">
            <w:pPr>
              <w:ind w:firstLineChars="0" w:firstLine="0"/>
              <w:rPr>
                <w:rStyle w:val="afc"/>
                <w:sz w:val="18"/>
                <w:szCs w:val="18"/>
              </w:rPr>
            </w:pPr>
            <w:r w:rsidRPr="00966377">
              <w:rPr>
                <w:rStyle w:val="afc"/>
                <w:rFonts w:ascii="Times New Roman"/>
                <w:sz w:val="18"/>
                <w:szCs w:val="18"/>
              </w:rPr>
              <w:t>middBody</w:t>
            </w:r>
          </w:p>
        </w:tc>
        <w:tc>
          <w:tcPr>
            <w:tcW w:w="1914" w:type="dxa"/>
            <w:vAlign w:val="center"/>
          </w:tcPr>
          <w:p w:rsidR="000876D3" w:rsidRDefault="000876D3" w:rsidP="00ED19C3">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体结点</w:t>
            </w:r>
          </w:p>
        </w:tc>
        <w:tc>
          <w:tcPr>
            <w:tcW w:w="743" w:type="dxa"/>
            <w:vAlign w:val="center"/>
          </w:tcPr>
          <w:p w:rsidR="000876D3" w:rsidRDefault="000876D3" w:rsidP="00ED19C3">
            <w:pPr>
              <w:ind w:firstLineChars="0" w:firstLine="0"/>
              <w:rPr>
                <w:rStyle w:val="afc"/>
                <w:sz w:val="18"/>
                <w:szCs w:val="18"/>
              </w:rPr>
            </w:pPr>
          </w:p>
        </w:tc>
        <w:tc>
          <w:tcPr>
            <w:tcW w:w="743" w:type="dxa"/>
            <w:vAlign w:val="center"/>
          </w:tcPr>
          <w:p w:rsidR="000876D3" w:rsidRDefault="000876D3" w:rsidP="00ED19C3">
            <w:pPr>
              <w:ind w:firstLineChars="0" w:firstLine="0"/>
              <w:rPr>
                <w:rStyle w:val="afc"/>
                <w:sz w:val="18"/>
                <w:szCs w:val="18"/>
              </w:rPr>
            </w:pPr>
          </w:p>
        </w:tc>
        <w:tc>
          <w:tcPr>
            <w:tcW w:w="743" w:type="dxa"/>
            <w:vAlign w:val="center"/>
          </w:tcPr>
          <w:p w:rsidR="000876D3" w:rsidRDefault="000876D3" w:rsidP="00ED19C3">
            <w:pPr>
              <w:ind w:firstLineChars="0" w:firstLine="0"/>
              <w:rPr>
                <w:rStyle w:val="afc"/>
                <w:sz w:val="18"/>
                <w:szCs w:val="18"/>
              </w:rPr>
            </w:pPr>
          </w:p>
        </w:tc>
        <w:tc>
          <w:tcPr>
            <w:tcW w:w="903" w:type="dxa"/>
            <w:vAlign w:val="center"/>
          </w:tcPr>
          <w:p w:rsidR="000876D3" w:rsidRDefault="000876D3" w:rsidP="00ED19C3">
            <w:pPr>
              <w:ind w:firstLineChars="0" w:firstLine="0"/>
              <w:rPr>
                <w:rStyle w:val="afc"/>
                <w:sz w:val="18"/>
                <w:szCs w:val="18"/>
              </w:rPr>
            </w:pPr>
          </w:p>
        </w:tc>
        <w:tc>
          <w:tcPr>
            <w:tcW w:w="1942" w:type="dxa"/>
            <w:vAlign w:val="center"/>
          </w:tcPr>
          <w:p w:rsidR="000876D3" w:rsidRPr="00F95887" w:rsidRDefault="000876D3" w:rsidP="00ED19C3">
            <w:pPr>
              <w:ind w:firstLineChars="0" w:firstLine="0"/>
              <w:rPr>
                <w:rStyle w:val="afc"/>
                <w:sz w:val="18"/>
                <w:szCs w:val="18"/>
              </w:rPr>
            </w:pPr>
          </w:p>
        </w:tc>
      </w:tr>
      <w:tr w:rsidR="000876D3" w:rsidRPr="00F95887" w:rsidTr="00ED19C3">
        <w:trPr>
          <w:jc w:val="center"/>
        </w:trPr>
        <w:tc>
          <w:tcPr>
            <w:tcW w:w="2084" w:type="dxa"/>
            <w:vAlign w:val="center"/>
          </w:tcPr>
          <w:p w:rsidR="000876D3" w:rsidRPr="00C82477" w:rsidRDefault="000876D3" w:rsidP="00ED19C3">
            <w:pPr>
              <w:ind w:firstLineChars="0" w:firstLine="0"/>
              <w:rPr>
                <w:rStyle w:val="afc"/>
                <w:rFonts w:ascii="Times New Roman"/>
                <w:sz w:val="18"/>
                <w:szCs w:val="18"/>
              </w:rPr>
            </w:pPr>
            <w:r>
              <w:rPr>
                <w:rStyle w:val="afc"/>
                <w:rFonts w:ascii="Times New Roman"/>
                <w:sz w:val="18"/>
                <w:szCs w:val="18"/>
              </w:rPr>
              <w:t>--</w:t>
            </w:r>
            <w:r>
              <w:rPr>
                <w:rStyle w:val="afc"/>
                <w:rFonts w:ascii="Times New Roman" w:hint="eastAsia"/>
                <w:sz w:val="18"/>
                <w:szCs w:val="18"/>
              </w:rPr>
              <w:t>ywbh</w:t>
            </w:r>
          </w:p>
        </w:tc>
        <w:tc>
          <w:tcPr>
            <w:tcW w:w="1914" w:type="dxa"/>
            <w:vAlign w:val="center"/>
          </w:tcPr>
          <w:p w:rsidR="000876D3" w:rsidRPr="00C82477" w:rsidRDefault="000876D3" w:rsidP="00ED19C3">
            <w:pPr>
              <w:ind w:firstLineChars="0" w:firstLine="0"/>
              <w:rPr>
                <w:rStyle w:val="afc"/>
                <w:rFonts w:ascii="Times New Roman"/>
                <w:sz w:val="18"/>
                <w:szCs w:val="18"/>
              </w:rPr>
            </w:pPr>
            <w:r>
              <w:rPr>
                <w:rStyle w:val="afc"/>
                <w:rFonts w:ascii="Times New Roman" w:hint="eastAsia"/>
                <w:sz w:val="18"/>
                <w:szCs w:val="18"/>
              </w:rPr>
              <w:t>业务编号</w:t>
            </w:r>
          </w:p>
        </w:tc>
        <w:tc>
          <w:tcPr>
            <w:tcW w:w="743" w:type="dxa"/>
            <w:vAlign w:val="center"/>
          </w:tcPr>
          <w:p w:rsidR="000876D3" w:rsidRPr="00C82477" w:rsidRDefault="000876D3" w:rsidP="00ED19C3">
            <w:pPr>
              <w:ind w:firstLineChars="0" w:firstLine="0"/>
              <w:rPr>
                <w:rStyle w:val="afc"/>
                <w:rFonts w:ascii="Times New Roman"/>
                <w:sz w:val="18"/>
                <w:szCs w:val="18"/>
              </w:rPr>
            </w:pPr>
            <w:r>
              <w:rPr>
                <w:rStyle w:val="afc"/>
                <w:rFonts w:ascii="Times New Roman"/>
                <w:sz w:val="18"/>
                <w:szCs w:val="18"/>
              </w:rPr>
              <w:t>16</w:t>
            </w:r>
          </w:p>
        </w:tc>
        <w:tc>
          <w:tcPr>
            <w:tcW w:w="743" w:type="dxa"/>
            <w:vAlign w:val="center"/>
          </w:tcPr>
          <w:p w:rsidR="000876D3" w:rsidRPr="00C82477" w:rsidRDefault="000876D3" w:rsidP="00ED19C3">
            <w:pPr>
              <w:ind w:firstLineChars="0" w:firstLine="0"/>
              <w:rPr>
                <w:rStyle w:val="afc"/>
                <w:rFonts w:ascii="Times New Roman"/>
                <w:sz w:val="18"/>
                <w:szCs w:val="18"/>
              </w:rPr>
            </w:pPr>
            <w:r w:rsidRPr="00C82477">
              <w:rPr>
                <w:rStyle w:val="afc"/>
                <w:rFonts w:ascii="Times New Roman" w:hint="eastAsia"/>
                <w:sz w:val="18"/>
                <w:szCs w:val="18"/>
              </w:rPr>
              <w:t>S</w:t>
            </w:r>
          </w:p>
        </w:tc>
        <w:tc>
          <w:tcPr>
            <w:tcW w:w="743" w:type="dxa"/>
            <w:vAlign w:val="center"/>
          </w:tcPr>
          <w:p w:rsidR="000876D3" w:rsidRPr="00C82477" w:rsidRDefault="000876D3" w:rsidP="00ED19C3">
            <w:pPr>
              <w:ind w:firstLineChars="0" w:firstLine="0"/>
              <w:rPr>
                <w:rStyle w:val="afc"/>
                <w:rFonts w:ascii="Times New Roman"/>
                <w:sz w:val="18"/>
                <w:szCs w:val="18"/>
              </w:rPr>
            </w:pPr>
            <w:r w:rsidRPr="00C82477">
              <w:rPr>
                <w:rStyle w:val="afc"/>
                <w:rFonts w:ascii="Times New Roman" w:hint="eastAsia"/>
                <w:sz w:val="18"/>
                <w:szCs w:val="18"/>
              </w:rPr>
              <w:t>M</w:t>
            </w:r>
          </w:p>
        </w:tc>
        <w:tc>
          <w:tcPr>
            <w:tcW w:w="903" w:type="dxa"/>
            <w:vAlign w:val="center"/>
          </w:tcPr>
          <w:p w:rsidR="000876D3" w:rsidRPr="00C82477" w:rsidRDefault="000876D3" w:rsidP="00ED19C3">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0876D3" w:rsidRPr="00C82477" w:rsidRDefault="000876D3" w:rsidP="00ED19C3">
            <w:pPr>
              <w:ind w:firstLineChars="0" w:firstLine="0"/>
              <w:rPr>
                <w:rStyle w:val="afc"/>
                <w:rFonts w:ascii="Times New Roman"/>
                <w:sz w:val="18"/>
                <w:szCs w:val="18"/>
              </w:rPr>
            </w:pPr>
            <w:r>
              <w:rPr>
                <w:rStyle w:val="afc"/>
                <w:rFonts w:ascii="Times New Roman" w:hint="eastAsia"/>
                <w:sz w:val="18"/>
                <w:szCs w:val="18"/>
              </w:rPr>
              <w:t>003004810000</w:t>
            </w:r>
          </w:p>
        </w:tc>
      </w:tr>
      <w:tr w:rsidR="000876D3" w:rsidRPr="00F95887" w:rsidTr="00ED19C3">
        <w:trPr>
          <w:jc w:val="center"/>
        </w:trPr>
        <w:tc>
          <w:tcPr>
            <w:tcW w:w="2084" w:type="dxa"/>
            <w:vAlign w:val="center"/>
          </w:tcPr>
          <w:p w:rsidR="000876D3" w:rsidRDefault="000876D3" w:rsidP="00ED19C3">
            <w:pPr>
              <w:ind w:firstLineChars="0" w:firstLine="0"/>
              <w:rPr>
                <w:rStyle w:val="afc"/>
                <w:rFonts w:ascii="Times New Roman"/>
                <w:sz w:val="18"/>
                <w:szCs w:val="18"/>
              </w:rPr>
            </w:pPr>
            <w:r>
              <w:rPr>
                <w:rStyle w:val="afc"/>
                <w:rFonts w:ascii="Times New Roman"/>
                <w:sz w:val="18"/>
                <w:szCs w:val="18"/>
              </w:rPr>
              <w:t>--pch</w:t>
            </w:r>
          </w:p>
        </w:tc>
        <w:tc>
          <w:tcPr>
            <w:tcW w:w="1914" w:type="dxa"/>
            <w:vAlign w:val="center"/>
          </w:tcPr>
          <w:p w:rsidR="000876D3" w:rsidRDefault="000876D3" w:rsidP="00ED19C3">
            <w:pPr>
              <w:ind w:firstLineChars="0" w:firstLine="0"/>
              <w:rPr>
                <w:rStyle w:val="afc"/>
                <w:rFonts w:ascii="Times New Roman"/>
                <w:sz w:val="18"/>
                <w:szCs w:val="18"/>
              </w:rPr>
            </w:pPr>
            <w:r>
              <w:rPr>
                <w:rStyle w:val="afc"/>
                <w:rFonts w:ascii="Times New Roman" w:hint="eastAsia"/>
                <w:sz w:val="18"/>
                <w:szCs w:val="18"/>
              </w:rPr>
              <w:t>批次号</w:t>
            </w:r>
          </w:p>
        </w:tc>
        <w:tc>
          <w:tcPr>
            <w:tcW w:w="743" w:type="dxa"/>
            <w:vAlign w:val="center"/>
          </w:tcPr>
          <w:p w:rsidR="000876D3" w:rsidRDefault="000876D3" w:rsidP="00ED19C3">
            <w:pPr>
              <w:ind w:firstLineChars="0" w:firstLine="0"/>
              <w:rPr>
                <w:rStyle w:val="afc"/>
                <w:rFonts w:ascii="Times New Roman"/>
                <w:sz w:val="18"/>
                <w:szCs w:val="18"/>
              </w:rPr>
            </w:pPr>
            <w:r>
              <w:rPr>
                <w:rStyle w:val="afc"/>
                <w:rFonts w:ascii="Times New Roman"/>
                <w:sz w:val="18"/>
                <w:szCs w:val="18"/>
              </w:rPr>
              <w:t>40</w:t>
            </w:r>
          </w:p>
        </w:tc>
        <w:tc>
          <w:tcPr>
            <w:tcW w:w="743" w:type="dxa"/>
            <w:vAlign w:val="center"/>
          </w:tcPr>
          <w:p w:rsidR="000876D3" w:rsidRPr="00C82477" w:rsidRDefault="000876D3" w:rsidP="00ED19C3">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0876D3" w:rsidRPr="00C82477" w:rsidRDefault="000876D3" w:rsidP="00ED19C3">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0876D3" w:rsidRDefault="000876D3" w:rsidP="00ED19C3">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0876D3" w:rsidRPr="00C82477" w:rsidRDefault="000876D3" w:rsidP="00ED19C3">
            <w:pPr>
              <w:ind w:firstLineChars="0" w:firstLine="0"/>
              <w:rPr>
                <w:rStyle w:val="afc"/>
                <w:rFonts w:ascii="Times New Roman"/>
                <w:sz w:val="18"/>
                <w:szCs w:val="18"/>
              </w:rPr>
            </w:pPr>
          </w:p>
        </w:tc>
      </w:tr>
    </w:tbl>
    <w:p w:rsidR="000876D3" w:rsidRDefault="000876D3" w:rsidP="000876D3">
      <w:pPr>
        <w:pStyle w:val="3"/>
      </w:pPr>
      <w:bookmarkStart w:id="199" w:name="_Toc8133874"/>
      <w:r>
        <w:rPr>
          <w:rFonts w:hint="eastAsia"/>
        </w:rPr>
        <w:t>应答</w:t>
      </w:r>
      <w:r>
        <w:t>报文</w:t>
      </w:r>
      <w:bookmarkEnd w:id="199"/>
    </w:p>
    <w:p w:rsidR="000876D3" w:rsidRPr="00FB3E8B" w:rsidRDefault="000876D3" w:rsidP="000876D3">
      <w:pPr>
        <w:ind w:firstLine="480"/>
        <w:rPr>
          <w:rStyle w:val="afc"/>
        </w:rPr>
      </w:pPr>
      <w:r w:rsidRPr="00FB3E8B">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C2789D">
        <w:rPr>
          <w:rStyle w:val="afc"/>
          <w:rFonts w:hint="eastAsia"/>
        </w:rPr>
        <w:t>/</w:t>
      </w:r>
      <w:r>
        <w:rPr>
          <w:rStyle w:val="afc"/>
          <w:rFonts w:hint="eastAsia"/>
        </w:rPr>
        <w:t>body/re</w:t>
      </w:r>
      <w:r>
        <w:rPr>
          <w:rStyle w:val="afc"/>
        </w:rPr>
        <w:t>s</w:t>
      </w:r>
      <w:r>
        <w:rPr>
          <w:rStyle w:val="afc"/>
          <w:rFonts w:hint="eastAsia"/>
        </w:rPr>
        <w:t>ponse</w:t>
      </w:r>
      <w:r w:rsidRPr="00C2789D">
        <w:rPr>
          <w:rStyle w:val="afc"/>
          <w:rFonts w:hint="eastAsia"/>
        </w:rPr>
        <w:t>/</w:t>
      </w:r>
      <w:r w:rsidRPr="00FB3E8B">
        <w:rPr>
          <w:rStyle w:val="afc"/>
        </w:rPr>
        <w:t>xfaceTradeDTO</w:t>
      </w:r>
      <w:r>
        <w:rPr>
          <w:rStyle w:val="afc"/>
          <w:rFonts w:hint="eastAsia"/>
        </w:rPr>
        <w:t>/</w:t>
      </w:r>
      <w:r w:rsidRPr="00FB3E8B">
        <w:rPr>
          <w:rStyle w:val="afc"/>
        </w:rPr>
        <w:t>responseDTO</w:t>
      </w:r>
    </w:p>
    <w:p w:rsidR="000876D3" w:rsidRDefault="000876D3" w:rsidP="000876D3">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rsidR="00343B26">
        <w:t>.5</w:t>
      </w:r>
      <w:r>
        <w:t>0</w:t>
      </w:r>
      <w:r w:rsidR="00343B26">
        <w:rPr>
          <w:rFonts w:hint="eastAsia"/>
        </w:rPr>
        <w:t>个人</w:t>
      </w:r>
      <w:r w:rsidR="00343B26">
        <w:t>委托扣款</w:t>
      </w:r>
      <w:r>
        <w:t>批量</w:t>
      </w:r>
      <w:r w:rsidR="00343B26">
        <w:rPr>
          <w:rFonts w:hint="eastAsia"/>
        </w:rPr>
        <w:t>签约</w:t>
      </w:r>
      <w:r>
        <w:rPr>
          <w:rFonts w:hint="eastAsia"/>
        </w:rPr>
        <w:t>批次</w:t>
      </w:r>
      <w:r>
        <w:t>撤销</w:t>
      </w:r>
      <w:r>
        <w:rPr>
          <w:rFonts w:hint="eastAsia"/>
        </w:rPr>
        <w:t>应答</w:t>
      </w:r>
      <w:r>
        <w:t>报文</w:t>
      </w:r>
    </w:p>
    <w:tbl>
      <w:tblPr>
        <w:tblStyle w:val="af4"/>
        <w:tblW w:w="9072" w:type="dxa"/>
        <w:jc w:val="center"/>
        <w:tblLayout w:type="fixed"/>
        <w:tblLook w:val="04A0"/>
      </w:tblPr>
      <w:tblGrid>
        <w:gridCol w:w="1838"/>
        <w:gridCol w:w="1701"/>
        <w:gridCol w:w="709"/>
        <w:gridCol w:w="709"/>
        <w:gridCol w:w="708"/>
        <w:gridCol w:w="1560"/>
        <w:gridCol w:w="1847"/>
      </w:tblGrid>
      <w:tr w:rsidR="000876D3" w:rsidRPr="00BE0356" w:rsidTr="00ED19C3">
        <w:trPr>
          <w:jc w:val="center"/>
        </w:trPr>
        <w:tc>
          <w:tcPr>
            <w:tcW w:w="1838" w:type="dxa"/>
            <w:shd w:val="clear" w:color="auto" w:fill="5B9BD5" w:themeFill="accent1"/>
            <w:vAlign w:val="center"/>
          </w:tcPr>
          <w:p w:rsidR="000876D3" w:rsidRPr="00BE0356" w:rsidRDefault="000876D3" w:rsidP="00ED19C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701" w:type="dxa"/>
            <w:shd w:val="clear" w:color="auto" w:fill="5B9BD5" w:themeFill="accent1"/>
            <w:vAlign w:val="center"/>
          </w:tcPr>
          <w:p w:rsidR="000876D3" w:rsidRPr="00BE0356" w:rsidRDefault="000876D3" w:rsidP="00ED19C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09" w:type="dxa"/>
            <w:shd w:val="clear" w:color="auto" w:fill="5B9BD5" w:themeFill="accent1"/>
            <w:vAlign w:val="center"/>
          </w:tcPr>
          <w:p w:rsidR="000876D3" w:rsidRPr="00BE0356" w:rsidRDefault="000876D3" w:rsidP="00ED19C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09" w:type="dxa"/>
            <w:shd w:val="clear" w:color="auto" w:fill="5B9BD5" w:themeFill="accent1"/>
            <w:vAlign w:val="center"/>
          </w:tcPr>
          <w:p w:rsidR="000876D3" w:rsidRPr="00BE0356" w:rsidRDefault="000876D3" w:rsidP="00ED19C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08" w:type="dxa"/>
            <w:shd w:val="clear" w:color="auto" w:fill="5B9BD5" w:themeFill="accent1"/>
            <w:vAlign w:val="center"/>
          </w:tcPr>
          <w:p w:rsidR="000876D3" w:rsidRPr="00BE0356" w:rsidRDefault="000876D3" w:rsidP="00ED19C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1560" w:type="dxa"/>
            <w:shd w:val="clear" w:color="auto" w:fill="5B9BD5" w:themeFill="accent1"/>
            <w:vAlign w:val="center"/>
          </w:tcPr>
          <w:p w:rsidR="000876D3" w:rsidRPr="00BE0356" w:rsidRDefault="000876D3" w:rsidP="00ED19C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847" w:type="dxa"/>
            <w:shd w:val="clear" w:color="auto" w:fill="5B9BD5" w:themeFill="accent1"/>
            <w:vAlign w:val="center"/>
          </w:tcPr>
          <w:p w:rsidR="000876D3" w:rsidRPr="00BE0356" w:rsidRDefault="000876D3" w:rsidP="00ED19C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bl>
    <w:p w:rsidR="00343B26" w:rsidRDefault="00343B26" w:rsidP="00343B26">
      <w:pPr>
        <w:pStyle w:val="21"/>
        <w:numPr>
          <w:ilvl w:val="1"/>
          <w:numId w:val="1"/>
        </w:numPr>
        <w:ind w:left="0" w:firstLine="0"/>
      </w:pPr>
      <w:bookmarkStart w:id="200" w:name="_Toc8133875"/>
      <w:r>
        <w:rPr>
          <w:rFonts w:hint="eastAsia"/>
        </w:rPr>
        <w:t>个人</w:t>
      </w:r>
      <w:r>
        <w:t>委托扣款</w:t>
      </w:r>
      <w:r>
        <w:rPr>
          <w:rFonts w:hint="eastAsia"/>
        </w:rPr>
        <w:t>批量签约批次</w:t>
      </w:r>
      <w:r>
        <w:t>撤销明细导出</w:t>
      </w:r>
      <w:bookmarkEnd w:id="200"/>
    </w:p>
    <w:p w:rsidR="00343B26" w:rsidRDefault="00343B26" w:rsidP="00DB275A">
      <w:pPr>
        <w:pStyle w:val="3"/>
      </w:pPr>
      <w:bookmarkStart w:id="201" w:name="_Toc8133876"/>
      <w:r>
        <w:rPr>
          <w:rFonts w:hint="eastAsia"/>
        </w:rPr>
        <w:t>个人</w:t>
      </w:r>
      <w:r>
        <w:t>委托扣款</w:t>
      </w:r>
      <w:r>
        <w:rPr>
          <w:rFonts w:hint="eastAsia"/>
        </w:rPr>
        <w:t>批量签约批次</w:t>
      </w:r>
      <w:r>
        <w:t>撤销明细导出服务</w:t>
      </w:r>
      <w:r>
        <w:rPr>
          <w:rFonts w:hint="eastAsia"/>
        </w:rPr>
        <w:t>(</w:t>
      </w:r>
      <w:r>
        <w:t>oBOW712736</w:t>
      </w:r>
      <w:r>
        <w:rPr>
          <w:rFonts w:hint="eastAsia"/>
        </w:rPr>
        <w:t>)</w:t>
      </w:r>
      <w:bookmarkEnd w:id="201"/>
    </w:p>
    <w:p w:rsidR="00343B26" w:rsidRDefault="00343B26" w:rsidP="00343B26">
      <w:pPr>
        <w:ind w:firstLine="480"/>
      </w:pPr>
      <w:r>
        <w:rPr>
          <w:rFonts w:hint="eastAsia"/>
        </w:rPr>
        <w:t>系统标识：</w:t>
      </w:r>
      <w:r>
        <w:t>OBOW</w:t>
      </w:r>
    </w:p>
    <w:p w:rsidR="00343B26" w:rsidRPr="00412DD5" w:rsidRDefault="00343B26" w:rsidP="00343B26">
      <w:pPr>
        <w:ind w:firstLine="480"/>
      </w:pPr>
      <w:r>
        <w:rPr>
          <w:rFonts w:hint="eastAsia"/>
        </w:rPr>
        <w:t>交易码：</w:t>
      </w:r>
      <w:r>
        <w:t>712736</w:t>
      </w:r>
    </w:p>
    <w:p w:rsidR="00343B26" w:rsidRDefault="00343B26" w:rsidP="00DB275A">
      <w:pPr>
        <w:pStyle w:val="3"/>
      </w:pPr>
      <w:bookmarkStart w:id="202" w:name="_Toc8133877"/>
      <w:r>
        <w:rPr>
          <w:rFonts w:hint="eastAsia"/>
        </w:rPr>
        <w:t>业务功能</w:t>
      </w:r>
      <w:bookmarkEnd w:id="202"/>
    </w:p>
    <w:p w:rsidR="00343B26" w:rsidRDefault="00343B26" w:rsidP="00343B26">
      <w:pPr>
        <w:ind w:firstLine="480"/>
      </w:pPr>
      <w:r>
        <w:rPr>
          <w:rFonts w:hint="eastAsia"/>
        </w:rPr>
        <w:t>实现个人</w:t>
      </w:r>
      <w:r>
        <w:t>委托扣款批量</w:t>
      </w:r>
      <w:r>
        <w:rPr>
          <w:rFonts w:hint="eastAsia"/>
        </w:rPr>
        <w:t>签约批次</w:t>
      </w:r>
      <w:r>
        <w:t>撤销明细导出</w:t>
      </w:r>
      <w:r>
        <w:rPr>
          <w:rFonts w:hint="eastAsia"/>
        </w:rPr>
        <w:t>的</w:t>
      </w:r>
      <w:r>
        <w:t>功能</w:t>
      </w:r>
      <w:r>
        <w:rPr>
          <w:rFonts w:hint="eastAsia"/>
        </w:rPr>
        <w:t>。</w:t>
      </w:r>
    </w:p>
    <w:p w:rsidR="00343B26" w:rsidRDefault="00343B26" w:rsidP="00DB275A">
      <w:pPr>
        <w:pStyle w:val="3"/>
      </w:pPr>
      <w:bookmarkStart w:id="203" w:name="_Toc8133878"/>
      <w:r>
        <w:rPr>
          <w:rFonts w:hint="eastAsia"/>
        </w:rPr>
        <w:t>请求报文</w:t>
      </w:r>
      <w:bookmarkEnd w:id="203"/>
    </w:p>
    <w:p w:rsidR="00343B26" w:rsidRPr="00ED5D84" w:rsidRDefault="00343B26" w:rsidP="00343B26">
      <w:pPr>
        <w:ind w:firstLine="480"/>
        <w:rPr>
          <w:rStyle w:val="afc"/>
        </w:rPr>
      </w:pPr>
      <w:r w:rsidRPr="00ED5D84">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ED5D84">
        <w:rPr>
          <w:rStyle w:val="afc"/>
          <w:rFonts w:hint="eastAsia"/>
        </w:rPr>
        <w:t>/</w:t>
      </w:r>
      <w:r>
        <w:rPr>
          <w:rStyle w:val="afc"/>
          <w:rFonts w:hint="eastAsia"/>
        </w:rPr>
        <w:t>body/</w:t>
      </w:r>
      <w:r w:rsidRPr="00C2789D">
        <w:rPr>
          <w:rStyle w:val="afc"/>
          <w:rFonts w:hint="eastAsia"/>
        </w:rPr>
        <w:t>request/</w:t>
      </w:r>
      <w:r w:rsidRPr="00B0614D">
        <w:rPr>
          <w:rStyle w:val="afc"/>
        </w:rPr>
        <w:t>xfaceTradeDTO</w:t>
      </w:r>
      <w:r>
        <w:rPr>
          <w:rStyle w:val="afc"/>
          <w:rFonts w:hint="eastAsia"/>
        </w:rPr>
        <w:t>/</w:t>
      </w:r>
      <w:r w:rsidR="0005771B">
        <w:t>oBOW712736</w:t>
      </w:r>
      <w:r w:rsidRPr="00B1794C">
        <w:t>DTO</w:t>
      </w:r>
    </w:p>
    <w:p w:rsidR="00343B26" w:rsidRDefault="00343B26" w:rsidP="00343B26">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t>.51</w:t>
      </w:r>
      <w:r>
        <w:rPr>
          <w:rFonts w:hint="eastAsia"/>
        </w:rPr>
        <w:t>个人</w:t>
      </w:r>
      <w:r>
        <w:t>委托扣款</w:t>
      </w:r>
      <w:r>
        <w:rPr>
          <w:rFonts w:hint="eastAsia"/>
        </w:rPr>
        <w:t>批量签约批次</w:t>
      </w:r>
      <w:r>
        <w:t>撤销明细导出</w:t>
      </w:r>
      <w:r>
        <w:rPr>
          <w:rFonts w:hint="eastAsia"/>
        </w:rPr>
        <w:t>请求</w:t>
      </w:r>
      <w:r>
        <w:t>报文</w:t>
      </w:r>
    </w:p>
    <w:tbl>
      <w:tblPr>
        <w:tblStyle w:val="af4"/>
        <w:tblW w:w="9072" w:type="dxa"/>
        <w:jc w:val="center"/>
        <w:tblLayout w:type="fixed"/>
        <w:tblLook w:val="04A0"/>
      </w:tblPr>
      <w:tblGrid>
        <w:gridCol w:w="2084"/>
        <w:gridCol w:w="1914"/>
        <w:gridCol w:w="743"/>
        <w:gridCol w:w="743"/>
        <w:gridCol w:w="743"/>
        <w:gridCol w:w="903"/>
        <w:gridCol w:w="1942"/>
      </w:tblGrid>
      <w:tr w:rsidR="00343B26" w:rsidRPr="00BE0356" w:rsidTr="00ED19C3">
        <w:trPr>
          <w:jc w:val="center"/>
        </w:trPr>
        <w:tc>
          <w:tcPr>
            <w:tcW w:w="2084" w:type="dxa"/>
            <w:shd w:val="clear" w:color="auto" w:fill="5B9BD5" w:themeFill="accent1"/>
            <w:vAlign w:val="center"/>
          </w:tcPr>
          <w:p w:rsidR="00343B26" w:rsidRPr="00BE0356" w:rsidRDefault="00343B26" w:rsidP="00ED19C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914" w:type="dxa"/>
            <w:shd w:val="clear" w:color="auto" w:fill="5B9BD5" w:themeFill="accent1"/>
            <w:vAlign w:val="center"/>
          </w:tcPr>
          <w:p w:rsidR="00343B26" w:rsidRPr="00BE0356" w:rsidRDefault="00343B26" w:rsidP="00ED19C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43" w:type="dxa"/>
            <w:shd w:val="clear" w:color="auto" w:fill="5B9BD5" w:themeFill="accent1"/>
            <w:vAlign w:val="center"/>
          </w:tcPr>
          <w:p w:rsidR="00343B26" w:rsidRPr="00BE0356" w:rsidRDefault="00343B26" w:rsidP="00ED19C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43" w:type="dxa"/>
            <w:shd w:val="clear" w:color="auto" w:fill="5B9BD5" w:themeFill="accent1"/>
            <w:vAlign w:val="center"/>
          </w:tcPr>
          <w:p w:rsidR="00343B26" w:rsidRPr="00BE0356" w:rsidRDefault="00343B26" w:rsidP="00ED19C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43" w:type="dxa"/>
            <w:shd w:val="clear" w:color="auto" w:fill="5B9BD5" w:themeFill="accent1"/>
            <w:vAlign w:val="center"/>
          </w:tcPr>
          <w:p w:rsidR="00343B26" w:rsidRPr="00BE0356" w:rsidRDefault="00343B26" w:rsidP="00ED19C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903" w:type="dxa"/>
            <w:shd w:val="clear" w:color="auto" w:fill="5B9BD5" w:themeFill="accent1"/>
            <w:vAlign w:val="center"/>
          </w:tcPr>
          <w:p w:rsidR="00343B26" w:rsidRPr="00BE0356" w:rsidRDefault="00343B26" w:rsidP="00ED19C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942" w:type="dxa"/>
            <w:shd w:val="clear" w:color="auto" w:fill="5B9BD5" w:themeFill="accent1"/>
            <w:vAlign w:val="center"/>
          </w:tcPr>
          <w:p w:rsidR="00343B26" w:rsidRPr="00BE0356" w:rsidRDefault="00343B26" w:rsidP="00ED19C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343B26" w:rsidRPr="00F95887" w:rsidTr="00ED19C3">
        <w:trPr>
          <w:jc w:val="center"/>
        </w:trPr>
        <w:tc>
          <w:tcPr>
            <w:tcW w:w="2084" w:type="dxa"/>
            <w:vAlign w:val="center"/>
          </w:tcPr>
          <w:p w:rsidR="00343B26" w:rsidRPr="00F95887" w:rsidRDefault="00343B26" w:rsidP="00ED19C3">
            <w:pPr>
              <w:ind w:firstLineChars="0" w:firstLine="0"/>
              <w:rPr>
                <w:rStyle w:val="afc"/>
                <w:sz w:val="18"/>
                <w:szCs w:val="18"/>
              </w:rPr>
            </w:pPr>
            <w:r w:rsidRPr="00787BD6">
              <w:rPr>
                <w:rStyle w:val="afc"/>
                <w:rFonts w:ascii="Times New Roman"/>
                <w:sz w:val="18"/>
                <w:szCs w:val="18"/>
              </w:rPr>
              <w:t>middHead</w:t>
            </w:r>
          </w:p>
        </w:tc>
        <w:tc>
          <w:tcPr>
            <w:tcW w:w="1914" w:type="dxa"/>
            <w:vAlign w:val="center"/>
          </w:tcPr>
          <w:p w:rsidR="00343B26" w:rsidRPr="00F95887" w:rsidRDefault="00343B26" w:rsidP="00ED19C3">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头结点</w:t>
            </w:r>
          </w:p>
        </w:tc>
        <w:tc>
          <w:tcPr>
            <w:tcW w:w="743" w:type="dxa"/>
            <w:vAlign w:val="center"/>
          </w:tcPr>
          <w:p w:rsidR="00343B26" w:rsidRPr="00F95887" w:rsidRDefault="00343B26" w:rsidP="00ED19C3">
            <w:pPr>
              <w:ind w:firstLineChars="0" w:firstLine="0"/>
              <w:rPr>
                <w:rStyle w:val="afc"/>
                <w:sz w:val="18"/>
                <w:szCs w:val="18"/>
              </w:rPr>
            </w:pPr>
          </w:p>
        </w:tc>
        <w:tc>
          <w:tcPr>
            <w:tcW w:w="743" w:type="dxa"/>
            <w:vAlign w:val="center"/>
          </w:tcPr>
          <w:p w:rsidR="00343B26" w:rsidRPr="00F95887" w:rsidRDefault="00343B26" w:rsidP="00ED19C3">
            <w:pPr>
              <w:ind w:firstLineChars="0" w:firstLine="0"/>
              <w:rPr>
                <w:rStyle w:val="afc"/>
                <w:sz w:val="18"/>
                <w:szCs w:val="18"/>
              </w:rPr>
            </w:pPr>
          </w:p>
        </w:tc>
        <w:tc>
          <w:tcPr>
            <w:tcW w:w="743" w:type="dxa"/>
            <w:vAlign w:val="center"/>
          </w:tcPr>
          <w:p w:rsidR="00343B26" w:rsidRPr="00F95887" w:rsidRDefault="00343B26" w:rsidP="00ED19C3">
            <w:pPr>
              <w:ind w:firstLineChars="0" w:firstLine="0"/>
              <w:rPr>
                <w:rStyle w:val="afc"/>
                <w:sz w:val="18"/>
                <w:szCs w:val="18"/>
              </w:rPr>
            </w:pPr>
          </w:p>
        </w:tc>
        <w:tc>
          <w:tcPr>
            <w:tcW w:w="903" w:type="dxa"/>
            <w:vAlign w:val="center"/>
          </w:tcPr>
          <w:p w:rsidR="00343B26" w:rsidRPr="00F95887" w:rsidRDefault="00343B26" w:rsidP="00ED19C3">
            <w:pPr>
              <w:ind w:firstLineChars="0" w:firstLine="0"/>
              <w:rPr>
                <w:rStyle w:val="afc"/>
                <w:sz w:val="18"/>
                <w:szCs w:val="18"/>
              </w:rPr>
            </w:pPr>
          </w:p>
        </w:tc>
        <w:tc>
          <w:tcPr>
            <w:tcW w:w="1942" w:type="dxa"/>
            <w:vAlign w:val="center"/>
          </w:tcPr>
          <w:p w:rsidR="00343B26" w:rsidRPr="00F95887" w:rsidRDefault="00343B26" w:rsidP="00ED19C3">
            <w:pPr>
              <w:ind w:firstLineChars="0" w:firstLine="0"/>
              <w:rPr>
                <w:rStyle w:val="afc"/>
                <w:sz w:val="18"/>
                <w:szCs w:val="18"/>
              </w:rPr>
            </w:pPr>
          </w:p>
        </w:tc>
      </w:tr>
      <w:tr w:rsidR="00343B26" w:rsidRPr="00F95887" w:rsidTr="00ED19C3">
        <w:trPr>
          <w:jc w:val="center"/>
        </w:trPr>
        <w:tc>
          <w:tcPr>
            <w:tcW w:w="2084" w:type="dxa"/>
            <w:vAlign w:val="center"/>
          </w:tcPr>
          <w:p w:rsidR="00343B26" w:rsidRDefault="00343B26" w:rsidP="00ED19C3">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wdmc</w:t>
            </w:r>
          </w:p>
        </w:tc>
        <w:tc>
          <w:tcPr>
            <w:tcW w:w="1914" w:type="dxa"/>
            <w:vAlign w:val="center"/>
          </w:tcPr>
          <w:p w:rsidR="00343B26" w:rsidRDefault="00343B26" w:rsidP="00ED19C3">
            <w:pPr>
              <w:ind w:firstLineChars="0" w:firstLine="0"/>
              <w:rPr>
                <w:rStyle w:val="afc"/>
                <w:sz w:val="18"/>
                <w:szCs w:val="18"/>
              </w:rPr>
            </w:pPr>
            <w:r>
              <w:rPr>
                <w:rStyle w:val="afc"/>
                <w:rFonts w:ascii="Times New Roman" w:hint="eastAsia"/>
                <w:sz w:val="18"/>
                <w:szCs w:val="18"/>
              </w:rPr>
              <w:t>网点</w:t>
            </w:r>
            <w:r>
              <w:rPr>
                <w:rStyle w:val="afc"/>
                <w:rFonts w:ascii="Times New Roman"/>
                <w:sz w:val="18"/>
                <w:szCs w:val="18"/>
              </w:rPr>
              <w:t>名称</w:t>
            </w:r>
          </w:p>
        </w:tc>
        <w:tc>
          <w:tcPr>
            <w:tcW w:w="743" w:type="dxa"/>
            <w:vAlign w:val="center"/>
          </w:tcPr>
          <w:p w:rsidR="00343B26" w:rsidRDefault="00343B26" w:rsidP="00ED19C3">
            <w:pPr>
              <w:ind w:firstLineChars="0" w:firstLine="0"/>
              <w:rPr>
                <w:rStyle w:val="afc"/>
                <w:sz w:val="18"/>
                <w:szCs w:val="18"/>
              </w:rPr>
            </w:pPr>
            <w:r>
              <w:rPr>
                <w:rStyle w:val="afc"/>
                <w:rFonts w:ascii="Times New Roman"/>
                <w:sz w:val="18"/>
                <w:szCs w:val="18"/>
              </w:rPr>
              <w:t>120</w:t>
            </w:r>
          </w:p>
        </w:tc>
        <w:tc>
          <w:tcPr>
            <w:tcW w:w="743" w:type="dxa"/>
            <w:vAlign w:val="center"/>
          </w:tcPr>
          <w:p w:rsidR="00343B26" w:rsidRDefault="00343B26" w:rsidP="00ED19C3">
            <w:pPr>
              <w:ind w:firstLineChars="0" w:firstLine="0"/>
              <w:rPr>
                <w:rStyle w:val="afc"/>
                <w:sz w:val="18"/>
                <w:szCs w:val="18"/>
              </w:rPr>
            </w:pPr>
            <w:r w:rsidRPr="00336A89">
              <w:rPr>
                <w:rStyle w:val="afc"/>
                <w:rFonts w:ascii="Times New Roman"/>
                <w:sz w:val="18"/>
                <w:szCs w:val="18"/>
              </w:rPr>
              <w:t>S</w:t>
            </w:r>
          </w:p>
        </w:tc>
        <w:tc>
          <w:tcPr>
            <w:tcW w:w="743" w:type="dxa"/>
            <w:vAlign w:val="center"/>
          </w:tcPr>
          <w:p w:rsidR="00343B26" w:rsidRDefault="00343B26" w:rsidP="00ED19C3">
            <w:pPr>
              <w:ind w:firstLineChars="0" w:firstLine="0"/>
              <w:rPr>
                <w:rStyle w:val="afc"/>
                <w:sz w:val="18"/>
                <w:szCs w:val="18"/>
              </w:rPr>
            </w:pPr>
            <w:r>
              <w:rPr>
                <w:rStyle w:val="afc"/>
                <w:rFonts w:ascii="Times New Roman"/>
                <w:sz w:val="18"/>
                <w:szCs w:val="18"/>
              </w:rPr>
              <w:t>O</w:t>
            </w:r>
          </w:p>
        </w:tc>
        <w:tc>
          <w:tcPr>
            <w:tcW w:w="903" w:type="dxa"/>
            <w:vAlign w:val="center"/>
          </w:tcPr>
          <w:p w:rsidR="00343B26" w:rsidRDefault="00343B26" w:rsidP="00ED19C3">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343B26" w:rsidRPr="00F95887" w:rsidRDefault="00343B26" w:rsidP="00ED19C3">
            <w:pPr>
              <w:ind w:firstLineChars="0" w:firstLine="0"/>
              <w:rPr>
                <w:rStyle w:val="afc"/>
                <w:sz w:val="18"/>
                <w:szCs w:val="18"/>
              </w:rPr>
            </w:pPr>
          </w:p>
        </w:tc>
      </w:tr>
      <w:tr w:rsidR="00343B26" w:rsidRPr="00F95887" w:rsidTr="00ED19C3">
        <w:trPr>
          <w:jc w:val="center"/>
        </w:trPr>
        <w:tc>
          <w:tcPr>
            <w:tcW w:w="2084" w:type="dxa"/>
            <w:vAlign w:val="center"/>
          </w:tcPr>
          <w:p w:rsidR="00343B26" w:rsidRDefault="00343B26" w:rsidP="00ED19C3">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yybs</w:t>
            </w:r>
          </w:p>
        </w:tc>
        <w:tc>
          <w:tcPr>
            <w:tcW w:w="1914" w:type="dxa"/>
            <w:vAlign w:val="center"/>
          </w:tcPr>
          <w:p w:rsidR="00343B26" w:rsidRDefault="00343B26" w:rsidP="00ED19C3">
            <w:pPr>
              <w:ind w:firstLineChars="0" w:firstLine="0"/>
              <w:rPr>
                <w:rStyle w:val="afc"/>
                <w:sz w:val="18"/>
                <w:szCs w:val="18"/>
              </w:rPr>
            </w:pPr>
            <w:r>
              <w:rPr>
                <w:rStyle w:val="afc"/>
                <w:rFonts w:ascii="Times New Roman" w:hint="eastAsia"/>
                <w:sz w:val="18"/>
                <w:szCs w:val="18"/>
              </w:rPr>
              <w:t>应用</w:t>
            </w:r>
            <w:r>
              <w:rPr>
                <w:rStyle w:val="afc"/>
                <w:rFonts w:ascii="Times New Roman"/>
                <w:sz w:val="18"/>
                <w:szCs w:val="18"/>
              </w:rPr>
              <w:t>标示</w:t>
            </w:r>
          </w:p>
        </w:tc>
        <w:tc>
          <w:tcPr>
            <w:tcW w:w="743" w:type="dxa"/>
            <w:vAlign w:val="center"/>
          </w:tcPr>
          <w:p w:rsidR="00343B26" w:rsidRDefault="00343B26" w:rsidP="00ED19C3">
            <w:pPr>
              <w:ind w:firstLineChars="0" w:firstLine="0"/>
              <w:rPr>
                <w:rStyle w:val="afc"/>
                <w:sz w:val="18"/>
                <w:szCs w:val="18"/>
              </w:rPr>
            </w:pPr>
            <w:r>
              <w:rPr>
                <w:rStyle w:val="afc"/>
                <w:rFonts w:ascii="Times New Roman"/>
                <w:sz w:val="18"/>
                <w:szCs w:val="18"/>
              </w:rPr>
              <w:t>3</w:t>
            </w:r>
          </w:p>
        </w:tc>
        <w:tc>
          <w:tcPr>
            <w:tcW w:w="743" w:type="dxa"/>
            <w:vAlign w:val="center"/>
          </w:tcPr>
          <w:p w:rsidR="00343B26" w:rsidRDefault="00343B26" w:rsidP="00ED19C3">
            <w:pPr>
              <w:ind w:firstLineChars="0" w:firstLine="0"/>
              <w:rPr>
                <w:rStyle w:val="afc"/>
                <w:sz w:val="18"/>
                <w:szCs w:val="18"/>
              </w:rPr>
            </w:pPr>
            <w:r w:rsidRPr="00336A89">
              <w:rPr>
                <w:rStyle w:val="afc"/>
                <w:rFonts w:ascii="Times New Roman"/>
                <w:sz w:val="18"/>
                <w:szCs w:val="18"/>
              </w:rPr>
              <w:t>S</w:t>
            </w:r>
          </w:p>
        </w:tc>
        <w:tc>
          <w:tcPr>
            <w:tcW w:w="743" w:type="dxa"/>
            <w:vAlign w:val="center"/>
          </w:tcPr>
          <w:p w:rsidR="00343B26" w:rsidRDefault="00343B26" w:rsidP="00ED19C3">
            <w:pPr>
              <w:ind w:firstLineChars="0" w:firstLine="0"/>
              <w:rPr>
                <w:rStyle w:val="afc"/>
                <w:sz w:val="18"/>
                <w:szCs w:val="18"/>
              </w:rPr>
            </w:pPr>
            <w:r w:rsidRPr="00336A89">
              <w:rPr>
                <w:rStyle w:val="afc"/>
                <w:rFonts w:ascii="Times New Roman"/>
                <w:sz w:val="18"/>
                <w:szCs w:val="18"/>
              </w:rPr>
              <w:t>M</w:t>
            </w:r>
          </w:p>
        </w:tc>
        <w:tc>
          <w:tcPr>
            <w:tcW w:w="903" w:type="dxa"/>
            <w:vAlign w:val="center"/>
          </w:tcPr>
          <w:p w:rsidR="00343B26" w:rsidRDefault="00343B26" w:rsidP="00ED19C3">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343B26" w:rsidRPr="00F95887" w:rsidRDefault="00343B26" w:rsidP="00ED19C3">
            <w:pPr>
              <w:ind w:firstLineChars="0" w:firstLine="0"/>
              <w:rPr>
                <w:rStyle w:val="afc"/>
                <w:sz w:val="18"/>
                <w:szCs w:val="18"/>
              </w:rPr>
            </w:pPr>
            <w:r>
              <w:rPr>
                <w:rStyle w:val="afc"/>
                <w:rFonts w:ascii="Times New Roman" w:hint="eastAsia"/>
                <w:sz w:val="18"/>
                <w:szCs w:val="18"/>
              </w:rPr>
              <w:t>003</w:t>
            </w:r>
            <w:r>
              <w:rPr>
                <w:rStyle w:val="afc"/>
                <w:rFonts w:ascii="Times New Roman"/>
                <w:sz w:val="18"/>
                <w:szCs w:val="18"/>
              </w:rPr>
              <w:t>-</w:t>
            </w:r>
            <w:r>
              <w:rPr>
                <w:rStyle w:val="afc"/>
                <w:rFonts w:ascii="Times New Roman"/>
                <w:sz w:val="18"/>
                <w:szCs w:val="18"/>
              </w:rPr>
              <w:t>代收付应用</w:t>
            </w:r>
          </w:p>
        </w:tc>
      </w:tr>
      <w:tr w:rsidR="00343B26" w:rsidRPr="00F95887" w:rsidTr="00ED19C3">
        <w:trPr>
          <w:jc w:val="center"/>
        </w:trPr>
        <w:tc>
          <w:tcPr>
            <w:tcW w:w="2084" w:type="dxa"/>
            <w:vAlign w:val="center"/>
          </w:tcPr>
          <w:p w:rsidR="00343B26" w:rsidRDefault="00343B26" w:rsidP="00ED19C3">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mac</w:t>
            </w:r>
          </w:p>
        </w:tc>
        <w:tc>
          <w:tcPr>
            <w:tcW w:w="1914" w:type="dxa"/>
            <w:vAlign w:val="center"/>
          </w:tcPr>
          <w:p w:rsidR="00343B26" w:rsidRDefault="00343B26" w:rsidP="00ED19C3">
            <w:pPr>
              <w:ind w:firstLineChars="0" w:firstLine="0"/>
              <w:rPr>
                <w:rStyle w:val="afc"/>
                <w:sz w:val="18"/>
                <w:szCs w:val="18"/>
              </w:rPr>
            </w:pPr>
            <w:r>
              <w:rPr>
                <w:rStyle w:val="afc"/>
                <w:rFonts w:ascii="Times New Roman" w:hint="eastAsia"/>
                <w:sz w:val="18"/>
                <w:szCs w:val="18"/>
              </w:rPr>
              <w:t>MAC</w:t>
            </w:r>
            <w:r>
              <w:rPr>
                <w:rStyle w:val="afc"/>
                <w:rFonts w:ascii="Times New Roman" w:hint="eastAsia"/>
                <w:sz w:val="18"/>
                <w:szCs w:val="18"/>
              </w:rPr>
              <w:t>校验</w:t>
            </w:r>
            <w:r>
              <w:rPr>
                <w:rStyle w:val="afc"/>
                <w:rFonts w:ascii="Times New Roman"/>
                <w:sz w:val="18"/>
                <w:szCs w:val="18"/>
              </w:rPr>
              <w:t>值</w:t>
            </w:r>
          </w:p>
        </w:tc>
        <w:tc>
          <w:tcPr>
            <w:tcW w:w="743" w:type="dxa"/>
            <w:vAlign w:val="center"/>
          </w:tcPr>
          <w:p w:rsidR="00343B26" w:rsidRDefault="00343B26" w:rsidP="00ED19C3">
            <w:pPr>
              <w:ind w:firstLineChars="0" w:firstLine="0"/>
              <w:rPr>
                <w:rStyle w:val="afc"/>
                <w:sz w:val="18"/>
                <w:szCs w:val="18"/>
              </w:rPr>
            </w:pPr>
            <w:r>
              <w:rPr>
                <w:rStyle w:val="afc"/>
                <w:rFonts w:ascii="Times New Roman"/>
                <w:sz w:val="18"/>
                <w:szCs w:val="18"/>
              </w:rPr>
              <w:t>32</w:t>
            </w:r>
          </w:p>
        </w:tc>
        <w:tc>
          <w:tcPr>
            <w:tcW w:w="743" w:type="dxa"/>
            <w:vAlign w:val="center"/>
          </w:tcPr>
          <w:p w:rsidR="00343B26" w:rsidRDefault="00343B26" w:rsidP="00ED19C3">
            <w:pPr>
              <w:ind w:firstLineChars="0" w:firstLine="0"/>
              <w:rPr>
                <w:rStyle w:val="afc"/>
                <w:sz w:val="18"/>
                <w:szCs w:val="18"/>
              </w:rPr>
            </w:pPr>
            <w:r w:rsidRPr="00336A89">
              <w:rPr>
                <w:rStyle w:val="afc"/>
                <w:rFonts w:ascii="Times New Roman"/>
                <w:sz w:val="18"/>
                <w:szCs w:val="18"/>
              </w:rPr>
              <w:t>S</w:t>
            </w:r>
          </w:p>
        </w:tc>
        <w:tc>
          <w:tcPr>
            <w:tcW w:w="743" w:type="dxa"/>
            <w:vAlign w:val="center"/>
          </w:tcPr>
          <w:p w:rsidR="00343B26" w:rsidRDefault="00343B26" w:rsidP="00ED19C3">
            <w:pPr>
              <w:ind w:firstLineChars="0" w:firstLine="0"/>
              <w:rPr>
                <w:rStyle w:val="afc"/>
                <w:sz w:val="18"/>
                <w:szCs w:val="18"/>
              </w:rPr>
            </w:pPr>
            <w:r>
              <w:rPr>
                <w:rStyle w:val="afc"/>
                <w:rFonts w:ascii="Times New Roman"/>
                <w:sz w:val="18"/>
                <w:szCs w:val="18"/>
              </w:rPr>
              <w:t>O</w:t>
            </w:r>
          </w:p>
        </w:tc>
        <w:tc>
          <w:tcPr>
            <w:tcW w:w="903" w:type="dxa"/>
            <w:vAlign w:val="center"/>
          </w:tcPr>
          <w:p w:rsidR="00343B26" w:rsidRDefault="00343B26" w:rsidP="00ED19C3">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343B26" w:rsidRPr="00F95887" w:rsidRDefault="00343B26" w:rsidP="00ED19C3">
            <w:pPr>
              <w:ind w:firstLineChars="0" w:firstLine="0"/>
              <w:rPr>
                <w:rStyle w:val="afc"/>
                <w:sz w:val="18"/>
                <w:szCs w:val="18"/>
              </w:rPr>
            </w:pPr>
          </w:p>
        </w:tc>
      </w:tr>
      <w:tr w:rsidR="00343B26" w:rsidRPr="00F95887" w:rsidTr="00ED19C3">
        <w:trPr>
          <w:jc w:val="center"/>
        </w:trPr>
        <w:tc>
          <w:tcPr>
            <w:tcW w:w="2084" w:type="dxa"/>
            <w:vAlign w:val="center"/>
          </w:tcPr>
          <w:p w:rsidR="00343B26" w:rsidRDefault="00343B26" w:rsidP="00ED19C3">
            <w:pPr>
              <w:ind w:firstLineChars="0" w:firstLine="0"/>
              <w:rPr>
                <w:rStyle w:val="afc"/>
                <w:sz w:val="18"/>
                <w:szCs w:val="18"/>
              </w:rPr>
            </w:pPr>
            <w:r w:rsidRPr="00966377">
              <w:rPr>
                <w:rStyle w:val="afc"/>
                <w:rFonts w:ascii="Times New Roman"/>
                <w:sz w:val="18"/>
                <w:szCs w:val="18"/>
              </w:rPr>
              <w:t>middBody</w:t>
            </w:r>
          </w:p>
        </w:tc>
        <w:tc>
          <w:tcPr>
            <w:tcW w:w="1914" w:type="dxa"/>
            <w:vAlign w:val="center"/>
          </w:tcPr>
          <w:p w:rsidR="00343B26" w:rsidRDefault="00343B26" w:rsidP="00ED19C3">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体结点</w:t>
            </w:r>
          </w:p>
        </w:tc>
        <w:tc>
          <w:tcPr>
            <w:tcW w:w="743" w:type="dxa"/>
            <w:vAlign w:val="center"/>
          </w:tcPr>
          <w:p w:rsidR="00343B26" w:rsidRDefault="00343B26" w:rsidP="00ED19C3">
            <w:pPr>
              <w:ind w:firstLineChars="0" w:firstLine="0"/>
              <w:rPr>
                <w:rStyle w:val="afc"/>
                <w:sz w:val="18"/>
                <w:szCs w:val="18"/>
              </w:rPr>
            </w:pPr>
          </w:p>
        </w:tc>
        <w:tc>
          <w:tcPr>
            <w:tcW w:w="743" w:type="dxa"/>
            <w:vAlign w:val="center"/>
          </w:tcPr>
          <w:p w:rsidR="00343B26" w:rsidRDefault="00343B26" w:rsidP="00ED19C3">
            <w:pPr>
              <w:ind w:firstLineChars="0" w:firstLine="0"/>
              <w:rPr>
                <w:rStyle w:val="afc"/>
                <w:sz w:val="18"/>
                <w:szCs w:val="18"/>
              </w:rPr>
            </w:pPr>
          </w:p>
        </w:tc>
        <w:tc>
          <w:tcPr>
            <w:tcW w:w="743" w:type="dxa"/>
            <w:vAlign w:val="center"/>
          </w:tcPr>
          <w:p w:rsidR="00343B26" w:rsidRDefault="00343B26" w:rsidP="00ED19C3">
            <w:pPr>
              <w:ind w:firstLineChars="0" w:firstLine="0"/>
              <w:rPr>
                <w:rStyle w:val="afc"/>
                <w:sz w:val="18"/>
                <w:szCs w:val="18"/>
              </w:rPr>
            </w:pPr>
          </w:p>
        </w:tc>
        <w:tc>
          <w:tcPr>
            <w:tcW w:w="903" w:type="dxa"/>
            <w:vAlign w:val="center"/>
          </w:tcPr>
          <w:p w:rsidR="00343B26" w:rsidRDefault="00343B26" w:rsidP="00ED19C3">
            <w:pPr>
              <w:ind w:firstLineChars="0" w:firstLine="0"/>
              <w:rPr>
                <w:rStyle w:val="afc"/>
                <w:sz w:val="18"/>
                <w:szCs w:val="18"/>
              </w:rPr>
            </w:pPr>
          </w:p>
        </w:tc>
        <w:tc>
          <w:tcPr>
            <w:tcW w:w="1942" w:type="dxa"/>
            <w:vAlign w:val="center"/>
          </w:tcPr>
          <w:p w:rsidR="00343B26" w:rsidRPr="00F95887" w:rsidRDefault="00343B26" w:rsidP="00ED19C3">
            <w:pPr>
              <w:ind w:firstLineChars="0" w:firstLine="0"/>
              <w:rPr>
                <w:rStyle w:val="afc"/>
                <w:sz w:val="18"/>
                <w:szCs w:val="18"/>
              </w:rPr>
            </w:pPr>
          </w:p>
        </w:tc>
      </w:tr>
      <w:tr w:rsidR="00343B26" w:rsidRPr="00F95887" w:rsidTr="00ED19C3">
        <w:trPr>
          <w:jc w:val="center"/>
        </w:trPr>
        <w:tc>
          <w:tcPr>
            <w:tcW w:w="2084" w:type="dxa"/>
            <w:vAlign w:val="center"/>
          </w:tcPr>
          <w:p w:rsidR="00343B26" w:rsidRPr="00C82477" w:rsidRDefault="00343B26" w:rsidP="00ED19C3">
            <w:pPr>
              <w:ind w:firstLineChars="0" w:firstLine="0"/>
              <w:rPr>
                <w:rStyle w:val="afc"/>
                <w:rFonts w:ascii="Times New Roman"/>
                <w:sz w:val="18"/>
                <w:szCs w:val="18"/>
              </w:rPr>
            </w:pPr>
            <w:r>
              <w:rPr>
                <w:rStyle w:val="afc"/>
                <w:rFonts w:ascii="Times New Roman"/>
                <w:sz w:val="18"/>
                <w:szCs w:val="18"/>
              </w:rPr>
              <w:t>--</w:t>
            </w:r>
            <w:r>
              <w:rPr>
                <w:rStyle w:val="afc"/>
                <w:rFonts w:ascii="Times New Roman" w:hint="eastAsia"/>
                <w:sz w:val="18"/>
                <w:szCs w:val="18"/>
              </w:rPr>
              <w:t>ywbh</w:t>
            </w:r>
          </w:p>
        </w:tc>
        <w:tc>
          <w:tcPr>
            <w:tcW w:w="1914" w:type="dxa"/>
            <w:vAlign w:val="center"/>
          </w:tcPr>
          <w:p w:rsidR="00343B26" w:rsidRPr="00C82477" w:rsidRDefault="00343B26" w:rsidP="00ED19C3">
            <w:pPr>
              <w:ind w:firstLineChars="0" w:firstLine="0"/>
              <w:rPr>
                <w:rStyle w:val="afc"/>
                <w:rFonts w:ascii="Times New Roman"/>
                <w:sz w:val="18"/>
                <w:szCs w:val="18"/>
              </w:rPr>
            </w:pPr>
            <w:r>
              <w:rPr>
                <w:rStyle w:val="afc"/>
                <w:rFonts w:ascii="Times New Roman" w:hint="eastAsia"/>
                <w:sz w:val="18"/>
                <w:szCs w:val="18"/>
              </w:rPr>
              <w:t>业务编号</w:t>
            </w:r>
          </w:p>
        </w:tc>
        <w:tc>
          <w:tcPr>
            <w:tcW w:w="743" w:type="dxa"/>
            <w:vAlign w:val="center"/>
          </w:tcPr>
          <w:p w:rsidR="00343B26" w:rsidRPr="00C82477" w:rsidRDefault="00343B26" w:rsidP="00ED19C3">
            <w:pPr>
              <w:ind w:firstLineChars="0" w:firstLine="0"/>
              <w:rPr>
                <w:rStyle w:val="afc"/>
                <w:rFonts w:ascii="Times New Roman"/>
                <w:sz w:val="18"/>
                <w:szCs w:val="18"/>
              </w:rPr>
            </w:pPr>
            <w:r>
              <w:rPr>
                <w:rStyle w:val="afc"/>
                <w:rFonts w:ascii="Times New Roman"/>
                <w:sz w:val="18"/>
                <w:szCs w:val="18"/>
              </w:rPr>
              <w:t>16</w:t>
            </w:r>
          </w:p>
        </w:tc>
        <w:tc>
          <w:tcPr>
            <w:tcW w:w="743" w:type="dxa"/>
            <w:vAlign w:val="center"/>
          </w:tcPr>
          <w:p w:rsidR="00343B26" w:rsidRPr="00C82477" w:rsidRDefault="00343B26" w:rsidP="00ED19C3">
            <w:pPr>
              <w:ind w:firstLineChars="0" w:firstLine="0"/>
              <w:rPr>
                <w:rStyle w:val="afc"/>
                <w:rFonts w:ascii="Times New Roman"/>
                <w:sz w:val="18"/>
                <w:szCs w:val="18"/>
              </w:rPr>
            </w:pPr>
            <w:r w:rsidRPr="00C82477">
              <w:rPr>
                <w:rStyle w:val="afc"/>
                <w:rFonts w:ascii="Times New Roman" w:hint="eastAsia"/>
                <w:sz w:val="18"/>
                <w:szCs w:val="18"/>
              </w:rPr>
              <w:t>S</w:t>
            </w:r>
          </w:p>
        </w:tc>
        <w:tc>
          <w:tcPr>
            <w:tcW w:w="743" w:type="dxa"/>
            <w:vAlign w:val="center"/>
          </w:tcPr>
          <w:p w:rsidR="00343B26" w:rsidRPr="00C82477" w:rsidRDefault="00343B26" w:rsidP="00ED19C3">
            <w:pPr>
              <w:ind w:firstLineChars="0" w:firstLine="0"/>
              <w:rPr>
                <w:rStyle w:val="afc"/>
                <w:rFonts w:ascii="Times New Roman"/>
                <w:sz w:val="18"/>
                <w:szCs w:val="18"/>
              </w:rPr>
            </w:pPr>
            <w:r w:rsidRPr="00C82477">
              <w:rPr>
                <w:rStyle w:val="afc"/>
                <w:rFonts w:ascii="Times New Roman" w:hint="eastAsia"/>
                <w:sz w:val="18"/>
                <w:szCs w:val="18"/>
              </w:rPr>
              <w:t>M</w:t>
            </w:r>
          </w:p>
        </w:tc>
        <w:tc>
          <w:tcPr>
            <w:tcW w:w="903" w:type="dxa"/>
            <w:vAlign w:val="center"/>
          </w:tcPr>
          <w:p w:rsidR="00343B26" w:rsidRPr="00C82477" w:rsidRDefault="00343B26" w:rsidP="00ED19C3">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343B26" w:rsidRPr="00C82477" w:rsidRDefault="00343B26" w:rsidP="00ED19C3">
            <w:pPr>
              <w:ind w:firstLineChars="0" w:firstLine="0"/>
              <w:rPr>
                <w:rStyle w:val="afc"/>
                <w:rFonts w:ascii="Times New Roman"/>
                <w:sz w:val="18"/>
                <w:szCs w:val="18"/>
              </w:rPr>
            </w:pPr>
            <w:r>
              <w:rPr>
                <w:rStyle w:val="afc"/>
                <w:rFonts w:ascii="Times New Roman" w:hint="eastAsia"/>
                <w:sz w:val="18"/>
                <w:szCs w:val="18"/>
              </w:rPr>
              <w:t>003004810000</w:t>
            </w:r>
          </w:p>
        </w:tc>
      </w:tr>
      <w:tr w:rsidR="00343B26" w:rsidRPr="00F95887" w:rsidTr="00ED19C3">
        <w:trPr>
          <w:jc w:val="center"/>
        </w:trPr>
        <w:tc>
          <w:tcPr>
            <w:tcW w:w="2084" w:type="dxa"/>
            <w:vAlign w:val="center"/>
          </w:tcPr>
          <w:p w:rsidR="00343B26" w:rsidRDefault="00343B26" w:rsidP="00ED19C3">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-pch</w:t>
            </w:r>
          </w:p>
        </w:tc>
        <w:tc>
          <w:tcPr>
            <w:tcW w:w="1914" w:type="dxa"/>
            <w:vAlign w:val="center"/>
          </w:tcPr>
          <w:p w:rsidR="00343B26" w:rsidRDefault="00343B26" w:rsidP="00ED19C3">
            <w:pPr>
              <w:ind w:firstLineChars="0" w:firstLine="0"/>
              <w:rPr>
                <w:rStyle w:val="afc"/>
                <w:rFonts w:ascii="Times New Roman"/>
                <w:sz w:val="18"/>
                <w:szCs w:val="18"/>
              </w:rPr>
            </w:pPr>
            <w:r>
              <w:rPr>
                <w:rStyle w:val="afc"/>
                <w:rFonts w:ascii="Times New Roman" w:hint="eastAsia"/>
                <w:sz w:val="18"/>
                <w:szCs w:val="18"/>
              </w:rPr>
              <w:t>批次号</w:t>
            </w:r>
          </w:p>
        </w:tc>
        <w:tc>
          <w:tcPr>
            <w:tcW w:w="743" w:type="dxa"/>
            <w:vAlign w:val="center"/>
          </w:tcPr>
          <w:p w:rsidR="00343B26" w:rsidRDefault="00343B26" w:rsidP="00ED19C3">
            <w:pPr>
              <w:ind w:firstLineChars="0" w:firstLine="0"/>
              <w:rPr>
                <w:rStyle w:val="afc"/>
                <w:rFonts w:ascii="Times New Roman"/>
                <w:sz w:val="18"/>
                <w:szCs w:val="18"/>
              </w:rPr>
            </w:pPr>
            <w:r>
              <w:rPr>
                <w:rStyle w:val="afc"/>
                <w:rFonts w:ascii="Times New Roman" w:hint="eastAsia"/>
                <w:sz w:val="18"/>
                <w:szCs w:val="18"/>
              </w:rPr>
              <w:t>40</w:t>
            </w:r>
          </w:p>
        </w:tc>
        <w:tc>
          <w:tcPr>
            <w:tcW w:w="743" w:type="dxa"/>
            <w:vAlign w:val="center"/>
          </w:tcPr>
          <w:p w:rsidR="00343B26" w:rsidRPr="00C82477" w:rsidRDefault="00343B26" w:rsidP="00ED19C3">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343B26" w:rsidRPr="00C82477" w:rsidRDefault="00343B26" w:rsidP="00ED19C3">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343B26" w:rsidRDefault="00343B26" w:rsidP="00ED19C3">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343B26" w:rsidRPr="00A23561" w:rsidRDefault="00343B26" w:rsidP="00ED19C3">
            <w:pPr>
              <w:ind w:firstLineChars="0" w:firstLine="0"/>
              <w:rPr>
                <w:rStyle w:val="afc"/>
                <w:rFonts w:ascii="Times New Roman"/>
                <w:sz w:val="18"/>
                <w:szCs w:val="18"/>
              </w:rPr>
            </w:pPr>
          </w:p>
        </w:tc>
      </w:tr>
      <w:tr w:rsidR="00343B26" w:rsidRPr="00F95887" w:rsidTr="00ED19C3">
        <w:trPr>
          <w:jc w:val="center"/>
        </w:trPr>
        <w:tc>
          <w:tcPr>
            <w:tcW w:w="2084" w:type="dxa"/>
            <w:vAlign w:val="center"/>
          </w:tcPr>
          <w:p w:rsidR="00343B26" w:rsidRDefault="00343B26" w:rsidP="00ED19C3">
            <w:pPr>
              <w:ind w:firstLineChars="0" w:firstLine="0"/>
              <w:rPr>
                <w:rStyle w:val="afc"/>
                <w:rFonts w:ascii="Times New Roman"/>
                <w:sz w:val="18"/>
                <w:szCs w:val="18"/>
              </w:rPr>
            </w:pPr>
            <w:r w:rsidRPr="001A3082">
              <w:rPr>
                <w:rStyle w:val="afc"/>
                <w:rFonts w:ascii="Times New Roman"/>
                <w:sz w:val="18"/>
                <w:szCs w:val="18"/>
              </w:rPr>
              <w:t>--</w:t>
            </w:r>
            <w:r>
              <w:rPr>
                <w:rStyle w:val="afc"/>
                <w:rFonts w:ascii="Times New Roman"/>
                <w:sz w:val="18"/>
                <w:szCs w:val="18"/>
              </w:rPr>
              <w:t>cxzt</w:t>
            </w:r>
          </w:p>
        </w:tc>
        <w:tc>
          <w:tcPr>
            <w:tcW w:w="1914" w:type="dxa"/>
          </w:tcPr>
          <w:p w:rsidR="00343B26" w:rsidRDefault="00343B26" w:rsidP="00ED19C3">
            <w:pPr>
              <w:ind w:firstLineChars="0" w:firstLine="0"/>
              <w:rPr>
                <w:rStyle w:val="afc"/>
                <w:rFonts w:ascii="Times New Roman"/>
                <w:sz w:val="18"/>
                <w:szCs w:val="18"/>
              </w:rPr>
            </w:pPr>
            <w:r>
              <w:rPr>
                <w:rStyle w:val="afc"/>
                <w:rFonts w:ascii="Times New Roman" w:hint="eastAsia"/>
                <w:sz w:val="18"/>
                <w:szCs w:val="18"/>
              </w:rPr>
              <w:t>撤销</w:t>
            </w:r>
            <w:r>
              <w:rPr>
                <w:rStyle w:val="afc"/>
                <w:rFonts w:ascii="Times New Roman"/>
                <w:sz w:val="18"/>
                <w:szCs w:val="18"/>
              </w:rPr>
              <w:t>状态</w:t>
            </w:r>
          </w:p>
        </w:tc>
        <w:tc>
          <w:tcPr>
            <w:tcW w:w="743" w:type="dxa"/>
            <w:vAlign w:val="center"/>
          </w:tcPr>
          <w:p w:rsidR="00343B26" w:rsidRDefault="00343B26" w:rsidP="00ED19C3">
            <w:pPr>
              <w:ind w:firstLineChars="0" w:firstLine="0"/>
              <w:rPr>
                <w:rStyle w:val="afc"/>
                <w:rFonts w:ascii="Times New Roman"/>
                <w:sz w:val="18"/>
                <w:szCs w:val="18"/>
              </w:rPr>
            </w:pPr>
            <w:r>
              <w:rPr>
                <w:rStyle w:val="afc"/>
                <w:rFonts w:ascii="Times New Roman"/>
                <w:sz w:val="18"/>
                <w:szCs w:val="18"/>
              </w:rPr>
              <w:t>1</w:t>
            </w:r>
          </w:p>
        </w:tc>
        <w:tc>
          <w:tcPr>
            <w:tcW w:w="743" w:type="dxa"/>
            <w:vAlign w:val="center"/>
          </w:tcPr>
          <w:p w:rsidR="00343B26" w:rsidRPr="00C82477" w:rsidRDefault="00343B26" w:rsidP="00ED19C3">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343B26" w:rsidRPr="00C82477" w:rsidRDefault="00343B26" w:rsidP="00ED19C3">
            <w:pPr>
              <w:ind w:firstLineChars="0" w:firstLine="0"/>
              <w:rPr>
                <w:rStyle w:val="afc"/>
                <w:rFonts w:ascii="Times New Roman"/>
                <w:sz w:val="18"/>
                <w:szCs w:val="18"/>
              </w:rPr>
            </w:pPr>
            <w:r>
              <w:rPr>
                <w:rStyle w:val="afc"/>
                <w:rFonts w:ascii="Times New Roman"/>
                <w:sz w:val="18"/>
                <w:szCs w:val="18"/>
              </w:rPr>
              <w:t>O</w:t>
            </w:r>
          </w:p>
        </w:tc>
        <w:tc>
          <w:tcPr>
            <w:tcW w:w="903" w:type="dxa"/>
            <w:vAlign w:val="center"/>
          </w:tcPr>
          <w:p w:rsidR="00343B26" w:rsidRDefault="00343B26" w:rsidP="00ED19C3">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343B26" w:rsidRDefault="00343B26" w:rsidP="00ED19C3">
            <w:pPr>
              <w:ind w:firstLineChars="0" w:firstLine="0"/>
              <w:rPr>
                <w:rStyle w:val="afc"/>
                <w:rFonts w:ascii="Times New Roman"/>
                <w:sz w:val="18"/>
                <w:szCs w:val="18"/>
              </w:rPr>
            </w:pPr>
            <w:r w:rsidRPr="003F4A31">
              <w:rPr>
                <w:rStyle w:val="afc"/>
                <w:rFonts w:ascii="Times New Roman" w:hint="eastAsia"/>
                <w:sz w:val="18"/>
                <w:szCs w:val="18"/>
              </w:rPr>
              <w:t>0-</w:t>
            </w:r>
            <w:r w:rsidRPr="003F4A31">
              <w:rPr>
                <w:rStyle w:val="afc"/>
                <w:rFonts w:ascii="Times New Roman" w:hint="eastAsia"/>
                <w:sz w:val="18"/>
                <w:szCs w:val="18"/>
              </w:rPr>
              <w:t>成功</w:t>
            </w:r>
            <w:r w:rsidRPr="003F4A31">
              <w:rPr>
                <w:rStyle w:val="afc"/>
                <w:rFonts w:ascii="Times New Roman"/>
                <w:sz w:val="18"/>
                <w:szCs w:val="18"/>
              </w:rPr>
              <w:t>；</w:t>
            </w:r>
            <w:r w:rsidRPr="003F4A31">
              <w:rPr>
                <w:rStyle w:val="afc"/>
                <w:rFonts w:ascii="Times New Roman" w:hint="eastAsia"/>
                <w:sz w:val="18"/>
                <w:szCs w:val="18"/>
              </w:rPr>
              <w:t>1</w:t>
            </w:r>
            <w:r w:rsidRPr="003F4A31">
              <w:rPr>
                <w:rStyle w:val="afc"/>
                <w:rFonts w:ascii="Times New Roman"/>
                <w:sz w:val="18"/>
                <w:szCs w:val="18"/>
              </w:rPr>
              <w:t>-</w:t>
            </w:r>
            <w:r w:rsidRPr="003F4A31">
              <w:rPr>
                <w:rStyle w:val="afc"/>
                <w:rFonts w:ascii="Times New Roman"/>
                <w:sz w:val="18"/>
                <w:szCs w:val="18"/>
              </w:rPr>
              <w:t>失败</w:t>
            </w:r>
            <w:r>
              <w:rPr>
                <w:rStyle w:val="afc"/>
                <w:rFonts w:ascii="Times New Roman" w:hint="eastAsia"/>
                <w:sz w:val="18"/>
                <w:szCs w:val="18"/>
              </w:rPr>
              <w:t>；</w:t>
            </w:r>
            <w:r>
              <w:rPr>
                <w:rStyle w:val="afc"/>
                <w:rFonts w:ascii="Times New Roman" w:hint="eastAsia"/>
                <w:sz w:val="18"/>
                <w:szCs w:val="18"/>
              </w:rPr>
              <w:t>9</w:t>
            </w:r>
            <w:r>
              <w:rPr>
                <w:rStyle w:val="afc"/>
                <w:rFonts w:ascii="Times New Roman"/>
                <w:sz w:val="18"/>
                <w:szCs w:val="18"/>
              </w:rPr>
              <w:t>-</w:t>
            </w:r>
            <w:r>
              <w:rPr>
                <w:rStyle w:val="afc"/>
                <w:rFonts w:ascii="Times New Roman"/>
                <w:sz w:val="18"/>
                <w:szCs w:val="18"/>
              </w:rPr>
              <w:t>无</w:t>
            </w:r>
            <w:r>
              <w:rPr>
                <w:rStyle w:val="afc"/>
                <w:rFonts w:ascii="Times New Roman"/>
                <w:sz w:val="18"/>
                <w:szCs w:val="18"/>
              </w:rPr>
              <w:lastRenderedPageBreak/>
              <w:t>需撤销</w:t>
            </w:r>
          </w:p>
        </w:tc>
      </w:tr>
    </w:tbl>
    <w:p w:rsidR="00343B26" w:rsidRDefault="00343B26" w:rsidP="00343B26">
      <w:pPr>
        <w:pStyle w:val="3"/>
      </w:pPr>
      <w:bookmarkStart w:id="204" w:name="_Toc8133879"/>
      <w:r>
        <w:rPr>
          <w:rFonts w:hint="eastAsia"/>
        </w:rPr>
        <w:lastRenderedPageBreak/>
        <w:t>应答</w:t>
      </w:r>
      <w:r>
        <w:t>报文</w:t>
      </w:r>
      <w:bookmarkEnd w:id="204"/>
    </w:p>
    <w:p w:rsidR="00343B26" w:rsidRPr="00FB3E8B" w:rsidRDefault="00343B26" w:rsidP="00343B26">
      <w:pPr>
        <w:ind w:firstLine="480"/>
        <w:rPr>
          <w:rStyle w:val="afc"/>
        </w:rPr>
      </w:pPr>
      <w:r w:rsidRPr="00FB3E8B">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C2789D">
        <w:rPr>
          <w:rStyle w:val="afc"/>
          <w:rFonts w:hint="eastAsia"/>
        </w:rPr>
        <w:t>/</w:t>
      </w:r>
      <w:r>
        <w:rPr>
          <w:rStyle w:val="afc"/>
          <w:rFonts w:hint="eastAsia"/>
        </w:rPr>
        <w:t>body/re</w:t>
      </w:r>
      <w:r>
        <w:rPr>
          <w:rStyle w:val="afc"/>
        </w:rPr>
        <w:t>s</w:t>
      </w:r>
      <w:r>
        <w:rPr>
          <w:rStyle w:val="afc"/>
          <w:rFonts w:hint="eastAsia"/>
        </w:rPr>
        <w:t>ponse</w:t>
      </w:r>
      <w:r w:rsidRPr="00C2789D">
        <w:rPr>
          <w:rStyle w:val="afc"/>
          <w:rFonts w:hint="eastAsia"/>
        </w:rPr>
        <w:t>/</w:t>
      </w:r>
      <w:r w:rsidRPr="00FB3E8B">
        <w:rPr>
          <w:rStyle w:val="afc"/>
        </w:rPr>
        <w:t>xfaceTradeDTO</w:t>
      </w:r>
      <w:r>
        <w:rPr>
          <w:rStyle w:val="afc"/>
          <w:rFonts w:hint="eastAsia"/>
        </w:rPr>
        <w:t>/</w:t>
      </w:r>
      <w:r w:rsidRPr="00FB3E8B">
        <w:rPr>
          <w:rStyle w:val="afc"/>
        </w:rPr>
        <w:t>responseDTO</w:t>
      </w:r>
    </w:p>
    <w:p w:rsidR="00343B26" w:rsidRDefault="00343B26" w:rsidP="00343B26">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t>.52</w:t>
      </w:r>
      <w:r>
        <w:rPr>
          <w:rFonts w:hint="eastAsia"/>
        </w:rPr>
        <w:t>个人</w:t>
      </w:r>
      <w:r>
        <w:t>委托扣款批量</w:t>
      </w:r>
      <w:r>
        <w:rPr>
          <w:rFonts w:hint="eastAsia"/>
        </w:rPr>
        <w:t>签约批次</w:t>
      </w:r>
      <w:r>
        <w:t>撤销明细导出</w:t>
      </w:r>
      <w:r>
        <w:rPr>
          <w:rFonts w:hint="eastAsia"/>
        </w:rPr>
        <w:t>应答</w:t>
      </w:r>
      <w:r>
        <w:t>报文</w:t>
      </w:r>
    </w:p>
    <w:tbl>
      <w:tblPr>
        <w:tblStyle w:val="af4"/>
        <w:tblW w:w="9072" w:type="dxa"/>
        <w:jc w:val="center"/>
        <w:tblLayout w:type="fixed"/>
        <w:tblLook w:val="04A0"/>
      </w:tblPr>
      <w:tblGrid>
        <w:gridCol w:w="1838"/>
        <w:gridCol w:w="1701"/>
        <w:gridCol w:w="709"/>
        <w:gridCol w:w="709"/>
        <w:gridCol w:w="708"/>
        <w:gridCol w:w="1560"/>
        <w:gridCol w:w="1847"/>
      </w:tblGrid>
      <w:tr w:rsidR="00343B26" w:rsidRPr="00BE0356" w:rsidTr="00ED19C3">
        <w:trPr>
          <w:jc w:val="center"/>
        </w:trPr>
        <w:tc>
          <w:tcPr>
            <w:tcW w:w="1838" w:type="dxa"/>
            <w:shd w:val="clear" w:color="auto" w:fill="5B9BD5" w:themeFill="accent1"/>
            <w:vAlign w:val="center"/>
          </w:tcPr>
          <w:p w:rsidR="00343B26" w:rsidRPr="00BE0356" w:rsidRDefault="00343B26" w:rsidP="00ED19C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701" w:type="dxa"/>
            <w:shd w:val="clear" w:color="auto" w:fill="5B9BD5" w:themeFill="accent1"/>
            <w:vAlign w:val="center"/>
          </w:tcPr>
          <w:p w:rsidR="00343B26" w:rsidRPr="00BE0356" w:rsidRDefault="00343B26" w:rsidP="00ED19C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09" w:type="dxa"/>
            <w:shd w:val="clear" w:color="auto" w:fill="5B9BD5" w:themeFill="accent1"/>
            <w:vAlign w:val="center"/>
          </w:tcPr>
          <w:p w:rsidR="00343B26" w:rsidRPr="00BE0356" w:rsidRDefault="00343B26" w:rsidP="00ED19C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09" w:type="dxa"/>
            <w:shd w:val="clear" w:color="auto" w:fill="5B9BD5" w:themeFill="accent1"/>
            <w:vAlign w:val="center"/>
          </w:tcPr>
          <w:p w:rsidR="00343B26" w:rsidRPr="00BE0356" w:rsidRDefault="00343B26" w:rsidP="00ED19C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08" w:type="dxa"/>
            <w:shd w:val="clear" w:color="auto" w:fill="5B9BD5" w:themeFill="accent1"/>
            <w:vAlign w:val="center"/>
          </w:tcPr>
          <w:p w:rsidR="00343B26" w:rsidRPr="00BE0356" w:rsidRDefault="00343B26" w:rsidP="00ED19C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1560" w:type="dxa"/>
            <w:shd w:val="clear" w:color="auto" w:fill="5B9BD5" w:themeFill="accent1"/>
            <w:vAlign w:val="center"/>
          </w:tcPr>
          <w:p w:rsidR="00343B26" w:rsidRPr="00BE0356" w:rsidRDefault="00343B26" w:rsidP="00ED19C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847" w:type="dxa"/>
            <w:shd w:val="clear" w:color="auto" w:fill="5B9BD5" w:themeFill="accent1"/>
            <w:vAlign w:val="center"/>
          </w:tcPr>
          <w:p w:rsidR="00343B26" w:rsidRPr="00BE0356" w:rsidRDefault="00343B26" w:rsidP="00ED19C3">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343B26" w:rsidRPr="00BE0356" w:rsidTr="00ED19C3">
        <w:trPr>
          <w:jc w:val="center"/>
        </w:trPr>
        <w:tc>
          <w:tcPr>
            <w:tcW w:w="1838" w:type="dxa"/>
            <w:shd w:val="clear" w:color="auto" w:fill="auto"/>
            <w:vAlign w:val="center"/>
          </w:tcPr>
          <w:p w:rsidR="00343B26" w:rsidRPr="00BF5819" w:rsidRDefault="00343B26" w:rsidP="00ED19C3">
            <w:pPr>
              <w:spacing w:line="400" w:lineRule="exact"/>
              <w:ind w:firstLineChars="0" w:firstLine="0"/>
              <w:rPr>
                <w:rStyle w:val="afc"/>
                <w:rFonts w:ascii="Times New Roman"/>
                <w:sz w:val="18"/>
                <w:szCs w:val="18"/>
              </w:rPr>
            </w:pPr>
            <w:r>
              <w:rPr>
                <w:rStyle w:val="afc"/>
                <w:rFonts w:ascii="Times New Roman"/>
                <w:sz w:val="18"/>
                <w:szCs w:val="18"/>
              </w:rPr>
              <w:t>qycxjgwjm</w:t>
            </w:r>
          </w:p>
        </w:tc>
        <w:tc>
          <w:tcPr>
            <w:tcW w:w="1701" w:type="dxa"/>
            <w:shd w:val="clear" w:color="auto" w:fill="auto"/>
            <w:vAlign w:val="center"/>
          </w:tcPr>
          <w:p w:rsidR="00343B26" w:rsidRPr="00BF5819" w:rsidRDefault="00343B26" w:rsidP="00ED19C3">
            <w:pPr>
              <w:spacing w:line="400" w:lineRule="exact"/>
              <w:ind w:firstLineChars="0" w:firstLine="0"/>
              <w:rPr>
                <w:rStyle w:val="afc"/>
                <w:rFonts w:ascii="Times New Roman"/>
                <w:sz w:val="18"/>
                <w:szCs w:val="18"/>
              </w:rPr>
            </w:pPr>
            <w:r>
              <w:rPr>
                <w:rStyle w:val="afc"/>
                <w:rFonts w:ascii="Times New Roman" w:hint="eastAsia"/>
                <w:sz w:val="18"/>
                <w:szCs w:val="18"/>
              </w:rPr>
              <w:t>签约撤销结果</w:t>
            </w:r>
            <w:r>
              <w:rPr>
                <w:rStyle w:val="afc"/>
                <w:rFonts w:ascii="Times New Roman"/>
                <w:sz w:val="18"/>
                <w:szCs w:val="18"/>
              </w:rPr>
              <w:t>文件名</w:t>
            </w:r>
          </w:p>
        </w:tc>
        <w:tc>
          <w:tcPr>
            <w:tcW w:w="709" w:type="dxa"/>
            <w:shd w:val="clear" w:color="auto" w:fill="auto"/>
            <w:vAlign w:val="center"/>
          </w:tcPr>
          <w:p w:rsidR="00343B26" w:rsidRPr="00BF5819" w:rsidRDefault="00343B26" w:rsidP="00ED19C3">
            <w:pPr>
              <w:spacing w:line="400" w:lineRule="exact"/>
              <w:ind w:firstLineChars="0" w:firstLine="0"/>
              <w:rPr>
                <w:rStyle w:val="afc"/>
                <w:rFonts w:ascii="Times New Roman"/>
                <w:sz w:val="18"/>
                <w:szCs w:val="18"/>
              </w:rPr>
            </w:pPr>
            <w:r>
              <w:rPr>
                <w:rStyle w:val="afc"/>
                <w:rFonts w:ascii="Times New Roman" w:hint="eastAsia"/>
                <w:sz w:val="18"/>
                <w:szCs w:val="18"/>
              </w:rPr>
              <w:t>120</w:t>
            </w:r>
          </w:p>
        </w:tc>
        <w:tc>
          <w:tcPr>
            <w:tcW w:w="709" w:type="dxa"/>
            <w:shd w:val="clear" w:color="auto" w:fill="auto"/>
            <w:vAlign w:val="center"/>
          </w:tcPr>
          <w:p w:rsidR="00343B26" w:rsidRPr="00BF5819" w:rsidRDefault="00343B26" w:rsidP="00ED19C3">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343B26" w:rsidRPr="00BF5819" w:rsidRDefault="00343B26" w:rsidP="00ED19C3">
            <w:pPr>
              <w:spacing w:line="400" w:lineRule="exact"/>
              <w:ind w:firstLineChars="0" w:firstLine="0"/>
              <w:rPr>
                <w:rStyle w:val="afc"/>
                <w:rFonts w:ascii="Times New Roman"/>
                <w:sz w:val="18"/>
                <w:szCs w:val="18"/>
              </w:rPr>
            </w:pPr>
            <w:r>
              <w:rPr>
                <w:rStyle w:val="afc"/>
                <w:rFonts w:ascii="Times New Roman" w:hint="eastAsia"/>
                <w:sz w:val="18"/>
                <w:szCs w:val="18"/>
              </w:rPr>
              <w:t>O</w:t>
            </w:r>
          </w:p>
        </w:tc>
        <w:tc>
          <w:tcPr>
            <w:tcW w:w="1560" w:type="dxa"/>
            <w:shd w:val="clear" w:color="auto" w:fill="auto"/>
            <w:vAlign w:val="center"/>
          </w:tcPr>
          <w:p w:rsidR="00343B26" w:rsidRPr="00BF5819" w:rsidRDefault="00343B26" w:rsidP="00ED19C3">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7" w:type="dxa"/>
            <w:shd w:val="clear" w:color="auto" w:fill="auto"/>
            <w:vAlign w:val="center"/>
          </w:tcPr>
          <w:p w:rsidR="00343B26" w:rsidRPr="00BF5819" w:rsidRDefault="00343B26" w:rsidP="00ED19C3">
            <w:pPr>
              <w:spacing w:line="400" w:lineRule="exact"/>
              <w:ind w:firstLineChars="0" w:firstLine="0"/>
              <w:rPr>
                <w:rStyle w:val="afc"/>
                <w:rFonts w:ascii="Times New Roman"/>
                <w:sz w:val="18"/>
                <w:szCs w:val="18"/>
              </w:rPr>
            </w:pPr>
            <w:r>
              <w:rPr>
                <w:rStyle w:val="afc"/>
                <w:rFonts w:ascii="Times New Roman" w:hint="eastAsia"/>
                <w:sz w:val="18"/>
                <w:szCs w:val="18"/>
              </w:rPr>
              <w:t>结果</w:t>
            </w:r>
            <w:r>
              <w:rPr>
                <w:rStyle w:val="afc"/>
                <w:rFonts w:ascii="Times New Roman"/>
                <w:sz w:val="18"/>
                <w:szCs w:val="18"/>
              </w:rPr>
              <w:t>文件生成成功后可通过</w:t>
            </w:r>
            <w:r>
              <w:rPr>
                <w:rStyle w:val="afc"/>
                <w:rFonts w:ascii="Times New Roman" w:hint="eastAsia"/>
                <w:sz w:val="18"/>
                <w:szCs w:val="18"/>
              </w:rPr>
              <w:t>结果</w:t>
            </w:r>
            <w:r>
              <w:rPr>
                <w:rStyle w:val="afc"/>
                <w:rFonts w:ascii="Times New Roman"/>
                <w:sz w:val="18"/>
                <w:szCs w:val="18"/>
              </w:rPr>
              <w:t>文件名和路径到公共文件服务器下载</w:t>
            </w:r>
          </w:p>
        </w:tc>
      </w:tr>
      <w:tr w:rsidR="00343B26" w:rsidRPr="00BE0356" w:rsidTr="00ED19C3">
        <w:trPr>
          <w:jc w:val="center"/>
        </w:trPr>
        <w:tc>
          <w:tcPr>
            <w:tcW w:w="1838" w:type="dxa"/>
            <w:shd w:val="clear" w:color="auto" w:fill="auto"/>
            <w:vAlign w:val="center"/>
          </w:tcPr>
          <w:p w:rsidR="00343B26" w:rsidRPr="00BF5819" w:rsidRDefault="00343B26" w:rsidP="00ED19C3">
            <w:pPr>
              <w:spacing w:line="400" w:lineRule="exact"/>
              <w:ind w:firstLineChars="0" w:firstLine="0"/>
              <w:rPr>
                <w:rStyle w:val="afc"/>
                <w:rFonts w:ascii="Times New Roman"/>
                <w:sz w:val="18"/>
                <w:szCs w:val="18"/>
              </w:rPr>
            </w:pPr>
            <w:r>
              <w:rPr>
                <w:rStyle w:val="afc"/>
                <w:rFonts w:ascii="Times New Roman"/>
                <w:sz w:val="18"/>
                <w:szCs w:val="18"/>
              </w:rPr>
              <w:t>qycxjgwjlj</w:t>
            </w:r>
          </w:p>
        </w:tc>
        <w:tc>
          <w:tcPr>
            <w:tcW w:w="1701" w:type="dxa"/>
            <w:shd w:val="clear" w:color="auto" w:fill="auto"/>
            <w:vAlign w:val="center"/>
          </w:tcPr>
          <w:p w:rsidR="00343B26" w:rsidRDefault="00343B26" w:rsidP="00ED19C3">
            <w:pPr>
              <w:spacing w:line="400" w:lineRule="exact"/>
              <w:ind w:firstLineChars="0" w:firstLine="0"/>
              <w:rPr>
                <w:rStyle w:val="afc"/>
                <w:rFonts w:ascii="Times New Roman"/>
                <w:sz w:val="18"/>
                <w:szCs w:val="18"/>
              </w:rPr>
            </w:pPr>
            <w:r>
              <w:rPr>
                <w:rStyle w:val="afc"/>
                <w:rFonts w:ascii="Times New Roman" w:hint="eastAsia"/>
                <w:sz w:val="18"/>
                <w:szCs w:val="18"/>
              </w:rPr>
              <w:t>签约撤销结果</w:t>
            </w:r>
            <w:r>
              <w:rPr>
                <w:rStyle w:val="afc"/>
                <w:rFonts w:ascii="Times New Roman"/>
                <w:sz w:val="18"/>
                <w:szCs w:val="18"/>
              </w:rPr>
              <w:t>文件路径</w:t>
            </w:r>
          </w:p>
        </w:tc>
        <w:tc>
          <w:tcPr>
            <w:tcW w:w="709" w:type="dxa"/>
            <w:shd w:val="clear" w:color="auto" w:fill="auto"/>
            <w:vAlign w:val="center"/>
          </w:tcPr>
          <w:p w:rsidR="00343B26" w:rsidRDefault="00343B26" w:rsidP="00ED19C3">
            <w:pPr>
              <w:spacing w:line="400" w:lineRule="exact"/>
              <w:ind w:firstLineChars="0" w:firstLine="0"/>
              <w:rPr>
                <w:rStyle w:val="afc"/>
                <w:rFonts w:ascii="Times New Roman"/>
                <w:sz w:val="18"/>
                <w:szCs w:val="18"/>
              </w:rPr>
            </w:pPr>
            <w:r>
              <w:rPr>
                <w:rStyle w:val="afc"/>
                <w:rFonts w:ascii="Times New Roman" w:hint="eastAsia"/>
                <w:sz w:val="18"/>
                <w:szCs w:val="18"/>
              </w:rPr>
              <w:t>120</w:t>
            </w:r>
          </w:p>
        </w:tc>
        <w:tc>
          <w:tcPr>
            <w:tcW w:w="709" w:type="dxa"/>
            <w:shd w:val="clear" w:color="auto" w:fill="auto"/>
            <w:vAlign w:val="center"/>
          </w:tcPr>
          <w:p w:rsidR="00343B26" w:rsidRDefault="00343B26" w:rsidP="00ED19C3">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343B26" w:rsidRDefault="00343B26" w:rsidP="00ED19C3">
            <w:pPr>
              <w:spacing w:line="400" w:lineRule="exact"/>
              <w:ind w:firstLineChars="0" w:firstLine="0"/>
              <w:rPr>
                <w:rStyle w:val="afc"/>
                <w:rFonts w:ascii="Times New Roman"/>
                <w:sz w:val="18"/>
                <w:szCs w:val="18"/>
              </w:rPr>
            </w:pPr>
            <w:r>
              <w:rPr>
                <w:rStyle w:val="afc"/>
                <w:rFonts w:ascii="Times New Roman" w:hint="eastAsia"/>
                <w:sz w:val="18"/>
                <w:szCs w:val="18"/>
              </w:rPr>
              <w:t>O</w:t>
            </w:r>
          </w:p>
        </w:tc>
        <w:tc>
          <w:tcPr>
            <w:tcW w:w="1560" w:type="dxa"/>
            <w:shd w:val="clear" w:color="auto" w:fill="auto"/>
            <w:vAlign w:val="center"/>
          </w:tcPr>
          <w:p w:rsidR="00343B26" w:rsidRDefault="00343B26" w:rsidP="00ED19C3">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7" w:type="dxa"/>
            <w:shd w:val="clear" w:color="auto" w:fill="auto"/>
            <w:vAlign w:val="center"/>
          </w:tcPr>
          <w:p w:rsidR="00343B26" w:rsidRPr="00BF5819" w:rsidRDefault="00343B26" w:rsidP="00ED19C3">
            <w:pPr>
              <w:spacing w:line="400" w:lineRule="exact"/>
              <w:ind w:firstLineChars="0" w:firstLine="0"/>
              <w:rPr>
                <w:rStyle w:val="afc"/>
                <w:rFonts w:ascii="Times New Roman"/>
                <w:sz w:val="18"/>
                <w:szCs w:val="18"/>
              </w:rPr>
            </w:pPr>
          </w:p>
        </w:tc>
      </w:tr>
    </w:tbl>
    <w:p w:rsidR="00343B26" w:rsidRDefault="00343B26" w:rsidP="00343B26">
      <w:pPr>
        <w:pStyle w:val="3"/>
      </w:pPr>
      <w:bookmarkStart w:id="205" w:name="_Toc8133880"/>
      <w:r>
        <w:rPr>
          <w:rFonts w:hint="eastAsia"/>
        </w:rPr>
        <w:t>签约撤销结果</w:t>
      </w:r>
      <w:r>
        <w:t>文件</w:t>
      </w:r>
      <w:r>
        <w:rPr>
          <w:rFonts w:hint="eastAsia"/>
        </w:rPr>
        <w:t>格式</w:t>
      </w:r>
      <w:bookmarkEnd w:id="205"/>
    </w:p>
    <w:p w:rsidR="00343B26" w:rsidRDefault="00343B26" w:rsidP="00343B26">
      <w:pPr>
        <w:ind w:firstLine="480"/>
        <w:rPr>
          <w:rStyle w:val="afc"/>
          <w:szCs w:val="21"/>
        </w:rPr>
      </w:pPr>
      <w:r>
        <w:rPr>
          <w:rStyle w:val="afc"/>
          <w:rFonts w:hint="eastAsia"/>
          <w:szCs w:val="21"/>
        </w:rPr>
        <w:t>文本文件</w:t>
      </w:r>
      <w:r>
        <w:rPr>
          <w:rStyle w:val="afc"/>
          <w:szCs w:val="21"/>
        </w:rPr>
        <w:t>，编码为GBK</w:t>
      </w:r>
    </w:p>
    <w:p w:rsidR="00343B26" w:rsidRDefault="00343B26" w:rsidP="00343B26">
      <w:pPr>
        <w:ind w:firstLine="480"/>
        <w:rPr>
          <w:rStyle w:val="afc"/>
          <w:szCs w:val="21"/>
        </w:rPr>
      </w:pPr>
      <w:r w:rsidRPr="0076741F">
        <w:rPr>
          <w:rStyle w:val="afc"/>
          <w:rFonts w:hint="eastAsia"/>
          <w:szCs w:val="21"/>
        </w:rPr>
        <w:t>文件体格式(采用“|”分隔)：</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26"/>
        <w:gridCol w:w="709"/>
        <w:gridCol w:w="850"/>
        <w:gridCol w:w="851"/>
        <w:gridCol w:w="1559"/>
        <w:gridCol w:w="3027"/>
      </w:tblGrid>
      <w:tr w:rsidR="00343B26" w:rsidRPr="005E14A8" w:rsidTr="00ED19C3">
        <w:tc>
          <w:tcPr>
            <w:tcW w:w="1526" w:type="dxa"/>
            <w:shd w:val="clear" w:color="auto" w:fill="548DD4"/>
          </w:tcPr>
          <w:p w:rsidR="00343B26" w:rsidRPr="005E14A8" w:rsidRDefault="00343B26" w:rsidP="00ED19C3">
            <w:pPr>
              <w:ind w:firstLineChars="0" w:firstLine="0"/>
              <w:rPr>
                <w:rFonts w:cs="Times New Roman"/>
                <w:szCs w:val="21"/>
              </w:rPr>
            </w:pPr>
            <w:r w:rsidRPr="005E14A8">
              <w:rPr>
                <w:rFonts w:cs="Times New Roman" w:hint="eastAsia"/>
                <w:szCs w:val="21"/>
              </w:rPr>
              <w:t>含义</w:t>
            </w:r>
          </w:p>
        </w:tc>
        <w:tc>
          <w:tcPr>
            <w:tcW w:w="709" w:type="dxa"/>
            <w:shd w:val="clear" w:color="auto" w:fill="548DD4"/>
          </w:tcPr>
          <w:p w:rsidR="00343B26" w:rsidRPr="005E14A8" w:rsidRDefault="00343B26" w:rsidP="00ED19C3">
            <w:pPr>
              <w:ind w:firstLineChars="0" w:firstLine="0"/>
              <w:rPr>
                <w:rFonts w:cs="Times New Roman"/>
                <w:szCs w:val="21"/>
              </w:rPr>
            </w:pPr>
            <w:r w:rsidRPr="005E14A8">
              <w:rPr>
                <w:rFonts w:cs="Times New Roman" w:hint="eastAsia"/>
                <w:szCs w:val="21"/>
              </w:rPr>
              <w:t>长度</w:t>
            </w:r>
          </w:p>
        </w:tc>
        <w:tc>
          <w:tcPr>
            <w:tcW w:w="850" w:type="dxa"/>
            <w:shd w:val="clear" w:color="auto" w:fill="548DD4"/>
          </w:tcPr>
          <w:p w:rsidR="00343B26" w:rsidRPr="005E14A8" w:rsidRDefault="00343B26" w:rsidP="00ED19C3">
            <w:pPr>
              <w:ind w:firstLineChars="0" w:firstLine="0"/>
              <w:rPr>
                <w:rFonts w:cs="Times New Roman"/>
                <w:szCs w:val="21"/>
              </w:rPr>
            </w:pPr>
            <w:r w:rsidRPr="005E14A8">
              <w:rPr>
                <w:rFonts w:cs="Times New Roman" w:hint="eastAsia"/>
                <w:szCs w:val="21"/>
              </w:rPr>
              <w:t>类型</w:t>
            </w:r>
          </w:p>
        </w:tc>
        <w:tc>
          <w:tcPr>
            <w:tcW w:w="851" w:type="dxa"/>
            <w:shd w:val="clear" w:color="auto" w:fill="548DD4"/>
          </w:tcPr>
          <w:p w:rsidR="00343B26" w:rsidRPr="005E14A8" w:rsidRDefault="00343B26" w:rsidP="00ED19C3">
            <w:pPr>
              <w:ind w:firstLineChars="0" w:firstLine="0"/>
              <w:rPr>
                <w:rFonts w:cs="Times New Roman"/>
                <w:szCs w:val="21"/>
              </w:rPr>
            </w:pPr>
            <w:r w:rsidRPr="005E14A8">
              <w:rPr>
                <w:rFonts w:cs="Times New Roman" w:hint="eastAsia"/>
                <w:szCs w:val="21"/>
              </w:rPr>
              <w:t>必输</w:t>
            </w:r>
          </w:p>
        </w:tc>
        <w:tc>
          <w:tcPr>
            <w:tcW w:w="1559" w:type="dxa"/>
            <w:shd w:val="clear" w:color="auto" w:fill="548DD4"/>
          </w:tcPr>
          <w:p w:rsidR="00343B26" w:rsidRPr="005E14A8" w:rsidRDefault="00343B26" w:rsidP="00ED19C3">
            <w:pPr>
              <w:ind w:firstLineChars="0" w:firstLine="0"/>
              <w:rPr>
                <w:rFonts w:cs="Times New Roman"/>
                <w:szCs w:val="21"/>
              </w:rPr>
            </w:pPr>
            <w:r w:rsidRPr="005E14A8">
              <w:rPr>
                <w:rFonts w:cs="Times New Roman" w:hint="eastAsia"/>
                <w:szCs w:val="21"/>
              </w:rPr>
              <w:t>填充</w:t>
            </w:r>
            <w:r w:rsidRPr="005E14A8">
              <w:rPr>
                <w:rFonts w:cs="Times New Roman"/>
                <w:szCs w:val="21"/>
              </w:rPr>
              <w:t>方</w:t>
            </w:r>
          </w:p>
        </w:tc>
        <w:tc>
          <w:tcPr>
            <w:tcW w:w="3027" w:type="dxa"/>
            <w:shd w:val="clear" w:color="auto" w:fill="548DD4"/>
          </w:tcPr>
          <w:p w:rsidR="00343B26" w:rsidRPr="005E14A8" w:rsidRDefault="00343B26" w:rsidP="00ED19C3">
            <w:pPr>
              <w:ind w:firstLineChars="0" w:firstLine="0"/>
              <w:rPr>
                <w:rFonts w:cs="Times New Roman"/>
                <w:szCs w:val="21"/>
              </w:rPr>
            </w:pPr>
            <w:r w:rsidRPr="005E14A8">
              <w:rPr>
                <w:rFonts w:cs="Times New Roman" w:hint="eastAsia"/>
                <w:szCs w:val="21"/>
              </w:rPr>
              <w:t>备注</w:t>
            </w:r>
          </w:p>
        </w:tc>
      </w:tr>
      <w:tr w:rsidR="00343B26" w:rsidRPr="005E14A8" w:rsidTr="00ED19C3">
        <w:tc>
          <w:tcPr>
            <w:tcW w:w="1526" w:type="dxa"/>
            <w:shd w:val="clear" w:color="auto" w:fill="auto"/>
          </w:tcPr>
          <w:p w:rsidR="00343B26" w:rsidRPr="00D01702" w:rsidRDefault="00343B26" w:rsidP="00ED19C3">
            <w:pPr>
              <w:ind w:firstLineChars="0" w:firstLine="0"/>
              <w:rPr>
                <w:rStyle w:val="afc"/>
                <w:rFonts w:ascii="Times New Roman"/>
                <w:sz w:val="18"/>
                <w:szCs w:val="18"/>
              </w:rPr>
            </w:pPr>
            <w:r>
              <w:rPr>
                <w:rStyle w:val="afc"/>
                <w:rFonts w:ascii="Times New Roman" w:hint="eastAsia"/>
                <w:sz w:val="18"/>
                <w:szCs w:val="18"/>
              </w:rPr>
              <w:t>序号</w:t>
            </w:r>
          </w:p>
        </w:tc>
        <w:tc>
          <w:tcPr>
            <w:tcW w:w="709" w:type="dxa"/>
            <w:shd w:val="clear" w:color="auto" w:fill="auto"/>
          </w:tcPr>
          <w:p w:rsidR="00343B26" w:rsidRPr="00D01702" w:rsidRDefault="00343B26" w:rsidP="00ED19C3">
            <w:pPr>
              <w:ind w:firstLineChars="0" w:firstLine="0"/>
              <w:rPr>
                <w:rStyle w:val="afc"/>
                <w:rFonts w:ascii="Times New Roman"/>
                <w:sz w:val="18"/>
                <w:szCs w:val="18"/>
              </w:rPr>
            </w:pPr>
            <w:r>
              <w:rPr>
                <w:rStyle w:val="afc"/>
                <w:rFonts w:ascii="Times New Roman"/>
                <w:sz w:val="18"/>
                <w:szCs w:val="18"/>
              </w:rPr>
              <w:t>10</w:t>
            </w:r>
          </w:p>
        </w:tc>
        <w:tc>
          <w:tcPr>
            <w:tcW w:w="850" w:type="dxa"/>
            <w:shd w:val="clear" w:color="auto" w:fill="auto"/>
          </w:tcPr>
          <w:p w:rsidR="00343B26" w:rsidRPr="00D01702" w:rsidRDefault="00343B26" w:rsidP="00ED19C3">
            <w:pPr>
              <w:ind w:firstLineChars="0" w:firstLine="0"/>
              <w:rPr>
                <w:rStyle w:val="afc"/>
                <w:rFonts w:ascii="Times New Roman"/>
                <w:sz w:val="18"/>
                <w:szCs w:val="18"/>
              </w:rPr>
            </w:pPr>
            <w:r>
              <w:rPr>
                <w:rStyle w:val="afc"/>
                <w:rFonts w:ascii="Times New Roman"/>
                <w:sz w:val="18"/>
                <w:szCs w:val="18"/>
              </w:rPr>
              <w:t>I</w:t>
            </w:r>
          </w:p>
        </w:tc>
        <w:tc>
          <w:tcPr>
            <w:tcW w:w="851" w:type="dxa"/>
            <w:shd w:val="clear" w:color="auto" w:fill="auto"/>
          </w:tcPr>
          <w:p w:rsidR="00343B26" w:rsidRPr="00D01702" w:rsidRDefault="00343B26" w:rsidP="00ED19C3">
            <w:pPr>
              <w:ind w:firstLineChars="0" w:firstLine="0"/>
              <w:rPr>
                <w:rStyle w:val="afc"/>
                <w:rFonts w:ascii="Times New Roman"/>
                <w:sz w:val="18"/>
                <w:szCs w:val="18"/>
              </w:rPr>
            </w:pPr>
            <w:r w:rsidRPr="00D01702">
              <w:rPr>
                <w:rStyle w:val="afc"/>
                <w:rFonts w:ascii="Times New Roman" w:hint="eastAsia"/>
                <w:sz w:val="18"/>
                <w:szCs w:val="18"/>
              </w:rPr>
              <w:t>M</w:t>
            </w:r>
          </w:p>
        </w:tc>
        <w:tc>
          <w:tcPr>
            <w:tcW w:w="1559" w:type="dxa"/>
            <w:shd w:val="clear" w:color="auto" w:fill="auto"/>
          </w:tcPr>
          <w:p w:rsidR="00343B26" w:rsidRPr="005E14A8" w:rsidRDefault="00343B26" w:rsidP="00ED19C3">
            <w:pPr>
              <w:ind w:firstLineChars="0" w:firstLine="0"/>
              <w:rPr>
                <w:rFonts w:cs="Times New Roman"/>
                <w:szCs w:val="21"/>
              </w:rPr>
            </w:pPr>
            <w:r>
              <w:rPr>
                <w:rStyle w:val="afc"/>
                <w:rFonts w:ascii="Times New Roman" w:hint="eastAsia"/>
                <w:sz w:val="18"/>
                <w:szCs w:val="18"/>
              </w:rPr>
              <w:t>中间业务</w:t>
            </w:r>
            <w:r>
              <w:rPr>
                <w:rStyle w:val="afc"/>
                <w:rFonts w:ascii="Times New Roman"/>
                <w:sz w:val="18"/>
                <w:szCs w:val="18"/>
              </w:rPr>
              <w:t>平台</w:t>
            </w:r>
          </w:p>
        </w:tc>
        <w:tc>
          <w:tcPr>
            <w:tcW w:w="3027" w:type="dxa"/>
            <w:shd w:val="clear" w:color="auto" w:fill="auto"/>
          </w:tcPr>
          <w:p w:rsidR="00343B26" w:rsidRPr="003F4A31" w:rsidRDefault="00343B26" w:rsidP="00ED19C3">
            <w:pPr>
              <w:ind w:firstLineChars="0" w:firstLine="0"/>
              <w:rPr>
                <w:rStyle w:val="afc"/>
                <w:rFonts w:ascii="Times New Roman"/>
                <w:sz w:val="18"/>
                <w:szCs w:val="18"/>
              </w:rPr>
            </w:pPr>
          </w:p>
        </w:tc>
      </w:tr>
      <w:tr w:rsidR="00343B26" w:rsidRPr="005E14A8" w:rsidTr="00ED19C3">
        <w:tc>
          <w:tcPr>
            <w:tcW w:w="1526" w:type="dxa"/>
            <w:shd w:val="clear" w:color="auto" w:fill="auto"/>
          </w:tcPr>
          <w:p w:rsidR="00343B26" w:rsidRPr="00D01702" w:rsidRDefault="00343B26" w:rsidP="00ED19C3">
            <w:pPr>
              <w:ind w:firstLineChars="0" w:firstLine="0"/>
              <w:rPr>
                <w:rStyle w:val="afc"/>
                <w:rFonts w:ascii="Times New Roman"/>
                <w:sz w:val="18"/>
                <w:szCs w:val="18"/>
              </w:rPr>
            </w:pPr>
            <w:r w:rsidRPr="00D01702">
              <w:rPr>
                <w:rStyle w:val="afc"/>
                <w:rFonts w:ascii="Times New Roman" w:hint="eastAsia"/>
                <w:sz w:val="18"/>
                <w:szCs w:val="18"/>
              </w:rPr>
              <w:t>参保人名称</w:t>
            </w:r>
          </w:p>
        </w:tc>
        <w:tc>
          <w:tcPr>
            <w:tcW w:w="709" w:type="dxa"/>
            <w:shd w:val="clear" w:color="auto" w:fill="auto"/>
          </w:tcPr>
          <w:p w:rsidR="00343B26" w:rsidRPr="00D01702" w:rsidRDefault="00343B26" w:rsidP="00ED19C3">
            <w:pPr>
              <w:ind w:firstLineChars="0" w:firstLine="0"/>
              <w:rPr>
                <w:rStyle w:val="afc"/>
                <w:rFonts w:ascii="Times New Roman"/>
                <w:sz w:val="18"/>
                <w:szCs w:val="18"/>
              </w:rPr>
            </w:pPr>
            <w:r w:rsidRPr="00D01702">
              <w:rPr>
                <w:rStyle w:val="afc"/>
                <w:rFonts w:ascii="Times New Roman"/>
                <w:sz w:val="18"/>
                <w:szCs w:val="18"/>
              </w:rPr>
              <w:t>75</w:t>
            </w:r>
          </w:p>
        </w:tc>
        <w:tc>
          <w:tcPr>
            <w:tcW w:w="850" w:type="dxa"/>
            <w:shd w:val="clear" w:color="auto" w:fill="auto"/>
          </w:tcPr>
          <w:p w:rsidR="00343B26" w:rsidRPr="00D01702" w:rsidRDefault="00343B26" w:rsidP="00ED19C3">
            <w:pPr>
              <w:ind w:firstLineChars="0" w:firstLine="0"/>
              <w:rPr>
                <w:rStyle w:val="afc"/>
                <w:rFonts w:ascii="Times New Roman"/>
                <w:sz w:val="18"/>
                <w:szCs w:val="18"/>
              </w:rPr>
            </w:pPr>
            <w:r w:rsidRPr="00D01702">
              <w:rPr>
                <w:rStyle w:val="afc"/>
                <w:rFonts w:ascii="Times New Roman" w:hint="eastAsia"/>
                <w:sz w:val="18"/>
                <w:szCs w:val="18"/>
              </w:rPr>
              <w:t>S</w:t>
            </w:r>
          </w:p>
        </w:tc>
        <w:tc>
          <w:tcPr>
            <w:tcW w:w="851" w:type="dxa"/>
            <w:shd w:val="clear" w:color="auto" w:fill="auto"/>
          </w:tcPr>
          <w:p w:rsidR="00343B26" w:rsidRPr="00D01702" w:rsidRDefault="00343B26" w:rsidP="00ED19C3">
            <w:pPr>
              <w:ind w:firstLineChars="0" w:firstLine="0"/>
              <w:rPr>
                <w:rStyle w:val="afc"/>
                <w:rFonts w:ascii="Times New Roman"/>
                <w:sz w:val="18"/>
                <w:szCs w:val="18"/>
              </w:rPr>
            </w:pPr>
            <w:r w:rsidRPr="00D01702">
              <w:rPr>
                <w:rStyle w:val="afc"/>
                <w:rFonts w:ascii="Times New Roman" w:hint="eastAsia"/>
                <w:sz w:val="18"/>
                <w:szCs w:val="18"/>
              </w:rPr>
              <w:t>M</w:t>
            </w:r>
          </w:p>
        </w:tc>
        <w:tc>
          <w:tcPr>
            <w:tcW w:w="1559" w:type="dxa"/>
            <w:shd w:val="clear" w:color="auto" w:fill="auto"/>
          </w:tcPr>
          <w:p w:rsidR="00343B26" w:rsidRPr="005E14A8" w:rsidRDefault="00343B26" w:rsidP="00ED19C3">
            <w:pPr>
              <w:ind w:firstLineChars="0" w:firstLine="0"/>
              <w:rPr>
                <w:rFonts w:cs="Times New Roman"/>
                <w:szCs w:val="21"/>
              </w:rPr>
            </w:pPr>
            <w:r>
              <w:rPr>
                <w:rStyle w:val="afc"/>
                <w:rFonts w:ascii="Times New Roman" w:hint="eastAsia"/>
                <w:sz w:val="18"/>
                <w:szCs w:val="18"/>
              </w:rPr>
              <w:t>中间业务</w:t>
            </w:r>
            <w:r>
              <w:rPr>
                <w:rStyle w:val="afc"/>
                <w:rFonts w:ascii="Times New Roman"/>
                <w:sz w:val="18"/>
                <w:szCs w:val="18"/>
              </w:rPr>
              <w:t>平台</w:t>
            </w:r>
          </w:p>
        </w:tc>
        <w:tc>
          <w:tcPr>
            <w:tcW w:w="3027" w:type="dxa"/>
            <w:shd w:val="clear" w:color="auto" w:fill="auto"/>
          </w:tcPr>
          <w:p w:rsidR="00343B26" w:rsidRPr="003F4A31" w:rsidRDefault="00343B26" w:rsidP="00ED19C3">
            <w:pPr>
              <w:ind w:firstLineChars="0" w:firstLine="0"/>
              <w:rPr>
                <w:rStyle w:val="afc"/>
                <w:rFonts w:ascii="Times New Roman"/>
                <w:sz w:val="18"/>
                <w:szCs w:val="18"/>
              </w:rPr>
            </w:pPr>
          </w:p>
        </w:tc>
      </w:tr>
      <w:tr w:rsidR="00343B26" w:rsidRPr="005E14A8" w:rsidTr="00ED19C3">
        <w:tc>
          <w:tcPr>
            <w:tcW w:w="1526" w:type="dxa"/>
            <w:shd w:val="clear" w:color="auto" w:fill="auto"/>
          </w:tcPr>
          <w:p w:rsidR="00343B26" w:rsidRPr="00D01702" w:rsidRDefault="00343B26" w:rsidP="00ED19C3">
            <w:pPr>
              <w:ind w:firstLineChars="0" w:firstLine="0"/>
              <w:rPr>
                <w:rStyle w:val="afc"/>
                <w:rFonts w:ascii="Times New Roman"/>
                <w:sz w:val="18"/>
                <w:szCs w:val="18"/>
              </w:rPr>
            </w:pPr>
            <w:r w:rsidRPr="00D01702">
              <w:rPr>
                <w:rStyle w:val="afc"/>
                <w:rFonts w:ascii="Times New Roman" w:hint="eastAsia"/>
                <w:sz w:val="18"/>
                <w:szCs w:val="18"/>
              </w:rPr>
              <w:t>参保人</w:t>
            </w:r>
            <w:r>
              <w:rPr>
                <w:rStyle w:val="afc"/>
                <w:rFonts w:ascii="Times New Roman" w:hint="eastAsia"/>
                <w:sz w:val="18"/>
                <w:szCs w:val="18"/>
              </w:rPr>
              <w:t>证件</w:t>
            </w:r>
            <w:r>
              <w:rPr>
                <w:rStyle w:val="afc"/>
                <w:rFonts w:ascii="Times New Roman"/>
                <w:sz w:val="18"/>
                <w:szCs w:val="18"/>
              </w:rPr>
              <w:t>类型</w:t>
            </w:r>
          </w:p>
        </w:tc>
        <w:tc>
          <w:tcPr>
            <w:tcW w:w="709" w:type="dxa"/>
            <w:shd w:val="clear" w:color="auto" w:fill="auto"/>
          </w:tcPr>
          <w:p w:rsidR="00343B26" w:rsidRPr="00D01702" w:rsidRDefault="00343B26" w:rsidP="00ED19C3">
            <w:pPr>
              <w:ind w:firstLineChars="0" w:firstLine="0"/>
              <w:rPr>
                <w:rStyle w:val="afc"/>
                <w:rFonts w:ascii="Times New Roman"/>
                <w:sz w:val="18"/>
                <w:szCs w:val="18"/>
              </w:rPr>
            </w:pPr>
            <w:r>
              <w:rPr>
                <w:rStyle w:val="afc"/>
                <w:rFonts w:ascii="Times New Roman" w:hint="eastAsia"/>
                <w:sz w:val="18"/>
                <w:szCs w:val="18"/>
              </w:rPr>
              <w:t>3</w:t>
            </w:r>
          </w:p>
        </w:tc>
        <w:tc>
          <w:tcPr>
            <w:tcW w:w="850" w:type="dxa"/>
            <w:shd w:val="clear" w:color="auto" w:fill="auto"/>
          </w:tcPr>
          <w:p w:rsidR="00343B26" w:rsidRPr="00D01702" w:rsidRDefault="00343B26" w:rsidP="00ED19C3">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343B26" w:rsidRPr="00D01702" w:rsidRDefault="00343B26" w:rsidP="00ED19C3">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tcPr>
          <w:p w:rsidR="00343B26" w:rsidRDefault="00343B26" w:rsidP="00ED19C3">
            <w:pPr>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3027" w:type="dxa"/>
            <w:shd w:val="clear" w:color="auto" w:fill="auto"/>
          </w:tcPr>
          <w:p w:rsidR="00343B26" w:rsidRPr="003F4A31" w:rsidRDefault="00343B26" w:rsidP="00ED19C3">
            <w:pPr>
              <w:ind w:firstLineChars="0" w:firstLine="0"/>
              <w:rPr>
                <w:rStyle w:val="afc"/>
                <w:rFonts w:ascii="Times New Roman"/>
                <w:sz w:val="18"/>
                <w:szCs w:val="18"/>
              </w:rPr>
            </w:pPr>
          </w:p>
        </w:tc>
      </w:tr>
      <w:tr w:rsidR="00343B26" w:rsidRPr="005E14A8" w:rsidTr="00ED19C3">
        <w:tc>
          <w:tcPr>
            <w:tcW w:w="1526" w:type="dxa"/>
            <w:shd w:val="clear" w:color="auto" w:fill="auto"/>
          </w:tcPr>
          <w:p w:rsidR="00343B26" w:rsidRPr="00D01702" w:rsidRDefault="00343B26" w:rsidP="00ED19C3">
            <w:pPr>
              <w:ind w:firstLineChars="0" w:firstLine="0"/>
              <w:rPr>
                <w:rStyle w:val="afc"/>
                <w:rFonts w:ascii="Times New Roman"/>
                <w:sz w:val="18"/>
                <w:szCs w:val="18"/>
              </w:rPr>
            </w:pPr>
            <w:r w:rsidRPr="00D01702">
              <w:rPr>
                <w:rStyle w:val="afc"/>
                <w:rFonts w:ascii="Times New Roman" w:hint="eastAsia"/>
                <w:sz w:val="18"/>
                <w:szCs w:val="18"/>
              </w:rPr>
              <w:t>参保人</w:t>
            </w:r>
            <w:r>
              <w:rPr>
                <w:rStyle w:val="afc"/>
                <w:rFonts w:ascii="Times New Roman" w:hint="eastAsia"/>
                <w:sz w:val="18"/>
                <w:szCs w:val="18"/>
              </w:rPr>
              <w:t>证件</w:t>
            </w:r>
            <w:r w:rsidRPr="00D01702">
              <w:rPr>
                <w:rStyle w:val="afc"/>
                <w:rFonts w:ascii="Times New Roman"/>
                <w:sz w:val="18"/>
                <w:szCs w:val="18"/>
              </w:rPr>
              <w:t>号码</w:t>
            </w:r>
          </w:p>
        </w:tc>
        <w:tc>
          <w:tcPr>
            <w:tcW w:w="709" w:type="dxa"/>
            <w:shd w:val="clear" w:color="auto" w:fill="auto"/>
          </w:tcPr>
          <w:p w:rsidR="00343B26" w:rsidRPr="00D01702" w:rsidRDefault="00343B26" w:rsidP="00ED19C3">
            <w:pPr>
              <w:ind w:firstLineChars="0" w:firstLine="0"/>
              <w:rPr>
                <w:rStyle w:val="afc"/>
                <w:rFonts w:ascii="Times New Roman"/>
                <w:sz w:val="18"/>
                <w:szCs w:val="18"/>
              </w:rPr>
            </w:pPr>
            <w:r w:rsidRPr="00D01702">
              <w:rPr>
                <w:rStyle w:val="afc"/>
                <w:rFonts w:ascii="Times New Roman"/>
                <w:sz w:val="18"/>
                <w:szCs w:val="18"/>
              </w:rPr>
              <w:t>20</w:t>
            </w:r>
          </w:p>
        </w:tc>
        <w:tc>
          <w:tcPr>
            <w:tcW w:w="850" w:type="dxa"/>
            <w:shd w:val="clear" w:color="auto" w:fill="auto"/>
          </w:tcPr>
          <w:p w:rsidR="00343B26" w:rsidRPr="00D01702" w:rsidRDefault="00343B26" w:rsidP="00ED19C3">
            <w:pPr>
              <w:ind w:firstLineChars="0" w:firstLine="0"/>
              <w:rPr>
                <w:rStyle w:val="afc"/>
                <w:rFonts w:ascii="Times New Roman"/>
                <w:sz w:val="18"/>
                <w:szCs w:val="18"/>
              </w:rPr>
            </w:pPr>
            <w:r w:rsidRPr="00D01702">
              <w:rPr>
                <w:rStyle w:val="afc"/>
                <w:rFonts w:ascii="Times New Roman" w:hint="eastAsia"/>
                <w:sz w:val="18"/>
                <w:szCs w:val="18"/>
              </w:rPr>
              <w:t>S</w:t>
            </w:r>
          </w:p>
        </w:tc>
        <w:tc>
          <w:tcPr>
            <w:tcW w:w="851" w:type="dxa"/>
            <w:shd w:val="clear" w:color="auto" w:fill="auto"/>
          </w:tcPr>
          <w:p w:rsidR="00343B26" w:rsidRPr="00D01702" w:rsidRDefault="00343B26" w:rsidP="00ED19C3">
            <w:pPr>
              <w:ind w:firstLineChars="0" w:firstLine="0"/>
              <w:rPr>
                <w:rStyle w:val="afc"/>
                <w:rFonts w:ascii="Times New Roman"/>
                <w:sz w:val="18"/>
                <w:szCs w:val="18"/>
              </w:rPr>
            </w:pPr>
            <w:r w:rsidRPr="00D01702">
              <w:rPr>
                <w:rStyle w:val="afc"/>
                <w:rFonts w:ascii="Times New Roman" w:hint="eastAsia"/>
                <w:sz w:val="18"/>
                <w:szCs w:val="18"/>
              </w:rPr>
              <w:t>M</w:t>
            </w:r>
          </w:p>
        </w:tc>
        <w:tc>
          <w:tcPr>
            <w:tcW w:w="1559" w:type="dxa"/>
            <w:shd w:val="clear" w:color="auto" w:fill="auto"/>
          </w:tcPr>
          <w:p w:rsidR="00343B26" w:rsidRDefault="00343B26" w:rsidP="00ED19C3">
            <w:pPr>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3027" w:type="dxa"/>
            <w:shd w:val="clear" w:color="auto" w:fill="auto"/>
          </w:tcPr>
          <w:p w:rsidR="00343B26" w:rsidRPr="003F4A31" w:rsidRDefault="00343B26" w:rsidP="00ED19C3">
            <w:pPr>
              <w:ind w:firstLineChars="0" w:firstLine="0"/>
              <w:rPr>
                <w:rStyle w:val="afc"/>
                <w:rFonts w:ascii="Times New Roman"/>
                <w:sz w:val="18"/>
                <w:szCs w:val="18"/>
              </w:rPr>
            </w:pPr>
          </w:p>
        </w:tc>
      </w:tr>
      <w:tr w:rsidR="00343B26" w:rsidRPr="005E14A8" w:rsidTr="00ED19C3">
        <w:tc>
          <w:tcPr>
            <w:tcW w:w="1526" w:type="dxa"/>
            <w:shd w:val="clear" w:color="auto" w:fill="auto"/>
            <w:vAlign w:val="center"/>
          </w:tcPr>
          <w:p w:rsidR="00343B26" w:rsidRPr="00D01702" w:rsidRDefault="00343B26" w:rsidP="00ED19C3">
            <w:pPr>
              <w:ind w:firstLineChars="0" w:firstLine="0"/>
              <w:rPr>
                <w:rStyle w:val="afc"/>
                <w:rFonts w:ascii="Times New Roman"/>
                <w:sz w:val="18"/>
                <w:szCs w:val="18"/>
              </w:rPr>
            </w:pPr>
            <w:r w:rsidRPr="00D01702">
              <w:rPr>
                <w:rStyle w:val="afc"/>
                <w:rFonts w:ascii="Times New Roman" w:hint="eastAsia"/>
                <w:sz w:val="18"/>
                <w:szCs w:val="18"/>
              </w:rPr>
              <w:t>银行</w:t>
            </w:r>
            <w:r w:rsidRPr="00D01702">
              <w:rPr>
                <w:rStyle w:val="afc"/>
                <w:rFonts w:ascii="Times New Roman"/>
                <w:sz w:val="18"/>
                <w:szCs w:val="18"/>
              </w:rPr>
              <w:t>账户</w:t>
            </w:r>
          </w:p>
        </w:tc>
        <w:tc>
          <w:tcPr>
            <w:tcW w:w="709" w:type="dxa"/>
            <w:shd w:val="clear" w:color="auto" w:fill="auto"/>
          </w:tcPr>
          <w:p w:rsidR="00343B26" w:rsidRPr="00D01702" w:rsidRDefault="00343B26" w:rsidP="00ED19C3">
            <w:pPr>
              <w:ind w:firstLineChars="0" w:firstLine="0"/>
              <w:rPr>
                <w:rStyle w:val="afc"/>
                <w:rFonts w:ascii="Times New Roman"/>
                <w:sz w:val="18"/>
                <w:szCs w:val="18"/>
              </w:rPr>
            </w:pPr>
            <w:r w:rsidRPr="00D01702">
              <w:rPr>
                <w:rStyle w:val="afc"/>
                <w:rFonts w:ascii="Times New Roman"/>
                <w:sz w:val="18"/>
                <w:szCs w:val="18"/>
              </w:rPr>
              <w:t>32</w:t>
            </w:r>
          </w:p>
        </w:tc>
        <w:tc>
          <w:tcPr>
            <w:tcW w:w="850" w:type="dxa"/>
            <w:shd w:val="clear" w:color="auto" w:fill="auto"/>
          </w:tcPr>
          <w:p w:rsidR="00343B26" w:rsidRPr="00D01702" w:rsidRDefault="00343B26" w:rsidP="00ED19C3">
            <w:pPr>
              <w:ind w:firstLineChars="0" w:firstLine="0"/>
              <w:rPr>
                <w:rStyle w:val="afc"/>
                <w:rFonts w:ascii="Times New Roman"/>
                <w:sz w:val="18"/>
                <w:szCs w:val="18"/>
              </w:rPr>
            </w:pPr>
            <w:r w:rsidRPr="00D01702">
              <w:rPr>
                <w:rStyle w:val="afc"/>
                <w:rFonts w:ascii="Times New Roman" w:hint="eastAsia"/>
                <w:sz w:val="18"/>
                <w:szCs w:val="18"/>
              </w:rPr>
              <w:t>S</w:t>
            </w:r>
          </w:p>
        </w:tc>
        <w:tc>
          <w:tcPr>
            <w:tcW w:w="851" w:type="dxa"/>
            <w:shd w:val="clear" w:color="auto" w:fill="auto"/>
          </w:tcPr>
          <w:p w:rsidR="00343B26" w:rsidRPr="00D01702" w:rsidRDefault="00343B26" w:rsidP="00ED19C3">
            <w:pPr>
              <w:ind w:firstLineChars="0" w:firstLine="0"/>
              <w:rPr>
                <w:rStyle w:val="afc"/>
                <w:rFonts w:ascii="Times New Roman"/>
                <w:sz w:val="18"/>
                <w:szCs w:val="18"/>
              </w:rPr>
            </w:pPr>
            <w:r w:rsidRPr="00D01702">
              <w:rPr>
                <w:rStyle w:val="afc"/>
                <w:rFonts w:ascii="Times New Roman"/>
                <w:sz w:val="18"/>
                <w:szCs w:val="18"/>
              </w:rPr>
              <w:t>M</w:t>
            </w:r>
          </w:p>
        </w:tc>
        <w:tc>
          <w:tcPr>
            <w:tcW w:w="1559" w:type="dxa"/>
            <w:shd w:val="clear" w:color="auto" w:fill="auto"/>
          </w:tcPr>
          <w:p w:rsidR="00343B26" w:rsidRPr="005E14A8" w:rsidRDefault="00343B26" w:rsidP="00ED19C3">
            <w:pPr>
              <w:ind w:firstLineChars="0" w:firstLine="0"/>
              <w:rPr>
                <w:rFonts w:cs="Times New Roman"/>
                <w:szCs w:val="21"/>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343B26" w:rsidRPr="003F4A31" w:rsidRDefault="00343B26" w:rsidP="00ED19C3">
            <w:pPr>
              <w:ind w:firstLineChars="0" w:firstLine="0"/>
              <w:rPr>
                <w:rStyle w:val="afc"/>
                <w:rFonts w:ascii="Times New Roman"/>
                <w:sz w:val="18"/>
                <w:szCs w:val="18"/>
              </w:rPr>
            </w:pPr>
          </w:p>
        </w:tc>
      </w:tr>
      <w:tr w:rsidR="00343B26" w:rsidRPr="005E14A8" w:rsidTr="00ED19C3">
        <w:tc>
          <w:tcPr>
            <w:tcW w:w="1526" w:type="dxa"/>
            <w:shd w:val="clear" w:color="auto" w:fill="auto"/>
            <w:vAlign w:val="center"/>
          </w:tcPr>
          <w:p w:rsidR="00343B26" w:rsidRPr="00D01702" w:rsidRDefault="00343B26" w:rsidP="00ED19C3">
            <w:pPr>
              <w:ind w:firstLineChars="0" w:firstLine="0"/>
              <w:rPr>
                <w:rStyle w:val="afc"/>
                <w:rFonts w:ascii="Times New Roman"/>
                <w:sz w:val="18"/>
                <w:szCs w:val="18"/>
              </w:rPr>
            </w:pPr>
            <w:r>
              <w:rPr>
                <w:rStyle w:val="afc"/>
                <w:rFonts w:ascii="Times New Roman" w:hint="eastAsia"/>
                <w:sz w:val="18"/>
                <w:szCs w:val="18"/>
              </w:rPr>
              <w:t>备注</w:t>
            </w:r>
          </w:p>
        </w:tc>
        <w:tc>
          <w:tcPr>
            <w:tcW w:w="709" w:type="dxa"/>
            <w:shd w:val="clear" w:color="auto" w:fill="auto"/>
          </w:tcPr>
          <w:p w:rsidR="00343B26" w:rsidRPr="00D01702" w:rsidRDefault="00343B26" w:rsidP="00ED19C3">
            <w:pPr>
              <w:ind w:firstLineChars="0" w:firstLine="0"/>
              <w:rPr>
                <w:rStyle w:val="afc"/>
                <w:rFonts w:ascii="Times New Roman"/>
                <w:sz w:val="18"/>
                <w:szCs w:val="18"/>
              </w:rPr>
            </w:pPr>
            <w:r>
              <w:rPr>
                <w:rStyle w:val="afc"/>
                <w:rFonts w:ascii="Times New Roman" w:hint="eastAsia"/>
                <w:sz w:val="18"/>
                <w:szCs w:val="18"/>
              </w:rPr>
              <w:t>200</w:t>
            </w:r>
          </w:p>
        </w:tc>
        <w:tc>
          <w:tcPr>
            <w:tcW w:w="850" w:type="dxa"/>
            <w:shd w:val="clear" w:color="auto" w:fill="auto"/>
          </w:tcPr>
          <w:p w:rsidR="00343B26" w:rsidRPr="00D01702" w:rsidRDefault="00343B26" w:rsidP="00ED19C3">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343B26" w:rsidRPr="00D01702" w:rsidRDefault="00343B26" w:rsidP="00ED19C3">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tcPr>
          <w:p w:rsidR="00343B26" w:rsidRPr="003871ED" w:rsidRDefault="00343B26" w:rsidP="00ED19C3">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343B26" w:rsidRPr="003F4A31" w:rsidRDefault="00343B26" w:rsidP="00ED19C3">
            <w:pPr>
              <w:ind w:firstLineChars="0" w:firstLine="0"/>
              <w:rPr>
                <w:rStyle w:val="afc"/>
                <w:rFonts w:ascii="Times New Roman"/>
                <w:sz w:val="18"/>
                <w:szCs w:val="18"/>
              </w:rPr>
            </w:pPr>
          </w:p>
        </w:tc>
      </w:tr>
      <w:tr w:rsidR="00343B26" w:rsidRPr="005E14A8" w:rsidTr="00ED19C3">
        <w:tc>
          <w:tcPr>
            <w:tcW w:w="1526" w:type="dxa"/>
            <w:shd w:val="clear" w:color="auto" w:fill="auto"/>
            <w:vAlign w:val="center"/>
          </w:tcPr>
          <w:p w:rsidR="00343B26" w:rsidRDefault="00343B26" w:rsidP="00ED19C3">
            <w:pPr>
              <w:ind w:firstLineChars="0" w:firstLine="0"/>
              <w:rPr>
                <w:rStyle w:val="afc"/>
                <w:rFonts w:ascii="Times New Roman"/>
                <w:sz w:val="18"/>
                <w:szCs w:val="18"/>
              </w:rPr>
            </w:pPr>
            <w:r>
              <w:rPr>
                <w:rStyle w:val="afc"/>
                <w:rFonts w:ascii="Times New Roman" w:hint="eastAsia"/>
                <w:sz w:val="18"/>
                <w:szCs w:val="18"/>
              </w:rPr>
              <w:t>委托</w:t>
            </w:r>
            <w:r>
              <w:rPr>
                <w:rStyle w:val="afc"/>
                <w:rFonts w:ascii="Times New Roman"/>
                <w:sz w:val="18"/>
                <w:szCs w:val="18"/>
              </w:rPr>
              <w:t>日期</w:t>
            </w:r>
          </w:p>
        </w:tc>
        <w:tc>
          <w:tcPr>
            <w:tcW w:w="709" w:type="dxa"/>
            <w:shd w:val="clear" w:color="auto" w:fill="auto"/>
          </w:tcPr>
          <w:p w:rsidR="00343B26" w:rsidRDefault="00343B26" w:rsidP="00ED19C3">
            <w:pPr>
              <w:ind w:firstLineChars="0" w:firstLine="0"/>
              <w:rPr>
                <w:rStyle w:val="afc"/>
                <w:rFonts w:ascii="Times New Roman"/>
                <w:sz w:val="18"/>
                <w:szCs w:val="18"/>
              </w:rPr>
            </w:pPr>
            <w:r>
              <w:rPr>
                <w:rStyle w:val="afc"/>
                <w:rFonts w:ascii="Times New Roman" w:hint="eastAsia"/>
                <w:sz w:val="18"/>
                <w:szCs w:val="18"/>
              </w:rPr>
              <w:t>8</w:t>
            </w:r>
          </w:p>
        </w:tc>
        <w:tc>
          <w:tcPr>
            <w:tcW w:w="850" w:type="dxa"/>
            <w:shd w:val="clear" w:color="auto" w:fill="auto"/>
          </w:tcPr>
          <w:p w:rsidR="00343B26" w:rsidRDefault="00343B26" w:rsidP="00ED19C3">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343B26" w:rsidRDefault="00343B26" w:rsidP="00ED19C3">
            <w:pPr>
              <w:ind w:firstLineChars="0" w:firstLine="0"/>
              <w:rPr>
                <w:rStyle w:val="afc"/>
                <w:rFonts w:ascii="Times New Roman"/>
                <w:sz w:val="18"/>
                <w:szCs w:val="18"/>
              </w:rPr>
            </w:pPr>
            <w:r>
              <w:rPr>
                <w:rStyle w:val="afc"/>
                <w:rFonts w:ascii="Times New Roman"/>
                <w:sz w:val="18"/>
                <w:szCs w:val="18"/>
              </w:rPr>
              <w:t>M</w:t>
            </w:r>
          </w:p>
        </w:tc>
        <w:tc>
          <w:tcPr>
            <w:tcW w:w="1559" w:type="dxa"/>
            <w:shd w:val="clear" w:color="auto" w:fill="auto"/>
          </w:tcPr>
          <w:p w:rsidR="00343B26" w:rsidRPr="003871ED" w:rsidRDefault="00343B26" w:rsidP="00ED19C3">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343B26" w:rsidRPr="003F4A31" w:rsidRDefault="00343B26" w:rsidP="00ED19C3">
            <w:pPr>
              <w:ind w:firstLineChars="0" w:firstLine="0"/>
              <w:rPr>
                <w:rStyle w:val="afc"/>
                <w:rFonts w:ascii="Times New Roman"/>
                <w:sz w:val="18"/>
                <w:szCs w:val="18"/>
              </w:rPr>
            </w:pPr>
          </w:p>
        </w:tc>
      </w:tr>
      <w:tr w:rsidR="00343B26" w:rsidRPr="005E14A8" w:rsidTr="00ED19C3">
        <w:tc>
          <w:tcPr>
            <w:tcW w:w="1526" w:type="dxa"/>
            <w:shd w:val="clear" w:color="auto" w:fill="auto"/>
            <w:vAlign w:val="center"/>
          </w:tcPr>
          <w:p w:rsidR="00343B26" w:rsidRDefault="00343B26" w:rsidP="00ED19C3">
            <w:pPr>
              <w:ind w:firstLineChars="0" w:firstLine="0"/>
              <w:rPr>
                <w:rStyle w:val="afc"/>
                <w:rFonts w:ascii="Times New Roman"/>
                <w:sz w:val="18"/>
                <w:szCs w:val="18"/>
              </w:rPr>
            </w:pPr>
            <w:r>
              <w:rPr>
                <w:rStyle w:val="afc"/>
                <w:rFonts w:ascii="Times New Roman" w:hint="eastAsia"/>
                <w:sz w:val="18"/>
                <w:szCs w:val="18"/>
              </w:rPr>
              <w:t>批次号</w:t>
            </w:r>
          </w:p>
        </w:tc>
        <w:tc>
          <w:tcPr>
            <w:tcW w:w="709" w:type="dxa"/>
            <w:shd w:val="clear" w:color="auto" w:fill="auto"/>
          </w:tcPr>
          <w:p w:rsidR="00343B26" w:rsidRDefault="00343B26" w:rsidP="00ED19C3">
            <w:pPr>
              <w:ind w:firstLineChars="0" w:firstLine="0"/>
              <w:rPr>
                <w:rStyle w:val="afc"/>
                <w:rFonts w:ascii="Times New Roman"/>
                <w:sz w:val="18"/>
                <w:szCs w:val="18"/>
              </w:rPr>
            </w:pPr>
            <w:r>
              <w:rPr>
                <w:rStyle w:val="afc"/>
                <w:rFonts w:ascii="Times New Roman" w:hint="eastAsia"/>
                <w:sz w:val="18"/>
                <w:szCs w:val="18"/>
              </w:rPr>
              <w:t>40</w:t>
            </w:r>
          </w:p>
        </w:tc>
        <w:tc>
          <w:tcPr>
            <w:tcW w:w="850" w:type="dxa"/>
            <w:shd w:val="clear" w:color="auto" w:fill="auto"/>
          </w:tcPr>
          <w:p w:rsidR="00343B26" w:rsidRDefault="00343B26" w:rsidP="00ED19C3">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343B26" w:rsidRDefault="00343B26" w:rsidP="00ED19C3">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tcPr>
          <w:p w:rsidR="00343B26" w:rsidRPr="003871ED" w:rsidRDefault="00343B26" w:rsidP="00ED19C3">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343B26" w:rsidRPr="003F4A31" w:rsidRDefault="00343B26" w:rsidP="00ED19C3">
            <w:pPr>
              <w:ind w:firstLineChars="0" w:firstLine="0"/>
              <w:rPr>
                <w:rStyle w:val="afc"/>
                <w:rFonts w:ascii="Times New Roman"/>
                <w:sz w:val="18"/>
                <w:szCs w:val="18"/>
              </w:rPr>
            </w:pPr>
          </w:p>
        </w:tc>
      </w:tr>
      <w:tr w:rsidR="00343B26" w:rsidRPr="005E14A8" w:rsidTr="00ED19C3">
        <w:tc>
          <w:tcPr>
            <w:tcW w:w="1526" w:type="dxa"/>
            <w:shd w:val="clear" w:color="auto" w:fill="auto"/>
            <w:vAlign w:val="center"/>
          </w:tcPr>
          <w:p w:rsidR="00343B26" w:rsidRDefault="00343B26" w:rsidP="00ED19C3">
            <w:pPr>
              <w:ind w:firstLineChars="0" w:firstLine="0"/>
              <w:rPr>
                <w:rStyle w:val="afc"/>
                <w:rFonts w:ascii="Times New Roman"/>
                <w:sz w:val="18"/>
                <w:szCs w:val="18"/>
              </w:rPr>
            </w:pPr>
            <w:r>
              <w:rPr>
                <w:rStyle w:val="afc"/>
                <w:rFonts w:ascii="Times New Roman" w:hint="eastAsia"/>
                <w:sz w:val="18"/>
                <w:szCs w:val="18"/>
              </w:rPr>
              <w:t>交易</w:t>
            </w:r>
            <w:r>
              <w:rPr>
                <w:rStyle w:val="afc"/>
                <w:rFonts w:ascii="Times New Roman"/>
                <w:sz w:val="18"/>
                <w:szCs w:val="18"/>
              </w:rPr>
              <w:t>机构</w:t>
            </w:r>
          </w:p>
        </w:tc>
        <w:tc>
          <w:tcPr>
            <w:tcW w:w="709" w:type="dxa"/>
            <w:shd w:val="clear" w:color="auto" w:fill="auto"/>
          </w:tcPr>
          <w:p w:rsidR="00343B26" w:rsidRDefault="00343B26" w:rsidP="00ED19C3">
            <w:pPr>
              <w:ind w:firstLineChars="0" w:firstLine="0"/>
              <w:rPr>
                <w:rStyle w:val="afc"/>
                <w:rFonts w:ascii="Times New Roman"/>
                <w:sz w:val="18"/>
                <w:szCs w:val="18"/>
              </w:rPr>
            </w:pPr>
            <w:r>
              <w:rPr>
                <w:rStyle w:val="afc"/>
                <w:rFonts w:ascii="Times New Roman"/>
                <w:sz w:val="18"/>
                <w:szCs w:val="18"/>
              </w:rPr>
              <w:t>7</w:t>
            </w:r>
          </w:p>
        </w:tc>
        <w:tc>
          <w:tcPr>
            <w:tcW w:w="850" w:type="dxa"/>
            <w:shd w:val="clear" w:color="auto" w:fill="auto"/>
          </w:tcPr>
          <w:p w:rsidR="00343B26" w:rsidRDefault="00343B26" w:rsidP="00ED19C3">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343B26" w:rsidRDefault="00343B26" w:rsidP="00ED19C3">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tcPr>
          <w:p w:rsidR="00343B26" w:rsidRPr="003871ED" w:rsidRDefault="00343B26" w:rsidP="00ED19C3">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343B26" w:rsidRPr="003F4A31" w:rsidRDefault="00343B26" w:rsidP="00ED19C3">
            <w:pPr>
              <w:ind w:firstLineChars="0" w:firstLine="0"/>
              <w:rPr>
                <w:rStyle w:val="afc"/>
                <w:rFonts w:ascii="Times New Roman"/>
                <w:sz w:val="18"/>
                <w:szCs w:val="18"/>
              </w:rPr>
            </w:pPr>
          </w:p>
        </w:tc>
      </w:tr>
      <w:tr w:rsidR="00343B26" w:rsidRPr="005E14A8" w:rsidTr="00ED19C3">
        <w:tc>
          <w:tcPr>
            <w:tcW w:w="1526" w:type="dxa"/>
            <w:shd w:val="clear" w:color="auto" w:fill="auto"/>
            <w:vAlign w:val="center"/>
          </w:tcPr>
          <w:p w:rsidR="00343B26" w:rsidRDefault="00343B26" w:rsidP="00ED19C3">
            <w:pPr>
              <w:ind w:firstLineChars="0" w:firstLine="0"/>
              <w:rPr>
                <w:rStyle w:val="afc"/>
                <w:rFonts w:ascii="Times New Roman"/>
                <w:sz w:val="18"/>
                <w:szCs w:val="18"/>
              </w:rPr>
            </w:pPr>
            <w:r>
              <w:rPr>
                <w:rStyle w:val="afc"/>
                <w:rFonts w:ascii="Times New Roman" w:hint="eastAsia"/>
                <w:sz w:val="18"/>
                <w:szCs w:val="18"/>
              </w:rPr>
              <w:t>操作员</w:t>
            </w:r>
          </w:p>
        </w:tc>
        <w:tc>
          <w:tcPr>
            <w:tcW w:w="709" w:type="dxa"/>
            <w:shd w:val="clear" w:color="auto" w:fill="auto"/>
          </w:tcPr>
          <w:p w:rsidR="00343B26" w:rsidRDefault="00343B26" w:rsidP="00ED19C3">
            <w:pPr>
              <w:ind w:firstLineChars="0" w:firstLine="0"/>
              <w:rPr>
                <w:rStyle w:val="afc"/>
                <w:rFonts w:ascii="Times New Roman"/>
                <w:sz w:val="18"/>
                <w:szCs w:val="18"/>
              </w:rPr>
            </w:pPr>
            <w:r>
              <w:rPr>
                <w:rStyle w:val="afc"/>
                <w:rFonts w:ascii="Times New Roman" w:hint="eastAsia"/>
                <w:sz w:val="18"/>
                <w:szCs w:val="18"/>
              </w:rPr>
              <w:t>16</w:t>
            </w:r>
          </w:p>
        </w:tc>
        <w:tc>
          <w:tcPr>
            <w:tcW w:w="850" w:type="dxa"/>
            <w:shd w:val="clear" w:color="auto" w:fill="auto"/>
          </w:tcPr>
          <w:p w:rsidR="00343B26" w:rsidRDefault="00343B26" w:rsidP="00ED19C3">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343B26" w:rsidRDefault="00343B26" w:rsidP="00ED19C3">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tcPr>
          <w:p w:rsidR="00343B26" w:rsidRPr="003871ED" w:rsidRDefault="00343B26" w:rsidP="00ED19C3">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343B26" w:rsidRPr="003F4A31" w:rsidRDefault="00343B26" w:rsidP="00ED19C3">
            <w:pPr>
              <w:ind w:firstLineChars="0" w:firstLine="0"/>
              <w:rPr>
                <w:rStyle w:val="afc"/>
                <w:rFonts w:ascii="Times New Roman"/>
                <w:sz w:val="18"/>
                <w:szCs w:val="18"/>
              </w:rPr>
            </w:pPr>
          </w:p>
        </w:tc>
      </w:tr>
      <w:tr w:rsidR="00343B26" w:rsidRPr="005E14A8" w:rsidTr="00ED19C3">
        <w:tc>
          <w:tcPr>
            <w:tcW w:w="1526" w:type="dxa"/>
            <w:shd w:val="clear" w:color="auto" w:fill="auto"/>
            <w:vAlign w:val="center"/>
          </w:tcPr>
          <w:p w:rsidR="00343B26" w:rsidRDefault="00343B26" w:rsidP="00ED19C3">
            <w:pPr>
              <w:ind w:firstLineChars="0" w:firstLine="0"/>
              <w:rPr>
                <w:rStyle w:val="afc"/>
                <w:rFonts w:ascii="Times New Roman"/>
                <w:sz w:val="18"/>
                <w:szCs w:val="18"/>
              </w:rPr>
            </w:pPr>
            <w:r w:rsidRPr="00D01702">
              <w:rPr>
                <w:rStyle w:val="afc"/>
                <w:rFonts w:ascii="Times New Roman" w:hint="eastAsia"/>
                <w:sz w:val="18"/>
                <w:szCs w:val="18"/>
              </w:rPr>
              <w:t>签约</w:t>
            </w:r>
            <w:r w:rsidRPr="00D01702">
              <w:rPr>
                <w:rStyle w:val="afc"/>
                <w:rFonts w:ascii="Times New Roman"/>
                <w:sz w:val="18"/>
                <w:szCs w:val="18"/>
              </w:rPr>
              <w:t>状态</w:t>
            </w:r>
          </w:p>
        </w:tc>
        <w:tc>
          <w:tcPr>
            <w:tcW w:w="709" w:type="dxa"/>
            <w:shd w:val="clear" w:color="auto" w:fill="auto"/>
          </w:tcPr>
          <w:p w:rsidR="00343B26" w:rsidRDefault="00343B26" w:rsidP="00ED19C3">
            <w:pPr>
              <w:ind w:firstLineChars="0" w:firstLine="0"/>
              <w:rPr>
                <w:rStyle w:val="afc"/>
                <w:rFonts w:ascii="Times New Roman"/>
                <w:sz w:val="18"/>
                <w:szCs w:val="18"/>
              </w:rPr>
            </w:pPr>
            <w:r w:rsidRPr="00D01702">
              <w:rPr>
                <w:rStyle w:val="afc"/>
                <w:rFonts w:ascii="Times New Roman" w:hint="eastAsia"/>
                <w:sz w:val="18"/>
                <w:szCs w:val="18"/>
              </w:rPr>
              <w:t>1</w:t>
            </w:r>
          </w:p>
        </w:tc>
        <w:tc>
          <w:tcPr>
            <w:tcW w:w="850" w:type="dxa"/>
            <w:shd w:val="clear" w:color="auto" w:fill="auto"/>
          </w:tcPr>
          <w:p w:rsidR="00343B26" w:rsidRDefault="00343B26" w:rsidP="00ED19C3">
            <w:pPr>
              <w:ind w:firstLineChars="0" w:firstLine="0"/>
              <w:rPr>
                <w:rStyle w:val="afc"/>
                <w:rFonts w:ascii="Times New Roman"/>
                <w:sz w:val="18"/>
                <w:szCs w:val="18"/>
              </w:rPr>
            </w:pPr>
            <w:r w:rsidRPr="00D01702">
              <w:rPr>
                <w:rStyle w:val="afc"/>
                <w:rFonts w:ascii="Times New Roman" w:hint="eastAsia"/>
                <w:sz w:val="18"/>
                <w:szCs w:val="18"/>
              </w:rPr>
              <w:t>S</w:t>
            </w:r>
          </w:p>
        </w:tc>
        <w:tc>
          <w:tcPr>
            <w:tcW w:w="851" w:type="dxa"/>
            <w:shd w:val="clear" w:color="auto" w:fill="auto"/>
          </w:tcPr>
          <w:p w:rsidR="00343B26" w:rsidRDefault="00343B26" w:rsidP="00ED19C3">
            <w:pPr>
              <w:ind w:firstLineChars="0" w:firstLine="0"/>
              <w:rPr>
                <w:rStyle w:val="afc"/>
                <w:rFonts w:ascii="Times New Roman"/>
                <w:sz w:val="18"/>
                <w:szCs w:val="18"/>
              </w:rPr>
            </w:pPr>
            <w:r w:rsidRPr="00D01702">
              <w:rPr>
                <w:rStyle w:val="afc"/>
                <w:rFonts w:ascii="Times New Roman" w:hint="eastAsia"/>
                <w:sz w:val="18"/>
                <w:szCs w:val="18"/>
              </w:rPr>
              <w:t>M</w:t>
            </w:r>
          </w:p>
        </w:tc>
        <w:tc>
          <w:tcPr>
            <w:tcW w:w="1559" w:type="dxa"/>
            <w:shd w:val="clear" w:color="auto" w:fill="auto"/>
          </w:tcPr>
          <w:p w:rsidR="00343B26" w:rsidRPr="003871ED" w:rsidRDefault="00343B26" w:rsidP="00ED19C3">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343B26" w:rsidRPr="003F4A31" w:rsidRDefault="00343B26" w:rsidP="00ED19C3">
            <w:pPr>
              <w:ind w:firstLineChars="0" w:firstLine="0"/>
              <w:rPr>
                <w:rStyle w:val="afc"/>
                <w:rFonts w:ascii="Times New Roman"/>
                <w:sz w:val="18"/>
                <w:szCs w:val="18"/>
              </w:rPr>
            </w:pPr>
            <w:r w:rsidRPr="003F4A31">
              <w:rPr>
                <w:rStyle w:val="afc"/>
                <w:rFonts w:ascii="Times New Roman" w:hint="eastAsia"/>
                <w:sz w:val="18"/>
                <w:szCs w:val="18"/>
              </w:rPr>
              <w:t>0-</w:t>
            </w:r>
            <w:r w:rsidRPr="003F4A31">
              <w:rPr>
                <w:rStyle w:val="afc"/>
                <w:rFonts w:ascii="Times New Roman" w:hint="eastAsia"/>
                <w:sz w:val="18"/>
                <w:szCs w:val="18"/>
              </w:rPr>
              <w:t>成功</w:t>
            </w:r>
            <w:r w:rsidRPr="003F4A31">
              <w:rPr>
                <w:rStyle w:val="afc"/>
                <w:rFonts w:ascii="Times New Roman"/>
                <w:sz w:val="18"/>
                <w:szCs w:val="18"/>
              </w:rPr>
              <w:t>；</w:t>
            </w:r>
            <w:r w:rsidRPr="003F4A31">
              <w:rPr>
                <w:rStyle w:val="afc"/>
                <w:rFonts w:ascii="Times New Roman" w:hint="eastAsia"/>
                <w:sz w:val="18"/>
                <w:szCs w:val="18"/>
              </w:rPr>
              <w:t>1</w:t>
            </w:r>
            <w:r w:rsidRPr="003F4A31">
              <w:rPr>
                <w:rStyle w:val="afc"/>
                <w:rFonts w:ascii="Times New Roman"/>
                <w:sz w:val="18"/>
                <w:szCs w:val="18"/>
              </w:rPr>
              <w:t>-</w:t>
            </w:r>
            <w:r w:rsidRPr="003F4A31">
              <w:rPr>
                <w:rStyle w:val="afc"/>
                <w:rFonts w:ascii="Times New Roman"/>
                <w:sz w:val="18"/>
                <w:szCs w:val="18"/>
              </w:rPr>
              <w:t>失败</w:t>
            </w:r>
          </w:p>
        </w:tc>
      </w:tr>
      <w:tr w:rsidR="00343B26" w:rsidRPr="005E14A8" w:rsidTr="00ED19C3">
        <w:tc>
          <w:tcPr>
            <w:tcW w:w="1526" w:type="dxa"/>
            <w:shd w:val="clear" w:color="auto" w:fill="auto"/>
            <w:vAlign w:val="center"/>
          </w:tcPr>
          <w:p w:rsidR="00343B26" w:rsidRDefault="00343B26" w:rsidP="00ED19C3">
            <w:pPr>
              <w:ind w:firstLineChars="0" w:firstLine="0"/>
              <w:rPr>
                <w:rStyle w:val="afc"/>
                <w:rFonts w:ascii="Times New Roman"/>
                <w:sz w:val="18"/>
                <w:szCs w:val="18"/>
              </w:rPr>
            </w:pPr>
            <w:r>
              <w:rPr>
                <w:rStyle w:val="afc"/>
                <w:rFonts w:ascii="Times New Roman" w:hint="eastAsia"/>
                <w:sz w:val="18"/>
                <w:szCs w:val="18"/>
              </w:rPr>
              <w:t>签约</w:t>
            </w:r>
            <w:r w:rsidRPr="00D01702">
              <w:rPr>
                <w:rStyle w:val="afc"/>
                <w:rFonts w:ascii="Times New Roman" w:hint="eastAsia"/>
                <w:sz w:val="18"/>
                <w:szCs w:val="18"/>
              </w:rPr>
              <w:t>错误</w:t>
            </w:r>
            <w:r w:rsidRPr="00D01702">
              <w:rPr>
                <w:rStyle w:val="afc"/>
                <w:rFonts w:ascii="Times New Roman"/>
                <w:sz w:val="18"/>
                <w:szCs w:val="18"/>
              </w:rPr>
              <w:t>描述</w:t>
            </w:r>
          </w:p>
        </w:tc>
        <w:tc>
          <w:tcPr>
            <w:tcW w:w="709" w:type="dxa"/>
            <w:shd w:val="clear" w:color="auto" w:fill="auto"/>
          </w:tcPr>
          <w:p w:rsidR="00343B26" w:rsidRDefault="00343B26" w:rsidP="00ED19C3">
            <w:pPr>
              <w:ind w:firstLineChars="0" w:firstLine="0"/>
              <w:rPr>
                <w:rStyle w:val="afc"/>
                <w:rFonts w:ascii="Times New Roman"/>
                <w:sz w:val="18"/>
                <w:szCs w:val="18"/>
              </w:rPr>
            </w:pPr>
            <w:r>
              <w:rPr>
                <w:rStyle w:val="afc"/>
                <w:rFonts w:ascii="Times New Roman"/>
                <w:sz w:val="18"/>
                <w:szCs w:val="18"/>
              </w:rPr>
              <w:t>300</w:t>
            </w:r>
          </w:p>
        </w:tc>
        <w:tc>
          <w:tcPr>
            <w:tcW w:w="850" w:type="dxa"/>
            <w:shd w:val="clear" w:color="auto" w:fill="auto"/>
          </w:tcPr>
          <w:p w:rsidR="00343B26" w:rsidRDefault="00343B26" w:rsidP="00ED19C3">
            <w:pPr>
              <w:ind w:firstLineChars="0" w:firstLine="0"/>
              <w:rPr>
                <w:rStyle w:val="afc"/>
                <w:rFonts w:ascii="Times New Roman"/>
                <w:sz w:val="18"/>
                <w:szCs w:val="18"/>
              </w:rPr>
            </w:pPr>
            <w:r w:rsidRPr="00D01702">
              <w:rPr>
                <w:rStyle w:val="afc"/>
                <w:rFonts w:ascii="Times New Roman" w:hint="eastAsia"/>
                <w:sz w:val="18"/>
                <w:szCs w:val="18"/>
              </w:rPr>
              <w:t>S</w:t>
            </w:r>
          </w:p>
        </w:tc>
        <w:tc>
          <w:tcPr>
            <w:tcW w:w="851" w:type="dxa"/>
            <w:shd w:val="clear" w:color="auto" w:fill="auto"/>
          </w:tcPr>
          <w:p w:rsidR="00343B26" w:rsidRDefault="00343B26" w:rsidP="00ED19C3">
            <w:pPr>
              <w:ind w:firstLineChars="0" w:firstLine="0"/>
              <w:rPr>
                <w:rStyle w:val="afc"/>
                <w:rFonts w:ascii="Times New Roman"/>
                <w:sz w:val="18"/>
                <w:szCs w:val="18"/>
              </w:rPr>
            </w:pPr>
            <w:r w:rsidRPr="00D01702">
              <w:rPr>
                <w:rStyle w:val="afc"/>
                <w:rFonts w:ascii="Times New Roman" w:hint="eastAsia"/>
                <w:sz w:val="18"/>
                <w:szCs w:val="18"/>
              </w:rPr>
              <w:t>M</w:t>
            </w:r>
          </w:p>
        </w:tc>
        <w:tc>
          <w:tcPr>
            <w:tcW w:w="1559" w:type="dxa"/>
            <w:shd w:val="clear" w:color="auto" w:fill="auto"/>
          </w:tcPr>
          <w:p w:rsidR="00343B26" w:rsidRPr="003871ED" w:rsidRDefault="00343B26" w:rsidP="00ED19C3">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343B26" w:rsidRPr="003F4A31" w:rsidRDefault="00343B26" w:rsidP="00ED19C3">
            <w:pPr>
              <w:ind w:firstLineChars="0" w:firstLine="0"/>
              <w:rPr>
                <w:rStyle w:val="afc"/>
                <w:rFonts w:ascii="Times New Roman"/>
                <w:sz w:val="18"/>
                <w:szCs w:val="18"/>
              </w:rPr>
            </w:pPr>
          </w:p>
        </w:tc>
      </w:tr>
      <w:tr w:rsidR="00343B26" w:rsidRPr="005E14A8" w:rsidTr="00ED19C3">
        <w:tc>
          <w:tcPr>
            <w:tcW w:w="1526" w:type="dxa"/>
            <w:shd w:val="clear" w:color="auto" w:fill="auto"/>
            <w:vAlign w:val="center"/>
          </w:tcPr>
          <w:p w:rsidR="00343B26" w:rsidRPr="00D01702" w:rsidRDefault="00343B26" w:rsidP="00ED19C3">
            <w:pPr>
              <w:ind w:firstLineChars="0" w:firstLine="0"/>
              <w:rPr>
                <w:rStyle w:val="afc"/>
                <w:rFonts w:ascii="Times New Roman"/>
                <w:sz w:val="18"/>
                <w:szCs w:val="18"/>
              </w:rPr>
            </w:pPr>
            <w:r>
              <w:rPr>
                <w:rStyle w:val="afc"/>
                <w:rFonts w:ascii="Times New Roman" w:hint="eastAsia"/>
                <w:sz w:val="18"/>
                <w:szCs w:val="18"/>
              </w:rPr>
              <w:t>账户</w:t>
            </w:r>
            <w:r>
              <w:rPr>
                <w:rStyle w:val="afc"/>
                <w:rFonts w:ascii="Times New Roman"/>
                <w:sz w:val="18"/>
                <w:szCs w:val="18"/>
              </w:rPr>
              <w:t>名称</w:t>
            </w:r>
          </w:p>
        </w:tc>
        <w:tc>
          <w:tcPr>
            <w:tcW w:w="709" w:type="dxa"/>
            <w:shd w:val="clear" w:color="auto" w:fill="auto"/>
          </w:tcPr>
          <w:p w:rsidR="00343B26" w:rsidRPr="00D01702" w:rsidRDefault="00343B26" w:rsidP="00ED19C3">
            <w:pPr>
              <w:ind w:firstLineChars="0" w:firstLine="0"/>
              <w:rPr>
                <w:rStyle w:val="afc"/>
                <w:rFonts w:ascii="Times New Roman"/>
                <w:sz w:val="18"/>
                <w:szCs w:val="18"/>
              </w:rPr>
            </w:pPr>
            <w:r>
              <w:rPr>
                <w:rStyle w:val="afc"/>
                <w:rFonts w:ascii="Times New Roman" w:hint="eastAsia"/>
                <w:sz w:val="18"/>
                <w:szCs w:val="18"/>
              </w:rPr>
              <w:t>120</w:t>
            </w:r>
          </w:p>
        </w:tc>
        <w:tc>
          <w:tcPr>
            <w:tcW w:w="850" w:type="dxa"/>
            <w:shd w:val="clear" w:color="auto" w:fill="auto"/>
          </w:tcPr>
          <w:p w:rsidR="00343B26" w:rsidRPr="00D01702" w:rsidRDefault="00343B26" w:rsidP="00ED19C3">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343B26" w:rsidRPr="00D01702" w:rsidRDefault="00343B26" w:rsidP="00ED19C3">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tcPr>
          <w:p w:rsidR="00343B26" w:rsidRPr="003871ED" w:rsidRDefault="00343B26" w:rsidP="00ED19C3">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343B26" w:rsidRPr="003F4A31" w:rsidRDefault="00343B26" w:rsidP="00ED19C3">
            <w:pPr>
              <w:ind w:firstLineChars="0" w:firstLine="0"/>
              <w:rPr>
                <w:rStyle w:val="afc"/>
                <w:rFonts w:ascii="Times New Roman"/>
                <w:sz w:val="18"/>
                <w:szCs w:val="18"/>
              </w:rPr>
            </w:pPr>
          </w:p>
        </w:tc>
      </w:tr>
      <w:tr w:rsidR="00343B26" w:rsidRPr="005E14A8" w:rsidTr="00ED19C3">
        <w:tc>
          <w:tcPr>
            <w:tcW w:w="1526" w:type="dxa"/>
            <w:shd w:val="clear" w:color="auto" w:fill="auto"/>
            <w:vAlign w:val="center"/>
          </w:tcPr>
          <w:p w:rsidR="00343B26" w:rsidRPr="00D01702" w:rsidRDefault="00343B26" w:rsidP="00ED19C3">
            <w:pPr>
              <w:ind w:firstLineChars="0" w:firstLine="0"/>
              <w:rPr>
                <w:rStyle w:val="afc"/>
                <w:rFonts w:ascii="Times New Roman"/>
                <w:sz w:val="18"/>
                <w:szCs w:val="18"/>
              </w:rPr>
            </w:pPr>
            <w:r>
              <w:rPr>
                <w:rStyle w:val="afc"/>
                <w:rFonts w:ascii="Times New Roman" w:hint="eastAsia"/>
                <w:sz w:val="18"/>
                <w:szCs w:val="18"/>
              </w:rPr>
              <w:t>账户</w:t>
            </w:r>
            <w:r>
              <w:rPr>
                <w:rStyle w:val="afc"/>
                <w:rFonts w:ascii="Times New Roman"/>
                <w:sz w:val="18"/>
                <w:szCs w:val="18"/>
              </w:rPr>
              <w:t>类型</w:t>
            </w:r>
          </w:p>
        </w:tc>
        <w:tc>
          <w:tcPr>
            <w:tcW w:w="709" w:type="dxa"/>
            <w:shd w:val="clear" w:color="auto" w:fill="auto"/>
          </w:tcPr>
          <w:p w:rsidR="00343B26" w:rsidRPr="00D01702" w:rsidRDefault="00343B26" w:rsidP="00ED19C3">
            <w:pPr>
              <w:ind w:firstLineChars="0" w:firstLine="0"/>
              <w:rPr>
                <w:rStyle w:val="afc"/>
                <w:rFonts w:ascii="Times New Roman"/>
                <w:sz w:val="18"/>
                <w:szCs w:val="18"/>
              </w:rPr>
            </w:pPr>
            <w:r>
              <w:rPr>
                <w:rStyle w:val="afc"/>
                <w:rFonts w:ascii="Times New Roman" w:hint="eastAsia"/>
                <w:sz w:val="18"/>
                <w:szCs w:val="18"/>
              </w:rPr>
              <w:t>1</w:t>
            </w:r>
          </w:p>
        </w:tc>
        <w:tc>
          <w:tcPr>
            <w:tcW w:w="850" w:type="dxa"/>
            <w:shd w:val="clear" w:color="auto" w:fill="auto"/>
          </w:tcPr>
          <w:p w:rsidR="00343B26" w:rsidRPr="00D01702" w:rsidRDefault="00343B26" w:rsidP="00ED19C3">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343B26" w:rsidRPr="00D01702" w:rsidRDefault="00343B26" w:rsidP="00ED19C3">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tcPr>
          <w:p w:rsidR="00343B26" w:rsidRPr="003871ED" w:rsidRDefault="00343B26" w:rsidP="00ED19C3">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343B26" w:rsidRPr="003F4A31" w:rsidRDefault="00343B26" w:rsidP="00ED19C3">
            <w:pPr>
              <w:ind w:firstLineChars="0" w:firstLine="0"/>
              <w:rPr>
                <w:rStyle w:val="afc"/>
                <w:rFonts w:ascii="Times New Roman"/>
                <w:sz w:val="18"/>
                <w:szCs w:val="18"/>
              </w:rPr>
            </w:pPr>
          </w:p>
        </w:tc>
      </w:tr>
      <w:tr w:rsidR="00343B26" w:rsidRPr="005E14A8" w:rsidTr="00ED19C3">
        <w:tc>
          <w:tcPr>
            <w:tcW w:w="1526" w:type="dxa"/>
            <w:shd w:val="clear" w:color="auto" w:fill="auto"/>
            <w:vAlign w:val="center"/>
          </w:tcPr>
          <w:p w:rsidR="00343B26" w:rsidRDefault="00343B26" w:rsidP="00ED19C3">
            <w:pPr>
              <w:ind w:firstLineChars="0" w:firstLine="0"/>
              <w:rPr>
                <w:rStyle w:val="afc"/>
                <w:rFonts w:ascii="Times New Roman"/>
                <w:sz w:val="18"/>
                <w:szCs w:val="18"/>
              </w:rPr>
            </w:pPr>
            <w:r>
              <w:rPr>
                <w:rStyle w:val="afc"/>
                <w:rFonts w:ascii="Times New Roman" w:hint="eastAsia"/>
                <w:sz w:val="18"/>
                <w:szCs w:val="18"/>
              </w:rPr>
              <w:t>开户机构</w:t>
            </w:r>
          </w:p>
        </w:tc>
        <w:tc>
          <w:tcPr>
            <w:tcW w:w="709" w:type="dxa"/>
            <w:shd w:val="clear" w:color="auto" w:fill="auto"/>
          </w:tcPr>
          <w:p w:rsidR="00343B26" w:rsidRPr="00D01702" w:rsidRDefault="00343B26" w:rsidP="00ED19C3">
            <w:pPr>
              <w:ind w:firstLineChars="0" w:firstLine="0"/>
              <w:rPr>
                <w:rStyle w:val="afc"/>
                <w:rFonts w:ascii="Times New Roman"/>
                <w:sz w:val="18"/>
                <w:szCs w:val="18"/>
              </w:rPr>
            </w:pPr>
            <w:r>
              <w:rPr>
                <w:rStyle w:val="afc"/>
                <w:rFonts w:ascii="Times New Roman"/>
                <w:sz w:val="18"/>
                <w:szCs w:val="18"/>
              </w:rPr>
              <w:t>7</w:t>
            </w:r>
          </w:p>
        </w:tc>
        <w:tc>
          <w:tcPr>
            <w:tcW w:w="850" w:type="dxa"/>
            <w:shd w:val="clear" w:color="auto" w:fill="auto"/>
          </w:tcPr>
          <w:p w:rsidR="00343B26" w:rsidRPr="00D01702" w:rsidRDefault="00343B26" w:rsidP="00ED19C3">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343B26" w:rsidRPr="00D01702" w:rsidRDefault="00343B26" w:rsidP="00ED19C3">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tcPr>
          <w:p w:rsidR="00343B26" w:rsidRPr="003871ED" w:rsidRDefault="00343B26" w:rsidP="00ED19C3">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343B26" w:rsidRPr="003F4A31" w:rsidRDefault="00343B26" w:rsidP="00ED19C3">
            <w:pPr>
              <w:ind w:firstLineChars="0" w:firstLine="0"/>
              <w:rPr>
                <w:rStyle w:val="afc"/>
                <w:rFonts w:ascii="Times New Roman"/>
                <w:sz w:val="18"/>
                <w:szCs w:val="18"/>
              </w:rPr>
            </w:pPr>
          </w:p>
        </w:tc>
      </w:tr>
      <w:tr w:rsidR="00343B26" w:rsidRPr="005E14A8" w:rsidTr="00ED19C3">
        <w:tc>
          <w:tcPr>
            <w:tcW w:w="1526" w:type="dxa"/>
            <w:shd w:val="clear" w:color="auto" w:fill="auto"/>
            <w:vAlign w:val="center"/>
          </w:tcPr>
          <w:p w:rsidR="00343B26" w:rsidRDefault="00343B26" w:rsidP="00ED19C3">
            <w:pPr>
              <w:ind w:firstLineChars="0" w:firstLine="0"/>
              <w:rPr>
                <w:rStyle w:val="afc"/>
                <w:rFonts w:ascii="Times New Roman"/>
                <w:sz w:val="18"/>
                <w:szCs w:val="18"/>
              </w:rPr>
            </w:pPr>
            <w:r>
              <w:rPr>
                <w:rStyle w:val="afc"/>
                <w:rFonts w:ascii="Times New Roman" w:hint="eastAsia"/>
                <w:sz w:val="18"/>
                <w:szCs w:val="18"/>
              </w:rPr>
              <w:t>协议书</w:t>
            </w:r>
            <w:r w:rsidRPr="00BF467F">
              <w:rPr>
                <w:rStyle w:val="afc"/>
                <w:rFonts w:ascii="Times New Roman" w:hint="eastAsia"/>
                <w:sz w:val="18"/>
                <w:szCs w:val="18"/>
              </w:rPr>
              <w:t>编</w:t>
            </w:r>
            <w:r>
              <w:rPr>
                <w:rStyle w:val="afc"/>
                <w:rFonts w:ascii="Times New Roman" w:hint="eastAsia"/>
                <w:sz w:val="18"/>
                <w:szCs w:val="18"/>
              </w:rPr>
              <w:t>号</w:t>
            </w:r>
          </w:p>
        </w:tc>
        <w:tc>
          <w:tcPr>
            <w:tcW w:w="709" w:type="dxa"/>
            <w:shd w:val="clear" w:color="auto" w:fill="auto"/>
          </w:tcPr>
          <w:p w:rsidR="00343B26" w:rsidRPr="00D01702" w:rsidRDefault="00343B26" w:rsidP="00ED19C3">
            <w:pPr>
              <w:ind w:firstLineChars="0" w:firstLine="0"/>
              <w:rPr>
                <w:rStyle w:val="afc"/>
                <w:rFonts w:ascii="Times New Roman"/>
                <w:sz w:val="18"/>
                <w:szCs w:val="18"/>
              </w:rPr>
            </w:pPr>
            <w:r>
              <w:rPr>
                <w:rStyle w:val="afc"/>
                <w:rFonts w:ascii="Times New Roman"/>
                <w:sz w:val="18"/>
                <w:szCs w:val="18"/>
              </w:rPr>
              <w:t>32</w:t>
            </w:r>
          </w:p>
        </w:tc>
        <w:tc>
          <w:tcPr>
            <w:tcW w:w="850" w:type="dxa"/>
            <w:shd w:val="clear" w:color="auto" w:fill="auto"/>
          </w:tcPr>
          <w:p w:rsidR="00343B26" w:rsidRPr="00D01702" w:rsidRDefault="00343B26" w:rsidP="00ED19C3">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343B26" w:rsidRPr="00D01702" w:rsidRDefault="00343B26" w:rsidP="00ED19C3">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tcPr>
          <w:p w:rsidR="00343B26" w:rsidRPr="003871ED" w:rsidRDefault="00343B26" w:rsidP="00ED19C3">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343B26" w:rsidRPr="003F4A31" w:rsidRDefault="00343B26" w:rsidP="00ED19C3">
            <w:pPr>
              <w:ind w:firstLineChars="0" w:firstLine="0"/>
              <w:rPr>
                <w:rStyle w:val="afc"/>
                <w:rFonts w:ascii="Times New Roman"/>
                <w:sz w:val="18"/>
                <w:szCs w:val="18"/>
              </w:rPr>
            </w:pPr>
          </w:p>
        </w:tc>
      </w:tr>
      <w:tr w:rsidR="00343B26" w:rsidRPr="005E14A8" w:rsidTr="00ED19C3">
        <w:tc>
          <w:tcPr>
            <w:tcW w:w="1526" w:type="dxa"/>
            <w:shd w:val="clear" w:color="auto" w:fill="auto"/>
            <w:vAlign w:val="center"/>
          </w:tcPr>
          <w:p w:rsidR="00343B26" w:rsidRDefault="00343B26" w:rsidP="00343B26">
            <w:pPr>
              <w:ind w:firstLineChars="0" w:firstLine="0"/>
              <w:rPr>
                <w:rStyle w:val="afc"/>
                <w:rFonts w:ascii="Times New Roman"/>
                <w:sz w:val="18"/>
                <w:szCs w:val="18"/>
              </w:rPr>
            </w:pPr>
            <w:r>
              <w:rPr>
                <w:rStyle w:val="afc"/>
                <w:rFonts w:ascii="Times New Roman" w:hint="eastAsia"/>
                <w:sz w:val="18"/>
                <w:szCs w:val="18"/>
              </w:rPr>
              <w:lastRenderedPageBreak/>
              <w:t>撤销</w:t>
            </w:r>
            <w:r>
              <w:rPr>
                <w:rStyle w:val="afc"/>
                <w:rFonts w:ascii="Times New Roman"/>
                <w:sz w:val="18"/>
                <w:szCs w:val="18"/>
              </w:rPr>
              <w:t>状态</w:t>
            </w:r>
          </w:p>
        </w:tc>
        <w:tc>
          <w:tcPr>
            <w:tcW w:w="709" w:type="dxa"/>
            <w:shd w:val="clear" w:color="auto" w:fill="auto"/>
          </w:tcPr>
          <w:p w:rsidR="00343B26" w:rsidRDefault="00343B26" w:rsidP="00343B26">
            <w:pPr>
              <w:ind w:firstLineChars="0" w:firstLine="0"/>
              <w:rPr>
                <w:rStyle w:val="afc"/>
                <w:rFonts w:ascii="Times New Roman"/>
                <w:sz w:val="18"/>
                <w:szCs w:val="18"/>
              </w:rPr>
            </w:pPr>
            <w:r w:rsidRPr="00D01702">
              <w:rPr>
                <w:rStyle w:val="afc"/>
                <w:rFonts w:ascii="Times New Roman" w:hint="eastAsia"/>
                <w:sz w:val="18"/>
                <w:szCs w:val="18"/>
              </w:rPr>
              <w:t>1</w:t>
            </w:r>
          </w:p>
        </w:tc>
        <w:tc>
          <w:tcPr>
            <w:tcW w:w="850" w:type="dxa"/>
            <w:shd w:val="clear" w:color="auto" w:fill="auto"/>
          </w:tcPr>
          <w:p w:rsidR="00343B26" w:rsidRDefault="00343B26" w:rsidP="00343B26">
            <w:pPr>
              <w:ind w:firstLineChars="0" w:firstLine="0"/>
              <w:rPr>
                <w:rStyle w:val="afc"/>
                <w:rFonts w:ascii="Times New Roman"/>
                <w:sz w:val="18"/>
                <w:szCs w:val="18"/>
              </w:rPr>
            </w:pPr>
            <w:r w:rsidRPr="00D01702">
              <w:rPr>
                <w:rStyle w:val="afc"/>
                <w:rFonts w:ascii="Times New Roman" w:hint="eastAsia"/>
                <w:sz w:val="18"/>
                <w:szCs w:val="18"/>
              </w:rPr>
              <w:t>S</w:t>
            </w:r>
          </w:p>
        </w:tc>
        <w:tc>
          <w:tcPr>
            <w:tcW w:w="851" w:type="dxa"/>
            <w:shd w:val="clear" w:color="auto" w:fill="auto"/>
          </w:tcPr>
          <w:p w:rsidR="00343B26" w:rsidRDefault="00343B26" w:rsidP="00343B26">
            <w:pPr>
              <w:ind w:firstLineChars="0" w:firstLine="0"/>
              <w:rPr>
                <w:rStyle w:val="afc"/>
                <w:rFonts w:ascii="Times New Roman"/>
                <w:sz w:val="18"/>
                <w:szCs w:val="18"/>
              </w:rPr>
            </w:pPr>
            <w:r w:rsidRPr="00D01702">
              <w:rPr>
                <w:rStyle w:val="afc"/>
                <w:rFonts w:ascii="Times New Roman" w:hint="eastAsia"/>
                <w:sz w:val="18"/>
                <w:szCs w:val="18"/>
              </w:rPr>
              <w:t>M</w:t>
            </w:r>
          </w:p>
        </w:tc>
        <w:tc>
          <w:tcPr>
            <w:tcW w:w="1559" w:type="dxa"/>
            <w:shd w:val="clear" w:color="auto" w:fill="auto"/>
          </w:tcPr>
          <w:p w:rsidR="00343B26" w:rsidRPr="003871ED" w:rsidRDefault="00343B26" w:rsidP="00343B26">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343B26" w:rsidRPr="003F4A31" w:rsidRDefault="00343B26" w:rsidP="00343B26">
            <w:pPr>
              <w:ind w:firstLineChars="0" w:firstLine="0"/>
              <w:rPr>
                <w:rStyle w:val="afc"/>
                <w:rFonts w:ascii="Times New Roman"/>
                <w:sz w:val="18"/>
                <w:szCs w:val="18"/>
              </w:rPr>
            </w:pPr>
            <w:r w:rsidRPr="003F4A31">
              <w:rPr>
                <w:rStyle w:val="afc"/>
                <w:rFonts w:ascii="Times New Roman" w:hint="eastAsia"/>
                <w:sz w:val="18"/>
                <w:szCs w:val="18"/>
              </w:rPr>
              <w:t>0-</w:t>
            </w:r>
            <w:r w:rsidRPr="003F4A31">
              <w:rPr>
                <w:rStyle w:val="afc"/>
                <w:rFonts w:ascii="Times New Roman" w:hint="eastAsia"/>
                <w:sz w:val="18"/>
                <w:szCs w:val="18"/>
              </w:rPr>
              <w:t>成功</w:t>
            </w:r>
            <w:r w:rsidRPr="003F4A31">
              <w:rPr>
                <w:rStyle w:val="afc"/>
                <w:rFonts w:ascii="Times New Roman"/>
                <w:sz w:val="18"/>
                <w:szCs w:val="18"/>
              </w:rPr>
              <w:t>；</w:t>
            </w:r>
            <w:r w:rsidRPr="003F4A31">
              <w:rPr>
                <w:rStyle w:val="afc"/>
                <w:rFonts w:ascii="Times New Roman" w:hint="eastAsia"/>
                <w:sz w:val="18"/>
                <w:szCs w:val="18"/>
              </w:rPr>
              <w:t>1</w:t>
            </w:r>
            <w:r w:rsidRPr="003F4A31">
              <w:rPr>
                <w:rStyle w:val="afc"/>
                <w:rFonts w:ascii="Times New Roman"/>
                <w:sz w:val="18"/>
                <w:szCs w:val="18"/>
              </w:rPr>
              <w:t>-</w:t>
            </w:r>
            <w:r w:rsidRPr="003F4A31">
              <w:rPr>
                <w:rStyle w:val="afc"/>
                <w:rFonts w:ascii="Times New Roman"/>
                <w:sz w:val="18"/>
                <w:szCs w:val="18"/>
              </w:rPr>
              <w:t>失败</w:t>
            </w:r>
            <w:r>
              <w:rPr>
                <w:rStyle w:val="afc"/>
                <w:rFonts w:ascii="Times New Roman" w:hint="eastAsia"/>
                <w:sz w:val="18"/>
                <w:szCs w:val="18"/>
              </w:rPr>
              <w:t>；</w:t>
            </w:r>
            <w:r>
              <w:rPr>
                <w:rStyle w:val="afc"/>
                <w:rFonts w:ascii="Times New Roman" w:hint="eastAsia"/>
                <w:sz w:val="18"/>
                <w:szCs w:val="18"/>
              </w:rPr>
              <w:t>9</w:t>
            </w:r>
            <w:r>
              <w:rPr>
                <w:rStyle w:val="afc"/>
                <w:rFonts w:ascii="Times New Roman"/>
                <w:sz w:val="18"/>
                <w:szCs w:val="18"/>
              </w:rPr>
              <w:t>-</w:t>
            </w:r>
            <w:r>
              <w:rPr>
                <w:rStyle w:val="afc"/>
                <w:rFonts w:ascii="Times New Roman"/>
                <w:sz w:val="18"/>
                <w:szCs w:val="18"/>
              </w:rPr>
              <w:t>无需撤销</w:t>
            </w:r>
          </w:p>
        </w:tc>
      </w:tr>
      <w:tr w:rsidR="00343B26" w:rsidRPr="005E14A8" w:rsidTr="00ED19C3">
        <w:tc>
          <w:tcPr>
            <w:tcW w:w="1526" w:type="dxa"/>
            <w:shd w:val="clear" w:color="auto" w:fill="auto"/>
            <w:vAlign w:val="center"/>
          </w:tcPr>
          <w:p w:rsidR="00343B26" w:rsidRDefault="00343B26" w:rsidP="00343B26">
            <w:pPr>
              <w:ind w:firstLineChars="0" w:firstLine="0"/>
              <w:rPr>
                <w:rStyle w:val="afc"/>
                <w:rFonts w:ascii="Times New Roman"/>
                <w:sz w:val="18"/>
                <w:szCs w:val="18"/>
              </w:rPr>
            </w:pPr>
            <w:r>
              <w:rPr>
                <w:rStyle w:val="afc"/>
                <w:rFonts w:ascii="Times New Roman" w:hint="eastAsia"/>
                <w:sz w:val="18"/>
                <w:szCs w:val="18"/>
              </w:rPr>
              <w:t>撤销</w:t>
            </w:r>
            <w:r>
              <w:rPr>
                <w:rStyle w:val="afc"/>
                <w:rFonts w:ascii="Times New Roman"/>
                <w:sz w:val="18"/>
                <w:szCs w:val="18"/>
              </w:rPr>
              <w:t>错误描述</w:t>
            </w:r>
          </w:p>
        </w:tc>
        <w:tc>
          <w:tcPr>
            <w:tcW w:w="709" w:type="dxa"/>
            <w:shd w:val="clear" w:color="auto" w:fill="auto"/>
          </w:tcPr>
          <w:p w:rsidR="00343B26" w:rsidRDefault="00343B26" w:rsidP="00343B26">
            <w:pPr>
              <w:ind w:firstLineChars="0" w:firstLine="0"/>
              <w:rPr>
                <w:rStyle w:val="afc"/>
                <w:rFonts w:ascii="Times New Roman"/>
                <w:sz w:val="18"/>
                <w:szCs w:val="18"/>
              </w:rPr>
            </w:pPr>
            <w:r>
              <w:rPr>
                <w:rStyle w:val="afc"/>
                <w:rFonts w:ascii="Times New Roman"/>
                <w:sz w:val="18"/>
                <w:szCs w:val="18"/>
              </w:rPr>
              <w:t>300</w:t>
            </w:r>
          </w:p>
        </w:tc>
        <w:tc>
          <w:tcPr>
            <w:tcW w:w="850" w:type="dxa"/>
            <w:shd w:val="clear" w:color="auto" w:fill="auto"/>
          </w:tcPr>
          <w:p w:rsidR="00343B26" w:rsidRDefault="00343B26" w:rsidP="00343B26">
            <w:pPr>
              <w:ind w:firstLineChars="0" w:firstLine="0"/>
              <w:rPr>
                <w:rStyle w:val="afc"/>
                <w:rFonts w:ascii="Times New Roman"/>
                <w:sz w:val="18"/>
                <w:szCs w:val="18"/>
              </w:rPr>
            </w:pPr>
            <w:r w:rsidRPr="00D01702">
              <w:rPr>
                <w:rStyle w:val="afc"/>
                <w:rFonts w:ascii="Times New Roman" w:hint="eastAsia"/>
                <w:sz w:val="18"/>
                <w:szCs w:val="18"/>
              </w:rPr>
              <w:t>S</w:t>
            </w:r>
          </w:p>
        </w:tc>
        <w:tc>
          <w:tcPr>
            <w:tcW w:w="851" w:type="dxa"/>
            <w:shd w:val="clear" w:color="auto" w:fill="auto"/>
          </w:tcPr>
          <w:p w:rsidR="00343B26" w:rsidRDefault="00343B26" w:rsidP="00343B26">
            <w:pPr>
              <w:ind w:firstLineChars="0" w:firstLine="0"/>
              <w:rPr>
                <w:rStyle w:val="afc"/>
                <w:rFonts w:ascii="Times New Roman"/>
                <w:sz w:val="18"/>
                <w:szCs w:val="18"/>
              </w:rPr>
            </w:pPr>
            <w:r w:rsidRPr="00D01702">
              <w:rPr>
                <w:rStyle w:val="afc"/>
                <w:rFonts w:ascii="Times New Roman" w:hint="eastAsia"/>
                <w:sz w:val="18"/>
                <w:szCs w:val="18"/>
              </w:rPr>
              <w:t>M</w:t>
            </w:r>
          </w:p>
        </w:tc>
        <w:tc>
          <w:tcPr>
            <w:tcW w:w="1559" w:type="dxa"/>
            <w:shd w:val="clear" w:color="auto" w:fill="auto"/>
          </w:tcPr>
          <w:p w:rsidR="00343B26" w:rsidRPr="003871ED" w:rsidRDefault="00343B26" w:rsidP="00343B26">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343B26" w:rsidRPr="003F4A31" w:rsidRDefault="00343B26" w:rsidP="00343B26">
            <w:pPr>
              <w:ind w:firstLineChars="0" w:firstLine="0"/>
              <w:rPr>
                <w:rStyle w:val="afc"/>
                <w:rFonts w:ascii="Times New Roman"/>
                <w:sz w:val="18"/>
                <w:szCs w:val="18"/>
              </w:rPr>
            </w:pPr>
          </w:p>
        </w:tc>
      </w:tr>
    </w:tbl>
    <w:p w:rsidR="00193E69" w:rsidRDefault="00193E69" w:rsidP="00193E69">
      <w:pPr>
        <w:pStyle w:val="21"/>
        <w:numPr>
          <w:ilvl w:val="1"/>
          <w:numId w:val="1"/>
        </w:numPr>
        <w:ind w:left="0" w:firstLine="0"/>
      </w:pPr>
      <w:bookmarkStart w:id="206" w:name="_Toc8133881"/>
      <w:r>
        <w:rPr>
          <w:rFonts w:hint="eastAsia"/>
        </w:rPr>
        <w:t>批量</w:t>
      </w:r>
      <w:r>
        <w:t>缴费</w:t>
      </w:r>
      <w:r>
        <w:rPr>
          <w:rFonts w:hint="eastAsia"/>
        </w:rPr>
        <w:t>凭证打印</w:t>
      </w:r>
      <w:r>
        <w:t>确认</w:t>
      </w:r>
      <w:bookmarkEnd w:id="206"/>
    </w:p>
    <w:p w:rsidR="00193E69" w:rsidRDefault="00193E69" w:rsidP="00DB275A">
      <w:pPr>
        <w:pStyle w:val="3"/>
      </w:pPr>
      <w:bookmarkStart w:id="207" w:name="_Toc8133882"/>
      <w:r>
        <w:rPr>
          <w:rFonts w:hint="eastAsia"/>
        </w:rPr>
        <w:t>批量</w:t>
      </w:r>
      <w:r>
        <w:t>缴费</w:t>
      </w:r>
      <w:r>
        <w:rPr>
          <w:rFonts w:hint="eastAsia"/>
        </w:rPr>
        <w:t>凭证打印</w:t>
      </w:r>
      <w:r>
        <w:t>确认服务</w:t>
      </w:r>
      <w:r>
        <w:rPr>
          <w:rFonts w:hint="eastAsia"/>
        </w:rPr>
        <w:t>(</w:t>
      </w:r>
      <w:r>
        <w:t>oBOW712737</w:t>
      </w:r>
      <w:r>
        <w:rPr>
          <w:rFonts w:hint="eastAsia"/>
        </w:rPr>
        <w:t>)</w:t>
      </w:r>
      <w:bookmarkEnd w:id="207"/>
    </w:p>
    <w:p w:rsidR="00193E69" w:rsidRDefault="00193E69" w:rsidP="00193E69">
      <w:pPr>
        <w:ind w:firstLine="480"/>
      </w:pPr>
      <w:r>
        <w:rPr>
          <w:rFonts w:hint="eastAsia"/>
        </w:rPr>
        <w:t>系统标识：</w:t>
      </w:r>
      <w:r>
        <w:t>OBOW</w:t>
      </w:r>
    </w:p>
    <w:p w:rsidR="00193E69" w:rsidRPr="00412DD5" w:rsidRDefault="00193E69" w:rsidP="00193E69">
      <w:pPr>
        <w:ind w:firstLine="480"/>
      </w:pPr>
      <w:r>
        <w:rPr>
          <w:rFonts w:hint="eastAsia"/>
        </w:rPr>
        <w:t>交易码：</w:t>
      </w:r>
      <w:r>
        <w:t>712737</w:t>
      </w:r>
    </w:p>
    <w:p w:rsidR="00193E69" w:rsidRDefault="00193E69" w:rsidP="00DB275A">
      <w:pPr>
        <w:pStyle w:val="3"/>
      </w:pPr>
      <w:bookmarkStart w:id="208" w:name="_Toc8133883"/>
      <w:r>
        <w:rPr>
          <w:rFonts w:hint="eastAsia"/>
        </w:rPr>
        <w:t>业务功能</w:t>
      </w:r>
      <w:bookmarkEnd w:id="208"/>
    </w:p>
    <w:p w:rsidR="00193E69" w:rsidRDefault="00193E69" w:rsidP="00193E69">
      <w:pPr>
        <w:ind w:firstLine="480"/>
      </w:pPr>
      <w:r>
        <w:rPr>
          <w:rFonts w:hint="eastAsia"/>
        </w:rPr>
        <w:t>实现批量</w:t>
      </w:r>
      <w:r>
        <w:t>缴费</w:t>
      </w:r>
      <w:r>
        <w:rPr>
          <w:rFonts w:hint="eastAsia"/>
        </w:rPr>
        <w:t>凭证打印</w:t>
      </w:r>
      <w:r>
        <w:t>次数增加</w:t>
      </w:r>
      <w:r>
        <w:rPr>
          <w:rFonts w:hint="eastAsia"/>
        </w:rPr>
        <w:t>的</w:t>
      </w:r>
      <w:r>
        <w:t>功能</w:t>
      </w:r>
      <w:r>
        <w:rPr>
          <w:rFonts w:hint="eastAsia"/>
        </w:rPr>
        <w:t>。</w:t>
      </w:r>
    </w:p>
    <w:p w:rsidR="00193E69" w:rsidRDefault="00193E69" w:rsidP="00DB275A">
      <w:pPr>
        <w:pStyle w:val="3"/>
      </w:pPr>
      <w:bookmarkStart w:id="209" w:name="_Toc8133884"/>
      <w:r>
        <w:rPr>
          <w:rFonts w:hint="eastAsia"/>
        </w:rPr>
        <w:t>请求报文</w:t>
      </w:r>
      <w:bookmarkEnd w:id="209"/>
    </w:p>
    <w:p w:rsidR="00193E69" w:rsidRPr="00ED5D84" w:rsidRDefault="00193E69" w:rsidP="00193E69">
      <w:pPr>
        <w:ind w:firstLine="480"/>
        <w:rPr>
          <w:rStyle w:val="afc"/>
        </w:rPr>
      </w:pPr>
      <w:r w:rsidRPr="00ED5D84">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ED5D84">
        <w:rPr>
          <w:rStyle w:val="afc"/>
          <w:rFonts w:hint="eastAsia"/>
        </w:rPr>
        <w:t>/</w:t>
      </w:r>
      <w:r>
        <w:rPr>
          <w:rStyle w:val="afc"/>
          <w:rFonts w:hint="eastAsia"/>
        </w:rPr>
        <w:t>body/</w:t>
      </w:r>
      <w:r w:rsidRPr="00C2789D">
        <w:rPr>
          <w:rStyle w:val="afc"/>
          <w:rFonts w:hint="eastAsia"/>
        </w:rPr>
        <w:t>request/</w:t>
      </w:r>
      <w:r w:rsidRPr="00B0614D">
        <w:rPr>
          <w:rStyle w:val="afc"/>
        </w:rPr>
        <w:t>xfaceTradeDTO</w:t>
      </w:r>
      <w:r>
        <w:rPr>
          <w:rStyle w:val="afc"/>
          <w:rFonts w:hint="eastAsia"/>
        </w:rPr>
        <w:t>/</w:t>
      </w:r>
      <w:r>
        <w:t>oBOW712737</w:t>
      </w:r>
      <w:r w:rsidRPr="00B1794C">
        <w:t>DTO</w:t>
      </w:r>
    </w:p>
    <w:p w:rsidR="00193E69" w:rsidRDefault="00193E69" w:rsidP="00193E69">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t xml:space="preserve">.53 </w:t>
      </w:r>
      <w:r>
        <w:rPr>
          <w:rFonts w:hint="eastAsia"/>
        </w:rPr>
        <w:t>批量</w:t>
      </w:r>
      <w:r>
        <w:t>缴费</w:t>
      </w:r>
      <w:r>
        <w:rPr>
          <w:rFonts w:hint="eastAsia"/>
        </w:rPr>
        <w:t>凭证打印</w:t>
      </w:r>
      <w:r>
        <w:t>确认</w:t>
      </w:r>
      <w:r>
        <w:rPr>
          <w:rFonts w:hint="eastAsia"/>
        </w:rPr>
        <w:t>请求</w:t>
      </w:r>
      <w:r>
        <w:t>报文</w:t>
      </w:r>
    </w:p>
    <w:tbl>
      <w:tblPr>
        <w:tblStyle w:val="af4"/>
        <w:tblW w:w="9072" w:type="dxa"/>
        <w:jc w:val="center"/>
        <w:tblLayout w:type="fixed"/>
        <w:tblLook w:val="04A0"/>
      </w:tblPr>
      <w:tblGrid>
        <w:gridCol w:w="2346"/>
        <w:gridCol w:w="1652"/>
        <w:gridCol w:w="743"/>
        <w:gridCol w:w="743"/>
        <w:gridCol w:w="743"/>
        <w:gridCol w:w="903"/>
        <w:gridCol w:w="1942"/>
      </w:tblGrid>
      <w:tr w:rsidR="00193E69" w:rsidRPr="00BE0356" w:rsidTr="00542C2A">
        <w:trPr>
          <w:jc w:val="center"/>
        </w:trPr>
        <w:tc>
          <w:tcPr>
            <w:tcW w:w="2346" w:type="dxa"/>
            <w:shd w:val="clear" w:color="auto" w:fill="5B9BD5" w:themeFill="accent1"/>
            <w:vAlign w:val="center"/>
          </w:tcPr>
          <w:p w:rsidR="00193E69" w:rsidRPr="00BE0356" w:rsidRDefault="00193E69" w:rsidP="00542C2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652" w:type="dxa"/>
            <w:shd w:val="clear" w:color="auto" w:fill="5B9BD5" w:themeFill="accent1"/>
            <w:vAlign w:val="center"/>
          </w:tcPr>
          <w:p w:rsidR="00193E69" w:rsidRPr="00BE0356" w:rsidRDefault="00193E69" w:rsidP="00542C2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43" w:type="dxa"/>
            <w:shd w:val="clear" w:color="auto" w:fill="5B9BD5" w:themeFill="accent1"/>
            <w:vAlign w:val="center"/>
          </w:tcPr>
          <w:p w:rsidR="00193E69" w:rsidRPr="00BE0356" w:rsidRDefault="00193E69" w:rsidP="00542C2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43" w:type="dxa"/>
            <w:shd w:val="clear" w:color="auto" w:fill="5B9BD5" w:themeFill="accent1"/>
            <w:vAlign w:val="center"/>
          </w:tcPr>
          <w:p w:rsidR="00193E69" w:rsidRPr="00BE0356" w:rsidRDefault="00193E69" w:rsidP="00542C2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43" w:type="dxa"/>
            <w:shd w:val="clear" w:color="auto" w:fill="5B9BD5" w:themeFill="accent1"/>
            <w:vAlign w:val="center"/>
          </w:tcPr>
          <w:p w:rsidR="00193E69" w:rsidRPr="00BE0356" w:rsidRDefault="00193E69" w:rsidP="00542C2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903" w:type="dxa"/>
            <w:shd w:val="clear" w:color="auto" w:fill="5B9BD5" w:themeFill="accent1"/>
            <w:vAlign w:val="center"/>
          </w:tcPr>
          <w:p w:rsidR="00193E69" w:rsidRPr="00BE0356" w:rsidRDefault="00193E69" w:rsidP="00542C2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942" w:type="dxa"/>
            <w:shd w:val="clear" w:color="auto" w:fill="5B9BD5" w:themeFill="accent1"/>
            <w:vAlign w:val="center"/>
          </w:tcPr>
          <w:p w:rsidR="00193E69" w:rsidRPr="00BE0356" w:rsidRDefault="00193E69" w:rsidP="00542C2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193E69" w:rsidRPr="00F95887" w:rsidTr="00542C2A">
        <w:trPr>
          <w:jc w:val="center"/>
        </w:trPr>
        <w:tc>
          <w:tcPr>
            <w:tcW w:w="2346" w:type="dxa"/>
            <w:vAlign w:val="center"/>
          </w:tcPr>
          <w:p w:rsidR="00193E69" w:rsidRPr="00F95887" w:rsidRDefault="00193E69" w:rsidP="00542C2A">
            <w:pPr>
              <w:ind w:firstLineChars="0" w:firstLine="0"/>
              <w:rPr>
                <w:rStyle w:val="afc"/>
                <w:sz w:val="18"/>
                <w:szCs w:val="18"/>
              </w:rPr>
            </w:pPr>
            <w:r w:rsidRPr="00787BD6">
              <w:rPr>
                <w:rStyle w:val="afc"/>
                <w:rFonts w:ascii="Times New Roman"/>
                <w:sz w:val="18"/>
                <w:szCs w:val="18"/>
              </w:rPr>
              <w:t>middHead</w:t>
            </w:r>
          </w:p>
        </w:tc>
        <w:tc>
          <w:tcPr>
            <w:tcW w:w="1652" w:type="dxa"/>
            <w:vAlign w:val="center"/>
          </w:tcPr>
          <w:p w:rsidR="00193E69" w:rsidRPr="00F95887" w:rsidRDefault="00193E69" w:rsidP="00542C2A">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头结点</w:t>
            </w:r>
          </w:p>
        </w:tc>
        <w:tc>
          <w:tcPr>
            <w:tcW w:w="743" w:type="dxa"/>
            <w:vAlign w:val="center"/>
          </w:tcPr>
          <w:p w:rsidR="00193E69" w:rsidRPr="00F95887" w:rsidRDefault="00193E69" w:rsidP="00542C2A">
            <w:pPr>
              <w:ind w:firstLineChars="0" w:firstLine="0"/>
              <w:rPr>
                <w:rStyle w:val="afc"/>
                <w:sz w:val="18"/>
                <w:szCs w:val="18"/>
              </w:rPr>
            </w:pPr>
          </w:p>
        </w:tc>
        <w:tc>
          <w:tcPr>
            <w:tcW w:w="743" w:type="dxa"/>
            <w:vAlign w:val="center"/>
          </w:tcPr>
          <w:p w:rsidR="00193E69" w:rsidRPr="00F95887" w:rsidRDefault="00193E69" w:rsidP="00542C2A">
            <w:pPr>
              <w:ind w:firstLineChars="0" w:firstLine="0"/>
              <w:rPr>
                <w:rStyle w:val="afc"/>
                <w:sz w:val="18"/>
                <w:szCs w:val="18"/>
              </w:rPr>
            </w:pPr>
          </w:p>
        </w:tc>
        <w:tc>
          <w:tcPr>
            <w:tcW w:w="743" w:type="dxa"/>
            <w:vAlign w:val="center"/>
          </w:tcPr>
          <w:p w:rsidR="00193E69" w:rsidRPr="00F95887" w:rsidRDefault="00193E69" w:rsidP="00542C2A">
            <w:pPr>
              <w:ind w:firstLineChars="0" w:firstLine="0"/>
              <w:rPr>
                <w:rStyle w:val="afc"/>
                <w:sz w:val="18"/>
                <w:szCs w:val="18"/>
              </w:rPr>
            </w:pPr>
          </w:p>
        </w:tc>
        <w:tc>
          <w:tcPr>
            <w:tcW w:w="903" w:type="dxa"/>
            <w:vAlign w:val="center"/>
          </w:tcPr>
          <w:p w:rsidR="00193E69" w:rsidRPr="00F95887" w:rsidRDefault="00193E69" w:rsidP="00542C2A">
            <w:pPr>
              <w:ind w:firstLineChars="0" w:firstLine="0"/>
              <w:rPr>
                <w:rStyle w:val="afc"/>
                <w:sz w:val="18"/>
                <w:szCs w:val="18"/>
              </w:rPr>
            </w:pPr>
          </w:p>
        </w:tc>
        <w:tc>
          <w:tcPr>
            <w:tcW w:w="1942" w:type="dxa"/>
            <w:vAlign w:val="center"/>
          </w:tcPr>
          <w:p w:rsidR="00193E69" w:rsidRPr="00F95887" w:rsidRDefault="00193E69" w:rsidP="00542C2A">
            <w:pPr>
              <w:ind w:firstLineChars="0" w:firstLine="0"/>
              <w:rPr>
                <w:rStyle w:val="afc"/>
                <w:sz w:val="18"/>
                <w:szCs w:val="18"/>
              </w:rPr>
            </w:pPr>
          </w:p>
        </w:tc>
      </w:tr>
      <w:tr w:rsidR="00193E69" w:rsidRPr="00F95887" w:rsidTr="00542C2A">
        <w:trPr>
          <w:jc w:val="center"/>
        </w:trPr>
        <w:tc>
          <w:tcPr>
            <w:tcW w:w="2346" w:type="dxa"/>
            <w:vAlign w:val="center"/>
          </w:tcPr>
          <w:p w:rsidR="00193E69" w:rsidRDefault="00193E69" w:rsidP="00542C2A">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wdmc</w:t>
            </w:r>
          </w:p>
        </w:tc>
        <w:tc>
          <w:tcPr>
            <w:tcW w:w="1652" w:type="dxa"/>
            <w:vAlign w:val="center"/>
          </w:tcPr>
          <w:p w:rsidR="00193E69" w:rsidRDefault="00193E69" w:rsidP="00542C2A">
            <w:pPr>
              <w:ind w:firstLineChars="0" w:firstLine="0"/>
              <w:rPr>
                <w:rStyle w:val="afc"/>
                <w:sz w:val="18"/>
                <w:szCs w:val="18"/>
              </w:rPr>
            </w:pPr>
            <w:r>
              <w:rPr>
                <w:rStyle w:val="afc"/>
                <w:rFonts w:ascii="Times New Roman" w:hint="eastAsia"/>
                <w:sz w:val="18"/>
                <w:szCs w:val="18"/>
              </w:rPr>
              <w:t>网点</w:t>
            </w:r>
            <w:r>
              <w:rPr>
                <w:rStyle w:val="afc"/>
                <w:rFonts w:ascii="Times New Roman"/>
                <w:sz w:val="18"/>
                <w:szCs w:val="18"/>
              </w:rPr>
              <w:t>名称</w:t>
            </w:r>
          </w:p>
        </w:tc>
        <w:tc>
          <w:tcPr>
            <w:tcW w:w="743" w:type="dxa"/>
            <w:vAlign w:val="center"/>
          </w:tcPr>
          <w:p w:rsidR="00193E69" w:rsidRDefault="00193E69" w:rsidP="00542C2A">
            <w:pPr>
              <w:ind w:firstLineChars="0" w:firstLine="0"/>
              <w:rPr>
                <w:rStyle w:val="afc"/>
                <w:sz w:val="18"/>
                <w:szCs w:val="18"/>
              </w:rPr>
            </w:pPr>
            <w:r>
              <w:rPr>
                <w:rStyle w:val="afc"/>
                <w:rFonts w:ascii="Times New Roman"/>
                <w:sz w:val="18"/>
                <w:szCs w:val="18"/>
              </w:rPr>
              <w:t>120</w:t>
            </w:r>
          </w:p>
        </w:tc>
        <w:tc>
          <w:tcPr>
            <w:tcW w:w="743" w:type="dxa"/>
            <w:vAlign w:val="center"/>
          </w:tcPr>
          <w:p w:rsidR="00193E69" w:rsidRDefault="00193E69" w:rsidP="00542C2A">
            <w:pPr>
              <w:ind w:firstLineChars="0" w:firstLine="0"/>
              <w:rPr>
                <w:rStyle w:val="afc"/>
                <w:sz w:val="18"/>
                <w:szCs w:val="18"/>
              </w:rPr>
            </w:pPr>
            <w:r w:rsidRPr="00336A89">
              <w:rPr>
                <w:rStyle w:val="afc"/>
                <w:rFonts w:ascii="Times New Roman"/>
                <w:sz w:val="18"/>
                <w:szCs w:val="18"/>
              </w:rPr>
              <w:t>S</w:t>
            </w:r>
          </w:p>
        </w:tc>
        <w:tc>
          <w:tcPr>
            <w:tcW w:w="743" w:type="dxa"/>
            <w:vAlign w:val="center"/>
          </w:tcPr>
          <w:p w:rsidR="00193E69" w:rsidRDefault="00193E69" w:rsidP="00542C2A">
            <w:pPr>
              <w:ind w:firstLineChars="0" w:firstLine="0"/>
              <w:rPr>
                <w:rStyle w:val="afc"/>
                <w:sz w:val="18"/>
                <w:szCs w:val="18"/>
              </w:rPr>
            </w:pPr>
            <w:r>
              <w:rPr>
                <w:rStyle w:val="afc"/>
                <w:rFonts w:ascii="Times New Roman"/>
                <w:sz w:val="18"/>
                <w:szCs w:val="18"/>
              </w:rPr>
              <w:t>O</w:t>
            </w:r>
          </w:p>
        </w:tc>
        <w:tc>
          <w:tcPr>
            <w:tcW w:w="903" w:type="dxa"/>
            <w:vAlign w:val="center"/>
          </w:tcPr>
          <w:p w:rsidR="00193E69" w:rsidRDefault="00193E69" w:rsidP="00542C2A">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193E69" w:rsidRPr="00F95887" w:rsidRDefault="00193E69" w:rsidP="00542C2A">
            <w:pPr>
              <w:ind w:firstLineChars="0" w:firstLine="0"/>
              <w:rPr>
                <w:rStyle w:val="afc"/>
                <w:sz w:val="18"/>
                <w:szCs w:val="18"/>
              </w:rPr>
            </w:pPr>
          </w:p>
        </w:tc>
      </w:tr>
      <w:tr w:rsidR="00193E69" w:rsidRPr="00F95887" w:rsidTr="00542C2A">
        <w:trPr>
          <w:jc w:val="center"/>
        </w:trPr>
        <w:tc>
          <w:tcPr>
            <w:tcW w:w="2346" w:type="dxa"/>
            <w:vAlign w:val="center"/>
          </w:tcPr>
          <w:p w:rsidR="00193E69" w:rsidRDefault="00193E69" w:rsidP="00542C2A">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yybs</w:t>
            </w:r>
          </w:p>
        </w:tc>
        <w:tc>
          <w:tcPr>
            <w:tcW w:w="1652" w:type="dxa"/>
            <w:vAlign w:val="center"/>
          </w:tcPr>
          <w:p w:rsidR="00193E69" w:rsidRDefault="00193E69" w:rsidP="00542C2A">
            <w:pPr>
              <w:ind w:firstLineChars="0" w:firstLine="0"/>
              <w:rPr>
                <w:rStyle w:val="afc"/>
                <w:sz w:val="18"/>
                <w:szCs w:val="18"/>
              </w:rPr>
            </w:pPr>
            <w:r>
              <w:rPr>
                <w:rStyle w:val="afc"/>
                <w:rFonts w:ascii="Times New Roman" w:hint="eastAsia"/>
                <w:sz w:val="18"/>
                <w:szCs w:val="18"/>
              </w:rPr>
              <w:t>应用</w:t>
            </w:r>
            <w:r>
              <w:rPr>
                <w:rStyle w:val="afc"/>
                <w:rFonts w:ascii="Times New Roman"/>
                <w:sz w:val="18"/>
                <w:szCs w:val="18"/>
              </w:rPr>
              <w:t>标示</w:t>
            </w:r>
          </w:p>
        </w:tc>
        <w:tc>
          <w:tcPr>
            <w:tcW w:w="743" w:type="dxa"/>
            <w:vAlign w:val="center"/>
          </w:tcPr>
          <w:p w:rsidR="00193E69" w:rsidRDefault="00193E69" w:rsidP="00542C2A">
            <w:pPr>
              <w:ind w:firstLineChars="0" w:firstLine="0"/>
              <w:rPr>
                <w:rStyle w:val="afc"/>
                <w:sz w:val="18"/>
                <w:szCs w:val="18"/>
              </w:rPr>
            </w:pPr>
            <w:r>
              <w:rPr>
                <w:rStyle w:val="afc"/>
                <w:rFonts w:ascii="Times New Roman"/>
                <w:sz w:val="18"/>
                <w:szCs w:val="18"/>
              </w:rPr>
              <w:t>3</w:t>
            </w:r>
          </w:p>
        </w:tc>
        <w:tc>
          <w:tcPr>
            <w:tcW w:w="743" w:type="dxa"/>
            <w:vAlign w:val="center"/>
          </w:tcPr>
          <w:p w:rsidR="00193E69" w:rsidRDefault="00193E69" w:rsidP="00542C2A">
            <w:pPr>
              <w:ind w:firstLineChars="0" w:firstLine="0"/>
              <w:rPr>
                <w:rStyle w:val="afc"/>
                <w:sz w:val="18"/>
                <w:szCs w:val="18"/>
              </w:rPr>
            </w:pPr>
            <w:r w:rsidRPr="00336A89">
              <w:rPr>
                <w:rStyle w:val="afc"/>
                <w:rFonts w:ascii="Times New Roman"/>
                <w:sz w:val="18"/>
                <w:szCs w:val="18"/>
              </w:rPr>
              <w:t>S</w:t>
            </w:r>
          </w:p>
        </w:tc>
        <w:tc>
          <w:tcPr>
            <w:tcW w:w="743" w:type="dxa"/>
            <w:vAlign w:val="center"/>
          </w:tcPr>
          <w:p w:rsidR="00193E69" w:rsidRDefault="00193E69" w:rsidP="00542C2A">
            <w:pPr>
              <w:ind w:firstLineChars="0" w:firstLine="0"/>
              <w:rPr>
                <w:rStyle w:val="afc"/>
                <w:sz w:val="18"/>
                <w:szCs w:val="18"/>
              </w:rPr>
            </w:pPr>
            <w:r w:rsidRPr="00336A89">
              <w:rPr>
                <w:rStyle w:val="afc"/>
                <w:rFonts w:ascii="Times New Roman"/>
                <w:sz w:val="18"/>
                <w:szCs w:val="18"/>
              </w:rPr>
              <w:t>M</w:t>
            </w:r>
          </w:p>
        </w:tc>
        <w:tc>
          <w:tcPr>
            <w:tcW w:w="903" w:type="dxa"/>
            <w:vAlign w:val="center"/>
          </w:tcPr>
          <w:p w:rsidR="00193E69" w:rsidRDefault="00193E69" w:rsidP="00542C2A">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193E69" w:rsidRPr="00F95887" w:rsidRDefault="00193E69" w:rsidP="00542C2A">
            <w:pPr>
              <w:ind w:firstLineChars="0" w:firstLine="0"/>
              <w:rPr>
                <w:rStyle w:val="afc"/>
                <w:sz w:val="18"/>
                <w:szCs w:val="18"/>
              </w:rPr>
            </w:pPr>
            <w:r>
              <w:rPr>
                <w:rStyle w:val="afc"/>
                <w:rFonts w:ascii="Times New Roman" w:hint="eastAsia"/>
                <w:sz w:val="18"/>
                <w:szCs w:val="18"/>
              </w:rPr>
              <w:t>003</w:t>
            </w:r>
            <w:r>
              <w:rPr>
                <w:rStyle w:val="afc"/>
                <w:rFonts w:ascii="Times New Roman"/>
                <w:sz w:val="18"/>
                <w:szCs w:val="18"/>
              </w:rPr>
              <w:t>-</w:t>
            </w:r>
            <w:r>
              <w:rPr>
                <w:rStyle w:val="afc"/>
                <w:rFonts w:ascii="Times New Roman"/>
                <w:sz w:val="18"/>
                <w:szCs w:val="18"/>
              </w:rPr>
              <w:t>代收付应用</w:t>
            </w:r>
          </w:p>
        </w:tc>
      </w:tr>
      <w:tr w:rsidR="00193E69" w:rsidRPr="00F95887" w:rsidTr="00542C2A">
        <w:trPr>
          <w:jc w:val="center"/>
        </w:trPr>
        <w:tc>
          <w:tcPr>
            <w:tcW w:w="2346" w:type="dxa"/>
            <w:vAlign w:val="center"/>
          </w:tcPr>
          <w:p w:rsidR="00193E69" w:rsidRDefault="00193E69" w:rsidP="00542C2A">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mac</w:t>
            </w:r>
          </w:p>
        </w:tc>
        <w:tc>
          <w:tcPr>
            <w:tcW w:w="1652" w:type="dxa"/>
            <w:vAlign w:val="center"/>
          </w:tcPr>
          <w:p w:rsidR="00193E69" w:rsidRDefault="00193E69" w:rsidP="00542C2A">
            <w:pPr>
              <w:ind w:firstLineChars="0" w:firstLine="0"/>
              <w:rPr>
                <w:rStyle w:val="afc"/>
                <w:sz w:val="18"/>
                <w:szCs w:val="18"/>
              </w:rPr>
            </w:pPr>
            <w:r>
              <w:rPr>
                <w:rStyle w:val="afc"/>
                <w:rFonts w:ascii="Times New Roman" w:hint="eastAsia"/>
                <w:sz w:val="18"/>
                <w:szCs w:val="18"/>
              </w:rPr>
              <w:t>MAC</w:t>
            </w:r>
            <w:r>
              <w:rPr>
                <w:rStyle w:val="afc"/>
                <w:rFonts w:ascii="Times New Roman" w:hint="eastAsia"/>
                <w:sz w:val="18"/>
                <w:szCs w:val="18"/>
              </w:rPr>
              <w:t>校验</w:t>
            </w:r>
            <w:r>
              <w:rPr>
                <w:rStyle w:val="afc"/>
                <w:rFonts w:ascii="Times New Roman"/>
                <w:sz w:val="18"/>
                <w:szCs w:val="18"/>
              </w:rPr>
              <w:t>值</w:t>
            </w:r>
          </w:p>
        </w:tc>
        <w:tc>
          <w:tcPr>
            <w:tcW w:w="743" w:type="dxa"/>
            <w:vAlign w:val="center"/>
          </w:tcPr>
          <w:p w:rsidR="00193E69" w:rsidRDefault="00193E69" w:rsidP="00542C2A">
            <w:pPr>
              <w:ind w:firstLineChars="0" w:firstLine="0"/>
              <w:rPr>
                <w:rStyle w:val="afc"/>
                <w:sz w:val="18"/>
                <w:szCs w:val="18"/>
              </w:rPr>
            </w:pPr>
            <w:r>
              <w:rPr>
                <w:rStyle w:val="afc"/>
                <w:rFonts w:ascii="Times New Roman"/>
                <w:sz w:val="18"/>
                <w:szCs w:val="18"/>
              </w:rPr>
              <w:t>32</w:t>
            </w:r>
          </w:p>
        </w:tc>
        <w:tc>
          <w:tcPr>
            <w:tcW w:w="743" w:type="dxa"/>
            <w:vAlign w:val="center"/>
          </w:tcPr>
          <w:p w:rsidR="00193E69" w:rsidRDefault="00193E69" w:rsidP="00542C2A">
            <w:pPr>
              <w:ind w:firstLineChars="0" w:firstLine="0"/>
              <w:rPr>
                <w:rStyle w:val="afc"/>
                <w:sz w:val="18"/>
                <w:szCs w:val="18"/>
              </w:rPr>
            </w:pPr>
            <w:r w:rsidRPr="00336A89">
              <w:rPr>
                <w:rStyle w:val="afc"/>
                <w:rFonts w:ascii="Times New Roman"/>
                <w:sz w:val="18"/>
                <w:szCs w:val="18"/>
              </w:rPr>
              <w:t>S</w:t>
            </w:r>
          </w:p>
        </w:tc>
        <w:tc>
          <w:tcPr>
            <w:tcW w:w="743" w:type="dxa"/>
            <w:vAlign w:val="center"/>
          </w:tcPr>
          <w:p w:rsidR="00193E69" w:rsidRDefault="00193E69" w:rsidP="00542C2A">
            <w:pPr>
              <w:ind w:firstLineChars="0" w:firstLine="0"/>
              <w:rPr>
                <w:rStyle w:val="afc"/>
                <w:sz w:val="18"/>
                <w:szCs w:val="18"/>
              </w:rPr>
            </w:pPr>
            <w:r>
              <w:rPr>
                <w:rStyle w:val="afc"/>
                <w:rFonts w:ascii="Times New Roman"/>
                <w:sz w:val="18"/>
                <w:szCs w:val="18"/>
              </w:rPr>
              <w:t>O</w:t>
            </w:r>
          </w:p>
        </w:tc>
        <w:tc>
          <w:tcPr>
            <w:tcW w:w="903" w:type="dxa"/>
            <w:vAlign w:val="center"/>
          </w:tcPr>
          <w:p w:rsidR="00193E69" w:rsidRDefault="00193E69" w:rsidP="00542C2A">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193E69" w:rsidRPr="00F95887" w:rsidRDefault="00193E69" w:rsidP="00542C2A">
            <w:pPr>
              <w:ind w:firstLineChars="0" w:firstLine="0"/>
              <w:rPr>
                <w:rStyle w:val="afc"/>
                <w:sz w:val="18"/>
                <w:szCs w:val="18"/>
              </w:rPr>
            </w:pPr>
          </w:p>
        </w:tc>
      </w:tr>
      <w:tr w:rsidR="00193E69" w:rsidRPr="00F95887" w:rsidTr="00542C2A">
        <w:trPr>
          <w:jc w:val="center"/>
        </w:trPr>
        <w:tc>
          <w:tcPr>
            <w:tcW w:w="2346" w:type="dxa"/>
            <w:vAlign w:val="center"/>
          </w:tcPr>
          <w:p w:rsidR="00193E69" w:rsidRDefault="00193E69" w:rsidP="00542C2A">
            <w:pPr>
              <w:ind w:firstLineChars="0" w:firstLine="0"/>
              <w:rPr>
                <w:rStyle w:val="afc"/>
                <w:sz w:val="18"/>
                <w:szCs w:val="18"/>
              </w:rPr>
            </w:pPr>
            <w:r w:rsidRPr="00966377">
              <w:rPr>
                <w:rStyle w:val="afc"/>
                <w:rFonts w:ascii="Times New Roman"/>
                <w:sz w:val="18"/>
                <w:szCs w:val="18"/>
              </w:rPr>
              <w:t>middBody</w:t>
            </w:r>
          </w:p>
        </w:tc>
        <w:tc>
          <w:tcPr>
            <w:tcW w:w="1652" w:type="dxa"/>
            <w:vAlign w:val="center"/>
          </w:tcPr>
          <w:p w:rsidR="00193E69" w:rsidRDefault="00193E69" w:rsidP="00542C2A">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体结点</w:t>
            </w:r>
          </w:p>
        </w:tc>
        <w:tc>
          <w:tcPr>
            <w:tcW w:w="743" w:type="dxa"/>
            <w:vAlign w:val="center"/>
          </w:tcPr>
          <w:p w:rsidR="00193E69" w:rsidRDefault="00193E69" w:rsidP="00542C2A">
            <w:pPr>
              <w:ind w:firstLineChars="0" w:firstLine="0"/>
              <w:rPr>
                <w:rStyle w:val="afc"/>
                <w:sz w:val="18"/>
                <w:szCs w:val="18"/>
              </w:rPr>
            </w:pPr>
          </w:p>
        </w:tc>
        <w:tc>
          <w:tcPr>
            <w:tcW w:w="743" w:type="dxa"/>
            <w:vAlign w:val="center"/>
          </w:tcPr>
          <w:p w:rsidR="00193E69" w:rsidRDefault="00193E69" w:rsidP="00542C2A">
            <w:pPr>
              <w:ind w:firstLineChars="0" w:firstLine="0"/>
              <w:rPr>
                <w:rStyle w:val="afc"/>
                <w:sz w:val="18"/>
                <w:szCs w:val="18"/>
              </w:rPr>
            </w:pPr>
          </w:p>
        </w:tc>
        <w:tc>
          <w:tcPr>
            <w:tcW w:w="743" w:type="dxa"/>
            <w:vAlign w:val="center"/>
          </w:tcPr>
          <w:p w:rsidR="00193E69" w:rsidRDefault="00193E69" w:rsidP="00542C2A">
            <w:pPr>
              <w:ind w:firstLineChars="0" w:firstLine="0"/>
              <w:rPr>
                <w:rStyle w:val="afc"/>
                <w:sz w:val="18"/>
                <w:szCs w:val="18"/>
              </w:rPr>
            </w:pPr>
          </w:p>
        </w:tc>
        <w:tc>
          <w:tcPr>
            <w:tcW w:w="903" w:type="dxa"/>
            <w:vAlign w:val="center"/>
          </w:tcPr>
          <w:p w:rsidR="00193E69" w:rsidRDefault="00193E69" w:rsidP="00542C2A">
            <w:pPr>
              <w:ind w:firstLineChars="0" w:firstLine="0"/>
              <w:rPr>
                <w:rStyle w:val="afc"/>
                <w:sz w:val="18"/>
                <w:szCs w:val="18"/>
              </w:rPr>
            </w:pPr>
          </w:p>
        </w:tc>
        <w:tc>
          <w:tcPr>
            <w:tcW w:w="1942" w:type="dxa"/>
            <w:vAlign w:val="center"/>
          </w:tcPr>
          <w:p w:rsidR="00193E69" w:rsidRPr="00F95887" w:rsidRDefault="00193E69" w:rsidP="00542C2A">
            <w:pPr>
              <w:ind w:firstLineChars="0" w:firstLine="0"/>
              <w:rPr>
                <w:rStyle w:val="afc"/>
                <w:sz w:val="18"/>
                <w:szCs w:val="18"/>
              </w:rPr>
            </w:pPr>
          </w:p>
        </w:tc>
      </w:tr>
      <w:tr w:rsidR="00193E69" w:rsidRPr="00F95887" w:rsidTr="00542C2A">
        <w:trPr>
          <w:jc w:val="center"/>
        </w:trPr>
        <w:tc>
          <w:tcPr>
            <w:tcW w:w="2346" w:type="dxa"/>
            <w:vAlign w:val="center"/>
          </w:tcPr>
          <w:p w:rsidR="00193E69" w:rsidRPr="00C82477" w:rsidRDefault="00193E69" w:rsidP="00542C2A">
            <w:pPr>
              <w:ind w:firstLineChars="0" w:firstLine="0"/>
              <w:rPr>
                <w:rStyle w:val="afc"/>
                <w:rFonts w:ascii="Times New Roman"/>
                <w:sz w:val="18"/>
                <w:szCs w:val="18"/>
              </w:rPr>
            </w:pPr>
            <w:r>
              <w:rPr>
                <w:rStyle w:val="afc"/>
                <w:rFonts w:ascii="Times New Roman"/>
                <w:sz w:val="18"/>
                <w:szCs w:val="18"/>
              </w:rPr>
              <w:t>--</w:t>
            </w:r>
            <w:r>
              <w:rPr>
                <w:rStyle w:val="afc"/>
                <w:rFonts w:ascii="Times New Roman" w:hint="eastAsia"/>
                <w:sz w:val="18"/>
                <w:szCs w:val="18"/>
              </w:rPr>
              <w:t>ywbh</w:t>
            </w:r>
          </w:p>
        </w:tc>
        <w:tc>
          <w:tcPr>
            <w:tcW w:w="1652" w:type="dxa"/>
            <w:vAlign w:val="center"/>
          </w:tcPr>
          <w:p w:rsidR="00193E69" w:rsidRPr="00C82477" w:rsidRDefault="00193E69" w:rsidP="00542C2A">
            <w:pPr>
              <w:ind w:firstLineChars="0" w:firstLine="0"/>
              <w:rPr>
                <w:rStyle w:val="afc"/>
                <w:rFonts w:ascii="Times New Roman"/>
                <w:sz w:val="18"/>
                <w:szCs w:val="18"/>
              </w:rPr>
            </w:pPr>
            <w:r>
              <w:rPr>
                <w:rStyle w:val="afc"/>
                <w:rFonts w:ascii="Times New Roman" w:hint="eastAsia"/>
                <w:sz w:val="18"/>
                <w:szCs w:val="18"/>
              </w:rPr>
              <w:t>业务编号</w:t>
            </w:r>
          </w:p>
        </w:tc>
        <w:tc>
          <w:tcPr>
            <w:tcW w:w="743" w:type="dxa"/>
            <w:vAlign w:val="center"/>
          </w:tcPr>
          <w:p w:rsidR="00193E69" w:rsidRPr="00C82477" w:rsidRDefault="00193E69" w:rsidP="00542C2A">
            <w:pPr>
              <w:ind w:firstLineChars="0" w:firstLine="0"/>
              <w:rPr>
                <w:rStyle w:val="afc"/>
                <w:rFonts w:ascii="Times New Roman"/>
                <w:sz w:val="18"/>
                <w:szCs w:val="18"/>
              </w:rPr>
            </w:pPr>
            <w:r>
              <w:rPr>
                <w:rStyle w:val="afc"/>
                <w:rFonts w:ascii="Times New Roman"/>
                <w:sz w:val="18"/>
                <w:szCs w:val="18"/>
              </w:rPr>
              <w:t>16</w:t>
            </w:r>
          </w:p>
        </w:tc>
        <w:tc>
          <w:tcPr>
            <w:tcW w:w="743" w:type="dxa"/>
            <w:vAlign w:val="center"/>
          </w:tcPr>
          <w:p w:rsidR="00193E69" w:rsidRPr="00C82477" w:rsidRDefault="00193E69" w:rsidP="00542C2A">
            <w:pPr>
              <w:ind w:firstLineChars="0" w:firstLine="0"/>
              <w:rPr>
                <w:rStyle w:val="afc"/>
                <w:rFonts w:ascii="Times New Roman"/>
                <w:sz w:val="18"/>
                <w:szCs w:val="18"/>
              </w:rPr>
            </w:pPr>
            <w:r w:rsidRPr="00C82477">
              <w:rPr>
                <w:rStyle w:val="afc"/>
                <w:rFonts w:ascii="Times New Roman" w:hint="eastAsia"/>
                <w:sz w:val="18"/>
                <w:szCs w:val="18"/>
              </w:rPr>
              <w:t>S</w:t>
            </w:r>
          </w:p>
        </w:tc>
        <w:tc>
          <w:tcPr>
            <w:tcW w:w="743" w:type="dxa"/>
            <w:vAlign w:val="center"/>
          </w:tcPr>
          <w:p w:rsidR="00193E69" w:rsidRPr="00C82477" w:rsidRDefault="00193E69" w:rsidP="00542C2A">
            <w:pPr>
              <w:ind w:firstLineChars="0" w:firstLine="0"/>
              <w:rPr>
                <w:rStyle w:val="afc"/>
                <w:rFonts w:ascii="Times New Roman"/>
                <w:sz w:val="18"/>
                <w:szCs w:val="18"/>
              </w:rPr>
            </w:pPr>
            <w:r w:rsidRPr="00C82477">
              <w:rPr>
                <w:rStyle w:val="afc"/>
                <w:rFonts w:ascii="Times New Roman" w:hint="eastAsia"/>
                <w:sz w:val="18"/>
                <w:szCs w:val="18"/>
              </w:rPr>
              <w:t>M</w:t>
            </w:r>
          </w:p>
        </w:tc>
        <w:tc>
          <w:tcPr>
            <w:tcW w:w="903" w:type="dxa"/>
            <w:vAlign w:val="center"/>
          </w:tcPr>
          <w:p w:rsidR="00193E69" w:rsidRPr="00C82477" w:rsidRDefault="00193E69" w:rsidP="00542C2A">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193E69" w:rsidRPr="00C82477" w:rsidRDefault="00193E69" w:rsidP="00542C2A">
            <w:pPr>
              <w:ind w:firstLineChars="0" w:firstLine="0"/>
              <w:rPr>
                <w:rStyle w:val="afc"/>
                <w:rFonts w:ascii="Times New Roman"/>
                <w:sz w:val="18"/>
                <w:szCs w:val="18"/>
              </w:rPr>
            </w:pPr>
            <w:r>
              <w:rPr>
                <w:rStyle w:val="afc"/>
                <w:rFonts w:ascii="Times New Roman" w:hint="eastAsia"/>
                <w:sz w:val="18"/>
                <w:szCs w:val="18"/>
              </w:rPr>
              <w:t>003004810000</w:t>
            </w:r>
          </w:p>
        </w:tc>
      </w:tr>
      <w:tr w:rsidR="00193E69" w:rsidRPr="00F95887" w:rsidTr="00542C2A">
        <w:trPr>
          <w:jc w:val="center"/>
        </w:trPr>
        <w:tc>
          <w:tcPr>
            <w:tcW w:w="2346" w:type="dxa"/>
            <w:vAlign w:val="center"/>
          </w:tcPr>
          <w:p w:rsidR="00193E69" w:rsidRDefault="00193E69" w:rsidP="00193E69">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-pch</w:t>
            </w:r>
          </w:p>
        </w:tc>
        <w:tc>
          <w:tcPr>
            <w:tcW w:w="1652" w:type="dxa"/>
            <w:vAlign w:val="center"/>
          </w:tcPr>
          <w:p w:rsidR="00193E69" w:rsidRDefault="00193E69" w:rsidP="00193E69">
            <w:pPr>
              <w:ind w:firstLineChars="0" w:firstLine="0"/>
              <w:rPr>
                <w:rStyle w:val="afc"/>
                <w:rFonts w:ascii="Times New Roman"/>
                <w:sz w:val="18"/>
                <w:szCs w:val="18"/>
              </w:rPr>
            </w:pPr>
            <w:r>
              <w:rPr>
                <w:rStyle w:val="afc"/>
                <w:rFonts w:ascii="Times New Roman" w:hint="eastAsia"/>
                <w:sz w:val="18"/>
                <w:szCs w:val="18"/>
              </w:rPr>
              <w:t>批次号</w:t>
            </w:r>
          </w:p>
        </w:tc>
        <w:tc>
          <w:tcPr>
            <w:tcW w:w="743" w:type="dxa"/>
            <w:vAlign w:val="center"/>
          </w:tcPr>
          <w:p w:rsidR="00193E69" w:rsidRDefault="00193E69" w:rsidP="00193E69">
            <w:pPr>
              <w:ind w:firstLineChars="0" w:firstLine="0"/>
              <w:rPr>
                <w:rStyle w:val="afc"/>
                <w:rFonts w:ascii="Times New Roman"/>
                <w:sz w:val="18"/>
                <w:szCs w:val="18"/>
              </w:rPr>
            </w:pPr>
            <w:r>
              <w:rPr>
                <w:rStyle w:val="afc"/>
                <w:rFonts w:ascii="Times New Roman" w:hint="eastAsia"/>
                <w:sz w:val="18"/>
                <w:szCs w:val="18"/>
              </w:rPr>
              <w:t>40</w:t>
            </w:r>
          </w:p>
        </w:tc>
        <w:tc>
          <w:tcPr>
            <w:tcW w:w="743" w:type="dxa"/>
            <w:vAlign w:val="center"/>
          </w:tcPr>
          <w:p w:rsidR="00193E69" w:rsidRPr="00C82477" w:rsidRDefault="00193E69" w:rsidP="00193E69">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193E69" w:rsidRPr="00C82477" w:rsidRDefault="00193E69" w:rsidP="00193E69">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193E69" w:rsidRDefault="00193E69" w:rsidP="00193E69">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193E69" w:rsidRPr="00C82477" w:rsidRDefault="00193E69" w:rsidP="00193E69">
            <w:pPr>
              <w:ind w:firstLineChars="0" w:firstLine="0"/>
              <w:rPr>
                <w:rStyle w:val="afc"/>
                <w:rFonts w:ascii="Times New Roman"/>
                <w:sz w:val="18"/>
                <w:szCs w:val="18"/>
              </w:rPr>
            </w:pPr>
          </w:p>
        </w:tc>
      </w:tr>
    </w:tbl>
    <w:p w:rsidR="00193E69" w:rsidRDefault="00193E69" w:rsidP="00193E69">
      <w:pPr>
        <w:pStyle w:val="3"/>
      </w:pPr>
      <w:bookmarkStart w:id="210" w:name="_Toc8133885"/>
      <w:r>
        <w:rPr>
          <w:rFonts w:hint="eastAsia"/>
        </w:rPr>
        <w:t>应答</w:t>
      </w:r>
      <w:r>
        <w:t>报文</w:t>
      </w:r>
      <w:bookmarkEnd w:id="210"/>
    </w:p>
    <w:p w:rsidR="00193E69" w:rsidRPr="00FB3E8B" w:rsidRDefault="00193E69" w:rsidP="00193E69">
      <w:pPr>
        <w:ind w:firstLine="480"/>
        <w:rPr>
          <w:rStyle w:val="afc"/>
        </w:rPr>
      </w:pPr>
      <w:r w:rsidRPr="00FB3E8B">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C2789D">
        <w:rPr>
          <w:rStyle w:val="afc"/>
          <w:rFonts w:hint="eastAsia"/>
        </w:rPr>
        <w:t>/</w:t>
      </w:r>
      <w:r>
        <w:rPr>
          <w:rStyle w:val="afc"/>
          <w:rFonts w:hint="eastAsia"/>
        </w:rPr>
        <w:t>body/re</w:t>
      </w:r>
      <w:r>
        <w:rPr>
          <w:rStyle w:val="afc"/>
        </w:rPr>
        <w:t>s</w:t>
      </w:r>
      <w:r>
        <w:rPr>
          <w:rStyle w:val="afc"/>
          <w:rFonts w:hint="eastAsia"/>
        </w:rPr>
        <w:t>ponse</w:t>
      </w:r>
      <w:r w:rsidRPr="00C2789D">
        <w:rPr>
          <w:rStyle w:val="afc"/>
          <w:rFonts w:hint="eastAsia"/>
        </w:rPr>
        <w:t>/</w:t>
      </w:r>
      <w:r w:rsidRPr="00FB3E8B">
        <w:rPr>
          <w:rStyle w:val="afc"/>
        </w:rPr>
        <w:t>xfaceTradeDTO</w:t>
      </w:r>
      <w:r>
        <w:rPr>
          <w:rStyle w:val="afc"/>
          <w:rFonts w:hint="eastAsia"/>
        </w:rPr>
        <w:t>/</w:t>
      </w:r>
      <w:r w:rsidRPr="00FB3E8B">
        <w:rPr>
          <w:rStyle w:val="afc"/>
        </w:rPr>
        <w:t>responseDTO</w:t>
      </w:r>
    </w:p>
    <w:p w:rsidR="00193E69" w:rsidRDefault="00193E69" w:rsidP="00193E69">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t xml:space="preserve">.54 </w:t>
      </w:r>
      <w:r>
        <w:rPr>
          <w:rFonts w:hint="eastAsia"/>
        </w:rPr>
        <w:t>批量</w:t>
      </w:r>
      <w:r>
        <w:t>缴费</w:t>
      </w:r>
      <w:r>
        <w:rPr>
          <w:rFonts w:hint="eastAsia"/>
        </w:rPr>
        <w:t>凭证打印</w:t>
      </w:r>
      <w:r>
        <w:t>确认</w:t>
      </w:r>
      <w:r>
        <w:rPr>
          <w:rFonts w:hint="eastAsia"/>
        </w:rPr>
        <w:t>应答</w:t>
      </w:r>
      <w:r>
        <w:t>报文</w:t>
      </w:r>
    </w:p>
    <w:tbl>
      <w:tblPr>
        <w:tblStyle w:val="af4"/>
        <w:tblW w:w="9072" w:type="dxa"/>
        <w:jc w:val="center"/>
        <w:tblLayout w:type="fixed"/>
        <w:tblLook w:val="04A0"/>
      </w:tblPr>
      <w:tblGrid>
        <w:gridCol w:w="1517"/>
        <w:gridCol w:w="1701"/>
        <w:gridCol w:w="709"/>
        <w:gridCol w:w="851"/>
        <w:gridCol w:w="708"/>
        <w:gridCol w:w="1644"/>
        <w:gridCol w:w="1942"/>
      </w:tblGrid>
      <w:tr w:rsidR="00193E69" w:rsidRPr="00BE0356" w:rsidTr="00542C2A">
        <w:trPr>
          <w:jc w:val="center"/>
        </w:trPr>
        <w:tc>
          <w:tcPr>
            <w:tcW w:w="1517" w:type="dxa"/>
            <w:shd w:val="clear" w:color="auto" w:fill="5B9BD5" w:themeFill="accent1"/>
            <w:vAlign w:val="center"/>
          </w:tcPr>
          <w:p w:rsidR="00193E69" w:rsidRPr="00BE0356" w:rsidRDefault="00193E69" w:rsidP="00542C2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701" w:type="dxa"/>
            <w:shd w:val="clear" w:color="auto" w:fill="5B9BD5" w:themeFill="accent1"/>
            <w:vAlign w:val="center"/>
          </w:tcPr>
          <w:p w:rsidR="00193E69" w:rsidRPr="00BE0356" w:rsidRDefault="00193E69" w:rsidP="00542C2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09" w:type="dxa"/>
            <w:shd w:val="clear" w:color="auto" w:fill="5B9BD5" w:themeFill="accent1"/>
            <w:vAlign w:val="center"/>
          </w:tcPr>
          <w:p w:rsidR="00193E69" w:rsidRPr="00BE0356" w:rsidRDefault="00193E69" w:rsidP="00542C2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851" w:type="dxa"/>
            <w:shd w:val="clear" w:color="auto" w:fill="5B9BD5" w:themeFill="accent1"/>
            <w:vAlign w:val="center"/>
          </w:tcPr>
          <w:p w:rsidR="00193E69" w:rsidRPr="00BE0356" w:rsidRDefault="00193E69" w:rsidP="00542C2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08" w:type="dxa"/>
            <w:shd w:val="clear" w:color="auto" w:fill="5B9BD5" w:themeFill="accent1"/>
            <w:vAlign w:val="center"/>
          </w:tcPr>
          <w:p w:rsidR="00193E69" w:rsidRPr="00BE0356" w:rsidRDefault="00193E69" w:rsidP="00542C2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1644" w:type="dxa"/>
            <w:shd w:val="clear" w:color="auto" w:fill="5B9BD5" w:themeFill="accent1"/>
            <w:vAlign w:val="center"/>
          </w:tcPr>
          <w:p w:rsidR="00193E69" w:rsidRPr="00BE0356" w:rsidRDefault="00193E69" w:rsidP="00542C2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942" w:type="dxa"/>
            <w:shd w:val="clear" w:color="auto" w:fill="5B9BD5" w:themeFill="accent1"/>
            <w:vAlign w:val="center"/>
          </w:tcPr>
          <w:p w:rsidR="00193E69" w:rsidRPr="00BE0356" w:rsidRDefault="00193E69" w:rsidP="00542C2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bl>
    <w:p w:rsidR="00193E69" w:rsidRDefault="00193E69" w:rsidP="00193E69">
      <w:pPr>
        <w:pStyle w:val="21"/>
        <w:numPr>
          <w:ilvl w:val="1"/>
          <w:numId w:val="1"/>
        </w:numPr>
        <w:ind w:left="0" w:firstLine="0"/>
      </w:pPr>
      <w:bookmarkStart w:id="211" w:name="_Toc8133886"/>
      <w:r>
        <w:rPr>
          <w:rFonts w:hint="eastAsia"/>
        </w:rPr>
        <w:t>批量</w:t>
      </w:r>
      <w:r>
        <w:t>缴费</w:t>
      </w:r>
      <w:r>
        <w:rPr>
          <w:rFonts w:hint="eastAsia"/>
        </w:rPr>
        <w:t>撤销凭证打印</w:t>
      </w:r>
      <w:r>
        <w:t>确认</w:t>
      </w:r>
      <w:bookmarkEnd w:id="211"/>
    </w:p>
    <w:p w:rsidR="00193E69" w:rsidRDefault="00193E69" w:rsidP="00DB275A">
      <w:pPr>
        <w:pStyle w:val="3"/>
      </w:pPr>
      <w:bookmarkStart w:id="212" w:name="_Toc8133887"/>
      <w:r>
        <w:rPr>
          <w:rFonts w:hint="eastAsia"/>
        </w:rPr>
        <w:t>批量</w:t>
      </w:r>
      <w:r>
        <w:t>缴费</w:t>
      </w:r>
      <w:r>
        <w:rPr>
          <w:rFonts w:hint="eastAsia"/>
        </w:rPr>
        <w:t>撤销凭证打印</w:t>
      </w:r>
      <w:r>
        <w:t>确认服务</w:t>
      </w:r>
      <w:r>
        <w:rPr>
          <w:rFonts w:hint="eastAsia"/>
        </w:rPr>
        <w:t>(</w:t>
      </w:r>
      <w:r>
        <w:t>oBOW712738</w:t>
      </w:r>
      <w:r>
        <w:rPr>
          <w:rFonts w:hint="eastAsia"/>
        </w:rPr>
        <w:t>)</w:t>
      </w:r>
      <w:bookmarkEnd w:id="212"/>
    </w:p>
    <w:p w:rsidR="00193E69" w:rsidRDefault="00193E69" w:rsidP="00193E69">
      <w:pPr>
        <w:ind w:firstLine="480"/>
      </w:pPr>
      <w:r>
        <w:rPr>
          <w:rFonts w:hint="eastAsia"/>
        </w:rPr>
        <w:t>系统标识：</w:t>
      </w:r>
      <w:r>
        <w:t>OBOW</w:t>
      </w:r>
    </w:p>
    <w:p w:rsidR="00193E69" w:rsidRPr="00412DD5" w:rsidRDefault="00193E69" w:rsidP="00193E69">
      <w:pPr>
        <w:ind w:firstLine="480"/>
      </w:pPr>
      <w:r>
        <w:rPr>
          <w:rFonts w:hint="eastAsia"/>
        </w:rPr>
        <w:t>交易码：</w:t>
      </w:r>
      <w:r>
        <w:t>712738</w:t>
      </w:r>
    </w:p>
    <w:p w:rsidR="00193E69" w:rsidRDefault="00193E69" w:rsidP="00DB275A">
      <w:pPr>
        <w:pStyle w:val="3"/>
      </w:pPr>
      <w:bookmarkStart w:id="213" w:name="_Toc8133888"/>
      <w:r>
        <w:rPr>
          <w:rFonts w:hint="eastAsia"/>
        </w:rPr>
        <w:lastRenderedPageBreak/>
        <w:t>业务功能</w:t>
      </w:r>
      <w:bookmarkEnd w:id="213"/>
    </w:p>
    <w:p w:rsidR="00193E69" w:rsidRDefault="00193E69" w:rsidP="00193E69">
      <w:pPr>
        <w:ind w:firstLine="480"/>
      </w:pPr>
      <w:r>
        <w:rPr>
          <w:rFonts w:hint="eastAsia"/>
        </w:rPr>
        <w:t>实现批量</w:t>
      </w:r>
      <w:r>
        <w:t>缴费</w:t>
      </w:r>
      <w:r>
        <w:rPr>
          <w:rFonts w:hint="eastAsia"/>
        </w:rPr>
        <w:t>撤销凭证打印</w:t>
      </w:r>
      <w:r>
        <w:t>次数增加</w:t>
      </w:r>
      <w:r>
        <w:rPr>
          <w:rFonts w:hint="eastAsia"/>
        </w:rPr>
        <w:t>的</w:t>
      </w:r>
      <w:r>
        <w:t>功能</w:t>
      </w:r>
      <w:r>
        <w:rPr>
          <w:rFonts w:hint="eastAsia"/>
        </w:rPr>
        <w:t>。</w:t>
      </w:r>
    </w:p>
    <w:p w:rsidR="00193E69" w:rsidRDefault="00193E69" w:rsidP="00DB275A">
      <w:pPr>
        <w:pStyle w:val="3"/>
      </w:pPr>
      <w:bookmarkStart w:id="214" w:name="_Toc8133889"/>
      <w:r>
        <w:rPr>
          <w:rFonts w:hint="eastAsia"/>
        </w:rPr>
        <w:t>请求报文</w:t>
      </w:r>
      <w:bookmarkEnd w:id="214"/>
    </w:p>
    <w:p w:rsidR="00193E69" w:rsidRPr="00ED5D84" w:rsidRDefault="00193E69" w:rsidP="00193E69">
      <w:pPr>
        <w:ind w:firstLine="480"/>
        <w:rPr>
          <w:rStyle w:val="afc"/>
        </w:rPr>
      </w:pPr>
      <w:r w:rsidRPr="00ED5D84">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ED5D84">
        <w:rPr>
          <w:rStyle w:val="afc"/>
          <w:rFonts w:hint="eastAsia"/>
        </w:rPr>
        <w:t>/</w:t>
      </w:r>
      <w:r>
        <w:rPr>
          <w:rStyle w:val="afc"/>
          <w:rFonts w:hint="eastAsia"/>
        </w:rPr>
        <w:t>body/</w:t>
      </w:r>
      <w:r w:rsidRPr="00C2789D">
        <w:rPr>
          <w:rStyle w:val="afc"/>
          <w:rFonts w:hint="eastAsia"/>
        </w:rPr>
        <w:t>request/</w:t>
      </w:r>
      <w:r w:rsidRPr="00B0614D">
        <w:rPr>
          <w:rStyle w:val="afc"/>
        </w:rPr>
        <w:t>xfaceTradeDTO</w:t>
      </w:r>
      <w:r>
        <w:rPr>
          <w:rStyle w:val="afc"/>
          <w:rFonts w:hint="eastAsia"/>
        </w:rPr>
        <w:t>/</w:t>
      </w:r>
      <w:r>
        <w:t>oBOW712738</w:t>
      </w:r>
      <w:r w:rsidRPr="00B1794C">
        <w:t>DTO</w:t>
      </w:r>
    </w:p>
    <w:p w:rsidR="00193E69" w:rsidRDefault="00193E69" w:rsidP="00193E69">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t xml:space="preserve">.55 </w:t>
      </w:r>
      <w:r>
        <w:rPr>
          <w:rFonts w:hint="eastAsia"/>
        </w:rPr>
        <w:t>批量</w:t>
      </w:r>
      <w:r>
        <w:t>缴费</w:t>
      </w:r>
      <w:r>
        <w:rPr>
          <w:rFonts w:hint="eastAsia"/>
        </w:rPr>
        <w:t>撤销凭证打印</w:t>
      </w:r>
      <w:r>
        <w:t>确认</w:t>
      </w:r>
      <w:r>
        <w:rPr>
          <w:rFonts w:hint="eastAsia"/>
        </w:rPr>
        <w:t>请求</w:t>
      </w:r>
      <w:r>
        <w:t>报文</w:t>
      </w:r>
    </w:p>
    <w:tbl>
      <w:tblPr>
        <w:tblStyle w:val="af4"/>
        <w:tblW w:w="9072" w:type="dxa"/>
        <w:jc w:val="center"/>
        <w:tblLayout w:type="fixed"/>
        <w:tblLook w:val="04A0"/>
      </w:tblPr>
      <w:tblGrid>
        <w:gridCol w:w="2346"/>
        <w:gridCol w:w="1652"/>
        <w:gridCol w:w="743"/>
        <w:gridCol w:w="743"/>
        <w:gridCol w:w="743"/>
        <w:gridCol w:w="903"/>
        <w:gridCol w:w="1942"/>
      </w:tblGrid>
      <w:tr w:rsidR="00193E69" w:rsidRPr="00BE0356" w:rsidTr="00542C2A">
        <w:trPr>
          <w:jc w:val="center"/>
        </w:trPr>
        <w:tc>
          <w:tcPr>
            <w:tcW w:w="2346" w:type="dxa"/>
            <w:shd w:val="clear" w:color="auto" w:fill="5B9BD5" w:themeFill="accent1"/>
            <w:vAlign w:val="center"/>
          </w:tcPr>
          <w:p w:rsidR="00193E69" w:rsidRPr="00BE0356" w:rsidRDefault="00193E69" w:rsidP="00542C2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652" w:type="dxa"/>
            <w:shd w:val="clear" w:color="auto" w:fill="5B9BD5" w:themeFill="accent1"/>
            <w:vAlign w:val="center"/>
          </w:tcPr>
          <w:p w:rsidR="00193E69" w:rsidRPr="00BE0356" w:rsidRDefault="00193E69" w:rsidP="00542C2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43" w:type="dxa"/>
            <w:shd w:val="clear" w:color="auto" w:fill="5B9BD5" w:themeFill="accent1"/>
            <w:vAlign w:val="center"/>
          </w:tcPr>
          <w:p w:rsidR="00193E69" w:rsidRPr="00BE0356" w:rsidRDefault="00193E69" w:rsidP="00542C2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43" w:type="dxa"/>
            <w:shd w:val="clear" w:color="auto" w:fill="5B9BD5" w:themeFill="accent1"/>
            <w:vAlign w:val="center"/>
          </w:tcPr>
          <w:p w:rsidR="00193E69" w:rsidRPr="00BE0356" w:rsidRDefault="00193E69" w:rsidP="00542C2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43" w:type="dxa"/>
            <w:shd w:val="clear" w:color="auto" w:fill="5B9BD5" w:themeFill="accent1"/>
            <w:vAlign w:val="center"/>
          </w:tcPr>
          <w:p w:rsidR="00193E69" w:rsidRPr="00BE0356" w:rsidRDefault="00193E69" w:rsidP="00542C2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903" w:type="dxa"/>
            <w:shd w:val="clear" w:color="auto" w:fill="5B9BD5" w:themeFill="accent1"/>
            <w:vAlign w:val="center"/>
          </w:tcPr>
          <w:p w:rsidR="00193E69" w:rsidRPr="00BE0356" w:rsidRDefault="00193E69" w:rsidP="00542C2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942" w:type="dxa"/>
            <w:shd w:val="clear" w:color="auto" w:fill="5B9BD5" w:themeFill="accent1"/>
            <w:vAlign w:val="center"/>
          </w:tcPr>
          <w:p w:rsidR="00193E69" w:rsidRPr="00BE0356" w:rsidRDefault="00193E69" w:rsidP="00542C2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193E69" w:rsidRPr="00F95887" w:rsidTr="00542C2A">
        <w:trPr>
          <w:jc w:val="center"/>
        </w:trPr>
        <w:tc>
          <w:tcPr>
            <w:tcW w:w="2346" w:type="dxa"/>
            <w:vAlign w:val="center"/>
          </w:tcPr>
          <w:p w:rsidR="00193E69" w:rsidRPr="00F95887" w:rsidRDefault="00193E69" w:rsidP="00542C2A">
            <w:pPr>
              <w:ind w:firstLineChars="0" w:firstLine="0"/>
              <w:rPr>
                <w:rStyle w:val="afc"/>
                <w:sz w:val="18"/>
                <w:szCs w:val="18"/>
              </w:rPr>
            </w:pPr>
            <w:r w:rsidRPr="00787BD6">
              <w:rPr>
                <w:rStyle w:val="afc"/>
                <w:rFonts w:ascii="Times New Roman"/>
                <w:sz w:val="18"/>
                <w:szCs w:val="18"/>
              </w:rPr>
              <w:t>middHead</w:t>
            </w:r>
          </w:p>
        </w:tc>
        <w:tc>
          <w:tcPr>
            <w:tcW w:w="1652" w:type="dxa"/>
            <w:vAlign w:val="center"/>
          </w:tcPr>
          <w:p w:rsidR="00193E69" w:rsidRPr="00F95887" w:rsidRDefault="00193E69" w:rsidP="00542C2A">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头结点</w:t>
            </w:r>
          </w:p>
        </w:tc>
        <w:tc>
          <w:tcPr>
            <w:tcW w:w="743" w:type="dxa"/>
            <w:vAlign w:val="center"/>
          </w:tcPr>
          <w:p w:rsidR="00193E69" w:rsidRPr="00F95887" w:rsidRDefault="00193E69" w:rsidP="00542C2A">
            <w:pPr>
              <w:ind w:firstLineChars="0" w:firstLine="0"/>
              <w:rPr>
                <w:rStyle w:val="afc"/>
                <w:sz w:val="18"/>
                <w:szCs w:val="18"/>
              </w:rPr>
            </w:pPr>
          </w:p>
        </w:tc>
        <w:tc>
          <w:tcPr>
            <w:tcW w:w="743" w:type="dxa"/>
            <w:vAlign w:val="center"/>
          </w:tcPr>
          <w:p w:rsidR="00193E69" w:rsidRPr="00F95887" w:rsidRDefault="00193E69" w:rsidP="00542C2A">
            <w:pPr>
              <w:ind w:firstLineChars="0" w:firstLine="0"/>
              <w:rPr>
                <w:rStyle w:val="afc"/>
                <w:sz w:val="18"/>
                <w:szCs w:val="18"/>
              </w:rPr>
            </w:pPr>
          </w:p>
        </w:tc>
        <w:tc>
          <w:tcPr>
            <w:tcW w:w="743" w:type="dxa"/>
            <w:vAlign w:val="center"/>
          </w:tcPr>
          <w:p w:rsidR="00193E69" w:rsidRPr="00F95887" w:rsidRDefault="00193E69" w:rsidP="00542C2A">
            <w:pPr>
              <w:ind w:firstLineChars="0" w:firstLine="0"/>
              <w:rPr>
                <w:rStyle w:val="afc"/>
                <w:sz w:val="18"/>
                <w:szCs w:val="18"/>
              </w:rPr>
            </w:pPr>
          </w:p>
        </w:tc>
        <w:tc>
          <w:tcPr>
            <w:tcW w:w="903" w:type="dxa"/>
            <w:vAlign w:val="center"/>
          </w:tcPr>
          <w:p w:rsidR="00193E69" w:rsidRPr="00F95887" w:rsidRDefault="00193E69" w:rsidP="00542C2A">
            <w:pPr>
              <w:ind w:firstLineChars="0" w:firstLine="0"/>
              <w:rPr>
                <w:rStyle w:val="afc"/>
                <w:sz w:val="18"/>
                <w:szCs w:val="18"/>
              </w:rPr>
            </w:pPr>
          </w:p>
        </w:tc>
        <w:tc>
          <w:tcPr>
            <w:tcW w:w="1942" w:type="dxa"/>
            <w:vAlign w:val="center"/>
          </w:tcPr>
          <w:p w:rsidR="00193E69" w:rsidRPr="00F95887" w:rsidRDefault="00193E69" w:rsidP="00542C2A">
            <w:pPr>
              <w:ind w:firstLineChars="0" w:firstLine="0"/>
              <w:rPr>
                <w:rStyle w:val="afc"/>
                <w:sz w:val="18"/>
                <w:szCs w:val="18"/>
              </w:rPr>
            </w:pPr>
          </w:p>
        </w:tc>
      </w:tr>
      <w:tr w:rsidR="00193E69" w:rsidRPr="00F95887" w:rsidTr="00542C2A">
        <w:trPr>
          <w:jc w:val="center"/>
        </w:trPr>
        <w:tc>
          <w:tcPr>
            <w:tcW w:w="2346" w:type="dxa"/>
            <w:vAlign w:val="center"/>
          </w:tcPr>
          <w:p w:rsidR="00193E69" w:rsidRDefault="00193E69" w:rsidP="00542C2A">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wdmc</w:t>
            </w:r>
          </w:p>
        </w:tc>
        <w:tc>
          <w:tcPr>
            <w:tcW w:w="1652" w:type="dxa"/>
            <w:vAlign w:val="center"/>
          </w:tcPr>
          <w:p w:rsidR="00193E69" w:rsidRDefault="00193E69" w:rsidP="00542C2A">
            <w:pPr>
              <w:ind w:firstLineChars="0" w:firstLine="0"/>
              <w:rPr>
                <w:rStyle w:val="afc"/>
                <w:sz w:val="18"/>
                <w:szCs w:val="18"/>
              </w:rPr>
            </w:pPr>
            <w:r>
              <w:rPr>
                <w:rStyle w:val="afc"/>
                <w:rFonts w:ascii="Times New Roman" w:hint="eastAsia"/>
                <w:sz w:val="18"/>
                <w:szCs w:val="18"/>
              </w:rPr>
              <w:t>网点</w:t>
            </w:r>
            <w:r>
              <w:rPr>
                <w:rStyle w:val="afc"/>
                <w:rFonts w:ascii="Times New Roman"/>
                <w:sz w:val="18"/>
                <w:szCs w:val="18"/>
              </w:rPr>
              <w:t>名称</w:t>
            </w:r>
          </w:p>
        </w:tc>
        <w:tc>
          <w:tcPr>
            <w:tcW w:w="743" w:type="dxa"/>
            <w:vAlign w:val="center"/>
          </w:tcPr>
          <w:p w:rsidR="00193E69" w:rsidRDefault="00193E69" w:rsidP="00542C2A">
            <w:pPr>
              <w:ind w:firstLineChars="0" w:firstLine="0"/>
              <w:rPr>
                <w:rStyle w:val="afc"/>
                <w:sz w:val="18"/>
                <w:szCs w:val="18"/>
              </w:rPr>
            </w:pPr>
            <w:r>
              <w:rPr>
                <w:rStyle w:val="afc"/>
                <w:rFonts w:ascii="Times New Roman"/>
                <w:sz w:val="18"/>
                <w:szCs w:val="18"/>
              </w:rPr>
              <w:t>120</w:t>
            </w:r>
          </w:p>
        </w:tc>
        <w:tc>
          <w:tcPr>
            <w:tcW w:w="743" w:type="dxa"/>
            <w:vAlign w:val="center"/>
          </w:tcPr>
          <w:p w:rsidR="00193E69" w:rsidRDefault="00193E69" w:rsidP="00542C2A">
            <w:pPr>
              <w:ind w:firstLineChars="0" w:firstLine="0"/>
              <w:rPr>
                <w:rStyle w:val="afc"/>
                <w:sz w:val="18"/>
                <w:szCs w:val="18"/>
              </w:rPr>
            </w:pPr>
            <w:r w:rsidRPr="00336A89">
              <w:rPr>
                <w:rStyle w:val="afc"/>
                <w:rFonts w:ascii="Times New Roman"/>
                <w:sz w:val="18"/>
                <w:szCs w:val="18"/>
              </w:rPr>
              <w:t>S</w:t>
            </w:r>
          </w:p>
        </w:tc>
        <w:tc>
          <w:tcPr>
            <w:tcW w:w="743" w:type="dxa"/>
            <w:vAlign w:val="center"/>
          </w:tcPr>
          <w:p w:rsidR="00193E69" w:rsidRDefault="00193E69" w:rsidP="00542C2A">
            <w:pPr>
              <w:ind w:firstLineChars="0" w:firstLine="0"/>
              <w:rPr>
                <w:rStyle w:val="afc"/>
                <w:sz w:val="18"/>
                <w:szCs w:val="18"/>
              </w:rPr>
            </w:pPr>
            <w:r>
              <w:rPr>
                <w:rStyle w:val="afc"/>
                <w:rFonts w:ascii="Times New Roman"/>
                <w:sz w:val="18"/>
                <w:szCs w:val="18"/>
              </w:rPr>
              <w:t>O</w:t>
            </w:r>
          </w:p>
        </w:tc>
        <w:tc>
          <w:tcPr>
            <w:tcW w:w="903" w:type="dxa"/>
            <w:vAlign w:val="center"/>
          </w:tcPr>
          <w:p w:rsidR="00193E69" w:rsidRDefault="00193E69" w:rsidP="00542C2A">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193E69" w:rsidRPr="00F95887" w:rsidRDefault="00193E69" w:rsidP="00542C2A">
            <w:pPr>
              <w:ind w:firstLineChars="0" w:firstLine="0"/>
              <w:rPr>
                <w:rStyle w:val="afc"/>
                <w:sz w:val="18"/>
                <w:szCs w:val="18"/>
              </w:rPr>
            </w:pPr>
          </w:p>
        </w:tc>
      </w:tr>
      <w:tr w:rsidR="00193E69" w:rsidRPr="00F95887" w:rsidTr="00542C2A">
        <w:trPr>
          <w:jc w:val="center"/>
        </w:trPr>
        <w:tc>
          <w:tcPr>
            <w:tcW w:w="2346" w:type="dxa"/>
            <w:vAlign w:val="center"/>
          </w:tcPr>
          <w:p w:rsidR="00193E69" w:rsidRDefault="00193E69" w:rsidP="00542C2A">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yybs</w:t>
            </w:r>
          </w:p>
        </w:tc>
        <w:tc>
          <w:tcPr>
            <w:tcW w:w="1652" w:type="dxa"/>
            <w:vAlign w:val="center"/>
          </w:tcPr>
          <w:p w:rsidR="00193E69" w:rsidRDefault="00193E69" w:rsidP="00542C2A">
            <w:pPr>
              <w:ind w:firstLineChars="0" w:firstLine="0"/>
              <w:rPr>
                <w:rStyle w:val="afc"/>
                <w:sz w:val="18"/>
                <w:szCs w:val="18"/>
              </w:rPr>
            </w:pPr>
            <w:r>
              <w:rPr>
                <w:rStyle w:val="afc"/>
                <w:rFonts w:ascii="Times New Roman" w:hint="eastAsia"/>
                <w:sz w:val="18"/>
                <w:szCs w:val="18"/>
              </w:rPr>
              <w:t>应用</w:t>
            </w:r>
            <w:r>
              <w:rPr>
                <w:rStyle w:val="afc"/>
                <w:rFonts w:ascii="Times New Roman"/>
                <w:sz w:val="18"/>
                <w:szCs w:val="18"/>
              </w:rPr>
              <w:t>标示</w:t>
            </w:r>
          </w:p>
        </w:tc>
        <w:tc>
          <w:tcPr>
            <w:tcW w:w="743" w:type="dxa"/>
            <w:vAlign w:val="center"/>
          </w:tcPr>
          <w:p w:rsidR="00193E69" w:rsidRDefault="00193E69" w:rsidP="00542C2A">
            <w:pPr>
              <w:ind w:firstLineChars="0" w:firstLine="0"/>
              <w:rPr>
                <w:rStyle w:val="afc"/>
                <w:sz w:val="18"/>
                <w:szCs w:val="18"/>
              </w:rPr>
            </w:pPr>
            <w:r>
              <w:rPr>
                <w:rStyle w:val="afc"/>
                <w:rFonts w:ascii="Times New Roman"/>
                <w:sz w:val="18"/>
                <w:szCs w:val="18"/>
              </w:rPr>
              <w:t>3</w:t>
            </w:r>
          </w:p>
        </w:tc>
        <w:tc>
          <w:tcPr>
            <w:tcW w:w="743" w:type="dxa"/>
            <w:vAlign w:val="center"/>
          </w:tcPr>
          <w:p w:rsidR="00193E69" w:rsidRDefault="00193E69" w:rsidP="00542C2A">
            <w:pPr>
              <w:ind w:firstLineChars="0" w:firstLine="0"/>
              <w:rPr>
                <w:rStyle w:val="afc"/>
                <w:sz w:val="18"/>
                <w:szCs w:val="18"/>
              </w:rPr>
            </w:pPr>
            <w:r w:rsidRPr="00336A89">
              <w:rPr>
                <w:rStyle w:val="afc"/>
                <w:rFonts w:ascii="Times New Roman"/>
                <w:sz w:val="18"/>
                <w:szCs w:val="18"/>
              </w:rPr>
              <w:t>S</w:t>
            </w:r>
          </w:p>
        </w:tc>
        <w:tc>
          <w:tcPr>
            <w:tcW w:w="743" w:type="dxa"/>
            <w:vAlign w:val="center"/>
          </w:tcPr>
          <w:p w:rsidR="00193E69" w:rsidRDefault="00193E69" w:rsidP="00542C2A">
            <w:pPr>
              <w:ind w:firstLineChars="0" w:firstLine="0"/>
              <w:rPr>
                <w:rStyle w:val="afc"/>
                <w:sz w:val="18"/>
                <w:szCs w:val="18"/>
              </w:rPr>
            </w:pPr>
            <w:r w:rsidRPr="00336A89">
              <w:rPr>
                <w:rStyle w:val="afc"/>
                <w:rFonts w:ascii="Times New Roman"/>
                <w:sz w:val="18"/>
                <w:szCs w:val="18"/>
              </w:rPr>
              <w:t>M</w:t>
            </w:r>
          </w:p>
        </w:tc>
        <w:tc>
          <w:tcPr>
            <w:tcW w:w="903" w:type="dxa"/>
            <w:vAlign w:val="center"/>
          </w:tcPr>
          <w:p w:rsidR="00193E69" w:rsidRDefault="00193E69" w:rsidP="00542C2A">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193E69" w:rsidRPr="00F95887" w:rsidRDefault="00193E69" w:rsidP="00542C2A">
            <w:pPr>
              <w:ind w:firstLineChars="0" w:firstLine="0"/>
              <w:rPr>
                <w:rStyle w:val="afc"/>
                <w:sz w:val="18"/>
                <w:szCs w:val="18"/>
              </w:rPr>
            </w:pPr>
            <w:r>
              <w:rPr>
                <w:rStyle w:val="afc"/>
                <w:rFonts w:ascii="Times New Roman" w:hint="eastAsia"/>
                <w:sz w:val="18"/>
                <w:szCs w:val="18"/>
              </w:rPr>
              <w:t>003</w:t>
            </w:r>
            <w:r>
              <w:rPr>
                <w:rStyle w:val="afc"/>
                <w:rFonts w:ascii="Times New Roman"/>
                <w:sz w:val="18"/>
                <w:szCs w:val="18"/>
              </w:rPr>
              <w:t>-</w:t>
            </w:r>
            <w:r>
              <w:rPr>
                <w:rStyle w:val="afc"/>
                <w:rFonts w:ascii="Times New Roman"/>
                <w:sz w:val="18"/>
                <w:szCs w:val="18"/>
              </w:rPr>
              <w:t>代收付应用</w:t>
            </w:r>
          </w:p>
        </w:tc>
      </w:tr>
      <w:tr w:rsidR="00193E69" w:rsidRPr="00F95887" w:rsidTr="00542C2A">
        <w:trPr>
          <w:jc w:val="center"/>
        </w:trPr>
        <w:tc>
          <w:tcPr>
            <w:tcW w:w="2346" w:type="dxa"/>
            <w:vAlign w:val="center"/>
          </w:tcPr>
          <w:p w:rsidR="00193E69" w:rsidRDefault="00193E69" w:rsidP="00542C2A">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mac</w:t>
            </w:r>
          </w:p>
        </w:tc>
        <w:tc>
          <w:tcPr>
            <w:tcW w:w="1652" w:type="dxa"/>
            <w:vAlign w:val="center"/>
          </w:tcPr>
          <w:p w:rsidR="00193E69" w:rsidRDefault="00193E69" w:rsidP="00542C2A">
            <w:pPr>
              <w:ind w:firstLineChars="0" w:firstLine="0"/>
              <w:rPr>
                <w:rStyle w:val="afc"/>
                <w:sz w:val="18"/>
                <w:szCs w:val="18"/>
              </w:rPr>
            </w:pPr>
            <w:r>
              <w:rPr>
                <w:rStyle w:val="afc"/>
                <w:rFonts w:ascii="Times New Roman" w:hint="eastAsia"/>
                <w:sz w:val="18"/>
                <w:szCs w:val="18"/>
              </w:rPr>
              <w:t>MAC</w:t>
            </w:r>
            <w:r>
              <w:rPr>
                <w:rStyle w:val="afc"/>
                <w:rFonts w:ascii="Times New Roman" w:hint="eastAsia"/>
                <w:sz w:val="18"/>
                <w:szCs w:val="18"/>
              </w:rPr>
              <w:t>校验</w:t>
            </w:r>
            <w:r>
              <w:rPr>
                <w:rStyle w:val="afc"/>
                <w:rFonts w:ascii="Times New Roman"/>
                <w:sz w:val="18"/>
                <w:szCs w:val="18"/>
              </w:rPr>
              <w:t>值</w:t>
            </w:r>
          </w:p>
        </w:tc>
        <w:tc>
          <w:tcPr>
            <w:tcW w:w="743" w:type="dxa"/>
            <w:vAlign w:val="center"/>
          </w:tcPr>
          <w:p w:rsidR="00193E69" w:rsidRDefault="00193E69" w:rsidP="00542C2A">
            <w:pPr>
              <w:ind w:firstLineChars="0" w:firstLine="0"/>
              <w:rPr>
                <w:rStyle w:val="afc"/>
                <w:sz w:val="18"/>
                <w:szCs w:val="18"/>
              </w:rPr>
            </w:pPr>
            <w:r>
              <w:rPr>
                <w:rStyle w:val="afc"/>
                <w:rFonts w:ascii="Times New Roman"/>
                <w:sz w:val="18"/>
                <w:szCs w:val="18"/>
              </w:rPr>
              <w:t>32</w:t>
            </w:r>
          </w:p>
        </w:tc>
        <w:tc>
          <w:tcPr>
            <w:tcW w:w="743" w:type="dxa"/>
            <w:vAlign w:val="center"/>
          </w:tcPr>
          <w:p w:rsidR="00193E69" w:rsidRDefault="00193E69" w:rsidP="00542C2A">
            <w:pPr>
              <w:ind w:firstLineChars="0" w:firstLine="0"/>
              <w:rPr>
                <w:rStyle w:val="afc"/>
                <w:sz w:val="18"/>
                <w:szCs w:val="18"/>
              </w:rPr>
            </w:pPr>
            <w:r w:rsidRPr="00336A89">
              <w:rPr>
                <w:rStyle w:val="afc"/>
                <w:rFonts w:ascii="Times New Roman"/>
                <w:sz w:val="18"/>
                <w:szCs w:val="18"/>
              </w:rPr>
              <w:t>S</w:t>
            </w:r>
          </w:p>
        </w:tc>
        <w:tc>
          <w:tcPr>
            <w:tcW w:w="743" w:type="dxa"/>
            <w:vAlign w:val="center"/>
          </w:tcPr>
          <w:p w:rsidR="00193E69" w:rsidRDefault="00193E69" w:rsidP="00542C2A">
            <w:pPr>
              <w:ind w:firstLineChars="0" w:firstLine="0"/>
              <w:rPr>
                <w:rStyle w:val="afc"/>
                <w:sz w:val="18"/>
                <w:szCs w:val="18"/>
              </w:rPr>
            </w:pPr>
            <w:r>
              <w:rPr>
                <w:rStyle w:val="afc"/>
                <w:rFonts w:ascii="Times New Roman"/>
                <w:sz w:val="18"/>
                <w:szCs w:val="18"/>
              </w:rPr>
              <w:t>O</w:t>
            </w:r>
          </w:p>
        </w:tc>
        <w:tc>
          <w:tcPr>
            <w:tcW w:w="903" w:type="dxa"/>
            <w:vAlign w:val="center"/>
          </w:tcPr>
          <w:p w:rsidR="00193E69" w:rsidRDefault="00193E69" w:rsidP="00542C2A">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193E69" w:rsidRPr="00F95887" w:rsidRDefault="00193E69" w:rsidP="00542C2A">
            <w:pPr>
              <w:ind w:firstLineChars="0" w:firstLine="0"/>
              <w:rPr>
                <w:rStyle w:val="afc"/>
                <w:sz w:val="18"/>
                <w:szCs w:val="18"/>
              </w:rPr>
            </w:pPr>
          </w:p>
        </w:tc>
      </w:tr>
      <w:tr w:rsidR="00193E69" w:rsidRPr="00F95887" w:rsidTr="00542C2A">
        <w:trPr>
          <w:jc w:val="center"/>
        </w:trPr>
        <w:tc>
          <w:tcPr>
            <w:tcW w:w="2346" w:type="dxa"/>
            <w:vAlign w:val="center"/>
          </w:tcPr>
          <w:p w:rsidR="00193E69" w:rsidRDefault="00193E69" w:rsidP="00542C2A">
            <w:pPr>
              <w:ind w:firstLineChars="0" w:firstLine="0"/>
              <w:rPr>
                <w:rStyle w:val="afc"/>
                <w:sz w:val="18"/>
                <w:szCs w:val="18"/>
              </w:rPr>
            </w:pPr>
            <w:r w:rsidRPr="00966377">
              <w:rPr>
                <w:rStyle w:val="afc"/>
                <w:rFonts w:ascii="Times New Roman"/>
                <w:sz w:val="18"/>
                <w:szCs w:val="18"/>
              </w:rPr>
              <w:t>middBody</w:t>
            </w:r>
          </w:p>
        </w:tc>
        <w:tc>
          <w:tcPr>
            <w:tcW w:w="1652" w:type="dxa"/>
            <w:vAlign w:val="center"/>
          </w:tcPr>
          <w:p w:rsidR="00193E69" w:rsidRDefault="00193E69" w:rsidP="00542C2A">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体结点</w:t>
            </w:r>
          </w:p>
        </w:tc>
        <w:tc>
          <w:tcPr>
            <w:tcW w:w="743" w:type="dxa"/>
            <w:vAlign w:val="center"/>
          </w:tcPr>
          <w:p w:rsidR="00193E69" w:rsidRDefault="00193E69" w:rsidP="00542C2A">
            <w:pPr>
              <w:ind w:firstLineChars="0" w:firstLine="0"/>
              <w:rPr>
                <w:rStyle w:val="afc"/>
                <w:sz w:val="18"/>
                <w:szCs w:val="18"/>
              </w:rPr>
            </w:pPr>
          </w:p>
        </w:tc>
        <w:tc>
          <w:tcPr>
            <w:tcW w:w="743" w:type="dxa"/>
            <w:vAlign w:val="center"/>
          </w:tcPr>
          <w:p w:rsidR="00193E69" w:rsidRDefault="00193E69" w:rsidP="00542C2A">
            <w:pPr>
              <w:ind w:firstLineChars="0" w:firstLine="0"/>
              <w:rPr>
                <w:rStyle w:val="afc"/>
                <w:sz w:val="18"/>
                <w:szCs w:val="18"/>
              </w:rPr>
            </w:pPr>
          </w:p>
        </w:tc>
        <w:tc>
          <w:tcPr>
            <w:tcW w:w="743" w:type="dxa"/>
            <w:vAlign w:val="center"/>
          </w:tcPr>
          <w:p w:rsidR="00193E69" w:rsidRDefault="00193E69" w:rsidP="00542C2A">
            <w:pPr>
              <w:ind w:firstLineChars="0" w:firstLine="0"/>
              <w:rPr>
                <w:rStyle w:val="afc"/>
                <w:sz w:val="18"/>
                <w:szCs w:val="18"/>
              </w:rPr>
            </w:pPr>
          </w:p>
        </w:tc>
        <w:tc>
          <w:tcPr>
            <w:tcW w:w="903" w:type="dxa"/>
            <w:vAlign w:val="center"/>
          </w:tcPr>
          <w:p w:rsidR="00193E69" w:rsidRDefault="00193E69" w:rsidP="00542C2A">
            <w:pPr>
              <w:ind w:firstLineChars="0" w:firstLine="0"/>
              <w:rPr>
                <w:rStyle w:val="afc"/>
                <w:sz w:val="18"/>
                <w:szCs w:val="18"/>
              </w:rPr>
            </w:pPr>
          </w:p>
        </w:tc>
        <w:tc>
          <w:tcPr>
            <w:tcW w:w="1942" w:type="dxa"/>
            <w:vAlign w:val="center"/>
          </w:tcPr>
          <w:p w:rsidR="00193E69" w:rsidRPr="00F95887" w:rsidRDefault="00193E69" w:rsidP="00542C2A">
            <w:pPr>
              <w:ind w:firstLineChars="0" w:firstLine="0"/>
              <w:rPr>
                <w:rStyle w:val="afc"/>
                <w:sz w:val="18"/>
                <w:szCs w:val="18"/>
              </w:rPr>
            </w:pPr>
          </w:p>
        </w:tc>
      </w:tr>
      <w:tr w:rsidR="00193E69" w:rsidRPr="00F95887" w:rsidTr="00542C2A">
        <w:trPr>
          <w:jc w:val="center"/>
        </w:trPr>
        <w:tc>
          <w:tcPr>
            <w:tcW w:w="2346" w:type="dxa"/>
            <w:vAlign w:val="center"/>
          </w:tcPr>
          <w:p w:rsidR="00193E69" w:rsidRPr="00C82477" w:rsidRDefault="00193E69" w:rsidP="00542C2A">
            <w:pPr>
              <w:ind w:firstLineChars="0" w:firstLine="0"/>
              <w:rPr>
                <w:rStyle w:val="afc"/>
                <w:rFonts w:ascii="Times New Roman"/>
                <w:sz w:val="18"/>
                <w:szCs w:val="18"/>
              </w:rPr>
            </w:pPr>
            <w:r>
              <w:rPr>
                <w:rStyle w:val="afc"/>
                <w:rFonts w:ascii="Times New Roman"/>
                <w:sz w:val="18"/>
                <w:szCs w:val="18"/>
              </w:rPr>
              <w:t>--</w:t>
            </w:r>
            <w:r>
              <w:rPr>
                <w:rStyle w:val="afc"/>
                <w:rFonts w:ascii="Times New Roman" w:hint="eastAsia"/>
                <w:sz w:val="18"/>
                <w:szCs w:val="18"/>
              </w:rPr>
              <w:t>ywbh</w:t>
            </w:r>
          </w:p>
        </w:tc>
        <w:tc>
          <w:tcPr>
            <w:tcW w:w="1652" w:type="dxa"/>
            <w:vAlign w:val="center"/>
          </w:tcPr>
          <w:p w:rsidR="00193E69" w:rsidRPr="00C82477" w:rsidRDefault="00193E69" w:rsidP="00542C2A">
            <w:pPr>
              <w:ind w:firstLineChars="0" w:firstLine="0"/>
              <w:rPr>
                <w:rStyle w:val="afc"/>
                <w:rFonts w:ascii="Times New Roman"/>
                <w:sz w:val="18"/>
                <w:szCs w:val="18"/>
              </w:rPr>
            </w:pPr>
            <w:r>
              <w:rPr>
                <w:rStyle w:val="afc"/>
                <w:rFonts w:ascii="Times New Roman" w:hint="eastAsia"/>
                <w:sz w:val="18"/>
                <w:szCs w:val="18"/>
              </w:rPr>
              <w:t>业务编号</w:t>
            </w:r>
          </w:p>
        </w:tc>
        <w:tc>
          <w:tcPr>
            <w:tcW w:w="743" w:type="dxa"/>
            <w:vAlign w:val="center"/>
          </w:tcPr>
          <w:p w:rsidR="00193E69" w:rsidRPr="00C82477" w:rsidRDefault="00193E69" w:rsidP="00542C2A">
            <w:pPr>
              <w:ind w:firstLineChars="0" w:firstLine="0"/>
              <w:rPr>
                <w:rStyle w:val="afc"/>
                <w:rFonts w:ascii="Times New Roman"/>
                <w:sz w:val="18"/>
                <w:szCs w:val="18"/>
              </w:rPr>
            </w:pPr>
            <w:r>
              <w:rPr>
                <w:rStyle w:val="afc"/>
                <w:rFonts w:ascii="Times New Roman"/>
                <w:sz w:val="18"/>
                <w:szCs w:val="18"/>
              </w:rPr>
              <w:t>16</w:t>
            </w:r>
          </w:p>
        </w:tc>
        <w:tc>
          <w:tcPr>
            <w:tcW w:w="743" w:type="dxa"/>
            <w:vAlign w:val="center"/>
          </w:tcPr>
          <w:p w:rsidR="00193E69" w:rsidRPr="00C82477" w:rsidRDefault="00193E69" w:rsidP="00542C2A">
            <w:pPr>
              <w:ind w:firstLineChars="0" w:firstLine="0"/>
              <w:rPr>
                <w:rStyle w:val="afc"/>
                <w:rFonts w:ascii="Times New Roman"/>
                <w:sz w:val="18"/>
                <w:szCs w:val="18"/>
              </w:rPr>
            </w:pPr>
            <w:r w:rsidRPr="00C82477">
              <w:rPr>
                <w:rStyle w:val="afc"/>
                <w:rFonts w:ascii="Times New Roman" w:hint="eastAsia"/>
                <w:sz w:val="18"/>
                <w:szCs w:val="18"/>
              </w:rPr>
              <w:t>S</w:t>
            </w:r>
          </w:p>
        </w:tc>
        <w:tc>
          <w:tcPr>
            <w:tcW w:w="743" w:type="dxa"/>
            <w:vAlign w:val="center"/>
          </w:tcPr>
          <w:p w:rsidR="00193E69" w:rsidRPr="00C82477" w:rsidRDefault="00193E69" w:rsidP="00542C2A">
            <w:pPr>
              <w:ind w:firstLineChars="0" w:firstLine="0"/>
              <w:rPr>
                <w:rStyle w:val="afc"/>
                <w:rFonts w:ascii="Times New Roman"/>
                <w:sz w:val="18"/>
                <w:szCs w:val="18"/>
              </w:rPr>
            </w:pPr>
            <w:r w:rsidRPr="00C82477">
              <w:rPr>
                <w:rStyle w:val="afc"/>
                <w:rFonts w:ascii="Times New Roman" w:hint="eastAsia"/>
                <w:sz w:val="18"/>
                <w:szCs w:val="18"/>
              </w:rPr>
              <w:t>M</w:t>
            </w:r>
          </w:p>
        </w:tc>
        <w:tc>
          <w:tcPr>
            <w:tcW w:w="903" w:type="dxa"/>
            <w:vAlign w:val="center"/>
          </w:tcPr>
          <w:p w:rsidR="00193E69" w:rsidRPr="00C82477" w:rsidRDefault="00193E69" w:rsidP="00542C2A">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193E69" w:rsidRPr="00C82477" w:rsidRDefault="00193E69" w:rsidP="00542C2A">
            <w:pPr>
              <w:ind w:firstLineChars="0" w:firstLine="0"/>
              <w:rPr>
                <w:rStyle w:val="afc"/>
                <w:rFonts w:ascii="Times New Roman"/>
                <w:sz w:val="18"/>
                <w:szCs w:val="18"/>
              </w:rPr>
            </w:pPr>
            <w:r>
              <w:rPr>
                <w:rStyle w:val="afc"/>
                <w:rFonts w:ascii="Times New Roman" w:hint="eastAsia"/>
                <w:sz w:val="18"/>
                <w:szCs w:val="18"/>
              </w:rPr>
              <w:t>003004810000</w:t>
            </w:r>
          </w:p>
        </w:tc>
      </w:tr>
      <w:tr w:rsidR="00193E69" w:rsidRPr="00F95887" w:rsidTr="00542C2A">
        <w:trPr>
          <w:jc w:val="center"/>
        </w:trPr>
        <w:tc>
          <w:tcPr>
            <w:tcW w:w="2346" w:type="dxa"/>
            <w:vAlign w:val="center"/>
          </w:tcPr>
          <w:p w:rsidR="00193E69" w:rsidRDefault="00193E69" w:rsidP="00542C2A">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-pch</w:t>
            </w:r>
          </w:p>
        </w:tc>
        <w:tc>
          <w:tcPr>
            <w:tcW w:w="1652" w:type="dxa"/>
            <w:vAlign w:val="center"/>
          </w:tcPr>
          <w:p w:rsidR="00193E69" w:rsidRDefault="00193E69" w:rsidP="00542C2A">
            <w:pPr>
              <w:ind w:firstLineChars="0" w:firstLine="0"/>
              <w:rPr>
                <w:rStyle w:val="afc"/>
                <w:rFonts w:ascii="Times New Roman"/>
                <w:sz w:val="18"/>
                <w:szCs w:val="18"/>
              </w:rPr>
            </w:pPr>
            <w:r>
              <w:rPr>
                <w:rStyle w:val="afc"/>
                <w:rFonts w:ascii="Times New Roman" w:hint="eastAsia"/>
                <w:sz w:val="18"/>
                <w:szCs w:val="18"/>
              </w:rPr>
              <w:t>批次号</w:t>
            </w:r>
          </w:p>
        </w:tc>
        <w:tc>
          <w:tcPr>
            <w:tcW w:w="743" w:type="dxa"/>
            <w:vAlign w:val="center"/>
          </w:tcPr>
          <w:p w:rsidR="00193E69" w:rsidRDefault="00193E69" w:rsidP="00542C2A">
            <w:pPr>
              <w:ind w:firstLineChars="0" w:firstLine="0"/>
              <w:rPr>
                <w:rStyle w:val="afc"/>
                <w:rFonts w:ascii="Times New Roman"/>
                <w:sz w:val="18"/>
                <w:szCs w:val="18"/>
              </w:rPr>
            </w:pPr>
            <w:r>
              <w:rPr>
                <w:rStyle w:val="afc"/>
                <w:rFonts w:ascii="Times New Roman" w:hint="eastAsia"/>
                <w:sz w:val="18"/>
                <w:szCs w:val="18"/>
              </w:rPr>
              <w:t>40</w:t>
            </w:r>
          </w:p>
        </w:tc>
        <w:tc>
          <w:tcPr>
            <w:tcW w:w="743" w:type="dxa"/>
            <w:vAlign w:val="center"/>
          </w:tcPr>
          <w:p w:rsidR="00193E69" w:rsidRPr="00C82477" w:rsidRDefault="00193E69" w:rsidP="00542C2A">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193E69" w:rsidRPr="00C82477" w:rsidRDefault="00193E69" w:rsidP="00542C2A">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193E69" w:rsidRDefault="00193E69" w:rsidP="00542C2A">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193E69" w:rsidRPr="00C82477" w:rsidRDefault="00193E69" w:rsidP="00542C2A">
            <w:pPr>
              <w:ind w:firstLineChars="0" w:firstLine="0"/>
              <w:rPr>
                <w:rStyle w:val="afc"/>
                <w:rFonts w:ascii="Times New Roman"/>
                <w:sz w:val="18"/>
                <w:szCs w:val="18"/>
              </w:rPr>
            </w:pPr>
          </w:p>
        </w:tc>
      </w:tr>
    </w:tbl>
    <w:p w:rsidR="00193E69" w:rsidRDefault="00193E69" w:rsidP="00193E69">
      <w:pPr>
        <w:pStyle w:val="3"/>
      </w:pPr>
      <w:bookmarkStart w:id="215" w:name="_Toc8133890"/>
      <w:r>
        <w:rPr>
          <w:rFonts w:hint="eastAsia"/>
        </w:rPr>
        <w:t>应答</w:t>
      </w:r>
      <w:r>
        <w:t>报文</w:t>
      </w:r>
      <w:bookmarkEnd w:id="215"/>
    </w:p>
    <w:p w:rsidR="00193E69" w:rsidRPr="00FB3E8B" w:rsidRDefault="00193E69" w:rsidP="00193E69">
      <w:pPr>
        <w:ind w:firstLine="480"/>
        <w:rPr>
          <w:rStyle w:val="afc"/>
        </w:rPr>
      </w:pPr>
      <w:r w:rsidRPr="00FB3E8B">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C2789D">
        <w:rPr>
          <w:rStyle w:val="afc"/>
          <w:rFonts w:hint="eastAsia"/>
        </w:rPr>
        <w:t>/</w:t>
      </w:r>
      <w:r>
        <w:rPr>
          <w:rStyle w:val="afc"/>
          <w:rFonts w:hint="eastAsia"/>
        </w:rPr>
        <w:t>body/re</w:t>
      </w:r>
      <w:r>
        <w:rPr>
          <w:rStyle w:val="afc"/>
        </w:rPr>
        <w:t>s</w:t>
      </w:r>
      <w:r>
        <w:rPr>
          <w:rStyle w:val="afc"/>
          <w:rFonts w:hint="eastAsia"/>
        </w:rPr>
        <w:t>ponse</w:t>
      </w:r>
      <w:r w:rsidRPr="00C2789D">
        <w:rPr>
          <w:rStyle w:val="afc"/>
          <w:rFonts w:hint="eastAsia"/>
        </w:rPr>
        <w:t>/</w:t>
      </w:r>
      <w:r w:rsidRPr="00FB3E8B">
        <w:rPr>
          <w:rStyle w:val="afc"/>
        </w:rPr>
        <w:t>xfaceTradeDTO</w:t>
      </w:r>
      <w:r>
        <w:rPr>
          <w:rStyle w:val="afc"/>
          <w:rFonts w:hint="eastAsia"/>
        </w:rPr>
        <w:t>/</w:t>
      </w:r>
      <w:r w:rsidRPr="00FB3E8B">
        <w:rPr>
          <w:rStyle w:val="afc"/>
        </w:rPr>
        <w:t>responseDTO</w:t>
      </w:r>
    </w:p>
    <w:p w:rsidR="00193E69" w:rsidRDefault="00193E69" w:rsidP="00193E69">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t xml:space="preserve">.56 </w:t>
      </w:r>
      <w:r>
        <w:rPr>
          <w:rFonts w:hint="eastAsia"/>
        </w:rPr>
        <w:t>批量</w:t>
      </w:r>
      <w:r>
        <w:t>缴费</w:t>
      </w:r>
      <w:r>
        <w:rPr>
          <w:rFonts w:hint="eastAsia"/>
        </w:rPr>
        <w:t>撤销凭证打印</w:t>
      </w:r>
      <w:r>
        <w:t>确认</w:t>
      </w:r>
      <w:r>
        <w:rPr>
          <w:rFonts w:hint="eastAsia"/>
        </w:rPr>
        <w:t>应答</w:t>
      </w:r>
      <w:r>
        <w:t>报文</w:t>
      </w:r>
    </w:p>
    <w:tbl>
      <w:tblPr>
        <w:tblStyle w:val="af4"/>
        <w:tblW w:w="9072" w:type="dxa"/>
        <w:jc w:val="center"/>
        <w:tblLayout w:type="fixed"/>
        <w:tblLook w:val="04A0"/>
      </w:tblPr>
      <w:tblGrid>
        <w:gridCol w:w="1517"/>
        <w:gridCol w:w="1701"/>
        <w:gridCol w:w="709"/>
        <w:gridCol w:w="851"/>
        <w:gridCol w:w="708"/>
        <w:gridCol w:w="1644"/>
        <w:gridCol w:w="1942"/>
      </w:tblGrid>
      <w:tr w:rsidR="00193E69" w:rsidRPr="00BE0356" w:rsidTr="00542C2A">
        <w:trPr>
          <w:jc w:val="center"/>
        </w:trPr>
        <w:tc>
          <w:tcPr>
            <w:tcW w:w="1517" w:type="dxa"/>
            <w:shd w:val="clear" w:color="auto" w:fill="5B9BD5" w:themeFill="accent1"/>
            <w:vAlign w:val="center"/>
          </w:tcPr>
          <w:p w:rsidR="00193E69" w:rsidRPr="00BE0356" w:rsidRDefault="00193E69" w:rsidP="00542C2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701" w:type="dxa"/>
            <w:shd w:val="clear" w:color="auto" w:fill="5B9BD5" w:themeFill="accent1"/>
            <w:vAlign w:val="center"/>
          </w:tcPr>
          <w:p w:rsidR="00193E69" w:rsidRPr="00BE0356" w:rsidRDefault="00193E69" w:rsidP="00542C2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09" w:type="dxa"/>
            <w:shd w:val="clear" w:color="auto" w:fill="5B9BD5" w:themeFill="accent1"/>
            <w:vAlign w:val="center"/>
          </w:tcPr>
          <w:p w:rsidR="00193E69" w:rsidRPr="00BE0356" w:rsidRDefault="00193E69" w:rsidP="00542C2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851" w:type="dxa"/>
            <w:shd w:val="clear" w:color="auto" w:fill="5B9BD5" w:themeFill="accent1"/>
            <w:vAlign w:val="center"/>
          </w:tcPr>
          <w:p w:rsidR="00193E69" w:rsidRPr="00BE0356" w:rsidRDefault="00193E69" w:rsidP="00542C2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08" w:type="dxa"/>
            <w:shd w:val="clear" w:color="auto" w:fill="5B9BD5" w:themeFill="accent1"/>
            <w:vAlign w:val="center"/>
          </w:tcPr>
          <w:p w:rsidR="00193E69" w:rsidRPr="00BE0356" w:rsidRDefault="00193E69" w:rsidP="00542C2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1644" w:type="dxa"/>
            <w:shd w:val="clear" w:color="auto" w:fill="5B9BD5" w:themeFill="accent1"/>
            <w:vAlign w:val="center"/>
          </w:tcPr>
          <w:p w:rsidR="00193E69" w:rsidRPr="00BE0356" w:rsidRDefault="00193E69" w:rsidP="00542C2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942" w:type="dxa"/>
            <w:shd w:val="clear" w:color="auto" w:fill="5B9BD5" w:themeFill="accent1"/>
            <w:vAlign w:val="center"/>
          </w:tcPr>
          <w:p w:rsidR="00193E69" w:rsidRPr="00BE0356" w:rsidRDefault="00193E69" w:rsidP="00542C2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bl>
    <w:p w:rsidR="00173FC9" w:rsidRPr="00146B3C" w:rsidRDefault="00173FC9" w:rsidP="00173FC9">
      <w:pPr>
        <w:ind w:firstLineChars="0" w:firstLine="0"/>
      </w:pPr>
    </w:p>
    <w:p w:rsidR="006A03AB" w:rsidRDefault="006A03AB" w:rsidP="00DB275A">
      <w:pPr>
        <w:pStyle w:val="21"/>
      </w:pPr>
      <w:bookmarkStart w:id="216" w:name="_Toc8133891"/>
      <w:r>
        <w:rPr>
          <w:rFonts w:hint="eastAsia"/>
        </w:rPr>
        <w:t>3.30</w:t>
      </w:r>
      <w:r w:rsidR="004D78AA">
        <w:rPr>
          <w:rFonts w:hint="eastAsia"/>
        </w:rPr>
        <w:t>个人银行灵活就业缴费基数确认</w:t>
      </w:r>
    </w:p>
    <w:p w:rsidR="006A03AB" w:rsidRDefault="00F92F3C" w:rsidP="00DB275A">
      <w:pPr>
        <w:pStyle w:val="3"/>
        <w:numPr>
          <w:ilvl w:val="0"/>
          <w:numId w:val="0"/>
        </w:numPr>
        <w:ind w:left="720" w:hanging="720"/>
      </w:pPr>
      <w:r>
        <w:rPr>
          <w:rFonts w:hint="eastAsia"/>
        </w:rPr>
        <w:t>3.30.1</w:t>
      </w:r>
      <w:r w:rsidR="00A67839">
        <w:rPr>
          <w:rFonts w:hint="eastAsia"/>
        </w:rPr>
        <w:t>个人银行灵活就业缴费基数确认服务（oBOW712739）</w:t>
      </w:r>
    </w:p>
    <w:p w:rsidR="00F1726B" w:rsidRDefault="00F1726B" w:rsidP="00F1726B">
      <w:pPr>
        <w:ind w:firstLine="480"/>
      </w:pPr>
      <w:r>
        <w:rPr>
          <w:rFonts w:hint="eastAsia"/>
        </w:rPr>
        <w:t>系统标识：</w:t>
      </w:r>
      <w:r>
        <w:t>OBOW</w:t>
      </w:r>
    </w:p>
    <w:p w:rsidR="006A03AB" w:rsidRDefault="00F1726B" w:rsidP="00F1726B">
      <w:pPr>
        <w:ind w:firstLine="480"/>
      </w:pPr>
      <w:r>
        <w:rPr>
          <w:rFonts w:hint="eastAsia"/>
        </w:rPr>
        <w:t>交易码：</w:t>
      </w:r>
      <w:r w:rsidR="000650C7">
        <w:t>71273</w:t>
      </w:r>
      <w:r w:rsidR="000650C7">
        <w:rPr>
          <w:rFonts w:hint="eastAsia"/>
        </w:rPr>
        <w:t>9</w:t>
      </w:r>
    </w:p>
    <w:p w:rsidR="00334BD2" w:rsidRDefault="00F92F3C" w:rsidP="00DB275A">
      <w:pPr>
        <w:pStyle w:val="3"/>
        <w:numPr>
          <w:ilvl w:val="0"/>
          <w:numId w:val="0"/>
        </w:numPr>
        <w:ind w:left="720" w:hanging="720"/>
      </w:pPr>
      <w:r>
        <w:rPr>
          <w:rFonts w:hint="eastAsia"/>
        </w:rPr>
        <w:t>3.30.2</w:t>
      </w:r>
      <w:r w:rsidR="00334BD2">
        <w:rPr>
          <w:rFonts w:hint="eastAsia"/>
        </w:rPr>
        <w:t>业务功能</w:t>
      </w:r>
    </w:p>
    <w:p w:rsidR="00334BD2" w:rsidRDefault="00DF505A" w:rsidP="00F1726B">
      <w:pPr>
        <w:ind w:firstLine="480"/>
      </w:pPr>
      <w:r>
        <w:rPr>
          <w:rFonts w:hint="eastAsia"/>
        </w:rPr>
        <w:t>实现在税务发起批量扣款之前，进行灵活就业缴费基数的确认。</w:t>
      </w:r>
    </w:p>
    <w:p w:rsidR="00334BD2" w:rsidRDefault="00F92F3C" w:rsidP="00DB275A">
      <w:pPr>
        <w:pStyle w:val="3"/>
        <w:numPr>
          <w:ilvl w:val="0"/>
          <w:numId w:val="0"/>
        </w:numPr>
        <w:ind w:left="720" w:hanging="720"/>
      </w:pPr>
      <w:r>
        <w:rPr>
          <w:rFonts w:hint="eastAsia"/>
        </w:rPr>
        <w:t>3.30.3</w:t>
      </w:r>
      <w:r w:rsidR="00334BD2">
        <w:rPr>
          <w:rFonts w:hint="eastAsia"/>
        </w:rPr>
        <w:t>请求报文</w:t>
      </w:r>
    </w:p>
    <w:p w:rsidR="00511BF6" w:rsidRPr="00ED5D84" w:rsidRDefault="00511BF6" w:rsidP="00511BF6">
      <w:pPr>
        <w:ind w:firstLine="480"/>
        <w:rPr>
          <w:rStyle w:val="afc"/>
        </w:rPr>
      </w:pPr>
      <w:r w:rsidRPr="00ED5D84">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ED5D84">
        <w:rPr>
          <w:rStyle w:val="afc"/>
          <w:rFonts w:hint="eastAsia"/>
        </w:rPr>
        <w:t>/</w:t>
      </w:r>
      <w:r>
        <w:rPr>
          <w:rStyle w:val="afc"/>
          <w:rFonts w:hint="eastAsia"/>
        </w:rPr>
        <w:t>body/</w:t>
      </w:r>
      <w:r w:rsidRPr="00C2789D">
        <w:rPr>
          <w:rStyle w:val="afc"/>
          <w:rFonts w:hint="eastAsia"/>
        </w:rPr>
        <w:t>request/</w:t>
      </w:r>
      <w:r w:rsidRPr="00B0614D">
        <w:rPr>
          <w:rStyle w:val="afc"/>
        </w:rPr>
        <w:t>xfaceTradeDTO</w:t>
      </w:r>
      <w:r>
        <w:rPr>
          <w:rStyle w:val="afc"/>
          <w:rFonts w:hint="eastAsia"/>
        </w:rPr>
        <w:t>/</w:t>
      </w:r>
      <w:r>
        <w:t>oBOW71273</w:t>
      </w:r>
      <w:r w:rsidR="00FC66D1">
        <w:rPr>
          <w:rFonts w:hint="eastAsia"/>
        </w:rPr>
        <w:t>9</w:t>
      </w:r>
      <w:r w:rsidRPr="00B1794C">
        <w:t>DTO</w:t>
      </w:r>
    </w:p>
    <w:p w:rsidR="00511BF6" w:rsidRDefault="00511BF6" w:rsidP="00511BF6">
      <w:pPr>
        <w:pStyle w:val="ac"/>
      </w:pPr>
      <w:r>
        <w:t xml:space="preserve">表 </w:t>
      </w:r>
      <w:fldSimple w:instr=" STYLEREF 1 \s ">
        <w:r>
          <w:rPr>
            <w:noProof/>
          </w:rPr>
          <w:t>3</w:t>
        </w:r>
      </w:fldSimple>
      <w:r w:rsidR="005F49FD">
        <w:t>.5</w:t>
      </w:r>
      <w:r w:rsidR="005F49FD">
        <w:rPr>
          <w:rFonts w:hint="eastAsia"/>
        </w:rPr>
        <w:t>7</w:t>
      </w:r>
      <w:r w:rsidR="00442CBF">
        <w:rPr>
          <w:rFonts w:hint="eastAsia"/>
        </w:rPr>
        <w:t>个人银行灵活就业缴费基数</w:t>
      </w:r>
      <w:r w:rsidR="00597840">
        <w:rPr>
          <w:rFonts w:hint="eastAsia"/>
        </w:rPr>
        <w:t>确认</w:t>
      </w:r>
      <w:r>
        <w:rPr>
          <w:rFonts w:hint="eastAsia"/>
        </w:rPr>
        <w:t>请求</w:t>
      </w:r>
      <w:r>
        <w:t>报文</w:t>
      </w:r>
    </w:p>
    <w:tbl>
      <w:tblPr>
        <w:tblStyle w:val="af4"/>
        <w:tblW w:w="9072" w:type="dxa"/>
        <w:jc w:val="center"/>
        <w:tblLayout w:type="fixed"/>
        <w:tblLook w:val="04A0"/>
      </w:tblPr>
      <w:tblGrid>
        <w:gridCol w:w="2346"/>
        <w:gridCol w:w="1652"/>
        <w:gridCol w:w="743"/>
        <w:gridCol w:w="743"/>
        <w:gridCol w:w="743"/>
        <w:gridCol w:w="903"/>
        <w:gridCol w:w="1942"/>
      </w:tblGrid>
      <w:tr w:rsidR="00511BF6" w:rsidRPr="00BE0356" w:rsidTr="00DB275A">
        <w:trPr>
          <w:jc w:val="center"/>
        </w:trPr>
        <w:tc>
          <w:tcPr>
            <w:tcW w:w="2346" w:type="dxa"/>
            <w:shd w:val="clear" w:color="auto" w:fill="5B9BD5" w:themeFill="accent1"/>
            <w:vAlign w:val="center"/>
          </w:tcPr>
          <w:p w:rsidR="00511BF6" w:rsidRPr="00BE0356" w:rsidRDefault="00511BF6"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652" w:type="dxa"/>
            <w:shd w:val="clear" w:color="auto" w:fill="5B9BD5" w:themeFill="accent1"/>
            <w:vAlign w:val="center"/>
          </w:tcPr>
          <w:p w:rsidR="00511BF6" w:rsidRPr="00BE0356" w:rsidRDefault="00511BF6"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43" w:type="dxa"/>
            <w:shd w:val="clear" w:color="auto" w:fill="5B9BD5" w:themeFill="accent1"/>
            <w:vAlign w:val="center"/>
          </w:tcPr>
          <w:p w:rsidR="00511BF6" w:rsidRPr="00BE0356" w:rsidRDefault="00511BF6"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43" w:type="dxa"/>
            <w:shd w:val="clear" w:color="auto" w:fill="5B9BD5" w:themeFill="accent1"/>
            <w:vAlign w:val="center"/>
          </w:tcPr>
          <w:p w:rsidR="00511BF6" w:rsidRPr="00BE0356" w:rsidRDefault="00511BF6"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43" w:type="dxa"/>
            <w:shd w:val="clear" w:color="auto" w:fill="5B9BD5" w:themeFill="accent1"/>
            <w:vAlign w:val="center"/>
          </w:tcPr>
          <w:p w:rsidR="00511BF6" w:rsidRPr="00BE0356" w:rsidRDefault="00511BF6"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903" w:type="dxa"/>
            <w:shd w:val="clear" w:color="auto" w:fill="5B9BD5" w:themeFill="accent1"/>
            <w:vAlign w:val="center"/>
          </w:tcPr>
          <w:p w:rsidR="00511BF6" w:rsidRPr="00BE0356" w:rsidRDefault="00511BF6"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942" w:type="dxa"/>
            <w:shd w:val="clear" w:color="auto" w:fill="5B9BD5" w:themeFill="accent1"/>
            <w:vAlign w:val="center"/>
          </w:tcPr>
          <w:p w:rsidR="00511BF6" w:rsidRPr="00BE0356" w:rsidRDefault="00511BF6"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511BF6" w:rsidRPr="00F95887" w:rsidTr="00DB275A">
        <w:trPr>
          <w:jc w:val="center"/>
        </w:trPr>
        <w:tc>
          <w:tcPr>
            <w:tcW w:w="2346" w:type="dxa"/>
            <w:vAlign w:val="center"/>
          </w:tcPr>
          <w:p w:rsidR="00511BF6" w:rsidRPr="00F95887" w:rsidRDefault="00511BF6" w:rsidP="00DB275A">
            <w:pPr>
              <w:ind w:firstLineChars="0" w:firstLine="0"/>
              <w:rPr>
                <w:rStyle w:val="afc"/>
                <w:sz w:val="18"/>
                <w:szCs w:val="18"/>
              </w:rPr>
            </w:pPr>
            <w:r w:rsidRPr="00787BD6">
              <w:rPr>
                <w:rStyle w:val="afc"/>
                <w:rFonts w:ascii="Times New Roman"/>
                <w:sz w:val="18"/>
                <w:szCs w:val="18"/>
              </w:rPr>
              <w:t>middHead</w:t>
            </w:r>
          </w:p>
        </w:tc>
        <w:tc>
          <w:tcPr>
            <w:tcW w:w="1652" w:type="dxa"/>
            <w:vAlign w:val="center"/>
          </w:tcPr>
          <w:p w:rsidR="00511BF6" w:rsidRPr="00F95887" w:rsidRDefault="00511BF6" w:rsidP="00DB275A">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头结点</w:t>
            </w:r>
          </w:p>
        </w:tc>
        <w:tc>
          <w:tcPr>
            <w:tcW w:w="743" w:type="dxa"/>
            <w:vAlign w:val="center"/>
          </w:tcPr>
          <w:p w:rsidR="00511BF6" w:rsidRPr="00F95887" w:rsidRDefault="00511BF6" w:rsidP="00DB275A">
            <w:pPr>
              <w:ind w:firstLineChars="0" w:firstLine="0"/>
              <w:rPr>
                <w:rStyle w:val="afc"/>
                <w:sz w:val="18"/>
                <w:szCs w:val="18"/>
              </w:rPr>
            </w:pPr>
          </w:p>
        </w:tc>
        <w:tc>
          <w:tcPr>
            <w:tcW w:w="743" w:type="dxa"/>
            <w:vAlign w:val="center"/>
          </w:tcPr>
          <w:p w:rsidR="00511BF6" w:rsidRPr="00F95887" w:rsidRDefault="00511BF6" w:rsidP="00DB275A">
            <w:pPr>
              <w:ind w:firstLineChars="0" w:firstLine="0"/>
              <w:rPr>
                <w:rStyle w:val="afc"/>
                <w:sz w:val="18"/>
                <w:szCs w:val="18"/>
              </w:rPr>
            </w:pPr>
          </w:p>
        </w:tc>
        <w:tc>
          <w:tcPr>
            <w:tcW w:w="743" w:type="dxa"/>
            <w:vAlign w:val="center"/>
          </w:tcPr>
          <w:p w:rsidR="00511BF6" w:rsidRPr="00F95887" w:rsidRDefault="00511BF6" w:rsidP="00DB275A">
            <w:pPr>
              <w:ind w:firstLineChars="0" w:firstLine="0"/>
              <w:rPr>
                <w:rStyle w:val="afc"/>
                <w:sz w:val="18"/>
                <w:szCs w:val="18"/>
              </w:rPr>
            </w:pPr>
          </w:p>
        </w:tc>
        <w:tc>
          <w:tcPr>
            <w:tcW w:w="903" w:type="dxa"/>
            <w:vAlign w:val="center"/>
          </w:tcPr>
          <w:p w:rsidR="00511BF6" w:rsidRPr="00F95887" w:rsidRDefault="00511BF6" w:rsidP="00DB275A">
            <w:pPr>
              <w:ind w:firstLineChars="0" w:firstLine="0"/>
              <w:rPr>
                <w:rStyle w:val="afc"/>
                <w:sz w:val="18"/>
                <w:szCs w:val="18"/>
              </w:rPr>
            </w:pPr>
          </w:p>
        </w:tc>
        <w:tc>
          <w:tcPr>
            <w:tcW w:w="1942" w:type="dxa"/>
            <w:vAlign w:val="center"/>
          </w:tcPr>
          <w:p w:rsidR="00511BF6" w:rsidRPr="00F95887" w:rsidRDefault="00511BF6" w:rsidP="00DB275A">
            <w:pPr>
              <w:ind w:firstLineChars="0" w:firstLine="0"/>
              <w:rPr>
                <w:rStyle w:val="afc"/>
                <w:sz w:val="18"/>
                <w:szCs w:val="18"/>
              </w:rPr>
            </w:pPr>
          </w:p>
        </w:tc>
      </w:tr>
      <w:tr w:rsidR="00511BF6" w:rsidRPr="00F95887" w:rsidTr="00DB275A">
        <w:trPr>
          <w:jc w:val="center"/>
        </w:trPr>
        <w:tc>
          <w:tcPr>
            <w:tcW w:w="2346" w:type="dxa"/>
            <w:vAlign w:val="center"/>
          </w:tcPr>
          <w:p w:rsidR="00511BF6" w:rsidRDefault="00511BF6" w:rsidP="00DB275A">
            <w:pPr>
              <w:ind w:firstLineChars="0" w:firstLine="0"/>
              <w:rPr>
                <w:rStyle w:val="afc"/>
                <w:sz w:val="18"/>
                <w:szCs w:val="18"/>
              </w:rPr>
            </w:pPr>
            <w:r>
              <w:rPr>
                <w:rStyle w:val="afc"/>
                <w:rFonts w:ascii="Times New Roman"/>
                <w:sz w:val="18"/>
                <w:szCs w:val="18"/>
              </w:rPr>
              <w:lastRenderedPageBreak/>
              <w:t>--</w:t>
            </w:r>
            <w:r w:rsidRPr="00966377">
              <w:rPr>
                <w:rStyle w:val="afc"/>
                <w:rFonts w:ascii="Times New Roman"/>
                <w:sz w:val="18"/>
                <w:szCs w:val="18"/>
              </w:rPr>
              <w:t>wdmc</w:t>
            </w:r>
          </w:p>
        </w:tc>
        <w:tc>
          <w:tcPr>
            <w:tcW w:w="1652" w:type="dxa"/>
            <w:vAlign w:val="center"/>
          </w:tcPr>
          <w:p w:rsidR="00511BF6" w:rsidRDefault="00511BF6" w:rsidP="00DB275A">
            <w:pPr>
              <w:ind w:firstLineChars="0" w:firstLine="0"/>
              <w:rPr>
                <w:rStyle w:val="afc"/>
                <w:sz w:val="18"/>
                <w:szCs w:val="18"/>
              </w:rPr>
            </w:pPr>
            <w:r>
              <w:rPr>
                <w:rStyle w:val="afc"/>
                <w:rFonts w:ascii="Times New Roman" w:hint="eastAsia"/>
                <w:sz w:val="18"/>
                <w:szCs w:val="18"/>
              </w:rPr>
              <w:t>网点</w:t>
            </w:r>
            <w:r>
              <w:rPr>
                <w:rStyle w:val="afc"/>
                <w:rFonts w:ascii="Times New Roman"/>
                <w:sz w:val="18"/>
                <w:szCs w:val="18"/>
              </w:rPr>
              <w:t>名称</w:t>
            </w:r>
          </w:p>
        </w:tc>
        <w:tc>
          <w:tcPr>
            <w:tcW w:w="743" w:type="dxa"/>
            <w:vAlign w:val="center"/>
          </w:tcPr>
          <w:p w:rsidR="00511BF6" w:rsidRDefault="00511BF6" w:rsidP="00DB275A">
            <w:pPr>
              <w:ind w:firstLineChars="0" w:firstLine="0"/>
              <w:rPr>
                <w:rStyle w:val="afc"/>
                <w:sz w:val="18"/>
                <w:szCs w:val="18"/>
              </w:rPr>
            </w:pPr>
            <w:r>
              <w:rPr>
                <w:rStyle w:val="afc"/>
                <w:rFonts w:ascii="Times New Roman"/>
                <w:sz w:val="18"/>
                <w:szCs w:val="18"/>
              </w:rPr>
              <w:t>120</w:t>
            </w:r>
          </w:p>
        </w:tc>
        <w:tc>
          <w:tcPr>
            <w:tcW w:w="743" w:type="dxa"/>
            <w:vAlign w:val="center"/>
          </w:tcPr>
          <w:p w:rsidR="00511BF6" w:rsidRDefault="00511BF6" w:rsidP="00DB275A">
            <w:pPr>
              <w:ind w:firstLineChars="0" w:firstLine="0"/>
              <w:rPr>
                <w:rStyle w:val="afc"/>
                <w:sz w:val="18"/>
                <w:szCs w:val="18"/>
              </w:rPr>
            </w:pPr>
            <w:r w:rsidRPr="00336A89">
              <w:rPr>
                <w:rStyle w:val="afc"/>
                <w:rFonts w:ascii="Times New Roman"/>
                <w:sz w:val="18"/>
                <w:szCs w:val="18"/>
              </w:rPr>
              <w:t>S</w:t>
            </w:r>
          </w:p>
        </w:tc>
        <w:tc>
          <w:tcPr>
            <w:tcW w:w="743" w:type="dxa"/>
            <w:vAlign w:val="center"/>
          </w:tcPr>
          <w:p w:rsidR="00511BF6" w:rsidRDefault="00511BF6" w:rsidP="00DB275A">
            <w:pPr>
              <w:ind w:firstLineChars="0" w:firstLine="0"/>
              <w:rPr>
                <w:rStyle w:val="afc"/>
                <w:sz w:val="18"/>
                <w:szCs w:val="18"/>
              </w:rPr>
            </w:pPr>
            <w:r>
              <w:rPr>
                <w:rStyle w:val="afc"/>
                <w:rFonts w:ascii="Times New Roman"/>
                <w:sz w:val="18"/>
                <w:szCs w:val="18"/>
              </w:rPr>
              <w:t>O</w:t>
            </w:r>
          </w:p>
        </w:tc>
        <w:tc>
          <w:tcPr>
            <w:tcW w:w="903" w:type="dxa"/>
            <w:vAlign w:val="center"/>
          </w:tcPr>
          <w:p w:rsidR="00511BF6" w:rsidRDefault="00511BF6" w:rsidP="00DB275A">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511BF6" w:rsidRPr="00F95887" w:rsidRDefault="00511BF6" w:rsidP="00DB275A">
            <w:pPr>
              <w:ind w:firstLineChars="0" w:firstLine="0"/>
              <w:rPr>
                <w:rStyle w:val="afc"/>
                <w:sz w:val="18"/>
                <w:szCs w:val="18"/>
              </w:rPr>
            </w:pPr>
          </w:p>
        </w:tc>
      </w:tr>
      <w:tr w:rsidR="00511BF6" w:rsidRPr="00F95887" w:rsidTr="00DB275A">
        <w:trPr>
          <w:jc w:val="center"/>
        </w:trPr>
        <w:tc>
          <w:tcPr>
            <w:tcW w:w="2346" w:type="dxa"/>
            <w:vAlign w:val="center"/>
          </w:tcPr>
          <w:p w:rsidR="00511BF6" w:rsidRDefault="00511BF6" w:rsidP="00DB275A">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yybs</w:t>
            </w:r>
          </w:p>
        </w:tc>
        <w:tc>
          <w:tcPr>
            <w:tcW w:w="1652" w:type="dxa"/>
            <w:vAlign w:val="center"/>
          </w:tcPr>
          <w:p w:rsidR="00511BF6" w:rsidRDefault="00511BF6" w:rsidP="00DB275A">
            <w:pPr>
              <w:ind w:firstLineChars="0" w:firstLine="0"/>
              <w:rPr>
                <w:rStyle w:val="afc"/>
                <w:sz w:val="18"/>
                <w:szCs w:val="18"/>
              </w:rPr>
            </w:pPr>
            <w:r>
              <w:rPr>
                <w:rStyle w:val="afc"/>
                <w:rFonts w:ascii="Times New Roman" w:hint="eastAsia"/>
                <w:sz w:val="18"/>
                <w:szCs w:val="18"/>
              </w:rPr>
              <w:t>应用</w:t>
            </w:r>
            <w:r>
              <w:rPr>
                <w:rStyle w:val="afc"/>
                <w:rFonts w:ascii="Times New Roman"/>
                <w:sz w:val="18"/>
                <w:szCs w:val="18"/>
              </w:rPr>
              <w:t>标示</w:t>
            </w:r>
          </w:p>
        </w:tc>
        <w:tc>
          <w:tcPr>
            <w:tcW w:w="743" w:type="dxa"/>
            <w:vAlign w:val="center"/>
          </w:tcPr>
          <w:p w:rsidR="00511BF6" w:rsidRDefault="00511BF6" w:rsidP="00DB275A">
            <w:pPr>
              <w:ind w:firstLineChars="0" w:firstLine="0"/>
              <w:rPr>
                <w:rStyle w:val="afc"/>
                <w:sz w:val="18"/>
                <w:szCs w:val="18"/>
              </w:rPr>
            </w:pPr>
            <w:r>
              <w:rPr>
                <w:rStyle w:val="afc"/>
                <w:rFonts w:ascii="Times New Roman"/>
                <w:sz w:val="18"/>
                <w:szCs w:val="18"/>
              </w:rPr>
              <w:t>3</w:t>
            </w:r>
          </w:p>
        </w:tc>
        <w:tc>
          <w:tcPr>
            <w:tcW w:w="743" w:type="dxa"/>
            <w:vAlign w:val="center"/>
          </w:tcPr>
          <w:p w:rsidR="00511BF6" w:rsidRDefault="00511BF6" w:rsidP="00DB275A">
            <w:pPr>
              <w:ind w:firstLineChars="0" w:firstLine="0"/>
              <w:rPr>
                <w:rStyle w:val="afc"/>
                <w:sz w:val="18"/>
                <w:szCs w:val="18"/>
              </w:rPr>
            </w:pPr>
            <w:r w:rsidRPr="00336A89">
              <w:rPr>
                <w:rStyle w:val="afc"/>
                <w:rFonts w:ascii="Times New Roman"/>
                <w:sz w:val="18"/>
                <w:szCs w:val="18"/>
              </w:rPr>
              <w:t>S</w:t>
            </w:r>
          </w:p>
        </w:tc>
        <w:tc>
          <w:tcPr>
            <w:tcW w:w="743" w:type="dxa"/>
            <w:vAlign w:val="center"/>
          </w:tcPr>
          <w:p w:rsidR="00511BF6" w:rsidRDefault="00511BF6" w:rsidP="00DB275A">
            <w:pPr>
              <w:ind w:firstLineChars="0" w:firstLine="0"/>
              <w:rPr>
                <w:rStyle w:val="afc"/>
                <w:sz w:val="18"/>
                <w:szCs w:val="18"/>
              </w:rPr>
            </w:pPr>
            <w:r w:rsidRPr="00336A89">
              <w:rPr>
                <w:rStyle w:val="afc"/>
                <w:rFonts w:ascii="Times New Roman"/>
                <w:sz w:val="18"/>
                <w:szCs w:val="18"/>
              </w:rPr>
              <w:t>M</w:t>
            </w:r>
          </w:p>
        </w:tc>
        <w:tc>
          <w:tcPr>
            <w:tcW w:w="903" w:type="dxa"/>
            <w:vAlign w:val="center"/>
          </w:tcPr>
          <w:p w:rsidR="00511BF6" w:rsidRDefault="00511BF6" w:rsidP="00DB275A">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511BF6" w:rsidRPr="00F95887" w:rsidRDefault="00511BF6" w:rsidP="00DB275A">
            <w:pPr>
              <w:ind w:firstLineChars="0" w:firstLine="0"/>
              <w:rPr>
                <w:rStyle w:val="afc"/>
                <w:sz w:val="18"/>
                <w:szCs w:val="18"/>
              </w:rPr>
            </w:pPr>
            <w:r>
              <w:rPr>
                <w:rStyle w:val="afc"/>
                <w:rFonts w:ascii="Times New Roman" w:hint="eastAsia"/>
                <w:sz w:val="18"/>
                <w:szCs w:val="18"/>
              </w:rPr>
              <w:t>003</w:t>
            </w:r>
            <w:r>
              <w:rPr>
                <w:rStyle w:val="afc"/>
                <w:rFonts w:ascii="Times New Roman"/>
                <w:sz w:val="18"/>
                <w:szCs w:val="18"/>
              </w:rPr>
              <w:t>-</w:t>
            </w:r>
            <w:r>
              <w:rPr>
                <w:rStyle w:val="afc"/>
                <w:rFonts w:ascii="Times New Roman"/>
                <w:sz w:val="18"/>
                <w:szCs w:val="18"/>
              </w:rPr>
              <w:t>代收付应用</w:t>
            </w:r>
          </w:p>
        </w:tc>
      </w:tr>
      <w:tr w:rsidR="00511BF6" w:rsidRPr="00F95887" w:rsidTr="00DB275A">
        <w:trPr>
          <w:jc w:val="center"/>
        </w:trPr>
        <w:tc>
          <w:tcPr>
            <w:tcW w:w="2346" w:type="dxa"/>
            <w:vAlign w:val="center"/>
          </w:tcPr>
          <w:p w:rsidR="00511BF6" w:rsidRDefault="00511BF6" w:rsidP="00DB275A">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mac</w:t>
            </w:r>
          </w:p>
        </w:tc>
        <w:tc>
          <w:tcPr>
            <w:tcW w:w="1652" w:type="dxa"/>
            <w:vAlign w:val="center"/>
          </w:tcPr>
          <w:p w:rsidR="00511BF6" w:rsidRDefault="00511BF6" w:rsidP="00DB275A">
            <w:pPr>
              <w:ind w:firstLineChars="0" w:firstLine="0"/>
              <w:rPr>
                <w:rStyle w:val="afc"/>
                <w:sz w:val="18"/>
                <w:szCs w:val="18"/>
              </w:rPr>
            </w:pPr>
            <w:r>
              <w:rPr>
                <w:rStyle w:val="afc"/>
                <w:rFonts w:ascii="Times New Roman" w:hint="eastAsia"/>
                <w:sz w:val="18"/>
                <w:szCs w:val="18"/>
              </w:rPr>
              <w:t>MAC</w:t>
            </w:r>
            <w:r>
              <w:rPr>
                <w:rStyle w:val="afc"/>
                <w:rFonts w:ascii="Times New Roman" w:hint="eastAsia"/>
                <w:sz w:val="18"/>
                <w:szCs w:val="18"/>
              </w:rPr>
              <w:t>校验</w:t>
            </w:r>
            <w:r>
              <w:rPr>
                <w:rStyle w:val="afc"/>
                <w:rFonts w:ascii="Times New Roman"/>
                <w:sz w:val="18"/>
                <w:szCs w:val="18"/>
              </w:rPr>
              <w:t>值</w:t>
            </w:r>
          </w:p>
        </w:tc>
        <w:tc>
          <w:tcPr>
            <w:tcW w:w="743" w:type="dxa"/>
            <w:vAlign w:val="center"/>
          </w:tcPr>
          <w:p w:rsidR="00511BF6" w:rsidRDefault="00511BF6" w:rsidP="00DB275A">
            <w:pPr>
              <w:ind w:firstLineChars="0" w:firstLine="0"/>
              <w:rPr>
                <w:rStyle w:val="afc"/>
                <w:sz w:val="18"/>
                <w:szCs w:val="18"/>
              </w:rPr>
            </w:pPr>
            <w:r>
              <w:rPr>
                <w:rStyle w:val="afc"/>
                <w:rFonts w:ascii="Times New Roman"/>
                <w:sz w:val="18"/>
                <w:szCs w:val="18"/>
              </w:rPr>
              <w:t>32</w:t>
            </w:r>
          </w:p>
        </w:tc>
        <w:tc>
          <w:tcPr>
            <w:tcW w:w="743" w:type="dxa"/>
            <w:vAlign w:val="center"/>
          </w:tcPr>
          <w:p w:rsidR="00511BF6" w:rsidRDefault="00511BF6" w:rsidP="00DB275A">
            <w:pPr>
              <w:ind w:firstLineChars="0" w:firstLine="0"/>
              <w:rPr>
                <w:rStyle w:val="afc"/>
                <w:sz w:val="18"/>
                <w:szCs w:val="18"/>
              </w:rPr>
            </w:pPr>
            <w:r w:rsidRPr="00336A89">
              <w:rPr>
                <w:rStyle w:val="afc"/>
                <w:rFonts w:ascii="Times New Roman"/>
                <w:sz w:val="18"/>
                <w:szCs w:val="18"/>
              </w:rPr>
              <w:t>S</w:t>
            </w:r>
          </w:p>
        </w:tc>
        <w:tc>
          <w:tcPr>
            <w:tcW w:w="743" w:type="dxa"/>
            <w:vAlign w:val="center"/>
          </w:tcPr>
          <w:p w:rsidR="00511BF6" w:rsidRDefault="00511BF6" w:rsidP="00DB275A">
            <w:pPr>
              <w:ind w:firstLineChars="0" w:firstLine="0"/>
              <w:rPr>
                <w:rStyle w:val="afc"/>
                <w:sz w:val="18"/>
                <w:szCs w:val="18"/>
              </w:rPr>
            </w:pPr>
            <w:r>
              <w:rPr>
                <w:rStyle w:val="afc"/>
                <w:rFonts w:ascii="Times New Roman"/>
                <w:sz w:val="18"/>
                <w:szCs w:val="18"/>
              </w:rPr>
              <w:t>O</w:t>
            </w:r>
          </w:p>
        </w:tc>
        <w:tc>
          <w:tcPr>
            <w:tcW w:w="903" w:type="dxa"/>
            <w:vAlign w:val="center"/>
          </w:tcPr>
          <w:p w:rsidR="00511BF6" w:rsidRDefault="00511BF6" w:rsidP="00DB275A">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511BF6" w:rsidRPr="00F95887" w:rsidRDefault="00511BF6" w:rsidP="00DB275A">
            <w:pPr>
              <w:ind w:firstLineChars="0" w:firstLine="0"/>
              <w:rPr>
                <w:rStyle w:val="afc"/>
                <w:sz w:val="18"/>
                <w:szCs w:val="18"/>
              </w:rPr>
            </w:pPr>
          </w:p>
        </w:tc>
      </w:tr>
      <w:tr w:rsidR="00511BF6" w:rsidRPr="00F95887" w:rsidTr="00DB275A">
        <w:trPr>
          <w:jc w:val="center"/>
        </w:trPr>
        <w:tc>
          <w:tcPr>
            <w:tcW w:w="2346" w:type="dxa"/>
            <w:vAlign w:val="center"/>
          </w:tcPr>
          <w:p w:rsidR="00511BF6" w:rsidRDefault="00511BF6" w:rsidP="00DB275A">
            <w:pPr>
              <w:ind w:firstLineChars="0" w:firstLine="0"/>
              <w:rPr>
                <w:rStyle w:val="afc"/>
                <w:sz w:val="18"/>
                <w:szCs w:val="18"/>
              </w:rPr>
            </w:pPr>
            <w:r w:rsidRPr="00966377">
              <w:rPr>
                <w:rStyle w:val="afc"/>
                <w:rFonts w:ascii="Times New Roman"/>
                <w:sz w:val="18"/>
                <w:szCs w:val="18"/>
              </w:rPr>
              <w:t>middBody</w:t>
            </w:r>
          </w:p>
        </w:tc>
        <w:tc>
          <w:tcPr>
            <w:tcW w:w="1652" w:type="dxa"/>
            <w:vAlign w:val="center"/>
          </w:tcPr>
          <w:p w:rsidR="00511BF6" w:rsidRDefault="00511BF6" w:rsidP="00DB275A">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体结点</w:t>
            </w:r>
          </w:p>
        </w:tc>
        <w:tc>
          <w:tcPr>
            <w:tcW w:w="743" w:type="dxa"/>
            <w:vAlign w:val="center"/>
          </w:tcPr>
          <w:p w:rsidR="00511BF6" w:rsidRDefault="00511BF6" w:rsidP="00DB275A">
            <w:pPr>
              <w:ind w:firstLineChars="0" w:firstLine="0"/>
              <w:rPr>
                <w:rStyle w:val="afc"/>
                <w:sz w:val="18"/>
                <w:szCs w:val="18"/>
              </w:rPr>
            </w:pPr>
          </w:p>
        </w:tc>
        <w:tc>
          <w:tcPr>
            <w:tcW w:w="743" w:type="dxa"/>
            <w:vAlign w:val="center"/>
          </w:tcPr>
          <w:p w:rsidR="00511BF6" w:rsidRDefault="00511BF6" w:rsidP="00DB275A">
            <w:pPr>
              <w:ind w:firstLineChars="0" w:firstLine="0"/>
              <w:rPr>
                <w:rStyle w:val="afc"/>
                <w:sz w:val="18"/>
                <w:szCs w:val="18"/>
              </w:rPr>
            </w:pPr>
          </w:p>
        </w:tc>
        <w:tc>
          <w:tcPr>
            <w:tcW w:w="743" w:type="dxa"/>
            <w:vAlign w:val="center"/>
          </w:tcPr>
          <w:p w:rsidR="00511BF6" w:rsidRDefault="00511BF6" w:rsidP="00DB275A">
            <w:pPr>
              <w:ind w:firstLineChars="0" w:firstLine="0"/>
              <w:rPr>
                <w:rStyle w:val="afc"/>
                <w:sz w:val="18"/>
                <w:szCs w:val="18"/>
              </w:rPr>
            </w:pPr>
          </w:p>
        </w:tc>
        <w:tc>
          <w:tcPr>
            <w:tcW w:w="903" w:type="dxa"/>
            <w:vAlign w:val="center"/>
          </w:tcPr>
          <w:p w:rsidR="00511BF6" w:rsidRDefault="00511BF6" w:rsidP="00DB275A">
            <w:pPr>
              <w:ind w:firstLineChars="0" w:firstLine="0"/>
              <w:rPr>
                <w:rStyle w:val="afc"/>
                <w:sz w:val="18"/>
                <w:szCs w:val="18"/>
              </w:rPr>
            </w:pPr>
          </w:p>
        </w:tc>
        <w:tc>
          <w:tcPr>
            <w:tcW w:w="1942" w:type="dxa"/>
            <w:vAlign w:val="center"/>
          </w:tcPr>
          <w:p w:rsidR="00511BF6" w:rsidRPr="00F95887" w:rsidRDefault="00511BF6" w:rsidP="00DB275A">
            <w:pPr>
              <w:ind w:firstLineChars="0" w:firstLine="0"/>
              <w:rPr>
                <w:rStyle w:val="afc"/>
                <w:sz w:val="18"/>
                <w:szCs w:val="18"/>
              </w:rPr>
            </w:pPr>
          </w:p>
        </w:tc>
      </w:tr>
      <w:tr w:rsidR="00511BF6" w:rsidRPr="00F95887" w:rsidTr="00DB275A">
        <w:trPr>
          <w:jc w:val="center"/>
        </w:trPr>
        <w:tc>
          <w:tcPr>
            <w:tcW w:w="2346" w:type="dxa"/>
            <w:vAlign w:val="center"/>
          </w:tcPr>
          <w:p w:rsidR="00511BF6" w:rsidRPr="00C82477" w:rsidRDefault="00511BF6" w:rsidP="00DB275A">
            <w:pPr>
              <w:ind w:firstLineChars="0" w:firstLine="0"/>
              <w:rPr>
                <w:rStyle w:val="afc"/>
                <w:rFonts w:ascii="Times New Roman"/>
                <w:sz w:val="18"/>
                <w:szCs w:val="18"/>
              </w:rPr>
            </w:pPr>
            <w:r>
              <w:rPr>
                <w:rStyle w:val="afc"/>
                <w:rFonts w:ascii="Times New Roman"/>
                <w:sz w:val="18"/>
                <w:szCs w:val="18"/>
              </w:rPr>
              <w:t>--</w:t>
            </w:r>
            <w:r>
              <w:rPr>
                <w:rStyle w:val="afc"/>
                <w:rFonts w:ascii="Times New Roman" w:hint="eastAsia"/>
                <w:sz w:val="18"/>
                <w:szCs w:val="18"/>
              </w:rPr>
              <w:t>ywbh</w:t>
            </w:r>
          </w:p>
        </w:tc>
        <w:tc>
          <w:tcPr>
            <w:tcW w:w="1652" w:type="dxa"/>
            <w:vAlign w:val="center"/>
          </w:tcPr>
          <w:p w:rsidR="00511BF6" w:rsidRPr="00C82477" w:rsidRDefault="00511BF6" w:rsidP="00DB275A">
            <w:pPr>
              <w:ind w:firstLineChars="0" w:firstLine="0"/>
              <w:rPr>
                <w:rStyle w:val="afc"/>
                <w:rFonts w:ascii="Times New Roman"/>
                <w:sz w:val="18"/>
                <w:szCs w:val="18"/>
              </w:rPr>
            </w:pPr>
            <w:r>
              <w:rPr>
                <w:rStyle w:val="afc"/>
                <w:rFonts w:ascii="Times New Roman" w:hint="eastAsia"/>
                <w:sz w:val="18"/>
                <w:szCs w:val="18"/>
              </w:rPr>
              <w:t>业务编号</w:t>
            </w:r>
          </w:p>
        </w:tc>
        <w:tc>
          <w:tcPr>
            <w:tcW w:w="743" w:type="dxa"/>
            <w:vAlign w:val="center"/>
          </w:tcPr>
          <w:p w:rsidR="00511BF6" w:rsidRPr="00C82477" w:rsidRDefault="00511BF6" w:rsidP="00DB275A">
            <w:pPr>
              <w:ind w:firstLineChars="0" w:firstLine="0"/>
              <w:rPr>
                <w:rStyle w:val="afc"/>
                <w:rFonts w:ascii="Times New Roman"/>
                <w:sz w:val="18"/>
                <w:szCs w:val="18"/>
              </w:rPr>
            </w:pPr>
            <w:r>
              <w:rPr>
                <w:rStyle w:val="afc"/>
                <w:rFonts w:ascii="Times New Roman"/>
                <w:sz w:val="18"/>
                <w:szCs w:val="18"/>
              </w:rPr>
              <w:t>16</w:t>
            </w:r>
          </w:p>
        </w:tc>
        <w:tc>
          <w:tcPr>
            <w:tcW w:w="743" w:type="dxa"/>
            <w:vAlign w:val="center"/>
          </w:tcPr>
          <w:p w:rsidR="00511BF6" w:rsidRPr="00C82477" w:rsidRDefault="00511BF6" w:rsidP="00DB275A">
            <w:pPr>
              <w:ind w:firstLineChars="0" w:firstLine="0"/>
              <w:rPr>
                <w:rStyle w:val="afc"/>
                <w:rFonts w:ascii="Times New Roman"/>
                <w:sz w:val="18"/>
                <w:szCs w:val="18"/>
              </w:rPr>
            </w:pPr>
            <w:r w:rsidRPr="00C82477">
              <w:rPr>
                <w:rStyle w:val="afc"/>
                <w:rFonts w:ascii="Times New Roman" w:hint="eastAsia"/>
                <w:sz w:val="18"/>
                <w:szCs w:val="18"/>
              </w:rPr>
              <w:t>S</w:t>
            </w:r>
          </w:p>
        </w:tc>
        <w:tc>
          <w:tcPr>
            <w:tcW w:w="743" w:type="dxa"/>
            <w:vAlign w:val="center"/>
          </w:tcPr>
          <w:p w:rsidR="00511BF6" w:rsidRPr="00C82477" w:rsidRDefault="00511BF6" w:rsidP="00DB275A">
            <w:pPr>
              <w:ind w:firstLineChars="0" w:firstLine="0"/>
              <w:rPr>
                <w:rStyle w:val="afc"/>
                <w:rFonts w:ascii="Times New Roman"/>
                <w:sz w:val="18"/>
                <w:szCs w:val="18"/>
              </w:rPr>
            </w:pPr>
            <w:r w:rsidRPr="00C82477">
              <w:rPr>
                <w:rStyle w:val="afc"/>
                <w:rFonts w:ascii="Times New Roman" w:hint="eastAsia"/>
                <w:sz w:val="18"/>
                <w:szCs w:val="18"/>
              </w:rPr>
              <w:t>M</w:t>
            </w:r>
          </w:p>
        </w:tc>
        <w:tc>
          <w:tcPr>
            <w:tcW w:w="903" w:type="dxa"/>
            <w:vAlign w:val="center"/>
          </w:tcPr>
          <w:p w:rsidR="00511BF6" w:rsidRPr="00C82477" w:rsidRDefault="00511BF6" w:rsidP="00DB275A">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511BF6" w:rsidRPr="00C82477" w:rsidRDefault="00511BF6" w:rsidP="00DB275A">
            <w:pPr>
              <w:ind w:firstLineChars="0" w:firstLine="0"/>
              <w:rPr>
                <w:rStyle w:val="afc"/>
                <w:rFonts w:ascii="Times New Roman"/>
                <w:sz w:val="18"/>
                <w:szCs w:val="18"/>
              </w:rPr>
            </w:pPr>
            <w:r>
              <w:rPr>
                <w:rStyle w:val="afc"/>
                <w:rFonts w:ascii="Times New Roman" w:hint="eastAsia"/>
                <w:sz w:val="18"/>
                <w:szCs w:val="18"/>
              </w:rPr>
              <w:t>003004810000</w:t>
            </w:r>
          </w:p>
        </w:tc>
      </w:tr>
      <w:tr w:rsidR="007A27F9" w:rsidRPr="00F95887" w:rsidTr="00DB275A">
        <w:trPr>
          <w:jc w:val="center"/>
        </w:trPr>
        <w:tc>
          <w:tcPr>
            <w:tcW w:w="2346" w:type="dxa"/>
            <w:vAlign w:val="center"/>
          </w:tcPr>
          <w:p w:rsidR="007A27F9" w:rsidRDefault="007A27F9" w:rsidP="00DB275A">
            <w:pPr>
              <w:ind w:firstLineChars="0" w:firstLine="0"/>
              <w:rPr>
                <w:rStyle w:val="afc"/>
                <w:rFonts w:ascii="Times New Roman"/>
                <w:sz w:val="18"/>
                <w:szCs w:val="18"/>
              </w:rPr>
            </w:pPr>
            <w:r>
              <w:rPr>
                <w:rStyle w:val="afc"/>
                <w:rFonts w:ascii="Times New Roman" w:hint="eastAsia"/>
                <w:sz w:val="18"/>
                <w:szCs w:val="18"/>
              </w:rPr>
              <w:t>--</w:t>
            </w:r>
            <w:r w:rsidRPr="00F47D01">
              <w:rPr>
                <w:rStyle w:val="afc"/>
                <w:rFonts w:ascii="Times New Roman"/>
                <w:sz w:val="18"/>
                <w:szCs w:val="18"/>
              </w:rPr>
              <w:t>reg_order</w:t>
            </w:r>
          </w:p>
        </w:tc>
        <w:tc>
          <w:tcPr>
            <w:tcW w:w="1652" w:type="dxa"/>
            <w:vAlign w:val="center"/>
          </w:tcPr>
          <w:p w:rsidR="007A27F9" w:rsidRDefault="007A27F9" w:rsidP="00DB275A">
            <w:pPr>
              <w:ind w:firstLineChars="0" w:firstLine="0"/>
              <w:rPr>
                <w:rStyle w:val="afc"/>
                <w:rFonts w:ascii="Times New Roman"/>
                <w:sz w:val="18"/>
                <w:szCs w:val="18"/>
              </w:rPr>
            </w:pPr>
            <w:r>
              <w:rPr>
                <w:rStyle w:val="afc"/>
                <w:rFonts w:ascii="Times New Roman" w:hint="eastAsia"/>
                <w:sz w:val="18"/>
                <w:szCs w:val="18"/>
              </w:rPr>
              <w:t>登记序号</w:t>
            </w:r>
          </w:p>
        </w:tc>
        <w:tc>
          <w:tcPr>
            <w:tcW w:w="743" w:type="dxa"/>
            <w:vAlign w:val="center"/>
          </w:tcPr>
          <w:p w:rsidR="007A27F9" w:rsidRDefault="007A27F9" w:rsidP="00DB275A">
            <w:pPr>
              <w:ind w:firstLineChars="0" w:firstLine="0"/>
              <w:rPr>
                <w:rStyle w:val="afc"/>
                <w:rFonts w:ascii="Times New Roman"/>
                <w:sz w:val="18"/>
                <w:szCs w:val="18"/>
              </w:rPr>
            </w:pPr>
            <w:r>
              <w:rPr>
                <w:rStyle w:val="afc"/>
                <w:rFonts w:ascii="Times New Roman" w:hint="eastAsia"/>
                <w:sz w:val="18"/>
                <w:szCs w:val="18"/>
              </w:rPr>
              <w:t>10</w:t>
            </w:r>
          </w:p>
        </w:tc>
        <w:tc>
          <w:tcPr>
            <w:tcW w:w="743" w:type="dxa"/>
            <w:vAlign w:val="center"/>
          </w:tcPr>
          <w:p w:rsidR="007A27F9" w:rsidRPr="00C82477" w:rsidRDefault="007A27F9" w:rsidP="00DB275A">
            <w:pPr>
              <w:ind w:firstLineChars="0" w:firstLine="0"/>
              <w:rPr>
                <w:rStyle w:val="afc"/>
                <w:rFonts w:ascii="Times New Roman"/>
                <w:sz w:val="18"/>
                <w:szCs w:val="18"/>
              </w:rPr>
            </w:pPr>
            <w:r>
              <w:rPr>
                <w:rStyle w:val="afc"/>
                <w:rFonts w:ascii="Times New Roman" w:hint="eastAsia"/>
                <w:sz w:val="18"/>
                <w:szCs w:val="18"/>
              </w:rPr>
              <w:t>I</w:t>
            </w:r>
          </w:p>
        </w:tc>
        <w:tc>
          <w:tcPr>
            <w:tcW w:w="743" w:type="dxa"/>
            <w:vAlign w:val="center"/>
          </w:tcPr>
          <w:p w:rsidR="007A27F9" w:rsidRPr="00C82477" w:rsidRDefault="007A27F9" w:rsidP="00DB275A">
            <w:pPr>
              <w:ind w:firstLineChars="0" w:firstLine="0"/>
              <w:rPr>
                <w:rStyle w:val="afc"/>
                <w:rFonts w:ascii="Times New Roman"/>
                <w:sz w:val="18"/>
                <w:szCs w:val="18"/>
              </w:rPr>
            </w:pPr>
            <w:r>
              <w:rPr>
                <w:rStyle w:val="afc"/>
                <w:rFonts w:ascii="Times New Roman" w:hint="eastAsia"/>
                <w:sz w:val="18"/>
                <w:szCs w:val="18"/>
              </w:rPr>
              <w:t>O</w:t>
            </w:r>
          </w:p>
        </w:tc>
        <w:tc>
          <w:tcPr>
            <w:tcW w:w="903" w:type="dxa"/>
            <w:vAlign w:val="center"/>
          </w:tcPr>
          <w:p w:rsidR="007A27F9" w:rsidRDefault="007A27F9" w:rsidP="00DB275A">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7A27F9" w:rsidRDefault="007A27F9" w:rsidP="00DB275A">
            <w:pPr>
              <w:ind w:firstLineChars="0" w:firstLine="0"/>
              <w:rPr>
                <w:rStyle w:val="afc"/>
                <w:rFonts w:ascii="Times New Roman"/>
                <w:sz w:val="18"/>
                <w:szCs w:val="18"/>
              </w:rPr>
            </w:pPr>
          </w:p>
        </w:tc>
      </w:tr>
      <w:tr w:rsidR="007A27F9" w:rsidRPr="00F95887" w:rsidTr="00DB275A">
        <w:trPr>
          <w:jc w:val="center"/>
        </w:trPr>
        <w:tc>
          <w:tcPr>
            <w:tcW w:w="2346" w:type="dxa"/>
            <w:vAlign w:val="center"/>
          </w:tcPr>
          <w:p w:rsidR="007A27F9" w:rsidRDefault="007A27F9" w:rsidP="00DB275A">
            <w:pPr>
              <w:ind w:firstLineChars="0" w:firstLine="0"/>
              <w:rPr>
                <w:rStyle w:val="afc"/>
                <w:rFonts w:ascii="Times New Roman"/>
                <w:sz w:val="18"/>
                <w:szCs w:val="18"/>
              </w:rPr>
            </w:pPr>
            <w:r>
              <w:rPr>
                <w:rStyle w:val="afc"/>
                <w:rFonts w:ascii="Times New Roman" w:hint="eastAsia"/>
                <w:sz w:val="18"/>
                <w:szCs w:val="18"/>
              </w:rPr>
              <w:t>--</w:t>
            </w:r>
            <w:r w:rsidRPr="008E7E3B">
              <w:rPr>
                <w:rStyle w:val="afc"/>
                <w:rFonts w:ascii="Times New Roman"/>
                <w:sz w:val="18"/>
                <w:szCs w:val="18"/>
              </w:rPr>
              <w:t xml:space="preserve"> insuranceInfo</w:t>
            </w:r>
            <w:r>
              <w:rPr>
                <w:rStyle w:val="afc"/>
                <w:rFonts w:ascii="Times New Roman" w:hint="eastAsia"/>
                <w:sz w:val="18"/>
                <w:szCs w:val="18"/>
              </w:rPr>
              <w:t>Num</w:t>
            </w:r>
          </w:p>
        </w:tc>
        <w:tc>
          <w:tcPr>
            <w:tcW w:w="1652" w:type="dxa"/>
            <w:vAlign w:val="center"/>
          </w:tcPr>
          <w:p w:rsidR="007A27F9" w:rsidRDefault="007A27F9" w:rsidP="00DB275A">
            <w:pPr>
              <w:ind w:firstLineChars="0" w:firstLine="0"/>
              <w:rPr>
                <w:rStyle w:val="afc"/>
                <w:rFonts w:ascii="Times New Roman"/>
                <w:sz w:val="18"/>
                <w:szCs w:val="18"/>
              </w:rPr>
            </w:pPr>
            <w:r>
              <w:rPr>
                <w:rStyle w:val="afc"/>
                <w:rFonts w:ascii="Times New Roman" w:hint="eastAsia"/>
                <w:sz w:val="18"/>
                <w:szCs w:val="18"/>
              </w:rPr>
              <w:t>循环个数</w:t>
            </w:r>
          </w:p>
        </w:tc>
        <w:tc>
          <w:tcPr>
            <w:tcW w:w="743" w:type="dxa"/>
            <w:vAlign w:val="center"/>
          </w:tcPr>
          <w:p w:rsidR="007A27F9" w:rsidRDefault="007A27F9" w:rsidP="00DB275A">
            <w:pPr>
              <w:ind w:firstLineChars="0" w:firstLine="0"/>
              <w:rPr>
                <w:rStyle w:val="afc"/>
                <w:rFonts w:ascii="Times New Roman"/>
                <w:sz w:val="18"/>
                <w:szCs w:val="18"/>
              </w:rPr>
            </w:pPr>
            <w:r>
              <w:rPr>
                <w:rStyle w:val="afc"/>
                <w:rFonts w:ascii="Times New Roman" w:hint="eastAsia"/>
                <w:sz w:val="18"/>
                <w:szCs w:val="18"/>
              </w:rPr>
              <w:t>2</w:t>
            </w:r>
          </w:p>
        </w:tc>
        <w:tc>
          <w:tcPr>
            <w:tcW w:w="743" w:type="dxa"/>
            <w:vAlign w:val="center"/>
          </w:tcPr>
          <w:p w:rsidR="007A27F9" w:rsidRPr="00C82477" w:rsidRDefault="007A27F9" w:rsidP="00DB275A">
            <w:pPr>
              <w:ind w:firstLineChars="0" w:firstLine="0"/>
              <w:rPr>
                <w:rStyle w:val="afc"/>
                <w:rFonts w:ascii="Times New Roman"/>
                <w:sz w:val="18"/>
                <w:szCs w:val="18"/>
              </w:rPr>
            </w:pPr>
            <w:r w:rsidRPr="00336A89">
              <w:rPr>
                <w:rStyle w:val="afc"/>
                <w:rFonts w:ascii="Times New Roman"/>
                <w:sz w:val="18"/>
                <w:szCs w:val="18"/>
              </w:rPr>
              <w:t>S</w:t>
            </w:r>
          </w:p>
        </w:tc>
        <w:tc>
          <w:tcPr>
            <w:tcW w:w="743" w:type="dxa"/>
            <w:vAlign w:val="center"/>
          </w:tcPr>
          <w:p w:rsidR="007A27F9" w:rsidRPr="00C82477" w:rsidRDefault="007A27F9" w:rsidP="00DB275A">
            <w:pPr>
              <w:ind w:firstLineChars="0" w:firstLine="0"/>
              <w:rPr>
                <w:rStyle w:val="afc"/>
                <w:rFonts w:ascii="Times New Roman"/>
                <w:sz w:val="18"/>
                <w:szCs w:val="18"/>
              </w:rPr>
            </w:pPr>
            <w:r>
              <w:rPr>
                <w:rStyle w:val="afc"/>
                <w:rFonts w:ascii="Times New Roman" w:hint="eastAsia"/>
                <w:sz w:val="18"/>
                <w:szCs w:val="18"/>
              </w:rPr>
              <w:t>O</w:t>
            </w:r>
          </w:p>
        </w:tc>
        <w:tc>
          <w:tcPr>
            <w:tcW w:w="903" w:type="dxa"/>
            <w:vAlign w:val="center"/>
          </w:tcPr>
          <w:p w:rsidR="007A27F9" w:rsidRDefault="007A27F9" w:rsidP="00DB275A">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7A27F9" w:rsidRDefault="007A27F9" w:rsidP="00DB275A">
            <w:pPr>
              <w:ind w:firstLineChars="0" w:firstLine="0"/>
              <w:rPr>
                <w:rStyle w:val="afc"/>
                <w:rFonts w:ascii="Times New Roman"/>
                <w:sz w:val="18"/>
                <w:szCs w:val="18"/>
              </w:rPr>
            </w:pPr>
          </w:p>
        </w:tc>
      </w:tr>
      <w:tr w:rsidR="007A27F9" w:rsidRPr="00F95887" w:rsidTr="00DB275A">
        <w:trPr>
          <w:jc w:val="center"/>
        </w:trPr>
        <w:tc>
          <w:tcPr>
            <w:tcW w:w="2346" w:type="dxa"/>
            <w:vAlign w:val="center"/>
          </w:tcPr>
          <w:p w:rsidR="007A27F9" w:rsidRDefault="007A27F9" w:rsidP="00DB275A">
            <w:pPr>
              <w:ind w:firstLineChars="0" w:firstLine="0"/>
              <w:rPr>
                <w:rStyle w:val="afc"/>
                <w:rFonts w:ascii="Times New Roman"/>
                <w:sz w:val="18"/>
                <w:szCs w:val="18"/>
              </w:rPr>
            </w:pPr>
            <w:r>
              <w:rPr>
                <w:rStyle w:val="afc"/>
                <w:rFonts w:ascii="Times New Roman" w:hint="eastAsia"/>
                <w:sz w:val="18"/>
                <w:szCs w:val="18"/>
              </w:rPr>
              <w:t>--</w:t>
            </w:r>
            <w:r w:rsidRPr="008E7E3B">
              <w:rPr>
                <w:rStyle w:val="afc"/>
                <w:rFonts w:ascii="Times New Roman"/>
                <w:sz w:val="18"/>
                <w:szCs w:val="18"/>
              </w:rPr>
              <w:t>insuranceInfo</w:t>
            </w:r>
          </w:p>
        </w:tc>
        <w:tc>
          <w:tcPr>
            <w:tcW w:w="1652" w:type="dxa"/>
            <w:vAlign w:val="center"/>
          </w:tcPr>
          <w:p w:rsidR="007A27F9" w:rsidRDefault="007A27F9" w:rsidP="00DB275A">
            <w:pPr>
              <w:ind w:firstLineChars="0" w:firstLine="0"/>
              <w:rPr>
                <w:rStyle w:val="afc"/>
                <w:rFonts w:ascii="Times New Roman"/>
                <w:sz w:val="18"/>
                <w:szCs w:val="18"/>
              </w:rPr>
            </w:pPr>
            <w:r>
              <w:rPr>
                <w:rStyle w:val="afc"/>
                <w:rFonts w:ascii="Times New Roman" w:hint="eastAsia"/>
                <w:sz w:val="18"/>
                <w:szCs w:val="18"/>
              </w:rPr>
              <w:t>循环节点</w:t>
            </w:r>
          </w:p>
        </w:tc>
        <w:tc>
          <w:tcPr>
            <w:tcW w:w="743" w:type="dxa"/>
            <w:vAlign w:val="center"/>
          </w:tcPr>
          <w:p w:rsidR="007A27F9" w:rsidRDefault="007A27F9" w:rsidP="00DB275A">
            <w:pPr>
              <w:ind w:firstLineChars="0" w:firstLine="0"/>
              <w:rPr>
                <w:rStyle w:val="afc"/>
                <w:rFonts w:ascii="Times New Roman"/>
                <w:sz w:val="18"/>
                <w:szCs w:val="18"/>
              </w:rPr>
            </w:pPr>
          </w:p>
        </w:tc>
        <w:tc>
          <w:tcPr>
            <w:tcW w:w="743" w:type="dxa"/>
            <w:vAlign w:val="center"/>
          </w:tcPr>
          <w:p w:rsidR="007A27F9" w:rsidRPr="00336A89" w:rsidRDefault="007A27F9" w:rsidP="00DB275A">
            <w:pPr>
              <w:ind w:firstLineChars="0" w:firstLine="0"/>
              <w:rPr>
                <w:rStyle w:val="afc"/>
                <w:rFonts w:ascii="Times New Roman"/>
                <w:sz w:val="18"/>
                <w:szCs w:val="18"/>
              </w:rPr>
            </w:pPr>
          </w:p>
        </w:tc>
        <w:tc>
          <w:tcPr>
            <w:tcW w:w="743" w:type="dxa"/>
            <w:vAlign w:val="center"/>
          </w:tcPr>
          <w:p w:rsidR="007A27F9" w:rsidRDefault="007A27F9" w:rsidP="00DB275A">
            <w:pPr>
              <w:ind w:firstLineChars="0" w:firstLine="0"/>
              <w:rPr>
                <w:rStyle w:val="afc"/>
                <w:rFonts w:ascii="Times New Roman"/>
                <w:sz w:val="18"/>
                <w:szCs w:val="18"/>
              </w:rPr>
            </w:pPr>
          </w:p>
        </w:tc>
        <w:tc>
          <w:tcPr>
            <w:tcW w:w="903" w:type="dxa"/>
            <w:vAlign w:val="center"/>
          </w:tcPr>
          <w:p w:rsidR="007A27F9" w:rsidRPr="00336A89" w:rsidRDefault="007A27F9" w:rsidP="00DB275A">
            <w:pPr>
              <w:ind w:firstLineChars="0" w:firstLine="0"/>
              <w:rPr>
                <w:rStyle w:val="afc"/>
                <w:rFonts w:ascii="Times New Roman"/>
                <w:sz w:val="18"/>
                <w:szCs w:val="18"/>
              </w:rPr>
            </w:pPr>
          </w:p>
        </w:tc>
        <w:tc>
          <w:tcPr>
            <w:tcW w:w="1942" w:type="dxa"/>
            <w:vAlign w:val="center"/>
          </w:tcPr>
          <w:p w:rsidR="007A27F9" w:rsidRDefault="007A27F9" w:rsidP="00DB275A">
            <w:pPr>
              <w:ind w:firstLineChars="0" w:firstLine="0"/>
              <w:rPr>
                <w:rStyle w:val="afc"/>
                <w:rFonts w:ascii="Times New Roman"/>
                <w:sz w:val="18"/>
                <w:szCs w:val="18"/>
              </w:rPr>
            </w:pPr>
          </w:p>
        </w:tc>
      </w:tr>
      <w:tr w:rsidR="007A27F9" w:rsidRPr="00F95887" w:rsidTr="00DB275A">
        <w:trPr>
          <w:jc w:val="center"/>
        </w:trPr>
        <w:tc>
          <w:tcPr>
            <w:tcW w:w="2346" w:type="dxa"/>
            <w:vAlign w:val="center"/>
          </w:tcPr>
          <w:p w:rsidR="007A27F9" w:rsidRDefault="007A27F9" w:rsidP="00DB275A">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Pr="00716B39">
              <w:rPr>
                <w:rStyle w:val="afc"/>
                <w:rFonts w:ascii="Times New Roman"/>
                <w:sz w:val="18"/>
              </w:rPr>
              <w:t>tax_org_code</w:t>
            </w:r>
          </w:p>
        </w:tc>
        <w:tc>
          <w:tcPr>
            <w:tcW w:w="1652" w:type="dxa"/>
            <w:vAlign w:val="center"/>
          </w:tcPr>
          <w:p w:rsidR="007A27F9" w:rsidRDefault="007A27F9" w:rsidP="00DB275A">
            <w:pPr>
              <w:ind w:firstLineChars="0" w:firstLine="0"/>
              <w:rPr>
                <w:rStyle w:val="afc"/>
                <w:rFonts w:ascii="Times New Roman"/>
                <w:sz w:val="18"/>
                <w:szCs w:val="18"/>
              </w:rPr>
            </w:pPr>
            <w:r>
              <w:rPr>
                <w:rStyle w:val="afc"/>
                <w:rFonts w:ascii="Times New Roman"/>
                <w:sz w:val="18"/>
              </w:rPr>
              <w:t>主管税务机关</w:t>
            </w:r>
          </w:p>
        </w:tc>
        <w:tc>
          <w:tcPr>
            <w:tcW w:w="743" w:type="dxa"/>
            <w:vAlign w:val="center"/>
          </w:tcPr>
          <w:p w:rsidR="007A27F9" w:rsidRDefault="007A27F9" w:rsidP="00DB275A">
            <w:pPr>
              <w:ind w:firstLineChars="0" w:firstLine="0"/>
              <w:rPr>
                <w:rStyle w:val="afc"/>
                <w:rFonts w:ascii="Times New Roman"/>
                <w:sz w:val="18"/>
                <w:szCs w:val="18"/>
              </w:rPr>
            </w:pPr>
            <w:r>
              <w:rPr>
                <w:rStyle w:val="afc"/>
                <w:rFonts w:ascii="Times New Roman" w:hint="eastAsia"/>
                <w:sz w:val="18"/>
                <w:szCs w:val="18"/>
              </w:rPr>
              <w:t>11</w:t>
            </w:r>
          </w:p>
        </w:tc>
        <w:tc>
          <w:tcPr>
            <w:tcW w:w="743" w:type="dxa"/>
            <w:vAlign w:val="center"/>
          </w:tcPr>
          <w:p w:rsidR="007A27F9" w:rsidRPr="00C82477" w:rsidRDefault="007A27F9" w:rsidP="00DB275A">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7A27F9" w:rsidRPr="00C82477" w:rsidRDefault="007A27F9" w:rsidP="00DB275A">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7A27F9" w:rsidRDefault="007A27F9" w:rsidP="00DB275A">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7A27F9" w:rsidRPr="00C82477" w:rsidRDefault="007A27F9" w:rsidP="00DB275A">
            <w:pPr>
              <w:ind w:firstLineChars="0" w:firstLine="0"/>
              <w:rPr>
                <w:rStyle w:val="afc"/>
                <w:rFonts w:ascii="Times New Roman"/>
                <w:sz w:val="18"/>
                <w:szCs w:val="18"/>
              </w:rPr>
            </w:pPr>
          </w:p>
        </w:tc>
      </w:tr>
      <w:tr w:rsidR="007A27F9" w:rsidRPr="00F95887" w:rsidTr="00DB275A">
        <w:trPr>
          <w:jc w:val="center"/>
        </w:trPr>
        <w:tc>
          <w:tcPr>
            <w:tcW w:w="2346" w:type="dxa"/>
            <w:vAlign w:val="center"/>
          </w:tcPr>
          <w:p w:rsidR="007A27F9" w:rsidRDefault="007A27F9" w:rsidP="00DB275A">
            <w:pPr>
              <w:ind w:firstLineChars="0" w:firstLine="0"/>
              <w:rPr>
                <w:rStyle w:val="afc"/>
                <w:rFonts w:ascii="Times New Roman"/>
                <w:sz w:val="18"/>
                <w:szCs w:val="18"/>
              </w:rPr>
            </w:pPr>
            <w:r w:rsidRPr="0086043F">
              <w:rPr>
                <w:rStyle w:val="afc"/>
                <w:rFonts w:ascii="Times New Roman"/>
                <w:sz w:val="18"/>
              </w:rPr>
              <w:t>-</w:t>
            </w:r>
            <w:r>
              <w:rPr>
                <w:rStyle w:val="afc"/>
                <w:rFonts w:ascii="Times New Roman" w:hint="eastAsia"/>
                <w:sz w:val="18"/>
                <w:szCs w:val="18"/>
              </w:rPr>
              <w:t>--</w:t>
            </w:r>
            <w:r w:rsidRPr="0086043F">
              <w:rPr>
                <w:rStyle w:val="afc"/>
                <w:rFonts w:ascii="Times New Roman"/>
                <w:sz w:val="18"/>
              </w:rPr>
              <w:t>-</w:t>
            </w:r>
            <w:r w:rsidRPr="00716B39">
              <w:rPr>
                <w:rStyle w:val="afc"/>
                <w:rFonts w:ascii="Times New Roman"/>
                <w:sz w:val="18"/>
              </w:rPr>
              <w:t>social_sec_branch</w:t>
            </w:r>
          </w:p>
        </w:tc>
        <w:tc>
          <w:tcPr>
            <w:tcW w:w="1652" w:type="dxa"/>
            <w:vAlign w:val="center"/>
          </w:tcPr>
          <w:p w:rsidR="007A27F9" w:rsidRDefault="007A27F9" w:rsidP="00DB275A">
            <w:pPr>
              <w:ind w:firstLineChars="0" w:firstLine="0"/>
              <w:rPr>
                <w:rStyle w:val="afc"/>
                <w:rFonts w:ascii="Times New Roman"/>
                <w:sz w:val="18"/>
              </w:rPr>
            </w:pPr>
            <w:r>
              <w:rPr>
                <w:rStyle w:val="afc"/>
                <w:rFonts w:ascii="Times New Roman"/>
                <w:sz w:val="18"/>
              </w:rPr>
              <w:t>社保经办机构</w:t>
            </w:r>
          </w:p>
        </w:tc>
        <w:tc>
          <w:tcPr>
            <w:tcW w:w="743" w:type="dxa"/>
          </w:tcPr>
          <w:p w:rsidR="007A27F9" w:rsidRDefault="007A27F9" w:rsidP="00DB275A">
            <w:pPr>
              <w:ind w:firstLineChars="0" w:firstLine="0"/>
              <w:rPr>
                <w:rStyle w:val="afc"/>
                <w:rFonts w:ascii="Times New Roman"/>
                <w:sz w:val="18"/>
                <w:szCs w:val="18"/>
              </w:rPr>
            </w:pPr>
            <w:r>
              <w:rPr>
                <w:rStyle w:val="afc"/>
                <w:rFonts w:ascii="Times New Roman"/>
                <w:sz w:val="18"/>
                <w:szCs w:val="18"/>
              </w:rPr>
              <w:t>20</w:t>
            </w:r>
          </w:p>
        </w:tc>
        <w:tc>
          <w:tcPr>
            <w:tcW w:w="743" w:type="dxa"/>
          </w:tcPr>
          <w:p w:rsidR="007A27F9" w:rsidRDefault="007A27F9" w:rsidP="00DB275A">
            <w:pPr>
              <w:ind w:firstLineChars="0" w:firstLine="0"/>
              <w:rPr>
                <w:rStyle w:val="afc"/>
                <w:rFonts w:ascii="Times New Roman"/>
                <w:sz w:val="18"/>
                <w:szCs w:val="18"/>
              </w:rPr>
            </w:pPr>
            <w:r>
              <w:rPr>
                <w:rStyle w:val="afc"/>
                <w:rFonts w:ascii="Times New Roman" w:hint="eastAsia"/>
                <w:sz w:val="18"/>
                <w:szCs w:val="18"/>
              </w:rPr>
              <w:t>S</w:t>
            </w:r>
          </w:p>
        </w:tc>
        <w:tc>
          <w:tcPr>
            <w:tcW w:w="743" w:type="dxa"/>
          </w:tcPr>
          <w:p w:rsidR="007A27F9" w:rsidRDefault="007A27F9" w:rsidP="00DB275A">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7A27F9" w:rsidRDefault="007A27F9" w:rsidP="00DB275A">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7A27F9" w:rsidRPr="00C82477" w:rsidRDefault="007A27F9" w:rsidP="00DB275A">
            <w:pPr>
              <w:ind w:firstLineChars="0" w:firstLine="0"/>
              <w:rPr>
                <w:rStyle w:val="afc"/>
                <w:rFonts w:ascii="Times New Roman"/>
                <w:sz w:val="18"/>
                <w:szCs w:val="18"/>
              </w:rPr>
            </w:pPr>
          </w:p>
        </w:tc>
      </w:tr>
      <w:tr w:rsidR="007A27F9" w:rsidRPr="00F95887" w:rsidTr="00DB275A">
        <w:trPr>
          <w:jc w:val="center"/>
        </w:trPr>
        <w:tc>
          <w:tcPr>
            <w:tcW w:w="2346" w:type="dxa"/>
            <w:vAlign w:val="center"/>
          </w:tcPr>
          <w:p w:rsidR="007A27F9" w:rsidRDefault="007A27F9" w:rsidP="00DB275A">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Pr="00716B39">
              <w:rPr>
                <w:rStyle w:val="afc"/>
                <w:rFonts w:ascii="Times New Roman"/>
                <w:sz w:val="18"/>
              </w:rPr>
              <w:t>user_id</w:t>
            </w:r>
          </w:p>
        </w:tc>
        <w:tc>
          <w:tcPr>
            <w:tcW w:w="1652" w:type="dxa"/>
            <w:vAlign w:val="center"/>
          </w:tcPr>
          <w:p w:rsidR="007A27F9" w:rsidRDefault="007A27F9" w:rsidP="00DB275A">
            <w:pPr>
              <w:ind w:firstLineChars="0" w:firstLine="0"/>
              <w:rPr>
                <w:rStyle w:val="afc"/>
                <w:rFonts w:ascii="Times New Roman"/>
                <w:sz w:val="18"/>
              </w:rPr>
            </w:pPr>
            <w:r w:rsidRPr="009414CB">
              <w:rPr>
                <w:rStyle w:val="afc"/>
                <w:rFonts w:ascii="Times New Roman"/>
                <w:sz w:val="18"/>
              </w:rPr>
              <w:t>人员编号</w:t>
            </w:r>
          </w:p>
        </w:tc>
        <w:tc>
          <w:tcPr>
            <w:tcW w:w="743" w:type="dxa"/>
            <w:vAlign w:val="center"/>
          </w:tcPr>
          <w:p w:rsidR="007A27F9" w:rsidRDefault="007A27F9" w:rsidP="00DB275A">
            <w:pPr>
              <w:ind w:firstLineChars="0" w:firstLine="0"/>
              <w:rPr>
                <w:rStyle w:val="afc"/>
                <w:rFonts w:ascii="Times New Roman"/>
                <w:sz w:val="18"/>
                <w:szCs w:val="18"/>
              </w:rPr>
            </w:pPr>
            <w:r>
              <w:rPr>
                <w:rStyle w:val="afc"/>
                <w:rFonts w:ascii="Times New Roman" w:hint="eastAsia"/>
                <w:sz w:val="18"/>
                <w:szCs w:val="18"/>
              </w:rPr>
              <w:t>20</w:t>
            </w:r>
          </w:p>
        </w:tc>
        <w:tc>
          <w:tcPr>
            <w:tcW w:w="743" w:type="dxa"/>
            <w:vAlign w:val="center"/>
          </w:tcPr>
          <w:p w:rsidR="007A27F9" w:rsidRDefault="007A27F9" w:rsidP="00DB275A">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7A27F9" w:rsidRDefault="007A27F9" w:rsidP="00DB275A">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7A27F9" w:rsidRDefault="007A27F9" w:rsidP="00DB275A">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7A27F9" w:rsidRPr="00C82477" w:rsidRDefault="007A27F9" w:rsidP="00DB275A">
            <w:pPr>
              <w:ind w:firstLineChars="0" w:firstLine="0"/>
              <w:rPr>
                <w:rStyle w:val="afc"/>
                <w:rFonts w:ascii="Times New Roman"/>
                <w:sz w:val="18"/>
                <w:szCs w:val="18"/>
              </w:rPr>
            </w:pPr>
          </w:p>
        </w:tc>
      </w:tr>
      <w:tr w:rsidR="007A27F9" w:rsidRPr="00F95887" w:rsidTr="00DB275A">
        <w:trPr>
          <w:jc w:val="center"/>
        </w:trPr>
        <w:tc>
          <w:tcPr>
            <w:tcW w:w="2346" w:type="dxa"/>
            <w:vAlign w:val="center"/>
          </w:tcPr>
          <w:p w:rsidR="007A27F9" w:rsidRDefault="007A27F9" w:rsidP="00DB275A">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Pr="00716B39">
              <w:rPr>
                <w:rStyle w:val="afc"/>
                <w:rFonts w:ascii="Times New Roman"/>
                <w:sz w:val="18"/>
              </w:rPr>
              <w:t>project_code</w:t>
            </w:r>
          </w:p>
        </w:tc>
        <w:tc>
          <w:tcPr>
            <w:tcW w:w="1652" w:type="dxa"/>
            <w:vAlign w:val="center"/>
          </w:tcPr>
          <w:p w:rsidR="007A27F9" w:rsidRDefault="007A27F9" w:rsidP="00DB275A">
            <w:pPr>
              <w:ind w:firstLineChars="0" w:firstLine="0"/>
              <w:rPr>
                <w:rStyle w:val="afc"/>
                <w:rFonts w:ascii="Times New Roman"/>
                <w:sz w:val="18"/>
              </w:rPr>
            </w:pPr>
            <w:r w:rsidRPr="009414CB">
              <w:rPr>
                <w:rStyle w:val="afc"/>
                <w:rFonts w:ascii="Times New Roman"/>
                <w:sz w:val="18"/>
              </w:rPr>
              <w:t>征收项目代码</w:t>
            </w:r>
          </w:p>
        </w:tc>
        <w:tc>
          <w:tcPr>
            <w:tcW w:w="743" w:type="dxa"/>
            <w:vAlign w:val="center"/>
          </w:tcPr>
          <w:p w:rsidR="007A27F9" w:rsidRDefault="007A27F9" w:rsidP="00DB275A">
            <w:pPr>
              <w:ind w:firstLineChars="0" w:firstLine="0"/>
              <w:rPr>
                <w:rStyle w:val="afc"/>
                <w:rFonts w:ascii="Times New Roman"/>
                <w:sz w:val="18"/>
                <w:szCs w:val="18"/>
              </w:rPr>
            </w:pPr>
            <w:r>
              <w:rPr>
                <w:rStyle w:val="afc"/>
                <w:rFonts w:ascii="Times New Roman" w:hint="eastAsia"/>
                <w:sz w:val="18"/>
                <w:szCs w:val="18"/>
              </w:rPr>
              <w:t>5</w:t>
            </w:r>
          </w:p>
        </w:tc>
        <w:tc>
          <w:tcPr>
            <w:tcW w:w="743" w:type="dxa"/>
            <w:vAlign w:val="center"/>
          </w:tcPr>
          <w:p w:rsidR="007A27F9" w:rsidRDefault="007A27F9" w:rsidP="00DB275A">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7A27F9" w:rsidRDefault="007A27F9" w:rsidP="00DB275A">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7A27F9" w:rsidRDefault="007A27F9" w:rsidP="00DB275A">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7A27F9" w:rsidRPr="00C82477" w:rsidRDefault="007A27F9" w:rsidP="00DB275A">
            <w:pPr>
              <w:ind w:firstLineChars="0" w:firstLine="0"/>
              <w:rPr>
                <w:rStyle w:val="afc"/>
                <w:rFonts w:ascii="Times New Roman"/>
                <w:sz w:val="18"/>
                <w:szCs w:val="18"/>
              </w:rPr>
            </w:pPr>
          </w:p>
        </w:tc>
      </w:tr>
      <w:tr w:rsidR="007A27F9" w:rsidRPr="00F95887" w:rsidTr="00DB275A">
        <w:trPr>
          <w:jc w:val="center"/>
        </w:trPr>
        <w:tc>
          <w:tcPr>
            <w:tcW w:w="2346" w:type="dxa"/>
            <w:vAlign w:val="center"/>
          </w:tcPr>
          <w:p w:rsidR="007A27F9" w:rsidRDefault="007A27F9" w:rsidP="00DB275A">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Pr="00716B39">
              <w:rPr>
                <w:rStyle w:val="afc"/>
                <w:rFonts w:ascii="Times New Roman"/>
                <w:sz w:val="18"/>
              </w:rPr>
              <w:t>item_code</w:t>
            </w:r>
          </w:p>
        </w:tc>
        <w:tc>
          <w:tcPr>
            <w:tcW w:w="1652" w:type="dxa"/>
            <w:vAlign w:val="center"/>
          </w:tcPr>
          <w:p w:rsidR="007A27F9" w:rsidRDefault="007A27F9" w:rsidP="00DB275A">
            <w:pPr>
              <w:ind w:firstLineChars="0" w:firstLine="0"/>
              <w:rPr>
                <w:rStyle w:val="afc"/>
                <w:rFonts w:ascii="Times New Roman"/>
                <w:sz w:val="18"/>
              </w:rPr>
            </w:pPr>
            <w:r w:rsidRPr="009414CB">
              <w:rPr>
                <w:rStyle w:val="afc"/>
                <w:rFonts w:ascii="Times New Roman"/>
                <w:sz w:val="18"/>
              </w:rPr>
              <w:t>征收品目代码</w:t>
            </w:r>
          </w:p>
        </w:tc>
        <w:tc>
          <w:tcPr>
            <w:tcW w:w="743" w:type="dxa"/>
            <w:vAlign w:val="center"/>
          </w:tcPr>
          <w:p w:rsidR="007A27F9" w:rsidRDefault="007A27F9" w:rsidP="00DB275A">
            <w:pPr>
              <w:ind w:firstLineChars="0" w:firstLine="0"/>
              <w:rPr>
                <w:rStyle w:val="afc"/>
                <w:rFonts w:ascii="Times New Roman"/>
                <w:sz w:val="18"/>
                <w:szCs w:val="18"/>
              </w:rPr>
            </w:pPr>
            <w:r>
              <w:rPr>
                <w:rStyle w:val="afc"/>
                <w:rFonts w:ascii="Times New Roman" w:hint="eastAsia"/>
                <w:sz w:val="18"/>
                <w:szCs w:val="18"/>
              </w:rPr>
              <w:t>9</w:t>
            </w:r>
          </w:p>
        </w:tc>
        <w:tc>
          <w:tcPr>
            <w:tcW w:w="743" w:type="dxa"/>
            <w:vAlign w:val="center"/>
          </w:tcPr>
          <w:p w:rsidR="007A27F9" w:rsidRDefault="007A27F9" w:rsidP="00DB275A">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7A27F9" w:rsidRDefault="007A27F9" w:rsidP="00DB275A">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7A27F9" w:rsidRDefault="007A27F9" w:rsidP="00DB275A">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7A27F9" w:rsidRPr="00C82477" w:rsidRDefault="007A27F9" w:rsidP="00DB275A">
            <w:pPr>
              <w:ind w:firstLineChars="0" w:firstLine="0"/>
              <w:rPr>
                <w:rStyle w:val="afc"/>
                <w:rFonts w:ascii="Times New Roman"/>
                <w:sz w:val="18"/>
                <w:szCs w:val="18"/>
              </w:rPr>
            </w:pPr>
          </w:p>
        </w:tc>
      </w:tr>
      <w:tr w:rsidR="007A27F9" w:rsidRPr="00F95887" w:rsidTr="00DB275A">
        <w:trPr>
          <w:jc w:val="center"/>
        </w:trPr>
        <w:tc>
          <w:tcPr>
            <w:tcW w:w="2346" w:type="dxa"/>
            <w:vAlign w:val="center"/>
          </w:tcPr>
          <w:p w:rsidR="007A27F9" w:rsidRDefault="007A27F9" w:rsidP="00DB275A">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Pr="00716B39">
              <w:rPr>
                <w:rStyle w:val="afc"/>
                <w:rFonts w:ascii="Times New Roman"/>
                <w:sz w:val="18"/>
              </w:rPr>
              <w:t>sub_item_code</w:t>
            </w:r>
          </w:p>
        </w:tc>
        <w:tc>
          <w:tcPr>
            <w:tcW w:w="1652" w:type="dxa"/>
            <w:vAlign w:val="center"/>
          </w:tcPr>
          <w:p w:rsidR="007A27F9" w:rsidRDefault="007A27F9" w:rsidP="00DB275A">
            <w:pPr>
              <w:ind w:firstLineChars="0" w:firstLine="0"/>
              <w:rPr>
                <w:rStyle w:val="afc"/>
                <w:rFonts w:ascii="Times New Roman"/>
                <w:sz w:val="18"/>
              </w:rPr>
            </w:pPr>
            <w:r w:rsidRPr="009414CB">
              <w:rPr>
                <w:rStyle w:val="afc"/>
                <w:rFonts w:ascii="Times New Roman"/>
                <w:sz w:val="18"/>
              </w:rPr>
              <w:t>征收子目代码</w:t>
            </w:r>
          </w:p>
        </w:tc>
        <w:tc>
          <w:tcPr>
            <w:tcW w:w="743" w:type="dxa"/>
            <w:vAlign w:val="center"/>
          </w:tcPr>
          <w:p w:rsidR="007A27F9" w:rsidRDefault="007A27F9" w:rsidP="00DB275A">
            <w:pPr>
              <w:ind w:firstLineChars="0" w:firstLine="0"/>
              <w:rPr>
                <w:rStyle w:val="afc"/>
                <w:rFonts w:ascii="Times New Roman"/>
                <w:sz w:val="18"/>
                <w:szCs w:val="18"/>
              </w:rPr>
            </w:pPr>
            <w:r>
              <w:rPr>
                <w:rStyle w:val="afc"/>
                <w:rFonts w:ascii="Times New Roman" w:hint="eastAsia"/>
                <w:sz w:val="18"/>
                <w:szCs w:val="18"/>
              </w:rPr>
              <w:t>16</w:t>
            </w:r>
          </w:p>
        </w:tc>
        <w:tc>
          <w:tcPr>
            <w:tcW w:w="743" w:type="dxa"/>
            <w:vAlign w:val="center"/>
          </w:tcPr>
          <w:p w:rsidR="007A27F9" w:rsidRDefault="007A27F9" w:rsidP="00DB275A">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7A27F9" w:rsidRDefault="007A27F9" w:rsidP="00DB275A">
            <w:pPr>
              <w:ind w:firstLineChars="0" w:firstLine="0"/>
              <w:rPr>
                <w:rStyle w:val="afc"/>
                <w:rFonts w:ascii="Times New Roman"/>
                <w:sz w:val="18"/>
                <w:szCs w:val="18"/>
              </w:rPr>
            </w:pPr>
            <w:r>
              <w:rPr>
                <w:rStyle w:val="afc"/>
                <w:rFonts w:ascii="Times New Roman" w:hint="eastAsia"/>
                <w:sz w:val="18"/>
                <w:szCs w:val="18"/>
              </w:rPr>
              <w:t>O</w:t>
            </w:r>
          </w:p>
        </w:tc>
        <w:tc>
          <w:tcPr>
            <w:tcW w:w="903" w:type="dxa"/>
            <w:vAlign w:val="center"/>
          </w:tcPr>
          <w:p w:rsidR="007A27F9" w:rsidRDefault="007A27F9" w:rsidP="00DB275A">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7A27F9" w:rsidRPr="00C82477" w:rsidRDefault="007A27F9" w:rsidP="00DB275A">
            <w:pPr>
              <w:ind w:firstLineChars="0" w:firstLine="0"/>
              <w:rPr>
                <w:rStyle w:val="afc"/>
                <w:rFonts w:ascii="Times New Roman"/>
                <w:sz w:val="18"/>
                <w:szCs w:val="18"/>
              </w:rPr>
            </w:pPr>
          </w:p>
        </w:tc>
      </w:tr>
      <w:tr w:rsidR="007A27F9" w:rsidRPr="00F95887" w:rsidTr="00DB275A">
        <w:trPr>
          <w:jc w:val="center"/>
        </w:trPr>
        <w:tc>
          <w:tcPr>
            <w:tcW w:w="2346" w:type="dxa"/>
            <w:vAlign w:val="center"/>
          </w:tcPr>
          <w:p w:rsidR="007A27F9" w:rsidRDefault="007A27F9" w:rsidP="00DB275A">
            <w:pPr>
              <w:ind w:firstLineChars="0" w:firstLine="0"/>
              <w:rPr>
                <w:rStyle w:val="afc"/>
                <w:rFonts w:ascii="Times New Roman"/>
                <w:sz w:val="18"/>
                <w:szCs w:val="18"/>
              </w:rPr>
            </w:pPr>
            <w:r>
              <w:rPr>
                <w:rStyle w:val="afc"/>
                <w:rFonts w:ascii="Times New Roman"/>
                <w:sz w:val="18"/>
              </w:rPr>
              <w:t>-</w:t>
            </w:r>
            <w:r>
              <w:rPr>
                <w:rStyle w:val="afc"/>
                <w:rFonts w:ascii="Times New Roman" w:hint="eastAsia"/>
                <w:sz w:val="18"/>
                <w:szCs w:val="18"/>
              </w:rPr>
              <w:t>--</w:t>
            </w:r>
            <w:r>
              <w:rPr>
                <w:rStyle w:val="afc"/>
                <w:rFonts w:ascii="Times New Roman"/>
                <w:sz w:val="18"/>
              </w:rPr>
              <w:t>-</w:t>
            </w:r>
            <w:r w:rsidRPr="00716B39">
              <w:rPr>
                <w:rStyle w:val="afc"/>
                <w:rFonts w:ascii="Times New Roman"/>
                <w:sz w:val="18"/>
              </w:rPr>
              <w:t>pay_base</w:t>
            </w:r>
          </w:p>
        </w:tc>
        <w:tc>
          <w:tcPr>
            <w:tcW w:w="1652" w:type="dxa"/>
            <w:vAlign w:val="center"/>
          </w:tcPr>
          <w:p w:rsidR="007A27F9" w:rsidRPr="009414CB" w:rsidRDefault="007A27F9" w:rsidP="00DB275A">
            <w:pPr>
              <w:ind w:firstLineChars="0" w:firstLine="0"/>
              <w:rPr>
                <w:rStyle w:val="afc"/>
                <w:rFonts w:ascii="Times New Roman"/>
                <w:sz w:val="18"/>
              </w:rPr>
            </w:pPr>
            <w:r w:rsidRPr="00217E36">
              <w:rPr>
                <w:color w:val="000000"/>
                <w:kern w:val="0"/>
                <w:sz w:val="18"/>
                <w:szCs w:val="18"/>
                <w:highlight w:val="white"/>
              </w:rPr>
              <w:t>缴费</w:t>
            </w:r>
            <w:r w:rsidRPr="00217E36">
              <w:rPr>
                <w:rFonts w:hint="eastAsia"/>
                <w:color w:val="000000"/>
                <w:kern w:val="0"/>
                <w:sz w:val="18"/>
                <w:szCs w:val="18"/>
                <w:highlight w:val="white"/>
              </w:rPr>
              <w:t>基数</w:t>
            </w:r>
          </w:p>
        </w:tc>
        <w:tc>
          <w:tcPr>
            <w:tcW w:w="743" w:type="dxa"/>
          </w:tcPr>
          <w:p w:rsidR="007A27F9" w:rsidRDefault="007A27F9" w:rsidP="00DB275A">
            <w:pPr>
              <w:ind w:firstLineChars="0" w:firstLine="0"/>
              <w:rPr>
                <w:rStyle w:val="afc"/>
                <w:rFonts w:ascii="Times New Roman"/>
                <w:sz w:val="18"/>
                <w:szCs w:val="18"/>
              </w:rPr>
            </w:pPr>
            <w:r>
              <w:rPr>
                <w:rStyle w:val="afc"/>
                <w:rFonts w:ascii="Times New Roman" w:hint="eastAsia"/>
                <w:sz w:val="18"/>
                <w:szCs w:val="18"/>
              </w:rPr>
              <w:t>18.2</w:t>
            </w:r>
          </w:p>
        </w:tc>
        <w:tc>
          <w:tcPr>
            <w:tcW w:w="743" w:type="dxa"/>
          </w:tcPr>
          <w:p w:rsidR="007A27F9" w:rsidRDefault="007A27F9" w:rsidP="00DB275A">
            <w:pPr>
              <w:ind w:firstLineChars="0" w:firstLine="0"/>
              <w:rPr>
                <w:rStyle w:val="afc"/>
                <w:rFonts w:ascii="Times New Roman"/>
                <w:sz w:val="18"/>
                <w:szCs w:val="18"/>
              </w:rPr>
            </w:pPr>
            <w:r>
              <w:rPr>
                <w:rStyle w:val="afc"/>
                <w:rFonts w:ascii="Times New Roman"/>
                <w:sz w:val="18"/>
                <w:szCs w:val="18"/>
              </w:rPr>
              <w:t>S</w:t>
            </w:r>
          </w:p>
        </w:tc>
        <w:tc>
          <w:tcPr>
            <w:tcW w:w="743" w:type="dxa"/>
          </w:tcPr>
          <w:p w:rsidR="007A27F9" w:rsidRDefault="007A27F9" w:rsidP="00DB275A">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7A27F9" w:rsidRDefault="007A27F9" w:rsidP="00DB275A">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7A27F9" w:rsidRPr="00C82477" w:rsidRDefault="0007591A" w:rsidP="00DB275A">
            <w:pPr>
              <w:ind w:firstLineChars="0" w:firstLine="0"/>
              <w:rPr>
                <w:rStyle w:val="afc"/>
                <w:rFonts w:ascii="Times New Roman"/>
                <w:sz w:val="18"/>
                <w:szCs w:val="18"/>
              </w:rPr>
            </w:pPr>
            <w:r>
              <w:rPr>
                <w:rStyle w:val="afc"/>
                <w:rFonts w:ascii="Times New Roman" w:hint="eastAsia"/>
                <w:sz w:val="18"/>
                <w:szCs w:val="18"/>
              </w:rPr>
              <w:t>调整后缴费基数</w:t>
            </w:r>
          </w:p>
        </w:tc>
      </w:tr>
      <w:tr w:rsidR="007A27F9" w:rsidRPr="00F95887" w:rsidTr="00DB275A">
        <w:trPr>
          <w:jc w:val="center"/>
        </w:trPr>
        <w:tc>
          <w:tcPr>
            <w:tcW w:w="2346" w:type="dxa"/>
            <w:vAlign w:val="center"/>
          </w:tcPr>
          <w:p w:rsidR="007A27F9" w:rsidRDefault="007A27F9" w:rsidP="00DB275A">
            <w:pPr>
              <w:ind w:firstLineChars="0" w:firstLine="0"/>
              <w:rPr>
                <w:rStyle w:val="afc"/>
                <w:rFonts w:ascii="Times New Roman"/>
                <w:sz w:val="18"/>
                <w:szCs w:val="18"/>
              </w:rPr>
            </w:pPr>
            <w:r>
              <w:rPr>
                <w:rStyle w:val="afc"/>
                <w:rFonts w:ascii="Times New Roman" w:hint="eastAsia"/>
                <w:sz w:val="18"/>
                <w:szCs w:val="18"/>
              </w:rPr>
              <w:t>----effective_year_month</w:t>
            </w:r>
          </w:p>
        </w:tc>
        <w:tc>
          <w:tcPr>
            <w:tcW w:w="1652" w:type="dxa"/>
            <w:vAlign w:val="center"/>
          </w:tcPr>
          <w:p w:rsidR="007A27F9" w:rsidRPr="009414CB" w:rsidRDefault="007A27F9" w:rsidP="00DB275A">
            <w:pPr>
              <w:ind w:firstLineChars="0" w:firstLine="0"/>
              <w:rPr>
                <w:rStyle w:val="afc"/>
                <w:rFonts w:ascii="Times New Roman"/>
                <w:sz w:val="18"/>
              </w:rPr>
            </w:pPr>
            <w:r>
              <w:rPr>
                <w:rStyle w:val="afc"/>
                <w:rFonts w:ascii="Times New Roman" w:hint="eastAsia"/>
                <w:sz w:val="18"/>
              </w:rPr>
              <w:t>生效年月</w:t>
            </w:r>
          </w:p>
        </w:tc>
        <w:tc>
          <w:tcPr>
            <w:tcW w:w="743" w:type="dxa"/>
            <w:vAlign w:val="center"/>
          </w:tcPr>
          <w:p w:rsidR="007A27F9" w:rsidRDefault="007A27F9" w:rsidP="00DB275A">
            <w:pPr>
              <w:ind w:firstLineChars="0" w:firstLine="0"/>
              <w:rPr>
                <w:rStyle w:val="afc"/>
                <w:rFonts w:ascii="Times New Roman"/>
                <w:sz w:val="18"/>
                <w:szCs w:val="18"/>
              </w:rPr>
            </w:pPr>
            <w:r>
              <w:rPr>
                <w:rStyle w:val="afc"/>
                <w:rFonts w:ascii="Times New Roman" w:hint="eastAsia"/>
                <w:sz w:val="18"/>
                <w:szCs w:val="18"/>
              </w:rPr>
              <w:t>6</w:t>
            </w:r>
          </w:p>
        </w:tc>
        <w:tc>
          <w:tcPr>
            <w:tcW w:w="743" w:type="dxa"/>
            <w:vAlign w:val="center"/>
          </w:tcPr>
          <w:p w:rsidR="007A27F9" w:rsidRDefault="007A27F9" w:rsidP="00DB275A">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7A27F9" w:rsidRDefault="007A27F9" w:rsidP="00DB275A">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7A27F9" w:rsidRDefault="007A27F9" w:rsidP="00DB275A">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7A27F9" w:rsidRPr="00C82477" w:rsidRDefault="0007591A" w:rsidP="0007591A">
            <w:pPr>
              <w:ind w:firstLineChars="0" w:firstLine="0"/>
              <w:rPr>
                <w:rStyle w:val="afc"/>
                <w:rFonts w:ascii="Times New Roman"/>
                <w:sz w:val="18"/>
                <w:szCs w:val="18"/>
              </w:rPr>
            </w:pPr>
            <w:r>
              <w:rPr>
                <w:rStyle w:val="afc"/>
                <w:rFonts w:ascii="Times New Roman" w:hint="eastAsia"/>
                <w:sz w:val="18"/>
                <w:szCs w:val="18"/>
              </w:rPr>
              <w:t>调整后缴费基数生效日期</w:t>
            </w:r>
          </w:p>
        </w:tc>
      </w:tr>
    </w:tbl>
    <w:p w:rsidR="00334BD2" w:rsidRDefault="00334BD2" w:rsidP="003439A6">
      <w:pPr>
        <w:ind w:firstLineChars="0" w:firstLine="0"/>
      </w:pPr>
    </w:p>
    <w:p w:rsidR="00334BD2" w:rsidRDefault="00F92F3C" w:rsidP="00DB275A">
      <w:pPr>
        <w:pStyle w:val="3"/>
        <w:numPr>
          <w:ilvl w:val="0"/>
          <w:numId w:val="0"/>
        </w:numPr>
        <w:ind w:left="720" w:hanging="720"/>
      </w:pPr>
      <w:r>
        <w:rPr>
          <w:rFonts w:hint="eastAsia"/>
        </w:rPr>
        <w:t>3.30.4</w:t>
      </w:r>
      <w:r w:rsidR="00334BD2">
        <w:rPr>
          <w:rFonts w:hint="eastAsia"/>
        </w:rPr>
        <w:t>应答报文</w:t>
      </w:r>
    </w:p>
    <w:p w:rsidR="00EF1D4F" w:rsidRPr="00FB3E8B" w:rsidRDefault="00EF1D4F" w:rsidP="00EF1D4F">
      <w:pPr>
        <w:ind w:firstLine="480"/>
        <w:rPr>
          <w:rStyle w:val="afc"/>
        </w:rPr>
      </w:pPr>
      <w:r w:rsidRPr="00FB3E8B">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C2789D">
        <w:rPr>
          <w:rStyle w:val="afc"/>
          <w:rFonts w:hint="eastAsia"/>
        </w:rPr>
        <w:t>/</w:t>
      </w:r>
      <w:r>
        <w:rPr>
          <w:rStyle w:val="afc"/>
          <w:rFonts w:hint="eastAsia"/>
        </w:rPr>
        <w:t>body/re</w:t>
      </w:r>
      <w:r>
        <w:rPr>
          <w:rStyle w:val="afc"/>
        </w:rPr>
        <w:t>s</w:t>
      </w:r>
      <w:r>
        <w:rPr>
          <w:rStyle w:val="afc"/>
          <w:rFonts w:hint="eastAsia"/>
        </w:rPr>
        <w:t>ponse</w:t>
      </w:r>
      <w:r w:rsidRPr="00C2789D">
        <w:rPr>
          <w:rStyle w:val="afc"/>
          <w:rFonts w:hint="eastAsia"/>
        </w:rPr>
        <w:t>/</w:t>
      </w:r>
      <w:r w:rsidRPr="00FB3E8B">
        <w:rPr>
          <w:rStyle w:val="afc"/>
        </w:rPr>
        <w:t>xfaceTradeDTO</w:t>
      </w:r>
      <w:r>
        <w:rPr>
          <w:rStyle w:val="afc"/>
          <w:rFonts w:hint="eastAsia"/>
        </w:rPr>
        <w:t>/</w:t>
      </w:r>
      <w:r w:rsidRPr="00FB3E8B">
        <w:rPr>
          <w:rStyle w:val="afc"/>
        </w:rPr>
        <w:t>responseDTO</w:t>
      </w:r>
    </w:p>
    <w:p w:rsidR="00EF1D4F" w:rsidRDefault="00EF1D4F" w:rsidP="00EF1D4F">
      <w:pPr>
        <w:pStyle w:val="ac"/>
      </w:pPr>
      <w:r>
        <w:t xml:space="preserve">表 </w:t>
      </w:r>
      <w:fldSimple w:instr=" STYLEREF 1 \s ">
        <w:r>
          <w:rPr>
            <w:noProof/>
          </w:rPr>
          <w:t>3</w:t>
        </w:r>
      </w:fldSimple>
      <w:r>
        <w:t>.</w:t>
      </w:r>
      <w:r w:rsidR="00A36B6E">
        <w:rPr>
          <w:rFonts w:hint="eastAsia"/>
        </w:rPr>
        <w:t>58</w:t>
      </w:r>
      <w:r w:rsidR="005C43F0">
        <w:rPr>
          <w:rFonts w:hint="eastAsia"/>
        </w:rPr>
        <w:t>个人银行灵活就业缴费基数确认</w:t>
      </w:r>
      <w:r>
        <w:rPr>
          <w:rFonts w:hint="eastAsia"/>
        </w:rPr>
        <w:t>应答</w:t>
      </w:r>
      <w:r>
        <w:t>报文</w:t>
      </w:r>
    </w:p>
    <w:tbl>
      <w:tblPr>
        <w:tblStyle w:val="af4"/>
        <w:tblW w:w="9072" w:type="dxa"/>
        <w:jc w:val="center"/>
        <w:tblLayout w:type="fixed"/>
        <w:tblLook w:val="04A0"/>
      </w:tblPr>
      <w:tblGrid>
        <w:gridCol w:w="2793"/>
        <w:gridCol w:w="1418"/>
        <w:gridCol w:w="708"/>
        <w:gridCol w:w="709"/>
        <w:gridCol w:w="567"/>
        <w:gridCol w:w="1701"/>
        <w:gridCol w:w="1176"/>
      </w:tblGrid>
      <w:tr w:rsidR="00EF1D4F" w:rsidRPr="00BE0356" w:rsidTr="00F317BB">
        <w:trPr>
          <w:jc w:val="center"/>
        </w:trPr>
        <w:tc>
          <w:tcPr>
            <w:tcW w:w="2793" w:type="dxa"/>
            <w:shd w:val="clear" w:color="auto" w:fill="5B9BD5" w:themeFill="accent1"/>
            <w:vAlign w:val="center"/>
          </w:tcPr>
          <w:p w:rsidR="00EF1D4F" w:rsidRPr="00BE0356" w:rsidRDefault="00EF1D4F"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418" w:type="dxa"/>
            <w:shd w:val="clear" w:color="auto" w:fill="5B9BD5" w:themeFill="accent1"/>
            <w:vAlign w:val="center"/>
          </w:tcPr>
          <w:p w:rsidR="00EF1D4F" w:rsidRPr="00BE0356" w:rsidRDefault="00EF1D4F"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08" w:type="dxa"/>
            <w:shd w:val="clear" w:color="auto" w:fill="5B9BD5" w:themeFill="accent1"/>
            <w:vAlign w:val="center"/>
          </w:tcPr>
          <w:p w:rsidR="00EF1D4F" w:rsidRPr="00BE0356" w:rsidRDefault="00EF1D4F"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09" w:type="dxa"/>
            <w:shd w:val="clear" w:color="auto" w:fill="5B9BD5" w:themeFill="accent1"/>
            <w:vAlign w:val="center"/>
          </w:tcPr>
          <w:p w:rsidR="00EF1D4F" w:rsidRPr="00BE0356" w:rsidRDefault="00EF1D4F"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567" w:type="dxa"/>
            <w:shd w:val="clear" w:color="auto" w:fill="5B9BD5" w:themeFill="accent1"/>
            <w:vAlign w:val="center"/>
          </w:tcPr>
          <w:p w:rsidR="00EF1D4F" w:rsidRPr="00BE0356" w:rsidRDefault="00EF1D4F"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1701" w:type="dxa"/>
            <w:shd w:val="clear" w:color="auto" w:fill="5B9BD5" w:themeFill="accent1"/>
            <w:vAlign w:val="center"/>
          </w:tcPr>
          <w:p w:rsidR="00EF1D4F" w:rsidRPr="00BE0356" w:rsidRDefault="00EF1D4F"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176" w:type="dxa"/>
            <w:shd w:val="clear" w:color="auto" w:fill="5B9BD5" w:themeFill="accent1"/>
            <w:vAlign w:val="center"/>
          </w:tcPr>
          <w:p w:rsidR="00EF1D4F" w:rsidRPr="00BE0356" w:rsidRDefault="00EF1D4F"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EF1D4F" w:rsidRPr="00BE0356" w:rsidTr="00F317BB">
        <w:trPr>
          <w:jc w:val="center"/>
        </w:trPr>
        <w:tc>
          <w:tcPr>
            <w:tcW w:w="2793" w:type="dxa"/>
            <w:shd w:val="clear" w:color="auto" w:fill="auto"/>
            <w:vAlign w:val="center"/>
          </w:tcPr>
          <w:p w:rsidR="00EF1D4F" w:rsidRDefault="00EF1D4F" w:rsidP="00DB275A">
            <w:pPr>
              <w:ind w:firstLineChars="0" w:firstLine="0"/>
              <w:rPr>
                <w:rStyle w:val="afc"/>
                <w:rFonts w:ascii="Times New Roman"/>
                <w:sz w:val="18"/>
                <w:szCs w:val="18"/>
              </w:rPr>
            </w:pPr>
            <w:r w:rsidRPr="00716B39">
              <w:rPr>
                <w:rStyle w:val="afc"/>
                <w:rFonts w:ascii="Times New Roman"/>
                <w:sz w:val="18"/>
                <w:szCs w:val="18"/>
              </w:rPr>
              <w:t>reg_order</w:t>
            </w:r>
          </w:p>
        </w:tc>
        <w:tc>
          <w:tcPr>
            <w:tcW w:w="1418" w:type="dxa"/>
            <w:shd w:val="clear" w:color="auto" w:fill="auto"/>
            <w:vAlign w:val="center"/>
          </w:tcPr>
          <w:p w:rsidR="00EF1D4F" w:rsidRDefault="00EF1D4F" w:rsidP="00DB275A">
            <w:pPr>
              <w:ind w:firstLineChars="0" w:firstLine="0"/>
              <w:rPr>
                <w:rStyle w:val="afc"/>
                <w:rFonts w:ascii="Times New Roman"/>
                <w:sz w:val="18"/>
                <w:szCs w:val="18"/>
              </w:rPr>
            </w:pPr>
            <w:r>
              <w:rPr>
                <w:rStyle w:val="afc"/>
                <w:rFonts w:ascii="Times New Roman" w:hint="eastAsia"/>
                <w:sz w:val="18"/>
                <w:szCs w:val="18"/>
              </w:rPr>
              <w:t>登记</w:t>
            </w:r>
            <w:r>
              <w:rPr>
                <w:rStyle w:val="afc"/>
                <w:rFonts w:ascii="Times New Roman"/>
                <w:sz w:val="18"/>
                <w:szCs w:val="18"/>
              </w:rPr>
              <w:t>序号</w:t>
            </w:r>
          </w:p>
        </w:tc>
        <w:tc>
          <w:tcPr>
            <w:tcW w:w="708" w:type="dxa"/>
            <w:shd w:val="clear" w:color="auto" w:fill="auto"/>
            <w:vAlign w:val="center"/>
          </w:tcPr>
          <w:p w:rsidR="00EF1D4F" w:rsidRDefault="00EF1D4F" w:rsidP="00DB275A">
            <w:pPr>
              <w:ind w:firstLineChars="0" w:firstLine="0"/>
              <w:rPr>
                <w:rStyle w:val="afc"/>
                <w:rFonts w:ascii="Times New Roman"/>
                <w:sz w:val="18"/>
                <w:szCs w:val="18"/>
              </w:rPr>
            </w:pPr>
            <w:r>
              <w:rPr>
                <w:rStyle w:val="afc"/>
                <w:rFonts w:ascii="Times New Roman" w:hint="eastAsia"/>
                <w:sz w:val="18"/>
                <w:szCs w:val="18"/>
              </w:rPr>
              <w:t>10</w:t>
            </w:r>
          </w:p>
        </w:tc>
        <w:tc>
          <w:tcPr>
            <w:tcW w:w="709" w:type="dxa"/>
            <w:shd w:val="clear" w:color="auto" w:fill="auto"/>
            <w:vAlign w:val="center"/>
          </w:tcPr>
          <w:p w:rsidR="00EF1D4F" w:rsidRDefault="00EF1D4F" w:rsidP="00DB275A">
            <w:pPr>
              <w:ind w:firstLineChars="0" w:firstLine="0"/>
              <w:rPr>
                <w:rStyle w:val="afc"/>
                <w:rFonts w:ascii="Times New Roman"/>
                <w:sz w:val="18"/>
                <w:szCs w:val="18"/>
              </w:rPr>
            </w:pPr>
            <w:r>
              <w:rPr>
                <w:rStyle w:val="afc"/>
                <w:rFonts w:ascii="Times New Roman" w:hint="eastAsia"/>
                <w:sz w:val="18"/>
                <w:szCs w:val="18"/>
              </w:rPr>
              <w:t>I</w:t>
            </w:r>
          </w:p>
        </w:tc>
        <w:tc>
          <w:tcPr>
            <w:tcW w:w="567" w:type="dxa"/>
            <w:shd w:val="clear" w:color="auto" w:fill="auto"/>
            <w:vAlign w:val="center"/>
          </w:tcPr>
          <w:p w:rsidR="00EF1D4F" w:rsidRDefault="00EF1D4F" w:rsidP="00DB275A">
            <w:pPr>
              <w:ind w:firstLineChars="0" w:firstLine="0"/>
              <w:rPr>
                <w:rStyle w:val="afc"/>
                <w:rFonts w:ascii="Times New Roman"/>
                <w:sz w:val="18"/>
                <w:szCs w:val="18"/>
              </w:rPr>
            </w:pPr>
            <w:r>
              <w:rPr>
                <w:rStyle w:val="afc"/>
                <w:rFonts w:ascii="Times New Roman" w:hint="eastAsia"/>
                <w:sz w:val="18"/>
                <w:szCs w:val="18"/>
              </w:rPr>
              <w:t>O</w:t>
            </w:r>
          </w:p>
        </w:tc>
        <w:tc>
          <w:tcPr>
            <w:tcW w:w="1701" w:type="dxa"/>
            <w:shd w:val="clear" w:color="auto" w:fill="auto"/>
            <w:vAlign w:val="center"/>
          </w:tcPr>
          <w:p w:rsidR="00EF1D4F" w:rsidRDefault="00EF1D4F" w:rsidP="00DB275A">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176" w:type="dxa"/>
            <w:shd w:val="clear" w:color="auto" w:fill="auto"/>
            <w:vAlign w:val="center"/>
          </w:tcPr>
          <w:p w:rsidR="00EF1D4F" w:rsidRPr="004A6D9D" w:rsidRDefault="00EF1D4F" w:rsidP="00DB275A">
            <w:pPr>
              <w:ind w:firstLineChars="0" w:firstLine="0"/>
              <w:rPr>
                <w:rStyle w:val="afc"/>
                <w:rFonts w:ascii="Times New Roman"/>
                <w:sz w:val="18"/>
                <w:szCs w:val="18"/>
              </w:rPr>
            </w:pPr>
          </w:p>
        </w:tc>
      </w:tr>
      <w:tr w:rsidR="00EF1D4F" w:rsidRPr="00BE0356" w:rsidTr="00F317BB">
        <w:trPr>
          <w:jc w:val="center"/>
        </w:trPr>
        <w:tc>
          <w:tcPr>
            <w:tcW w:w="2793" w:type="dxa"/>
            <w:shd w:val="clear" w:color="auto" w:fill="auto"/>
            <w:vAlign w:val="center"/>
          </w:tcPr>
          <w:p w:rsidR="00EF1D4F" w:rsidRDefault="00EF1D4F" w:rsidP="00DB275A">
            <w:pPr>
              <w:ind w:firstLineChars="0" w:firstLine="0"/>
              <w:rPr>
                <w:rStyle w:val="afc"/>
                <w:rFonts w:ascii="Times New Roman"/>
                <w:sz w:val="18"/>
                <w:szCs w:val="18"/>
              </w:rPr>
            </w:pPr>
            <w:r>
              <w:rPr>
                <w:rStyle w:val="afc"/>
                <w:rFonts w:ascii="Times New Roman"/>
                <w:sz w:val="18"/>
                <w:szCs w:val="18"/>
              </w:rPr>
              <w:t>det_num</w:t>
            </w:r>
          </w:p>
        </w:tc>
        <w:tc>
          <w:tcPr>
            <w:tcW w:w="1418" w:type="dxa"/>
            <w:shd w:val="clear" w:color="auto" w:fill="auto"/>
            <w:vAlign w:val="center"/>
          </w:tcPr>
          <w:p w:rsidR="00EF1D4F" w:rsidRDefault="00EF1D4F" w:rsidP="00DB275A">
            <w:pPr>
              <w:ind w:firstLineChars="0" w:firstLine="0"/>
              <w:rPr>
                <w:rStyle w:val="afc"/>
                <w:rFonts w:ascii="Times New Roman"/>
                <w:sz w:val="18"/>
                <w:szCs w:val="18"/>
              </w:rPr>
            </w:pPr>
            <w:r>
              <w:rPr>
                <w:rStyle w:val="afc"/>
                <w:rFonts w:ascii="Times New Roman" w:hint="eastAsia"/>
                <w:sz w:val="18"/>
                <w:szCs w:val="18"/>
              </w:rPr>
              <w:t>明细</w:t>
            </w:r>
            <w:r>
              <w:rPr>
                <w:rStyle w:val="afc"/>
                <w:rFonts w:ascii="Times New Roman"/>
                <w:sz w:val="18"/>
                <w:szCs w:val="18"/>
              </w:rPr>
              <w:t>笔数</w:t>
            </w:r>
          </w:p>
        </w:tc>
        <w:tc>
          <w:tcPr>
            <w:tcW w:w="708" w:type="dxa"/>
            <w:shd w:val="clear" w:color="auto" w:fill="auto"/>
            <w:vAlign w:val="center"/>
          </w:tcPr>
          <w:p w:rsidR="00EF1D4F" w:rsidRDefault="00EF1D4F" w:rsidP="00DB275A">
            <w:pPr>
              <w:ind w:firstLineChars="0" w:firstLine="0"/>
              <w:rPr>
                <w:rStyle w:val="afc"/>
                <w:rFonts w:ascii="Times New Roman"/>
                <w:sz w:val="18"/>
                <w:szCs w:val="18"/>
              </w:rPr>
            </w:pPr>
            <w:r>
              <w:rPr>
                <w:rStyle w:val="afc"/>
                <w:rFonts w:ascii="Times New Roman" w:hint="eastAsia"/>
                <w:sz w:val="18"/>
                <w:szCs w:val="18"/>
              </w:rPr>
              <w:t>10</w:t>
            </w:r>
          </w:p>
        </w:tc>
        <w:tc>
          <w:tcPr>
            <w:tcW w:w="709" w:type="dxa"/>
            <w:shd w:val="clear" w:color="auto" w:fill="auto"/>
            <w:vAlign w:val="center"/>
          </w:tcPr>
          <w:p w:rsidR="00EF1D4F" w:rsidRDefault="00EF1D4F" w:rsidP="00DB275A">
            <w:pPr>
              <w:ind w:firstLineChars="0" w:firstLine="0"/>
              <w:rPr>
                <w:rStyle w:val="afc"/>
                <w:rFonts w:ascii="Times New Roman"/>
                <w:sz w:val="18"/>
                <w:szCs w:val="18"/>
              </w:rPr>
            </w:pPr>
            <w:r>
              <w:rPr>
                <w:rStyle w:val="afc"/>
                <w:rFonts w:ascii="Times New Roman" w:hint="eastAsia"/>
                <w:sz w:val="18"/>
                <w:szCs w:val="18"/>
              </w:rPr>
              <w:t>I</w:t>
            </w:r>
          </w:p>
        </w:tc>
        <w:tc>
          <w:tcPr>
            <w:tcW w:w="567" w:type="dxa"/>
            <w:shd w:val="clear" w:color="auto" w:fill="auto"/>
            <w:vAlign w:val="center"/>
          </w:tcPr>
          <w:p w:rsidR="00EF1D4F" w:rsidRDefault="00EF1D4F" w:rsidP="00DB275A">
            <w:pPr>
              <w:ind w:firstLineChars="0" w:firstLine="0"/>
              <w:rPr>
                <w:rStyle w:val="afc"/>
                <w:rFonts w:ascii="Times New Roman"/>
                <w:sz w:val="18"/>
                <w:szCs w:val="18"/>
              </w:rPr>
            </w:pPr>
            <w:r>
              <w:rPr>
                <w:rStyle w:val="afc"/>
                <w:rFonts w:ascii="Times New Roman" w:hint="eastAsia"/>
                <w:sz w:val="18"/>
                <w:szCs w:val="18"/>
              </w:rPr>
              <w:t>M</w:t>
            </w:r>
          </w:p>
        </w:tc>
        <w:tc>
          <w:tcPr>
            <w:tcW w:w="1701" w:type="dxa"/>
            <w:shd w:val="clear" w:color="auto" w:fill="auto"/>
            <w:vAlign w:val="center"/>
          </w:tcPr>
          <w:p w:rsidR="00EF1D4F" w:rsidRDefault="00EF1D4F" w:rsidP="00DB275A">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176" w:type="dxa"/>
            <w:shd w:val="clear" w:color="auto" w:fill="auto"/>
            <w:vAlign w:val="center"/>
          </w:tcPr>
          <w:p w:rsidR="00EF1D4F" w:rsidRPr="004A6D9D" w:rsidRDefault="00EF1D4F" w:rsidP="00DB275A">
            <w:pPr>
              <w:ind w:firstLineChars="0" w:firstLine="0"/>
              <w:rPr>
                <w:rStyle w:val="afc"/>
                <w:rFonts w:ascii="Times New Roman"/>
                <w:sz w:val="18"/>
                <w:szCs w:val="18"/>
              </w:rPr>
            </w:pPr>
          </w:p>
        </w:tc>
      </w:tr>
      <w:tr w:rsidR="00EF1D4F" w:rsidRPr="00BE0356" w:rsidTr="00F317BB">
        <w:trPr>
          <w:jc w:val="center"/>
        </w:trPr>
        <w:tc>
          <w:tcPr>
            <w:tcW w:w="2793" w:type="dxa"/>
            <w:shd w:val="clear" w:color="auto" w:fill="auto"/>
            <w:vAlign w:val="center"/>
          </w:tcPr>
          <w:p w:rsidR="00EF1D4F" w:rsidRDefault="00EF1D4F" w:rsidP="00DB275A">
            <w:pPr>
              <w:ind w:firstLineChars="0" w:firstLine="0"/>
              <w:rPr>
                <w:rStyle w:val="afc"/>
                <w:rFonts w:ascii="Times New Roman"/>
                <w:sz w:val="18"/>
                <w:szCs w:val="18"/>
              </w:rPr>
            </w:pPr>
            <w:r w:rsidRPr="00716B39">
              <w:rPr>
                <w:rStyle w:val="afc"/>
                <w:rFonts w:ascii="Times New Roman"/>
                <w:sz w:val="18"/>
                <w:szCs w:val="18"/>
              </w:rPr>
              <w:t>insuranceInfo</w:t>
            </w:r>
          </w:p>
        </w:tc>
        <w:tc>
          <w:tcPr>
            <w:tcW w:w="6279" w:type="dxa"/>
            <w:gridSpan w:val="6"/>
            <w:shd w:val="clear" w:color="auto" w:fill="auto"/>
            <w:vAlign w:val="center"/>
          </w:tcPr>
          <w:p w:rsidR="00EF1D4F" w:rsidRPr="004A6D9D" w:rsidRDefault="00EF1D4F" w:rsidP="00DB275A">
            <w:pPr>
              <w:ind w:firstLineChars="0" w:firstLine="0"/>
              <w:rPr>
                <w:rStyle w:val="afc"/>
                <w:rFonts w:ascii="Times New Roman"/>
                <w:sz w:val="18"/>
                <w:szCs w:val="18"/>
              </w:rPr>
            </w:pPr>
            <w:r>
              <w:rPr>
                <w:rStyle w:val="afc"/>
                <w:rFonts w:ascii="Times New Roman" w:hint="eastAsia"/>
                <w:sz w:val="18"/>
                <w:szCs w:val="18"/>
              </w:rPr>
              <w:t>循环</w:t>
            </w:r>
            <w:r>
              <w:rPr>
                <w:rStyle w:val="afc"/>
                <w:rFonts w:ascii="Times New Roman"/>
                <w:sz w:val="18"/>
                <w:szCs w:val="18"/>
              </w:rPr>
              <w:t>节点</w:t>
            </w:r>
          </w:p>
        </w:tc>
      </w:tr>
      <w:tr w:rsidR="00026A76" w:rsidRPr="00BE0356" w:rsidTr="00F317BB">
        <w:trPr>
          <w:jc w:val="center"/>
        </w:trPr>
        <w:tc>
          <w:tcPr>
            <w:tcW w:w="2793" w:type="dxa"/>
            <w:shd w:val="clear" w:color="auto" w:fill="auto"/>
            <w:vAlign w:val="center"/>
          </w:tcPr>
          <w:p w:rsidR="00026A76" w:rsidRDefault="00026A76" w:rsidP="00DB275A">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Pr="00716B39">
              <w:rPr>
                <w:rStyle w:val="afc"/>
                <w:rFonts w:ascii="Times New Roman"/>
                <w:sz w:val="18"/>
              </w:rPr>
              <w:t>tax_org_code</w:t>
            </w:r>
          </w:p>
        </w:tc>
        <w:tc>
          <w:tcPr>
            <w:tcW w:w="1418" w:type="dxa"/>
            <w:shd w:val="clear" w:color="auto" w:fill="auto"/>
            <w:vAlign w:val="center"/>
          </w:tcPr>
          <w:p w:rsidR="00026A76" w:rsidRDefault="00026A76" w:rsidP="00DB275A">
            <w:pPr>
              <w:ind w:firstLineChars="0" w:firstLine="0"/>
              <w:rPr>
                <w:rStyle w:val="afc"/>
                <w:rFonts w:ascii="Times New Roman"/>
                <w:sz w:val="18"/>
                <w:szCs w:val="18"/>
              </w:rPr>
            </w:pPr>
            <w:r>
              <w:rPr>
                <w:rStyle w:val="afc"/>
                <w:rFonts w:ascii="Times New Roman"/>
                <w:sz w:val="18"/>
              </w:rPr>
              <w:t>主管税务机关</w:t>
            </w:r>
          </w:p>
        </w:tc>
        <w:tc>
          <w:tcPr>
            <w:tcW w:w="708" w:type="dxa"/>
            <w:shd w:val="clear" w:color="auto" w:fill="auto"/>
            <w:vAlign w:val="center"/>
          </w:tcPr>
          <w:p w:rsidR="00026A76" w:rsidRDefault="00026A76" w:rsidP="00DB275A">
            <w:pPr>
              <w:ind w:firstLineChars="0" w:firstLine="0"/>
              <w:rPr>
                <w:rStyle w:val="afc"/>
                <w:rFonts w:ascii="Times New Roman"/>
                <w:sz w:val="18"/>
                <w:szCs w:val="18"/>
              </w:rPr>
            </w:pPr>
            <w:r>
              <w:rPr>
                <w:rStyle w:val="afc"/>
                <w:rFonts w:ascii="Times New Roman" w:hint="eastAsia"/>
                <w:sz w:val="18"/>
                <w:szCs w:val="18"/>
              </w:rPr>
              <w:t>11</w:t>
            </w:r>
          </w:p>
        </w:tc>
        <w:tc>
          <w:tcPr>
            <w:tcW w:w="709" w:type="dxa"/>
            <w:shd w:val="clear" w:color="auto" w:fill="auto"/>
            <w:vAlign w:val="center"/>
          </w:tcPr>
          <w:p w:rsidR="00026A76" w:rsidRDefault="00026A76" w:rsidP="00DB275A">
            <w:pPr>
              <w:ind w:firstLineChars="0" w:firstLine="0"/>
              <w:rPr>
                <w:rStyle w:val="afc"/>
                <w:rFonts w:ascii="Times New Roman"/>
                <w:sz w:val="18"/>
                <w:szCs w:val="18"/>
              </w:rPr>
            </w:pPr>
            <w:r>
              <w:rPr>
                <w:rStyle w:val="afc"/>
                <w:rFonts w:ascii="Times New Roman" w:hint="eastAsia"/>
                <w:sz w:val="18"/>
                <w:szCs w:val="18"/>
              </w:rPr>
              <w:t>S</w:t>
            </w:r>
          </w:p>
        </w:tc>
        <w:tc>
          <w:tcPr>
            <w:tcW w:w="567" w:type="dxa"/>
            <w:shd w:val="clear" w:color="auto" w:fill="auto"/>
            <w:vAlign w:val="center"/>
          </w:tcPr>
          <w:p w:rsidR="00026A76" w:rsidRDefault="00026A76" w:rsidP="00DB275A">
            <w:pPr>
              <w:ind w:firstLineChars="0" w:firstLine="0"/>
              <w:rPr>
                <w:rStyle w:val="afc"/>
                <w:rFonts w:ascii="Times New Roman"/>
                <w:sz w:val="18"/>
                <w:szCs w:val="18"/>
              </w:rPr>
            </w:pPr>
            <w:r>
              <w:rPr>
                <w:rStyle w:val="afc"/>
                <w:rFonts w:ascii="Times New Roman" w:hint="eastAsia"/>
                <w:sz w:val="18"/>
                <w:szCs w:val="18"/>
              </w:rPr>
              <w:t>M</w:t>
            </w:r>
          </w:p>
        </w:tc>
        <w:tc>
          <w:tcPr>
            <w:tcW w:w="1701" w:type="dxa"/>
            <w:shd w:val="clear" w:color="auto" w:fill="auto"/>
            <w:vAlign w:val="center"/>
          </w:tcPr>
          <w:p w:rsidR="00026A76" w:rsidRDefault="007F2DC1" w:rsidP="00DB275A">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176" w:type="dxa"/>
            <w:shd w:val="clear" w:color="auto" w:fill="auto"/>
            <w:vAlign w:val="center"/>
          </w:tcPr>
          <w:p w:rsidR="00026A76" w:rsidRPr="004A6D9D" w:rsidRDefault="00026A76" w:rsidP="00DB275A">
            <w:pPr>
              <w:ind w:firstLineChars="0" w:firstLine="0"/>
              <w:rPr>
                <w:rStyle w:val="afc"/>
                <w:rFonts w:ascii="Times New Roman"/>
                <w:sz w:val="18"/>
                <w:szCs w:val="18"/>
              </w:rPr>
            </w:pPr>
          </w:p>
        </w:tc>
      </w:tr>
      <w:tr w:rsidR="00026A76" w:rsidRPr="00BE0356" w:rsidTr="00F317BB">
        <w:trPr>
          <w:jc w:val="center"/>
        </w:trPr>
        <w:tc>
          <w:tcPr>
            <w:tcW w:w="2793" w:type="dxa"/>
            <w:shd w:val="clear" w:color="auto" w:fill="auto"/>
            <w:vAlign w:val="center"/>
          </w:tcPr>
          <w:p w:rsidR="00026A76" w:rsidRDefault="00026A76" w:rsidP="00DB275A">
            <w:pPr>
              <w:ind w:firstLineChars="0" w:firstLine="0"/>
              <w:rPr>
                <w:rStyle w:val="afc"/>
                <w:rFonts w:ascii="Times New Roman"/>
                <w:sz w:val="18"/>
                <w:szCs w:val="18"/>
              </w:rPr>
            </w:pPr>
            <w:r>
              <w:rPr>
                <w:rStyle w:val="afc"/>
                <w:rFonts w:ascii="Times New Roman" w:hint="eastAsia"/>
                <w:sz w:val="18"/>
                <w:szCs w:val="18"/>
              </w:rPr>
              <w:t>-</w:t>
            </w:r>
            <w:r w:rsidRPr="0086043F">
              <w:rPr>
                <w:rStyle w:val="afc"/>
                <w:rFonts w:ascii="Times New Roman"/>
                <w:sz w:val="18"/>
              </w:rPr>
              <w:t>-</w:t>
            </w:r>
            <w:r w:rsidRPr="00716B39">
              <w:rPr>
                <w:rStyle w:val="afc"/>
                <w:rFonts w:ascii="Times New Roman"/>
                <w:sz w:val="18"/>
              </w:rPr>
              <w:t>social_sec_branch</w:t>
            </w:r>
          </w:p>
        </w:tc>
        <w:tc>
          <w:tcPr>
            <w:tcW w:w="1418" w:type="dxa"/>
            <w:shd w:val="clear" w:color="auto" w:fill="auto"/>
            <w:vAlign w:val="center"/>
          </w:tcPr>
          <w:p w:rsidR="00026A76" w:rsidRDefault="00026A76" w:rsidP="00DB275A">
            <w:pPr>
              <w:ind w:firstLineChars="0" w:firstLine="0"/>
              <w:rPr>
                <w:rStyle w:val="afc"/>
                <w:rFonts w:ascii="Times New Roman"/>
                <w:sz w:val="18"/>
                <w:szCs w:val="18"/>
              </w:rPr>
            </w:pPr>
            <w:r>
              <w:rPr>
                <w:rStyle w:val="afc"/>
                <w:rFonts w:ascii="Times New Roman"/>
                <w:sz w:val="18"/>
              </w:rPr>
              <w:t>社保经办机构</w:t>
            </w:r>
          </w:p>
        </w:tc>
        <w:tc>
          <w:tcPr>
            <w:tcW w:w="708" w:type="dxa"/>
            <w:shd w:val="clear" w:color="auto" w:fill="auto"/>
          </w:tcPr>
          <w:p w:rsidR="00026A76" w:rsidRDefault="00026A76" w:rsidP="00DB275A">
            <w:pPr>
              <w:ind w:firstLineChars="0" w:firstLine="0"/>
              <w:rPr>
                <w:rStyle w:val="afc"/>
                <w:rFonts w:ascii="Times New Roman"/>
                <w:sz w:val="18"/>
                <w:szCs w:val="18"/>
              </w:rPr>
            </w:pPr>
            <w:r>
              <w:rPr>
                <w:rStyle w:val="afc"/>
                <w:rFonts w:ascii="Times New Roman"/>
                <w:sz w:val="18"/>
                <w:szCs w:val="18"/>
              </w:rPr>
              <w:t>20</w:t>
            </w:r>
          </w:p>
        </w:tc>
        <w:tc>
          <w:tcPr>
            <w:tcW w:w="709" w:type="dxa"/>
            <w:shd w:val="clear" w:color="auto" w:fill="auto"/>
          </w:tcPr>
          <w:p w:rsidR="00026A76" w:rsidRDefault="00026A76" w:rsidP="00DB275A">
            <w:pPr>
              <w:ind w:firstLineChars="0" w:firstLine="0"/>
              <w:rPr>
                <w:rStyle w:val="afc"/>
                <w:rFonts w:ascii="Times New Roman"/>
                <w:sz w:val="18"/>
                <w:szCs w:val="18"/>
              </w:rPr>
            </w:pPr>
            <w:r>
              <w:rPr>
                <w:rStyle w:val="afc"/>
                <w:rFonts w:ascii="Times New Roman" w:hint="eastAsia"/>
                <w:sz w:val="18"/>
                <w:szCs w:val="18"/>
              </w:rPr>
              <w:t>S</w:t>
            </w:r>
          </w:p>
        </w:tc>
        <w:tc>
          <w:tcPr>
            <w:tcW w:w="567" w:type="dxa"/>
            <w:shd w:val="clear" w:color="auto" w:fill="auto"/>
          </w:tcPr>
          <w:p w:rsidR="00026A76" w:rsidRDefault="00026A76" w:rsidP="00DB275A">
            <w:pPr>
              <w:ind w:firstLineChars="0" w:firstLine="0"/>
              <w:rPr>
                <w:rStyle w:val="afc"/>
                <w:rFonts w:ascii="Times New Roman"/>
                <w:sz w:val="18"/>
                <w:szCs w:val="18"/>
              </w:rPr>
            </w:pPr>
            <w:r>
              <w:rPr>
                <w:rStyle w:val="afc"/>
                <w:rFonts w:ascii="Times New Roman" w:hint="eastAsia"/>
                <w:sz w:val="18"/>
                <w:szCs w:val="18"/>
              </w:rPr>
              <w:t>M</w:t>
            </w:r>
          </w:p>
        </w:tc>
        <w:tc>
          <w:tcPr>
            <w:tcW w:w="1701" w:type="dxa"/>
            <w:shd w:val="clear" w:color="auto" w:fill="auto"/>
            <w:vAlign w:val="center"/>
          </w:tcPr>
          <w:p w:rsidR="00026A76" w:rsidRDefault="007F2DC1" w:rsidP="00DB275A">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176" w:type="dxa"/>
            <w:shd w:val="clear" w:color="auto" w:fill="auto"/>
            <w:vAlign w:val="center"/>
          </w:tcPr>
          <w:p w:rsidR="00026A76" w:rsidRPr="004A6D9D" w:rsidRDefault="00026A76" w:rsidP="00DB275A">
            <w:pPr>
              <w:ind w:firstLineChars="0" w:firstLine="0"/>
              <w:rPr>
                <w:rStyle w:val="afc"/>
                <w:rFonts w:ascii="Times New Roman"/>
                <w:sz w:val="18"/>
                <w:szCs w:val="18"/>
              </w:rPr>
            </w:pPr>
          </w:p>
        </w:tc>
      </w:tr>
      <w:tr w:rsidR="00026A76" w:rsidRPr="00BE0356" w:rsidTr="00F317BB">
        <w:trPr>
          <w:jc w:val="center"/>
        </w:trPr>
        <w:tc>
          <w:tcPr>
            <w:tcW w:w="2793" w:type="dxa"/>
            <w:shd w:val="clear" w:color="auto" w:fill="auto"/>
            <w:vAlign w:val="center"/>
          </w:tcPr>
          <w:p w:rsidR="00026A76" w:rsidRDefault="00026A76" w:rsidP="00DB275A">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Pr="00716B39">
              <w:rPr>
                <w:rStyle w:val="afc"/>
                <w:rFonts w:ascii="Times New Roman"/>
                <w:sz w:val="18"/>
              </w:rPr>
              <w:t>user_id</w:t>
            </w:r>
          </w:p>
        </w:tc>
        <w:tc>
          <w:tcPr>
            <w:tcW w:w="1418" w:type="dxa"/>
            <w:shd w:val="clear" w:color="auto" w:fill="auto"/>
            <w:vAlign w:val="center"/>
          </w:tcPr>
          <w:p w:rsidR="00026A76" w:rsidRDefault="00026A76" w:rsidP="00DB275A">
            <w:pPr>
              <w:ind w:firstLineChars="0" w:firstLine="0"/>
              <w:rPr>
                <w:rStyle w:val="afc"/>
                <w:rFonts w:ascii="Times New Roman"/>
                <w:sz w:val="18"/>
                <w:szCs w:val="18"/>
              </w:rPr>
            </w:pPr>
            <w:r w:rsidRPr="009414CB">
              <w:rPr>
                <w:rStyle w:val="afc"/>
                <w:rFonts w:ascii="Times New Roman"/>
                <w:sz w:val="18"/>
              </w:rPr>
              <w:t>人员编号</w:t>
            </w:r>
          </w:p>
        </w:tc>
        <w:tc>
          <w:tcPr>
            <w:tcW w:w="708" w:type="dxa"/>
            <w:shd w:val="clear" w:color="auto" w:fill="auto"/>
            <w:vAlign w:val="center"/>
          </w:tcPr>
          <w:p w:rsidR="00026A76" w:rsidRDefault="00026A76" w:rsidP="00DB275A">
            <w:pPr>
              <w:ind w:firstLineChars="0" w:firstLine="0"/>
              <w:rPr>
                <w:rStyle w:val="afc"/>
                <w:rFonts w:ascii="Times New Roman"/>
                <w:sz w:val="18"/>
                <w:szCs w:val="18"/>
              </w:rPr>
            </w:pPr>
            <w:r>
              <w:rPr>
                <w:rStyle w:val="afc"/>
                <w:rFonts w:ascii="Times New Roman" w:hint="eastAsia"/>
                <w:sz w:val="18"/>
                <w:szCs w:val="18"/>
              </w:rPr>
              <w:t>20</w:t>
            </w:r>
          </w:p>
        </w:tc>
        <w:tc>
          <w:tcPr>
            <w:tcW w:w="709" w:type="dxa"/>
            <w:shd w:val="clear" w:color="auto" w:fill="auto"/>
            <w:vAlign w:val="center"/>
          </w:tcPr>
          <w:p w:rsidR="00026A76" w:rsidRDefault="00026A76" w:rsidP="00DB275A">
            <w:pPr>
              <w:ind w:firstLineChars="0" w:firstLine="0"/>
              <w:rPr>
                <w:rStyle w:val="afc"/>
                <w:rFonts w:ascii="Times New Roman"/>
                <w:sz w:val="18"/>
                <w:szCs w:val="18"/>
              </w:rPr>
            </w:pPr>
            <w:r>
              <w:rPr>
                <w:rStyle w:val="afc"/>
                <w:rFonts w:ascii="Times New Roman" w:hint="eastAsia"/>
                <w:sz w:val="18"/>
                <w:szCs w:val="18"/>
              </w:rPr>
              <w:t>S</w:t>
            </w:r>
          </w:p>
        </w:tc>
        <w:tc>
          <w:tcPr>
            <w:tcW w:w="567" w:type="dxa"/>
            <w:shd w:val="clear" w:color="auto" w:fill="auto"/>
            <w:vAlign w:val="center"/>
          </w:tcPr>
          <w:p w:rsidR="00026A76" w:rsidRDefault="00026A76" w:rsidP="00DB275A">
            <w:pPr>
              <w:ind w:firstLineChars="0" w:firstLine="0"/>
              <w:rPr>
                <w:rStyle w:val="afc"/>
                <w:rFonts w:ascii="Times New Roman"/>
                <w:sz w:val="18"/>
                <w:szCs w:val="18"/>
              </w:rPr>
            </w:pPr>
            <w:r>
              <w:rPr>
                <w:rStyle w:val="afc"/>
                <w:rFonts w:ascii="Times New Roman" w:hint="eastAsia"/>
                <w:sz w:val="18"/>
                <w:szCs w:val="18"/>
              </w:rPr>
              <w:t>M</w:t>
            </w:r>
          </w:p>
        </w:tc>
        <w:tc>
          <w:tcPr>
            <w:tcW w:w="1701" w:type="dxa"/>
            <w:shd w:val="clear" w:color="auto" w:fill="auto"/>
            <w:vAlign w:val="center"/>
          </w:tcPr>
          <w:p w:rsidR="00026A76" w:rsidRDefault="007F2DC1" w:rsidP="00DB275A">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176" w:type="dxa"/>
            <w:shd w:val="clear" w:color="auto" w:fill="auto"/>
            <w:vAlign w:val="center"/>
          </w:tcPr>
          <w:p w:rsidR="00026A76" w:rsidRPr="004A6D9D" w:rsidRDefault="00026A76" w:rsidP="00DB275A">
            <w:pPr>
              <w:ind w:firstLineChars="0" w:firstLine="0"/>
              <w:rPr>
                <w:rStyle w:val="afc"/>
                <w:rFonts w:ascii="Times New Roman"/>
                <w:sz w:val="18"/>
                <w:szCs w:val="18"/>
              </w:rPr>
            </w:pPr>
          </w:p>
        </w:tc>
      </w:tr>
      <w:tr w:rsidR="00026A76" w:rsidRPr="00BE0356" w:rsidTr="00F317BB">
        <w:trPr>
          <w:jc w:val="center"/>
        </w:trPr>
        <w:tc>
          <w:tcPr>
            <w:tcW w:w="2793" w:type="dxa"/>
            <w:shd w:val="clear" w:color="auto" w:fill="auto"/>
            <w:vAlign w:val="center"/>
          </w:tcPr>
          <w:p w:rsidR="00026A76" w:rsidRDefault="00026A76" w:rsidP="00DB275A">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Pr="00716B39">
              <w:rPr>
                <w:rStyle w:val="afc"/>
                <w:rFonts w:ascii="Times New Roman"/>
                <w:sz w:val="18"/>
              </w:rPr>
              <w:t>project_code</w:t>
            </w:r>
          </w:p>
        </w:tc>
        <w:tc>
          <w:tcPr>
            <w:tcW w:w="1418" w:type="dxa"/>
            <w:shd w:val="clear" w:color="auto" w:fill="auto"/>
            <w:vAlign w:val="center"/>
          </w:tcPr>
          <w:p w:rsidR="00026A76" w:rsidRPr="009414CB" w:rsidRDefault="00026A76" w:rsidP="00DB275A">
            <w:pPr>
              <w:ind w:firstLineChars="0" w:firstLine="0"/>
              <w:rPr>
                <w:rStyle w:val="afc"/>
                <w:rFonts w:ascii="Times New Roman"/>
                <w:sz w:val="18"/>
              </w:rPr>
            </w:pPr>
            <w:r w:rsidRPr="009414CB">
              <w:rPr>
                <w:rStyle w:val="afc"/>
                <w:rFonts w:ascii="Times New Roman"/>
                <w:sz w:val="18"/>
              </w:rPr>
              <w:t>征收项目代码</w:t>
            </w:r>
          </w:p>
        </w:tc>
        <w:tc>
          <w:tcPr>
            <w:tcW w:w="708" w:type="dxa"/>
            <w:shd w:val="clear" w:color="auto" w:fill="auto"/>
            <w:vAlign w:val="center"/>
          </w:tcPr>
          <w:p w:rsidR="00026A76" w:rsidRDefault="00026A76" w:rsidP="00DB275A">
            <w:pPr>
              <w:ind w:firstLineChars="0" w:firstLine="0"/>
              <w:rPr>
                <w:rStyle w:val="afc"/>
                <w:rFonts w:ascii="Times New Roman"/>
                <w:sz w:val="18"/>
                <w:szCs w:val="18"/>
              </w:rPr>
            </w:pPr>
            <w:r>
              <w:rPr>
                <w:rStyle w:val="afc"/>
                <w:rFonts w:ascii="Times New Roman" w:hint="eastAsia"/>
                <w:sz w:val="18"/>
                <w:szCs w:val="18"/>
              </w:rPr>
              <w:t>5</w:t>
            </w:r>
          </w:p>
        </w:tc>
        <w:tc>
          <w:tcPr>
            <w:tcW w:w="709" w:type="dxa"/>
            <w:shd w:val="clear" w:color="auto" w:fill="auto"/>
            <w:vAlign w:val="center"/>
          </w:tcPr>
          <w:p w:rsidR="00026A76" w:rsidRDefault="00026A76" w:rsidP="00DB275A">
            <w:pPr>
              <w:ind w:firstLineChars="0" w:firstLine="0"/>
              <w:rPr>
                <w:rStyle w:val="afc"/>
                <w:rFonts w:ascii="Times New Roman"/>
                <w:sz w:val="18"/>
                <w:szCs w:val="18"/>
              </w:rPr>
            </w:pPr>
            <w:r>
              <w:rPr>
                <w:rStyle w:val="afc"/>
                <w:rFonts w:ascii="Times New Roman" w:hint="eastAsia"/>
                <w:sz w:val="18"/>
                <w:szCs w:val="18"/>
              </w:rPr>
              <w:t>S</w:t>
            </w:r>
          </w:p>
        </w:tc>
        <w:tc>
          <w:tcPr>
            <w:tcW w:w="567" w:type="dxa"/>
            <w:shd w:val="clear" w:color="auto" w:fill="auto"/>
            <w:vAlign w:val="center"/>
          </w:tcPr>
          <w:p w:rsidR="00026A76" w:rsidRDefault="00026A76" w:rsidP="00DB275A">
            <w:pPr>
              <w:ind w:firstLineChars="0" w:firstLine="0"/>
              <w:rPr>
                <w:rStyle w:val="afc"/>
                <w:rFonts w:ascii="Times New Roman"/>
                <w:sz w:val="18"/>
                <w:szCs w:val="18"/>
              </w:rPr>
            </w:pPr>
            <w:r>
              <w:rPr>
                <w:rStyle w:val="afc"/>
                <w:rFonts w:ascii="Times New Roman" w:hint="eastAsia"/>
                <w:sz w:val="18"/>
                <w:szCs w:val="18"/>
              </w:rPr>
              <w:t>M</w:t>
            </w:r>
          </w:p>
        </w:tc>
        <w:tc>
          <w:tcPr>
            <w:tcW w:w="1701" w:type="dxa"/>
            <w:shd w:val="clear" w:color="auto" w:fill="auto"/>
            <w:vAlign w:val="center"/>
          </w:tcPr>
          <w:p w:rsidR="00026A76" w:rsidRDefault="007F2DC1" w:rsidP="00DB275A">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176" w:type="dxa"/>
            <w:shd w:val="clear" w:color="auto" w:fill="auto"/>
            <w:vAlign w:val="center"/>
          </w:tcPr>
          <w:p w:rsidR="00026A76" w:rsidRPr="004A6D9D" w:rsidRDefault="00026A76" w:rsidP="00DB275A">
            <w:pPr>
              <w:ind w:firstLineChars="0" w:firstLine="0"/>
              <w:rPr>
                <w:rStyle w:val="afc"/>
                <w:rFonts w:ascii="Times New Roman"/>
                <w:sz w:val="18"/>
                <w:szCs w:val="18"/>
              </w:rPr>
            </w:pPr>
          </w:p>
        </w:tc>
      </w:tr>
      <w:tr w:rsidR="00026A76" w:rsidRPr="00BE0356" w:rsidTr="00F317BB">
        <w:trPr>
          <w:jc w:val="center"/>
        </w:trPr>
        <w:tc>
          <w:tcPr>
            <w:tcW w:w="2793" w:type="dxa"/>
            <w:shd w:val="clear" w:color="auto" w:fill="auto"/>
            <w:vAlign w:val="center"/>
          </w:tcPr>
          <w:p w:rsidR="00026A76" w:rsidRDefault="00026A76" w:rsidP="00DB275A">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Pr="00716B39">
              <w:rPr>
                <w:rStyle w:val="afc"/>
                <w:rFonts w:ascii="Times New Roman"/>
                <w:sz w:val="18"/>
              </w:rPr>
              <w:t>item_code</w:t>
            </w:r>
          </w:p>
        </w:tc>
        <w:tc>
          <w:tcPr>
            <w:tcW w:w="1418" w:type="dxa"/>
            <w:shd w:val="clear" w:color="auto" w:fill="auto"/>
            <w:vAlign w:val="center"/>
          </w:tcPr>
          <w:p w:rsidR="00026A76" w:rsidRPr="009414CB" w:rsidRDefault="00026A76" w:rsidP="00DB275A">
            <w:pPr>
              <w:ind w:firstLineChars="0" w:firstLine="0"/>
              <w:rPr>
                <w:rStyle w:val="afc"/>
                <w:rFonts w:ascii="Times New Roman"/>
                <w:sz w:val="18"/>
              </w:rPr>
            </w:pPr>
            <w:r w:rsidRPr="009414CB">
              <w:rPr>
                <w:rStyle w:val="afc"/>
                <w:rFonts w:ascii="Times New Roman"/>
                <w:sz w:val="18"/>
              </w:rPr>
              <w:t>征收品目代码</w:t>
            </w:r>
          </w:p>
        </w:tc>
        <w:tc>
          <w:tcPr>
            <w:tcW w:w="708" w:type="dxa"/>
            <w:shd w:val="clear" w:color="auto" w:fill="auto"/>
            <w:vAlign w:val="center"/>
          </w:tcPr>
          <w:p w:rsidR="00026A76" w:rsidRDefault="00026A76" w:rsidP="00DB275A">
            <w:pPr>
              <w:ind w:firstLineChars="0" w:firstLine="0"/>
              <w:rPr>
                <w:rStyle w:val="afc"/>
                <w:rFonts w:ascii="Times New Roman"/>
                <w:sz w:val="18"/>
                <w:szCs w:val="18"/>
              </w:rPr>
            </w:pPr>
            <w:r>
              <w:rPr>
                <w:rStyle w:val="afc"/>
                <w:rFonts w:ascii="Times New Roman" w:hint="eastAsia"/>
                <w:sz w:val="18"/>
                <w:szCs w:val="18"/>
              </w:rPr>
              <w:t>9</w:t>
            </w:r>
          </w:p>
        </w:tc>
        <w:tc>
          <w:tcPr>
            <w:tcW w:w="709" w:type="dxa"/>
            <w:shd w:val="clear" w:color="auto" w:fill="auto"/>
            <w:vAlign w:val="center"/>
          </w:tcPr>
          <w:p w:rsidR="00026A76" w:rsidRDefault="00026A76" w:rsidP="00DB275A">
            <w:pPr>
              <w:ind w:firstLineChars="0" w:firstLine="0"/>
              <w:rPr>
                <w:rStyle w:val="afc"/>
                <w:rFonts w:ascii="Times New Roman"/>
                <w:sz w:val="18"/>
                <w:szCs w:val="18"/>
              </w:rPr>
            </w:pPr>
            <w:r>
              <w:rPr>
                <w:rStyle w:val="afc"/>
                <w:rFonts w:ascii="Times New Roman" w:hint="eastAsia"/>
                <w:sz w:val="18"/>
                <w:szCs w:val="18"/>
              </w:rPr>
              <w:t>S</w:t>
            </w:r>
          </w:p>
        </w:tc>
        <w:tc>
          <w:tcPr>
            <w:tcW w:w="567" w:type="dxa"/>
            <w:shd w:val="clear" w:color="auto" w:fill="auto"/>
            <w:vAlign w:val="center"/>
          </w:tcPr>
          <w:p w:rsidR="00026A76" w:rsidRDefault="00026A76" w:rsidP="00DB275A">
            <w:pPr>
              <w:ind w:firstLineChars="0" w:firstLine="0"/>
              <w:rPr>
                <w:rStyle w:val="afc"/>
                <w:rFonts w:ascii="Times New Roman"/>
                <w:sz w:val="18"/>
                <w:szCs w:val="18"/>
              </w:rPr>
            </w:pPr>
            <w:r>
              <w:rPr>
                <w:rStyle w:val="afc"/>
                <w:rFonts w:ascii="Times New Roman" w:hint="eastAsia"/>
                <w:sz w:val="18"/>
                <w:szCs w:val="18"/>
              </w:rPr>
              <w:t>M</w:t>
            </w:r>
          </w:p>
        </w:tc>
        <w:tc>
          <w:tcPr>
            <w:tcW w:w="1701" w:type="dxa"/>
            <w:shd w:val="clear" w:color="auto" w:fill="auto"/>
            <w:vAlign w:val="center"/>
          </w:tcPr>
          <w:p w:rsidR="00026A76" w:rsidRDefault="007F2DC1" w:rsidP="00DB275A">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176" w:type="dxa"/>
            <w:shd w:val="clear" w:color="auto" w:fill="auto"/>
            <w:vAlign w:val="center"/>
          </w:tcPr>
          <w:p w:rsidR="00026A76" w:rsidRPr="009414CB" w:rsidRDefault="00026A76" w:rsidP="00DB275A">
            <w:pPr>
              <w:ind w:firstLineChars="0" w:firstLine="0"/>
              <w:rPr>
                <w:rStyle w:val="afc"/>
                <w:rFonts w:ascii="Times New Roman"/>
                <w:sz w:val="18"/>
              </w:rPr>
            </w:pPr>
          </w:p>
        </w:tc>
      </w:tr>
      <w:tr w:rsidR="00026A76" w:rsidRPr="00BE0356" w:rsidTr="00F317BB">
        <w:trPr>
          <w:jc w:val="center"/>
        </w:trPr>
        <w:tc>
          <w:tcPr>
            <w:tcW w:w="2793" w:type="dxa"/>
            <w:shd w:val="clear" w:color="auto" w:fill="auto"/>
            <w:vAlign w:val="center"/>
          </w:tcPr>
          <w:p w:rsidR="00026A76" w:rsidRDefault="00026A76" w:rsidP="00DB275A">
            <w:pPr>
              <w:ind w:firstLineChars="0" w:firstLine="0"/>
              <w:rPr>
                <w:rStyle w:val="afc"/>
                <w:rFonts w:ascii="Times New Roman"/>
                <w:sz w:val="18"/>
                <w:szCs w:val="18"/>
              </w:rPr>
            </w:pPr>
            <w:r>
              <w:rPr>
                <w:rStyle w:val="afc"/>
                <w:rFonts w:ascii="Times New Roman" w:hint="eastAsia"/>
                <w:sz w:val="18"/>
                <w:szCs w:val="18"/>
              </w:rPr>
              <w:lastRenderedPageBreak/>
              <w:t>-</w:t>
            </w:r>
            <w:r>
              <w:rPr>
                <w:rStyle w:val="afc"/>
                <w:rFonts w:ascii="Times New Roman"/>
                <w:sz w:val="18"/>
                <w:szCs w:val="18"/>
              </w:rPr>
              <w:t>-</w:t>
            </w:r>
            <w:r w:rsidRPr="00716B39">
              <w:rPr>
                <w:rStyle w:val="afc"/>
                <w:rFonts w:ascii="Times New Roman"/>
                <w:sz w:val="18"/>
              </w:rPr>
              <w:t>sub_item_code</w:t>
            </w:r>
          </w:p>
        </w:tc>
        <w:tc>
          <w:tcPr>
            <w:tcW w:w="1418" w:type="dxa"/>
            <w:shd w:val="clear" w:color="auto" w:fill="auto"/>
            <w:vAlign w:val="center"/>
          </w:tcPr>
          <w:p w:rsidR="00026A76" w:rsidRDefault="00026A76" w:rsidP="00DB275A">
            <w:pPr>
              <w:ind w:firstLineChars="0" w:firstLine="0"/>
              <w:rPr>
                <w:rStyle w:val="afc"/>
                <w:rFonts w:ascii="Times New Roman"/>
                <w:sz w:val="18"/>
                <w:szCs w:val="18"/>
              </w:rPr>
            </w:pPr>
            <w:r w:rsidRPr="009414CB">
              <w:rPr>
                <w:rStyle w:val="afc"/>
                <w:rFonts w:ascii="Times New Roman"/>
                <w:sz w:val="18"/>
              </w:rPr>
              <w:t>征收子目代码</w:t>
            </w:r>
          </w:p>
        </w:tc>
        <w:tc>
          <w:tcPr>
            <w:tcW w:w="708" w:type="dxa"/>
            <w:shd w:val="clear" w:color="auto" w:fill="auto"/>
            <w:vAlign w:val="center"/>
          </w:tcPr>
          <w:p w:rsidR="00026A76" w:rsidRDefault="00026A76" w:rsidP="00DB275A">
            <w:pPr>
              <w:ind w:firstLineChars="0" w:firstLine="0"/>
              <w:rPr>
                <w:rStyle w:val="afc"/>
                <w:rFonts w:ascii="Times New Roman"/>
                <w:sz w:val="18"/>
                <w:szCs w:val="18"/>
              </w:rPr>
            </w:pPr>
            <w:r>
              <w:rPr>
                <w:rStyle w:val="afc"/>
                <w:rFonts w:ascii="Times New Roman" w:hint="eastAsia"/>
                <w:sz w:val="18"/>
                <w:szCs w:val="18"/>
              </w:rPr>
              <w:t>16</w:t>
            </w:r>
          </w:p>
        </w:tc>
        <w:tc>
          <w:tcPr>
            <w:tcW w:w="709" w:type="dxa"/>
            <w:shd w:val="clear" w:color="auto" w:fill="auto"/>
            <w:vAlign w:val="center"/>
          </w:tcPr>
          <w:p w:rsidR="00026A76" w:rsidRDefault="00026A76" w:rsidP="00DB275A">
            <w:pPr>
              <w:ind w:firstLineChars="0" w:firstLine="0"/>
              <w:rPr>
                <w:rStyle w:val="afc"/>
                <w:rFonts w:ascii="Times New Roman"/>
                <w:sz w:val="18"/>
                <w:szCs w:val="18"/>
              </w:rPr>
            </w:pPr>
            <w:r>
              <w:rPr>
                <w:rStyle w:val="afc"/>
                <w:rFonts w:ascii="Times New Roman" w:hint="eastAsia"/>
                <w:sz w:val="18"/>
                <w:szCs w:val="18"/>
              </w:rPr>
              <w:t>S</w:t>
            </w:r>
          </w:p>
        </w:tc>
        <w:tc>
          <w:tcPr>
            <w:tcW w:w="567" w:type="dxa"/>
            <w:shd w:val="clear" w:color="auto" w:fill="auto"/>
            <w:vAlign w:val="center"/>
          </w:tcPr>
          <w:p w:rsidR="00026A76" w:rsidRDefault="00026A76" w:rsidP="00DB275A">
            <w:pPr>
              <w:ind w:firstLineChars="0" w:firstLine="0"/>
              <w:rPr>
                <w:rStyle w:val="afc"/>
                <w:rFonts w:ascii="Times New Roman"/>
                <w:sz w:val="18"/>
                <w:szCs w:val="18"/>
              </w:rPr>
            </w:pPr>
            <w:r>
              <w:rPr>
                <w:rStyle w:val="afc"/>
                <w:rFonts w:ascii="Times New Roman" w:hint="eastAsia"/>
                <w:sz w:val="18"/>
                <w:szCs w:val="18"/>
              </w:rPr>
              <w:t>O</w:t>
            </w:r>
          </w:p>
        </w:tc>
        <w:tc>
          <w:tcPr>
            <w:tcW w:w="1701" w:type="dxa"/>
            <w:shd w:val="clear" w:color="auto" w:fill="auto"/>
            <w:vAlign w:val="center"/>
          </w:tcPr>
          <w:p w:rsidR="00026A76" w:rsidRDefault="007F2DC1" w:rsidP="00DB275A">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176" w:type="dxa"/>
            <w:shd w:val="clear" w:color="auto" w:fill="auto"/>
            <w:vAlign w:val="center"/>
          </w:tcPr>
          <w:p w:rsidR="00026A76" w:rsidRPr="004A6D9D" w:rsidRDefault="00026A76" w:rsidP="00DB275A">
            <w:pPr>
              <w:ind w:firstLineChars="0" w:firstLine="0"/>
              <w:rPr>
                <w:rStyle w:val="afc"/>
                <w:rFonts w:ascii="Times New Roman"/>
                <w:sz w:val="18"/>
                <w:szCs w:val="18"/>
              </w:rPr>
            </w:pPr>
          </w:p>
        </w:tc>
      </w:tr>
      <w:tr w:rsidR="00026A76" w:rsidRPr="00BE0356" w:rsidTr="00F317BB">
        <w:trPr>
          <w:jc w:val="center"/>
        </w:trPr>
        <w:tc>
          <w:tcPr>
            <w:tcW w:w="2793" w:type="dxa"/>
            <w:shd w:val="clear" w:color="auto" w:fill="auto"/>
            <w:vAlign w:val="center"/>
          </w:tcPr>
          <w:p w:rsidR="00026A76" w:rsidRDefault="00026A76" w:rsidP="00DB275A">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rPr>
              <w:t>-</w:t>
            </w:r>
            <w:r w:rsidRPr="00716B39">
              <w:rPr>
                <w:rStyle w:val="afc"/>
                <w:rFonts w:ascii="Times New Roman"/>
                <w:sz w:val="18"/>
              </w:rPr>
              <w:t>pay_base</w:t>
            </w:r>
          </w:p>
        </w:tc>
        <w:tc>
          <w:tcPr>
            <w:tcW w:w="1418" w:type="dxa"/>
            <w:shd w:val="clear" w:color="auto" w:fill="auto"/>
            <w:vAlign w:val="center"/>
          </w:tcPr>
          <w:p w:rsidR="00026A76" w:rsidRDefault="00026A76" w:rsidP="00DB275A">
            <w:pPr>
              <w:ind w:firstLineChars="0" w:firstLine="0"/>
              <w:rPr>
                <w:rStyle w:val="afc"/>
                <w:rFonts w:ascii="Times New Roman"/>
                <w:sz w:val="18"/>
                <w:szCs w:val="18"/>
              </w:rPr>
            </w:pPr>
            <w:r w:rsidRPr="00217E36">
              <w:rPr>
                <w:color w:val="000000"/>
                <w:kern w:val="0"/>
                <w:sz w:val="18"/>
                <w:szCs w:val="18"/>
                <w:highlight w:val="white"/>
              </w:rPr>
              <w:t>缴费</w:t>
            </w:r>
            <w:r w:rsidRPr="00217E36">
              <w:rPr>
                <w:rFonts w:hint="eastAsia"/>
                <w:color w:val="000000"/>
                <w:kern w:val="0"/>
                <w:sz w:val="18"/>
                <w:szCs w:val="18"/>
                <w:highlight w:val="white"/>
              </w:rPr>
              <w:t>基数</w:t>
            </w:r>
          </w:p>
        </w:tc>
        <w:tc>
          <w:tcPr>
            <w:tcW w:w="708" w:type="dxa"/>
            <w:shd w:val="clear" w:color="auto" w:fill="auto"/>
          </w:tcPr>
          <w:p w:rsidR="00026A76" w:rsidRDefault="00026A76" w:rsidP="00DB275A">
            <w:pPr>
              <w:ind w:firstLineChars="0" w:firstLine="0"/>
              <w:rPr>
                <w:rStyle w:val="afc"/>
                <w:rFonts w:ascii="Times New Roman"/>
                <w:sz w:val="18"/>
                <w:szCs w:val="18"/>
              </w:rPr>
            </w:pPr>
            <w:r>
              <w:rPr>
                <w:rStyle w:val="afc"/>
                <w:rFonts w:ascii="Times New Roman" w:hint="eastAsia"/>
                <w:sz w:val="18"/>
                <w:szCs w:val="18"/>
              </w:rPr>
              <w:t>18.2</w:t>
            </w:r>
          </w:p>
        </w:tc>
        <w:tc>
          <w:tcPr>
            <w:tcW w:w="709" w:type="dxa"/>
            <w:shd w:val="clear" w:color="auto" w:fill="auto"/>
          </w:tcPr>
          <w:p w:rsidR="00026A76" w:rsidRDefault="00026A76" w:rsidP="00DB275A">
            <w:pPr>
              <w:ind w:firstLineChars="0" w:firstLine="0"/>
              <w:rPr>
                <w:rStyle w:val="afc"/>
                <w:rFonts w:ascii="Times New Roman"/>
                <w:sz w:val="18"/>
                <w:szCs w:val="18"/>
              </w:rPr>
            </w:pPr>
            <w:r>
              <w:rPr>
                <w:rStyle w:val="afc"/>
                <w:rFonts w:ascii="Times New Roman"/>
                <w:sz w:val="18"/>
                <w:szCs w:val="18"/>
              </w:rPr>
              <w:t>S</w:t>
            </w:r>
          </w:p>
        </w:tc>
        <w:tc>
          <w:tcPr>
            <w:tcW w:w="567" w:type="dxa"/>
            <w:shd w:val="clear" w:color="auto" w:fill="auto"/>
          </w:tcPr>
          <w:p w:rsidR="00026A76" w:rsidRDefault="00026A76" w:rsidP="00DB275A">
            <w:pPr>
              <w:ind w:firstLineChars="0" w:firstLine="0"/>
              <w:rPr>
                <w:rStyle w:val="afc"/>
                <w:rFonts w:ascii="Times New Roman"/>
                <w:sz w:val="18"/>
                <w:szCs w:val="18"/>
              </w:rPr>
            </w:pPr>
            <w:r>
              <w:rPr>
                <w:rStyle w:val="afc"/>
                <w:rFonts w:ascii="Times New Roman" w:hint="eastAsia"/>
                <w:sz w:val="18"/>
                <w:szCs w:val="18"/>
              </w:rPr>
              <w:t>M</w:t>
            </w:r>
          </w:p>
        </w:tc>
        <w:tc>
          <w:tcPr>
            <w:tcW w:w="1701" w:type="dxa"/>
            <w:shd w:val="clear" w:color="auto" w:fill="auto"/>
            <w:vAlign w:val="center"/>
          </w:tcPr>
          <w:p w:rsidR="00026A76" w:rsidRDefault="007F2DC1" w:rsidP="00DB275A">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176" w:type="dxa"/>
            <w:shd w:val="clear" w:color="auto" w:fill="auto"/>
            <w:vAlign w:val="center"/>
          </w:tcPr>
          <w:p w:rsidR="00026A76" w:rsidRPr="004A6D9D" w:rsidRDefault="00026A76" w:rsidP="00DB275A">
            <w:pPr>
              <w:ind w:firstLineChars="0" w:firstLine="0"/>
              <w:rPr>
                <w:rStyle w:val="afc"/>
                <w:rFonts w:ascii="Times New Roman"/>
                <w:sz w:val="18"/>
                <w:szCs w:val="18"/>
              </w:rPr>
            </w:pPr>
          </w:p>
        </w:tc>
      </w:tr>
      <w:tr w:rsidR="00026A76" w:rsidRPr="00BE0356" w:rsidTr="00F317BB">
        <w:trPr>
          <w:jc w:val="center"/>
        </w:trPr>
        <w:tc>
          <w:tcPr>
            <w:tcW w:w="2793" w:type="dxa"/>
            <w:shd w:val="clear" w:color="auto" w:fill="auto"/>
            <w:vAlign w:val="center"/>
          </w:tcPr>
          <w:p w:rsidR="00026A76" w:rsidRDefault="00026A76" w:rsidP="00DB275A">
            <w:pPr>
              <w:ind w:firstLineChars="0" w:firstLine="0"/>
              <w:rPr>
                <w:rStyle w:val="afc"/>
                <w:rFonts w:ascii="Times New Roman"/>
                <w:sz w:val="18"/>
                <w:szCs w:val="18"/>
              </w:rPr>
            </w:pPr>
            <w:r>
              <w:rPr>
                <w:rStyle w:val="afc"/>
                <w:rFonts w:ascii="Times New Roman" w:hint="eastAsia"/>
                <w:sz w:val="18"/>
                <w:szCs w:val="18"/>
              </w:rPr>
              <w:t>--effective_year_month</w:t>
            </w:r>
          </w:p>
        </w:tc>
        <w:tc>
          <w:tcPr>
            <w:tcW w:w="1418" w:type="dxa"/>
            <w:shd w:val="clear" w:color="auto" w:fill="auto"/>
            <w:vAlign w:val="center"/>
          </w:tcPr>
          <w:p w:rsidR="00026A76" w:rsidRDefault="00026A76" w:rsidP="00DB275A">
            <w:pPr>
              <w:ind w:firstLineChars="0" w:firstLine="0"/>
              <w:rPr>
                <w:rStyle w:val="afc"/>
                <w:rFonts w:ascii="Times New Roman"/>
                <w:sz w:val="18"/>
                <w:szCs w:val="18"/>
              </w:rPr>
            </w:pPr>
            <w:r>
              <w:rPr>
                <w:rStyle w:val="afc"/>
                <w:rFonts w:ascii="Times New Roman" w:hint="eastAsia"/>
                <w:sz w:val="18"/>
              </w:rPr>
              <w:t>生效年月</w:t>
            </w:r>
          </w:p>
        </w:tc>
        <w:tc>
          <w:tcPr>
            <w:tcW w:w="708" w:type="dxa"/>
            <w:shd w:val="clear" w:color="auto" w:fill="auto"/>
            <w:vAlign w:val="center"/>
          </w:tcPr>
          <w:p w:rsidR="00026A76" w:rsidRDefault="00026A76" w:rsidP="00DB275A">
            <w:pPr>
              <w:ind w:firstLineChars="0" w:firstLine="0"/>
              <w:rPr>
                <w:rStyle w:val="afc"/>
                <w:rFonts w:ascii="Times New Roman"/>
                <w:sz w:val="18"/>
                <w:szCs w:val="18"/>
              </w:rPr>
            </w:pPr>
            <w:r>
              <w:rPr>
                <w:rStyle w:val="afc"/>
                <w:rFonts w:ascii="Times New Roman" w:hint="eastAsia"/>
                <w:sz w:val="18"/>
                <w:szCs w:val="18"/>
              </w:rPr>
              <w:t>6</w:t>
            </w:r>
          </w:p>
        </w:tc>
        <w:tc>
          <w:tcPr>
            <w:tcW w:w="709" w:type="dxa"/>
            <w:shd w:val="clear" w:color="auto" w:fill="auto"/>
            <w:vAlign w:val="center"/>
          </w:tcPr>
          <w:p w:rsidR="00026A76" w:rsidRDefault="00026A76" w:rsidP="00DB275A">
            <w:pPr>
              <w:ind w:firstLineChars="0" w:firstLine="0"/>
              <w:rPr>
                <w:rStyle w:val="afc"/>
                <w:rFonts w:ascii="Times New Roman"/>
                <w:sz w:val="18"/>
                <w:szCs w:val="18"/>
              </w:rPr>
            </w:pPr>
            <w:r>
              <w:rPr>
                <w:rStyle w:val="afc"/>
                <w:rFonts w:ascii="Times New Roman" w:hint="eastAsia"/>
                <w:sz w:val="18"/>
                <w:szCs w:val="18"/>
              </w:rPr>
              <w:t>S</w:t>
            </w:r>
          </w:p>
        </w:tc>
        <w:tc>
          <w:tcPr>
            <w:tcW w:w="567" w:type="dxa"/>
            <w:shd w:val="clear" w:color="auto" w:fill="auto"/>
            <w:vAlign w:val="center"/>
          </w:tcPr>
          <w:p w:rsidR="00026A76" w:rsidRDefault="00026A76" w:rsidP="00DB275A">
            <w:pPr>
              <w:ind w:firstLineChars="0" w:firstLine="0"/>
              <w:rPr>
                <w:rStyle w:val="afc"/>
                <w:rFonts w:ascii="Times New Roman"/>
                <w:sz w:val="18"/>
                <w:szCs w:val="18"/>
              </w:rPr>
            </w:pPr>
            <w:r>
              <w:rPr>
                <w:rStyle w:val="afc"/>
                <w:rFonts w:ascii="Times New Roman" w:hint="eastAsia"/>
                <w:sz w:val="18"/>
                <w:szCs w:val="18"/>
              </w:rPr>
              <w:t>M</w:t>
            </w:r>
          </w:p>
        </w:tc>
        <w:tc>
          <w:tcPr>
            <w:tcW w:w="1701" w:type="dxa"/>
            <w:shd w:val="clear" w:color="auto" w:fill="auto"/>
            <w:vAlign w:val="center"/>
          </w:tcPr>
          <w:p w:rsidR="00026A76" w:rsidRDefault="007F2DC1" w:rsidP="00DB275A">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176" w:type="dxa"/>
            <w:shd w:val="clear" w:color="auto" w:fill="auto"/>
            <w:vAlign w:val="center"/>
          </w:tcPr>
          <w:p w:rsidR="00026A76" w:rsidRPr="004A6D9D" w:rsidRDefault="00026A76" w:rsidP="00DB275A">
            <w:pPr>
              <w:ind w:firstLineChars="0" w:firstLine="0"/>
              <w:rPr>
                <w:rStyle w:val="afc"/>
                <w:rFonts w:ascii="Times New Roman"/>
                <w:sz w:val="18"/>
                <w:szCs w:val="18"/>
              </w:rPr>
            </w:pPr>
          </w:p>
        </w:tc>
      </w:tr>
      <w:tr w:rsidR="00026A76" w:rsidRPr="00BE0356" w:rsidTr="00F317BB">
        <w:trPr>
          <w:jc w:val="center"/>
        </w:trPr>
        <w:tc>
          <w:tcPr>
            <w:tcW w:w="2793" w:type="dxa"/>
            <w:shd w:val="clear" w:color="auto" w:fill="auto"/>
            <w:vAlign w:val="center"/>
          </w:tcPr>
          <w:p w:rsidR="00026A76" w:rsidRDefault="00026A76" w:rsidP="00DB275A">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00201774">
              <w:rPr>
                <w:rStyle w:val="afc"/>
                <w:rFonts w:ascii="Times New Roman" w:hint="eastAsia"/>
                <w:sz w:val="18"/>
              </w:rPr>
              <w:t>deal</w:t>
            </w:r>
            <w:r w:rsidR="00201774">
              <w:rPr>
                <w:rStyle w:val="afc"/>
                <w:rFonts w:ascii="Times New Roman"/>
                <w:sz w:val="18"/>
              </w:rPr>
              <w:t>_</w:t>
            </w:r>
            <w:r w:rsidR="00201774">
              <w:rPr>
                <w:rStyle w:val="afc"/>
                <w:rFonts w:ascii="Times New Roman" w:hint="eastAsia"/>
                <w:sz w:val="18"/>
              </w:rPr>
              <w:t>result</w:t>
            </w:r>
            <w:r w:rsidRPr="00716B39">
              <w:rPr>
                <w:rStyle w:val="afc"/>
                <w:rFonts w:ascii="Times New Roman"/>
                <w:sz w:val="18"/>
              </w:rPr>
              <w:t>_code</w:t>
            </w:r>
          </w:p>
        </w:tc>
        <w:tc>
          <w:tcPr>
            <w:tcW w:w="1418" w:type="dxa"/>
            <w:shd w:val="clear" w:color="auto" w:fill="auto"/>
            <w:vAlign w:val="center"/>
          </w:tcPr>
          <w:p w:rsidR="00026A76" w:rsidRDefault="00B95755" w:rsidP="00DB275A">
            <w:pPr>
              <w:ind w:firstLineChars="0" w:firstLine="0"/>
              <w:rPr>
                <w:rStyle w:val="afc"/>
                <w:rFonts w:ascii="Times New Roman"/>
                <w:sz w:val="18"/>
                <w:szCs w:val="18"/>
              </w:rPr>
            </w:pPr>
            <w:r>
              <w:rPr>
                <w:rStyle w:val="afc"/>
                <w:rFonts w:ascii="Times New Roman" w:hint="eastAsia"/>
                <w:sz w:val="18"/>
              </w:rPr>
              <w:t>处理结果代码</w:t>
            </w:r>
          </w:p>
        </w:tc>
        <w:tc>
          <w:tcPr>
            <w:tcW w:w="708" w:type="dxa"/>
            <w:shd w:val="clear" w:color="auto" w:fill="auto"/>
            <w:vAlign w:val="center"/>
          </w:tcPr>
          <w:p w:rsidR="00026A76" w:rsidRDefault="0022358F" w:rsidP="00DB275A">
            <w:pPr>
              <w:ind w:firstLineChars="0" w:firstLine="0"/>
              <w:rPr>
                <w:rStyle w:val="afc"/>
                <w:rFonts w:ascii="Times New Roman"/>
                <w:sz w:val="18"/>
                <w:szCs w:val="18"/>
              </w:rPr>
            </w:pPr>
            <w:r>
              <w:rPr>
                <w:rStyle w:val="afc"/>
                <w:rFonts w:ascii="Times New Roman" w:hint="eastAsia"/>
                <w:sz w:val="18"/>
                <w:szCs w:val="18"/>
              </w:rPr>
              <w:t>3</w:t>
            </w:r>
          </w:p>
        </w:tc>
        <w:tc>
          <w:tcPr>
            <w:tcW w:w="709" w:type="dxa"/>
            <w:shd w:val="clear" w:color="auto" w:fill="auto"/>
            <w:vAlign w:val="center"/>
          </w:tcPr>
          <w:p w:rsidR="00026A76" w:rsidRDefault="00026A76" w:rsidP="00DB275A">
            <w:pPr>
              <w:ind w:firstLineChars="0" w:firstLine="0"/>
              <w:rPr>
                <w:rStyle w:val="afc"/>
                <w:rFonts w:ascii="Times New Roman"/>
                <w:sz w:val="18"/>
                <w:szCs w:val="18"/>
              </w:rPr>
            </w:pPr>
            <w:r>
              <w:rPr>
                <w:rStyle w:val="afc"/>
                <w:rFonts w:ascii="Times New Roman" w:hint="eastAsia"/>
                <w:sz w:val="18"/>
                <w:szCs w:val="18"/>
              </w:rPr>
              <w:t>S</w:t>
            </w:r>
          </w:p>
        </w:tc>
        <w:tc>
          <w:tcPr>
            <w:tcW w:w="567" w:type="dxa"/>
            <w:shd w:val="clear" w:color="auto" w:fill="auto"/>
            <w:vAlign w:val="center"/>
          </w:tcPr>
          <w:p w:rsidR="00026A76" w:rsidRDefault="00026A76" w:rsidP="00DB275A">
            <w:pPr>
              <w:ind w:firstLineChars="0" w:firstLine="0"/>
              <w:rPr>
                <w:rStyle w:val="afc"/>
                <w:rFonts w:ascii="Times New Roman"/>
                <w:sz w:val="18"/>
                <w:szCs w:val="18"/>
              </w:rPr>
            </w:pPr>
            <w:r>
              <w:rPr>
                <w:rStyle w:val="afc"/>
                <w:rFonts w:ascii="Times New Roman" w:hint="eastAsia"/>
                <w:sz w:val="18"/>
                <w:szCs w:val="18"/>
              </w:rPr>
              <w:t>M</w:t>
            </w:r>
          </w:p>
        </w:tc>
        <w:tc>
          <w:tcPr>
            <w:tcW w:w="1701" w:type="dxa"/>
            <w:shd w:val="clear" w:color="auto" w:fill="auto"/>
            <w:vAlign w:val="center"/>
          </w:tcPr>
          <w:p w:rsidR="00026A76" w:rsidRDefault="007F2DC1" w:rsidP="00DB275A">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176" w:type="dxa"/>
            <w:shd w:val="clear" w:color="auto" w:fill="auto"/>
            <w:vAlign w:val="center"/>
          </w:tcPr>
          <w:p w:rsidR="00026A76" w:rsidRPr="004A6D9D" w:rsidRDefault="00026A76" w:rsidP="00DB275A">
            <w:pPr>
              <w:ind w:firstLineChars="0" w:firstLine="0"/>
              <w:rPr>
                <w:rStyle w:val="afc"/>
                <w:rFonts w:ascii="Times New Roman"/>
                <w:sz w:val="18"/>
                <w:szCs w:val="18"/>
              </w:rPr>
            </w:pPr>
          </w:p>
        </w:tc>
      </w:tr>
      <w:tr w:rsidR="00026A76" w:rsidRPr="00BE0356" w:rsidTr="00F317BB">
        <w:trPr>
          <w:jc w:val="center"/>
        </w:trPr>
        <w:tc>
          <w:tcPr>
            <w:tcW w:w="2793" w:type="dxa"/>
            <w:shd w:val="clear" w:color="auto" w:fill="auto"/>
            <w:vAlign w:val="center"/>
          </w:tcPr>
          <w:p w:rsidR="00026A76" w:rsidRDefault="00026A76" w:rsidP="00E77E88">
            <w:pPr>
              <w:ind w:firstLineChars="0" w:firstLine="0"/>
              <w:rPr>
                <w:rStyle w:val="afc"/>
                <w:rFonts w:ascii="Times New Roman"/>
                <w:sz w:val="18"/>
                <w:szCs w:val="18"/>
              </w:rPr>
            </w:pPr>
            <w:r>
              <w:rPr>
                <w:rStyle w:val="afc"/>
                <w:rFonts w:ascii="Times New Roman" w:hint="eastAsia"/>
                <w:sz w:val="18"/>
                <w:szCs w:val="18"/>
              </w:rPr>
              <w:t>-</w:t>
            </w:r>
            <w:r w:rsidRPr="0086043F">
              <w:rPr>
                <w:rStyle w:val="afc"/>
                <w:rFonts w:ascii="Times New Roman"/>
                <w:sz w:val="18"/>
              </w:rPr>
              <w:t>-</w:t>
            </w:r>
            <w:r w:rsidR="00E77E88">
              <w:rPr>
                <w:rStyle w:val="afc"/>
                <w:rFonts w:ascii="Times New Roman" w:hint="eastAsia"/>
                <w:sz w:val="18"/>
              </w:rPr>
              <w:t>failure_reasons</w:t>
            </w:r>
          </w:p>
        </w:tc>
        <w:tc>
          <w:tcPr>
            <w:tcW w:w="1418" w:type="dxa"/>
            <w:shd w:val="clear" w:color="auto" w:fill="auto"/>
            <w:vAlign w:val="center"/>
          </w:tcPr>
          <w:p w:rsidR="00026A76" w:rsidRDefault="00051EAB" w:rsidP="00DB275A">
            <w:pPr>
              <w:ind w:firstLineChars="0" w:firstLine="0"/>
              <w:rPr>
                <w:rStyle w:val="afc"/>
                <w:rFonts w:ascii="Times New Roman"/>
                <w:sz w:val="18"/>
                <w:szCs w:val="18"/>
              </w:rPr>
            </w:pPr>
            <w:r>
              <w:rPr>
                <w:rStyle w:val="afc"/>
                <w:rFonts w:ascii="Times New Roman" w:hint="eastAsia"/>
                <w:sz w:val="18"/>
              </w:rPr>
              <w:t>失败原因</w:t>
            </w:r>
          </w:p>
        </w:tc>
        <w:tc>
          <w:tcPr>
            <w:tcW w:w="708" w:type="dxa"/>
            <w:shd w:val="clear" w:color="auto" w:fill="auto"/>
          </w:tcPr>
          <w:p w:rsidR="00026A76" w:rsidRDefault="009040C4" w:rsidP="00DB275A">
            <w:pPr>
              <w:ind w:firstLineChars="0" w:firstLine="0"/>
              <w:rPr>
                <w:rStyle w:val="afc"/>
                <w:rFonts w:ascii="Times New Roman"/>
                <w:sz w:val="18"/>
                <w:szCs w:val="18"/>
              </w:rPr>
            </w:pPr>
            <w:r>
              <w:rPr>
                <w:rStyle w:val="afc"/>
                <w:rFonts w:ascii="Times New Roman"/>
                <w:sz w:val="18"/>
                <w:szCs w:val="18"/>
              </w:rPr>
              <w:t>2</w:t>
            </w:r>
            <w:r>
              <w:rPr>
                <w:rStyle w:val="afc"/>
                <w:rFonts w:ascii="Times New Roman" w:hint="eastAsia"/>
                <w:sz w:val="18"/>
                <w:szCs w:val="18"/>
              </w:rPr>
              <w:t>55</w:t>
            </w:r>
          </w:p>
        </w:tc>
        <w:tc>
          <w:tcPr>
            <w:tcW w:w="709" w:type="dxa"/>
            <w:shd w:val="clear" w:color="auto" w:fill="auto"/>
          </w:tcPr>
          <w:p w:rsidR="00026A76" w:rsidRDefault="00026A76" w:rsidP="00DB275A">
            <w:pPr>
              <w:ind w:firstLineChars="0" w:firstLine="0"/>
              <w:rPr>
                <w:rStyle w:val="afc"/>
                <w:rFonts w:ascii="Times New Roman"/>
                <w:sz w:val="18"/>
                <w:szCs w:val="18"/>
              </w:rPr>
            </w:pPr>
            <w:r>
              <w:rPr>
                <w:rStyle w:val="afc"/>
                <w:rFonts w:ascii="Times New Roman" w:hint="eastAsia"/>
                <w:sz w:val="18"/>
                <w:szCs w:val="18"/>
              </w:rPr>
              <w:t>S</w:t>
            </w:r>
          </w:p>
        </w:tc>
        <w:tc>
          <w:tcPr>
            <w:tcW w:w="567" w:type="dxa"/>
            <w:shd w:val="clear" w:color="auto" w:fill="auto"/>
          </w:tcPr>
          <w:p w:rsidR="00026A76" w:rsidRDefault="00026A76" w:rsidP="00DB275A">
            <w:pPr>
              <w:ind w:firstLineChars="0" w:firstLine="0"/>
              <w:rPr>
                <w:rStyle w:val="afc"/>
                <w:rFonts w:ascii="Times New Roman"/>
                <w:sz w:val="18"/>
                <w:szCs w:val="18"/>
              </w:rPr>
            </w:pPr>
            <w:r>
              <w:rPr>
                <w:rStyle w:val="afc"/>
                <w:rFonts w:ascii="Times New Roman" w:hint="eastAsia"/>
                <w:sz w:val="18"/>
                <w:szCs w:val="18"/>
              </w:rPr>
              <w:t>M</w:t>
            </w:r>
          </w:p>
        </w:tc>
        <w:tc>
          <w:tcPr>
            <w:tcW w:w="1701" w:type="dxa"/>
            <w:shd w:val="clear" w:color="auto" w:fill="auto"/>
            <w:vAlign w:val="center"/>
          </w:tcPr>
          <w:p w:rsidR="00026A76" w:rsidRDefault="007F2DC1" w:rsidP="00DB275A">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176" w:type="dxa"/>
            <w:shd w:val="clear" w:color="auto" w:fill="auto"/>
            <w:vAlign w:val="center"/>
          </w:tcPr>
          <w:p w:rsidR="00026A76" w:rsidRPr="004A6D9D" w:rsidRDefault="00026A76" w:rsidP="00DB275A">
            <w:pPr>
              <w:ind w:firstLineChars="0" w:firstLine="0"/>
              <w:rPr>
                <w:rStyle w:val="afc"/>
                <w:rFonts w:ascii="Times New Roman"/>
                <w:sz w:val="18"/>
                <w:szCs w:val="18"/>
              </w:rPr>
            </w:pPr>
          </w:p>
        </w:tc>
      </w:tr>
    </w:tbl>
    <w:p w:rsidR="00334BD2" w:rsidRPr="006A03AB" w:rsidRDefault="00334BD2" w:rsidP="00D00548">
      <w:pPr>
        <w:ind w:firstLineChars="0" w:firstLine="0"/>
      </w:pPr>
    </w:p>
    <w:p w:rsidR="006A03AB" w:rsidRDefault="006A03AB" w:rsidP="00DB275A">
      <w:pPr>
        <w:pStyle w:val="21"/>
      </w:pPr>
      <w:r>
        <w:rPr>
          <w:rFonts w:hint="eastAsia"/>
        </w:rPr>
        <w:t>3.31</w:t>
      </w:r>
      <w:r w:rsidR="004D78AA">
        <w:rPr>
          <w:rFonts w:hint="eastAsia"/>
        </w:rPr>
        <w:t>个人银行城乡居民应缴费额确认</w:t>
      </w:r>
    </w:p>
    <w:p w:rsidR="006A03AB" w:rsidRPr="001E616C" w:rsidRDefault="005B2E06" w:rsidP="00DB275A">
      <w:pPr>
        <w:pStyle w:val="3"/>
        <w:numPr>
          <w:ilvl w:val="0"/>
          <w:numId w:val="0"/>
        </w:numPr>
        <w:ind w:left="720" w:hanging="720"/>
      </w:pPr>
      <w:r>
        <w:rPr>
          <w:rFonts w:hint="eastAsia"/>
        </w:rPr>
        <w:t>3.31.1</w:t>
      </w:r>
      <w:r w:rsidR="001E616C">
        <w:rPr>
          <w:rFonts w:hint="eastAsia"/>
        </w:rPr>
        <w:t>个人</w:t>
      </w:r>
      <w:r>
        <w:rPr>
          <w:rFonts w:hint="eastAsia"/>
        </w:rPr>
        <w:t>银行城乡居民应缴费额确认</w:t>
      </w:r>
      <w:r w:rsidR="00B1676A">
        <w:rPr>
          <w:rFonts w:hint="eastAsia"/>
        </w:rPr>
        <w:t>（oBOW712740）</w:t>
      </w:r>
    </w:p>
    <w:p w:rsidR="00B6287E" w:rsidRDefault="00B6287E" w:rsidP="00B6287E">
      <w:pPr>
        <w:ind w:firstLine="480"/>
      </w:pPr>
      <w:r>
        <w:rPr>
          <w:rFonts w:hint="eastAsia"/>
        </w:rPr>
        <w:t>系统标识：</w:t>
      </w:r>
      <w:r>
        <w:t>OBOW</w:t>
      </w:r>
    </w:p>
    <w:p w:rsidR="006A03AB" w:rsidRPr="00B6287E" w:rsidRDefault="00B6287E" w:rsidP="00B6287E">
      <w:pPr>
        <w:ind w:firstLine="480"/>
      </w:pPr>
      <w:r>
        <w:rPr>
          <w:rFonts w:hint="eastAsia"/>
        </w:rPr>
        <w:t>交易码：</w:t>
      </w:r>
      <w:r>
        <w:t>7127</w:t>
      </w:r>
      <w:r>
        <w:rPr>
          <w:rFonts w:hint="eastAsia"/>
        </w:rPr>
        <w:t>40</w:t>
      </w:r>
    </w:p>
    <w:p w:rsidR="00F8013B" w:rsidRDefault="00AE48B6" w:rsidP="00DB275A">
      <w:pPr>
        <w:pStyle w:val="3"/>
        <w:numPr>
          <w:ilvl w:val="0"/>
          <w:numId w:val="0"/>
        </w:numPr>
        <w:ind w:left="720" w:hanging="720"/>
      </w:pPr>
      <w:r>
        <w:rPr>
          <w:rFonts w:hint="eastAsia"/>
        </w:rPr>
        <w:t xml:space="preserve">3.31.2 </w:t>
      </w:r>
      <w:r w:rsidR="00F53BEF">
        <w:rPr>
          <w:rFonts w:hint="eastAsia"/>
        </w:rPr>
        <w:t>业务功能</w:t>
      </w:r>
    </w:p>
    <w:p w:rsidR="00F8013B" w:rsidRDefault="00AF17BF" w:rsidP="006A03AB">
      <w:pPr>
        <w:ind w:firstLine="480"/>
      </w:pPr>
      <w:r>
        <w:rPr>
          <w:rFonts w:hint="eastAsia"/>
        </w:rPr>
        <w:t>实现在税务发起批量扣款之前，进行</w:t>
      </w:r>
      <w:r w:rsidR="0077000A">
        <w:rPr>
          <w:rFonts w:hint="eastAsia"/>
        </w:rPr>
        <w:t>城乡居民应缴费额</w:t>
      </w:r>
      <w:r>
        <w:rPr>
          <w:rFonts w:hint="eastAsia"/>
        </w:rPr>
        <w:t>的确认</w:t>
      </w:r>
      <w:r w:rsidR="0077000A">
        <w:rPr>
          <w:rFonts w:hint="eastAsia"/>
        </w:rPr>
        <w:t>。</w:t>
      </w:r>
    </w:p>
    <w:p w:rsidR="00F8013B" w:rsidRDefault="00AE48B6" w:rsidP="00DB275A">
      <w:pPr>
        <w:pStyle w:val="3"/>
        <w:numPr>
          <w:ilvl w:val="0"/>
          <w:numId w:val="0"/>
        </w:numPr>
        <w:ind w:left="720" w:hanging="720"/>
      </w:pPr>
      <w:r>
        <w:rPr>
          <w:rFonts w:hint="eastAsia"/>
        </w:rPr>
        <w:t xml:space="preserve">3.31.3 </w:t>
      </w:r>
      <w:r w:rsidR="00F53BEF">
        <w:rPr>
          <w:rFonts w:hint="eastAsia"/>
        </w:rPr>
        <w:t>请求报文</w:t>
      </w:r>
    </w:p>
    <w:p w:rsidR="00AF48D0" w:rsidRPr="00ED5D84" w:rsidRDefault="00AF48D0" w:rsidP="00AF48D0">
      <w:pPr>
        <w:ind w:firstLine="480"/>
        <w:rPr>
          <w:rStyle w:val="afc"/>
        </w:rPr>
      </w:pPr>
      <w:r w:rsidRPr="00ED5D84">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ED5D84">
        <w:rPr>
          <w:rStyle w:val="afc"/>
          <w:rFonts w:hint="eastAsia"/>
        </w:rPr>
        <w:t>/</w:t>
      </w:r>
      <w:r>
        <w:rPr>
          <w:rStyle w:val="afc"/>
          <w:rFonts w:hint="eastAsia"/>
        </w:rPr>
        <w:t>body/</w:t>
      </w:r>
      <w:r w:rsidRPr="00C2789D">
        <w:rPr>
          <w:rStyle w:val="afc"/>
          <w:rFonts w:hint="eastAsia"/>
        </w:rPr>
        <w:t>request/</w:t>
      </w:r>
      <w:r w:rsidRPr="00B0614D">
        <w:rPr>
          <w:rStyle w:val="afc"/>
        </w:rPr>
        <w:t>xfaceTradeDTO</w:t>
      </w:r>
      <w:r>
        <w:rPr>
          <w:rStyle w:val="afc"/>
          <w:rFonts w:hint="eastAsia"/>
        </w:rPr>
        <w:t>/</w:t>
      </w:r>
      <w:r>
        <w:t>oBOW7127</w:t>
      </w:r>
      <w:r w:rsidR="003903D4">
        <w:rPr>
          <w:rFonts w:hint="eastAsia"/>
        </w:rPr>
        <w:t>40</w:t>
      </w:r>
      <w:r w:rsidRPr="00B1794C">
        <w:t>DTO</w:t>
      </w:r>
    </w:p>
    <w:p w:rsidR="00AF48D0" w:rsidRDefault="00AF48D0" w:rsidP="00AF48D0">
      <w:pPr>
        <w:pStyle w:val="ac"/>
      </w:pPr>
      <w:r>
        <w:t xml:space="preserve">表 </w:t>
      </w:r>
      <w:fldSimple w:instr=" STYLEREF 1 \s ">
        <w:r>
          <w:rPr>
            <w:noProof/>
          </w:rPr>
          <w:t>3</w:t>
        </w:r>
      </w:fldSimple>
      <w:r>
        <w:t>.5</w:t>
      </w:r>
      <w:r w:rsidR="009B6F10">
        <w:rPr>
          <w:rFonts w:hint="eastAsia"/>
        </w:rPr>
        <w:t>9</w:t>
      </w:r>
      <w:r w:rsidR="00C06AE4">
        <w:rPr>
          <w:rFonts w:hint="eastAsia"/>
        </w:rPr>
        <w:t>个人银行城乡居民应缴费额</w:t>
      </w:r>
      <w:r>
        <w:rPr>
          <w:rFonts w:hint="eastAsia"/>
        </w:rPr>
        <w:t>请求</w:t>
      </w:r>
      <w:r>
        <w:t>报文</w:t>
      </w:r>
    </w:p>
    <w:tbl>
      <w:tblPr>
        <w:tblStyle w:val="af4"/>
        <w:tblW w:w="9072" w:type="dxa"/>
        <w:jc w:val="center"/>
        <w:tblLayout w:type="fixed"/>
        <w:tblLook w:val="04A0"/>
      </w:tblPr>
      <w:tblGrid>
        <w:gridCol w:w="2346"/>
        <w:gridCol w:w="1652"/>
        <w:gridCol w:w="743"/>
        <w:gridCol w:w="743"/>
        <w:gridCol w:w="743"/>
        <w:gridCol w:w="819"/>
        <w:gridCol w:w="2026"/>
      </w:tblGrid>
      <w:tr w:rsidR="00AF48D0" w:rsidRPr="00BE0356" w:rsidTr="007A27F9">
        <w:trPr>
          <w:jc w:val="center"/>
        </w:trPr>
        <w:tc>
          <w:tcPr>
            <w:tcW w:w="2346" w:type="dxa"/>
            <w:shd w:val="clear" w:color="auto" w:fill="5B9BD5" w:themeFill="accent1"/>
            <w:vAlign w:val="center"/>
          </w:tcPr>
          <w:p w:rsidR="00AF48D0" w:rsidRPr="00BE0356" w:rsidRDefault="00AF48D0"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652" w:type="dxa"/>
            <w:shd w:val="clear" w:color="auto" w:fill="5B9BD5" w:themeFill="accent1"/>
            <w:vAlign w:val="center"/>
          </w:tcPr>
          <w:p w:rsidR="00AF48D0" w:rsidRPr="00BE0356" w:rsidRDefault="00AF48D0"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43" w:type="dxa"/>
            <w:shd w:val="clear" w:color="auto" w:fill="5B9BD5" w:themeFill="accent1"/>
            <w:vAlign w:val="center"/>
          </w:tcPr>
          <w:p w:rsidR="00AF48D0" w:rsidRPr="00BE0356" w:rsidRDefault="00AF48D0"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43" w:type="dxa"/>
            <w:shd w:val="clear" w:color="auto" w:fill="5B9BD5" w:themeFill="accent1"/>
            <w:vAlign w:val="center"/>
          </w:tcPr>
          <w:p w:rsidR="00AF48D0" w:rsidRPr="00BE0356" w:rsidRDefault="00AF48D0"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43" w:type="dxa"/>
            <w:shd w:val="clear" w:color="auto" w:fill="5B9BD5" w:themeFill="accent1"/>
            <w:vAlign w:val="center"/>
          </w:tcPr>
          <w:p w:rsidR="00AF48D0" w:rsidRPr="00BE0356" w:rsidRDefault="00AF48D0"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819" w:type="dxa"/>
            <w:shd w:val="clear" w:color="auto" w:fill="5B9BD5" w:themeFill="accent1"/>
            <w:vAlign w:val="center"/>
          </w:tcPr>
          <w:p w:rsidR="00AF48D0" w:rsidRPr="00BE0356" w:rsidRDefault="00AF48D0"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2026" w:type="dxa"/>
            <w:shd w:val="clear" w:color="auto" w:fill="5B9BD5" w:themeFill="accent1"/>
            <w:vAlign w:val="center"/>
          </w:tcPr>
          <w:p w:rsidR="00AF48D0" w:rsidRPr="00BE0356" w:rsidRDefault="00AF48D0"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AF48D0" w:rsidRPr="00F95887" w:rsidTr="007A27F9">
        <w:trPr>
          <w:jc w:val="center"/>
        </w:trPr>
        <w:tc>
          <w:tcPr>
            <w:tcW w:w="2346" w:type="dxa"/>
            <w:vAlign w:val="center"/>
          </w:tcPr>
          <w:p w:rsidR="00AF48D0" w:rsidRPr="00F95887" w:rsidRDefault="00AF48D0" w:rsidP="00DB275A">
            <w:pPr>
              <w:ind w:firstLineChars="0" w:firstLine="0"/>
              <w:rPr>
                <w:rStyle w:val="afc"/>
                <w:sz w:val="18"/>
                <w:szCs w:val="18"/>
              </w:rPr>
            </w:pPr>
            <w:r w:rsidRPr="00787BD6">
              <w:rPr>
                <w:rStyle w:val="afc"/>
                <w:rFonts w:ascii="Times New Roman"/>
                <w:sz w:val="18"/>
                <w:szCs w:val="18"/>
              </w:rPr>
              <w:t>middHead</w:t>
            </w:r>
          </w:p>
        </w:tc>
        <w:tc>
          <w:tcPr>
            <w:tcW w:w="1652" w:type="dxa"/>
            <w:vAlign w:val="center"/>
          </w:tcPr>
          <w:p w:rsidR="00AF48D0" w:rsidRPr="00F95887" w:rsidRDefault="00AF48D0" w:rsidP="00DB275A">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头结点</w:t>
            </w:r>
          </w:p>
        </w:tc>
        <w:tc>
          <w:tcPr>
            <w:tcW w:w="743" w:type="dxa"/>
            <w:vAlign w:val="center"/>
          </w:tcPr>
          <w:p w:rsidR="00AF48D0" w:rsidRPr="00F95887" w:rsidRDefault="00AF48D0" w:rsidP="00DB275A">
            <w:pPr>
              <w:ind w:firstLineChars="0" w:firstLine="0"/>
              <w:rPr>
                <w:rStyle w:val="afc"/>
                <w:sz w:val="18"/>
                <w:szCs w:val="18"/>
              </w:rPr>
            </w:pPr>
          </w:p>
        </w:tc>
        <w:tc>
          <w:tcPr>
            <w:tcW w:w="743" w:type="dxa"/>
            <w:vAlign w:val="center"/>
          </w:tcPr>
          <w:p w:rsidR="00AF48D0" w:rsidRPr="00F95887" w:rsidRDefault="00AF48D0" w:rsidP="00DB275A">
            <w:pPr>
              <w:ind w:firstLineChars="0" w:firstLine="0"/>
              <w:rPr>
                <w:rStyle w:val="afc"/>
                <w:sz w:val="18"/>
                <w:szCs w:val="18"/>
              </w:rPr>
            </w:pPr>
          </w:p>
        </w:tc>
        <w:tc>
          <w:tcPr>
            <w:tcW w:w="743" w:type="dxa"/>
            <w:vAlign w:val="center"/>
          </w:tcPr>
          <w:p w:rsidR="00AF48D0" w:rsidRPr="00F95887" w:rsidRDefault="00AF48D0" w:rsidP="00DB275A">
            <w:pPr>
              <w:ind w:firstLineChars="0" w:firstLine="0"/>
              <w:rPr>
                <w:rStyle w:val="afc"/>
                <w:sz w:val="18"/>
                <w:szCs w:val="18"/>
              </w:rPr>
            </w:pPr>
          </w:p>
        </w:tc>
        <w:tc>
          <w:tcPr>
            <w:tcW w:w="819" w:type="dxa"/>
            <w:vAlign w:val="center"/>
          </w:tcPr>
          <w:p w:rsidR="00AF48D0" w:rsidRPr="00F95887" w:rsidRDefault="00AF48D0" w:rsidP="00DB275A">
            <w:pPr>
              <w:ind w:firstLineChars="0" w:firstLine="0"/>
              <w:rPr>
                <w:rStyle w:val="afc"/>
                <w:sz w:val="18"/>
                <w:szCs w:val="18"/>
              </w:rPr>
            </w:pPr>
          </w:p>
        </w:tc>
        <w:tc>
          <w:tcPr>
            <w:tcW w:w="2026" w:type="dxa"/>
            <w:vAlign w:val="center"/>
          </w:tcPr>
          <w:p w:rsidR="00AF48D0" w:rsidRPr="00F95887" w:rsidRDefault="00AF48D0" w:rsidP="00DB275A">
            <w:pPr>
              <w:ind w:firstLineChars="0" w:firstLine="0"/>
              <w:rPr>
                <w:rStyle w:val="afc"/>
                <w:sz w:val="18"/>
                <w:szCs w:val="18"/>
              </w:rPr>
            </w:pPr>
          </w:p>
        </w:tc>
      </w:tr>
      <w:tr w:rsidR="00AF48D0" w:rsidRPr="00F95887" w:rsidTr="007A27F9">
        <w:trPr>
          <w:jc w:val="center"/>
        </w:trPr>
        <w:tc>
          <w:tcPr>
            <w:tcW w:w="2346" w:type="dxa"/>
            <w:vAlign w:val="center"/>
          </w:tcPr>
          <w:p w:rsidR="00AF48D0" w:rsidRDefault="00AF48D0" w:rsidP="00DB275A">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wdmc</w:t>
            </w:r>
          </w:p>
        </w:tc>
        <w:tc>
          <w:tcPr>
            <w:tcW w:w="1652" w:type="dxa"/>
            <w:vAlign w:val="center"/>
          </w:tcPr>
          <w:p w:rsidR="00AF48D0" w:rsidRDefault="00AF48D0" w:rsidP="00DB275A">
            <w:pPr>
              <w:ind w:firstLineChars="0" w:firstLine="0"/>
              <w:rPr>
                <w:rStyle w:val="afc"/>
                <w:sz w:val="18"/>
                <w:szCs w:val="18"/>
              </w:rPr>
            </w:pPr>
            <w:r>
              <w:rPr>
                <w:rStyle w:val="afc"/>
                <w:rFonts w:ascii="Times New Roman" w:hint="eastAsia"/>
                <w:sz w:val="18"/>
                <w:szCs w:val="18"/>
              </w:rPr>
              <w:t>网点</w:t>
            </w:r>
            <w:r>
              <w:rPr>
                <w:rStyle w:val="afc"/>
                <w:rFonts w:ascii="Times New Roman"/>
                <w:sz w:val="18"/>
                <w:szCs w:val="18"/>
              </w:rPr>
              <w:t>名称</w:t>
            </w:r>
          </w:p>
        </w:tc>
        <w:tc>
          <w:tcPr>
            <w:tcW w:w="743" w:type="dxa"/>
            <w:vAlign w:val="center"/>
          </w:tcPr>
          <w:p w:rsidR="00AF48D0" w:rsidRDefault="00AF48D0" w:rsidP="00DB275A">
            <w:pPr>
              <w:ind w:firstLineChars="0" w:firstLine="0"/>
              <w:rPr>
                <w:rStyle w:val="afc"/>
                <w:sz w:val="18"/>
                <w:szCs w:val="18"/>
              </w:rPr>
            </w:pPr>
            <w:r>
              <w:rPr>
                <w:rStyle w:val="afc"/>
                <w:rFonts w:ascii="Times New Roman"/>
                <w:sz w:val="18"/>
                <w:szCs w:val="18"/>
              </w:rPr>
              <w:t>120</w:t>
            </w:r>
          </w:p>
        </w:tc>
        <w:tc>
          <w:tcPr>
            <w:tcW w:w="743" w:type="dxa"/>
            <w:vAlign w:val="center"/>
          </w:tcPr>
          <w:p w:rsidR="00AF48D0" w:rsidRDefault="00AF48D0" w:rsidP="00DB275A">
            <w:pPr>
              <w:ind w:firstLineChars="0" w:firstLine="0"/>
              <w:rPr>
                <w:rStyle w:val="afc"/>
                <w:sz w:val="18"/>
                <w:szCs w:val="18"/>
              </w:rPr>
            </w:pPr>
            <w:r w:rsidRPr="00336A89">
              <w:rPr>
                <w:rStyle w:val="afc"/>
                <w:rFonts w:ascii="Times New Roman"/>
                <w:sz w:val="18"/>
                <w:szCs w:val="18"/>
              </w:rPr>
              <w:t>S</w:t>
            </w:r>
          </w:p>
        </w:tc>
        <w:tc>
          <w:tcPr>
            <w:tcW w:w="743" w:type="dxa"/>
            <w:vAlign w:val="center"/>
          </w:tcPr>
          <w:p w:rsidR="00AF48D0" w:rsidRDefault="00AF48D0" w:rsidP="00DB275A">
            <w:pPr>
              <w:ind w:firstLineChars="0" w:firstLine="0"/>
              <w:rPr>
                <w:rStyle w:val="afc"/>
                <w:sz w:val="18"/>
                <w:szCs w:val="18"/>
              </w:rPr>
            </w:pPr>
            <w:r>
              <w:rPr>
                <w:rStyle w:val="afc"/>
                <w:rFonts w:ascii="Times New Roman"/>
                <w:sz w:val="18"/>
                <w:szCs w:val="18"/>
              </w:rPr>
              <w:t>O</w:t>
            </w:r>
          </w:p>
        </w:tc>
        <w:tc>
          <w:tcPr>
            <w:tcW w:w="819" w:type="dxa"/>
            <w:vAlign w:val="center"/>
          </w:tcPr>
          <w:p w:rsidR="00AF48D0" w:rsidRDefault="00AF48D0" w:rsidP="00DB275A">
            <w:pPr>
              <w:ind w:firstLineChars="0" w:firstLine="0"/>
              <w:rPr>
                <w:rStyle w:val="afc"/>
                <w:sz w:val="18"/>
                <w:szCs w:val="18"/>
              </w:rPr>
            </w:pPr>
            <w:r>
              <w:rPr>
                <w:rStyle w:val="afc"/>
                <w:rFonts w:ascii="Times New Roman" w:hint="eastAsia"/>
                <w:sz w:val="18"/>
                <w:szCs w:val="18"/>
              </w:rPr>
              <w:t>渠道方</w:t>
            </w:r>
          </w:p>
        </w:tc>
        <w:tc>
          <w:tcPr>
            <w:tcW w:w="2026" w:type="dxa"/>
            <w:vAlign w:val="center"/>
          </w:tcPr>
          <w:p w:rsidR="00AF48D0" w:rsidRPr="00F95887" w:rsidRDefault="00AF48D0" w:rsidP="00DB275A">
            <w:pPr>
              <w:ind w:firstLineChars="0" w:firstLine="0"/>
              <w:rPr>
                <w:rStyle w:val="afc"/>
                <w:sz w:val="18"/>
                <w:szCs w:val="18"/>
              </w:rPr>
            </w:pPr>
          </w:p>
        </w:tc>
      </w:tr>
      <w:tr w:rsidR="00AF48D0" w:rsidRPr="00F95887" w:rsidTr="007A27F9">
        <w:trPr>
          <w:jc w:val="center"/>
        </w:trPr>
        <w:tc>
          <w:tcPr>
            <w:tcW w:w="2346" w:type="dxa"/>
            <w:vAlign w:val="center"/>
          </w:tcPr>
          <w:p w:rsidR="00AF48D0" w:rsidRDefault="00AF48D0" w:rsidP="00DB275A">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yybs</w:t>
            </w:r>
          </w:p>
        </w:tc>
        <w:tc>
          <w:tcPr>
            <w:tcW w:w="1652" w:type="dxa"/>
            <w:vAlign w:val="center"/>
          </w:tcPr>
          <w:p w:rsidR="00AF48D0" w:rsidRDefault="00AF48D0" w:rsidP="00DB275A">
            <w:pPr>
              <w:ind w:firstLineChars="0" w:firstLine="0"/>
              <w:rPr>
                <w:rStyle w:val="afc"/>
                <w:sz w:val="18"/>
                <w:szCs w:val="18"/>
              </w:rPr>
            </w:pPr>
            <w:r>
              <w:rPr>
                <w:rStyle w:val="afc"/>
                <w:rFonts w:ascii="Times New Roman" w:hint="eastAsia"/>
                <w:sz w:val="18"/>
                <w:szCs w:val="18"/>
              </w:rPr>
              <w:t>应用</w:t>
            </w:r>
            <w:r>
              <w:rPr>
                <w:rStyle w:val="afc"/>
                <w:rFonts w:ascii="Times New Roman"/>
                <w:sz w:val="18"/>
                <w:szCs w:val="18"/>
              </w:rPr>
              <w:t>标示</w:t>
            </w:r>
          </w:p>
        </w:tc>
        <w:tc>
          <w:tcPr>
            <w:tcW w:w="743" w:type="dxa"/>
            <w:vAlign w:val="center"/>
          </w:tcPr>
          <w:p w:rsidR="00AF48D0" w:rsidRDefault="00AF48D0" w:rsidP="00DB275A">
            <w:pPr>
              <w:ind w:firstLineChars="0" w:firstLine="0"/>
              <w:rPr>
                <w:rStyle w:val="afc"/>
                <w:sz w:val="18"/>
                <w:szCs w:val="18"/>
              </w:rPr>
            </w:pPr>
            <w:r>
              <w:rPr>
                <w:rStyle w:val="afc"/>
                <w:rFonts w:ascii="Times New Roman"/>
                <w:sz w:val="18"/>
                <w:szCs w:val="18"/>
              </w:rPr>
              <w:t>3</w:t>
            </w:r>
          </w:p>
        </w:tc>
        <w:tc>
          <w:tcPr>
            <w:tcW w:w="743" w:type="dxa"/>
            <w:vAlign w:val="center"/>
          </w:tcPr>
          <w:p w:rsidR="00AF48D0" w:rsidRDefault="00AF48D0" w:rsidP="00DB275A">
            <w:pPr>
              <w:ind w:firstLineChars="0" w:firstLine="0"/>
              <w:rPr>
                <w:rStyle w:val="afc"/>
                <w:sz w:val="18"/>
                <w:szCs w:val="18"/>
              </w:rPr>
            </w:pPr>
            <w:r w:rsidRPr="00336A89">
              <w:rPr>
                <w:rStyle w:val="afc"/>
                <w:rFonts w:ascii="Times New Roman"/>
                <w:sz w:val="18"/>
                <w:szCs w:val="18"/>
              </w:rPr>
              <w:t>S</w:t>
            </w:r>
          </w:p>
        </w:tc>
        <w:tc>
          <w:tcPr>
            <w:tcW w:w="743" w:type="dxa"/>
            <w:vAlign w:val="center"/>
          </w:tcPr>
          <w:p w:rsidR="00AF48D0" w:rsidRDefault="00AF48D0" w:rsidP="00DB275A">
            <w:pPr>
              <w:ind w:firstLineChars="0" w:firstLine="0"/>
              <w:rPr>
                <w:rStyle w:val="afc"/>
                <w:sz w:val="18"/>
                <w:szCs w:val="18"/>
              </w:rPr>
            </w:pPr>
            <w:r w:rsidRPr="00336A89">
              <w:rPr>
                <w:rStyle w:val="afc"/>
                <w:rFonts w:ascii="Times New Roman"/>
                <w:sz w:val="18"/>
                <w:szCs w:val="18"/>
              </w:rPr>
              <w:t>M</w:t>
            </w:r>
          </w:p>
        </w:tc>
        <w:tc>
          <w:tcPr>
            <w:tcW w:w="819" w:type="dxa"/>
            <w:vAlign w:val="center"/>
          </w:tcPr>
          <w:p w:rsidR="00AF48D0" w:rsidRDefault="00AF48D0" w:rsidP="00DB275A">
            <w:pPr>
              <w:ind w:firstLineChars="0" w:firstLine="0"/>
              <w:rPr>
                <w:rStyle w:val="afc"/>
                <w:sz w:val="18"/>
                <w:szCs w:val="18"/>
              </w:rPr>
            </w:pPr>
            <w:r>
              <w:rPr>
                <w:rStyle w:val="afc"/>
                <w:rFonts w:ascii="Times New Roman" w:hint="eastAsia"/>
                <w:sz w:val="18"/>
                <w:szCs w:val="18"/>
              </w:rPr>
              <w:t>渠道方</w:t>
            </w:r>
          </w:p>
        </w:tc>
        <w:tc>
          <w:tcPr>
            <w:tcW w:w="2026" w:type="dxa"/>
            <w:vAlign w:val="center"/>
          </w:tcPr>
          <w:p w:rsidR="00AF48D0" w:rsidRPr="00F95887" w:rsidRDefault="00AF48D0" w:rsidP="00DB275A">
            <w:pPr>
              <w:ind w:firstLineChars="0" w:firstLine="0"/>
              <w:rPr>
                <w:rStyle w:val="afc"/>
                <w:sz w:val="18"/>
                <w:szCs w:val="18"/>
              </w:rPr>
            </w:pPr>
            <w:r>
              <w:rPr>
                <w:rStyle w:val="afc"/>
                <w:rFonts w:ascii="Times New Roman" w:hint="eastAsia"/>
                <w:sz w:val="18"/>
                <w:szCs w:val="18"/>
              </w:rPr>
              <w:t>003</w:t>
            </w:r>
            <w:r>
              <w:rPr>
                <w:rStyle w:val="afc"/>
                <w:rFonts w:ascii="Times New Roman"/>
                <w:sz w:val="18"/>
                <w:szCs w:val="18"/>
              </w:rPr>
              <w:t>-</w:t>
            </w:r>
            <w:r>
              <w:rPr>
                <w:rStyle w:val="afc"/>
                <w:rFonts w:ascii="Times New Roman"/>
                <w:sz w:val="18"/>
                <w:szCs w:val="18"/>
              </w:rPr>
              <w:t>代收付应用</w:t>
            </w:r>
          </w:p>
        </w:tc>
      </w:tr>
      <w:tr w:rsidR="00AF48D0" w:rsidRPr="00F95887" w:rsidTr="007A27F9">
        <w:trPr>
          <w:jc w:val="center"/>
        </w:trPr>
        <w:tc>
          <w:tcPr>
            <w:tcW w:w="2346" w:type="dxa"/>
            <w:vAlign w:val="center"/>
          </w:tcPr>
          <w:p w:rsidR="00AF48D0" w:rsidRDefault="00AF48D0" w:rsidP="00DB275A">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mac</w:t>
            </w:r>
          </w:p>
        </w:tc>
        <w:tc>
          <w:tcPr>
            <w:tcW w:w="1652" w:type="dxa"/>
            <w:vAlign w:val="center"/>
          </w:tcPr>
          <w:p w:rsidR="00AF48D0" w:rsidRDefault="00AF48D0" w:rsidP="00DB275A">
            <w:pPr>
              <w:ind w:firstLineChars="0" w:firstLine="0"/>
              <w:rPr>
                <w:rStyle w:val="afc"/>
                <w:sz w:val="18"/>
                <w:szCs w:val="18"/>
              </w:rPr>
            </w:pPr>
            <w:r>
              <w:rPr>
                <w:rStyle w:val="afc"/>
                <w:rFonts w:ascii="Times New Roman" w:hint="eastAsia"/>
                <w:sz w:val="18"/>
                <w:szCs w:val="18"/>
              </w:rPr>
              <w:t>MAC</w:t>
            </w:r>
            <w:r>
              <w:rPr>
                <w:rStyle w:val="afc"/>
                <w:rFonts w:ascii="Times New Roman" w:hint="eastAsia"/>
                <w:sz w:val="18"/>
                <w:szCs w:val="18"/>
              </w:rPr>
              <w:t>校验</w:t>
            </w:r>
            <w:r>
              <w:rPr>
                <w:rStyle w:val="afc"/>
                <w:rFonts w:ascii="Times New Roman"/>
                <w:sz w:val="18"/>
                <w:szCs w:val="18"/>
              </w:rPr>
              <w:t>值</w:t>
            </w:r>
          </w:p>
        </w:tc>
        <w:tc>
          <w:tcPr>
            <w:tcW w:w="743" w:type="dxa"/>
            <w:vAlign w:val="center"/>
          </w:tcPr>
          <w:p w:rsidR="00AF48D0" w:rsidRDefault="00AF48D0" w:rsidP="00DB275A">
            <w:pPr>
              <w:ind w:firstLineChars="0" w:firstLine="0"/>
              <w:rPr>
                <w:rStyle w:val="afc"/>
                <w:sz w:val="18"/>
                <w:szCs w:val="18"/>
              </w:rPr>
            </w:pPr>
            <w:r>
              <w:rPr>
                <w:rStyle w:val="afc"/>
                <w:rFonts w:ascii="Times New Roman"/>
                <w:sz w:val="18"/>
                <w:szCs w:val="18"/>
              </w:rPr>
              <w:t>32</w:t>
            </w:r>
          </w:p>
        </w:tc>
        <w:tc>
          <w:tcPr>
            <w:tcW w:w="743" w:type="dxa"/>
            <w:vAlign w:val="center"/>
          </w:tcPr>
          <w:p w:rsidR="00AF48D0" w:rsidRDefault="00AF48D0" w:rsidP="00DB275A">
            <w:pPr>
              <w:ind w:firstLineChars="0" w:firstLine="0"/>
              <w:rPr>
                <w:rStyle w:val="afc"/>
                <w:sz w:val="18"/>
                <w:szCs w:val="18"/>
              </w:rPr>
            </w:pPr>
            <w:r w:rsidRPr="00336A89">
              <w:rPr>
                <w:rStyle w:val="afc"/>
                <w:rFonts w:ascii="Times New Roman"/>
                <w:sz w:val="18"/>
                <w:szCs w:val="18"/>
              </w:rPr>
              <w:t>S</w:t>
            </w:r>
          </w:p>
        </w:tc>
        <w:tc>
          <w:tcPr>
            <w:tcW w:w="743" w:type="dxa"/>
            <w:vAlign w:val="center"/>
          </w:tcPr>
          <w:p w:rsidR="00AF48D0" w:rsidRDefault="00AF48D0" w:rsidP="00DB275A">
            <w:pPr>
              <w:ind w:firstLineChars="0" w:firstLine="0"/>
              <w:rPr>
                <w:rStyle w:val="afc"/>
                <w:sz w:val="18"/>
                <w:szCs w:val="18"/>
              </w:rPr>
            </w:pPr>
            <w:r>
              <w:rPr>
                <w:rStyle w:val="afc"/>
                <w:rFonts w:ascii="Times New Roman"/>
                <w:sz w:val="18"/>
                <w:szCs w:val="18"/>
              </w:rPr>
              <w:t>O</w:t>
            </w:r>
          </w:p>
        </w:tc>
        <w:tc>
          <w:tcPr>
            <w:tcW w:w="819" w:type="dxa"/>
            <w:vAlign w:val="center"/>
          </w:tcPr>
          <w:p w:rsidR="00AF48D0" w:rsidRDefault="00AF48D0" w:rsidP="00DB275A">
            <w:pPr>
              <w:ind w:firstLineChars="0" w:firstLine="0"/>
              <w:rPr>
                <w:rStyle w:val="afc"/>
                <w:sz w:val="18"/>
                <w:szCs w:val="18"/>
              </w:rPr>
            </w:pPr>
            <w:r>
              <w:rPr>
                <w:rStyle w:val="afc"/>
                <w:rFonts w:ascii="Times New Roman" w:hint="eastAsia"/>
                <w:sz w:val="18"/>
                <w:szCs w:val="18"/>
              </w:rPr>
              <w:t>渠道方</w:t>
            </w:r>
          </w:p>
        </w:tc>
        <w:tc>
          <w:tcPr>
            <w:tcW w:w="2026" w:type="dxa"/>
            <w:vAlign w:val="center"/>
          </w:tcPr>
          <w:p w:rsidR="00AF48D0" w:rsidRPr="00F95887" w:rsidRDefault="00AF48D0" w:rsidP="00DB275A">
            <w:pPr>
              <w:ind w:firstLineChars="0" w:firstLine="0"/>
              <w:rPr>
                <w:rStyle w:val="afc"/>
                <w:sz w:val="18"/>
                <w:szCs w:val="18"/>
              </w:rPr>
            </w:pPr>
          </w:p>
        </w:tc>
      </w:tr>
      <w:tr w:rsidR="00AF48D0" w:rsidRPr="00F95887" w:rsidTr="007A27F9">
        <w:trPr>
          <w:jc w:val="center"/>
        </w:trPr>
        <w:tc>
          <w:tcPr>
            <w:tcW w:w="2346" w:type="dxa"/>
            <w:vAlign w:val="center"/>
          </w:tcPr>
          <w:p w:rsidR="00AF48D0" w:rsidRDefault="00AF48D0" w:rsidP="00DB275A">
            <w:pPr>
              <w:ind w:firstLineChars="0" w:firstLine="0"/>
              <w:rPr>
                <w:rStyle w:val="afc"/>
                <w:sz w:val="18"/>
                <w:szCs w:val="18"/>
              </w:rPr>
            </w:pPr>
            <w:r w:rsidRPr="00966377">
              <w:rPr>
                <w:rStyle w:val="afc"/>
                <w:rFonts w:ascii="Times New Roman"/>
                <w:sz w:val="18"/>
                <w:szCs w:val="18"/>
              </w:rPr>
              <w:t>middBody</w:t>
            </w:r>
          </w:p>
        </w:tc>
        <w:tc>
          <w:tcPr>
            <w:tcW w:w="1652" w:type="dxa"/>
            <w:vAlign w:val="center"/>
          </w:tcPr>
          <w:p w:rsidR="00AF48D0" w:rsidRDefault="00AF48D0" w:rsidP="00DB275A">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体结点</w:t>
            </w:r>
          </w:p>
        </w:tc>
        <w:tc>
          <w:tcPr>
            <w:tcW w:w="743" w:type="dxa"/>
            <w:vAlign w:val="center"/>
          </w:tcPr>
          <w:p w:rsidR="00AF48D0" w:rsidRDefault="00AF48D0" w:rsidP="00DB275A">
            <w:pPr>
              <w:ind w:firstLineChars="0" w:firstLine="0"/>
              <w:rPr>
                <w:rStyle w:val="afc"/>
                <w:sz w:val="18"/>
                <w:szCs w:val="18"/>
              </w:rPr>
            </w:pPr>
          </w:p>
        </w:tc>
        <w:tc>
          <w:tcPr>
            <w:tcW w:w="743" w:type="dxa"/>
            <w:vAlign w:val="center"/>
          </w:tcPr>
          <w:p w:rsidR="00AF48D0" w:rsidRDefault="00AF48D0" w:rsidP="00DB275A">
            <w:pPr>
              <w:ind w:firstLineChars="0" w:firstLine="0"/>
              <w:rPr>
                <w:rStyle w:val="afc"/>
                <w:sz w:val="18"/>
                <w:szCs w:val="18"/>
              </w:rPr>
            </w:pPr>
          </w:p>
        </w:tc>
        <w:tc>
          <w:tcPr>
            <w:tcW w:w="743" w:type="dxa"/>
            <w:vAlign w:val="center"/>
          </w:tcPr>
          <w:p w:rsidR="00AF48D0" w:rsidRDefault="00AF48D0" w:rsidP="00DB275A">
            <w:pPr>
              <w:ind w:firstLineChars="0" w:firstLine="0"/>
              <w:rPr>
                <w:rStyle w:val="afc"/>
                <w:sz w:val="18"/>
                <w:szCs w:val="18"/>
              </w:rPr>
            </w:pPr>
          </w:p>
        </w:tc>
        <w:tc>
          <w:tcPr>
            <w:tcW w:w="819" w:type="dxa"/>
            <w:vAlign w:val="center"/>
          </w:tcPr>
          <w:p w:rsidR="00AF48D0" w:rsidRDefault="00AF48D0" w:rsidP="00DB275A">
            <w:pPr>
              <w:ind w:firstLineChars="0" w:firstLine="0"/>
              <w:rPr>
                <w:rStyle w:val="afc"/>
                <w:sz w:val="18"/>
                <w:szCs w:val="18"/>
              </w:rPr>
            </w:pPr>
          </w:p>
        </w:tc>
        <w:tc>
          <w:tcPr>
            <w:tcW w:w="2026" w:type="dxa"/>
            <w:vAlign w:val="center"/>
          </w:tcPr>
          <w:p w:rsidR="00AF48D0" w:rsidRPr="00F95887" w:rsidRDefault="00AF48D0" w:rsidP="00DB275A">
            <w:pPr>
              <w:ind w:firstLineChars="0" w:firstLine="0"/>
              <w:rPr>
                <w:rStyle w:val="afc"/>
                <w:sz w:val="18"/>
                <w:szCs w:val="18"/>
              </w:rPr>
            </w:pPr>
          </w:p>
        </w:tc>
      </w:tr>
      <w:tr w:rsidR="00AF48D0" w:rsidRPr="00F95887" w:rsidTr="007A27F9">
        <w:trPr>
          <w:jc w:val="center"/>
        </w:trPr>
        <w:tc>
          <w:tcPr>
            <w:tcW w:w="2346" w:type="dxa"/>
            <w:vAlign w:val="center"/>
          </w:tcPr>
          <w:p w:rsidR="00AF48D0" w:rsidRPr="00C82477" w:rsidRDefault="00AF48D0" w:rsidP="00DB275A">
            <w:pPr>
              <w:ind w:firstLineChars="0" w:firstLine="0"/>
              <w:rPr>
                <w:rStyle w:val="afc"/>
                <w:rFonts w:ascii="Times New Roman"/>
                <w:sz w:val="18"/>
                <w:szCs w:val="18"/>
              </w:rPr>
            </w:pPr>
            <w:r>
              <w:rPr>
                <w:rStyle w:val="afc"/>
                <w:rFonts w:ascii="Times New Roman"/>
                <w:sz w:val="18"/>
                <w:szCs w:val="18"/>
              </w:rPr>
              <w:t>--</w:t>
            </w:r>
            <w:r>
              <w:rPr>
                <w:rStyle w:val="afc"/>
                <w:rFonts w:ascii="Times New Roman" w:hint="eastAsia"/>
                <w:sz w:val="18"/>
                <w:szCs w:val="18"/>
              </w:rPr>
              <w:t>ywbh</w:t>
            </w:r>
          </w:p>
        </w:tc>
        <w:tc>
          <w:tcPr>
            <w:tcW w:w="1652" w:type="dxa"/>
            <w:vAlign w:val="center"/>
          </w:tcPr>
          <w:p w:rsidR="00AF48D0" w:rsidRPr="00C82477" w:rsidRDefault="00AF48D0" w:rsidP="00DB275A">
            <w:pPr>
              <w:ind w:firstLineChars="0" w:firstLine="0"/>
              <w:rPr>
                <w:rStyle w:val="afc"/>
                <w:rFonts w:ascii="Times New Roman"/>
                <w:sz w:val="18"/>
                <w:szCs w:val="18"/>
              </w:rPr>
            </w:pPr>
            <w:r>
              <w:rPr>
                <w:rStyle w:val="afc"/>
                <w:rFonts w:ascii="Times New Roman" w:hint="eastAsia"/>
                <w:sz w:val="18"/>
                <w:szCs w:val="18"/>
              </w:rPr>
              <w:t>业务编号</w:t>
            </w:r>
          </w:p>
        </w:tc>
        <w:tc>
          <w:tcPr>
            <w:tcW w:w="743" w:type="dxa"/>
            <w:vAlign w:val="center"/>
          </w:tcPr>
          <w:p w:rsidR="00AF48D0" w:rsidRPr="00C82477" w:rsidRDefault="00AF48D0" w:rsidP="00DB275A">
            <w:pPr>
              <w:ind w:firstLineChars="0" w:firstLine="0"/>
              <w:rPr>
                <w:rStyle w:val="afc"/>
                <w:rFonts w:ascii="Times New Roman"/>
                <w:sz w:val="18"/>
                <w:szCs w:val="18"/>
              </w:rPr>
            </w:pPr>
            <w:r>
              <w:rPr>
                <w:rStyle w:val="afc"/>
                <w:rFonts w:ascii="Times New Roman"/>
                <w:sz w:val="18"/>
                <w:szCs w:val="18"/>
              </w:rPr>
              <w:t>16</w:t>
            </w:r>
          </w:p>
        </w:tc>
        <w:tc>
          <w:tcPr>
            <w:tcW w:w="743" w:type="dxa"/>
            <w:vAlign w:val="center"/>
          </w:tcPr>
          <w:p w:rsidR="00AF48D0" w:rsidRPr="00C82477" w:rsidRDefault="00AF48D0" w:rsidP="00DB275A">
            <w:pPr>
              <w:ind w:firstLineChars="0" w:firstLine="0"/>
              <w:rPr>
                <w:rStyle w:val="afc"/>
                <w:rFonts w:ascii="Times New Roman"/>
                <w:sz w:val="18"/>
                <w:szCs w:val="18"/>
              </w:rPr>
            </w:pPr>
            <w:r w:rsidRPr="00C82477">
              <w:rPr>
                <w:rStyle w:val="afc"/>
                <w:rFonts w:ascii="Times New Roman" w:hint="eastAsia"/>
                <w:sz w:val="18"/>
                <w:szCs w:val="18"/>
              </w:rPr>
              <w:t>S</w:t>
            </w:r>
          </w:p>
        </w:tc>
        <w:tc>
          <w:tcPr>
            <w:tcW w:w="743" w:type="dxa"/>
            <w:vAlign w:val="center"/>
          </w:tcPr>
          <w:p w:rsidR="00AF48D0" w:rsidRPr="00C82477" w:rsidRDefault="00AF48D0" w:rsidP="00DB275A">
            <w:pPr>
              <w:ind w:firstLineChars="0" w:firstLine="0"/>
              <w:rPr>
                <w:rStyle w:val="afc"/>
                <w:rFonts w:ascii="Times New Roman"/>
                <w:sz w:val="18"/>
                <w:szCs w:val="18"/>
              </w:rPr>
            </w:pPr>
            <w:r w:rsidRPr="00C82477">
              <w:rPr>
                <w:rStyle w:val="afc"/>
                <w:rFonts w:ascii="Times New Roman" w:hint="eastAsia"/>
                <w:sz w:val="18"/>
                <w:szCs w:val="18"/>
              </w:rPr>
              <w:t>M</w:t>
            </w:r>
          </w:p>
        </w:tc>
        <w:tc>
          <w:tcPr>
            <w:tcW w:w="819" w:type="dxa"/>
            <w:vAlign w:val="center"/>
          </w:tcPr>
          <w:p w:rsidR="00AF48D0" w:rsidRPr="00C82477" w:rsidRDefault="00AF48D0" w:rsidP="00DB275A">
            <w:pPr>
              <w:ind w:firstLineChars="0" w:firstLine="0"/>
              <w:rPr>
                <w:rStyle w:val="afc"/>
                <w:rFonts w:ascii="Times New Roman"/>
                <w:sz w:val="18"/>
                <w:szCs w:val="18"/>
              </w:rPr>
            </w:pPr>
            <w:r>
              <w:rPr>
                <w:rStyle w:val="afc"/>
                <w:rFonts w:ascii="Times New Roman" w:hint="eastAsia"/>
                <w:sz w:val="18"/>
                <w:szCs w:val="18"/>
              </w:rPr>
              <w:t>渠道方</w:t>
            </w:r>
          </w:p>
        </w:tc>
        <w:tc>
          <w:tcPr>
            <w:tcW w:w="2026" w:type="dxa"/>
            <w:vAlign w:val="center"/>
          </w:tcPr>
          <w:p w:rsidR="00AF48D0" w:rsidRPr="00C82477" w:rsidRDefault="00AF48D0" w:rsidP="00DB275A">
            <w:pPr>
              <w:ind w:firstLineChars="0" w:firstLine="0"/>
              <w:rPr>
                <w:rStyle w:val="afc"/>
                <w:rFonts w:ascii="Times New Roman"/>
                <w:sz w:val="18"/>
                <w:szCs w:val="18"/>
              </w:rPr>
            </w:pPr>
            <w:r>
              <w:rPr>
                <w:rStyle w:val="afc"/>
                <w:rFonts w:ascii="Times New Roman" w:hint="eastAsia"/>
                <w:sz w:val="18"/>
                <w:szCs w:val="18"/>
              </w:rPr>
              <w:t>003004810000</w:t>
            </w:r>
          </w:p>
        </w:tc>
      </w:tr>
      <w:tr w:rsidR="00574511" w:rsidRPr="00F95887" w:rsidTr="007A27F9">
        <w:trPr>
          <w:jc w:val="center"/>
        </w:trPr>
        <w:tc>
          <w:tcPr>
            <w:tcW w:w="2346" w:type="dxa"/>
            <w:vAlign w:val="center"/>
          </w:tcPr>
          <w:p w:rsidR="00574511" w:rsidRDefault="00574511" w:rsidP="00DB275A">
            <w:pPr>
              <w:ind w:firstLineChars="0" w:firstLine="0"/>
              <w:rPr>
                <w:rStyle w:val="afc"/>
                <w:rFonts w:ascii="Times New Roman"/>
                <w:sz w:val="18"/>
                <w:szCs w:val="18"/>
              </w:rPr>
            </w:pPr>
            <w:r>
              <w:rPr>
                <w:rStyle w:val="afc"/>
                <w:rFonts w:ascii="Times New Roman" w:hint="eastAsia"/>
                <w:sz w:val="18"/>
                <w:szCs w:val="18"/>
              </w:rPr>
              <w:t>--</w:t>
            </w:r>
            <w:r w:rsidRPr="00F47D01">
              <w:rPr>
                <w:rStyle w:val="afc"/>
                <w:rFonts w:ascii="Times New Roman"/>
                <w:sz w:val="18"/>
                <w:szCs w:val="18"/>
              </w:rPr>
              <w:t>reg_order</w:t>
            </w:r>
          </w:p>
        </w:tc>
        <w:tc>
          <w:tcPr>
            <w:tcW w:w="1652" w:type="dxa"/>
            <w:vAlign w:val="center"/>
          </w:tcPr>
          <w:p w:rsidR="00574511" w:rsidRDefault="00574511" w:rsidP="00DB275A">
            <w:pPr>
              <w:ind w:firstLineChars="0" w:firstLine="0"/>
              <w:rPr>
                <w:rStyle w:val="afc"/>
                <w:rFonts w:ascii="Times New Roman"/>
                <w:sz w:val="18"/>
                <w:szCs w:val="18"/>
              </w:rPr>
            </w:pPr>
            <w:r>
              <w:rPr>
                <w:rStyle w:val="afc"/>
                <w:rFonts w:ascii="Times New Roman" w:hint="eastAsia"/>
                <w:sz w:val="18"/>
                <w:szCs w:val="18"/>
              </w:rPr>
              <w:t>登记序号</w:t>
            </w:r>
          </w:p>
        </w:tc>
        <w:tc>
          <w:tcPr>
            <w:tcW w:w="743" w:type="dxa"/>
            <w:vAlign w:val="center"/>
          </w:tcPr>
          <w:p w:rsidR="00574511" w:rsidRDefault="00574511" w:rsidP="00DB275A">
            <w:pPr>
              <w:ind w:firstLineChars="0" w:firstLine="0"/>
              <w:rPr>
                <w:rStyle w:val="afc"/>
                <w:rFonts w:ascii="Times New Roman"/>
                <w:sz w:val="18"/>
                <w:szCs w:val="18"/>
              </w:rPr>
            </w:pPr>
            <w:r>
              <w:rPr>
                <w:rStyle w:val="afc"/>
                <w:rFonts w:ascii="Times New Roman" w:hint="eastAsia"/>
                <w:sz w:val="18"/>
                <w:szCs w:val="18"/>
              </w:rPr>
              <w:t>10</w:t>
            </w:r>
          </w:p>
        </w:tc>
        <w:tc>
          <w:tcPr>
            <w:tcW w:w="743" w:type="dxa"/>
            <w:vAlign w:val="center"/>
          </w:tcPr>
          <w:p w:rsidR="00574511" w:rsidRPr="00C82477" w:rsidRDefault="00574511" w:rsidP="00DB275A">
            <w:pPr>
              <w:ind w:firstLineChars="0" w:firstLine="0"/>
              <w:rPr>
                <w:rStyle w:val="afc"/>
                <w:rFonts w:ascii="Times New Roman"/>
                <w:sz w:val="18"/>
                <w:szCs w:val="18"/>
              </w:rPr>
            </w:pPr>
            <w:r>
              <w:rPr>
                <w:rStyle w:val="afc"/>
                <w:rFonts w:ascii="Times New Roman" w:hint="eastAsia"/>
                <w:sz w:val="18"/>
                <w:szCs w:val="18"/>
              </w:rPr>
              <w:t>I</w:t>
            </w:r>
          </w:p>
        </w:tc>
        <w:tc>
          <w:tcPr>
            <w:tcW w:w="743" w:type="dxa"/>
            <w:vAlign w:val="center"/>
          </w:tcPr>
          <w:p w:rsidR="00574511" w:rsidRPr="00C82477" w:rsidRDefault="00574511" w:rsidP="00DB275A">
            <w:pPr>
              <w:ind w:firstLineChars="0" w:firstLine="0"/>
              <w:rPr>
                <w:rStyle w:val="afc"/>
                <w:rFonts w:ascii="Times New Roman"/>
                <w:sz w:val="18"/>
                <w:szCs w:val="18"/>
              </w:rPr>
            </w:pPr>
            <w:r>
              <w:rPr>
                <w:rStyle w:val="afc"/>
                <w:rFonts w:ascii="Times New Roman" w:hint="eastAsia"/>
                <w:sz w:val="18"/>
                <w:szCs w:val="18"/>
              </w:rPr>
              <w:t>O</w:t>
            </w:r>
          </w:p>
        </w:tc>
        <w:tc>
          <w:tcPr>
            <w:tcW w:w="819" w:type="dxa"/>
            <w:vAlign w:val="center"/>
          </w:tcPr>
          <w:p w:rsidR="00574511" w:rsidRDefault="00574511" w:rsidP="00DB275A">
            <w:pPr>
              <w:ind w:firstLineChars="0" w:firstLine="0"/>
              <w:rPr>
                <w:rStyle w:val="afc"/>
                <w:rFonts w:ascii="Times New Roman"/>
                <w:sz w:val="18"/>
                <w:szCs w:val="18"/>
              </w:rPr>
            </w:pPr>
            <w:r>
              <w:rPr>
                <w:rStyle w:val="afc"/>
                <w:rFonts w:ascii="Times New Roman" w:hint="eastAsia"/>
                <w:sz w:val="18"/>
                <w:szCs w:val="18"/>
              </w:rPr>
              <w:t>渠道方</w:t>
            </w:r>
          </w:p>
        </w:tc>
        <w:tc>
          <w:tcPr>
            <w:tcW w:w="2026" w:type="dxa"/>
            <w:vAlign w:val="center"/>
          </w:tcPr>
          <w:p w:rsidR="00574511" w:rsidRDefault="00574511" w:rsidP="00DB275A">
            <w:pPr>
              <w:ind w:firstLineChars="0" w:firstLine="0"/>
              <w:rPr>
                <w:rStyle w:val="afc"/>
                <w:rFonts w:ascii="Times New Roman"/>
                <w:sz w:val="18"/>
                <w:szCs w:val="18"/>
              </w:rPr>
            </w:pPr>
          </w:p>
        </w:tc>
      </w:tr>
      <w:tr w:rsidR="00AF48D0" w:rsidRPr="00F95887" w:rsidTr="007A27F9">
        <w:trPr>
          <w:jc w:val="center"/>
        </w:trPr>
        <w:tc>
          <w:tcPr>
            <w:tcW w:w="2346" w:type="dxa"/>
            <w:vAlign w:val="center"/>
          </w:tcPr>
          <w:p w:rsidR="00AF48D0" w:rsidRDefault="00AF48D0" w:rsidP="00DB275A">
            <w:pPr>
              <w:ind w:firstLineChars="0" w:firstLine="0"/>
              <w:rPr>
                <w:rStyle w:val="afc"/>
                <w:rFonts w:ascii="Times New Roman"/>
                <w:sz w:val="18"/>
                <w:szCs w:val="18"/>
              </w:rPr>
            </w:pPr>
            <w:r>
              <w:rPr>
                <w:rStyle w:val="afc"/>
                <w:rFonts w:ascii="Times New Roman" w:hint="eastAsia"/>
                <w:sz w:val="18"/>
                <w:szCs w:val="18"/>
              </w:rPr>
              <w:t>--</w:t>
            </w:r>
            <w:r w:rsidRPr="008E7E3B">
              <w:rPr>
                <w:rStyle w:val="afc"/>
                <w:rFonts w:ascii="Times New Roman"/>
                <w:sz w:val="18"/>
                <w:szCs w:val="18"/>
              </w:rPr>
              <w:t xml:space="preserve"> insuranceInfo</w:t>
            </w:r>
            <w:r>
              <w:rPr>
                <w:rStyle w:val="afc"/>
                <w:rFonts w:ascii="Times New Roman" w:hint="eastAsia"/>
                <w:sz w:val="18"/>
                <w:szCs w:val="18"/>
              </w:rPr>
              <w:t>Num</w:t>
            </w:r>
          </w:p>
        </w:tc>
        <w:tc>
          <w:tcPr>
            <w:tcW w:w="1652" w:type="dxa"/>
            <w:vAlign w:val="center"/>
          </w:tcPr>
          <w:p w:rsidR="00AF48D0" w:rsidRDefault="00AF48D0" w:rsidP="00DB275A">
            <w:pPr>
              <w:ind w:firstLineChars="0" w:firstLine="0"/>
              <w:rPr>
                <w:rStyle w:val="afc"/>
                <w:rFonts w:ascii="Times New Roman"/>
                <w:sz w:val="18"/>
                <w:szCs w:val="18"/>
              </w:rPr>
            </w:pPr>
            <w:r>
              <w:rPr>
                <w:rStyle w:val="afc"/>
                <w:rFonts w:ascii="Times New Roman" w:hint="eastAsia"/>
                <w:sz w:val="18"/>
                <w:szCs w:val="18"/>
              </w:rPr>
              <w:t>循环个数</w:t>
            </w:r>
          </w:p>
        </w:tc>
        <w:tc>
          <w:tcPr>
            <w:tcW w:w="743" w:type="dxa"/>
            <w:vAlign w:val="center"/>
          </w:tcPr>
          <w:p w:rsidR="00AF48D0" w:rsidRDefault="00AF48D0" w:rsidP="00DB275A">
            <w:pPr>
              <w:ind w:firstLineChars="0" w:firstLine="0"/>
              <w:rPr>
                <w:rStyle w:val="afc"/>
                <w:rFonts w:ascii="Times New Roman"/>
                <w:sz w:val="18"/>
                <w:szCs w:val="18"/>
              </w:rPr>
            </w:pPr>
            <w:r>
              <w:rPr>
                <w:rStyle w:val="afc"/>
                <w:rFonts w:ascii="Times New Roman" w:hint="eastAsia"/>
                <w:sz w:val="18"/>
                <w:szCs w:val="18"/>
              </w:rPr>
              <w:t>2</w:t>
            </w:r>
          </w:p>
        </w:tc>
        <w:tc>
          <w:tcPr>
            <w:tcW w:w="743" w:type="dxa"/>
            <w:vAlign w:val="center"/>
          </w:tcPr>
          <w:p w:rsidR="00AF48D0" w:rsidRPr="00C82477" w:rsidRDefault="00AF48D0" w:rsidP="00DB275A">
            <w:pPr>
              <w:ind w:firstLineChars="0" w:firstLine="0"/>
              <w:rPr>
                <w:rStyle w:val="afc"/>
                <w:rFonts w:ascii="Times New Roman"/>
                <w:sz w:val="18"/>
                <w:szCs w:val="18"/>
              </w:rPr>
            </w:pPr>
            <w:r w:rsidRPr="00336A89">
              <w:rPr>
                <w:rStyle w:val="afc"/>
                <w:rFonts w:ascii="Times New Roman"/>
                <w:sz w:val="18"/>
                <w:szCs w:val="18"/>
              </w:rPr>
              <w:t>S</w:t>
            </w:r>
          </w:p>
        </w:tc>
        <w:tc>
          <w:tcPr>
            <w:tcW w:w="743" w:type="dxa"/>
            <w:vAlign w:val="center"/>
          </w:tcPr>
          <w:p w:rsidR="00AF48D0" w:rsidRPr="00C82477" w:rsidRDefault="00AF48D0" w:rsidP="00DB275A">
            <w:pPr>
              <w:ind w:firstLineChars="0" w:firstLine="0"/>
              <w:rPr>
                <w:rStyle w:val="afc"/>
                <w:rFonts w:ascii="Times New Roman"/>
                <w:sz w:val="18"/>
                <w:szCs w:val="18"/>
              </w:rPr>
            </w:pPr>
            <w:r>
              <w:rPr>
                <w:rStyle w:val="afc"/>
                <w:rFonts w:ascii="Times New Roman" w:hint="eastAsia"/>
                <w:sz w:val="18"/>
                <w:szCs w:val="18"/>
              </w:rPr>
              <w:t>O</w:t>
            </w:r>
          </w:p>
        </w:tc>
        <w:tc>
          <w:tcPr>
            <w:tcW w:w="819" w:type="dxa"/>
            <w:vAlign w:val="center"/>
          </w:tcPr>
          <w:p w:rsidR="00AF48D0" w:rsidRDefault="00AF48D0" w:rsidP="00DB275A">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026" w:type="dxa"/>
            <w:vAlign w:val="center"/>
          </w:tcPr>
          <w:p w:rsidR="00AF48D0" w:rsidRDefault="00AF48D0" w:rsidP="00DB275A">
            <w:pPr>
              <w:ind w:firstLineChars="0" w:firstLine="0"/>
              <w:rPr>
                <w:rStyle w:val="afc"/>
                <w:rFonts w:ascii="Times New Roman"/>
                <w:sz w:val="18"/>
                <w:szCs w:val="18"/>
              </w:rPr>
            </w:pPr>
          </w:p>
        </w:tc>
      </w:tr>
      <w:tr w:rsidR="00AF48D0" w:rsidRPr="00F95887" w:rsidTr="007A27F9">
        <w:trPr>
          <w:jc w:val="center"/>
        </w:trPr>
        <w:tc>
          <w:tcPr>
            <w:tcW w:w="2346" w:type="dxa"/>
            <w:vAlign w:val="center"/>
          </w:tcPr>
          <w:p w:rsidR="00AF48D0" w:rsidRDefault="00AF48D0" w:rsidP="00DB275A">
            <w:pPr>
              <w:ind w:firstLineChars="0" w:firstLine="0"/>
              <w:rPr>
                <w:rStyle w:val="afc"/>
                <w:rFonts w:ascii="Times New Roman"/>
                <w:sz w:val="18"/>
                <w:szCs w:val="18"/>
              </w:rPr>
            </w:pPr>
            <w:r>
              <w:rPr>
                <w:rStyle w:val="afc"/>
                <w:rFonts w:ascii="Times New Roman" w:hint="eastAsia"/>
                <w:sz w:val="18"/>
                <w:szCs w:val="18"/>
              </w:rPr>
              <w:t>--</w:t>
            </w:r>
            <w:r w:rsidRPr="008E7E3B">
              <w:rPr>
                <w:rStyle w:val="afc"/>
                <w:rFonts w:ascii="Times New Roman"/>
                <w:sz w:val="18"/>
                <w:szCs w:val="18"/>
              </w:rPr>
              <w:t>insuranceInfo</w:t>
            </w:r>
          </w:p>
        </w:tc>
        <w:tc>
          <w:tcPr>
            <w:tcW w:w="1652" w:type="dxa"/>
            <w:vAlign w:val="center"/>
          </w:tcPr>
          <w:p w:rsidR="00AF48D0" w:rsidRDefault="00AF48D0" w:rsidP="00DB275A">
            <w:pPr>
              <w:ind w:firstLineChars="0" w:firstLine="0"/>
              <w:rPr>
                <w:rStyle w:val="afc"/>
                <w:rFonts w:ascii="Times New Roman"/>
                <w:sz w:val="18"/>
                <w:szCs w:val="18"/>
              </w:rPr>
            </w:pPr>
            <w:r>
              <w:rPr>
                <w:rStyle w:val="afc"/>
                <w:rFonts w:ascii="Times New Roman" w:hint="eastAsia"/>
                <w:sz w:val="18"/>
                <w:szCs w:val="18"/>
              </w:rPr>
              <w:t>循环节点</w:t>
            </w:r>
          </w:p>
        </w:tc>
        <w:tc>
          <w:tcPr>
            <w:tcW w:w="743" w:type="dxa"/>
            <w:vAlign w:val="center"/>
          </w:tcPr>
          <w:p w:rsidR="00AF48D0" w:rsidRDefault="00AF48D0" w:rsidP="00DB275A">
            <w:pPr>
              <w:ind w:firstLineChars="0" w:firstLine="0"/>
              <w:rPr>
                <w:rStyle w:val="afc"/>
                <w:rFonts w:ascii="Times New Roman"/>
                <w:sz w:val="18"/>
                <w:szCs w:val="18"/>
              </w:rPr>
            </w:pPr>
          </w:p>
        </w:tc>
        <w:tc>
          <w:tcPr>
            <w:tcW w:w="743" w:type="dxa"/>
            <w:vAlign w:val="center"/>
          </w:tcPr>
          <w:p w:rsidR="00AF48D0" w:rsidRPr="00336A89" w:rsidRDefault="00AF48D0" w:rsidP="00DB275A">
            <w:pPr>
              <w:ind w:firstLineChars="0" w:firstLine="0"/>
              <w:rPr>
                <w:rStyle w:val="afc"/>
                <w:rFonts w:ascii="Times New Roman"/>
                <w:sz w:val="18"/>
                <w:szCs w:val="18"/>
              </w:rPr>
            </w:pPr>
          </w:p>
        </w:tc>
        <w:tc>
          <w:tcPr>
            <w:tcW w:w="743" w:type="dxa"/>
            <w:vAlign w:val="center"/>
          </w:tcPr>
          <w:p w:rsidR="00AF48D0" w:rsidRDefault="00AF48D0" w:rsidP="00DB275A">
            <w:pPr>
              <w:ind w:firstLineChars="0" w:firstLine="0"/>
              <w:rPr>
                <w:rStyle w:val="afc"/>
                <w:rFonts w:ascii="Times New Roman"/>
                <w:sz w:val="18"/>
                <w:szCs w:val="18"/>
              </w:rPr>
            </w:pPr>
          </w:p>
        </w:tc>
        <w:tc>
          <w:tcPr>
            <w:tcW w:w="819" w:type="dxa"/>
            <w:vAlign w:val="center"/>
          </w:tcPr>
          <w:p w:rsidR="00AF48D0" w:rsidRPr="00336A89" w:rsidRDefault="00AF48D0" w:rsidP="00DB275A">
            <w:pPr>
              <w:ind w:firstLineChars="0" w:firstLine="0"/>
              <w:rPr>
                <w:rStyle w:val="afc"/>
                <w:rFonts w:ascii="Times New Roman"/>
                <w:sz w:val="18"/>
                <w:szCs w:val="18"/>
              </w:rPr>
            </w:pPr>
          </w:p>
        </w:tc>
        <w:tc>
          <w:tcPr>
            <w:tcW w:w="2026" w:type="dxa"/>
            <w:vAlign w:val="center"/>
          </w:tcPr>
          <w:p w:rsidR="00AF48D0" w:rsidRDefault="00AF48D0" w:rsidP="00DB275A">
            <w:pPr>
              <w:ind w:firstLineChars="0" w:firstLine="0"/>
              <w:rPr>
                <w:rStyle w:val="afc"/>
                <w:rFonts w:ascii="Times New Roman"/>
                <w:sz w:val="18"/>
                <w:szCs w:val="18"/>
              </w:rPr>
            </w:pPr>
          </w:p>
        </w:tc>
      </w:tr>
      <w:tr w:rsidR="00AF48D0" w:rsidRPr="00F95887" w:rsidTr="007A27F9">
        <w:trPr>
          <w:jc w:val="center"/>
        </w:trPr>
        <w:tc>
          <w:tcPr>
            <w:tcW w:w="2346" w:type="dxa"/>
            <w:vAlign w:val="center"/>
          </w:tcPr>
          <w:p w:rsidR="00AF48D0" w:rsidRDefault="00AF48D0" w:rsidP="00DB275A">
            <w:pPr>
              <w:ind w:firstLineChars="0" w:firstLine="0"/>
              <w:rPr>
                <w:rStyle w:val="afc"/>
                <w:rFonts w:ascii="Times New Roman"/>
                <w:sz w:val="18"/>
                <w:szCs w:val="18"/>
              </w:rPr>
            </w:pPr>
            <w:r w:rsidRPr="0086043F">
              <w:rPr>
                <w:rStyle w:val="afc"/>
                <w:rFonts w:ascii="Times New Roman"/>
                <w:sz w:val="18"/>
              </w:rPr>
              <w:t>-</w:t>
            </w:r>
            <w:r>
              <w:rPr>
                <w:rStyle w:val="afc"/>
                <w:rFonts w:ascii="Times New Roman" w:hint="eastAsia"/>
                <w:sz w:val="18"/>
                <w:szCs w:val="18"/>
              </w:rPr>
              <w:t>--</w:t>
            </w:r>
            <w:r w:rsidRPr="0086043F">
              <w:rPr>
                <w:rStyle w:val="afc"/>
                <w:rFonts w:ascii="Times New Roman"/>
                <w:sz w:val="18"/>
              </w:rPr>
              <w:t>-</w:t>
            </w:r>
            <w:r w:rsidRPr="00716B39">
              <w:rPr>
                <w:rStyle w:val="afc"/>
                <w:rFonts w:ascii="Times New Roman"/>
                <w:sz w:val="18"/>
              </w:rPr>
              <w:t>social_sec_branch</w:t>
            </w:r>
          </w:p>
        </w:tc>
        <w:tc>
          <w:tcPr>
            <w:tcW w:w="1652" w:type="dxa"/>
            <w:vAlign w:val="center"/>
          </w:tcPr>
          <w:p w:rsidR="00AF48D0" w:rsidRDefault="00AF48D0" w:rsidP="00DB275A">
            <w:pPr>
              <w:ind w:firstLineChars="0" w:firstLine="0"/>
              <w:rPr>
                <w:rStyle w:val="afc"/>
                <w:rFonts w:ascii="Times New Roman"/>
                <w:sz w:val="18"/>
              </w:rPr>
            </w:pPr>
            <w:r>
              <w:rPr>
                <w:rStyle w:val="afc"/>
                <w:rFonts w:ascii="Times New Roman"/>
                <w:sz w:val="18"/>
              </w:rPr>
              <w:t>社保经办机构</w:t>
            </w:r>
          </w:p>
        </w:tc>
        <w:tc>
          <w:tcPr>
            <w:tcW w:w="743" w:type="dxa"/>
          </w:tcPr>
          <w:p w:rsidR="00AF48D0" w:rsidRDefault="00AF48D0" w:rsidP="00DB275A">
            <w:pPr>
              <w:ind w:firstLineChars="0" w:firstLine="0"/>
              <w:rPr>
                <w:rStyle w:val="afc"/>
                <w:rFonts w:ascii="Times New Roman"/>
                <w:sz w:val="18"/>
                <w:szCs w:val="18"/>
              </w:rPr>
            </w:pPr>
            <w:r>
              <w:rPr>
                <w:rStyle w:val="afc"/>
                <w:rFonts w:ascii="Times New Roman"/>
                <w:sz w:val="18"/>
                <w:szCs w:val="18"/>
              </w:rPr>
              <w:t>20</w:t>
            </w:r>
          </w:p>
        </w:tc>
        <w:tc>
          <w:tcPr>
            <w:tcW w:w="743" w:type="dxa"/>
          </w:tcPr>
          <w:p w:rsidR="00AF48D0" w:rsidRDefault="00AF48D0" w:rsidP="00DB275A">
            <w:pPr>
              <w:ind w:firstLineChars="0" w:firstLine="0"/>
              <w:rPr>
                <w:rStyle w:val="afc"/>
                <w:rFonts w:ascii="Times New Roman"/>
                <w:sz w:val="18"/>
                <w:szCs w:val="18"/>
              </w:rPr>
            </w:pPr>
            <w:r>
              <w:rPr>
                <w:rStyle w:val="afc"/>
                <w:rFonts w:ascii="Times New Roman" w:hint="eastAsia"/>
                <w:sz w:val="18"/>
                <w:szCs w:val="18"/>
              </w:rPr>
              <w:t>S</w:t>
            </w:r>
          </w:p>
        </w:tc>
        <w:tc>
          <w:tcPr>
            <w:tcW w:w="743" w:type="dxa"/>
          </w:tcPr>
          <w:p w:rsidR="00AF48D0" w:rsidRDefault="00AF48D0" w:rsidP="00DB275A">
            <w:pPr>
              <w:ind w:firstLineChars="0" w:firstLine="0"/>
              <w:rPr>
                <w:rStyle w:val="afc"/>
                <w:rFonts w:ascii="Times New Roman"/>
                <w:sz w:val="18"/>
                <w:szCs w:val="18"/>
              </w:rPr>
            </w:pPr>
            <w:r>
              <w:rPr>
                <w:rStyle w:val="afc"/>
                <w:rFonts w:ascii="Times New Roman" w:hint="eastAsia"/>
                <w:sz w:val="18"/>
                <w:szCs w:val="18"/>
              </w:rPr>
              <w:t>M</w:t>
            </w:r>
          </w:p>
        </w:tc>
        <w:tc>
          <w:tcPr>
            <w:tcW w:w="819" w:type="dxa"/>
            <w:vAlign w:val="center"/>
          </w:tcPr>
          <w:p w:rsidR="00AF48D0" w:rsidRDefault="00AF48D0" w:rsidP="00DB275A">
            <w:pPr>
              <w:ind w:firstLineChars="0" w:firstLine="0"/>
              <w:rPr>
                <w:rStyle w:val="afc"/>
                <w:rFonts w:ascii="Times New Roman"/>
                <w:sz w:val="18"/>
                <w:szCs w:val="18"/>
              </w:rPr>
            </w:pPr>
            <w:r>
              <w:rPr>
                <w:rStyle w:val="afc"/>
                <w:rFonts w:ascii="Times New Roman" w:hint="eastAsia"/>
                <w:sz w:val="18"/>
                <w:szCs w:val="18"/>
              </w:rPr>
              <w:t>渠道方</w:t>
            </w:r>
          </w:p>
        </w:tc>
        <w:tc>
          <w:tcPr>
            <w:tcW w:w="2026" w:type="dxa"/>
            <w:vAlign w:val="center"/>
          </w:tcPr>
          <w:p w:rsidR="00AF48D0" w:rsidRPr="00C82477" w:rsidRDefault="00AF48D0" w:rsidP="00DB275A">
            <w:pPr>
              <w:ind w:firstLineChars="0" w:firstLine="0"/>
              <w:rPr>
                <w:rStyle w:val="afc"/>
                <w:rFonts w:ascii="Times New Roman"/>
                <w:sz w:val="18"/>
                <w:szCs w:val="18"/>
              </w:rPr>
            </w:pPr>
          </w:p>
        </w:tc>
      </w:tr>
      <w:tr w:rsidR="00AF48D0" w:rsidRPr="00F95887" w:rsidTr="007A27F9">
        <w:trPr>
          <w:jc w:val="center"/>
        </w:trPr>
        <w:tc>
          <w:tcPr>
            <w:tcW w:w="2346" w:type="dxa"/>
            <w:vAlign w:val="center"/>
          </w:tcPr>
          <w:p w:rsidR="00AF48D0" w:rsidRDefault="00AF48D0" w:rsidP="00DB275A">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Pr="00716B39">
              <w:rPr>
                <w:rStyle w:val="afc"/>
                <w:rFonts w:ascii="Times New Roman"/>
                <w:sz w:val="18"/>
              </w:rPr>
              <w:t>user_id</w:t>
            </w:r>
          </w:p>
        </w:tc>
        <w:tc>
          <w:tcPr>
            <w:tcW w:w="1652" w:type="dxa"/>
            <w:vAlign w:val="center"/>
          </w:tcPr>
          <w:p w:rsidR="00AF48D0" w:rsidRDefault="00AF48D0" w:rsidP="00DB275A">
            <w:pPr>
              <w:ind w:firstLineChars="0" w:firstLine="0"/>
              <w:rPr>
                <w:rStyle w:val="afc"/>
                <w:rFonts w:ascii="Times New Roman"/>
                <w:sz w:val="18"/>
              </w:rPr>
            </w:pPr>
            <w:r w:rsidRPr="009414CB">
              <w:rPr>
                <w:rStyle w:val="afc"/>
                <w:rFonts w:ascii="Times New Roman"/>
                <w:sz w:val="18"/>
              </w:rPr>
              <w:t>人员编号</w:t>
            </w:r>
          </w:p>
        </w:tc>
        <w:tc>
          <w:tcPr>
            <w:tcW w:w="743" w:type="dxa"/>
            <w:vAlign w:val="center"/>
          </w:tcPr>
          <w:p w:rsidR="00AF48D0" w:rsidRDefault="00AF48D0" w:rsidP="00DB275A">
            <w:pPr>
              <w:ind w:firstLineChars="0" w:firstLine="0"/>
              <w:rPr>
                <w:rStyle w:val="afc"/>
                <w:rFonts w:ascii="Times New Roman"/>
                <w:sz w:val="18"/>
                <w:szCs w:val="18"/>
              </w:rPr>
            </w:pPr>
            <w:r>
              <w:rPr>
                <w:rStyle w:val="afc"/>
                <w:rFonts w:ascii="Times New Roman" w:hint="eastAsia"/>
                <w:sz w:val="18"/>
                <w:szCs w:val="18"/>
              </w:rPr>
              <w:t>20</w:t>
            </w:r>
          </w:p>
        </w:tc>
        <w:tc>
          <w:tcPr>
            <w:tcW w:w="743" w:type="dxa"/>
            <w:vAlign w:val="center"/>
          </w:tcPr>
          <w:p w:rsidR="00AF48D0" w:rsidRDefault="00AF48D0" w:rsidP="00DB275A">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AF48D0" w:rsidRDefault="00AF48D0" w:rsidP="00DB275A">
            <w:pPr>
              <w:ind w:firstLineChars="0" w:firstLine="0"/>
              <w:rPr>
                <w:rStyle w:val="afc"/>
                <w:rFonts w:ascii="Times New Roman"/>
                <w:sz w:val="18"/>
                <w:szCs w:val="18"/>
              </w:rPr>
            </w:pPr>
            <w:r>
              <w:rPr>
                <w:rStyle w:val="afc"/>
                <w:rFonts w:ascii="Times New Roman" w:hint="eastAsia"/>
                <w:sz w:val="18"/>
                <w:szCs w:val="18"/>
              </w:rPr>
              <w:t>M</w:t>
            </w:r>
          </w:p>
        </w:tc>
        <w:tc>
          <w:tcPr>
            <w:tcW w:w="819" w:type="dxa"/>
            <w:vAlign w:val="center"/>
          </w:tcPr>
          <w:p w:rsidR="00AF48D0" w:rsidRDefault="00AF48D0" w:rsidP="00DB275A">
            <w:pPr>
              <w:ind w:firstLineChars="0" w:firstLine="0"/>
              <w:rPr>
                <w:rStyle w:val="afc"/>
                <w:rFonts w:ascii="Times New Roman"/>
                <w:sz w:val="18"/>
                <w:szCs w:val="18"/>
              </w:rPr>
            </w:pPr>
            <w:r>
              <w:rPr>
                <w:rStyle w:val="afc"/>
                <w:rFonts w:ascii="Times New Roman" w:hint="eastAsia"/>
                <w:sz w:val="18"/>
                <w:szCs w:val="18"/>
              </w:rPr>
              <w:t>渠道方</w:t>
            </w:r>
          </w:p>
        </w:tc>
        <w:tc>
          <w:tcPr>
            <w:tcW w:w="2026" w:type="dxa"/>
            <w:vAlign w:val="center"/>
          </w:tcPr>
          <w:p w:rsidR="00AF48D0" w:rsidRPr="00C82477" w:rsidRDefault="00AF48D0" w:rsidP="00DB275A">
            <w:pPr>
              <w:ind w:firstLineChars="0" w:firstLine="0"/>
              <w:rPr>
                <w:rStyle w:val="afc"/>
                <w:rFonts w:ascii="Times New Roman"/>
                <w:sz w:val="18"/>
                <w:szCs w:val="18"/>
              </w:rPr>
            </w:pPr>
          </w:p>
        </w:tc>
      </w:tr>
      <w:tr w:rsidR="00AF48D0" w:rsidRPr="00F95887" w:rsidTr="007A27F9">
        <w:trPr>
          <w:jc w:val="center"/>
        </w:trPr>
        <w:tc>
          <w:tcPr>
            <w:tcW w:w="2346" w:type="dxa"/>
            <w:vAlign w:val="center"/>
          </w:tcPr>
          <w:p w:rsidR="00AF48D0" w:rsidRDefault="00AF48D0" w:rsidP="00DB275A">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Pr="00716B39">
              <w:rPr>
                <w:rStyle w:val="afc"/>
                <w:rFonts w:ascii="Times New Roman"/>
                <w:sz w:val="18"/>
              </w:rPr>
              <w:t>project_code</w:t>
            </w:r>
          </w:p>
        </w:tc>
        <w:tc>
          <w:tcPr>
            <w:tcW w:w="1652" w:type="dxa"/>
            <w:vAlign w:val="center"/>
          </w:tcPr>
          <w:p w:rsidR="00AF48D0" w:rsidRDefault="00AF48D0" w:rsidP="00DB275A">
            <w:pPr>
              <w:ind w:firstLineChars="0" w:firstLine="0"/>
              <w:rPr>
                <w:rStyle w:val="afc"/>
                <w:rFonts w:ascii="Times New Roman"/>
                <w:sz w:val="18"/>
              </w:rPr>
            </w:pPr>
            <w:r w:rsidRPr="009414CB">
              <w:rPr>
                <w:rStyle w:val="afc"/>
                <w:rFonts w:ascii="Times New Roman"/>
                <w:sz w:val="18"/>
              </w:rPr>
              <w:t>征收项目代码</w:t>
            </w:r>
          </w:p>
        </w:tc>
        <w:tc>
          <w:tcPr>
            <w:tcW w:w="743" w:type="dxa"/>
            <w:vAlign w:val="center"/>
          </w:tcPr>
          <w:p w:rsidR="00AF48D0" w:rsidRDefault="00AF48D0" w:rsidP="00DB275A">
            <w:pPr>
              <w:ind w:firstLineChars="0" w:firstLine="0"/>
              <w:rPr>
                <w:rStyle w:val="afc"/>
                <w:rFonts w:ascii="Times New Roman"/>
                <w:sz w:val="18"/>
                <w:szCs w:val="18"/>
              </w:rPr>
            </w:pPr>
            <w:r>
              <w:rPr>
                <w:rStyle w:val="afc"/>
                <w:rFonts w:ascii="Times New Roman" w:hint="eastAsia"/>
                <w:sz w:val="18"/>
                <w:szCs w:val="18"/>
              </w:rPr>
              <w:t>5</w:t>
            </w:r>
          </w:p>
        </w:tc>
        <w:tc>
          <w:tcPr>
            <w:tcW w:w="743" w:type="dxa"/>
            <w:vAlign w:val="center"/>
          </w:tcPr>
          <w:p w:rsidR="00AF48D0" w:rsidRDefault="00AF48D0" w:rsidP="00DB275A">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AF48D0" w:rsidRDefault="00AF48D0" w:rsidP="00DB275A">
            <w:pPr>
              <w:ind w:firstLineChars="0" w:firstLine="0"/>
              <w:rPr>
                <w:rStyle w:val="afc"/>
                <w:rFonts w:ascii="Times New Roman"/>
                <w:sz w:val="18"/>
                <w:szCs w:val="18"/>
              </w:rPr>
            </w:pPr>
            <w:r>
              <w:rPr>
                <w:rStyle w:val="afc"/>
                <w:rFonts w:ascii="Times New Roman" w:hint="eastAsia"/>
                <w:sz w:val="18"/>
                <w:szCs w:val="18"/>
              </w:rPr>
              <w:t>M</w:t>
            </w:r>
          </w:p>
        </w:tc>
        <w:tc>
          <w:tcPr>
            <w:tcW w:w="819" w:type="dxa"/>
            <w:vAlign w:val="center"/>
          </w:tcPr>
          <w:p w:rsidR="00AF48D0" w:rsidRDefault="00AF48D0" w:rsidP="00DB275A">
            <w:pPr>
              <w:ind w:firstLineChars="0" w:firstLine="0"/>
              <w:rPr>
                <w:rStyle w:val="afc"/>
                <w:rFonts w:ascii="Times New Roman"/>
                <w:sz w:val="18"/>
                <w:szCs w:val="18"/>
              </w:rPr>
            </w:pPr>
            <w:r>
              <w:rPr>
                <w:rStyle w:val="afc"/>
                <w:rFonts w:ascii="Times New Roman" w:hint="eastAsia"/>
                <w:sz w:val="18"/>
                <w:szCs w:val="18"/>
              </w:rPr>
              <w:t>渠道方</w:t>
            </w:r>
          </w:p>
        </w:tc>
        <w:tc>
          <w:tcPr>
            <w:tcW w:w="2026" w:type="dxa"/>
            <w:vAlign w:val="center"/>
          </w:tcPr>
          <w:p w:rsidR="00AF48D0" w:rsidRPr="00C82477" w:rsidRDefault="00AF48D0" w:rsidP="00DB275A">
            <w:pPr>
              <w:ind w:firstLineChars="0" w:firstLine="0"/>
              <w:rPr>
                <w:rStyle w:val="afc"/>
                <w:rFonts w:ascii="Times New Roman"/>
                <w:sz w:val="18"/>
                <w:szCs w:val="18"/>
              </w:rPr>
            </w:pPr>
          </w:p>
        </w:tc>
      </w:tr>
      <w:tr w:rsidR="00AF48D0" w:rsidRPr="00F95887" w:rsidTr="007A27F9">
        <w:trPr>
          <w:jc w:val="center"/>
        </w:trPr>
        <w:tc>
          <w:tcPr>
            <w:tcW w:w="2346" w:type="dxa"/>
            <w:vAlign w:val="center"/>
          </w:tcPr>
          <w:p w:rsidR="00AF48D0" w:rsidRDefault="00AF48D0" w:rsidP="00DB275A">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Pr="00716B39">
              <w:rPr>
                <w:rStyle w:val="afc"/>
                <w:rFonts w:ascii="Times New Roman"/>
                <w:sz w:val="18"/>
              </w:rPr>
              <w:t>item_code</w:t>
            </w:r>
          </w:p>
        </w:tc>
        <w:tc>
          <w:tcPr>
            <w:tcW w:w="1652" w:type="dxa"/>
            <w:vAlign w:val="center"/>
          </w:tcPr>
          <w:p w:rsidR="00AF48D0" w:rsidRDefault="00AF48D0" w:rsidP="00DB275A">
            <w:pPr>
              <w:ind w:firstLineChars="0" w:firstLine="0"/>
              <w:rPr>
                <w:rStyle w:val="afc"/>
                <w:rFonts w:ascii="Times New Roman"/>
                <w:sz w:val="18"/>
              </w:rPr>
            </w:pPr>
            <w:r w:rsidRPr="009414CB">
              <w:rPr>
                <w:rStyle w:val="afc"/>
                <w:rFonts w:ascii="Times New Roman"/>
                <w:sz w:val="18"/>
              </w:rPr>
              <w:t>征收品目代码</w:t>
            </w:r>
          </w:p>
        </w:tc>
        <w:tc>
          <w:tcPr>
            <w:tcW w:w="743" w:type="dxa"/>
            <w:vAlign w:val="center"/>
          </w:tcPr>
          <w:p w:rsidR="00AF48D0" w:rsidRDefault="00AF48D0" w:rsidP="00DB275A">
            <w:pPr>
              <w:ind w:firstLineChars="0" w:firstLine="0"/>
              <w:rPr>
                <w:rStyle w:val="afc"/>
                <w:rFonts w:ascii="Times New Roman"/>
                <w:sz w:val="18"/>
                <w:szCs w:val="18"/>
              </w:rPr>
            </w:pPr>
            <w:r>
              <w:rPr>
                <w:rStyle w:val="afc"/>
                <w:rFonts w:ascii="Times New Roman" w:hint="eastAsia"/>
                <w:sz w:val="18"/>
                <w:szCs w:val="18"/>
              </w:rPr>
              <w:t>9</w:t>
            </w:r>
          </w:p>
        </w:tc>
        <w:tc>
          <w:tcPr>
            <w:tcW w:w="743" w:type="dxa"/>
            <w:vAlign w:val="center"/>
          </w:tcPr>
          <w:p w:rsidR="00AF48D0" w:rsidRDefault="00AF48D0" w:rsidP="00DB275A">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AF48D0" w:rsidRDefault="00AF48D0" w:rsidP="00DB275A">
            <w:pPr>
              <w:ind w:firstLineChars="0" w:firstLine="0"/>
              <w:rPr>
                <w:rStyle w:val="afc"/>
                <w:rFonts w:ascii="Times New Roman"/>
                <w:sz w:val="18"/>
                <w:szCs w:val="18"/>
              </w:rPr>
            </w:pPr>
            <w:r>
              <w:rPr>
                <w:rStyle w:val="afc"/>
                <w:rFonts w:ascii="Times New Roman" w:hint="eastAsia"/>
                <w:sz w:val="18"/>
                <w:szCs w:val="18"/>
              </w:rPr>
              <w:t>M</w:t>
            </w:r>
          </w:p>
        </w:tc>
        <w:tc>
          <w:tcPr>
            <w:tcW w:w="819" w:type="dxa"/>
            <w:vAlign w:val="center"/>
          </w:tcPr>
          <w:p w:rsidR="00AF48D0" w:rsidRDefault="00AF48D0" w:rsidP="00DB275A">
            <w:pPr>
              <w:ind w:firstLineChars="0" w:firstLine="0"/>
              <w:rPr>
                <w:rStyle w:val="afc"/>
                <w:rFonts w:ascii="Times New Roman"/>
                <w:sz w:val="18"/>
                <w:szCs w:val="18"/>
              </w:rPr>
            </w:pPr>
            <w:r>
              <w:rPr>
                <w:rStyle w:val="afc"/>
                <w:rFonts w:ascii="Times New Roman" w:hint="eastAsia"/>
                <w:sz w:val="18"/>
                <w:szCs w:val="18"/>
              </w:rPr>
              <w:t>渠道方</w:t>
            </w:r>
          </w:p>
        </w:tc>
        <w:tc>
          <w:tcPr>
            <w:tcW w:w="2026" w:type="dxa"/>
            <w:vAlign w:val="center"/>
          </w:tcPr>
          <w:p w:rsidR="00AF48D0" w:rsidRPr="00C82477" w:rsidRDefault="00AF48D0" w:rsidP="00DB275A">
            <w:pPr>
              <w:ind w:firstLineChars="0" w:firstLine="0"/>
              <w:rPr>
                <w:rStyle w:val="afc"/>
                <w:rFonts w:ascii="Times New Roman"/>
                <w:sz w:val="18"/>
                <w:szCs w:val="18"/>
              </w:rPr>
            </w:pPr>
          </w:p>
        </w:tc>
      </w:tr>
      <w:tr w:rsidR="00AF48D0" w:rsidRPr="00F95887" w:rsidTr="007A27F9">
        <w:trPr>
          <w:jc w:val="center"/>
        </w:trPr>
        <w:tc>
          <w:tcPr>
            <w:tcW w:w="2346" w:type="dxa"/>
            <w:vAlign w:val="center"/>
          </w:tcPr>
          <w:p w:rsidR="00AF48D0" w:rsidRDefault="00AF48D0" w:rsidP="00DB275A">
            <w:pPr>
              <w:ind w:firstLineChars="0" w:firstLine="0"/>
              <w:rPr>
                <w:rStyle w:val="afc"/>
                <w:rFonts w:ascii="Times New Roman"/>
                <w:sz w:val="18"/>
                <w:szCs w:val="18"/>
              </w:rPr>
            </w:pPr>
            <w:r>
              <w:rPr>
                <w:rStyle w:val="afc"/>
                <w:rFonts w:ascii="Times New Roman" w:hint="eastAsia"/>
                <w:sz w:val="18"/>
                <w:szCs w:val="18"/>
              </w:rPr>
              <w:lastRenderedPageBreak/>
              <w:t>---</w:t>
            </w:r>
            <w:r>
              <w:rPr>
                <w:rStyle w:val="afc"/>
                <w:rFonts w:ascii="Times New Roman"/>
                <w:sz w:val="18"/>
                <w:szCs w:val="18"/>
              </w:rPr>
              <w:t>-</w:t>
            </w:r>
            <w:r w:rsidRPr="00716B39">
              <w:rPr>
                <w:rStyle w:val="afc"/>
                <w:rFonts w:ascii="Times New Roman"/>
                <w:sz w:val="18"/>
              </w:rPr>
              <w:t>sub_item_code</w:t>
            </w:r>
          </w:p>
        </w:tc>
        <w:tc>
          <w:tcPr>
            <w:tcW w:w="1652" w:type="dxa"/>
            <w:vAlign w:val="center"/>
          </w:tcPr>
          <w:p w:rsidR="00AF48D0" w:rsidRDefault="00AF48D0" w:rsidP="00DB275A">
            <w:pPr>
              <w:ind w:firstLineChars="0" w:firstLine="0"/>
              <w:rPr>
                <w:rStyle w:val="afc"/>
                <w:rFonts w:ascii="Times New Roman"/>
                <w:sz w:val="18"/>
              </w:rPr>
            </w:pPr>
            <w:r w:rsidRPr="009414CB">
              <w:rPr>
                <w:rStyle w:val="afc"/>
                <w:rFonts w:ascii="Times New Roman"/>
                <w:sz w:val="18"/>
              </w:rPr>
              <w:t>征收子目代码</w:t>
            </w:r>
          </w:p>
        </w:tc>
        <w:tc>
          <w:tcPr>
            <w:tcW w:w="743" w:type="dxa"/>
            <w:vAlign w:val="center"/>
          </w:tcPr>
          <w:p w:rsidR="00AF48D0" w:rsidRDefault="00AF48D0" w:rsidP="00DB275A">
            <w:pPr>
              <w:ind w:firstLineChars="0" w:firstLine="0"/>
              <w:rPr>
                <w:rStyle w:val="afc"/>
                <w:rFonts w:ascii="Times New Roman"/>
                <w:sz w:val="18"/>
                <w:szCs w:val="18"/>
              </w:rPr>
            </w:pPr>
            <w:r>
              <w:rPr>
                <w:rStyle w:val="afc"/>
                <w:rFonts w:ascii="Times New Roman" w:hint="eastAsia"/>
                <w:sz w:val="18"/>
                <w:szCs w:val="18"/>
              </w:rPr>
              <w:t>16</w:t>
            </w:r>
          </w:p>
        </w:tc>
        <w:tc>
          <w:tcPr>
            <w:tcW w:w="743" w:type="dxa"/>
            <w:vAlign w:val="center"/>
          </w:tcPr>
          <w:p w:rsidR="00AF48D0" w:rsidRDefault="00AF48D0" w:rsidP="00DB275A">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AF48D0" w:rsidRDefault="00AF48D0" w:rsidP="00DB275A">
            <w:pPr>
              <w:ind w:firstLineChars="0" w:firstLine="0"/>
              <w:rPr>
                <w:rStyle w:val="afc"/>
                <w:rFonts w:ascii="Times New Roman"/>
                <w:sz w:val="18"/>
                <w:szCs w:val="18"/>
              </w:rPr>
            </w:pPr>
            <w:r>
              <w:rPr>
                <w:rStyle w:val="afc"/>
                <w:rFonts w:ascii="Times New Roman" w:hint="eastAsia"/>
                <w:sz w:val="18"/>
                <w:szCs w:val="18"/>
              </w:rPr>
              <w:t>O</w:t>
            </w:r>
          </w:p>
        </w:tc>
        <w:tc>
          <w:tcPr>
            <w:tcW w:w="819" w:type="dxa"/>
            <w:vAlign w:val="center"/>
          </w:tcPr>
          <w:p w:rsidR="00AF48D0" w:rsidRDefault="00AF48D0" w:rsidP="00DB275A">
            <w:pPr>
              <w:ind w:firstLineChars="0" w:firstLine="0"/>
              <w:rPr>
                <w:rStyle w:val="afc"/>
                <w:rFonts w:ascii="Times New Roman"/>
                <w:sz w:val="18"/>
                <w:szCs w:val="18"/>
              </w:rPr>
            </w:pPr>
            <w:r>
              <w:rPr>
                <w:rStyle w:val="afc"/>
                <w:rFonts w:ascii="Times New Roman" w:hint="eastAsia"/>
                <w:sz w:val="18"/>
                <w:szCs w:val="18"/>
              </w:rPr>
              <w:t>渠道方</w:t>
            </w:r>
          </w:p>
        </w:tc>
        <w:tc>
          <w:tcPr>
            <w:tcW w:w="2026" w:type="dxa"/>
            <w:vAlign w:val="center"/>
          </w:tcPr>
          <w:p w:rsidR="00AF48D0" w:rsidRPr="00C82477" w:rsidRDefault="00AF48D0" w:rsidP="00DB275A">
            <w:pPr>
              <w:ind w:firstLineChars="0" w:firstLine="0"/>
              <w:rPr>
                <w:rStyle w:val="afc"/>
                <w:rFonts w:ascii="Times New Roman"/>
                <w:sz w:val="18"/>
                <w:szCs w:val="18"/>
              </w:rPr>
            </w:pPr>
          </w:p>
        </w:tc>
      </w:tr>
      <w:tr w:rsidR="00AB6532" w:rsidRPr="00F95887" w:rsidTr="007A27F9">
        <w:trPr>
          <w:jc w:val="center"/>
        </w:trPr>
        <w:tc>
          <w:tcPr>
            <w:tcW w:w="2346" w:type="dxa"/>
          </w:tcPr>
          <w:p w:rsidR="00AB6532" w:rsidRDefault="00055C36" w:rsidP="00DB275A">
            <w:pPr>
              <w:ind w:firstLineChars="0" w:firstLine="0"/>
              <w:rPr>
                <w:rStyle w:val="afc"/>
                <w:rFonts w:ascii="Times New Roman"/>
                <w:sz w:val="18"/>
                <w:szCs w:val="18"/>
              </w:rPr>
            </w:pPr>
            <w:r>
              <w:rPr>
                <w:rStyle w:val="afc"/>
                <w:rFonts w:ascii="Times New Roman" w:hint="eastAsia"/>
                <w:sz w:val="18"/>
                <w:szCs w:val="18"/>
              </w:rPr>
              <w:t>--</w:t>
            </w:r>
            <w:r w:rsidR="00AB6532">
              <w:rPr>
                <w:rStyle w:val="afc"/>
                <w:rFonts w:ascii="Times New Roman" w:hint="eastAsia"/>
                <w:sz w:val="18"/>
                <w:szCs w:val="18"/>
              </w:rPr>
              <w:t>--</w:t>
            </w:r>
            <w:r w:rsidR="00AB6532" w:rsidRPr="00716B39">
              <w:rPr>
                <w:rStyle w:val="afc"/>
                <w:rFonts w:ascii="Times New Roman"/>
                <w:sz w:val="18"/>
                <w:szCs w:val="18"/>
              </w:rPr>
              <w:t>pay_amt</w:t>
            </w:r>
          </w:p>
        </w:tc>
        <w:tc>
          <w:tcPr>
            <w:tcW w:w="1652" w:type="dxa"/>
          </w:tcPr>
          <w:p w:rsidR="00AB6532" w:rsidRPr="009414CB" w:rsidRDefault="00BB11CF" w:rsidP="00DB275A">
            <w:pPr>
              <w:ind w:firstLineChars="0" w:firstLine="0"/>
              <w:rPr>
                <w:rStyle w:val="afc"/>
                <w:rFonts w:ascii="Times New Roman"/>
                <w:sz w:val="18"/>
              </w:rPr>
            </w:pPr>
            <w:r>
              <w:rPr>
                <w:rStyle w:val="afc"/>
                <w:rFonts w:ascii="Times New Roman" w:hint="eastAsia"/>
                <w:sz w:val="18"/>
                <w:szCs w:val="18"/>
              </w:rPr>
              <w:t>应缴费额</w:t>
            </w:r>
          </w:p>
        </w:tc>
        <w:tc>
          <w:tcPr>
            <w:tcW w:w="743" w:type="dxa"/>
          </w:tcPr>
          <w:p w:rsidR="00AB6532" w:rsidRDefault="00AB6532" w:rsidP="00DB275A">
            <w:pPr>
              <w:ind w:firstLineChars="0" w:firstLine="0"/>
              <w:rPr>
                <w:rStyle w:val="afc"/>
                <w:rFonts w:ascii="Times New Roman"/>
                <w:sz w:val="18"/>
                <w:szCs w:val="18"/>
              </w:rPr>
            </w:pPr>
            <w:r>
              <w:rPr>
                <w:rStyle w:val="afc"/>
                <w:rFonts w:ascii="Times New Roman" w:hint="eastAsia"/>
                <w:sz w:val="18"/>
                <w:szCs w:val="18"/>
              </w:rPr>
              <w:t>18.2</w:t>
            </w:r>
          </w:p>
        </w:tc>
        <w:tc>
          <w:tcPr>
            <w:tcW w:w="743" w:type="dxa"/>
          </w:tcPr>
          <w:p w:rsidR="00AB6532" w:rsidRDefault="00AB6532" w:rsidP="00DB275A">
            <w:pPr>
              <w:ind w:firstLineChars="0" w:firstLine="0"/>
              <w:rPr>
                <w:rStyle w:val="afc"/>
                <w:rFonts w:ascii="Times New Roman"/>
                <w:sz w:val="18"/>
                <w:szCs w:val="18"/>
              </w:rPr>
            </w:pPr>
            <w:r>
              <w:rPr>
                <w:rStyle w:val="afc"/>
                <w:rFonts w:ascii="Times New Roman" w:hint="eastAsia"/>
                <w:sz w:val="18"/>
                <w:szCs w:val="18"/>
              </w:rPr>
              <w:t>S</w:t>
            </w:r>
          </w:p>
        </w:tc>
        <w:tc>
          <w:tcPr>
            <w:tcW w:w="743" w:type="dxa"/>
          </w:tcPr>
          <w:p w:rsidR="00AB6532" w:rsidRDefault="003B1562" w:rsidP="00DB275A">
            <w:pPr>
              <w:ind w:firstLineChars="0" w:firstLine="0"/>
              <w:rPr>
                <w:rStyle w:val="afc"/>
                <w:rFonts w:ascii="Times New Roman"/>
                <w:sz w:val="18"/>
                <w:szCs w:val="18"/>
              </w:rPr>
            </w:pPr>
            <w:r>
              <w:rPr>
                <w:rStyle w:val="afc"/>
                <w:rFonts w:ascii="Times New Roman" w:hint="eastAsia"/>
                <w:sz w:val="18"/>
                <w:szCs w:val="18"/>
              </w:rPr>
              <w:t>M</w:t>
            </w:r>
          </w:p>
        </w:tc>
        <w:tc>
          <w:tcPr>
            <w:tcW w:w="819" w:type="dxa"/>
            <w:vAlign w:val="center"/>
          </w:tcPr>
          <w:p w:rsidR="00AB6532" w:rsidRDefault="00AB6532" w:rsidP="00DB275A">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2026" w:type="dxa"/>
          </w:tcPr>
          <w:p w:rsidR="00AB6532" w:rsidRPr="00C82477" w:rsidRDefault="0007591A" w:rsidP="00DB275A">
            <w:pPr>
              <w:ind w:firstLineChars="0" w:firstLine="0"/>
              <w:rPr>
                <w:rStyle w:val="afc"/>
                <w:rFonts w:ascii="Times New Roman"/>
                <w:sz w:val="18"/>
                <w:szCs w:val="18"/>
              </w:rPr>
            </w:pPr>
            <w:r>
              <w:rPr>
                <w:rStyle w:val="afc"/>
                <w:rFonts w:ascii="Times New Roman" w:hint="eastAsia"/>
                <w:sz w:val="18"/>
                <w:szCs w:val="18"/>
              </w:rPr>
              <w:t>调整后应缴费额</w:t>
            </w:r>
          </w:p>
        </w:tc>
      </w:tr>
      <w:tr w:rsidR="00AF48D0" w:rsidRPr="00F95887" w:rsidTr="007A27F9">
        <w:trPr>
          <w:jc w:val="center"/>
        </w:trPr>
        <w:tc>
          <w:tcPr>
            <w:tcW w:w="2346" w:type="dxa"/>
            <w:vAlign w:val="center"/>
          </w:tcPr>
          <w:p w:rsidR="00AF48D0" w:rsidRDefault="00AF48D0" w:rsidP="00DB275A">
            <w:pPr>
              <w:ind w:firstLineChars="0" w:firstLine="0"/>
              <w:rPr>
                <w:rStyle w:val="afc"/>
                <w:rFonts w:ascii="Times New Roman"/>
                <w:sz w:val="18"/>
                <w:szCs w:val="18"/>
              </w:rPr>
            </w:pPr>
            <w:r>
              <w:rPr>
                <w:rStyle w:val="afc"/>
                <w:rFonts w:ascii="Times New Roman" w:hint="eastAsia"/>
                <w:sz w:val="18"/>
                <w:szCs w:val="18"/>
              </w:rPr>
              <w:t>----effective_year_month</w:t>
            </w:r>
          </w:p>
        </w:tc>
        <w:tc>
          <w:tcPr>
            <w:tcW w:w="1652" w:type="dxa"/>
            <w:vAlign w:val="center"/>
          </w:tcPr>
          <w:p w:rsidR="00AF48D0" w:rsidRPr="009414CB" w:rsidRDefault="00AF48D0" w:rsidP="00DB275A">
            <w:pPr>
              <w:ind w:firstLineChars="0" w:firstLine="0"/>
              <w:rPr>
                <w:rStyle w:val="afc"/>
                <w:rFonts w:ascii="Times New Roman"/>
                <w:sz w:val="18"/>
              </w:rPr>
            </w:pPr>
            <w:r>
              <w:rPr>
                <w:rStyle w:val="afc"/>
                <w:rFonts w:ascii="Times New Roman" w:hint="eastAsia"/>
                <w:sz w:val="18"/>
              </w:rPr>
              <w:t>生效年月</w:t>
            </w:r>
          </w:p>
        </w:tc>
        <w:tc>
          <w:tcPr>
            <w:tcW w:w="743" w:type="dxa"/>
            <w:vAlign w:val="center"/>
          </w:tcPr>
          <w:p w:rsidR="00AF48D0" w:rsidRDefault="00AF48D0" w:rsidP="00DB275A">
            <w:pPr>
              <w:ind w:firstLineChars="0" w:firstLine="0"/>
              <w:rPr>
                <w:rStyle w:val="afc"/>
                <w:rFonts w:ascii="Times New Roman"/>
                <w:sz w:val="18"/>
                <w:szCs w:val="18"/>
              </w:rPr>
            </w:pPr>
            <w:r>
              <w:rPr>
                <w:rStyle w:val="afc"/>
                <w:rFonts w:ascii="Times New Roman" w:hint="eastAsia"/>
                <w:sz w:val="18"/>
                <w:szCs w:val="18"/>
              </w:rPr>
              <w:t>6</w:t>
            </w:r>
          </w:p>
        </w:tc>
        <w:tc>
          <w:tcPr>
            <w:tcW w:w="743" w:type="dxa"/>
            <w:vAlign w:val="center"/>
          </w:tcPr>
          <w:p w:rsidR="00AF48D0" w:rsidRDefault="00AF48D0" w:rsidP="00DB275A">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AF48D0" w:rsidRDefault="00AF48D0" w:rsidP="00DB275A">
            <w:pPr>
              <w:ind w:firstLineChars="0" w:firstLine="0"/>
              <w:rPr>
                <w:rStyle w:val="afc"/>
                <w:rFonts w:ascii="Times New Roman"/>
                <w:sz w:val="18"/>
                <w:szCs w:val="18"/>
              </w:rPr>
            </w:pPr>
            <w:r>
              <w:rPr>
                <w:rStyle w:val="afc"/>
                <w:rFonts w:ascii="Times New Roman" w:hint="eastAsia"/>
                <w:sz w:val="18"/>
                <w:szCs w:val="18"/>
              </w:rPr>
              <w:t>M</w:t>
            </w:r>
          </w:p>
        </w:tc>
        <w:tc>
          <w:tcPr>
            <w:tcW w:w="819" w:type="dxa"/>
            <w:vAlign w:val="center"/>
          </w:tcPr>
          <w:p w:rsidR="00AF48D0" w:rsidRDefault="00AF48D0" w:rsidP="00DB275A">
            <w:pPr>
              <w:ind w:firstLineChars="0" w:firstLine="0"/>
              <w:rPr>
                <w:rStyle w:val="afc"/>
                <w:rFonts w:ascii="Times New Roman"/>
                <w:sz w:val="18"/>
                <w:szCs w:val="18"/>
              </w:rPr>
            </w:pPr>
            <w:r>
              <w:rPr>
                <w:rStyle w:val="afc"/>
                <w:rFonts w:ascii="Times New Roman" w:hint="eastAsia"/>
                <w:sz w:val="18"/>
                <w:szCs w:val="18"/>
              </w:rPr>
              <w:t>渠道方</w:t>
            </w:r>
          </w:p>
        </w:tc>
        <w:tc>
          <w:tcPr>
            <w:tcW w:w="2026" w:type="dxa"/>
            <w:vAlign w:val="center"/>
          </w:tcPr>
          <w:p w:rsidR="00AF48D0" w:rsidRPr="00C82477" w:rsidRDefault="0007591A" w:rsidP="00DB275A">
            <w:pPr>
              <w:ind w:firstLineChars="0" w:firstLine="0"/>
              <w:rPr>
                <w:rStyle w:val="afc"/>
                <w:rFonts w:ascii="Times New Roman"/>
                <w:sz w:val="18"/>
                <w:szCs w:val="18"/>
              </w:rPr>
            </w:pPr>
            <w:r>
              <w:rPr>
                <w:rStyle w:val="afc"/>
                <w:rFonts w:ascii="Times New Roman" w:hint="eastAsia"/>
                <w:sz w:val="18"/>
                <w:szCs w:val="18"/>
              </w:rPr>
              <w:t>调整后应缴费额生效日期</w:t>
            </w:r>
          </w:p>
        </w:tc>
      </w:tr>
    </w:tbl>
    <w:p w:rsidR="00F53BEF" w:rsidRDefault="00F53BEF" w:rsidP="006A03AB">
      <w:pPr>
        <w:ind w:firstLine="480"/>
      </w:pPr>
    </w:p>
    <w:p w:rsidR="00F53BEF" w:rsidRPr="00F8013B" w:rsidRDefault="00AE48B6" w:rsidP="00DB275A">
      <w:pPr>
        <w:pStyle w:val="3"/>
        <w:numPr>
          <w:ilvl w:val="0"/>
          <w:numId w:val="0"/>
        </w:numPr>
        <w:ind w:left="720" w:hanging="720"/>
      </w:pPr>
      <w:r>
        <w:rPr>
          <w:rFonts w:hint="eastAsia"/>
        </w:rPr>
        <w:t xml:space="preserve">3.31.4 </w:t>
      </w:r>
      <w:r w:rsidR="00F53BEF">
        <w:rPr>
          <w:rFonts w:hint="eastAsia"/>
        </w:rPr>
        <w:t>应答报文</w:t>
      </w:r>
    </w:p>
    <w:p w:rsidR="00A95CD7" w:rsidRPr="00FB3E8B" w:rsidRDefault="00A95CD7" w:rsidP="00A95CD7">
      <w:pPr>
        <w:ind w:firstLine="480"/>
        <w:rPr>
          <w:rStyle w:val="afc"/>
        </w:rPr>
      </w:pPr>
      <w:r w:rsidRPr="00FB3E8B">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C2789D">
        <w:rPr>
          <w:rStyle w:val="afc"/>
          <w:rFonts w:hint="eastAsia"/>
        </w:rPr>
        <w:t>/</w:t>
      </w:r>
      <w:r>
        <w:rPr>
          <w:rStyle w:val="afc"/>
          <w:rFonts w:hint="eastAsia"/>
        </w:rPr>
        <w:t>body/re</w:t>
      </w:r>
      <w:r>
        <w:rPr>
          <w:rStyle w:val="afc"/>
        </w:rPr>
        <w:t>s</w:t>
      </w:r>
      <w:r>
        <w:rPr>
          <w:rStyle w:val="afc"/>
          <w:rFonts w:hint="eastAsia"/>
        </w:rPr>
        <w:t>ponse</w:t>
      </w:r>
      <w:r w:rsidRPr="00C2789D">
        <w:rPr>
          <w:rStyle w:val="afc"/>
          <w:rFonts w:hint="eastAsia"/>
        </w:rPr>
        <w:t>/</w:t>
      </w:r>
      <w:r w:rsidRPr="00FB3E8B">
        <w:rPr>
          <w:rStyle w:val="afc"/>
        </w:rPr>
        <w:t>xfaceTradeDTO</w:t>
      </w:r>
      <w:r>
        <w:rPr>
          <w:rStyle w:val="afc"/>
          <w:rFonts w:hint="eastAsia"/>
        </w:rPr>
        <w:t>/</w:t>
      </w:r>
      <w:r w:rsidRPr="00FB3E8B">
        <w:rPr>
          <w:rStyle w:val="afc"/>
        </w:rPr>
        <w:t>responseDTO</w:t>
      </w:r>
    </w:p>
    <w:p w:rsidR="00A95CD7" w:rsidRDefault="00A95CD7" w:rsidP="00A95CD7">
      <w:pPr>
        <w:pStyle w:val="ac"/>
      </w:pPr>
      <w:r>
        <w:t xml:space="preserve">表 </w:t>
      </w:r>
      <w:fldSimple w:instr=" STYLEREF 1 \s ">
        <w:r>
          <w:rPr>
            <w:noProof/>
          </w:rPr>
          <w:t>3</w:t>
        </w:r>
      </w:fldSimple>
      <w:r>
        <w:t>.</w:t>
      </w:r>
      <w:r w:rsidR="004967E2">
        <w:rPr>
          <w:rFonts w:hint="eastAsia"/>
        </w:rPr>
        <w:t>60个人银行城乡居民应缴费额</w:t>
      </w:r>
      <w:r>
        <w:rPr>
          <w:rFonts w:hint="eastAsia"/>
        </w:rPr>
        <w:t>应答</w:t>
      </w:r>
      <w:r>
        <w:t>报文</w:t>
      </w:r>
    </w:p>
    <w:tbl>
      <w:tblPr>
        <w:tblStyle w:val="af4"/>
        <w:tblW w:w="9072" w:type="dxa"/>
        <w:jc w:val="center"/>
        <w:tblLayout w:type="fixed"/>
        <w:tblLook w:val="04A0"/>
      </w:tblPr>
      <w:tblGrid>
        <w:gridCol w:w="2793"/>
        <w:gridCol w:w="1418"/>
        <w:gridCol w:w="708"/>
        <w:gridCol w:w="709"/>
        <w:gridCol w:w="567"/>
        <w:gridCol w:w="1701"/>
        <w:gridCol w:w="1176"/>
      </w:tblGrid>
      <w:tr w:rsidR="00A95CD7" w:rsidRPr="00BE0356" w:rsidTr="00DB275A">
        <w:trPr>
          <w:jc w:val="center"/>
        </w:trPr>
        <w:tc>
          <w:tcPr>
            <w:tcW w:w="2793" w:type="dxa"/>
            <w:shd w:val="clear" w:color="auto" w:fill="5B9BD5" w:themeFill="accent1"/>
            <w:vAlign w:val="center"/>
          </w:tcPr>
          <w:p w:rsidR="00A95CD7" w:rsidRPr="00BE0356" w:rsidRDefault="00A95CD7"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418" w:type="dxa"/>
            <w:shd w:val="clear" w:color="auto" w:fill="5B9BD5" w:themeFill="accent1"/>
            <w:vAlign w:val="center"/>
          </w:tcPr>
          <w:p w:rsidR="00A95CD7" w:rsidRPr="00BE0356" w:rsidRDefault="00A95CD7"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08" w:type="dxa"/>
            <w:shd w:val="clear" w:color="auto" w:fill="5B9BD5" w:themeFill="accent1"/>
            <w:vAlign w:val="center"/>
          </w:tcPr>
          <w:p w:rsidR="00A95CD7" w:rsidRPr="00BE0356" w:rsidRDefault="00A95CD7"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09" w:type="dxa"/>
            <w:shd w:val="clear" w:color="auto" w:fill="5B9BD5" w:themeFill="accent1"/>
            <w:vAlign w:val="center"/>
          </w:tcPr>
          <w:p w:rsidR="00A95CD7" w:rsidRPr="00BE0356" w:rsidRDefault="00A95CD7"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567" w:type="dxa"/>
            <w:shd w:val="clear" w:color="auto" w:fill="5B9BD5" w:themeFill="accent1"/>
            <w:vAlign w:val="center"/>
          </w:tcPr>
          <w:p w:rsidR="00A95CD7" w:rsidRPr="00BE0356" w:rsidRDefault="00A95CD7"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1701" w:type="dxa"/>
            <w:shd w:val="clear" w:color="auto" w:fill="5B9BD5" w:themeFill="accent1"/>
            <w:vAlign w:val="center"/>
          </w:tcPr>
          <w:p w:rsidR="00A95CD7" w:rsidRPr="00BE0356" w:rsidRDefault="00A95CD7"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176" w:type="dxa"/>
            <w:shd w:val="clear" w:color="auto" w:fill="5B9BD5" w:themeFill="accent1"/>
            <w:vAlign w:val="center"/>
          </w:tcPr>
          <w:p w:rsidR="00A95CD7" w:rsidRPr="00BE0356" w:rsidRDefault="00A95CD7"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A95CD7" w:rsidRPr="00BE0356" w:rsidTr="00DB275A">
        <w:trPr>
          <w:jc w:val="center"/>
        </w:trPr>
        <w:tc>
          <w:tcPr>
            <w:tcW w:w="2793" w:type="dxa"/>
            <w:shd w:val="clear" w:color="auto" w:fill="auto"/>
            <w:vAlign w:val="center"/>
          </w:tcPr>
          <w:p w:rsidR="00A95CD7" w:rsidRDefault="00A95CD7" w:rsidP="00DB275A">
            <w:pPr>
              <w:ind w:firstLineChars="0" w:firstLine="0"/>
              <w:rPr>
                <w:rStyle w:val="afc"/>
                <w:rFonts w:ascii="Times New Roman"/>
                <w:sz w:val="18"/>
                <w:szCs w:val="18"/>
              </w:rPr>
            </w:pPr>
            <w:r w:rsidRPr="00716B39">
              <w:rPr>
                <w:rStyle w:val="afc"/>
                <w:rFonts w:ascii="Times New Roman"/>
                <w:sz w:val="18"/>
                <w:szCs w:val="18"/>
              </w:rPr>
              <w:t>reg_order</w:t>
            </w:r>
          </w:p>
        </w:tc>
        <w:tc>
          <w:tcPr>
            <w:tcW w:w="1418"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hint="eastAsia"/>
                <w:sz w:val="18"/>
                <w:szCs w:val="18"/>
              </w:rPr>
              <w:t>登记</w:t>
            </w:r>
            <w:r>
              <w:rPr>
                <w:rStyle w:val="afc"/>
                <w:rFonts w:ascii="Times New Roman"/>
                <w:sz w:val="18"/>
                <w:szCs w:val="18"/>
              </w:rPr>
              <w:t>序号</w:t>
            </w:r>
          </w:p>
        </w:tc>
        <w:tc>
          <w:tcPr>
            <w:tcW w:w="708"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hint="eastAsia"/>
                <w:sz w:val="18"/>
                <w:szCs w:val="18"/>
              </w:rPr>
              <w:t>10</w:t>
            </w:r>
          </w:p>
        </w:tc>
        <w:tc>
          <w:tcPr>
            <w:tcW w:w="709"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hint="eastAsia"/>
                <w:sz w:val="18"/>
                <w:szCs w:val="18"/>
              </w:rPr>
              <w:t>I</w:t>
            </w:r>
          </w:p>
        </w:tc>
        <w:tc>
          <w:tcPr>
            <w:tcW w:w="567"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hint="eastAsia"/>
                <w:sz w:val="18"/>
                <w:szCs w:val="18"/>
              </w:rPr>
              <w:t>O</w:t>
            </w:r>
          </w:p>
        </w:tc>
        <w:tc>
          <w:tcPr>
            <w:tcW w:w="1701"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176" w:type="dxa"/>
            <w:shd w:val="clear" w:color="auto" w:fill="auto"/>
            <w:vAlign w:val="center"/>
          </w:tcPr>
          <w:p w:rsidR="00A95CD7" w:rsidRPr="004A6D9D" w:rsidRDefault="00A95CD7" w:rsidP="00DB275A">
            <w:pPr>
              <w:ind w:firstLineChars="0" w:firstLine="0"/>
              <w:rPr>
                <w:rStyle w:val="afc"/>
                <w:rFonts w:ascii="Times New Roman"/>
                <w:sz w:val="18"/>
                <w:szCs w:val="18"/>
              </w:rPr>
            </w:pPr>
          </w:p>
        </w:tc>
      </w:tr>
      <w:tr w:rsidR="00A95CD7" w:rsidRPr="00BE0356" w:rsidTr="00DB275A">
        <w:trPr>
          <w:jc w:val="center"/>
        </w:trPr>
        <w:tc>
          <w:tcPr>
            <w:tcW w:w="2793"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sz w:val="18"/>
                <w:szCs w:val="18"/>
              </w:rPr>
              <w:t>det_num</w:t>
            </w:r>
          </w:p>
        </w:tc>
        <w:tc>
          <w:tcPr>
            <w:tcW w:w="1418"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hint="eastAsia"/>
                <w:sz w:val="18"/>
                <w:szCs w:val="18"/>
              </w:rPr>
              <w:t>明细</w:t>
            </w:r>
            <w:r>
              <w:rPr>
                <w:rStyle w:val="afc"/>
                <w:rFonts w:ascii="Times New Roman"/>
                <w:sz w:val="18"/>
                <w:szCs w:val="18"/>
              </w:rPr>
              <w:t>笔数</w:t>
            </w:r>
          </w:p>
        </w:tc>
        <w:tc>
          <w:tcPr>
            <w:tcW w:w="708"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hint="eastAsia"/>
                <w:sz w:val="18"/>
                <w:szCs w:val="18"/>
              </w:rPr>
              <w:t>10</w:t>
            </w:r>
          </w:p>
        </w:tc>
        <w:tc>
          <w:tcPr>
            <w:tcW w:w="709"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hint="eastAsia"/>
                <w:sz w:val="18"/>
                <w:szCs w:val="18"/>
              </w:rPr>
              <w:t>I</w:t>
            </w:r>
          </w:p>
        </w:tc>
        <w:tc>
          <w:tcPr>
            <w:tcW w:w="567"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hint="eastAsia"/>
                <w:sz w:val="18"/>
                <w:szCs w:val="18"/>
              </w:rPr>
              <w:t>M</w:t>
            </w:r>
          </w:p>
        </w:tc>
        <w:tc>
          <w:tcPr>
            <w:tcW w:w="1701"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176" w:type="dxa"/>
            <w:shd w:val="clear" w:color="auto" w:fill="auto"/>
            <w:vAlign w:val="center"/>
          </w:tcPr>
          <w:p w:rsidR="00A95CD7" w:rsidRPr="004A6D9D" w:rsidRDefault="00A95CD7" w:rsidP="00DB275A">
            <w:pPr>
              <w:ind w:firstLineChars="0" w:firstLine="0"/>
              <w:rPr>
                <w:rStyle w:val="afc"/>
                <w:rFonts w:ascii="Times New Roman"/>
                <w:sz w:val="18"/>
                <w:szCs w:val="18"/>
              </w:rPr>
            </w:pPr>
          </w:p>
        </w:tc>
      </w:tr>
      <w:tr w:rsidR="00A95CD7" w:rsidRPr="00BE0356" w:rsidTr="00DB275A">
        <w:trPr>
          <w:jc w:val="center"/>
        </w:trPr>
        <w:tc>
          <w:tcPr>
            <w:tcW w:w="2793" w:type="dxa"/>
            <w:shd w:val="clear" w:color="auto" w:fill="auto"/>
            <w:vAlign w:val="center"/>
          </w:tcPr>
          <w:p w:rsidR="00A95CD7" w:rsidRDefault="00A95CD7" w:rsidP="00DB275A">
            <w:pPr>
              <w:ind w:firstLineChars="0" w:firstLine="0"/>
              <w:rPr>
                <w:rStyle w:val="afc"/>
                <w:rFonts w:ascii="Times New Roman"/>
                <w:sz w:val="18"/>
                <w:szCs w:val="18"/>
              </w:rPr>
            </w:pPr>
            <w:r w:rsidRPr="00716B39">
              <w:rPr>
                <w:rStyle w:val="afc"/>
                <w:rFonts w:ascii="Times New Roman"/>
                <w:sz w:val="18"/>
                <w:szCs w:val="18"/>
              </w:rPr>
              <w:t>insuranceInfo</w:t>
            </w:r>
          </w:p>
        </w:tc>
        <w:tc>
          <w:tcPr>
            <w:tcW w:w="6279" w:type="dxa"/>
            <w:gridSpan w:val="6"/>
            <w:shd w:val="clear" w:color="auto" w:fill="auto"/>
            <w:vAlign w:val="center"/>
          </w:tcPr>
          <w:p w:rsidR="00A95CD7" w:rsidRPr="004A6D9D" w:rsidRDefault="00A95CD7" w:rsidP="00DB275A">
            <w:pPr>
              <w:ind w:firstLineChars="0" w:firstLine="0"/>
              <w:rPr>
                <w:rStyle w:val="afc"/>
                <w:rFonts w:ascii="Times New Roman"/>
                <w:sz w:val="18"/>
                <w:szCs w:val="18"/>
              </w:rPr>
            </w:pPr>
            <w:r>
              <w:rPr>
                <w:rStyle w:val="afc"/>
                <w:rFonts w:ascii="Times New Roman" w:hint="eastAsia"/>
                <w:sz w:val="18"/>
                <w:szCs w:val="18"/>
              </w:rPr>
              <w:t>循环</w:t>
            </w:r>
            <w:r>
              <w:rPr>
                <w:rStyle w:val="afc"/>
                <w:rFonts w:ascii="Times New Roman"/>
                <w:sz w:val="18"/>
                <w:szCs w:val="18"/>
              </w:rPr>
              <w:t>节点</w:t>
            </w:r>
          </w:p>
        </w:tc>
      </w:tr>
      <w:tr w:rsidR="00A95CD7" w:rsidRPr="00BE0356" w:rsidTr="00DB275A">
        <w:trPr>
          <w:jc w:val="center"/>
        </w:trPr>
        <w:tc>
          <w:tcPr>
            <w:tcW w:w="2793"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hint="eastAsia"/>
                <w:sz w:val="18"/>
                <w:szCs w:val="18"/>
              </w:rPr>
              <w:t>-</w:t>
            </w:r>
            <w:r w:rsidRPr="0086043F">
              <w:rPr>
                <w:rStyle w:val="afc"/>
                <w:rFonts w:ascii="Times New Roman"/>
                <w:sz w:val="18"/>
              </w:rPr>
              <w:t>-</w:t>
            </w:r>
            <w:r w:rsidRPr="00716B39">
              <w:rPr>
                <w:rStyle w:val="afc"/>
                <w:rFonts w:ascii="Times New Roman"/>
                <w:sz w:val="18"/>
              </w:rPr>
              <w:t>social_sec_branch</w:t>
            </w:r>
          </w:p>
        </w:tc>
        <w:tc>
          <w:tcPr>
            <w:tcW w:w="1418"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sz w:val="18"/>
              </w:rPr>
              <w:t>社保经办机构</w:t>
            </w:r>
          </w:p>
        </w:tc>
        <w:tc>
          <w:tcPr>
            <w:tcW w:w="708" w:type="dxa"/>
            <w:shd w:val="clear" w:color="auto" w:fill="auto"/>
          </w:tcPr>
          <w:p w:rsidR="00A95CD7" w:rsidRDefault="00A95CD7" w:rsidP="00DB275A">
            <w:pPr>
              <w:ind w:firstLineChars="0" w:firstLine="0"/>
              <w:rPr>
                <w:rStyle w:val="afc"/>
                <w:rFonts w:ascii="Times New Roman"/>
                <w:sz w:val="18"/>
                <w:szCs w:val="18"/>
              </w:rPr>
            </w:pPr>
            <w:r>
              <w:rPr>
                <w:rStyle w:val="afc"/>
                <w:rFonts w:ascii="Times New Roman"/>
                <w:sz w:val="18"/>
                <w:szCs w:val="18"/>
              </w:rPr>
              <w:t>20</w:t>
            </w:r>
          </w:p>
        </w:tc>
        <w:tc>
          <w:tcPr>
            <w:tcW w:w="709" w:type="dxa"/>
            <w:shd w:val="clear" w:color="auto" w:fill="auto"/>
          </w:tcPr>
          <w:p w:rsidR="00A95CD7" w:rsidRDefault="00A95CD7" w:rsidP="00DB275A">
            <w:pPr>
              <w:ind w:firstLineChars="0" w:firstLine="0"/>
              <w:rPr>
                <w:rStyle w:val="afc"/>
                <w:rFonts w:ascii="Times New Roman"/>
                <w:sz w:val="18"/>
                <w:szCs w:val="18"/>
              </w:rPr>
            </w:pPr>
            <w:r>
              <w:rPr>
                <w:rStyle w:val="afc"/>
                <w:rFonts w:ascii="Times New Roman" w:hint="eastAsia"/>
                <w:sz w:val="18"/>
                <w:szCs w:val="18"/>
              </w:rPr>
              <w:t>S</w:t>
            </w:r>
          </w:p>
        </w:tc>
        <w:tc>
          <w:tcPr>
            <w:tcW w:w="567" w:type="dxa"/>
            <w:shd w:val="clear" w:color="auto" w:fill="auto"/>
          </w:tcPr>
          <w:p w:rsidR="00A95CD7" w:rsidRDefault="00A95CD7" w:rsidP="00DB275A">
            <w:pPr>
              <w:ind w:firstLineChars="0" w:firstLine="0"/>
              <w:rPr>
                <w:rStyle w:val="afc"/>
                <w:rFonts w:ascii="Times New Roman"/>
                <w:sz w:val="18"/>
                <w:szCs w:val="18"/>
              </w:rPr>
            </w:pPr>
            <w:r>
              <w:rPr>
                <w:rStyle w:val="afc"/>
                <w:rFonts w:ascii="Times New Roman" w:hint="eastAsia"/>
                <w:sz w:val="18"/>
                <w:szCs w:val="18"/>
              </w:rPr>
              <w:t>M</w:t>
            </w:r>
          </w:p>
        </w:tc>
        <w:tc>
          <w:tcPr>
            <w:tcW w:w="1701"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176" w:type="dxa"/>
            <w:shd w:val="clear" w:color="auto" w:fill="auto"/>
            <w:vAlign w:val="center"/>
          </w:tcPr>
          <w:p w:rsidR="00A95CD7" w:rsidRPr="004A6D9D" w:rsidRDefault="00A95CD7" w:rsidP="00DB275A">
            <w:pPr>
              <w:ind w:firstLineChars="0" w:firstLine="0"/>
              <w:rPr>
                <w:rStyle w:val="afc"/>
                <w:rFonts w:ascii="Times New Roman"/>
                <w:sz w:val="18"/>
                <w:szCs w:val="18"/>
              </w:rPr>
            </w:pPr>
          </w:p>
        </w:tc>
      </w:tr>
      <w:tr w:rsidR="00A95CD7" w:rsidRPr="00BE0356" w:rsidTr="00DB275A">
        <w:trPr>
          <w:jc w:val="center"/>
        </w:trPr>
        <w:tc>
          <w:tcPr>
            <w:tcW w:w="2793"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Pr="00716B39">
              <w:rPr>
                <w:rStyle w:val="afc"/>
                <w:rFonts w:ascii="Times New Roman"/>
                <w:sz w:val="18"/>
              </w:rPr>
              <w:t>user_id</w:t>
            </w:r>
          </w:p>
        </w:tc>
        <w:tc>
          <w:tcPr>
            <w:tcW w:w="1418" w:type="dxa"/>
            <w:shd w:val="clear" w:color="auto" w:fill="auto"/>
            <w:vAlign w:val="center"/>
          </w:tcPr>
          <w:p w:rsidR="00A95CD7" w:rsidRDefault="00A95CD7" w:rsidP="00DB275A">
            <w:pPr>
              <w:ind w:firstLineChars="0" w:firstLine="0"/>
              <w:rPr>
                <w:rStyle w:val="afc"/>
                <w:rFonts w:ascii="Times New Roman"/>
                <w:sz w:val="18"/>
                <w:szCs w:val="18"/>
              </w:rPr>
            </w:pPr>
            <w:r w:rsidRPr="009414CB">
              <w:rPr>
                <w:rStyle w:val="afc"/>
                <w:rFonts w:ascii="Times New Roman"/>
                <w:sz w:val="18"/>
              </w:rPr>
              <w:t>人员编号</w:t>
            </w:r>
          </w:p>
        </w:tc>
        <w:tc>
          <w:tcPr>
            <w:tcW w:w="708"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hint="eastAsia"/>
                <w:sz w:val="18"/>
                <w:szCs w:val="18"/>
              </w:rPr>
              <w:t>20</w:t>
            </w:r>
          </w:p>
        </w:tc>
        <w:tc>
          <w:tcPr>
            <w:tcW w:w="709"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hint="eastAsia"/>
                <w:sz w:val="18"/>
                <w:szCs w:val="18"/>
              </w:rPr>
              <w:t>S</w:t>
            </w:r>
          </w:p>
        </w:tc>
        <w:tc>
          <w:tcPr>
            <w:tcW w:w="567"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hint="eastAsia"/>
                <w:sz w:val="18"/>
                <w:szCs w:val="18"/>
              </w:rPr>
              <w:t>M</w:t>
            </w:r>
          </w:p>
        </w:tc>
        <w:tc>
          <w:tcPr>
            <w:tcW w:w="1701"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176" w:type="dxa"/>
            <w:shd w:val="clear" w:color="auto" w:fill="auto"/>
            <w:vAlign w:val="center"/>
          </w:tcPr>
          <w:p w:rsidR="00A95CD7" w:rsidRPr="004A6D9D" w:rsidRDefault="00A95CD7" w:rsidP="00DB275A">
            <w:pPr>
              <w:ind w:firstLineChars="0" w:firstLine="0"/>
              <w:rPr>
                <w:rStyle w:val="afc"/>
                <w:rFonts w:ascii="Times New Roman"/>
                <w:sz w:val="18"/>
                <w:szCs w:val="18"/>
              </w:rPr>
            </w:pPr>
          </w:p>
        </w:tc>
      </w:tr>
      <w:tr w:rsidR="00A95CD7" w:rsidRPr="00BE0356" w:rsidTr="00DB275A">
        <w:trPr>
          <w:jc w:val="center"/>
        </w:trPr>
        <w:tc>
          <w:tcPr>
            <w:tcW w:w="2793"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Pr="00716B39">
              <w:rPr>
                <w:rStyle w:val="afc"/>
                <w:rFonts w:ascii="Times New Roman"/>
                <w:sz w:val="18"/>
              </w:rPr>
              <w:t>project_code</w:t>
            </w:r>
          </w:p>
        </w:tc>
        <w:tc>
          <w:tcPr>
            <w:tcW w:w="1418" w:type="dxa"/>
            <w:shd w:val="clear" w:color="auto" w:fill="auto"/>
            <w:vAlign w:val="center"/>
          </w:tcPr>
          <w:p w:rsidR="00A95CD7" w:rsidRPr="009414CB" w:rsidRDefault="00A95CD7" w:rsidP="00DB275A">
            <w:pPr>
              <w:ind w:firstLineChars="0" w:firstLine="0"/>
              <w:rPr>
                <w:rStyle w:val="afc"/>
                <w:rFonts w:ascii="Times New Roman"/>
                <w:sz w:val="18"/>
              </w:rPr>
            </w:pPr>
            <w:r w:rsidRPr="009414CB">
              <w:rPr>
                <w:rStyle w:val="afc"/>
                <w:rFonts w:ascii="Times New Roman"/>
                <w:sz w:val="18"/>
              </w:rPr>
              <w:t>征收项目代码</w:t>
            </w:r>
          </w:p>
        </w:tc>
        <w:tc>
          <w:tcPr>
            <w:tcW w:w="708"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hint="eastAsia"/>
                <w:sz w:val="18"/>
                <w:szCs w:val="18"/>
              </w:rPr>
              <w:t>5</w:t>
            </w:r>
          </w:p>
        </w:tc>
        <w:tc>
          <w:tcPr>
            <w:tcW w:w="709"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hint="eastAsia"/>
                <w:sz w:val="18"/>
                <w:szCs w:val="18"/>
              </w:rPr>
              <w:t>S</w:t>
            </w:r>
          </w:p>
        </w:tc>
        <w:tc>
          <w:tcPr>
            <w:tcW w:w="567"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hint="eastAsia"/>
                <w:sz w:val="18"/>
                <w:szCs w:val="18"/>
              </w:rPr>
              <w:t>M</w:t>
            </w:r>
          </w:p>
        </w:tc>
        <w:tc>
          <w:tcPr>
            <w:tcW w:w="1701"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176" w:type="dxa"/>
            <w:shd w:val="clear" w:color="auto" w:fill="auto"/>
            <w:vAlign w:val="center"/>
          </w:tcPr>
          <w:p w:rsidR="00A95CD7" w:rsidRPr="004A6D9D" w:rsidRDefault="00A95CD7" w:rsidP="00DB275A">
            <w:pPr>
              <w:ind w:firstLineChars="0" w:firstLine="0"/>
              <w:rPr>
                <w:rStyle w:val="afc"/>
                <w:rFonts w:ascii="Times New Roman"/>
                <w:sz w:val="18"/>
                <w:szCs w:val="18"/>
              </w:rPr>
            </w:pPr>
          </w:p>
        </w:tc>
      </w:tr>
      <w:tr w:rsidR="00A95CD7" w:rsidRPr="00BE0356" w:rsidTr="00DB275A">
        <w:trPr>
          <w:jc w:val="center"/>
        </w:trPr>
        <w:tc>
          <w:tcPr>
            <w:tcW w:w="2793"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Pr="00716B39">
              <w:rPr>
                <w:rStyle w:val="afc"/>
                <w:rFonts w:ascii="Times New Roman"/>
                <w:sz w:val="18"/>
              </w:rPr>
              <w:t>item_code</w:t>
            </w:r>
          </w:p>
        </w:tc>
        <w:tc>
          <w:tcPr>
            <w:tcW w:w="1418" w:type="dxa"/>
            <w:shd w:val="clear" w:color="auto" w:fill="auto"/>
            <w:vAlign w:val="center"/>
          </w:tcPr>
          <w:p w:rsidR="00A95CD7" w:rsidRPr="009414CB" w:rsidRDefault="00A95CD7" w:rsidP="00DB275A">
            <w:pPr>
              <w:ind w:firstLineChars="0" w:firstLine="0"/>
              <w:rPr>
                <w:rStyle w:val="afc"/>
                <w:rFonts w:ascii="Times New Roman"/>
                <w:sz w:val="18"/>
              </w:rPr>
            </w:pPr>
            <w:r w:rsidRPr="009414CB">
              <w:rPr>
                <w:rStyle w:val="afc"/>
                <w:rFonts w:ascii="Times New Roman"/>
                <w:sz w:val="18"/>
              </w:rPr>
              <w:t>征收品目代码</w:t>
            </w:r>
          </w:p>
        </w:tc>
        <w:tc>
          <w:tcPr>
            <w:tcW w:w="708"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hint="eastAsia"/>
                <w:sz w:val="18"/>
                <w:szCs w:val="18"/>
              </w:rPr>
              <w:t>9</w:t>
            </w:r>
          </w:p>
        </w:tc>
        <w:tc>
          <w:tcPr>
            <w:tcW w:w="709"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hint="eastAsia"/>
                <w:sz w:val="18"/>
                <w:szCs w:val="18"/>
              </w:rPr>
              <w:t>S</w:t>
            </w:r>
          </w:p>
        </w:tc>
        <w:tc>
          <w:tcPr>
            <w:tcW w:w="567"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hint="eastAsia"/>
                <w:sz w:val="18"/>
                <w:szCs w:val="18"/>
              </w:rPr>
              <w:t>M</w:t>
            </w:r>
          </w:p>
        </w:tc>
        <w:tc>
          <w:tcPr>
            <w:tcW w:w="1701"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176" w:type="dxa"/>
            <w:shd w:val="clear" w:color="auto" w:fill="auto"/>
            <w:vAlign w:val="center"/>
          </w:tcPr>
          <w:p w:rsidR="00A95CD7" w:rsidRPr="009414CB" w:rsidRDefault="00A95CD7" w:rsidP="00DB275A">
            <w:pPr>
              <w:ind w:firstLineChars="0" w:firstLine="0"/>
              <w:rPr>
                <w:rStyle w:val="afc"/>
                <w:rFonts w:ascii="Times New Roman"/>
                <w:sz w:val="18"/>
              </w:rPr>
            </w:pPr>
          </w:p>
        </w:tc>
      </w:tr>
      <w:tr w:rsidR="00A95CD7" w:rsidRPr="00BE0356" w:rsidTr="00DB275A">
        <w:trPr>
          <w:jc w:val="center"/>
        </w:trPr>
        <w:tc>
          <w:tcPr>
            <w:tcW w:w="2793"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Pr="00716B39">
              <w:rPr>
                <w:rStyle w:val="afc"/>
                <w:rFonts w:ascii="Times New Roman"/>
                <w:sz w:val="18"/>
              </w:rPr>
              <w:t>sub_item_code</w:t>
            </w:r>
          </w:p>
        </w:tc>
        <w:tc>
          <w:tcPr>
            <w:tcW w:w="1418" w:type="dxa"/>
            <w:shd w:val="clear" w:color="auto" w:fill="auto"/>
            <w:vAlign w:val="center"/>
          </w:tcPr>
          <w:p w:rsidR="00A95CD7" w:rsidRDefault="00A95CD7" w:rsidP="00DB275A">
            <w:pPr>
              <w:ind w:firstLineChars="0" w:firstLine="0"/>
              <w:rPr>
                <w:rStyle w:val="afc"/>
                <w:rFonts w:ascii="Times New Roman"/>
                <w:sz w:val="18"/>
                <w:szCs w:val="18"/>
              </w:rPr>
            </w:pPr>
            <w:r w:rsidRPr="009414CB">
              <w:rPr>
                <w:rStyle w:val="afc"/>
                <w:rFonts w:ascii="Times New Roman"/>
                <w:sz w:val="18"/>
              </w:rPr>
              <w:t>征收子目代码</w:t>
            </w:r>
          </w:p>
        </w:tc>
        <w:tc>
          <w:tcPr>
            <w:tcW w:w="708"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hint="eastAsia"/>
                <w:sz w:val="18"/>
                <w:szCs w:val="18"/>
              </w:rPr>
              <w:t>16</w:t>
            </w:r>
          </w:p>
        </w:tc>
        <w:tc>
          <w:tcPr>
            <w:tcW w:w="709"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hint="eastAsia"/>
                <w:sz w:val="18"/>
                <w:szCs w:val="18"/>
              </w:rPr>
              <w:t>S</w:t>
            </w:r>
          </w:p>
        </w:tc>
        <w:tc>
          <w:tcPr>
            <w:tcW w:w="567"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hint="eastAsia"/>
                <w:sz w:val="18"/>
                <w:szCs w:val="18"/>
              </w:rPr>
              <w:t>O</w:t>
            </w:r>
          </w:p>
        </w:tc>
        <w:tc>
          <w:tcPr>
            <w:tcW w:w="1701"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176" w:type="dxa"/>
            <w:shd w:val="clear" w:color="auto" w:fill="auto"/>
            <w:vAlign w:val="center"/>
          </w:tcPr>
          <w:p w:rsidR="00A95CD7" w:rsidRPr="004A6D9D" w:rsidRDefault="00A95CD7" w:rsidP="00DB275A">
            <w:pPr>
              <w:ind w:firstLineChars="0" w:firstLine="0"/>
              <w:rPr>
                <w:rStyle w:val="afc"/>
                <w:rFonts w:ascii="Times New Roman"/>
                <w:sz w:val="18"/>
                <w:szCs w:val="18"/>
              </w:rPr>
            </w:pPr>
          </w:p>
        </w:tc>
      </w:tr>
      <w:tr w:rsidR="00365808" w:rsidRPr="00BE0356" w:rsidTr="00DB275A">
        <w:trPr>
          <w:jc w:val="center"/>
        </w:trPr>
        <w:tc>
          <w:tcPr>
            <w:tcW w:w="2793" w:type="dxa"/>
            <w:shd w:val="clear" w:color="auto" w:fill="auto"/>
          </w:tcPr>
          <w:p w:rsidR="00365808" w:rsidRDefault="00726214" w:rsidP="00DB275A">
            <w:pPr>
              <w:ind w:firstLineChars="0" w:firstLine="0"/>
              <w:rPr>
                <w:rStyle w:val="afc"/>
                <w:rFonts w:ascii="Times New Roman"/>
                <w:sz w:val="18"/>
                <w:szCs w:val="18"/>
              </w:rPr>
            </w:pPr>
            <w:r>
              <w:rPr>
                <w:rStyle w:val="afc"/>
                <w:rFonts w:ascii="Times New Roman" w:hint="eastAsia"/>
                <w:sz w:val="18"/>
                <w:szCs w:val="18"/>
              </w:rPr>
              <w:t>-</w:t>
            </w:r>
            <w:r w:rsidR="00365808">
              <w:rPr>
                <w:rStyle w:val="afc"/>
                <w:rFonts w:ascii="Times New Roman" w:hint="eastAsia"/>
                <w:sz w:val="18"/>
                <w:szCs w:val="18"/>
              </w:rPr>
              <w:t>-</w:t>
            </w:r>
            <w:r w:rsidR="00365808" w:rsidRPr="00716B39">
              <w:rPr>
                <w:rStyle w:val="afc"/>
                <w:rFonts w:ascii="Times New Roman"/>
                <w:sz w:val="18"/>
                <w:szCs w:val="18"/>
              </w:rPr>
              <w:t>pay_amt</w:t>
            </w:r>
          </w:p>
        </w:tc>
        <w:tc>
          <w:tcPr>
            <w:tcW w:w="1418" w:type="dxa"/>
            <w:shd w:val="clear" w:color="auto" w:fill="auto"/>
          </w:tcPr>
          <w:p w:rsidR="00365808" w:rsidRDefault="004F564B" w:rsidP="00DB275A">
            <w:pPr>
              <w:ind w:firstLineChars="0" w:firstLine="0"/>
              <w:rPr>
                <w:rStyle w:val="afc"/>
                <w:rFonts w:ascii="Times New Roman"/>
                <w:sz w:val="18"/>
                <w:szCs w:val="18"/>
              </w:rPr>
            </w:pPr>
            <w:r>
              <w:rPr>
                <w:rStyle w:val="afc"/>
                <w:rFonts w:ascii="Times New Roman" w:hint="eastAsia"/>
                <w:sz w:val="18"/>
                <w:szCs w:val="18"/>
              </w:rPr>
              <w:t>应缴费额</w:t>
            </w:r>
          </w:p>
        </w:tc>
        <w:tc>
          <w:tcPr>
            <w:tcW w:w="708" w:type="dxa"/>
            <w:shd w:val="clear" w:color="auto" w:fill="auto"/>
          </w:tcPr>
          <w:p w:rsidR="00365808" w:rsidRDefault="00365808" w:rsidP="00DB275A">
            <w:pPr>
              <w:ind w:firstLineChars="0" w:firstLine="0"/>
              <w:rPr>
                <w:rStyle w:val="afc"/>
                <w:rFonts w:ascii="Times New Roman"/>
                <w:sz w:val="18"/>
                <w:szCs w:val="18"/>
              </w:rPr>
            </w:pPr>
            <w:r>
              <w:rPr>
                <w:rStyle w:val="afc"/>
                <w:rFonts w:ascii="Times New Roman" w:hint="eastAsia"/>
                <w:sz w:val="18"/>
                <w:szCs w:val="18"/>
              </w:rPr>
              <w:t>18.2</w:t>
            </w:r>
          </w:p>
        </w:tc>
        <w:tc>
          <w:tcPr>
            <w:tcW w:w="709" w:type="dxa"/>
            <w:shd w:val="clear" w:color="auto" w:fill="auto"/>
          </w:tcPr>
          <w:p w:rsidR="00365808" w:rsidRDefault="00365808" w:rsidP="00DB275A">
            <w:pPr>
              <w:ind w:firstLineChars="0" w:firstLine="0"/>
              <w:rPr>
                <w:rStyle w:val="afc"/>
                <w:rFonts w:ascii="Times New Roman"/>
                <w:sz w:val="18"/>
                <w:szCs w:val="18"/>
              </w:rPr>
            </w:pPr>
            <w:r>
              <w:rPr>
                <w:rStyle w:val="afc"/>
                <w:rFonts w:ascii="Times New Roman" w:hint="eastAsia"/>
                <w:sz w:val="18"/>
                <w:szCs w:val="18"/>
              </w:rPr>
              <w:t>S</w:t>
            </w:r>
          </w:p>
        </w:tc>
        <w:tc>
          <w:tcPr>
            <w:tcW w:w="567" w:type="dxa"/>
            <w:shd w:val="clear" w:color="auto" w:fill="auto"/>
          </w:tcPr>
          <w:p w:rsidR="00365808" w:rsidRDefault="00365808" w:rsidP="00DB275A">
            <w:pPr>
              <w:ind w:firstLineChars="0" w:firstLine="0"/>
              <w:rPr>
                <w:rStyle w:val="afc"/>
                <w:rFonts w:ascii="Times New Roman"/>
                <w:sz w:val="18"/>
                <w:szCs w:val="18"/>
              </w:rPr>
            </w:pPr>
            <w:r>
              <w:rPr>
                <w:rStyle w:val="afc"/>
                <w:rFonts w:ascii="Times New Roman" w:hint="eastAsia"/>
                <w:sz w:val="18"/>
                <w:szCs w:val="18"/>
              </w:rPr>
              <w:t>M</w:t>
            </w:r>
          </w:p>
        </w:tc>
        <w:tc>
          <w:tcPr>
            <w:tcW w:w="1701" w:type="dxa"/>
            <w:shd w:val="clear" w:color="auto" w:fill="auto"/>
            <w:vAlign w:val="center"/>
          </w:tcPr>
          <w:p w:rsidR="00365808" w:rsidRDefault="005D0650" w:rsidP="00DB275A">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176" w:type="dxa"/>
            <w:shd w:val="clear" w:color="auto" w:fill="auto"/>
          </w:tcPr>
          <w:p w:rsidR="00365808" w:rsidRPr="004A6D9D" w:rsidRDefault="00365808" w:rsidP="00DB275A">
            <w:pPr>
              <w:ind w:firstLineChars="0" w:firstLine="0"/>
              <w:rPr>
                <w:rStyle w:val="afc"/>
                <w:rFonts w:ascii="Times New Roman"/>
                <w:sz w:val="18"/>
                <w:szCs w:val="18"/>
              </w:rPr>
            </w:pPr>
          </w:p>
        </w:tc>
      </w:tr>
      <w:tr w:rsidR="00A95CD7" w:rsidRPr="00BE0356" w:rsidTr="00DB275A">
        <w:trPr>
          <w:jc w:val="center"/>
        </w:trPr>
        <w:tc>
          <w:tcPr>
            <w:tcW w:w="2793"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hint="eastAsia"/>
                <w:sz w:val="18"/>
                <w:szCs w:val="18"/>
              </w:rPr>
              <w:t>--effective_year_month</w:t>
            </w:r>
          </w:p>
        </w:tc>
        <w:tc>
          <w:tcPr>
            <w:tcW w:w="1418"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hint="eastAsia"/>
                <w:sz w:val="18"/>
              </w:rPr>
              <w:t>生效年月</w:t>
            </w:r>
          </w:p>
        </w:tc>
        <w:tc>
          <w:tcPr>
            <w:tcW w:w="708"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hint="eastAsia"/>
                <w:sz w:val="18"/>
                <w:szCs w:val="18"/>
              </w:rPr>
              <w:t>6</w:t>
            </w:r>
          </w:p>
        </w:tc>
        <w:tc>
          <w:tcPr>
            <w:tcW w:w="709"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hint="eastAsia"/>
                <w:sz w:val="18"/>
                <w:szCs w:val="18"/>
              </w:rPr>
              <w:t>S</w:t>
            </w:r>
          </w:p>
        </w:tc>
        <w:tc>
          <w:tcPr>
            <w:tcW w:w="567"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hint="eastAsia"/>
                <w:sz w:val="18"/>
                <w:szCs w:val="18"/>
              </w:rPr>
              <w:t>M</w:t>
            </w:r>
          </w:p>
        </w:tc>
        <w:tc>
          <w:tcPr>
            <w:tcW w:w="1701"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176" w:type="dxa"/>
            <w:shd w:val="clear" w:color="auto" w:fill="auto"/>
            <w:vAlign w:val="center"/>
          </w:tcPr>
          <w:p w:rsidR="00A95CD7" w:rsidRPr="004A6D9D" w:rsidRDefault="00A95CD7" w:rsidP="00DB275A">
            <w:pPr>
              <w:ind w:firstLineChars="0" w:firstLine="0"/>
              <w:rPr>
                <w:rStyle w:val="afc"/>
                <w:rFonts w:ascii="Times New Roman"/>
                <w:sz w:val="18"/>
                <w:szCs w:val="18"/>
              </w:rPr>
            </w:pPr>
          </w:p>
        </w:tc>
      </w:tr>
      <w:tr w:rsidR="00A95CD7" w:rsidRPr="00BE0356" w:rsidTr="00DB275A">
        <w:trPr>
          <w:jc w:val="center"/>
        </w:trPr>
        <w:tc>
          <w:tcPr>
            <w:tcW w:w="2793"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Pr>
                <w:rStyle w:val="afc"/>
                <w:rFonts w:ascii="Times New Roman" w:hint="eastAsia"/>
                <w:sz w:val="18"/>
              </w:rPr>
              <w:t>deal</w:t>
            </w:r>
            <w:r>
              <w:rPr>
                <w:rStyle w:val="afc"/>
                <w:rFonts w:ascii="Times New Roman"/>
                <w:sz w:val="18"/>
              </w:rPr>
              <w:t>_</w:t>
            </w:r>
            <w:r>
              <w:rPr>
                <w:rStyle w:val="afc"/>
                <w:rFonts w:ascii="Times New Roman" w:hint="eastAsia"/>
                <w:sz w:val="18"/>
              </w:rPr>
              <w:t>result</w:t>
            </w:r>
            <w:r w:rsidRPr="00716B39">
              <w:rPr>
                <w:rStyle w:val="afc"/>
                <w:rFonts w:ascii="Times New Roman"/>
                <w:sz w:val="18"/>
              </w:rPr>
              <w:t>_code</w:t>
            </w:r>
          </w:p>
        </w:tc>
        <w:tc>
          <w:tcPr>
            <w:tcW w:w="1418"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hint="eastAsia"/>
                <w:sz w:val="18"/>
              </w:rPr>
              <w:t>处理结果代码</w:t>
            </w:r>
          </w:p>
        </w:tc>
        <w:tc>
          <w:tcPr>
            <w:tcW w:w="708"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hint="eastAsia"/>
                <w:sz w:val="18"/>
                <w:szCs w:val="18"/>
              </w:rPr>
              <w:t>3</w:t>
            </w:r>
          </w:p>
        </w:tc>
        <w:tc>
          <w:tcPr>
            <w:tcW w:w="709"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hint="eastAsia"/>
                <w:sz w:val="18"/>
                <w:szCs w:val="18"/>
              </w:rPr>
              <w:t>S</w:t>
            </w:r>
          </w:p>
        </w:tc>
        <w:tc>
          <w:tcPr>
            <w:tcW w:w="567"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hint="eastAsia"/>
                <w:sz w:val="18"/>
                <w:szCs w:val="18"/>
              </w:rPr>
              <w:t>M</w:t>
            </w:r>
          </w:p>
        </w:tc>
        <w:tc>
          <w:tcPr>
            <w:tcW w:w="1701"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176" w:type="dxa"/>
            <w:shd w:val="clear" w:color="auto" w:fill="auto"/>
            <w:vAlign w:val="center"/>
          </w:tcPr>
          <w:p w:rsidR="00A95CD7" w:rsidRPr="004A6D9D" w:rsidRDefault="00A95CD7" w:rsidP="00DB275A">
            <w:pPr>
              <w:ind w:firstLineChars="0" w:firstLine="0"/>
              <w:rPr>
                <w:rStyle w:val="afc"/>
                <w:rFonts w:ascii="Times New Roman"/>
                <w:sz w:val="18"/>
                <w:szCs w:val="18"/>
              </w:rPr>
            </w:pPr>
          </w:p>
        </w:tc>
      </w:tr>
      <w:tr w:rsidR="00A95CD7" w:rsidRPr="00BE0356" w:rsidTr="00DB275A">
        <w:trPr>
          <w:jc w:val="center"/>
        </w:trPr>
        <w:tc>
          <w:tcPr>
            <w:tcW w:w="2793"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hint="eastAsia"/>
                <w:sz w:val="18"/>
                <w:szCs w:val="18"/>
              </w:rPr>
              <w:t>-</w:t>
            </w:r>
            <w:r w:rsidRPr="0086043F">
              <w:rPr>
                <w:rStyle w:val="afc"/>
                <w:rFonts w:ascii="Times New Roman"/>
                <w:sz w:val="18"/>
              </w:rPr>
              <w:t>-</w:t>
            </w:r>
            <w:r>
              <w:rPr>
                <w:rStyle w:val="afc"/>
                <w:rFonts w:ascii="Times New Roman" w:hint="eastAsia"/>
                <w:sz w:val="18"/>
              </w:rPr>
              <w:t>failure_reasons</w:t>
            </w:r>
          </w:p>
        </w:tc>
        <w:tc>
          <w:tcPr>
            <w:tcW w:w="1418"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hint="eastAsia"/>
                <w:sz w:val="18"/>
              </w:rPr>
              <w:t>失败原因</w:t>
            </w:r>
          </w:p>
        </w:tc>
        <w:tc>
          <w:tcPr>
            <w:tcW w:w="708" w:type="dxa"/>
            <w:shd w:val="clear" w:color="auto" w:fill="auto"/>
          </w:tcPr>
          <w:p w:rsidR="00A95CD7" w:rsidRDefault="00A95CD7" w:rsidP="00DB275A">
            <w:pPr>
              <w:ind w:firstLineChars="0" w:firstLine="0"/>
              <w:rPr>
                <w:rStyle w:val="afc"/>
                <w:rFonts w:ascii="Times New Roman"/>
                <w:sz w:val="18"/>
                <w:szCs w:val="18"/>
              </w:rPr>
            </w:pPr>
            <w:r>
              <w:rPr>
                <w:rStyle w:val="afc"/>
                <w:rFonts w:ascii="Times New Roman"/>
                <w:sz w:val="18"/>
                <w:szCs w:val="18"/>
              </w:rPr>
              <w:t>2</w:t>
            </w:r>
            <w:r>
              <w:rPr>
                <w:rStyle w:val="afc"/>
                <w:rFonts w:ascii="Times New Roman" w:hint="eastAsia"/>
                <w:sz w:val="18"/>
                <w:szCs w:val="18"/>
              </w:rPr>
              <w:t>55</w:t>
            </w:r>
          </w:p>
        </w:tc>
        <w:tc>
          <w:tcPr>
            <w:tcW w:w="709" w:type="dxa"/>
            <w:shd w:val="clear" w:color="auto" w:fill="auto"/>
          </w:tcPr>
          <w:p w:rsidR="00A95CD7" w:rsidRDefault="00A95CD7" w:rsidP="00DB275A">
            <w:pPr>
              <w:ind w:firstLineChars="0" w:firstLine="0"/>
              <w:rPr>
                <w:rStyle w:val="afc"/>
                <w:rFonts w:ascii="Times New Roman"/>
                <w:sz w:val="18"/>
                <w:szCs w:val="18"/>
              </w:rPr>
            </w:pPr>
            <w:r>
              <w:rPr>
                <w:rStyle w:val="afc"/>
                <w:rFonts w:ascii="Times New Roman" w:hint="eastAsia"/>
                <w:sz w:val="18"/>
                <w:szCs w:val="18"/>
              </w:rPr>
              <w:t>S</w:t>
            </w:r>
          </w:p>
        </w:tc>
        <w:tc>
          <w:tcPr>
            <w:tcW w:w="567" w:type="dxa"/>
            <w:shd w:val="clear" w:color="auto" w:fill="auto"/>
          </w:tcPr>
          <w:p w:rsidR="00A95CD7" w:rsidRDefault="00A95CD7" w:rsidP="00DB275A">
            <w:pPr>
              <w:ind w:firstLineChars="0" w:firstLine="0"/>
              <w:rPr>
                <w:rStyle w:val="afc"/>
                <w:rFonts w:ascii="Times New Roman"/>
                <w:sz w:val="18"/>
                <w:szCs w:val="18"/>
              </w:rPr>
            </w:pPr>
            <w:r>
              <w:rPr>
                <w:rStyle w:val="afc"/>
                <w:rFonts w:ascii="Times New Roman" w:hint="eastAsia"/>
                <w:sz w:val="18"/>
                <w:szCs w:val="18"/>
              </w:rPr>
              <w:t>M</w:t>
            </w:r>
          </w:p>
        </w:tc>
        <w:tc>
          <w:tcPr>
            <w:tcW w:w="1701" w:type="dxa"/>
            <w:shd w:val="clear" w:color="auto" w:fill="auto"/>
            <w:vAlign w:val="center"/>
          </w:tcPr>
          <w:p w:rsidR="00A95CD7" w:rsidRDefault="00A95CD7" w:rsidP="00DB275A">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176" w:type="dxa"/>
            <w:shd w:val="clear" w:color="auto" w:fill="auto"/>
            <w:vAlign w:val="center"/>
          </w:tcPr>
          <w:p w:rsidR="00A95CD7" w:rsidRPr="004A6D9D" w:rsidRDefault="00A95CD7" w:rsidP="00DB275A">
            <w:pPr>
              <w:ind w:firstLineChars="0" w:firstLine="0"/>
              <w:rPr>
                <w:rStyle w:val="afc"/>
                <w:rFonts w:ascii="Times New Roman"/>
                <w:sz w:val="18"/>
                <w:szCs w:val="18"/>
              </w:rPr>
            </w:pPr>
          </w:p>
        </w:tc>
      </w:tr>
    </w:tbl>
    <w:p w:rsidR="006A03AB" w:rsidRPr="006A03AB" w:rsidRDefault="006A03AB" w:rsidP="006A03AB">
      <w:pPr>
        <w:ind w:firstLine="480"/>
      </w:pPr>
    </w:p>
    <w:p w:rsidR="006A03AB" w:rsidRDefault="006A03AB" w:rsidP="00DB275A">
      <w:pPr>
        <w:pStyle w:val="21"/>
      </w:pPr>
      <w:r>
        <w:rPr>
          <w:rFonts w:hint="eastAsia"/>
        </w:rPr>
        <w:t>3.32</w:t>
      </w:r>
      <w:r w:rsidR="00CF0220">
        <w:rPr>
          <w:rFonts w:hint="eastAsia"/>
        </w:rPr>
        <w:t>个人银行缴费参保查询（姓名非必输）</w:t>
      </w:r>
    </w:p>
    <w:p w:rsidR="00CF0220" w:rsidRDefault="00082381" w:rsidP="00DB275A">
      <w:pPr>
        <w:pStyle w:val="3"/>
        <w:numPr>
          <w:ilvl w:val="0"/>
          <w:numId w:val="0"/>
        </w:numPr>
        <w:ind w:left="720" w:hanging="720"/>
      </w:pPr>
      <w:r>
        <w:rPr>
          <w:rFonts w:hint="eastAsia"/>
        </w:rPr>
        <w:t xml:space="preserve">3.32.1 </w:t>
      </w:r>
      <w:r w:rsidR="00D8769D">
        <w:rPr>
          <w:rFonts w:hint="eastAsia"/>
        </w:rPr>
        <w:t>个人银行缴费参保查询（姓名非必输）（oBOW712741）</w:t>
      </w:r>
    </w:p>
    <w:p w:rsidR="0073079D" w:rsidRDefault="0073079D" w:rsidP="0073079D">
      <w:pPr>
        <w:ind w:firstLine="480"/>
      </w:pPr>
      <w:r>
        <w:rPr>
          <w:rFonts w:hint="eastAsia"/>
        </w:rPr>
        <w:t>系统标识：</w:t>
      </w:r>
      <w:r>
        <w:t>OBOW</w:t>
      </w:r>
    </w:p>
    <w:p w:rsidR="009F79CA" w:rsidRPr="0073079D" w:rsidRDefault="0073079D" w:rsidP="0073079D">
      <w:pPr>
        <w:ind w:firstLine="480"/>
      </w:pPr>
      <w:r>
        <w:rPr>
          <w:rFonts w:hint="eastAsia"/>
        </w:rPr>
        <w:t>交易码：</w:t>
      </w:r>
      <w:r>
        <w:t>7127</w:t>
      </w:r>
      <w:r>
        <w:rPr>
          <w:rFonts w:hint="eastAsia"/>
        </w:rPr>
        <w:t>41</w:t>
      </w:r>
    </w:p>
    <w:p w:rsidR="009F79CA" w:rsidRDefault="00082381" w:rsidP="00DB275A">
      <w:pPr>
        <w:pStyle w:val="3"/>
        <w:numPr>
          <w:ilvl w:val="0"/>
          <w:numId w:val="0"/>
        </w:numPr>
        <w:ind w:left="720" w:hanging="720"/>
      </w:pPr>
      <w:r>
        <w:rPr>
          <w:rFonts w:hint="eastAsia"/>
        </w:rPr>
        <w:t xml:space="preserve">3.32.2 </w:t>
      </w:r>
      <w:r w:rsidR="009F79CA">
        <w:rPr>
          <w:rFonts w:hint="eastAsia"/>
        </w:rPr>
        <w:t>业务功能</w:t>
      </w:r>
    </w:p>
    <w:p w:rsidR="009F79CA" w:rsidRPr="00A2488F" w:rsidRDefault="00A2488F" w:rsidP="00F75233">
      <w:pPr>
        <w:ind w:firstLine="480"/>
      </w:pPr>
      <w:r>
        <w:rPr>
          <w:rFonts w:hint="eastAsia"/>
        </w:rPr>
        <w:t>实现</w:t>
      </w:r>
      <w:r w:rsidRPr="0037345D">
        <w:rPr>
          <w:rFonts w:ascii="Times New Roman" w:hAnsi="Times New Roman" w:hint="eastAsia"/>
        </w:rPr>
        <w:t>查询自然人的参保缴费信息</w:t>
      </w:r>
      <w:r>
        <w:rPr>
          <w:rFonts w:hint="eastAsia"/>
        </w:rPr>
        <w:t>的</w:t>
      </w:r>
      <w:r>
        <w:t>功能。</w:t>
      </w:r>
    </w:p>
    <w:p w:rsidR="009F79CA" w:rsidRDefault="00082381" w:rsidP="00DB275A">
      <w:pPr>
        <w:pStyle w:val="3"/>
        <w:numPr>
          <w:ilvl w:val="0"/>
          <w:numId w:val="0"/>
        </w:numPr>
        <w:ind w:left="720" w:hanging="720"/>
      </w:pPr>
      <w:r>
        <w:rPr>
          <w:rFonts w:hint="eastAsia"/>
        </w:rPr>
        <w:lastRenderedPageBreak/>
        <w:t xml:space="preserve">3.32.3 </w:t>
      </w:r>
      <w:r w:rsidR="009F79CA">
        <w:rPr>
          <w:rFonts w:hint="eastAsia"/>
        </w:rPr>
        <w:t>请求报文</w:t>
      </w:r>
    </w:p>
    <w:p w:rsidR="0047786F" w:rsidRPr="00ED5D84" w:rsidRDefault="0047786F" w:rsidP="0047786F">
      <w:pPr>
        <w:ind w:firstLine="480"/>
        <w:rPr>
          <w:rStyle w:val="afc"/>
        </w:rPr>
      </w:pPr>
      <w:r w:rsidRPr="00ED5D84">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ED5D84">
        <w:rPr>
          <w:rStyle w:val="afc"/>
          <w:rFonts w:hint="eastAsia"/>
        </w:rPr>
        <w:t>/</w:t>
      </w:r>
      <w:r>
        <w:rPr>
          <w:rStyle w:val="afc"/>
          <w:rFonts w:hint="eastAsia"/>
        </w:rPr>
        <w:t>body/</w:t>
      </w:r>
      <w:r w:rsidRPr="00C2789D">
        <w:rPr>
          <w:rStyle w:val="afc"/>
          <w:rFonts w:hint="eastAsia"/>
        </w:rPr>
        <w:t>request/</w:t>
      </w:r>
      <w:r w:rsidRPr="00B0614D">
        <w:rPr>
          <w:rStyle w:val="afc"/>
        </w:rPr>
        <w:t>xfaceTradeDTO</w:t>
      </w:r>
      <w:r>
        <w:rPr>
          <w:rStyle w:val="afc"/>
          <w:rFonts w:hint="eastAsia"/>
        </w:rPr>
        <w:t>/</w:t>
      </w:r>
      <w:r>
        <w:rPr>
          <w:rStyle w:val="afc"/>
        </w:rPr>
        <w:t>oBOW7127</w:t>
      </w:r>
      <w:r w:rsidR="00C86DC7">
        <w:rPr>
          <w:rStyle w:val="afc"/>
          <w:rFonts w:hint="eastAsia"/>
        </w:rPr>
        <w:t>41</w:t>
      </w:r>
      <w:r>
        <w:rPr>
          <w:rStyle w:val="afc"/>
        </w:rPr>
        <w:t>DTO</w:t>
      </w:r>
    </w:p>
    <w:p w:rsidR="0047786F" w:rsidRDefault="0047786F" w:rsidP="0047786F">
      <w:pPr>
        <w:pStyle w:val="ac"/>
      </w:pPr>
      <w:r>
        <w:t xml:space="preserve">表 </w:t>
      </w:r>
      <w:fldSimple w:instr=" STYLEREF 1 \s ">
        <w:r>
          <w:rPr>
            <w:noProof/>
          </w:rPr>
          <w:t>3</w:t>
        </w:r>
      </w:fldSimple>
      <w:r>
        <w:t>.</w:t>
      </w:r>
      <w:r w:rsidR="00045812">
        <w:rPr>
          <w:rFonts w:hint="eastAsia"/>
        </w:rPr>
        <w:t>6</w:t>
      </w:r>
      <w:fldSimple w:instr=" SEQ 表 \* ARABIC \s 1 ">
        <w:r>
          <w:rPr>
            <w:noProof/>
          </w:rPr>
          <w:t>1</w:t>
        </w:r>
      </w:fldSimple>
      <w:r>
        <w:rPr>
          <w:rFonts w:hint="eastAsia"/>
        </w:rPr>
        <w:t>个人银行</w:t>
      </w:r>
      <w:r>
        <w:t>缴费参保查询</w:t>
      </w:r>
      <w:r w:rsidR="00B16092">
        <w:rPr>
          <w:rFonts w:hint="eastAsia"/>
        </w:rPr>
        <w:t>（姓名非必输）</w:t>
      </w:r>
      <w:r>
        <w:rPr>
          <w:rFonts w:hint="eastAsia"/>
        </w:rPr>
        <w:t>请求</w:t>
      </w:r>
      <w:r>
        <w:t>报文</w:t>
      </w:r>
    </w:p>
    <w:tbl>
      <w:tblPr>
        <w:tblStyle w:val="af4"/>
        <w:tblW w:w="9072" w:type="dxa"/>
        <w:jc w:val="center"/>
        <w:tblLayout w:type="fixed"/>
        <w:tblLook w:val="04A0"/>
      </w:tblPr>
      <w:tblGrid>
        <w:gridCol w:w="2122"/>
        <w:gridCol w:w="1876"/>
        <w:gridCol w:w="743"/>
        <w:gridCol w:w="743"/>
        <w:gridCol w:w="743"/>
        <w:gridCol w:w="903"/>
        <w:gridCol w:w="1942"/>
      </w:tblGrid>
      <w:tr w:rsidR="0047786F" w:rsidRPr="00BE0356" w:rsidTr="00DB275A">
        <w:trPr>
          <w:jc w:val="center"/>
        </w:trPr>
        <w:tc>
          <w:tcPr>
            <w:tcW w:w="2122" w:type="dxa"/>
            <w:shd w:val="clear" w:color="auto" w:fill="5B9BD5" w:themeFill="accent1"/>
            <w:vAlign w:val="center"/>
          </w:tcPr>
          <w:p w:rsidR="0047786F" w:rsidRPr="00BE0356" w:rsidRDefault="0047786F"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876" w:type="dxa"/>
            <w:shd w:val="clear" w:color="auto" w:fill="5B9BD5" w:themeFill="accent1"/>
            <w:vAlign w:val="center"/>
          </w:tcPr>
          <w:p w:rsidR="0047786F" w:rsidRPr="00BE0356" w:rsidRDefault="0047786F"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43" w:type="dxa"/>
            <w:shd w:val="clear" w:color="auto" w:fill="5B9BD5" w:themeFill="accent1"/>
            <w:vAlign w:val="center"/>
          </w:tcPr>
          <w:p w:rsidR="0047786F" w:rsidRPr="00BE0356" w:rsidRDefault="0047786F"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43" w:type="dxa"/>
            <w:shd w:val="clear" w:color="auto" w:fill="5B9BD5" w:themeFill="accent1"/>
            <w:vAlign w:val="center"/>
          </w:tcPr>
          <w:p w:rsidR="0047786F" w:rsidRPr="00BE0356" w:rsidRDefault="0047786F"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43" w:type="dxa"/>
            <w:shd w:val="clear" w:color="auto" w:fill="5B9BD5" w:themeFill="accent1"/>
            <w:vAlign w:val="center"/>
          </w:tcPr>
          <w:p w:rsidR="0047786F" w:rsidRPr="00BE0356" w:rsidRDefault="0047786F"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903" w:type="dxa"/>
            <w:shd w:val="clear" w:color="auto" w:fill="5B9BD5" w:themeFill="accent1"/>
            <w:vAlign w:val="center"/>
          </w:tcPr>
          <w:p w:rsidR="0047786F" w:rsidRPr="00BE0356" w:rsidRDefault="0047786F"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942" w:type="dxa"/>
            <w:shd w:val="clear" w:color="auto" w:fill="5B9BD5" w:themeFill="accent1"/>
            <w:vAlign w:val="center"/>
          </w:tcPr>
          <w:p w:rsidR="0047786F" w:rsidRPr="00BE0356" w:rsidRDefault="0047786F"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47786F" w:rsidRPr="00F95887" w:rsidTr="00DB275A">
        <w:trPr>
          <w:jc w:val="center"/>
        </w:trPr>
        <w:tc>
          <w:tcPr>
            <w:tcW w:w="2122" w:type="dxa"/>
            <w:vAlign w:val="center"/>
          </w:tcPr>
          <w:p w:rsidR="0047786F" w:rsidRPr="00631CD2" w:rsidRDefault="0047786F" w:rsidP="00DB275A">
            <w:pPr>
              <w:ind w:firstLineChars="0" w:firstLine="0"/>
              <w:rPr>
                <w:rStyle w:val="afc"/>
                <w:rFonts w:ascii="Times New Roman"/>
                <w:sz w:val="18"/>
                <w:szCs w:val="18"/>
              </w:rPr>
            </w:pPr>
            <w:r w:rsidRPr="00787BD6">
              <w:rPr>
                <w:rStyle w:val="afc"/>
                <w:rFonts w:ascii="Times New Roman"/>
                <w:sz w:val="18"/>
                <w:szCs w:val="18"/>
              </w:rPr>
              <w:t>middHead</w:t>
            </w:r>
          </w:p>
        </w:tc>
        <w:tc>
          <w:tcPr>
            <w:tcW w:w="1876" w:type="dxa"/>
            <w:vAlign w:val="center"/>
          </w:tcPr>
          <w:p w:rsidR="0047786F" w:rsidRPr="00631CD2" w:rsidRDefault="0047786F" w:rsidP="00DB275A">
            <w:pPr>
              <w:ind w:firstLineChars="0" w:firstLine="0"/>
              <w:rPr>
                <w:rStyle w:val="afc"/>
                <w:rFonts w:ascii="Times New Roman"/>
                <w:sz w:val="18"/>
                <w:szCs w:val="18"/>
              </w:rPr>
            </w:pPr>
            <w:r>
              <w:rPr>
                <w:rStyle w:val="afc"/>
                <w:rFonts w:ascii="Times New Roman" w:hint="eastAsia"/>
                <w:sz w:val="18"/>
                <w:szCs w:val="18"/>
              </w:rPr>
              <w:t>报文</w:t>
            </w:r>
            <w:r>
              <w:rPr>
                <w:rStyle w:val="afc"/>
                <w:rFonts w:ascii="Times New Roman"/>
                <w:sz w:val="18"/>
                <w:szCs w:val="18"/>
              </w:rPr>
              <w:t>头结点</w:t>
            </w:r>
          </w:p>
        </w:tc>
        <w:tc>
          <w:tcPr>
            <w:tcW w:w="743" w:type="dxa"/>
            <w:vAlign w:val="center"/>
          </w:tcPr>
          <w:p w:rsidR="0047786F" w:rsidRPr="00631CD2" w:rsidRDefault="0047786F" w:rsidP="00DB275A">
            <w:pPr>
              <w:ind w:firstLineChars="0" w:firstLine="0"/>
              <w:rPr>
                <w:rStyle w:val="afc"/>
                <w:rFonts w:ascii="Times New Roman"/>
                <w:sz w:val="18"/>
                <w:szCs w:val="18"/>
              </w:rPr>
            </w:pPr>
          </w:p>
        </w:tc>
        <w:tc>
          <w:tcPr>
            <w:tcW w:w="743" w:type="dxa"/>
            <w:vAlign w:val="center"/>
          </w:tcPr>
          <w:p w:rsidR="0047786F" w:rsidRPr="00631CD2" w:rsidRDefault="0047786F" w:rsidP="00DB275A">
            <w:pPr>
              <w:ind w:firstLineChars="0" w:firstLine="0"/>
              <w:rPr>
                <w:rStyle w:val="afc"/>
                <w:rFonts w:ascii="Times New Roman"/>
                <w:sz w:val="18"/>
                <w:szCs w:val="18"/>
              </w:rPr>
            </w:pPr>
          </w:p>
        </w:tc>
        <w:tc>
          <w:tcPr>
            <w:tcW w:w="743" w:type="dxa"/>
            <w:vAlign w:val="center"/>
          </w:tcPr>
          <w:p w:rsidR="0047786F" w:rsidRPr="00631CD2" w:rsidRDefault="0047786F" w:rsidP="00DB275A">
            <w:pPr>
              <w:ind w:firstLineChars="0" w:firstLine="0"/>
              <w:rPr>
                <w:rStyle w:val="afc"/>
                <w:rFonts w:ascii="Times New Roman"/>
                <w:sz w:val="18"/>
                <w:szCs w:val="18"/>
              </w:rPr>
            </w:pPr>
          </w:p>
        </w:tc>
        <w:tc>
          <w:tcPr>
            <w:tcW w:w="903" w:type="dxa"/>
            <w:vAlign w:val="center"/>
          </w:tcPr>
          <w:p w:rsidR="0047786F" w:rsidRPr="00631CD2" w:rsidRDefault="0047786F" w:rsidP="00DB275A">
            <w:pPr>
              <w:ind w:firstLineChars="0" w:firstLine="0"/>
              <w:rPr>
                <w:rStyle w:val="afc"/>
                <w:rFonts w:ascii="Times New Roman"/>
                <w:sz w:val="18"/>
                <w:szCs w:val="18"/>
              </w:rPr>
            </w:pPr>
          </w:p>
        </w:tc>
        <w:tc>
          <w:tcPr>
            <w:tcW w:w="1942" w:type="dxa"/>
            <w:vAlign w:val="center"/>
          </w:tcPr>
          <w:p w:rsidR="0047786F" w:rsidRPr="00631CD2" w:rsidRDefault="0047786F" w:rsidP="00DB275A">
            <w:pPr>
              <w:ind w:firstLineChars="0" w:firstLine="0"/>
              <w:rPr>
                <w:rStyle w:val="afc"/>
                <w:rFonts w:ascii="Times New Roman"/>
                <w:sz w:val="18"/>
                <w:szCs w:val="18"/>
              </w:rPr>
            </w:pPr>
          </w:p>
        </w:tc>
      </w:tr>
      <w:tr w:rsidR="0047786F" w:rsidRPr="00F95887" w:rsidTr="00DB275A">
        <w:trPr>
          <w:jc w:val="center"/>
        </w:trPr>
        <w:tc>
          <w:tcPr>
            <w:tcW w:w="2122" w:type="dxa"/>
            <w:vAlign w:val="center"/>
          </w:tcPr>
          <w:p w:rsidR="0047786F" w:rsidRPr="00631CD2" w:rsidRDefault="0047786F" w:rsidP="00DB275A">
            <w:pPr>
              <w:ind w:firstLineChars="0" w:firstLine="0"/>
              <w:rPr>
                <w:rStyle w:val="afc"/>
                <w:rFonts w:ascii="Times New Roman"/>
                <w:sz w:val="18"/>
                <w:szCs w:val="18"/>
              </w:rPr>
            </w:pPr>
            <w:r>
              <w:rPr>
                <w:rStyle w:val="afc"/>
                <w:rFonts w:ascii="Times New Roman"/>
                <w:sz w:val="18"/>
                <w:szCs w:val="18"/>
              </w:rPr>
              <w:t>--</w:t>
            </w:r>
            <w:r w:rsidRPr="00966377">
              <w:rPr>
                <w:rStyle w:val="afc"/>
                <w:rFonts w:ascii="Times New Roman"/>
                <w:sz w:val="18"/>
                <w:szCs w:val="18"/>
              </w:rPr>
              <w:t>wdmc</w:t>
            </w:r>
          </w:p>
        </w:tc>
        <w:tc>
          <w:tcPr>
            <w:tcW w:w="1876" w:type="dxa"/>
            <w:vAlign w:val="center"/>
          </w:tcPr>
          <w:p w:rsidR="0047786F" w:rsidRPr="00631CD2" w:rsidRDefault="0047786F" w:rsidP="00DB275A">
            <w:pPr>
              <w:ind w:firstLineChars="0" w:firstLine="0"/>
              <w:rPr>
                <w:rStyle w:val="afc"/>
                <w:rFonts w:ascii="Times New Roman"/>
                <w:sz w:val="18"/>
                <w:szCs w:val="18"/>
              </w:rPr>
            </w:pPr>
            <w:r>
              <w:rPr>
                <w:rStyle w:val="afc"/>
                <w:rFonts w:ascii="Times New Roman" w:hint="eastAsia"/>
                <w:sz w:val="18"/>
                <w:szCs w:val="18"/>
              </w:rPr>
              <w:t>网点</w:t>
            </w:r>
            <w:r>
              <w:rPr>
                <w:rStyle w:val="afc"/>
                <w:rFonts w:ascii="Times New Roman"/>
                <w:sz w:val="18"/>
                <w:szCs w:val="18"/>
              </w:rPr>
              <w:t>名称</w:t>
            </w:r>
          </w:p>
        </w:tc>
        <w:tc>
          <w:tcPr>
            <w:tcW w:w="743" w:type="dxa"/>
            <w:vAlign w:val="center"/>
          </w:tcPr>
          <w:p w:rsidR="0047786F" w:rsidRPr="00631CD2" w:rsidRDefault="0047786F" w:rsidP="00DB275A">
            <w:pPr>
              <w:ind w:firstLineChars="0" w:firstLine="0"/>
              <w:rPr>
                <w:rStyle w:val="afc"/>
                <w:rFonts w:ascii="Times New Roman"/>
                <w:sz w:val="18"/>
                <w:szCs w:val="18"/>
              </w:rPr>
            </w:pPr>
            <w:r>
              <w:rPr>
                <w:rStyle w:val="afc"/>
                <w:rFonts w:ascii="Times New Roman"/>
                <w:sz w:val="18"/>
                <w:szCs w:val="18"/>
              </w:rPr>
              <w:t>120</w:t>
            </w:r>
          </w:p>
        </w:tc>
        <w:tc>
          <w:tcPr>
            <w:tcW w:w="743" w:type="dxa"/>
            <w:vAlign w:val="center"/>
          </w:tcPr>
          <w:p w:rsidR="0047786F" w:rsidRPr="00631CD2" w:rsidRDefault="0047786F" w:rsidP="00DB275A">
            <w:pPr>
              <w:ind w:firstLineChars="0" w:firstLine="0"/>
              <w:rPr>
                <w:rStyle w:val="afc"/>
                <w:rFonts w:ascii="Times New Roman"/>
                <w:sz w:val="18"/>
                <w:szCs w:val="18"/>
              </w:rPr>
            </w:pPr>
            <w:r w:rsidRPr="00336A89">
              <w:rPr>
                <w:rStyle w:val="afc"/>
                <w:rFonts w:ascii="Times New Roman"/>
                <w:sz w:val="18"/>
                <w:szCs w:val="18"/>
              </w:rPr>
              <w:t>S</w:t>
            </w:r>
          </w:p>
        </w:tc>
        <w:tc>
          <w:tcPr>
            <w:tcW w:w="743" w:type="dxa"/>
            <w:vAlign w:val="center"/>
          </w:tcPr>
          <w:p w:rsidR="0047786F" w:rsidRPr="00631CD2" w:rsidRDefault="0047786F" w:rsidP="00DB275A">
            <w:pPr>
              <w:ind w:firstLineChars="0" w:firstLine="0"/>
              <w:rPr>
                <w:rStyle w:val="afc"/>
                <w:rFonts w:ascii="Times New Roman"/>
                <w:sz w:val="18"/>
                <w:szCs w:val="18"/>
              </w:rPr>
            </w:pPr>
            <w:r>
              <w:rPr>
                <w:rStyle w:val="afc"/>
                <w:rFonts w:ascii="Times New Roman"/>
                <w:sz w:val="18"/>
                <w:szCs w:val="18"/>
              </w:rPr>
              <w:t>O</w:t>
            </w:r>
          </w:p>
        </w:tc>
        <w:tc>
          <w:tcPr>
            <w:tcW w:w="903" w:type="dxa"/>
            <w:vAlign w:val="center"/>
          </w:tcPr>
          <w:p w:rsidR="0047786F" w:rsidRPr="00631CD2" w:rsidRDefault="0047786F" w:rsidP="00DB275A">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47786F" w:rsidRPr="00631CD2" w:rsidRDefault="0047786F" w:rsidP="00DB275A">
            <w:pPr>
              <w:ind w:firstLineChars="0" w:firstLine="0"/>
              <w:rPr>
                <w:rStyle w:val="afc"/>
                <w:rFonts w:ascii="Times New Roman"/>
                <w:sz w:val="18"/>
                <w:szCs w:val="18"/>
              </w:rPr>
            </w:pPr>
          </w:p>
        </w:tc>
      </w:tr>
      <w:tr w:rsidR="0047786F" w:rsidRPr="00F95887" w:rsidTr="00DB275A">
        <w:trPr>
          <w:jc w:val="center"/>
        </w:trPr>
        <w:tc>
          <w:tcPr>
            <w:tcW w:w="2122" w:type="dxa"/>
            <w:vAlign w:val="center"/>
          </w:tcPr>
          <w:p w:rsidR="0047786F" w:rsidRPr="00631CD2" w:rsidRDefault="0047786F" w:rsidP="00DB275A">
            <w:pPr>
              <w:ind w:firstLineChars="0" w:firstLine="0"/>
              <w:rPr>
                <w:rStyle w:val="afc"/>
                <w:rFonts w:ascii="Times New Roman"/>
                <w:sz w:val="18"/>
                <w:szCs w:val="18"/>
              </w:rPr>
            </w:pPr>
            <w:r>
              <w:rPr>
                <w:rStyle w:val="afc"/>
                <w:rFonts w:ascii="Times New Roman"/>
                <w:sz w:val="18"/>
                <w:szCs w:val="18"/>
              </w:rPr>
              <w:t>--</w:t>
            </w:r>
            <w:r w:rsidRPr="00966377">
              <w:rPr>
                <w:rStyle w:val="afc"/>
                <w:rFonts w:ascii="Times New Roman"/>
                <w:sz w:val="18"/>
                <w:szCs w:val="18"/>
              </w:rPr>
              <w:t>yybs</w:t>
            </w:r>
          </w:p>
        </w:tc>
        <w:tc>
          <w:tcPr>
            <w:tcW w:w="1876" w:type="dxa"/>
            <w:vAlign w:val="center"/>
          </w:tcPr>
          <w:p w:rsidR="0047786F" w:rsidRPr="00631CD2" w:rsidRDefault="0047786F" w:rsidP="00DB275A">
            <w:pPr>
              <w:ind w:firstLineChars="0" w:firstLine="0"/>
              <w:rPr>
                <w:rStyle w:val="afc"/>
                <w:rFonts w:ascii="Times New Roman"/>
                <w:sz w:val="18"/>
                <w:szCs w:val="18"/>
              </w:rPr>
            </w:pPr>
            <w:r>
              <w:rPr>
                <w:rStyle w:val="afc"/>
                <w:rFonts w:ascii="Times New Roman" w:hint="eastAsia"/>
                <w:sz w:val="18"/>
                <w:szCs w:val="18"/>
              </w:rPr>
              <w:t>应用</w:t>
            </w:r>
            <w:r>
              <w:rPr>
                <w:rStyle w:val="afc"/>
                <w:rFonts w:ascii="Times New Roman"/>
                <w:sz w:val="18"/>
                <w:szCs w:val="18"/>
              </w:rPr>
              <w:t>标示</w:t>
            </w:r>
          </w:p>
        </w:tc>
        <w:tc>
          <w:tcPr>
            <w:tcW w:w="743" w:type="dxa"/>
            <w:vAlign w:val="center"/>
          </w:tcPr>
          <w:p w:rsidR="0047786F" w:rsidRPr="00631CD2" w:rsidRDefault="0047786F" w:rsidP="00DB275A">
            <w:pPr>
              <w:ind w:firstLineChars="0" w:firstLine="0"/>
              <w:rPr>
                <w:rStyle w:val="afc"/>
                <w:rFonts w:ascii="Times New Roman"/>
                <w:sz w:val="18"/>
                <w:szCs w:val="18"/>
              </w:rPr>
            </w:pPr>
            <w:r>
              <w:rPr>
                <w:rStyle w:val="afc"/>
                <w:rFonts w:ascii="Times New Roman"/>
                <w:sz w:val="18"/>
                <w:szCs w:val="18"/>
              </w:rPr>
              <w:t>3</w:t>
            </w:r>
          </w:p>
        </w:tc>
        <w:tc>
          <w:tcPr>
            <w:tcW w:w="743" w:type="dxa"/>
            <w:vAlign w:val="center"/>
          </w:tcPr>
          <w:p w:rsidR="0047786F" w:rsidRPr="00631CD2" w:rsidRDefault="0047786F" w:rsidP="00DB275A">
            <w:pPr>
              <w:ind w:firstLineChars="0" w:firstLine="0"/>
              <w:rPr>
                <w:rStyle w:val="afc"/>
                <w:rFonts w:ascii="Times New Roman"/>
                <w:sz w:val="18"/>
                <w:szCs w:val="18"/>
              </w:rPr>
            </w:pPr>
            <w:r w:rsidRPr="00336A89">
              <w:rPr>
                <w:rStyle w:val="afc"/>
                <w:rFonts w:ascii="Times New Roman"/>
                <w:sz w:val="18"/>
                <w:szCs w:val="18"/>
              </w:rPr>
              <w:t>S</w:t>
            </w:r>
          </w:p>
        </w:tc>
        <w:tc>
          <w:tcPr>
            <w:tcW w:w="743" w:type="dxa"/>
            <w:vAlign w:val="center"/>
          </w:tcPr>
          <w:p w:rsidR="0047786F" w:rsidRPr="00631CD2" w:rsidRDefault="0047786F" w:rsidP="00DB275A">
            <w:pPr>
              <w:ind w:firstLineChars="0" w:firstLine="0"/>
              <w:rPr>
                <w:rStyle w:val="afc"/>
                <w:rFonts w:ascii="Times New Roman"/>
                <w:sz w:val="18"/>
                <w:szCs w:val="18"/>
              </w:rPr>
            </w:pPr>
            <w:r w:rsidRPr="00336A89">
              <w:rPr>
                <w:rStyle w:val="afc"/>
                <w:rFonts w:ascii="Times New Roman"/>
                <w:sz w:val="18"/>
                <w:szCs w:val="18"/>
              </w:rPr>
              <w:t>M</w:t>
            </w:r>
          </w:p>
        </w:tc>
        <w:tc>
          <w:tcPr>
            <w:tcW w:w="903" w:type="dxa"/>
            <w:vAlign w:val="center"/>
          </w:tcPr>
          <w:p w:rsidR="0047786F" w:rsidRPr="00631CD2" w:rsidRDefault="0047786F" w:rsidP="00DB275A">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47786F" w:rsidRPr="00631CD2" w:rsidRDefault="0047786F" w:rsidP="00DB275A">
            <w:pPr>
              <w:ind w:firstLineChars="0" w:firstLine="0"/>
              <w:rPr>
                <w:rStyle w:val="afc"/>
                <w:rFonts w:ascii="Times New Roman"/>
                <w:sz w:val="18"/>
                <w:szCs w:val="18"/>
              </w:rPr>
            </w:pPr>
            <w:r>
              <w:rPr>
                <w:rStyle w:val="afc"/>
                <w:rFonts w:ascii="Times New Roman" w:hint="eastAsia"/>
                <w:sz w:val="18"/>
                <w:szCs w:val="18"/>
              </w:rPr>
              <w:t>003</w:t>
            </w:r>
            <w:r>
              <w:rPr>
                <w:rStyle w:val="afc"/>
                <w:rFonts w:ascii="Times New Roman"/>
                <w:sz w:val="18"/>
                <w:szCs w:val="18"/>
              </w:rPr>
              <w:t>-</w:t>
            </w:r>
            <w:r>
              <w:rPr>
                <w:rStyle w:val="afc"/>
                <w:rFonts w:ascii="Times New Roman"/>
                <w:sz w:val="18"/>
                <w:szCs w:val="18"/>
              </w:rPr>
              <w:t>代收付应用</w:t>
            </w:r>
          </w:p>
        </w:tc>
      </w:tr>
      <w:tr w:rsidR="0047786F" w:rsidRPr="00F95887" w:rsidTr="00DB275A">
        <w:trPr>
          <w:jc w:val="center"/>
        </w:trPr>
        <w:tc>
          <w:tcPr>
            <w:tcW w:w="2122" w:type="dxa"/>
            <w:vAlign w:val="center"/>
          </w:tcPr>
          <w:p w:rsidR="0047786F" w:rsidRPr="00631CD2" w:rsidRDefault="0047786F" w:rsidP="00DB275A">
            <w:pPr>
              <w:ind w:firstLineChars="0" w:firstLine="0"/>
              <w:rPr>
                <w:rStyle w:val="afc"/>
                <w:rFonts w:ascii="Times New Roman"/>
                <w:sz w:val="18"/>
                <w:szCs w:val="18"/>
              </w:rPr>
            </w:pPr>
            <w:r>
              <w:rPr>
                <w:rStyle w:val="afc"/>
                <w:rFonts w:ascii="Times New Roman"/>
                <w:sz w:val="18"/>
                <w:szCs w:val="18"/>
              </w:rPr>
              <w:t>--</w:t>
            </w:r>
            <w:r w:rsidRPr="00966377">
              <w:rPr>
                <w:rStyle w:val="afc"/>
                <w:rFonts w:ascii="Times New Roman"/>
                <w:sz w:val="18"/>
                <w:szCs w:val="18"/>
              </w:rPr>
              <w:t>mac</w:t>
            </w:r>
          </w:p>
        </w:tc>
        <w:tc>
          <w:tcPr>
            <w:tcW w:w="1876" w:type="dxa"/>
            <w:vAlign w:val="center"/>
          </w:tcPr>
          <w:p w:rsidR="0047786F" w:rsidRPr="00631CD2" w:rsidRDefault="0047786F" w:rsidP="00DB275A">
            <w:pPr>
              <w:ind w:firstLineChars="0" w:firstLine="0"/>
              <w:rPr>
                <w:rStyle w:val="afc"/>
                <w:rFonts w:ascii="Times New Roman"/>
                <w:sz w:val="18"/>
                <w:szCs w:val="18"/>
              </w:rPr>
            </w:pPr>
            <w:r>
              <w:rPr>
                <w:rStyle w:val="afc"/>
                <w:rFonts w:ascii="Times New Roman" w:hint="eastAsia"/>
                <w:sz w:val="18"/>
                <w:szCs w:val="18"/>
              </w:rPr>
              <w:t>MAC</w:t>
            </w:r>
            <w:r>
              <w:rPr>
                <w:rStyle w:val="afc"/>
                <w:rFonts w:ascii="Times New Roman" w:hint="eastAsia"/>
                <w:sz w:val="18"/>
                <w:szCs w:val="18"/>
              </w:rPr>
              <w:t>校验</w:t>
            </w:r>
            <w:r>
              <w:rPr>
                <w:rStyle w:val="afc"/>
                <w:rFonts w:ascii="Times New Roman"/>
                <w:sz w:val="18"/>
                <w:szCs w:val="18"/>
              </w:rPr>
              <w:t>值</w:t>
            </w:r>
          </w:p>
        </w:tc>
        <w:tc>
          <w:tcPr>
            <w:tcW w:w="743" w:type="dxa"/>
            <w:vAlign w:val="center"/>
          </w:tcPr>
          <w:p w:rsidR="0047786F" w:rsidRPr="00631CD2" w:rsidRDefault="0047786F" w:rsidP="00DB275A">
            <w:pPr>
              <w:ind w:firstLineChars="0" w:firstLine="0"/>
              <w:rPr>
                <w:rStyle w:val="afc"/>
                <w:rFonts w:ascii="Times New Roman"/>
                <w:sz w:val="18"/>
                <w:szCs w:val="18"/>
              </w:rPr>
            </w:pPr>
            <w:r>
              <w:rPr>
                <w:rStyle w:val="afc"/>
                <w:rFonts w:ascii="Times New Roman"/>
                <w:sz w:val="18"/>
                <w:szCs w:val="18"/>
              </w:rPr>
              <w:t>32</w:t>
            </w:r>
          </w:p>
        </w:tc>
        <w:tc>
          <w:tcPr>
            <w:tcW w:w="743" w:type="dxa"/>
            <w:vAlign w:val="center"/>
          </w:tcPr>
          <w:p w:rsidR="0047786F" w:rsidRPr="00631CD2" w:rsidRDefault="0047786F" w:rsidP="00DB275A">
            <w:pPr>
              <w:ind w:firstLineChars="0" w:firstLine="0"/>
              <w:rPr>
                <w:rStyle w:val="afc"/>
                <w:rFonts w:ascii="Times New Roman"/>
                <w:sz w:val="18"/>
                <w:szCs w:val="18"/>
              </w:rPr>
            </w:pPr>
            <w:r w:rsidRPr="00336A89">
              <w:rPr>
                <w:rStyle w:val="afc"/>
                <w:rFonts w:ascii="Times New Roman"/>
                <w:sz w:val="18"/>
                <w:szCs w:val="18"/>
              </w:rPr>
              <w:t>S</w:t>
            </w:r>
          </w:p>
        </w:tc>
        <w:tc>
          <w:tcPr>
            <w:tcW w:w="743" w:type="dxa"/>
            <w:vAlign w:val="center"/>
          </w:tcPr>
          <w:p w:rsidR="0047786F" w:rsidRPr="00631CD2" w:rsidRDefault="0047786F" w:rsidP="00DB275A">
            <w:pPr>
              <w:ind w:firstLineChars="0" w:firstLine="0"/>
              <w:rPr>
                <w:rStyle w:val="afc"/>
                <w:rFonts w:ascii="Times New Roman"/>
                <w:sz w:val="18"/>
                <w:szCs w:val="18"/>
              </w:rPr>
            </w:pPr>
            <w:r>
              <w:rPr>
                <w:rStyle w:val="afc"/>
                <w:rFonts w:ascii="Times New Roman"/>
                <w:sz w:val="18"/>
                <w:szCs w:val="18"/>
              </w:rPr>
              <w:t>O</w:t>
            </w:r>
          </w:p>
        </w:tc>
        <w:tc>
          <w:tcPr>
            <w:tcW w:w="903" w:type="dxa"/>
            <w:vAlign w:val="center"/>
          </w:tcPr>
          <w:p w:rsidR="0047786F" w:rsidRPr="00631CD2" w:rsidRDefault="0047786F" w:rsidP="00DB275A">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47786F" w:rsidRPr="00631CD2" w:rsidRDefault="0047786F" w:rsidP="00DB275A">
            <w:pPr>
              <w:ind w:firstLineChars="0" w:firstLine="0"/>
              <w:rPr>
                <w:rStyle w:val="afc"/>
                <w:rFonts w:ascii="Times New Roman"/>
                <w:sz w:val="18"/>
                <w:szCs w:val="18"/>
              </w:rPr>
            </w:pPr>
          </w:p>
        </w:tc>
      </w:tr>
      <w:tr w:rsidR="0047786F" w:rsidRPr="00F95887" w:rsidTr="00DB275A">
        <w:trPr>
          <w:jc w:val="center"/>
        </w:trPr>
        <w:tc>
          <w:tcPr>
            <w:tcW w:w="2122" w:type="dxa"/>
            <w:vAlign w:val="center"/>
          </w:tcPr>
          <w:p w:rsidR="0047786F" w:rsidRPr="00631CD2" w:rsidRDefault="0047786F" w:rsidP="00DB275A">
            <w:pPr>
              <w:ind w:firstLineChars="0" w:firstLine="0"/>
              <w:rPr>
                <w:rStyle w:val="afc"/>
                <w:rFonts w:ascii="Times New Roman"/>
                <w:sz w:val="18"/>
                <w:szCs w:val="18"/>
              </w:rPr>
            </w:pPr>
            <w:r w:rsidRPr="00966377">
              <w:rPr>
                <w:rStyle w:val="afc"/>
                <w:rFonts w:ascii="Times New Roman"/>
                <w:sz w:val="18"/>
                <w:szCs w:val="18"/>
              </w:rPr>
              <w:t>middBody</w:t>
            </w:r>
          </w:p>
        </w:tc>
        <w:tc>
          <w:tcPr>
            <w:tcW w:w="1876" w:type="dxa"/>
            <w:vAlign w:val="center"/>
          </w:tcPr>
          <w:p w:rsidR="0047786F" w:rsidRPr="00631CD2" w:rsidRDefault="0047786F" w:rsidP="00DB275A">
            <w:pPr>
              <w:ind w:firstLineChars="0" w:firstLine="0"/>
              <w:rPr>
                <w:rStyle w:val="afc"/>
                <w:rFonts w:ascii="Times New Roman"/>
                <w:sz w:val="18"/>
                <w:szCs w:val="18"/>
              </w:rPr>
            </w:pPr>
            <w:r>
              <w:rPr>
                <w:rStyle w:val="afc"/>
                <w:rFonts w:ascii="Times New Roman" w:hint="eastAsia"/>
                <w:sz w:val="18"/>
                <w:szCs w:val="18"/>
              </w:rPr>
              <w:t>报文</w:t>
            </w:r>
            <w:r>
              <w:rPr>
                <w:rStyle w:val="afc"/>
                <w:rFonts w:ascii="Times New Roman"/>
                <w:sz w:val="18"/>
                <w:szCs w:val="18"/>
              </w:rPr>
              <w:t>体结点</w:t>
            </w:r>
          </w:p>
        </w:tc>
        <w:tc>
          <w:tcPr>
            <w:tcW w:w="743" w:type="dxa"/>
            <w:vAlign w:val="center"/>
          </w:tcPr>
          <w:p w:rsidR="0047786F" w:rsidRPr="00631CD2" w:rsidRDefault="0047786F" w:rsidP="00DB275A">
            <w:pPr>
              <w:ind w:firstLineChars="0" w:firstLine="0"/>
              <w:rPr>
                <w:rStyle w:val="afc"/>
                <w:rFonts w:ascii="Times New Roman"/>
                <w:sz w:val="18"/>
                <w:szCs w:val="18"/>
              </w:rPr>
            </w:pPr>
          </w:p>
        </w:tc>
        <w:tc>
          <w:tcPr>
            <w:tcW w:w="743" w:type="dxa"/>
            <w:vAlign w:val="center"/>
          </w:tcPr>
          <w:p w:rsidR="0047786F" w:rsidRPr="00631CD2" w:rsidRDefault="0047786F" w:rsidP="00DB275A">
            <w:pPr>
              <w:ind w:firstLineChars="0" w:firstLine="0"/>
              <w:rPr>
                <w:rStyle w:val="afc"/>
                <w:rFonts w:ascii="Times New Roman"/>
                <w:sz w:val="18"/>
                <w:szCs w:val="18"/>
              </w:rPr>
            </w:pPr>
          </w:p>
        </w:tc>
        <w:tc>
          <w:tcPr>
            <w:tcW w:w="743" w:type="dxa"/>
            <w:vAlign w:val="center"/>
          </w:tcPr>
          <w:p w:rsidR="0047786F" w:rsidRPr="00631CD2" w:rsidRDefault="0047786F" w:rsidP="00DB275A">
            <w:pPr>
              <w:ind w:firstLineChars="0" w:firstLine="0"/>
              <w:rPr>
                <w:rStyle w:val="afc"/>
                <w:rFonts w:ascii="Times New Roman"/>
                <w:sz w:val="18"/>
                <w:szCs w:val="18"/>
              </w:rPr>
            </w:pPr>
          </w:p>
        </w:tc>
        <w:tc>
          <w:tcPr>
            <w:tcW w:w="903" w:type="dxa"/>
            <w:vAlign w:val="center"/>
          </w:tcPr>
          <w:p w:rsidR="0047786F" w:rsidRPr="00631CD2" w:rsidRDefault="0047786F" w:rsidP="00DB275A">
            <w:pPr>
              <w:ind w:firstLineChars="0" w:firstLine="0"/>
              <w:rPr>
                <w:rStyle w:val="afc"/>
                <w:rFonts w:ascii="Times New Roman"/>
                <w:sz w:val="18"/>
                <w:szCs w:val="18"/>
              </w:rPr>
            </w:pPr>
          </w:p>
        </w:tc>
        <w:tc>
          <w:tcPr>
            <w:tcW w:w="1942" w:type="dxa"/>
            <w:vAlign w:val="center"/>
          </w:tcPr>
          <w:p w:rsidR="0047786F" w:rsidRPr="00631CD2" w:rsidRDefault="0047786F" w:rsidP="00DB275A">
            <w:pPr>
              <w:ind w:firstLineChars="0" w:firstLine="0"/>
              <w:rPr>
                <w:rStyle w:val="afc"/>
                <w:rFonts w:ascii="Times New Roman"/>
                <w:sz w:val="18"/>
                <w:szCs w:val="18"/>
              </w:rPr>
            </w:pPr>
          </w:p>
        </w:tc>
      </w:tr>
      <w:tr w:rsidR="0047786F" w:rsidRPr="00F95887" w:rsidTr="00DB275A">
        <w:trPr>
          <w:jc w:val="center"/>
        </w:trPr>
        <w:tc>
          <w:tcPr>
            <w:tcW w:w="2122" w:type="dxa"/>
            <w:vAlign w:val="center"/>
          </w:tcPr>
          <w:p w:rsidR="0047786F" w:rsidRPr="00966377" w:rsidRDefault="0047786F" w:rsidP="00DB275A">
            <w:pPr>
              <w:ind w:firstLineChars="0" w:firstLine="0"/>
              <w:rPr>
                <w:rStyle w:val="afc"/>
                <w:rFonts w:ascii="Times New Roman"/>
                <w:sz w:val="18"/>
                <w:szCs w:val="18"/>
              </w:rPr>
            </w:pPr>
            <w:r>
              <w:rPr>
                <w:rStyle w:val="afc"/>
                <w:rFonts w:ascii="Times New Roman"/>
                <w:sz w:val="18"/>
                <w:szCs w:val="18"/>
              </w:rPr>
              <w:t>--ywbh</w:t>
            </w:r>
          </w:p>
        </w:tc>
        <w:tc>
          <w:tcPr>
            <w:tcW w:w="1876" w:type="dxa"/>
            <w:vAlign w:val="center"/>
          </w:tcPr>
          <w:p w:rsidR="0047786F" w:rsidRDefault="0047786F" w:rsidP="00DB275A">
            <w:pPr>
              <w:ind w:firstLineChars="0" w:firstLine="0"/>
              <w:rPr>
                <w:rStyle w:val="afc"/>
                <w:rFonts w:ascii="Times New Roman"/>
                <w:sz w:val="18"/>
                <w:szCs w:val="18"/>
              </w:rPr>
            </w:pPr>
            <w:r>
              <w:rPr>
                <w:rStyle w:val="afc"/>
                <w:rFonts w:ascii="Times New Roman"/>
                <w:sz w:val="18"/>
                <w:szCs w:val="18"/>
              </w:rPr>
              <w:t>业务编号</w:t>
            </w:r>
          </w:p>
        </w:tc>
        <w:tc>
          <w:tcPr>
            <w:tcW w:w="743" w:type="dxa"/>
            <w:vAlign w:val="center"/>
          </w:tcPr>
          <w:p w:rsidR="0047786F" w:rsidRPr="00631CD2" w:rsidRDefault="0047786F" w:rsidP="00DB275A">
            <w:pPr>
              <w:ind w:firstLineChars="0" w:firstLine="0"/>
              <w:rPr>
                <w:rStyle w:val="afc"/>
                <w:rFonts w:ascii="Times New Roman"/>
                <w:sz w:val="18"/>
                <w:szCs w:val="18"/>
              </w:rPr>
            </w:pPr>
            <w:r w:rsidRPr="00631CD2">
              <w:rPr>
                <w:rStyle w:val="afc"/>
                <w:rFonts w:ascii="Times New Roman" w:hint="eastAsia"/>
                <w:sz w:val="18"/>
                <w:szCs w:val="18"/>
              </w:rPr>
              <w:t>1</w:t>
            </w:r>
            <w:r w:rsidRPr="00631CD2">
              <w:rPr>
                <w:rStyle w:val="afc"/>
                <w:rFonts w:ascii="Times New Roman"/>
                <w:sz w:val="18"/>
                <w:szCs w:val="18"/>
              </w:rPr>
              <w:t>6</w:t>
            </w:r>
          </w:p>
        </w:tc>
        <w:tc>
          <w:tcPr>
            <w:tcW w:w="743" w:type="dxa"/>
            <w:vAlign w:val="center"/>
          </w:tcPr>
          <w:p w:rsidR="0047786F" w:rsidRPr="00631CD2" w:rsidRDefault="0047786F" w:rsidP="00DB275A">
            <w:pPr>
              <w:ind w:firstLineChars="0" w:firstLine="0"/>
              <w:rPr>
                <w:rStyle w:val="afc"/>
                <w:rFonts w:ascii="Times New Roman"/>
                <w:sz w:val="18"/>
                <w:szCs w:val="18"/>
              </w:rPr>
            </w:pPr>
            <w:r w:rsidRPr="00631CD2">
              <w:rPr>
                <w:rStyle w:val="afc"/>
                <w:rFonts w:ascii="Times New Roman"/>
                <w:sz w:val="18"/>
                <w:szCs w:val="18"/>
              </w:rPr>
              <w:t>S</w:t>
            </w:r>
          </w:p>
        </w:tc>
        <w:tc>
          <w:tcPr>
            <w:tcW w:w="743" w:type="dxa"/>
            <w:vAlign w:val="center"/>
          </w:tcPr>
          <w:p w:rsidR="0047786F" w:rsidRPr="00631CD2" w:rsidRDefault="0047786F" w:rsidP="00DB275A">
            <w:pPr>
              <w:ind w:firstLineChars="0" w:firstLine="0"/>
              <w:rPr>
                <w:rStyle w:val="afc"/>
                <w:rFonts w:ascii="Times New Roman"/>
                <w:sz w:val="18"/>
                <w:szCs w:val="18"/>
              </w:rPr>
            </w:pPr>
            <w:r w:rsidRPr="00631CD2">
              <w:rPr>
                <w:rStyle w:val="afc"/>
                <w:rFonts w:ascii="Times New Roman" w:hint="eastAsia"/>
                <w:sz w:val="18"/>
                <w:szCs w:val="18"/>
              </w:rPr>
              <w:t>M</w:t>
            </w:r>
          </w:p>
        </w:tc>
        <w:tc>
          <w:tcPr>
            <w:tcW w:w="903" w:type="dxa"/>
            <w:vAlign w:val="center"/>
          </w:tcPr>
          <w:p w:rsidR="0047786F" w:rsidRPr="00631CD2" w:rsidRDefault="0047786F" w:rsidP="00DB275A">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47786F" w:rsidRPr="00631CD2" w:rsidRDefault="0047786F" w:rsidP="00DB275A">
            <w:pPr>
              <w:ind w:firstLineChars="0" w:firstLine="0"/>
              <w:rPr>
                <w:rStyle w:val="afc"/>
                <w:rFonts w:ascii="Times New Roman"/>
                <w:sz w:val="18"/>
                <w:szCs w:val="18"/>
              </w:rPr>
            </w:pPr>
            <w:r>
              <w:rPr>
                <w:rStyle w:val="afc"/>
                <w:rFonts w:ascii="Times New Roman" w:hint="eastAsia"/>
                <w:sz w:val="18"/>
                <w:szCs w:val="18"/>
              </w:rPr>
              <w:t>00300</w:t>
            </w:r>
            <w:r>
              <w:rPr>
                <w:rStyle w:val="afc"/>
                <w:rFonts w:ascii="Times New Roman"/>
                <w:sz w:val="18"/>
                <w:szCs w:val="18"/>
              </w:rPr>
              <w:t>4</w:t>
            </w:r>
            <w:r>
              <w:rPr>
                <w:rStyle w:val="afc"/>
                <w:rFonts w:ascii="Times New Roman" w:hint="eastAsia"/>
                <w:sz w:val="18"/>
                <w:szCs w:val="18"/>
              </w:rPr>
              <w:t>810000</w:t>
            </w:r>
          </w:p>
        </w:tc>
      </w:tr>
      <w:tr w:rsidR="0047786F" w:rsidRPr="00F95887" w:rsidTr="00DB275A">
        <w:trPr>
          <w:jc w:val="center"/>
        </w:trPr>
        <w:tc>
          <w:tcPr>
            <w:tcW w:w="2122" w:type="dxa"/>
            <w:vAlign w:val="center"/>
          </w:tcPr>
          <w:p w:rsidR="0047786F" w:rsidRDefault="0047786F" w:rsidP="00DB275A">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Pr="00871A7C">
              <w:rPr>
                <w:rStyle w:val="afc"/>
                <w:rFonts w:ascii="Times New Roman"/>
                <w:sz w:val="18"/>
                <w:szCs w:val="18"/>
              </w:rPr>
              <w:t>payopbranch</w:t>
            </w:r>
          </w:p>
        </w:tc>
        <w:tc>
          <w:tcPr>
            <w:tcW w:w="1876" w:type="dxa"/>
            <w:vAlign w:val="center"/>
          </w:tcPr>
          <w:p w:rsidR="0047786F" w:rsidRDefault="0047786F" w:rsidP="00DB275A">
            <w:pPr>
              <w:ind w:firstLineChars="0" w:firstLine="0"/>
              <w:rPr>
                <w:rStyle w:val="afc"/>
                <w:rFonts w:ascii="Times New Roman"/>
                <w:sz w:val="18"/>
                <w:szCs w:val="18"/>
              </w:rPr>
            </w:pPr>
            <w:r>
              <w:rPr>
                <w:rStyle w:val="afc"/>
                <w:rFonts w:ascii="Times New Roman" w:hint="eastAsia"/>
                <w:sz w:val="18"/>
                <w:szCs w:val="18"/>
              </w:rPr>
              <w:t>经办</w:t>
            </w:r>
            <w:r>
              <w:rPr>
                <w:rStyle w:val="afc"/>
                <w:rFonts w:ascii="Times New Roman"/>
                <w:sz w:val="18"/>
                <w:szCs w:val="18"/>
              </w:rPr>
              <w:t>机构</w:t>
            </w:r>
          </w:p>
        </w:tc>
        <w:tc>
          <w:tcPr>
            <w:tcW w:w="743" w:type="dxa"/>
            <w:vAlign w:val="center"/>
          </w:tcPr>
          <w:p w:rsidR="0047786F" w:rsidRPr="00631CD2" w:rsidRDefault="0047786F" w:rsidP="00DB275A">
            <w:pPr>
              <w:ind w:firstLineChars="0" w:firstLine="0"/>
              <w:rPr>
                <w:rStyle w:val="afc"/>
                <w:rFonts w:ascii="Times New Roman"/>
                <w:sz w:val="18"/>
                <w:szCs w:val="18"/>
              </w:rPr>
            </w:pPr>
            <w:r>
              <w:rPr>
                <w:rStyle w:val="afc"/>
                <w:rFonts w:ascii="Times New Roman" w:hint="eastAsia"/>
                <w:sz w:val="18"/>
                <w:szCs w:val="18"/>
              </w:rPr>
              <w:t>7</w:t>
            </w:r>
          </w:p>
        </w:tc>
        <w:tc>
          <w:tcPr>
            <w:tcW w:w="743" w:type="dxa"/>
            <w:vAlign w:val="center"/>
          </w:tcPr>
          <w:p w:rsidR="0047786F" w:rsidRPr="00631CD2" w:rsidRDefault="0047786F" w:rsidP="00DB275A">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47786F" w:rsidRPr="00631CD2" w:rsidRDefault="0047786F" w:rsidP="00DB275A">
            <w:pPr>
              <w:ind w:firstLineChars="0" w:firstLine="0"/>
              <w:rPr>
                <w:rStyle w:val="afc"/>
                <w:rFonts w:ascii="Times New Roman"/>
                <w:sz w:val="18"/>
                <w:szCs w:val="18"/>
              </w:rPr>
            </w:pPr>
            <w:r>
              <w:rPr>
                <w:rStyle w:val="afc"/>
                <w:rFonts w:ascii="Times New Roman"/>
                <w:sz w:val="18"/>
                <w:szCs w:val="18"/>
              </w:rPr>
              <w:t>O</w:t>
            </w:r>
          </w:p>
        </w:tc>
        <w:tc>
          <w:tcPr>
            <w:tcW w:w="903" w:type="dxa"/>
            <w:vAlign w:val="center"/>
          </w:tcPr>
          <w:p w:rsidR="0047786F" w:rsidRPr="00336A89" w:rsidRDefault="0047786F" w:rsidP="00DB275A">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47786F" w:rsidRDefault="0047786F" w:rsidP="00DB275A">
            <w:pPr>
              <w:ind w:firstLineChars="0" w:firstLine="0"/>
              <w:rPr>
                <w:rStyle w:val="afc"/>
                <w:rFonts w:ascii="Times New Roman"/>
                <w:sz w:val="18"/>
                <w:szCs w:val="18"/>
              </w:rPr>
            </w:pPr>
            <w:r>
              <w:rPr>
                <w:rStyle w:val="afc"/>
                <w:rFonts w:ascii="Times New Roman" w:hint="eastAsia"/>
                <w:sz w:val="18"/>
                <w:szCs w:val="18"/>
              </w:rPr>
              <w:t>柜面：柜员登录机构</w:t>
            </w:r>
          </w:p>
          <w:p w:rsidR="0047786F" w:rsidRDefault="0047786F" w:rsidP="00DB275A">
            <w:pPr>
              <w:ind w:firstLineChars="0" w:firstLine="0"/>
              <w:rPr>
                <w:rStyle w:val="afc"/>
                <w:rFonts w:ascii="Times New Roman"/>
                <w:sz w:val="18"/>
                <w:szCs w:val="18"/>
              </w:rPr>
            </w:pPr>
            <w:r>
              <w:rPr>
                <w:rStyle w:val="afc"/>
                <w:rFonts w:ascii="Times New Roman" w:hint="eastAsia"/>
                <w:sz w:val="18"/>
                <w:szCs w:val="18"/>
              </w:rPr>
              <w:t>网银、</w:t>
            </w:r>
            <w:r>
              <w:rPr>
                <w:rStyle w:val="afc"/>
                <w:rFonts w:ascii="Times New Roman"/>
                <w:sz w:val="18"/>
                <w:szCs w:val="18"/>
              </w:rPr>
              <w:t>手机银行：开户机构</w:t>
            </w:r>
          </w:p>
        </w:tc>
      </w:tr>
      <w:tr w:rsidR="0047786F" w:rsidRPr="00F95887" w:rsidTr="00DB275A">
        <w:trPr>
          <w:jc w:val="center"/>
        </w:trPr>
        <w:tc>
          <w:tcPr>
            <w:tcW w:w="2122" w:type="dxa"/>
            <w:vAlign w:val="center"/>
          </w:tcPr>
          <w:p w:rsidR="0047786F" w:rsidRPr="00C82477" w:rsidRDefault="0047786F" w:rsidP="00DB275A">
            <w:pPr>
              <w:ind w:firstLineChars="0" w:firstLine="0"/>
              <w:rPr>
                <w:rStyle w:val="afc"/>
                <w:rFonts w:ascii="Times New Roman"/>
                <w:sz w:val="18"/>
                <w:szCs w:val="18"/>
              </w:rPr>
            </w:pPr>
            <w:r>
              <w:rPr>
                <w:rStyle w:val="afc"/>
                <w:rFonts w:ascii="Times New Roman"/>
                <w:sz w:val="18"/>
                <w:szCs w:val="18"/>
              </w:rPr>
              <w:t>--</w:t>
            </w:r>
            <w:r w:rsidRPr="00871A7C">
              <w:rPr>
                <w:rStyle w:val="afc"/>
                <w:rFonts w:ascii="Times New Roman"/>
                <w:sz w:val="18"/>
                <w:szCs w:val="18"/>
              </w:rPr>
              <w:t>id_type</w:t>
            </w:r>
          </w:p>
        </w:tc>
        <w:tc>
          <w:tcPr>
            <w:tcW w:w="1876" w:type="dxa"/>
            <w:vAlign w:val="center"/>
          </w:tcPr>
          <w:p w:rsidR="0047786F" w:rsidRPr="00C82477" w:rsidRDefault="0047786F" w:rsidP="00DB275A">
            <w:pPr>
              <w:ind w:firstLineChars="0" w:firstLine="0"/>
              <w:rPr>
                <w:rStyle w:val="afc"/>
                <w:rFonts w:ascii="Times New Roman"/>
                <w:sz w:val="18"/>
                <w:szCs w:val="18"/>
              </w:rPr>
            </w:pPr>
            <w:r>
              <w:rPr>
                <w:rStyle w:val="afc"/>
                <w:rFonts w:ascii="Times New Roman" w:hint="eastAsia"/>
                <w:sz w:val="18"/>
                <w:szCs w:val="18"/>
              </w:rPr>
              <w:t>证件类型</w:t>
            </w:r>
          </w:p>
        </w:tc>
        <w:tc>
          <w:tcPr>
            <w:tcW w:w="743" w:type="dxa"/>
            <w:vAlign w:val="center"/>
          </w:tcPr>
          <w:p w:rsidR="0047786F" w:rsidRPr="00C82477" w:rsidRDefault="0047786F" w:rsidP="00DB275A">
            <w:pPr>
              <w:ind w:firstLineChars="0" w:firstLine="0"/>
              <w:rPr>
                <w:rStyle w:val="afc"/>
                <w:rFonts w:ascii="Times New Roman"/>
                <w:sz w:val="18"/>
                <w:szCs w:val="18"/>
              </w:rPr>
            </w:pPr>
            <w:r>
              <w:rPr>
                <w:rStyle w:val="afc"/>
                <w:rFonts w:ascii="Times New Roman"/>
                <w:sz w:val="18"/>
                <w:szCs w:val="18"/>
              </w:rPr>
              <w:t>3</w:t>
            </w:r>
          </w:p>
        </w:tc>
        <w:tc>
          <w:tcPr>
            <w:tcW w:w="743" w:type="dxa"/>
            <w:vAlign w:val="center"/>
          </w:tcPr>
          <w:p w:rsidR="0047786F" w:rsidRPr="00C82477" w:rsidRDefault="0047786F" w:rsidP="00DB275A">
            <w:pPr>
              <w:ind w:firstLineChars="0" w:firstLine="0"/>
              <w:rPr>
                <w:rStyle w:val="afc"/>
                <w:rFonts w:ascii="Times New Roman"/>
                <w:sz w:val="18"/>
                <w:szCs w:val="18"/>
              </w:rPr>
            </w:pPr>
            <w:r w:rsidRPr="00C82477">
              <w:rPr>
                <w:rStyle w:val="afc"/>
                <w:rFonts w:ascii="Times New Roman" w:hint="eastAsia"/>
                <w:sz w:val="18"/>
                <w:szCs w:val="18"/>
              </w:rPr>
              <w:t>S</w:t>
            </w:r>
          </w:p>
        </w:tc>
        <w:tc>
          <w:tcPr>
            <w:tcW w:w="743" w:type="dxa"/>
            <w:vAlign w:val="center"/>
          </w:tcPr>
          <w:p w:rsidR="0047786F" w:rsidRPr="00C82477" w:rsidRDefault="0047786F" w:rsidP="00DB275A">
            <w:pPr>
              <w:ind w:firstLineChars="0" w:firstLine="0"/>
              <w:rPr>
                <w:rStyle w:val="afc"/>
                <w:rFonts w:ascii="Times New Roman"/>
                <w:sz w:val="18"/>
                <w:szCs w:val="18"/>
              </w:rPr>
            </w:pPr>
            <w:r w:rsidRPr="00C82477">
              <w:rPr>
                <w:rStyle w:val="afc"/>
                <w:rFonts w:ascii="Times New Roman" w:hint="eastAsia"/>
                <w:sz w:val="18"/>
                <w:szCs w:val="18"/>
              </w:rPr>
              <w:t>M</w:t>
            </w:r>
          </w:p>
        </w:tc>
        <w:tc>
          <w:tcPr>
            <w:tcW w:w="903" w:type="dxa"/>
            <w:vAlign w:val="center"/>
          </w:tcPr>
          <w:p w:rsidR="0047786F" w:rsidRPr="00C82477" w:rsidRDefault="0047786F" w:rsidP="00DB275A">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47786F" w:rsidRPr="00C82477" w:rsidRDefault="0047786F" w:rsidP="00DB275A">
            <w:pPr>
              <w:ind w:firstLineChars="0" w:firstLine="0"/>
              <w:rPr>
                <w:rStyle w:val="afc"/>
                <w:rFonts w:ascii="Times New Roman"/>
                <w:sz w:val="18"/>
                <w:szCs w:val="18"/>
              </w:rPr>
            </w:pPr>
          </w:p>
        </w:tc>
      </w:tr>
      <w:tr w:rsidR="0047786F" w:rsidRPr="00A458D4" w:rsidTr="00DB275A">
        <w:trPr>
          <w:jc w:val="center"/>
        </w:trPr>
        <w:tc>
          <w:tcPr>
            <w:tcW w:w="2122" w:type="dxa"/>
            <w:vAlign w:val="center"/>
          </w:tcPr>
          <w:p w:rsidR="0047786F" w:rsidRPr="00C82477" w:rsidRDefault="0047786F" w:rsidP="00DB275A">
            <w:pPr>
              <w:ind w:firstLineChars="0" w:firstLine="0"/>
              <w:rPr>
                <w:rStyle w:val="afc"/>
                <w:rFonts w:ascii="Times New Roman"/>
                <w:sz w:val="18"/>
                <w:szCs w:val="18"/>
              </w:rPr>
            </w:pPr>
            <w:r>
              <w:rPr>
                <w:rStyle w:val="afc"/>
                <w:rFonts w:ascii="Times New Roman"/>
                <w:sz w:val="18"/>
                <w:szCs w:val="18"/>
              </w:rPr>
              <w:t>--</w:t>
            </w:r>
            <w:r w:rsidRPr="00871A7C">
              <w:rPr>
                <w:rStyle w:val="afc"/>
                <w:rFonts w:ascii="Times New Roman"/>
                <w:sz w:val="18"/>
                <w:szCs w:val="18"/>
              </w:rPr>
              <w:t>id_num</w:t>
            </w:r>
          </w:p>
        </w:tc>
        <w:tc>
          <w:tcPr>
            <w:tcW w:w="1876" w:type="dxa"/>
            <w:vAlign w:val="center"/>
          </w:tcPr>
          <w:p w:rsidR="0047786F" w:rsidRPr="00C82477" w:rsidRDefault="0047786F" w:rsidP="00DB275A">
            <w:pPr>
              <w:ind w:firstLineChars="0" w:firstLine="0"/>
              <w:rPr>
                <w:rStyle w:val="afc"/>
                <w:rFonts w:ascii="Times New Roman"/>
                <w:sz w:val="18"/>
                <w:szCs w:val="18"/>
              </w:rPr>
            </w:pPr>
            <w:r>
              <w:rPr>
                <w:rStyle w:val="afc"/>
                <w:rFonts w:ascii="Times New Roman" w:hint="eastAsia"/>
                <w:sz w:val="18"/>
                <w:szCs w:val="18"/>
              </w:rPr>
              <w:t>证件号码</w:t>
            </w:r>
          </w:p>
        </w:tc>
        <w:tc>
          <w:tcPr>
            <w:tcW w:w="743" w:type="dxa"/>
            <w:vAlign w:val="center"/>
          </w:tcPr>
          <w:p w:rsidR="0047786F" w:rsidRPr="00C82477" w:rsidRDefault="0047786F" w:rsidP="00DB275A">
            <w:pPr>
              <w:ind w:firstLineChars="0" w:firstLine="0"/>
              <w:rPr>
                <w:rStyle w:val="afc"/>
                <w:rFonts w:ascii="Times New Roman"/>
                <w:sz w:val="18"/>
                <w:szCs w:val="18"/>
              </w:rPr>
            </w:pPr>
            <w:r>
              <w:rPr>
                <w:rStyle w:val="afc"/>
                <w:rFonts w:ascii="Times New Roman"/>
                <w:sz w:val="18"/>
                <w:szCs w:val="18"/>
              </w:rPr>
              <w:t>20</w:t>
            </w:r>
          </w:p>
        </w:tc>
        <w:tc>
          <w:tcPr>
            <w:tcW w:w="743" w:type="dxa"/>
            <w:vAlign w:val="center"/>
          </w:tcPr>
          <w:p w:rsidR="0047786F" w:rsidRPr="00C82477" w:rsidRDefault="0047786F" w:rsidP="00DB275A">
            <w:pPr>
              <w:ind w:firstLineChars="0" w:firstLine="0"/>
              <w:rPr>
                <w:rStyle w:val="afc"/>
                <w:rFonts w:ascii="Times New Roman"/>
                <w:sz w:val="18"/>
                <w:szCs w:val="18"/>
              </w:rPr>
            </w:pPr>
            <w:r w:rsidRPr="00C82477">
              <w:rPr>
                <w:rStyle w:val="afc"/>
                <w:rFonts w:ascii="Times New Roman" w:hint="eastAsia"/>
                <w:sz w:val="18"/>
                <w:szCs w:val="18"/>
              </w:rPr>
              <w:t>S</w:t>
            </w:r>
          </w:p>
        </w:tc>
        <w:tc>
          <w:tcPr>
            <w:tcW w:w="743" w:type="dxa"/>
            <w:vAlign w:val="center"/>
          </w:tcPr>
          <w:p w:rsidR="0047786F" w:rsidRPr="00C82477" w:rsidRDefault="0047786F" w:rsidP="00DB275A">
            <w:pPr>
              <w:ind w:firstLineChars="0" w:firstLine="0"/>
              <w:rPr>
                <w:rStyle w:val="afc"/>
                <w:rFonts w:ascii="Times New Roman"/>
                <w:sz w:val="18"/>
                <w:szCs w:val="18"/>
              </w:rPr>
            </w:pPr>
            <w:r w:rsidRPr="00C82477">
              <w:rPr>
                <w:rStyle w:val="afc"/>
                <w:rFonts w:ascii="Times New Roman"/>
                <w:sz w:val="18"/>
                <w:szCs w:val="18"/>
              </w:rPr>
              <w:t>M</w:t>
            </w:r>
          </w:p>
        </w:tc>
        <w:tc>
          <w:tcPr>
            <w:tcW w:w="903" w:type="dxa"/>
            <w:vAlign w:val="center"/>
          </w:tcPr>
          <w:p w:rsidR="0047786F" w:rsidRPr="00C82477" w:rsidRDefault="0047786F" w:rsidP="00DB275A">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47786F" w:rsidRPr="00C82477" w:rsidRDefault="0047786F" w:rsidP="00DB275A">
            <w:pPr>
              <w:ind w:firstLineChars="0" w:firstLine="0"/>
              <w:rPr>
                <w:rStyle w:val="afc"/>
                <w:rFonts w:ascii="Times New Roman"/>
                <w:sz w:val="18"/>
                <w:szCs w:val="18"/>
              </w:rPr>
            </w:pPr>
          </w:p>
        </w:tc>
      </w:tr>
      <w:tr w:rsidR="0047786F" w:rsidRPr="00726472" w:rsidTr="00DB275A">
        <w:trPr>
          <w:jc w:val="center"/>
        </w:trPr>
        <w:tc>
          <w:tcPr>
            <w:tcW w:w="2122" w:type="dxa"/>
          </w:tcPr>
          <w:p w:rsidR="0047786F" w:rsidRPr="00C82477" w:rsidRDefault="0047786F" w:rsidP="00DB275A">
            <w:pPr>
              <w:ind w:firstLineChars="0" w:firstLine="0"/>
              <w:rPr>
                <w:rStyle w:val="afc"/>
                <w:rFonts w:ascii="Times New Roman"/>
                <w:sz w:val="18"/>
                <w:szCs w:val="18"/>
              </w:rPr>
            </w:pPr>
            <w:r>
              <w:rPr>
                <w:rStyle w:val="afc"/>
                <w:rFonts w:ascii="Times New Roman"/>
                <w:sz w:val="18"/>
                <w:szCs w:val="18"/>
              </w:rPr>
              <w:t>--</w:t>
            </w:r>
            <w:r w:rsidRPr="00871A7C">
              <w:rPr>
                <w:rStyle w:val="afc"/>
                <w:rFonts w:ascii="Times New Roman"/>
                <w:sz w:val="18"/>
                <w:szCs w:val="18"/>
              </w:rPr>
              <w:t>name</w:t>
            </w:r>
          </w:p>
        </w:tc>
        <w:tc>
          <w:tcPr>
            <w:tcW w:w="1876" w:type="dxa"/>
            <w:vAlign w:val="center"/>
          </w:tcPr>
          <w:p w:rsidR="0047786F" w:rsidRPr="00C82477" w:rsidRDefault="0047786F" w:rsidP="00DB275A">
            <w:pPr>
              <w:ind w:firstLineChars="0" w:firstLine="0"/>
              <w:rPr>
                <w:rStyle w:val="afc"/>
                <w:rFonts w:ascii="Times New Roman"/>
                <w:sz w:val="18"/>
                <w:szCs w:val="18"/>
              </w:rPr>
            </w:pPr>
            <w:r>
              <w:rPr>
                <w:rStyle w:val="afc"/>
                <w:rFonts w:ascii="Times New Roman" w:hint="eastAsia"/>
                <w:sz w:val="18"/>
                <w:szCs w:val="18"/>
              </w:rPr>
              <w:t>参保人姓名</w:t>
            </w:r>
          </w:p>
        </w:tc>
        <w:tc>
          <w:tcPr>
            <w:tcW w:w="743" w:type="dxa"/>
            <w:vAlign w:val="center"/>
          </w:tcPr>
          <w:p w:rsidR="0047786F" w:rsidRPr="00C82477" w:rsidRDefault="0047786F" w:rsidP="00DB275A">
            <w:pPr>
              <w:ind w:firstLineChars="0" w:firstLine="0"/>
              <w:rPr>
                <w:rStyle w:val="afc"/>
                <w:rFonts w:ascii="Times New Roman"/>
                <w:sz w:val="18"/>
                <w:szCs w:val="18"/>
              </w:rPr>
            </w:pPr>
            <w:r>
              <w:rPr>
                <w:rStyle w:val="afc"/>
                <w:rFonts w:ascii="Times New Roman"/>
                <w:sz w:val="18"/>
                <w:szCs w:val="18"/>
              </w:rPr>
              <w:t>75</w:t>
            </w:r>
          </w:p>
        </w:tc>
        <w:tc>
          <w:tcPr>
            <w:tcW w:w="743" w:type="dxa"/>
            <w:vAlign w:val="center"/>
          </w:tcPr>
          <w:p w:rsidR="0047786F" w:rsidRPr="00C82477" w:rsidRDefault="0047786F" w:rsidP="00DB275A">
            <w:pPr>
              <w:ind w:firstLineChars="0" w:firstLine="0"/>
              <w:rPr>
                <w:rStyle w:val="afc"/>
                <w:rFonts w:ascii="Times New Roman"/>
                <w:sz w:val="18"/>
                <w:szCs w:val="18"/>
              </w:rPr>
            </w:pPr>
            <w:r w:rsidRPr="00C82477">
              <w:rPr>
                <w:rStyle w:val="afc"/>
                <w:rFonts w:ascii="Times New Roman" w:hint="eastAsia"/>
                <w:sz w:val="18"/>
                <w:szCs w:val="18"/>
              </w:rPr>
              <w:t>S</w:t>
            </w:r>
          </w:p>
        </w:tc>
        <w:tc>
          <w:tcPr>
            <w:tcW w:w="743" w:type="dxa"/>
            <w:vAlign w:val="center"/>
          </w:tcPr>
          <w:p w:rsidR="0047786F" w:rsidRPr="00C82477" w:rsidRDefault="009345FF" w:rsidP="00DB275A">
            <w:pPr>
              <w:ind w:firstLineChars="0" w:firstLine="0"/>
              <w:rPr>
                <w:rStyle w:val="afc"/>
                <w:rFonts w:ascii="Times New Roman"/>
                <w:sz w:val="18"/>
                <w:szCs w:val="18"/>
              </w:rPr>
            </w:pPr>
            <w:r>
              <w:rPr>
                <w:rStyle w:val="afc"/>
                <w:rFonts w:ascii="Times New Roman" w:hint="eastAsia"/>
                <w:sz w:val="18"/>
                <w:szCs w:val="18"/>
              </w:rPr>
              <w:t>O</w:t>
            </w:r>
          </w:p>
        </w:tc>
        <w:tc>
          <w:tcPr>
            <w:tcW w:w="903" w:type="dxa"/>
            <w:vAlign w:val="center"/>
          </w:tcPr>
          <w:p w:rsidR="0047786F" w:rsidRPr="00C82477" w:rsidRDefault="0047786F" w:rsidP="00DB275A">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47786F" w:rsidRDefault="00D47659" w:rsidP="00DB275A">
            <w:pPr>
              <w:ind w:firstLineChars="0" w:firstLine="0"/>
              <w:rPr>
                <w:rStyle w:val="afc"/>
                <w:rFonts w:ascii="Times New Roman"/>
                <w:sz w:val="18"/>
                <w:szCs w:val="18"/>
              </w:rPr>
            </w:pPr>
            <w:r>
              <w:rPr>
                <w:rStyle w:val="afc"/>
                <w:rFonts w:ascii="Times New Roman" w:hint="eastAsia"/>
                <w:sz w:val="18"/>
                <w:szCs w:val="18"/>
              </w:rPr>
              <w:t>当</w:t>
            </w:r>
            <w:r>
              <w:rPr>
                <w:rStyle w:val="afc"/>
                <w:rFonts w:ascii="Times New Roman" w:hint="eastAsia"/>
                <w:sz w:val="18"/>
                <w:szCs w:val="18"/>
              </w:rPr>
              <w:t>name_check</w:t>
            </w:r>
            <w:r>
              <w:rPr>
                <w:rStyle w:val="afc"/>
                <w:rFonts w:ascii="Times New Roman" w:hint="eastAsia"/>
                <w:sz w:val="18"/>
                <w:szCs w:val="18"/>
              </w:rPr>
              <w:t>为</w:t>
            </w:r>
            <w:r>
              <w:rPr>
                <w:rStyle w:val="afc"/>
                <w:rFonts w:ascii="Times New Roman" w:hint="eastAsia"/>
                <w:sz w:val="18"/>
                <w:szCs w:val="18"/>
              </w:rPr>
              <w:t>0</w:t>
            </w:r>
            <w:r>
              <w:rPr>
                <w:rStyle w:val="afc"/>
                <w:rFonts w:ascii="Times New Roman" w:hint="eastAsia"/>
                <w:sz w:val="18"/>
                <w:szCs w:val="18"/>
              </w:rPr>
              <w:t>时为非必输。</w:t>
            </w:r>
          </w:p>
          <w:p w:rsidR="00D47659" w:rsidRPr="00C82477" w:rsidRDefault="00D47659" w:rsidP="00DB275A">
            <w:pPr>
              <w:ind w:firstLineChars="0" w:firstLine="0"/>
              <w:rPr>
                <w:rStyle w:val="afc"/>
                <w:rFonts w:ascii="Times New Roman"/>
                <w:sz w:val="18"/>
                <w:szCs w:val="18"/>
              </w:rPr>
            </w:pPr>
            <w:r>
              <w:rPr>
                <w:rStyle w:val="afc"/>
                <w:rFonts w:ascii="Times New Roman" w:hint="eastAsia"/>
                <w:sz w:val="18"/>
                <w:szCs w:val="18"/>
              </w:rPr>
              <w:t>当</w:t>
            </w:r>
            <w:r>
              <w:rPr>
                <w:rStyle w:val="afc"/>
                <w:rFonts w:ascii="Times New Roman" w:hint="eastAsia"/>
                <w:sz w:val="18"/>
                <w:szCs w:val="18"/>
              </w:rPr>
              <w:t>name_check</w:t>
            </w:r>
            <w:r>
              <w:rPr>
                <w:rStyle w:val="afc"/>
                <w:rFonts w:ascii="Times New Roman" w:hint="eastAsia"/>
                <w:sz w:val="18"/>
                <w:szCs w:val="18"/>
              </w:rPr>
              <w:t>为</w:t>
            </w:r>
            <w:r>
              <w:rPr>
                <w:rStyle w:val="afc"/>
                <w:rFonts w:ascii="Times New Roman" w:hint="eastAsia"/>
                <w:sz w:val="18"/>
                <w:szCs w:val="18"/>
              </w:rPr>
              <w:t>1</w:t>
            </w:r>
            <w:r>
              <w:rPr>
                <w:rStyle w:val="afc"/>
                <w:rFonts w:ascii="Times New Roman" w:hint="eastAsia"/>
                <w:sz w:val="18"/>
                <w:szCs w:val="18"/>
              </w:rPr>
              <w:t>或者为空时，该项为必输</w:t>
            </w:r>
            <w:r w:rsidR="000F15CF">
              <w:rPr>
                <w:rStyle w:val="afc"/>
                <w:rFonts w:ascii="Times New Roman" w:hint="eastAsia"/>
                <w:sz w:val="18"/>
                <w:szCs w:val="18"/>
              </w:rPr>
              <w:t>。</w:t>
            </w:r>
          </w:p>
        </w:tc>
      </w:tr>
      <w:tr w:rsidR="0047786F" w:rsidRPr="00726472" w:rsidTr="00DB275A">
        <w:trPr>
          <w:jc w:val="center"/>
        </w:trPr>
        <w:tc>
          <w:tcPr>
            <w:tcW w:w="2122" w:type="dxa"/>
          </w:tcPr>
          <w:p w:rsidR="0047786F" w:rsidRDefault="0047786F" w:rsidP="00DB275A">
            <w:pPr>
              <w:ind w:firstLineChars="0" w:firstLine="0"/>
              <w:rPr>
                <w:rStyle w:val="afc"/>
                <w:rFonts w:ascii="Times New Roman"/>
                <w:sz w:val="18"/>
                <w:szCs w:val="18"/>
              </w:rPr>
            </w:pPr>
            <w:r>
              <w:rPr>
                <w:rStyle w:val="afc"/>
                <w:rFonts w:ascii="Times New Roman" w:hint="eastAsia"/>
                <w:sz w:val="18"/>
                <w:szCs w:val="18"/>
              </w:rPr>
              <w:t>--name_check</w:t>
            </w:r>
          </w:p>
        </w:tc>
        <w:tc>
          <w:tcPr>
            <w:tcW w:w="1876" w:type="dxa"/>
            <w:vAlign w:val="center"/>
          </w:tcPr>
          <w:p w:rsidR="0047786F" w:rsidRDefault="007739E6" w:rsidP="00DB275A">
            <w:pPr>
              <w:ind w:firstLineChars="0" w:firstLine="0"/>
              <w:rPr>
                <w:rStyle w:val="afc"/>
                <w:rFonts w:ascii="Times New Roman"/>
                <w:sz w:val="18"/>
                <w:szCs w:val="18"/>
              </w:rPr>
            </w:pPr>
            <w:r>
              <w:rPr>
                <w:rStyle w:val="afc"/>
                <w:rFonts w:ascii="Times New Roman" w:hint="eastAsia"/>
                <w:sz w:val="18"/>
                <w:szCs w:val="18"/>
              </w:rPr>
              <w:t>是否</w:t>
            </w:r>
            <w:r w:rsidR="0047786F">
              <w:rPr>
                <w:rStyle w:val="afc"/>
                <w:rFonts w:ascii="Times New Roman" w:hint="eastAsia"/>
                <w:sz w:val="18"/>
                <w:szCs w:val="18"/>
              </w:rPr>
              <w:t>校验参保人姓名</w:t>
            </w:r>
          </w:p>
        </w:tc>
        <w:tc>
          <w:tcPr>
            <w:tcW w:w="743" w:type="dxa"/>
            <w:vAlign w:val="center"/>
          </w:tcPr>
          <w:p w:rsidR="0047786F" w:rsidRDefault="0047786F" w:rsidP="00DB275A">
            <w:pPr>
              <w:ind w:firstLineChars="0" w:firstLine="0"/>
              <w:rPr>
                <w:rStyle w:val="afc"/>
                <w:rFonts w:ascii="Times New Roman"/>
                <w:sz w:val="18"/>
                <w:szCs w:val="18"/>
              </w:rPr>
            </w:pPr>
            <w:r>
              <w:rPr>
                <w:rStyle w:val="afc"/>
                <w:rFonts w:ascii="Times New Roman" w:hint="eastAsia"/>
                <w:sz w:val="18"/>
                <w:szCs w:val="18"/>
              </w:rPr>
              <w:t>1</w:t>
            </w:r>
          </w:p>
        </w:tc>
        <w:tc>
          <w:tcPr>
            <w:tcW w:w="743" w:type="dxa"/>
            <w:vAlign w:val="center"/>
          </w:tcPr>
          <w:p w:rsidR="0047786F" w:rsidRPr="00C82477" w:rsidRDefault="0047786F" w:rsidP="00DB275A">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47786F" w:rsidRPr="00C82477" w:rsidRDefault="0047786F" w:rsidP="00DB275A">
            <w:pPr>
              <w:ind w:firstLineChars="0" w:firstLine="0"/>
              <w:rPr>
                <w:rStyle w:val="afc"/>
                <w:rFonts w:ascii="Times New Roman"/>
                <w:sz w:val="18"/>
                <w:szCs w:val="18"/>
              </w:rPr>
            </w:pPr>
            <w:r>
              <w:rPr>
                <w:rStyle w:val="afc"/>
                <w:rFonts w:ascii="Times New Roman" w:hint="eastAsia"/>
                <w:sz w:val="18"/>
                <w:szCs w:val="18"/>
              </w:rPr>
              <w:t>C</w:t>
            </w:r>
          </w:p>
        </w:tc>
        <w:tc>
          <w:tcPr>
            <w:tcW w:w="903" w:type="dxa"/>
            <w:vAlign w:val="center"/>
          </w:tcPr>
          <w:p w:rsidR="0047786F" w:rsidRPr="00336A89" w:rsidRDefault="0047786F" w:rsidP="00DB275A">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47786F" w:rsidRPr="00B94929" w:rsidRDefault="0047786F" w:rsidP="00DB275A">
            <w:pPr>
              <w:ind w:firstLineChars="0" w:firstLine="0"/>
              <w:rPr>
                <w:rStyle w:val="afc"/>
                <w:rFonts w:ascii="Times New Roman"/>
                <w:sz w:val="18"/>
                <w:szCs w:val="18"/>
              </w:rPr>
            </w:pPr>
            <w:r>
              <w:rPr>
                <w:rStyle w:val="afc"/>
                <w:rFonts w:ascii="Times New Roman" w:hint="eastAsia"/>
                <w:sz w:val="18"/>
                <w:szCs w:val="18"/>
              </w:rPr>
              <w:t>0</w:t>
            </w:r>
            <w:r>
              <w:rPr>
                <w:rStyle w:val="afc"/>
                <w:rFonts w:ascii="Times New Roman" w:hint="eastAsia"/>
                <w:sz w:val="18"/>
                <w:szCs w:val="18"/>
              </w:rPr>
              <w:t>：</w:t>
            </w:r>
            <w:r w:rsidRPr="00B94929">
              <w:rPr>
                <w:rStyle w:val="afc"/>
                <w:rFonts w:ascii="Times New Roman" w:hint="eastAsia"/>
                <w:sz w:val="18"/>
                <w:szCs w:val="18"/>
              </w:rPr>
              <w:t>不校验</w:t>
            </w:r>
          </w:p>
          <w:p w:rsidR="0047786F" w:rsidRPr="00B94929" w:rsidRDefault="0047786F" w:rsidP="00DB275A">
            <w:pPr>
              <w:ind w:firstLineChars="0" w:firstLine="0"/>
              <w:rPr>
                <w:rStyle w:val="afc"/>
                <w:rFonts w:ascii="Times New Roman"/>
                <w:sz w:val="18"/>
                <w:szCs w:val="18"/>
              </w:rPr>
            </w:pPr>
            <w:r>
              <w:rPr>
                <w:rStyle w:val="afc"/>
                <w:rFonts w:ascii="Times New Roman" w:hint="eastAsia"/>
                <w:sz w:val="18"/>
                <w:szCs w:val="18"/>
              </w:rPr>
              <w:t>不填（空）或者</w:t>
            </w:r>
            <w:r>
              <w:rPr>
                <w:rStyle w:val="afc"/>
                <w:rFonts w:ascii="Times New Roman" w:hint="eastAsia"/>
                <w:sz w:val="18"/>
                <w:szCs w:val="18"/>
              </w:rPr>
              <w:t>1</w:t>
            </w:r>
            <w:r>
              <w:rPr>
                <w:rStyle w:val="afc"/>
                <w:rFonts w:ascii="Times New Roman" w:hint="eastAsia"/>
                <w:sz w:val="18"/>
                <w:szCs w:val="18"/>
              </w:rPr>
              <w:t>：</w:t>
            </w:r>
            <w:r w:rsidRPr="00B94929">
              <w:rPr>
                <w:rStyle w:val="afc"/>
                <w:rFonts w:ascii="Times New Roman" w:hint="eastAsia"/>
                <w:sz w:val="18"/>
                <w:szCs w:val="18"/>
              </w:rPr>
              <w:t>校验</w:t>
            </w:r>
          </w:p>
        </w:tc>
      </w:tr>
    </w:tbl>
    <w:p w:rsidR="009F79CA" w:rsidRPr="0047786F" w:rsidRDefault="009F79CA" w:rsidP="00C81F80">
      <w:pPr>
        <w:ind w:firstLineChars="0" w:firstLine="0"/>
      </w:pPr>
    </w:p>
    <w:p w:rsidR="009F79CA" w:rsidRDefault="00082381" w:rsidP="00DB275A">
      <w:pPr>
        <w:pStyle w:val="3"/>
        <w:numPr>
          <w:ilvl w:val="0"/>
          <w:numId w:val="0"/>
        </w:numPr>
        <w:ind w:left="720" w:hanging="720"/>
      </w:pPr>
      <w:r>
        <w:rPr>
          <w:rFonts w:hint="eastAsia"/>
        </w:rPr>
        <w:t xml:space="preserve">3.32.4 </w:t>
      </w:r>
      <w:r w:rsidR="009F79CA">
        <w:rPr>
          <w:rFonts w:hint="eastAsia"/>
        </w:rPr>
        <w:t>应答报文</w:t>
      </w:r>
    </w:p>
    <w:p w:rsidR="003F751D" w:rsidRPr="00FB3E8B" w:rsidRDefault="003F751D" w:rsidP="003F751D">
      <w:pPr>
        <w:ind w:firstLine="480"/>
        <w:rPr>
          <w:rStyle w:val="afc"/>
        </w:rPr>
      </w:pPr>
      <w:r w:rsidRPr="00FB3E8B">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C2789D">
        <w:rPr>
          <w:rStyle w:val="afc"/>
          <w:rFonts w:hint="eastAsia"/>
        </w:rPr>
        <w:t>/</w:t>
      </w:r>
      <w:r>
        <w:rPr>
          <w:rStyle w:val="afc"/>
          <w:rFonts w:hint="eastAsia"/>
        </w:rPr>
        <w:t>body/re</w:t>
      </w:r>
      <w:r>
        <w:rPr>
          <w:rStyle w:val="afc"/>
        </w:rPr>
        <w:t>s</w:t>
      </w:r>
      <w:r>
        <w:rPr>
          <w:rStyle w:val="afc"/>
          <w:rFonts w:hint="eastAsia"/>
        </w:rPr>
        <w:t>ponse</w:t>
      </w:r>
      <w:r w:rsidRPr="00C2789D">
        <w:rPr>
          <w:rStyle w:val="afc"/>
          <w:rFonts w:hint="eastAsia"/>
        </w:rPr>
        <w:t>/</w:t>
      </w:r>
      <w:r w:rsidRPr="00FB3E8B">
        <w:rPr>
          <w:rStyle w:val="afc"/>
        </w:rPr>
        <w:t>xfaceTradeDTO</w:t>
      </w:r>
      <w:r>
        <w:rPr>
          <w:rStyle w:val="afc"/>
          <w:rFonts w:hint="eastAsia"/>
        </w:rPr>
        <w:t>/</w:t>
      </w:r>
      <w:r w:rsidRPr="00FB3E8B">
        <w:rPr>
          <w:rStyle w:val="afc"/>
        </w:rPr>
        <w:t>responseDTO</w:t>
      </w:r>
    </w:p>
    <w:p w:rsidR="003F751D" w:rsidRDefault="003F751D" w:rsidP="003F751D">
      <w:pPr>
        <w:pStyle w:val="ac"/>
      </w:pPr>
      <w:r>
        <w:t xml:space="preserve">表 </w:t>
      </w:r>
      <w:fldSimple w:instr=" STYLEREF 1 \s ">
        <w:r>
          <w:rPr>
            <w:noProof/>
          </w:rPr>
          <w:t>3</w:t>
        </w:r>
      </w:fldSimple>
      <w:r>
        <w:t>.</w:t>
      </w:r>
      <w:r w:rsidR="006429FD">
        <w:rPr>
          <w:rFonts w:hint="eastAsia"/>
        </w:rPr>
        <w:t>6</w:t>
      </w:r>
      <w:fldSimple w:instr=" SEQ 表 \* ARABIC \s 1 ">
        <w:r>
          <w:rPr>
            <w:noProof/>
          </w:rPr>
          <w:t>2</w:t>
        </w:r>
      </w:fldSimple>
      <w:r w:rsidR="006429FD">
        <w:rPr>
          <w:rFonts w:hint="eastAsia"/>
        </w:rPr>
        <w:t>个人银行</w:t>
      </w:r>
      <w:r w:rsidR="006429FD">
        <w:t>缴费参保查询</w:t>
      </w:r>
      <w:r w:rsidR="006429FD">
        <w:rPr>
          <w:rFonts w:hint="eastAsia"/>
        </w:rPr>
        <w:t>（姓名非必输）</w:t>
      </w:r>
      <w:r>
        <w:rPr>
          <w:rFonts w:hint="eastAsia"/>
        </w:rPr>
        <w:t>应答</w:t>
      </w:r>
      <w:r>
        <w:t>报文</w:t>
      </w:r>
    </w:p>
    <w:tbl>
      <w:tblPr>
        <w:tblStyle w:val="af4"/>
        <w:tblW w:w="9072" w:type="dxa"/>
        <w:jc w:val="center"/>
        <w:tblLayout w:type="fixed"/>
        <w:tblLook w:val="04A0"/>
      </w:tblPr>
      <w:tblGrid>
        <w:gridCol w:w="2084"/>
        <w:gridCol w:w="1701"/>
        <w:gridCol w:w="426"/>
        <w:gridCol w:w="708"/>
        <w:gridCol w:w="709"/>
        <w:gridCol w:w="1559"/>
        <w:gridCol w:w="1885"/>
      </w:tblGrid>
      <w:tr w:rsidR="003F751D" w:rsidRPr="00BE0356" w:rsidTr="00CD4C56">
        <w:trPr>
          <w:jc w:val="center"/>
        </w:trPr>
        <w:tc>
          <w:tcPr>
            <w:tcW w:w="2084" w:type="dxa"/>
            <w:shd w:val="clear" w:color="auto" w:fill="5B9BD5" w:themeFill="accent1"/>
            <w:vAlign w:val="center"/>
          </w:tcPr>
          <w:p w:rsidR="003F751D" w:rsidRPr="00BE0356" w:rsidRDefault="003F751D"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701" w:type="dxa"/>
            <w:shd w:val="clear" w:color="auto" w:fill="5B9BD5" w:themeFill="accent1"/>
            <w:vAlign w:val="center"/>
          </w:tcPr>
          <w:p w:rsidR="003F751D" w:rsidRPr="00BE0356" w:rsidRDefault="003F751D"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426" w:type="dxa"/>
            <w:shd w:val="clear" w:color="auto" w:fill="5B9BD5" w:themeFill="accent1"/>
            <w:vAlign w:val="center"/>
          </w:tcPr>
          <w:p w:rsidR="003F751D" w:rsidRPr="00BE0356" w:rsidRDefault="003F751D"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08" w:type="dxa"/>
            <w:shd w:val="clear" w:color="auto" w:fill="5B9BD5" w:themeFill="accent1"/>
            <w:vAlign w:val="center"/>
          </w:tcPr>
          <w:p w:rsidR="003F751D" w:rsidRPr="00BE0356" w:rsidRDefault="003F751D"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09" w:type="dxa"/>
            <w:shd w:val="clear" w:color="auto" w:fill="5B9BD5" w:themeFill="accent1"/>
            <w:vAlign w:val="center"/>
          </w:tcPr>
          <w:p w:rsidR="003F751D" w:rsidRPr="00BE0356" w:rsidRDefault="003F751D"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1559" w:type="dxa"/>
            <w:shd w:val="clear" w:color="auto" w:fill="5B9BD5" w:themeFill="accent1"/>
            <w:vAlign w:val="center"/>
          </w:tcPr>
          <w:p w:rsidR="003F751D" w:rsidRPr="00BE0356" w:rsidRDefault="003F751D"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885" w:type="dxa"/>
            <w:shd w:val="clear" w:color="auto" w:fill="5B9BD5" w:themeFill="accent1"/>
            <w:vAlign w:val="center"/>
          </w:tcPr>
          <w:p w:rsidR="003F751D" w:rsidRPr="00BE0356" w:rsidRDefault="003F751D"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3F751D" w:rsidRPr="00BE0356" w:rsidTr="00CD4C56">
        <w:trPr>
          <w:jc w:val="center"/>
        </w:trPr>
        <w:tc>
          <w:tcPr>
            <w:tcW w:w="2084" w:type="dxa"/>
            <w:shd w:val="clear" w:color="auto" w:fill="auto"/>
            <w:vAlign w:val="center"/>
          </w:tcPr>
          <w:p w:rsidR="003F751D" w:rsidRDefault="003F751D" w:rsidP="00DB275A">
            <w:pPr>
              <w:ind w:firstLineChars="0" w:firstLine="0"/>
              <w:rPr>
                <w:rStyle w:val="afc"/>
                <w:rFonts w:ascii="Times New Roman"/>
                <w:sz w:val="18"/>
                <w:szCs w:val="18"/>
              </w:rPr>
            </w:pPr>
            <w:r>
              <w:rPr>
                <w:rStyle w:val="afc"/>
                <w:rFonts w:ascii="Times New Roman"/>
                <w:sz w:val="18"/>
                <w:szCs w:val="18"/>
              </w:rPr>
              <w:t>det_num</w:t>
            </w:r>
          </w:p>
        </w:tc>
        <w:tc>
          <w:tcPr>
            <w:tcW w:w="1701" w:type="dxa"/>
            <w:shd w:val="clear" w:color="auto" w:fill="auto"/>
            <w:vAlign w:val="center"/>
          </w:tcPr>
          <w:p w:rsidR="003F751D" w:rsidRDefault="003F751D" w:rsidP="00DB275A">
            <w:pPr>
              <w:ind w:firstLineChars="0" w:firstLine="0"/>
              <w:rPr>
                <w:rStyle w:val="afc"/>
                <w:rFonts w:ascii="Times New Roman"/>
                <w:sz w:val="18"/>
                <w:szCs w:val="18"/>
              </w:rPr>
            </w:pPr>
            <w:r>
              <w:rPr>
                <w:rStyle w:val="afc"/>
                <w:rFonts w:ascii="Times New Roman" w:hint="eastAsia"/>
                <w:sz w:val="18"/>
                <w:szCs w:val="18"/>
              </w:rPr>
              <w:t>明细</w:t>
            </w:r>
            <w:r>
              <w:rPr>
                <w:rStyle w:val="afc"/>
                <w:rFonts w:ascii="Times New Roman"/>
                <w:sz w:val="18"/>
                <w:szCs w:val="18"/>
              </w:rPr>
              <w:t>笔数</w:t>
            </w:r>
          </w:p>
        </w:tc>
        <w:tc>
          <w:tcPr>
            <w:tcW w:w="426" w:type="dxa"/>
            <w:shd w:val="clear" w:color="auto" w:fill="auto"/>
            <w:vAlign w:val="center"/>
          </w:tcPr>
          <w:p w:rsidR="003F751D" w:rsidRDefault="003F751D" w:rsidP="00DB275A">
            <w:pPr>
              <w:ind w:firstLineChars="0" w:firstLine="0"/>
              <w:rPr>
                <w:rStyle w:val="afc"/>
                <w:rFonts w:ascii="Times New Roman"/>
                <w:sz w:val="18"/>
                <w:szCs w:val="18"/>
              </w:rPr>
            </w:pPr>
            <w:r>
              <w:rPr>
                <w:rStyle w:val="afc"/>
                <w:rFonts w:ascii="Times New Roman" w:hint="eastAsia"/>
                <w:sz w:val="18"/>
                <w:szCs w:val="18"/>
              </w:rPr>
              <w:t>10</w:t>
            </w:r>
          </w:p>
        </w:tc>
        <w:tc>
          <w:tcPr>
            <w:tcW w:w="708" w:type="dxa"/>
            <w:shd w:val="clear" w:color="auto" w:fill="auto"/>
            <w:vAlign w:val="center"/>
          </w:tcPr>
          <w:p w:rsidR="003F751D" w:rsidRDefault="003F751D" w:rsidP="00DB275A">
            <w:pPr>
              <w:ind w:firstLineChars="0" w:firstLine="0"/>
              <w:rPr>
                <w:rStyle w:val="afc"/>
                <w:rFonts w:ascii="Times New Roman"/>
                <w:sz w:val="18"/>
                <w:szCs w:val="18"/>
              </w:rPr>
            </w:pPr>
            <w:r>
              <w:rPr>
                <w:rStyle w:val="afc"/>
                <w:rFonts w:ascii="Times New Roman" w:hint="eastAsia"/>
                <w:sz w:val="18"/>
                <w:szCs w:val="18"/>
              </w:rPr>
              <w:t>I</w:t>
            </w:r>
          </w:p>
        </w:tc>
        <w:tc>
          <w:tcPr>
            <w:tcW w:w="709" w:type="dxa"/>
            <w:shd w:val="clear" w:color="auto" w:fill="auto"/>
            <w:vAlign w:val="center"/>
          </w:tcPr>
          <w:p w:rsidR="003F751D" w:rsidRDefault="003F751D" w:rsidP="00DB275A">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vAlign w:val="center"/>
          </w:tcPr>
          <w:p w:rsidR="003F751D" w:rsidRDefault="003F751D" w:rsidP="00DB275A">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885" w:type="dxa"/>
            <w:shd w:val="clear" w:color="auto" w:fill="auto"/>
            <w:vAlign w:val="center"/>
          </w:tcPr>
          <w:p w:rsidR="003F751D" w:rsidRPr="004A6D9D" w:rsidRDefault="003F751D" w:rsidP="00DB275A">
            <w:pPr>
              <w:ind w:firstLineChars="0" w:firstLine="0"/>
              <w:rPr>
                <w:rStyle w:val="afc"/>
                <w:rFonts w:ascii="Times New Roman"/>
                <w:sz w:val="18"/>
                <w:szCs w:val="18"/>
              </w:rPr>
            </w:pPr>
          </w:p>
        </w:tc>
      </w:tr>
      <w:tr w:rsidR="0054409C" w:rsidRPr="00BE0356" w:rsidTr="00CD4C56">
        <w:trPr>
          <w:jc w:val="center"/>
        </w:trPr>
        <w:tc>
          <w:tcPr>
            <w:tcW w:w="2084" w:type="dxa"/>
            <w:shd w:val="clear" w:color="auto" w:fill="auto"/>
            <w:vAlign w:val="center"/>
          </w:tcPr>
          <w:p w:rsidR="0054409C" w:rsidRDefault="0054409C" w:rsidP="00DB275A">
            <w:pPr>
              <w:ind w:firstLineChars="0" w:firstLine="0"/>
              <w:rPr>
                <w:rStyle w:val="afc"/>
                <w:rFonts w:ascii="Times New Roman"/>
                <w:sz w:val="18"/>
                <w:szCs w:val="18"/>
              </w:rPr>
            </w:pPr>
            <w:r w:rsidRPr="00716B39">
              <w:rPr>
                <w:rStyle w:val="afc"/>
                <w:rFonts w:ascii="Times New Roman"/>
                <w:sz w:val="18"/>
                <w:szCs w:val="18"/>
              </w:rPr>
              <w:t>insuranceInfo</w:t>
            </w:r>
          </w:p>
        </w:tc>
        <w:tc>
          <w:tcPr>
            <w:tcW w:w="6988" w:type="dxa"/>
            <w:gridSpan w:val="6"/>
            <w:shd w:val="clear" w:color="auto" w:fill="auto"/>
            <w:vAlign w:val="center"/>
          </w:tcPr>
          <w:p w:rsidR="0054409C" w:rsidRPr="004A6D9D" w:rsidRDefault="0054409C" w:rsidP="00DB275A">
            <w:pPr>
              <w:ind w:firstLineChars="0" w:firstLine="0"/>
              <w:rPr>
                <w:rStyle w:val="afc"/>
                <w:rFonts w:ascii="Times New Roman"/>
                <w:sz w:val="18"/>
                <w:szCs w:val="18"/>
              </w:rPr>
            </w:pPr>
            <w:r>
              <w:rPr>
                <w:rStyle w:val="afc"/>
                <w:rFonts w:ascii="Times New Roman" w:hint="eastAsia"/>
                <w:sz w:val="18"/>
                <w:szCs w:val="18"/>
              </w:rPr>
              <w:t>循环节点</w:t>
            </w:r>
          </w:p>
        </w:tc>
      </w:tr>
      <w:tr w:rsidR="007F2BFE" w:rsidRPr="00BE0356" w:rsidTr="00CD4C56">
        <w:trPr>
          <w:jc w:val="center"/>
        </w:trPr>
        <w:tc>
          <w:tcPr>
            <w:tcW w:w="2084" w:type="dxa"/>
            <w:shd w:val="clear" w:color="auto" w:fill="auto"/>
            <w:vAlign w:val="center"/>
          </w:tcPr>
          <w:p w:rsidR="007F2BFE" w:rsidRPr="00716B39" w:rsidRDefault="007F2BFE" w:rsidP="00DB275A">
            <w:pPr>
              <w:ind w:firstLineChars="0" w:firstLine="0"/>
              <w:rPr>
                <w:rStyle w:val="afc"/>
                <w:rFonts w:ascii="Times New Roman"/>
                <w:sz w:val="18"/>
                <w:szCs w:val="18"/>
              </w:rPr>
            </w:pPr>
            <w:r>
              <w:rPr>
                <w:rStyle w:val="afc"/>
                <w:rFonts w:ascii="Times New Roman"/>
                <w:sz w:val="18"/>
                <w:szCs w:val="18"/>
              </w:rPr>
              <w:lastRenderedPageBreak/>
              <w:t>--</w:t>
            </w:r>
            <w:r w:rsidRPr="00871A7C">
              <w:rPr>
                <w:rStyle w:val="afc"/>
                <w:rFonts w:ascii="Times New Roman"/>
                <w:sz w:val="18"/>
                <w:szCs w:val="18"/>
              </w:rPr>
              <w:t>id_type</w:t>
            </w:r>
          </w:p>
        </w:tc>
        <w:tc>
          <w:tcPr>
            <w:tcW w:w="1701" w:type="dxa"/>
            <w:shd w:val="clear" w:color="auto" w:fill="auto"/>
            <w:vAlign w:val="center"/>
          </w:tcPr>
          <w:p w:rsidR="007F2BFE" w:rsidRDefault="007F2BFE" w:rsidP="00DB275A">
            <w:pPr>
              <w:ind w:firstLineChars="0" w:firstLine="0"/>
              <w:rPr>
                <w:rStyle w:val="afc"/>
                <w:rFonts w:ascii="Times New Roman"/>
                <w:sz w:val="18"/>
                <w:szCs w:val="18"/>
              </w:rPr>
            </w:pPr>
            <w:r>
              <w:rPr>
                <w:rStyle w:val="afc"/>
                <w:rFonts w:ascii="Times New Roman" w:hint="eastAsia"/>
                <w:sz w:val="18"/>
                <w:szCs w:val="18"/>
              </w:rPr>
              <w:t>证件类型</w:t>
            </w:r>
          </w:p>
        </w:tc>
        <w:tc>
          <w:tcPr>
            <w:tcW w:w="426" w:type="dxa"/>
            <w:shd w:val="clear" w:color="auto" w:fill="auto"/>
            <w:vAlign w:val="center"/>
          </w:tcPr>
          <w:p w:rsidR="007F2BFE" w:rsidRDefault="007F2BFE" w:rsidP="00DB275A">
            <w:pPr>
              <w:ind w:firstLineChars="0" w:firstLine="0"/>
              <w:rPr>
                <w:rStyle w:val="afc"/>
                <w:rFonts w:ascii="Times New Roman"/>
                <w:sz w:val="18"/>
                <w:szCs w:val="18"/>
              </w:rPr>
            </w:pPr>
            <w:r>
              <w:rPr>
                <w:rStyle w:val="afc"/>
                <w:rFonts w:ascii="Times New Roman"/>
                <w:sz w:val="18"/>
                <w:szCs w:val="18"/>
              </w:rPr>
              <w:t>3</w:t>
            </w:r>
          </w:p>
        </w:tc>
        <w:tc>
          <w:tcPr>
            <w:tcW w:w="708" w:type="dxa"/>
            <w:shd w:val="clear" w:color="auto" w:fill="auto"/>
            <w:vAlign w:val="center"/>
          </w:tcPr>
          <w:p w:rsidR="007F2BFE" w:rsidRDefault="007F2BFE" w:rsidP="00DB275A">
            <w:pPr>
              <w:ind w:firstLineChars="0" w:firstLine="0"/>
              <w:rPr>
                <w:rStyle w:val="afc"/>
                <w:rFonts w:ascii="Times New Roman"/>
                <w:sz w:val="18"/>
                <w:szCs w:val="18"/>
              </w:rPr>
            </w:pPr>
            <w:r w:rsidRPr="00C82477">
              <w:rPr>
                <w:rStyle w:val="afc"/>
                <w:rFonts w:ascii="Times New Roman" w:hint="eastAsia"/>
                <w:sz w:val="18"/>
                <w:szCs w:val="18"/>
              </w:rPr>
              <w:t>S</w:t>
            </w:r>
          </w:p>
        </w:tc>
        <w:tc>
          <w:tcPr>
            <w:tcW w:w="709" w:type="dxa"/>
            <w:shd w:val="clear" w:color="auto" w:fill="auto"/>
            <w:vAlign w:val="center"/>
          </w:tcPr>
          <w:p w:rsidR="007F2BFE" w:rsidRDefault="007F2BFE" w:rsidP="00DB275A">
            <w:pPr>
              <w:ind w:firstLineChars="0" w:firstLine="0"/>
              <w:rPr>
                <w:rStyle w:val="afc"/>
                <w:rFonts w:ascii="Times New Roman"/>
                <w:sz w:val="18"/>
                <w:szCs w:val="18"/>
              </w:rPr>
            </w:pPr>
            <w:r w:rsidRPr="00C82477">
              <w:rPr>
                <w:rStyle w:val="afc"/>
                <w:rFonts w:ascii="Times New Roman" w:hint="eastAsia"/>
                <w:sz w:val="18"/>
                <w:szCs w:val="18"/>
              </w:rPr>
              <w:t>M</w:t>
            </w:r>
          </w:p>
        </w:tc>
        <w:tc>
          <w:tcPr>
            <w:tcW w:w="1559" w:type="dxa"/>
            <w:shd w:val="clear" w:color="auto" w:fill="auto"/>
            <w:vAlign w:val="center"/>
          </w:tcPr>
          <w:p w:rsidR="007F2BFE" w:rsidRDefault="00F75F9C" w:rsidP="00DB275A">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885" w:type="dxa"/>
            <w:shd w:val="clear" w:color="auto" w:fill="auto"/>
            <w:vAlign w:val="center"/>
          </w:tcPr>
          <w:p w:rsidR="007F2BFE" w:rsidRPr="004A6D9D" w:rsidRDefault="007F2BFE" w:rsidP="00DB275A">
            <w:pPr>
              <w:ind w:firstLineChars="0" w:firstLine="0"/>
              <w:rPr>
                <w:rStyle w:val="afc"/>
                <w:rFonts w:ascii="Times New Roman"/>
                <w:sz w:val="18"/>
                <w:szCs w:val="18"/>
              </w:rPr>
            </w:pPr>
          </w:p>
        </w:tc>
      </w:tr>
      <w:tr w:rsidR="00E76329" w:rsidRPr="00BE0356" w:rsidTr="00CD4C56">
        <w:trPr>
          <w:jc w:val="center"/>
        </w:trPr>
        <w:tc>
          <w:tcPr>
            <w:tcW w:w="2084" w:type="dxa"/>
            <w:shd w:val="clear" w:color="auto" w:fill="auto"/>
            <w:vAlign w:val="center"/>
          </w:tcPr>
          <w:p w:rsidR="00E76329" w:rsidRDefault="00E76329" w:rsidP="00DB275A">
            <w:pPr>
              <w:ind w:firstLineChars="0" w:firstLine="0"/>
              <w:rPr>
                <w:rStyle w:val="afc"/>
                <w:rFonts w:ascii="Times New Roman"/>
                <w:sz w:val="18"/>
                <w:szCs w:val="18"/>
              </w:rPr>
            </w:pPr>
            <w:r>
              <w:rPr>
                <w:rStyle w:val="afc"/>
                <w:rFonts w:ascii="Times New Roman"/>
                <w:sz w:val="18"/>
                <w:szCs w:val="18"/>
              </w:rPr>
              <w:t>--</w:t>
            </w:r>
            <w:r w:rsidRPr="00871A7C">
              <w:rPr>
                <w:rStyle w:val="afc"/>
                <w:rFonts w:ascii="Times New Roman"/>
                <w:sz w:val="18"/>
                <w:szCs w:val="18"/>
              </w:rPr>
              <w:t>id_num</w:t>
            </w:r>
          </w:p>
        </w:tc>
        <w:tc>
          <w:tcPr>
            <w:tcW w:w="1701" w:type="dxa"/>
            <w:shd w:val="clear" w:color="auto" w:fill="auto"/>
            <w:vAlign w:val="center"/>
          </w:tcPr>
          <w:p w:rsidR="00E76329" w:rsidRDefault="00E76329" w:rsidP="00DB275A">
            <w:pPr>
              <w:ind w:firstLineChars="0" w:firstLine="0"/>
              <w:rPr>
                <w:rStyle w:val="afc"/>
                <w:rFonts w:ascii="Times New Roman"/>
                <w:sz w:val="18"/>
                <w:szCs w:val="18"/>
              </w:rPr>
            </w:pPr>
            <w:r>
              <w:rPr>
                <w:rStyle w:val="afc"/>
                <w:rFonts w:ascii="Times New Roman" w:hint="eastAsia"/>
                <w:sz w:val="18"/>
                <w:szCs w:val="18"/>
              </w:rPr>
              <w:t>证件号码</w:t>
            </w:r>
          </w:p>
        </w:tc>
        <w:tc>
          <w:tcPr>
            <w:tcW w:w="426" w:type="dxa"/>
            <w:shd w:val="clear" w:color="auto" w:fill="auto"/>
            <w:vAlign w:val="center"/>
          </w:tcPr>
          <w:p w:rsidR="00E76329" w:rsidRDefault="00E76329" w:rsidP="00DB275A">
            <w:pPr>
              <w:ind w:firstLineChars="0" w:firstLine="0"/>
              <w:rPr>
                <w:rStyle w:val="afc"/>
                <w:rFonts w:ascii="Times New Roman"/>
                <w:sz w:val="18"/>
                <w:szCs w:val="18"/>
              </w:rPr>
            </w:pPr>
            <w:r>
              <w:rPr>
                <w:rStyle w:val="afc"/>
                <w:rFonts w:ascii="Times New Roman"/>
                <w:sz w:val="18"/>
                <w:szCs w:val="18"/>
              </w:rPr>
              <w:t>20</w:t>
            </w:r>
          </w:p>
        </w:tc>
        <w:tc>
          <w:tcPr>
            <w:tcW w:w="708" w:type="dxa"/>
            <w:shd w:val="clear" w:color="auto" w:fill="auto"/>
            <w:vAlign w:val="center"/>
          </w:tcPr>
          <w:p w:rsidR="00E76329" w:rsidRDefault="00E76329" w:rsidP="00DB275A">
            <w:pPr>
              <w:ind w:firstLineChars="0" w:firstLine="0"/>
              <w:rPr>
                <w:rStyle w:val="afc"/>
                <w:rFonts w:ascii="Times New Roman"/>
                <w:sz w:val="18"/>
                <w:szCs w:val="18"/>
              </w:rPr>
            </w:pPr>
            <w:r w:rsidRPr="00C82477">
              <w:rPr>
                <w:rStyle w:val="afc"/>
                <w:rFonts w:ascii="Times New Roman" w:hint="eastAsia"/>
                <w:sz w:val="18"/>
                <w:szCs w:val="18"/>
              </w:rPr>
              <w:t>S</w:t>
            </w:r>
          </w:p>
        </w:tc>
        <w:tc>
          <w:tcPr>
            <w:tcW w:w="709" w:type="dxa"/>
            <w:shd w:val="clear" w:color="auto" w:fill="auto"/>
            <w:vAlign w:val="center"/>
          </w:tcPr>
          <w:p w:rsidR="00E76329" w:rsidRDefault="00E76329" w:rsidP="00DB275A">
            <w:pPr>
              <w:ind w:firstLineChars="0" w:firstLine="0"/>
              <w:rPr>
                <w:rStyle w:val="afc"/>
                <w:rFonts w:ascii="Times New Roman"/>
                <w:sz w:val="18"/>
                <w:szCs w:val="18"/>
              </w:rPr>
            </w:pPr>
            <w:r w:rsidRPr="00C82477">
              <w:rPr>
                <w:rStyle w:val="afc"/>
                <w:rFonts w:ascii="Times New Roman"/>
                <w:sz w:val="18"/>
                <w:szCs w:val="18"/>
              </w:rPr>
              <w:t>M</w:t>
            </w:r>
          </w:p>
        </w:tc>
        <w:tc>
          <w:tcPr>
            <w:tcW w:w="1559" w:type="dxa"/>
            <w:shd w:val="clear" w:color="auto" w:fill="auto"/>
            <w:vAlign w:val="center"/>
          </w:tcPr>
          <w:p w:rsidR="00E76329" w:rsidRDefault="00E76329" w:rsidP="00DB275A">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885" w:type="dxa"/>
            <w:shd w:val="clear" w:color="auto" w:fill="auto"/>
            <w:vAlign w:val="center"/>
          </w:tcPr>
          <w:p w:rsidR="00E76329" w:rsidRPr="004A6D9D" w:rsidRDefault="00E76329" w:rsidP="00DB275A">
            <w:pPr>
              <w:ind w:firstLineChars="0" w:firstLine="0"/>
              <w:rPr>
                <w:rStyle w:val="afc"/>
                <w:rFonts w:ascii="Times New Roman"/>
                <w:sz w:val="18"/>
                <w:szCs w:val="18"/>
              </w:rPr>
            </w:pPr>
          </w:p>
        </w:tc>
      </w:tr>
      <w:tr w:rsidR="00285E6D" w:rsidRPr="00BE0356" w:rsidTr="00CD4C56">
        <w:trPr>
          <w:jc w:val="center"/>
        </w:trPr>
        <w:tc>
          <w:tcPr>
            <w:tcW w:w="2084" w:type="dxa"/>
            <w:shd w:val="clear" w:color="auto" w:fill="auto"/>
          </w:tcPr>
          <w:p w:rsidR="00285E6D" w:rsidRDefault="00285E6D" w:rsidP="00DB275A">
            <w:pPr>
              <w:ind w:firstLineChars="0" w:firstLine="0"/>
              <w:rPr>
                <w:rStyle w:val="afc"/>
                <w:rFonts w:ascii="Times New Roman"/>
                <w:sz w:val="18"/>
                <w:szCs w:val="18"/>
              </w:rPr>
            </w:pPr>
            <w:r>
              <w:rPr>
                <w:rStyle w:val="afc"/>
                <w:rFonts w:ascii="Times New Roman"/>
                <w:sz w:val="18"/>
                <w:szCs w:val="18"/>
              </w:rPr>
              <w:t>--</w:t>
            </w:r>
            <w:r w:rsidRPr="00871A7C">
              <w:rPr>
                <w:rStyle w:val="afc"/>
                <w:rFonts w:ascii="Times New Roman"/>
                <w:sz w:val="18"/>
                <w:szCs w:val="18"/>
              </w:rPr>
              <w:t>name</w:t>
            </w:r>
          </w:p>
        </w:tc>
        <w:tc>
          <w:tcPr>
            <w:tcW w:w="1701"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参保人姓名</w:t>
            </w:r>
          </w:p>
        </w:tc>
        <w:tc>
          <w:tcPr>
            <w:tcW w:w="426"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sz w:val="18"/>
                <w:szCs w:val="18"/>
              </w:rPr>
              <w:t>75</w:t>
            </w:r>
          </w:p>
        </w:tc>
        <w:tc>
          <w:tcPr>
            <w:tcW w:w="708" w:type="dxa"/>
            <w:shd w:val="clear" w:color="auto" w:fill="auto"/>
            <w:vAlign w:val="center"/>
          </w:tcPr>
          <w:p w:rsidR="00285E6D" w:rsidRPr="00C82477" w:rsidRDefault="00285E6D" w:rsidP="00DB275A">
            <w:pPr>
              <w:ind w:firstLineChars="0" w:firstLine="0"/>
              <w:rPr>
                <w:rStyle w:val="afc"/>
                <w:rFonts w:ascii="Times New Roman"/>
                <w:sz w:val="18"/>
                <w:szCs w:val="18"/>
              </w:rPr>
            </w:pPr>
            <w:r w:rsidRPr="00C82477">
              <w:rPr>
                <w:rStyle w:val="afc"/>
                <w:rFonts w:ascii="Times New Roman" w:hint="eastAsia"/>
                <w:sz w:val="18"/>
                <w:szCs w:val="18"/>
              </w:rPr>
              <w:t>S</w:t>
            </w:r>
          </w:p>
        </w:tc>
        <w:tc>
          <w:tcPr>
            <w:tcW w:w="709" w:type="dxa"/>
            <w:shd w:val="clear" w:color="auto" w:fill="auto"/>
            <w:vAlign w:val="center"/>
          </w:tcPr>
          <w:p w:rsidR="00285E6D" w:rsidRPr="00C82477" w:rsidRDefault="00285E6D" w:rsidP="00DB275A">
            <w:pPr>
              <w:ind w:firstLineChars="0" w:firstLine="0"/>
              <w:rPr>
                <w:rStyle w:val="afc"/>
                <w:rFonts w:ascii="Times New Roman"/>
                <w:sz w:val="18"/>
                <w:szCs w:val="18"/>
              </w:rPr>
            </w:pPr>
            <w:r w:rsidRPr="00C82477">
              <w:rPr>
                <w:rStyle w:val="afc"/>
                <w:rFonts w:ascii="Times New Roman" w:hint="eastAsia"/>
                <w:sz w:val="18"/>
                <w:szCs w:val="18"/>
              </w:rPr>
              <w:t>M</w:t>
            </w:r>
          </w:p>
        </w:tc>
        <w:tc>
          <w:tcPr>
            <w:tcW w:w="1559"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885" w:type="dxa"/>
            <w:shd w:val="clear" w:color="auto" w:fill="auto"/>
            <w:vAlign w:val="center"/>
          </w:tcPr>
          <w:p w:rsidR="00285E6D" w:rsidRPr="004A6D9D" w:rsidRDefault="00285E6D" w:rsidP="00DB275A">
            <w:pPr>
              <w:ind w:firstLineChars="0" w:firstLine="0"/>
              <w:rPr>
                <w:rStyle w:val="afc"/>
                <w:rFonts w:ascii="Times New Roman"/>
                <w:sz w:val="18"/>
                <w:szCs w:val="18"/>
              </w:rPr>
            </w:pPr>
          </w:p>
        </w:tc>
      </w:tr>
      <w:tr w:rsidR="00FC3644" w:rsidRPr="00BE0356" w:rsidTr="00CD4C56">
        <w:trPr>
          <w:jc w:val="center"/>
        </w:trPr>
        <w:tc>
          <w:tcPr>
            <w:tcW w:w="2084" w:type="dxa"/>
            <w:shd w:val="clear" w:color="auto" w:fill="auto"/>
            <w:vAlign w:val="center"/>
          </w:tcPr>
          <w:p w:rsidR="00FC3644" w:rsidRDefault="00E3672F" w:rsidP="00DB275A">
            <w:pPr>
              <w:ind w:firstLineChars="0" w:firstLine="0"/>
              <w:rPr>
                <w:rStyle w:val="afc"/>
                <w:rFonts w:ascii="Times New Roman"/>
                <w:sz w:val="18"/>
                <w:szCs w:val="18"/>
              </w:rPr>
            </w:pPr>
            <w:r>
              <w:rPr>
                <w:rStyle w:val="afc"/>
                <w:rFonts w:ascii="Times New Roman" w:hint="eastAsia"/>
                <w:sz w:val="18"/>
                <w:szCs w:val="18"/>
              </w:rPr>
              <w:t>--</w:t>
            </w:r>
            <w:r w:rsidR="00FC3644" w:rsidRPr="00716B39">
              <w:rPr>
                <w:rStyle w:val="afc"/>
                <w:rFonts w:ascii="Times New Roman"/>
                <w:sz w:val="18"/>
                <w:szCs w:val="18"/>
              </w:rPr>
              <w:t>reg_order</w:t>
            </w:r>
          </w:p>
        </w:tc>
        <w:tc>
          <w:tcPr>
            <w:tcW w:w="1701" w:type="dxa"/>
            <w:shd w:val="clear" w:color="auto" w:fill="auto"/>
            <w:vAlign w:val="center"/>
          </w:tcPr>
          <w:p w:rsidR="00FC3644" w:rsidRDefault="00FC3644" w:rsidP="00DB275A">
            <w:pPr>
              <w:ind w:firstLineChars="0" w:firstLine="0"/>
              <w:rPr>
                <w:rStyle w:val="afc"/>
                <w:rFonts w:ascii="Times New Roman"/>
                <w:sz w:val="18"/>
                <w:szCs w:val="18"/>
              </w:rPr>
            </w:pPr>
            <w:r>
              <w:rPr>
                <w:rStyle w:val="afc"/>
                <w:rFonts w:ascii="Times New Roman" w:hint="eastAsia"/>
                <w:sz w:val="18"/>
                <w:szCs w:val="18"/>
              </w:rPr>
              <w:t>登记</w:t>
            </w:r>
            <w:r>
              <w:rPr>
                <w:rStyle w:val="afc"/>
                <w:rFonts w:ascii="Times New Roman"/>
                <w:sz w:val="18"/>
                <w:szCs w:val="18"/>
              </w:rPr>
              <w:t>序号</w:t>
            </w:r>
          </w:p>
        </w:tc>
        <w:tc>
          <w:tcPr>
            <w:tcW w:w="426" w:type="dxa"/>
            <w:shd w:val="clear" w:color="auto" w:fill="auto"/>
            <w:vAlign w:val="center"/>
          </w:tcPr>
          <w:p w:rsidR="00FC3644" w:rsidRDefault="00FC3644" w:rsidP="00DB275A">
            <w:pPr>
              <w:ind w:firstLineChars="0" w:firstLine="0"/>
              <w:rPr>
                <w:rStyle w:val="afc"/>
                <w:rFonts w:ascii="Times New Roman"/>
                <w:sz w:val="18"/>
                <w:szCs w:val="18"/>
              </w:rPr>
            </w:pPr>
            <w:r>
              <w:rPr>
                <w:rStyle w:val="afc"/>
                <w:rFonts w:ascii="Times New Roman" w:hint="eastAsia"/>
                <w:sz w:val="18"/>
                <w:szCs w:val="18"/>
              </w:rPr>
              <w:t>10</w:t>
            </w:r>
          </w:p>
        </w:tc>
        <w:tc>
          <w:tcPr>
            <w:tcW w:w="708" w:type="dxa"/>
            <w:shd w:val="clear" w:color="auto" w:fill="auto"/>
            <w:vAlign w:val="center"/>
          </w:tcPr>
          <w:p w:rsidR="00FC3644" w:rsidRPr="00C82477" w:rsidRDefault="00FC3644" w:rsidP="00DB275A">
            <w:pPr>
              <w:ind w:firstLineChars="0" w:firstLine="0"/>
              <w:rPr>
                <w:rStyle w:val="afc"/>
                <w:rFonts w:ascii="Times New Roman"/>
                <w:sz w:val="18"/>
                <w:szCs w:val="18"/>
              </w:rPr>
            </w:pPr>
            <w:r>
              <w:rPr>
                <w:rStyle w:val="afc"/>
                <w:rFonts w:ascii="Times New Roman" w:hint="eastAsia"/>
                <w:sz w:val="18"/>
                <w:szCs w:val="18"/>
              </w:rPr>
              <w:t>I</w:t>
            </w:r>
          </w:p>
        </w:tc>
        <w:tc>
          <w:tcPr>
            <w:tcW w:w="709" w:type="dxa"/>
            <w:shd w:val="clear" w:color="auto" w:fill="auto"/>
            <w:vAlign w:val="center"/>
          </w:tcPr>
          <w:p w:rsidR="00FC3644" w:rsidRPr="00C82477" w:rsidRDefault="00FC3644" w:rsidP="00DB275A">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vAlign w:val="center"/>
          </w:tcPr>
          <w:p w:rsidR="00FC3644" w:rsidRDefault="00FC3644" w:rsidP="00DB275A">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885" w:type="dxa"/>
            <w:shd w:val="clear" w:color="auto" w:fill="auto"/>
            <w:vAlign w:val="center"/>
          </w:tcPr>
          <w:p w:rsidR="00FC3644" w:rsidRPr="004A6D9D" w:rsidRDefault="00FC3644" w:rsidP="00DB275A">
            <w:pPr>
              <w:ind w:firstLineChars="0" w:firstLine="0"/>
              <w:rPr>
                <w:rStyle w:val="afc"/>
                <w:rFonts w:ascii="Times New Roman"/>
                <w:sz w:val="18"/>
                <w:szCs w:val="18"/>
              </w:rPr>
            </w:pPr>
          </w:p>
        </w:tc>
      </w:tr>
      <w:tr w:rsidR="00CC2400" w:rsidRPr="00BE0356" w:rsidTr="00CD4C56">
        <w:trPr>
          <w:jc w:val="center"/>
        </w:trPr>
        <w:tc>
          <w:tcPr>
            <w:tcW w:w="2084" w:type="dxa"/>
            <w:shd w:val="clear" w:color="auto" w:fill="auto"/>
            <w:vAlign w:val="center"/>
          </w:tcPr>
          <w:p w:rsidR="00CC2400" w:rsidRDefault="002E177A" w:rsidP="00DB275A">
            <w:pPr>
              <w:ind w:firstLineChars="0" w:firstLine="0"/>
              <w:rPr>
                <w:rStyle w:val="afc"/>
                <w:rFonts w:ascii="Times New Roman"/>
                <w:sz w:val="18"/>
                <w:szCs w:val="18"/>
              </w:rPr>
            </w:pPr>
            <w:r>
              <w:rPr>
                <w:rStyle w:val="afc"/>
                <w:rFonts w:ascii="Times New Roman" w:hint="eastAsia"/>
                <w:sz w:val="18"/>
                <w:szCs w:val="18"/>
              </w:rPr>
              <w:t>--list_</w:t>
            </w:r>
            <w:r w:rsidR="00CC2400">
              <w:rPr>
                <w:rStyle w:val="afc"/>
                <w:rFonts w:ascii="Times New Roman"/>
                <w:sz w:val="18"/>
                <w:szCs w:val="18"/>
              </w:rPr>
              <w:t>det_num</w:t>
            </w:r>
          </w:p>
        </w:tc>
        <w:tc>
          <w:tcPr>
            <w:tcW w:w="1701" w:type="dxa"/>
            <w:shd w:val="clear" w:color="auto" w:fill="auto"/>
            <w:vAlign w:val="center"/>
          </w:tcPr>
          <w:p w:rsidR="00CC2400" w:rsidRDefault="003428B1" w:rsidP="00DB275A">
            <w:pPr>
              <w:ind w:firstLineChars="0" w:firstLine="0"/>
              <w:rPr>
                <w:rStyle w:val="afc"/>
                <w:rFonts w:ascii="Times New Roman"/>
                <w:sz w:val="18"/>
                <w:szCs w:val="18"/>
              </w:rPr>
            </w:pPr>
            <w:r>
              <w:rPr>
                <w:rStyle w:val="afc"/>
                <w:rFonts w:ascii="Times New Roman" w:hint="eastAsia"/>
                <w:sz w:val="18"/>
                <w:szCs w:val="18"/>
              </w:rPr>
              <w:t>list</w:t>
            </w:r>
            <w:r w:rsidR="00CC2400">
              <w:rPr>
                <w:rStyle w:val="afc"/>
                <w:rFonts w:ascii="Times New Roman" w:hint="eastAsia"/>
                <w:sz w:val="18"/>
                <w:szCs w:val="18"/>
              </w:rPr>
              <w:t>明细</w:t>
            </w:r>
            <w:r w:rsidR="00CC2400">
              <w:rPr>
                <w:rStyle w:val="afc"/>
                <w:rFonts w:ascii="Times New Roman"/>
                <w:sz w:val="18"/>
                <w:szCs w:val="18"/>
              </w:rPr>
              <w:t>笔数</w:t>
            </w:r>
          </w:p>
        </w:tc>
        <w:tc>
          <w:tcPr>
            <w:tcW w:w="426" w:type="dxa"/>
            <w:shd w:val="clear" w:color="auto" w:fill="auto"/>
            <w:vAlign w:val="center"/>
          </w:tcPr>
          <w:p w:rsidR="00CC2400" w:rsidRDefault="00CC2400" w:rsidP="00DB275A">
            <w:pPr>
              <w:ind w:firstLineChars="0" w:firstLine="0"/>
              <w:rPr>
                <w:rStyle w:val="afc"/>
                <w:rFonts w:ascii="Times New Roman"/>
                <w:sz w:val="18"/>
                <w:szCs w:val="18"/>
              </w:rPr>
            </w:pPr>
            <w:r>
              <w:rPr>
                <w:rStyle w:val="afc"/>
                <w:rFonts w:ascii="Times New Roman" w:hint="eastAsia"/>
                <w:sz w:val="18"/>
                <w:szCs w:val="18"/>
              </w:rPr>
              <w:t>10</w:t>
            </w:r>
          </w:p>
        </w:tc>
        <w:tc>
          <w:tcPr>
            <w:tcW w:w="708" w:type="dxa"/>
            <w:shd w:val="clear" w:color="auto" w:fill="auto"/>
            <w:vAlign w:val="center"/>
          </w:tcPr>
          <w:p w:rsidR="00CC2400" w:rsidRDefault="00CC2400" w:rsidP="00DB275A">
            <w:pPr>
              <w:ind w:firstLineChars="0" w:firstLine="0"/>
              <w:rPr>
                <w:rStyle w:val="afc"/>
                <w:rFonts w:ascii="Times New Roman"/>
                <w:sz w:val="18"/>
                <w:szCs w:val="18"/>
              </w:rPr>
            </w:pPr>
            <w:r>
              <w:rPr>
                <w:rStyle w:val="afc"/>
                <w:rFonts w:ascii="Times New Roman" w:hint="eastAsia"/>
                <w:sz w:val="18"/>
                <w:szCs w:val="18"/>
              </w:rPr>
              <w:t>I</w:t>
            </w:r>
          </w:p>
        </w:tc>
        <w:tc>
          <w:tcPr>
            <w:tcW w:w="709" w:type="dxa"/>
            <w:shd w:val="clear" w:color="auto" w:fill="auto"/>
            <w:vAlign w:val="center"/>
          </w:tcPr>
          <w:p w:rsidR="00CC2400" w:rsidRDefault="00CC2400" w:rsidP="00DB275A">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vAlign w:val="center"/>
          </w:tcPr>
          <w:p w:rsidR="00CC2400" w:rsidRDefault="00CC2400" w:rsidP="00DB275A">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885" w:type="dxa"/>
            <w:shd w:val="clear" w:color="auto" w:fill="auto"/>
            <w:vAlign w:val="center"/>
          </w:tcPr>
          <w:p w:rsidR="00CC2400" w:rsidRPr="004A6D9D" w:rsidRDefault="00CC2400" w:rsidP="00DB275A">
            <w:pPr>
              <w:ind w:firstLineChars="0" w:firstLine="0"/>
              <w:rPr>
                <w:rStyle w:val="afc"/>
                <w:rFonts w:ascii="Times New Roman"/>
                <w:sz w:val="18"/>
                <w:szCs w:val="18"/>
              </w:rPr>
            </w:pPr>
          </w:p>
        </w:tc>
      </w:tr>
      <w:tr w:rsidR="00285E6D" w:rsidRPr="00BE0356" w:rsidTr="00CD4C56">
        <w:trPr>
          <w:jc w:val="center"/>
        </w:trPr>
        <w:tc>
          <w:tcPr>
            <w:tcW w:w="2084" w:type="dxa"/>
            <w:shd w:val="clear" w:color="auto" w:fill="auto"/>
            <w:vAlign w:val="center"/>
          </w:tcPr>
          <w:p w:rsidR="00285E6D" w:rsidRDefault="00FD1B3B" w:rsidP="00DB275A">
            <w:pPr>
              <w:ind w:firstLineChars="0" w:firstLine="0"/>
              <w:rPr>
                <w:rStyle w:val="afc"/>
                <w:rFonts w:ascii="Times New Roman"/>
                <w:sz w:val="18"/>
                <w:szCs w:val="18"/>
              </w:rPr>
            </w:pPr>
            <w:r>
              <w:rPr>
                <w:rStyle w:val="afc"/>
                <w:rFonts w:ascii="Times New Roman" w:hint="eastAsia"/>
                <w:sz w:val="18"/>
                <w:szCs w:val="18"/>
              </w:rPr>
              <w:t>--</w:t>
            </w:r>
            <w:r w:rsidR="00285E6D" w:rsidRPr="00716B39">
              <w:rPr>
                <w:rStyle w:val="afc"/>
                <w:rFonts w:ascii="Times New Roman"/>
                <w:sz w:val="18"/>
                <w:szCs w:val="18"/>
              </w:rPr>
              <w:t>insuranceInfo</w:t>
            </w:r>
            <w:r w:rsidR="00263754">
              <w:rPr>
                <w:rStyle w:val="afc"/>
                <w:rFonts w:ascii="Times New Roman" w:hint="eastAsia"/>
                <w:sz w:val="18"/>
                <w:szCs w:val="18"/>
              </w:rPr>
              <w:t>List</w:t>
            </w:r>
          </w:p>
        </w:tc>
        <w:tc>
          <w:tcPr>
            <w:tcW w:w="6988" w:type="dxa"/>
            <w:gridSpan w:val="6"/>
            <w:shd w:val="clear" w:color="auto" w:fill="auto"/>
            <w:vAlign w:val="center"/>
          </w:tcPr>
          <w:p w:rsidR="00285E6D" w:rsidRPr="004A6D9D" w:rsidRDefault="00E65106" w:rsidP="00DB275A">
            <w:pPr>
              <w:ind w:firstLineChars="0" w:firstLine="0"/>
              <w:rPr>
                <w:rStyle w:val="afc"/>
                <w:rFonts w:ascii="Times New Roman"/>
                <w:sz w:val="18"/>
                <w:szCs w:val="18"/>
              </w:rPr>
            </w:pPr>
            <w:r>
              <w:rPr>
                <w:rStyle w:val="afc"/>
                <w:rFonts w:ascii="Times New Roman" w:hint="eastAsia"/>
                <w:sz w:val="18"/>
                <w:szCs w:val="18"/>
              </w:rPr>
              <w:t>list</w:t>
            </w:r>
            <w:r w:rsidR="00285E6D">
              <w:rPr>
                <w:rStyle w:val="afc"/>
                <w:rFonts w:ascii="Times New Roman" w:hint="eastAsia"/>
                <w:sz w:val="18"/>
                <w:szCs w:val="18"/>
              </w:rPr>
              <w:t>循环</w:t>
            </w:r>
            <w:r w:rsidR="00285E6D">
              <w:rPr>
                <w:rStyle w:val="afc"/>
                <w:rFonts w:ascii="Times New Roman"/>
                <w:sz w:val="18"/>
                <w:szCs w:val="18"/>
              </w:rPr>
              <w:t>节点</w:t>
            </w:r>
          </w:p>
        </w:tc>
      </w:tr>
      <w:tr w:rsidR="00285E6D" w:rsidRPr="00BE0356" w:rsidTr="00CD4C56">
        <w:trPr>
          <w:jc w:val="center"/>
        </w:trPr>
        <w:tc>
          <w:tcPr>
            <w:tcW w:w="2084" w:type="dxa"/>
            <w:shd w:val="clear" w:color="auto" w:fill="auto"/>
            <w:vAlign w:val="center"/>
          </w:tcPr>
          <w:p w:rsidR="00285E6D" w:rsidRDefault="00564342" w:rsidP="00DB275A">
            <w:pPr>
              <w:ind w:firstLineChars="0" w:firstLine="0"/>
              <w:rPr>
                <w:rStyle w:val="afc"/>
                <w:rFonts w:ascii="Times New Roman"/>
                <w:sz w:val="18"/>
                <w:szCs w:val="18"/>
              </w:rPr>
            </w:pPr>
            <w:r>
              <w:rPr>
                <w:rStyle w:val="afc"/>
                <w:rFonts w:ascii="Times New Roman" w:hint="eastAsia"/>
                <w:sz w:val="18"/>
                <w:szCs w:val="18"/>
              </w:rPr>
              <w:t>--</w:t>
            </w:r>
            <w:r w:rsidR="00285E6D">
              <w:rPr>
                <w:rStyle w:val="afc"/>
                <w:rFonts w:ascii="Times New Roman" w:hint="eastAsia"/>
                <w:sz w:val="18"/>
                <w:szCs w:val="18"/>
              </w:rPr>
              <w:t>-</w:t>
            </w:r>
            <w:r w:rsidR="00285E6D">
              <w:rPr>
                <w:rStyle w:val="afc"/>
                <w:rFonts w:ascii="Times New Roman"/>
                <w:sz w:val="18"/>
                <w:szCs w:val="18"/>
              </w:rPr>
              <w:t>-</w:t>
            </w:r>
            <w:r w:rsidR="00285E6D" w:rsidRPr="00716B39">
              <w:rPr>
                <w:rStyle w:val="afc"/>
                <w:rFonts w:ascii="Times New Roman"/>
                <w:sz w:val="18"/>
              </w:rPr>
              <w:t>social_sec_branch</w:t>
            </w:r>
          </w:p>
        </w:tc>
        <w:tc>
          <w:tcPr>
            <w:tcW w:w="1701" w:type="dxa"/>
            <w:shd w:val="clear" w:color="auto" w:fill="auto"/>
            <w:vAlign w:val="center"/>
          </w:tcPr>
          <w:p w:rsidR="00285E6D" w:rsidRDefault="00285E6D" w:rsidP="00DB275A">
            <w:pPr>
              <w:ind w:firstLineChars="0" w:firstLine="0"/>
              <w:rPr>
                <w:rStyle w:val="afc"/>
                <w:rFonts w:ascii="Times New Roman"/>
                <w:sz w:val="18"/>
                <w:szCs w:val="18"/>
              </w:rPr>
            </w:pPr>
            <w:r w:rsidRPr="009414CB">
              <w:rPr>
                <w:rStyle w:val="afc"/>
                <w:rFonts w:ascii="Times New Roman"/>
                <w:sz w:val="18"/>
              </w:rPr>
              <w:t>社保经办机构代码</w:t>
            </w:r>
          </w:p>
        </w:tc>
        <w:tc>
          <w:tcPr>
            <w:tcW w:w="426"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20</w:t>
            </w:r>
          </w:p>
        </w:tc>
        <w:tc>
          <w:tcPr>
            <w:tcW w:w="708"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885" w:type="dxa"/>
            <w:shd w:val="clear" w:color="auto" w:fill="auto"/>
            <w:vAlign w:val="center"/>
          </w:tcPr>
          <w:p w:rsidR="00285E6D" w:rsidRPr="004A6D9D" w:rsidRDefault="00285E6D" w:rsidP="00DB275A">
            <w:pPr>
              <w:ind w:firstLineChars="0" w:firstLine="0"/>
              <w:rPr>
                <w:rStyle w:val="afc"/>
                <w:rFonts w:ascii="Times New Roman"/>
                <w:sz w:val="18"/>
                <w:szCs w:val="18"/>
              </w:rPr>
            </w:pPr>
          </w:p>
        </w:tc>
      </w:tr>
      <w:tr w:rsidR="00285E6D" w:rsidRPr="00BE0356" w:rsidTr="00CD4C56">
        <w:trPr>
          <w:jc w:val="center"/>
        </w:trPr>
        <w:tc>
          <w:tcPr>
            <w:tcW w:w="2084" w:type="dxa"/>
            <w:shd w:val="clear" w:color="auto" w:fill="auto"/>
            <w:vAlign w:val="center"/>
          </w:tcPr>
          <w:p w:rsidR="00285E6D" w:rsidRDefault="00564342" w:rsidP="00DB275A">
            <w:pPr>
              <w:ind w:firstLineChars="0" w:firstLine="0"/>
              <w:rPr>
                <w:rStyle w:val="afc"/>
                <w:rFonts w:ascii="Times New Roman"/>
                <w:sz w:val="18"/>
                <w:szCs w:val="18"/>
              </w:rPr>
            </w:pPr>
            <w:r>
              <w:rPr>
                <w:rStyle w:val="afc"/>
                <w:rFonts w:ascii="Times New Roman" w:hint="eastAsia"/>
                <w:sz w:val="18"/>
                <w:szCs w:val="18"/>
              </w:rPr>
              <w:t>--</w:t>
            </w:r>
            <w:r w:rsidR="00285E6D">
              <w:rPr>
                <w:rStyle w:val="afc"/>
                <w:rFonts w:ascii="Times New Roman" w:hint="eastAsia"/>
                <w:sz w:val="18"/>
                <w:szCs w:val="18"/>
              </w:rPr>
              <w:t>-</w:t>
            </w:r>
            <w:r w:rsidR="00285E6D">
              <w:rPr>
                <w:rStyle w:val="afc"/>
                <w:rFonts w:ascii="Times New Roman"/>
                <w:sz w:val="18"/>
                <w:szCs w:val="18"/>
              </w:rPr>
              <w:t>-</w:t>
            </w:r>
            <w:r w:rsidR="00285E6D" w:rsidRPr="00716B39">
              <w:rPr>
                <w:rStyle w:val="afc"/>
                <w:rFonts w:ascii="Times New Roman"/>
                <w:sz w:val="18"/>
              </w:rPr>
              <w:t>user_id</w:t>
            </w:r>
          </w:p>
        </w:tc>
        <w:tc>
          <w:tcPr>
            <w:tcW w:w="1701" w:type="dxa"/>
            <w:shd w:val="clear" w:color="auto" w:fill="auto"/>
            <w:vAlign w:val="center"/>
          </w:tcPr>
          <w:p w:rsidR="00285E6D" w:rsidRDefault="00285E6D" w:rsidP="00DB275A">
            <w:pPr>
              <w:ind w:firstLineChars="0" w:firstLine="0"/>
              <w:rPr>
                <w:rStyle w:val="afc"/>
                <w:rFonts w:ascii="Times New Roman"/>
                <w:sz w:val="18"/>
                <w:szCs w:val="18"/>
              </w:rPr>
            </w:pPr>
            <w:r w:rsidRPr="009414CB">
              <w:rPr>
                <w:rStyle w:val="afc"/>
                <w:rFonts w:ascii="Times New Roman"/>
                <w:sz w:val="18"/>
              </w:rPr>
              <w:t>人员编号</w:t>
            </w:r>
          </w:p>
        </w:tc>
        <w:tc>
          <w:tcPr>
            <w:tcW w:w="426"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20</w:t>
            </w:r>
          </w:p>
        </w:tc>
        <w:tc>
          <w:tcPr>
            <w:tcW w:w="708"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885" w:type="dxa"/>
            <w:shd w:val="clear" w:color="auto" w:fill="auto"/>
            <w:vAlign w:val="center"/>
          </w:tcPr>
          <w:p w:rsidR="00285E6D" w:rsidRPr="004A6D9D" w:rsidRDefault="00285E6D" w:rsidP="00DB275A">
            <w:pPr>
              <w:ind w:firstLineChars="0" w:firstLine="0"/>
              <w:rPr>
                <w:rStyle w:val="afc"/>
                <w:rFonts w:ascii="Times New Roman"/>
                <w:sz w:val="18"/>
                <w:szCs w:val="18"/>
              </w:rPr>
            </w:pPr>
          </w:p>
        </w:tc>
      </w:tr>
      <w:tr w:rsidR="00285E6D" w:rsidRPr="00BE0356" w:rsidTr="00CD4C56">
        <w:trPr>
          <w:jc w:val="center"/>
        </w:trPr>
        <w:tc>
          <w:tcPr>
            <w:tcW w:w="2084" w:type="dxa"/>
            <w:shd w:val="clear" w:color="auto" w:fill="auto"/>
            <w:vAlign w:val="center"/>
          </w:tcPr>
          <w:p w:rsidR="00285E6D" w:rsidRDefault="00564342" w:rsidP="00DB275A">
            <w:pPr>
              <w:ind w:firstLineChars="0" w:firstLine="0"/>
              <w:rPr>
                <w:rStyle w:val="afc"/>
                <w:rFonts w:ascii="Times New Roman"/>
                <w:sz w:val="18"/>
                <w:szCs w:val="18"/>
              </w:rPr>
            </w:pPr>
            <w:r>
              <w:rPr>
                <w:rStyle w:val="afc"/>
                <w:rFonts w:ascii="Times New Roman" w:hint="eastAsia"/>
                <w:sz w:val="18"/>
                <w:szCs w:val="18"/>
              </w:rPr>
              <w:t>--</w:t>
            </w:r>
            <w:r w:rsidR="00285E6D">
              <w:rPr>
                <w:rStyle w:val="afc"/>
                <w:rFonts w:ascii="Times New Roman" w:hint="eastAsia"/>
                <w:sz w:val="18"/>
                <w:szCs w:val="18"/>
              </w:rPr>
              <w:t>-</w:t>
            </w:r>
            <w:r w:rsidR="00285E6D">
              <w:rPr>
                <w:rStyle w:val="afc"/>
                <w:rFonts w:ascii="Times New Roman"/>
                <w:sz w:val="18"/>
                <w:szCs w:val="18"/>
              </w:rPr>
              <w:t>-</w:t>
            </w:r>
            <w:r w:rsidR="00285E6D" w:rsidRPr="00716B39">
              <w:rPr>
                <w:rStyle w:val="afc"/>
                <w:rFonts w:ascii="Times New Roman"/>
                <w:sz w:val="18"/>
              </w:rPr>
              <w:t>tax_org_code</w:t>
            </w:r>
          </w:p>
        </w:tc>
        <w:tc>
          <w:tcPr>
            <w:tcW w:w="1701" w:type="dxa"/>
            <w:shd w:val="clear" w:color="auto" w:fill="auto"/>
            <w:vAlign w:val="center"/>
          </w:tcPr>
          <w:p w:rsidR="00285E6D" w:rsidRDefault="00285E6D" w:rsidP="00DB275A">
            <w:pPr>
              <w:ind w:firstLineChars="0" w:firstLine="0"/>
              <w:rPr>
                <w:rStyle w:val="afc"/>
                <w:rFonts w:ascii="Times New Roman"/>
                <w:sz w:val="18"/>
                <w:szCs w:val="18"/>
              </w:rPr>
            </w:pPr>
            <w:r w:rsidRPr="009414CB">
              <w:rPr>
                <w:rStyle w:val="afc"/>
                <w:rFonts w:ascii="Times New Roman"/>
                <w:sz w:val="18"/>
              </w:rPr>
              <w:t>主管税务机关代码</w:t>
            </w:r>
          </w:p>
        </w:tc>
        <w:tc>
          <w:tcPr>
            <w:tcW w:w="426"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11</w:t>
            </w:r>
          </w:p>
        </w:tc>
        <w:tc>
          <w:tcPr>
            <w:tcW w:w="708"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885" w:type="dxa"/>
            <w:shd w:val="clear" w:color="auto" w:fill="auto"/>
            <w:vAlign w:val="center"/>
          </w:tcPr>
          <w:p w:rsidR="00285E6D" w:rsidRPr="004A6D9D" w:rsidRDefault="00285E6D" w:rsidP="00DB275A">
            <w:pPr>
              <w:ind w:firstLineChars="0" w:firstLine="0"/>
              <w:rPr>
                <w:rStyle w:val="afc"/>
                <w:rFonts w:ascii="Times New Roman"/>
                <w:sz w:val="18"/>
                <w:szCs w:val="18"/>
              </w:rPr>
            </w:pPr>
            <w:r>
              <w:rPr>
                <w:rStyle w:val="afc"/>
                <w:rFonts w:ascii="Times New Roman" w:hint="eastAsia"/>
                <w:sz w:val="18"/>
                <w:szCs w:val="18"/>
              </w:rPr>
              <w:t>征收机关代码</w:t>
            </w:r>
          </w:p>
        </w:tc>
      </w:tr>
      <w:tr w:rsidR="00285E6D" w:rsidRPr="00BE0356" w:rsidTr="00CD4C56">
        <w:trPr>
          <w:jc w:val="center"/>
        </w:trPr>
        <w:tc>
          <w:tcPr>
            <w:tcW w:w="2084" w:type="dxa"/>
            <w:shd w:val="clear" w:color="auto" w:fill="auto"/>
            <w:vAlign w:val="center"/>
          </w:tcPr>
          <w:p w:rsidR="00285E6D" w:rsidRDefault="00564342" w:rsidP="00DB275A">
            <w:pPr>
              <w:ind w:firstLineChars="0" w:firstLine="0"/>
              <w:rPr>
                <w:rStyle w:val="afc"/>
                <w:rFonts w:ascii="Times New Roman"/>
                <w:sz w:val="18"/>
                <w:szCs w:val="18"/>
              </w:rPr>
            </w:pPr>
            <w:r>
              <w:rPr>
                <w:rStyle w:val="afc"/>
                <w:rFonts w:ascii="Times New Roman" w:hint="eastAsia"/>
                <w:sz w:val="18"/>
                <w:szCs w:val="18"/>
              </w:rPr>
              <w:t>--</w:t>
            </w:r>
            <w:r w:rsidR="00285E6D">
              <w:rPr>
                <w:rStyle w:val="afc"/>
                <w:rFonts w:ascii="Times New Roman" w:hint="eastAsia"/>
                <w:sz w:val="18"/>
                <w:szCs w:val="18"/>
              </w:rPr>
              <w:t>--</w:t>
            </w:r>
            <w:r w:rsidR="00285E6D" w:rsidRPr="00716B39">
              <w:rPr>
                <w:rStyle w:val="afc"/>
                <w:rFonts w:ascii="Times New Roman"/>
                <w:sz w:val="18"/>
              </w:rPr>
              <w:t>pay_type</w:t>
            </w:r>
          </w:p>
        </w:tc>
        <w:tc>
          <w:tcPr>
            <w:tcW w:w="1701" w:type="dxa"/>
            <w:shd w:val="clear" w:color="auto" w:fill="auto"/>
            <w:vAlign w:val="center"/>
          </w:tcPr>
          <w:p w:rsidR="00285E6D" w:rsidRPr="009414CB" w:rsidRDefault="00285E6D" w:rsidP="00DB275A">
            <w:pPr>
              <w:ind w:firstLineChars="0" w:firstLine="0"/>
              <w:rPr>
                <w:rStyle w:val="afc"/>
                <w:rFonts w:ascii="Times New Roman"/>
                <w:sz w:val="18"/>
              </w:rPr>
            </w:pPr>
            <w:r w:rsidRPr="009414CB">
              <w:rPr>
                <w:rStyle w:val="afc"/>
                <w:rFonts w:ascii="Times New Roman"/>
                <w:sz w:val="18"/>
              </w:rPr>
              <w:t>缴费类型代码</w:t>
            </w:r>
          </w:p>
        </w:tc>
        <w:tc>
          <w:tcPr>
            <w:tcW w:w="426"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1</w:t>
            </w:r>
          </w:p>
        </w:tc>
        <w:tc>
          <w:tcPr>
            <w:tcW w:w="708"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885" w:type="dxa"/>
            <w:shd w:val="clear" w:color="auto" w:fill="auto"/>
            <w:vAlign w:val="center"/>
          </w:tcPr>
          <w:p w:rsidR="00285E6D" w:rsidRPr="009414CB" w:rsidRDefault="00285E6D" w:rsidP="00DB275A">
            <w:pPr>
              <w:ind w:firstLineChars="0" w:firstLine="0"/>
              <w:rPr>
                <w:rStyle w:val="afc"/>
                <w:rFonts w:ascii="Times New Roman"/>
                <w:sz w:val="18"/>
              </w:rPr>
            </w:pPr>
            <w:r w:rsidRPr="009414CB">
              <w:rPr>
                <w:rStyle w:val="afc"/>
                <w:rFonts w:ascii="Times New Roman"/>
                <w:sz w:val="18"/>
              </w:rPr>
              <w:t>0</w:t>
            </w:r>
            <w:r w:rsidRPr="009414CB">
              <w:rPr>
                <w:rStyle w:val="afc"/>
                <w:rFonts w:ascii="Times New Roman"/>
                <w:sz w:val="18"/>
              </w:rPr>
              <w:t>：城乡居民；</w:t>
            </w:r>
          </w:p>
          <w:p w:rsidR="00285E6D" w:rsidRPr="004A6D9D" w:rsidRDefault="00285E6D" w:rsidP="00DB275A">
            <w:pPr>
              <w:ind w:firstLineChars="0" w:firstLine="0"/>
              <w:rPr>
                <w:rStyle w:val="afc"/>
                <w:rFonts w:ascii="Times New Roman"/>
                <w:sz w:val="18"/>
                <w:szCs w:val="18"/>
              </w:rPr>
            </w:pPr>
            <w:r w:rsidRPr="009414CB">
              <w:rPr>
                <w:rStyle w:val="afc"/>
                <w:rFonts w:ascii="Times New Roman"/>
                <w:sz w:val="18"/>
              </w:rPr>
              <w:t>1</w:t>
            </w:r>
            <w:r w:rsidRPr="009414CB">
              <w:rPr>
                <w:rStyle w:val="afc"/>
                <w:rFonts w:ascii="Times New Roman"/>
                <w:sz w:val="18"/>
              </w:rPr>
              <w:t>：灵活就业</w:t>
            </w:r>
          </w:p>
        </w:tc>
      </w:tr>
      <w:tr w:rsidR="00285E6D" w:rsidRPr="00BE0356" w:rsidTr="00CD4C56">
        <w:trPr>
          <w:jc w:val="center"/>
        </w:trPr>
        <w:tc>
          <w:tcPr>
            <w:tcW w:w="2084" w:type="dxa"/>
            <w:shd w:val="clear" w:color="auto" w:fill="auto"/>
            <w:vAlign w:val="center"/>
          </w:tcPr>
          <w:p w:rsidR="00285E6D" w:rsidRDefault="00CD4C56" w:rsidP="00DB275A">
            <w:pPr>
              <w:ind w:firstLineChars="0" w:firstLine="0"/>
              <w:rPr>
                <w:rStyle w:val="afc"/>
                <w:rFonts w:ascii="Times New Roman"/>
                <w:sz w:val="18"/>
                <w:szCs w:val="18"/>
              </w:rPr>
            </w:pPr>
            <w:r>
              <w:rPr>
                <w:rStyle w:val="afc"/>
                <w:rFonts w:ascii="Times New Roman" w:hint="eastAsia"/>
                <w:sz w:val="18"/>
                <w:szCs w:val="18"/>
              </w:rPr>
              <w:t>--</w:t>
            </w:r>
            <w:r w:rsidR="00285E6D">
              <w:rPr>
                <w:rStyle w:val="afc"/>
                <w:rFonts w:ascii="Times New Roman" w:hint="eastAsia"/>
                <w:sz w:val="18"/>
                <w:szCs w:val="18"/>
              </w:rPr>
              <w:t>--sub</w:t>
            </w:r>
            <w:r w:rsidR="00285E6D">
              <w:rPr>
                <w:rStyle w:val="afc"/>
                <w:rFonts w:ascii="Times New Roman"/>
                <w:sz w:val="18"/>
                <w:szCs w:val="18"/>
              </w:rPr>
              <w:t>_det_num</w:t>
            </w:r>
          </w:p>
        </w:tc>
        <w:tc>
          <w:tcPr>
            <w:tcW w:w="1701" w:type="dxa"/>
            <w:shd w:val="clear" w:color="auto" w:fill="auto"/>
            <w:vAlign w:val="center"/>
          </w:tcPr>
          <w:p w:rsidR="00285E6D" w:rsidRPr="009414CB" w:rsidRDefault="00285E6D" w:rsidP="00DB275A">
            <w:pPr>
              <w:ind w:firstLineChars="0" w:firstLine="0"/>
              <w:rPr>
                <w:rStyle w:val="afc"/>
                <w:rFonts w:ascii="Times New Roman"/>
                <w:sz w:val="18"/>
              </w:rPr>
            </w:pPr>
            <w:r>
              <w:rPr>
                <w:rStyle w:val="afc"/>
                <w:rFonts w:ascii="Times New Roman" w:hint="eastAsia"/>
                <w:sz w:val="18"/>
                <w:szCs w:val="18"/>
              </w:rPr>
              <w:t>子明细</w:t>
            </w:r>
            <w:r>
              <w:rPr>
                <w:rStyle w:val="afc"/>
                <w:rFonts w:ascii="Times New Roman"/>
                <w:sz w:val="18"/>
                <w:szCs w:val="18"/>
              </w:rPr>
              <w:t>笔数</w:t>
            </w:r>
          </w:p>
        </w:tc>
        <w:tc>
          <w:tcPr>
            <w:tcW w:w="426"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10</w:t>
            </w:r>
          </w:p>
        </w:tc>
        <w:tc>
          <w:tcPr>
            <w:tcW w:w="708"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I</w:t>
            </w:r>
          </w:p>
        </w:tc>
        <w:tc>
          <w:tcPr>
            <w:tcW w:w="709"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885" w:type="dxa"/>
            <w:shd w:val="clear" w:color="auto" w:fill="auto"/>
            <w:vAlign w:val="center"/>
          </w:tcPr>
          <w:p w:rsidR="00285E6D" w:rsidRPr="009414CB" w:rsidRDefault="00285E6D" w:rsidP="00DB275A">
            <w:pPr>
              <w:ind w:firstLineChars="0" w:firstLine="0"/>
              <w:rPr>
                <w:rStyle w:val="afc"/>
                <w:rFonts w:ascii="Times New Roman"/>
                <w:sz w:val="18"/>
              </w:rPr>
            </w:pPr>
          </w:p>
        </w:tc>
      </w:tr>
      <w:tr w:rsidR="00285E6D" w:rsidRPr="00BE0356" w:rsidTr="00CD4C56">
        <w:trPr>
          <w:jc w:val="center"/>
        </w:trPr>
        <w:tc>
          <w:tcPr>
            <w:tcW w:w="2084" w:type="dxa"/>
            <w:shd w:val="clear" w:color="auto" w:fill="auto"/>
            <w:vAlign w:val="center"/>
          </w:tcPr>
          <w:p w:rsidR="00285E6D" w:rsidRDefault="00CD4C56" w:rsidP="00DB275A">
            <w:pPr>
              <w:ind w:firstLineChars="0" w:firstLine="0"/>
              <w:rPr>
                <w:rStyle w:val="afc"/>
                <w:rFonts w:ascii="Times New Roman"/>
                <w:sz w:val="18"/>
                <w:szCs w:val="18"/>
              </w:rPr>
            </w:pPr>
            <w:r>
              <w:rPr>
                <w:rStyle w:val="afc"/>
                <w:rFonts w:ascii="Times New Roman" w:hint="eastAsia"/>
                <w:sz w:val="18"/>
                <w:szCs w:val="18"/>
              </w:rPr>
              <w:t>--</w:t>
            </w:r>
            <w:r w:rsidR="00285E6D">
              <w:rPr>
                <w:rStyle w:val="afc"/>
                <w:rFonts w:ascii="Times New Roman" w:hint="eastAsia"/>
                <w:sz w:val="18"/>
                <w:szCs w:val="18"/>
              </w:rPr>
              <w:t>-</w:t>
            </w:r>
            <w:r w:rsidR="00285E6D">
              <w:rPr>
                <w:rStyle w:val="afc"/>
                <w:rFonts w:ascii="Times New Roman"/>
                <w:sz w:val="18"/>
                <w:szCs w:val="18"/>
              </w:rPr>
              <w:t>-</w:t>
            </w:r>
            <w:r w:rsidR="00285E6D" w:rsidRPr="00716B39">
              <w:rPr>
                <w:rStyle w:val="afc"/>
                <w:rFonts w:ascii="Times New Roman"/>
                <w:sz w:val="18"/>
                <w:szCs w:val="18"/>
              </w:rPr>
              <w:t>insuranceTypeInfo</w:t>
            </w:r>
          </w:p>
        </w:tc>
        <w:tc>
          <w:tcPr>
            <w:tcW w:w="6988" w:type="dxa"/>
            <w:gridSpan w:val="6"/>
            <w:shd w:val="clear" w:color="auto" w:fill="auto"/>
            <w:vAlign w:val="center"/>
          </w:tcPr>
          <w:p w:rsidR="00285E6D" w:rsidRPr="004A6D9D" w:rsidRDefault="00285E6D" w:rsidP="00DB275A">
            <w:pPr>
              <w:ind w:firstLineChars="0" w:firstLine="0"/>
              <w:rPr>
                <w:rStyle w:val="afc"/>
                <w:rFonts w:ascii="Times New Roman"/>
                <w:sz w:val="18"/>
                <w:szCs w:val="18"/>
              </w:rPr>
            </w:pPr>
            <w:r>
              <w:rPr>
                <w:rStyle w:val="afc"/>
                <w:rFonts w:ascii="Times New Roman" w:hint="eastAsia"/>
                <w:sz w:val="18"/>
                <w:szCs w:val="18"/>
              </w:rPr>
              <w:t>子循环</w:t>
            </w:r>
            <w:r>
              <w:rPr>
                <w:rStyle w:val="afc"/>
                <w:rFonts w:ascii="Times New Roman"/>
                <w:sz w:val="18"/>
                <w:szCs w:val="18"/>
              </w:rPr>
              <w:t>节点</w:t>
            </w:r>
          </w:p>
        </w:tc>
      </w:tr>
      <w:tr w:rsidR="00285E6D" w:rsidRPr="00BE0356" w:rsidTr="00CD4C56">
        <w:trPr>
          <w:jc w:val="center"/>
        </w:trPr>
        <w:tc>
          <w:tcPr>
            <w:tcW w:w="2084"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sz w:val="18"/>
                <w:szCs w:val="18"/>
              </w:rPr>
              <w:t>--</w:t>
            </w:r>
            <w:r w:rsidR="00C97BE9">
              <w:rPr>
                <w:rStyle w:val="afc"/>
                <w:rFonts w:ascii="Times New Roman" w:hint="eastAsia"/>
                <w:sz w:val="18"/>
                <w:szCs w:val="18"/>
              </w:rPr>
              <w:t>--</w:t>
            </w:r>
            <w:r>
              <w:rPr>
                <w:rStyle w:val="afc"/>
                <w:rFonts w:ascii="Times New Roman"/>
                <w:sz w:val="18"/>
                <w:szCs w:val="18"/>
              </w:rPr>
              <w:t>--</w:t>
            </w:r>
            <w:r w:rsidRPr="00716B39">
              <w:rPr>
                <w:rStyle w:val="afc"/>
                <w:rFonts w:ascii="Times New Roman"/>
                <w:sz w:val="18"/>
              </w:rPr>
              <w:t>begin_date</w:t>
            </w:r>
          </w:p>
        </w:tc>
        <w:tc>
          <w:tcPr>
            <w:tcW w:w="1701" w:type="dxa"/>
            <w:shd w:val="clear" w:color="auto" w:fill="auto"/>
            <w:vAlign w:val="center"/>
          </w:tcPr>
          <w:p w:rsidR="00285E6D" w:rsidRDefault="00285E6D" w:rsidP="00DB275A">
            <w:pPr>
              <w:ind w:firstLineChars="0" w:firstLine="0"/>
              <w:rPr>
                <w:rStyle w:val="afc"/>
                <w:rFonts w:ascii="Times New Roman"/>
                <w:sz w:val="18"/>
                <w:szCs w:val="18"/>
              </w:rPr>
            </w:pPr>
            <w:r w:rsidRPr="009414CB">
              <w:rPr>
                <w:rStyle w:val="afc"/>
                <w:rFonts w:ascii="Times New Roman"/>
                <w:sz w:val="18"/>
              </w:rPr>
              <w:t>开始缴费年月</w:t>
            </w:r>
          </w:p>
        </w:tc>
        <w:tc>
          <w:tcPr>
            <w:tcW w:w="426"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6</w:t>
            </w:r>
          </w:p>
        </w:tc>
        <w:tc>
          <w:tcPr>
            <w:tcW w:w="708"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885" w:type="dxa"/>
            <w:shd w:val="clear" w:color="auto" w:fill="auto"/>
            <w:vAlign w:val="center"/>
          </w:tcPr>
          <w:p w:rsidR="00285E6D" w:rsidRPr="004A6D9D" w:rsidRDefault="00285E6D" w:rsidP="00DB275A">
            <w:pPr>
              <w:ind w:firstLineChars="0" w:firstLine="0"/>
              <w:rPr>
                <w:rStyle w:val="afc"/>
                <w:rFonts w:ascii="Times New Roman"/>
                <w:sz w:val="18"/>
                <w:szCs w:val="18"/>
              </w:rPr>
            </w:pPr>
          </w:p>
        </w:tc>
      </w:tr>
      <w:tr w:rsidR="00285E6D" w:rsidRPr="00BE0356" w:rsidTr="00CD4C56">
        <w:trPr>
          <w:jc w:val="center"/>
        </w:trPr>
        <w:tc>
          <w:tcPr>
            <w:tcW w:w="2084"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00C97BE9">
              <w:rPr>
                <w:rStyle w:val="afc"/>
                <w:rFonts w:ascii="Times New Roman" w:hint="eastAsia"/>
                <w:sz w:val="18"/>
                <w:szCs w:val="18"/>
              </w:rPr>
              <w:t>--</w:t>
            </w:r>
            <w:r>
              <w:rPr>
                <w:rStyle w:val="afc"/>
                <w:rFonts w:ascii="Times New Roman"/>
                <w:sz w:val="18"/>
                <w:szCs w:val="18"/>
              </w:rPr>
              <w:t>--</w:t>
            </w:r>
            <w:r w:rsidRPr="00716B39">
              <w:rPr>
                <w:rStyle w:val="afc"/>
                <w:rFonts w:ascii="Times New Roman"/>
                <w:sz w:val="18"/>
              </w:rPr>
              <w:t>end_date</w:t>
            </w:r>
          </w:p>
        </w:tc>
        <w:tc>
          <w:tcPr>
            <w:tcW w:w="1701" w:type="dxa"/>
            <w:shd w:val="clear" w:color="auto" w:fill="auto"/>
            <w:vAlign w:val="center"/>
          </w:tcPr>
          <w:p w:rsidR="00285E6D" w:rsidRDefault="00285E6D" w:rsidP="00DB275A">
            <w:pPr>
              <w:ind w:firstLineChars="0" w:firstLine="0"/>
              <w:rPr>
                <w:rStyle w:val="afc"/>
                <w:rFonts w:ascii="Times New Roman"/>
                <w:sz w:val="18"/>
                <w:szCs w:val="18"/>
              </w:rPr>
            </w:pPr>
            <w:r w:rsidRPr="009414CB">
              <w:rPr>
                <w:rStyle w:val="afc"/>
                <w:rFonts w:ascii="Times New Roman"/>
                <w:sz w:val="18"/>
              </w:rPr>
              <w:t>终止缴费年月</w:t>
            </w:r>
          </w:p>
        </w:tc>
        <w:tc>
          <w:tcPr>
            <w:tcW w:w="426"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6</w:t>
            </w:r>
          </w:p>
        </w:tc>
        <w:tc>
          <w:tcPr>
            <w:tcW w:w="708"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885" w:type="dxa"/>
            <w:shd w:val="clear" w:color="auto" w:fill="auto"/>
            <w:vAlign w:val="center"/>
          </w:tcPr>
          <w:p w:rsidR="00285E6D" w:rsidRPr="004A6D9D" w:rsidRDefault="00285E6D" w:rsidP="00DB275A">
            <w:pPr>
              <w:ind w:firstLineChars="0" w:firstLine="0"/>
              <w:rPr>
                <w:rStyle w:val="afc"/>
                <w:rFonts w:ascii="Times New Roman"/>
                <w:sz w:val="18"/>
                <w:szCs w:val="18"/>
              </w:rPr>
            </w:pPr>
          </w:p>
        </w:tc>
      </w:tr>
      <w:tr w:rsidR="00285E6D" w:rsidRPr="00BE0356" w:rsidTr="00CD4C56">
        <w:trPr>
          <w:jc w:val="center"/>
        </w:trPr>
        <w:tc>
          <w:tcPr>
            <w:tcW w:w="2084"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w:t>
            </w:r>
            <w:r w:rsidR="00C97BE9">
              <w:rPr>
                <w:rStyle w:val="afc"/>
                <w:rFonts w:ascii="Times New Roman" w:hint="eastAsia"/>
                <w:sz w:val="18"/>
                <w:szCs w:val="18"/>
              </w:rPr>
              <w:t>--</w:t>
            </w:r>
            <w:r>
              <w:rPr>
                <w:rStyle w:val="afc"/>
                <w:rFonts w:ascii="Times New Roman"/>
                <w:sz w:val="18"/>
                <w:szCs w:val="18"/>
              </w:rPr>
              <w:t>---</w:t>
            </w:r>
            <w:r w:rsidRPr="00716B39">
              <w:rPr>
                <w:rStyle w:val="afc"/>
                <w:rFonts w:ascii="Times New Roman"/>
                <w:sz w:val="18"/>
              </w:rPr>
              <w:t>project_code</w:t>
            </w:r>
          </w:p>
        </w:tc>
        <w:tc>
          <w:tcPr>
            <w:tcW w:w="1701" w:type="dxa"/>
            <w:shd w:val="clear" w:color="auto" w:fill="auto"/>
            <w:vAlign w:val="center"/>
          </w:tcPr>
          <w:p w:rsidR="00285E6D" w:rsidRDefault="00285E6D" w:rsidP="00DB275A">
            <w:pPr>
              <w:ind w:firstLineChars="0" w:firstLine="0"/>
              <w:rPr>
                <w:rStyle w:val="afc"/>
                <w:rFonts w:ascii="Times New Roman"/>
                <w:sz w:val="18"/>
                <w:szCs w:val="18"/>
              </w:rPr>
            </w:pPr>
            <w:r w:rsidRPr="009414CB">
              <w:rPr>
                <w:rStyle w:val="afc"/>
                <w:rFonts w:ascii="Times New Roman"/>
                <w:sz w:val="18"/>
              </w:rPr>
              <w:t>征收项目代码</w:t>
            </w:r>
          </w:p>
        </w:tc>
        <w:tc>
          <w:tcPr>
            <w:tcW w:w="426"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5</w:t>
            </w:r>
          </w:p>
        </w:tc>
        <w:tc>
          <w:tcPr>
            <w:tcW w:w="708"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885" w:type="dxa"/>
            <w:shd w:val="clear" w:color="auto" w:fill="auto"/>
            <w:vAlign w:val="center"/>
          </w:tcPr>
          <w:p w:rsidR="00285E6D" w:rsidRPr="004A6D9D" w:rsidRDefault="00285E6D" w:rsidP="00DB275A">
            <w:pPr>
              <w:ind w:firstLineChars="0" w:firstLine="0"/>
              <w:rPr>
                <w:rStyle w:val="afc"/>
                <w:rFonts w:ascii="Times New Roman"/>
                <w:sz w:val="18"/>
                <w:szCs w:val="18"/>
              </w:rPr>
            </w:pPr>
          </w:p>
        </w:tc>
      </w:tr>
      <w:tr w:rsidR="00285E6D" w:rsidRPr="00BE0356" w:rsidTr="00CD4C56">
        <w:trPr>
          <w:jc w:val="center"/>
        </w:trPr>
        <w:tc>
          <w:tcPr>
            <w:tcW w:w="2084"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w:t>
            </w:r>
            <w:r w:rsidR="00C97BE9">
              <w:rPr>
                <w:rStyle w:val="afc"/>
                <w:rFonts w:ascii="Times New Roman" w:hint="eastAsia"/>
                <w:sz w:val="18"/>
                <w:szCs w:val="18"/>
              </w:rPr>
              <w:t>--</w:t>
            </w:r>
            <w:r>
              <w:rPr>
                <w:rStyle w:val="afc"/>
                <w:rFonts w:ascii="Times New Roman"/>
                <w:sz w:val="18"/>
                <w:szCs w:val="18"/>
              </w:rPr>
              <w:t>---</w:t>
            </w:r>
            <w:r w:rsidRPr="00716B39">
              <w:rPr>
                <w:rStyle w:val="afc"/>
                <w:rFonts w:ascii="Times New Roman"/>
                <w:sz w:val="18"/>
              </w:rPr>
              <w:t>project_name</w:t>
            </w:r>
          </w:p>
        </w:tc>
        <w:tc>
          <w:tcPr>
            <w:tcW w:w="1701" w:type="dxa"/>
            <w:shd w:val="clear" w:color="auto" w:fill="auto"/>
            <w:vAlign w:val="center"/>
          </w:tcPr>
          <w:p w:rsidR="00285E6D" w:rsidRDefault="00285E6D" w:rsidP="00DB275A">
            <w:pPr>
              <w:ind w:firstLineChars="0" w:firstLine="0"/>
              <w:rPr>
                <w:rStyle w:val="afc"/>
                <w:rFonts w:ascii="Times New Roman"/>
                <w:sz w:val="18"/>
                <w:szCs w:val="18"/>
              </w:rPr>
            </w:pPr>
            <w:r w:rsidRPr="009414CB">
              <w:rPr>
                <w:rStyle w:val="afc"/>
                <w:rFonts w:ascii="Times New Roman"/>
                <w:sz w:val="18"/>
              </w:rPr>
              <w:t>征收项目名称</w:t>
            </w:r>
          </w:p>
        </w:tc>
        <w:tc>
          <w:tcPr>
            <w:tcW w:w="426"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100</w:t>
            </w:r>
          </w:p>
        </w:tc>
        <w:tc>
          <w:tcPr>
            <w:tcW w:w="708"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885" w:type="dxa"/>
            <w:shd w:val="clear" w:color="auto" w:fill="auto"/>
            <w:vAlign w:val="center"/>
          </w:tcPr>
          <w:p w:rsidR="00285E6D" w:rsidRPr="004A6D9D" w:rsidRDefault="00285E6D" w:rsidP="00DB275A">
            <w:pPr>
              <w:ind w:firstLineChars="0" w:firstLine="0"/>
              <w:rPr>
                <w:rStyle w:val="afc"/>
                <w:rFonts w:ascii="Times New Roman"/>
                <w:sz w:val="18"/>
                <w:szCs w:val="18"/>
              </w:rPr>
            </w:pPr>
          </w:p>
        </w:tc>
      </w:tr>
      <w:tr w:rsidR="00285E6D" w:rsidRPr="00BE0356" w:rsidTr="00CD4C56">
        <w:trPr>
          <w:jc w:val="center"/>
        </w:trPr>
        <w:tc>
          <w:tcPr>
            <w:tcW w:w="2084"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00C97BE9">
              <w:rPr>
                <w:rStyle w:val="afc"/>
                <w:rFonts w:ascii="Times New Roman" w:hint="eastAsia"/>
                <w:sz w:val="18"/>
                <w:szCs w:val="18"/>
              </w:rPr>
              <w:t>--</w:t>
            </w:r>
            <w:r>
              <w:rPr>
                <w:rStyle w:val="afc"/>
                <w:rFonts w:ascii="Times New Roman"/>
                <w:sz w:val="18"/>
                <w:szCs w:val="18"/>
              </w:rPr>
              <w:t>--</w:t>
            </w:r>
            <w:r w:rsidRPr="00716B39">
              <w:rPr>
                <w:rStyle w:val="afc"/>
                <w:rFonts w:ascii="Times New Roman"/>
                <w:sz w:val="18"/>
              </w:rPr>
              <w:t>item_code</w:t>
            </w:r>
          </w:p>
        </w:tc>
        <w:tc>
          <w:tcPr>
            <w:tcW w:w="1701" w:type="dxa"/>
            <w:shd w:val="clear" w:color="auto" w:fill="auto"/>
            <w:vAlign w:val="center"/>
          </w:tcPr>
          <w:p w:rsidR="00285E6D" w:rsidRDefault="00285E6D" w:rsidP="00DB275A">
            <w:pPr>
              <w:ind w:firstLineChars="0" w:firstLine="0"/>
              <w:rPr>
                <w:rStyle w:val="afc"/>
                <w:rFonts w:ascii="Times New Roman"/>
                <w:sz w:val="18"/>
                <w:szCs w:val="18"/>
              </w:rPr>
            </w:pPr>
            <w:r w:rsidRPr="009414CB">
              <w:rPr>
                <w:rStyle w:val="afc"/>
                <w:rFonts w:ascii="Times New Roman"/>
                <w:sz w:val="18"/>
              </w:rPr>
              <w:t>征收品目代码</w:t>
            </w:r>
          </w:p>
        </w:tc>
        <w:tc>
          <w:tcPr>
            <w:tcW w:w="426"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9</w:t>
            </w:r>
          </w:p>
        </w:tc>
        <w:tc>
          <w:tcPr>
            <w:tcW w:w="708"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885" w:type="dxa"/>
            <w:shd w:val="clear" w:color="auto" w:fill="auto"/>
            <w:vAlign w:val="center"/>
          </w:tcPr>
          <w:p w:rsidR="00285E6D" w:rsidRPr="004A6D9D" w:rsidRDefault="00285E6D" w:rsidP="00DB275A">
            <w:pPr>
              <w:ind w:firstLineChars="0" w:firstLine="0"/>
              <w:rPr>
                <w:rStyle w:val="afc"/>
                <w:rFonts w:ascii="Times New Roman"/>
                <w:sz w:val="18"/>
                <w:szCs w:val="18"/>
              </w:rPr>
            </w:pPr>
          </w:p>
        </w:tc>
      </w:tr>
      <w:tr w:rsidR="00285E6D" w:rsidRPr="00BE0356" w:rsidTr="00CD4C56">
        <w:trPr>
          <w:jc w:val="center"/>
        </w:trPr>
        <w:tc>
          <w:tcPr>
            <w:tcW w:w="2084"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00C97BE9">
              <w:rPr>
                <w:rStyle w:val="afc"/>
                <w:rFonts w:ascii="Times New Roman" w:hint="eastAsia"/>
                <w:sz w:val="18"/>
                <w:szCs w:val="18"/>
              </w:rPr>
              <w:t>--</w:t>
            </w:r>
            <w:r>
              <w:rPr>
                <w:rStyle w:val="afc"/>
                <w:rFonts w:ascii="Times New Roman"/>
                <w:sz w:val="18"/>
                <w:szCs w:val="18"/>
              </w:rPr>
              <w:t>-</w:t>
            </w:r>
            <w:r w:rsidRPr="00716B39">
              <w:rPr>
                <w:rStyle w:val="afc"/>
                <w:rFonts w:ascii="Times New Roman"/>
                <w:sz w:val="18"/>
              </w:rPr>
              <w:t>item_name</w:t>
            </w:r>
          </w:p>
        </w:tc>
        <w:tc>
          <w:tcPr>
            <w:tcW w:w="1701" w:type="dxa"/>
            <w:shd w:val="clear" w:color="auto" w:fill="auto"/>
            <w:vAlign w:val="center"/>
          </w:tcPr>
          <w:p w:rsidR="00285E6D" w:rsidRDefault="00285E6D" w:rsidP="00DB275A">
            <w:pPr>
              <w:ind w:firstLineChars="0" w:firstLine="0"/>
              <w:rPr>
                <w:rStyle w:val="afc"/>
                <w:rFonts w:ascii="Times New Roman"/>
                <w:sz w:val="18"/>
                <w:szCs w:val="18"/>
              </w:rPr>
            </w:pPr>
            <w:r w:rsidRPr="009414CB">
              <w:rPr>
                <w:rStyle w:val="afc"/>
                <w:rFonts w:ascii="Times New Roman"/>
                <w:sz w:val="18"/>
              </w:rPr>
              <w:t>征收品目名称</w:t>
            </w:r>
          </w:p>
        </w:tc>
        <w:tc>
          <w:tcPr>
            <w:tcW w:w="426"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100</w:t>
            </w:r>
          </w:p>
        </w:tc>
        <w:tc>
          <w:tcPr>
            <w:tcW w:w="708"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885" w:type="dxa"/>
            <w:shd w:val="clear" w:color="auto" w:fill="auto"/>
            <w:vAlign w:val="center"/>
          </w:tcPr>
          <w:p w:rsidR="00285E6D" w:rsidRPr="004A6D9D" w:rsidRDefault="00285E6D" w:rsidP="00DB275A">
            <w:pPr>
              <w:ind w:firstLineChars="0" w:firstLine="0"/>
              <w:rPr>
                <w:rStyle w:val="afc"/>
                <w:rFonts w:ascii="Times New Roman"/>
                <w:sz w:val="18"/>
                <w:szCs w:val="18"/>
              </w:rPr>
            </w:pPr>
          </w:p>
        </w:tc>
      </w:tr>
      <w:tr w:rsidR="00285E6D" w:rsidRPr="00BE0356" w:rsidTr="00CD4C56">
        <w:trPr>
          <w:jc w:val="center"/>
        </w:trPr>
        <w:tc>
          <w:tcPr>
            <w:tcW w:w="2084"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00C97BE9">
              <w:rPr>
                <w:rStyle w:val="afc"/>
                <w:rFonts w:ascii="Times New Roman" w:hint="eastAsia"/>
                <w:sz w:val="18"/>
                <w:szCs w:val="18"/>
              </w:rPr>
              <w:t>--</w:t>
            </w:r>
            <w:r>
              <w:rPr>
                <w:rStyle w:val="afc"/>
                <w:rFonts w:ascii="Times New Roman"/>
                <w:sz w:val="18"/>
                <w:szCs w:val="18"/>
              </w:rPr>
              <w:t>-</w:t>
            </w:r>
            <w:r w:rsidRPr="00716B39">
              <w:rPr>
                <w:rStyle w:val="afc"/>
                <w:rFonts w:ascii="Times New Roman"/>
                <w:sz w:val="18"/>
              </w:rPr>
              <w:t>sub_item_code</w:t>
            </w:r>
          </w:p>
        </w:tc>
        <w:tc>
          <w:tcPr>
            <w:tcW w:w="1701" w:type="dxa"/>
            <w:shd w:val="clear" w:color="auto" w:fill="auto"/>
            <w:vAlign w:val="center"/>
          </w:tcPr>
          <w:p w:rsidR="00285E6D" w:rsidRDefault="00285E6D" w:rsidP="00DB275A">
            <w:pPr>
              <w:ind w:firstLineChars="0" w:firstLine="0"/>
              <w:rPr>
                <w:rStyle w:val="afc"/>
                <w:rFonts w:ascii="Times New Roman"/>
                <w:sz w:val="18"/>
                <w:szCs w:val="18"/>
              </w:rPr>
            </w:pPr>
            <w:r w:rsidRPr="009414CB">
              <w:rPr>
                <w:rStyle w:val="afc"/>
                <w:rFonts w:ascii="Times New Roman"/>
                <w:sz w:val="18"/>
              </w:rPr>
              <w:t>征收子目代码</w:t>
            </w:r>
          </w:p>
        </w:tc>
        <w:tc>
          <w:tcPr>
            <w:tcW w:w="426"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16</w:t>
            </w:r>
          </w:p>
        </w:tc>
        <w:tc>
          <w:tcPr>
            <w:tcW w:w="708"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885" w:type="dxa"/>
            <w:shd w:val="clear" w:color="auto" w:fill="auto"/>
            <w:vAlign w:val="center"/>
          </w:tcPr>
          <w:p w:rsidR="00285E6D" w:rsidRPr="004A6D9D" w:rsidRDefault="00285E6D" w:rsidP="00DB275A">
            <w:pPr>
              <w:ind w:firstLineChars="0" w:firstLine="0"/>
              <w:rPr>
                <w:rStyle w:val="afc"/>
                <w:rFonts w:ascii="Times New Roman"/>
                <w:sz w:val="18"/>
                <w:szCs w:val="18"/>
              </w:rPr>
            </w:pPr>
          </w:p>
        </w:tc>
      </w:tr>
      <w:tr w:rsidR="00285E6D" w:rsidRPr="00BE0356" w:rsidTr="00CD4C56">
        <w:trPr>
          <w:jc w:val="center"/>
        </w:trPr>
        <w:tc>
          <w:tcPr>
            <w:tcW w:w="2084"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w:t>
            </w:r>
            <w:r w:rsidR="00C97BE9">
              <w:rPr>
                <w:rStyle w:val="afc"/>
                <w:rFonts w:ascii="Times New Roman" w:hint="eastAsia"/>
                <w:sz w:val="18"/>
                <w:szCs w:val="18"/>
              </w:rPr>
              <w:t>--</w:t>
            </w:r>
            <w:r>
              <w:rPr>
                <w:rStyle w:val="afc"/>
                <w:rFonts w:ascii="Times New Roman"/>
                <w:sz w:val="18"/>
                <w:szCs w:val="18"/>
              </w:rPr>
              <w:t>--</w:t>
            </w:r>
            <w:r w:rsidRPr="00716B39">
              <w:rPr>
                <w:rStyle w:val="afc"/>
                <w:rFonts w:ascii="Times New Roman"/>
                <w:sz w:val="18"/>
              </w:rPr>
              <w:t>sub_item_name</w:t>
            </w:r>
          </w:p>
        </w:tc>
        <w:tc>
          <w:tcPr>
            <w:tcW w:w="1701" w:type="dxa"/>
            <w:shd w:val="clear" w:color="auto" w:fill="auto"/>
            <w:vAlign w:val="center"/>
          </w:tcPr>
          <w:p w:rsidR="00285E6D" w:rsidRDefault="00285E6D" w:rsidP="00DB275A">
            <w:pPr>
              <w:ind w:firstLineChars="0" w:firstLine="0"/>
              <w:rPr>
                <w:rStyle w:val="afc"/>
                <w:rFonts w:ascii="Times New Roman"/>
                <w:sz w:val="18"/>
                <w:szCs w:val="18"/>
              </w:rPr>
            </w:pPr>
            <w:r w:rsidRPr="009414CB">
              <w:rPr>
                <w:rStyle w:val="afc"/>
                <w:rFonts w:ascii="Times New Roman"/>
                <w:sz w:val="18"/>
              </w:rPr>
              <w:t>征收子目名称</w:t>
            </w:r>
          </w:p>
        </w:tc>
        <w:tc>
          <w:tcPr>
            <w:tcW w:w="426"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100</w:t>
            </w:r>
          </w:p>
        </w:tc>
        <w:tc>
          <w:tcPr>
            <w:tcW w:w="708"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vAlign w:val="center"/>
          </w:tcPr>
          <w:p w:rsidR="00285E6D" w:rsidRDefault="00285E6D" w:rsidP="00DB275A">
            <w:pPr>
              <w:ind w:firstLineChars="0" w:firstLine="0"/>
              <w:rPr>
                <w:rStyle w:val="afc"/>
                <w:rFonts w:ascii="Times New Roman"/>
                <w:sz w:val="18"/>
                <w:szCs w:val="18"/>
              </w:rPr>
            </w:pPr>
            <w:r>
              <w:rPr>
                <w:rStyle w:val="afc"/>
                <w:rFonts w:ascii="Times New Roman" w:hint="eastAsia"/>
                <w:sz w:val="18"/>
                <w:szCs w:val="18"/>
              </w:rPr>
              <w:t>税务</w:t>
            </w:r>
            <w:r>
              <w:rPr>
                <w:rStyle w:val="afc"/>
                <w:rFonts w:ascii="Times New Roman"/>
                <w:sz w:val="18"/>
                <w:szCs w:val="18"/>
              </w:rPr>
              <w:t>税银子系统</w:t>
            </w:r>
          </w:p>
        </w:tc>
        <w:tc>
          <w:tcPr>
            <w:tcW w:w="1885" w:type="dxa"/>
            <w:shd w:val="clear" w:color="auto" w:fill="auto"/>
            <w:vAlign w:val="center"/>
          </w:tcPr>
          <w:p w:rsidR="00285E6D" w:rsidRPr="004A6D9D" w:rsidRDefault="00285E6D" w:rsidP="00DB275A">
            <w:pPr>
              <w:ind w:firstLineChars="0" w:firstLine="0"/>
              <w:rPr>
                <w:rStyle w:val="afc"/>
                <w:rFonts w:ascii="Times New Roman"/>
                <w:sz w:val="18"/>
                <w:szCs w:val="18"/>
              </w:rPr>
            </w:pPr>
          </w:p>
        </w:tc>
      </w:tr>
    </w:tbl>
    <w:p w:rsidR="00CF0220" w:rsidRPr="00CF0220" w:rsidRDefault="00CF0220" w:rsidP="00C701E6">
      <w:pPr>
        <w:ind w:firstLineChars="0" w:firstLine="0"/>
      </w:pPr>
    </w:p>
    <w:p w:rsidR="009C4408" w:rsidRDefault="00D85377" w:rsidP="00DB275A">
      <w:pPr>
        <w:pStyle w:val="21"/>
      </w:pPr>
      <w:r>
        <w:rPr>
          <w:rFonts w:hint="eastAsia"/>
        </w:rPr>
        <w:t>3.33</w:t>
      </w:r>
      <w:r w:rsidR="00FD01C4">
        <w:rPr>
          <w:rFonts w:hint="eastAsia"/>
        </w:rPr>
        <w:t>批量调整</w:t>
      </w:r>
      <w:r w:rsidR="009C4408">
        <w:t>文件上传</w:t>
      </w:r>
    </w:p>
    <w:p w:rsidR="009C4408" w:rsidRDefault="00D85377" w:rsidP="00DB275A">
      <w:pPr>
        <w:pStyle w:val="3"/>
        <w:numPr>
          <w:ilvl w:val="0"/>
          <w:numId w:val="0"/>
        </w:numPr>
      </w:pPr>
      <w:r>
        <w:rPr>
          <w:rFonts w:hint="eastAsia"/>
        </w:rPr>
        <w:t>3.33.1</w:t>
      </w:r>
      <w:r w:rsidR="00FD01C4">
        <w:rPr>
          <w:rFonts w:hint="eastAsia"/>
        </w:rPr>
        <w:t>批量调整</w:t>
      </w:r>
      <w:r w:rsidR="009C4408">
        <w:t>文件上传服务</w:t>
      </w:r>
      <w:r w:rsidR="009C4408">
        <w:rPr>
          <w:rFonts w:hint="eastAsia"/>
        </w:rPr>
        <w:t>(</w:t>
      </w:r>
      <w:r w:rsidR="009C4408">
        <w:t>oBOW7127</w:t>
      </w:r>
      <w:r w:rsidR="00FD01C4">
        <w:rPr>
          <w:rFonts w:hint="eastAsia"/>
        </w:rPr>
        <w:t>42</w:t>
      </w:r>
      <w:r w:rsidR="009C4408">
        <w:rPr>
          <w:rFonts w:hint="eastAsia"/>
        </w:rPr>
        <w:t>)</w:t>
      </w:r>
    </w:p>
    <w:p w:rsidR="009C4408" w:rsidRDefault="009C4408" w:rsidP="009C4408">
      <w:pPr>
        <w:ind w:firstLine="480"/>
      </w:pPr>
      <w:r>
        <w:rPr>
          <w:rFonts w:hint="eastAsia"/>
        </w:rPr>
        <w:t>系统标识：</w:t>
      </w:r>
      <w:r>
        <w:t>OBOW</w:t>
      </w:r>
    </w:p>
    <w:p w:rsidR="009C4408" w:rsidRPr="00412DD5" w:rsidRDefault="009C4408" w:rsidP="009C4408">
      <w:pPr>
        <w:ind w:firstLine="480"/>
      </w:pPr>
      <w:r>
        <w:rPr>
          <w:rFonts w:hint="eastAsia"/>
        </w:rPr>
        <w:t>交易码：</w:t>
      </w:r>
      <w:r>
        <w:t>7127</w:t>
      </w:r>
      <w:r w:rsidR="00F85867">
        <w:rPr>
          <w:rFonts w:hint="eastAsia"/>
        </w:rPr>
        <w:t>42</w:t>
      </w:r>
    </w:p>
    <w:p w:rsidR="009C4408" w:rsidRDefault="00D85377" w:rsidP="00DB275A">
      <w:pPr>
        <w:pStyle w:val="3"/>
        <w:numPr>
          <w:ilvl w:val="0"/>
          <w:numId w:val="0"/>
        </w:numPr>
        <w:ind w:left="720" w:hanging="720"/>
      </w:pPr>
      <w:r>
        <w:rPr>
          <w:rFonts w:hint="eastAsia"/>
        </w:rPr>
        <w:lastRenderedPageBreak/>
        <w:t>3.33.2</w:t>
      </w:r>
      <w:r w:rsidR="009C4408">
        <w:rPr>
          <w:rFonts w:hint="eastAsia"/>
        </w:rPr>
        <w:t>业务功能</w:t>
      </w:r>
    </w:p>
    <w:p w:rsidR="009C4408" w:rsidRDefault="009C4408" w:rsidP="009C4408">
      <w:pPr>
        <w:ind w:firstLine="480"/>
      </w:pPr>
      <w:r>
        <w:rPr>
          <w:rFonts w:hint="eastAsia"/>
        </w:rPr>
        <w:t>实现</w:t>
      </w:r>
      <w:r>
        <w:t>批量</w:t>
      </w:r>
      <w:r w:rsidR="00AF690E">
        <w:rPr>
          <w:rFonts w:hint="eastAsia"/>
        </w:rPr>
        <w:t>调整</w:t>
      </w:r>
      <w:r>
        <w:rPr>
          <w:rFonts w:hint="eastAsia"/>
        </w:rPr>
        <w:t>的</w:t>
      </w:r>
      <w:r>
        <w:t>功能</w:t>
      </w:r>
      <w:r>
        <w:rPr>
          <w:rFonts w:hint="eastAsia"/>
        </w:rPr>
        <w:t>。</w:t>
      </w:r>
    </w:p>
    <w:p w:rsidR="009C4408" w:rsidRDefault="00D85377" w:rsidP="00DB275A">
      <w:pPr>
        <w:pStyle w:val="3"/>
        <w:numPr>
          <w:ilvl w:val="0"/>
          <w:numId w:val="0"/>
        </w:numPr>
        <w:ind w:left="720" w:hanging="720"/>
      </w:pPr>
      <w:r>
        <w:rPr>
          <w:rFonts w:hint="eastAsia"/>
        </w:rPr>
        <w:t>3.33.3</w:t>
      </w:r>
      <w:r w:rsidR="009C4408">
        <w:rPr>
          <w:rFonts w:hint="eastAsia"/>
        </w:rPr>
        <w:t>请求报文</w:t>
      </w:r>
    </w:p>
    <w:p w:rsidR="009C4408" w:rsidRPr="00ED5D84" w:rsidRDefault="009C4408" w:rsidP="009C4408">
      <w:pPr>
        <w:ind w:firstLine="480"/>
        <w:rPr>
          <w:rStyle w:val="afc"/>
        </w:rPr>
      </w:pPr>
      <w:r w:rsidRPr="00ED5D84">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ED5D84">
        <w:rPr>
          <w:rStyle w:val="afc"/>
          <w:rFonts w:hint="eastAsia"/>
        </w:rPr>
        <w:t>/</w:t>
      </w:r>
      <w:r>
        <w:rPr>
          <w:rStyle w:val="afc"/>
          <w:rFonts w:hint="eastAsia"/>
        </w:rPr>
        <w:t>body/</w:t>
      </w:r>
      <w:r w:rsidRPr="00C2789D">
        <w:rPr>
          <w:rStyle w:val="afc"/>
          <w:rFonts w:hint="eastAsia"/>
        </w:rPr>
        <w:t>request/</w:t>
      </w:r>
      <w:r w:rsidRPr="00B0614D">
        <w:rPr>
          <w:rStyle w:val="afc"/>
        </w:rPr>
        <w:t>xfaceTradeDTO</w:t>
      </w:r>
      <w:r>
        <w:rPr>
          <w:rStyle w:val="afc"/>
          <w:rFonts w:hint="eastAsia"/>
        </w:rPr>
        <w:t>/</w:t>
      </w:r>
      <w:r>
        <w:t>oBOW7127</w:t>
      </w:r>
      <w:r w:rsidR="00503EA5">
        <w:rPr>
          <w:rFonts w:hint="eastAsia"/>
        </w:rPr>
        <w:t>42</w:t>
      </w:r>
      <w:r w:rsidRPr="00B1794C">
        <w:t>DTO</w:t>
      </w:r>
    </w:p>
    <w:p w:rsidR="009C4408" w:rsidRDefault="009C4408" w:rsidP="009C4408">
      <w:pPr>
        <w:pStyle w:val="ac"/>
      </w:pPr>
      <w:r>
        <w:t xml:space="preserve">表 </w:t>
      </w:r>
      <w:fldSimple w:instr=" STYLEREF 1 \s ">
        <w:r>
          <w:rPr>
            <w:noProof/>
          </w:rPr>
          <w:t>3</w:t>
        </w:r>
      </w:fldSimple>
      <w:r w:rsidR="00382D4F">
        <w:t>.</w:t>
      </w:r>
      <w:r w:rsidR="00382D4F">
        <w:rPr>
          <w:rFonts w:hint="eastAsia"/>
        </w:rPr>
        <w:t>63</w:t>
      </w:r>
      <w:r w:rsidR="00BE5D6F">
        <w:rPr>
          <w:rFonts w:hint="eastAsia"/>
        </w:rPr>
        <w:t>量调整</w:t>
      </w:r>
      <w:r>
        <w:t>文件上传</w:t>
      </w:r>
      <w:r>
        <w:rPr>
          <w:rFonts w:hint="eastAsia"/>
        </w:rPr>
        <w:t>请求</w:t>
      </w:r>
      <w:r>
        <w:t>报文</w:t>
      </w:r>
    </w:p>
    <w:tbl>
      <w:tblPr>
        <w:tblStyle w:val="af4"/>
        <w:tblW w:w="9072" w:type="dxa"/>
        <w:jc w:val="center"/>
        <w:tblLayout w:type="fixed"/>
        <w:tblLook w:val="04A0"/>
      </w:tblPr>
      <w:tblGrid>
        <w:gridCol w:w="2084"/>
        <w:gridCol w:w="1914"/>
        <w:gridCol w:w="743"/>
        <w:gridCol w:w="743"/>
        <w:gridCol w:w="743"/>
        <w:gridCol w:w="903"/>
        <w:gridCol w:w="1942"/>
      </w:tblGrid>
      <w:tr w:rsidR="009C4408" w:rsidRPr="00BE0356" w:rsidTr="00DB275A">
        <w:trPr>
          <w:jc w:val="center"/>
        </w:trPr>
        <w:tc>
          <w:tcPr>
            <w:tcW w:w="2084" w:type="dxa"/>
            <w:shd w:val="clear" w:color="auto" w:fill="5B9BD5" w:themeFill="accent1"/>
            <w:vAlign w:val="center"/>
          </w:tcPr>
          <w:p w:rsidR="009C4408" w:rsidRPr="00BE0356" w:rsidRDefault="009C4408"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914" w:type="dxa"/>
            <w:shd w:val="clear" w:color="auto" w:fill="5B9BD5" w:themeFill="accent1"/>
            <w:vAlign w:val="center"/>
          </w:tcPr>
          <w:p w:rsidR="009C4408" w:rsidRPr="00BE0356" w:rsidRDefault="009C4408"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43" w:type="dxa"/>
            <w:shd w:val="clear" w:color="auto" w:fill="5B9BD5" w:themeFill="accent1"/>
            <w:vAlign w:val="center"/>
          </w:tcPr>
          <w:p w:rsidR="009C4408" w:rsidRPr="00BE0356" w:rsidRDefault="009C4408"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43" w:type="dxa"/>
            <w:shd w:val="clear" w:color="auto" w:fill="5B9BD5" w:themeFill="accent1"/>
            <w:vAlign w:val="center"/>
          </w:tcPr>
          <w:p w:rsidR="009C4408" w:rsidRPr="00BE0356" w:rsidRDefault="009C4408"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43" w:type="dxa"/>
            <w:shd w:val="clear" w:color="auto" w:fill="5B9BD5" w:themeFill="accent1"/>
            <w:vAlign w:val="center"/>
          </w:tcPr>
          <w:p w:rsidR="009C4408" w:rsidRPr="00BE0356" w:rsidRDefault="009C4408"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903" w:type="dxa"/>
            <w:shd w:val="clear" w:color="auto" w:fill="5B9BD5" w:themeFill="accent1"/>
            <w:vAlign w:val="center"/>
          </w:tcPr>
          <w:p w:rsidR="009C4408" w:rsidRPr="00BE0356" w:rsidRDefault="009C4408"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942" w:type="dxa"/>
            <w:shd w:val="clear" w:color="auto" w:fill="5B9BD5" w:themeFill="accent1"/>
            <w:vAlign w:val="center"/>
          </w:tcPr>
          <w:p w:rsidR="009C4408" w:rsidRPr="00BE0356" w:rsidRDefault="009C4408"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9C4408" w:rsidRPr="00F95887" w:rsidTr="00DB275A">
        <w:trPr>
          <w:jc w:val="center"/>
        </w:trPr>
        <w:tc>
          <w:tcPr>
            <w:tcW w:w="2084" w:type="dxa"/>
            <w:vAlign w:val="center"/>
          </w:tcPr>
          <w:p w:rsidR="009C4408" w:rsidRPr="00F95887" w:rsidRDefault="009C4408" w:rsidP="00DB275A">
            <w:pPr>
              <w:ind w:firstLineChars="0" w:firstLine="0"/>
              <w:rPr>
                <w:rStyle w:val="afc"/>
                <w:sz w:val="18"/>
                <w:szCs w:val="18"/>
              </w:rPr>
            </w:pPr>
            <w:r w:rsidRPr="00787BD6">
              <w:rPr>
                <w:rStyle w:val="afc"/>
                <w:rFonts w:ascii="Times New Roman"/>
                <w:sz w:val="18"/>
                <w:szCs w:val="18"/>
              </w:rPr>
              <w:t>middHead</w:t>
            </w:r>
          </w:p>
        </w:tc>
        <w:tc>
          <w:tcPr>
            <w:tcW w:w="1914" w:type="dxa"/>
            <w:vAlign w:val="center"/>
          </w:tcPr>
          <w:p w:rsidR="009C4408" w:rsidRPr="00F95887" w:rsidRDefault="009C4408" w:rsidP="00DB275A">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头结点</w:t>
            </w:r>
          </w:p>
        </w:tc>
        <w:tc>
          <w:tcPr>
            <w:tcW w:w="743" w:type="dxa"/>
            <w:vAlign w:val="center"/>
          </w:tcPr>
          <w:p w:rsidR="009C4408" w:rsidRPr="00F95887" w:rsidRDefault="009C4408" w:rsidP="00DB275A">
            <w:pPr>
              <w:ind w:firstLineChars="0" w:firstLine="0"/>
              <w:rPr>
                <w:rStyle w:val="afc"/>
                <w:sz w:val="18"/>
                <w:szCs w:val="18"/>
              </w:rPr>
            </w:pPr>
          </w:p>
        </w:tc>
        <w:tc>
          <w:tcPr>
            <w:tcW w:w="743" w:type="dxa"/>
            <w:vAlign w:val="center"/>
          </w:tcPr>
          <w:p w:rsidR="009C4408" w:rsidRPr="00F95887" w:rsidRDefault="009C4408" w:rsidP="00DB275A">
            <w:pPr>
              <w:ind w:firstLineChars="0" w:firstLine="0"/>
              <w:rPr>
                <w:rStyle w:val="afc"/>
                <w:sz w:val="18"/>
                <w:szCs w:val="18"/>
              </w:rPr>
            </w:pPr>
          </w:p>
        </w:tc>
        <w:tc>
          <w:tcPr>
            <w:tcW w:w="743" w:type="dxa"/>
            <w:vAlign w:val="center"/>
          </w:tcPr>
          <w:p w:rsidR="009C4408" w:rsidRPr="00F95887" w:rsidRDefault="009C4408" w:rsidP="00DB275A">
            <w:pPr>
              <w:ind w:firstLineChars="0" w:firstLine="0"/>
              <w:rPr>
                <w:rStyle w:val="afc"/>
                <w:sz w:val="18"/>
                <w:szCs w:val="18"/>
              </w:rPr>
            </w:pPr>
          </w:p>
        </w:tc>
        <w:tc>
          <w:tcPr>
            <w:tcW w:w="903" w:type="dxa"/>
            <w:vAlign w:val="center"/>
          </w:tcPr>
          <w:p w:rsidR="009C4408" w:rsidRPr="00F95887" w:rsidRDefault="009C4408" w:rsidP="00DB275A">
            <w:pPr>
              <w:ind w:firstLineChars="0" w:firstLine="0"/>
              <w:rPr>
                <w:rStyle w:val="afc"/>
                <w:sz w:val="18"/>
                <w:szCs w:val="18"/>
              </w:rPr>
            </w:pPr>
          </w:p>
        </w:tc>
        <w:tc>
          <w:tcPr>
            <w:tcW w:w="1942" w:type="dxa"/>
            <w:vAlign w:val="center"/>
          </w:tcPr>
          <w:p w:rsidR="009C4408" w:rsidRPr="00F95887" w:rsidRDefault="009C4408" w:rsidP="00DB275A">
            <w:pPr>
              <w:ind w:firstLineChars="0" w:firstLine="0"/>
              <w:rPr>
                <w:rStyle w:val="afc"/>
                <w:sz w:val="18"/>
                <w:szCs w:val="18"/>
              </w:rPr>
            </w:pPr>
          </w:p>
        </w:tc>
      </w:tr>
      <w:tr w:rsidR="009C4408" w:rsidRPr="00F95887" w:rsidTr="00DB275A">
        <w:trPr>
          <w:jc w:val="center"/>
        </w:trPr>
        <w:tc>
          <w:tcPr>
            <w:tcW w:w="2084" w:type="dxa"/>
            <w:vAlign w:val="center"/>
          </w:tcPr>
          <w:p w:rsidR="009C4408" w:rsidRDefault="009C4408" w:rsidP="00DB275A">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wdmc</w:t>
            </w:r>
          </w:p>
        </w:tc>
        <w:tc>
          <w:tcPr>
            <w:tcW w:w="1914" w:type="dxa"/>
            <w:vAlign w:val="center"/>
          </w:tcPr>
          <w:p w:rsidR="009C4408" w:rsidRDefault="009C4408" w:rsidP="00DB275A">
            <w:pPr>
              <w:ind w:firstLineChars="0" w:firstLine="0"/>
              <w:rPr>
                <w:rStyle w:val="afc"/>
                <w:sz w:val="18"/>
                <w:szCs w:val="18"/>
              </w:rPr>
            </w:pPr>
            <w:r>
              <w:rPr>
                <w:rStyle w:val="afc"/>
                <w:rFonts w:ascii="Times New Roman" w:hint="eastAsia"/>
                <w:sz w:val="18"/>
                <w:szCs w:val="18"/>
              </w:rPr>
              <w:t>网点</w:t>
            </w:r>
            <w:r>
              <w:rPr>
                <w:rStyle w:val="afc"/>
                <w:rFonts w:ascii="Times New Roman"/>
                <w:sz w:val="18"/>
                <w:szCs w:val="18"/>
              </w:rPr>
              <w:t>名称</w:t>
            </w:r>
          </w:p>
        </w:tc>
        <w:tc>
          <w:tcPr>
            <w:tcW w:w="743" w:type="dxa"/>
            <w:vAlign w:val="center"/>
          </w:tcPr>
          <w:p w:rsidR="009C4408" w:rsidRDefault="009C4408" w:rsidP="00DB275A">
            <w:pPr>
              <w:ind w:firstLineChars="0" w:firstLine="0"/>
              <w:rPr>
                <w:rStyle w:val="afc"/>
                <w:sz w:val="18"/>
                <w:szCs w:val="18"/>
              </w:rPr>
            </w:pPr>
            <w:r>
              <w:rPr>
                <w:rStyle w:val="afc"/>
                <w:rFonts w:ascii="Times New Roman"/>
                <w:sz w:val="18"/>
                <w:szCs w:val="18"/>
              </w:rPr>
              <w:t>120</w:t>
            </w:r>
          </w:p>
        </w:tc>
        <w:tc>
          <w:tcPr>
            <w:tcW w:w="743" w:type="dxa"/>
            <w:vAlign w:val="center"/>
          </w:tcPr>
          <w:p w:rsidR="009C4408" w:rsidRDefault="009C4408" w:rsidP="00DB275A">
            <w:pPr>
              <w:ind w:firstLineChars="0" w:firstLine="0"/>
              <w:rPr>
                <w:rStyle w:val="afc"/>
                <w:sz w:val="18"/>
                <w:szCs w:val="18"/>
              </w:rPr>
            </w:pPr>
            <w:r w:rsidRPr="00336A89">
              <w:rPr>
                <w:rStyle w:val="afc"/>
                <w:rFonts w:ascii="Times New Roman"/>
                <w:sz w:val="18"/>
                <w:szCs w:val="18"/>
              </w:rPr>
              <w:t>S</w:t>
            </w:r>
          </w:p>
        </w:tc>
        <w:tc>
          <w:tcPr>
            <w:tcW w:w="743" w:type="dxa"/>
            <w:vAlign w:val="center"/>
          </w:tcPr>
          <w:p w:rsidR="009C4408" w:rsidRDefault="009C4408" w:rsidP="00DB275A">
            <w:pPr>
              <w:ind w:firstLineChars="0" w:firstLine="0"/>
              <w:rPr>
                <w:rStyle w:val="afc"/>
                <w:sz w:val="18"/>
                <w:szCs w:val="18"/>
              </w:rPr>
            </w:pPr>
            <w:r>
              <w:rPr>
                <w:rStyle w:val="afc"/>
                <w:rFonts w:ascii="Times New Roman"/>
                <w:sz w:val="18"/>
                <w:szCs w:val="18"/>
              </w:rPr>
              <w:t>O</w:t>
            </w:r>
          </w:p>
        </w:tc>
        <w:tc>
          <w:tcPr>
            <w:tcW w:w="903" w:type="dxa"/>
            <w:vAlign w:val="center"/>
          </w:tcPr>
          <w:p w:rsidR="009C4408" w:rsidRDefault="009C4408" w:rsidP="00DB275A">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9C4408" w:rsidRPr="00F95887" w:rsidRDefault="009C4408" w:rsidP="00DB275A">
            <w:pPr>
              <w:ind w:firstLineChars="0" w:firstLine="0"/>
              <w:rPr>
                <w:rStyle w:val="afc"/>
                <w:sz w:val="18"/>
                <w:szCs w:val="18"/>
              </w:rPr>
            </w:pPr>
          </w:p>
        </w:tc>
      </w:tr>
      <w:tr w:rsidR="009C4408" w:rsidRPr="00F95887" w:rsidTr="00DB275A">
        <w:trPr>
          <w:jc w:val="center"/>
        </w:trPr>
        <w:tc>
          <w:tcPr>
            <w:tcW w:w="2084" w:type="dxa"/>
            <w:vAlign w:val="center"/>
          </w:tcPr>
          <w:p w:rsidR="009C4408" w:rsidRDefault="009C4408" w:rsidP="00DB275A">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yybs</w:t>
            </w:r>
          </w:p>
        </w:tc>
        <w:tc>
          <w:tcPr>
            <w:tcW w:w="1914" w:type="dxa"/>
            <w:vAlign w:val="center"/>
          </w:tcPr>
          <w:p w:rsidR="009C4408" w:rsidRDefault="009C4408" w:rsidP="00DB275A">
            <w:pPr>
              <w:ind w:firstLineChars="0" w:firstLine="0"/>
              <w:rPr>
                <w:rStyle w:val="afc"/>
                <w:sz w:val="18"/>
                <w:szCs w:val="18"/>
              </w:rPr>
            </w:pPr>
            <w:r>
              <w:rPr>
                <w:rStyle w:val="afc"/>
                <w:rFonts w:ascii="Times New Roman" w:hint="eastAsia"/>
                <w:sz w:val="18"/>
                <w:szCs w:val="18"/>
              </w:rPr>
              <w:t>应用</w:t>
            </w:r>
            <w:r>
              <w:rPr>
                <w:rStyle w:val="afc"/>
                <w:rFonts w:ascii="Times New Roman"/>
                <w:sz w:val="18"/>
                <w:szCs w:val="18"/>
              </w:rPr>
              <w:t>标示</w:t>
            </w:r>
          </w:p>
        </w:tc>
        <w:tc>
          <w:tcPr>
            <w:tcW w:w="743" w:type="dxa"/>
            <w:vAlign w:val="center"/>
          </w:tcPr>
          <w:p w:rsidR="009C4408" w:rsidRDefault="009C4408" w:rsidP="00DB275A">
            <w:pPr>
              <w:ind w:firstLineChars="0" w:firstLine="0"/>
              <w:rPr>
                <w:rStyle w:val="afc"/>
                <w:sz w:val="18"/>
                <w:szCs w:val="18"/>
              </w:rPr>
            </w:pPr>
            <w:r>
              <w:rPr>
                <w:rStyle w:val="afc"/>
                <w:rFonts w:ascii="Times New Roman"/>
                <w:sz w:val="18"/>
                <w:szCs w:val="18"/>
              </w:rPr>
              <w:t>3</w:t>
            </w:r>
          </w:p>
        </w:tc>
        <w:tc>
          <w:tcPr>
            <w:tcW w:w="743" w:type="dxa"/>
            <w:vAlign w:val="center"/>
          </w:tcPr>
          <w:p w:rsidR="009C4408" w:rsidRDefault="009C4408" w:rsidP="00DB275A">
            <w:pPr>
              <w:ind w:firstLineChars="0" w:firstLine="0"/>
              <w:rPr>
                <w:rStyle w:val="afc"/>
                <w:sz w:val="18"/>
                <w:szCs w:val="18"/>
              </w:rPr>
            </w:pPr>
            <w:r w:rsidRPr="00336A89">
              <w:rPr>
                <w:rStyle w:val="afc"/>
                <w:rFonts w:ascii="Times New Roman"/>
                <w:sz w:val="18"/>
                <w:szCs w:val="18"/>
              </w:rPr>
              <w:t>S</w:t>
            </w:r>
          </w:p>
        </w:tc>
        <w:tc>
          <w:tcPr>
            <w:tcW w:w="743" w:type="dxa"/>
            <w:vAlign w:val="center"/>
          </w:tcPr>
          <w:p w:rsidR="009C4408" w:rsidRDefault="009C4408" w:rsidP="00DB275A">
            <w:pPr>
              <w:ind w:firstLineChars="0" w:firstLine="0"/>
              <w:rPr>
                <w:rStyle w:val="afc"/>
                <w:sz w:val="18"/>
                <w:szCs w:val="18"/>
              </w:rPr>
            </w:pPr>
            <w:r w:rsidRPr="00336A89">
              <w:rPr>
                <w:rStyle w:val="afc"/>
                <w:rFonts w:ascii="Times New Roman"/>
                <w:sz w:val="18"/>
                <w:szCs w:val="18"/>
              </w:rPr>
              <w:t>M</w:t>
            </w:r>
          </w:p>
        </w:tc>
        <w:tc>
          <w:tcPr>
            <w:tcW w:w="903" w:type="dxa"/>
            <w:vAlign w:val="center"/>
          </w:tcPr>
          <w:p w:rsidR="009C4408" w:rsidRDefault="009C4408" w:rsidP="00DB275A">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9C4408" w:rsidRPr="00F95887" w:rsidRDefault="009C4408" w:rsidP="00DB275A">
            <w:pPr>
              <w:ind w:firstLineChars="0" w:firstLine="0"/>
              <w:rPr>
                <w:rStyle w:val="afc"/>
                <w:sz w:val="18"/>
                <w:szCs w:val="18"/>
              </w:rPr>
            </w:pPr>
            <w:r>
              <w:rPr>
                <w:rStyle w:val="afc"/>
                <w:rFonts w:ascii="Times New Roman" w:hint="eastAsia"/>
                <w:sz w:val="18"/>
                <w:szCs w:val="18"/>
              </w:rPr>
              <w:t>003</w:t>
            </w:r>
            <w:r>
              <w:rPr>
                <w:rStyle w:val="afc"/>
                <w:rFonts w:ascii="Times New Roman"/>
                <w:sz w:val="18"/>
                <w:szCs w:val="18"/>
              </w:rPr>
              <w:t>-</w:t>
            </w:r>
            <w:r>
              <w:rPr>
                <w:rStyle w:val="afc"/>
                <w:rFonts w:ascii="Times New Roman"/>
                <w:sz w:val="18"/>
                <w:szCs w:val="18"/>
              </w:rPr>
              <w:t>代收付应用</w:t>
            </w:r>
          </w:p>
        </w:tc>
      </w:tr>
      <w:tr w:rsidR="009C4408" w:rsidRPr="00F95887" w:rsidTr="00DB275A">
        <w:trPr>
          <w:jc w:val="center"/>
        </w:trPr>
        <w:tc>
          <w:tcPr>
            <w:tcW w:w="2084" w:type="dxa"/>
            <w:vAlign w:val="center"/>
          </w:tcPr>
          <w:p w:rsidR="009C4408" w:rsidRDefault="009C4408" w:rsidP="00DB275A">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mac</w:t>
            </w:r>
          </w:p>
        </w:tc>
        <w:tc>
          <w:tcPr>
            <w:tcW w:w="1914" w:type="dxa"/>
            <w:vAlign w:val="center"/>
          </w:tcPr>
          <w:p w:rsidR="009C4408" w:rsidRDefault="009C4408" w:rsidP="00DB275A">
            <w:pPr>
              <w:ind w:firstLineChars="0" w:firstLine="0"/>
              <w:rPr>
                <w:rStyle w:val="afc"/>
                <w:sz w:val="18"/>
                <w:szCs w:val="18"/>
              </w:rPr>
            </w:pPr>
            <w:r>
              <w:rPr>
                <w:rStyle w:val="afc"/>
                <w:rFonts w:ascii="Times New Roman" w:hint="eastAsia"/>
                <w:sz w:val="18"/>
                <w:szCs w:val="18"/>
              </w:rPr>
              <w:t>MAC</w:t>
            </w:r>
            <w:r>
              <w:rPr>
                <w:rStyle w:val="afc"/>
                <w:rFonts w:ascii="Times New Roman" w:hint="eastAsia"/>
                <w:sz w:val="18"/>
                <w:szCs w:val="18"/>
              </w:rPr>
              <w:t>校验</w:t>
            </w:r>
            <w:r>
              <w:rPr>
                <w:rStyle w:val="afc"/>
                <w:rFonts w:ascii="Times New Roman"/>
                <w:sz w:val="18"/>
                <w:szCs w:val="18"/>
              </w:rPr>
              <w:t>值</w:t>
            </w:r>
          </w:p>
        </w:tc>
        <w:tc>
          <w:tcPr>
            <w:tcW w:w="743" w:type="dxa"/>
            <w:vAlign w:val="center"/>
          </w:tcPr>
          <w:p w:rsidR="009C4408" w:rsidRDefault="009C4408" w:rsidP="00DB275A">
            <w:pPr>
              <w:ind w:firstLineChars="0" w:firstLine="0"/>
              <w:rPr>
                <w:rStyle w:val="afc"/>
                <w:sz w:val="18"/>
                <w:szCs w:val="18"/>
              </w:rPr>
            </w:pPr>
            <w:r>
              <w:rPr>
                <w:rStyle w:val="afc"/>
                <w:rFonts w:ascii="Times New Roman"/>
                <w:sz w:val="18"/>
                <w:szCs w:val="18"/>
              </w:rPr>
              <w:t>32</w:t>
            </w:r>
          </w:p>
        </w:tc>
        <w:tc>
          <w:tcPr>
            <w:tcW w:w="743" w:type="dxa"/>
            <w:vAlign w:val="center"/>
          </w:tcPr>
          <w:p w:rsidR="009C4408" w:rsidRDefault="009C4408" w:rsidP="00DB275A">
            <w:pPr>
              <w:ind w:firstLineChars="0" w:firstLine="0"/>
              <w:rPr>
                <w:rStyle w:val="afc"/>
                <w:sz w:val="18"/>
                <w:szCs w:val="18"/>
              </w:rPr>
            </w:pPr>
            <w:r w:rsidRPr="00336A89">
              <w:rPr>
                <w:rStyle w:val="afc"/>
                <w:rFonts w:ascii="Times New Roman"/>
                <w:sz w:val="18"/>
                <w:szCs w:val="18"/>
              </w:rPr>
              <w:t>S</w:t>
            </w:r>
          </w:p>
        </w:tc>
        <w:tc>
          <w:tcPr>
            <w:tcW w:w="743" w:type="dxa"/>
            <w:vAlign w:val="center"/>
          </w:tcPr>
          <w:p w:rsidR="009C4408" w:rsidRDefault="009C4408" w:rsidP="00DB275A">
            <w:pPr>
              <w:ind w:firstLineChars="0" w:firstLine="0"/>
              <w:rPr>
                <w:rStyle w:val="afc"/>
                <w:sz w:val="18"/>
                <w:szCs w:val="18"/>
              </w:rPr>
            </w:pPr>
            <w:r>
              <w:rPr>
                <w:rStyle w:val="afc"/>
                <w:rFonts w:ascii="Times New Roman"/>
                <w:sz w:val="18"/>
                <w:szCs w:val="18"/>
              </w:rPr>
              <w:t>O</w:t>
            </w:r>
          </w:p>
        </w:tc>
        <w:tc>
          <w:tcPr>
            <w:tcW w:w="903" w:type="dxa"/>
            <w:vAlign w:val="center"/>
          </w:tcPr>
          <w:p w:rsidR="009C4408" w:rsidRDefault="009C4408" w:rsidP="00DB275A">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9C4408" w:rsidRPr="00F95887" w:rsidRDefault="009C4408" w:rsidP="00DB275A">
            <w:pPr>
              <w:ind w:firstLineChars="0" w:firstLine="0"/>
              <w:rPr>
                <w:rStyle w:val="afc"/>
                <w:sz w:val="18"/>
                <w:szCs w:val="18"/>
              </w:rPr>
            </w:pPr>
          </w:p>
        </w:tc>
      </w:tr>
      <w:tr w:rsidR="009C4408" w:rsidRPr="00F95887" w:rsidTr="00DB275A">
        <w:trPr>
          <w:jc w:val="center"/>
        </w:trPr>
        <w:tc>
          <w:tcPr>
            <w:tcW w:w="2084" w:type="dxa"/>
            <w:vAlign w:val="center"/>
          </w:tcPr>
          <w:p w:rsidR="009C4408" w:rsidRDefault="009C4408" w:rsidP="00DB275A">
            <w:pPr>
              <w:ind w:firstLineChars="0" w:firstLine="0"/>
              <w:rPr>
                <w:rStyle w:val="afc"/>
                <w:sz w:val="18"/>
                <w:szCs w:val="18"/>
              </w:rPr>
            </w:pPr>
            <w:r w:rsidRPr="00966377">
              <w:rPr>
                <w:rStyle w:val="afc"/>
                <w:rFonts w:ascii="Times New Roman"/>
                <w:sz w:val="18"/>
                <w:szCs w:val="18"/>
              </w:rPr>
              <w:t>middBody</w:t>
            </w:r>
          </w:p>
        </w:tc>
        <w:tc>
          <w:tcPr>
            <w:tcW w:w="1914" w:type="dxa"/>
            <w:vAlign w:val="center"/>
          </w:tcPr>
          <w:p w:rsidR="009C4408" w:rsidRDefault="009C4408" w:rsidP="00DB275A">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体结点</w:t>
            </w:r>
          </w:p>
        </w:tc>
        <w:tc>
          <w:tcPr>
            <w:tcW w:w="743" w:type="dxa"/>
            <w:vAlign w:val="center"/>
          </w:tcPr>
          <w:p w:rsidR="009C4408" w:rsidRDefault="009C4408" w:rsidP="00DB275A">
            <w:pPr>
              <w:ind w:firstLineChars="0" w:firstLine="0"/>
              <w:rPr>
                <w:rStyle w:val="afc"/>
                <w:sz w:val="18"/>
                <w:szCs w:val="18"/>
              </w:rPr>
            </w:pPr>
          </w:p>
        </w:tc>
        <w:tc>
          <w:tcPr>
            <w:tcW w:w="743" w:type="dxa"/>
            <w:vAlign w:val="center"/>
          </w:tcPr>
          <w:p w:rsidR="009C4408" w:rsidRDefault="009C4408" w:rsidP="00DB275A">
            <w:pPr>
              <w:ind w:firstLineChars="0" w:firstLine="0"/>
              <w:rPr>
                <w:rStyle w:val="afc"/>
                <w:sz w:val="18"/>
                <w:szCs w:val="18"/>
              </w:rPr>
            </w:pPr>
          </w:p>
        </w:tc>
        <w:tc>
          <w:tcPr>
            <w:tcW w:w="743" w:type="dxa"/>
            <w:vAlign w:val="center"/>
          </w:tcPr>
          <w:p w:rsidR="009C4408" w:rsidRDefault="009C4408" w:rsidP="00DB275A">
            <w:pPr>
              <w:ind w:firstLineChars="0" w:firstLine="0"/>
              <w:rPr>
                <w:rStyle w:val="afc"/>
                <w:sz w:val="18"/>
                <w:szCs w:val="18"/>
              </w:rPr>
            </w:pPr>
          </w:p>
        </w:tc>
        <w:tc>
          <w:tcPr>
            <w:tcW w:w="903" w:type="dxa"/>
            <w:vAlign w:val="center"/>
          </w:tcPr>
          <w:p w:rsidR="009C4408" w:rsidRDefault="009C4408" w:rsidP="00DB275A">
            <w:pPr>
              <w:ind w:firstLineChars="0" w:firstLine="0"/>
              <w:rPr>
                <w:rStyle w:val="afc"/>
                <w:sz w:val="18"/>
                <w:szCs w:val="18"/>
              </w:rPr>
            </w:pPr>
          </w:p>
        </w:tc>
        <w:tc>
          <w:tcPr>
            <w:tcW w:w="1942" w:type="dxa"/>
            <w:vAlign w:val="center"/>
          </w:tcPr>
          <w:p w:rsidR="009C4408" w:rsidRPr="00F95887" w:rsidRDefault="009C4408" w:rsidP="00DB275A">
            <w:pPr>
              <w:ind w:firstLineChars="0" w:firstLine="0"/>
              <w:rPr>
                <w:rStyle w:val="afc"/>
                <w:sz w:val="18"/>
                <w:szCs w:val="18"/>
              </w:rPr>
            </w:pPr>
          </w:p>
        </w:tc>
      </w:tr>
      <w:tr w:rsidR="009C4408" w:rsidRPr="00F95887" w:rsidTr="00DB275A">
        <w:trPr>
          <w:jc w:val="center"/>
        </w:trPr>
        <w:tc>
          <w:tcPr>
            <w:tcW w:w="2084" w:type="dxa"/>
            <w:vAlign w:val="center"/>
          </w:tcPr>
          <w:p w:rsidR="009C4408" w:rsidRPr="00C82477" w:rsidRDefault="009C4408" w:rsidP="00DB275A">
            <w:pPr>
              <w:ind w:firstLineChars="0" w:firstLine="0"/>
              <w:rPr>
                <w:rStyle w:val="afc"/>
                <w:rFonts w:ascii="Times New Roman"/>
                <w:sz w:val="18"/>
                <w:szCs w:val="18"/>
              </w:rPr>
            </w:pPr>
            <w:r>
              <w:rPr>
                <w:rStyle w:val="afc"/>
                <w:rFonts w:ascii="Times New Roman"/>
                <w:sz w:val="18"/>
                <w:szCs w:val="18"/>
              </w:rPr>
              <w:t>--</w:t>
            </w:r>
            <w:r>
              <w:rPr>
                <w:rStyle w:val="afc"/>
                <w:rFonts w:ascii="Times New Roman" w:hint="eastAsia"/>
                <w:sz w:val="18"/>
                <w:szCs w:val="18"/>
              </w:rPr>
              <w:t>ywbh</w:t>
            </w:r>
          </w:p>
        </w:tc>
        <w:tc>
          <w:tcPr>
            <w:tcW w:w="1914" w:type="dxa"/>
            <w:vAlign w:val="center"/>
          </w:tcPr>
          <w:p w:rsidR="009C4408" w:rsidRPr="00C82477" w:rsidRDefault="009C4408" w:rsidP="00DB275A">
            <w:pPr>
              <w:ind w:firstLineChars="0" w:firstLine="0"/>
              <w:rPr>
                <w:rStyle w:val="afc"/>
                <w:rFonts w:ascii="Times New Roman"/>
                <w:sz w:val="18"/>
                <w:szCs w:val="18"/>
              </w:rPr>
            </w:pPr>
            <w:r>
              <w:rPr>
                <w:rStyle w:val="afc"/>
                <w:rFonts w:ascii="Times New Roman" w:hint="eastAsia"/>
                <w:sz w:val="18"/>
                <w:szCs w:val="18"/>
              </w:rPr>
              <w:t>业务编号</w:t>
            </w:r>
          </w:p>
        </w:tc>
        <w:tc>
          <w:tcPr>
            <w:tcW w:w="743" w:type="dxa"/>
            <w:vAlign w:val="center"/>
          </w:tcPr>
          <w:p w:rsidR="009C4408" w:rsidRPr="00C82477" w:rsidRDefault="009C4408" w:rsidP="00DB275A">
            <w:pPr>
              <w:ind w:firstLineChars="0" w:firstLine="0"/>
              <w:rPr>
                <w:rStyle w:val="afc"/>
                <w:rFonts w:ascii="Times New Roman"/>
                <w:sz w:val="18"/>
                <w:szCs w:val="18"/>
              </w:rPr>
            </w:pPr>
            <w:r>
              <w:rPr>
                <w:rStyle w:val="afc"/>
                <w:rFonts w:ascii="Times New Roman"/>
                <w:sz w:val="18"/>
                <w:szCs w:val="18"/>
              </w:rPr>
              <w:t>16</w:t>
            </w:r>
          </w:p>
        </w:tc>
        <w:tc>
          <w:tcPr>
            <w:tcW w:w="743" w:type="dxa"/>
            <w:vAlign w:val="center"/>
          </w:tcPr>
          <w:p w:rsidR="009C4408" w:rsidRPr="00C82477" w:rsidRDefault="009C4408" w:rsidP="00DB275A">
            <w:pPr>
              <w:ind w:firstLineChars="0" w:firstLine="0"/>
              <w:rPr>
                <w:rStyle w:val="afc"/>
                <w:rFonts w:ascii="Times New Roman"/>
                <w:sz w:val="18"/>
                <w:szCs w:val="18"/>
              </w:rPr>
            </w:pPr>
            <w:r w:rsidRPr="00C82477">
              <w:rPr>
                <w:rStyle w:val="afc"/>
                <w:rFonts w:ascii="Times New Roman" w:hint="eastAsia"/>
                <w:sz w:val="18"/>
                <w:szCs w:val="18"/>
              </w:rPr>
              <w:t>S</w:t>
            </w:r>
          </w:p>
        </w:tc>
        <w:tc>
          <w:tcPr>
            <w:tcW w:w="743" w:type="dxa"/>
            <w:vAlign w:val="center"/>
          </w:tcPr>
          <w:p w:rsidR="009C4408" w:rsidRPr="00C82477" w:rsidRDefault="009C4408" w:rsidP="00DB275A">
            <w:pPr>
              <w:ind w:firstLineChars="0" w:firstLine="0"/>
              <w:rPr>
                <w:rStyle w:val="afc"/>
                <w:rFonts w:ascii="Times New Roman"/>
                <w:sz w:val="18"/>
                <w:szCs w:val="18"/>
              </w:rPr>
            </w:pPr>
            <w:r w:rsidRPr="00C82477">
              <w:rPr>
                <w:rStyle w:val="afc"/>
                <w:rFonts w:ascii="Times New Roman" w:hint="eastAsia"/>
                <w:sz w:val="18"/>
                <w:szCs w:val="18"/>
              </w:rPr>
              <w:t>M</w:t>
            </w:r>
          </w:p>
        </w:tc>
        <w:tc>
          <w:tcPr>
            <w:tcW w:w="903" w:type="dxa"/>
            <w:vAlign w:val="center"/>
          </w:tcPr>
          <w:p w:rsidR="009C4408" w:rsidRPr="00C82477" w:rsidRDefault="009C4408" w:rsidP="00DB275A">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9C4408" w:rsidRPr="00C82477" w:rsidRDefault="009C4408" w:rsidP="00DB275A">
            <w:pPr>
              <w:ind w:firstLineChars="0" w:firstLine="0"/>
              <w:rPr>
                <w:rStyle w:val="afc"/>
                <w:rFonts w:ascii="Times New Roman"/>
                <w:sz w:val="18"/>
                <w:szCs w:val="18"/>
              </w:rPr>
            </w:pPr>
            <w:r>
              <w:rPr>
                <w:rStyle w:val="afc"/>
                <w:rFonts w:ascii="Times New Roman" w:hint="eastAsia"/>
                <w:sz w:val="18"/>
                <w:szCs w:val="18"/>
              </w:rPr>
              <w:t>003004810000</w:t>
            </w:r>
          </w:p>
        </w:tc>
      </w:tr>
      <w:tr w:rsidR="009C4408" w:rsidRPr="00F95887" w:rsidTr="00DB275A">
        <w:trPr>
          <w:jc w:val="center"/>
        </w:trPr>
        <w:tc>
          <w:tcPr>
            <w:tcW w:w="2084" w:type="dxa"/>
            <w:vAlign w:val="center"/>
          </w:tcPr>
          <w:p w:rsidR="009C4408" w:rsidRDefault="009C4408" w:rsidP="00DB275A">
            <w:pPr>
              <w:ind w:firstLineChars="0" w:firstLine="0"/>
              <w:rPr>
                <w:rStyle w:val="afc"/>
                <w:rFonts w:ascii="Times New Roman"/>
                <w:sz w:val="18"/>
                <w:szCs w:val="18"/>
              </w:rPr>
            </w:pPr>
            <w:r>
              <w:rPr>
                <w:rStyle w:val="afc"/>
                <w:rFonts w:ascii="Times New Roman" w:hint="eastAsia"/>
                <w:sz w:val="18"/>
                <w:szCs w:val="18"/>
              </w:rPr>
              <w:t>-</w:t>
            </w:r>
            <w:r w:rsidR="00707FAB">
              <w:rPr>
                <w:rStyle w:val="afc"/>
                <w:rFonts w:ascii="Times New Roman"/>
                <w:sz w:val="18"/>
                <w:szCs w:val="18"/>
              </w:rPr>
              <w:t>-</w:t>
            </w:r>
            <w:r w:rsidR="00707FAB">
              <w:rPr>
                <w:rStyle w:val="afc"/>
                <w:rFonts w:ascii="Times New Roman" w:hint="eastAsia"/>
                <w:sz w:val="18"/>
                <w:szCs w:val="18"/>
              </w:rPr>
              <w:t>tz</w:t>
            </w:r>
            <w:r>
              <w:rPr>
                <w:rStyle w:val="afc"/>
                <w:rFonts w:ascii="Times New Roman"/>
                <w:sz w:val="18"/>
                <w:szCs w:val="18"/>
              </w:rPr>
              <w:t>lx</w:t>
            </w:r>
          </w:p>
        </w:tc>
        <w:tc>
          <w:tcPr>
            <w:tcW w:w="1914" w:type="dxa"/>
            <w:vAlign w:val="center"/>
          </w:tcPr>
          <w:p w:rsidR="009C4408" w:rsidRDefault="00707FAB" w:rsidP="00DB275A">
            <w:pPr>
              <w:ind w:firstLineChars="0" w:firstLine="0"/>
              <w:rPr>
                <w:rStyle w:val="afc"/>
                <w:rFonts w:ascii="Times New Roman"/>
                <w:sz w:val="18"/>
                <w:szCs w:val="18"/>
              </w:rPr>
            </w:pPr>
            <w:r>
              <w:rPr>
                <w:rStyle w:val="afc"/>
                <w:rFonts w:ascii="Times New Roman" w:hint="eastAsia"/>
                <w:sz w:val="18"/>
                <w:szCs w:val="18"/>
              </w:rPr>
              <w:t>调整</w:t>
            </w:r>
            <w:r w:rsidR="009C4408">
              <w:rPr>
                <w:rStyle w:val="afc"/>
                <w:rFonts w:ascii="Times New Roman"/>
                <w:sz w:val="18"/>
                <w:szCs w:val="18"/>
              </w:rPr>
              <w:t>类型</w:t>
            </w:r>
          </w:p>
        </w:tc>
        <w:tc>
          <w:tcPr>
            <w:tcW w:w="743" w:type="dxa"/>
            <w:vAlign w:val="center"/>
          </w:tcPr>
          <w:p w:rsidR="009C4408" w:rsidRDefault="009C4408" w:rsidP="00DB275A">
            <w:pPr>
              <w:ind w:firstLineChars="0" w:firstLine="0"/>
              <w:rPr>
                <w:rStyle w:val="afc"/>
                <w:rFonts w:ascii="Times New Roman"/>
                <w:sz w:val="18"/>
                <w:szCs w:val="18"/>
              </w:rPr>
            </w:pPr>
            <w:r>
              <w:rPr>
                <w:rStyle w:val="afc"/>
                <w:rFonts w:ascii="Times New Roman" w:hint="eastAsia"/>
                <w:sz w:val="18"/>
                <w:szCs w:val="18"/>
              </w:rPr>
              <w:t>1</w:t>
            </w:r>
          </w:p>
        </w:tc>
        <w:tc>
          <w:tcPr>
            <w:tcW w:w="743" w:type="dxa"/>
            <w:vAlign w:val="center"/>
          </w:tcPr>
          <w:p w:rsidR="009C4408" w:rsidRPr="00C82477" w:rsidRDefault="009C4408" w:rsidP="00DB275A">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9C4408" w:rsidRPr="00C82477" w:rsidRDefault="009C4408" w:rsidP="00DB275A">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9C4408" w:rsidRDefault="009C4408" w:rsidP="00DB275A">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0242C3" w:rsidRDefault="00EC5B0E" w:rsidP="000242C3">
            <w:pPr>
              <w:ind w:firstLineChars="0" w:firstLine="0"/>
              <w:rPr>
                <w:rStyle w:val="afc"/>
                <w:rFonts w:ascii="Times New Roman"/>
                <w:sz w:val="18"/>
                <w:szCs w:val="18"/>
              </w:rPr>
            </w:pPr>
            <w:r>
              <w:rPr>
                <w:rStyle w:val="afc"/>
                <w:rFonts w:ascii="Times New Roman" w:hint="eastAsia"/>
                <w:sz w:val="18"/>
                <w:szCs w:val="18"/>
              </w:rPr>
              <w:t>1</w:t>
            </w:r>
            <w:r w:rsidR="00707FAB">
              <w:rPr>
                <w:rStyle w:val="afc"/>
                <w:rFonts w:ascii="Times New Roman" w:hint="eastAsia"/>
                <w:sz w:val="18"/>
                <w:szCs w:val="18"/>
              </w:rPr>
              <w:t>城乡居民应缴费额调整</w:t>
            </w:r>
          </w:p>
          <w:p w:rsidR="009C4408" w:rsidRPr="000242C3" w:rsidRDefault="00EC5B0E" w:rsidP="00707FAB">
            <w:pPr>
              <w:ind w:firstLineChars="0" w:firstLine="0"/>
              <w:rPr>
                <w:rStyle w:val="afc"/>
                <w:rFonts w:ascii="Times New Roman"/>
                <w:sz w:val="18"/>
                <w:szCs w:val="18"/>
              </w:rPr>
            </w:pPr>
            <w:r>
              <w:rPr>
                <w:rStyle w:val="afc"/>
                <w:rFonts w:ascii="Times New Roman" w:hint="eastAsia"/>
                <w:sz w:val="18"/>
                <w:szCs w:val="18"/>
              </w:rPr>
              <w:t>2</w:t>
            </w:r>
            <w:r w:rsidR="000242C3">
              <w:rPr>
                <w:rStyle w:val="afc"/>
                <w:rFonts w:ascii="Times New Roman" w:hint="eastAsia"/>
                <w:sz w:val="18"/>
                <w:szCs w:val="18"/>
              </w:rPr>
              <w:t>灵活就业缴费基数调整</w:t>
            </w:r>
          </w:p>
        </w:tc>
      </w:tr>
      <w:tr w:rsidR="009C4408" w:rsidRPr="00F95887" w:rsidTr="00DB275A">
        <w:trPr>
          <w:jc w:val="center"/>
        </w:trPr>
        <w:tc>
          <w:tcPr>
            <w:tcW w:w="2084" w:type="dxa"/>
            <w:vAlign w:val="center"/>
          </w:tcPr>
          <w:p w:rsidR="009C4408" w:rsidRDefault="00DA3BA2" w:rsidP="00DB275A">
            <w:pPr>
              <w:ind w:firstLineChars="0" w:firstLine="0"/>
              <w:rPr>
                <w:rStyle w:val="afc"/>
                <w:rFonts w:ascii="Times New Roman"/>
                <w:sz w:val="18"/>
                <w:szCs w:val="18"/>
              </w:rPr>
            </w:pPr>
            <w:r>
              <w:rPr>
                <w:rStyle w:val="afc"/>
                <w:rFonts w:ascii="Times New Roman"/>
                <w:sz w:val="18"/>
                <w:szCs w:val="18"/>
              </w:rPr>
              <w:t>--</w:t>
            </w:r>
            <w:r>
              <w:rPr>
                <w:rStyle w:val="afc"/>
                <w:rFonts w:ascii="Times New Roman" w:hint="eastAsia"/>
                <w:sz w:val="18"/>
                <w:szCs w:val="18"/>
              </w:rPr>
              <w:t>tz</w:t>
            </w:r>
            <w:r w:rsidR="009C4408">
              <w:rPr>
                <w:rStyle w:val="afc"/>
                <w:rFonts w:ascii="Times New Roman"/>
                <w:sz w:val="18"/>
                <w:szCs w:val="18"/>
              </w:rPr>
              <w:t>wjlj</w:t>
            </w:r>
          </w:p>
        </w:tc>
        <w:tc>
          <w:tcPr>
            <w:tcW w:w="1914" w:type="dxa"/>
            <w:vAlign w:val="center"/>
          </w:tcPr>
          <w:p w:rsidR="009C4408" w:rsidRDefault="00A03101" w:rsidP="00DB275A">
            <w:pPr>
              <w:ind w:firstLineChars="0" w:firstLine="0"/>
              <w:rPr>
                <w:rStyle w:val="afc"/>
                <w:rFonts w:ascii="Times New Roman"/>
                <w:sz w:val="18"/>
                <w:szCs w:val="18"/>
              </w:rPr>
            </w:pPr>
            <w:r>
              <w:rPr>
                <w:rStyle w:val="afc"/>
                <w:rFonts w:ascii="Times New Roman" w:hint="eastAsia"/>
                <w:sz w:val="18"/>
                <w:szCs w:val="18"/>
              </w:rPr>
              <w:t>调整</w:t>
            </w:r>
            <w:r w:rsidR="009C4408">
              <w:rPr>
                <w:rStyle w:val="afc"/>
                <w:rFonts w:ascii="Times New Roman" w:hint="eastAsia"/>
                <w:sz w:val="18"/>
                <w:szCs w:val="18"/>
              </w:rPr>
              <w:t>文件</w:t>
            </w:r>
            <w:r w:rsidR="009C4408">
              <w:rPr>
                <w:rStyle w:val="afc"/>
                <w:rFonts w:ascii="Times New Roman"/>
                <w:sz w:val="18"/>
                <w:szCs w:val="18"/>
              </w:rPr>
              <w:t>路径</w:t>
            </w:r>
          </w:p>
        </w:tc>
        <w:tc>
          <w:tcPr>
            <w:tcW w:w="743" w:type="dxa"/>
            <w:vAlign w:val="center"/>
          </w:tcPr>
          <w:p w:rsidR="009C4408" w:rsidRDefault="009C4408" w:rsidP="00DB275A">
            <w:pPr>
              <w:ind w:firstLineChars="0" w:firstLine="0"/>
              <w:rPr>
                <w:rStyle w:val="afc"/>
                <w:rFonts w:ascii="Times New Roman"/>
                <w:sz w:val="18"/>
                <w:szCs w:val="18"/>
              </w:rPr>
            </w:pPr>
            <w:r>
              <w:rPr>
                <w:rStyle w:val="afc"/>
                <w:rFonts w:ascii="Times New Roman"/>
                <w:sz w:val="18"/>
                <w:szCs w:val="18"/>
              </w:rPr>
              <w:t>120</w:t>
            </w:r>
          </w:p>
        </w:tc>
        <w:tc>
          <w:tcPr>
            <w:tcW w:w="743" w:type="dxa"/>
            <w:vAlign w:val="center"/>
          </w:tcPr>
          <w:p w:rsidR="009C4408" w:rsidRPr="00C82477" w:rsidRDefault="009C4408" w:rsidP="00DB275A">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9C4408" w:rsidRPr="00C82477" w:rsidRDefault="009C4408" w:rsidP="00DB275A">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9C4408" w:rsidRDefault="009C4408" w:rsidP="00DB275A">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9C4408" w:rsidRPr="00C82477" w:rsidRDefault="009C4408" w:rsidP="00DB275A">
            <w:pPr>
              <w:ind w:firstLineChars="0" w:firstLine="0"/>
              <w:rPr>
                <w:rStyle w:val="afc"/>
                <w:rFonts w:ascii="Times New Roman"/>
                <w:sz w:val="18"/>
                <w:szCs w:val="18"/>
              </w:rPr>
            </w:pPr>
          </w:p>
        </w:tc>
      </w:tr>
      <w:tr w:rsidR="009C4408" w:rsidRPr="00F95887" w:rsidTr="00DB275A">
        <w:trPr>
          <w:jc w:val="center"/>
        </w:trPr>
        <w:tc>
          <w:tcPr>
            <w:tcW w:w="2084" w:type="dxa"/>
          </w:tcPr>
          <w:p w:rsidR="009C4408" w:rsidRDefault="009C4408" w:rsidP="00DB275A">
            <w:pPr>
              <w:ind w:firstLineChars="0" w:firstLine="0"/>
              <w:rPr>
                <w:rStyle w:val="afc"/>
                <w:rFonts w:ascii="Times New Roman"/>
                <w:sz w:val="18"/>
                <w:szCs w:val="18"/>
              </w:rPr>
            </w:pPr>
            <w:r>
              <w:rPr>
                <w:rStyle w:val="afc"/>
                <w:rFonts w:ascii="Times New Roman" w:hint="eastAsia"/>
                <w:sz w:val="18"/>
                <w:szCs w:val="18"/>
              </w:rPr>
              <w:t>--</w:t>
            </w:r>
            <w:r w:rsidR="00DA3BA2">
              <w:rPr>
                <w:rStyle w:val="afc"/>
                <w:rFonts w:ascii="Times New Roman" w:hint="eastAsia"/>
                <w:sz w:val="18"/>
                <w:szCs w:val="18"/>
              </w:rPr>
              <w:t>tz</w:t>
            </w:r>
            <w:r>
              <w:rPr>
                <w:rStyle w:val="afc"/>
                <w:rFonts w:ascii="Times New Roman"/>
                <w:sz w:val="18"/>
                <w:szCs w:val="18"/>
              </w:rPr>
              <w:t>wjm</w:t>
            </w:r>
          </w:p>
        </w:tc>
        <w:tc>
          <w:tcPr>
            <w:tcW w:w="1914" w:type="dxa"/>
          </w:tcPr>
          <w:p w:rsidR="009C4408" w:rsidRDefault="00A03101" w:rsidP="00DB275A">
            <w:pPr>
              <w:ind w:firstLineChars="0" w:firstLine="0"/>
              <w:rPr>
                <w:rStyle w:val="afc"/>
                <w:rFonts w:ascii="Times New Roman"/>
                <w:sz w:val="18"/>
                <w:szCs w:val="18"/>
              </w:rPr>
            </w:pPr>
            <w:r>
              <w:rPr>
                <w:rStyle w:val="afc"/>
                <w:rFonts w:ascii="Times New Roman" w:hint="eastAsia"/>
                <w:sz w:val="18"/>
                <w:szCs w:val="18"/>
              </w:rPr>
              <w:t>调整</w:t>
            </w:r>
            <w:r w:rsidR="009C4408">
              <w:rPr>
                <w:rStyle w:val="afc"/>
                <w:rFonts w:ascii="Times New Roman" w:hint="eastAsia"/>
                <w:sz w:val="18"/>
                <w:szCs w:val="18"/>
              </w:rPr>
              <w:t>文件名称</w:t>
            </w:r>
          </w:p>
        </w:tc>
        <w:tc>
          <w:tcPr>
            <w:tcW w:w="743" w:type="dxa"/>
            <w:vAlign w:val="center"/>
          </w:tcPr>
          <w:p w:rsidR="009C4408" w:rsidRDefault="009C4408" w:rsidP="00DB275A">
            <w:pPr>
              <w:ind w:firstLineChars="0" w:firstLine="0"/>
              <w:rPr>
                <w:rStyle w:val="afc"/>
                <w:rFonts w:ascii="Times New Roman"/>
                <w:sz w:val="18"/>
                <w:szCs w:val="18"/>
              </w:rPr>
            </w:pPr>
            <w:r>
              <w:rPr>
                <w:rStyle w:val="afc"/>
                <w:rFonts w:ascii="Times New Roman" w:hint="eastAsia"/>
                <w:sz w:val="18"/>
                <w:szCs w:val="18"/>
              </w:rPr>
              <w:t>120</w:t>
            </w:r>
          </w:p>
        </w:tc>
        <w:tc>
          <w:tcPr>
            <w:tcW w:w="743" w:type="dxa"/>
            <w:vAlign w:val="center"/>
          </w:tcPr>
          <w:p w:rsidR="009C4408" w:rsidRPr="00C82477" w:rsidRDefault="009C4408" w:rsidP="00DB275A">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9C4408" w:rsidRPr="00C82477" w:rsidRDefault="009C4408" w:rsidP="00DB275A">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9C4408" w:rsidRDefault="009C4408" w:rsidP="00DB275A">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9C4408" w:rsidRPr="00C82477" w:rsidRDefault="009C4408" w:rsidP="00DB275A">
            <w:pPr>
              <w:ind w:firstLineChars="0" w:firstLine="0"/>
              <w:rPr>
                <w:rStyle w:val="afc"/>
                <w:rFonts w:ascii="Times New Roman"/>
                <w:sz w:val="18"/>
                <w:szCs w:val="18"/>
              </w:rPr>
            </w:pPr>
          </w:p>
        </w:tc>
      </w:tr>
      <w:tr w:rsidR="009C4408" w:rsidRPr="00F95887" w:rsidTr="00DB275A">
        <w:trPr>
          <w:jc w:val="center"/>
        </w:trPr>
        <w:tc>
          <w:tcPr>
            <w:tcW w:w="2084" w:type="dxa"/>
          </w:tcPr>
          <w:p w:rsidR="009C4408" w:rsidRDefault="009C4408" w:rsidP="00DB275A">
            <w:pPr>
              <w:ind w:firstLineChars="0" w:firstLine="0"/>
              <w:rPr>
                <w:rStyle w:val="afc"/>
                <w:rFonts w:ascii="Times New Roman"/>
                <w:sz w:val="18"/>
                <w:szCs w:val="18"/>
              </w:rPr>
            </w:pPr>
            <w:r>
              <w:rPr>
                <w:rStyle w:val="afc"/>
                <w:rFonts w:ascii="Times New Roman" w:hint="eastAsia"/>
                <w:sz w:val="18"/>
                <w:szCs w:val="18"/>
              </w:rPr>
              <w:t>-</w:t>
            </w:r>
            <w:r w:rsidR="00DA3BA2">
              <w:rPr>
                <w:rStyle w:val="afc"/>
                <w:rFonts w:ascii="Times New Roman"/>
                <w:sz w:val="18"/>
                <w:szCs w:val="18"/>
              </w:rPr>
              <w:t>-</w:t>
            </w:r>
            <w:r w:rsidR="00DA3BA2">
              <w:rPr>
                <w:rStyle w:val="afc"/>
                <w:rFonts w:ascii="Times New Roman" w:hint="eastAsia"/>
                <w:sz w:val="18"/>
                <w:szCs w:val="18"/>
              </w:rPr>
              <w:t>tz</w:t>
            </w:r>
            <w:r>
              <w:rPr>
                <w:rStyle w:val="afc"/>
                <w:rFonts w:ascii="Times New Roman"/>
                <w:sz w:val="18"/>
                <w:szCs w:val="18"/>
              </w:rPr>
              <w:t>wjzbs</w:t>
            </w:r>
          </w:p>
        </w:tc>
        <w:tc>
          <w:tcPr>
            <w:tcW w:w="1914" w:type="dxa"/>
          </w:tcPr>
          <w:p w:rsidR="009C4408" w:rsidRDefault="00A03101" w:rsidP="00DB275A">
            <w:pPr>
              <w:ind w:firstLineChars="0" w:firstLine="0"/>
              <w:rPr>
                <w:rStyle w:val="afc"/>
                <w:rFonts w:ascii="Times New Roman"/>
                <w:sz w:val="18"/>
                <w:szCs w:val="18"/>
              </w:rPr>
            </w:pPr>
            <w:r>
              <w:rPr>
                <w:rStyle w:val="afc"/>
                <w:rFonts w:ascii="Times New Roman" w:hint="eastAsia"/>
                <w:sz w:val="18"/>
                <w:szCs w:val="18"/>
              </w:rPr>
              <w:t>调整</w:t>
            </w:r>
            <w:r w:rsidR="009C4408">
              <w:rPr>
                <w:rStyle w:val="afc"/>
                <w:rFonts w:ascii="Times New Roman" w:hint="eastAsia"/>
                <w:sz w:val="18"/>
                <w:szCs w:val="18"/>
              </w:rPr>
              <w:t>文件总</w:t>
            </w:r>
            <w:r w:rsidR="009C4408">
              <w:rPr>
                <w:rStyle w:val="afc"/>
                <w:rFonts w:ascii="Times New Roman"/>
                <w:sz w:val="18"/>
                <w:szCs w:val="18"/>
              </w:rPr>
              <w:t>笔数</w:t>
            </w:r>
          </w:p>
        </w:tc>
        <w:tc>
          <w:tcPr>
            <w:tcW w:w="743" w:type="dxa"/>
            <w:vAlign w:val="center"/>
          </w:tcPr>
          <w:p w:rsidR="009C4408" w:rsidRDefault="009C4408" w:rsidP="00DB275A">
            <w:pPr>
              <w:ind w:firstLineChars="0" w:firstLine="0"/>
              <w:rPr>
                <w:rStyle w:val="afc"/>
                <w:rFonts w:ascii="Times New Roman"/>
                <w:sz w:val="18"/>
                <w:szCs w:val="18"/>
              </w:rPr>
            </w:pPr>
            <w:r>
              <w:rPr>
                <w:rStyle w:val="afc"/>
                <w:rFonts w:ascii="Times New Roman" w:hint="eastAsia"/>
                <w:sz w:val="18"/>
                <w:szCs w:val="18"/>
              </w:rPr>
              <w:t>10</w:t>
            </w:r>
          </w:p>
        </w:tc>
        <w:tc>
          <w:tcPr>
            <w:tcW w:w="743" w:type="dxa"/>
            <w:vAlign w:val="center"/>
          </w:tcPr>
          <w:p w:rsidR="009C4408" w:rsidRDefault="009C4408" w:rsidP="00DB275A">
            <w:pPr>
              <w:ind w:firstLineChars="0" w:firstLine="0"/>
              <w:rPr>
                <w:rStyle w:val="afc"/>
                <w:rFonts w:ascii="Times New Roman"/>
                <w:sz w:val="18"/>
                <w:szCs w:val="18"/>
              </w:rPr>
            </w:pPr>
            <w:r>
              <w:rPr>
                <w:rStyle w:val="afc"/>
                <w:rFonts w:ascii="Times New Roman" w:hint="eastAsia"/>
                <w:sz w:val="18"/>
                <w:szCs w:val="18"/>
              </w:rPr>
              <w:t>I</w:t>
            </w:r>
          </w:p>
        </w:tc>
        <w:tc>
          <w:tcPr>
            <w:tcW w:w="743" w:type="dxa"/>
            <w:vAlign w:val="center"/>
          </w:tcPr>
          <w:p w:rsidR="009C4408" w:rsidRDefault="009C4408" w:rsidP="00DB275A">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9C4408" w:rsidRDefault="009C4408" w:rsidP="00DB275A">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9C4408" w:rsidRPr="00C82477" w:rsidRDefault="009C4408" w:rsidP="00DB275A">
            <w:pPr>
              <w:ind w:firstLineChars="0" w:firstLine="0"/>
              <w:rPr>
                <w:rStyle w:val="afc"/>
                <w:rFonts w:ascii="Times New Roman"/>
                <w:sz w:val="18"/>
                <w:szCs w:val="18"/>
              </w:rPr>
            </w:pPr>
          </w:p>
        </w:tc>
      </w:tr>
      <w:tr w:rsidR="009C4408" w:rsidRPr="00F95887" w:rsidTr="00DB275A">
        <w:trPr>
          <w:jc w:val="center"/>
        </w:trPr>
        <w:tc>
          <w:tcPr>
            <w:tcW w:w="2084" w:type="dxa"/>
          </w:tcPr>
          <w:p w:rsidR="009C4408" w:rsidRDefault="009C4408" w:rsidP="00DB275A">
            <w:pPr>
              <w:ind w:firstLineChars="0" w:firstLine="0"/>
              <w:rPr>
                <w:rStyle w:val="afc"/>
                <w:rFonts w:ascii="Times New Roman"/>
                <w:sz w:val="18"/>
                <w:szCs w:val="18"/>
              </w:rPr>
            </w:pPr>
            <w:r>
              <w:rPr>
                <w:rStyle w:val="afc"/>
                <w:rFonts w:ascii="Times New Roman" w:hint="eastAsia"/>
                <w:sz w:val="18"/>
                <w:szCs w:val="18"/>
              </w:rPr>
              <w:t>--jbrzjlx</w:t>
            </w:r>
          </w:p>
        </w:tc>
        <w:tc>
          <w:tcPr>
            <w:tcW w:w="1914" w:type="dxa"/>
          </w:tcPr>
          <w:p w:rsidR="009C4408" w:rsidRDefault="009C4408" w:rsidP="00DB275A">
            <w:pPr>
              <w:ind w:firstLineChars="0" w:firstLine="0"/>
              <w:rPr>
                <w:rStyle w:val="afc"/>
                <w:rFonts w:ascii="Times New Roman"/>
                <w:sz w:val="18"/>
                <w:szCs w:val="18"/>
              </w:rPr>
            </w:pPr>
            <w:r>
              <w:rPr>
                <w:rStyle w:val="afc"/>
                <w:rFonts w:ascii="Times New Roman" w:hint="eastAsia"/>
                <w:sz w:val="18"/>
                <w:szCs w:val="18"/>
              </w:rPr>
              <w:t>经办人证件类型</w:t>
            </w:r>
          </w:p>
        </w:tc>
        <w:tc>
          <w:tcPr>
            <w:tcW w:w="743" w:type="dxa"/>
            <w:vAlign w:val="center"/>
          </w:tcPr>
          <w:p w:rsidR="009C4408" w:rsidRDefault="009C4408" w:rsidP="00DB275A">
            <w:pPr>
              <w:ind w:firstLineChars="0" w:firstLine="0"/>
              <w:rPr>
                <w:rStyle w:val="afc"/>
                <w:rFonts w:ascii="Times New Roman"/>
                <w:sz w:val="18"/>
                <w:szCs w:val="18"/>
              </w:rPr>
            </w:pPr>
            <w:r>
              <w:rPr>
                <w:rStyle w:val="afc"/>
                <w:rFonts w:ascii="Times New Roman" w:hint="eastAsia"/>
                <w:sz w:val="18"/>
                <w:szCs w:val="18"/>
              </w:rPr>
              <w:t>10</w:t>
            </w:r>
          </w:p>
        </w:tc>
        <w:tc>
          <w:tcPr>
            <w:tcW w:w="743" w:type="dxa"/>
            <w:vAlign w:val="center"/>
          </w:tcPr>
          <w:p w:rsidR="009C4408" w:rsidRDefault="009C4408" w:rsidP="00DB275A">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9C4408" w:rsidRDefault="009C4408" w:rsidP="00DB275A">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9C4408" w:rsidRDefault="009C4408" w:rsidP="00DB275A">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9C4408" w:rsidRPr="00C82477" w:rsidRDefault="009C4408" w:rsidP="00DB275A">
            <w:pPr>
              <w:ind w:firstLineChars="0" w:firstLine="0"/>
              <w:rPr>
                <w:rStyle w:val="afc"/>
                <w:rFonts w:ascii="Times New Roman"/>
                <w:sz w:val="18"/>
                <w:szCs w:val="18"/>
              </w:rPr>
            </w:pPr>
          </w:p>
        </w:tc>
      </w:tr>
      <w:tr w:rsidR="009C4408" w:rsidRPr="00F95887" w:rsidTr="00DB275A">
        <w:trPr>
          <w:jc w:val="center"/>
        </w:trPr>
        <w:tc>
          <w:tcPr>
            <w:tcW w:w="2084" w:type="dxa"/>
          </w:tcPr>
          <w:p w:rsidR="009C4408" w:rsidRDefault="009C4408" w:rsidP="00DB275A">
            <w:pPr>
              <w:ind w:firstLineChars="0" w:firstLine="0"/>
              <w:rPr>
                <w:rStyle w:val="afc"/>
                <w:rFonts w:ascii="Times New Roman"/>
                <w:sz w:val="18"/>
                <w:szCs w:val="18"/>
              </w:rPr>
            </w:pPr>
            <w:r>
              <w:rPr>
                <w:rStyle w:val="afc"/>
                <w:rFonts w:ascii="Times New Roman" w:hint="eastAsia"/>
                <w:sz w:val="18"/>
                <w:szCs w:val="18"/>
              </w:rPr>
              <w:t>--jbrzjhm</w:t>
            </w:r>
          </w:p>
        </w:tc>
        <w:tc>
          <w:tcPr>
            <w:tcW w:w="1914" w:type="dxa"/>
          </w:tcPr>
          <w:p w:rsidR="009C4408" w:rsidRDefault="009C4408" w:rsidP="00DB275A">
            <w:pPr>
              <w:ind w:firstLineChars="0" w:firstLine="0"/>
              <w:rPr>
                <w:rStyle w:val="afc"/>
                <w:rFonts w:ascii="Times New Roman"/>
                <w:sz w:val="18"/>
                <w:szCs w:val="18"/>
              </w:rPr>
            </w:pPr>
            <w:r>
              <w:rPr>
                <w:rStyle w:val="afc"/>
                <w:rFonts w:ascii="Times New Roman" w:hint="eastAsia"/>
                <w:sz w:val="18"/>
                <w:szCs w:val="18"/>
              </w:rPr>
              <w:t>经办人证件号码</w:t>
            </w:r>
          </w:p>
        </w:tc>
        <w:tc>
          <w:tcPr>
            <w:tcW w:w="743" w:type="dxa"/>
            <w:vAlign w:val="center"/>
          </w:tcPr>
          <w:p w:rsidR="009C4408" w:rsidRDefault="009C4408" w:rsidP="00DB275A">
            <w:pPr>
              <w:ind w:firstLineChars="0" w:firstLine="0"/>
              <w:rPr>
                <w:rStyle w:val="afc"/>
                <w:rFonts w:ascii="Times New Roman"/>
                <w:sz w:val="18"/>
                <w:szCs w:val="18"/>
              </w:rPr>
            </w:pPr>
            <w:r>
              <w:rPr>
                <w:rStyle w:val="afc"/>
                <w:rFonts w:ascii="Times New Roman" w:hint="eastAsia"/>
                <w:sz w:val="18"/>
                <w:szCs w:val="18"/>
              </w:rPr>
              <w:t>30</w:t>
            </w:r>
          </w:p>
        </w:tc>
        <w:tc>
          <w:tcPr>
            <w:tcW w:w="743" w:type="dxa"/>
            <w:vAlign w:val="center"/>
          </w:tcPr>
          <w:p w:rsidR="009C4408" w:rsidRDefault="009C4408" w:rsidP="00DB275A">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9C4408" w:rsidRDefault="009C4408" w:rsidP="00DB275A">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9C4408" w:rsidRDefault="009C4408" w:rsidP="00DB275A">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9C4408" w:rsidRPr="00C82477" w:rsidRDefault="009C4408" w:rsidP="00DB275A">
            <w:pPr>
              <w:ind w:firstLineChars="0" w:firstLine="0"/>
              <w:rPr>
                <w:rStyle w:val="afc"/>
                <w:rFonts w:ascii="Times New Roman"/>
                <w:sz w:val="18"/>
                <w:szCs w:val="18"/>
              </w:rPr>
            </w:pPr>
          </w:p>
        </w:tc>
      </w:tr>
      <w:tr w:rsidR="009C4408" w:rsidRPr="00F95887" w:rsidTr="00DB275A">
        <w:trPr>
          <w:jc w:val="center"/>
        </w:trPr>
        <w:tc>
          <w:tcPr>
            <w:tcW w:w="2084" w:type="dxa"/>
          </w:tcPr>
          <w:p w:rsidR="009C4408" w:rsidRDefault="009C4408" w:rsidP="00DB275A">
            <w:pPr>
              <w:ind w:firstLineChars="0" w:firstLine="0"/>
              <w:rPr>
                <w:rStyle w:val="afc"/>
                <w:rFonts w:ascii="Times New Roman"/>
                <w:sz w:val="18"/>
                <w:szCs w:val="18"/>
              </w:rPr>
            </w:pPr>
            <w:r>
              <w:rPr>
                <w:rStyle w:val="afc"/>
                <w:rFonts w:ascii="Times New Roman" w:hint="eastAsia"/>
                <w:sz w:val="18"/>
                <w:szCs w:val="18"/>
              </w:rPr>
              <w:t>--jbrlxdh</w:t>
            </w:r>
          </w:p>
        </w:tc>
        <w:tc>
          <w:tcPr>
            <w:tcW w:w="1914" w:type="dxa"/>
          </w:tcPr>
          <w:p w:rsidR="009C4408" w:rsidRDefault="009C4408" w:rsidP="00DB275A">
            <w:pPr>
              <w:ind w:firstLineChars="0" w:firstLine="0"/>
              <w:rPr>
                <w:rStyle w:val="afc"/>
                <w:rFonts w:ascii="Times New Roman"/>
                <w:sz w:val="18"/>
                <w:szCs w:val="18"/>
              </w:rPr>
            </w:pPr>
            <w:r>
              <w:rPr>
                <w:rStyle w:val="afc"/>
                <w:rFonts w:ascii="Times New Roman" w:hint="eastAsia"/>
                <w:sz w:val="18"/>
                <w:szCs w:val="18"/>
              </w:rPr>
              <w:t>经办人联系电话</w:t>
            </w:r>
          </w:p>
        </w:tc>
        <w:tc>
          <w:tcPr>
            <w:tcW w:w="743" w:type="dxa"/>
            <w:vAlign w:val="center"/>
          </w:tcPr>
          <w:p w:rsidR="009C4408" w:rsidRDefault="009C4408" w:rsidP="00DB275A">
            <w:pPr>
              <w:ind w:firstLineChars="0" w:firstLine="0"/>
              <w:rPr>
                <w:rStyle w:val="afc"/>
                <w:rFonts w:ascii="Times New Roman"/>
                <w:sz w:val="18"/>
                <w:szCs w:val="18"/>
              </w:rPr>
            </w:pPr>
            <w:r>
              <w:rPr>
                <w:rStyle w:val="afc"/>
                <w:rFonts w:ascii="Times New Roman" w:hint="eastAsia"/>
                <w:sz w:val="18"/>
                <w:szCs w:val="18"/>
              </w:rPr>
              <w:t>11</w:t>
            </w:r>
          </w:p>
        </w:tc>
        <w:tc>
          <w:tcPr>
            <w:tcW w:w="743" w:type="dxa"/>
            <w:vAlign w:val="center"/>
          </w:tcPr>
          <w:p w:rsidR="009C4408" w:rsidRDefault="009C4408" w:rsidP="00DB275A">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9C4408" w:rsidRDefault="009C4408" w:rsidP="00DB275A">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9C4408" w:rsidRDefault="009C4408" w:rsidP="00DB275A">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9C4408" w:rsidRPr="00C82477" w:rsidRDefault="009C4408" w:rsidP="00DB275A">
            <w:pPr>
              <w:ind w:firstLineChars="0" w:firstLine="0"/>
              <w:rPr>
                <w:rStyle w:val="afc"/>
                <w:rFonts w:ascii="Times New Roman"/>
                <w:sz w:val="18"/>
                <w:szCs w:val="18"/>
              </w:rPr>
            </w:pPr>
          </w:p>
        </w:tc>
      </w:tr>
    </w:tbl>
    <w:p w:rsidR="009C4408" w:rsidRDefault="00D85377" w:rsidP="00D85377">
      <w:pPr>
        <w:pStyle w:val="3"/>
        <w:numPr>
          <w:ilvl w:val="0"/>
          <w:numId w:val="0"/>
        </w:numPr>
        <w:ind w:left="720" w:hanging="720"/>
      </w:pPr>
      <w:r>
        <w:rPr>
          <w:rFonts w:hint="eastAsia"/>
        </w:rPr>
        <w:t>3.33.4</w:t>
      </w:r>
      <w:r w:rsidR="009C4408">
        <w:rPr>
          <w:rFonts w:hint="eastAsia"/>
        </w:rPr>
        <w:t>应答</w:t>
      </w:r>
      <w:r w:rsidR="009C4408">
        <w:t>报文</w:t>
      </w:r>
    </w:p>
    <w:p w:rsidR="009C4408" w:rsidRPr="00FB3E8B" w:rsidRDefault="009C4408" w:rsidP="009C4408">
      <w:pPr>
        <w:ind w:firstLine="480"/>
        <w:rPr>
          <w:rStyle w:val="afc"/>
        </w:rPr>
      </w:pPr>
      <w:r w:rsidRPr="00FB3E8B">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C2789D">
        <w:rPr>
          <w:rStyle w:val="afc"/>
          <w:rFonts w:hint="eastAsia"/>
        </w:rPr>
        <w:t>/</w:t>
      </w:r>
      <w:r>
        <w:rPr>
          <w:rStyle w:val="afc"/>
          <w:rFonts w:hint="eastAsia"/>
        </w:rPr>
        <w:t>body/re</w:t>
      </w:r>
      <w:r>
        <w:rPr>
          <w:rStyle w:val="afc"/>
        </w:rPr>
        <w:t>s</w:t>
      </w:r>
      <w:r>
        <w:rPr>
          <w:rStyle w:val="afc"/>
          <w:rFonts w:hint="eastAsia"/>
        </w:rPr>
        <w:t>ponse</w:t>
      </w:r>
      <w:r w:rsidRPr="00C2789D">
        <w:rPr>
          <w:rStyle w:val="afc"/>
          <w:rFonts w:hint="eastAsia"/>
        </w:rPr>
        <w:t>/</w:t>
      </w:r>
      <w:r w:rsidRPr="00FB3E8B">
        <w:rPr>
          <w:rStyle w:val="afc"/>
        </w:rPr>
        <w:t>xfaceTradeDTO</w:t>
      </w:r>
      <w:r>
        <w:rPr>
          <w:rStyle w:val="afc"/>
          <w:rFonts w:hint="eastAsia"/>
        </w:rPr>
        <w:t>/</w:t>
      </w:r>
      <w:r w:rsidRPr="00FB3E8B">
        <w:rPr>
          <w:rStyle w:val="afc"/>
        </w:rPr>
        <w:t>responseDTO</w:t>
      </w:r>
    </w:p>
    <w:p w:rsidR="009C4408" w:rsidRDefault="009C4408" w:rsidP="009C4408">
      <w:pPr>
        <w:pStyle w:val="ac"/>
      </w:pPr>
      <w:r>
        <w:t xml:space="preserve">表 </w:t>
      </w:r>
      <w:fldSimple w:instr=" STYLEREF 1 \s ">
        <w:r>
          <w:rPr>
            <w:noProof/>
          </w:rPr>
          <w:t>3</w:t>
        </w:r>
      </w:fldSimple>
      <w:r>
        <w:t>.</w:t>
      </w:r>
      <w:r w:rsidR="00F24E77">
        <w:rPr>
          <w:rFonts w:hint="eastAsia"/>
        </w:rPr>
        <w:t>64</w:t>
      </w:r>
      <w:r w:rsidR="00971CCA">
        <w:rPr>
          <w:rFonts w:hint="eastAsia"/>
        </w:rPr>
        <w:t>调整</w:t>
      </w:r>
      <w:r>
        <w:t>文件上传</w:t>
      </w:r>
      <w:r>
        <w:rPr>
          <w:rFonts w:hint="eastAsia"/>
        </w:rPr>
        <w:t>应答</w:t>
      </w:r>
      <w:r>
        <w:t>报文</w:t>
      </w:r>
    </w:p>
    <w:tbl>
      <w:tblPr>
        <w:tblStyle w:val="af4"/>
        <w:tblW w:w="9072" w:type="dxa"/>
        <w:jc w:val="center"/>
        <w:tblLayout w:type="fixed"/>
        <w:tblLook w:val="04A0"/>
      </w:tblPr>
      <w:tblGrid>
        <w:gridCol w:w="1838"/>
        <w:gridCol w:w="1701"/>
        <w:gridCol w:w="709"/>
        <w:gridCol w:w="709"/>
        <w:gridCol w:w="708"/>
        <w:gridCol w:w="1560"/>
        <w:gridCol w:w="1847"/>
      </w:tblGrid>
      <w:tr w:rsidR="009C4408" w:rsidRPr="00BE0356" w:rsidTr="00DB275A">
        <w:trPr>
          <w:jc w:val="center"/>
        </w:trPr>
        <w:tc>
          <w:tcPr>
            <w:tcW w:w="1838" w:type="dxa"/>
            <w:shd w:val="clear" w:color="auto" w:fill="5B9BD5" w:themeFill="accent1"/>
            <w:vAlign w:val="center"/>
          </w:tcPr>
          <w:p w:rsidR="009C4408" w:rsidRPr="00BE0356" w:rsidRDefault="009C4408"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701" w:type="dxa"/>
            <w:shd w:val="clear" w:color="auto" w:fill="5B9BD5" w:themeFill="accent1"/>
            <w:vAlign w:val="center"/>
          </w:tcPr>
          <w:p w:rsidR="009C4408" w:rsidRPr="00BE0356" w:rsidRDefault="009C4408"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09" w:type="dxa"/>
            <w:shd w:val="clear" w:color="auto" w:fill="5B9BD5" w:themeFill="accent1"/>
            <w:vAlign w:val="center"/>
          </w:tcPr>
          <w:p w:rsidR="009C4408" w:rsidRPr="00BE0356" w:rsidRDefault="009C4408"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09" w:type="dxa"/>
            <w:shd w:val="clear" w:color="auto" w:fill="5B9BD5" w:themeFill="accent1"/>
            <w:vAlign w:val="center"/>
          </w:tcPr>
          <w:p w:rsidR="009C4408" w:rsidRPr="00BE0356" w:rsidRDefault="009C4408"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08" w:type="dxa"/>
            <w:shd w:val="clear" w:color="auto" w:fill="5B9BD5" w:themeFill="accent1"/>
            <w:vAlign w:val="center"/>
          </w:tcPr>
          <w:p w:rsidR="009C4408" w:rsidRPr="00BE0356" w:rsidRDefault="009C4408"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1560" w:type="dxa"/>
            <w:shd w:val="clear" w:color="auto" w:fill="5B9BD5" w:themeFill="accent1"/>
            <w:vAlign w:val="center"/>
          </w:tcPr>
          <w:p w:rsidR="009C4408" w:rsidRPr="00BE0356" w:rsidRDefault="009C4408"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847" w:type="dxa"/>
            <w:shd w:val="clear" w:color="auto" w:fill="5B9BD5" w:themeFill="accent1"/>
            <w:vAlign w:val="center"/>
          </w:tcPr>
          <w:p w:rsidR="009C4408" w:rsidRPr="00BE0356" w:rsidRDefault="009C4408"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9C4408" w:rsidRPr="00BE0356" w:rsidTr="00DB275A">
        <w:trPr>
          <w:jc w:val="center"/>
        </w:trPr>
        <w:tc>
          <w:tcPr>
            <w:tcW w:w="1838" w:type="dxa"/>
            <w:shd w:val="clear" w:color="auto" w:fill="auto"/>
            <w:vAlign w:val="center"/>
          </w:tcPr>
          <w:p w:rsidR="009C4408" w:rsidRPr="00BF5819" w:rsidRDefault="009C4408" w:rsidP="00DB275A">
            <w:pPr>
              <w:spacing w:line="400" w:lineRule="exact"/>
              <w:ind w:firstLineChars="0" w:firstLine="0"/>
              <w:rPr>
                <w:rStyle w:val="afc"/>
                <w:rFonts w:ascii="Times New Roman"/>
                <w:sz w:val="18"/>
                <w:szCs w:val="18"/>
              </w:rPr>
            </w:pPr>
            <w:r>
              <w:rPr>
                <w:rStyle w:val="afc"/>
                <w:rFonts w:ascii="Times New Roman" w:hint="eastAsia"/>
                <w:sz w:val="18"/>
                <w:szCs w:val="18"/>
              </w:rPr>
              <w:t>--pch</w:t>
            </w:r>
          </w:p>
        </w:tc>
        <w:tc>
          <w:tcPr>
            <w:tcW w:w="1701" w:type="dxa"/>
            <w:shd w:val="clear" w:color="auto" w:fill="auto"/>
            <w:vAlign w:val="center"/>
          </w:tcPr>
          <w:p w:rsidR="009C4408" w:rsidRPr="00BF5819" w:rsidRDefault="009C4408" w:rsidP="00DB275A">
            <w:pPr>
              <w:spacing w:line="400" w:lineRule="exact"/>
              <w:ind w:firstLineChars="0" w:firstLine="0"/>
              <w:rPr>
                <w:rStyle w:val="afc"/>
                <w:rFonts w:ascii="Times New Roman"/>
                <w:sz w:val="18"/>
                <w:szCs w:val="18"/>
              </w:rPr>
            </w:pPr>
            <w:r>
              <w:rPr>
                <w:rStyle w:val="afc"/>
                <w:rFonts w:ascii="Times New Roman" w:hint="eastAsia"/>
                <w:sz w:val="18"/>
                <w:szCs w:val="18"/>
              </w:rPr>
              <w:t>批次号</w:t>
            </w:r>
          </w:p>
        </w:tc>
        <w:tc>
          <w:tcPr>
            <w:tcW w:w="709" w:type="dxa"/>
            <w:shd w:val="clear" w:color="auto" w:fill="auto"/>
            <w:vAlign w:val="center"/>
          </w:tcPr>
          <w:p w:rsidR="009C4408" w:rsidRPr="00BF5819" w:rsidRDefault="009C4408" w:rsidP="00DB275A">
            <w:pPr>
              <w:spacing w:line="400" w:lineRule="exact"/>
              <w:ind w:firstLineChars="0" w:firstLine="0"/>
              <w:rPr>
                <w:rStyle w:val="afc"/>
                <w:rFonts w:ascii="Times New Roman"/>
                <w:sz w:val="18"/>
                <w:szCs w:val="18"/>
              </w:rPr>
            </w:pPr>
            <w:r>
              <w:rPr>
                <w:rStyle w:val="afc"/>
                <w:rFonts w:ascii="Times New Roman" w:hint="eastAsia"/>
                <w:sz w:val="18"/>
                <w:szCs w:val="18"/>
              </w:rPr>
              <w:t>40</w:t>
            </w:r>
          </w:p>
        </w:tc>
        <w:tc>
          <w:tcPr>
            <w:tcW w:w="709" w:type="dxa"/>
            <w:shd w:val="clear" w:color="auto" w:fill="auto"/>
            <w:vAlign w:val="center"/>
          </w:tcPr>
          <w:p w:rsidR="009C4408" w:rsidRPr="00BF5819" w:rsidRDefault="009C4408" w:rsidP="00DB275A">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9C4408" w:rsidRPr="00BF5819" w:rsidRDefault="009C4408" w:rsidP="00DB275A">
            <w:pPr>
              <w:spacing w:line="400" w:lineRule="exact"/>
              <w:ind w:firstLineChars="0" w:firstLine="0"/>
              <w:rPr>
                <w:rStyle w:val="afc"/>
                <w:rFonts w:ascii="Times New Roman"/>
                <w:sz w:val="18"/>
                <w:szCs w:val="18"/>
              </w:rPr>
            </w:pPr>
            <w:r>
              <w:rPr>
                <w:rStyle w:val="afc"/>
                <w:rFonts w:ascii="Times New Roman" w:hint="eastAsia"/>
                <w:sz w:val="18"/>
                <w:szCs w:val="18"/>
              </w:rPr>
              <w:t>M</w:t>
            </w:r>
          </w:p>
        </w:tc>
        <w:tc>
          <w:tcPr>
            <w:tcW w:w="1560" w:type="dxa"/>
            <w:shd w:val="clear" w:color="auto" w:fill="auto"/>
            <w:vAlign w:val="center"/>
          </w:tcPr>
          <w:p w:rsidR="009C4408" w:rsidRPr="00BF5819" w:rsidRDefault="009C4408" w:rsidP="00DB275A">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7" w:type="dxa"/>
            <w:shd w:val="clear" w:color="auto" w:fill="auto"/>
            <w:vAlign w:val="center"/>
          </w:tcPr>
          <w:p w:rsidR="009C4408" w:rsidRPr="00BF5819" w:rsidRDefault="009C4408" w:rsidP="00DB275A">
            <w:pPr>
              <w:spacing w:line="400" w:lineRule="exact"/>
              <w:ind w:firstLineChars="0" w:firstLine="0"/>
              <w:rPr>
                <w:rStyle w:val="afc"/>
                <w:rFonts w:ascii="Times New Roman"/>
                <w:sz w:val="18"/>
                <w:szCs w:val="18"/>
              </w:rPr>
            </w:pPr>
          </w:p>
        </w:tc>
      </w:tr>
    </w:tbl>
    <w:p w:rsidR="009C4408" w:rsidRDefault="00D85377" w:rsidP="00D85377">
      <w:pPr>
        <w:pStyle w:val="3"/>
        <w:numPr>
          <w:ilvl w:val="0"/>
          <w:numId w:val="0"/>
        </w:numPr>
        <w:ind w:left="720" w:hanging="720"/>
      </w:pPr>
      <w:r>
        <w:rPr>
          <w:rFonts w:hint="eastAsia"/>
        </w:rPr>
        <w:t>3.33.5</w:t>
      </w:r>
      <w:r w:rsidR="003F51E6">
        <w:rPr>
          <w:rFonts w:hint="eastAsia"/>
        </w:rPr>
        <w:t>调整</w:t>
      </w:r>
      <w:r w:rsidR="009C4408">
        <w:t>文件</w:t>
      </w:r>
      <w:r w:rsidR="009C4408">
        <w:rPr>
          <w:rFonts w:hint="eastAsia"/>
        </w:rPr>
        <w:t>格式</w:t>
      </w:r>
    </w:p>
    <w:p w:rsidR="009C4408" w:rsidRDefault="009C4408" w:rsidP="009C4408">
      <w:pPr>
        <w:ind w:firstLine="480"/>
        <w:rPr>
          <w:rStyle w:val="afc"/>
          <w:szCs w:val="21"/>
        </w:rPr>
      </w:pPr>
      <w:r>
        <w:rPr>
          <w:rStyle w:val="afc"/>
          <w:rFonts w:hint="eastAsia"/>
          <w:szCs w:val="21"/>
        </w:rPr>
        <w:t>文本文件</w:t>
      </w:r>
      <w:r>
        <w:rPr>
          <w:rStyle w:val="afc"/>
          <w:szCs w:val="21"/>
        </w:rPr>
        <w:t>，编码为GBK</w:t>
      </w:r>
    </w:p>
    <w:p w:rsidR="009C4408" w:rsidRDefault="009C4408" w:rsidP="00AE46DD">
      <w:pPr>
        <w:ind w:firstLine="480"/>
        <w:rPr>
          <w:rStyle w:val="afc"/>
          <w:szCs w:val="21"/>
        </w:rPr>
      </w:pPr>
      <w:r w:rsidRPr="0076741F">
        <w:rPr>
          <w:rStyle w:val="afc"/>
          <w:rFonts w:hint="eastAsia"/>
          <w:szCs w:val="21"/>
        </w:rPr>
        <w:t>文件体格式(采用“|”分隔)</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26"/>
        <w:gridCol w:w="709"/>
        <w:gridCol w:w="850"/>
        <w:gridCol w:w="851"/>
        <w:gridCol w:w="1559"/>
        <w:gridCol w:w="3027"/>
      </w:tblGrid>
      <w:tr w:rsidR="009C4408" w:rsidRPr="005E14A8" w:rsidTr="00DB275A">
        <w:tc>
          <w:tcPr>
            <w:tcW w:w="1526" w:type="dxa"/>
            <w:shd w:val="clear" w:color="auto" w:fill="548DD4"/>
          </w:tcPr>
          <w:p w:rsidR="009C4408" w:rsidRPr="005E14A8" w:rsidRDefault="009C4408" w:rsidP="00DB275A">
            <w:pPr>
              <w:ind w:firstLineChars="0" w:firstLine="0"/>
              <w:rPr>
                <w:rFonts w:cs="Times New Roman"/>
                <w:szCs w:val="21"/>
              </w:rPr>
            </w:pPr>
            <w:r w:rsidRPr="005E14A8">
              <w:rPr>
                <w:rFonts w:cs="Times New Roman" w:hint="eastAsia"/>
                <w:szCs w:val="21"/>
              </w:rPr>
              <w:lastRenderedPageBreak/>
              <w:t>含义</w:t>
            </w:r>
          </w:p>
        </w:tc>
        <w:tc>
          <w:tcPr>
            <w:tcW w:w="709" w:type="dxa"/>
            <w:shd w:val="clear" w:color="auto" w:fill="548DD4"/>
          </w:tcPr>
          <w:p w:rsidR="009C4408" w:rsidRPr="005E14A8" w:rsidRDefault="009C4408" w:rsidP="00DB275A">
            <w:pPr>
              <w:ind w:firstLineChars="0" w:firstLine="0"/>
              <w:rPr>
                <w:rFonts w:cs="Times New Roman"/>
                <w:szCs w:val="21"/>
              </w:rPr>
            </w:pPr>
            <w:r w:rsidRPr="005E14A8">
              <w:rPr>
                <w:rFonts w:cs="Times New Roman" w:hint="eastAsia"/>
                <w:szCs w:val="21"/>
              </w:rPr>
              <w:t>长度</w:t>
            </w:r>
          </w:p>
        </w:tc>
        <w:tc>
          <w:tcPr>
            <w:tcW w:w="850" w:type="dxa"/>
            <w:shd w:val="clear" w:color="auto" w:fill="548DD4"/>
          </w:tcPr>
          <w:p w:rsidR="009C4408" w:rsidRPr="005E14A8" w:rsidRDefault="009C4408" w:rsidP="00DB275A">
            <w:pPr>
              <w:ind w:firstLineChars="0" w:firstLine="0"/>
              <w:rPr>
                <w:rFonts w:cs="Times New Roman"/>
                <w:szCs w:val="21"/>
              </w:rPr>
            </w:pPr>
            <w:r w:rsidRPr="005E14A8">
              <w:rPr>
                <w:rFonts w:cs="Times New Roman" w:hint="eastAsia"/>
                <w:szCs w:val="21"/>
              </w:rPr>
              <w:t>类型</w:t>
            </w:r>
          </w:p>
        </w:tc>
        <w:tc>
          <w:tcPr>
            <w:tcW w:w="851" w:type="dxa"/>
            <w:shd w:val="clear" w:color="auto" w:fill="548DD4"/>
          </w:tcPr>
          <w:p w:rsidR="009C4408" w:rsidRPr="005E14A8" w:rsidRDefault="009C4408" w:rsidP="00DB275A">
            <w:pPr>
              <w:ind w:firstLineChars="0" w:firstLine="0"/>
              <w:rPr>
                <w:rFonts w:cs="Times New Roman"/>
                <w:szCs w:val="21"/>
              </w:rPr>
            </w:pPr>
            <w:r w:rsidRPr="005E14A8">
              <w:rPr>
                <w:rFonts w:cs="Times New Roman" w:hint="eastAsia"/>
                <w:szCs w:val="21"/>
              </w:rPr>
              <w:t>必输</w:t>
            </w:r>
          </w:p>
        </w:tc>
        <w:tc>
          <w:tcPr>
            <w:tcW w:w="1559" w:type="dxa"/>
            <w:shd w:val="clear" w:color="auto" w:fill="548DD4"/>
          </w:tcPr>
          <w:p w:rsidR="009C4408" w:rsidRPr="005E14A8" w:rsidRDefault="009C4408" w:rsidP="00DB275A">
            <w:pPr>
              <w:ind w:firstLineChars="0" w:firstLine="0"/>
              <w:rPr>
                <w:rFonts w:cs="Times New Roman"/>
                <w:szCs w:val="21"/>
              </w:rPr>
            </w:pPr>
            <w:r w:rsidRPr="005E14A8">
              <w:rPr>
                <w:rFonts w:cs="Times New Roman" w:hint="eastAsia"/>
                <w:szCs w:val="21"/>
              </w:rPr>
              <w:t>填充</w:t>
            </w:r>
            <w:r w:rsidRPr="005E14A8">
              <w:rPr>
                <w:rFonts w:cs="Times New Roman"/>
                <w:szCs w:val="21"/>
              </w:rPr>
              <w:t>方</w:t>
            </w:r>
          </w:p>
        </w:tc>
        <w:tc>
          <w:tcPr>
            <w:tcW w:w="3027" w:type="dxa"/>
            <w:shd w:val="clear" w:color="auto" w:fill="548DD4"/>
          </w:tcPr>
          <w:p w:rsidR="009C4408" w:rsidRPr="005E14A8" w:rsidRDefault="009C4408" w:rsidP="00DB275A">
            <w:pPr>
              <w:ind w:firstLineChars="0" w:firstLine="0"/>
              <w:rPr>
                <w:rFonts w:cs="Times New Roman"/>
                <w:szCs w:val="21"/>
              </w:rPr>
            </w:pPr>
            <w:r w:rsidRPr="005E14A8">
              <w:rPr>
                <w:rFonts w:cs="Times New Roman" w:hint="eastAsia"/>
                <w:szCs w:val="21"/>
              </w:rPr>
              <w:t>备注</w:t>
            </w:r>
          </w:p>
        </w:tc>
      </w:tr>
      <w:tr w:rsidR="009C4408" w:rsidRPr="005E14A8" w:rsidTr="00DB275A">
        <w:tc>
          <w:tcPr>
            <w:tcW w:w="1526" w:type="dxa"/>
            <w:shd w:val="clear" w:color="auto" w:fill="auto"/>
          </w:tcPr>
          <w:p w:rsidR="009C4408" w:rsidRPr="003F4A31" w:rsidRDefault="009C4408" w:rsidP="00DB275A">
            <w:pPr>
              <w:ind w:firstLineChars="0" w:firstLine="0"/>
              <w:rPr>
                <w:rStyle w:val="afc"/>
                <w:rFonts w:ascii="Times New Roman"/>
                <w:sz w:val="18"/>
                <w:szCs w:val="18"/>
              </w:rPr>
            </w:pPr>
            <w:r>
              <w:rPr>
                <w:rStyle w:val="afc"/>
                <w:rFonts w:ascii="Times New Roman" w:hint="eastAsia"/>
                <w:sz w:val="18"/>
                <w:szCs w:val="18"/>
              </w:rPr>
              <w:t>序号</w:t>
            </w:r>
          </w:p>
        </w:tc>
        <w:tc>
          <w:tcPr>
            <w:tcW w:w="709" w:type="dxa"/>
            <w:shd w:val="clear" w:color="auto" w:fill="auto"/>
          </w:tcPr>
          <w:p w:rsidR="009C4408" w:rsidRPr="003F4A31" w:rsidRDefault="009C4408" w:rsidP="00DB275A">
            <w:pPr>
              <w:ind w:firstLineChars="0" w:firstLine="0"/>
              <w:rPr>
                <w:rStyle w:val="afc"/>
                <w:rFonts w:ascii="Times New Roman"/>
                <w:sz w:val="18"/>
                <w:szCs w:val="18"/>
              </w:rPr>
            </w:pPr>
            <w:r>
              <w:rPr>
                <w:rStyle w:val="afc"/>
                <w:rFonts w:ascii="Times New Roman"/>
                <w:sz w:val="18"/>
                <w:szCs w:val="18"/>
              </w:rPr>
              <w:t>10</w:t>
            </w:r>
          </w:p>
        </w:tc>
        <w:tc>
          <w:tcPr>
            <w:tcW w:w="850" w:type="dxa"/>
            <w:shd w:val="clear" w:color="auto" w:fill="auto"/>
          </w:tcPr>
          <w:p w:rsidR="009C4408" w:rsidRPr="003F4A31" w:rsidRDefault="009C4408" w:rsidP="00DB275A">
            <w:pPr>
              <w:ind w:firstLineChars="0" w:firstLine="0"/>
              <w:rPr>
                <w:rStyle w:val="afc"/>
                <w:rFonts w:ascii="Times New Roman"/>
                <w:sz w:val="18"/>
                <w:szCs w:val="18"/>
              </w:rPr>
            </w:pPr>
            <w:r>
              <w:rPr>
                <w:rStyle w:val="afc"/>
                <w:rFonts w:ascii="Times New Roman"/>
                <w:sz w:val="18"/>
                <w:szCs w:val="18"/>
              </w:rPr>
              <w:t>I</w:t>
            </w:r>
          </w:p>
        </w:tc>
        <w:tc>
          <w:tcPr>
            <w:tcW w:w="851" w:type="dxa"/>
            <w:shd w:val="clear" w:color="auto" w:fill="auto"/>
          </w:tcPr>
          <w:p w:rsidR="009C4408" w:rsidRPr="003F4A31" w:rsidRDefault="009C4408" w:rsidP="00DB275A">
            <w:pPr>
              <w:ind w:firstLineChars="0" w:firstLine="0"/>
              <w:rPr>
                <w:rStyle w:val="afc"/>
                <w:rFonts w:ascii="Times New Roman"/>
                <w:sz w:val="18"/>
                <w:szCs w:val="18"/>
              </w:rPr>
            </w:pPr>
            <w:r w:rsidRPr="003F4A31">
              <w:rPr>
                <w:rStyle w:val="afc"/>
                <w:rFonts w:ascii="Times New Roman" w:hint="eastAsia"/>
                <w:sz w:val="18"/>
                <w:szCs w:val="18"/>
              </w:rPr>
              <w:t>M</w:t>
            </w:r>
          </w:p>
        </w:tc>
        <w:tc>
          <w:tcPr>
            <w:tcW w:w="1559" w:type="dxa"/>
            <w:shd w:val="clear" w:color="auto" w:fill="auto"/>
          </w:tcPr>
          <w:p w:rsidR="009C4408" w:rsidRPr="003F4A31" w:rsidRDefault="009C4408" w:rsidP="00DB275A">
            <w:pPr>
              <w:ind w:firstLineChars="0" w:firstLine="0"/>
              <w:rPr>
                <w:rStyle w:val="afc"/>
                <w:rFonts w:ascii="Times New Roman"/>
                <w:sz w:val="18"/>
                <w:szCs w:val="18"/>
              </w:rPr>
            </w:pPr>
            <w:r w:rsidRPr="003F4A31">
              <w:rPr>
                <w:rStyle w:val="afc"/>
                <w:rFonts w:ascii="Times New Roman" w:hint="eastAsia"/>
                <w:sz w:val="18"/>
                <w:szCs w:val="18"/>
              </w:rPr>
              <w:t>渠道</w:t>
            </w:r>
            <w:r w:rsidRPr="003F4A31">
              <w:rPr>
                <w:rStyle w:val="afc"/>
                <w:rFonts w:ascii="Times New Roman"/>
                <w:sz w:val="18"/>
                <w:szCs w:val="18"/>
              </w:rPr>
              <w:t>接入方</w:t>
            </w:r>
          </w:p>
        </w:tc>
        <w:tc>
          <w:tcPr>
            <w:tcW w:w="3027" w:type="dxa"/>
            <w:shd w:val="clear" w:color="auto" w:fill="auto"/>
          </w:tcPr>
          <w:p w:rsidR="009C4408" w:rsidRPr="003F4A31" w:rsidRDefault="009C4408" w:rsidP="00DB275A">
            <w:pPr>
              <w:ind w:firstLineChars="0" w:firstLine="0"/>
              <w:rPr>
                <w:rStyle w:val="afc"/>
                <w:rFonts w:ascii="Times New Roman"/>
                <w:sz w:val="18"/>
                <w:szCs w:val="18"/>
              </w:rPr>
            </w:pPr>
          </w:p>
        </w:tc>
      </w:tr>
      <w:tr w:rsidR="009C4408" w:rsidRPr="005E14A8" w:rsidTr="00DB275A">
        <w:tc>
          <w:tcPr>
            <w:tcW w:w="1526" w:type="dxa"/>
            <w:shd w:val="clear" w:color="auto" w:fill="auto"/>
          </w:tcPr>
          <w:p w:rsidR="009C4408" w:rsidRDefault="009C4408" w:rsidP="00DB275A">
            <w:pPr>
              <w:ind w:firstLineChars="0" w:firstLine="0"/>
              <w:rPr>
                <w:rStyle w:val="afc"/>
                <w:rFonts w:ascii="Times New Roman"/>
                <w:sz w:val="18"/>
                <w:szCs w:val="18"/>
              </w:rPr>
            </w:pPr>
            <w:r w:rsidRPr="003F4A31">
              <w:rPr>
                <w:rStyle w:val="afc"/>
                <w:rFonts w:ascii="Times New Roman" w:hint="eastAsia"/>
                <w:sz w:val="18"/>
                <w:szCs w:val="18"/>
              </w:rPr>
              <w:t>参保人名称</w:t>
            </w:r>
          </w:p>
        </w:tc>
        <w:tc>
          <w:tcPr>
            <w:tcW w:w="709" w:type="dxa"/>
            <w:shd w:val="clear" w:color="auto" w:fill="auto"/>
          </w:tcPr>
          <w:p w:rsidR="009C4408" w:rsidRDefault="009C4408" w:rsidP="00DB275A">
            <w:pPr>
              <w:ind w:firstLineChars="0" w:firstLine="0"/>
              <w:rPr>
                <w:rStyle w:val="afc"/>
                <w:rFonts w:ascii="Times New Roman"/>
                <w:sz w:val="18"/>
                <w:szCs w:val="18"/>
              </w:rPr>
            </w:pPr>
            <w:r w:rsidRPr="003F4A31">
              <w:rPr>
                <w:rStyle w:val="afc"/>
                <w:rFonts w:ascii="Times New Roman"/>
                <w:sz w:val="18"/>
                <w:szCs w:val="18"/>
              </w:rPr>
              <w:t>75</w:t>
            </w:r>
          </w:p>
        </w:tc>
        <w:tc>
          <w:tcPr>
            <w:tcW w:w="850" w:type="dxa"/>
            <w:shd w:val="clear" w:color="auto" w:fill="auto"/>
          </w:tcPr>
          <w:p w:rsidR="009C4408" w:rsidRDefault="009C4408" w:rsidP="00DB275A">
            <w:pPr>
              <w:ind w:firstLineChars="0" w:firstLine="0"/>
              <w:rPr>
                <w:rStyle w:val="afc"/>
                <w:rFonts w:ascii="Times New Roman"/>
                <w:sz w:val="18"/>
                <w:szCs w:val="18"/>
              </w:rPr>
            </w:pPr>
            <w:r w:rsidRPr="003F4A31">
              <w:rPr>
                <w:rStyle w:val="afc"/>
                <w:rFonts w:ascii="Times New Roman" w:hint="eastAsia"/>
                <w:sz w:val="18"/>
                <w:szCs w:val="18"/>
              </w:rPr>
              <w:t>S</w:t>
            </w:r>
          </w:p>
        </w:tc>
        <w:tc>
          <w:tcPr>
            <w:tcW w:w="851" w:type="dxa"/>
            <w:shd w:val="clear" w:color="auto" w:fill="auto"/>
          </w:tcPr>
          <w:p w:rsidR="009C4408" w:rsidRPr="003F4A31" w:rsidRDefault="009C4408" w:rsidP="00DB275A">
            <w:pPr>
              <w:ind w:firstLineChars="0" w:firstLine="0"/>
              <w:rPr>
                <w:rStyle w:val="afc"/>
                <w:rFonts w:ascii="Times New Roman"/>
                <w:sz w:val="18"/>
                <w:szCs w:val="18"/>
              </w:rPr>
            </w:pPr>
            <w:r w:rsidRPr="003F4A31">
              <w:rPr>
                <w:rStyle w:val="afc"/>
                <w:rFonts w:ascii="Times New Roman" w:hint="eastAsia"/>
                <w:sz w:val="18"/>
                <w:szCs w:val="18"/>
              </w:rPr>
              <w:t>M</w:t>
            </w:r>
          </w:p>
        </w:tc>
        <w:tc>
          <w:tcPr>
            <w:tcW w:w="1559" w:type="dxa"/>
            <w:shd w:val="clear" w:color="auto" w:fill="auto"/>
          </w:tcPr>
          <w:p w:rsidR="009C4408" w:rsidRPr="003F4A31" w:rsidRDefault="009C4408" w:rsidP="00DB275A">
            <w:pPr>
              <w:ind w:firstLineChars="0" w:firstLine="0"/>
              <w:rPr>
                <w:rStyle w:val="afc"/>
                <w:rFonts w:ascii="Times New Roman"/>
                <w:sz w:val="18"/>
                <w:szCs w:val="18"/>
              </w:rPr>
            </w:pPr>
            <w:r w:rsidRPr="003F4A31">
              <w:rPr>
                <w:rStyle w:val="afc"/>
                <w:rFonts w:ascii="Times New Roman" w:hint="eastAsia"/>
                <w:sz w:val="18"/>
                <w:szCs w:val="18"/>
              </w:rPr>
              <w:t>渠道</w:t>
            </w:r>
            <w:r w:rsidRPr="003F4A31">
              <w:rPr>
                <w:rStyle w:val="afc"/>
                <w:rFonts w:ascii="Times New Roman"/>
                <w:sz w:val="18"/>
                <w:szCs w:val="18"/>
              </w:rPr>
              <w:t>接入方</w:t>
            </w:r>
          </w:p>
        </w:tc>
        <w:tc>
          <w:tcPr>
            <w:tcW w:w="3027" w:type="dxa"/>
            <w:shd w:val="clear" w:color="auto" w:fill="auto"/>
          </w:tcPr>
          <w:p w:rsidR="009C4408" w:rsidRPr="003F4A31" w:rsidRDefault="009C4408" w:rsidP="00DB275A">
            <w:pPr>
              <w:ind w:firstLineChars="0" w:firstLine="0"/>
              <w:rPr>
                <w:rStyle w:val="afc"/>
                <w:rFonts w:ascii="Times New Roman"/>
                <w:sz w:val="18"/>
                <w:szCs w:val="18"/>
              </w:rPr>
            </w:pPr>
          </w:p>
        </w:tc>
      </w:tr>
      <w:tr w:rsidR="009C4408" w:rsidRPr="005E14A8" w:rsidTr="00DB275A">
        <w:tc>
          <w:tcPr>
            <w:tcW w:w="1526" w:type="dxa"/>
            <w:shd w:val="clear" w:color="auto" w:fill="auto"/>
          </w:tcPr>
          <w:p w:rsidR="009C4408" w:rsidRPr="003F4A31" w:rsidRDefault="009C4408" w:rsidP="00DB275A">
            <w:pPr>
              <w:ind w:firstLineChars="0" w:firstLine="0"/>
              <w:rPr>
                <w:rStyle w:val="afc"/>
                <w:rFonts w:ascii="Times New Roman"/>
                <w:sz w:val="18"/>
                <w:szCs w:val="18"/>
              </w:rPr>
            </w:pPr>
            <w:r w:rsidRPr="003F4A31">
              <w:rPr>
                <w:rStyle w:val="afc"/>
                <w:rFonts w:ascii="Times New Roman" w:hint="eastAsia"/>
                <w:sz w:val="18"/>
                <w:szCs w:val="18"/>
              </w:rPr>
              <w:t>参保人</w:t>
            </w:r>
            <w:r>
              <w:rPr>
                <w:rStyle w:val="afc"/>
                <w:rFonts w:ascii="Times New Roman" w:hint="eastAsia"/>
                <w:sz w:val="18"/>
                <w:szCs w:val="18"/>
              </w:rPr>
              <w:t>证件</w:t>
            </w:r>
            <w:r>
              <w:rPr>
                <w:rStyle w:val="afc"/>
                <w:rFonts w:ascii="Times New Roman"/>
                <w:sz w:val="18"/>
                <w:szCs w:val="18"/>
              </w:rPr>
              <w:t>类型</w:t>
            </w:r>
          </w:p>
        </w:tc>
        <w:tc>
          <w:tcPr>
            <w:tcW w:w="709" w:type="dxa"/>
            <w:shd w:val="clear" w:color="auto" w:fill="auto"/>
          </w:tcPr>
          <w:p w:rsidR="009C4408" w:rsidRPr="003F4A31" w:rsidRDefault="009C4408" w:rsidP="00DB275A">
            <w:pPr>
              <w:ind w:firstLineChars="0" w:firstLine="0"/>
              <w:rPr>
                <w:rStyle w:val="afc"/>
                <w:rFonts w:ascii="Times New Roman"/>
                <w:sz w:val="18"/>
                <w:szCs w:val="18"/>
              </w:rPr>
            </w:pPr>
            <w:r>
              <w:rPr>
                <w:rStyle w:val="afc"/>
                <w:rFonts w:ascii="Times New Roman" w:hint="eastAsia"/>
                <w:sz w:val="18"/>
                <w:szCs w:val="18"/>
              </w:rPr>
              <w:t>3</w:t>
            </w:r>
          </w:p>
        </w:tc>
        <w:tc>
          <w:tcPr>
            <w:tcW w:w="850" w:type="dxa"/>
            <w:shd w:val="clear" w:color="auto" w:fill="auto"/>
          </w:tcPr>
          <w:p w:rsidR="009C4408" w:rsidRPr="003F4A31" w:rsidRDefault="009C4408" w:rsidP="00DB275A">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9C4408" w:rsidRPr="003F4A31" w:rsidRDefault="009C4408" w:rsidP="00DB275A">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tcPr>
          <w:p w:rsidR="009C4408" w:rsidRPr="003F4A31" w:rsidRDefault="009C4408" w:rsidP="00DB275A">
            <w:pPr>
              <w:ind w:firstLineChars="0" w:firstLine="0"/>
              <w:rPr>
                <w:rStyle w:val="afc"/>
                <w:rFonts w:ascii="Times New Roman"/>
                <w:sz w:val="18"/>
                <w:szCs w:val="18"/>
              </w:rPr>
            </w:pPr>
            <w:r w:rsidRPr="003F4A31">
              <w:rPr>
                <w:rStyle w:val="afc"/>
                <w:rFonts w:ascii="Times New Roman" w:hint="eastAsia"/>
                <w:sz w:val="18"/>
                <w:szCs w:val="18"/>
              </w:rPr>
              <w:t>渠道</w:t>
            </w:r>
            <w:r w:rsidRPr="003F4A31">
              <w:rPr>
                <w:rStyle w:val="afc"/>
                <w:rFonts w:ascii="Times New Roman"/>
                <w:sz w:val="18"/>
                <w:szCs w:val="18"/>
              </w:rPr>
              <w:t>接入方</w:t>
            </w:r>
          </w:p>
        </w:tc>
        <w:tc>
          <w:tcPr>
            <w:tcW w:w="3027" w:type="dxa"/>
            <w:shd w:val="clear" w:color="auto" w:fill="auto"/>
          </w:tcPr>
          <w:p w:rsidR="009C4408" w:rsidRPr="003F4A31" w:rsidRDefault="009C4408" w:rsidP="00DB275A">
            <w:pPr>
              <w:ind w:firstLineChars="0" w:firstLine="0"/>
              <w:rPr>
                <w:rStyle w:val="afc"/>
                <w:rFonts w:ascii="Times New Roman"/>
                <w:sz w:val="18"/>
                <w:szCs w:val="18"/>
              </w:rPr>
            </w:pPr>
          </w:p>
        </w:tc>
      </w:tr>
      <w:tr w:rsidR="009C4408" w:rsidRPr="005E14A8" w:rsidTr="00DB275A">
        <w:tc>
          <w:tcPr>
            <w:tcW w:w="1526" w:type="dxa"/>
            <w:shd w:val="clear" w:color="auto" w:fill="auto"/>
          </w:tcPr>
          <w:p w:rsidR="009C4408" w:rsidRPr="003F4A31" w:rsidRDefault="009C4408" w:rsidP="00DB275A">
            <w:pPr>
              <w:ind w:firstLineChars="0" w:firstLine="0"/>
              <w:rPr>
                <w:rStyle w:val="afc"/>
                <w:rFonts w:ascii="Times New Roman"/>
                <w:sz w:val="18"/>
                <w:szCs w:val="18"/>
              </w:rPr>
            </w:pPr>
            <w:r w:rsidRPr="003F4A31">
              <w:rPr>
                <w:rStyle w:val="afc"/>
                <w:rFonts w:ascii="Times New Roman" w:hint="eastAsia"/>
                <w:sz w:val="18"/>
                <w:szCs w:val="18"/>
              </w:rPr>
              <w:t>参保人</w:t>
            </w:r>
            <w:r>
              <w:rPr>
                <w:rStyle w:val="afc"/>
                <w:rFonts w:ascii="Times New Roman" w:hint="eastAsia"/>
                <w:sz w:val="18"/>
                <w:szCs w:val="18"/>
              </w:rPr>
              <w:t>证件</w:t>
            </w:r>
            <w:r>
              <w:rPr>
                <w:rStyle w:val="afc"/>
                <w:rFonts w:ascii="Times New Roman"/>
                <w:sz w:val="18"/>
                <w:szCs w:val="18"/>
              </w:rPr>
              <w:t>号码</w:t>
            </w:r>
          </w:p>
        </w:tc>
        <w:tc>
          <w:tcPr>
            <w:tcW w:w="709" w:type="dxa"/>
            <w:shd w:val="clear" w:color="auto" w:fill="auto"/>
          </w:tcPr>
          <w:p w:rsidR="009C4408" w:rsidRPr="003F4A31" w:rsidRDefault="009C4408" w:rsidP="00DB275A">
            <w:pPr>
              <w:ind w:firstLineChars="0" w:firstLine="0"/>
              <w:rPr>
                <w:rStyle w:val="afc"/>
                <w:rFonts w:ascii="Times New Roman"/>
                <w:sz w:val="18"/>
                <w:szCs w:val="18"/>
              </w:rPr>
            </w:pPr>
            <w:r w:rsidRPr="003F4A31">
              <w:rPr>
                <w:rStyle w:val="afc"/>
                <w:rFonts w:ascii="Times New Roman"/>
                <w:sz w:val="18"/>
                <w:szCs w:val="18"/>
              </w:rPr>
              <w:t>20</w:t>
            </w:r>
          </w:p>
        </w:tc>
        <w:tc>
          <w:tcPr>
            <w:tcW w:w="850" w:type="dxa"/>
            <w:shd w:val="clear" w:color="auto" w:fill="auto"/>
          </w:tcPr>
          <w:p w:rsidR="009C4408" w:rsidRPr="003F4A31" w:rsidRDefault="009C4408" w:rsidP="00DB275A">
            <w:pPr>
              <w:ind w:firstLineChars="0" w:firstLine="0"/>
              <w:rPr>
                <w:rStyle w:val="afc"/>
                <w:rFonts w:ascii="Times New Roman"/>
                <w:sz w:val="18"/>
                <w:szCs w:val="18"/>
              </w:rPr>
            </w:pPr>
            <w:r w:rsidRPr="003F4A31">
              <w:rPr>
                <w:rStyle w:val="afc"/>
                <w:rFonts w:ascii="Times New Roman" w:hint="eastAsia"/>
                <w:sz w:val="18"/>
                <w:szCs w:val="18"/>
              </w:rPr>
              <w:t>S</w:t>
            </w:r>
          </w:p>
        </w:tc>
        <w:tc>
          <w:tcPr>
            <w:tcW w:w="851" w:type="dxa"/>
            <w:shd w:val="clear" w:color="auto" w:fill="auto"/>
          </w:tcPr>
          <w:p w:rsidR="009C4408" w:rsidRPr="003F4A31" w:rsidRDefault="009C4408" w:rsidP="00DB275A">
            <w:pPr>
              <w:ind w:firstLineChars="0" w:firstLine="0"/>
              <w:rPr>
                <w:rStyle w:val="afc"/>
                <w:rFonts w:ascii="Times New Roman"/>
                <w:sz w:val="18"/>
                <w:szCs w:val="18"/>
              </w:rPr>
            </w:pPr>
            <w:r w:rsidRPr="003F4A31">
              <w:rPr>
                <w:rStyle w:val="afc"/>
                <w:rFonts w:ascii="Times New Roman" w:hint="eastAsia"/>
                <w:sz w:val="18"/>
                <w:szCs w:val="18"/>
              </w:rPr>
              <w:t>M</w:t>
            </w:r>
          </w:p>
        </w:tc>
        <w:tc>
          <w:tcPr>
            <w:tcW w:w="1559" w:type="dxa"/>
            <w:shd w:val="clear" w:color="auto" w:fill="auto"/>
          </w:tcPr>
          <w:p w:rsidR="009C4408" w:rsidRPr="003F4A31" w:rsidRDefault="009C4408" w:rsidP="00DB275A">
            <w:pPr>
              <w:ind w:firstLineChars="0" w:firstLine="0"/>
              <w:rPr>
                <w:rStyle w:val="afc"/>
                <w:rFonts w:ascii="Times New Roman"/>
                <w:sz w:val="18"/>
                <w:szCs w:val="18"/>
              </w:rPr>
            </w:pPr>
            <w:r w:rsidRPr="003F4A31">
              <w:rPr>
                <w:rStyle w:val="afc"/>
                <w:rFonts w:ascii="Times New Roman" w:hint="eastAsia"/>
                <w:sz w:val="18"/>
                <w:szCs w:val="18"/>
              </w:rPr>
              <w:t>渠道</w:t>
            </w:r>
            <w:r w:rsidRPr="003F4A31">
              <w:rPr>
                <w:rStyle w:val="afc"/>
                <w:rFonts w:ascii="Times New Roman"/>
                <w:sz w:val="18"/>
                <w:szCs w:val="18"/>
              </w:rPr>
              <w:t>接入方</w:t>
            </w:r>
          </w:p>
        </w:tc>
        <w:tc>
          <w:tcPr>
            <w:tcW w:w="3027" w:type="dxa"/>
            <w:shd w:val="clear" w:color="auto" w:fill="auto"/>
          </w:tcPr>
          <w:p w:rsidR="009C4408" w:rsidRPr="003F4A31" w:rsidRDefault="009C4408" w:rsidP="00DB275A">
            <w:pPr>
              <w:ind w:firstLineChars="0" w:firstLine="0"/>
              <w:rPr>
                <w:rStyle w:val="afc"/>
                <w:rFonts w:ascii="Times New Roman"/>
                <w:sz w:val="18"/>
                <w:szCs w:val="18"/>
              </w:rPr>
            </w:pPr>
          </w:p>
        </w:tc>
      </w:tr>
      <w:tr w:rsidR="009C4408" w:rsidRPr="005E14A8" w:rsidTr="00DB275A">
        <w:tc>
          <w:tcPr>
            <w:tcW w:w="1526" w:type="dxa"/>
            <w:shd w:val="clear" w:color="auto" w:fill="auto"/>
            <w:vAlign w:val="center"/>
          </w:tcPr>
          <w:p w:rsidR="009C4408" w:rsidRPr="003F4A31" w:rsidRDefault="00A61FE9" w:rsidP="00DB275A">
            <w:pPr>
              <w:ind w:firstLineChars="0" w:firstLine="0"/>
              <w:rPr>
                <w:rStyle w:val="afc"/>
                <w:rFonts w:ascii="Times New Roman"/>
                <w:sz w:val="18"/>
                <w:szCs w:val="18"/>
              </w:rPr>
            </w:pPr>
            <w:r>
              <w:rPr>
                <w:rStyle w:val="afc"/>
                <w:rFonts w:ascii="Times New Roman" w:hint="eastAsia"/>
                <w:sz w:val="18"/>
                <w:szCs w:val="18"/>
              </w:rPr>
              <w:t>调整金额</w:t>
            </w:r>
          </w:p>
        </w:tc>
        <w:tc>
          <w:tcPr>
            <w:tcW w:w="709" w:type="dxa"/>
            <w:shd w:val="clear" w:color="auto" w:fill="auto"/>
          </w:tcPr>
          <w:p w:rsidR="009C4408" w:rsidRPr="003F4A31" w:rsidRDefault="009C4408" w:rsidP="00DB275A">
            <w:pPr>
              <w:ind w:firstLineChars="0" w:firstLine="0"/>
              <w:rPr>
                <w:rStyle w:val="afc"/>
                <w:rFonts w:ascii="Times New Roman"/>
                <w:sz w:val="18"/>
                <w:szCs w:val="18"/>
              </w:rPr>
            </w:pPr>
            <w:r>
              <w:rPr>
                <w:rStyle w:val="afc"/>
                <w:rFonts w:ascii="Times New Roman"/>
                <w:sz w:val="18"/>
                <w:szCs w:val="18"/>
              </w:rPr>
              <w:t>18.2</w:t>
            </w:r>
          </w:p>
        </w:tc>
        <w:tc>
          <w:tcPr>
            <w:tcW w:w="850" w:type="dxa"/>
            <w:shd w:val="clear" w:color="auto" w:fill="auto"/>
          </w:tcPr>
          <w:p w:rsidR="009C4408" w:rsidRPr="003F4A31" w:rsidRDefault="009C4408" w:rsidP="00DB275A">
            <w:pPr>
              <w:ind w:firstLineChars="0" w:firstLine="0"/>
              <w:rPr>
                <w:rStyle w:val="afc"/>
                <w:rFonts w:ascii="Times New Roman"/>
                <w:sz w:val="18"/>
                <w:szCs w:val="18"/>
              </w:rPr>
            </w:pPr>
            <w:r>
              <w:rPr>
                <w:rStyle w:val="afc"/>
                <w:rFonts w:ascii="Times New Roman"/>
                <w:sz w:val="18"/>
                <w:szCs w:val="18"/>
              </w:rPr>
              <w:t>D</w:t>
            </w:r>
          </w:p>
        </w:tc>
        <w:tc>
          <w:tcPr>
            <w:tcW w:w="851" w:type="dxa"/>
            <w:shd w:val="clear" w:color="auto" w:fill="auto"/>
          </w:tcPr>
          <w:p w:rsidR="009C4408" w:rsidRPr="003F4A31" w:rsidRDefault="009C4408" w:rsidP="00DB275A">
            <w:pPr>
              <w:ind w:firstLineChars="0" w:firstLine="0"/>
              <w:rPr>
                <w:rStyle w:val="afc"/>
                <w:rFonts w:ascii="Times New Roman"/>
                <w:sz w:val="18"/>
                <w:szCs w:val="18"/>
              </w:rPr>
            </w:pPr>
            <w:r w:rsidRPr="003F4A31">
              <w:rPr>
                <w:rStyle w:val="afc"/>
                <w:rFonts w:ascii="Times New Roman"/>
                <w:sz w:val="18"/>
                <w:szCs w:val="18"/>
              </w:rPr>
              <w:t>M</w:t>
            </w:r>
          </w:p>
        </w:tc>
        <w:tc>
          <w:tcPr>
            <w:tcW w:w="1559" w:type="dxa"/>
            <w:shd w:val="clear" w:color="auto" w:fill="auto"/>
          </w:tcPr>
          <w:p w:rsidR="009C4408" w:rsidRPr="003F4A31" w:rsidRDefault="009C4408" w:rsidP="00DB275A">
            <w:pPr>
              <w:ind w:firstLineChars="0" w:firstLine="0"/>
              <w:rPr>
                <w:rStyle w:val="afc"/>
                <w:rFonts w:ascii="Times New Roman"/>
                <w:sz w:val="18"/>
                <w:szCs w:val="18"/>
              </w:rPr>
            </w:pPr>
            <w:r w:rsidRPr="003F4A31">
              <w:rPr>
                <w:rStyle w:val="afc"/>
                <w:rFonts w:ascii="Times New Roman" w:hint="eastAsia"/>
                <w:sz w:val="18"/>
                <w:szCs w:val="18"/>
              </w:rPr>
              <w:t>渠道</w:t>
            </w:r>
            <w:r w:rsidRPr="003F4A31">
              <w:rPr>
                <w:rStyle w:val="afc"/>
                <w:rFonts w:ascii="Times New Roman"/>
                <w:sz w:val="18"/>
                <w:szCs w:val="18"/>
              </w:rPr>
              <w:t>接入方</w:t>
            </w:r>
          </w:p>
        </w:tc>
        <w:tc>
          <w:tcPr>
            <w:tcW w:w="3027" w:type="dxa"/>
            <w:shd w:val="clear" w:color="auto" w:fill="auto"/>
          </w:tcPr>
          <w:p w:rsidR="009C4408" w:rsidRPr="003F4A31" w:rsidRDefault="009C4408" w:rsidP="00DB275A">
            <w:pPr>
              <w:ind w:firstLineChars="0" w:firstLine="0"/>
              <w:rPr>
                <w:rStyle w:val="afc"/>
                <w:rFonts w:ascii="Times New Roman"/>
                <w:sz w:val="18"/>
                <w:szCs w:val="18"/>
              </w:rPr>
            </w:pPr>
          </w:p>
        </w:tc>
      </w:tr>
      <w:tr w:rsidR="001A6D8E" w:rsidRPr="005E14A8" w:rsidTr="00DB275A">
        <w:tc>
          <w:tcPr>
            <w:tcW w:w="1526" w:type="dxa"/>
            <w:shd w:val="clear" w:color="auto" w:fill="auto"/>
            <w:vAlign w:val="center"/>
          </w:tcPr>
          <w:p w:rsidR="001A6D8E" w:rsidRDefault="001A6D8E" w:rsidP="00DB275A">
            <w:pPr>
              <w:ind w:firstLineChars="0" w:firstLine="0"/>
              <w:rPr>
                <w:rStyle w:val="afc"/>
                <w:rFonts w:ascii="Times New Roman"/>
                <w:sz w:val="18"/>
                <w:szCs w:val="18"/>
              </w:rPr>
            </w:pPr>
            <w:r>
              <w:rPr>
                <w:rStyle w:val="afc"/>
                <w:rFonts w:ascii="Times New Roman" w:hint="eastAsia"/>
                <w:sz w:val="18"/>
                <w:szCs w:val="18"/>
              </w:rPr>
              <w:t>生效年月</w:t>
            </w:r>
          </w:p>
        </w:tc>
        <w:tc>
          <w:tcPr>
            <w:tcW w:w="709" w:type="dxa"/>
            <w:shd w:val="clear" w:color="auto" w:fill="auto"/>
            <w:vAlign w:val="center"/>
          </w:tcPr>
          <w:p w:rsidR="001A6D8E" w:rsidRDefault="001A6D8E" w:rsidP="00DB275A">
            <w:pPr>
              <w:ind w:firstLineChars="0" w:firstLine="0"/>
              <w:rPr>
                <w:rStyle w:val="afc"/>
                <w:rFonts w:ascii="Times New Roman"/>
                <w:sz w:val="18"/>
                <w:szCs w:val="18"/>
              </w:rPr>
            </w:pPr>
            <w:r>
              <w:rPr>
                <w:rStyle w:val="afc"/>
                <w:rFonts w:ascii="Times New Roman" w:hint="eastAsia"/>
                <w:sz w:val="18"/>
                <w:szCs w:val="18"/>
              </w:rPr>
              <w:t>6</w:t>
            </w:r>
          </w:p>
        </w:tc>
        <w:tc>
          <w:tcPr>
            <w:tcW w:w="850" w:type="dxa"/>
            <w:shd w:val="clear" w:color="auto" w:fill="auto"/>
            <w:vAlign w:val="center"/>
          </w:tcPr>
          <w:p w:rsidR="001A6D8E" w:rsidRDefault="001A6D8E" w:rsidP="00DB275A">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vAlign w:val="center"/>
          </w:tcPr>
          <w:p w:rsidR="001A6D8E" w:rsidRPr="003F4A31" w:rsidRDefault="001A6D8E" w:rsidP="00DB275A">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vAlign w:val="center"/>
          </w:tcPr>
          <w:p w:rsidR="001A6D8E" w:rsidRPr="003F4A31" w:rsidRDefault="001A6D8E" w:rsidP="00DB275A">
            <w:pPr>
              <w:ind w:firstLineChars="0" w:firstLine="0"/>
              <w:rPr>
                <w:rStyle w:val="afc"/>
                <w:rFonts w:ascii="Times New Roman"/>
                <w:sz w:val="18"/>
                <w:szCs w:val="18"/>
              </w:rPr>
            </w:pPr>
            <w:r>
              <w:rPr>
                <w:rStyle w:val="afc"/>
                <w:rFonts w:ascii="Times New Roman" w:hint="eastAsia"/>
                <w:sz w:val="18"/>
                <w:szCs w:val="18"/>
              </w:rPr>
              <w:t>渠道方</w:t>
            </w:r>
          </w:p>
        </w:tc>
        <w:tc>
          <w:tcPr>
            <w:tcW w:w="3027" w:type="dxa"/>
            <w:shd w:val="clear" w:color="auto" w:fill="auto"/>
          </w:tcPr>
          <w:p w:rsidR="001A6D8E" w:rsidRPr="003F4A31" w:rsidRDefault="006446B3" w:rsidP="00DB275A">
            <w:pPr>
              <w:ind w:firstLineChars="0" w:firstLine="0"/>
              <w:rPr>
                <w:rStyle w:val="afc"/>
                <w:rFonts w:ascii="Times New Roman"/>
                <w:sz w:val="18"/>
                <w:szCs w:val="18"/>
              </w:rPr>
            </w:pPr>
            <w:r>
              <w:rPr>
                <w:rStyle w:val="afc"/>
                <w:rFonts w:ascii="Times New Roman" w:hint="eastAsia"/>
                <w:sz w:val="18"/>
                <w:szCs w:val="18"/>
              </w:rPr>
              <w:t>格式</w:t>
            </w:r>
            <w:r w:rsidR="00F4323C">
              <w:rPr>
                <w:rStyle w:val="afc"/>
                <w:rFonts w:ascii="Times New Roman" w:hint="eastAsia"/>
                <w:sz w:val="18"/>
                <w:szCs w:val="18"/>
              </w:rPr>
              <w:t>YYYYMM</w:t>
            </w:r>
          </w:p>
        </w:tc>
      </w:tr>
      <w:tr w:rsidR="00283FC4" w:rsidRPr="005E14A8" w:rsidTr="00DB275A">
        <w:tc>
          <w:tcPr>
            <w:tcW w:w="1526" w:type="dxa"/>
            <w:shd w:val="clear" w:color="auto" w:fill="auto"/>
            <w:vAlign w:val="center"/>
          </w:tcPr>
          <w:p w:rsidR="00283FC4" w:rsidRDefault="00283FC4" w:rsidP="00DB275A">
            <w:pPr>
              <w:ind w:firstLineChars="0" w:firstLine="0"/>
              <w:rPr>
                <w:rStyle w:val="afc"/>
                <w:rFonts w:ascii="Times New Roman"/>
                <w:sz w:val="18"/>
                <w:szCs w:val="18"/>
              </w:rPr>
            </w:pPr>
            <w:r>
              <w:rPr>
                <w:rStyle w:val="afc"/>
                <w:rFonts w:ascii="Times New Roman" w:hint="eastAsia"/>
                <w:sz w:val="18"/>
                <w:szCs w:val="18"/>
              </w:rPr>
              <w:t>原金额</w:t>
            </w:r>
          </w:p>
        </w:tc>
        <w:tc>
          <w:tcPr>
            <w:tcW w:w="709" w:type="dxa"/>
            <w:shd w:val="clear" w:color="auto" w:fill="auto"/>
          </w:tcPr>
          <w:p w:rsidR="00283FC4" w:rsidRDefault="00283FC4" w:rsidP="00DB275A">
            <w:pPr>
              <w:ind w:firstLineChars="0" w:firstLine="0"/>
              <w:rPr>
                <w:rStyle w:val="afc"/>
                <w:rFonts w:ascii="Times New Roman"/>
                <w:sz w:val="18"/>
                <w:szCs w:val="18"/>
              </w:rPr>
            </w:pPr>
            <w:r>
              <w:rPr>
                <w:rStyle w:val="afc"/>
                <w:rFonts w:ascii="Times New Roman"/>
                <w:sz w:val="18"/>
                <w:szCs w:val="18"/>
              </w:rPr>
              <w:t>18.2</w:t>
            </w:r>
          </w:p>
        </w:tc>
        <w:tc>
          <w:tcPr>
            <w:tcW w:w="850" w:type="dxa"/>
            <w:shd w:val="clear" w:color="auto" w:fill="auto"/>
          </w:tcPr>
          <w:p w:rsidR="00283FC4" w:rsidRDefault="00283FC4" w:rsidP="00DB275A">
            <w:pPr>
              <w:ind w:firstLineChars="0" w:firstLine="0"/>
              <w:rPr>
                <w:rStyle w:val="afc"/>
                <w:rFonts w:ascii="Times New Roman"/>
                <w:sz w:val="18"/>
                <w:szCs w:val="18"/>
              </w:rPr>
            </w:pPr>
            <w:r>
              <w:rPr>
                <w:rStyle w:val="afc"/>
                <w:rFonts w:ascii="Times New Roman"/>
                <w:sz w:val="18"/>
                <w:szCs w:val="18"/>
              </w:rPr>
              <w:t>D</w:t>
            </w:r>
          </w:p>
        </w:tc>
        <w:tc>
          <w:tcPr>
            <w:tcW w:w="851" w:type="dxa"/>
            <w:shd w:val="clear" w:color="auto" w:fill="auto"/>
          </w:tcPr>
          <w:p w:rsidR="00283FC4" w:rsidRDefault="00283FC4" w:rsidP="00DB275A">
            <w:pPr>
              <w:ind w:firstLineChars="0" w:firstLine="0"/>
              <w:rPr>
                <w:rStyle w:val="afc"/>
                <w:rFonts w:ascii="Times New Roman"/>
                <w:sz w:val="18"/>
                <w:szCs w:val="18"/>
              </w:rPr>
            </w:pPr>
            <w:r w:rsidRPr="003F4A31">
              <w:rPr>
                <w:rStyle w:val="afc"/>
                <w:rFonts w:ascii="Times New Roman"/>
                <w:sz w:val="18"/>
                <w:szCs w:val="18"/>
              </w:rPr>
              <w:t>M</w:t>
            </w:r>
          </w:p>
        </w:tc>
        <w:tc>
          <w:tcPr>
            <w:tcW w:w="1559" w:type="dxa"/>
            <w:shd w:val="clear" w:color="auto" w:fill="auto"/>
          </w:tcPr>
          <w:p w:rsidR="00283FC4" w:rsidRDefault="00283FC4" w:rsidP="00DB275A">
            <w:pPr>
              <w:ind w:firstLineChars="0" w:firstLine="0"/>
              <w:rPr>
                <w:rStyle w:val="afc"/>
                <w:rFonts w:ascii="Times New Roman"/>
                <w:sz w:val="18"/>
                <w:szCs w:val="18"/>
              </w:rPr>
            </w:pPr>
            <w:r w:rsidRPr="003F4A31">
              <w:rPr>
                <w:rStyle w:val="afc"/>
                <w:rFonts w:ascii="Times New Roman" w:hint="eastAsia"/>
                <w:sz w:val="18"/>
                <w:szCs w:val="18"/>
              </w:rPr>
              <w:t>渠道</w:t>
            </w:r>
            <w:r w:rsidRPr="003F4A31">
              <w:rPr>
                <w:rStyle w:val="afc"/>
                <w:rFonts w:ascii="Times New Roman"/>
                <w:sz w:val="18"/>
                <w:szCs w:val="18"/>
              </w:rPr>
              <w:t>接入方</w:t>
            </w:r>
          </w:p>
        </w:tc>
        <w:tc>
          <w:tcPr>
            <w:tcW w:w="3027" w:type="dxa"/>
            <w:shd w:val="clear" w:color="auto" w:fill="auto"/>
          </w:tcPr>
          <w:p w:rsidR="00283FC4" w:rsidRDefault="00283FC4" w:rsidP="00DB275A">
            <w:pPr>
              <w:ind w:firstLineChars="0" w:firstLine="0"/>
              <w:rPr>
                <w:rStyle w:val="afc"/>
                <w:rFonts w:ascii="Times New Roman"/>
                <w:sz w:val="18"/>
                <w:szCs w:val="18"/>
              </w:rPr>
            </w:pPr>
          </w:p>
        </w:tc>
      </w:tr>
      <w:tr w:rsidR="00A61FE9" w:rsidRPr="005E14A8" w:rsidTr="00DB275A">
        <w:tc>
          <w:tcPr>
            <w:tcW w:w="1526" w:type="dxa"/>
            <w:shd w:val="clear" w:color="auto" w:fill="auto"/>
            <w:vAlign w:val="center"/>
          </w:tcPr>
          <w:p w:rsidR="00A61FE9" w:rsidRDefault="00A61FE9" w:rsidP="00DB275A">
            <w:pPr>
              <w:ind w:firstLineChars="0" w:firstLine="0"/>
              <w:rPr>
                <w:rStyle w:val="afc"/>
                <w:rFonts w:ascii="Times New Roman"/>
                <w:sz w:val="18"/>
                <w:szCs w:val="18"/>
              </w:rPr>
            </w:pPr>
            <w:r>
              <w:rPr>
                <w:rStyle w:val="afc"/>
                <w:rFonts w:ascii="Times New Roman" w:hint="eastAsia"/>
                <w:sz w:val="18"/>
                <w:szCs w:val="18"/>
              </w:rPr>
              <w:t>险种类型</w:t>
            </w:r>
          </w:p>
        </w:tc>
        <w:tc>
          <w:tcPr>
            <w:tcW w:w="709" w:type="dxa"/>
            <w:shd w:val="clear" w:color="auto" w:fill="auto"/>
            <w:vAlign w:val="center"/>
          </w:tcPr>
          <w:p w:rsidR="00A61FE9" w:rsidRDefault="00B350D7" w:rsidP="00DB275A">
            <w:pPr>
              <w:ind w:firstLineChars="0" w:firstLine="0"/>
              <w:rPr>
                <w:rStyle w:val="afc"/>
                <w:rFonts w:ascii="Times New Roman"/>
                <w:sz w:val="18"/>
                <w:szCs w:val="18"/>
              </w:rPr>
            </w:pPr>
            <w:r>
              <w:rPr>
                <w:rStyle w:val="afc"/>
                <w:rFonts w:ascii="Times New Roman" w:hint="eastAsia"/>
                <w:sz w:val="18"/>
                <w:szCs w:val="18"/>
              </w:rPr>
              <w:t>10</w:t>
            </w:r>
          </w:p>
        </w:tc>
        <w:tc>
          <w:tcPr>
            <w:tcW w:w="850" w:type="dxa"/>
            <w:shd w:val="clear" w:color="auto" w:fill="auto"/>
            <w:vAlign w:val="center"/>
          </w:tcPr>
          <w:p w:rsidR="00A61FE9" w:rsidRDefault="00B350D7" w:rsidP="00DB275A">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vAlign w:val="center"/>
          </w:tcPr>
          <w:p w:rsidR="00A61FE9" w:rsidRDefault="00B350D7" w:rsidP="00DB275A">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vAlign w:val="center"/>
          </w:tcPr>
          <w:p w:rsidR="00A61FE9" w:rsidRDefault="00BF4104" w:rsidP="00DB275A">
            <w:pPr>
              <w:ind w:firstLineChars="0" w:firstLine="0"/>
              <w:rPr>
                <w:rStyle w:val="afc"/>
                <w:rFonts w:ascii="Times New Roman"/>
                <w:sz w:val="18"/>
                <w:szCs w:val="18"/>
              </w:rPr>
            </w:pPr>
            <w:r w:rsidRPr="003F4A31">
              <w:rPr>
                <w:rStyle w:val="afc"/>
                <w:rFonts w:ascii="Times New Roman" w:hint="eastAsia"/>
                <w:sz w:val="18"/>
                <w:szCs w:val="18"/>
              </w:rPr>
              <w:t>渠道</w:t>
            </w:r>
            <w:r w:rsidRPr="003F4A31">
              <w:rPr>
                <w:rStyle w:val="afc"/>
                <w:rFonts w:ascii="Times New Roman"/>
                <w:sz w:val="18"/>
                <w:szCs w:val="18"/>
              </w:rPr>
              <w:t>接入方</w:t>
            </w:r>
          </w:p>
        </w:tc>
        <w:tc>
          <w:tcPr>
            <w:tcW w:w="3027" w:type="dxa"/>
            <w:shd w:val="clear" w:color="auto" w:fill="auto"/>
          </w:tcPr>
          <w:p w:rsidR="00A61FE9" w:rsidRDefault="00A61FE9" w:rsidP="00DB275A">
            <w:pPr>
              <w:ind w:firstLineChars="0" w:firstLine="0"/>
              <w:rPr>
                <w:rStyle w:val="afc"/>
                <w:rFonts w:ascii="Times New Roman"/>
                <w:sz w:val="18"/>
                <w:szCs w:val="18"/>
              </w:rPr>
            </w:pPr>
          </w:p>
        </w:tc>
      </w:tr>
      <w:tr w:rsidR="009C4408" w:rsidRPr="005E14A8" w:rsidTr="00DB275A">
        <w:tc>
          <w:tcPr>
            <w:tcW w:w="1526" w:type="dxa"/>
            <w:shd w:val="clear" w:color="auto" w:fill="auto"/>
            <w:vAlign w:val="center"/>
          </w:tcPr>
          <w:p w:rsidR="009C4408" w:rsidRPr="003F4A31" w:rsidRDefault="009C4408" w:rsidP="00DB275A">
            <w:pPr>
              <w:ind w:firstLineChars="0" w:firstLine="0"/>
              <w:rPr>
                <w:rStyle w:val="afc"/>
                <w:rFonts w:ascii="Times New Roman"/>
                <w:sz w:val="18"/>
                <w:szCs w:val="18"/>
              </w:rPr>
            </w:pPr>
            <w:r>
              <w:rPr>
                <w:rStyle w:val="afc"/>
                <w:rFonts w:ascii="Times New Roman" w:hint="eastAsia"/>
                <w:sz w:val="18"/>
                <w:szCs w:val="18"/>
              </w:rPr>
              <w:t>备注</w:t>
            </w:r>
          </w:p>
        </w:tc>
        <w:tc>
          <w:tcPr>
            <w:tcW w:w="709" w:type="dxa"/>
            <w:shd w:val="clear" w:color="auto" w:fill="auto"/>
          </w:tcPr>
          <w:p w:rsidR="009C4408" w:rsidRPr="003F4A31" w:rsidRDefault="009C4408" w:rsidP="00DB275A">
            <w:pPr>
              <w:ind w:firstLineChars="0" w:firstLine="0"/>
              <w:rPr>
                <w:rStyle w:val="afc"/>
                <w:rFonts w:ascii="Times New Roman"/>
                <w:sz w:val="18"/>
                <w:szCs w:val="18"/>
              </w:rPr>
            </w:pPr>
            <w:r>
              <w:rPr>
                <w:rStyle w:val="afc"/>
                <w:rFonts w:ascii="Times New Roman" w:hint="eastAsia"/>
                <w:sz w:val="18"/>
                <w:szCs w:val="18"/>
              </w:rPr>
              <w:t>200</w:t>
            </w:r>
          </w:p>
        </w:tc>
        <w:tc>
          <w:tcPr>
            <w:tcW w:w="850" w:type="dxa"/>
            <w:shd w:val="clear" w:color="auto" w:fill="auto"/>
          </w:tcPr>
          <w:p w:rsidR="009C4408" w:rsidRPr="003F4A31" w:rsidRDefault="009C4408" w:rsidP="00DB275A">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9C4408" w:rsidRPr="003F4A31" w:rsidRDefault="009C4408" w:rsidP="00DB275A">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tcPr>
          <w:p w:rsidR="009C4408" w:rsidRPr="003F4A31" w:rsidRDefault="009C4408" w:rsidP="00DB275A">
            <w:pPr>
              <w:ind w:firstLineChars="0" w:firstLine="0"/>
              <w:rPr>
                <w:rStyle w:val="afc"/>
                <w:rFonts w:ascii="Times New Roman"/>
                <w:sz w:val="18"/>
                <w:szCs w:val="18"/>
              </w:rPr>
            </w:pPr>
            <w:r w:rsidRPr="003F4A31">
              <w:rPr>
                <w:rStyle w:val="afc"/>
                <w:rFonts w:ascii="Times New Roman" w:hint="eastAsia"/>
                <w:sz w:val="18"/>
                <w:szCs w:val="18"/>
              </w:rPr>
              <w:t>渠道</w:t>
            </w:r>
            <w:r w:rsidRPr="003F4A31">
              <w:rPr>
                <w:rStyle w:val="afc"/>
                <w:rFonts w:ascii="Times New Roman"/>
                <w:sz w:val="18"/>
                <w:szCs w:val="18"/>
              </w:rPr>
              <w:t>接入方</w:t>
            </w:r>
          </w:p>
        </w:tc>
        <w:tc>
          <w:tcPr>
            <w:tcW w:w="3027" w:type="dxa"/>
            <w:shd w:val="clear" w:color="auto" w:fill="auto"/>
          </w:tcPr>
          <w:p w:rsidR="009C4408" w:rsidRPr="003F4A31" w:rsidRDefault="009C4408" w:rsidP="00DB275A">
            <w:pPr>
              <w:ind w:firstLineChars="0" w:firstLine="0"/>
              <w:rPr>
                <w:rStyle w:val="afc"/>
                <w:rFonts w:ascii="Times New Roman"/>
                <w:sz w:val="18"/>
                <w:szCs w:val="18"/>
              </w:rPr>
            </w:pPr>
          </w:p>
        </w:tc>
      </w:tr>
    </w:tbl>
    <w:p w:rsidR="009C4408" w:rsidRPr="00E67C00" w:rsidRDefault="009C4408" w:rsidP="009C4408">
      <w:pPr>
        <w:ind w:firstLineChars="0" w:firstLine="0"/>
        <w:rPr>
          <w:szCs w:val="21"/>
        </w:rPr>
      </w:pPr>
    </w:p>
    <w:p w:rsidR="00D13E79" w:rsidRDefault="00F17E59" w:rsidP="00DB275A">
      <w:pPr>
        <w:pStyle w:val="21"/>
      </w:pPr>
      <w:r>
        <w:rPr>
          <w:rFonts w:hint="eastAsia"/>
        </w:rPr>
        <w:t>3.34</w:t>
      </w:r>
      <w:r w:rsidR="00D13E79">
        <w:t>批量</w:t>
      </w:r>
      <w:r w:rsidR="00AC25F2">
        <w:rPr>
          <w:rFonts w:hint="eastAsia"/>
        </w:rPr>
        <w:t>调整</w:t>
      </w:r>
      <w:r w:rsidR="00D13E79">
        <w:rPr>
          <w:rFonts w:hint="eastAsia"/>
        </w:rPr>
        <w:t>批次</w:t>
      </w:r>
      <w:r w:rsidR="00D13E79">
        <w:t>信息查询</w:t>
      </w:r>
    </w:p>
    <w:p w:rsidR="00D13E79" w:rsidRDefault="00F17E59" w:rsidP="00DB275A">
      <w:pPr>
        <w:pStyle w:val="3"/>
        <w:numPr>
          <w:ilvl w:val="0"/>
          <w:numId w:val="0"/>
        </w:numPr>
        <w:ind w:left="720" w:hanging="720"/>
      </w:pPr>
      <w:r>
        <w:rPr>
          <w:rFonts w:hint="eastAsia"/>
        </w:rPr>
        <w:t>3.34.1</w:t>
      </w:r>
      <w:r w:rsidR="00D13E79">
        <w:t>批量</w:t>
      </w:r>
      <w:r w:rsidR="00AC25F2">
        <w:rPr>
          <w:rFonts w:hint="eastAsia"/>
        </w:rPr>
        <w:t>调整</w:t>
      </w:r>
      <w:r w:rsidR="00D13E79">
        <w:rPr>
          <w:rFonts w:hint="eastAsia"/>
        </w:rPr>
        <w:t>批次</w:t>
      </w:r>
      <w:r w:rsidR="00D13E79">
        <w:t>信息查询服务</w:t>
      </w:r>
      <w:r w:rsidR="00D13E79">
        <w:rPr>
          <w:rFonts w:hint="eastAsia"/>
        </w:rPr>
        <w:t>（</w:t>
      </w:r>
      <w:r w:rsidR="00D13E79">
        <w:t>oBOW7127</w:t>
      </w:r>
      <w:r>
        <w:rPr>
          <w:rFonts w:hint="eastAsia"/>
        </w:rPr>
        <w:t>43</w:t>
      </w:r>
      <w:r w:rsidR="00D13E79">
        <w:rPr>
          <w:rFonts w:hint="eastAsia"/>
        </w:rPr>
        <w:t>）</w:t>
      </w:r>
    </w:p>
    <w:p w:rsidR="00D13E79" w:rsidRDefault="00D13E79" w:rsidP="00D13E79">
      <w:pPr>
        <w:ind w:firstLine="480"/>
      </w:pPr>
      <w:r>
        <w:rPr>
          <w:rFonts w:hint="eastAsia"/>
        </w:rPr>
        <w:t>系统标识：</w:t>
      </w:r>
      <w:r>
        <w:t>OBOW</w:t>
      </w:r>
    </w:p>
    <w:p w:rsidR="00D13E79" w:rsidRPr="00412DD5" w:rsidRDefault="00D13E79" w:rsidP="00D13E79">
      <w:pPr>
        <w:ind w:firstLine="480"/>
      </w:pPr>
      <w:r>
        <w:rPr>
          <w:rFonts w:hint="eastAsia"/>
        </w:rPr>
        <w:t>交易码：</w:t>
      </w:r>
      <w:r>
        <w:t>7127</w:t>
      </w:r>
      <w:r w:rsidR="00F17E59">
        <w:rPr>
          <w:rFonts w:hint="eastAsia"/>
        </w:rPr>
        <w:t>43</w:t>
      </w:r>
    </w:p>
    <w:p w:rsidR="00D13E79" w:rsidRDefault="00F01E56" w:rsidP="00DB275A">
      <w:pPr>
        <w:pStyle w:val="3"/>
        <w:numPr>
          <w:ilvl w:val="0"/>
          <w:numId w:val="0"/>
        </w:numPr>
      </w:pPr>
      <w:r>
        <w:rPr>
          <w:rFonts w:hint="eastAsia"/>
        </w:rPr>
        <w:t>3.34.2</w:t>
      </w:r>
      <w:r w:rsidR="00D13E79">
        <w:rPr>
          <w:rFonts w:hint="eastAsia"/>
        </w:rPr>
        <w:t>业务功能</w:t>
      </w:r>
    </w:p>
    <w:p w:rsidR="00D13E79" w:rsidRDefault="00D13E79" w:rsidP="00D13E79">
      <w:pPr>
        <w:ind w:firstLine="480"/>
      </w:pPr>
      <w:r>
        <w:rPr>
          <w:rFonts w:hint="eastAsia"/>
        </w:rPr>
        <w:t>实现查询</w:t>
      </w:r>
      <w:r>
        <w:t>批量</w:t>
      </w:r>
      <w:r w:rsidR="00B93E48">
        <w:rPr>
          <w:rFonts w:hint="eastAsia"/>
        </w:rPr>
        <w:t>调整</w:t>
      </w:r>
      <w:r>
        <w:rPr>
          <w:rFonts w:hint="eastAsia"/>
        </w:rPr>
        <w:t>批次信息</w:t>
      </w:r>
      <w:r>
        <w:t>的</w:t>
      </w:r>
      <w:r>
        <w:rPr>
          <w:rFonts w:hint="eastAsia"/>
        </w:rPr>
        <w:t>功能。</w:t>
      </w:r>
    </w:p>
    <w:p w:rsidR="00D13E79" w:rsidRDefault="00F01E56" w:rsidP="00DB275A">
      <w:pPr>
        <w:pStyle w:val="3"/>
        <w:numPr>
          <w:ilvl w:val="0"/>
          <w:numId w:val="0"/>
        </w:numPr>
      </w:pPr>
      <w:r>
        <w:rPr>
          <w:rFonts w:hint="eastAsia"/>
        </w:rPr>
        <w:t>3.34.3</w:t>
      </w:r>
      <w:r w:rsidR="00D13E79">
        <w:rPr>
          <w:rFonts w:hint="eastAsia"/>
        </w:rPr>
        <w:t>请求报文</w:t>
      </w:r>
    </w:p>
    <w:p w:rsidR="00D13E79" w:rsidRDefault="00D13E79" w:rsidP="00D13E79">
      <w:pPr>
        <w:ind w:firstLine="480"/>
      </w:pPr>
      <w:r>
        <w:rPr>
          <w:rFonts w:hint="eastAsia"/>
        </w:rPr>
        <w:t>标签路径：</w:t>
      </w:r>
      <w:r w:rsidRPr="00C2789D">
        <w:rPr>
          <w:rStyle w:val="afc"/>
        </w:rPr>
        <w:t>transaction/</w:t>
      </w:r>
      <w:r>
        <w:rPr>
          <w:rStyle w:val="afc"/>
        </w:rPr>
        <w:t>body/</w:t>
      </w:r>
      <w:r w:rsidRPr="00C2789D">
        <w:rPr>
          <w:rStyle w:val="afc"/>
        </w:rPr>
        <w:t>request</w:t>
      </w:r>
      <w:r w:rsidRPr="004A4029">
        <w:rPr>
          <w:rStyle w:val="afc"/>
        </w:rPr>
        <w:t>/xfaceTradeDTO/</w:t>
      </w:r>
      <w:r>
        <w:t>oBOW</w:t>
      </w:r>
      <w:r>
        <w:rPr>
          <w:rStyle w:val="afc"/>
        </w:rPr>
        <w:t>7127</w:t>
      </w:r>
      <w:r w:rsidR="00F356E4">
        <w:rPr>
          <w:rStyle w:val="afc"/>
          <w:rFonts w:hint="eastAsia"/>
        </w:rPr>
        <w:t>43</w:t>
      </w:r>
      <w:r w:rsidRPr="00787BD6">
        <w:rPr>
          <w:rStyle w:val="afc"/>
        </w:rPr>
        <w:t>DTO</w:t>
      </w:r>
    </w:p>
    <w:p w:rsidR="00D13E79" w:rsidRDefault="00D13E79" w:rsidP="00D13E79">
      <w:pPr>
        <w:pStyle w:val="ac"/>
        <w:ind w:firstLine="480"/>
      </w:pPr>
      <w:r>
        <w:rPr>
          <w:rFonts w:hint="eastAsia"/>
        </w:rPr>
        <w:t>表</w:t>
      </w:r>
      <w:r w:rsidR="001734C1">
        <w:fldChar w:fldCharType="begin"/>
      </w:r>
      <w:r w:rsidR="000714C3">
        <w:instrText xml:space="preserve"> STYLEREF 1 \s </w:instrText>
      </w:r>
      <w:r w:rsidR="001734C1">
        <w:fldChar w:fldCharType="separate"/>
      </w:r>
      <w:r>
        <w:rPr>
          <w:noProof/>
        </w:rPr>
        <w:t>3</w:t>
      </w:r>
      <w:r w:rsidR="001734C1">
        <w:rPr>
          <w:noProof/>
        </w:rPr>
        <w:fldChar w:fldCharType="end"/>
      </w:r>
      <w:r w:rsidR="00403430">
        <w:t>.</w:t>
      </w:r>
      <w:r w:rsidR="00403430">
        <w:rPr>
          <w:rFonts w:hint="eastAsia"/>
        </w:rPr>
        <w:t>65</w:t>
      </w:r>
      <w:r w:rsidR="00B87074">
        <w:rPr>
          <w:rFonts w:hint="eastAsia"/>
        </w:rPr>
        <w:t>调整</w:t>
      </w:r>
      <w:r>
        <w:rPr>
          <w:rFonts w:hint="eastAsia"/>
        </w:rPr>
        <w:t>批次</w:t>
      </w:r>
      <w:r>
        <w:t>信息查询</w:t>
      </w:r>
      <w:r>
        <w:rPr>
          <w:rFonts w:hint="eastAsia"/>
        </w:rPr>
        <w:t>请求报文</w:t>
      </w:r>
    </w:p>
    <w:tbl>
      <w:tblPr>
        <w:tblW w:w="9645"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986"/>
        <w:gridCol w:w="2328"/>
        <w:gridCol w:w="648"/>
        <w:gridCol w:w="709"/>
        <w:gridCol w:w="709"/>
        <w:gridCol w:w="850"/>
        <w:gridCol w:w="2415"/>
      </w:tblGrid>
      <w:tr w:rsidR="00D13E79" w:rsidTr="00DB275A">
        <w:tc>
          <w:tcPr>
            <w:tcW w:w="1986" w:type="dxa"/>
            <w:shd w:val="clear" w:color="auto" w:fill="5B9BD5"/>
            <w:vAlign w:val="center"/>
          </w:tcPr>
          <w:p w:rsidR="00D13E79" w:rsidRPr="00336A89" w:rsidRDefault="00D13E79" w:rsidP="00DB275A">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标签域</w:t>
            </w:r>
          </w:p>
        </w:tc>
        <w:tc>
          <w:tcPr>
            <w:tcW w:w="2328" w:type="dxa"/>
            <w:shd w:val="clear" w:color="auto" w:fill="5B9BD5"/>
            <w:vAlign w:val="center"/>
          </w:tcPr>
          <w:p w:rsidR="00D13E79" w:rsidRPr="00336A89" w:rsidRDefault="00D13E79" w:rsidP="00DB275A">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含义</w:t>
            </w:r>
          </w:p>
        </w:tc>
        <w:tc>
          <w:tcPr>
            <w:tcW w:w="648" w:type="dxa"/>
            <w:shd w:val="clear" w:color="auto" w:fill="5B9BD5"/>
            <w:vAlign w:val="center"/>
          </w:tcPr>
          <w:p w:rsidR="00D13E79" w:rsidRPr="00336A89" w:rsidRDefault="00D13E79" w:rsidP="00DB275A">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长度</w:t>
            </w:r>
          </w:p>
        </w:tc>
        <w:tc>
          <w:tcPr>
            <w:tcW w:w="709" w:type="dxa"/>
            <w:shd w:val="clear" w:color="auto" w:fill="5B9BD5"/>
            <w:vAlign w:val="center"/>
          </w:tcPr>
          <w:p w:rsidR="00D13E79" w:rsidRPr="00336A89" w:rsidRDefault="00D13E79" w:rsidP="00DB275A">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类型</w:t>
            </w:r>
          </w:p>
        </w:tc>
        <w:tc>
          <w:tcPr>
            <w:tcW w:w="709" w:type="dxa"/>
            <w:shd w:val="clear" w:color="auto" w:fill="5B9BD5"/>
            <w:vAlign w:val="center"/>
          </w:tcPr>
          <w:p w:rsidR="00D13E79" w:rsidRPr="00336A89" w:rsidRDefault="00D13E79" w:rsidP="00DB275A">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必输</w:t>
            </w:r>
          </w:p>
        </w:tc>
        <w:tc>
          <w:tcPr>
            <w:tcW w:w="850" w:type="dxa"/>
            <w:shd w:val="clear" w:color="auto" w:fill="5B9BD5"/>
            <w:vAlign w:val="center"/>
          </w:tcPr>
          <w:p w:rsidR="00D13E79" w:rsidRPr="00336A89" w:rsidRDefault="00D13E79" w:rsidP="00DB275A">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填充方</w:t>
            </w:r>
          </w:p>
        </w:tc>
        <w:tc>
          <w:tcPr>
            <w:tcW w:w="2415" w:type="dxa"/>
            <w:shd w:val="clear" w:color="auto" w:fill="5B9BD5"/>
            <w:vAlign w:val="center"/>
          </w:tcPr>
          <w:p w:rsidR="00D13E79" w:rsidRPr="00336A89" w:rsidRDefault="00D13E79" w:rsidP="00DB275A">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备注</w:t>
            </w:r>
          </w:p>
        </w:tc>
      </w:tr>
      <w:tr w:rsidR="00D13E79" w:rsidTr="00DB275A">
        <w:tc>
          <w:tcPr>
            <w:tcW w:w="1986" w:type="dxa"/>
            <w:vAlign w:val="center"/>
          </w:tcPr>
          <w:p w:rsidR="00D13E79" w:rsidRPr="00336A89" w:rsidRDefault="00D13E79" w:rsidP="00DB275A">
            <w:pPr>
              <w:spacing w:line="400" w:lineRule="exact"/>
              <w:ind w:firstLineChars="0" w:firstLine="0"/>
              <w:rPr>
                <w:rStyle w:val="afc"/>
                <w:rFonts w:ascii="Times New Roman"/>
                <w:sz w:val="18"/>
                <w:szCs w:val="18"/>
              </w:rPr>
            </w:pPr>
            <w:r w:rsidRPr="00787BD6">
              <w:rPr>
                <w:rStyle w:val="afc"/>
                <w:rFonts w:ascii="Times New Roman"/>
                <w:sz w:val="18"/>
                <w:szCs w:val="18"/>
              </w:rPr>
              <w:t>middHead</w:t>
            </w:r>
          </w:p>
        </w:tc>
        <w:tc>
          <w:tcPr>
            <w:tcW w:w="2328" w:type="dxa"/>
            <w:vAlign w:val="center"/>
          </w:tcPr>
          <w:p w:rsidR="00D13E79" w:rsidRPr="00336A8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报文</w:t>
            </w:r>
            <w:r>
              <w:rPr>
                <w:rStyle w:val="afc"/>
                <w:rFonts w:ascii="Times New Roman"/>
                <w:sz w:val="18"/>
                <w:szCs w:val="18"/>
              </w:rPr>
              <w:t>头结点</w:t>
            </w:r>
          </w:p>
        </w:tc>
        <w:tc>
          <w:tcPr>
            <w:tcW w:w="648" w:type="dxa"/>
            <w:vAlign w:val="center"/>
          </w:tcPr>
          <w:p w:rsidR="00D13E79" w:rsidRPr="00336A89" w:rsidRDefault="00D13E79" w:rsidP="00DB275A">
            <w:pPr>
              <w:spacing w:line="400" w:lineRule="exact"/>
              <w:ind w:firstLineChars="0" w:firstLine="0"/>
              <w:rPr>
                <w:rStyle w:val="afc"/>
                <w:rFonts w:ascii="Times New Roman"/>
                <w:sz w:val="18"/>
                <w:szCs w:val="18"/>
              </w:rPr>
            </w:pPr>
            <w:r w:rsidRPr="00336A89">
              <w:rPr>
                <w:rStyle w:val="afc"/>
                <w:rFonts w:ascii="Times New Roman"/>
                <w:sz w:val="18"/>
                <w:szCs w:val="18"/>
              </w:rPr>
              <w:t>3</w:t>
            </w:r>
          </w:p>
        </w:tc>
        <w:tc>
          <w:tcPr>
            <w:tcW w:w="709" w:type="dxa"/>
            <w:vAlign w:val="center"/>
          </w:tcPr>
          <w:p w:rsidR="00D13E79" w:rsidRPr="00336A89" w:rsidRDefault="00D13E79" w:rsidP="00DB275A">
            <w:pPr>
              <w:ind w:firstLineChars="0" w:firstLine="0"/>
              <w:rPr>
                <w:rStyle w:val="afc"/>
                <w:rFonts w:ascii="Times New Roman"/>
                <w:sz w:val="18"/>
                <w:szCs w:val="18"/>
              </w:rPr>
            </w:pPr>
            <w:r w:rsidRPr="00336A89">
              <w:rPr>
                <w:rStyle w:val="afc"/>
                <w:rFonts w:ascii="Times New Roman"/>
                <w:sz w:val="18"/>
                <w:szCs w:val="18"/>
              </w:rPr>
              <w:t>S</w:t>
            </w:r>
          </w:p>
        </w:tc>
        <w:tc>
          <w:tcPr>
            <w:tcW w:w="709" w:type="dxa"/>
            <w:vAlign w:val="center"/>
          </w:tcPr>
          <w:p w:rsidR="00D13E79" w:rsidRPr="00336A89" w:rsidRDefault="00D13E79" w:rsidP="00DB275A">
            <w:pPr>
              <w:ind w:firstLineChars="0" w:firstLine="0"/>
              <w:rPr>
                <w:rStyle w:val="afc"/>
                <w:rFonts w:ascii="Times New Roman"/>
                <w:sz w:val="18"/>
                <w:szCs w:val="18"/>
              </w:rPr>
            </w:pPr>
            <w:r w:rsidRPr="00336A89">
              <w:rPr>
                <w:rStyle w:val="afc"/>
                <w:rFonts w:ascii="Times New Roman"/>
                <w:sz w:val="18"/>
                <w:szCs w:val="18"/>
              </w:rPr>
              <w:t>M</w:t>
            </w:r>
          </w:p>
        </w:tc>
        <w:tc>
          <w:tcPr>
            <w:tcW w:w="850" w:type="dxa"/>
            <w:vAlign w:val="center"/>
          </w:tcPr>
          <w:p w:rsidR="00D13E79" w:rsidRPr="00336A89" w:rsidRDefault="00D13E79" w:rsidP="00DB275A">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D13E79" w:rsidRPr="00336A89" w:rsidRDefault="00D13E79" w:rsidP="00DB275A">
            <w:pPr>
              <w:spacing w:line="400" w:lineRule="exact"/>
              <w:ind w:firstLineChars="0" w:firstLine="0"/>
              <w:rPr>
                <w:rStyle w:val="afc"/>
                <w:rFonts w:ascii="Times New Roman"/>
                <w:sz w:val="18"/>
                <w:szCs w:val="18"/>
              </w:rPr>
            </w:pPr>
          </w:p>
        </w:tc>
      </w:tr>
      <w:tr w:rsidR="00D13E79" w:rsidTr="00DB275A">
        <w:tc>
          <w:tcPr>
            <w:tcW w:w="1986" w:type="dxa"/>
            <w:vAlign w:val="center"/>
          </w:tcPr>
          <w:p w:rsidR="00D13E79" w:rsidRPr="00336A89" w:rsidRDefault="00D13E79" w:rsidP="00DB275A">
            <w:pPr>
              <w:spacing w:line="400" w:lineRule="exact"/>
              <w:ind w:firstLineChars="0" w:firstLine="0"/>
              <w:rPr>
                <w:rStyle w:val="afc"/>
                <w:rFonts w:ascii="Times New Roman"/>
                <w:sz w:val="18"/>
                <w:szCs w:val="18"/>
              </w:rPr>
            </w:pPr>
            <w:r>
              <w:rPr>
                <w:rStyle w:val="afc"/>
                <w:rFonts w:ascii="Times New Roman"/>
                <w:sz w:val="18"/>
                <w:szCs w:val="18"/>
              </w:rPr>
              <w:t>--</w:t>
            </w:r>
            <w:r w:rsidRPr="00966377">
              <w:rPr>
                <w:rStyle w:val="afc"/>
                <w:rFonts w:ascii="Times New Roman"/>
                <w:sz w:val="18"/>
                <w:szCs w:val="18"/>
              </w:rPr>
              <w:t>wdmc</w:t>
            </w:r>
          </w:p>
        </w:tc>
        <w:tc>
          <w:tcPr>
            <w:tcW w:w="2328" w:type="dxa"/>
            <w:vAlign w:val="center"/>
          </w:tcPr>
          <w:p w:rsidR="00D13E79" w:rsidRPr="00336A8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网点</w:t>
            </w:r>
            <w:r>
              <w:rPr>
                <w:rStyle w:val="afc"/>
                <w:rFonts w:ascii="Times New Roman"/>
                <w:sz w:val="18"/>
                <w:szCs w:val="18"/>
              </w:rPr>
              <w:t>名称</w:t>
            </w:r>
          </w:p>
        </w:tc>
        <w:tc>
          <w:tcPr>
            <w:tcW w:w="648" w:type="dxa"/>
            <w:vAlign w:val="center"/>
          </w:tcPr>
          <w:p w:rsidR="00D13E79" w:rsidRPr="00336A89" w:rsidRDefault="00D13E79" w:rsidP="00DB275A">
            <w:pPr>
              <w:spacing w:line="400" w:lineRule="exact"/>
              <w:ind w:firstLineChars="0" w:firstLine="0"/>
              <w:rPr>
                <w:rStyle w:val="afc"/>
                <w:rFonts w:ascii="Times New Roman"/>
                <w:sz w:val="18"/>
                <w:szCs w:val="18"/>
              </w:rPr>
            </w:pPr>
            <w:r>
              <w:rPr>
                <w:rStyle w:val="afc"/>
                <w:rFonts w:ascii="Times New Roman"/>
                <w:sz w:val="18"/>
                <w:szCs w:val="18"/>
              </w:rPr>
              <w:t>120</w:t>
            </w:r>
          </w:p>
        </w:tc>
        <w:tc>
          <w:tcPr>
            <w:tcW w:w="709" w:type="dxa"/>
            <w:vAlign w:val="center"/>
          </w:tcPr>
          <w:p w:rsidR="00D13E79" w:rsidRPr="00336A89" w:rsidRDefault="00D13E79" w:rsidP="00DB275A">
            <w:pPr>
              <w:ind w:firstLineChars="0" w:firstLine="0"/>
              <w:rPr>
                <w:rStyle w:val="afc"/>
                <w:rFonts w:ascii="Times New Roman"/>
                <w:sz w:val="18"/>
                <w:szCs w:val="18"/>
              </w:rPr>
            </w:pPr>
            <w:r w:rsidRPr="00336A89">
              <w:rPr>
                <w:rStyle w:val="afc"/>
                <w:rFonts w:ascii="Times New Roman"/>
                <w:sz w:val="18"/>
                <w:szCs w:val="18"/>
              </w:rPr>
              <w:t>S</w:t>
            </w:r>
          </w:p>
        </w:tc>
        <w:tc>
          <w:tcPr>
            <w:tcW w:w="709" w:type="dxa"/>
            <w:vAlign w:val="center"/>
          </w:tcPr>
          <w:p w:rsidR="00D13E79" w:rsidRPr="00336A89" w:rsidRDefault="00D13E79" w:rsidP="00DB275A">
            <w:pPr>
              <w:ind w:firstLineChars="0" w:firstLine="0"/>
              <w:rPr>
                <w:rStyle w:val="afc"/>
                <w:rFonts w:ascii="Times New Roman"/>
                <w:sz w:val="18"/>
                <w:szCs w:val="18"/>
              </w:rPr>
            </w:pPr>
            <w:r w:rsidRPr="00336A89">
              <w:rPr>
                <w:rStyle w:val="afc"/>
                <w:rFonts w:ascii="Times New Roman"/>
                <w:sz w:val="18"/>
                <w:szCs w:val="18"/>
              </w:rPr>
              <w:t>M</w:t>
            </w:r>
          </w:p>
        </w:tc>
        <w:tc>
          <w:tcPr>
            <w:tcW w:w="850" w:type="dxa"/>
            <w:vAlign w:val="center"/>
          </w:tcPr>
          <w:p w:rsidR="00D13E79" w:rsidRPr="00336A89" w:rsidRDefault="00D13E79" w:rsidP="00DB275A">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D13E79" w:rsidRPr="00336A89" w:rsidRDefault="00D13E79" w:rsidP="00DB275A">
            <w:pPr>
              <w:spacing w:line="400" w:lineRule="exact"/>
              <w:ind w:firstLineChars="0" w:firstLine="0"/>
              <w:rPr>
                <w:rStyle w:val="afc"/>
                <w:rFonts w:ascii="Times New Roman"/>
                <w:sz w:val="18"/>
                <w:szCs w:val="18"/>
              </w:rPr>
            </w:pPr>
          </w:p>
        </w:tc>
      </w:tr>
      <w:tr w:rsidR="00D13E79" w:rsidTr="00DB275A">
        <w:tc>
          <w:tcPr>
            <w:tcW w:w="1986" w:type="dxa"/>
            <w:vAlign w:val="center"/>
          </w:tcPr>
          <w:p w:rsidR="00D13E79" w:rsidRPr="00336A89" w:rsidRDefault="00D13E79" w:rsidP="00DB275A">
            <w:pPr>
              <w:spacing w:line="400" w:lineRule="exact"/>
              <w:ind w:firstLineChars="0" w:firstLine="0"/>
              <w:rPr>
                <w:rStyle w:val="afc"/>
                <w:rFonts w:ascii="Times New Roman"/>
                <w:sz w:val="18"/>
                <w:szCs w:val="18"/>
              </w:rPr>
            </w:pPr>
            <w:r>
              <w:rPr>
                <w:rStyle w:val="afc"/>
                <w:rFonts w:ascii="Times New Roman"/>
                <w:sz w:val="18"/>
                <w:szCs w:val="18"/>
              </w:rPr>
              <w:t>--</w:t>
            </w:r>
            <w:r w:rsidRPr="00966377">
              <w:rPr>
                <w:rStyle w:val="afc"/>
                <w:rFonts w:ascii="Times New Roman"/>
                <w:sz w:val="18"/>
                <w:szCs w:val="18"/>
              </w:rPr>
              <w:t>yybs</w:t>
            </w:r>
          </w:p>
        </w:tc>
        <w:tc>
          <w:tcPr>
            <w:tcW w:w="2328" w:type="dxa"/>
            <w:vAlign w:val="center"/>
          </w:tcPr>
          <w:p w:rsidR="00D13E79" w:rsidRPr="00336A8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应用</w:t>
            </w:r>
            <w:r>
              <w:rPr>
                <w:rStyle w:val="afc"/>
                <w:rFonts w:ascii="Times New Roman"/>
                <w:sz w:val="18"/>
                <w:szCs w:val="18"/>
              </w:rPr>
              <w:t>标示</w:t>
            </w:r>
          </w:p>
        </w:tc>
        <w:tc>
          <w:tcPr>
            <w:tcW w:w="648" w:type="dxa"/>
            <w:vAlign w:val="center"/>
          </w:tcPr>
          <w:p w:rsidR="00D13E79" w:rsidRPr="00336A89" w:rsidRDefault="00D13E79" w:rsidP="00DB275A">
            <w:pPr>
              <w:spacing w:line="400" w:lineRule="exact"/>
              <w:ind w:firstLineChars="0" w:firstLine="0"/>
              <w:rPr>
                <w:rStyle w:val="afc"/>
                <w:rFonts w:ascii="Times New Roman"/>
                <w:sz w:val="18"/>
                <w:szCs w:val="18"/>
              </w:rPr>
            </w:pPr>
            <w:r>
              <w:rPr>
                <w:rStyle w:val="afc"/>
                <w:rFonts w:ascii="Times New Roman"/>
                <w:sz w:val="18"/>
                <w:szCs w:val="18"/>
              </w:rPr>
              <w:t>3</w:t>
            </w:r>
          </w:p>
        </w:tc>
        <w:tc>
          <w:tcPr>
            <w:tcW w:w="709" w:type="dxa"/>
            <w:vAlign w:val="center"/>
          </w:tcPr>
          <w:p w:rsidR="00D13E79" w:rsidRPr="00336A89" w:rsidRDefault="00D13E79" w:rsidP="00DB275A">
            <w:pPr>
              <w:ind w:firstLineChars="0" w:firstLine="0"/>
              <w:rPr>
                <w:rStyle w:val="afc"/>
                <w:rFonts w:ascii="Times New Roman"/>
                <w:sz w:val="18"/>
                <w:szCs w:val="18"/>
              </w:rPr>
            </w:pPr>
            <w:r w:rsidRPr="00336A89">
              <w:rPr>
                <w:rStyle w:val="afc"/>
                <w:rFonts w:ascii="Times New Roman"/>
                <w:sz w:val="18"/>
                <w:szCs w:val="18"/>
              </w:rPr>
              <w:t>S</w:t>
            </w:r>
          </w:p>
        </w:tc>
        <w:tc>
          <w:tcPr>
            <w:tcW w:w="709" w:type="dxa"/>
            <w:vAlign w:val="center"/>
          </w:tcPr>
          <w:p w:rsidR="00D13E79" w:rsidRPr="00336A89" w:rsidRDefault="00D13E79" w:rsidP="00DB275A">
            <w:pPr>
              <w:ind w:firstLineChars="0" w:firstLine="0"/>
              <w:rPr>
                <w:rStyle w:val="afc"/>
                <w:rFonts w:ascii="Times New Roman"/>
                <w:sz w:val="18"/>
                <w:szCs w:val="18"/>
              </w:rPr>
            </w:pPr>
            <w:r w:rsidRPr="00336A89">
              <w:rPr>
                <w:rStyle w:val="afc"/>
                <w:rFonts w:ascii="Times New Roman"/>
                <w:sz w:val="18"/>
                <w:szCs w:val="18"/>
              </w:rPr>
              <w:t>M</w:t>
            </w:r>
          </w:p>
        </w:tc>
        <w:tc>
          <w:tcPr>
            <w:tcW w:w="850" w:type="dxa"/>
            <w:vAlign w:val="center"/>
          </w:tcPr>
          <w:p w:rsidR="00D13E79" w:rsidRPr="00336A89" w:rsidRDefault="00D13E79" w:rsidP="00DB275A">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D13E79" w:rsidRPr="00336A8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003</w:t>
            </w:r>
            <w:r>
              <w:rPr>
                <w:rStyle w:val="afc"/>
                <w:rFonts w:ascii="Times New Roman"/>
                <w:sz w:val="18"/>
                <w:szCs w:val="18"/>
              </w:rPr>
              <w:t>-</w:t>
            </w:r>
            <w:r>
              <w:rPr>
                <w:rStyle w:val="afc"/>
                <w:rFonts w:ascii="Times New Roman"/>
                <w:sz w:val="18"/>
                <w:szCs w:val="18"/>
              </w:rPr>
              <w:t>代收付应用</w:t>
            </w:r>
          </w:p>
        </w:tc>
      </w:tr>
      <w:tr w:rsidR="00D13E79" w:rsidTr="00DB275A">
        <w:tc>
          <w:tcPr>
            <w:tcW w:w="1986" w:type="dxa"/>
            <w:vAlign w:val="center"/>
          </w:tcPr>
          <w:p w:rsidR="00D13E79" w:rsidRPr="00336A89" w:rsidRDefault="00D13E79" w:rsidP="00DB275A">
            <w:pPr>
              <w:spacing w:line="400" w:lineRule="exact"/>
              <w:ind w:firstLineChars="0" w:firstLine="0"/>
              <w:rPr>
                <w:rStyle w:val="afc"/>
                <w:rFonts w:ascii="Times New Roman"/>
                <w:sz w:val="18"/>
                <w:szCs w:val="18"/>
              </w:rPr>
            </w:pPr>
            <w:r>
              <w:rPr>
                <w:rStyle w:val="afc"/>
                <w:rFonts w:ascii="Times New Roman"/>
                <w:sz w:val="18"/>
                <w:szCs w:val="18"/>
              </w:rPr>
              <w:t>--</w:t>
            </w:r>
            <w:r w:rsidRPr="00966377">
              <w:rPr>
                <w:rStyle w:val="afc"/>
                <w:rFonts w:ascii="Times New Roman"/>
                <w:sz w:val="18"/>
                <w:szCs w:val="18"/>
              </w:rPr>
              <w:t>mac</w:t>
            </w:r>
          </w:p>
        </w:tc>
        <w:tc>
          <w:tcPr>
            <w:tcW w:w="2328" w:type="dxa"/>
            <w:vAlign w:val="center"/>
          </w:tcPr>
          <w:p w:rsidR="00D13E79" w:rsidRPr="00336A8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MAC</w:t>
            </w:r>
            <w:r>
              <w:rPr>
                <w:rStyle w:val="afc"/>
                <w:rFonts w:ascii="Times New Roman" w:hint="eastAsia"/>
                <w:sz w:val="18"/>
                <w:szCs w:val="18"/>
              </w:rPr>
              <w:t>校验</w:t>
            </w:r>
            <w:r>
              <w:rPr>
                <w:rStyle w:val="afc"/>
                <w:rFonts w:ascii="Times New Roman"/>
                <w:sz w:val="18"/>
                <w:szCs w:val="18"/>
              </w:rPr>
              <w:t>值</w:t>
            </w:r>
          </w:p>
        </w:tc>
        <w:tc>
          <w:tcPr>
            <w:tcW w:w="648" w:type="dxa"/>
            <w:vAlign w:val="center"/>
          </w:tcPr>
          <w:p w:rsidR="00D13E79" w:rsidRPr="00336A89" w:rsidRDefault="00D13E79" w:rsidP="00DB275A">
            <w:pPr>
              <w:spacing w:line="400" w:lineRule="exact"/>
              <w:ind w:firstLineChars="0" w:firstLine="0"/>
              <w:rPr>
                <w:rStyle w:val="afc"/>
                <w:rFonts w:ascii="Times New Roman"/>
                <w:sz w:val="18"/>
                <w:szCs w:val="18"/>
              </w:rPr>
            </w:pPr>
            <w:r>
              <w:rPr>
                <w:rStyle w:val="afc"/>
                <w:rFonts w:ascii="Times New Roman"/>
                <w:sz w:val="18"/>
                <w:szCs w:val="18"/>
              </w:rPr>
              <w:t>32</w:t>
            </w:r>
          </w:p>
        </w:tc>
        <w:tc>
          <w:tcPr>
            <w:tcW w:w="709" w:type="dxa"/>
            <w:vAlign w:val="center"/>
          </w:tcPr>
          <w:p w:rsidR="00D13E79" w:rsidRPr="00336A89" w:rsidRDefault="00D13E79" w:rsidP="00DB275A">
            <w:pPr>
              <w:ind w:firstLineChars="0" w:firstLine="0"/>
              <w:rPr>
                <w:rStyle w:val="afc"/>
                <w:rFonts w:ascii="Times New Roman"/>
                <w:sz w:val="18"/>
                <w:szCs w:val="18"/>
              </w:rPr>
            </w:pPr>
            <w:r w:rsidRPr="00336A89">
              <w:rPr>
                <w:rStyle w:val="afc"/>
                <w:rFonts w:ascii="Times New Roman"/>
                <w:sz w:val="18"/>
                <w:szCs w:val="18"/>
              </w:rPr>
              <w:t>S</w:t>
            </w:r>
          </w:p>
        </w:tc>
        <w:tc>
          <w:tcPr>
            <w:tcW w:w="709" w:type="dxa"/>
            <w:vAlign w:val="center"/>
          </w:tcPr>
          <w:p w:rsidR="00D13E79" w:rsidRPr="00336A89" w:rsidRDefault="00D13E79" w:rsidP="00DB275A">
            <w:pPr>
              <w:ind w:firstLineChars="0" w:firstLine="0"/>
              <w:rPr>
                <w:rStyle w:val="afc"/>
                <w:rFonts w:ascii="Times New Roman"/>
                <w:sz w:val="18"/>
                <w:szCs w:val="18"/>
              </w:rPr>
            </w:pPr>
            <w:r>
              <w:rPr>
                <w:rStyle w:val="afc"/>
                <w:rFonts w:ascii="Times New Roman"/>
                <w:sz w:val="18"/>
                <w:szCs w:val="18"/>
              </w:rPr>
              <w:t>O</w:t>
            </w:r>
          </w:p>
        </w:tc>
        <w:tc>
          <w:tcPr>
            <w:tcW w:w="850" w:type="dxa"/>
            <w:vAlign w:val="center"/>
          </w:tcPr>
          <w:p w:rsidR="00D13E79" w:rsidRPr="00336A89" w:rsidRDefault="00D13E79" w:rsidP="00DB275A">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D13E79" w:rsidRPr="00336A89" w:rsidRDefault="00D13E79" w:rsidP="00DB275A">
            <w:pPr>
              <w:spacing w:line="400" w:lineRule="exact"/>
              <w:ind w:firstLineChars="0" w:firstLine="0"/>
              <w:rPr>
                <w:rStyle w:val="afc"/>
                <w:rFonts w:ascii="Times New Roman"/>
                <w:sz w:val="18"/>
                <w:szCs w:val="18"/>
              </w:rPr>
            </w:pPr>
          </w:p>
        </w:tc>
      </w:tr>
      <w:tr w:rsidR="00D13E79" w:rsidTr="00DB275A">
        <w:tc>
          <w:tcPr>
            <w:tcW w:w="1986" w:type="dxa"/>
            <w:vAlign w:val="center"/>
          </w:tcPr>
          <w:p w:rsidR="00D13E79" w:rsidRPr="00336A89" w:rsidRDefault="00D13E79" w:rsidP="00DB275A">
            <w:pPr>
              <w:spacing w:line="400" w:lineRule="exact"/>
              <w:ind w:firstLineChars="0" w:firstLine="0"/>
              <w:rPr>
                <w:rStyle w:val="afc"/>
                <w:rFonts w:ascii="Times New Roman"/>
                <w:sz w:val="18"/>
                <w:szCs w:val="18"/>
              </w:rPr>
            </w:pPr>
            <w:r w:rsidRPr="00966377">
              <w:rPr>
                <w:rStyle w:val="afc"/>
                <w:rFonts w:ascii="Times New Roman"/>
                <w:sz w:val="18"/>
                <w:szCs w:val="18"/>
              </w:rPr>
              <w:t>middBody</w:t>
            </w:r>
          </w:p>
        </w:tc>
        <w:tc>
          <w:tcPr>
            <w:tcW w:w="2328" w:type="dxa"/>
            <w:vAlign w:val="center"/>
          </w:tcPr>
          <w:p w:rsidR="00D13E79" w:rsidRPr="00336A8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报文</w:t>
            </w:r>
            <w:r>
              <w:rPr>
                <w:rStyle w:val="afc"/>
                <w:rFonts w:ascii="Times New Roman"/>
                <w:sz w:val="18"/>
                <w:szCs w:val="18"/>
              </w:rPr>
              <w:t>体结点</w:t>
            </w:r>
          </w:p>
        </w:tc>
        <w:tc>
          <w:tcPr>
            <w:tcW w:w="648" w:type="dxa"/>
            <w:vAlign w:val="center"/>
          </w:tcPr>
          <w:p w:rsidR="00D13E79" w:rsidRPr="00336A89" w:rsidRDefault="00D13E79" w:rsidP="00DB275A">
            <w:pPr>
              <w:spacing w:line="400" w:lineRule="exact"/>
              <w:ind w:firstLineChars="0" w:firstLine="0"/>
              <w:rPr>
                <w:rStyle w:val="afc"/>
                <w:rFonts w:ascii="Times New Roman"/>
                <w:sz w:val="18"/>
                <w:szCs w:val="18"/>
              </w:rPr>
            </w:pPr>
            <w:r w:rsidRPr="00336A89">
              <w:rPr>
                <w:rStyle w:val="afc"/>
                <w:rFonts w:ascii="Times New Roman"/>
                <w:sz w:val="18"/>
                <w:szCs w:val="18"/>
              </w:rPr>
              <w:t>1</w:t>
            </w:r>
          </w:p>
        </w:tc>
        <w:tc>
          <w:tcPr>
            <w:tcW w:w="709" w:type="dxa"/>
            <w:vAlign w:val="center"/>
          </w:tcPr>
          <w:p w:rsidR="00D13E79" w:rsidRPr="00336A89" w:rsidRDefault="00D13E79" w:rsidP="00DB275A">
            <w:pPr>
              <w:ind w:firstLineChars="0" w:firstLine="0"/>
              <w:rPr>
                <w:rStyle w:val="afc"/>
                <w:rFonts w:ascii="Times New Roman"/>
                <w:sz w:val="18"/>
                <w:szCs w:val="18"/>
              </w:rPr>
            </w:pPr>
            <w:r w:rsidRPr="00336A89">
              <w:rPr>
                <w:rStyle w:val="afc"/>
                <w:rFonts w:ascii="Times New Roman"/>
                <w:sz w:val="18"/>
                <w:szCs w:val="18"/>
              </w:rPr>
              <w:t>S</w:t>
            </w:r>
          </w:p>
        </w:tc>
        <w:tc>
          <w:tcPr>
            <w:tcW w:w="709" w:type="dxa"/>
            <w:vAlign w:val="center"/>
          </w:tcPr>
          <w:p w:rsidR="00D13E79" w:rsidRPr="00336A89" w:rsidRDefault="00D13E79" w:rsidP="00DB275A">
            <w:pPr>
              <w:ind w:firstLineChars="0" w:firstLine="0"/>
              <w:rPr>
                <w:rStyle w:val="afc"/>
                <w:rFonts w:ascii="Times New Roman"/>
                <w:sz w:val="18"/>
                <w:szCs w:val="18"/>
              </w:rPr>
            </w:pPr>
            <w:r w:rsidRPr="00336A89">
              <w:rPr>
                <w:rStyle w:val="afc"/>
                <w:rFonts w:ascii="Times New Roman"/>
                <w:sz w:val="18"/>
                <w:szCs w:val="18"/>
              </w:rPr>
              <w:t>M</w:t>
            </w:r>
          </w:p>
        </w:tc>
        <w:tc>
          <w:tcPr>
            <w:tcW w:w="850" w:type="dxa"/>
            <w:vAlign w:val="center"/>
          </w:tcPr>
          <w:p w:rsidR="00D13E79" w:rsidRPr="00336A89" w:rsidRDefault="00D13E79" w:rsidP="00DB275A">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D13E79" w:rsidRPr="00336A89" w:rsidRDefault="00D13E79" w:rsidP="00DB275A">
            <w:pPr>
              <w:spacing w:line="400" w:lineRule="exact"/>
              <w:ind w:firstLineChars="0" w:firstLine="0"/>
              <w:rPr>
                <w:rStyle w:val="afc"/>
                <w:rFonts w:ascii="Times New Roman"/>
                <w:sz w:val="18"/>
                <w:szCs w:val="18"/>
              </w:rPr>
            </w:pPr>
          </w:p>
        </w:tc>
      </w:tr>
      <w:tr w:rsidR="00D13E79" w:rsidTr="00DB275A">
        <w:tc>
          <w:tcPr>
            <w:tcW w:w="1986" w:type="dxa"/>
            <w:vAlign w:val="center"/>
          </w:tcPr>
          <w:p w:rsidR="00D13E79" w:rsidRPr="00336A89" w:rsidRDefault="00D13E79" w:rsidP="00DB275A">
            <w:pPr>
              <w:spacing w:line="400" w:lineRule="exact"/>
              <w:ind w:firstLineChars="0" w:firstLine="0"/>
              <w:rPr>
                <w:rStyle w:val="afc"/>
                <w:rFonts w:ascii="Times New Roman"/>
                <w:sz w:val="18"/>
                <w:szCs w:val="18"/>
              </w:rPr>
            </w:pPr>
            <w:r>
              <w:rPr>
                <w:rStyle w:val="afc"/>
                <w:rFonts w:ascii="Times New Roman"/>
                <w:sz w:val="18"/>
                <w:szCs w:val="18"/>
              </w:rPr>
              <w:t>--</w:t>
            </w:r>
            <w:r>
              <w:rPr>
                <w:rStyle w:val="afc"/>
                <w:rFonts w:ascii="Times New Roman" w:hint="eastAsia"/>
                <w:sz w:val="18"/>
                <w:szCs w:val="18"/>
              </w:rPr>
              <w:t>ywbh</w:t>
            </w:r>
          </w:p>
        </w:tc>
        <w:tc>
          <w:tcPr>
            <w:tcW w:w="2328" w:type="dxa"/>
            <w:vAlign w:val="center"/>
          </w:tcPr>
          <w:p w:rsidR="00D13E79" w:rsidRPr="00336A8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业务</w:t>
            </w:r>
            <w:r>
              <w:rPr>
                <w:rStyle w:val="afc"/>
                <w:rFonts w:ascii="Times New Roman"/>
                <w:sz w:val="18"/>
                <w:szCs w:val="18"/>
              </w:rPr>
              <w:t>编号</w:t>
            </w:r>
          </w:p>
        </w:tc>
        <w:tc>
          <w:tcPr>
            <w:tcW w:w="648" w:type="dxa"/>
            <w:vAlign w:val="center"/>
          </w:tcPr>
          <w:p w:rsidR="00D13E79" w:rsidRPr="00336A89" w:rsidRDefault="00D13E79" w:rsidP="00DB275A">
            <w:pPr>
              <w:spacing w:line="400" w:lineRule="exact"/>
              <w:ind w:firstLineChars="0" w:firstLine="0"/>
              <w:rPr>
                <w:rStyle w:val="afc"/>
                <w:rFonts w:ascii="Times New Roman"/>
                <w:sz w:val="18"/>
                <w:szCs w:val="18"/>
              </w:rPr>
            </w:pPr>
            <w:r>
              <w:rPr>
                <w:rStyle w:val="afc"/>
                <w:rFonts w:ascii="Times New Roman"/>
                <w:sz w:val="18"/>
                <w:szCs w:val="18"/>
              </w:rPr>
              <w:t>20</w:t>
            </w:r>
          </w:p>
        </w:tc>
        <w:tc>
          <w:tcPr>
            <w:tcW w:w="709" w:type="dxa"/>
            <w:vAlign w:val="center"/>
          </w:tcPr>
          <w:p w:rsidR="00D13E79" w:rsidRPr="00336A89" w:rsidRDefault="00D13E79" w:rsidP="00DB275A">
            <w:pPr>
              <w:ind w:firstLineChars="0" w:firstLine="0"/>
              <w:rPr>
                <w:rStyle w:val="afc"/>
                <w:rFonts w:ascii="Times New Roman"/>
                <w:sz w:val="18"/>
                <w:szCs w:val="18"/>
              </w:rPr>
            </w:pPr>
            <w:r w:rsidRPr="00336A89">
              <w:rPr>
                <w:rStyle w:val="afc"/>
                <w:rFonts w:ascii="Times New Roman"/>
                <w:sz w:val="18"/>
                <w:szCs w:val="18"/>
              </w:rPr>
              <w:t>S</w:t>
            </w:r>
          </w:p>
        </w:tc>
        <w:tc>
          <w:tcPr>
            <w:tcW w:w="709" w:type="dxa"/>
            <w:vAlign w:val="center"/>
          </w:tcPr>
          <w:p w:rsidR="00D13E79" w:rsidRPr="00336A89" w:rsidRDefault="00D13E79" w:rsidP="00DB275A">
            <w:pPr>
              <w:ind w:firstLineChars="0" w:firstLine="0"/>
              <w:rPr>
                <w:rStyle w:val="afc"/>
                <w:rFonts w:ascii="Times New Roman"/>
                <w:sz w:val="18"/>
                <w:szCs w:val="18"/>
              </w:rPr>
            </w:pPr>
            <w:r w:rsidRPr="00336A89">
              <w:rPr>
                <w:rStyle w:val="afc"/>
                <w:rFonts w:ascii="Times New Roman"/>
                <w:sz w:val="18"/>
                <w:szCs w:val="18"/>
              </w:rPr>
              <w:t>M</w:t>
            </w:r>
          </w:p>
        </w:tc>
        <w:tc>
          <w:tcPr>
            <w:tcW w:w="850" w:type="dxa"/>
            <w:vAlign w:val="center"/>
          </w:tcPr>
          <w:p w:rsidR="00D13E79" w:rsidRPr="00336A89" w:rsidRDefault="00D13E79" w:rsidP="00DB275A">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D13E79" w:rsidRPr="00336A8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固定</w:t>
            </w:r>
            <w:r>
              <w:rPr>
                <w:rStyle w:val="afc"/>
                <w:rFonts w:ascii="Times New Roman"/>
                <w:sz w:val="18"/>
                <w:szCs w:val="18"/>
              </w:rPr>
              <w:t>：</w:t>
            </w:r>
            <w:r>
              <w:rPr>
                <w:rStyle w:val="afc"/>
                <w:rFonts w:ascii="Times New Roman" w:hint="eastAsia"/>
                <w:sz w:val="18"/>
                <w:szCs w:val="18"/>
              </w:rPr>
              <w:t>003004810000</w:t>
            </w:r>
          </w:p>
        </w:tc>
      </w:tr>
      <w:tr w:rsidR="00D13E79" w:rsidTr="00DB275A">
        <w:tc>
          <w:tcPr>
            <w:tcW w:w="1986"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sz w:val="18"/>
                <w:szCs w:val="18"/>
              </w:rPr>
              <w:t>--start_date</w:t>
            </w:r>
          </w:p>
        </w:tc>
        <w:tc>
          <w:tcPr>
            <w:tcW w:w="2328" w:type="dxa"/>
            <w:vAlign w:val="center"/>
          </w:tcPr>
          <w:p w:rsidR="00D13E79" w:rsidRDefault="00D13E79" w:rsidP="00DB275A">
            <w:pPr>
              <w:spacing w:line="400" w:lineRule="exact"/>
              <w:ind w:firstLineChars="0" w:firstLine="0"/>
              <w:rPr>
                <w:sz w:val="18"/>
              </w:rPr>
            </w:pPr>
            <w:r w:rsidRPr="0004373D">
              <w:rPr>
                <w:rStyle w:val="afc"/>
                <w:rFonts w:ascii="Times New Roman" w:hint="eastAsia"/>
                <w:sz w:val="18"/>
                <w:szCs w:val="18"/>
              </w:rPr>
              <w:t>起始日期</w:t>
            </w:r>
          </w:p>
        </w:tc>
        <w:tc>
          <w:tcPr>
            <w:tcW w:w="648" w:type="dxa"/>
            <w:vAlign w:val="center"/>
          </w:tcPr>
          <w:p w:rsidR="00D13E79" w:rsidRDefault="00D13E79" w:rsidP="00DB275A">
            <w:pPr>
              <w:spacing w:line="400" w:lineRule="exact"/>
              <w:ind w:firstLineChars="0" w:firstLine="0"/>
              <w:rPr>
                <w:rStyle w:val="afc"/>
                <w:rFonts w:ascii="Times New Roman"/>
                <w:sz w:val="18"/>
                <w:szCs w:val="18"/>
              </w:rPr>
            </w:pPr>
            <w:r w:rsidRPr="0004373D">
              <w:rPr>
                <w:rStyle w:val="afc"/>
                <w:rFonts w:ascii="Times New Roman" w:hint="eastAsia"/>
                <w:sz w:val="18"/>
                <w:szCs w:val="18"/>
              </w:rPr>
              <w:t>8</w:t>
            </w:r>
          </w:p>
        </w:tc>
        <w:tc>
          <w:tcPr>
            <w:tcW w:w="709" w:type="dxa"/>
            <w:vAlign w:val="center"/>
          </w:tcPr>
          <w:p w:rsidR="00D13E79" w:rsidRDefault="00D13E79" w:rsidP="00DB275A">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D13E79" w:rsidRDefault="00D13E79" w:rsidP="00DB275A">
            <w:pPr>
              <w:ind w:firstLineChars="0" w:firstLine="0"/>
              <w:rPr>
                <w:rStyle w:val="afc"/>
                <w:rFonts w:ascii="Times New Roman"/>
                <w:sz w:val="18"/>
                <w:szCs w:val="18"/>
              </w:rPr>
            </w:pPr>
            <w:r>
              <w:rPr>
                <w:rStyle w:val="afc"/>
                <w:rFonts w:ascii="Times New Roman" w:hint="eastAsia"/>
                <w:sz w:val="18"/>
                <w:szCs w:val="18"/>
              </w:rPr>
              <w:t>O</w:t>
            </w:r>
          </w:p>
        </w:tc>
        <w:tc>
          <w:tcPr>
            <w:tcW w:w="850" w:type="dxa"/>
            <w:vAlign w:val="center"/>
          </w:tcPr>
          <w:p w:rsidR="00D13E79" w:rsidRPr="00336A89" w:rsidRDefault="00D13E79" w:rsidP="00DB275A">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D13E79" w:rsidRPr="00C43FDD" w:rsidRDefault="00D13E79" w:rsidP="00DB275A">
            <w:pPr>
              <w:ind w:firstLineChars="0" w:firstLine="0"/>
              <w:rPr>
                <w:rStyle w:val="afc"/>
                <w:rFonts w:ascii="Times New Roman"/>
                <w:sz w:val="18"/>
                <w:szCs w:val="18"/>
              </w:rPr>
            </w:pPr>
            <w:r>
              <w:rPr>
                <w:rStyle w:val="afc"/>
                <w:rFonts w:ascii="Times New Roman"/>
                <w:sz w:val="18"/>
                <w:szCs w:val="18"/>
              </w:rPr>
              <w:t>平台日期</w:t>
            </w:r>
            <w:r>
              <w:rPr>
                <w:rStyle w:val="afc"/>
                <w:rFonts w:ascii="Times New Roman" w:hint="eastAsia"/>
                <w:sz w:val="18"/>
                <w:szCs w:val="18"/>
              </w:rPr>
              <w:t>，与核心</w:t>
            </w:r>
            <w:r>
              <w:rPr>
                <w:rStyle w:val="afc"/>
                <w:rFonts w:ascii="Times New Roman"/>
                <w:sz w:val="18"/>
                <w:szCs w:val="18"/>
              </w:rPr>
              <w:t>日期</w:t>
            </w:r>
            <w:r>
              <w:rPr>
                <w:rStyle w:val="afc"/>
                <w:rFonts w:ascii="Times New Roman" w:hint="eastAsia"/>
                <w:sz w:val="18"/>
                <w:szCs w:val="18"/>
              </w:rPr>
              <w:t>一致</w:t>
            </w:r>
          </w:p>
          <w:p w:rsidR="00D13E79" w:rsidRDefault="00D13E79" w:rsidP="00DB275A">
            <w:pPr>
              <w:spacing w:line="400" w:lineRule="exact"/>
              <w:ind w:firstLineChars="0" w:firstLine="0"/>
              <w:rPr>
                <w:rStyle w:val="afc"/>
                <w:rFonts w:ascii="Times New Roman"/>
                <w:sz w:val="18"/>
                <w:szCs w:val="18"/>
              </w:rPr>
            </w:pPr>
            <w:r w:rsidRPr="00632B7D">
              <w:rPr>
                <w:rStyle w:val="afc"/>
                <w:rFonts w:ascii="Times New Roman" w:hint="eastAsia"/>
                <w:sz w:val="18"/>
                <w:szCs w:val="18"/>
              </w:rPr>
              <w:t>起始日期为空，系统自动查</w:t>
            </w:r>
            <w:r w:rsidRPr="00632B7D">
              <w:rPr>
                <w:rStyle w:val="afc"/>
                <w:rFonts w:ascii="Times New Roman" w:hint="eastAsia"/>
                <w:sz w:val="18"/>
                <w:szCs w:val="18"/>
              </w:rPr>
              <w:lastRenderedPageBreak/>
              <w:t>询当前工作日期</w:t>
            </w:r>
            <w:r w:rsidRPr="00632B7D">
              <w:rPr>
                <w:rStyle w:val="afc"/>
                <w:rFonts w:ascii="Times New Roman"/>
                <w:sz w:val="18"/>
                <w:szCs w:val="18"/>
              </w:rPr>
              <w:t xml:space="preserve"> -31</w:t>
            </w:r>
            <w:r w:rsidRPr="00632B7D">
              <w:rPr>
                <w:rStyle w:val="afc"/>
                <w:rFonts w:ascii="Times New Roman"/>
                <w:sz w:val="18"/>
                <w:szCs w:val="18"/>
              </w:rPr>
              <w:t>，即只能查询最近一个月的数据</w:t>
            </w:r>
          </w:p>
        </w:tc>
      </w:tr>
      <w:tr w:rsidR="00D13E79" w:rsidTr="00DB275A">
        <w:tc>
          <w:tcPr>
            <w:tcW w:w="1986"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sz w:val="18"/>
                <w:szCs w:val="18"/>
              </w:rPr>
              <w:lastRenderedPageBreak/>
              <w:t>--stop_date</w:t>
            </w:r>
          </w:p>
        </w:tc>
        <w:tc>
          <w:tcPr>
            <w:tcW w:w="2328" w:type="dxa"/>
            <w:vAlign w:val="center"/>
          </w:tcPr>
          <w:p w:rsidR="00D13E79" w:rsidRDefault="00D13E79" w:rsidP="00DB275A">
            <w:pPr>
              <w:spacing w:line="400" w:lineRule="exact"/>
              <w:ind w:firstLineChars="0" w:firstLine="0"/>
              <w:rPr>
                <w:sz w:val="18"/>
              </w:rPr>
            </w:pPr>
            <w:r w:rsidRPr="0004373D">
              <w:rPr>
                <w:rStyle w:val="afc"/>
                <w:rFonts w:ascii="Times New Roman" w:hint="eastAsia"/>
                <w:sz w:val="18"/>
                <w:szCs w:val="18"/>
              </w:rPr>
              <w:t>终止日期</w:t>
            </w:r>
          </w:p>
        </w:tc>
        <w:tc>
          <w:tcPr>
            <w:tcW w:w="648" w:type="dxa"/>
            <w:vAlign w:val="center"/>
          </w:tcPr>
          <w:p w:rsidR="00D13E79" w:rsidRDefault="00D13E79" w:rsidP="00DB275A">
            <w:pPr>
              <w:spacing w:line="400" w:lineRule="exact"/>
              <w:ind w:firstLineChars="0" w:firstLine="0"/>
              <w:rPr>
                <w:rStyle w:val="afc"/>
                <w:rFonts w:ascii="Times New Roman"/>
                <w:sz w:val="18"/>
                <w:szCs w:val="18"/>
              </w:rPr>
            </w:pPr>
            <w:r w:rsidRPr="0004373D">
              <w:rPr>
                <w:rStyle w:val="afc"/>
                <w:rFonts w:ascii="Times New Roman" w:hint="eastAsia"/>
                <w:sz w:val="18"/>
                <w:szCs w:val="18"/>
              </w:rPr>
              <w:t>8</w:t>
            </w:r>
          </w:p>
        </w:tc>
        <w:tc>
          <w:tcPr>
            <w:tcW w:w="709" w:type="dxa"/>
            <w:vAlign w:val="center"/>
          </w:tcPr>
          <w:p w:rsidR="00D13E79" w:rsidRDefault="00D13E79" w:rsidP="00DB275A">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D13E79" w:rsidRDefault="00D13E79" w:rsidP="00DB275A">
            <w:pPr>
              <w:ind w:firstLineChars="0" w:firstLine="0"/>
              <w:rPr>
                <w:rStyle w:val="afc"/>
                <w:rFonts w:ascii="Times New Roman"/>
                <w:sz w:val="18"/>
                <w:szCs w:val="18"/>
              </w:rPr>
            </w:pPr>
            <w:r>
              <w:rPr>
                <w:rStyle w:val="afc"/>
                <w:rFonts w:ascii="Times New Roman" w:hint="eastAsia"/>
                <w:sz w:val="18"/>
                <w:szCs w:val="18"/>
              </w:rPr>
              <w:t>O</w:t>
            </w:r>
          </w:p>
        </w:tc>
        <w:tc>
          <w:tcPr>
            <w:tcW w:w="850" w:type="dxa"/>
            <w:vAlign w:val="center"/>
          </w:tcPr>
          <w:p w:rsidR="00D13E79" w:rsidRPr="00336A89" w:rsidRDefault="00D13E79" w:rsidP="00DB275A">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D13E79" w:rsidRPr="00C43FDD" w:rsidRDefault="00D13E79" w:rsidP="00DB275A">
            <w:pPr>
              <w:ind w:firstLineChars="0" w:firstLine="0"/>
              <w:rPr>
                <w:rStyle w:val="afc"/>
                <w:rFonts w:ascii="Times New Roman"/>
                <w:sz w:val="18"/>
                <w:szCs w:val="18"/>
              </w:rPr>
            </w:pPr>
            <w:r>
              <w:rPr>
                <w:rStyle w:val="afc"/>
                <w:rFonts w:ascii="Times New Roman"/>
                <w:sz w:val="18"/>
                <w:szCs w:val="18"/>
              </w:rPr>
              <w:t>平台日期</w:t>
            </w:r>
            <w:r>
              <w:rPr>
                <w:rStyle w:val="afc"/>
                <w:rFonts w:ascii="Times New Roman" w:hint="eastAsia"/>
                <w:sz w:val="18"/>
                <w:szCs w:val="18"/>
              </w:rPr>
              <w:t>，与核心</w:t>
            </w:r>
            <w:r>
              <w:rPr>
                <w:rStyle w:val="afc"/>
                <w:rFonts w:ascii="Times New Roman"/>
                <w:sz w:val="18"/>
                <w:szCs w:val="18"/>
              </w:rPr>
              <w:t>日期</w:t>
            </w:r>
            <w:r>
              <w:rPr>
                <w:rStyle w:val="afc"/>
                <w:rFonts w:ascii="Times New Roman" w:hint="eastAsia"/>
                <w:sz w:val="18"/>
                <w:szCs w:val="18"/>
              </w:rPr>
              <w:t>一致</w:t>
            </w:r>
          </w:p>
          <w:p w:rsidR="00D13E79" w:rsidRDefault="00D13E79" w:rsidP="00DB275A">
            <w:pPr>
              <w:spacing w:line="400" w:lineRule="exact"/>
              <w:ind w:firstLineChars="0" w:firstLine="0"/>
              <w:rPr>
                <w:rStyle w:val="afc"/>
                <w:rFonts w:ascii="Times New Roman"/>
                <w:sz w:val="18"/>
                <w:szCs w:val="18"/>
              </w:rPr>
            </w:pPr>
            <w:r w:rsidRPr="00632B7D">
              <w:rPr>
                <w:rStyle w:val="afc"/>
                <w:rFonts w:ascii="Times New Roman" w:hint="eastAsia"/>
                <w:sz w:val="18"/>
                <w:szCs w:val="18"/>
              </w:rPr>
              <w:t>终止日期为空，系统默认当前的工作日期；</w:t>
            </w:r>
          </w:p>
        </w:tc>
      </w:tr>
      <w:tr w:rsidR="00D13E79" w:rsidTr="00DB275A">
        <w:tc>
          <w:tcPr>
            <w:tcW w:w="1986"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sz w:val="18"/>
                <w:szCs w:val="18"/>
              </w:rPr>
              <w:t>--page_num</w:t>
            </w:r>
          </w:p>
        </w:tc>
        <w:tc>
          <w:tcPr>
            <w:tcW w:w="2328" w:type="dxa"/>
            <w:vAlign w:val="center"/>
          </w:tcPr>
          <w:p w:rsidR="00D13E79" w:rsidRDefault="00D13E79" w:rsidP="00DB275A">
            <w:pPr>
              <w:spacing w:line="400" w:lineRule="exact"/>
              <w:ind w:firstLineChars="0" w:firstLine="0"/>
              <w:rPr>
                <w:sz w:val="18"/>
              </w:rPr>
            </w:pPr>
            <w:r w:rsidRPr="00644E7B">
              <w:rPr>
                <w:rStyle w:val="afc"/>
                <w:rFonts w:ascii="Times New Roman" w:hint="eastAsia"/>
                <w:sz w:val="18"/>
                <w:szCs w:val="18"/>
              </w:rPr>
              <w:t>每页笔数</w:t>
            </w:r>
          </w:p>
        </w:tc>
        <w:tc>
          <w:tcPr>
            <w:tcW w:w="648"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sz w:val="18"/>
                <w:szCs w:val="18"/>
              </w:rPr>
              <w:t>10</w:t>
            </w:r>
          </w:p>
        </w:tc>
        <w:tc>
          <w:tcPr>
            <w:tcW w:w="709" w:type="dxa"/>
            <w:vAlign w:val="center"/>
          </w:tcPr>
          <w:p w:rsidR="00D13E79" w:rsidRDefault="00D13E79" w:rsidP="00DB275A">
            <w:pPr>
              <w:ind w:firstLineChars="0" w:firstLine="0"/>
              <w:rPr>
                <w:rStyle w:val="afc"/>
                <w:rFonts w:ascii="Times New Roman"/>
                <w:sz w:val="18"/>
                <w:szCs w:val="18"/>
              </w:rPr>
            </w:pPr>
            <w:r w:rsidRPr="00644E7B">
              <w:rPr>
                <w:rStyle w:val="afc"/>
                <w:rFonts w:ascii="Times New Roman" w:hint="eastAsia"/>
                <w:sz w:val="18"/>
                <w:szCs w:val="18"/>
              </w:rPr>
              <w:t>I</w:t>
            </w:r>
          </w:p>
        </w:tc>
        <w:tc>
          <w:tcPr>
            <w:tcW w:w="709" w:type="dxa"/>
            <w:vAlign w:val="center"/>
          </w:tcPr>
          <w:p w:rsidR="00D13E79" w:rsidRDefault="00D13E79" w:rsidP="00DB275A">
            <w:pPr>
              <w:ind w:firstLineChars="0" w:firstLine="0"/>
              <w:rPr>
                <w:rStyle w:val="afc"/>
                <w:rFonts w:ascii="Times New Roman"/>
                <w:sz w:val="18"/>
                <w:szCs w:val="18"/>
              </w:rPr>
            </w:pPr>
            <w:r>
              <w:rPr>
                <w:rStyle w:val="afc"/>
                <w:rFonts w:ascii="Times New Roman" w:hint="eastAsia"/>
                <w:sz w:val="18"/>
                <w:szCs w:val="18"/>
              </w:rPr>
              <w:t>O</w:t>
            </w:r>
          </w:p>
        </w:tc>
        <w:tc>
          <w:tcPr>
            <w:tcW w:w="850" w:type="dxa"/>
            <w:vAlign w:val="center"/>
          </w:tcPr>
          <w:p w:rsidR="00D13E79" w:rsidRPr="00336A89" w:rsidRDefault="00D13E79" w:rsidP="00DB275A">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为空时系统</w:t>
            </w:r>
            <w:r w:rsidRPr="00C352AD">
              <w:rPr>
                <w:rStyle w:val="afc"/>
                <w:rFonts w:ascii="Times New Roman" w:hint="eastAsia"/>
                <w:sz w:val="18"/>
                <w:szCs w:val="18"/>
              </w:rPr>
              <w:t>默认</w:t>
            </w:r>
            <w:r>
              <w:rPr>
                <w:rStyle w:val="afc"/>
                <w:rFonts w:ascii="Times New Roman" w:hint="eastAsia"/>
                <w:sz w:val="18"/>
                <w:szCs w:val="18"/>
              </w:rPr>
              <w:t>10</w:t>
            </w:r>
          </w:p>
        </w:tc>
      </w:tr>
      <w:tr w:rsidR="00D13E79" w:rsidTr="00DB275A">
        <w:tc>
          <w:tcPr>
            <w:tcW w:w="1986"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sz w:val="18"/>
                <w:szCs w:val="18"/>
              </w:rPr>
              <w:t>--start_page</w:t>
            </w:r>
          </w:p>
        </w:tc>
        <w:tc>
          <w:tcPr>
            <w:tcW w:w="2328" w:type="dxa"/>
            <w:vAlign w:val="center"/>
          </w:tcPr>
          <w:p w:rsidR="00D13E79" w:rsidRDefault="00D13E79" w:rsidP="00DB275A">
            <w:pPr>
              <w:spacing w:line="400" w:lineRule="exact"/>
              <w:ind w:firstLineChars="0" w:firstLine="0"/>
              <w:rPr>
                <w:sz w:val="18"/>
              </w:rPr>
            </w:pPr>
            <w:r w:rsidRPr="00644E7B">
              <w:rPr>
                <w:rStyle w:val="afc"/>
                <w:rFonts w:ascii="Times New Roman" w:hint="eastAsia"/>
                <w:sz w:val="18"/>
                <w:szCs w:val="18"/>
              </w:rPr>
              <w:t>当前页数</w:t>
            </w:r>
          </w:p>
        </w:tc>
        <w:tc>
          <w:tcPr>
            <w:tcW w:w="648"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1</w:t>
            </w:r>
            <w:r>
              <w:rPr>
                <w:rStyle w:val="afc"/>
                <w:rFonts w:ascii="Times New Roman"/>
                <w:sz w:val="18"/>
                <w:szCs w:val="18"/>
              </w:rPr>
              <w:t>0</w:t>
            </w:r>
          </w:p>
        </w:tc>
        <w:tc>
          <w:tcPr>
            <w:tcW w:w="709" w:type="dxa"/>
            <w:vAlign w:val="center"/>
          </w:tcPr>
          <w:p w:rsidR="00D13E79" w:rsidRDefault="00D13E79" w:rsidP="00DB275A">
            <w:pPr>
              <w:ind w:firstLineChars="0" w:firstLine="0"/>
              <w:rPr>
                <w:rStyle w:val="afc"/>
                <w:rFonts w:ascii="Times New Roman"/>
                <w:sz w:val="18"/>
                <w:szCs w:val="18"/>
              </w:rPr>
            </w:pPr>
            <w:r w:rsidRPr="00644E7B">
              <w:rPr>
                <w:rStyle w:val="afc"/>
                <w:rFonts w:ascii="Times New Roman" w:hint="eastAsia"/>
                <w:sz w:val="18"/>
                <w:szCs w:val="18"/>
              </w:rPr>
              <w:t>I</w:t>
            </w:r>
          </w:p>
        </w:tc>
        <w:tc>
          <w:tcPr>
            <w:tcW w:w="709" w:type="dxa"/>
            <w:vAlign w:val="center"/>
          </w:tcPr>
          <w:p w:rsidR="00D13E79" w:rsidRDefault="00D13E79" w:rsidP="00DB275A">
            <w:pPr>
              <w:ind w:firstLineChars="0" w:firstLine="0"/>
              <w:rPr>
                <w:rStyle w:val="afc"/>
                <w:rFonts w:ascii="Times New Roman"/>
                <w:sz w:val="18"/>
                <w:szCs w:val="18"/>
              </w:rPr>
            </w:pPr>
            <w:r>
              <w:rPr>
                <w:rStyle w:val="afc"/>
                <w:rFonts w:ascii="Times New Roman" w:hint="eastAsia"/>
                <w:sz w:val="18"/>
                <w:szCs w:val="18"/>
              </w:rPr>
              <w:t>O</w:t>
            </w:r>
          </w:p>
        </w:tc>
        <w:tc>
          <w:tcPr>
            <w:tcW w:w="850" w:type="dxa"/>
            <w:vAlign w:val="center"/>
          </w:tcPr>
          <w:p w:rsidR="00D13E79" w:rsidRPr="00336A89" w:rsidRDefault="00D13E79" w:rsidP="00DB275A">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D13E79" w:rsidRDefault="00D13E79" w:rsidP="00DB275A">
            <w:pPr>
              <w:spacing w:line="400" w:lineRule="exact"/>
              <w:ind w:firstLineChars="0" w:firstLine="0"/>
              <w:rPr>
                <w:rStyle w:val="afc"/>
                <w:rFonts w:ascii="Times New Roman"/>
                <w:sz w:val="18"/>
                <w:szCs w:val="18"/>
              </w:rPr>
            </w:pPr>
            <w:r w:rsidRPr="00C352AD">
              <w:rPr>
                <w:rStyle w:val="afc"/>
                <w:rFonts w:ascii="Times New Roman" w:hint="eastAsia"/>
                <w:sz w:val="18"/>
                <w:szCs w:val="18"/>
              </w:rPr>
              <w:t>第一次通讯固定传</w:t>
            </w:r>
            <w:r w:rsidRPr="00C352AD">
              <w:rPr>
                <w:rStyle w:val="afc"/>
                <w:rFonts w:ascii="Times New Roman" w:hint="eastAsia"/>
                <w:sz w:val="18"/>
                <w:szCs w:val="18"/>
              </w:rPr>
              <w:t>1</w:t>
            </w:r>
            <w:r w:rsidRPr="00C352AD">
              <w:rPr>
                <w:rStyle w:val="afc"/>
                <w:rFonts w:ascii="Times New Roman" w:hint="eastAsia"/>
                <w:sz w:val="18"/>
                <w:szCs w:val="18"/>
              </w:rPr>
              <w:t>，后续通讯上传值为：</w:t>
            </w:r>
            <w:r>
              <w:rPr>
                <w:rStyle w:val="afc"/>
                <w:rFonts w:ascii="Times New Roman" w:hint="eastAsia"/>
                <w:sz w:val="18"/>
                <w:szCs w:val="18"/>
              </w:rPr>
              <w:t>需要查询</w:t>
            </w:r>
            <w:r>
              <w:rPr>
                <w:rStyle w:val="afc"/>
                <w:rFonts w:ascii="Times New Roman"/>
                <w:sz w:val="18"/>
                <w:szCs w:val="18"/>
              </w:rPr>
              <w:t>的</w:t>
            </w:r>
            <w:r>
              <w:rPr>
                <w:rStyle w:val="afc"/>
                <w:rFonts w:ascii="Times New Roman" w:hint="eastAsia"/>
                <w:sz w:val="18"/>
                <w:szCs w:val="18"/>
              </w:rPr>
              <w:t>页数。为空系统默认</w:t>
            </w:r>
            <w:r>
              <w:rPr>
                <w:rStyle w:val="afc"/>
                <w:rFonts w:ascii="Times New Roman" w:hint="eastAsia"/>
                <w:sz w:val="18"/>
                <w:szCs w:val="18"/>
              </w:rPr>
              <w:t>1</w:t>
            </w:r>
          </w:p>
        </w:tc>
      </w:tr>
      <w:tr w:rsidR="00D13E79" w:rsidTr="00DB275A">
        <w:tc>
          <w:tcPr>
            <w:tcW w:w="1986"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w:t>
            </w:r>
            <w:r w:rsidR="00BF594E">
              <w:rPr>
                <w:rStyle w:val="afc"/>
                <w:rFonts w:ascii="Times New Roman" w:hint="eastAsia"/>
                <w:sz w:val="18"/>
                <w:szCs w:val="18"/>
              </w:rPr>
              <w:t>tz</w:t>
            </w:r>
            <w:r>
              <w:rPr>
                <w:rStyle w:val="afc"/>
                <w:rFonts w:ascii="Times New Roman"/>
                <w:sz w:val="18"/>
                <w:szCs w:val="18"/>
              </w:rPr>
              <w:t>wjm</w:t>
            </w:r>
          </w:p>
        </w:tc>
        <w:tc>
          <w:tcPr>
            <w:tcW w:w="2328" w:type="dxa"/>
            <w:vAlign w:val="center"/>
          </w:tcPr>
          <w:p w:rsidR="00D13E79" w:rsidRDefault="001C0D09" w:rsidP="00DB275A">
            <w:pPr>
              <w:spacing w:line="400" w:lineRule="exact"/>
              <w:ind w:firstLineChars="0" w:firstLine="0"/>
              <w:rPr>
                <w:rStyle w:val="afc"/>
                <w:rFonts w:ascii="Times New Roman"/>
                <w:sz w:val="18"/>
                <w:szCs w:val="18"/>
              </w:rPr>
            </w:pPr>
            <w:r>
              <w:rPr>
                <w:rStyle w:val="afc"/>
                <w:rFonts w:ascii="Times New Roman" w:hint="eastAsia"/>
                <w:sz w:val="18"/>
                <w:szCs w:val="18"/>
              </w:rPr>
              <w:t>调整</w:t>
            </w:r>
            <w:r w:rsidR="00D13E79">
              <w:rPr>
                <w:rStyle w:val="afc"/>
                <w:rFonts w:ascii="Times New Roman"/>
                <w:sz w:val="18"/>
                <w:szCs w:val="18"/>
              </w:rPr>
              <w:t>文件名</w:t>
            </w:r>
          </w:p>
        </w:tc>
        <w:tc>
          <w:tcPr>
            <w:tcW w:w="648"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120</w:t>
            </w:r>
          </w:p>
        </w:tc>
        <w:tc>
          <w:tcPr>
            <w:tcW w:w="709" w:type="dxa"/>
            <w:vAlign w:val="center"/>
          </w:tcPr>
          <w:p w:rsidR="00D13E79" w:rsidRDefault="00D13E79" w:rsidP="00DB275A">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D13E79" w:rsidRDefault="00D13E79" w:rsidP="00DB275A">
            <w:pPr>
              <w:ind w:firstLineChars="0" w:firstLine="0"/>
              <w:rPr>
                <w:rStyle w:val="afc"/>
                <w:rFonts w:ascii="Times New Roman"/>
                <w:sz w:val="18"/>
                <w:szCs w:val="18"/>
              </w:rPr>
            </w:pPr>
            <w:r>
              <w:rPr>
                <w:rStyle w:val="afc"/>
                <w:rFonts w:ascii="Times New Roman" w:hint="eastAsia"/>
                <w:sz w:val="18"/>
                <w:szCs w:val="18"/>
              </w:rPr>
              <w:t>O</w:t>
            </w:r>
          </w:p>
        </w:tc>
        <w:tc>
          <w:tcPr>
            <w:tcW w:w="850" w:type="dxa"/>
            <w:vAlign w:val="center"/>
          </w:tcPr>
          <w:p w:rsidR="00D13E79" w:rsidRPr="00336A89" w:rsidRDefault="00D13E79" w:rsidP="00DB275A">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D13E79" w:rsidRPr="009C6617" w:rsidRDefault="00D13E79" w:rsidP="00DB275A">
            <w:pPr>
              <w:spacing w:line="400" w:lineRule="exact"/>
              <w:ind w:firstLineChars="0" w:firstLine="0"/>
              <w:rPr>
                <w:rStyle w:val="afc"/>
                <w:rFonts w:ascii="Times New Roman"/>
                <w:sz w:val="18"/>
                <w:szCs w:val="18"/>
              </w:rPr>
            </w:pPr>
          </w:p>
        </w:tc>
      </w:tr>
      <w:tr w:rsidR="00D13E79" w:rsidTr="00DB275A">
        <w:tc>
          <w:tcPr>
            <w:tcW w:w="1986"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w:t>
            </w:r>
            <w:r w:rsidR="00AB1380">
              <w:rPr>
                <w:rStyle w:val="afc"/>
                <w:rFonts w:ascii="Times New Roman" w:hint="eastAsia"/>
                <w:sz w:val="18"/>
                <w:szCs w:val="18"/>
              </w:rPr>
              <w:t>tz</w:t>
            </w:r>
            <w:r>
              <w:rPr>
                <w:rStyle w:val="afc"/>
                <w:rFonts w:ascii="Times New Roman"/>
                <w:sz w:val="18"/>
                <w:szCs w:val="18"/>
              </w:rPr>
              <w:t>fq</w:t>
            </w:r>
            <w:r>
              <w:rPr>
                <w:rStyle w:val="afc"/>
                <w:rFonts w:ascii="Times New Roman" w:hint="eastAsia"/>
                <w:sz w:val="18"/>
                <w:szCs w:val="18"/>
              </w:rPr>
              <w:t>jg</w:t>
            </w:r>
          </w:p>
        </w:tc>
        <w:tc>
          <w:tcPr>
            <w:tcW w:w="2328" w:type="dxa"/>
            <w:vAlign w:val="center"/>
          </w:tcPr>
          <w:p w:rsidR="00D13E79" w:rsidRDefault="00B6588A" w:rsidP="00DB275A">
            <w:pPr>
              <w:spacing w:line="400" w:lineRule="exact"/>
              <w:ind w:firstLineChars="0" w:firstLine="0"/>
              <w:rPr>
                <w:rStyle w:val="afc"/>
                <w:rFonts w:ascii="Times New Roman"/>
                <w:sz w:val="18"/>
                <w:szCs w:val="18"/>
              </w:rPr>
            </w:pPr>
            <w:r>
              <w:rPr>
                <w:rStyle w:val="afc"/>
                <w:rFonts w:ascii="Times New Roman" w:hint="eastAsia"/>
                <w:sz w:val="18"/>
                <w:szCs w:val="18"/>
              </w:rPr>
              <w:t>调整</w:t>
            </w:r>
            <w:r w:rsidR="006B2244">
              <w:rPr>
                <w:rStyle w:val="afc"/>
                <w:rFonts w:ascii="Times New Roman" w:hint="eastAsia"/>
                <w:sz w:val="18"/>
                <w:szCs w:val="18"/>
              </w:rPr>
              <w:t>发起</w:t>
            </w:r>
            <w:r w:rsidR="00D13E79">
              <w:rPr>
                <w:rStyle w:val="afc"/>
                <w:rFonts w:ascii="Times New Roman"/>
                <w:sz w:val="18"/>
                <w:szCs w:val="18"/>
              </w:rPr>
              <w:t>机构</w:t>
            </w:r>
          </w:p>
        </w:tc>
        <w:tc>
          <w:tcPr>
            <w:tcW w:w="648"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7</w:t>
            </w:r>
          </w:p>
        </w:tc>
        <w:tc>
          <w:tcPr>
            <w:tcW w:w="709" w:type="dxa"/>
            <w:vAlign w:val="center"/>
          </w:tcPr>
          <w:p w:rsidR="00D13E79" w:rsidRDefault="00D13E79" w:rsidP="00DB275A">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D13E79" w:rsidRDefault="00D13E79" w:rsidP="00DB275A">
            <w:pPr>
              <w:ind w:firstLineChars="0" w:firstLine="0"/>
              <w:rPr>
                <w:rStyle w:val="afc"/>
                <w:rFonts w:ascii="Times New Roman"/>
                <w:sz w:val="18"/>
                <w:szCs w:val="18"/>
              </w:rPr>
            </w:pPr>
            <w:r>
              <w:rPr>
                <w:rStyle w:val="afc"/>
                <w:rFonts w:ascii="Times New Roman" w:hint="eastAsia"/>
                <w:sz w:val="18"/>
                <w:szCs w:val="18"/>
              </w:rPr>
              <w:t>O</w:t>
            </w:r>
          </w:p>
        </w:tc>
        <w:tc>
          <w:tcPr>
            <w:tcW w:w="850" w:type="dxa"/>
            <w:vAlign w:val="center"/>
          </w:tcPr>
          <w:p w:rsidR="00D13E79" w:rsidRPr="00336A89" w:rsidRDefault="00D13E79" w:rsidP="00DB275A">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D13E79" w:rsidRDefault="00D13E79" w:rsidP="00DB275A">
            <w:pPr>
              <w:spacing w:line="400" w:lineRule="exact"/>
              <w:ind w:firstLineChars="0" w:firstLine="0"/>
              <w:rPr>
                <w:rStyle w:val="afc"/>
                <w:rFonts w:ascii="Times New Roman"/>
                <w:sz w:val="18"/>
                <w:szCs w:val="18"/>
              </w:rPr>
            </w:pPr>
            <w:r w:rsidRPr="000E5246">
              <w:rPr>
                <w:rStyle w:val="afc"/>
                <w:rFonts w:ascii="Times New Roman" w:hint="eastAsia"/>
                <w:sz w:val="18"/>
                <w:szCs w:val="18"/>
              </w:rPr>
              <w:t>为空时，系统提供全省数据；为机构号前三位时，提供机构法人数据；为七位机构号时，提供机构数据</w:t>
            </w:r>
          </w:p>
        </w:tc>
      </w:tr>
      <w:tr w:rsidR="00D13E79" w:rsidTr="00DB275A">
        <w:tc>
          <w:tcPr>
            <w:tcW w:w="1986"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w:t>
            </w:r>
            <w:r w:rsidR="001B0983">
              <w:rPr>
                <w:rStyle w:val="afc"/>
                <w:rFonts w:ascii="Times New Roman" w:hint="eastAsia"/>
                <w:sz w:val="18"/>
                <w:szCs w:val="18"/>
              </w:rPr>
              <w:t>tz</w:t>
            </w:r>
            <w:r>
              <w:rPr>
                <w:rStyle w:val="afc"/>
                <w:rFonts w:ascii="Times New Roman" w:hint="eastAsia"/>
                <w:sz w:val="18"/>
                <w:szCs w:val="18"/>
              </w:rPr>
              <w:t>jyzt</w:t>
            </w:r>
          </w:p>
        </w:tc>
        <w:tc>
          <w:tcPr>
            <w:tcW w:w="2328" w:type="dxa"/>
            <w:vAlign w:val="center"/>
          </w:tcPr>
          <w:p w:rsidR="00D13E79" w:rsidRDefault="00EF58AF" w:rsidP="00DB275A">
            <w:pPr>
              <w:spacing w:line="400" w:lineRule="exact"/>
              <w:ind w:firstLineChars="0" w:firstLine="0"/>
              <w:rPr>
                <w:rStyle w:val="afc"/>
                <w:rFonts w:ascii="Times New Roman"/>
                <w:sz w:val="18"/>
                <w:szCs w:val="18"/>
              </w:rPr>
            </w:pPr>
            <w:r>
              <w:rPr>
                <w:rStyle w:val="afc"/>
                <w:rFonts w:ascii="Times New Roman" w:hint="eastAsia"/>
                <w:sz w:val="18"/>
                <w:szCs w:val="18"/>
              </w:rPr>
              <w:t>调整</w:t>
            </w:r>
            <w:r w:rsidR="00D13E79">
              <w:rPr>
                <w:rStyle w:val="afc"/>
                <w:rFonts w:ascii="Times New Roman" w:hint="eastAsia"/>
                <w:sz w:val="18"/>
                <w:szCs w:val="18"/>
              </w:rPr>
              <w:t>交易</w:t>
            </w:r>
            <w:r w:rsidR="00D13E79">
              <w:rPr>
                <w:rStyle w:val="afc"/>
                <w:rFonts w:ascii="Times New Roman"/>
                <w:sz w:val="18"/>
                <w:szCs w:val="18"/>
              </w:rPr>
              <w:t>状态</w:t>
            </w:r>
            <w:r w:rsidR="00D13E79">
              <w:rPr>
                <w:rStyle w:val="afc"/>
                <w:rFonts w:ascii="Times New Roman" w:hint="eastAsia"/>
                <w:sz w:val="18"/>
                <w:szCs w:val="18"/>
              </w:rPr>
              <w:t>/</w:t>
            </w:r>
            <w:r w:rsidR="00A96006">
              <w:rPr>
                <w:rStyle w:val="afc"/>
                <w:rFonts w:ascii="Times New Roman" w:hint="eastAsia"/>
                <w:sz w:val="18"/>
                <w:szCs w:val="18"/>
              </w:rPr>
              <w:t>调整</w:t>
            </w:r>
            <w:r w:rsidR="00D13E79">
              <w:rPr>
                <w:rStyle w:val="afc"/>
                <w:rFonts w:ascii="Times New Roman" w:hint="eastAsia"/>
                <w:sz w:val="18"/>
                <w:szCs w:val="18"/>
              </w:rPr>
              <w:t>批次</w:t>
            </w:r>
            <w:r w:rsidR="00D13E79">
              <w:rPr>
                <w:rStyle w:val="afc"/>
                <w:rFonts w:ascii="Times New Roman"/>
                <w:sz w:val="18"/>
                <w:szCs w:val="18"/>
              </w:rPr>
              <w:t>状态</w:t>
            </w:r>
          </w:p>
        </w:tc>
        <w:tc>
          <w:tcPr>
            <w:tcW w:w="648"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1</w:t>
            </w:r>
          </w:p>
        </w:tc>
        <w:tc>
          <w:tcPr>
            <w:tcW w:w="709" w:type="dxa"/>
            <w:vAlign w:val="center"/>
          </w:tcPr>
          <w:p w:rsidR="00D13E79" w:rsidRDefault="00D13E79" w:rsidP="00DB275A">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D13E79" w:rsidRDefault="00D13E79" w:rsidP="00DB275A">
            <w:pPr>
              <w:ind w:firstLineChars="0" w:firstLine="0"/>
              <w:rPr>
                <w:rStyle w:val="afc"/>
                <w:rFonts w:ascii="Times New Roman"/>
                <w:sz w:val="18"/>
                <w:szCs w:val="18"/>
              </w:rPr>
            </w:pPr>
            <w:r>
              <w:rPr>
                <w:rStyle w:val="afc"/>
                <w:rFonts w:ascii="Times New Roman" w:hint="eastAsia"/>
                <w:sz w:val="18"/>
                <w:szCs w:val="18"/>
              </w:rPr>
              <w:t>O</w:t>
            </w:r>
          </w:p>
        </w:tc>
        <w:tc>
          <w:tcPr>
            <w:tcW w:w="850" w:type="dxa"/>
            <w:vAlign w:val="center"/>
          </w:tcPr>
          <w:p w:rsidR="00D13E79" w:rsidRPr="00336A89" w:rsidRDefault="00D13E79" w:rsidP="00DB275A">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D13E79" w:rsidRDefault="00D13E79" w:rsidP="00A5029A">
            <w:pPr>
              <w:spacing w:line="400" w:lineRule="exact"/>
              <w:ind w:firstLineChars="0" w:firstLine="0"/>
              <w:rPr>
                <w:rStyle w:val="afc"/>
                <w:rFonts w:ascii="Times New Roman"/>
                <w:sz w:val="18"/>
                <w:szCs w:val="18"/>
              </w:rPr>
            </w:pPr>
            <w:r>
              <w:rPr>
                <w:rStyle w:val="afc"/>
                <w:rFonts w:ascii="Times New Roman" w:hint="eastAsia"/>
                <w:sz w:val="18"/>
                <w:szCs w:val="18"/>
              </w:rPr>
              <w:t>0-</w:t>
            </w:r>
            <w:r w:rsidR="00A5029A">
              <w:rPr>
                <w:rStyle w:val="afc"/>
                <w:rFonts w:ascii="Times New Roman" w:hint="eastAsia"/>
                <w:sz w:val="18"/>
                <w:szCs w:val="18"/>
              </w:rPr>
              <w:t>调整</w:t>
            </w:r>
            <w:r>
              <w:rPr>
                <w:rStyle w:val="afc"/>
                <w:rFonts w:ascii="Times New Roman" w:hint="eastAsia"/>
                <w:sz w:val="18"/>
                <w:szCs w:val="18"/>
              </w:rPr>
              <w:t>成功</w:t>
            </w:r>
            <w:r>
              <w:rPr>
                <w:rStyle w:val="afc"/>
                <w:rFonts w:ascii="Times New Roman"/>
                <w:sz w:val="18"/>
                <w:szCs w:val="18"/>
              </w:rPr>
              <w:t>，</w:t>
            </w:r>
            <w:r>
              <w:rPr>
                <w:rStyle w:val="afc"/>
                <w:rFonts w:ascii="Times New Roman" w:hint="eastAsia"/>
                <w:sz w:val="18"/>
                <w:szCs w:val="18"/>
              </w:rPr>
              <w:t>1</w:t>
            </w:r>
            <w:r>
              <w:rPr>
                <w:rStyle w:val="afc"/>
                <w:rFonts w:ascii="Times New Roman"/>
                <w:sz w:val="18"/>
                <w:szCs w:val="18"/>
              </w:rPr>
              <w:t>-</w:t>
            </w:r>
            <w:r w:rsidR="00A5029A">
              <w:rPr>
                <w:rStyle w:val="afc"/>
                <w:rFonts w:ascii="Times New Roman" w:hint="eastAsia"/>
                <w:sz w:val="18"/>
                <w:szCs w:val="18"/>
              </w:rPr>
              <w:t>调整</w:t>
            </w:r>
            <w:r>
              <w:rPr>
                <w:rStyle w:val="afc"/>
                <w:rFonts w:ascii="Times New Roman"/>
                <w:sz w:val="18"/>
                <w:szCs w:val="18"/>
              </w:rPr>
              <w:t>文件入库失败，</w:t>
            </w:r>
            <w:r>
              <w:rPr>
                <w:rStyle w:val="afc"/>
                <w:rFonts w:ascii="Times New Roman" w:hint="eastAsia"/>
                <w:sz w:val="18"/>
                <w:szCs w:val="18"/>
              </w:rPr>
              <w:t>2</w:t>
            </w:r>
            <w:r>
              <w:rPr>
                <w:rStyle w:val="afc"/>
                <w:rFonts w:ascii="Times New Roman"/>
                <w:sz w:val="18"/>
                <w:szCs w:val="18"/>
              </w:rPr>
              <w:t>-</w:t>
            </w:r>
            <w:r>
              <w:rPr>
                <w:rStyle w:val="afc"/>
                <w:rFonts w:ascii="Times New Roman"/>
                <w:sz w:val="18"/>
                <w:szCs w:val="18"/>
              </w:rPr>
              <w:t>缴费处理中，</w:t>
            </w:r>
            <w:r w:rsidR="00A5029A">
              <w:rPr>
                <w:rStyle w:val="afc"/>
                <w:rFonts w:ascii="Times New Roman" w:hint="eastAsia"/>
                <w:sz w:val="18"/>
                <w:szCs w:val="18"/>
              </w:rPr>
              <w:t>3-</w:t>
            </w:r>
            <w:r w:rsidR="00A5029A">
              <w:rPr>
                <w:rStyle w:val="afc"/>
                <w:rFonts w:ascii="Times New Roman" w:hint="eastAsia"/>
                <w:sz w:val="18"/>
                <w:szCs w:val="18"/>
              </w:rPr>
              <w:t>调整失败</w:t>
            </w:r>
          </w:p>
        </w:tc>
      </w:tr>
      <w:tr w:rsidR="00D13E79" w:rsidTr="00DB275A">
        <w:tc>
          <w:tcPr>
            <w:tcW w:w="1986"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--pch</w:t>
            </w:r>
          </w:p>
        </w:tc>
        <w:tc>
          <w:tcPr>
            <w:tcW w:w="2328"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批次号</w:t>
            </w:r>
          </w:p>
        </w:tc>
        <w:tc>
          <w:tcPr>
            <w:tcW w:w="648"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40</w:t>
            </w:r>
          </w:p>
        </w:tc>
        <w:tc>
          <w:tcPr>
            <w:tcW w:w="709" w:type="dxa"/>
            <w:vAlign w:val="center"/>
          </w:tcPr>
          <w:p w:rsidR="00D13E79" w:rsidRDefault="00D13E79" w:rsidP="00DB275A">
            <w:pPr>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D13E79" w:rsidRDefault="00D13E79" w:rsidP="00DB275A">
            <w:pPr>
              <w:ind w:firstLineChars="0" w:firstLine="0"/>
              <w:rPr>
                <w:rStyle w:val="afc"/>
                <w:rFonts w:ascii="Times New Roman"/>
                <w:sz w:val="18"/>
                <w:szCs w:val="18"/>
              </w:rPr>
            </w:pPr>
            <w:r>
              <w:rPr>
                <w:rStyle w:val="afc"/>
                <w:rFonts w:ascii="Times New Roman" w:hint="eastAsia"/>
                <w:sz w:val="18"/>
                <w:szCs w:val="18"/>
              </w:rPr>
              <w:t>O</w:t>
            </w:r>
          </w:p>
        </w:tc>
        <w:tc>
          <w:tcPr>
            <w:tcW w:w="850" w:type="dxa"/>
            <w:vAlign w:val="center"/>
          </w:tcPr>
          <w:p w:rsidR="00D13E79" w:rsidRPr="00336A89" w:rsidRDefault="00D13E79" w:rsidP="00DB275A">
            <w:pPr>
              <w:spacing w:line="400" w:lineRule="exact"/>
              <w:ind w:firstLineChars="0" w:firstLine="0"/>
              <w:rPr>
                <w:rStyle w:val="afc"/>
                <w:rFonts w:ascii="Times New Roman"/>
                <w:sz w:val="18"/>
                <w:szCs w:val="18"/>
              </w:rPr>
            </w:pPr>
            <w:r w:rsidRPr="00336A89">
              <w:rPr>
                <w:rStyle w:val="afc"/>
                <w:rFonts w:ascii="Times New Roman" w:hint="eastAsia"/>
                <w:sz w:val="18"/>
                <w:szCs w:val="18"/>
              </w:rPr>
              <w:t>渠道方</w:t>
            </w:r>
          </w:p>
        </w:tc>
        <w:tc>
          <w:tcPr>
            <w:tcW w:w="2415" w:type="dxa"/>
            <w:vAlign w:val="center"/>
          </w:tcPr>
          <w:p w:rsidR="00D13E79" w:rsidRDefault="00D13E79" w:rsidP="00DB275A">
            <w:pPr>
              <w:spacing w:line="400" w:lineRule="exact"/>
              <w:ind w:firstLineChars="0" w:firstLine="0"/>
              <w:rPr>
                <w:rStyle w:val="afc"/>
                <w:rFonts w:ascii="Times New Roman"/>
                <w:sz w:val="18"/>
                <w:szCs w:val="18"/>
              </w:rPr>
            </w:pPr>
            <w:r w:rsidRPr="000E59A1">
              <w:rPr>
                <w:rStyle w:val="afc"/>
                <w:rFonts w:ascii="Times New Roman" w:hint="eastAsia"/>
                <w:sz w:val="18"/>
                <w:szCs w:val="18"/>
              </w:rPr>
              <w:t>如果</w:t>
            </w:r>
            <w:r w:rsidRPr="000E59A1">
              <w:rPr>
                <w:rStyle w:val="afc"/>
                <w:rFonts w:ascii="Times New Roman"/>
                <w:sz w:val="18"/>
                <w:szCs w:val="18"/>
              </w:rPr>
              <w:t>存在，其他条件不检查</w:t>
            </w:r>
          </w:p>
        </w:tc>
      </w:tr>
    </w:tbl>
    <w:p w:rsidR="00D13E79" w:rsidRDefault="00D13E79" w:rsidP="00D13E79">
      <w:pPr>
        <w:ind w:firstLineChars="0" w:firstLine="0"/>
      </w:pPr>
    </w:p>
    <w:p w:rsidR="00D13E79" w:rsidRDefault="00761333" w:rsidP="00DB275A">
      <w:pPr>
        <w:pStyle w:val="3"/>
        <w:numPr>
          <w:ilvl w:val="0"/>
          <w:numId w:val="0"/>
        </w:numPr>
        <w:ind w:left="720" w:hanging="720"/>
      </w:pPr>
      <w:r>
        <w:rPr>
          <w:rFonts w:hint="eastAsia"/>
        </w:rPr>
        <w:t>3.34.5</w:t>
      </w:r>
      <w:r w:rsidR="00D13E79">
        <w:rPr>
          <w:rFonts w:hint="eastAsia"/>
        </w:rPr>
        <w:t>应答报文</w:t>
      </w:r>
    </w:p>
    <w:p w:rsidR="00D13E79" w:rsidRDefault="00D13E79" w:rsidP="00D13E79">
      <w:pPr>
        <w:ind w:firstLine="480"/>
      </w:pPr>
      <w:r>
        <w:rPr>
          <w:rFonts w:hint="eastAsia"/>
        </w:rPr>
        <w:t>标签路径：</w:t>
      </w:r>
      <w:r w:rsidRPr="00C2789D">
        <w:rPr>
          <w:rStyle w:val="afc"/>
        </w:rPr>
        <w:t>transaction/</w:t>
      </w:r>
      <w:r>
        <w:rPr>
          <w:rStyle w:val="afc"/>
        </w:rPr>
        <w:t>body/reponse</w:t>
      </w:r>
      <w:r w:rsidRPr="00C2789D">
        <w:rPr>
          <w:rStyle w:val="afc"/>
        </w:rPr>
        <w:t>/</w:t>
      </w:r>
      <w:r w:rsidRPr="000120DF">
        <w:rPr>
          <w:rStyle w:val="afc"/>
        </w:rPr>
        <w:t>xfaceTradeDTO/responseDTO</w:t>
      </w:r>
    </w:p>
    <w:p w:rsidR="00D13E79" w:rsidRDefault="00D13E79" w:rsidP="00D13E79">
      <w:pPr>
        <w:pStyle w:val="ac"/>
        <w:ind w:firstLine="480"/>
      </w:pPr>
      <w:r>
        <w:rPr>
          <w:rFonts w:hint="eastAsia"/>
        </w:rPr>
        <w:t>表</w:t>
      </w:r>
      <w:r w:rsidR="001734C1">
        <w:fldChar w:fldCharType="begin"/>
      </w:r>
      <w:r w:rsidR="000714C3">
        <w:instrText xml:space="preserve"> STYLEREF 1 \s </w:instrText>
      </w:r>
      <w:r w:rsidR="001734C1">
        <w:fldChar w:fldCharType="separate"/>
      </w:r>
      <w:r>
        <w:rPr>
          <w:noProof/>
        </w:rPr>
        <w:t>3</w:t>
      </w:r>
      <w:r w:rsidR="001734C1">
        <w:rPr>
          <w:noProof/>
        </w:rPr>
        <w:fldChar w:fldCharType="end"/>
      </w:r>
      <w:r>
        <w:t>.</w:t>
      </w:r>
      <w:r w:rsidR="00D20B34">
        <w:rPr>
          <w:rFonts w:hint="eastAsia"/>
        </w:rPr>
        <w:t>66</w:t>
      </w:r>
      <w:r w:rsidR="00673E5F">
        <w:rPr>
          <w:rFonts w:hint="eastAsia"/>
        </w:rPr>
        <w:t>调整</w:t>
      </w:r>
      <w:r>
        <w:rPr>
          <w:rFonts w:hint="eastAsia"/>
        </w:rPr>
        <w:t>批次</w:t>
      </w:r>
      <w:r>
        <w:t>信息查询</w:t>
      </w:r>
      <w:r>
        <w:rPr>
          <w:rFonts w:hint="eastAsia"/>
        </w:rPr>
        <w:t>应答报文</w:t>
      </w:r>
    </w:p>
    <w:tbl>
      <w:tblPr>
        <w:tblW w:w="9645"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986"/>
        <w:gridCol w:w="2328"/>
        <w:gridCol w:w="648"/>
        <w:gridCol w:w="709"/>
        <w:gridCol w:w="709"/>
        <w:gridCol w:w="1417"/>
        <w:gridCol w:w="1848"/>
      </w:tblGrid>
      <w:tr w:rsidR="00D13E79" w:rsidTr="00DB275A">
        <w:tc>
          <w:tcPr>
            <w:tcW w:w="1986" w:type="dxa"/>
            <w:shd w:val="clear" w:color="auto" w:fill="5B9BD5"/>
            <w:vAlign w:val="center"/>
          </w:tcPr>
          <w:p w:rsidR="00D13E79" w:rsidRPr="00336A89" w:rsidRDefault="00D13E79" w:rsidP="00DB275A">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标签域</w:t>
            </w:r>
          </w:p>
        </w:tc>
        <w:tc>
          <w:tcPr>
            <w:tcW w:w="2328" w:type="dxa"/>
            <w:shd w:val="clear" w:color="auto" w:fill="5B9BD5"/>
            <w:vAlign w:val="center"/>
          </w:tcPr>
          <w:p w:rsidR="00D13E79" w:rsidRPr="00336A89" w:rsidRDefault="00D13E79" w:rsidP="00DB275A">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含义</w:t>
            </w:r>
          </w:p>
        </w:tc>
        <w:tc>
          <w:tcPr>
            <w:tcW w:w="648" w:type="dxa"/>
            <w:shd w:val="clear" w:color="auto" w:fill="5B9BD5"/>
            <w:vAlign w:val="center"/>
          </w:tcPr>
          <w:p w:rsidR="00D13E79" w:rsidRPr="00336A89" w:rsidRDefault="00D13E79" w:rsidP="00DB275A">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长度</w:t>
            </w:r>
          </w:p>
        </w:tc>
        <w:tc>
          <w:tcPr>
            <w:tcW w:w="709" w:type="dxa"/>
            <w:shd w:val="clear" w:color="auto" w:fill="5B9BD5"/>
            <w:vAlign w:val="center"/>
          </w:tcPr>
          <w:p w:rsidR="00D13E79" w:rsidRPr="00336A89" w:rsidRDefault="00D13E79" w:rsidP="00DB275A">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类型</w:t>
            </w:r>
          </w:p>
        </w:tc>
        <w:tc>
          <w:tcPr>
            <w:tcW w:w="709" w:type="dxa"/>
            <w:shd w:val="clear" w:color="auto" w:fill="5B9BD5"/>
            <w:vAlign w:val="center"/>
          </w:tcPr>
          <w:p w:rsidR="00D13E79" w:rsidRPr="00336A89" w:rsidRDefault="00D13E79" w:rsidP="00DB275A">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必输</w:t>
            </w:r>
          </w:p>
        </w:tc>
        <w:tc>
          <w:tcPr>
            <w:tcW w:w="1417" w:type="dxa"/>
            <w:shd w:val="clear" w:color="auto" w:fill="5B9BD5"/>
            <w:vAlign w:val="center"/>
          </w:tcPr>
          <w:p w:rsidR="00D13E79" w:rsidRPr="00336A89" w:rsidRDefault="00D13E79" w:rsidP="00DB275A">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填充方</w:t>
            </w:r>
          </w:p>
        </w:tc>
        <w:tc>
          <w:tcPr>
            <w:tcW w:w="1848" w:type="dxa"/>
            <w:shd w:val="clear" w:color="auto" w:fill="5B9BD5"/>
            <w:vAlign w:val="center"/>
          </w:tcPr>
          <w:p w:rsidR="00D13E79" w:rsidRPr="00336A89" w:rsidRDefault="00D13E79" w:rsidP="00DB275A">
            <w:pPr>
              <w:spacing w:line="400" w:lineRule="exact"/>
              <w:ind w:firstLineChars="0" w:firstLine="0"/>
              <w:rPr>
                <w:rStyle w:val="afc"/>
                <w:rFonts w:ascii="Times New Roman"/>
                <w:b/>
                <w:sz w:val="18"/>
                <w:szCs w:val="18"/>
              </w:rPr>
            </w:pPr>
            <w:r w:rsidRPr="00336A89">
              <w:rPr>
                <w:rStyle w:val="afc"/>
                <w:rFonts w:ascii="Times New Roman" w:hint="eastAsia"/>
                <w:b/>
                <w:sz w:val="18"/>
                <w:szCs w:val="18"/>
              </w:rPr>
              <w:t>备注</w:t>
            </w:r>
          </w:p>
        </w:tc>
      </w:tr>
      <w:tr w:rsidR="00D13E79" w:rsidTr="00DB275A">
        <w:tc>
          <w:tcPr>
            <w:tcW w:w="1986" w:type="dxa"/>
            <w:vAlign w:val="center"/>
          </w:tcPr>
          <w:p w:rsidR="00D13E79" w:rsidRPr="00F0623D" w:rsidRDefault="00D13E79" w:rsidP="00DB275A">
            <w:pPr>
              <w:spacing w:line="400" w:lineRule="exact"/>
              <w:ind w:firstLineChars="0" w:firstLine="0"/>
              <w:rPr>
                <w:rStyle w:val="afc"/>
                <w:rFonts w:ascii="Times New Roman"/>
                <w:sz w:val="18"/>
                <w:szCs w:val="18"/>
              </w:rPr>
            </w:pPr>
            <w:r>
              <w:rPr>
                <w:rStyle w:val="afc"/>
                <w:rFonts w:ascii="Times New Roman"/>
                <w:sz w:val="18"/>
                <w:szCs w:val="18"/>
              </w:rPr>
              <w:t>zbs</w:t>
            </w:r>
          </w:p>
        </w:tc>
        <w:tc>
          <w:tcPr>
            <w:tcW w:w="2328" w:type="dxa"/>
            <w:vAlign w:val="center"/>
          </w:tcPr>
          <w:p w:rsidR="00D13E79" w:rsidRPr="00F0623D"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总笔数</w:t>
            </w:r>
          </w:p>
        </w:tc>
        <w:tc>
          <w:tcPr>
            <w:tcW w:w="648" w:type="dxa"/>
            <w:vAlign w:val="center"/>
          </w:tcPr>
          <w:p w:rsidR="00D13E79" w:rsidRPr="00336A89" w:rsidRDefault="00D13E79" w:rsidP="00DB275A">
            <w:pPr>
              <w:spacing w:line="400" w:lineRule="exact"/>
              <w:ind w:firstLineChars="0" w:firstLine="0"/>
              <w:rPr>
                <w:rStyle w:val="afc"/>
                <w:rFonts w:ascii="Times New Roman"/>
                <w:sz w:val="18"/>
                <w:szCs w:val="18"/>
              </w:rPr>
            </w:pPr>
            <w:r>
              <w:rPr>
                <w:rStyle w:val="afc"/>
                <w:rFonts w:ascii="Times New Roman"/>
                <w:sz w:val="18"/>
                <w:szCs w:val="18"/>
              </w:rPr>
              <w:t>10</w:t>
            </w:r>
          </w:p>
        </w:tc>
        <w:tc>
          <w:tcPr>
            <w:tcW w:w="709" w:type="dxa"/>
            <w:vAlign w:val="center"/>
          </w:tcPr>
          <w:p w:rsidR="00D13E79" w:rsidRPr="00336A89" w:rsidRDefault="00D13E79" w:rsidP="00DB275A">
            <w:pPr>
              <w:spacing w:line="400" w:lineRule="exact"/>
              <w:ind w:firstLineChars="0" w:firstLine="0"/>
              <w:rPr>
                <w:rStyle w:val="afc"/>
                <w:rFonts w:ascii="Times New Roman"/>
                <w:sz w:val="18"/>
                <w:szCs w:val="18"/>
              </w:rPr>
            </w:pPr>
            <w:r>
              <w:rPr>
                <w:rStyle w:val="afc"/>
                <w:rFonts w:ascii="Times New Roman"/>
                <w:sz w:val="18"/>
                <w:szCs w:val="18"/>
              </w:rPr>
              <w:t>I</w:t>
            </w:r>
          </w:p>
        </w:tc>
        <w:tc>
          <w:tcPr>
            <w:tcW w:w="709" w:type="dxa"/>
            <w:vAlign w:val="center"/>
          </w:tcPr>
          <w:p w:rsidR="00D13E79" w:rsidRPr="00336A89" w:rsidRDefault="00D13E79" w:rsidP="00DB275A">
            <w:pPr>
              <w:spacing w:line="400" w:lineRule="exact"/>
              <w:ind w:firstLineChars="0" w:firstLine="0"/>
              <w:rPr>
                <w:rStyle w:val="afc"/>
                <w:rFonts w:ascii="Times New Roman"/>
                <w:sz w:val="18"/>
                <w:szCs w:val="18"/>
              </w:rPr>
            </w:pPr>
            <w:r w:rsidRPr="00336A89">
              <w:rPr>
                <w:rStyle w:val="afc"/>
                <w:rFonts w:ascii="Times New Roman"/>
                <w:sz w:val="18"/>
                <w:szCs w:val="18"/>
              </w:rPr>
              <w:t>M</w:t>
            </w:r>
          </w:p>
        </w:tc>
        <w:tc>
          <w:tcPr>
            <w:tcW w:w="1417" w:type="dxa"/>
            <w:vAlign w:val="center"/>
          </w:tcPr>
          <w:p w:rsidR="00D13E79" w:rsidRPr="00336A8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D13E79" w:rsidRPr="00336A89" w:rsidRDefault="00D13E79" w:rsidP="00DB275A">
            <w:pPr>
              <w:spacing w:line="360" w:lineRule="auto"/>
              <w:ind w:firstLineChars="0" w:firstLine="0"/>
              <w:rPr>
                <w:rStyle w:val="afc"/>
                <w:rFonts w:ascii="Times New Roman"/>
                <w:sz w:val="18"/>
                <w:szCs w:val="18"/>
              </w:rPr>
            </w:pPr>
          </w:p>
        </w:tc>
      </w:tr>
      <w:tr w:rsidR="00D13E79" w:rsidTr="00DB275A">
        <w:tc>
          <w:tcPr>
            <w:tcW w:w="1986"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sz w:val="18"/>
                <w:szCs w:val="18"/>
              </w:rPr>
              <w:t>m</w:t>
            </w:r>
            <w:r>
              <w:rPr>
                <w:rStyle w:val="afc"/>
                <w:rFonts w:ascii="Times New Roman" w:hint="eastAsia"/>
                <w:sz w:val="18"/>
                <w:szCs w:val="18"/>
              </w:rPr>
              <w:t>xbs</w:t>
            </w:r>
          </w:p>
        </w:tc>
        <w:tc>
          <w:tcPr>
            <w:tcW w:w="2328"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明细</w:t>
            </w:r>
            <w:r>
              <w:rPr>
                <w:rStyle w:val="afc"/>
                <w:rFonts w:ascii="Times New Roman"/>
                <w:sz w:val="18"/>
                <w:szCs w:val="18"/>
              </w:rPr>
              <w:t>笔数</w:t>
            </w:r>
          </w:p>
        </w:tc>
        <w:tc>
          <w:tcPr>
            <w:tcW w:w="648"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10</w:t>
            </w:r>
          </w:p>
        </w:tc>
        <w:tc>
          <w:tcPr>
            <w:tcW w:w="709" w:type="dxa"/>
            <w:vAlign w:val="center"/>
          </w:tcPr>
          <w:p w:rsidR="00D13E79" w:rsidRPr="00336A8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I</w:t>
            </w:r>
          </w:p>
        </w:tc>
        <w:tc>
          <w:tcPr>
            <w:tcW w:w="709" w:type="dxa"/>
            <w:vAlign w:val="center"/>
          </w:tcPr>
          <w:p w:rsidR="00D13E79" w:rsidRPr="00336A89" w:rsidRDefault="00D13E79" w:rsidP="00DB275A">
            <w:pPr>
              <w:spacing w:line="400" w:lineRule="exact"/>
              <w:ind w:firstLineChars="0" w:firstLine="0"/>
              <w:rPr>
                <w:rStyle w:val="afc"/>
                <w:rFonts w:ascii="Times New Roman"/>
                <w:sz w:val="18"/>
                <w:szCs w:val="18"/>
              </w:rPr>
            </w:pPr>
            <w:r w:rsidRPr="00336A89">
              <w:rPr>
                <w:rStyle w:val="afc"/>
                <w:rFonts w:ascii="Times New Roman"/>
                <w:sz w:val="18"/>
                <w:szCs w:val="18"/>
              </w:rPr>
              <w:t>M</w:t>
            </w:r>
          </w:p>
        </w:tc>
        <w:tc>
          <w:tcPr>
            <w:tcW w:w="1417"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D13E79" w:rsidRPr="00336A89" w:rsidRDefault="00D13E79" w:rsidP="00DB275A">
            <w:pPr>
              <w:spacing w:line="360" w:lineRule="auto"/>
              <w:ind w:firstLineChars="0" w:firstLine="0"/>
              <w:rPr>
                <w:rStyle w:val="afc"/>
                <w:rFonts w:ascii="Times New Roman"/>
                <w:sz w:val="18"/>
                <w:szCs w:val="18"/>
              </w:rPr>
            </w:pPr>
          </w:p>
        </w:tc>
      </w:tr>
      <w:tr w:rsidR="00D13E79" w:rsidTr="00DB275A">
        <w:tc>
          <w:tcPr>
            <w:tcW w:w="1986" w:type="dxa"/>
            <w:vAlign w:val="center"/>
          </w:tcPr>
          <w:p w:rsidR="00D13E79" w:rsidRPr="00F0623D" w:rsidRDefault="00D13E79" w:rsidP="00DB275A">
            <w:pPr>
              <w:spacing w:line="400" w:lineRule="exact"/>
              <w:ind w:firstLineChars="0" w:firstLine="0"/>
              <w:rPr>
                <w:rStyle w:val="afc"/>
                <w:rFonts w:ascii="Times New Roman"/>
                <w:sz w:val="18"/>
                <w:szCs w:val="18"/>
              </w:rPr>
            </w:pPr>
            <w:r>
              <w:rPr>
                <w:rStyle w:val="afc"/>
                <w:rFonts w:ascii="Times New Roman"/>
                <w:sz w:val="18"/>
                <w:szCs w:val="18"/>
              </w:rPr>
              <w:t>list</w:t>
            </w:r>
          </w:p>
        </w:tc>
        <w:tc>
          <w:tcPr>
            <w:tcW w:w="7659" w:type="dxa"/>
            <w:gridSpan w:val="6"/>
            <w:vAlign w:val="center"/>
          </w:tcPr>
          <w:p w:rsidR="00D13E79" w:rsidRPr="00336A89" w:rsidRDefault="00D13E79" w:rsidP="00DB275A">
            <w:pPr>
              <w:spacing w:line="360" w:lineRule="auto"/>
              <w:ind w:firstLineChars="0" w:firstLine="0"/>
              <w:rPr>
                <w:rStyle w:val="afc"/>
                <w:rFonts w:ascii="Times New Roman"/>
                <w:sz w:val="18"/>
                <w:szCs w:val="18"/>
              </w:rPr>
            </w:pPr>
            <w:r>
              <w:rPr>
                <w:rStyle w:val="afc"/>
                <w:rFonts w:ascii="Times New Roman" w:hint="eastAsia"/>
                <w:sz w:val="18"/>
                <w:szCs w:val="18"/>
              </w:rPr>
              <w:t>循环节点</w:t>
            </w:r>
          </w:p>
        </w:tc>
      </w:tr>
      <w:tr w:rsidR="00D13E79" w:rsidTr="00DB275A">
        <w:tc>
          <w:tcPr>
            <w:tcW w:w="1986" w:type="dxa"/>
            <w:vAlign w:val="center"/>
          </w:tcPr>
          <w:p w:rsidR="00D13E79" w:rsidRPr="00F0623D"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w:t>
            </w:r>
            <w:r w:rsidR="006A646B">
              <w:rPr>
                <w:rStyle w:val="afc"/>
                <w:rFonts w:ascii="Times New Roman"/>
                <w:sz w:val="18"/>
                <w:szCs w:val="18"/>
              </w:rPr>
              <w:t>-</w:t>
            </w:r>
            <w:r w:rsidR="006A646B">
              <w:rPr>
                <w:rStyle w:val="afc"/>
                <w:rFonts w:ascii="Times New Roman" w:hint="eastAsia"/>
                <w:sz w:val="18"/>
                <w:szCs w:val="18"/>
              </w:rPr>
              <w:t>tz</w:t>
            </w:r>
            <w:r>
              <w:rPr>
                <w:rStyle w:val="afc"/>
                <w:rFonts w:ascii="Times New Roman"/>
                <w:sz w:val="18"/>
                <w:szCs w:val="18"/>
              </w:rPr>
              <w:t>lx</w:t>
            </w:r>
          </w:p>
        </w:tc>
        <w:tc>
          <w:tcPr>
            <w:tcW w:w="2328" w:type="dxa"/>
            <w:vAlign w:val="center"/>
          </w:tcPr>
          <w:p w:rsidR="00D13E79" w:rsidRPr="00F0623D" w:rsidRDefault="006A646B" w:rsidP="00DB275A">
            <w:pPr>
              <w:spacing w:line="400" w:lineRule="exact"/>
              <w:ind w:firstLineChars="0" w:firstLine="0"/>
              <w:rPr>
                <w:rStyle w:val="afc"/>
                <w:rFonts w:ascii="Times New Roman"/>
                <w:sz w:val="18"/>
                <w:szCs w:val="18"/>
              </w:rPr>
            </w:pPr>
            <w:r>
              <w:rPr>
                <w:rStyle w:val="afc"/>
                <w:rFonts w:ascii="Times New Roman" w:hint="eastAsia"/>
                <w:sz w:val="18"/>
                <w:szCs w:val="18"/>
              </w:rPr>
              <w:t>调整</w:t>
            </w:r>
            <w:r w:rsidR="00D13E79">
              <w:rPr>
                <w:rStyle w:val="afc"/>
                <w:rFonts w:ascii="Times New Roman" w:hint="eastAsia"/>
                <w:sz w:val="18"/>
                <w:szCs w:val="18"/>
              </w:rPr>
              <w:t>类型</w:t>
            </w:r>
          </w:p>
        </w:tc>
        <w:tc>
          <w:tcPr>
            <w:tcW w:w="648"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1</w:t>
            </w:r>
          </w:p>
        </w:tc>
        <w:tc>
          <w:tcPr>
            <w:tcW w:w="709" w:type="dxa"/>
            <w:vAlign w:val="center"/>
          </w:tcPr>
          <w:p w:rsidR="00D13E79" w:rsidRPr="00336A8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D13E79" w:rsidRPr="00336A8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M</w:t>
            </w:r>
          </w:p>
        </w:tc>
        <w:tc>
          <w:tcPr>
            <w:tcW w:w="1417" w:type="dxa"/>
            <w:vAlign w:val="center"/>
          </w:tcPr>
          <w:p w:rsidR="00D13E79" w:rsidRPr="00336A8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DF761E" w:rsidRDefault="00DF761E" w:rsidP="00DF761E">
            <w:pPr>
              <w:ind w:firstLineChars="0" w:firstLine="0"/>
              <w:rPr>
                <w:rStyle w:val="afc"/>
                <w:rFonts w:ascii="Times New Roman"/>
                <w:sz w:val="18"/>
                <w:szCs w:val="18"/>
              </w:rPr>
            </w:pPr>
            <w:r>
              <w:rPr>
                <w:rStyle w:val="afc"/>
                <w:rFonts w:ascii="Times New Roman" w:hint="eastAsia"/>
                <w:sz w:val="18"/>
                <w:szCs w:val="18"/>
              </w:rPr>
              <w:t>1</w:t>
            </w:r>
            <w:r>
              <w:rPr>
                <w:rStyle w:val="afc"/>
                <w:rFonts w:ascii="Times New Roman" w:hint="eastAsia"/>
                <w:sz w:val="18"/>
                <w:szCs w:val="18"/>
              </w:rPr>
              <w:t>城乡居民应缴费额调整</w:t>
            </w:r>
          </w:p>
          <w:p w:rsidR="00D13E79" w:rsidRPr="00336A89" w:rsidRDefault="00DF761E" w:rsidP="00DF761E">
            <w:pPr>
              <w:spacing w:line="360" w:lineRule="auto"/>
              <w:ind w:firstLineChars="0" w:firstLine="0"/>
              <w:rPr>
                <w:rStyle w:val="afc"/>
                <w:rFonts w:ascii="Times New Roman"/>
                <w:sz w:val="18"/>
                <w:szCs w:val="18"/>
              </w:rPr>
            </w:pPr>
            <w:r>
              <w:rPr>
                <w:rStyle w:val="afc"/>
                <w:rFonts w:ascii="Times New Roman" w:hint="eastAsia"/>
                <w:sz w:val="18"/>
                <w:szCs w:val="18"/>
              </w:rPr>
              <w:t>2</w:t>
            </w:r>
            <w:r>
              <w:rPr>
                <w:rStyle w:val="afc"/>
                <w:rFonts w:ascii="Times New Roman" w:hint="eastAsia"/>
                <w:sz w:val="18"/>
                <w:szCs w:val="18"/>
              </w:rPr>
              <w:t>灵活就业缴费基数调整</w:t>
            </w:r>
          </w:p>
        </w:tc>
      </w:tr>
      <w:tr w:rsidR="00D13E79" w:rsidTr="00DB275A">
        <w:tc>
          <w:tcPr>
            <w:tcW w:w="1986"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-ptrq</w:t>
            </w:r>
          </w:p>
        </w:tc>
        <w:tc>
          <w:tcPr>
            <w:tcW w:w="2328"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sz w:val="18"/>
                <w:szCs w:val="18"/>
              </w:rPr>
              <w:t>平台日期</w:t>
            </w:r>
          </w:p>
        </w:tc>
        <w:tc>
          <w:tcPr>
            <w:tcW w:w="648"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8</w:t>
            </w:r>
          </w:p>
        </w:tc>
        <w:tc>
          <w:tcPr>
            <w:tcW w:w="709"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M</w:t>
            </w:r>
          </w:p>
        </w:tc>
        <w:tc>
          <w:tcPr>
            <w:tcW w:w="1417"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D13E79" w:rsidRPr="00336A89" w:rsidRDefault="00D13E79" w:rsidP="00DB275A">
            <w:pPr>
              <w:spacing w:line="360" w:lineRule="auto"/>
              <w:ind w:firstLineChars="0" w:firstLine="0"/>
              <w:rPr>
                <w:rStyle w:val="afc"/>
                <w:rFonts w:ascii="Times New Roman"/>
                <w:sz w:val="18"/>
                <w:szCs w:val="18"/>
              </w:rPr>
            </w:pPr>
          </w:p>
        </w:tc>
      </w:tr>
      <w:tr w:rsidR="00D13E79" w:rsidTr="00DB275A">
        <w:tc>
          <w:tcPr>
            <w:tcW w:w="1986"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lastRenderedPageBreak/>
              <w:t>-</w:t>
            </w:r>
            <w:r>
              <w:rPr>
                <w:rStyle w:val="afc"/>
                <w:rFonts w:ascii="Times New Roman"/>
                <w:sz w:val="18"/>
                <w:szCs w:val="18"/>
              </w:rPr>
              <w:t>-pch</w:t>
            </w:r>
          </w:p>
        </w:tc>
        <w:tc>
          <w:tcPr>
            <w:tcW w:w="2328"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批次号</w:t>
            </w:r>
          </w:p>
        </w:tc>
        <w:tc>
          <w:tcPr>
            <w:tcW w:w="648"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40</w:t>
            </w:r>
          </w:p>
        </w:tc>
        <w:tc>
          <w:tcPr>
            <w:tcW w:w="709"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M</w:t>
            </w:r>
          </w:p>
        </w:tc>
        <w:tc>
          <w:tcPr>
            <w:tcW w:w="1417"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D13E79" w:rsidRPr="00336A89" w:rsidRDefault="00D13E79" w:rsidP="00DB275A">
            <w:pPr>
              <w:spacing w:line="360" w:lineRule="auto"/>
              <w:ind w:firstLineChars="0" w:firstLine="0"/>
              <w:rPr>
                <w:rStyle w:val="afc"/>
                <w:rFonts w:ascii="Times New Roman"/>
                <w:sz w:val="18"/>
                <w:szCs w:val="18"/>
              </w:rPr>
            </w:pPr>
          </w:p>
        </w:tc>
      </w:tr>
      <w:tr w:rsidR="001E7E48" w:rsidTr="00DB275A">
        <w:tc>
          <w:tcPr>
            <w:tcW w:w="1986" w:type="dxa"/>
            <w:vAlign w:val="center"/>
          </w:tcPr>
          <w:p w:rsidR="001E7E48" w:rsidRDefault="001E7E48" w:rsidP="00DB275A">
            <w:pPr>
              <w:spacing w:line="400" w:lineRule="exact"/>
              <w:ind w:firstLineChars="0" w:firstLine="0"/>
              <w:rPr>
                <w:rStyle w:val="afc"/>
                <w:rFonts w:ascii="Times New Roman"/>
                <w:sz w:val="18"/>
                <w:szCs w:val="18"/>
              </w:rPr>
            </w:pPr>
            <w:r>
              <w:rPr>
                <w:rStyle w:val="afc"/>
                <w:rFonts w:ascii="Times New Roman" w:hint="eastAsia"/>
                <w:sz w:val="18"/>
                <w:szCs w:val="18"/>
              </w:rPr>
              <w:t>--tzjyzt</w:t>
            </w:r>
          </w:p>
        </w:tc>
        <w:tc>
          <w:tcPr>
            <w:tcW w:w="2328" w:type="dxa"/>
            <w:vAlign w:val="center"/>
          </w:tcPr>
          <w:p w:rsidR="001E7E48" w:rsidRDefault="001E7E48" w:rsidP="00DB275A">
            <w:pPr>
              <w:spacing w:line="400" w:lineRule="exact"/>
              <w:ind w:firstLineChars="0" w:firstLine="0"/>
              <w:rPr>
                <w:rStyle w:val="afc"/>
                <w:rFonts w:ascii="Times New Roman"/>
                <w:sz w:val="18"/>
                <w:szCs w:val="18"/>
              </w:rPr>
            </w:pPr>
            <w:r>
              <w:rPr>
                <w:rStyle w:val="afc"/>
                <w:rFonts w:ascii="Times New Roman" w:hint="eastAsia"/>
                <w:sz w:val="18"/>
                <w:szCs w:val="18"/>
              </w:rPr>
              <w:t>调整交易</w:t>
            </w:r>
            <w:r>
              <w:rPr>
                <w:rStyle w:val="afc"/>
                <w:rFonts w:ascii="Times New Roman"/>
                <w:sz w:val="18"/>
                <w:szCs w:val="18"/>
              </w:rPr>
              <w:t>状态</w:t>
            </w:r>
            <w:r>
              <w:rPr>
                <w:rStyle w:val="afc"/>
                <w:rFonts w:ascii="Times New Roman" w:hint="eastAsia"/>
                <w:sz w:val="18"/>
                <w:szCs w:val="18"/>
              </w:rPr>
              <w:t>/</w:t>
            </w:r>
            <w:r>
              <w:rPr>
                <w:rStyle w:val="afc"/>
                <w:rFonts w:ascii="Times New Roman" w:hint="eastAsia"/>
                <w:sz w:val="18"/>
                <w:szCs w:val="18"/>
              </w:rPr>
              <w:t>调整批次</w:t>
            </w:r>
            <w:r>
              <w:rPr>
                <w:rStyle w:val="afc"/>
                <w:rFonts w:ascii="Times New Roman"/>
                <w:sz w:val="18"/>
                <w:szCs w:val="18"/>
              </w:rPr>
              <w:t>状态</w:t>
            </w:r>
          </w:p>
        </w:tc>
        <w:tc>
          <w:tcPr>
            <w:tcW w:w="648" w:type="dxa"/>
            <w:vAlign w:val="center"/>
          </w:tcPr>
          <w:p w:rsidR="001E7E48" w:rsidRDefault="001E7E48" w:rsidP="00DB275A">
            <w:pPr>
              <w:spacing w:line="400" w:lineRule="exact"/>
              <w:ind w:firstLineChars="0" w:firstLine="0"/>
              <w:rPr>
                <w:rStyle w:val="afc"/>
                <w:rFonts w:ascii="Times New Roman"/>
                <w:sz w:val="18"/>
                <w:szCs w:val="18"/>
              </w:rPr>
            </w:pPr>
            <w:r>
              <w:rPr>
                <w:rStyle w:val="afc"/>
                <w:rFonts w:ascii="Times New Roman" w:hint="eastAsia"/>
                <w:sz w:val="18"/>
                <w:szCs w:val="18"/>
              </w:rPr>
              <w:t>1</w:t>
            </w:r>
          </w:p>
        </w:tc>
        <w:tc>
          <w:tcPr>
            <w:tcW w:w="709" w:type="dxa"/>
            <w:vAlign w:val="center"/>
          </w:tcPr>
          <w:p w:rsidR="001E7E48" w:rsidRDefault="001E7E48" w:rsidP="00DB275A">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1E7E48" w:rsidRDefault="001E7E48" w:rsidP="00DB275A">
            <w:pPr>
              <w:spacing w:line="400" w:lineRule="exact"/>
              <w:ind w:firstLineChars="0" w:firstLine="0"/>
              <w:rPr>
                <w:rStyle w:val="afc"/>
                <w:rFonts w:ascii="Times New Roman"/>
                <w:sz w:val="18"/>
                <w:szCs w:val="18"/>
              </w:rPr>
            </w:pPr>
            <w:r>
              <w:rPr>
                <w:rStyle w:val="afc"/>
                <w:rFonts w:ascii="Times New Roman" w:hint="eastAsia"/>
                <w:sz w:val="18"/>
                <w:szCs w:val="18"/>
              </w:rPr>
              <w:t>O</w:t>
            </w:r>
          </w:p>
        </w:tc>
        <w:tc>
          <w:tcPr>
            <w:tcW w:w="1417" w:type="dxa"/>
            <w:vAlign w:val="center"/>
          </w:tcPr>
          <w:p w:rsidR="001E7E48" w:rsidRDefault="00D81C16" w:rsidP="00DB275A">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1E7E48" w:rsidRPr="00336A89" w:rsidRDefault="001E7E48" w:rsidP="00DB275A">
            <w:pPr>
              <w:spacing w:line="360" w:lineRule="auto"/>
              <w:ind w:firstLineChars="0" w:firstLine="0"/>
              <w:rPr>
                <w:rStyle w:val="afc"/>
                <w:rFonts w:ascii="Times New Roman"/>
                <w:sz w:val="18"/>
                <w:szCs w:val="18"/>
              </w:rPr>
            </w:pPr>
            <w:r>
              <w:rPr>
                <w:rStyle w:val="afc"/>
                <w:rFonts w:ascii="Times New Roman" w:hint="eastAsia"/>
                <w:sz w:val="18"/>
                <w:szCs w:val="18"/>
              </w:rPr>
              <w:t>0-</w:t>
            </w:r>
            <w:r>
              <w:rPr>
                <w:rStyle w:val="afc"/>
                <w:rFonts w:ascii="Times New Roman" w:hint="eastAsia"/>
                <w:sz w:val="18"/>
                <w:szCs w:val="18"/>
              </w:rPr>
              <w:t>调整成功</w:t>
            </w:r>
            <w:r>
              <w:rPr>
                <w:rStyle w:val="afc"/>
                <w:rFonts w:ascii="Times New Roman"/>
                <w:sz w:val="18"/>
                <w:szCs w:val="18"/>
              </w:rPr>
              <w:t>，</w:t>
            </w:r>
            <w:r>
              <w:rPr>
                <w:rStyle w:val="afc"/>
                <w:rFonts w:ascii="Times New Roman" w:hint="eastAsia"/>
                <w:sz w:val="18"/>
                <w:szCs w:val="18"/>
              </w:rPr>
              <w:t>1</w:t>
            </w:r>
            <w:r>
              <w:rPr>
                <w:rStyle w:val="afc"/>
                <w:rFonts w:ascii="Times New Roman"/>
                <w:sz w:val="18"/>
                <w:szCs w:val="18"/>
              </w:rPr>
              <w:t>-</w:t>
            </w:r>
            <w:r>
              <w:rPr>
                <w:rStyle w:val="afc"/>
                <w:rFonts w:ascii="Times New Roman" w:hint="eastAsia"/>
                <w:sz w:val="18"/>
                <w:szCs w:val="18"/>
              </w:rPr>
              <w:t>调整</w:t>
            </w:r>
            <w:r>
              <w:rPr>
                <w:rStyle w:val="afc"/>
                <w:rFonts w:ascii="Times New Roman"/>
                <w:sz w:val="18"/>
                <w:szCs w:val="18"/>
              </w:rPr>
              <w:t>文件入库失败，</w:t>
            </w:r>
            <w:r>
              <w:rPr>
                <w:rStyle w:val="afc"/>
                <w:rFonts w:ascii="Times New Roman" w:hint="eastAsia"/>
                <w:sz w:val="18"/>
                <w:szCs w:val="18"/>
              </w:rPr>
              <w:t>2</w:t>
            </w:r>
            <w:r>
              <w:rPr>
                <w:rStyle w:val="afc"/>
                <w:rFonts w:ascii="Times New Roman"/>
                <w:sz w:val="18"/>
                <w:szCs w:val="18"/>
              </w:rPr>
              <w:t>-</w:t>
            </w:r>
            <w:r w:rsidR="006442D4">
              <w:rPr>
                <w:rStyle w:val="afc"/>
                <w:rFonts w:ascii="Times New Roman" w:hint="eastAsia"/>
                <w:sz w:val="18"/>
                <w:szCs w:val="18"/>
              </w:rPr>
              <w:t>调整</w:t>
            </w:r>
            <w:r>
              <w:rPr>
                <w:rStyle w:val="afc"/>
                <w:rFonts w:ascii="Times New Roman"/>
                <w:sz w:val="18"/>
                <w:szCs w:val="18"/>
              </w:rPr>
              <w:t>处理中，</w:t>
            </w:r>
            <w:r>
              <w:rPr>
                <w:rStyle w:val="afc"/>
                <w:rFonts w:ascii="Times New Roman" w:hint="eastAsia"/>
                <w:sz w:val="18"/>
                <w:szCs w:val="18"/>
              </w:rPr>
              <w:t>3-</w:t>
            </w:r>
            <w:r>
              <w:rPr>
                <w:rStyle w:val="afc"/>
                <w:rFonts w:ascii="Times New Roman" w:hint="eastAsia"/>
                <w:sz w:val="18"/>
                <w:szCs w:val="18"/>
              </w:rPr>
              <w:t>调整失败</w:t>
            </w:r>
          </w:p>
        </w:tc>
      </w:tr>
      <w:tr w:rsidR="00D13E79" w:rsidTr="00DB275A">
        <w:tc>
          <w:tcPr>
            <w:tcW w:w="1986"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--xyxx</w:t>
            </w:r>
          </w:p>
        </w:tc>
        <w:tc>
          <w:tcPr>
            <w:tcW w:w="2328" w:type="dxa"/>
            <w:vAlign w:val="center"/>
          </w:tcPr>
          <w:p w:rsidR="00D13E79" w:rsidRDefault="00D13E79" w:rsidP="00DB275A">
            <w:pPr>
              <w:spacing w:line="400" w:lineRule="exact"/>
              <w:ind w:firstLineChars="0" w:firstLine="0"/>
              <w:rPr>
                <w:rStyle w:val="afc"/>
                <w:rFonts w:ascii="Times New Roman"/>
                <w:sz w:val="18"/>
                <w:szCs w:val="18"/>
              </w:rPr>
            </w:pPr>
            <w:r w:rsidRPr="007E7F80">
              <w:rPr>
                <w:rStyle w:val="afc"/>
                <w:rFonts w:ascii="Times New Roman" w:hint="eastAsia"/>
                <w:sz w:val="18"/>
                <w:szCs w:val="18"/>
              </w:rPr>
              <w:t>错误描述</w:t>
            </w:r>
          </w:p>
        </w:tc>
        <w:tc>
          <w:tcPr>
            <w:tcW w:w="648"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300</w:t>
            </w:r>
          </w:p>
        </w:tc>
        <w:tc>
          <w:tcPr>
            <w:tcW w:w="709"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sz w:val="18"/>
                <w:szCs w:val="18"/>
              </w:rPr>
              <w:t>M</w:t>
            </w:r>
          </w:p>
        </w:tc>
        <w:tc>
          <w:tcPr>
            <w:tcW w:w="1417"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D13E79" w:rsidRPr="00336A89" w:rsidRDefault="00D13E79" w:rsidP="00DB275A">
            <w:pPr>
              <w:spacing w:line="360" w:lineRule="auto"/>
              <w:ind w:firstLineChars="0" w:firstLine="0"/>
              <w:rPr>
                <w:rStyle w:val="afc"/>
                <w:rFonts w:ascii="Times New Roman"/>
                <w:sz w:val="18"/>
                <w:szCs w:val="18"/>
              </w:rPr>
            </w:pPr>
          </w:p>
        </w:tc>
      </w:tr>
      <w:tr w:rsidR="00D13E79" w:rsidTr="00DB275A">
        <w:tc>
          <w:tcPr>
            <w:tcW w:w="1986"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rkzbs</w:t>
            </w:r>
          </w:p>
        </w:tc>
        <w:tc>
          <w:tcPr>
            <w:tcW w:w="2328"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入库总</w:t>
            </w:r>
            <w:r>
              <w:rPr>
                <w:rStyle w:val="afc"/>
                <w:rFonts w:ascii="Times New Roman"/>
                <w:sz w:val="18"/>
                <w:szCs w:val="18"/>
              </w:rPr>
              <w:t>笔数</w:t>
            </w:r>
          </w:p>
        </w:tc>
        <w:tc>
          <w:tcPr>
            <w:tcW w:w="648"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10</w:t>
            </w:r>
          </w:p>
        </w:tc>
        <w:tc>
          <w:tcPr>
            <w:tcW w:w="709"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I</w:t>
            </w:r>
          </w:p>
        </w:tc>
        <w:tc>
          <w:tcPr>
            <w:tcW w:w="709"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M</w:t>
            </w:r>
          </w:p>
        </w:tc>
        <w:tc>
          <w:tcPr>
            <w:tcW w:w="1417"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D13E79" w:rsidRPr="00336A89" w:rsidRDefault="00D13E79" w:rsidP="00DB275A">
            <w:pPr>
              <w:spacing w:line="360" w:lineRule="auto"/>
              <w:ind w:firstLineChars="0" w:firstLine="0"/>
              <w:rPr>
                <w:rStyle w:val="afc"/>
                <w:rFonts w:ascii="Times New Roman"/>
                <w:sz w:val="18"/>
                <w:szCs w:val="18"/>
              </w:rPr>
            </w:pPr>
          </w:p>
        </w:tc>
      </w:tr>
      <w:tr w:rsidR="00D13E79" w:rsidTr="00DB275A">
        <w:tc>
          <w:tcPr>
            <w:tcW w:w="1986"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w:t>
            </w:r>
            <w:r w:rsidR="0087100C">
              <w:rPr>
                <w:rStyle w:val="afc"/>
                <w:rFonts w:ascii="Times New Roman"/>
                <w:sz w:val="18"/>
                <w:szCs w:val="18"/>
              </w:rPr>
              <w:t>-</w:t>
            </w:r>
            <w:r w:rsidR="0087100C">
              <w:rPr>
                <w:rStyle w:val="afc"/>
                <w:rFonts w:ascii="Times New Roman" w:hint="eastAsia"/>
                <w:sz w:val="18"/>
                <w:szCs w:val="18"/>
              </w:rPr>
              <w:t>tz</w:t>
            </w:r>
            <w:r>
              <w:rPr>
                <w:rStyle w:val="afc"/>
                <w:rFonts w:ascii="Times New Roman"/>
                <w:sz w:val="18"/>
                <w:szCs w:val="18"/>
              </w:rPr>
              <w:t>wjm</w:t>
            </w:r>
          </w:p>
        </w:tc>
        <w:tc>
          <w:tcPr>
            <w:tcW w:w="2328" w:type="dxa"/>
            <w:vAlign w:val="center"/>
          </w:tcPr>
          <w:p w:rsidR="00D13E79" w:rsidRDefault="0087100C" w:rsidP="00DB275A">
            <w:pPr>
              <w:spacing w:line="400" w:lineRule="exact"/>
              <w:ind w:firstLineChars="0" w:firstLine="0"/>
              <w:rPr>
                <w:rStyle w:val="afc"/>
                <w:rFonts w:ascii="Times New Roman"/>
                <w:sz w:val="18"/>
                <w:szCs w:val="18"/>
              </w:rPr>
            </w:pPr>
            <w:r>
              <w:rPr>
                <w:rStyle w:val="afc"/>
                <w:rFonts w:ascii="Times New Roman" w:hint="eastAsia"/>
                <w:sz w:val="18"/>
                <w:szCs w:val="18"/>
              </w:rPr>
              <w:t>调整</w:t>
            </w:r>
            <w:r w:rsidR="00D13E79">
              <w:rPr>
                <w:rStyle w:val="afc"/>
                <w:rFonts w:ascii="Times New Roman" w:hint="eastAsia"/>
                <w:sz w:val="18"/>
                <w:szCs w:val="18"/>
              </w:rPr>
              <w:t>文件</w:t>
            </w:r>
            <w:r w:rsidR="00D13E79">
              <w:rPr>
                <w:rStyle w:val="afc"/>
                <w:rFonts w:ascii="Times New Roman"/>
                <w:sz w:val="18"/>
                <w:szCs w:val="18"/>
              </w:rPr>
              <w:t>名</w:t>
            </w:r>
          </w:p>
        </w:tc>
        <w:tc>
          <w:tcPr>
            <w:tcW w:w="648"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120</w:t>
            </w:r>
          </w:p>
        </w:tc>
        <w:tc>
          <w:tcPr>
            <w:tcW w:w="709"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M</w:t>
            </w:r>
          </w:p>
        </w:tc>
        <w:tc>
          <w:tcPr>
            <w:tcW w:w="1417"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D13E79" w:rsidRPr="00336A89" w:rsidRDefault="00D13E79" w:rsidP="00DB275A">
            <w:pPr>
              <w:spacing w:line="360" w:lineRule="auto"/>
              <w:ind w:firstLineChars="0" w:firstLine="0"/>
              <w:rPr>
                <w:rStyle w:val="afc"/>
                <w:rFonts w:ascii="Times New Roman"/>
                <w:sz w:val="18"/>
                <w:szCs w:val="18"/>
              </w:rPr>
            </w:pPr>
          </w:p>
        </w:tc>
      </w:tr>
      <w:tr w:rsidR="00D13E79" w:rsidTr="00DB275A">
        <w:tc>
          <w:tcPr>
            <w:tcW w:w="1986"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w:t>
            </w:r>
            <w:r w:rsidR="00C5542F">
              <w:rPr>
                <w:rStyle w:val="afc"/>
                <w:rFonts w:ascii="Times New Roman" w:hint="eastAsia"/>
                <w:sz w:val="18"/>
                <w:szCs w:val="18"/>
              </w:rPr>
              <w:t>tz</w:t>
            </w:r>
            <w:r>
              <w:rPr>
                <w:rStyle w:val="afc"/>
                <w:rFonts w:ascii="Times New Roman"/>
                <w:sz w:val="18"/>
                <w:szCs w:val="18"/>
              </w:rPr>
              <w:t>fq</w:t>
            </w:r>
            <w:r>
              <w:rPr>
                <w:rStyle w:val="afc"/>
                <w:rFonts w:ascii="Times New Roman" w:hint="eastAsia"/>
                <w:sz w:val="18"/>
                <w:szCs w:val="18"/>
              </w:rPr>
              <w:t>jg</w:t>
            </w:r>
          </w:p>
        </w:tc>
        <w:tc>
          <w:tcPr>
            <w:tcW w:w="2328" w:type="dxa"/>
            <w:vAlign w:val="center"/>
          </w:tcPr>
          <w:p w:rsidR="00D13E79" w:rsidRDefault="0077592D" w:rsidP="00DB275A">
            <w:pPr>
              <w:spacing w:line="400" w:lineRule="exact"/>
              <w:ind w:firstLineChars="0" w:firstLine="0"/>
              <w:rPr>
                <w:rStyle w:val="afc"/>
                <w:rFonts w:ascii="Times New Roman"/>
                <w:sz w:val="18"/>
                <w:szCs w:val="18"/>
              </w:rPr>
            </w:pPr>
            <w:r>
              <w:rPr>
                <w:rStyle w:val="afc"/>
                <w:rFonts w:ascii="Times New Roman" w:hint="eastAsia"/>
                <w:sz w:val="18"/>
                <w:szCs w:val="18"/>
              </w:rPr>
              <w:t>调整</w:t>
            </w:r>
            <w:r w:rsidR="00D13E79">
              <w:rPr>
                <w:rStyle w:val="afc"/>
                <w:rFonts w:ascii="Times New Roman" w:hint="eastAsia"/>
                <w:sz w:val="18"/>
                <w:szCs w:val="18"/>
              </w:rPr>
              <w:t>发起</w:t>
            </w:r>
            <w:r w:rsidR="00D13E79">
              <w:rPr>
                <w:rStyle w:val="afc"/>
                <w:rFonts w:ascii="Times New Roman"/>
                <w:sz w:val="18"/>
                <w:szCs w:val="18"/>
              </w:rPr>
              <w:t>机构</w:t>
            </w:r>
          </w:p>
        </w:tc>
        <w:tc>
          <w:tcPr>
            <w:tcW w:w="648"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20</w:t>
            </w:r>
          </w:p>
        </w:tc>
        <w:tc>
          <w:tcPr>
            <w:tcW w:w="709"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sz w:val="18"/>
                <w:szCs w:val="18"/>
              </w:rPr>
              <w:t>M</w:t>
            </w:r>
          </w:p>
        </w:tc>
        <w:tc>
          <w:tcPr>
            <w:tcW w:w="1417" w:type="dxa"/>
            <w:vAlign w:val="center"/>
          </w:tcPr>
          <w:p w:rsidR="00D13E79" w:rsidRPr="00336A8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D13E79" w:rsidRPr="00336A89" w:rsidRDefault="00D13E79" w:rsidP="00DB275A">
            <w:pPr>
              <w:spacing w:line="360" w:lineRule="auto"/>
              <w:ind w:firstLineChars="0" w:firstLine="0"/>
              <w:rPr>
                <w:rStyle w:val="afc"/>
                <w:rFonts w:ascii="Times New Roman"/>
                <w:sz w:val="18"/>
                <w:szCs w:val="18"/>
              </w:rPr>
            </w:pPr>
          </w:p>
        </w:tc>
      </w:tr>
      <w:tr w:rsidR="00D13E79" w:rsidTr="00DB275A">
        <w:tc>
          <w:tcPr>
            <w:tcW w:w="1986"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w:t>
            </w:r>
            <w:r w:rsidR="00C5542F">
              <w:rPr>
                <w:rStyle w:val="afc"/>
                <w:rFonts w:ascii="Times New Roman" w:hint="eastAsia"/>
                <w:sz w:val="18"/>
                <w:szCs w:val="18"/>
              </w:rPr>
              <w:t>tz</w:t>
            </w:r>
            <w:r>
              <w:rPr>
                <w:rStyle w:val="afc"/>
                <w:rFonts w:ascii="Times New Roman" w:hint="eastAsia"/>
                <w:sz w:val="18"/>
                <w:szCs w:val="18"/>
              </w:rPr>
              <w:t>fqgy</w:t>
            </w:r>
          </w:p>
        </w:tc>
        <w:tc>
          <w:tcPr>
            <w:tcW w:w="2328" w:type="dxa"/>
            <w:vAlign w:val="center"/>
          </w:tcPr>
          <w:p w:rsidR="00D13E79" w:rsidRDefault="0077592D" w:rsidP="00DB275A">
            <w:pPr>
              <w:spacing w:line="400" w:lineRule="exact"/>
              <w:ind w:firstLineChars="0" w:firstLine="0"/>
              <w:rPr>
                <w:rStyle w:val="afc"/>
                <w:rFonts w:ascii="Times New Roman"/>
                <w:sz w:val="18"/>
                <w:szCs w:val="18"/>
              </w:rPr>
            </w:pPr>
            <w:r>
              <w:rPr>
                <w:rStyle w:val="afc"/>
                <w:rFonts w:ascii="Times New Roman" w:hint="eastAsia"/>
                <w:sz w:val="18"/>
                <w:szCs w:val="18"/>
              </w:rPr>
              <w:t>调整</w:t>
            </w:r>
            <w:r w:rsidR="00D13E79">
              <w:rPr>
                <w:rStyle w:val="afc"/>
                <w:rFonts w:ascii="Times New Roman" w:hint="eastAsia"/>
                <w:sz w:val="18"/>
                <w:szCs w:val="18"/>
              </w:rPr>
              <w:t>发起</w:t>
            </w:r>
            <w:r w:rsidR="00D13E79">
              <w:rPr>
                <w:rStyle w:val="afc"/>
                <w:rFonts w:ascii="Times New Roman"/>
                <w:sz w:val="18"/>
                <w:szCs w:val="18"/>
              </w:rPr>
              <w:t>柜员</w:t>
            </w:r>
          </w:p>
        </w:tc>
        <w:tc>
          <w:tcPr>
            <w:tcW w:w="648"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20</w:t>
            </w:r>
          </w:p>
        </w:tc>
        <w:tc>
          <w:tcPr>
            <w:tcW w:w="709"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sz w:val="18"/>
                <w:szCs w:val="18"/>
              </w:rPr>
              <w:t>M</w:t>
            </w:r>
          </w:p>
        </w:tc>
        <w:tc>
          <w:tcPr>
            <w:tcW w:w="1417" w:type="dxa"/>
            <w:vAlign w:val="center"/>
          </w:tcPr>
          <w:p w:rsidR="00D13E79" w:rsidRPr="00336A8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D13E79" w:rsidRPr="00336A89" w:rsidRDefault="00D13E79" w:rsidP="00DB275A">
            <w:pPr>
              <w:spacing w:line="360" w:lineRule="auto"/>
              <w:ind w:firstLineChars="0" w:firstLine="0"/>
              <w:rPr>
                <w:rStyle w:val="afc"/>
                <w:rFonts w:ascii="Times New Roman"/>
                <w:sz w:val="18"/>
                <w:szCs w:val="18"/>
              </w:rPr>
            </w:pPr>
          </w:p>
        </w:tc>
      </w:tr>
      <w:tr w:rsidR="00D13E79" w:rsidTr="00DB275A">
        <w:tc>
          <w:tcPr>
            <w:tcW w:w="1986"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w:t>
            </w:r>
            <w:r w:rsidR="00C5542F">
              <w:rPr>
                <w:rStyle w:val="afc"/>
                <w:rFonts w:ascii="Times New Roman" w:hint="eastAsia"/>
                <w:sz w:val="18"/>
                <w:szCs w:val="18"/>
              </w:rPr>
              <w:t>tz</w:t>
            </w:r>
            <w:r>
              <w:rPr>
                <w:rStyle w:val="afc"/>
                <w:rFonts w:ascii="Times New Roman"/>
                <w:sz w:val="18"/>
                <w:szCs w:val="18"/>
              </w:rPr>
              <w:t>fq</w:t>
            </w:r>
            <w:r w:rsidRPr="00595132">
              <w:rPr>
                <w:rStyle w:val="afc"/>
                <w:rFonts w:ascii="Times New Roman"/>
                <w:sz w:val="18"/>
                <w:szCs w:val="18"/>
              </w:rPr>
              <w:t>qd</w:t>
            </w:r>
          </w:p>
        </w:tc>
        <w:tc>
          <w:tcPr>
            <w:tcW w:w="2328" w:type="dxa"/>
            <w:vAlign w:val="center"/>
          </w:tcPr>
          <w:p w:rsidR="00D13E79" w:rsidRDefault="0077592D" w:rsidP="00DB275A">
            <w:pPr>
              <w:spacing w:line="400" w:lineRule="exact"/>
              <w:ind w:firstLineChars="0" w:firstLine="0"/>
              <w:rPr>
                <w:rStyle w:val="afc"/>
                <w:rFonts w:ascii="Times New Roman"/>
                <w:sz w:val="18"/>
                <w:szCs w:val="18"/>
              </w:rPr>
            </w:pPr>
            <w:r>
              <w:rPr>
                <w:rStyle w:val="afc"/>
                <w:rFonts w:ascii="Times New Roman" w:hint="eastAsia"/>
                <w:sz w:val="18"/>
                <w:szCs w:val="18"/>
              </w:rPr>
              <w:t>调整</w:t>
            </w:r>
            <w:r w:rsidR="00D13E79">
              <w:rPr>
                <w:rStyle w:val="afc"/>
                <w:rFonts w:ascii="Times New Roman" w:hint="eastAsia"/>
                <w:sz w:val="18"/>
                <w:szCs w:val="18"/>
              </w:rPr>
              <w:t>发起</w:t>
            </w:r>
            <w:r w:rsidR="00D13E79">
              <w:rPr>
                <w:rStyle w:val="afc"/>
                <w:rFonts w:ascii="Times New Roman"/>
                <w:sz w:val="18"/>
                <w:szCs w:val="18"/>
              </w:rPr>
              <w:t>渠道</w:t>
            </w:r>
          </w:p>
        </w:tc>
        <w:tc>
          <w:tcPr>
            <w:tcW w:w="648"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10</w:t>
            </w:r>
          </w:p>
        </w:tc>
        <w:tc>
          <w:tcPr>
            <w:tcW w:w="709"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M</w:t>
            </w:r>
          </w:p>
        </w:tc>
        <w:tc>
          <w:tcPr>
            <w:tcW w:w="1417"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D13E79" w:rsidRPr="00336A89" w:rsidRDefault="00D13E79" w:rsidP="00DB275A">
            <w:pPr>
              <w:spacing w:line="360" w:lineRule="auto"/>
              <w:ind w:firstLineChars="0" w:firstLine="0"/>
              <w:rPr>
                <w:rStyle w:val="afc"/>
                <w:rFonts w:ascii="Times New Roman"/>
                <w:sz w:val="18"/>
                <w:szCs w:val="18"/>
              </w:rPr>
            </w:pPr>
          </w:p>
        </w:tc>
      </w:tr>
      <w:tr w:rsidR="00D13E79" w:rsidTr="00DB275A">
        <w:tc>
          <w:tcPr>
            <w:tcW w:w="1986"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w:t>
            </w:r>
            <w:r w:rsidR="00C5542F">
              <w:rPr>
                <w:rStyle w:val="afc"/>
                <w:rFonts w:ascii="Times New Roman" w:hint="eastAsia"/>
                <w:sz w:val="18"/>
                <w:szCs w:val="18"/>
              </w:rPr>
              <w:t>tz</w:t>
            </w:r>
            <w:r>
              <w:rPr>
                <w:rStyle w:val="afc"/>
                <w:rFonts w:ascii="Times New Roman"/>
                <w:sz w:val="18"/>
                <w:szCs w:val="18"/>
              </w:rPr>
              <w:t>xt</w:t>
            </w:r>
            <w:r>
              <w:rPr>
                <w:rStyle w:val="afc"/>
                <w:rFonts w:ascii="Times New Roman" w:hint="eastAsia"/>
                <w:sz w:val="18"/>
                <w:szCs w:val="18"/>
              </w:rPr>
              <w:t>rq</w:t>
            </w:r>
          </w:p>
        </w:tc>
        <w:tc>
          <w:tcPr>
            <w:tcW w:w="2328" w:type="dxa"/>
            <w:vAlign w:val="center"/>
          </w:tcPr>
          <w:p w:rsidR="00D13E79" w:rsidRDefault="0077592D" w:rsidP="00DB275A">
            <w:pPr>
              <w:spacing w:line="400" w:lineRule="exact"/>
              <w:ind w:firstLineChars="0" w:firstLine="0"/>
              <w:rPr>
                <w:rStyle w:val="afc"/>
                <w:rFonts w:ascii="Times New Roman"/>
                <w:sz w:val="18"/>
                <w:szCs w:val="18"/>
              </w:rPr>
            </w:pPr>
            <w:r>
              <w:rPr>
                <w:rStyle w:val="afc"/>
                <w:rFonts w:ascii="Times New Roman" w:hint="eastAsia"/>
                <w:sz w:val="18"/>
                <w:szCs w:val="18"/>
              </w:rPr>
              <w:t>调整</w:t>
            </w:r>
            <w:r w:rsidR="00D13E79">
              <w:rPr>
                <w:rStyle w:val="afc"/>
                <w:rFonts w:ascii="Times New Roman" w:hint="eastAsia"/>
                <w:sz w:val="18"/>
                <w:szCs w:val="18"/>
              </w:rPr>
              <w:t>系统</w:t>
            </w:r>
            <w:r w:rsidR="00D13E79">
              <w:rPr>
                <w:rStyle w:val="afc"/>
                <w:rFonts w:ascii="Times New Roman"/>
                <w:sz w:val="18"/>
                <w:szCs w:val="18"/>
              </w:rPr>
              <w:t>日期</w:t>
            </w:r>
          </w:p>
        </w:tc>
        <w:tc>
          <w:tcPr>
            <w:tcW w:w="648"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8</w:t>
            </w:r>
          </w:p>
        </w:tc>
        <w:tc>
          <w:tcPr>
            <w:tcW w:w="709"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M</w:t>
            </w:r>
          </w:p>
        </w:tc>
        <w:tc>
          <w:tcPr>
            <w:tcW w:w="1417"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D13E79" w:rsidRPr="00336A89" w:rsidRDefault="00D13E79" w:rsidP="00DB275A">
            <w:pPr>
              <w:spacing w:line="360" w:lineRule="auto"/>
              <w:ind w:firstLineChars="0" w:firstLine="0"/>
              <w:rPr>
                <w:rStyle w:val="afc"/>
                <w:rFonts w:ascii="Times New Roman"/>
                <w:sz w:val="18"/>
                <w:szCs w:val="18"/>
              </w:rPr>
            </w:pPr>
          </w:p>
        </w:tc>
      </w:tr>
      <w:tr w:rsidR="00D13E79" w:rsidTr="00DB275A">
        <w:tc>
          <w:tcPr>
            <w:tcW w:w="1986"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w:t>
            </w:r>
            <w:r w:rsidR="00C5542F">
              <w:rPr>
                <w:rStyle w:val="afc"/>
                <w:rFonts w:ascii="Times New Roman" w:hint="eastAsia"/>
                <w:sz w:val="18"/>
                <w:szCs w:val="18"/>
              </w:rPr>
              <w:t>tz</w:t>
            </w:r>
            <w:r>
              <w:rPr>
                <w:rStyle w:val="afc"/>
                <w:rFonts w:ascii="Times New Roman" w:hint="eastAsia"/>
                <w:sz w:val="18"/>
                <w:szCs w:val="18"/>
              </w:rPr>
              <w:t>xtsj</w:t>
            </w:r>
          </w:p>
        </w:tc>
        <w:tc>
          <w:tcPr>
            <w:tcW w:w="2328" w:type="dxa"/>
            <w:vAlign w:val="center"/>
          </w:tcPr>
          <w:p w:rsidR="00D13E79" w:rsidRDefault="0077592D" w:rsidP="00DB275A">
            <w:pPr>
              <w:spacing w:line="400" w:lineRule="exact"/>
              <w:ind w:firstLineChars="0" w:firstLine="0"/>
              <w:rPr>
                <w:rStyle w:val="afc"/>
                <w:rFonts w:ascii="Times New Roman"/>
                <w:sz w:val="18"/>
                <w:szCs w:val="18"/>
              </w:rPr>
            </w:pPr>
            <w:r>
              <w:rPr>
                <w:rStyle w:val="afc"/>
                <w:rFonts w:ascii="Times New Roman" w:hint="eastAsia"/>
                <w:sz w:val="18"/>
                <w:szCs w:val="18"/>
              </w:rPr>
              <w:t>调整</w:t>
            </w:r>
            <w:r w:rsidR="00D13E79">
              <w:rPr>
                <w:rStyle w:val="afc"/>
                <w:rFonts w:ascii="Times New Roman" w:hint="eastAsia"/>
                <w:sz w:val="18"/>
                <w:szCs w:val="18"/>
              </w:rPr>
              <w:t>系统</w:t>
            </w:r>
            <w:r w:rsidR="00D13E79">
              <w:rPr>
                <w:rStyle w:val="afc"/>
                <w:rFonts w:ascii="Times New Roman"/>
                <w:sz w:val="18"/>
                <w:szCs w:val="18"/>
              </w:rPr>
              <w:t>时间</w:t>
            </w:r>
          </w:p>
        </w:tc>
        <w:tc>
          <w:tcPr>
            <w:tcW w:w="648"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sz w:val="18"/>
                <w:szCs w:val="18"/>
              </w:rPr>
              <w:t>6</w:t>
            </w:r>
          </w:p>
        </w:tc>
        <w:tc>
          <w:tcPr>
            <w:tcW w:w="709"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M</w:t>
            </w:r>
          </w:p>
        </w:tc>
        <w:tc>
          <w:tcPr>
            <w:tcW w:w="1417"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D13E79" w:rsidRPr="00336A89" w:rsidRDefault="00D13E79" w:rsidP="00DB275A">
            <w:pPr>
              <w:spacing w:line="360" w:lineRule="auto"/>
              <w:ind w:firstLineChars="0" w:firstLine="0"/>
              <w:rPr>
                <w:rStyle w:val="afc"/>
                <w:rFonts w:ascii="Times New Roman"/>
                <w:sz w:val="18"/>
                <w:szCs w:val="18"/>
              </w:rPr>
            </w:pPr>
          </w:p>
        </w:tc>
      </w:tr>
      <w:tr w:rsidR="00D13E79" w:rsidTr="00DB275A">
        <w:tc>
          <w:tcPr>
            <w:tcW w:w="1986"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w:t>
            </w:r>
            <w:r w:rsidR="00C5542F">
              <w:rPr>
                <w:rStyle w:val="afc"/>
                <w:rFonts w:ascii="Times New Roman" w:hint="eastAsia"/>
                <w:sz w:val="18"/>
                <w:szCs w:val="18"/>
              </w:rPr>
              <w:t>tz</w:t>
            </w:r>
            <w:r w:rsidRPr="001A67FA">
              <w:rPr>
                <w:rStyle w:val="afc"/>
                <w:rFonts w:ascii="Times New Roman"/>
                <w:sz w:val="18"/>
                <w:szCs w:val="18"/>
              </w:rPr>
              <w:t>fqlsh</w:t>
            </w:r>
          </w:p>
        </w:tc>
        <w:tc>
          <w:tcPr>
            <w:tcW w:w="2328" w:type="dxa"/>
            <w:vAlign w:val="center"/>
          </w:tcPr>
          <w:p w:rsidR="00D13E79" w:rsidRDefault="0077592D" w:rsidP="00DB275A">
            <w:pPr>
              <w:spacing w:line="400" w:lineRule="exact"/>
              <w:ind w:firstLineChars="0" w:firstLine="0"/>
              <w:rPr>
                <w:rStyle w:val="afc"/>
                <w:rFonts w:ascii="Times New Roman"/>
                <w:sz w:val="18"/>
                <w:szCs w:val="18"/>
              </w:rPr>
            </w:pPr>
            <w:r>
              <w:rPr>
                <w:rStyle w:val="afc"/>
                <w:rFonts w:ascii="Times New Roman" w:hint="eastAsia"/>
                <w:sz w:val="18"/>
                <w:szCs w:val="18"/>
              </w:rPr>
              <w:t>调整</w:t>
            </w:r>
            <w:r w:rsidR="00D13E79">
              <w:rPr>
                <w:rStyle w:val="afc"/>
                <w:rFonts w:ascii="Times New Roman"/>
                <w:sz w:val="18"/>
                <w:szCs w:val="18"/>
              </w:rPr>
              <w:t>流水号</w:t>
            </w:r>
          </w:p>
        </w:tc>
        <w:tc>
          <w:tcPr>
            <w:tcW w:w="648"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40</w:t>
            </w:r>
          </w:p>
        </w:tc>
        <w:tc>
          <w:tcPr>
            <w:tcW w:w="709"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9"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M</w:t>
            </w:r>
          </w:p>
        </w:tc>
        <w:tc>
          <w:tcPr>
            <w:tcW w:w="1417"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D13E79" w:rsidRPr="00336A89" w:rsidRDefault="00D13E79" w:rsidP="00DB275A">
            <w:pPr>
              <w:spacing w:line="360" w:lineRule="auto"/>
              <w:ind w:firstLineChars="0" w:firstLine="0"/>
              <w:rPr>
                <w:rStyle w:val="afc"/>
                <w:rFonts w:ascii="Times New Roman"/>
                <w:sz w:val="18"/>
                <w:szCs w:val="18"/>
              </w:rPr>
            </w:pPr>
          </w:p>
        </w:tc>
      </w:tr>
      <w:tr w:rsidR="00D13E79" w:rsidTr="00DB275A">
        <w:tc>
          <w:tcPr>
            <w:tcW w:w="1986"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w:t>
            </w:r>
            <w:r w:rsidR="00C5542F">
              <w:rPr>
                <w:rStyle w:val="afc"/>
                <w:rFonts w:ascii="Times New Roman" w:hint="eastAsia"/>
                <w:sz w:val="18"/>
                <w:szCs w:val="18"/>
              </w:rPr>
              <w:t>tz</w:t>
            </w:r>
            <w:r>
              <w:rPr>
                <w:rStyle w:val="afc"/>
                <w:rFonts w:ascii="Times New Roman" w:hint="eastAsia"/>
                <w:sz w:val="18"/>
                <w:szCs w:val="18"/>
              </w:rPr>
              <w:t>cgzbs</w:t>
            </w:r>
          </w:p>
        </w:tc>
        <w:tc>
          <w:tcPr>
            <w:tcW w:w="2328" w:type="dxa"/>
            <w:vAlign w:val="center"/>
          </w:tcPr>
          <w:p w:rsidR="00D13E79" w:rsidRDefault="0077592D" w:rsidP="00DB275A">
            <w:pPr>
              <w:spacing w:line="400" w:lineRule="exact"/>
              <w:ind w:firstLineChars="0" w:firstLine="0"/>
              <w:rPr>
                <w:rStyle w:val="afc"/>
                <w:rFonts w:ascii="Times New Roman"/>
                <w:sz w:val="18"/>
                <w:szCs w:val="18"/>
              </w:rPr>
            </w:pPr>
            <w:r>
              <w:rPr>
                <w:rStyle w:val="afc"/>
                <w:rFonts w:ascii="Times New Roman" w:hint="eastAsia"/>
                <w:sz w:val="18"/>
                <w:szCs w:val="18"/>
              </w:rPr>
              <w:t>调整</w:t>
            </w:r>
            <w:r w:rsidR="00D13E79">
              <w:rPr>
                <w:rStyle w:val="afc"/>
                <w:rFonts w:ascii="Times New Roman"/>
                <w:sz w:val="18"/>
                <w:szCs w:val="18"/>
              </w:rPr>
              <w:t>成功总笔数</w:t>
            </w:r>
          </w:p>
        </w:tc>
        <w:tc>
          <w:tcPr>
            <w:tcW w:w="648"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10</w:t>
            </w:r>
          </w:p>
        </w:tc>
        <w:tc>
          <w:tcPr>
            <w:tcW w:w="709"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I</w:t>
            </w:r>
          </w:p>
        </w:tc>
        <w:tc>
          <w:tcPr>
            <w:tcW w:w="709"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M</w:t>
            </w:r>
          </w:p>
        </w:tc>
        <w:tc>
          <w:tcPr>
            <w:tcW w:w="1417"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D13E79" w:rsidRPr="005639A8" w:rsidRDefault="00D13E79" w:rsidP="00DB275A">
            <w:pPr>
              <w:spacing w:line="360" w:lineRule="auto"/>
              <w:ind w:firstLineChars="0" w:firstLine="0"/>
              <w:rPr>
                <w:rStyle w:val="afc"/>
                <w:rFonts w:ascii="Times New Roman"/>
                <w:sz w:val="18"/>
                <w:szCs w:val="18"/>
              </w:rPr>
            </w:pPr>
          </w:p>
        </w:tc>
      </w:tr>
      <w:tr w:rsidR="00D13E79" w:rsidTr="00DB275A">
        <w:tc>
          <w:tcPr>
            <w:tcW w:w="1986"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w:t>
            </w:r>
            <w:r w:rsidR="00B85C1D">
              <w:rPr>
                <w:rStyle w:val="afc"/>
                <w:rFonts w:ascii="Times New Roman" w:hint="eastAsia"/>
                <w:sz w:val="18"/>
                <w:szCs w:val="18"/>
              </w:rPr>
              <w:t>tz</w:t>
            </w:r>
            <w:r>
              <w:rPr>
                <w:rStyle w:val="afc"/>
                <w:rFonts w:ascii="Times New Roman"/>
                <w:sz w:val="18"/>
                <w:szCs w:val="18"/>
              </w:rPr>
              <w:t>sb</w:t>
            </w:r>
            <w:r w:rsidRPr="000B4F17">
              <w:rPr>
                <w:rStyle w:val="afc"/>
                <w:rFonts w:ascii="Times New Roman"/>
                <w:sz w:val="18"/>
                <w:szCs w:val="18"/>
              </w:rPr>
              <w:t>zbs</w:t>
            </w:r>
          </w:p>
        </w:tc>
        <w:tc>
          <w:tcPr>
            <w:tcW w:w="2328" w:type="dxa"/>
            <w:vAlign w:val="center"/>
          </w:tcPr>
          <w:p w:rsidR="00D13E79" w:rsidRDefault="0077592D" w:rsidP="00DB275A">
            <w:pPr>
              <w:spacing w:line="400" w:lineRule="exact"/>
              <w:ind w:firstLineChars="0" w:firstLine="0"/>
              <w:rPr>
                <w:rStyle w:val="afc"/>
                <w:rFonts w:ascii="Times New Roman"/>
                <w:sz w:val="18"/>
                <w:szCs w:val="18"/>
              </w:rPr>
            </w:pPr>
            <w:r>
              <w:rPr>
                <w:rStyle w:val="afc"/>
                <w:rFonts w:ascii="Times New Roman" w:hint="eastAsia"/>
                <w:sz w:val="18"/>
                <w:szCs w:val="18"/>
              </w:rPr>
              <w:t>调整</w:t>
            </w:r>
            <w:r w:rsidR="00D13E79">
              <w:rPr>
                <w:rStyle w:val="afc"/>
                <w:rFonts w:ascii="Times New Roman" w:hint="eastAsia"/>
                <w:sz w:val="18"/>
                <w:szCs w:val="18"/>
              </w:rPr>
              <w:t>失败</w:t>
            </w:r>
            <w:r w:rsidR="00D13E79" w:rsidRPr="000B4F17">
              <w:rPr>
                <w:rStyle w:val="afc"/>
                <w:rFonts w:ascii="Times New Roman" w:hint="eastAsia"/>
                <w:sz w:val="18"/>
                <w:szCs w:val="18"/>
              </w:rPr>
              <w:t>总笔数</w:t>
            </w:r>
          </w:p>
        </w:tc>
        <w:tc>
          <w:tcPr>
            <w:tcW w:w="648"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10</w:t>
            </w:r>
          </w:p>
        </w:tc>
        <w:tc>
          <w:tcPr>
            <w:tcW w:w="709"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I</w:t>
            </w:r>
          </w:p>
        </w:tc>
        <w:tc>
          <w:tcPr>
            <w:tcW w:w="709"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M</w:t>
            </w:r>
          </w:p>
        </w:tc>
        <w:tc>
          <w:tcPr>
            <w:tcW w:w="1417"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D13E79" w:rsidRPr="005639A8" w:rsidRDefault="00D13E79" w:rsidP="00DB275A">
            <w:pPr>
              <w:spacing w:line="360" w:lineRule="auto"/>
              <w:ind w:firstLineChars="0" w:firstLine="0"/>
              <w:rPr>
                <w:rStyle w:val="afc"/>
                <w:rFonts w:ascii="Times New Roman"/>
                <w:sz w:val="18"/>
                <w:szCs w:val="18"/>
              </w:rPr>
            </w:pPr>
          </w:p>
        </w:tc>
      </w:tr>
      <w:tr w:rsidR="00D13E79" w:rsidTr="00DB275A">
        <w:tc>
          <w:tcPr>
            <w:tcW w:w="1986"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w:t>
            </w:r>
            <w:r w:rsidR="00B85C1D">
              <w:rPr>
                <w:rStyle w:val="afc"/>
                <w:rFonts w:ascii="Times New Roman" w:hint="eastAsia"/>
                <w:sz w:val="18"/>
                <w:szCs w:val="18"/>
              </w:rPr>
              <w:t>tz</w:t>
            </w:r>
            <w:r>
              <w:rPr>
                <w:rStyle w:val="afc"/>
                <w:rFonts w:ascii="Times New Roman" w:hint="eastAsia"/>
                <w:sz w:val="18"/>
                <w:szCs w:val="18"/>
              </w:rPr>
              <w:t>dycs</w:t>
            </w:r>
          </w:p>
        </w:tc>
        <w:tc>
          <w:tcPr>
            <w:tcW w:w="2328" w:type="dxa"/>
            <w:vAlign w:val="center"/>
          </w:tcPr>
          <w:p w:rsidR="00D13E79" w:rsidRDefault="0077592D" w:rsidP="00DB275A">
            <w:pPr>
              <w:spacing w:line="400" w:lineRule="exact"/>
              <w:ind w:firstLineChars="0" w:firstLine="0"/>
              <w:rPr>
                <w:rStyle w:val="afc"/>
                <w:rFonts w:ascii="Times New Roman"/>
                <w:sz w:val="18"/>
                <w:szCs w:val="18"/>
              </w:rPr>
            </w:pPr>
            <w:r>
              <w:rPr>
                <w:rStyle w:val="afc"/>
                <w:rFonts w:ascii="Times New Roman" w:hint="eastAsia"/>
                <w:sz w:val="18"/>
                <w:szCs w:val="18"/>
              </w:rPr>
              <w:t>调整</w:t>
            </w:r>
            <w:r w:rsidR="00D13E79">
              <w:rPr>
                <w:rStyle w:val="afc"/>
                <w:rFonts w:ascii="Times New Roman"/>
                <w:sz w:val="18"/>
                <w:szCs w:val="18"/>
              </w:rPr>
              <w:t>打印次数</w:t>
            </w:r>
          </w:p>
        </w:tc>
        <w:tc>
          <w:tcPr>
            <w:tcW w:w="648"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10</w:t>
            </w:r>
          </w:p>
        </w:tc>
        <w:tc>
          <w:tcPr>
            <w:tcW w:w="709"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I</w:t>
            </w:r>
          </w:p>
        </w:tc>
        <w:tc>
          <w:tcPr>
            <w:tcW w:w="709"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sz w:val="18"/>
                <w:szCs w:val="18"/>
              </w:rPr>
              <w:t>M</w:t>
            </w:r>
          </w:p>
        </w:tc>
        <w:tc>
          <w:tcPr>
            <w:tcW w:w="1417" w:type="dxa"/>
            <w:vAlign w:val="center"/>
          </w:tcPr>
          <w:p w:rsidR="00D13E79" w:rsidRDefault="00D13E79" w:rsidP="00DB275A">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8" w:type="dxa"/>
            <w:vAlign w:val="center"/>
          </w:tcPr>
          <w:p w:rsidR="00D13E79" w:rsidRPr="005639A8" w:rsidRDefault="00D13E79" w:rsidP="00DB275A">
            <w:pPr>
              <w:spacing w:line="360" w:lineRule="auto"/>
              <w:ind w:firstLineChars="0" w:firstLine="0"/>
              <w:rPr>
                <w:rStyle w:val="afc"/>
                <w:rFonts w:ascii="Times New Roman"/>
                <w:sz w:val="18"/>
                <w:szCs w:val="18"/>
              </w:rPr>
            </w:pPr>
          </w:p>
        </w:tc>
      </w:tr>
    </w:tbl>
    <w:p w:rsidR="00BA7CD0" w:rsidRDefault="00717DB2" w:rsidP="00DA338A">
      <w:pPr>
        <w:pStyle w:val="21"/>
        <w:ind w:firstLine="420"/>
      </w:pPr>
      <w:r>
        <w:rPr>
          <w:rFonts w:hint="eastAsia"/>
        </w:rPr>
        <w:t>3.35</w:t>
      </w:r>
      <w:r w:rsidR="0028658A">
        <w:rPr>
          <w:rFonts w:hint="eastAsia"/>
        </w:rPr>
        <w:t>批量调整</w:t>
      </w:r>
      <w:r w:rsidR="00BA7CD0">
        <w:t>明细导出</w:t>
      </w:r>
    </w:p>
    <w:p w:rsidR="00BA7CD0" w:rsidRDefault="00717DB2" w:rsidP="00DB275A">
      <w:pPr>
        <w:pStyle w:val="3"/>
        <w:numPr>
          <w:ilvl w:val="0"/>
          <w:numId w:val="0"/>
        </w:numPr>
        <w:ind w:left="720" w:hanging="720"/>
      </w:pPr>
      <w:r>
        <w:rPr>
          <w:rFonts w:hint="eastAsia"/>
        </w:rPr>
        <w:t>3.35.1</w:t>
      </w:r>
      <w:r w:rsidR="008B4BF7">
        <w:rPr>
          <w:rFonts w:hint="eastAsia"/>
        </w:rPr>
        <w:t>批量调整</w:t>
      </w:r>
      <w:r w:rsidR="00BA7CD0">
        <w:t>明细导出服务</w:t>
      </w:r>
      <w:r w:rsidR="00BA7CD0">
        <w:rPr>
          <w:rFonts w:hint="eastAsia"/>
        </w:rPr>
        <w:t>(</w:t>
      </w:r>
      <w:r w:rsidR="00BA7CD0">
        <w:t>oBOW7127</w:t>
      </w:r>
      <w:r w:rsidR="00A723DB">
        <w:rPr>
          <w:rFonts w:hint="eastAsia"/>
        </w:rPr>
        <w:t>44</w:t>
      </w:r>
      <w:r w:rsidR="00BA7CD0">
        <w:rPr>
          <w:rFonts w:hint="eastAsia"/>
        </w:rPr>
        <w:t>)</w:t>
      </w:r>
    </w:p>
    <w:p w:rsidR="00BA7CD0" w:rsidRDefault="00BA7CD0" w:rsidP="00BA7CD0">
      <w:pPr>
        <w:ind w:firstLine="480"/>
      </w:pPr>
      <w:r>
        <w:rPr>
          <w:rFonts w:hint="eastAsia"/>
        </w:rPr>
        <w:t>系统标识：</w:t>
      </w:r>
      <w:r>
        <w:t>OBOW</w:t>
      </w:r>
    </w:p>
    <w:p w:rsidR="00BA7CD0" w:rsidRPr="00412DD5" w:rsidRDefault="00BA7CD0" w:rsidP="00BA7CD0">
      <w:pPr>
        <w:ind w:firstLine="480"/>
      </w:pPr>
      <w:r>
        <w:rPr>
          <w:rFonts w:hint="eastAsia"/>
        </w:rPr>
        <w:t>交易码：</w:t>
      </w:r>
      <w:r w:rsidR="00717DB2">
        <w:t>7127</w:t>
      </w:r>
      <w:r w:rsidR="00717DB2">
        <w:rPr>
          <w:rFonts w:hint="eastAsia"/>
        </w:rPr>
        <w:t>44</w:t>
      </w:r>
    </w:p>
    <w:p w:rsidR="00BA7CD0" w:rsidRDefault="00717DB2" w:rsidP="00DB275A">
      <w:pPr>
        <w:pStyle w:val="3"/>
        <w:numPr>
          <w:ilvl w:val="0"/>
          <w:numId w:val="0"/>
        </w:numPr>
        <w:ind w:left="720" w:hanging="720"/>
      </w:pPr>
      <w:r>
        <w:rPr>
          <w:rFonts w:hint="eastAsia"/>
        </w:rPr>
        <w:t>3.35.2</w:t>
      </w:r>
      <w:r w:rsidR="00BA7CD0">
        <w:rPr>
          <w:rFonts w:hint="eastAsia"/>
        </w:rPr>
        <w:t>业务功能</w:t>
      </w:r>
    </w:p>
    <w:p w:rsidR="00BA7CD0" w:rsidRDefault="00BA7CD0" w:rsidP="00BA7CD0">
      <w:pPr>
        <w:ind w:firstLine="480"/>
      </w:pPr>
      <w:r>
        <w:rPr>
          <w:rFonts w:hint="eastAsia"/>
        </w:rPr>
        <w:t>实现</w:t>
      </w:r>
      <w:r>
        <w:t>批量</w:t>
      </w:r>
      <w:r w:rsidR="006A2570">
        <w:rPr>
          <w:rFonts w:hint="eastAsia"/>
        </w:rPr>
        <w:t>调整</w:t>
      </w:r>
      <w:r>
        <w:t>明细导出</w:t>
      </w:r>
      <w:r>
        <w:rPr>
          <w:rFonts w:hint="eastAsia"/>
        </w:rPr>
        <w:t>的</w:t>
      </w:r>
      <w:r>
        <w:t>功能</w:t>
      </w:r>
      <w:r>
        <w:rPr>
          <w:rFonts w:hint="eastAsia"/>
        </w:rPr>
        <w:t>。</w:t>
      </w:r>
    </w:p>
    <w:p w:rsidR="00BA7CD0" w:rsidRDefault="00BA7CD0" w:rsidP="00DB275A">
      <w:pPr>
        <w:pStyle w:val="3"/>
      </w:pPr>
      <w:r>
        <w:rPr>
          <w:rFonts w:hint="eastAsia"/>
        </w:rPr>
        <w:t>请求报文</w:t>
      </w:r>
    </w:p>
    <w:p w:rsidR="00BA7CD0" w:rsidRPr="00ED5D84" w:rsidRDefault="00BA7CD0" w:rsidP="00BA7CD0">
      <w:pPr>
        <w:ind w:firstLine="480"/>
        <w:rPr>
          <w:rStyle w:val="afc"/>
        </w:rPr>
      </w:pPr>
      <w:r w:rsidRPr="00ED5D84">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ED5D84">
        <w:rPr>
          <w:rStyle w:val="afc"/>
          <w:rFonts w:hint="eastAsia"/>
        </w:rPr>
        <w:t>/</w:t>
      </w:r>
      <w:r>
        <w:rPr>
          <w:rStyle w:val="afc"/>
          <w:rFonts w:hint="eastAsia"/>
        </w:rPr>
        <w:t>body/</w:t>
      </w:r>
      <w:r w:rsidRPr="00C2789D">
        <w:rPr>
          <w:rStyle w:val="afc"/>
          <w:rFonts w:hint="eastAsia"/>
        </w:rPr>
        <w:t>request/</w:t>
      </w:r>
      <w:r w:rsidRPr="00B0614D">
        <w:rPr>
          <w:rStyle w:val="afc"/>
        </w:rPr>
        <w:t>xfaceTradeDTO</w:t>
      </w:r>
      <w:r>
        <w:rPr>
          <w:rStyle w:val="afc"/>
          <w:rFonts w:hint="eastAsia"/>
        </w:rPr>
        <w:t>/</w:t>
      </w:r>
      <w:r>
        <w:t>oBOW7127</w:t>
      </w:r>
      <w:r w:rsidR="00F6538E">
        <w:rPr>
          <w:rFonts w:hint="eastAsia"/>
        </w:rPr>
        <w:t>44</w:t>
      </w:r>
      <w:r w:rsidRPr="00B1794C">
        <w:t>DTO</w:t>
      </w:r>
    </w:p>
    <w:p w:rsidR="00BA7CD0" w:rsidRDefault="00BA7CD0" w:rsidP="00BA7CD0">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t>.</w:t>
      </w:r>
      <w:r w:rsidR="00DB054F">
        <w:rPr>
          <w:rFonts w:hint="eastAsia"/>
        </w:rPr>
        <w:t>67</w:t>
      </w:r>
      <w:r w:rsidR="003B3743">
        <w:rPr>
          <w:rFonts w:hint="eastAsia"/>
        </w:rPr>
        <w:t>调整</w:t>
      </w:r>
      <w:r>
        <w:t>明细导出</w:t>
      </w:r>
      <w:r>
        <w:rPr>
          <w:rFonts w:hint="eastAsia"/>
        </w:rPr>
        <w:t>请求</w:t>
      </w:r>
      <w:r>
        <w:t>报文</w:t>
      </w:r>
    </w:p>
    <w:tbl>
      <w:tblPr>
        <w:tblStyle w:val="af4"/>
        <w:tblW w:w="9072" w:type="dxa"/>
        <w:jc w:val="center"/>
        <w:tblLayout w:type="fixed"/>
        <w:tblLook w:val="04A0"/>
      </w:tblPr>
      <w:tblGrid>
        <w:gridCol w:w="2084"/>
        <w:gridCol w:w="1914"/>
        <w:gridCol w:w="743"/>
        <w:gridCol w:w="743"/>
        <w:gridCol w:w="743"/>
        <w:gridCol w:w="903"/>
        <w:gridCol w:w="1942"/>
      </w:tblGrid>
      <w:tr w:rsidR="00BA7CD0" w:rsidRPr="00BE0356" w:rsidTr="00DB275A">
        <w:trPr>
          <w:jc w:val="center"/>
        </w:trPr>
        <w:tc>
          <w:tcPr>
            <w:tcW w:w="2084" w:type="dxa"/>
            <w:shd w:val="clear" w:color="auto" w:fill="5B9BD5" w:themeFill="accent1"/>
            <w:vAlign w:val="center"/>
          </w:tcPr>
          <w:p w:rsidR="00BA7CD0" w:rsidRPr="00BE0356" w:rsidRDefault="00BA7CD0"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914" w:type="dxa"/>
            <w:shd w:val="clear" w:color="auto" w:fill="5B9BD5" w:themeFill="accent1"/>
            <w:vAlign w:val="center"/>
          </w:tcPr>
          <w:p w:rsidR="00BA7CD0" w:rsidRPr="00BE0356" w:rsidRDefault="00BA7CD0"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43" w:type="dxa"/>
            <w:shd w:val="clear" w:color="auto" w:fill="5B9BD5" w:themeFill="accent1"/>
            <w:vAlign w:val="center"/>
          </w:tcPr>
          <w:p w:rsidR="00BA7CD0" w:rsidRPr="00BE0356" w:rsidRDefault="00BA7CD0"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43" w:type="dxa"/>
            <w:shd w:val="clear" w:color="auto" w:fill="5B9BD5" w:themeFill="accent1"/>
            <w:vAlign w:val="center"/>
          </w:tcPr>
          <w:p w:rsidR="00BA7CD0" w:rsidRPr="00BE0356" w:rsidRDefault="00BA7CD0"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43" w:type="dxa"/>
            <w:shd w:val="clear" w:color="auto" w:fill="5B9BD5" w:themeFill="accent1"/>
            <w:vAlign w:val="center"/>
          </w:tcPr>
          <w:p w:rsidR="00BA7CD0" w:rsidRPr="00BE0356" w:rsidRDefault="00BA7CD0"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903" w:type="dxa"/>
            <w:shd w:val="clear" w:color="auto" w:fill="5B9BD5" w:themeFill="accent1"/>
            <w:vAlign w:val="center"/>
          </w:tcPr>
          <w:p w:rsidR="00BA7CD0" w:rsidRPr="00BE0356" w:rsidRDefault="00BA7CD0"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942" w:type="dxa"/>
            <w:shd w:val="clear" w:color="auto" w:fill="5B9BD5" w:themeFill="accent1"/>
            <w:vAlign w:val="center"/>
          </w:tcPr>
          <w:p w:rsidR="00BA7CD0" w:rsidRPr="00BE0356" w:rsidRDefault="00BA7CD0"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BA7CD0" w:rsidRPr="00F95887" w:rsidTr="00DB275A">
        <w:trPr>
          <w:jc w:val="center"/>
        </w:trPr>
        <w:tc>
          <w:tcPr>
            <w:tcW w:w="2084" w:type="dxa"/>
            <w:vAlign w:val="center"/>
          </w:tcPr>
          <w:p w:rsidR="00BA7CD0" w:rsidRPr="00F95887" w:rsidRDefault="00BA7CD0" w:rsidP="00DB275A">
            <w:pPr>
              <w:ind w:firstLineChars="0" w:firstLine="0"/>
              <w:rPr>
                <w:rStyle w:val="afc"/>
                <w:sz w:val="18"/>
                <w:szCs w:val="18"/>
              </w:rPr>
            </w:pPr>
            <w:r w:rsidRPr="00787BD6">
              <w:rPr>
                <w:rStyle w:val="afc"/>
                <w:rFonts w:ascii="Times New Roman"/>
                <w:sz w:val="18"/>
                <w:szCs w:val="18"/>
              </w:rPr>
              <w:lastRenderedPageBreak/>
              <w:t>middHead</w:t>
            </w:r>
          </w:p>
        </w:tc>
        <w:tc>
          <w:tcPr>
            <w:tcW w:w="1914" w:type="dxa"/>
            <w:vAlign w:val="center"/>
          </w:tcPr>
          <w:p w:rsidR="00BA7CD0" w:rsidRPr="00F95887" w:rsidRDefault="00BA7CD0" w:rsidP="00DB275A">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头结点</w:t>
            </w:r>
          </w:p>
        </w:tc>
        <w:tc>
          <w:tcPr>
            <w:tcW w:w="743" w:type="dxa"/>
            <w:vAlign w:val="center"/>
          </w:tcPr>
          <w:p w:rsidR="00BA7CD0" w:rsidRPr="00F95887" w:rsidRDefault="00BA7CD0" w:rsidP="00DB275A">
            <w:pPr>
              <w:ind w:firstLineChars="0" w:firstLine="0"/>
              <w:rPr>
                <w:rStyle w:val="afc"/>
                <w:sz w:val="18"/>
                <w:szCs w:val="18"/>
              </w:rPr>
            </w:pPr>
          </w:p>
        </w:tc>
        <w:tc>
          <w:tcPr>
            <w:tcW w:w="743" w:type="dxa"/>
            <w:vAlign w:val="center"/>
          </w:tcPr>
          <w:p w:rsidR="00BA7CD0" w:rsidRPr="00F95887" w:rsidRDefault="00BA7CD0" w:rsidP="00DB275A">
            <w:pPr>
              <w:ind w:firstLineChars="0" w:firstLine="0"/>
              <w:rPr>
                <w:rStyle w:val="afc"/>
                <w:sz w:val="18"/>
                <w:szCs w:val="18"/>
              </w:rPr>
            </w:pPr>
          </w:p>
        </w:tc>
        <w:tc>
          <w:tcPr>
            <w:tcW w:w="743" w:type="dxa"/>
            <w:vAlign w:val="center"/>
          </w:tcPr>
          <w:p w:rsidR="00BA7CD0" w:rsidRPr="00F95887" w:rsidRDefault="00BA7CD0" w:rsidP="00DB275A">
            <w:pPr>
              <w:ind w:firstLineChars="0" w:firstLine="0"/>
              <w:rPr>
                <w:rStyle w:val="afc"/>
                <w:sz w:val="18"/>
                <w:szCs w:val="18"/>
              </w:rPr>
            </w:pPr>
          </w:p>
        </w:tc>
        <w:tc>
          <w:tcPr>
            <w:tcW w:w="903" w:type="dxa"/>
            <w:vAlign w:val="center"/>
          </w:tcPr>
          <w:p w:rsidR="00BA7CD0" w:rsidRPr="00F95887" w:rsidRDefault="00BA7CD0" w:rsidP="00DB275A">
            <w:pPr>
              <w:ind w:firstLineChars="0" w:firstLine="0"/>
              <w:rPr>
                <w:rStyle w:val="afc"/>
                <w:sz w:val="18"/>
                <w:szCs w:val="18"/>
              </w:rPr>
            </w:pPr>
          </w:p>
        </w:tc>
        <w:tc>
          <w:tcPr>
            <w:tcW w:w="1942" w:type="dxa"/>
            <w:vAlign w:val="center"/>
          </w:tcPr>
          <w:p w:rsidR="00BA7CD0" w:rsidRPr="00F95887" w:rsidRDefault="00BA7CD0" w:rsidP="00DB275A">
            <w:pPr>
              <w:ind w:firstLineChars="0" w:firstLine="0"/>
              <w:rPr>
                <w:rStyle w:val="afc"/>
                <w:sz w:val="18"/>
                <w:szCs w:val="18"/>
              </w:rPr>
            </w:pPr>
          </w:p>
        </w:tc>
      </w:tr>
      <w:tr w:rsidR="00BA7CD0" w:rsidRPr="00F95887" w:rsidTr="00DB275A">
        <w:trPr>
          <w:jc w:val="center"/>
        </w:trPr>
        <w:tc>
          <w:tcPr>
            <w:tcW w:w="2084" w:type="dxa"/>
            <w:vAlign w:val="center"/>
          </w:tcPr>
          <w:p w:rsidR="00BA7CD0" w:rsidRDefault="00BA7CD0" w:rsidP="00DB275A">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wdmc</w:t>
            </w:r>
          </w:p>
        </w:tc>
        <w:tc>
          <w:tcPr>
            <w:tcW w:w="1914" w:type="dxa"/>
            <w:vAlign w:val="center"/>
          </w:tcPr>
          <w:p w:rsidR="00BA7CD0" w:rsidRDefault="00BA7CD0" w:rsidP="00DB275A">
            <w:pPr>
              <w:ind w:firstLineChars="0" w:firstLine="0"/>
              <w:rPr>
                <w:rStyle w:val="afc"/>
                <w:sz w:val="18"/>
                <w:szCs w:val="18"/>
              </w:rPr>
            </w:pPr>
            <w:r>
              <w:rPr>
                <w:rStyle w:val="afc"/>
                <w:rFonts w:ascii="Times New Roman" w:hint="eastAsia"/>
                <w:sz w:val="18"/>
                <w:szCs w:val="18"/>
              </w:rPr>
              <w:t>网点</w:t>
            </w:r>
            <w:r>
              <w:rPr>
                <w:rStyle w:val="afc"/>
                <w:rFonts w:ascii="Times New Roman"/>
                <w:sz w:val="18"/>
                <w:szCs w:val="18"/>
              </w:rPr>
              <w:t>名称</w:t>
            </w:r>
          </w:p>
        </w:tc>
        <w:tc>
          <w:tcPr>
            <w:tcW w:w="743" w:type="dxa"/>
            <w:vAlign w:val="center"/>
          </w:tcPr>
          <w:p w:rsidR="00BA7CD0" w:rsidRDefault="00BA7CD0" w:rsidP="00DB275A">
            <w:pPr>
              <w:ind w:firstLineChars="0" w:firstLine="0"/>
              <w:rPr>
                <w:rStyle w:val="afc"/>
                <w:sz w:val="18"/>
                <w:szCs w:val="18"/>
              </w:rPr>
            </w:pPr>
            <w:r>
              <w:rPr>
                <w:rStyle w:val="afc"/>
                <w:rFonts w:ascii="Times New Roman"/>
                <w:sz w:val="18"/>
                <w:szCs w:val="18"/>
              </w:rPr>
              <w:t>120</w:t>
            </w:r>
          </w:p>
        </w:tc>
        <w:tc>
          <w:tcPr>
            <w:tcW w:w="743" w:type="dxa"/>
            <w:vAlign w:val="center"/>
          </w:tcPr>
          <w:p w:rsidR="00BA7CD0" w:rsidRDefault="00BA7CD0" w:rsidP="00DB275A">
            <w:pPr>
              <w:ind w:firstLineChars="0" w:firstLine="0"/>
              <w:rPr>
                <w:rStyle w:val="afc"/>
                <w:sz w:val="18"/>
                <w:szCs w:val="18"/>
              </w:rPr>
            </w:pPr>
            <w:r w:rsidRPr="00336A89">
              <w:rPr>
                <w:rStyle w:val="afc"/>
                <w:rFonts w:ascii="Times New Roman"/>
                <w:sz w:val="18"/>
                <w:szCs w:val="18"/>
              </w:rPr>
              <w:t>S</w:t>
            </w:r>
          </w:p>
        </w:tc>
        <w:tc>
          <w:tcPr>
            <w:tcW w:w="743" w:type="dxa"/>
            <w:vAlign w:val="center"/>
          </w:tcPr>
          <w:p w:rsidR="00BA7CD0" w:rsidRDefault="00BA7CD0" w:rsidP="00DB275A">
            <w:pPr>
              <w:ind w:firstLineChars="0" w:firstLine="0"/>
              <w:rPr>
                <w:rStyle w:val="afc"/>
                <w:sz w:val="18"/>
                <w:szCs w:val="18"/>
              </w:rPr>
            </w:pPr>
            <w:r>
              <w:rPr>
                <w:rStyle w:val="afc"/>
                <w:rFonts w:ascii="Times New Roman"/>
                <w:sz w:val="18"/>
                <w:szCs w:val="18"/>
              </w:rPr>
              <w:t>O</w:t>
            </w:r>
          </w:p>
        </w:tc>
        <w:tc>
          <w:tcPr>
            <w:tcW w:w="903" w:type="dxa"/>
            <w:vAlign w:val="center"/>
          </w:tcPr>
          <w:p w:rsidR="00BA7CD0" w:rsidRDefault="00BA7CD0" w:rsidP="00DB275A">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BA7CD0" w:rsidRPr="00F95887" w:rsidRDefault="00BA7CD0" w:rsidP="00DB275A">
            <w:pPr>
              <w:ind w:firstLineChars="0" w:firstLine="0"/>
              <w:rPr>
                <w:rStyle w:val="afc"/>
                <w:sz w:val="18"/>
                <w:szCs w:val="18"/>
              </w:rPr>
            </w:pPr>
          </w:p>
        </w:tc>
      </w:tr>
      <w:tr w:rsidR="00BA7CD0" w:rsidRPr="00F95887" w:rsidTr="00DB275A">
        <w:trPr>
          <w:jc w:val="center"/>
        </w:trPr>
        <w:tc>
          <w:tcPr>
            <w:tcW w:w="2084" w:type="dxa"/>
            <w:vAlign w:val="center"/>
          </w:tcPr>
          <w:p w:rsidR="00BA7CD0" w:rsidRDefault="00BA7CD0" w:rsidP="00DB275A">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yybs</w:t>
            </w:r>
          </w:p>
        </w:tc>
        <w:tc>
          <w:tcPr>
            <w:tcW w:w="1914" w:type="dxa"/>
            <w:vAlign w:val="center"/>
          </w:tcPr>
          <w:p w:rsidR="00BA7CD0" w:rsidRDefault="00BA7CD0" w:rsidP="00DB275A">
            <w:pPr>
              <w:ind w:firstLineChars="0" w:firstLine="0"/>
              <w:rPr>
                <w:rStyle w:val="afc"/>
                <w:sz w:val="18"/>
                <w:szCs w:val="18"/>
              </w:rPr>
            </w:pPr>
            <w:r>
              <w:rPr>
                <w:rStyle w:val="afc"/>
                <w:rFonts w:ascii="Times New Roman" w:hint="eastAsia"/>
                <w:sz w:val="18"/>
                <w:szCs w:val="18"/>
              </w:rPr>
              <w:t>应用</w:t>
            </w:r>
            <w:r>
              <w:rPr>
                <w:rStyle w:val="afc"/>
                <w:rFonts w:ascii="Times New Roman"/>
                <w:sz w:val="18"/>
                <w:szCs w:val="18"/>
              </w:rPr>
              <w:t>标示</w:t>
            </w:r>
          </w:p>
        </w:tc>
        <w:tc>
          <w:tcPr>
            <w:tcW w:w="743" w:type="dxa"/>
            <w:vAlign w:val="center"/>
          </w:tcPr>
          <w:p w:rsidR="00BA7CD0" w:rsidRDefault="00BA7CD0" w:rsidP="00DB275A">
            <w:pPr>
              <w:ind w:firstLineChars="0" w:firstLine="0"/>
              <w:rPr>
                <w:rStyle w:val="afc"/>
                <w:sz w:val="18"/>
                <w:szCs w:val="18"/>
              </w:rPr>
            </w:pPr>
            <w:r>
              <w:rPr>
                <w:rStyle w:val="afc"/>
                <w:rFonts w:ascii="Times New Roman"/>
                <w:sz w:val="18"/>
                <w:szCs w:val="18"/>
              </w:rPr>
              <w:t>3</w:t>
            </w:r>
          </w:p>
        </w:tc>
        <w:tc>
          <w:tcPr>
            <w:tcW w:w="743" w:type="dxa"/>
            <w:vAlign w:val="center"/>
          </w:tcPr>
          <w:p w:rsidR="00BA7CD0" w:rsidRDefault="00BA7CD0" w:rsidP="00DB275A">
            <w:pPr>
              <w:ind w:firstLineChars="0" w:firstLine="0"/>
              <w:rPr>
                <w:rStyle w:val="afc"/>
                <w:sz w:val="18"/>
                <w:szCs w:val="18"/>
              </w:rPr>
            </w:pPr>
            <w:r w:rsidRPr="00336A89">
              <w:rPr>
                <w:rStyle w:val="afc"/>
                <w:rFonts w:ascii="Times New Roman"/>
                <w:sz w:val="18"/>
                <w:szCs w:val="18"/>
              </w:rPr>
              <w:t>S</w:t>
            </w:r>
          </w:p>
        </w:tc>
        <w:tc>
          <w:tcPr>
            <w:tcW w:w="743" w:type="dxa"/>
            <w:vAlign w:val="center"/>
          </w:tcPr>
          <w:p w:rsidR="00BA7CD0" w:rsidRDefault="00BA7CD0" w:rsidP="00DB275A">
            <w:pPr>
              <w:ind w:firstLineChars="0" w:firstLine="0"/>
              <w:rPr>
                <w:rStyle w:val="afc"/>
                <w:sz w:val="18"/>
                <w:szCs w:val="18"/>
              </w:rPr>
            </w:pPr>
            <w:r w:rsidRPr="00336A89">
              <w:rPr>
                <w:rStyle w:val="afc"/>
                <w:rFonts w:ascii="Times New Roman"/>
                <w:sz w:val="18"/>
                <w:szCs w:val="18"/>
              </w:rPr>
              <w:t>M</w:t>
            </w:r>
          </w:p>
        </w:tc>
        <w:tc>
          <w:tcPr>
            <w:tcW w:w="903" w:type="dxa"/>
            <w:vAlign w:val="center"/>
          </w:tcPr>
          <w:p w:rsidR="00BA7CD0" w:rsidRDefault="00BA7CD0" w:rsidP="00DB275A">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BA7CD0" w:rsidRPr="00F95887" w:rsidRDefault="00BA7CD0" w:rsidP="00DB275A">
            <w:pPr>
              <w:ind w:firstLineChars="0" w:firstLine="0"/>
              <w:rPr>
                <w:rStyle w:val="afc"/>
                <w:sz w:val="18"/>
                <w:szCs w:val="18"/>
              </w:rPr>
            </w:pPr>
            <w:r>
              <w:rPr>
                <w:rStyle w:val="afc"/>
                <w:rFonts w:ascii="Times New Roman" w:hint="eastAsia"/>
                <w:sz w:val="18"/>
                <w:szCs w:val="18"/>
              </w:rPr>
              <w:t>003</w:t>
            </w:r>
            <w:r>
              <w:rPr>
                <w:rStyle w:val="afc"/>
                <w:rFonts w:ascii="Times New Roman"/>
                <w:sz w:val="18"/>
                <w:szCs w:val="18"/>
              </w:rPr>
              <w:t>-</w:t>
            </w:r>
            <w:r>
              <w:rPr>
                <w:rStyle w:val="afc"/>
                <w:rFonts w:ascii="Times New Roman"/>
                <w:sz w:val="18"/>
                <w:szCs w:val="18"/>
              </w:rPr>
              <w:t>代收付应用</w:t>
            </w:r>
          </w:p>
        </w:tc>
      </w:tr>
      <w:tr w:rsidR="00BA7CD0" w:rsidRPr="00F95887" w:rsidTr="00DB275A">
        <w:trPr>
          <w:jc w:val="center"/>
        </w:trPr>
        <w:tc>
          <w:tcPr>
            <w:tcW w:w="2084" w:type="dxa"/>
            <w:vAlign w:val="center"/>
          </w:tcPr>
          <w:p w:rsidR="00BA7CD0" w:rsidRDefault="00BA7CD0" w:rsidP="00DB275A">
            <w:pPr>
              <w:ind w:firstLineChars="0" w:firstLine="0"/>
              <w:rPr>
                <w:rStyle w:val="afc"/>
                <w:sz w:val="18"/>
                <w:szCs w:val="18"/>
              </w:rPr>
            </w:pPr>
            <w:r>
              <w:rPr>
                <w:rStyle w:val="afc"/>
                <w:rFonts w:ascii="Times New Roman"/>
                <w:sz w:val="18"/>
                <w:szCs w:val="18"/>
              </w:rPr>
              <w:t>--</w:t>
            </w:r>
            <w:r w:rsidRPr="00966377">
              <w:rPr>
                <w:rStyle w:val="afc"/>
                <w:rFonts w:ascii="Times New Roman"/>
                <w:sz w:val="18"/>
                <w:szCs w:val="18"/>
              </w:rPr>
              <w:t>mac</w:t>
            </w:r>
          </w:p>
        </w:tc>
        <w:tc>
          <w:tcPr>
            <w:tcW w:w="1914" w:type="dxa"/>
            <w:vAlign w:val="center"/>
          </w:tcPr>
          <w:p w:rsidR="00BA7CD0" w:rsidRDefault="00BA7CD0" w:rsidP="00DB275A">
            <w:pPr>
              <w:ind w:firstLineChars="0" w:firstLine="0"/>
              <w:rPr>
                <w:rStyle w:val="afc"/>
                <w:sz w:val="18"/>
                <w:szCs w:val="18"/>
              </w:rPr>
            </w:pPr>
            <w:r>
              <w:rPr>
                <w:rStyle w:val="afc"/>
                <w:rFonts w:ascii="Times New Roman" w:hint="eastAsia"/>
                <w:sz w:val="18"/>
                <w:szCs w:val="18"/>
              </w:rPr>
              <w:t>MAC</w:t>
            </w:r>
            <w:r>
              <w:rPr>
                <w:rStyle w:val="afc"/>
                <w:rFonts w:ascii="Times New Roman" w:hint="eastAsia"/>
                <w:sz w:val="18"/>
                <w:szCs w:val="18"/>
              </w:rPr>
              <w:t>校验</w:t>
            </w:r>
            <w:r>
              <w:rPr>
                <w:rStyle w:val="afc"/>
                <w:rFonts w:ascii="Times New Roman"/>
                <w:sz w:val="18"/>
                <w:szCs w:val="18"/>
              </w:rPr>
              <w:t>值</w:t>
            </w:r>
          </w:p>
        </w:tc>
        <w:tc>
          <w:tcPr>
            <w:tcW w:w="743" w:type="dxa"/>
            <w:vAlign w:val="center"/>
          </w:tcPr>
          <w:p w:rsidR="00BA7CD0" w:rsidRDefault="00BA7CD0" w:rsidP="00DB275A">
            <w:pPr>
              <w:ind w:firstLineChars="0" w:firstLine="0"/>
              <w:rPr>
                <w:rStyle w:val="afc"/>
                <w:sz w:val="18"/>
                <w:szCs w:val="18"/>
              </w:rPr>
            </w:pPr>
            <w:r>
              <w:rPr>
                <w:rStyle w:val="afc"/>
                <w:rFonts w:ascii="Times New Roman"/>
                <w:sz w:val="18"/>
                <w:szCs w:val="18"/>
              </w:rPr>
              <w:t>32</w:t>
            </w:r>
          </w:p>
        </w:tc>
        <w:tc>
          <w:tcPr>
            <w:tcW w:w="743" w:type="dxa"/>
            <w:vAlign w:val="center"/>
          </w:tcPr>
          <w:p w:rsidR="00BA7CD0" w:rsidRDefault="00BA7CD0" w:rsidP="00DB275A">
            <w:pPr>
              <w:ind w:firstLineChars="0" w:firstLine="0"/>
              <w:rPr>
                <w:rStyle w:val="afc"/>
                <w:sz w:val="18"/>
                <w:szCs w:val="18"/>
              </w:rPr>
            </w:pPr>
            <w:r w:rsidRPr="00336A89">
              <w:rPr>
                <w:rStyle w:val="afc"/>
                <w:rFonts w:ascii="Times New Roman"/>
                <w:sz w:val="18"/>
                <w:szCs w:val="18"/>
              </w:rPr>
              <w:t>S</w:t>
            </w:r>
          </w:p>
        </w:tc>
        <w:tc>
          <w:tcPr>
            <w:tcW w:w="743" w:type="dxa"/>
            <w:vAlign w:val="center"/>
          </w:tcPr>
          <w:p w:rsidR="00BA7CD0" w:rsidRDefault="00BA7CD0" w:rsidP="00DB275A">
            <w:pPr>
              <w:ind w:firstLineChars="0" w:firstLine="0"/>
              <w:rPr>
                <w:rStyle w:val="afc"/>
                <w:sz w:val="18"/>
                <w:szCs w:val="18"/>
              </w:rPr>
            </w:pPr>
            <w:r>
              <w:rPr>
                <w:rStyle w:val="afc"/>
                <w:rFonts w:ascii="Times New Roman"/>
                <w:sz w:val="18"/>
                <w:szCs w:val="18"/>
              </w:rPr>
              <w:t>O</w:t>
            </w:r>
          </w:p>
        </w:tc>
        <w:tc>
          <w:tcPr>
            <w:tcW w:w="903" w:type="dxa"/>
            <w:vAlign w:val="center"/>
          </w:tcPr>
          <w:p w:rsidR="00BA7CD0" w:rsidRDefault="00BA7CD0" w:rsidP="00DB275A">
            <w:pPr>
              <w:ind w:firstLineChars="0" w:firstLine="0"/>
              <w:rPr>
                <w:rStyle w:val="afc"/>
                <w:sz w:val="18"/>
                <w:szCs w:val="18"/>
              </w:rPr>
            </w:pPr>
            <w:r>
              <w:rPr>
                <w:rStyle w:val="afc"/>
                <w:rFonts w:ascii="Times New Roman" w:hint="eastAsia"/>
                <w:sz w:val="18"/>
                <w:szCs w:val="18"/>
              </w:rPr>
              <w:t>渠道方</w:t>
            </w:r>
          </w:p>
        </w:tc>
        <w:tc>
          <w:tcPr>
            <w:tcW w:w="1942" w:type="dxa"/>
            <w:vAlign w:val="center"/>
          </w:tcPr>
          <w:p w:rsidR="00BA7CD0" w:rsidRPr="00F95887" w:rsidRDefault="00BA7CD0" w:rsidP="00DB275A">
            <w:pPr>
              <w:ind w:firstLineChars="0" w:firstLine="0"/>
              <w:rPr>
                <w:rStyle w:val="afc"/>
                <w:sz w:val="18"/>
                <w:szCs w:val="18"/>
              </w:rPr>
            </w:pPr>
          </w:p>
        </w:tc>
      </w:tr>
      <w:tr w:rsidR="00BA7CD0" w:rsidRPr="00F95887" w:rsidTr="00DB275A">
        <w:trPr>
          <w:jc w:val="center"/>
        </w:trPr>
        <w:tc>
          <w:tcPr>
            <w:tcW w:w="2084" w:type="dxa"/>
            <w:vAlign w:val="center"/>
          </w:tcPr>
          <w:p w:rsidR="00BA7CD0" w:rsidRDefault="00BA7CD0" w:rsidP="00DB275A">
            <w:pPr>
              <w:ind w:firstLineChars="0" w:firstLine="0"/>
              <w:rPr>
                <w:rStyle w:val="afc"/>
                <w:sz w:val="18"/>
                <w:szCs w:val="18"/>
              </w:rPr>
            </w:pPr>
            <w:r w:rsidRPr="00966377">
              <w:rPr>
                <w:rStyle w:val="afc"/>
                <w:rFonts w:ascii="Times New Roman"/>
                <w:sz w:val="18"/>
                <w:szCs w:val="18"/>
              </w:rPr>
              <w:t>middBody</w:t>
            </w:r>
          </w:p>
        </w:tc>
        <w:tc>
          <w:tcPr>
            <w:tcW w:w="1914" w:type="dxa"/>
            <w:vAlign w:val="center"/>
          </w:tcPr>
          <w:p w:rsidR="00BA7CD0" w:rsidRDefault="00BA7CD0" w:rsidP="00DB275A">
            <w:pPr>
              <w:ind w:firstLineChars="0" w:firstLine="0"/>
              <w:rPr>
                <w:rStyle w:val="afc"/>
                <w:sz w:val="18"/>
                <w:szCs w:val="18"/>
              </w:rPr>
            </w:pPr>
            <w:r>
              <w:rPr>
                <w:rStyle w:val="afc"/>
                <w:rFonts w:ascii="Times New Roman" w:hint="eastAsia"/>
                <w:sz w:val="18"/>
                <w:szCs w:val="18"/>
              </w:rPr>
              <w:t>报文</w:t>
            </w:r>
            <w:r>
              <w:rPr>
                <w:rStyle w:val="afc"/>
                <w:rFonts w:ascii="Times New Roman"/>
                <w:sz w:val="18"/>
                <w:szCs w:val="18"/>
              </w:rPr>
              <w:t>体结点</w:t>
            </w:r>
          </w:p>
        </w:tc>
        <w:tc>
          <w:tcPr>
            <w:tcW w:w="743" w:type="dxa"/>
            <w:vAlign w:val="center"/>
          </w:tcPr>
          <w:p w:rsidR="00BA7CD0" w:rsidRDefault="00BA7CD0" w:rsidP="00DB275A">
            <w:pPr>
              <w:ind w:firstLineChars="0" w:firstLine="0"/>
              <w:rPr>
                <w:rStyle w:val="afc"/>
                <w:sz w:val="18"/>
                <w:szCs w:val="18"/>
              </w:rPr>
            </w:pPr>
          </w:p>
        </w:tc>
        <w:tc>
          <w:tcPr>
            <w:tcW w:w="743" w:type="dxa"/>
            <w:vAlign w:val="center"/>
          </w:tcPr>
          <w:p w:rsidR="00BA7CD0" w:rsidRDefault="00BA7CD0" w:rsidP="00DB275A">
            <w:pPr>
              <w:ind w:firstLineChars="0" w:firstLine="0"/>
              <w:rPr>
                <w:rStyle w:val="afc"/>
                <w:sz w:val="18"/>
                <w:szCs w:val="18"/>
              </w:rPr>
            </w:pPr>
          </w:p>
        </w:tc>
        <w:tc>
          <w:tcPr>
            <w:tcW w:w="743" w:type="dxa"/>
            <w:vAlign w:val="center"/>
          </w:tcPr>
          <w:p w:rsidR="00BA7CD0" w:rsidRDefault="00BA7CD0" w:rsidP="00DB275A">
            <w:pPr>
              <w:ind w:firstLineChars="0" w:firstLine="0"/>
              <w:rPr>
                <w:rStyle w:val="afc"/>
                <w:sz w:val="18"/>
                <w:szCs w:val="18"/>
              </w:rPr>
            </w:pPr>
          </w:p>
        </w:tc>
        <w:tc>
          <w:tcPr>
            <w:tcW w:w="903" w:type="dxa"/>
            <w:vAlign w:val="center"/>
          </w:tcPr>
          <w:p w:rsidR="00BA7CD0" w:rsidRDefault="00BA7CD0" w:rsidP="00DB275A">
            <w:pPr>
              <w:ind w:firstLineChars="0" w:firstLine="0"/>
              <w:rPr>
                <w:rStyle w:val="afc"/>
                <w:sz w:val="18"/>
                <w:szCs w:val="18"/>
              </w:rPr>
            </w:pPr>
          </w:p>
        </w:tc>
        <w:tc>
          <w:tcPr>
            <w:tcW w:w="1942" w:type="dxa"/>
            <w:vAlign w:val="center"/>
          </w:tcPr>
          <w:p w:rsidR="00BA7CD0" w:rsidRPr="00F95887" w:rsidRDefault="00BA7CD0" w:rsidP="00DB275A">
            <w:pPr>
              <w:ind w:firstLineChars="0" w:firstLine="0"/>
              <w:rPr>
                <w:rStyle w:val="afc"/>
                <w:sz w:val="18"/>
                <w:szCs w:val="18"/>
              </w:rPr>
            </w:pPr>
          </w:p>
        </w:tc>
      </w:tr>
      <w:tr w:rsidR="00BA7CD0" w:rsidRPr="00F95887" w:rsidTr="00DB275A">
        <w:trPr>
          <w:jc w:val="center"/>
        </w:trPr>
        <w:tc>
          <w:tcPr>
            <w:tcW w:w="2084" w:type="dxa"/>
            <w:vAlign w:val="center"/>
          </w:tcPr>
          <w:p w:rsidR="00BA7CD0" w:rsidRPr="00C82477" w:rsidRDefault="00BA7CD0" w:rsidP="00DB275A">
            <w:pPr>
              <w:ind w:firstLineChars="0" w:firstLine="0"/>
              <w:rPr>
                <w:rStyle w:val="afc"/>
                <w:rFonts w:ascii="Times New Roman"/>
                <w:sz w:val="18"/>
                <w:szCs w:val="18"/>
              </w:rPr>
            </w:pPr>
            <w:r>
              <w:rPr>
                <w:rStyle w:val="afc"/>
                <w:rFonts w:ascii="Times New Roman"/>
                <w:sz w:val="18"/>
                <w:szCs w:val="18"/>
              </w:rPr>
              <w:t>--</w:t>
            </w:r>
            <w:r>
              <w:rPr>
                <w:rStyle w:val="afc"/>
                <w:rFonts w:ascii="Times New Roman" w:hint="eastAsia"/>
                <w:sz w:val="18"/>
                <w:szCs w:val="18"/>
              </w:rPr>
              <w:t>ywbh</w:t>
            </w:r>
          </w:p>
        </w:tc>
        <w:tc>
          <w:tcPr>
            <w:tcW w:w="1914" w:type="dxa"/>
            <w:vAlign w:val="center"/>
          </w:tcPr>
          <w:p w:rsidR="00BA7CD0" w:rsidRPr="00C82477" w:rsidRDefault="00BA7CD0" w:rsidP="00DB275A">
            <w:pPr>
              <w:ind w:firstLineChars="0" w:firstLine="0"/>
              <w:rPr>
                <w:rStyle w:val="afc"/>
                <w:rFonts w:ascii="Times New Roman"/>
                <w:sz w:val="18"/>
                <w:szCs w:val="18"/>
              </w:rPr>
            </w:pPr>
            <w:r>
              <w:rPr>
                <w:rStyle w:val="afc"/>
                <w:rFonts w:ascii="Times New Roman" w:hint="eastAsia"/>
                <w:sz w:val="18"/>
                <w:szCs w:val="18"/>
              </w:rPr>
              <w:t>业务编号</w:t>
            </w:r>
          </w:p>
        </w:tc>
        <w:tc>
          <w:tcPr>
            <w:tcW w:w="743" w:type="dxa"/>
            <w:vAlign w:val="center"/>
          </w:tcPr>
          <w:p w:rsidR="00BA7CD0" w:rsidRPr="00C82477" w:rsidRDefault="00BA7CD0" w:rsidP="00DB275A">
            <w:pPr>
              <w:ind w:firstLineChars="0" w:firstLine="0"/>
              <w:rPr>
                <w:rStyle w:val="afc"/>
                <w:rFonts w:ascii="Times New Roman"/>
                <w:sz w:val="18"/>
                <w:szCs w:val="18"/>
              </w:rPr>
            </w:pPr>
            <w:r>
              <w:rPr>
                <w:rStyle w:val="afc"/>
                <w:rFonts w:ascii="Times New Roman"/>
                <w:sz w:val="18"/>
                <w:szCs w:val="18"/>
              </w:rPr>
              <w:t>16</w:t>
            </w:r>
          </w:p>
        </w:tc>
        <w:tc>
          <w:tcPr>
            <w:tcW w:w="743" w:type="dxa"/>
            <w:vAlign w:val="center"/>
          </w:tcPr>
          <w:p w:rsidR="00BA7CD0" w:rsidRPr="00C82477" w:rsidRDefault="00BA7CD0" w:rsidP="00DB275A">
            <w:pPr>
              <w:ind w:firstLineChars="0" w:firstLine="0"/>
              <w:rPr>
                <w:rStyle w:val="afc"/>
                <w:rFonts w:ascii="Times New Roman"/>
                <w:sz w:val="18"/>
                <w:szCs w:val="18"/>
              </w:rPr>
            </w:pPr>
            <w:r w:rsidRPr="00C82477">
              <w:rPr>
                <w:rStyle w:val="afc"/>
                <w:rFonts w:ascii="Times New Roman" w:hint="eastAsia"/>
                <w:sz w:val="18"/>
                <w:szCs w:val="18"/>
              </w:rPr>
              <w:t>S</w:t>
            </w:r>
          </w:p>
        </w:tc>
        <w:tc>
          <w:tcPr>
            <w:tcW w:w="743" w:type="dxa"/>
            <w:vAlign w:val="center"/>
          </w:tcPr>
          <w:p w:rsidR="00BA7CD0" w:rsidRPr="00C82477" w:rsidRDefault="00BA7CD0" w:rsidP="00DB275A">
            <w:pPr>
              <w:ind w:firstLineChars="0" w:firstLine="0"/>
              <w:rPr>
                <w:rStyle w:val="afc"/>
                <w:rFonts w:ascii="Times New Roman"/>
                <w:sz w:val="18"/>
                <w:szCs w:val="18"/>
              </w:rPr>
            </w:pPr>
            <w:r w:rsidRPr="00C82477">
              <w:rPr>
                <w:rStyle w:val="afc"/>
                <w:rFonts w:ascii="Times New Roman" w:hint="eastAsia"/>
                <w:sz w:val="18"/>
                <w:szCs w:val="18"/>
              </w:rPr>
              <w:t>M</w:t>
            </w:r>
          </w:p>
        </w:tc>
        <w:tc>
          <w:tcPr>
            <w:tcW w:w="903" w:type="dxa"/>
            <w:vAlign w:val="center"/>
          </w:tcPr>
          <w:p w:rsidR="00BA7CD0" w:rsidRPr="00C82477" w:rsidRDefault="00BA7CD0" w:rsidP="00DB275A">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BA7CD0" w:rsidRPr="00C82477" w:rsidRDefault="00BA7CD0" w:rsidP="00DB275A">
            <w:pPr>
              <w:ind w:firstLineChars="0" w:firstLine="0"/>
              <w:rPr>
                <w:rStyle w:val="afc"/>
                <w:rFonts w:ascii="Times New Roman"/>
                <w:sz w:val="18"/>
                <w:szCs w:val="18"/>
              </w:rPr>
            </w:pPr>
            <w:r>
              <w:rPr>
                <w:rStyle w:val="afc"/>
                <w:rFonts w:ascii="Times New Roman" w:hint="eastAsia"/>
                <w:sz w:val="18"/>
                <w:szCs w:val="18"/>
              </w:rPr>
              <w:t>003004810000</w:t>
            </w:r>
          </w:p>
        </w:tc>
      </w:tr>
      <w:tr w:rsidR="00BA7CD0" w:rsidRPr="00F95887" w:rsidTr="00DB275A">
        <w:trPr>
          <w:jc w:val="center"/>
        </w:trPr>
        <w:tc>
          <w:tcPr>
            <w:tcW w:w="2084" w:type="dxa"/>
            <w:vAlign w:val="center"/>
          </w:tcPr>
          <w:p w:rsidR="00BA7CD0" w:rsidRDefault="00BA7CD0" w:rsidP="00DB275A">
            <w:pPr>
              <w:ind w:firstLineChars="0" w:firstLine="0"/>
              <w:rPr>
                <w:rStyle w:val="afc"/>
                <w:rFonts w:ascii="Times New Roman"/>
                <w:sz w:val="18"/>
                <w:szCs w:val="18"/>
              </w:rPr>
            </w:pPr>
            <w:r>
              <w:rPr>
                <w:rStyle w:val="afc"/>
                <w:rFonts w:ascii="Times New Roman" w:hint="eastAsia"/>
                <w:sz w:val="18"/>
                <w:szCs w:val="18"/>
              </w:rPr>
              <w:t>-</w:t>
            </w:r>
            <w:r>
              <w:rPr>
                <w:rStyle w:val="afc"/>
                <w:rFonts w:ascii="Times New Roman"/>
                <w:sz w:val="18"/>
                <w:szCs w:val="18"/>
              </w:rPr>
              <w:t>-pch</w:t>
            </w:r>
          </w:p>
        </w:tc>
        <w:tc>
          <w:tcPr>
            <w:tcW w:w="1914" w:type="dxa"/>
            <w:vAlign w:val="center"/>
          </w:tcPr>
          <w:p w:rsidR="00BA7CD0" w:rsidRDefault="00BA7CD0" w:rsidP="00DB275A">
            <w:pPr>
              <w:ind w:firstLineChars="0" w:firstLine="0"/>
              <w:rPr>
                <w:rStyle w:val="afc"/>
                <w:rFonts w:ascii="Times New Roman"/>
                <w:sz w:val="18"/>
                <w:szCs w:val="18"/>
              </w:rPr>
            </w:pPr>
            <w:r>
              <w:rPr>
                <w:rStyle w:val="afc"/>
                <w:rFonts w:ascii="Times New Roman" w:hint="eastAsia"/>
                <w:sz w:val="18"/>
                <w:szCs w:val="18"/>
              </w:rPr>
              <w:t>批次号</w:t>
            </w:r>
          </w:p>
        </w:tc>
        <w:tc>
          <w:tcPr>
            <w:tcW w:w="743" w:type="dxa"/>
            <w:vAlign w:val="center"/>
          </w:tcPr>
          <w:p w:rsidR="00BA7CD0" w:rsidRDefault="00BA7CD0" w:rsidP="00DB275A">
            <w:pPr>
              <w:ind w:firstLineChars="0" w:firstLine="0"/>
              <w:rPr>
                <w:rStyle w:val="afc"/>
                <w:rFonts w:ascii="Times New Roman"/>
                <w:sz w:val="18"/>
                <w:szCs w:val="18"/>
              </w:rPr>
            </w:pPr>
            <w:r>
              <w:rPr>
                <w:rStyle w:val="afc"/>
                <w:rFonts w:ascii="Times New Roman" w:hint="eastAsia"/>
                <w:sz w:val="18"/>
                <w:szCs w:val="18"/>
              </w:rPr>
              <w:t>40</w:t>
            </w:r>
          </w:p>
        </w:tc>
        <w:tc>
          <w:tcPr>
            <w:tcW w:w="743" w:type="dxa"/>
            <w:vAlign w:val="center"/>
          </w:tcPr>
          <w:p w:rsidR="00BA7CD0" w:rsidRPr="00C82477" w:rsidRDefault="00BA7CD0" w:rsidP="00DB275A">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BA7CD0" w:rsidRPr="00C82477" w:rsidRDefault="00BA7CD0" w:rsidP="00DB275A">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BA7CD0" w:rsidRDefault="00BA7CD0" w:rsidP="00DB275A">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BA7CD0" w:rsidRPr="00A23561" w:rsidRDefault="00BA7CD0" w:rsidP="00DB275A">
            <w:pPr>
              <w:ind w:firstLineChars="0" w:firstLine="0"/>
              <w:rPr>
                <w:rStyle w:val="afc"/>
                <w:rFonts w:ascii="Times New Roman"/>
                <w:sz w:val="18"/>
                <w:szCs w:val="18"/>
              </w:rPr>
            </w:pPr>
          </w:p>
        </w:tc>
      </w:tr>
      <w:tr w:rsidR="00BA7CD0" w:rsidRPr="00F95887" w:rsidTr="00DB275A">
        <w:trPr>
          <w:jc w:val="center"/>
        </w:trPr>
        <w:tc>
          <w:tcPr>
            <w:tcW w:w="2084" w:type="dxa"/>
            <w:vAlign w:val="center"/>
          </w:tcPr>
          <w:p w:rsidR="00BA7CD0" w:rsidRDefault="00BA7CD0" w:rsidP="00DB275A">
            <w:pPr>
              <w:ind w:firstLineChars="0" w:firstLine="0"/>
              <w:rPr>
                <w:rStyle w:val="afc"/>
                <w:rFonts w:ascii="Times New Roman"/>
                <w:sz w:val="18"/>
                <w:szCs w:val="18"/>
              </w:rPr>
            </w:pPr>
            <w:r w:rsidRPr="001A3082">
              <w:rPr>
                <w:rStyle w:val="afc"/>
                <w:rFonts w:ascii="Times New Roman"/>
                <w:sz w:val="18"/>
                <w:szCs w:val="18"/>
              </w:rPr>
              <w:t>--</w:t>
            </w:r>
            <w:r w:rsidR="00976D02">
              <w:rPr>
                <w:rStyle w:val="afc"/>
                <w:rFonts w:ascii="Times New Roman" w:hint="eastAsia"/>
                <w:sz w:val="18"/>
                <w:szCs w:val="18"/>
              </w:rPr>
              <w:t>tz</w:t>
            </w:r>
            <w:r w:rsidR="00DA338A">
              <w:rPr>
                <w:rStyle w:val="afc"/>
                <w:rFonts w:ascii="Times New Roman" w:hint="eastAsia"/>
                <w:sz w:val="18"/>
                <w:szCs w:val="18"/>
              </w:rPr>
              <w:t>jy</w:t>
            </w:r>
            <w:r>
              <w:rPr>
                <w:rStyle w:val="afc"/>
                <w:rFonts w:ascii="Times New Roman"/>
                <w:sz w:val="18"/>
                <w:szCs w:val="18"/>
              </w:rPr>
              <w:t>zt</w:t>
            </w:r>
          </w:p>
        </w:tc>
        <w:tc>
          <w:tcPr>
            <w:tcW w:w="1914" w:type="dxa"/>
          </w:tcPr>
          <w:p w:rsidR="00BA7CD0" w:rsidRDefault="005F7432" w:rsidP="00DB275A">
            <w:pPr>
              <w:ind w:firstLineChars="0" w:firstLine="0"/>
              <w:rPr>
                <w:rStyle w:val="afc"/>
                <w:rFonts w:ascii="Times New Roman"/>
                <w:sz w:val="18"/>
                <w:szCs w:val="18"/>
              </w:rPr>
            </w:pPr>
            <w:r>
              <w:rPr>
                <w:rStyle w:val="afc"/>
                <w:rFonts w:ascii="Times New Roman" w:hint="eastAsia"/>
                <w:sz w:val="18"/>
                <w:szCs w:val="18"/>
              </w:rPr>
              <w:t>调整</w:t>
            </w:r>
            <w:r w:rsidR="00BA7CD0">
              <w:rPr>
                <w:rStyle w:val="afc"/>
                <w:rFonts w:ascii="Times New Roman"/>
                <w:sz w:val="18"/>
                <w:szCs w:val="18"/>
              </w:rPr>
              <w:t>状态</w:t>
            </w:r>
          </w:p>
        </w:tc>
        <w:tc>
          <w:tcPr>
            <w:tcW w:w="743" w:type="dxa"/>
            <w:vAlign w:val="center"/>
          </w:tcPr>
          <w:p w:rsidR="00BA7CD0" w:rsidRDefault="00BA7CD0" w:rsidP="00DB275A">
            <w:pPr>
              <w:ind w:firstLineChars="0" w:firstLine="0"/>
              <w:rPr>
                <w:rStyle w:val="afc"/>
                <w:rFonts w:ascii="Times New Roman"/>
                <w:sz w:val="18"/>
                <w:szCs w:val="18"/>
              </w:rPr>
            </w:pPr>
            <w:r>
              <w:rPr>
                <w:rStyle w:val="afc"/>
                <w:rFonts w:ascii="Times New Roman"/>
                <w:sz w:val="18"/>
                <w:szCs w:val="18"/>
              </w:rPr>
              <w:t>1</w:t>
            </w:r>
          </w:p>
        </w:tc>
        <w:tc>
          <w:tcPr>
            <w:tcW w:w="743" w:type="dxa"/>
            <w:vAlign w:val="center"/>
          </w:tcPr>
          <w:p w:rsidR="00BA7CD0" w:rsidRPr="00C82477" w:rsidRDefault="00BA7CD0" w:rsidP="00DB275A">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BA7CD0" w:rsidRPr="00C82477" w:rsidRDefault="00BA7CD0" w:rsidP="00DB275A">
            <w:pPr>
              <w:ind w:firstLineChars="0" w:firstLine="0"/>
              <w:rPr>
                <w:rStyle w:val="afc"/>
                <w:rFonts w:ascii="Times New Roman"/>
                <w:sz w:val="18"/>
                <w:szCs w:val="18"/>
              </w:rPr>
            </w:pPr>
            <w:r>
              <w:rPr>
                <w:rStyle w:val="afc"/>
                <w:rFonts w:ascii="Times New Roman"/>
                <w:sz w:val="18"/>
                <w:szCs w:val="18"/>
              </w:rPr>
              <w:t>O</w:t>
            </w:r>
          </w:p>
        </w:tc>
        <w:tc>
          <w:tcPr>
            <w:tcW w:w="903" w:type="dxa"/>
            <w:vAlign w:val="center"/>
          </w:tcPr>
          <w:p w:rsidR="00BA7CD0" w:rsidRDefault="00BA7CD0" w:rsidP="00DB275A">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BA7CD0" w:rsidRDefault="00BA7CD0" w:rsidP="00DB275A">
            <w:pPr>
              <w:ind w:firstLineChars="0" w:firstLine="0"/>
              <w:rPr>
                <w:rStyle w:val="afc"/>
                <w:rFonts w:ascii="Times New Roman"/>
                <w:sz w:val="18"/>
                <w:szCs w:val="18"/>
              </w:rPr>
            </w:pPr>
            <w:r>
              <w:rPr>
                <w:rStyle w:val="afc"/>
                <w:rFonts w:ascii="Times New Roman" w:hint="eastAsia"/>
                <w:sz w:val="18"/>
                <w:szCs w:val="18"/>
              </w:rPr>
              <w:t>0</w:t>
            </w:r>
            <w:r>
              <w:rPr>
                <w:rStyle w:val="afc"/>
                <w:rFonts w:ascii="Times New Roman" w:hint="eastAsia"/>
                <w:sz w:val="18"/>
                <w:szCs w:val="18"/>
              </w:rPr>
              <w:t>成功</w:t>
            </w:r>
            <w:r>
              <w:rPr>
                <w:rStyle w:val="afc"/>
                <w:rFonts w:ascii="Times New Roman"/>
                <w:sz w:val="18"/>
                <w:szCs w:val="18"/>
              </w:rPr>
              <w:t>；</w:t>
            </w:r>
            <w:r>
              <w:rPr>
                <w:rStyle w:val="afc"/>
                <w:rFonts w:ascii="Times New Roman" w:hint="eastAsia"/>
                <w:sz w:val="18"/>
                <w:szCs w:val="18"/>
              </w:rPr>
              <w:t>1</w:t>
            </w:r>
            <w:r>
              <w:rPr>
                <w:rStyle w:val="afc"/>
                <w:rFonts w:ascii="Times New Roman" w:hint="eastAsia"/>
                <w:sz w:val="18"/>
                <w:szCs w:val="18"/>
              </w:rPr>
              <w:t>失败</w:t>
            </w:r>
          </w:p>
        </w:tc>
      </w:tr>
    </w:tbl>
    <w:p w:rsidR="00BA7CD0" w:rsidRDefault="00BA7CD0" w:rsidP="00BA7CD0">
      <w:pPr>
        <w:pStyle w:val="3"/>
      </w:pPr>
      <w:r>
        <w:rPr>
          <w:rFonts w:hint="eastAsia"/>
        </w:rPr>
        <w:t>应答</w:t>
      </w:r>
      <w:r>
        <w:t>报文</w:t>
      </w:r>
    </w:p>
    <w:p w:rsidR="00BA7CD0" w:rsidRPr="00FB3E8B" w:rsidRDefault="00BA7CD0" w:rsidP="00BA7CD0">
      <w:pPr>
        <w:ind w:firstLine="480"/>
        <w:rPr>
          <w:rStyle w:val="afc"/>
        </w:rPr>
      </w:pPr>
      <w:r w:rsidRPr="00FB3E8B">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C2789D">
        <w:rPr>
          <w:rStyle w:val="afc"/>
          <w:rFonts w:hint="eastAsia"/>
        </w:rPr>
        <w:t>/</w:t>
      </w:r>
      <w:r>
        <w:rPr>
          <w:rStyle w:val="afc"/>
          <w:rFonts w:hint="eastAsia"/>
        </w:rPr>
        <w:t>body/re</w:t>
      </w:r>
      <w:r>
        <w:rPr>
          <w:rStyle w:val="afc"/>
        </w:rPr>
        <w:t>s</w:t>
      </w:r>
      <w:r>
        <w:rPr>
          <w:rStyle w:val="afc"/>
          <w:rFonts w:hint="eastAsia"/>
        </w:rPr>
        <w:t>ponse</w:t>
      </w:r>
      <w:r w:rsidRPr="00C2789D">
        <w:rPr>
          <w:rStyle w:val="afc"/>
          <w:rFonts w:hint="eastAsia"/>
        </w:rPr>
        <w:t>/</w:t>
      </w:r>
      <w:r w:rsidRPr="00FB3E8B">
        <w:rPr>
          <w:rStyle w:val="afc"/>
        </w:rPr>
        <w:t>xfaceTradeDTO</w:t>
      </w:r>
      <w:r>
        <w:rPr>
          <w:rStyle w:val="afc"/>
          <w:rFonts w:hint="eastAsia"/>
        </w:rPr>
        <w:t>/</w:t>
      </w:r>
      <w:r w:rsidRPr="00FB3E8B">
        <w:rPr>
          <w:rStyle w:val="afc"/>
        </w:rPr>
        <w:t>responseDTO</w:t>
      </w:r>
    </w:p>
    <w:p w:rsidR="00BA7CD0" w:rsidRDefault="00BA7CD0" w:rsidP="00BA7CD0">
      <w:pPr>
        <w:pStyle w:val="ac"/>
      </w:pPr>
      <w:r>
        <w:t xml:space="preserve">表 </w:t>
      </w:r>
      <w:r w:rsidR="001734C1">
        <w:fldChar w:fldCharType="begin"/>
      </w:r>
      <w:r w:rsidR="000714C3">
        <w:instrText xml:space="preserve"> STYLEREF 1 \s </w:instrText>
      </w:r>
      <w:r w:rsidR="001734C1">
        <w:fldChar w:fldCharType="separate"/>
      </w:r>
      <w:r>
        <w:rPr>
          <w:noProof/>
        </w:rPr>
        <w:t>3</w:t>
      </w:r>
      <w:r w:rsidR="001734C1">
        <w:rPr>
          <w:noProof/>
        </w:rPr>
        <w:fldChar w:fldCharType="end"/>
      </w:r>
      <w:r>
        <w:t>.</w:t>
      </w:r>
      <w:r w:rsidR="008F3ECC">
        <w:rPr>
          <w:rFonts w:hint="eastAsia"/>
        </w:rPr>
        <w:t>68</w:t>
      </w:r>
      <w:r w:rsidR="003A33F2">
        <w:rPr>
          <w:rFonts w:hint="eastAsia"/>
        </w:rPr>
        <w:t>调整</w:t>
      </w:r>
      <w:r>
        <w:t>明细导出</w:t>
      </w:r>
      <w:r>
        <w:rPr>
          <w:rFonts w:hint="eastAsia"/>
        </w:rPr>
        <w:t>应答</w:t>
      </w:r>
      <w:r>
        <w:t>报文</w:t>
      </w:r>
    </w:p>
    <w:tbl>
      <w:tblPr>
        <w:tblStyle w:val="af4"/>
        <w:tblW w:w="9072" w:type="dxa"/>
        <w:jc w:val="center"/>
        <w:tblLayout w:type="fixed"/>
        <w:tblLook w:val="04A0"/>
      </w:tblPr>
      <w:tblGrid>
        <w:gridCol w:w="1838"/>
        <w:gridCol w:w="1701"/>
        <w:gridCol w:w="709"/>
        <w:gridCol w:w="709"/>
        <w:gridCol w:w="708"/>
        <w:gridCol w:w="1560"/>
        <w:gridCol w:w="1847"/>
      </w:tblGrid>
      <w:tr w:rsidR="00BA7CD0" w:rsidRPr="00BE0356" w:rsidTr="00DB275A">
        <w:trPr>
          <w:jc w:val="center"/>
        </w:trPr>
        <w:tc>
          <w:tcPr>
            <w:tcW w:w="1838" w:type="dxa"/>
            <w:shd w:val="clear" w:color="auto" w:fill="5B9BD5" w:themeFill="accent1"/>
            <w:vAlign w:val="center"/>
          </w:tcPr>
          <w:p w:rsidR="00BA7CD0" w:rsidRPr="00BE0356" w:rsidRDefault="00BA7CD0"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701" w:type="dxa"/>
            <w:shd w:val="clear" w:color="auto" w:fill="5B9BD5" w:themeFill="accent1"/>
            <w:vAlign w:val="center"/>
          </w:tcPr>
          <w:p w:rsidR="00BA7CD0" w:rsidRPr="00BE0356" w:rsidRDefault="00BA7CD0"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09" w:type="dxa"/>
            <w:shd w:val="clear" w:color="auto" w:fill="5B9BD5" w:themeFill="accent1"/>
            <w:vAlign w:val="center"/>
          </w:tcPr>
          <w:p w:rsidR="00BA7CD0" w:rsidRPr="00BE0356" w:rsidRDefault="00BA7CD0"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09" w:type="dxa"/>
            <w:shd w:val="clear" w:color="auto" w:fill="5B9BD5" w:themeFill="accent1"/>
            <w:vAlign w:val="center"/>
          </w:tcPr>
          <w:p w:rsidR="00BA7CD0" w:rsidRPr="00BE0356" w:rsidRDefault="00BA7CD0"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08" w:type="dxa"/>
            <w:shd w:val="clear" w:color="auto" w:fill="5B9BD5" w:themeFill="accent1"/>
            <w:vAlign w:val="center"/>
          </w:tcPr>
          <w:p w:rsidR="00BA7CD0" w:rsidRPr="00BE0356" w:rsidRDefault="00BA7CD0"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1560" w:type="dxa"/>
            <w:shd w:val="clear" w:color="auto" w:fill="5B9BD5" w:themeFill="accent1"/>
            <w:vAlign w:val="center"/>
          </w:tcPr>
          <w:p w:rsidR="00BA7CD0" w:rsidRPr="00BE0356" w:rsidRDefault="00BA7CD0"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847" w:type="dxa"/>
            <w:shd w:val="clear" w:color="auto" w:fill="5B9BD5" w:themeFill="accent1"/>
            <w:vAlign w:val="center"/>
          </w:tcPr>
          <w:p w:rsidR="00BA7CD0" w:rsidRPr="00BE0356" w:rsidRDefault="00BA7CD0"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BA7CD0" w:rsidRPr="00BE0356" w:rsidTr="00DB275A">
        <w:trPr>
          <w:jc w:val="center"/>
        </w:trPr>
        <w:tc>
          <w:tcPr>
            <w:tcW w:w="1838" w:type="dxa"/>
            <w:shd w:val="clear" w:color="auto" w:fill="auto"/>
            <w:vAlign w:val="center"/>
          </w:tcPr>
          <w:p w:rsidR="00BA7CD0" w:rsidRPr="00BF5819" w:rsidRDefault="000C50FF" w:rsidP="00DB275A">
            <w:pPr>
              <w:spacing w:line="400" w:lineRule="exact"/>
              <w:ind w:firstLineChars="0" w:firstLine="0"/>
              <w:rPr>
                <w:rStyle w:val="afc"/>
                <w:rFonts w:ascii="Times New Roman"/>
                <w:sz w:val="18"/>
                <w:szCs w:val="18"/>
              </w:rPr>
            </w:pPr>
            <w:r>
              <w:rPr>
                <w:rStyle w:val="afc"/>
                <w:rFonts w:ascii="Times New Roman" w:hint="eastAsia"/>
                <w:sz w:val="18"/>
                <w:szCs w:val="18"/>
              </w:rPr>
              <w:t>tz</w:t>
            </w:r>
            <w:r w:rsidR="00BA7CD0">
              <w:rPr>
                <w:rStyle w:val="afc"/>
                <w:rFonts w:ascii="Times New Roman"/>
                <w:sz w:val="18"/>
                <w:szCs w:val="18"/>
              </w:rPr>
              <w:t>jgwjm</w:t>
            </w:r>
          </w:p>
        </w:tc>
        <w:tc>
          <w:tcPr>
            <w:tcW w:w="1701" w:type="dxa"/>
            <w:shd w:val="clear" w:color="auto" w:fill="auto"/>
            <w:vAlign w:val="center"/>
          </w:tcPr>
          <w:p w:rsidR="00BA7CD0" w:rsidRPr="00BF5819" w:rsidRDefault="000C50FF" w:rsidP="00DB275A">
            <w:pPr>
              <w:spacing w:line="400" w:lineRule="exact"/>
              <w:ind w:firstLineChars="0" w:firstLine="0"/>
              <w:rPr>
                <w:rStyle w:val="afc"/>
                <w:rFonts w:ascii="Times New Roman"/>
                <w:sz w:val="18"/>
                <w:szCs w:val="18"/>
              </w:rPr>
            </w:pPr>
            <w:r>
              <w:rPr>
                <w:rStyle w:val="afc"/>
                <w:rFonts w:ascii="Times New Roman" w:hint="eastAsia"/>
                <w:sz w:val="18"/>
                <w:szCs w:val="18"/>
              </w:rPr>
              <w:t>调整</w:t>
            </w:r>
            <w:r w:rsidR="00BA7CD0">
              <w:rPr>
                <w:rStyle w:val="afc"/>
                <w:rFonts w:ascii="Times New Roman" w:hint="eastAsia"/>
                <w:sz w:val="18"/>
                <w:szCs w:val="18"/>
              </w:rPr>
              <w:t>结果</w:t>
            </w:r>
            <w:r w:rsidR="00BA7CD0">
              <w:rPr>
                <w:rStyle w:val="afc"/>
                <w:rFonts w:ascii="Times New Roman"/>
                <w:sz w:val="18"/>
                <w:szCs w:val="18"/>
              </w:rPr>
              <w:t>文件名</w:t>
            </w:r>
          </w:p>
        </w:tc>
        <w:tc>
          <w:tcPr>
            <w:tcW w:w="709" w:type="dxa"/>
            <w:shd w:val="clear" w:color="auto" w:fill="auto"/>
            <w:vAlign w:val="center"/>
          </w:tcPr>
          <w:p w:rsidR="00BA7CD0" w:rsidRPr="00BF5819" w:rsidRDefault="00BA7CD0" w:rsidP="00DB275A">
            <w:pPr>
              <w:spacing w:line="400" w:lineRule="exact"/>
              <w:ind w:firstLineChars="0" w:firstLine="0"/>
              <w:rPr>
                <w:rStyle w:val="afc"/>
                <w:rFonts w:ascii="Times New Roman"/>
                <w:sz w:val="18"/>
                <w:szCs w:val="18"/>
              </w:rPr>
            </w:pPr>
            <w:r>
              <w:rPr>
                <w:rStyle w:val="afc"/>
                <w:rFonts w:ascii="Times New Roman" w:hint="eastAsia"/>
                <w:sz w:val="18"/>
                <w:szCs w:val="18"/>
              </w:rPr>
              <w:t>120</w:t>
            </w:r>
          </w:p>
        </w:tc>
        <w:tc>
          <w:tcPr>
            <w:tcW w:w="709" w:type="dxa"/>
            <w:shd w:val="clear" w:color="auto" w:fill="auto"/>
            <w:vAlign w:val="center"/>
          </w:tcPr>
          <w:p w:rsidR="00BA7CD0" w:rsidRPr="00BF5819" w:rsidRDefault="00BA7CD0" w:rsidP="00DB275A">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BA7CD0" w:rsidRPr="00BF5819" w:rsidRDefault="00BA7CD0" w:rsidP="00DB275A">
            <w:pPr>
              <w:spacing w:line="400" w:lineRule="exact"/>
              <w:ind w:firstLineChars="0" w:firstLine="0"/>
              <w:rPr>
                <w:rStyle w:val="afc"/>
                <w:rFonts w:ascii="Times New Roman"/>
                <w:sz w:val="18"/>
                <w:szCs w:val="18"/>
              </w:rPr>
            </w:pPr>
            <w:r>
              <w:rPr>
                <w:rStyle w:val="afc"/>
                <w:rFonts w:ascii="Times New Roman" w:hint="eastAsia"/>
                <w:sz w:val="18"/>
                <w:szCs w:val="18"/>
              </w:rPr>
              <w:t>O</w:t>
            </w:r>
          </w:p>
        </w:tc>
        <w:tc>
          <w:tcPr>
            <w:tcW w:w="1560" w:type="dxa"/>
            <w:shd w:val="clear" w:color="auto" w:fill="auto"/>
            <w:vAlign w:val="center"/>
          </w:tcPr>
          <w:p w:rsidR="00BA7CD0" w:rsidRPr="00BF5819" w:rsidRDefault="00BA7CD0" w:rsidP="00DB275A">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7" w:type="dxa"/>
            <w:shd w:val="clear" w:color="auto" w:fill="auto"/>
            <w:vAlign w:val="center"/>
          </w:tcPr>
          <w:p w:rsidR="00BA7CD0" w:rsidRPr="00BF5819" w:rsidRDefault="00BA7CD0" w:rsidP="00DB275A">
            <w:pPr>
              <w:spacing w:line="400" w:lineRule="exact"/>
              <w:ind w:firstLineChars="0" w:firstLine="0"/>
              <w:rPr>
                <w:rStyle w:val="afc"/>
                <w:rFonts w:ascii="Times New Roman"/>
                <w:sz w:val="18"/>
                <w:szCs w:val="18"/>
              </w:rPr>
            </w:pPr>
            <w:r>
              <w:rPr>
                <w:rStyle w:val="afc"/>
                <w:rFonts w:ascii="Times New Roman" w:hint="eastAsia"/>
                <w:sz w:val="18"/>
                <w:szCs w:val="18"/>
              </w:rPr>
              <w:t>结果</w:t>
            </w:r>
            <w:r>
              <w:rPr>
                <w:rStyle w:val="afc"/>
                <w:rFonts w:ascii="Times New Roman"/>
                <w:sz w:val="18"/>
                <w:szCs w:val="18"/>
              </w:rPr>
              <w:t>文件生成成功后可通过</w:t>
            </w:r>
            <w:r>
              <w:rPr>
                <w:rStyle w:val="afc"/>
                <w:rFonts w:ascii="Times New Roman" w:hint="eastAsia"/>
                <w:sz w:val="18"/>
                <w:szCs w:val="18"/>
              </w:rPr>
              <w:t>结果</w:t>
            </w:r>
            <w:r>
              <w:rPr>
                <w:rStyle w:val="afc"/>
                <w:rFonts w:ascii="Times New Roman"/>
                <w:sz w:val="18"/>
                <w:szCs w:val="18"/>
              </w:rPr>
              <w:t>文件名和路径到公共文件服务器下载</w:t>
            </w:r>
          </w:p>
        </w:tc>
      </w:tr>
      <w:tr w:rsidR="00BA7CD0" w:rsidRPr="00BE0356" w:rsidTr="00DB275A">
        <w:trPr>
          <w:jc w:val="center"/>
        </w:trPr>
        <w:tc>
          <w:tcPr>
            <w:tcW w:w="1838" w:type="dxa"/>
            <w:shd w:val="clear" w:color="auto" w:fill="auto"/>
            <w:vAlign w:val="center"/>
          </w:tcPr>
          <w:p w:rsidR="00BA7CD0" w:rsidRPr="00BF5819" w:rsidRDefault="00A73583" w:rsidP="00DB275A">
            <w:pPr>
              <w:spacing w:line="400" w:lineRule="exact"/>
              <w:ind w:firstLineChars="0" w:firstLine="0"/>
              <w:rPr>
                <w:rStyle w:val="afc"/>
                <w:rFonts w:ascii="Times New Roman"/>
                <w:sz w:val="18"/>
                <w:szCs w:val="18"/>
              </w:rPr>
            </w:pPr>
            <w:r>
              <w:rPr>
                <w:rStyle w:val="afc"/>
                <w:rFonts w:ascii="Times New Roman" w:hint="eastAsia"/>
                <w:sz w:val="18"/>
                <w:szCs w:val="18"/>
              </w:rPr>
              <w:t>tz</w:t>
            </w:r>
            <w:r w:rsidR="00BA7CD0">
              <w:rPr>
                <w:rStyle w:val="afc"/>
                <w:rFonts w:ascii="Times New Roman"/>
                <w:sz w:val="18"/>
                <w:szCs w:val="18"/>
              </w:rPr>
              <w:t>jgwjlj</w:t>
            </w:r>
          </w:p>
        </w:tc>
        <w:tc>
          <w:tcPr>
            <w:tcW w:w="1701" w:type="dxa"/>
            <w:shd w:val="clear" w:color="auto" w:fill="auto"/>
            <w:vAlign w:val="center"/>
          </w:tcPr>
          <w:p w:rsidR="00BA7CD0" w:rsidRDefault="00A73583" w:rsidP="00DB275A">
            <w:pPr>
              <w:spacing w:line="400" w:lineRule="exact"/>
              <w:ind w:firstLineChars="0" w:firstLine="0"/>
              <w:rPr>
                <w:rStyle w:val="afc"/>
                <w:rFonts w:ascii="Times New Roman"/>
                <w:sz w:val="18"/>
                <w:szCs w:val="18"/>
              </w:rPr>
            </w:pPr>
            <w:r>
              <w:rPr>
                <w:rStyle w:val="afc"/>
                <w:rFonts w:ascii="Times New Roman" w:hint="eastAsia"/>
                <w:sz w:val="18"/>
                <w:szCs w:val="18"/>
              </w:rPr>
              <w:t>调整</w:t>
            </w:r>
            <w:r w:rsidR="00BA7CD0">
              <w:rPr>
                <w:rStyle w:val="afc"/>
                <w:rFonts w:ascii="Times New Roman" w:hint="eastAsia"/>
                <w:sz w:val="18"/>
                <w:szCs w:val="18"/>
              </w:rPr>
              <w:t>结果</w:t>
            </w:r>
            <w:r w:rsidR="00BA7CD0">
              <w:rPr>
                <w:rStyle w:val="afc"/>
                <w:rFonts w:ascii="Times New Roman"/>
                <w:sz w:val="18"/>
                <w:szCs w:val="18"/>
              </w:rPr>
              <w:t>文件路径</w:t>
            </w:r>
          </w:p>
        </w:tc>
        <w:tc>
          <w:tcPr>
            <w:tcW w:w="709" w:type="dxa"/>
            <w:shd w:val="clear" w:color="auto" w:fill="auto"/>
            <w:vAlign w:val="center"/>
          </w:tcPr>
          <w:p w:rsidR="00BA7CD0" w:rsidRDefault="00BA7CD0" w:rsidP="00DB275A">
            <w:pPr>
              <w:spacing w:line="400" w:lineRule="exact"/>
              <w:ind w:firstLineChars="0" w:firstLine="0"/>
              <w:rPr>
                <w:rStyle w:val="afc"/>
                <w:rFonts w:ascii="Times New Roman"/>
                <w:sz w:val="18"/>
                <w:szCs w:val="18"/>
              </w:rPr>
            </w:pPr>
            <w:r>
              <w:rPr>
                <w:rStyle w:val="afc"/>
                <w:rFonts w:ascii="Times New Roman" w:hint="eastAsia"/>
                <w:sz w:val="18"/>
                <w:szCs w:val="18"/>
              </w:rPr>
              <w:t>120</w:t>
            </w:r>
          </w:p>
        </w:tc>
        <w:tc>
          <w:tcPr>
            <w:tcW w:w="709" w:type="dxa"/>
            <w:shd w:val="clear" w:color="auto" w:fill="auto"/>
            <w:vAlign w:val="center"/>
          </w:tcPr>
          <w:p w:rsidR="00BA7CD0" w:rsidRDefault="00BA7CD0" w:rsidP="00DB275A">
            <w:pPr>
              <w:spacing w:line="400" w:lineRule="exact"/>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BA7CD0" w:rsidRDefault="00BA7CD0" w:rsidP="00DB275A">
            <w:pPr>
              <w:spacing w:line="400" w:lineRule="exact"/>
              <w:ind w:firstLineChars="0" w:firstLine="0"/>
              <w:rPr>
                <w:rStyle w:val="afc"/>
                <w:rFonts w:ascii="Times New Roman"/>
                <w:sz w:val="18"/>
                <w:szCs w:val="18"/>
              </w:rPr>
            </w:pPr>
            <w:r>
              <w:rPr>
                <w:rStyle w:val="afc"/>
                <w:rFonts w:ascii="Times New Roman" w:hint="eastAsia"/>
                <w:sz w:val="18"/>
                <w:szCs w:val="18"/>
              </w:rPr>
              <w:t>O</w:t>
            </w:r>
          </w:p>
        </w:tc>
        <w:tc>
          <w:tcPr>
            <w:tcW w:w="1560" w:type="dxa"/>
            <w:shd w:val="clear" w:color="auto" w:fill="auto"/>
            <w:vAlign w:val="center"/>
          </w:tcPr>
          <w:p w:rsidR="00BA7CD0" w:rsidRDefault="00BA7CD0" w:rsidP="00DB275A">
            <w:pPr>
              <w:spacing w:line="400" w:lineRule="exact"/>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1847" w:type="dxa"/>
            <w:shd w:val="clear" w:color="auto" w:fill="auto"/>
            <w:vAlign w:val="center"/>
          </w:tcPr>
          <w:p w:rsidR="00BA7CD0" w:rsidRPr="00BF5819" w:rsidRDefault="00BA7CD0" w:rsidP="00DB275A">
            <w:pPr>
              <w:spacing w:line="400" w:lineRule="exact"/>
              <w:ind w:firstLineChars="0" w:firstLine="0"/>
              <w:rPr>
                <w:rStyle w:val="afc"/>
                <w:rFonts w:ascii="Times New Roman"/>
                <w:sz w:val="18"/>
                <w:szCs w:val="18"/>
              </w:rPr>
            </w:pPr>
          </w:p>
        </w:tc>
      </w:tr>
    </w:tbl>
    <w:p w:rsidR="00BA7CD0" w:rsidRDefault="00891374" w:rsidP="00BA7CD0">
      <w:pPr>
        <w:pStyle w:val="3"/>
      </w:pPr>
      <w:r>
        <w:rPr>
          <w:rFonts w:hint="eastAsia"/>
        </w:rPr>
        <w:t>调整</w:t>
      </w:r>
      <w:r w:rsidR="00BA7CD0">
        <w:rPr>
          <w:rFonts w:hint="eastAsia"/>
        </w:rPr>
        <w:t>结果</w:t>
      </w:r>
      <w:r w:rsidR="00BA7CD0">
        <w:t>文件</w:t>
      </w:r>
      <w:r w:rsidR="00BA7CD0">
        <w:rPr>
          <w:rFonts w:hint="eastAsia"/>
        </w:rPr>
        <w:t>格式</w:t>
      </w:r>
    </w:p>
    <w:p w:rsidR="00BA7CD0" w:rsidRDefault="00BA7CD0" w:rsidP="00BA7CD0">
      <w:pPr>
        <w:ind w:firstLine="480"/>
        <w:rPr>
          <w:rStyle w:val="afc"/>
          <w:szCs w:val="21"/>
        </w:rPr>
      </w:pPr>
      <w:r>
        <w:rPr>
          <w:rStyle w:val="afc"/>
          <w:rFonts w:hint="eastAsia"/>
          <w:szCs w:val="21"/>
        </w:rPr>
        <w:t>文本文件</w:t>
      </w:r>
      <w:r>
        <w:rPr>
          <w:rStyle w:val="afc"/>
          <w:szCs w:val="21"/>
        </w:rPr>
        <w:t>，编码为GBK</w:t>
      </w:r>
    </w:p>
    <w:p w:rsidR="00BA7CD0" w:rsidRDefault="00BA7CD0" w:rsidP="00BA7CD0">
      <w:pPr>
        <w:ind w:firstLine="480"/>
        <w:rPr>
          <w:rStyle w:val="afc"/>
          <w:szCs w:val="21"/>
        </w:rPr>
      </w:pPr>
      <w:r w:rsidRPr="0076741F">
        <w:rPr>
          <w:rStyle w:val="afc"/>
          <w:rFonts w:hint="eastAsia"/>
          <w:szCs w:val="21"/>
        </w:rPr>
        <w:t>文件体格式(采用“|”分隔)：</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26"/>
        <w:gridCol w:w="709"/>
        <w:gridCol w:w="850"/>
        <w:gridCol w:w="851"/>
        <w:gridCol w:w="1559"/>
        <w:gridCol w:w="3027"/>
      </w:tblGrid>
      <w:tr w:rsidR="00BA7CD0" w:rsidRPr="005E14A8" w:rsidTr="00DB275A">
        <w:tc>
          <w:tcPr>
            <w:tcW w:w="1526" w:type="dxa"/>
            <w:shd w:val="clear" w:color="auto" w:fill="548DD4"/>
          </w:tcPr>
          <w:p w:rsidR="00BA7CD0" w:rsidRPr="005E14A8" w:rsidRDefault="00BA7CD0" w:rsidP="00DB275A">
            <w:pPr>
              <w:ind w:firstLineChars="0" w:firstLine="0"/>
              <w:rPr>
                <w:rFonts w:cs="Times New Roman"/>
                <w:szCs w:val="21"/>
              </w:rPr>
            </w:pPr>
            <w:r w:rsidRPr="005E14A8">
              <w:rPr>
                <w:rFonts w:cs="Times New Roman" w:hint="eastAsia"/>
                <w:szCs w:val="21"/>
              </w:rPr>
              <w:t>含义</w:t>
            </w:r>
          </w:p>
        </w:tc>
        <w:tc>
          <w:tcPr>
            <w:tcW w:w="709" w:type="dxa"/>
            <w:shd w:val="clear" w:color="auto" w:fill="548DD4"/>
          </w:tcPr>
          <w:p w:rsidR="00BA7CD0" w:rsidRPr="005E14A8" w:rsidRDefault="00BA7CD0" w:rsidP="00DB275A">
            <w:pPr>
              <w:ind w:firstLineChars="0" w:firstLine="0"/>
              <w:rPr>
                <w:rFonts w:cs="Times New Roman"/>
                <w:szCs w:val="21"/>
              </w:rPr>
            </w:pPr>
            <w:r w:rsidRPr="005E14A8">
              <w:rPr>
                <w:rFonts w:cs="Times New Roman" w:hint="eastAsia"/>
                <w:szCs w:val="21"/>
              </w:rPr>
              <w:t>长度</w:t>
            </w:r>
          </w:p>
        </w:tc>
        <w:tc>
          <w:tcPr>
            <w:tcW w:w="850" w:type="dxa"/>
            <w:shd w:val="clear" w:color="auto" w:fill="548DD4"/>
          </w:tcPr>
          <w:p w:rsidR="00BA7CD0" w:rsidRPr="005E14A8" w:rsidRDefault="00BA7CD0" w:rsidP="00DB275A">
            <w:pPr>
              <w:ind w:firstLineChars="0" w:firstLine="0"/>
              <w:rPr>
                <w:rFonts w:cs="Times New Roman"/>
                <w:szCs w:val="21"/>
              </w:rPr>
            </w:pPr>
            <w:r w:rsidRPr="005E14A8">
              <w:rPr>
                <w:rFonts w:cs="Times New Roman" w:hint="eastAsia"/>
                <w:szCs w:val="21"/>
              </w:rPr>
              <w:t>类型</w:t>
            </w:r>
          </w:p>
        </w:tc>
        <w:tc>
          <w:tcPr>
            <w:tcW w:w="851" w:type="dxa"/>
            <w:shd w:val="clear" w:color="auto" w:fill="548DD4"/>
          </w:tcPr>
          <w:p w:rsidR="00BA7CD0" w:rsidRPr="005E14A8" w:rsidRDefault="00BA7CD0" w:rsidP="00DB275A">
            <w:pPr>
              <w:ind w:firstLineChars="0" w:firstLine="0"/>
              <w:rPr>
                <w:rFonts w:cs="Times New Roman"/>
                <w:szCs w:val="21"/>
              </w:rPr>
            </w:pPr>
            <w:r w:rsidRPr="005E14A8">
              <w:rPr>
                <w:rFonts w:cs="Times New Roman" w:hint="eastAsia"/>
                <w:szCs w:val="21"/>
              </w:rPr>
              <w:t>必输</w:t>
            </w:r>
          </w:p>
        </w:tc>
        <w:tc>
          <w:tcPr>
            <w:tcW w:w="1559" w:type="dxa"/>
            <w:shd w:val="clear" w:color="auto" w:fill="548DD4"/>
          </w:tcPr>
          <w:p w:rsidR="00BA7CD0" w:rsidRPr="005E14A8" w:rsidRDefault="00BA7CD0" w:rsidP="00DB275A">
            <w:pPr>
              <w:ind w:firstLineChars="0" w:firstLine="0"/>
              <w:rPr>
                <w:rFonts w:cs="Times New Roman"/>
                <w:szCs w:val="21"/>
              </w:rPr>
            </w:pPr>
            <w:r w:rsidRPr="005E14A8">
              <w:rPr>
                <w:rFonts w:cs="Times New Roman" w:hint="eastAsia"/>
                <w:szCs w:val="21"/>
              </w:rPr>
              <w:t>填充</w:t>
            </w:r>
            <w:r w:rsidRPr="005E14A8">
              <w:rPr>
                <w:rFonts w:cs="Times New Roman"/>
                <w:szCs w:val="21"/>
              </w:rPr>
              <w:t>方</w:t>
            </w:r>
          </w:p>
        </w:tc>
        <w:tc>
          <w:tcPr>
            <w:tcW w:w="3027" w:type="dxa"/>
            <w:shd w:val="clear" w:color="auto" w:fill="548DD4"/>
          </w:tcPr>
          <w:p w:rsidR="00BA7CD0" w:rsidRPr="005E14A8" w:rsidRDefault="00BA7CD0" w:rsidP="00DB275A">
            <w:pPr>
              <w:ind w:firstLineChars="0" w:firstLine="0"/>
              <w:rPr>
                <w:rFonts w:cs="Times New Roman"/>
                <w:szCs w:val="21"/>
              </w:rPr>
            </w:pPr>
            <w:r w:rsidRPr="005E14A8">
              <w:rPr>
                <w:rFonts w:cs="Times New Roman" w:hint="eastAsia"/>
                <w:szCs w:val="21"/>
              </w:rPr>
              <w:t>备注</w:t>
            </w:r>
          </w:p>
        </w:tc>
      </w:tr>
      <w:tr w:rsidR="00BA7CD0" w:rsidRPr="005E14A8" w:rsidTr="00DB275A">
        <w:tc>
          <w:tcPr>
            <w:tcW w:w="1526" w:type="dxa"/>
            <w:shd w:val="clear" w:color="auto" w:fill="auto"/>
          </w:tcPr>
          <w:p w:rsidR="00BA7CD0" w:rsidRPr="00D01702" w:rsidRDefault="00BA7CD0" w:rsidP="00DB275A">
            <w:pPr>
              <w:ind w:firstLineChars="0" w:firstLine="0"/>
              <w:rPr>
                <w:rStyle w:val="afc"/>
                <w:rFonts w:ascii="Times New Roman"/>
                <w:sz w:val="18"/>
                <w:szCs w:val="18"/>
              </w:rPr>
            </w:pPr>
            <w:r>
              <w:rPr>
                <w:rStyle w:val="afc"/>
                <w:rFonts w:ascii="Times New Roman" w:hint="eastAsia"/>
                <w:sz w:val="18"/>
                <w:szCs w:val="18"/>
              </w:rPr>
              <w:t>序号</w:t>
            </w:r>
          </w:p>
        </w:tc>
        <w:tc>
          <w:tcPr>
            <w:tcW w:w="709" w:type="dxa"/>
            <w:shd w:val="clear" w:color="auto" w:fill="auto"/>
          </w:tcPr>
          <w:p w:rsidR="00BA7CD0" w:rsidRPr="00D01702" w:rsidRDefault="00BA7CD0" w:rsidP="00DB275A">
            <w:pPr>
              <w:ind w:firstLineChars="0" w:firstLine="0"/>
              <w:rPr>
                <w:rStyle w:val="afc"/>
                <w:rFonts w:ascii="Times New Roman"/>
                <w:sz w:val="18"/>
                <w:szCs w:val="18"/>
              </w:rPr>
            </w:pPr>
            <w:r>
              <w:rPr>
                <w:rStyle w:val="afc"/>
                <w:rFonts w:ascii="Times New Roman"/>
                <w:sz w:val="18"/>
                <w:szCs w:val="18"/>
              </w:rPr>
              <w:t>10</w:t>
            </w:r>
          </w:p>
        </w:tc>
        <w:tc>
          <w:tcPr>
            <w:tcW w:w="850" w:type="dxa"/>
            <w:shd w:val="clear" w:color="auto" w:fill="auto"/>
          </w:tcPr>
          <w:p w:rsidR="00BA7CD0" w:rsidRPr="00D01702" w:rsidRDefault="00BA7CD0" w:rsidP="00DB275A">
            <w:pPr>
              <w:ind w:firstLineChars="0" w:firstLine="0"/>
              <w:rPr>
                <w:rStyle w:val="afc"/>
                <w:rFonts w:ascii="Times New Roman"/>
                <w:sz w:val="18"/>
                <w:szCs w:val="18"/>
              </w:rPr>
            </w:pPr>
            <w:r>
              <w:rPr>
                <w:rStyle w:val="afc"/>
                <w:rFonts w:ascii="Times New Roman"/>
                <w:sz w:val="18"/>
                <w:szCs w:val="18"/>
              </w:rPr>
              <w:t>I</w:t>
            </w:r>
          </w:p>
        </w:tc>
        <w:tc>
          <w:tcPr>
            <w:tcW w:w="851" w:type="dxa"/>
            <w:shd w:val="clear" w:color="auto" w:fill="auto"/>
          </w:tcPr>
          <w:p w:rsidR="00BA7CD0" w:rsidRPr="00D01702" w:rsidRDefault="00BA7CD0" w:rsidP="00DB275A">
            <w:pPr>
              <w:ind w:firstLineChars="0" w:firstLine="0"/>
              <w:rPr>
                <w:rStyle w:val="afc"/>
                <w:rFonts w:ascii="Times New Roman"/>
                <w:sz w:val="18"/>
                <w:szCs w:val="18"/>
              </w:rPr>
            </w:pPr>
            <w:r w:rsidRPr="00D01702">
              <w:rPr>
                <w:rStyle w:val="afc"/>
                <w:rFonts w:ascii="Times New Roman" w:hint="eastAsia"/>
                <w:sz w:val="18"/>
                <w:szCs w:val="18"/>
              </w:rPr>
              <w:t>M</w:t>
            </w:r>
          </w:p>
        </w:tc>
        <w:tc>
          <w:tcPr>
            <w:tcW w:w="1559" w:type="dxa"/>
            <w:shd w:val="clear" w:color="auto" w:fill="auto"/>
          </w:tcPr>
          <w:p w:rsidR="00BA7CD0" w:rsidRPr="005E14A8" w:rsidRDefault="00BA7CD0" w:rsidP="00DB275A">
            <w:pPr>
              <w:ind w:firstLineChars="0" w:firstLine="0"/>
              <w:rPr>
                <w:rFonts w:cs="Times New Roman"/>
                <w:szCs w:val="21"/>
              </w:rPr>
            </w:pPr>
            <w:r>
              <w:rPr>
                <w:rStyle w:val="afc"/>
                <w:rFonts w:ascii="Times New Roman" w:hint="eastAsia"/>
                <w:sz w:val="18"/>
                <w:szCs w:val="18"/>
              </w:rPr>
              <w:t>中间业务</w:t>
            </w:r>
            <w:r>
              <w:rPr>
                <w:rStyle w:val="afc"/>
                <w:rFonts w:ascii="Times New Roman"/>
                <w:sz w:val="18"/>
                <w:szCs w:val="18"/>
              </w:rPr>
              <w:t>平台</w:t>
            </w:r>
          </w:p>
        </w:tc>
        <w:tc>
          <w:tcPr>
            <w:tcW w:w="3027" w:type="dxa"/>
            <w:shd w:val="clear" w:color="auto" w:fill="auto"/>
          </w:tcPr>
          <w:p w:rsidR="00BA7CD0" w:rsidRPr="003F4A31" w:rsidRDefault="00BA7CD0" w:rsidP="00DB275A">
            <w:pPr>
              <w:ind w:firstLineChars="0" w:firstLine="0"/>
              <w:rPr>
                <w:rStyle w:val="afc"/>
                <w:rFonts w:ascii="Times New Roman"/>
                <w:sz w:val="18"/>
                <w:szCs w:val="18"/>
              </w:rPr>
            </w:pPr>
          </w:p>
        </w:tc>
      </w:tr>
      <w:tr w:rsidR="00BA7CD0" w:rsidRPr="005E14A8" w:rsidTr="00DB275A">
        <w:tc>
          <w:tcPr>
            <w:tcW w:w="1526" w:type="dxa"/>
            <w:shd w:val="clear" w:color="auto" w:fill="auto"/>
          </w:tcPr>
          <w:p w:rsidR="00BA7CD0" w:rsidRPr="00D01702" w:rsidRDefault="00BA7CD0" w:rsidP="00DB275A">
            <w:pPr>
              <w:ind w:firstLineChars="0" w:firstLine="0"/>
              <w:rPr>
                <w:rStyle w:val="afc"/>
                <w:rFonts w:ascii="Times New Roman"/>
                <w:sz w:val="18"/>
                <w:szCs w:val="18"/>
              </w:rPr>
            </w:pPr>
            <w:r w:rsidRPr="00D01702">
              <w:rPr>
                <w:rStyle w:val="afc"/>
                <w:rFonts w:ascii="Times New Roman" w:hint="eastAsia"/>
                <w:sz w:val="18"/>
                <w:szCs w:val="18"/>
              </w:rPr>
              <w:t>参保人名称</w:t>
            </w:r>
          </w:p>
        </w:tc>
        <w:tc>
          <w:tcPr>
            <w:tcW w:w="709" w:type="dxa"/>
            <w:shd w:val="clear" w:color="auto" w:fill="auto"/>
          </w:tcPr>
          <w:p w:rsidR="00BA7CD0" w:rsidRPr="00D01702" w:rsidRDefault="00BA7CD0" w:rsidP="00DB275A">
            <w:pPr>
              <w:ind w:firstLineChars="0" w:firstLine="0"/>
              <w:rPr>
                <w:rStyle w:val="afc"/>
                <w:rFonts w:ascii="Times New Roman"/>
                <w:sz w:val="18"/>
                <w:szCs w:val="18"/>
              </w:rPr>
            </w:pPr>
            <w:r w:rsidRPr="00D01702">
              <w:rPr>
                <w:rStyle w:val="afc"/>
                <w:rFonts w:ascii="Times New Roman"/>
                <w:sz w:val="18"/>
                <w:szCs w:val="18"/>
              </w:rPr>
              <w:t>75</w:t>
            </w:r>
          </w:p>
        </w:tc>
        <w:tc>
          <w:tcPr>
            <w:tcW w:w="850" w:type="dxa"/>
            <w:shd w:val="clear" w:color="auto" w:fill="auto"/>
          </w:tcPr>
          <w:p w:rsidR="00BA7CD0" w:rsidRPr="00D01702" w:rsidRDefault="00BA7CD0" w:rsidP="00DB275A">
            <w:pPr>
              <w:ind w:firstLineChars="0" w:firstLine="0"/>
              <w:rPr>
                <w:rStyle w:val="afc"/>
                <w:rFonts w:ascii="Times New Roman"/>
                <w:sz w:val="18"/>
                <w:szCs w:val="18"/>
              </w:rPr>
            </w:pPr>
            <w:r w:rsidRPr="00D01702">
              <w:rPr>
                <w:rStyle w:val="afc"/>
                <w:rFonts w:ascii="Times New Roman" w:hint="eastAsia"/>
                <w:sz w:val="18"/>
                <w:szCs w:val="18"/>
              </w:rPr>
              <w:t>S</w:t>
            </w:r>
          </w:p>
        </w:tc>
        <w:tc>
          <w:tcPr>
            <w:tcW w:w="851" w:type="dxa"/>
            <w:shd w:val="clear" w:color="auto" w:fill="auto"/>
          </w:tcPr>
          <w:p w:rsidR="00BA7CD0" w:rsidRPr="00D01702" w:rsidRDefault="00BA7CD0" w:rsidP="00DB275A">
            <w:pPr>
              <w:ind w:firstLineChars="0" w:firstLine="0"/>
              <w:rPr>
                <w:rStyle w:val="afc"/>
                <w:rFonts w:ascii="Times New Roman"/>
                <w:sz w:val="18"/>
                <w:szCs w:val="18"/>
              </w:rPr>
            </w:pPr>
            <w:r w:rsidRPr="00D01702">
              <w:rPr>
                <w:rStyle w:val="afc"/>
                <w:rFonts w:ascii="Times New Roman" w:hint="eastAsia"/>
                <w:sz w:val="18"/>
                <w:szCs w:val="18"/>
              </w:rPr>
              <w:t>M</w:t>
            </w:r>
          </w:p>
        </w:tc>
        <w:tc>
          <w:tcPr>
            <w:tcW w:w="1559" w:type="dxa"/>
            <w:shd w:val="clear" w:color="auto" w:fill="auto"/>
          </w:tcPr>
          <w:p w:rsidR="00BA7CD0" w:rsidRPr="005E14A8" w:rsidRDefault="00BA7CD0" w:rsidP="00DB275A">
            <w:pPr>
              <w:ind w:firstLineChars="0" w:firstLine="0"/>
              <w:rPr>
                <w:rFonts w:cs="Times New Roman"/>
                <w:szCs w:val="21"/>
              </w:rPr>
            </w:pPr>
            <w:r>
              <w:rPr>
                <w:rStyle w:val="afc"/>
                <w:rFonts w:ascii="Times New Roman" w:hint="eastAsia"/>
                <w:sz w:val="18"/>
                <w:szCs w:val="18"/>
              </w:rPr>
              <w:t>中间业务</w:t>
            </w:r>
            <w:r>
              <w:rPr>
                <w:rStyle w:val="afc"/>
                <w:rFonts w:ascii="Times New Roman"/>
                <w:sz w:val="18"/>
                <w:szCs w:val="18"/>
              </w:rPr>
              <w:t>平台</w:t>
            </w:r>
          </w:p>
        </w:tc>
        <w:tc>
          <w:tcPr>
            <w:tcW w:w="3027" w:type="dxa"/>
            <w:shd w:val="clear" w:color="auto" w:fill="auto"/>
          </w:tcPr>
          <w:p w:rsidR="00BA7CD0" w:rsidRPr="003F4A31" w:rsidRDefault="00BA7CD0" w:rsidP="00DB275A">
            <w:pPr>
              <w:ind w:firstLineChars="0" w:firstLine="0"/>
              <w:rPr>
                <w:rStyle w:val="afc"/>
                <w:rFonts w:ascii="Times New Roman"/>
                <w:sz w:val="18"/>
                <w:szCs w:val="18"/>
              </w:rPr>
            </w:pPr>
          </w:p>
        </w:tc>
      </w:tr>
      <w:tr w:rsidR="00BA7CD0" w:rsidRPr="005E14A8" w:rsidTr="00DB275A">
        <w:tc>
          <w:tcPr>
            <w:tcW w:w="1526" w:type="dxa"/>
            <w:shd w:val="clear" w:color="auto" w:fill="auto"/>
          </w:tcPr>
          <w:p w:rsidR="00BA7CD0" w:rsidRPr="00D01702" w:rsidRDefault="00BA7CD0" w:rsidP="00DB275A">
            <w:pPr>
              <w:ind w:firstLineChars="0" w:firstLine="0"/>
              <w:rPr>
                <w:rStyle w:val="afc"/>
                <w:rFonts w:ascii="Times New Roman"/>
                <w:sz w:val="18"/>
                <w:szCs w:val="18"/>
              </w:rPr>
            </w:pPr>
            <w:r w:rsidRPr="00D01702">
              <w:rPr>
                <w:rStyle w:val="afc"/>
                <w:rFonts w:ascii="Times New Roman" w:hint="eastAsia"/>
                <w:sz w:val="18"/>
                <w:szCs w:val="18"/>
              </w:rPr>
              <w:t>参保人</w:t>
            </w:r>
            <w:r>
              <w:rPr>
                <w:rStyle w:val="afc"/>
                <w:rFonts w:ascii="Times New Roman" w:hint="eastAsia"/>
                <w:sz w:val="18"/>
                <w:szCs w:val="18"/>
              </w:rPr>
              <w:t>证件</w:t>
            </w:r>
            <w:r>
              <w:rPr>
                <w:rStyle w:val="afc"/>
                <w:rFonts w:ascii="Times New Roman"/>
                <w:sz w:val="18"/>
                <w:szCs w:val="18"/>
              </w:rPr>
              <w:t>类型</w:t>
            </w:r>
          </w:p>
        </w:tc>
        <w:tc>
          <w:tcPr>
            <w:tcW w:w="709" w:type="dxa"/>
            <w:shd w:val="clear" w:color="auto" w:fill="auto"/>
          </w:tcPr>
          <w:p w:rsidR="00BA7CD0" w:rsidRPr="00D01702" w:rsidRDefault="00BA7CD0" w:rsidP="00DB275A">
            <w:pPr>
              <w:ind w:firstLineChars="0" w:firstLine="0"/>
              <w:rPr>
                <w:rStyle w:val="afc"/>
                <w:rFonts w:ascii="Times New Roman"/>
                <w:sz w:val="18"/>
                <w:szCs w:val="18"/>
              </w:rPr>
            </w:pPr>
            <w:r>
              <w:rPr>
                <w:rStyle w:val="afc"/>
                <w:rFonts w:ascii="Times New Roman" w:hint="eastAsia"/>
                <w:sz w:val="18"/>
                <w:szCs w:val="18"/>
              </w:rPr>
              <w:t>3</w:t>
            </w:r>
          </w:p>
        </w:tc>
        <w:tc>
          <w:tcPr>
            <w:tcW w:w="850" w:type="dxa"/>
            <w:shd w:val="clear" w:color="auto" w:fill="auto"/>
          </w:tcPr>
          <w:p w:rsidR="00BA7CD0" w:rsidRPr="00D01702" w:rsidRDefault="00BA7CD0" w:rsidP="00DB275A">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BA7CD0" w:rsidRPr="00D01702" w:rsidRDefault="00BA7CD0" w:rsidP="00DB275A">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tcPr>
          <w:p w:rsidR="00BA7CD0" w:rsidRDefault="00BA7CD0" w:rsidP="00DB275A">
            <w:pPr>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3027" w:type="dxa"/>
            <w:shd w:val="clear" w:color="auto" w:fill="auto"/>
          </w:tcPr>
          <w:p w:rsidR="00BA7CD0" w:rsidRPr="003F4A31" w:rsidRDefault="00BA7CD0" w:rsidP="00DB275A">
            <w:pPr>
              <w:ind w:firstLineChars="0" w:firstLine="0"/>
              <w:rPr>
                <w:rStyle w:val="afc"/>
                <w:rFonts w:ascii="Times New Roman"/>
                <w:sz w:val="18"/>
                <w:szCs w:val="18"/>
              </w:rPr>
            </w:pPr>
          </w:p>
        </w:tc>
      </w:tr>
      <w:tr w:rsidR="00BA7CD0" w:rsidRPr="005E14A8" w:rsidTr="00DB275A">
        <w:tc>
          <w:tcPr>
            <w:tcW w:w="1526" w:type="dxa"/>
            <w:shd w:val="clear" w:color="auto" w:fill="auto"/>
          </w:tcPr>
          <w:p w:rsidR="00BA7CD0" w:rsidRPr="00D01702" w:rsidRDefault="00BA7CD0" w:rsidP="00DB275A">
            <w:pPr>
              <w:ind w:firstLineChars="0" w:firstLine="0"/>
              <w:rPr>
                <w:rStyle w:val="afc"/>
                <w:rFonts w:ascii="Times New Roman"/>
                <w:sz w:val="18"/>
                <w:szCs w:val="18"/>
              </w:rPr>
            </w:pPr>
            <w:r w:rsidRPr="00D01702">
              <w:rPr>
                <w:rStyle w:val="afc"/>
                <w:rFonts w:ascii="Times New Roman" w:hint="eastAsia"/>
                <w:sz w:val="18"/>
                <w:szCs w:val="18"/>
              </w:rPr>
              <w:t>参保人</w:t>
            </w:r>
            <w:r>
              <w:rPr>
                <w:rStyle w:val="afc"/>
                <w:rFonts w:ascii="Times New Roman" w:hint="eastAsia"/>
                <w:sz w:val="18"/>
                <w:szCs w:val="18"/>
              </w:rPr>
              <w:t>证件</w:t>
            </w:r>
            <w:r w:rsidRPr="00D01702">
              <w:rPr>
                <w:rStyle w:val="afc"/>
                <w:rFonts w:ascii="Times New Roman"/>
                <w:sz w:val="18"/>
                <w:szCs w:val="18"/>
              </w:rPr>
              <w:t>号码</w:t>
            </w:r>
          </w:p>
        </w:tc>
        <w:tc>
          <w:tcPr>
            <w:tcW w:w="709" w:type="dxa"/>
            <w:shd w:val="clear" w:color="auto" w:fill="auto"/>
          </w:tcPr>
          <w:p w:rsidR="00BA7CD0" w:rsidRPr="00D01702" w:rsidRDefault="00BA7CD0" w:rsidP="00DB275A">
            <w:pPr>
              <w:ind w:firstLineChars="0" w:firstLine="0"/>
              <w:rPr>
                <w:rStyle w:val="afc"/>
                <w:rFonts w:ascii="Times New Roman"/>
                <w:sz w:val="18"/>
                <w:szCs w:val="18"/>
              </w:rPr>
            </w:pPr>
            <w:r w:rsidRPr="00D01702">
              <w:rPr>
                <w:rStyle w:val="afc"/>
                <w:rFonts w:ascii="Times New Roman"/>
                <w:sz w:val="18"/>
                <w:szCs w:val="18"/>
              </w:rPr>
              <w:t>20</w:t>
            </w:r>
          </w:p>
        </w:tc>
        <w:tc>
          <w:tcPr>
            <w:tcW w:w="850" w:type="dxa"/>
            <w:shd w:val="clear" w:color="auto" w:fill="auto"/>
          </w:tcPr>
          <w:p w:rsidR="00BA7CD0" w:rsidRPr="00D01702" w:rsidRDefault="00BA7CD0" w:rsidP="00DB275A">
            <w:pPr>
              <w:ind w:firstLineChars="0" w:firstLine="0"/>
              <w:rPr>
                <w:rStyle w:val="afc"/>
                <w:rFonts w:ascii="Times New Roman"/>
                <w:sz w:val="18"/>
                <w:szCs w:val="18"/>
              </w:rPr>
            </w:pPr>
            <w:r w:rsidRPr="00D01702">
              <w:rPr>
                <w:rStyle w:val="afc"/>
                <w:rFonts w:ascii="Times New Roman" w:hint="eastAsia"/>
                <w:sz w:val="18"/>
                <w:szCs w:val="18"/>
              </w:rPr>
              <w:t>S</w:t>
            </w:r>
          </w:p>
        </w:tc>
        <w:tc>
          <w:tcPr>
            <w:tcW w:w="851" w:type="dxa"/>
            <w:shd w:val="clear" w:color="auto" w:fill="auto"/>
          </w:tcPr>
          <w:p w:rsidR="00BA7CD0" w:rsidRPr="00D01702" w:rsidRDefault="00BA7CD0" w:rsidP="00DB275A">
            <w:pPr>
              <w:ind w:firstLineChars="0" w:firstLine="0"/>
              <w:rPr>
                <w:rStyle w:val="afc"/>
                <w:rFonts w:ascii="Times New Roman"/>
                <w:sz w:val="18"/>
                <w:szCs w:val="18"/>
              </w:rPr>
            </w:pPr>
            <w:r w:rsidRPr="00D01702">
              <w:rPr>
                <w:rStyle w:val="afc"/>
                <w:rFonts w:ascii="Times New Roman" w:hint="eastAsia"/>
                <w:sz w:val="18"/>
                <w:szCs w:val="18"/>
              </w:rPr>
              <w:t>M</w:t>
            </w:r>
          </w:p>
        </w:tc>
        <w:tc>
          <w:tcPr>
            <w:tcW w:w="1559" w:type="dxa"/>
            <w:shd w:val="clear" w:color="auto" w:fill="auto"/>
          </w:tcPr>
          <w:p w:rsidR="00BA7CD0" w:rsidRDefault="00BA7CD0" w:rsidP="00DB275A">
            <w:pPr>
              <w:ind w:firstLineChars="0" w:firstLine="0"/>
              <w:rPr>
                <w:rStyle w:val="afc"/>
                <w:rFonts w:ascii="Times New Roman"/>
                <w:sz w:val="18"/>
                <w:szCs w:val="18"/>
              </w:rPr>
            </w:pPr>
            <w:r>
              <w:rPr>
                <w:rStyle w:val="afc"/>
                <w:rFonts w:ascii="Times New Roman" w:hint="eastAsia"/>
                <w:sz w:val="18"/>
                <w:szCs w:val="18"/>
              </w:rPr>
              <w:t>中间业务</w:t>
            </w:r>
            <w:r>
              <w:rPr>
                <w:rStyle w:val="afc"/>
                <w:rFonts w:ascii="Times New Roman"/>
                <w:sz w:val="18"/>
                <w:szCs w:val="18"/>
              </w:rPr>
              <w:t>平台</w:t>
            </w:r>
          </w:p>
        </w:tc>
        <w:tc>
          <w:tcPr>
            <w:tcW w:w="3027" w:type="dxa"/>
            <w:shd w:val="clear" w:color="auto" w:fill="auto"/>
          </w:tcPr>
          <w:p w:rsidR="00BA7CD0" w:rsidRPr="003F4A31" w:rsidRDefault="00BA7CD0" w:rsidP="00DB275A">
            <w:pPr>
              <w:ind w:firstLineChars="0" w:firstLine="0"/>
              <w:rPr>
                <w:rStyle w:val="afc"/>
                <w:rFonts w:ascii="Times New Roman"/>
                <w:sz w:val="18"/>
                <w:szCs w:val="18"/>
              </w:rPr>
            </w:pPr>
          </w:p>
        </w:tc>
      </w:tr>
      <w:tr w:rsidR="00BA7CD0" w:rsidRPr="005E14A8" w:rsidTr="00DB275A">
        <w:tc>
          <w:tcPr>
            <w:tcW w:w="1526" w:type="dxa"/>
            <w:shd w:val="clear" w:color="auto" w:fill="auto"/>
            <w:vAlign w:val="center"/>
          </w:tcPr>
          <w:p w:rsidR="00BA7CD0" w:rsidRPr="00D01702" w:rsidRDefault="00993CA3" w:rsidP="00DB275A">
            <w:pPr>
              <w:ind w:firstLineChars="0" w:firstLine="0"/>
              <w:rPr>
                <w:rStyle w:val="afc"/>
                <w:rFonts w:ascii="Times New Roman"/>
                <w:sz w:val="18"/>
                <w:szCs w:val="18"/>
              </w:rPr>
            </w:pPr>
            <w:r>
              <w:rPr>
                <w:rStyle w:val="afc"/>
                <w:rFonts w:ascii="Times New Roman" w:hint="eastAsia"/>
                <w:sz w:val="18"/>
                <w:szCs w:val="18"/>
              </w:rPr>
              <w:t>调整</w:t>
            </w:r>
            <w:r w:rsidR="00BA7CD0">
              <w:rPr>
                <w:rStyle w:val="afc"/>
                <w:rFonts w:ascii="Times New Roman" w:hint="eastAsia"/>
                <w:sz w:val="18"/>
                <w:szCs w:val="18"/>
              </w:rPr>
              <w:t>金额</w:t>
            </w:r>
          </w:p>
        </w:tc>
        <w:tc>
          <w:tcPr>
            <w:tcW w:w="709" w:type="dxa"/>
            <w:shd w:val="clear" w:color="auto" w:fill="auto"/>
          </w:tcPr>
          <w:p w:rsidR="00BA7CD0" w:rsidRPr="00D01702" w:rsidRDefault="00BA7CD0" w:rsidP="00DB275A">
            <w:pPr>
              <w:ind w:firstLineChars="0" w:firstLine="0"/>
              <w:rPr>
                <w:rStyle w:val="afc"/>
                <w:rFonts w:ascii="Times New Roman"/>
                <w:sz w:val="18"/>
                <w:szCs w:val="18"/>
              </w:rPr>
            </w:pPr>
            <w:r>
              <w:rPr>
                <w:rStyle w:val="afc"/>
                <w:rFonts w:ascii="Times New Roman"/>
                <w:sz w:val="18"/>
                <w:szCs w:val="18"/>
              </w:rPr>
              <w:t>18.2</w:t>
            </w:r>
          </w:p>
        </w:tc>
        <w:tc>
          <w:tcPr>
            <w:tcW w:w="850" w:type="dxa"/>
            <w:shd w:val="clear" w:color="auto" w:fill="auto"/>
          </w:tcPr>
          <w:p w:rsidR="00BA7CD0" w:rsidRPr="00D01702" w:rsidRDefault="00BA7CD0" w:rsidP="00DB275A">
            <w:pPr>
              <w:ind w:firstLineChars="0" w:firstLine="0"/>
              <w:rPr>
                <w:rStyle w:val="afc"/>
                <w:rFonts w:ascii="Times New Roman"/>
                <w:sz w:val="18"/>
                <w:szCs w:val="18"/>
              </w:rPr>
            </w:pPr>
            <w:r>
              <w:rPr>
                <w:rStyle w:val="afc"/>
                <w:rFonts w:ascii="Times New Roman"/>
                <w:sz w:val="18"/>
                <w:szCs w:val="18"/>
              </w:rPr>
              <w:t>D</w:t>
            </w:r>
          </w:p>
        </w:tc>
        <w:tc>
          <w:tcPr>
            <w:tcW w:w="851" w:type="dxa"/>
            <w:shd w:val="clear" w:color="auto" w:fill="auto"/>
          </w:tcPr>
          <w:p w:rsidR="00BA7CD0" w:rsidRPr="00D01702" w:rsidRDefault="00BA7CD0" w:rsidP="00DB275A">
            <w:pPr>
              <w:ind w:firstLineChars="0" w:firstLine="0"/>
              <w:rPr>
                <w:rStyle w:val="afc"/>
                <w:rFonts w:ascii="Times New Roman"/>
                <w:sz w:val="18"/>
                <w:szCs w:val="18"/>
              </w:rPr>
            </w:pPr>
            <w:r w:rsidRPr="00D01702">
              <w:rPr>
                <w:rStyle w:val="afc"/>
                <w:rFonts w:ascii="Times New Roman"/>
                <w:sz w:val="18"/>
                <w:szCs w:val="18"/>
              </w:rPr>
              <w:t>M</w:t>
            </w:r>
          </w:p>
        </w:tc>
        <w:tc>
          <w:tcPr>
            <w:tcW w:w="1559" w:type="dxa"/>
            <w:shd w:val="clear" w:color="auto" w:fill="auto"/>
          </w:tcPr>
          <w:p w:rsidR="00BA7CD0" w:rsidRPr="005E14A8" w:rsidRDefault="00BA7CD0" w:rsidP="00DB275A">
            <w:pPr>
              <w:ind w:firstLineChars="0" w:firstLine="0"/>
              <w:rPr>
                <w:rFonts w:cs="Times New Roman"/>
                <w:szCs w:val="21"/>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BA7CD0" w:rsidRPr="003F4A31" w:rsidRDefault="00BA7CD0" w:rsidP="00DB275A">
            <w:pPr>
              <w:ind w:firstLineChars="0" w:firstLine="0"/>
              <w:rPr>
                <w:rStyle w:val="afc"/>
                <w:rFonts w:ascii="Times New Roman"/>
                <w:sz w:val="18"/>
                <w:szCs w:val="18"/>
              </w:rPr>
            </w:pPr>
          </w:p>
        </w:tc>
      </w:tr>
      <w:tr w:rsidR="006D6EB4" w:rsidRPr="005E14A8" w:rsidTr="00DB275A">
        <w:tc>
          <w:tcPr>
            <w:tcW w:w="1526" w:type="dxa"/>
            <w:shd w:val="clear" w:color="auto" w:fill="auto"/>
            <w:vAlign w:val="center"/>
          </w:tcPr>
          <w:p w:rsidR="006D6EB4" w:rsidRDefault="006D6EB4" w:rsidP="00DB275A">
            <w:pPr>
              <w:ind w:firstLineChars="0" w:firstLine="0"/>
              <w:rPr>
                <w:rStyle w:val="afc"/>
                <w:rFonts w:ascii="Times New Roman"/>
                <w:sz w:val="18"/>
                <w:szCs w:val="18"/>
              </w:rPr>
            </w:pPr>
            <w:r>
              <w:rPr>
                <w:rStyle w:val="afc"/>
                <w:rFonts w:ascii="Times New Roman" w:hint="eastAsia"/>
                <w:sz w:val="18"/>
                <w:szCs w:val="18"/>
              </w:rPr>
              <w:t>生效年月</w:t>
            </w:r>
          </w:p>
        </w:tc>
        <w:tc>
          <w:tcPr>
            <w:tcW w:w="709" w:type="dxa"/>
            <w:shd w:val="clear" w:color="auto" w:fill="auto"/>
          </w:tcPr>
          <w:p w:rsidR="006D6EB4" w:rsidRDefault="001A6A57" w:rsidP="00DB275A">
            <w:pPr>
              <w:ind w:firstLineChars="0" w:firstLine="0"/>
              <w:rPr>
                <w:rStyle w:val="afc"/>
                <w:rFonts w:ascii="Times New Roman"/>
                <w:sz w:val="18"/>
                <w:szCs w:val="18"/>
              </w:rPr>
            </w:pPr>
            <w:r>
              <w:rPr>
                <w:rStyle w:val="afc"/>
                <w:rFonts w:ascii="Times New Roman" w:hint="eastAsia"/>
                <w:sz w:val="18"/>
                <w:szCs w:val="18"/>
              </w:rPr>
              <w:t>6</w:t>
            </w:r>
          </w:p>
        </w:tc>
        <w:tc>
          <w:tcPr>
            <w:tcW w:w="850" w:type="dxa"/>
            <w:shd w:val="clear" w:color="auto" w:fill="auto"/>
          </w:tcPr>
          <w:p w:rsidR="006D6EB4" w:rsidRDefault="001A6A57" w:rsidP="00DB275A">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6D6EB4" w:rsidRPr="00D01702" w:rsidRDefault="001A6A57" w:rsidP="00DB275A">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tcPr>
          <w:p w:rsidR="006D6EB4" w:rsidRPr="003871ED" w:rsidRDefault="001A6A57" w:rsidP="00DB275A">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6D6EB4" w:rsidRPr="003F4A31" w:rsidRDefault="006D6EB4" w:rsidP="00DB275A">
            <w:pPr>
              <w:ind w:firstLineChars="0" w:firstLine="0"/>
              <w:rPr>
                <w:rStyle w:val="afc"/>
                <w:rFonts w:ascii="Times New Roman"/>
                <w:sz w:val="18"/>
                <w:szCs w:val="18"/>
              </w:rPr>
            </w:pPr>
          </w:p>
        </w:tc>
      </w:tr>
      <w:tr w:rsidR="00BA7CD0" w:rsidRPr="005E14A8" w:rsidTr="00DB275A">
        <w:tc>
          <w:tcPr>
            <w:tcW w:w="1526" w:type="dxa"/>
            <w:shd w:val="clear" w:color="auto" w:fill="auto"/>
            <w:vAlign w:val="center"/>
          </w:tcPr>
          <w:p w:rsidR="00BA7CD0" w:rsidRPr="00D01702" w:rsidRDefault="00BA7CD0" w:rsidP="00DB275A">
            <w:pPr>
              <w:ind w:firstLineChars="0" w:firstLine="0"/>
              <w:rPr>
                <w:rStyle w:val="afc"/>
                <w:rFonts w:ascii="Times New Roman"/>
                <w:sz w:val="18"/>
                <w:szCs w:val="18"/>
              </w:rPr>
            </w:pPr>
            <w:r>
              <w:rPr>
                <w:rStyle w:val="afc"/>
                <w:rFonts w:ascii="Times New Roman" w:hint="eastAsia"/>
                <w:sz w:val="18"/>
                <w:szCs w:val="18"/>
              </w:rPr>
              <w:t>备注</w:t>
            </w:r>
          </w:p>
        </w:tc>
        <w:tc>
          <w:tcPr>
            <w:tcW w:w="709" w:type="dxa"/>
            <w:shd w:val="clear" w:color="auto" w:fill="auto"/>
          </w:tcPr>
          <w:p w:rsidR="00BA7CD0" w:rsidRPr="00D01702" w:rsidRDefault="00BA7CD0" w:rsidP="00DB275A">
            <w:pPr>
              <w:ind w:firstLineChars="0" w:firstLine="0"/>
              <w:rPr>
                <w:rStyle w:val="afc"/>
                <w:rFonts w:ascii="Times New Roman"/>
                <w:sz w:val="18"/>
                <w:szCs w:val="18"/>
              </w:rPr>
            </w:pPr>
            <w:r>
              <w:rPr>
                <w:rStyle w:val="afc"/>
                <w:rFonts w:ascii="Times New Roman" w:hint="eastAsia"/>
                <w:sz w:val="18"/>
                <w:szCs w:val="18"/>
              </w:rPr>
              <w:t>200</w:t>
            </w:r>
          </w:p>
        </w:tc>
        <w:tc>
          <w:tcPr>
            <w:tcW w:w="850" w:type="dxa"/>
            <w:shd w:val="clear" w:color="auto" w:fill="auto"/>
          </w:tcPr>
          <w:p w:rsidR="00BA7CD0" w:rsidRPr="00D01702" w:rsidRDefault="00BA7CD0" w:rsidP="00DB275A">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BA7CD0" w:rsidRPr="00D01702" w:rsidRDefault="00BA7CD0" w:rsidP="00DB275A">
            <w:pPr>
              <w:ind w:firstLineChars="0" w:firstLine="0"/>
              <w:rPr>
                <w:rStyle w:val="afc"/>
                <w:rFonts w:ascii="Times New Roman"/>
                <w:sz w:val="18"/>
                <w:szCs w:val="18"/>
              </w:rPr>
            </w:pPr>
            <w:r>
              <w:rPr>
                <w:rStyle w:val="afc"/>
                <w:rFonts w:ascii="Times New Roman" w:hint="eastAsia"/>
                <w:sz w:val="18"/>
                <w:szCs w:val="18"/>
              </w:rPr>
              <w:t>O</w:t>
            </w:r>
          </w:p>
        </w:tc>
        <w:tc>
          <w:tcPr>
            <w:tcW w:w="1559" w:type="dxa"/>
            <w:shd w:val="clear" w:color="auto" w:fill="auto"/>
          </w:tcPr>
          <w:p w:rsidR="00BA7CD0" w:rsidRPr="003871ED" w:rsidRDefault="00BA7CD0" w:rsidP="00DB275A">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BA7CD0" w:rsidRPr="003F4A31" w:rsidRDefault="00BA7CD0" w:rsidP="00DB275A">
            <w:pPr>
              <w:ind w:firstLineChars="0" w:firstLine="0"/>
              <w:rPr>
                <w:rStyle w:val="afc"/>
                <w:rFonts w:ascii="Times New Roman"/>
                <w:sz w:val="18"/>
                <w:szCs w:val="18"/>
              </w:rPr>
            </w:pPr>
          </w:p>
        </w:tc>
      </w:tr>
      <w:tr w:rsidR="00C954ED" w:rsidRPr="005E14A8" w:rsidTr="00DB275A">
        <w:tc>
          <w:tcPr>
            <w:tcW w:w="1526" w:type="dxa"/>
            <w:shd w:val="clear" w:color="auto" w:fill="auto"/>
          </w:tcPr>
          <w:p w:rsidR="00C954ED" w:rsidRDefault="00C954ED" w:rsidP="00DB275A">
            <w:pPr>
              <w:ind w:firstLineChars="0" w:firstLine="0"/>
              <w:rPr>
                <w:rStyle w:val="afc"/>
                <w:rFonts w:ascii="Times New Roman"/>
                <w:sz w:val="18"/>
                <w:szCs w:val="18"/>
              </w:rPr>
            </w:pPr>
            <w:r w:rsidRPr="00D920C9">
              <w:rPr>
                <w:rStyle w:val="afc"/>
                <w:rFonts w:ascii="Times New Roman" w:hint="eastAsia"/>
                <w:sz w:val="18"/>
                <w:szCs w:val="18"/>
              </w:rPr>
              <w:t>登记序号</w:t>
            </w:r>
          </w:p>
        </w:tc>
        <w:tc>
          <w:tcPr>
            <w:tcW w:w="709" w:type="dxa"/>
            <w:shd w:val="clear" w:color="auto" w:fill="auto"/>
          </w:tcPr>
          <w:p w:rsidR="00C954ED" w:rsidRDefault="00C954ED" w:rsidP="00DB275A">
            <w:pPr>
              <w:ind w:firstLineChars="0" w:firstLine="0"/>
              <w:rPr>
                <w:rStyle w:val="afc"/>
                <w:rFonts w:ascii="Times New Roman"/>
                <w:sz w:val="18"/>
                <w:szCs w:val="18"/>
              </w:rPr>
            </w:pPr>
            <w:r>
              <w:rPr>
                <w:rStyle w:val="afc"/>
                <w:rFonts w:ascii="Times New Roman" w:hint="eastAsia"/>
                <w:sz w:val="18"/>
                <w:szCs w:val="18"/>
              </w:rPr>
              <w:t>32</w:t>
            </w:r>
          </w:p>
        </w:tc>
        <w:tc>
          <w:tcPr>
            <w:tcW w:w="850" w:type="dxa"/>
            <w:shd w:val="clear" w:color="auto" w:fill="auto"/>
          </w:tcPr>
          <w:p w:rsidR="00C954ED" w:rsidRDefault="00C954ED" w:rsidP="00DB275A">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C954ED" w:rsidRDefault="00C954ED" w:rsidP="00DB275A">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tcPr>
          <w:p w:rsidR="00C954ED" w:rsidRPr="003871ED" w:rsidRDefault="00C954ED" w:rsidP="00DB275A">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C954ED" w:rsidRPr="003F4A31" w:rsidRDefault="00C954ED" w:rsidP="00DB275A">
            <w:pPr>
              <w:ind w:firstLineChars="0" w:firstLine="0"/>
              <w:rPr>
                <w:rStyle w:val="afc"/>
                <w:rFonts w:ascii="Times New Roman"/>
                <w:sz w:val="18"/>
                <w:szCs w:val="18"/>
              </w:rPr>
            </w:pPr>
          </w:p>
        </w:tc>
      </w:tr>
      <w:tr w:rsidR="00C954ED" w:rsidRPr="005E14A8" w:rsidTr="00DB275A">
        <w:tc>
          <w:tcPr>
            <w:tcW w:w="1526" w:type="dxa"/>
            <w:shd w:val="clear" w:color="auto" w:fill="auto"/>
          </w:tcPr>
          <w:p w:rsidR="00C954ED" w:rsidRDefault="00C954ED" w:rsidP="00DB275A">
            <w:pPr>
              <w:ind w:firstLineChars="0" w:firstLine="0"/>
              <w:rPr>
                <w:rStyle w:val="afc"/>
                <w:rFonts w:ascii="Times New Roman"/>
                <w:sz w:val="18"/>
                <w:szCs w:val="18"/>
              </w:rPr>
            </w:pPr>
            <w:r w:rsidRPr="00D920C9">
              <w:rPr>
                <w:rStyle w:val="afc"/>
                <w:rFonts w:ascii="Times New Roman" w:hint="eastAsia"/>
                <w:sz w:val="18"/>
                <w:szCs w:val="18"/>
              </w:rPr>
              <w:t>主管税务机关</w:t>
            </w:r>
          </w:p>
        </w:tc>
        <w:tc>
          <w:tcPr>
            <w:tcW w:w="709" w:type="dxa"/>
            <w:shd w:val="clear" w:color="auto" w:fill="auto"/>
          </w:tcPr>
          <w:p w:rsidR="00C954ED" w:rsidRDefault="00C954ED" w:rsidP="00DB275A">
            <w:pPr>
              <w:ind w:firstLineChars="0" w:firstLine="0"/>
              <w:rPr>
                <w:rStyle w:val="afc"/>
                <w:rFonts w:ascii="Times New Roman"/>
                <w:sz w:val="18"/>
                <w:szCs w:val="18"/>
              </w:rPr>
            </w:pPr>
            <w:r>
              <w:rPr>
                <w:rStyle w:val="afc"/>
                <w:rFonts w:ascii="Times New Roman" w:hint="eastAsia"/>
                <w:sz w:val="18"/>
                <w:szCs w:val="18"/>
              </w:rPr>
              <w:t>16</w:t>
            </w:r>
          </w:p>
        </w:tc>
        <w:tc>
          <w:tcPr>
            <w:tcW w:w="850" w:type="dxa"/>
            <w:shd w:val="clear" w:color="auto" w:fill="auto"/>
          </w:tcPr>
          <w:p w:rsidR="00C954ED" w:rsidRDefault="00C954ED" w:rsidP="00DB275A">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C954ED" w:rsidRDefault="00C954ED" w:rsidP="00DB275A">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tcPr>
          <w:p w:rsidR="00C954ED" w:rsidRPr="003871ED" w:rsidRDefault="00C954ED" w:rsidP="00DB275A">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C954ED" w:rsidRPr="003F4A31" w:rsidRDefault="00C954ED" w:rsidP="00DB275A">
            <w:pPr>
              <w:ind w:firstLineChars="0" w:firstLine="0"/>
              <w:rPr>
                <w:rStyle w:val="afc"/>
                <w:rFonts w:ascii="Times New Roman"/>
                <w:sz w:val="18"/>
                <w:szCs w:val="18"/>
              </w:rPr>
            </w:pPr>
          </w:p>
        </w:tc>
      </w:tr>
      <w:tr w:rsidR="00C954ED" w:rsidRPr="005E14A8" w:rsidTr="00DB275A">
        <w:tc>
          <w:tcPr>
            <w:tcW w:w="1526" w:type="dxa"/>
            <w:shd w:val="clear" w:color="auto" w:fill="auto"/>
            <w:vAlign w:val="bottom"/>
          </w:tcPr>
          <w:p w:rsidR="00C954ED" w:rsidRDefault="00C954ED" w:rsidP="00DB275A">
            <w:pPr>
              <w:ind w:firstLineChars="0" w:firstLine="0"/>
              <w:rPr>
                <w:rStyle w:val="afc"/>
                <w:rFonts w:ascii="Times New Roman"/>
                <w:sz w:val="18"/>
                <w:szCs w:val="18"/>
              </w:rPr>
            </w:pPr>
            <w:r w:rsidRPr="00D920C9">
              <w:rPr>
                <w:rStyle w:val="afc"/>
                <w:rFonts w:ascii="Times New Roman" w:hint="eastAsia"/>
                <w:sz w:val="18"/>
                <w:szCs w:val="18"/>
              </w:rPr>
              <w:lastRenderedPageBreak/>
              <w:t>社保经办机构</w:t>
            </w:r>
          </w:p>
        </w:tc>
        <w:tc>
          <w:tcPr>
            <w:tcW w:w="709" w:type="dxa"/>
            <w:shd w:val="clear" w:color="auto" w:fill="auto"/>
          </w:tcPr>
          <w:p w:rsidR="00C954ED" w:rsidRDefault="00C954ED" w:rsidP="00DB275A">
            <w:pPr>
              <w:ind w:firstLineChars="0" w:firstLine="0"/>
              <w:rPr>
                <w:rStyle w:val="afc"/>
                <w:rFonts w:ascii="Times New Roman"/>
                <w:sz w:val="18"/>
                <w:szCs w:val="18"/>
              </w:rPr>
            </w:pPr>
            <w:r>
              <w:rPr>
                <w:rStyle w:val="afc"/>
                <w:rFonts w:ascii="Times New Roman" w:hint="eastAsia"/>
                <w:sz w:val="18"/>
                <w:szCs w:val="18"/>
              </w:rPr>
              <w:t>32</w:t>
            </w:r>
          </w:p>
        </w:tc>
        <w:tc>
          <w:tcPr>
            <w:tcW w:w="850" w:type="dxa"/>
            <w:shd w:val="clear" w:color="auto" w:fill="auto"/>
          </w:tcPr>
          <w:p w:rsidR="00C954ED" w:rsidRDefault="00C954ED" w:rsidP="00DB275A">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C954ED" w:rsidRDefault="00C954ED" w:rsidP="00DB275A">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tcPr>
          <w:p w:rsidR="00C954ED" w:rsidRPr="003871ED" w:rsidRDefault="00C954ED" w:rsidP="00DB275A">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C954ED" w:rsidRPr="003F4A31" w:rsidRDefault="00C954ED" w:rsidP="00DB275A">
            <w:pPr>
              <w:ind w:firstLineChars="0" w:firstLine="0"/>
              <w:rPr>
                <w:rStyle w:val="afc"/>
                <w:rFonts w:ascii="Times New Roman"/>
                <w:sz w:val="18"/>
                <w:szCs w:val="18"/>
              </w:rPr>
            </w:pPr>
          </w:p>
        </w:tc>
      </w:tr>
      <w:tr w:rsidR="00C954ED" w:rsidRPr="005E14A8" w:rsidTr="00DB275A">
        <w:tc>
          <w:tcPr>
            <w:tcW w:w="1526" w:type="dxa"/>
            <w:shd w:val="clear" w:color="auto" w:fill="auto"/>
            <w:vAlign w:val="bottom"/>
          </w:tcPr>
          <w:p w:rsidR="00C954ED" w:rsidRDefault="00C954ED" w:rsidP="00DB275A">
            <w:pPr>
              <w:ind w:firstLineChars="0" w:firstLine="0"/>
              <w:rPr>
                <w:rStyle w:val="afc"/>
                <w:rFonts w:ascii="Times New Roman"/>
                <w:sz w:val="18"/>
                <w:szCs w:val="18"/>
              </w:rPr>
            </w:pPr>
            <w:r w:rsidRPr="00D920C9">
              <w:rPr>
                <w:rStyle w:val="afc"/>
                <w:rFonts w:ascii="Times New Roman" w:hint="eastAsia"/>
                <w:sz w:val="18"/>
                <w:szCs w:val="18"/>
              </w:rPr>
              <w:t>人员编号</w:t>
            </w:r>
          </w:p>
        </w:tc>
        <w:tc>
          <w:tcPr>
            <w:tcW w:w="709" w:type="dxa"/>
            <w:shd w:val="clear" w:color="auto" w:fill="auto"/>
          </w:tcPr>
          <w:p w:rsidR="00C954ED" w:rsidRDefault="00C954ED" w:rsidP="00DB275A">
            <w:pPr>
              <w:ind w:firstLineChars="0" w:firstLine="0"/>
              <w:rPr>
                <w:rStyle w:val="afc"/>
                <w:rFonts w:ascii="Times New Roman"/>
                <w:sz w:val="18"/>
                <w:szCs w:val="18"/>
              </w:rPr>
            </w:pPr>
            <w:r>
              <w:rPr>
                <w:rStyle w:val="afc"/>
                <w:rFonts w:ascii="Times New Roman" w:hint="eastAsia"/>
                <w:sz w:val="18"/>
                <w:szCs w:val="18"/>
              </w:rPr>
              <w:t>32</w:t>
            </w:r>
          </w:p>
        </w:tc>
        <w:tc>
          <w:tcPr>
            <w:tcW w:w="850" w:type="dxa"/>
            <w:shd w:val="clear" w:color="auto" w:fill="auto"/>
          </w:tcPr>
          <w:p w:rsidR="00C954ED" w:rsidRDefault="00C954ED" w:rsidP="00DB275A">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C954ED" w:rsidRDefault="00C954ED" w:rsidP="00DB275A">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tcPr>
          <w:p w:rsidR="00C954ED" w:rsidRPr="003871ED" w:rsidRDefault="00C954ED" w:rsidP="00DB275A">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C954ED" w:rsidRPr="003F4A31" w:rsidRDefault="00C954ED" w:rsidP="00DB275A">
            <w:pPr>
              <w:ind w:firstLineChars="0" w:firstLine="0"/>
              <w:rPr>
                <w:rStyle w:val="afc"/>
                <w:rFonts w:ascii="Times New Roman"/>
                <w:sz w:val="18"/>
                <w:szCs w:val="18"/>
              </w:rPr>
            </w:pPr>
          </w:p>
        </w:tc>
      </w:tr>
      <w:tr w:rsidR="00C954ED" w:rsidRPr="005E14A8" w:rsidTr="00DB275A">
        <w:tc>
          <w:tcPr>
            <w:tcW w:w="1526" w:type="dxa"/>
            <w:shd w:val="clear" w:color="auto" w:fill="auto"/>
            <w:vAlign w:val="center"/>
          </w:tcPr>
          <w:p w:rsidR="00C954ED" w:rsidRDefault="00C954ED" w:rsidP="00DB275A">
            <w:pPr>
              <w:ind w:firstLineChars="0" w:firstLine="0"/>
              <w:rPr>
                <w:rStyle w:val="afc"/>
                <w:rFonts w:ascii="Times New Roman"/>
                <w:sz w:val="18"/>
                <w:szCs w:val="18"/>
              </w:rPr>
            </w:pPr>
            <w:r w:rsidRPr="00D920C9">
              <w:rPr>
                <w:rStyle w:val="afc"/>
                <w:rFonts w:ascii="Times New Roman" w:hint="eastAsia"/>
                <w:sz w:val="18"/>
                <w:szCs w:val="18"/>
              </w:rPr>
              <w:t>征收项目代码</w:t>
            </w:r>
          </w:p>
        </w:tc>
        <w:tc>
          <w:tcPr>
            <w:tcW w:w="709" w:type="dxa"/>
            <w:shd w:val="clear" w:color="auto" w:fill="auto"/>
          </w:tcPr>
          <w:p w:rsidR="00C954ED" w:rsidRDefault="00C954ED" w:rsidP="00DB275A">
            <w:pPr>
              <w:ind w:firstLineChars="0" w:firstLine="0"/>
              <w:rPr>
                <w:rStyle w:val="afc"/>
                <w:rFonts w:ascii="Times New Roman"/>
                <w:sz w:val="18"/>
                <w:szCs w:val="18"/>
              </w:rPr>
            </w:pPr>
            <w:r>
              <w:rPr>
                <w:rStyle w:val="afc"/>
                <w:rFonts w:ascii="Times New Roman" w:hint="eastAsia"/>
                <w:sz w:val="18"/>
                <w:szCs w:val="18"/>
              </w:rPr>
              <w:t>32</w:t>
            </w:r>
          </w:p>
        </w:tc>
        <w:tc>
          <w:tcPr>
            <w:tcW w:w="850" w:type="dxa"/>
            <w:shd w:val="clear" w:color="auto" w:fill="auto"/>
          </w:tcPr>
          <w:p w:rsidR="00C954ED" w:rsidRDefault="00C954ED" w:rsidP="00DB275A">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C954ED" w:rsidRDefault="00C954ED" w:rsidP="00DB275A">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tcPr>
          <w:p w:rsidR="00C954ED" w:rsidRPr="003871ED" w:rsidRDefault="00C954ED" w:rsidP="00DB275A">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C954ED" w:rsidRPr="003F4A31" w:rsidRDefault="00C954ED" w:rsidP="00DB275A">
            <w:pPr>
              <w:ind w:firstLineChars="0" w:firstLine="0"/>
              <w:rPr>
                <w:rStyle w:val="afc"/>
                <w:rFonts w:ascii="Times New Roman"/>
                <w:sz w:val="18"/>
                <w:szCs w:val="18"/>
              </w:rPr>
            </w:pPr>
          </w:p>
        </w:tc>
      </w:tr>
      <w:tr w:rsidR="00C954ED" w:rsidRPr="005E14A8" w:rsidTr="00DB275A">
        <w:tc>
          <w:tcPr>
            <w:tcW w:w="1526" w:type="dxa"/>
            <w:shd w:val="clear" w:color="auto" w:fill="auto"/>
            <w:vAlign w:val="center"/>
          </w:tcPr>
          <w:p w:rsidR="00C954ED" w:rsidRDefault="00C954ED" w:rsidP="00DB275A">
            <w:pPr>
              <w:ind w:firstLineChars="0" w:firstLine="0"/>
              <w:rPr>
                <w:rStyle w:val="afc"/>
                <w:rFonts w:ascii="Times New Roman"/>
                <w:sz w:val="18"/>
                <w:szCs w:val="18"/>
              </w:rPr>
            </w:pPr>
            <w:r w:rsidRPr="00D920C9">
              <w:rPr>
                <w:rStyle w:val="afc"/>
                <w:rFonts w:ascii="Times New Roman" w:hint="eastAsia"/>
                <w:sz w:val="18"/>
                <w:szCs w:val="18"/>
              </w:rPr>
              <w:t>征收品目代码</w:t>
            </w:r>
          </w:p>
        </w:tc>
        <w:tc>
          <w:tcPr>
            <w:tcW w:w="709" w:type="dxa"/>
            <w:shd w:val="clear" w:color="auto" w:fill="auto"/>
          </w:tcPr>
          <w:p w:rsidR="00C954ED" w:rsidRDefault="00C954ED" w:rsidP="00DB275A">
            <w:pPr>
              <w:ind w:firstLineChars="0" w:firstLine="0"/>
              <w:rPr>
                <w:rStyle w:val="afc"/>
                <w:rFonts w:ascii="Times New Roman"/>
                <w:sz w:val="18"/>
                <w:szCs w:val="18"/>
              </w:rPr>
            </w:pPr>
            <w:r>
              <w:rPr>
                <w:rStyle w:val="afc"/>
                <w:rFonts w:ascii="Times New Roman" w:hint="eastAsia"/>
                <w:sz w:val="18"/>
                <w:szCs w:val="18"/>
              </w:rPr>
              <w:t>32</w:t>
            </w:r>
          </w:p>
        </w:tc>
        <w:tc>
          <w:tcPr>
            <w:tcW w:w="850" w:type="dxa"/>
            <w:shd w:val="clear" w:color="auto" w:fill="auto"/>
          </w:tcPr>
          <w:p w:rsidR="00C954ED" w:rsidRDefault="00C954ED" w:rsidP="00DB275A">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C954ED" w:rsidRDefault="00C954ED" w:rsidP="00DB275A">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tcPr>
          <w:p w:rsidR="00C954ED" w:rsidRPr="003871ED" w:rsidRDefault="00C954ED" w:rsidP="00DB275A">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C954ED" w:rsidRPr="003F4A31" w:rsidRDefault="00C954ED" w:rsidP="00DB275A">
            <w:pPr>
              <w:ind w:firstLineChars="0" w:firstLine="0"/>
              <w:rPr>
                <w:rStyle w:val="afc"/>
                <w:rFonts w:ascii="Times New Roman"/>
                <w:sz w:val="18"/>
                <w:szCs w:val="18"/>
              </w:rPr>
            </w:pPr>
          </w:p>
        </w:tc>
      </w:tr>
      <w:tr w:rsidR="00C954ED" w:rsidRPr="005E14A8" w:rsidTr="00DB275A">
        <w:tc>
          <w:tcPr>
            <w:tcW w:w="1526" w:type="dxa"/>
            <w:shd w:val="clear" w:color="auto" w:fill="auto"/>
            <w:vAlign w:val="center"/>
          </w:tcPr>
          <w:p w:rsidR="00C954ED" w:rsidRDefault="00C954ED" w:rsidP="00DB275A">
            <w:pPr>
              <w:ind w:firstLineChars="0" w:firstLine="0"/>
              <w:rPr>
                <w:rStyle w:val="afc"/>
                <w:rFonts w:ascii="Times New Roman"/>
                <w:sz w:val="18"/>
                <w:szCs w:val="18"/>
              </w:rPr>
            </w:pPr>
            <w:r w:rsidRPr="00D920C9">
              <w:rPr>
                <w:rStyle w:val="afc"/>
                <w:rFonts w:ascii="Times New Roman" w:hint="eastAsia"/>
                <w:sz w:val="18"/>
                <w:szCs w:val="18"/>
              </w:rPr>
              <w:t>征收子目代码</w:t>
            </w:r>
          </w:p>
        </w:tc>
        <w:tc>
          <w:tcPr>
            <w:tcW w:w="709" w:type="dxa"/>
            <w:shd w:val="clear" w:color="auto" w:fill="auto"/>
          </w:tcPr>
          <w:p w:rsidR="00C954ED" w:rsidRDefault="00C954ED" w:rsidP="00DB275A">
            <w:pPr>
              <w:ind w:firstLineChars="0" w:firstLine="0"/>
              <w:rPr>
                <w:rStyle w:val="afc"/>
                <w:rFonts w:ascii="Times New Roman"/>
                <w:sz w:val="18"/>
                <w:szCs w:val="18"/>
              </w:rPr>
            </w:pPr>
            <w:r>
              <w:rPr>
                <w:rStyle w:val="afc"/>
                <w:rFonts w:ascii="Times New Roman" w:hint="eastAsia"/>
                <w:sz w:val="18"/>
                <w:szCs w:val="18"/>
              </w:rPr>
              <w:t>32</w:t>
            </w:r>
          </w:p>
        </w:tc>
        <w:tc>
          <w:tcPr>
            <w:tcW w:w="850" w:type="dxa"/>
            <w:shd w:val="clear" w:color="auto" w:fill="auto"/>
          </w:tcPr>
          <w:p w:rsidR="00C954ED" w:rsidRDefault="00C954ED" w:rsidP="00DB275A">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C954ED" w:rsidRDefault="00C954ED" w:rsidP="00DB275A">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tcPr>
          <w:p w:rsidR="00C954ED" w:rsidRPr="003871ED" w:rsidRDefault="00C954ED" w:rsidP="00DB275A">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C954ED" w:rsidRPr="003F4A31" w:rsidRDefault="00C954ED" w:rsidP="00DB275A">
            <w:pPr>
              <w:ind w:firstLineChars="0" w:firstLine="0"/>
              <w:rPr>
                <w:rStyle w:val="afc"/>
                <w:rFonts w:ascii="Times New Roman"/>
                <w:sz w:val="18"/>
                <w:szCs w:val="18"/>
              </w:rPr>
            </w:pPr>
          </w:p>
        </w:tc>
      </w:tr>
      <w:tr w:rsidR="00C954ED" w:rsidRPr="005E14A8" w:rsidTr="00DB275A">
        <w:tc>
          <w:tcPr>
            <w:tcW w:w="1526" w:type="dxa"/>
            <w:shd w:val="clear" w:color="auto" w:fill="auto"/>
            <w:vAlign w:val="center"/>
          </w:tcPr>
          <w:p w:rsidR="00C954ED" w:rsidRDefault="00C954ED" w:rsidP="00DB275A">
            <w:pPr>
              <w:ind w:firstLineChars="0" w:firstLine="0"/>
              <w:rPr>
                <w:rStyle w:val="afc"/>
                <w:rFonts w:ascii="Times New Roman"/>
                <w:sz w:val="18"/>
                <w:szCs w:val="18"/>
              </w:rPr>
            </w:pPr>
            <w:r w:rsidRPr="00D920C9">
              <w:rPr>
                <w:rStyle w:val="afc"/>
                <w:rFonts w:ascii="Times New Roman" w:hint="eastAsia"/>
                <w:sz w:val="18"/>
                <w:szCs w:val="18"/>
              </w:rPr>
              <w:t>原金额</w:t>
            </w:r>
          </w:p>
        </w:tc>
        <w:tc>
          <w:tcPr>
            <w:tcW w:w="709" w:type="dxa"/>
            <w:shd w:val="clear" w:color="auto" w:fill="auto"/>
          </w:tcPr>
          <w:p w:rsidR="00C954ED" w:rsidRDefault="00C954ED" w:rsidP="00DB275A">
            <w:pPr>
              <w:ind w:firstLineChars="0" w:firstLine="0"/>
              <w:rPr>
                <w:rStyle w:val="afc"/>
                <w:rFonts w:ascii="Times New Roman"/>
                <w:sz w:val="18"/>
                <w:szCs w:val="18"/>
              </w:rPr>
            </w:pPr>
            <w:r>
              <w:rPr>
                <w:rStyle w:val="afc"/>
                <w:rFonts w:ascii="Times New Roman"/>
                <w:sz w:val="18"/>
                <w:szCs w:val="18"/>
              </w:rPr>
              <w:t>18.2</w:t>
            </w:r>
          </w:p>
        </w:tc>
        <w:tc>
          <w:tcPr>
            <w:tcW w:w="850" w:type="dxa"/>
            <w:shd w:val="clear" w:color="auto" w:fill="auto"/>
          </w:tcPr>
          <w:p w:rsidR="00C954ED" w:rsidRDefault="00C954ED" w:rsidP="00DB275A">
            <w:pPr>
              <w:ind w:firstLineChars="0" w:firstLine="0"/>
              <w:rPr>
                <w:rStyle w:val="afc"/>
                <w:rFonts w:ascii="Times New Roman"/>
                <w:sz w:val="18"/>
                <w:szCs w:val="18"/>
              </w:rPr>
            </w:pPr>
            <w:r>
              <w:rPr>
                <w:rStyle w:val="afc"/>
                <w:rFonts w:ascii="Times New Roman"/>
                <w:sz w:val="18"/>
                <w:szCs w:val="18"/>
              </w:rPr>
              <w:t>D</w:t>
            </w:r>
          </w:p>
        </w:tc>
        <w:tc>
          <w:tcPr>
            <w:tcW w:w="851" w:type="dxa"/>
            <w:shd w:val="clear" w:color="auto" w:fill="auto"/>
          </w:tcPr>
          <w:p w:rsidR="00C954ED" w:rsidRDefault="00C954ED" w:rsidP="00DB275A">
            <w:pPr>
              <w:ind w:firstLineChars="0" w:firstLine="0"/>
              <w:rPr>
                <w:rStyle w:val="afc"/>
                <w:rFonts w:ascii="Times New Roman"/>
                <w:sz w:val="18"/>
                <w:szCs w:val="18"/>
              </w:rPr>
            </w:pPr>
            <w:r w:rsidRPr="00D01702">
              <w:rPr>
                <w:rStyle w:val="afc"/>
                <w:rFonts w:ascii="Times New Roman"/>
                <w:sz w:val="18"/>
                <w:szCs w:val="18"/>
              </w:rPr>
              <w:t>M</w:t>
            </w:r>
          </w:p>
        </w:tc>
        <w:tc>
          <w:tcPr>
            <w:tcW w:w="1559" w:type="dxa"/>
            <w:shd w:val="clear" w:color="auto" w:fill="auto"/>
          </w:tcPr>
          <w:p w:rsidR="00C954ED" w:rsidRPr="003871ED" w:rsidRDefault="00C954ED" w:rsidP="00DB275A">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C954ED" w:rsidRPr="003F4A31" w:rsidRDefault="00C954ED" w:rsidP="00DB275A">
            <w:pPr>
              <w:ind w:firstLineChars="0" w:firstLine="0"/>
              <w:rPr>
                <w:rStyle w:val="afc"/>
                <w:rFonts w:ascii="Times New Roman"/>
                <w:sz w:val="18"/>
                <w:szCs w:val="18"/>
              </w:rPr>
            </w:pPr>
          </w:p>
        </w:tc>
      </w:tr>
      <w:tr w:rsidR="007E7927" w:rsidRPr="005E14A8" w:rsidTr="00DB275A">
        <w:tc>
          <w:tcPr>
            <w:tcW w:w="1526" w:type="dxa"/>
            <w:shd w:val="clear" w:color="auto" w:fill="auto"/>
            <w:vAlign w:val="center"/>
          </w:tcPr>
          <w:p w:rsidR="007E7927" w:rsidRPr="00D920C9" w:rsidRDefault="007E7927" w:rsidP="00DB275A">
            <w:pPr>
              <w:ind w:firstLineChars="0" w:firstLine="0"/>
              <w:rPr>
                <w:rStyle w:val="afc"/>
                <w:rFonts w:ascii="Times New Roman"/>
                <w:sz w:val="18"/>
                <w:szCs w:val="18"/>
              </w:rPr>
            </w:pPr>
            <w:r>
              <w:rPr>
                <w:rStyle w:val="afc"/>
                <w:rFonts w:ascii="Times New Roman" w:hint="eastAsia"/>
                <w:sz w:val="18"/>
                <w:szCs w:val="18"/>
              </w:rPr>
              <w:t>险种类型</w:t>
            </w:r>
          </w:p>
        </w:tc>
        <w:tc>
          <w:tcPr>
            <w:tcW w:w="709" w:type="dxa"/>
            <w:shd w:val="clear" w:color="auto" w:fill="auto"/>
          </w:tcPr>
          <w:p w:rsidR="007E7927" w:rsidRDefault="007E7927" w:rsidP="00DB275A">
            <w:pPr>
              <w:ind w:firstLineChars="0" w:firstLine="0"/>
              <w:rPr>
                <w:rStyle w:val="afc"/>
                <w:rFonts w:ascii="Times New Roman"/>
                <w:sz w:val="18"/>
                <w:szCs w:val="18"/>
              </w:rPr>
            </w:pPr>
            <w:r>
              <w:rPr>
                <w:rStyle w:val="afc"/>
                <w:rFonts w:ascii="Times New Roman" w:hint="eastAsia"/>
                <w:sz w:val="18"/>
                <w:szCs w:val="18"/>
              </w:rPr>
              <w:t>10</w:t>
            </w:r>
          </w:p>
        </w:tc>
        <w:tc>
          <w:tcPr>
            <w:tcW w:w="850" w:type="dxa"/>
            <w:shd w:val="clear" w:color="auto" w:fill="auto"/>
          </w:tcPr>
          <w:p w:rsidR="007E7927" w:rsidRDefault="007E7927" w:rsidP="00DB275A">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7E7927" w:rsidRPr="00D01702" w:rsidRDefault="007E7927" w:rsidP="00DB275A">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tcPr>
          <w:p w:rsidR="007E7927" w:rsidRPr="003871ED" w:rsidRDefault="007E7927" w:rsidP="00DB275A">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7E7927" w:rsidRPr="003F4A31" w:rsidRDefault="007E7927" w:rsidP="00DB275A">
            <w:pPr>
              <w:ind w:firstLineChars="0" w:firstLine="0"/>
              <w:rPr>
                <w:rStyle w:val="afc"/>
                <w:rFonts w:ascii="Times New Roman"/>
                <w:sz w:val="18"/>
                <w:szCs w:val="18"/>
              </w:rPr>
            </w:pPr>
          </w:p>
        </w:tc>
      </w:tr>
      <w:tr w:rsidR="00C954ED" w:rsidRPr="005E14A8" w:rsidTr="00DB275A">
        <w:tc>
          <w:tcPr>
            <w:tcW w:w="1526" w:type="dxa"/>
            <w:shd w:val="clear" w:color="auto" w:fill="auto"/>
            <w:vAlign w:val="center"/>
          </w:tcPr>
          <w:p w:rsidR="00C954ED" w:rsidRDefault="00C954ED" w:rsidP="00DB275A">
            <w:pPr>
              <w:ind w:firstLineChars="0" w:firstLine="0"/>
              <w:rPr>
                <w:rStyle w:val="afc"/>
                <w:rFonts w:ascii="Times New Roman"/>
                <w:sz w:val="18"/>
                <w:szCs w:val="18"/>
              </w:rPr>
            </w:pPr>
            <w:r>
              <w:rPr>
                <w:rStyle w:val="afc"/>
                <w:rFonts w:ascii="Times New Roman" w:hint="eastAsia"/>
                <w:sz w:val="18"/>
                <w:szCs w:val="18"/>
              </w:rPr>
              <w:t>调整</w:t>
            </w:r>
            <w:r>
              <w:rPr>
                <w:rStyle w:val="afc"/>
                <w:rFonts w:ascii="Times New Roman"/>
                <w:sz w:val="18"/>
                <w:szCs w:val="18"/>
              </w:rPr>
              <w:t>日期</w:t>
            </w:r>
          </w:p>
        </w:tc>
        <w:tc>
          <w:tcPr>
            <w:tcW w:w="709" w:type="dxa"/>
            <w:shd w:val="clear" w:color="auto" w:fill="auto"/>
          </w:tcPr>
          <w:p w:rsidR="00C954ED" w:rsidRDefault="00C954ED" w:rsidP="00DB275A">
            <w:pPr>
              <w:ind w:firstLineChars="0" w:firstLine="0"/>
              <w:rPr>
                <w:rStyle w:val="afc"/>
                <w:rFonts w:ascii="Times New Roman"/>
                <w:sz w:val="18"/>
                <w:szCs w:val="18"/>
              </w:rPr>
            </w:pPr>
            <w:r>
              <w:rPr>
                <w:rStyle w:val="afc"/>
                <w:rFonts w:ascii="Times New Roman" w:hint="eastAsia"/>
                <w:sz w:val="18"/>
                <w:szCs w:val="18"/>
              </w:rPr>
              <w:t>8</w:t>
            </w:r>
          </w:p>
        </w:tc>
        <w:tc>
          <w:tcPr>
            <w:tcW w:w="850" w:type="dxa"/>
            <w:shd w:val="clear" w:color="auto" w:fill="auto"/>
          </w:tcPr>
          <w:p w:rsidR="00C954ED" w:rsidRDefault="00C954ED" w:rsidP="00DB275A">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C954ED" w:rsidRDefault="00C954ED" w:rsidP="00DB275A">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tcPr>
          <w:p w:rsidR="00C954ED" w:rsidRPr="003F4A31" w:rsidRDefault="00C954ED" w:rsidP="00DB275A">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C954ED" w:rsidRPr="003F4A31" w:rsidRDefault="00C954ED" w:rsidP="00DB275A">
            <w:pPr>
              <w:ind w:firstLineChars="0" w:firstLine="0"/>
              <w:rPr>
                <w:rStyle w:val="afc"/>
                <w:rFonts w:ascii="Times New Roman"/>
                <w:sz w:val="18"/>
                <w:szCs w:val="18"/>
              </w:rPr>
            </w:pPr>
          </w:p>
        </w:tc>
      </w:tr>
      <w:tr w:rsidR="00C954ED" w:rsidRPr="005E14A8" w:rsidTr="00DB275A">
        <w:tc>
          <w:tcPr>
            <w:tcW w:w="1526" w:type="dxa"/>
            <w:shd w:val="clear" w:color="auto" w:fill="auto"/>
            <w:vAlign w:val="center"/>
          </w:tcPr>
          <w:p w:rsidR="00C954ED" w:rsidRDefault="00C954ED" w:rsidP="00DB275A">
            <w:pPr>
              <w:ind w:firstLineChars="0" w:firstLine="0"/>
              <w:rPr>
                <w:rStyle w:val="afc"/>
                <w:rFonts w:ascii="Times New Roman"/>
                <w:sz w:val="18"/>
                <w:szCs w:val="18"/>
              </w:rPr>
            </w:pPr>
            <w:r>
              <w:rPr>
                <w:rStyle w:val="afc"/>
                <w:rFonts w:ascii="Times New Roman" w:hint="eastAsia"/>
                <w:sz w:val="18"/>
                <w:szCs w:val="18"/>
              </w:rPr>
              <w:t>交易</w:t>
            </w:r>
            <w:r>
              <w:rPr>
                <w:rStyle w:val="afc"/>
                <w:rFonts w:ascii="Times New Roman"/>
                <w:sz w:val="18"/>
                <w:szCs w:val="18"/>
              </w:rPr>
              <w:t>机构</w:t>
            </w:r>
          </w:p>
        </w:tc>
        <w:tc>
          <w:tcPr>
            <w:tcW w:w="709" w:type="dxa"/>
            <w:shd w:val="clear" w:color="auto" w:fill="auto"/>
          </w:tcPr>
          <w:p w:rsidR="00C954ED" w:rsidRDefault="00C954ED" w:rsidP="00DB275A">
            <w:pPr>
              <w:ind w:firstLineChars="0" w:firstLine="0"/>
              <w:rPr>
                <w:rStyle w:val="afc"/>
                <w:rFonts w:ascii="Times New Roman"/>
                <w:sz w:val="18"/>
                <w:szCs w:val="18"/>
              </w:rPr>
            </w:pPr>
            <w:r>
              <w:rPr>
                <w:rStyle w:val="afc"/>
                <w:rFonts w:ascii="Times New Roman" w:hint="eastAsia"/>
                <w:sz w:val="18"/>
                <w:szCs w:val="18"/>
              </w:rPr>
              <w:t>7</w:t>
            </w:r>
          </w:p>
        </w:tc>
        <w:tc>
          <w:tcPr>
            <w:tcW w:w="850" w:type="dxa"/>
            <w:shd w:val="clear" w:color="auto" w:fill="auto"/>
          </w:tcPr>
          <w:p w:rsidR="00C954ED" w:rsidRDefault="00C954ED" w:rsidP="00DB275A">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C954ED" w:rsidRDefault="00C954ED" w:rsidP="00DB275A">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tcPr>
          <w:p w:rsidR="00C954ED" w:rsidRPr="003871ED" w:rsidRDefault="00C954ED" w:rsidP="00DB275A">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C954ED" w:rsidRPr="003F4A31" w:rsidRDefault="00C954ED" w:rsidP="00DB275A">
            <w:pPr>
              <w:ind w:firstLineChars="0" w:firstLine="0"/>
              <w:rPr>
                <w:rStyle w:val="afc"/>
                <w:rFonts w:ascii="Times New Roman"/>
                <w:sz w:val="18"/>
                <w:szCs w:val="18"/>
              </w:rPr>
            </w:pPr>
          </w:p>
        </w:tc>
      </w:tr>
      <w:tr w:rsidR="00C954ED" w:rsidRPr="005E14A8" w:rsidTr="00DB275A">
        <w:tc>
          <w:tcPr>
            <w:tcW w:w="1526" w:type="dxa"/>
            <w:shd w:val="clear" w:color="auto" w:fill="auto"/>
            <w:vAlign w:val="center"/>
          </w:tcPr>
          <w:p w:rsidR="00C954ED" w:rsidRDefault="00C954ED" w:rsidP="00DB275A">
            <w:pPr>
              <w:ind w:firstLineChars="0" w:firstLine="0"/>
              <w:rPr>
                <w:rStyle w:val="afc"/>
                <w:rFonts w:ascii="Times New Roman"/>
                <w:sz w:val="18"/>
                <w:szCs w:val="18"/>
              </w:rPr>
            </w:pPr>
            <w:r>
              <w:rPr>
                <w:rStyle w:val="afc"/>
                <w:rFonts w:ascii="Times New Roman" w:hint="eastAsia"/>
                <w:sz w:val="18"/>
                <w:szCs w:val="18"/>
              </w:rPr>
              <w:t>操作员</w:t>
            </w:r>
          </w:p>
        </w:tc>
        <w:tc>
          <w:tcPr>
            <w:tcW w:w="709" w:type="dxa"/>
            <w:shd w:val="clear" w:color="auto" w:fill="auto"/>
          </w:tcPr>
          <w:p w:rsidR="00C954ED" w:rsidRDefault="00C954ED" w:rsidP="00DB275A">
            <w:pPr>
              <w:ind w:firstLineChars="0" w:firstLine="0"/>
              <w:rPr>
                <w:rStyle w:val="afc"/>
                <w:rFonts w:ascii="Times New Roman"/>
                <w:sz w:val="18"/>
                <w:szCs w:val="18"/>
              </w:rPr>
            </w:pPr>
            <w:r>
              <w:rPr>
                <w:rStyle w:val="afc"/>
                <w:rFonts w:ascii="Times New Roman" w:hint="eastAsia"/>
                <w:sz w:val="18"/>
                <w:szCs w:val="18"/>
              </w:rPr>
              <w:t>16</w:t>
            </w:r>
          </w:p>
        </w:tc>
        <w:tc>
          <w:tcPr>
            <w:tcW w:w="850" w:type="dxa"/>
            <w:shd w:val="clear" w:color="auto" w:fill="auto"/>
          </w:tcPr>
          <w:p w:rsidR="00C954ED" w:rsidRDefault="00C954ED" w:rsidP="00DB275A">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C954ED" w:rsidRDefault="00C954ED" w:rsidP="00DB275A">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tcPr>
          <w:p w:rsidR="00C954ED" w:rsidRPr="003871ED" w:rsidRDefault="00C954ED" w:rsidP="00DB275A">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C954ED" w:rsidRPr="003F4A31" w:rsidRDefault="00C954ED" w:rsidP="00DB275A">
            <w:pPr>
              <w:ind w:firstLineChars="0" w:firstLine="0"/>
              <w:rPr>
                <w:rStyle w:val="afc"/>
                <w:rFonts w:ascii="Times New Roman"/>
                <w:sz w:val="18"/>
                <w:szCs w:val="18"/>
              </w:rPr>
            </w:pPr>
          </w:p>
        </w:tc>
      </w:tr>
      <w:tr w:rsidR="00C954ED" w:rsidRPr="005E14A8" w:rsidTr="00DB275A">
        <w:tc>
          <w:tcPr>
            <w:tcW w:w="1526" w:type="dxa"/>
            <w:shd w:val="clear" w:color="auto" w:fill="auto"/>
            <w:vAlign w:val="center"/>
          </w:tcPr>
          <w:p w:rsidR="00C954ED" w:rsidRDefault="00C954ED" w:rsidP="00DB275A">
            <w:pPr>
              <w:ind w:firstLineChars="0" w:firstLine="0"/>
              <w:rPr>
                <w:rStyle w:val="afc"/>
                <w:rFonts w:ascii="Times New Roman"/>
                <w:sz w:val="18"/>
                <w:szCs w:val="18"/>
              </w:rPr>
            </w:pPr>
            <w:r>
              <w:rPr>
                <w:rStyle w:val="afc"/>
                <w:rFonts w:ascii="Times New Roman" w:hint="eastAsia"/>
                <w:sz w:val="18"/>
                <w:szCs w:val="18"/>
              </w:rPr>
              <w:t>批次号</w:t>
            </w:r>
          </w:p>
        </w:tc>
        <w:tc>
          <w:tcPr>
            <w:tcW w:w="709" w:type="dxa"/>
            <w:shd w:val="clear" w:color="auto" w:fill="auto"/>
          </w:tcPr>
          <w:p w:rsidR="00C954ED" w:rsidRDefault="00C954ED" w:rsidP="00DB275A">
            <w:pPr>
              <w:ind w:firstLineChars="0" w:firstLine="0"/>
              <w:rPr>
                <w:rStyle w:val="afc"/>
                <w:rFonts w:ascii="Times New Roman"/>
                <w:sz w:val="18"/>
                <w:szCs w:val="18"/>
              </w:rPr>
            </w:pPr>
            <w:r>
              <w:rPr>
                <w:rStyle w:val="afc"/>
                <w:rFonts w:ascii="Times New Roman" w:hint="eastAsia"/>
                <w:sz w:val="18"/>
                <w:szCs w:val="18"/>
              </w:rPr>
              <w:t>40</w:t>
            </w:r>
          </w:p>
        </w:tc>
        <w:tc>
          <w:tcPr>
            <w:tcW w:w="850" w:type="dxa"/>
            <w:shd w:val="clear" w:color="auto" w:fill="auto"/>
          </w:tcPr>
          <w:p w:rsidR="00C954ED" w:rsidRDefault="00C954ED" w:rsidP="00DB275A">
            <w:pPr>
              <w:ind w:firstLineChars="0" w:firstLine="0"/>
              <w:rPr>
                <w:rStyle w:val="afc"/>
                <w:rFonts w:ascii="Times New Roman"/>
                <w:sz w:val="18"/>
                <w:szCs w:val="18"/>
              </w:rPr>
            </w:pPr>
            <w:r>
              <w:rPr>
                <w:rStyle w:val="afc"/>
                <w:rFonts w:ascii="Times New Roman" w:hint="eastAsia"/>
                <w:sz w:val="18"/>
                <w:szCs w:val="18"/>
              </w:rPr>
              <w:t>S</w:t>
            </w:r>
          </w:p>
        </w:tc>
        <w:tc>
          <w:tcPr>
            <w:tcW w:w="851" w:type="dxa"/>
            <w:shd w:val="clear" w:color="auto" w:fill="auto"/>
          </w:tcPr>
          <w:p w:rsidR="00C954ED" w:rsidRDefault="00C954ED" w:rsidP="00DB275A">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tcPr>
          <w:p w:rsidR="00C954ED" w:rsidRPr="003871ED" w:rsidRDefault="00C954ED" w:rsidP="00DB275A">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C954ED" w:rsidRPr="003F4A31" w:rsidRDefault="00C954ED" w:rsidP="00DB275A">
            <w:pPr>
              <w:ind w:firstLineChars="0" w:firstLine="0"/>
              <w:rPr>
                <w:rStyle w:val="afc"/>
                <w:rFonts w:ascii="Times New Roman"/>
                <w:sz w:val="18"/>
                <w:szCs w:val="18"/>
              </w:rPr>
            </w:pPr>
          </w:p>
        </w:tc>
      </w:tr>
      <w:tr w:rsidR="00C954ED" w:rsidRPr="005E14A8" w:rsidTr="00DB275A">
        <w:tc>
          <w:tcPr>
            <w:tcW w:w="1526" w:type="dxa"/>
            <w:shd w:val="clear" w:color="auto" w:fill="auto"/>
            <w:vAlign w:val="center"/>
          </w:tcPr>
          <w:p w:rsidR="00C954ED" w:rsidRDefault="00C954ED" w:rsidP="00DB275A">
            <w:pPr>
              <w:ind w:firstLineChars="0" w:firstLine="0"/>
              <w:rPr>
                <w:rStyle w:val="afc"/>
                <w:rFonts w:ascii="Times New Roman"/>
                <w:sz w:val="18"/>
                <w:szCs w:val="18"/>
              </w:rPr>
            </w:pPr>
            <w:r>
              <w:rPr>
                <w:rStyle w:val="afc"/>
                <w:rFonts w:ascii="Times New Roman" w:hint="eastAsia"/>
                <w:sz w:val="18"/>
                <w:szCs w:val="18"/>
              </w:rPr>
              <w:t>调整</w:t>
            </w:r>
            <w:r w:rsidR="004609D4">
              <w:rPr>
                <w:rStyle w:val="afc"/>
                <w:rFonts w:ascii="Times New Roman" w:hint="eastAsia"/>
                <w:sz w:val="18"/>
                <w:szCs w:val="18"/>
              </w:rPr>
              <w:t>交易</w:t>
            </w:r>
            <w:r w:rsidRPr="00D01702">
              <w:rPr>
                <w:rStyle w:val="afc"/>
                <w:rFonts w:ascii="Times New Roman"/>
                <w:sz w:val="18"/>
                <w:szCs w:val="18"/>
              </w:rPr>
              <w:t>状态</w:t>
            </w:r>
          </w:p>
        </w:tc>
        <w:tc>
          <w:tcPr>
            <w:tcW w:w="709" w:type="dxa"/>
            <w:shd w:val="clear" w:color="auto" w:fill="auto"/>
          </w:tcPr>
          <w:p w:rsidR="00C954ED" w:rsidRDefault="00C954ED" w:rsidP="00DB275A">
            <w:pPr>
              <w:ind w:firstLineChars="0" w:firstLine="0"/>
              <w:rPr>
                <w:rStyle w:val="afc"/>
                <w:rFonts w:ascii="Times New Roman"/>
                <w:sz w:val="18"/>
                <w:szCs w:val="18"/>
              </w:rPr>
            </w:pPr>
            <w:r w:rsidRPr="00D01702">
              <w:rPr>
                <w:rStyle w:val="afc"/>
                <w:rFonts w:ascii="Times New Roman" w:hint="eastAsia"/>
                <w:sz w:val="18"/>
                <w:szCs w:val="18"/>
              </w:rPr>
              <w:t>1</w:t>
            </w:r>
          </w:p>
        </w:tc>
        <w:tc>
          <w:tcPr>
            <w:tcW w:w="850" w:type="dxa"/>
            <w:shd w:val="clear" w:color="auto" w:fill="auto"/>
          </w:tcPr>
          <w:p w:rsidR="00C954ED" w:rsidRDefault="00C954ED" w:rsidP="00DB275A">
            <w:pPr>
              <w:ind w:firstLineChars="0" w:firstLine="0"/>
              <w:rPr>
                <w:rStyle w:val="afc"/>
                <w:rFonts w:ascii="Times New Roman"/>
                <w:sz w:val="18"/>
                <w:szCs w:val="18"/>
              </w:rPr>
            </w:pPr>
            <w:r w:rsidRPr="00D01702">
              <w:rPr>
                <w:rStyle w:val="afc"/>
                <w:rFonts w:ascii="Times New Roman" w:hint="eastAsia"/>
                <w:sz w:val="18"/>
                <w:szCs w:val="18"/>
              </w:rPr>
              <w:t>S</w:t>
            </w:r>
          </w:p>
        </w:tc>
        <w:tc>
          <w:tcPr>
            <w:tcW w:w="851" w:type="dxa"/>
            <w:shd w:val="clear" w:color="auto" w:fill="auto"/>
          </w:tcPr>
          <w:p w:rsidR="00C954ED" w:rsidRDefault="00C954ED" w:rsidP="00DB275A">
            <w:pPr>
              <w:ind w:firstLineChars="0" w:firstLine="0"/>
              <w:rPr>
                <w:rStyle w:val="afc"/>
                <w:rFonts w:ascii="Times New Roman"/>
                <w:sz w:val="18"/>
                <w:szCs w:val="18"/>
              </w:rPr>
            </w:pPr>
            <w:r w:rsidRPr="00D01702">
              <w:rPr>
                <w:rStyle w:val="afc"/>
                <w:rFonts w:ascii="Times New Roman" w:hint="eastAsia"/>
                <w:sz w:val="18"/>
                <w:szCs w:val="18"/>
              </w:rPr>
              <w:t>M</w:t>
            </w:r>
          </w:p>
        </w:tc>
        <w:tc>
          <w:tcPr>
            <w:tcW w:w="1559" w:type="dxa"/>
            <w:shd w:val="clear" w:color="auto" w:fill="auto"/>
          </w:tcPr>
          <w:p w:rsidR="00C954ED" w:rsidRPr="003871ED" w:rsidRDefault="00C954ED" w:rsidP="00DB275A">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C954ED" w:rsidRPr="003F4A31" w:rsidRDefault="00C954ED" w:rsidP="00DB275A">
            <w:pPr>
              <w:ind w:firstLineChars="0" w:firstLine="0"/>
              <w:rPr>
                <w:rStyle w:val="afc"/>
                <w:rFonts w:ascii="Times New Roman"/>
                <w:sz w:val="18"/>
                <w:szCs w:val="18"/>
              </w:rPr>
            </w:pPr>
            <w:r w:rsidRPr="003F4A31">
              <w:rPr>
                <w:rStyle w:val="afc"/>
                <w:rFonts w:ascii="Times New Roman" w:hint="eastAsia"/>
                <w:sz w:val="18"/>
                <w:szCs w:val="18"/>
              </w:rPr>
              <w:t>0-</w:t>
            </w:r>
            <w:r w:rsidRPr="003F4A31">
              <w:rPr>
                <w:rStyle w:val="afc"/>
                <w:rFonts w:ascii="Times New Roman" w:hint="eastAsia"/>
                <w:sz w:val="18"/>
                <w:szCs w:val="18"/>
              </w:rPr>
              <w:t>成功</w:t>
            </w:r>
            <w:r w:rsidRPr="003F4A31">
              <w:rPr>
                <w:rStyle w:val="afc"/>
                <w:rFonts w:ascii="Times New Roman"/>
                <w:sz w:val="18"/>
                <w:szCs w:val="18"/>
              </w:rPr>
              <w:t>；</w:t>
            </w:r>
            <w:r w:rsidRPr="003F4A31">
              <w:rPr>
                <w:rStyle w:val="afc"/>
                <w:rFonts w:ascii="Times New Roman" w:hint="eastAsia"/>
                <w:sz w:val="18"/>
                <w:szCs w:val="18"/>
              </w:rPr>
              <w:t>1</w:t>
            </w:r>
            <w:r w:rsidRPr="003F4A31">
              <w:rPr>
                <w:rStyle w:val="afc"/>
                <w:rFonts w:ascii="Times New Roman"/>
                <w:sz w:val="18"/>
                <w:szCs w:val="18"/>
              </w:rPr>
              <w:t>-</w:t>
            </w:r>
            <w:r w:rsidRPr="003F4A31">
              <w:rPr>
                <w:rStyle w:val="afc"/>
                <w:rFonts w:ascii="Times New Roman"/>
                <w:sz w:val="18"/>
                <w:szCs w:val="18"/>
              </w:rPr>
              <w:t>失败</w:t>
            </w:r>
          </w:p>
        </w:tc>
      </w:tr>
      <w:tr w:rsidR="00C954ED" w:rsidRPr="005E14A8" w:rsidTr="00DB275A">
        <w:tc>
          <w:tcPr>
            <w:tcW w:w="1526" w:type="dxa"/>
            <w:shd w:val="clear" w:color="auto" w:fill="auto"/>
            <w:vAlign w:val="center"/>
          </w:tcPr>
          <w:p w:rsidR="00C954ED" w:rsidRDefault="00C954ED" w:rsidP="0042504B">
            <w:pPr>
              <w:ind w:firstLineChars="0" w:firstLine="0"/>
              <w:rPr>
                <w:rStyle w:val="afc"/>
                <w:rFonts w:ascii="Times New Roman"/>
                <w:sz w:val="18"/>
                <w:szCs w:val="18"/>
              </w:rPr>
            </w:pPr>
            <w:r>
              <w:rPr>
                <w:rStyle w:val="afc"/>
                <w:rFonts w:ascii="Times New Roman" w:hint="eastAsia"/>
                <w:sz w:val="18"/>
                <w:szCs w:val="18"/>
              </w:rPr>
              <w:t>调整</w:t>
            </w:r>
            <w:r w:rsidR="0042504B">
              <w:rPr>
                <w:rStyle w:val="afc"/>
                <w:rFonts w:ascii="Times New Roman" w:hint="eastAsia"/>
                <w:sz w:val="18"/>
                <w:szCs w:val="18"/>
              </w:rPr>
              <w:t>响应信息</w:t>
            </w:r>
          </w:p>
        </w:tc>
        <w:tc>
          <w:tcPr>
            <w:tcW w:w="709" w:type="dxa"/>
            <w:shd w:val="clear" w:color="auto" w:fill="auto"/>
          </w:tcPr>
          <w:p w:rsidR="00C954ED" w:rsidRDefault="007C7AA4" w:rsidP="00DB275A">
            <w:pPr>
              <w:ind w:firstLineChars="0" w:firstLine="0"/>
              <w:rPr>
                <w:rStyle w:val="afc"/>
                <w:rFonts w:ascii="Times New Roman"/>
                <w:sz w:val="18"/>
                <w:szCs w:val="18"/>
              </w:rPr>
            </w:pPr>
            <w:r>
              <w:rPr>
                <w:rStyle w:val="afc"/>
                <w:rFonts w:ascii="Times New Roman" w:hint="eastAsia"/>
                <w:sz w:val="18"/>
                <w:szCs w:val="18"/>
              </w:rPr>
              <w:t>512</w:t>
            </w:r>
          </w:p>
        </w:tc>
        <w:tc>
          <w:tcPr>
            <w:tcW w:w="850" w:type="dxa"/>
            <w:shd w:val="clear" w:color="auto" w:fill="auto"/>
          </w:tcPr>
          <w:p w:rsidR="00C954ED" w:rsidRDefault="00C954ED" w:rsidP="00DB275A">
            <w:pPr>
              <w:ind w:firstLineChars="0" w:firstLine="0"/>
              <w:rPr>
                <w:rStyle w:val="afc"/>
                <w:rFonts w:ascii="Times New Roman"/>
                <w:sz w:val="18"/>
                <w:szCs w:val="18"/>
              </w:rPr>
            </w:pPr>
            <w:r w:rsidRPr="00D01702">
              <w:rPr>
                <w:rStyle w:val="afc"/>
                <w:rFonts w:ascii="Times New Roman" w:hint="eastAsia"/>
                <w:sz w:val="18"/>
                <w:szCs w:val="18"/>
              </w:rPr>
              <w:t>S</w:t>
            </w:r>
          </w:p>
        </w:tc>
        <w:tc>
          <w:tcPr>
            <w:tcW w:w="851" w:type="dxa"/>
            <w:shd w:val="clear" w:color="auto" w:fill="auto"/>
          </w:tcPr>
          <w:p w:rsidR="00C954ED" w:rsidRDefault="00C954ED" w:rsidP="00DB275A">
            <w:pPr>
              <w:ind w:firstLineChars="0" w:firstLine="0"/>
              <w:rPr>
                <w:rStyle w:val="afc"/>
                <w:rFonts w:ascii="Times New Roman"/>
                <w:sz w:val="18"/>
                <w:szCs w:val="18"/>
              </w:rPr>
            </w:pPr>
            <w:r w:rsidRPr="00D01702">
              <w:rPr>
                <w:rStyle w:val="afc"/>
                <w:rFonts w:ascii="Times New Roman" w:hint="eastAsia"/>
                <w:sz w:val="18"/>
                <w:szCs w:val="18"/>
              </w:rPr>
              <w:t>M</w:t>
            </w:r>
          </w:p>
        </w:tc>
        <w:tc>
          <w:tcPr>
            <w:tcW w:w="1559" w:type="dxa"/>
            <w:shd w:val="clear" w:color="auto" w:fill="auto"/>
          </w:tcPr>
          <w:p w:rsidR="00C954ED" w:rsidRPr="003871ED" w:rsidRDefault="00C954ED" w:rsidP="00DB275A">
            <w:pPr>
              <w:ind w:firstLineChars="0" w:firstLine="0"/>
              <w:rPr>
                <w:rStyle w:val="afc"/>
                <w:rFonts w:ascii="Times New Roman"/>
                <w:sz w:val="18"/>
                <w:szCs w:val="18"/>
              </w:rPr>
            </w:pPr>
            <w:r w:rsidRPr="003871ED">
              <w:rPr>
                <w:rStyle w:val="afc"/>
                <w:rFonts w:ascii="Times New Roman" w:hint="eastAsia"/>
                <w:sz w:val="18"/>
                <w:szCs w:val="18"/>
              </w:rPr>
              <w:t>中间业务</w:t>
            </w:r>
            <w:r w:rsidRPr="003871ED">
              <w:rPr>
                <w:rStyle w:val="afc"/>
                <w:rFonts w:ascii="Times New Roman"/>
                <w:sz w:val="18"/>
                <w:szCs w:val="18"/>
              </w:rPr>
              <w:t>平台</w:t>
            </w:r>
          </w:p>
        </w:tc>
        <w:tc>
          <w:tcPr>
            <w:tcW w:w="3027" w:type="dxa"/>
            <w:shd w:val="clear" w:color="auto" w:fill="auto"/>
          </w:tcPr>
          <w:p w:rsidR="00C954ED" w:rsidRPr="003F4A31" w:rsidRDefault="00C954ED" w:rsidP="00DB275A">
            <w:pPr>
              <w:ind w:firstLineChars="0" w:firstLine="0"/>
              <w:rPr>
                <w:rStyle w:val="afc"/>
                <w:rFonts w:ascii="Times New Roman"/>
                <w:sz w:val="18"/>
                <w:szCs w:val="18"/>
              </w:rPr>
            </w:pPr>
          </w:p>
        </w:tc>
      </w:tr>
    </w:tbl>
    <w:p w:rsidR="009A6B38" w:rsidRDefault="005F5F5A" w:rsidP="009A6B38">
      <w:pPr>
        <w:pStyle w:val="21"/>
      </w:pPr>
      <w:r>
        <w:rPr>
          <w:rFonts w:hint="eastAsia"/>
        </w:rPr>
        <w:t>3.3</w:t>
      </w:r>
      <w:r w:rsidR="00C9490F">
        <w:rPr>
          <w:rFonts w:hint="eastAsia"/>
        </w:rPr>
        <w:t>5</w:t>
      </w:r>
      <w:r w:rsidR="009A6B38">
        <w:rPr>
          <w:rFonts w:hint="eastAsia"/>
        </w:rPr>
        <w:t>个人缴费</w:t>
      </w:r>
      <w:r w:rsidR="00C820E3">
        <w:rPr>
          <w:rFonts w:hint="eastAsia"/>
        </w:rPr>
        <w:t>税务状态</w:t>
      </w:r>
      <w:r w:rsidR="009A6B38">
        <w:rPr>
          <w:rFonts w:hint="eastAsia"/>
        </w:rPr>
        <w:t>查询</w:t>
      </w:r>
    </w:p>
    <w:p w:rsidR="009A6B38" w:rsidRDefault="009A6B38" w:rsidP="00DB275A">
      <w:pPr>
        <w:pStyle w:val="3"/>
        <w:numPr>
          <w:ilvl w:val="0"/>
          <w:numId w:val="0"/>
        </w:numPr>
        <w:ind w:left="720" w:hanging="720"/>
      </w:pPr>
      <w:r>
        <w:rPr>
          <w:rFonts w:hint="eastAsia"/>
        </w:rPr>
        <w:t>3.3</w:t>
      </w:r>
      <w:r w:rsidR="00C9490F">
        <w:rPr>
          <w:rFonts w:hint="eastAsia"/>
        </w:rPr>
        <w:t>5</w:t>
      </w:r>
      <w:r>
        <w:rPr>
          <w:rFonts w:hint="eastAsia"/>
        </w:rPr>
        <w:t>.1 个人缴费</w:t>
      </w:r>
      <w:r w:rsidR="00057EE4">
        <w:rPr>
          <w:rFonts w:hint="eastAsia"/>
        </w:rPr>
        <w:t>税务状态</w:t>
      </w:r>
      <w:r>
        <w:rPr>
          <w:rFonts w:hint="eastAsia"/>
        </w:rPr>
        <w:t>查询（oBOW71274</w:t>
      </w:r>
      <w:r w:rsidR="00456139">
        <w:rPr>
          <w:rFonts w:hint="eastAsia"/>
        </w:rPr>
        <w:t>5</w:t>
      </w:r>
      <w:r>
        <w:rPr>
          <w:rFonts w:hint="eastAsia"/>
        </w:rPr>
        <w:t>）</w:t>
      </w:r>
    </w:p>
    <w:p w:rsidR="009A6B38" w:rsidRDefault="009A6B38" w:rsidP="009A6B38">
      <w:pPr>
        <w:ind w:firstLine="480"/>
      </w:pPr>
      <w:r>
        <w:rPr>
          <w:rFonts w:hint="eastAsia"/>
        </w:rPr>
        <w:t>系统标识：</w:t>
      </w:r>
      <w:r>
        <w:t>OBOW</w:t>
      </w:r>
    </w:p>
    <w:p w:rsidR="009A6B38" w:rsidRPr="0073079D" w:rsidRDefault="009A6B38" w:rsidP="009A6B38">
      <w:pPr>
        <w:ind w:firstLine="480"/>
      </w:pPr>
      <w:r>
        <w:rPr>
          <w:rFonts w:hint="eastAsia"/>
        </w:rPr>
        <w:t>交易码：</w:t>
      </w:r>
      <w:r>
        <w:t>7127</w:t>
      </w:r>
      <w:r w:rsidR="007826B0">
        <w:rPr>
          <w:rFonts w:hint="eastAsia"/>
        </w:rPr>
        <w:t>4</w:t>
      </w:r>
      <w:r w:rsidR="00456139">
        <w:rPr>
          <w:rFonts w:hint="eastAsia"/>
        </w:rPr>
        <w:t>5</w:t>
      </w:r>
    </w:p>
    <w:p w:rsidR="009A6B38" w:rsidRDefault="009A6B38" w:rsidP="00DB275A">
      <w:pPr>
        <w:pStyle w:val="3"/>
        <w:numPr>
          <w:ilvl w:val="0"/>
          <w:numId w:val="0"/>
        </w:numPr>
        <w:ind w:left="720" w:hanging="720"/>
      </w:pPr>
      <w:r>
        <w:rPr>
          <w:rFonts w:hint="eastAsia"/>
        </w:rPr>
        <w:t>3.3</w:t>
      </w:r>
      <w:r w:rsidR="00C9490F">
        <w:rPr>
          <w:rFonts w:hint="eastAsia"/>
        </w:rPr>
        <w:t>5</w:t>
      </w:r>
      <w:r>
        <w:rPr>
          <w:rFonts w:hint="eastAsia"/>
        </w:rPr>
        <w:t>.2 业务功能</w:t>
      </w:r>
    </w:p>
    <w:p w:rsidR="009A6B38" w:rsidRPr="00A2488F" w:rsidRDefault="009A6B38" w:rsidP="009A6B38">
      <w:pPr>
        <w:ind w:firstLine="480"/>
      </w:pPr>
      <w:r>
        <w:rPr>
          <w:rFonts w:hint="eastAsia"/>
        </w:rPr>
        <w:t>实现</w:t>
      </w:r>
      <w:r w:rsidRPr="0037345D">
        <w:rPr>
          <w:rFonts w:ascii="Times New Roman" w:hAnsi="Times New Roman" w:hint="eastAsia"/>
        </w:rPr>
        <w:t>查询自然人</w:t>
      </w:r>
      <w:r w:rsidR="00A05EED">
        <w:rPr>
          <w:rFonts w:ascii="Times New Roman" w:hAnsi="Times New Roman" w:hint="eastAsia"/>
        </w:rPr>
        <w:t>在税务端的缴费状态</w:t>
      </w:r>
      <w:r w:rsidRPr="0037345D">
        <w:rPr>
          <w:rFonts w:ascii="Times New Roman" w:hAnsi="Times New Roman" w:hint="eastAsia"/>
        </w:rPr>
        <w:t>信息</w:t>
      </w:r>
      <w:r>
        <w:rPr>
          <w:rFonts w:hint="eastAsia"/>
        </w:rPr>
        <w:t>的</w:t>
      </w:r>
      <w:r>
        <w:t>功能。</w:t>
      </w:r>
    </w:p>
    <w:p w:rsidR="009A6B38" w:rsidRDefault="009A6B38" w:rsidP="00DB275A">
      <w:pPr>
        <w:pStyle w:val="3"/>
        <w:numPr>
          <w:ilvl w:val="0"/>
          <w:numId w:val="0"/>
        </w:numPr>
        <w:ind w:left="720" w:hanging="720"/>
      </w:pPr>
      <w:r>
        <w:rPr>
          <w:rFonts w:hint="eastAsia"/>
        </w:rPr>
        <w:t>3.3</w:t>
      </w:r>
      <w:r w:rsidR="00C9490F">
        <w:rPr>
          <w:rFonts w:hint="eastAsia"/>
        </w:rPr>
        <w:t>5</w:t>
      </w:r>
      <w:r>
        <w:rPr>
          <w:rFonts w:hint="eastAsia"/>
        </w:rPr>
        <w:t>.3 请求报文</w:t>
      </w:r>
    </w:p>
    <w:p w:rsidR="009A6B38" w:rsidRPr="00ED5D84" w:rsidRDefault="009A6B38" w:rsidP="009A6B38">
      <w:pPr>
        <w:ind w:firstLine="480"/>
        <w:rPr>
          <w:rStyle w:val="afc"/>
        </w:rPr>
      </w:pPr>
      <w:r w:rsidRPr="00ED5D84">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ED5D84">
        <w:rPr>
          <w:rStyle w:val="afc"/>
          <w:rFonts w:hint="eastAsia"/>
        </w:rPr>
        <w:t>/</w:t>
      </w:r>
      <w:r>
        <w:rPr>
          <w:rStyle w:val="afc"/>
          <w:rFonts w:hint="eastAsia"/>
        </w:rPr>
        <w:t>body/</w:t>
      </w:r>
      <w:r w:rsidRPr="00C2789D">
        <w:rPr>
          <w:rStyle w:val="afc"/>
          <w:rFonts w:hint="eastAsia"/>
        </w:rPr>
        <w:t>request/</w:t>
      </w:r>
      <w:r w:rsidRPr="00B0614D">
        <w:rPr>
          <w:rStyle w:val="afc"/>
        </w:rPr>
        <w:t>xfaceTradeDTO</w:t>
      </w:r>
      <w:r>
        <w:rPr>
          <w:rStyle w:val="afc"/>
          <w:rFonts w:hint="eastAsia"/>
        </w:rPr>
        <w:t>/</w:t>
      </w:r>
      <w:r>
        <w:rPr>
          <w:rStyle w:val="afc"/>
        </w:rPr>
        <w:t>oBOW7127</w:t>
      </w:r>
      <w:r>
        <w:rPr>
          <w:rStyle w:val="afc"/>
          <w:rFonts w:hint="eastAsia"/>
        </w:rPr>
        <w:t>4</w:t>
      </w:r>
      <w:r w:rsidR="00AA525F">
        <w:rPr>
          <w:rStyle w:val="afc"/>
          <w:rFonts w:hint="eastAsia"/>
        </w:rPr>
        <w:t>5</w:t>
      </w:r>
      <w:r>
        <w:rPr>
          <w:rStyle w:val="afc"/>
        </w:rPr>
        <w:t>DTO</w:t>
      </w:r>
    </w:p>
    <w:p w:rsidR="009A6B38" w:rsidRDefault="009A6B38" w:rsidP="009A6B38">
      <w:pPr>
        <w:pStyle w:val="ac"/>
      </w:pPr>
      <w:r>
        <w:t xml:space="preserve">表 </w:t>
      </w:r>
      <w:fldSimple w:instr=" STYLEREF 1 \s ">
        <w:r>
          <w:rPr>
            <w:noProof/>
          </w:rPr>
          <w:t>3</w:t>
        </w:r>
      </w:fldSimple>
      <w:r>
        <w:t>.</w:t>
      </w:r>
      <w:r>
        <w:rPr>
          <w:rFonts w:hint="eastAsia"/>
        </w:rPr>
        <w:t>6</w:t>
      </w:r>
      <w:r w:rsidR="00346D24">
        <w:rPr>
          <w:rFonts w:hint="eastAsia"/>
        </w:rPr>
        <w:t>9</w:t>
      </w:r>
      <w:r>
        <w:rPr>
          <w:rFonts w:hint="eastAsia"/>
        </w:rPr>
        <w:t>个人</w:t>
      </w:r>
      <w:r>
        <w:t>缴费</w:t>
      </w:r>
      <w:r w:rsidR="00D553DE">
        <w:rPr>
          <w:rFonts w:hint="eastAsia"/>
        </w:rPr>
        <w:t>税务状态</w:t>
      </w:r>
      <w:r>
        <w:t>查询</w:t>
      </w:r>
      <w:r>
        <w:rPr>
          <w:rFonts w:hint="eastAsia"/>
        </w:rPr>
        <w:t>请求</w:t>
      </w:r>
      <w:r>
        <w:t>报文</w:t>
      </w:r>
    </w:p>
    <w:tbl>
      <w:tblPr>
        <w:tblStyle w:val="af4"/>
        <w:tblW w:w="9072" w:type="dxa"/>
        <w:jc w:val="center"/>
        <w:tblLayout w:type="fixed"/>
        <w:tblLook w:val="04A0"/>
      </w:tblPr>
      <w:tblGrid>
        <w:gridCol w:w="2122"/>
        <w:gridCol w:w="1876"/>
        <w:gridCol w:w="743"/>
        <w:gridCol w:w="743"/>
        <w:gridCol w:w="743"/>
        <w:gridCol w:w="903"/>
        <w:gridCol w:w="1942"/>
      </w:tblGrid>
      <w:tr w:rsidR="009A6B38" w:rsidRPr="00BE0356" w:rsidTr="00DB275A">
        <w:trPr>
          <w:jc w:val="center"/>
        </w:trPr>
        <w:tc>
          <w:tcPr>
            <w:tcW w:w="2122" w:type="dxa"/>
            <w:shd w:val="clear" w:color="auto" w:fill="5B9BD5" w:themeFill="accent1"/>
            <w:vAlign w:val="center"/>
          </w:tcPr>
          <w:p w:rsidR="009A6B38" w:rsidRPr="00BE0356" w:rsidRDefault="009A6B38"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876" w:type="dxa"/>
            <w:shd w:val="clear" w:color="auto" w:fill="5B9BD5" w:themeFill="accent1"/>
            <w:vAlign w:val="center"/>
          </w:tcPr>
          <w:p w:rsidR="009A6B38" w:rsidRPr="00BE0356" w:rsidRDefault="009A6B38"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43" w:type="dxa"/>
            <w:shd w:val="clear" w:color="auto" w:fill="5B9BD5" w:themeFill="accent1"/>
            <w:vAlign w:val="center"/>
          </w:tcPr>
          <w:p w:rsidR="009A6B38" w:rsidRPr="00BE0356" w:rsidRDefault="009A6B38"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43" w:type="dxa"/>
            <w:shd w:val="clear" w:color="auto" w:fill="5B9BD5" w:themeFill="accent1"/>
            <w:vAlign w:val="center"/>
          </w:tcPr>
          <w:p w:rsidR="009A6B38" w:rsidRPr="00BE0356" w:rsidRDefault="009A6B38"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43" w:type="dxa"/>
            <w:shd w:val="clear" w:color="auto" w:fill="5B9BD5" w:themeFill="accent1"/>
            <w:vAlign w:val="center"/>
          </w:tcPr>
          <w:p w:rsidR="009A6B38" w:rsidRPr="00BE0356" w:rsidRDefault="009A6B38"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903" w:type="dxa"/>
            <w:shd w:val="clear" w:color="auto" w:fill="5B9BD5" w:themeFill="accent1"/>
            <w:vAlign w:val="center"/>
          </w:tcPr>
          <w:p w:rsidR="009A6B38" w:rsidRPr="00BE0356" w:rsidRDefault="009A6B38"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942" w:type="dxa"/>
            <w:shd w:val="clear" w:color="auto" w:fill="5B9BD5" w:themeFill="accent1"/>
            <w:vAlign w:val="center"/>
          </w:tcPr>
          <w:p w:rsidR="009A6B38" w:rsidRPr="00BE0356" w:rsidRDefault="009A6B38"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9A6B38" w:rsidRPr="00F95887" w:rsidTr="00DB275A">
        <w:trPr>
          <w:jc w:val="center"/>
        </w:trPr>
        <w:tc>
          <w:tcPr>
            <w:tcW w:w="2122" w:type="dxa"/>
            <w:vAlign w:val="center"/>
          </w:tcPr>
          <w:p w:rsidR="009A6B38" w:rsidRPr="00631CD2" w:rsidRDefault="009A6B38" w:rsidP="00DB275A">
            <w:pPr>
              <w:ind w:firstLineChars="0" w:firstLine="0"/>
              <w:rPr>
                <w:rStyle w:val="afc"/>
                <w:rFonts w:ascii="Times New Roman"/>
                <w:sz w:val="18"/>
                <w:szCs w:val="18"/>
              </w:rPr>
            </w:pPr>
            <w:r w:rsidRPr="00787BD6">
              <w:rPr>
                <w:rStyle w:val="afc"/>
                <w:rFonts w:ascii="Times New Roman"/>
                <w:sz w:val="18"/>
                <w:szCs w:val="18"/>
              </w:rPr>
              <w:t>middHead</w:t>
            </w:r>
          </w:p>
        </w:tc>
        <w:tc>
          <w:tcPr>
            <w:tcW w:w="1876" w:type="dxa"/>
            <w:vAlign w:val="center"/>
          </w:tcPr>
          <w:p w:rsidR="009A6B38" w:rsidRPr="00631CD2" w:rsidRDefault="009A6B38" w:rsidP="00DB275A">
            <w:pPr>
              <w:ind w:firstLineChars="0" w:firstLine="0"/>
              <w:rPr>
                <w:rStyle w:val="afc"/>
                <w:rFonts w:ascii="Times New Roman"/>
                <w:sz w:val="18"/>
                <w:szCs w:val="18"/>
              </w:rPr>
            </w:pPr>
            <w:r>
              <w:rPr>
                <w:rStyle w:val="afc"/>
                <w:rFonts w:ascii="Times New Roman" w:hint="eastAsia"/>
                <w:sz w:val="18"/>
                <w:szCs w:val="18"/>
              </w:rPr>
              <w:t>报文</w:t>
            </w:r>
            <w:r>
              <w:rPr>
                <w:rStyle w:val="afc"/>
                <w:rFonts w:ascii="Times New Roman"/>
                <w:sz w:val="18"/>
                <w:szCs w:val="18"/>
              </w:rPr>
              <w:t>头结点</w:t>
            </w:r>
          </w:p>
        </w:tc>
        <w:tc>
          <w:tcPr>
            <w:tcW w:w="743" w:type="dxa"/>
            <w:vAlign w:val="center"/>
          </w:tcPr>
          <w:p w:rsidR="009A6B38" w:rsidRPr="00631CD2" w:rsidRDefault="009A6B38" w:rsidP="00DB275A">
            <w:pPr>
              <w:ind w:firstLineChars="0" w:firstLine="0"/>
              <w:rPr>
                <w:rStyle w:val="afc"/>
                <w:rFonts w:ascii="Times New Roman"/>
                <w:sz w:val="18"/>
                <w:szCs w:val="18"/>
              </w:rPr>
            </w:pPr>
          </w:p>
        </w:tc>
        <w:tc>
          <w:tcPr>
            <w:tcW w:w="743" w:type="dxa"/>
            <w:vAlign w:val="center"/>
          </w:tcPr>
          <w:p w:rsidR="009A6B38" w:rsidRPr="00631CD2" w:rsidRDefault="009A6B38" w:rsidP="00DB275A">
            <w:pPr>
              <w:ind w:firstLineChars="0" w:firstLine="0"/>
              <w:rPr>
                <w:rStyle w:val="afc"/>
                <w:rFonts w:ascii="Times New Roman"/>
                <w:sz w:val="18"/>
                <w:szCs w:val="18"/>
              </w:rPr>
            </w:pPr>
          </w:p>
        </w:tc>
        <w:tc>
          <w:tcPr>
            <w:tcW w:w="743" w:type="dxa"/>
            <w:vAlign w:val="center"/>
          </w:tcPr>
          <w:p w:rsidR="009A6B38" w:rsidRPr="00631CD2" w:rsidRDefault="009A6B38" w:rsidP="00DB275A">
            <w:pPr>
              <w:ind w:firstLineChars="0" w:firstLine="0"/>
              <w:rPr>
                <w:rStyle w:val="afc"/>
                <w:rFonts w:ascii="Times New Roman"/>
                <w:sz w:val="18"/>
                <w:szCs w:val="18"/>
              </w:rPr>
            </w:pPr>
          </w:p>
        </w:tc>
        <w:tc>
          <w:tcPr>
            <w:tcW w:w="903" w:type="dxa"/>
            <w:vAlign w:val="center"/>
          </w:tcPr>
          <w:p w:rsidR="009A6B38" w:rsidRPr="00631CD2" w:rsidRDefault="009A6B38" w:rsidP="00DB275A">
            <w:pPr>
              <w:ind w:firstLineChars="0" w:firstLine="0"/>
              <w:rPr>
                <w:rStyle w:val="afc"/>
                <w:rFonts w:ascii="Times New Roman"/>
                <w:sz w:val="18"/>
                <w:szCs w:val="18"/>
              </w:rPr>
            </w:pPr>
          </w:p>
        </w:tc>
        <w:tc>
          <w:tcPr>
            <w:tcW w:w="1942" w:type="dxa"/>
            <w:vAlign w:val="center"/>
          </w:tcPr>
          <w:p w:rsidR="009A6B38" w:rsidRPr="00631CD2" w:rsidRDefault="009A6B38" w:rsidP="00DB275A">
            <w:pPr>
              <w:ind w:firstLineChars="0" w:firstLine="0"/>
              <w:rPr>
                <w:rStyle w:val="afc"/>
                <w:rFonts w:ascii="Times New Roman"/>
                <w:sz w:val="18"/>
                <w:szCs w:val="18"/>
              </w:rPr>
            </w:pPr>
          </w:p>
        </w:tc>
      </w:tr>
      <w:tr w:rsidR="009A6B38" w:rsidRPr="00F95887" w:rsidTr="00DB275A">
        <w:trPr>
          <w:jc w:val="center"/>
        </w:trPr>
        <w:tc>
          <w:tcPr>
            <w:tcW w:w="2122" w:type="dxa"/>
            <w:vAlign w:val="center"/>
          </w:tcPr>
          <w:p w:rsidR="009A6B38" w:rsidRPr="00631CD2" w:rsidRDefault="009A6B38" w:rsidP="00DB275A">
            <w:pPr>
              <w:ind w:firstLineChars="0" w:firstLine="0"/>
              <w:rPr>
                <w:rStyle w:val="afc"/>
                <w:rFonts w:ascii="Times New Roman"/>
                <w:sz w:val="18"/>
                <w:szCs w:val="18"/>
              </w:rPr>
            </w:pPr>
            <w:r>
              <w:rPr>
                <w:rStyle w:val="afc"/>
                <w:rFonts w:ascii="Times New Roman"/>
                <w:sz w:val="18"/>
                <w:szCs w:val="18"/>
              </w:rPr>
              <w:t>--</w:t>
            </w:r>
            <w:r w:rsidRPr="00966377">
              <w:rPr>
                <w:rStyle w:val="afc"/>
                <w:rFonts w:ascii="Times New Roman"/>
                <w:sz w:val="18"/>
                <w:szCs w:val="18"/>
              </w:rPr>
              <w:t>wdmc</w:t>
            </w:r>
          </w:p>
        </w:tc>
        <w:tc>
          <w:tcPr>
            <w:tcW w:w="1876" w:type="dxa"/>
            <w:vAlign w:val="center"/>
          </w:tcPr>
          <w:p w:rsidR="009A6B38" w:rsidRPr="00631CD2" w:rsidRDefault="009A6B38" w:rsidP="00DB275A">
            <w:pPr>
              <w:ind w:firstLineChars="0" w:firstLine="0"/>
              <w:rPr>
                <w:rStyle w:val="afc"/>
                <w:rFonts w:ascii="Times New Roman"/>
                <w:sz w:val="18"/>
                <w:szCs w:val="18"/>
              </w:rPr>
            </w:pPr>
            <w:r>
              <w:rPr>
                <w:rStyle w:val="afc"/>
                <w:rFonts w:ascii="Times New Roman" w:hint="eastAsia"/>
                <w:sz w:val="18"/>
                <w:szCs w:val="18"/>
              </w:rPr>
              <w:t>网点</w:t>
            </w:r>
            <w:r>
              <w:rPr>
                <w:rStyle w:val="afc"/>
                <w:rFonts w:ascii="Times New Roman"/>
                <w:sz w:val="18"/>
                <w:szCs w:val="18"/>
              </w:rPr>
              <w:t>名称</w:t>
            </w:r>
          </w:p>
        </w:tc>
        <w:tc>
          <w:tcPr>
            <w:tcW w:w="743" w:type="dxa"/>
            <w:vAlign w:val="center"/>
          </w:tcPr>
          <w:p w:rsidR="009A6B38" w:rsidRPr="00631CD2" w:rsidRDefault="009A6B38" w:rsidP="00DB275A">
            <w:pPr>
              <w:ind w:firstLineChars="0" w:firstLine="0"/>
              <w:rPr>
                <w:rStyle w:val="afc"/>
                <w:rFonts w:ascii="Times New Roman"/>
                <w:sz w:val="18"/>
                <w:szCs w:val="18"/>
              </w:rPr>
            </w:pPr>
            <w:r>
              <w:rPr>
                <w:rStyle w:val="afc"/>
                <w:rFonts w:ascii="Times New Roman"/>
                <w:sz w:val="18"/>
                <w:szCs w:val="18"/>
              </w:rPr>
              <w:t>120</w:t>
            </w:r>
          </w:p>
        </w:tc>
        <w:tc>
          <w:tcPr>
            <w:tcW w:w="743" w:type="dxa"/>
            <w:vAlign w:val="center"/>
          </w:tcPr>
          <w:p w:rsidR="009A6B38" w:rsidRPr="00631CD2" w:rsidRDefault="009A6B38" w:rsidP="00DB275A">
            <w:pPr>
              <w:ind w:firstLineChars="0" w:firstLine="0"/>
              <w:rPr>
                <w:rStyle w:val="afc"/>
                <w:rFonts w:ascii="Times New Roman"/>
                <w:sz w:val="18"/>
                <w:szCs w:val="18"/>
              </w:rPr>
            </w:pPr>
            <w:r w:rsidRPr="00336A89">
              <w:rPr>
                <w:rStyle w:val="afc"/>
                <w:rFonts w:ascii="Times New Roman"/>
                <w:sz w:val="18"/>
                <w:szCs w:val="18"/>
              </w:rPr>
              <w:t>S</w:t>
            </w:r>
          </w:p>
        </w:tc>
        <w:tc>
          <w:tcPr>
            <w:tcW w:w="743" w:type="dxa"/>
            <w:vAlign w:val="center"/>
          </w:tcPr>
          <w:p w:rsidR="009A6B38" w:rsidRPr="00631CD2" w:rsidRDefault="009A6B38" w:rsidP="00DB275A">
            <w:pPr>
              <w:ind w:firstLineChars="0" w:firstLine="0"/>
              <w:rPr>
                <w:rStyle w:val="afc"/>
                <w:rFonts w:ascii="Times New Roman"/>
                <w:sz w:val="18"/>
                <w:szCs w:val="18"/>
              </w:rPr>
            </w:pPr>
            <w:r>
              <w:rPr>
                <w:rStyle w:val="afc"/>
                <w:rFonts w:ascii="Times New Roman"/>
                <w:sz w:val="18"/>
                <w:szCs w:val="18"/>
              </w:rPr>
              <w:t>O</w:t>
            </w:r>
          </w:p>
        </w:tc>
        <w:tc>
          <w:tcPr>
            <w:tcW w:w="903" w:type="dxa"/>
            <w:vAlign w:val="center"/>
          </w:tcPr>
          <w:p w:rsidR="009A6B38" w:rsidRPr="00631CD2" w:rsidRDefault="009A6B38" w:rsidP="00DB275A">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9A6B38" w:rsidRPr="00631CD2" w:rsidRDefault="009A6B38" w:rsidP="00DB275A">
            <w:pPr>
              <w:ind w:firstLineChars="0" w:firstLine="0"/>
              <w:rPr>
                <w:rStyle w:val="afc"/>
                <w:rFonts w:ascii="Times New Roman"/>
                <w:sz w:val="18"/>
                <w:szCs w:val="18"/>
              </w:rPr>
            </w:pPr>
          </w:p>
        </w:tc>
      </w:tr>
      <w:tr w:rsidR="009A6B38" w:rsidRPr="00F95887" w:rsidTr="00DB275A">
        <w:trPr>
          <w:jc w:val="center"/>
        </w:trPr>
        <w:tc>
          <w:tcPr>
            <w:tcW w:w="2122" w:type="dxa"/>
            <w:vAlign w:val="center"/>
          </w:tcPr>
          <w:p w:rsidR="009A6B38" w:rsidRPr="00631CD2" w:rsidRDefault="009A6B38" w:rsidP="00DB275A">
            <w:pPr>
              <w:ind w:firstLineChars="0" w:firstLine="0"/>
              <w:rPr>
                <w:rStyle w:val="afc"/>
                <w:rFonts w:ascii="Times New Roman"/>
                <w:sz w:val="18"/>
                <w:szCs w:val="18"/>
              </w:rPr>
            </w:pPr>
            <w:r>
              <w:rPr>
                <w:rStyle w:val="afc"/>
                <w:rFonts w:ascii="Times New Roman"/>
                <w:sz w:val="18"/>
                <w:szCs w:val="18"/>
              </w:rPr>
              <w:t>--</w:t>
            </w:r>
            <w:r w:rsidRPr="00966377">
              <w:rPr>
                <w:rStyle w:val="afc"/>
                <w:rFonts w:ascii="Times New Roman"/>
                <w:sz w:val="18"/>
                <w:szCs w:val="18"/>
              </w:rPr>
              <w:t>yybs</w:t>
            </w:r>
          </w:p>
        </w:tc>
        <w:tc>
          <w:tcPr>
            <w:tcW w:w="1876" w:type="dxa"/>
            <w:vAlign w:val="center"/>
          </w:tcPr>
          <w:p w:rsidR="009A6B38" w:rsidRPr="00631CD2" w:rsidRDefault="009A6B38" w:rsidP="00DB275A">
            <w:pPr>
              <w:ind w:firstLineChars="0" w:firstLine="0"/>
              <w:rPr>
                <w:rStyle w:val="afc"/>
                <w:rFonts w:ascii="Times New Roman"/>
                <w:sz w:val="18"/>
                <w:szCs w:val="18"/>
              </w:rPr>
            </w:pPr>
            <w:r>
              <w:rPr>
                <w:rStyle w:val="afc"/>
                <w:rFonts w:ascii="Times New Roman" w:hint="eastAsia"/>
                <w:sz w:val="18"/>
                <w:szCs w:val="18"/>
              </w:rPr>
              <w:t>应用</w:t>
            </w:r>
            <w:r>
              <w:rPr>
                <w:rStyle w:val="afc"/>
                <w:rFonts w:ascii="Times New Roman"/>
                <w:sz w:val="18"/>
                <w:szCs w:val="18"/>
              </w:rPr>
              <w:t>标示</w:t>
            </w:r>
          </w:p>
        </w:tc>
        <w:tc>
          <w:tcPr>
            <w:tcW w:w="743" w:type="dxa"/>
            <w:vAlign w:val="center"/>
          </w:tcPr>
          <w:p w:rsidR="009A6B38" w:rsidRPr="00631CD2" w:rsidRDefault="009A6B38" w:rsidP="00DB275A">
            <w:pPr>
              <w:ind w:firstLineChars="0" w:firstLine="0"/>
              <w:rPr>
                <w:rStyle w:val="afc"/>
                <w:rFonts w:ascii="Times New Roman"/>
                <w:sz w:val="18"/>
                <w:szCs w:val="18"/>
              </w:rPr>
            </w:pPr>
            <w:r>
              <w:rPr>
                <w:rStyle w:val="afc"/>
                <w:rFonts w:ascii="Times New Roman"/>
                <w:sz w:val="18"/>
                <w:szCs w:val="18"/>
              </w:rPr>
              <w:t>3</w:t>
            </w:r>
          </w:p>
        </w:tc>
        <w:tc>
          <w:tcPr>
            <w:tcW w:w="743" w:type="dxa"/>
            <w:vAlign w:val="center"/>
          </w:tcPr>
          <w:p w:rsidR="009A6B38" w:rsidRPr="00631CD2" w:rsidRDefault="009A6B38" w:rsidP="00DB275A">
            <w:pPr>
              <w:ind w:firstLineChars="0" w:firstLine="0"/>
              <w:rPr>
                <w:rStyle w:val="afc"/>
                <w:rFonts w:ascii="Times New Roman"/>
                <w:sz w:val="18"/>
                <w:szCs w:val="18"/>
              </w:rPr>
            </w:pPr>
            <w:r w:rsidRPr="00336A89">
              <w:rPr>
                <w:rStyle w:val="afc"/>
                <w:rFonts w:ascii="Times New Roman"/>
                <w:sz w:val="18"/>
                <w:szCs w:val="18"/>
              </w:rPr>
              <w:t>S</w:t>
            </w:r>
          </w:p>
        </w:tc>
        <w:tc>
          <w:tcPr>
            <w:tcW w:w="743" w:type="dxa"/>
            <w:vAlign w:val="center"/>
          </w:tcPr>
          <w:p w:rsidR="009A6B38" w:rsidRPr="00631CD2" w:rsidRDefault="009A6B38" w:rsidP="00DB275A">
            <w:pPr>
              <w:ind w:firstLineChars="0" w:firstLine="0"/>
              <w:rPr>
                <w:rStyle w:val="afc"/>
                <w:rFonts w:ascii="Times New Roman"/>
                <w:sz w:val="18"/>
                <w:szCs w:val="18"/>
              </w:rPr>
            </w:pPr>
            <w:r w:rsidRPr="00336A89">
              <w:rPr>
                <w:rStyle w:val="afc"/>
                <w:rFonts w:ascii="Times New Roman"/>
                <w:sz w:val="18"/>
                <w:szCs w:val="18"/>
              </w:rPr>
              <w:t>M</w:t>
            </w:r>
          </w:p>
        </w:tc>
        <w:tc>
          <w:tcPr>
            <w:tcW w:w="903" w:type="dxa"/>
            <w:vAlign w:val="center"/>
          </w:tcPr>
          <w:p w:rsidR="009A6B38" w:rsidRPr="00631CD2" w:rsidRDefault="009A6B38" w:rsidP="00DB275A">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9A6B38" w:rsidRPr="00631CD2" w:rsidRDefault="009A6B38" w:rsidP="00DB275A">
            <w:pPr>
              <w:ind w:firstLineChars="0" w:firstLine="0"/>
              <w:rPr>
                <w:rStyle w:val="afc"/>
                <w:rFonts w:ascii="Times New Roman"/>
                <w:sz w:val="18"/>
                <w:szCs w:val="18"/>
              </w:rPr>
            </w:pPr>
            <w:r>
              <w:rPr>
                <w:rStyle w:val="afc"/>
                <w:rFonts w:ascii="Times New Roman" w:hint="eastAsia"/>
                <w:sz w:val="18"/>
                <w:szCs w:val="18"/>
              </w:rPr>
              <w:t>003</w:t>
            </w:r>
            <w:r>
              <w:rPr>
                <w:rStyle w:val="afc"/>
                <w:rFonts w:ascii="Times New Roman"/>
                <w:sz w:val="18"/>
                <w:szCs w:val="18"/>
              </w:rPr>
              <w:t>-</w:t>
            </w:r>
            <w:r>
              <w:rPr>
                <w:rStyle w:val="afc"/>
                <w:rFonts w:ascii="Times New Roman"/>
                <w:sz w:val="18"/>
                <w:szCs w:val="18"/>
              </w:rPr>
              <w:t>代收付应用</w:t>
            </w:r>
          </w:p>
        </w:tc>
      </w:tr>
      <w:tr w:rsidR="009A6B38" w:rsidRPr="00F95887" w:rsidTr="00DB275A">
        <w:trPr>
          <w:jc w:val="center"/>
        </w:trPr>
        <w:tc>
          <w:tcPr>
            <w:tcW w:w="2122" w:type="dxa"/>
            <w:vAlign w:val="center"/>
          </w:tcPr>
          <w:p w:rsidR="009A6B38" w:rsidRPr="00631CD2" w:rsidRDefault="009A6B38" w:rsidP="00DB275A">
            <w:pPr>
              <w:ind w:firstLineChars="0" w:firstLine="0"/>
              <w:rPr>
                <w:rStyle w:val="afc"/>
                <w:rFonts w:ascii="Times New Roman"/>
                <w:sz w:val="18"/>
                <w:szCs w:val="18"/>
              </w:rPr>
            </w:pPr>
            <w:r>
              <w:rPr>
                <w:rStyle w:val="afc"/>
                <w:rFonts w:ascii="Times New Roman"/>
                <w:sz w:val="18"/>
                <w:szCs w:val="18"/>
              </w:rPr>
              <w:t>--</w:t>
            </w:r>
            <w:r w:rsidRPr="00966377">
              <w:rPr>
                <w:rStyle w:val="afc"/>
                <w:rFonts w:ascii="Times New Roman"/>
                <w:sz w:val="18"/>
                <w:szCs w:val="18"/>
              </w:rPr>
              <w:t>mac</w:t>
            </w:r>
          </w:p>
        </w:tc>
        <w:tc>
          <w:tcPr>
            <w:tcW w:w="1876" w:type="dxa"/>
            <w:vAlign w:val="center"/>
          </w:tcPr>
          <w:p w:rsidR="009A6B38" w:rsidRPr="00631CD2" w:rsidRDefault="009A6B38" w:rsidP="00DB275A">
            <w:pPr>
              <w:ind w:firstLineChars="0" w:firstLine="0"/>
              <w:rPr>
                <w:rStyle w:val="afc"/>
                <w:rFonts w:ascii="Times New Roman"/>
                <w:sz w:val="18"/>
                <w:szCs w:val="18"/>
              </w:rPr>
            </w:pPr>
            <w:r>
              <w:rPr>
                <w:rStyle w:val="afc"/>
                <w:rFonts w:ascii="Times New Roman" w:hint="eastAsia"/>
                <w:sz w:val="18"/>
                <w:szCs w:val="18"/>
              </w:rPr>
              <w:t>MAC</w:t>
            </w:r>
            <w:r>
              <w:rPr>
                <w:rStyle w:val="afc"/>
                <w:rFonts w:ascii="Times New Roman" w:hint="eastAsia"/>
                <w:sz w:val="18"/>
                <w:szCs w:val="18"/>
              </w:rPr>
              <w:t>校验</w:t>
            </w:r>
            <w:r>
              <w:rPr>
                <w:rStyle w:val="afc"/>
                <w:rFonts w:ascii="Times New Roman"/>
                <w:sz w:val="18"/>
                <w:szCs w:val="18"/>
              </w:rPr>
              <w:t>值</w:t>
            </w:r>
          </w:p>
        </w:tc>
        <w:tc>
          <w:tcPr>
            <w:tcW w:w="743" w:type="dxa"/>
            <w:vAlign w:val="center"/>
          </w:tcPr>
          <w:p w:rsidR="009A6B38" w:rsidRPr="00631CD2" w:rsidRDefault="009A6B38" w:rsidP="00DB275A">
            <w:pPr>
              <w:ind w:firstLineChars="0" w:firstLine="0"/>
              <w:rPr>
                <w:rStyle w:val="afc"/>
                <w:rFonts w:ascii="Times New Roman"/>
                <w:sz w:val="18"/>
                <w:szCs w:val="18"/>
              </w:rPr>
            </w:pPr>
            <w:r>
              <w:rPr>
                <w:rStyle w:val="afc"/>
                <w:rFonts w:ascii="Times New Roman"/>
                <w:sz w:val="18"/>
                <w:szCs w:val="18"/>
              </w:rPr>
              <w:t>32</w:t>
            </w:r>
          </w:p>
        </w:tc>
        <w:tc>
          <w:tcPr>
            <w:tcW w:w="743" w:type="dxa"/>
            <w:vAlign w:val="center"/>
          </w:tcPr>
          <w:p w:rsidR="009A6B38" w:rsidRPr="00631CD2" w:rsidRDefault="009A6B38" w:rsidP="00DB275A">
            <w:pPr>
              <w:ind w:firstLineChars="0" w:firstLine="0"/>
              <w:rPr>
                <w:rStyle w:val="afc"/>
                <w:rFonts w:ascii="Times New Roman"/>
                <w:sz w:val="18"/>
                <w:szCs w:val="18"/>
              </w:rPr>
            </w:pPr>
            <w:r w:rsidRPr="00336A89">
              <w:rPr>
                <w:rStyle w:val="afc"/>
                <w:rFonts w:ascii="Times New Roman"/>
                <w:sz w:val="18"/>
                <w:szCs w:val="18"/>
              </w:rPr>
              <w:t>S</w:t>
            </w:r>
          </w:p>
        </w:tc>
        <w:tc>
          <w:tcPr>
            <w:tcW w:w="743" w:type="dxa"/>
            <w:vAlign w:val="center"/>
          </w:tcPr>
          <w:p w:rsidR="009A6B38" w:rsidRPr="00631CD2" w:rsidRDefault="009A6B38" w:rsidP="00DB275A">
            <w:pPr>
              <w:ind w:firstLineChars="0" w:firstLine="0"/>
              <w:rPr>
                <w:rStyle w:val="afc"/>
                <w:rFonts w:ascii="Times New Roman"/>
                <w:sz w:val="18"/>
                <w:szCs w:val="18"/>
              </w:rPr>
            </w:pPr>
            <w:r>
              <w:rPr>
                <w:rStyle w:val="afc"/>
                <w:rFonts w:ascii="Times New Roman"/>
                <w:sz w:val="18"/>
                <w:szCs w:val="18"/>
              </w:rPr>
              <w:t>O</w:t>
            </w:r>
          </w:p>
        </w:tc>
        <w:tc>
          <w:tcPr>
            <w:tcW w:w="903" w:type="dxa"/>
            <w:vAlign w:val="center"/>
          </w:tcPr>
          <w:p w:rsidR="009A6B38" w:rsidRPr="00631CD2" w:rsidRDefault="009A6B38" w:rsidP="00DB275A">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9A6B38" w:rsidRPr="00631CD2" w:rsidRDefault="009A6B38" w:rsidP="00DB275A">
            <w:pPr>
              <w:ind w:firstLineChars="0" w:firstLine="0"/>
              <w:rPr>
                <w:rStyle w:val="afc"/>
                <w:rFonts w:ascii="Times New Roman"/>
                <w:sz w:val="18"/>
                <w:szCs w:val="18"/>
              </w:rPr>
            </w:pPr>
          </w:p>
        </w:tc>
      </w:tr>
      <w:tr w:rsidR="009A6B38" w:rsidRPr="00F95887" w:rsidTr="00DB275A">
        <w:trPr>
          <w:jc w:val="center"/>
        </w:trPr>
        <w:tc>
          <w:tcPr>
            <w:tcW w:w="2122" w:type="dxa"/>
            <w:vAlign w:val="center"/>
          </w:tcPr>
          <w:p w:rsidR="009A6B38" w:rsidRPr="00631CD2" w:rsidRDefault="009A6B38" w:rsidP="00DB275A">
            <w:pPr>
              <w:ind w:firstLineChars="0" w:firstLine="0"/>
              <w:rPr>
                <w:rStyle w:val="afc"/>
                <w:rFonts w:ascii="Times New Roman"/>
                <w:sz w:val="18"/>
                <w:szCs w:val="18"/>
              </w:rPr>
            </w:pPr>
            <w:r w:rsidRPr="00966377">
              <w:rPr>
                <w:rStyle w:val="afc"/>
                <w:rFonts w:ascii="Times New Roman"/>
                <w:sz w:val="18"/>
                <w:szCs w:val="18"/>
              </w:rPr>
              <w:t>middBody</w:t>
            </w:r>
          </w:p>
        </w:tc>
        <w:tc>
          <w:tcPr>
            <w:tcW w:w="1876" w:type="dxa"/>
            <w:vAlign w:val="center"/>
          </w:tcPr>
          <w:p w:rsidR="009A6B38" w:rsidRPr="00631CD2" w:rsidRDefault="009A6B38" w:rsidP="00DB275A">
            <w:pPr>
              <w:ind w:firstLineChars="0" w:firstLine="0"/>
              <w:rPr>
                <w:rStyle w:val="afc"/>
                <w:rFonts w:ascii="Times New Roman"/>
                <w:sz w:val="18"/>
                <w:szCs w:val="18"/>
              </w:rPr>
            </w:pPr>
            <w:r>
              <w:rPr>
                <w:rStyle w:val="afc"/>
                <w:rFonts w:ascii="Times New Roman" w:hint="eastAsia"/>
                <w:sz w:val="18"/>
                <w:szCs w:val="18"/>
              </w:rPr>
              <w:t>报文</w:t>
            </w:r>
            <w:r>
              <w:rPr>
                <w:rStyle w:val="afc"/>
                <w:rFonts w:ascii="Times New Roman"/>
                <w:sz w:val="18"/>
                <w:szCs w:val="18"/>
              </w:rPr>
              <w:t>体结点</w:t>
            </w:r>
          </w:p>
        </w:tc>
        <w:tc>
          <w:tcPr>
            <w:tcW w:w="743" w:type="dxa"/>
            <w:vAlign w:val="center"/>
          </w:tcPr>
          <w:p w:rsidR="009A6B38" w:rsidRPr="00631CD2" w:rsidRDefault="009A6B38" w:rsidP="00DB275A">
            <w:pPr>
              <w:ind w:firstLineChars="0" w:firstLine="0"/>
              <w:rPr>
                <w:rStyle w:val="afc"/>
                <w:rFonts w:ascii="Times New Roman"/>
                <w:sz w:val="18"/>
                <w:szCs w:val="18"/>
              </w:rPr>
            </w:pPr>
          </w:p>
        </w:tc>
        <w:tc>
          <w:tcPr>
            <w:tcW w:w="743" w:type="dxa"/>
            <w:vAlign w:val="center"/>
          </w:tcPr>
          <w:p w:rsidR="009A6B38" w:rsidRPr="00631CD2" w:rsidRDefault="009A6B38" w:rsidP="00DB275A">
            <w:pPr>
              <w:ind w:firstLineChars="0" w:firstLine="0"/>
              <w:rPr>
                <w:rStyle w:val="afc"/>
                <w:rFonts w:ascii="Times New Roman"/>
                <w:sz w:val="18"/>
                <w:szCs w:val="18"/>
              </w:rPr>
            </w:pPr>
          </w:p>
        </w:tc>
        <w:tc>
          <w:tcPr>
            <w:tcW w:w="743" w:type="dxa"/>
            <w:vAlign w:val="center"/>
          </w:tcPr>
          <w:p w:rsidR="009A6B38" w:rsidRPr="00631CD2" w:rsidRDefault="009A6B38" w:rsidP="00DB275A">
            <w:pPr>
              <w:ind w:firstLineChars="0" w:firstLine="0"/>
              <w:rPr>
                <w:rStyle w:val="afc"/>
                <w:rFonts w:ascii="Times New Roman"/>
                <w:sz w:val="18"/>
                <w:szCs w:val="18"/>
              </w:rPr>
            </w:pPr>
          </w:p>
        </w:tc>
        <w:tc>
          <w:tcPr>
            <w:tcW w:w="903" w:type="dxa"/>
            <w:vAlign w:val="center"/>
          </w:tcPr>
          <w:p w:rsidR="009A6B38" w:rsidRPr="00631CD2" w:rsidRDefault="009A6B38" w:rsidP="00DB275A">
            <w:pPr>
              <w:ind w:firstLineChars="0" w:firstLine="0"/>
              <w:rPr>
                <w:rStyle w:val="afc"/>
                <w:rFonts w:ascii="Times New Roman"/>
                <w:sz w:val="18"/>
                <w:szCs w:val="18"/>
              </w:rPr>
            </w:pPr>
          </w:p>
        </w:tc>
        <w:tc>
          <w:tcPr>
            <w:tcW w:w="1942" w:type="dxa"/>
            <w:vAlign w:val="center"/>
          </w:tcPr>
          <w:p w:rsidR="009A6B38" w:rsidRPr="00631CD2" w:rsidRDefault="009A6B38" w:rsidP="00DB275A">
            <w:pPr>
              <w:ind w:firstLineChars="0" w:firstLine="0"/>
              <w:rPr>
                <w:rStyle w:val="afc"/>
                <w:rFonts w:ascii="Times New Roman"/>
                <w:sz w:val="18"/>
                <w:szCs w:val="18"/>
              </w:rPr>
            </w:pPr>
          </w:p>
        </w:tc>
      </w:tr>
      <w:tr w:rsidR="009A6B38" w:rsidRPr="00F95887" w:rsidTr="00DB275A">
        <w:trPr>
          <w:jc w:val="center"/>
        </w:trPr>
        <w:tc>
          <w:tcPr>
            <w:tcW w:w="2122" w:type="dxa"/>
            <w:vAlign w:val="center"/>
          </w:tcPr>
          <w:p w:rsidR="009A6B38" w:rsidRPr="00966377" w:rsidRDefault="009A6B38" w:rsidP="00DB275A">
            <w:pPr>
              <w:ind w:firstLineChars="0" w:firstLine="0"/>
              <w:rPr>
                <w:rStyle w:val="afc"/>
                <w:rFonts w:ascii="Times New Roman"/>
                <w:sz w:val="18"/>
                <w:szCs w:val="18"/>
              </w:rPr>
            </w:pPr>
            <w:r>
              <w:rPr>
                <w:rStyle w:val="afc"/>
                <w:rFonts w:ascii="Times New Roman"/>
                <w:sz w:val="18"/>
                <w:szCs w:val="18"/>
              </w:rPr>
              <w:t>--ywbh</w:t>
            </w:r>
          </w:p>
        </w:tc>
        <w:tc>
          <w:tcPr>
            <w:tcW w:w="1876" w:type="dxa"/>
            <w:vAlign w:val="center"/>
          </w:tcPr>
          <w:p w:rsidR="009A6B38" w:rsidRDefault="009A6B38" w:rsidP="00DB275A">
            <w:pPr>
              <w:ind w:firstLineChars="0" w:firstLine="0"/>
              <w:rPr>
                <w:rStyle w:val="afc"/>
                <w:rFonts w:ascii="Times New Roman"/>
                <w:sz w:val="18"/>
                <w:szCs w:val="18"/>
              </w:rPr>
            </w:pPr>
            <w:r>
              <w:rPr>
                <w:rStyle w:val="afc"/>
                <w:rFonts w:ascii="Times New Roman"/>
                <w:sz w:val="18"/>
                <w:szCs w:val="18"/>
              </w:rPr>
              <w:t>业务编号</w:t>
            </w:r>
          </w:p>
        </w:tc>
        <w:tc>
          <w:tcPr>
            <w:tcW w:w="743" w:type="dxa"/>
            <w:vAlign w:val="center"/>
          </w:tcPr>
          <w:p w:rsidR="009A6B38" w:rsidRPr="00631CD2" w:rsidRDefault="009A6B38" w:rsidP="00DB275A">
            <w:pPr>
              <w:ind w:firstLineChars="0" w:firstLine="0"/>
              <w:rPr>
                <w:rStyle w:val="afc"/>
                <w:rFonts w:ascii="Times New Roman"/>
                <w:sz w:val="18"/>
                <w:szCs w:val="18"/>
              </w:rPr>
            </w:pPr>
            <w:r w:rsidRPr="00631CD2">
              <w:rPr>
                <w:rStyle w:val="afc"/>
                <w:rFonts w:ascii="Times New Roman" w:hint="eastAsia"/>
                <w:sz w:val="18"/>
                <w:szCs w:val="18"/>
              </w:rPr>
              <w:t>1</w:t>
            </w:r>
            <w:r w:rsidRPr="00631CD2">
              <w:rPr>
                <w:rStyle w:val="afc"/>
                <w:rFonts w:ascii="Times New Roman"/>
                <w:sz w:val="18"/>
                <w:szCs w:val="18"/>
              </w:rPr>
              <w:t>6</w:t>
            </w:r>
          </w:p>
        </w:tc>
        <w:tc>
          <w:tcPr>
            <w:tcW w:w="743" w:type="dxa"/>
            <w:vAlign w:val="center"/>
          </w:tcPr>
          <w:p w:rsidR="009A6B38" w:rsidRPr="00631CD2" w:rsidRDefault="009A6B38" w:rsidP="00DB275A">
            <w:pPr>
              <w:ind w:firstLineChars="0" w:firstLine="0"/>
              <w:rPr>
                <w:rStyle w:val="afc"/>
                <w:rFonts w:ascii="Times New Roman"/>
                <w:sz w:val="18"/>
                <w:szCs w:val="18"/>
              </w:rPr>
            </w:pPr>
            <w:r w:rsidRPr="00631CD2">
              <w:rPr>
                <w:rStyle w:val="afc"/>
                <w:rFonts w:ascii="Times New Roman"/>
                <w:sz w:val="18"/>
                <w:szCs w:val="18"/>
              </w:rPr>
              <w:t>S</w:t>
            </w:r>
          </w:p>
        </w:tc>
        <w:tc>
          <w:tcPr>
            <w:tcW w:w="743" w:type="dxa"/>
            <w:vAlign w:val="center"/>
          </w:tcPr>
          <w:p w:rsidR="009A6B38" w:rsidRPr="00631CD2" w:rsidRDefault="009A6B38" w:rsidP="00DB275A">
            <w:pPr>
              <w:ind w:firstLineChars="0" w:firstLine="0"/>
              <w:rPr>
                <w:rStyle w:val="afc"/>
                <w:rFonts w:ascii="Times New Roman"/>
                <w:sz w:val="18"/>
                <w:szCs w:val="18"/>
              </w:rPr>
            </w:pPr>
            <w:r w:rsidRPr="00631CD2">
              <w:rPr>
                <w:rStyle w:val="afc"/>
                <w:rFonts w:ascii="Times New Roman" w:hint="eastAsia"/>
                <w:sz w:val="18"/>
                <w:szCs w:val="18"/>
              </w:rPr>
              <w:t>M</w:t>
            </w:r>
          </w:p>
        </w:tc>
        <w:tc>
          <w:tcPr>
            <w:tcW w:w="903" w:type="dxa"/>
            <w:vAlign w:val="center"/>
          </w:tcPr>
          <w:p w:rsidR="009A6B38" w:rsidRPr="00631CD2" w:rsidRDefault="009A6B38" w:rsidP="00DB275A">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9A6B38" w:rsidRPr="00631CD2" w:rsidRDefault="009A6B38" w:rsidP="00DB275A">
            <w:pPr>
              <w:ind w:firstLineChars="0" w:firstLine="0"/>
              <w:rPr>
                <w:rStyle w:val="afc"/>
                <w:rFonts w:ascii="Times New Roman"/>
                <w:sz w:val="18"/>
                <w:szCs w:val="18"/>
              </w:rPr>
            </w:pPr>
            <w:r>
              <w:rPr>
                <w:rStyle w:val="afc"/>
                <w:rFonts w:ascii="Times New Roman" w:hint="eastAsia"/>
                <w:sz w:val="18"/>
                <w:szCs w:val="18"/>
              </w:rPr>
              <w:t>00300</w:t>
            </w:r>
            <w:r>
              <w:rPr>
                <w:rStyle w:val="afc"/>
                <w:rFonts w:ascii="Times New Roman"/>
                <w:sz w:val="18"/>
                <w:szCs w:val="18"/>
              </w:rPr>
              <w:t>4</w:t>
            </w:r>
            <w:r>
              <w:rPr>
                <w:rStyle w:val="afc"/>
                <w:rFonts w:ascii="Times New Roman" w:hint="eastAsia"/>
                <w:sz w:val="18"/>
                <w:szCs w:val="18"/>
              </w:rPr>
              <w:t>810000</w:t>
            </w:r>
          </w:p>
        </w:tc>
      </w:tr>
      <w:tr w:rsidR="00F1592B" w:rsidRPr="00F95887" w:rsidTr="00DB275A">
        <w:trPr>
          <w:jc w:val="center"/>
        </w:trPr>
        <w:tc>
          <w:tcPr>
            <w:tcW w:w="2122" w:type="dxa"/>
            <w:vAlign w:val="center"/>
          </w:tcPr>
          <w:p w:rsidR="00F1592B" w:rsidRDefault="00F1592B" w:rsidP="00DB275A">
            <w:pPr>
              <w:ind w:firstLineChars="0" w:firstLine="0"/>
              <w:rPr>
                <w:rStyle w:val="afc"/>
                <w:rFonts w:ascii="Times New Roman"/>
                <w:sz w:val="18"/>
                <w:szCs w:val="18"/>
              </w:rPr>
            </w:pPr>
            <w:r>
              <w:rPr>
                <w:rStyle w:val="afc"/>
                <w:rFonts w:ascii="Times New Roman"/>
                <w:sz w:val="18"/>
              </w:rPr>
              <w:lastRenderedPageBreak/>
              <w:t>--ori_switch_date</w:t>
            </w:r>
          </w:p>
        </w:tc>
        <w:tc>
          <w:tcPr>
            <w:tcW w:w="1876" w:type="dxa"/>
            <w:vAlign w:val="center"/>
          </w:tcPr>
          <w:p w:rsidR="00F1592B" w:rsidRDefault="000904F9" w:rsidP="00DB275A">
            <w:pPr>
              <w:ind w:firstLineChars="0" w:firstLine="0"/>
              <w:rPr>
                <w:rStyle w:val="afc"/>
                <w:rFonts w:ascii="Times New Roman"/>
                <w:sz w:val="18"/>
                <w:szCs w:val="18"/>
              </w:rPr>
            </w:pPr>
            <w:r>
              <w:rPr>
                <w:rStyle w:val="afc"/>
                <w:rFonts w:ascii="Times New Roman" w:hint="eastAsia"/>
                <w:sz w:val="18"/>
              </w:rPr>
              <w:t>原</w:t>
            </w:r>
            <w:r w:rsidR="00F1592B">
              <w:rPr>
                <w:rStyle w:val="afc"/>
                <w:rFonts w:ascii="Times New Roman" w:hint="eastAsia"/>
                <w:sz w:val="18"/>
              </w:rPr>
              <w:t>税务</w:t>
            </w:r>
            <w:r w:rsidR="00F1592B" w:rsidRPr="00361DD3">
              <w:rPr>
                <w:rStyle w:val="afc"/>
                <w:rFonts w:ascii="Times New Roman"/>
                <w:sz w:val="18"/>
              </w:rPr>
              <w:t>日期</w:t>
            </w:r>
          </w:p>
        </w:tc>
        <w:tc>
          <w:tcPr>
            <w:tcW w:w="743" w:type="dxa"/>
          </w:tcPr>
          <w:p w:rsidR="00F1592B" w:rsidRPr="00631CD2" w:rsidRDefault="00F1592B" w:rsidP="00DB275A">
            <w:pPr>
              <w:ind w:firstLineChars="0" w:firstLine="0"/>
              <w:rPr>
                <w:rStyle w:val="afc"/>
                <w:rFonts w:ascii="Times New Roman"/>
                <w:sz w:val="18"/>
                <w:szCs w:val="18"/>
              </w:rPr>
            </w:pPr>
            <w:r>
              <w:rPr>
                <w:rStyle w:val="afc"/>
                <w:rFonts w:ascii="Times New Roman"/>
                <w:sz w:val="18"/>
                <w:szCs w:val="18"/>
              </w:rPr>
              <w:t>8</w:t>
            </w:r>
          </w:p>
        </w:tc>
        <w:tc>
          <w:tcPr>
            <w:tcW w:w="743" w:type="dxa"/>
          </w:tcPr>
          <w:p w:rsidR="00F1592B" w:rsidRPr="00631CD2" w:rsidRDefault="00F1592B" w:rsidP="00DB275A">
            <w:pPr>
              <w:ind w:firstLineChars="0" w:firstLine="0"/>
              <w:rPr>
                <w:rStyle w:val="afc"/>
                <w:rFonts w:ascii="Times New Roman"/>
                <w:sz w:val="18"/>
                <w:szCs w:val="18"/>
              </w:rPr>
            </w:pPr>
            <w:r>
              <w:rPr>
                <w:rStyle w:val="afc"/>
                <w:rFonts w:ascii="Times New Roman" w:hint="eastAsia"/>
                <w:sz w:val="18"/>
                <w:szCs w:val="18"/>
              </w:rPr>
              <w:t>S</w:t>
            </w:r>
          </w:p>
        </w:tc>
        <w:tc>
          <w:tcPr>
            <w:tcW w:w="743" w:type="dxa"/>
          </w:tcPr>
          <w:p w:rsidR="00F1592B" w:rsidRPr="00631CD2" w:rsidRDefault="00F1592B" w:rsidP="00DB275A">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F1592B" w:rsidRPr="00336A89" w:rsidRDefault="00F1592B" w:rsidP="00DB275A">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F1592B" w:rsidRDefault="00F1592B" w:rsidP="00DB275A">
            <w:pPr>
              <w:ind w:firstLineChars="0" w:firstLine="0"/>
              <w:rPr>
                <w:rStyle w:val="afc"/>
                <w:rFonts w:ascii="Times New Roman"/>
                <w:sz w:val="18"/>
                <w:szCs w:val="18"/>
              </w:rPr>
            </w:pPr>
          </w:p>
        </w:tc>
      </w:tr>
      <w:tr w:rsidR="00F1592B" w:rsidRPr="00F95887" w:rsidTr="00DB275A">
        <w:trPr>
          <w:jc w:val="center"/>
        </w:trPr>
        <w:tc>
          <w:tcPr>
            <w:tcW w:w="2122" w:type="dxa"/>
            <w:vAlign w:val="center"/>
          </w:tcPr>
          <w:p w:rsidR="00F1592B" w:rsidRDefault="00F1592B" w:rsidP="00DB275A">
            <w:pPr>
              <w:ind w:firstLineChars="0" w:firstLine="0"/>
              <w:rPr>
                <w:rStyle w:val="afc"/>
                <w:rFonts w:ascii="Times New Roman"/>
                <w:sz w:val="18"/>
                <w:szCs w:val="18"/>
              </w:rPr>
            </w:pPr>
            <w:r>
              <w:rPr>
                <w:rStyle w:val="afc"/>
                <w:rFonts w:ascii="Times New Roman"/>
                <w:sz w:val="18"/>
              </w:rPr>
              <w:t>--ori_</w:t>
            </w:r>
            <w:r>
              <w:rPr>
                <w:rStyle w:val="afc"/>
                <w:rFonts w:ascii="Times New Roman"/>
                <w:sz w:val="18"/>
                <w:szCs w:val="18"/>
              </w:rPr>
              <w:t>tax_serial</w:t>
            </w:r>
          </w:p>
        </w:tc>
        <w:tc>
          <w:tcPr>
            <w:tcW w:w="1876" w:type="dxa"/>
            <w:vAlign w:val="center"/>
          </w:tcPr>
          <w:p w:rsidR="00F1592B" w:rsidRDefault="000904F9" w:rsidP="00DB275A">
            <w:pPr>
              <w:ind w:firstLineChars="0" w:firstLine="0"/>
              <w:rPr>
                <w:rStyle w:val="afc"/>
                <w:rFonts w:ascii="Times New Roman"/>
                <w:sz w:val="18"/>
                <w:szCs w:val="18"/>
              </w:rPr>
            </w:pPr>
            <w:r>
              <w:rPr>
                <w:rStyle w:val="afc"/>
                <w:rFonts w:ascii="Times New Roman" w:hint="eastAsia"/>
                <w:sz w:val="18"/>
                <w:szCs w:val="18"/>
              </w:rPr>
              <w:t>原</w:t>
            </w:r>
            <w:r w:rsidR="00F1592B" w:rsidRPr="00361DD3">
              <w:rPr>
                <w:rStyle w:val="afc"/>
                <w:rFonts w:ascii="Times New Roman" w:hint="eastAsia"/>
                <w:sz w:val="18"/>
                <w:szCs w:val="18"/>
              </w:rPr>
              <w:t>税务</w:t>
            </w:r>
            <w:r w:rsidR="00F1592B" w:rsidRPr="00361DD3">
              <w:rPr>
                <w:rStyle w:val="afc"/>
                <w:rFonts w:ascii="Times New Roman"/>
                <w:sz w:val="18"/>
                <w:szCs w:val="18"/>
              </w:rPr>
              <w:t>交易流水号</w:t>
            </w:r>
          </w:p>
        </w:tc>
        <w:tc>
          <w:tcPr>
            <w:tcW w:w="743" w:type="dxa"/>
          </w:tcPr>
          <w:p w:rsidR="00F1592B" w:rsidRDefault="00F1592B" w:rsidP="00DB275A">
            <w:pPr>
              <w:ind w:firstLineChars="0" w:firstLine="0"/>
              <w:rPr>
                <w:rStyle w:val="afc"/>
                <w:rFonts w:ascii="Times New Roman"/>
                <w:sz w:val="18"/>
                <w:szCs w:val="18"/>
              </w:rPr>
            </w:pPr>
            <w:r>
              <w:rPr>
                <w:rStyle w:val="afc"/>
                <w:rFonts w:ascii="Times New Roman"/>
                <w:sz w:val="18"/>
                <w:szCs w:val="18"/>
              </w:rPr>
              <w:t>8</w:t>
            </w:r>
          </w:p>
        </w:tc>
        <w:tc>
          <w:tcPr>
            <w:tcW w:w="743" w:type="dxa"/>
          </w:tcPr>
          <w:p w:rsidR="00F1592B" w:rsidRDefault="00F1592B" w:rsidP="00DB275A">
            <w:pPr>
              <w:ind w:firstLineChars="0" w:firstLine="0"/>
              <w:rPr>
                <w:rStyle w:val="afc"/>
                <w:rFonts w:ascii="Times New Roman"/>
                <w:sz w:val="18"/>
                <w:szCs w:val="18"/>
              </w:rPr>
            </w:pPr>
            <w:r>
              <w:rPr>
                <w:rStyle w:val="afc"/>
                <w:rFonts w:ascii="Times New Roman" w:hint="eastAsia"/>
                <w:sz w:val="18"/>
                <w:szCs w:val="18"/>
              </w:rPr>
              <w:t>S</w:t>
            </w:r>
          </w:p>
        </w:tc>
        <w:tc>
          <w:tcPr>
            <w:tcW w:w="743" w:type="dxa"/>
          </w:tcPr>
          <w:p w:rsidR="00F1592B" w:rsidRDefault="00F1592B" w:rsidP="00DB275A">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F1592B" w:rsidRPr="00336A89" w:rsidRDefault="00F1592B" w:rsidP="00DB275A">
            <w:pPr>
              <w:ind w:firstLineChars="0" w:firstLine="0"/>
              <w:rPr>
                <w:rStyle w:val="afc"/>
                <w:rFonts w:ascii="Times New Roman"/>
                <w:sz w:val="18"/>
                <w:szCs w:val="18"/>
              </w:rPr>
            </w:pPr>
            <w:r>
              <w:rPr>
                <w:rStyle w:val="afc"/>
                <w:rFonts w:ascii="Times New Roman" w:hint="eastAsia"/>
                <w:sz w:val="18"/>
                <w:szCs w:val="18"/>
              </w:rPr>
              <w:t>渠道方</w:t>
            </w:r>
          </w:p>
        </w:tc>
        <w:tc>
          <w:tcPr>
            <w:tcW w:w="1942" w:type="dxa"/>
            <w:vAlign w:val="center"/>
          </w:tcPr>
          <w:p w:rsidR="00F1592B" w:rsidRDefault="00F1592B" w:rsidP="00DB275A">
            <w:pPr>
              <w:ind w:firstLineChars="0" w:firstLine="0"/>
              <w:rPr>
                <w:rStyle w:val="afc"/>
                <w:rFonts w:ascii="Times New Roman"/>
                <w:sz w:val="18"/>
                <w:szCs w:val="18"/>
              </w:rPr>
            </w:pPr>
          </w:p>
        </w:tc>
      </w:tr>
    </w:tbl>
    <w:p w:rsidR="009A6B38" w:rsidRPr="0047786F" w:rsidRDefault="009A6B38" w:rsidP="009A6B38">
      <w:pPr>
        <w:ind w:firstLineChars="0" w:firstLine="0"/>
      </w:pPr>
    </w:p>
    <w:p w:rsidR="009A6B38" w:rsidRDefault="009A6B38" w:rsidP="00DB275A">
      <w:pPr>
        <w:pStyle w:val="3"/>
        <w:numPr>
          <w:ilvl w:val="0"/>
          <w:numId w:val="0"/>
        </w:numPr>
        <w:ind w:left="720" w:hanging="720"/>
      </w:pPr>
      <w:r>
        <w:rPr>
          <w:rFonts w:hint="eastAsia"/>
        </w:rPr>
        <w:t>3.3</w:t>
      </w:r>
      <w:r w:rsidR="00C9490F">
        <w:rPr>
          <w:rFonts w:hint="eastAsia"/>
        </w:rPr>
        <w:t>5</w:t>
      </w:r>
      <w:r>
        <w:rPr>
          <w:rFonts w:hint="eastAsia"/>
        </w:rPr>
        <w:t>.4 应答报文</w:t>
      </w:r>
    </w:p>
    <w:p w:rsidR="009A6B38" w:rsidRPr="00FB3E8B" w:rsidRDefault="009A6B38" w:rsidP="009A6B38">
      <w:pPr>
        <w:ind w:firstLine="480"/>
        <w:rPr>
          <w:rStyle w:val="afc"/>
        </w:rPr>
      </w:pPr>
      <w:r w:rsidRPr="00FB3E8B">
        <w:rPr>
          <w:rStyle w:val="afc"/>
          <w:rFonts w:hint="eastAsia"/>
        </w:rPr>
        <w:t>标签路径：</w:t>
      </w:r>
      <w:r>
        <w:rPr>
          <w:rStyle w:val="afc"/>
          <w:rFonts w:hint="eastAsia"/>
        </w:rPr>
        <w:t>/</w:t>
      </w:r>
      <w:r w:rsidRPr="00C2789D">
        <w:rPr>
          <w:rStyle w:val="afc"/>
          <w:rFonts w:hint="eastAsia"/>
        </w:rPr>
        <w:t>t</w:t>
      </w:r>
      <w:r w:rsidRPr="00C2789D">
        <w:rPr>
          <w:rStyle w:val="afc"/>
        </w:rPr>
        <w:t>ransaction</w:t>
      </w:r>
      <w:r w:rsidRPr="00C2789D">
        <w:rPr>
          <w:rStyle w:val="afc"/>
          <w:rFonts w:hint="eastAsia"/>
        </w:rPr>
        <w:t>/</w:t>
      </w:r>
      <w:r>
        <w:rPr>
          <w:rStyle w:val="afc"/>
          <w:rFonts w:hint="eastAsia"/>
        </w:rPr>
        <w:t>body/re</w:t>
      </w:r>
      <w:r>
        <w:rPr>
          <w:rStyle w:val="afc"/>
        </w:rPr>
        <w:t>s</w:t>
      </w:r>
      <w:r>
        <w:rPr>
          <w:rStyle w:val="afc"/>
          <w:rFonts w:hint="eastAsia"/>
        </w:rPr>
        <w:t>ponse</w:t>
      </w:r>
      <w:r w:rsidRPr="00C2789D">
        <w:rPr>
          <w:rStyle w:val="afc"/>
          <w:rFonts w:hint="eastAsia"/>
        </w:rPr>
        <w:t>/</w:t>
      </w:r>
      <w:r w:rsidRPr="00FB3E8B">
        <w:rPr>
          <w:rStyle w:val="afc"/>
        </w:rPr>
        <w:t>xfaceTradeDTO</w:t>
      </w:r>
      <w:r>
        <w:rPr>
          <w:rStyle w:val="afc"/>
          <w:rFonts w:hint="eastAsia"/>
        </w:rPr>
        <w:t>/</w:t>
      </w:r>
      <w:r w:rsidRPr="00FB3E8B">
        <w:rPr>
          <w:rStyle w:val="afc"/>
        </w:rPr>
        <w:t>responseDTO</w:t>
      </w:r>
    </w:p>
    <w:p w:rsidR="009A6B38" w:rsidRDefault="009A6B38" w:rsidP="009A6B38">
      <w:pPr>
        <w:pStyle w:val="ac"/>
      </w:pPr>
      <w:r>
        <w:t xml:space="preserve">表 </w:t>
      </w:r>
      <w:fldSimple w:instr=" STYLEREF 1 \s ">
        <w:r>
          <w:rPr>
            <w:noProof/>
          </w:rPr>
          <w:t>3</w:t>
        </w:r>
      </w:fldSimple>
      <w:r>
        <w:t>.</w:t>
      </w:r>
      <w:r w:rsidR="00BF0291">
        <w:rPr>
          <w:rFonts w:hint="eastAsia"/>
        </w:rPr>
        <w:t>70</w:t>
      </w:r>
      <w:r>
        <w:rPr>
          <w:rFonts w:hint="eastAsia"/>
        </w:rPr>
        <w:t>个人</w:t>
      </w:r>
      <w:r>
        <w:t>缴费</w:t>
      </w:r>
      <w:r w:rsidR="006D2CC4">
        <w:rPr>
          <w:rFonts w:hint="eastAsia"/>
        </w:rPr>
        <w:t>税务状态</w:t>
      </w:r>
      <w:r>
        <w:t>查询</w:t>
      </w:r>
      <w:r>
        <w:rPr>
          <w:rFonts w:hint="eastAsia"/>
        </w:rPr>
        <w:t>应答</w:t>
      </w:r>
      <w:r>
        <w:t>报文</w:t>
      </w:r>
    </w:p>
    <w:tbl>
      <w:tblPr>
        <w:tblStyle w:val="af4"/>
        <w:tblW w:w="9072" w:type="dxa"/>
        <w:jc w:val="center"/>
        <w:tblLayout w:type="fixed"/>
        <w:tblLook w:val="04A0"/>
      </w:tblPr>
      <w:tblGrid>
        <w:gridCol w:w="2084"/>
        <w:gridCol w:w="1701"/>
        <w:gridCol w:w="567"/>
        <w:gridCol w:w="567"/>
        <w:gridCol w:w="709"/>
        <w:gridCol w:w="1559"/>
        <w:gridCol w:w="1885"/>
      </w:tblGrid>
      <w:tr w:rsidR="009A6B38" w:rsidRPr="00BE0356" w:rsidTr="00404E93">
        <w:trPr>
          <w:jc w:val="center"/>
        </w:trPr>
        <w:tc>
          <w:tcPr>
            <w:tcW w:w="2084" w:type="dxa"/>
            <w:shd w:val="clear" w:color="auto" w:fill="5B9BD5" w:themeFill="accent1"/>
            <w:vAlign w:val="center"/>
          </w:tcPr>
          <w:p w:rsidR="009A6B38" w:rsidRPr="00BE0356" w:rsidRDefault="009A6B38"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701" w:type="dxa"/>
            <w:shd w:val="clear" w:color="auto" w:fill="5B9BD5" w:themeFill="accent1"/>
            <w:vAlign w:val="center"/>
          </w:tcPr>
          <w:p w:rsidR="009A6B38" w:rsidRPr="00BE0356" w:rsidRDefault="009A6B38"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567" w:type="dxa"/>
            <w:shd w:val="clear" w:color="auto" w:fill="5B9BD5" w:themeFill="accent1"/>
            <w:vAlign w:val="center"/>
          </w:tcPr>
          <w:p w:rsidR="009A6B38" w:rsidRPr="00BE0356" w:rsidRDefault="009A6B38"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567" w:type="dxa"/>
            <w:shd w:val="clear" w:color="auto" w:fill="5B9BD5" w:themeFill="accent1"/>
            <w:vAlign w:val="center"/>
          </w:tcPr>
          <w:p w:rsidR="009A6B38" w:rsidRPr="00BE0356" w:rsidRDefault="009A6B38"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09" w:type="dxa"/>
            <w:shd w:val="clear" w:color="auto" w:fill="5B9BD5" w:themeFill="accent1"/>
            <w:vAlign w:val="center"/>
          </w:tcPr>
          <w:p w:rsidR="009A6B38" w:rsidRPr="00BE0356" w:rsidRDefault="009A6B38"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1559" w:type="dxa"/>
            <w:shd w:val="clear" w:color="auto" w:fill="5B9BD5" w:themeFill="accent1"/>
            <w:vAlign w:val="center"/>
          </w:tcPr>
          <w:p w:rsidR="009A6B38" w:rsidRPr="00BE0356" w:rsidRDefault="009A6B38"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885" w:type="dxa"/>
            <w:shd w:val="clear" w:color="auto" w:fill="5B9BD5" w:themeFill="accent1"/>
            <w:vAlign w:val="center"/>
          </w:tcPr>
          <w:p w:rsidR="009A6B38" w:rsidRPr="00BE0356" w:rsidRDefault="009A6B38" w:rsidP="00DB275A">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9A6B38" w:rsidRPr="00BE0356" w:rsidTr="00404E93">
        <w:trPr>
          <w:jc w:val="center"/>
        </w:trPr>
        <w:tc>
          <w:tcPr>
            <w:tcW w:w="2084" w:type="dxa"/>
            <w:shd w:val="clear" w:color="auto" w:fill="auto"/>
            <w:vAlign w:val="center"/>
          </w:tcPr>
          <w:p w:rsidR="009A6B38" w:rsidRPr="00716B39" w:rsidRDefault="00560152" w:rsidP="00DB275A">
            <w:pPr>
              <w:ind w:firstLineChars="0" w:firstLine="0"/>
              <w:rPr>
                <w:rStyle w:val="afc"/>
                <w:rFonts w:ascii="Times New Roman"/>
                <w:sz w:val="18"/>
                <w:szCs w:val="18"/>
              </w:rPr>
            </w:pPr>
            <w:r w:rsidRPr="00496912">
              <w:rPr>
                <w:rStyle w:val="afc"/>
                <w:rFonts w:ascii="Times New Roman"/>
                <w:sz w:val="18"/>
                <w:szCs w:val="18"/>
              </w:rPr>
              <w:t xml:space="preserve"> trans</w:t>
            </w:r>
            <w:r>
              <w:rPr>
                <w:rStyle w:val="afc"/>
                <w:rFonts w:ascii="Times New Roman" w:hint="eastAsia"/>
                <w:sz w:val="18"/>
                <w:szCs w:val="18"/>
              </w:rPr>
              <w:t>_date</w:t>
            </w:r>
          </w:p>
        </w:tc>
        <w:tc>
          <w:tcPr>
            <w:tcW w:w="1701" w:type="dxa"/>
            <w:shd w:val="clear" w:color="auto" w:fill="auto"/>
            <w:vAlign w:val="center"/>
          </w:tcPr>
          <w:p w:rsidR="009A6B38" w:rsidRDefault="00097220" w:rsidP="00DB275A">
            <w:pPr>
              <w:ind w:firstLineChars="0" w:firstLine="0"/>
              <w:rPr>
                <w:rStyle w:val="afc"/>
                <w:rFonts w:ascii="Times New Roman"/>
                <w:sz w:val="18"/>
                <w:szCs w:val="18"/>
              </w:rPr>
            </w:pPr>
            <w:r>
              <w:rPr>
                <w:rStyle w:val="afc"/>
                <w:rFonts w:ascii="Times New Roman" w:hint="eastAsia"/>
                <w:sz w:val="18"/>
                <w:szCs w:val="18"/>
              </w:rPr>
              <w:t>交易日期</w:t>
            </w:r>
          </w:p>
        </w:tc>
        <w:tc>
          <w:tcPr>
            <w:tcW w:w="567" w:type="dxa"/>
            <w:shd w:val="clear" w:color="auto" w:fill="auto"/>
            <w:vAlign w:val="center"/>
          </w:tcPr>
          <w:p w:rsidR="009A6B38" w:rsidRDefault="00AE64A4" w:rsidP="00DB275A">
            <w:pPr>
              <w:ind w:firstLineChars="0" w:firstLine="0"/>
              <w:rPr>
                <w:rStyle w:val="afc"/>
                <w:rFonts w:ascii="Times New Roman"/>
                <w:sz w:val="18"/>
                <w:szCs w:val="18"/>
              </w:rPr>
            </w:pPr>
            <w:r>
              <w:rPr>
                <w:rStyle w:val="afc"/>
                <w:rFonts w:ascii="Times New Roman" w:hint="eastAsia"/>
                <w:sz w:val="18"/>
                <w:szCs w:val="18"/>
              </w:rPr>
              <w:t>8</w:t>
            </w:r>
          </w:p>
        </w:tc>
        <w:tc>
          <w:tcPr>
            <w:tcW w:w="567" w:type="dxa"/>
            <w:shd w:val="clear" w:color="auto" w:fill="auto"/>
            <w:vAlign w:val="center"/>
          </w:tcPr>
          <w:p w:rsidR="009A6B38" w:rsidRDefault="009A6B38" w:rsidP="00DB275A">
            <w:pPr>
              <w:ind w:firstLineChars="0" w:firstLine="0"/>
              <w:rPr>
                <w:rStyle w:val="afc"/>
                <w:rFonts w:ascii="Times New Roman"/>
                <w:sz w:val="18"/>
                <w:szCs w:val="18"/>
              </w:rPr>
            </w:pPr>
            <w:r w:rsidRPr="00C82477">
              <w:rPr>
                <w:rStyle w:val="afc"/>
                <w:rFonts w:ascii="Times New Roman" w:hint="eastAsia"/>
                <w:sz w:val="18"/>
                <w:szCs w:val="18"/>
              </w:rPr>
              <w:t>S</w:t>
            </w:r>
          </w:p>
        </w:tc>
        <w:tc>
          <w:tcPr>
            <w:tcW w:w="709" w:type="dxa"/>
            <w:shd w:val="clear" w:color="auto" w:fill="auto"/>
            <w:vAlign w:val="center"/>
          </w:tcPr>
          <w:p w:rsidR="009A6B38" w:rsidRDefault="009A6B38" w:rsidP="00DB275A">
            <w:pPr>
              <w:ind w:firstLineChars="0" w:firstLine="0"/>
              <w:rPr>
                <w:rStyle w:val="afc"/>
                <w:rFonts w:ascii="Times New Roman"/>
                <w:sz w:val="18"/>
                <w:szCs w:val="18"/>
              </w:rPr>
            </w:pPr>
            <w:r w:rsidRPr="00C82477">
              <w:rPr>
                <w:rStyle w:val="afc"/>
                <w:rFonts w:ascii="Times New Roman" w:hint="eastAsia"/>
                <w:sz w:val="18"/>
                <w:szCs w:val="18"/>
              </w:rPr>
              <w:t>M</w:t>
            </w:r>
          </w:p>
        </w:tc>
        <w:tc>
          <w:tcPr>
            <w:tcW w:w="1559" w:type="dxa"/>
            <w:shd w:val="clear" w:color="auto" w:fill="auto"/>
            <w:vAlign w:val="center"/>
          </w:tcPr>
          <w:p w:rsidR="009A6B38" w:rsidRDefault="00E217F7" w:rsidP="00DB275A">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85" w:type="dxa"/>
            <w:shd w:val="clear" w:color="auto" w:fill="auto"/>
            <w:vAlign w:val="center"/>
          </w:tcPr>
          <w:p w:rsidR="009A6B38" w:rsidRPr="004A6D9D" w:rsidRDefault="009A6B38" w:rsidP="00DB275A">
            <w:pPr>
              <w:ind w:firstLineChars="0" w:firstLine="0"/>
              <w:rPr>
                <w:rStyle w:val="afc"/>
                <w:rFonts w:ascii="Times New Roman"/>
                <w:sz w:val="18"/>
                <w:szCs w:val="18"/>
              </w:rPr>
            </w:pPr>
          </w:p>
        </w:tc>
      </w:tr>
      <w:tr w:rsidR="009A6B38" w:rsidRPr="00BE0356" w:rsidTr="00404E93">
        <w:trPr>
          <w:jc w:val="center"/>
        </w:trPr>
        <w:tc>
          <w:tcPr>
            <w:tcW w:w="2084" w:type="dxa"/>
            <w:shd w:val="clear" w:color="auto" w:fill="auto"/>
            <w:vAlign w:val="center"/>
          </w:tcPr>
          <w:p w:rsidR="009A6B38" w:rsidRDefault="00955643" w:rsidP="00DB275A">
            <w:pPr>
              <w:ind w:firstLineChars="0" w:firstLine="0"/>
              <w:rPr>
                <w:rStyle w:val="afc"/>
                <w:rFonts w:ascii="Times New Roman"/>
                <w:sz w:val="18"/>
                <w:szCs w:val="18"/>
              </w:rPr>
            </w:pPr>
            <w:r w:rsidRPr="00496912">
              <w:rPr>
                <w:rStyle w:val="afc"/>
                <w:rFonts w:ascii="Times New Roman"/>
                <w:sz w:val="18"/>
                <w:szCs w:val="18"/>
              </w:rPr>
              <w:t xml:space="preserve"> insured_name</w:t>
            </w:r>
          </w:p>
        </w:tc>
        <w:tc>
          <w:tcPr>
            <w:tcW w:w="1701" w:type="dxa"/>
            <w:shd w:val="clear" w:color="auto" w:fill="auto"/>
            <w:vAlign w:val="center"/>
          </w:tcPr>
          <w:p w:rsidR="009A6B38" w:rsidRDefault="00097220" w:rsidP="00DB275A">
            <w:pPr>
              <w:ind w:firstLineChars="0" w:firstLine="0"/>
              <w:rPr>
                <w:rStyle w:val="afc"/>
                <w:rFonts w:ascii="Times New Roman"/>
                <w:sz w:val="18"/>
                <w:szCs w:val="18"/>
              </w:rPr>
            </w:pPr>
            <w:r>
              <w:rPr>
                <w:rStyle w:val="afc"/>
                <w:rFonts w:ascii="Times New Roman" w:hint="eastAsia"/>
                <w:sz w:val="18"/>
                <w:szCs w:val="18"/>
              </w:rPr>
              <w:t>参保人姓名</w:t>
            </w:r>
          </w:p>
        </w:tc>
        <w:tc>
          <w:tcPr>
            <w:tcW w:w="567" w:type="dxa"/>
            <w:shd w:val="clear" w:color="auto" w:fill="auto"/>
            <w:vAlign w:val="center"/>
          </w:tcPr>
          <w:p w:rsidR="009A6B38" w:rsidRDefault="009A6B38" w:rsidP="00DB275A">
            <w:pPr>
              <w:ind w:firstLineChars="0" w:firstLine="0"/>
              <w:rPr>
                <w:rStyle w:val="afc"/>
                <w:rFonts w:ascii="Times New Roman"/>
                <w:sz w:val="18"/>
                <w:szCs w:val="18"/>
              </w:rPr>
            </w:pPr>
            <w:r>
              <w:rPr>
                <w:rStyle w:val="afc"/>
                <w:rFonts w:ascii="Times New Roman"/>
                <w:sz w:val="18"/>
                <w:szCs w:val="18"/>
              </w:rPr>
              <w:t>20</w:t>
            </w:r>
            <w:r w:rsidR="00404E93">
              <w:rPr>
                <w:rStyle w:val="afc"/>
                <w:rFonts w:ascii="Times New Roman" w:hint="eastAsia"/>
                <w:sz w:val="18"/>
                <w:szCs w:val="18"/>
              </w:rPr>
              <w:t>0</w:t>
            </w:r>
          </w:p>
        </w:tc>
        <w:tc>
          <w:tcPr>
            <w:tcW w:w="567" w:type="dxa"/>
            <w:shd w:val="clear" w:color="auto" w:fill="auto"/>
            <w:vAlign w:val="center"/>
          </w:tcPr>
          <w:p w:rsidR="009A6B38" w:rsidRDefault="009A6B38" w:rsidP="00DB275A">
            <w:pPr>
              <w:ind w:firstLineChars="0" w:firstLine="0"/>
              <w:rPr>
                <w:rStyle w:val="afc"/>
                <w:rFonts w:ascii="Times New Roman"/>
                <w:sz w:val="18"/>
                <w:szCs w:val="18"/>
              </w:rPr>
            </w:pPr>
            <w:r w:rsidRPr="00C82477">
              <w:rPr>
                <w:rStyle w:val="afc"/>
                <w:rFonts w:ascii="Times New Roman" w:hint="eastAsia"/>
                <w:sz w:val="18"/>
                <w:szCs w:val="18"/>
              </w:rPr>
              <w:t>S</w:t>
            </w:r>
          </w:p>
        </w:tc>
        <w:tc>
          <w:tcPr>
            <w:tcW w:w="709" w:type="dxa"/>
            <w:shd w:val="clear" w:color="auto" w:fill="auto"/>
            <w:vAlign w:val="center"/>
          </w:tcPr>
          <w:p w:rsidR="009A6B38" w:rsidRDefault="009A6B38" w:rsidP="00DB275A">
            <w:pPr>
              <w:ind w:firstLineChars="0" w:firstLine="0"/>
              <w:rPr>
                <w:rStyle w:val="afc"/>
                <w:rFonts w:ascii="Times New Roman"/>
                <w:sz w:val="18"/>
                <w:szCs w:val="18"/>
              </w:rPr>
            </w:pPr>
            <w:r w:rsidRPr="00C82477">
              <w:rPr>
                <w:rStyle w:val="afc"/>
                <w:rFonts w:ascii="Times New Roman"/>
                <w:sz w:val="18"/>
                <w:szCs w:val="18"/>
              </w:rPr>
              <w:t>M</w:t>
            </w:r>
          </w:p>
        </w:tc>
        <w:tc>
          <w:tcPr>
            <w:tcW w:w="1559" w:type="dxa"/>
            <w:shd w:val="clear" w:color="auto" w:fill="auto"/>
            <w:vAlign w:val="center"/>
          </w:tcPr>
          <w:p w:rsidR="009A6B38" w:rsidRDefault="00E217F7" w:rsidP="00DB275A">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85" w:type="dxa"/>
            <w:shd w:val="clear" w:color="auto" w:fill="auto"/>
            <w:vAlign w:val="center"/>
          </w:tcPr>
          <w:p w:rsidR="009A6B38" w:rsidRPr="004A6D9D" w:rsidRDefault="009A6B38" w:rsidP="00DB275A">
            <w:pPr>
              <w:ind w:firstLineChars="0" w:firstLine="0"/>
              <w:rPr>
                <w:rStyle w:val="afc"/>
                <w:rFonts w:ascii="Times New Roman"/>
                <w:sz w:val="18"/>
                <w:szCs w:val="18"/>
              </w:rPr>
            </w:pPr>
          </w:p>
        </w:tc>
      </w:tr>
      <w:tr w:rsidR="009A6B38" w:rsidRPr="00BE0356" w:rsidTr="00404E93">
        <w:trPr>
          <w:jc w:val="center"/>
        </w:trPr>
        <w:tc>
          <w:tcPr>
            <w:tcW w:w="2084" w:type="dxa"/>
            <w:shd w:val="clear" w:color="auto" w:fill="auto"/>
          </w:tcPr>
          <w:p w:rsidR="009A6B38" w:rsidRDefault="00955643" w:rsidP="00DB275A">
            <w:pPr>
              <w:ind w:firstLineChars="0" w:firstLine="0"/>
              <w:rPr>
                <w:rStyle w:val="afc"/>
                <w:rFonts w:ascii="Times New Roman"/>
                <w:sz w:val="18"/>
                <w:szCs w:val="18"/>
              </w:rPr>
            </w:pPr>
            <w:r w:rsidRPr="00496912">
              <w:rPr>
                <w:rStyle w:val="afc"/>
                <w:rFonts w:ascii="Times New Roman"/>
                <w:sz w:val="18"/>
                <w:szCs w:val="18"/>
              </w:rPr>
              <w:t xml:space="preserve"> id_num</w:t>
            </w:r>
          </w:p>
        </w:tc>
        <w:tc>
          <w:tcPr>
            <w:tcW w:w="1701" w:type="dxa"/>
            <w:shd w:val="clear" w:color="auto" w:fill="auto"/>
            <w:vAlign w:val="center"/>
          </w:tcPr>
          <w:p w:rsidR="009A6B38" w:rsidRDefault="00097220" w:rsidP="00DB275A">
            <w:pPr>
              <w:ind w:firstLineChars="0" w:firstLine="0"/>
              <w:rPr>
                <w:rStyle w:val="afc"/>
                <w:rFonts w:ascii="Times New Roman"/>
                <w:sz w:val="18"/>
                <w:szCs w:val="18"/>
              </w:rPr>
            </w:pPr>
            <w:r>
              <w:rPr>
                <w:rStyle w:val="afc"/>
                <w:rFonts w:ascii="Times New Roman" w:hint="eastAsia"/>
                <w:sz w:val="18"/>
                <w:szCs w:val="18"/>
              </w:rPr>
              <w:t>证件号码</w:t>
            </w:r>
          </w:p>
        </w:tc>
        <w:tc>
          <w:tcPr>
            <w:tcW w:w="567" w:type="dxa"/>
            <w:shd w:val="clear" w:color="auto" w:fill="auto"/>
            <w:vAlign w:val="center"/>
          </w:tcPr>
          <w:p w:rsidR="009A6B38" w:rsidRDefault="00404E93" w:rsidP="00DB275A">
            <w:pPr>
              <w:ind w:firstLineChars="0" w:firstLine="0"/>
              <w:rPr>
                <w:rStyle w:val="afc"/>
                <w:rFonts w:ascii="Times New Roman"/>
                <w:sz w:val="18"/>
                <w:szCs w:val="18"/>
              </w:rPr>
            </w:pPr>
            <w:r>
              <w:rPr>
                <w:rStyle w:val="afc"/>
                <w:rFonts w:ascii="Times New Roman" w:hint="eastAsia"/>
                <w:sz w:val="18"/>
                <w:szCs w:val="18"/>
              </w:rPr>
              <w:t>32</w:t>
            </w:r>
          </w:p>
        </w:tc>
        <w:tc>
          <w:tcPr>
            <w:tcW w:w="567" w:type="dxa"/>
            <w:shd w:val="clear" w:color="auto" w:fill="auto"/>
            <w:vAlign w:val="center"/>
          </w:tcPr>
          <w:p w:rsidR="009A6B38" w:rsidRPr="00C82477" w:rsidRDefault="009A6B38" w:rsidP="00DB275A">
            <w:pPr>
              <w:ind w:firstLineChars="0" w:firstLine="0"/>
              <w:rPr>
                <w:rStyle w:val="afc"/>
                <w:rFonts w:ascii="Times New Roman"/>
                <w:sz w:val="18"/>
                <w:szCs w:val="18"/>
              </w:rPr>
            </w:pPr>
            <w:r w:rsidRPr="00C82477">
              <w:rPr>
                <w:rStyle w:val="afc"/>
                <w:rFonts w:ascii="Times New Roman" w:hint="eastAsia"/>
                <w:sz w:val="18"/>
                <w:szCs w:val="18"/>
              </w:rPr>
              <w:t>S</w:t>
            </w:r>
          </w:p>
        </w:tc>
        <w:tc>
          <w:tcPr>
            <w:tcW w:w="709" w:type="dxa"/>
            <w:shd w:val="clear" w:color="auto" w:fill="auto"/>
            <w:vAlign w:val="center"/>
          </w:tcPr>
          <w:p w:rsidR="009A6B38" w:rsidRPr="00C82477" w:rsidRDefault="009A6B38" w:rsidP="00DB275A">
            <w:pPr>
              <w:ind w:firstLineChars="0" w:firstLine="0"/>
              <w:rPr>
                <w:rStyle w:val="afc"/>
                <w:rFonts w:ascii="Times New Roman"/>
                <w:sz w:val="18"/>
                <w:szCs w:val="18"/>
              </w:rPr>
            </w:pPr>
            <w:r w:rsidRPr="00C82477">
              <w:rPr>
                <w:rStyle w:val="afc"/>
                <w:rFonts w:ascii="Times New Roman" w:hint="eastAsia"/>
                <w:sz w:val="18"/>
                <w:szCs w:val="18"/>
              </w:rPr>
              <w:t>M</w:t>
            </w:r>
          </w:p>
        </w:tc>
        <w:tc>
          <w:tcPr>
            <w:tcW w:w="1559" w:type="dxa"/>
            <w:shd w:val="clear" w:color="auto" w:fill="auto"/>
            <w:vAlign w:val="center"/>
          </w:tcPr>
          <w:p w:rsidR="009A6B38" w:rsidRDefault="00E217F7" w:rsidP="00DB275A">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85" w:type="dxa"/>
            <w:shd w:val="clear" w:color="auto" w:fill="auto"/>
            <w:vAlign w:val="center"/>
          </w:tcPr>
          <w:p w:rsidR="009A6B38" w:rsidRPr="004A6D9D" w:rsidRDefault="009A6B38" w:rsidP="00DB275A">
            <w:pPr>
              <w:ind w:firstLineChars="0" w:firstLine="0"/>
              <w:rPr>
                <w:rStyle w:val="afc"/>
                <w:rFonts w:ascii="Times New Roman"/>
                <w:sz w:val="18"/>
                <w:szCs w:val="18"/>
              </w:rPr>
            </w:pPr>
          </w:p>
        </w:tc>
      </w:tr>
      <w:tr w:rsidR="009A6B38" w:rsidRPr="00BE0356" w:rsidTr="00404E93">
        <w:trPr>
          <w:jc w:val="center"/>
        </w:trPr>
        <w:tc>
          <w:tcPr>
            <w:tcW w:w="2084" w:type="dxa"/>
            <w:shd w:val="clear" w:color="auto" w:fill="auto"/>
            <w:vAlign w:val="center"/>
          </w:tcPr>
          <w:p w:rsidR="009A6B38" w:rsidRDefault="009B39DD" w:rsidP="00DB275A">
            <w:pPr>
              <w:ind w:firstLineChars="0" w:firstLine="0"/>
              <w:rPr>
                <w:rStyle w:val="afc"/>
                <w:rFonts w:ascii="Times New Roman"/>
                <w:sz w:val="18"/>
                <w:szCs w:val="18"/>
              </w:rPr>
            </w:pPr>
            <w:r w:rsidRPr="00496912">
              <w:rPr>
                <w:rStyle w:val="afc"/>
                <w:rFonts w:ascii="Times New Roman"/>
                <w:sz w:val="18"/>
                <w:szCs w:val="18"/>
              </w:rPr>
              <w:t xml:space="preserve"> payer_acct_name</w:t>
            </w:r>
          </w:p>
        </w:tc>
        <w:tc>
          <w:tcPr>
            <w:tcW w:w="1701" w:type="dxa"/>
            <w:shd w:val="clear" w:color="auto" w:fill="auto"/>
            <w:vAlign w:val="center"/>
          </w:tcPr>
          <w:p w:rsidR="009A6B38" w:rsidRDefault="00097220" w:rsidP="00DB275A">
            <w:pPr>
              <w:ind w:firstLineChars="0" w:firstLine="0"/>
              <w:rPr>
                <w:rStyle w:val="afc"/>
                <w:rFonts w:ascii="Times New Roman"/>
                <w:sz w:val="18"/>
                <w:szCs w:val="18"/>
              </w:rPr>
            </w:pPr>
            <w:r>
              <w:rPr>
                <w:rStyle w:val="afc"/>
                <w:rFonts w:ascii="Times New Roman" w:hint="eastAsia"/>
                <w:sz w:val="18"/>
                <w:szCs w:val="18"/>
              </w:rPr>
              <w:t>付款人名称</w:t>
            </w:r>
          </w:p>
        </w:tc>
        <w:tc>
          <w:tcPr>
            <w:tcW w:w="567" w:type="dxa"/>
            <w:shd w:val="clear" w:color="auto" w:fill="auto"/>
            <w:vAlign w:val="center"/>
          </w:tcPr>
          <w:p w:rsidR="009A6B38" w:rsidRDefault="00404E93" w:rsidP="00DB275A">
            <w:pPr>
              <w:ind w:firstLineChars="0" w:firstLine="0"/>
              <w:rPr>
                <w:rStyle w:val="afc"/>
                <w:rFonts w:ascii="Times New Roman"/>
                <w:sz w:val="18"/>
                <w:szCs w:val="18"/>
              </w:rPr>
            </w:pPr>
            <w:r>
              <w:rPr>
                <w:rStyle w:val="afc"/>
                <w:rFonts w:ascii="Times New Roman" w:hint="eastAsia"/>
                <w:sz w:val="18"/>
                <w:szCs w:val="18"/>
              </w:rPr>
              <w:t>200</w:t>
            </w:r>
          </w:p>
        </w:tc>
        <w:tc>
          <w:tcPr>
            <w:tcW w:w="567" w:type="dxa"/>
            <w:shd w:val="clear" w:color="auto" w:fill="auto"/>
            <w:vAlign w:val="center"/>
          </w:tcPr>
          <w:p w:rsidR="009A6B38" w:rsidRPr="00C82477" w:rsidRDefault="00404E93" w:rsidP="00DB275A">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9A6B38" w:rsidRPr="00C82477" w:rsidRDefault="00404E93" w:rsidP="00DB275A">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vAlign w:val="center"/>
          </w:tcPr>
          <w:p w:rsidR="009A6B38" w:rsidRDefault="00E217F7" w:rsidP="00DB275A">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85" w:type="dxa"/>
            <w:shd w:val="clear" w:color="auto" w:fill="auto"/>
            <w:vAlign w:val="center"/>
          </w:tcPr>
          <w:p w:rsidR="009A6B38" w:rsidRPr="004A6D9D" w:rsidRDefault="009A6B38" w:rsidP="00DB275A">
            <w:pPr>
              <w:ind w:firstLineChars="0" w:firstLine="0"/>
              <w:rPr>
                <w:rStyle w:val="afc"/>
                <w:rFonts w:ascii="Times New Roman"/>
                <w:sz w:val="18"/>
                <w:szCs w:val="18"/>
              </w:rPr>
            </w:pPr>
          </w:p>
        </w:tc>
      </w:tr>
      <w:tr w:rsidR="00404E93" w:rsidRPr="00BE0356" w:rsidTr="00404E93">
        <w:trPr>
          <w:jc w:val="center"/>
        </w:trPr>
        <w:tc>
          <w:tcPr>
            <w:tcW w:w="2084" w:type="dxa"/>
            <w:shd w:val="clear" w:color="auto" w:fill="auto"/>
            <w:vAlign w:val="center"/>
          </w:tcPr>
          <w:p w:rsidR="00404E93" w:rsidRDefault="00404E93" w:rsidP="00DB275A">
            <w:pPr>
              <w:ind w:firstLineChars="0" w:firstLine="0"/>
              <w:rPr>
                <w:rStyle w:val="afc"/>
                <w:rFonts w:ascii="Times New Roman"/>
                <w:sz w:val="18"/>
                <w:szCs w:val="18"/>
              </w:rPr>
            </w:pPr>
            <w:r w:rsidRPr="00496912">
              <w:rPr>
                <w:rStyle w:val="afc"/>
                <w:rFonts w:ascii="Times New Roman"/>
                <w:sz w:val="18"/>
                <w:szCs w:val="18"/>
              </w:rPr>
              <w:t xml:space="preserve"> payer_acct</w:t>
            </w:r>
          </w:p>
        </w:tc>
        <w:tc>
          <w:tcPr>
            <w:tcW w:w="1701" w:type="dxa"/>
            <w:shd w:val="clear" w:color="auto" w:fill="auto"/>
            <w:vAlign w:val="center"/>
          </w:tcPr>
          <w:p w:rsidR="00404E93" w:rsidRDefault="00404E93" w:rsidP="00DB275A">
            <w:pPr>
              <w:ind w:firstLineChars="0" w:firstLine="0"/>
              <w:rPr>
                <w:rStyle w:val="afc"/>
                <w:rFonts w:ascii="Times New Roman"/>
                <w:sz w:val="18"/>
                <w:szCs w:val="18"/>
              </w:rPr>
            </w:pPr>
            <w:r>
              <w:rPr>
                <w:rStyle w:val="afc"/>
                <w:rFonts w:ascii="Times New Roman" w:hint="eastAsia"/>
                <w:sz w:val="18"/>
                <w:szCs w:val="18"/>
              </w:rPr>
              <w:t>付款人账号</w:t>
            </w:r>
          </w:p>
        </w:tc>
        <w:tc>
          <w:tcPr>
            <w:tcW w:w="567" w:type="dxa"/>
            <w:shd w:val="clear" w:color="auto" w:fill="auto"/>
            <w:vAlign w:val="center"/>
          </w:tcPr>
          <w:p w:rsidR="00404E93" w:rsidRDefault="00404E93" w:rsidP="00DB275A">
            <w:pPr>
              <w:ind w:firstLineChars="0" w:firstLine="0"/>
              <w:rPr>
                <w:rStyle w:val="afc"/>
                <w:rFonts w:ascii="Times New Roman"/>
                <w:sz w:val="18"/>
                <w:szCs w:val="18"/>
              </w:rPr>
            </w:pPr>
            <w:r>
              <w:rPr>
                <w:rStyle w:val="afc"/>
                <w:rFonts w:ascii="Times New Roman" w:hint="eastAsia"/>
                <w:sz w:val="18"/>
                <w:szCs w:val="18"/>
              </w:rPr>
              <w:t>50</w:t>
            </w:r>
          </w:p>
        </w:tc>
        <w:tc>
          <w:tcPr>
            <w:tcW w:w="567" w:type="dxa"/>
            <w:shd w:val="clear" w:color="auto" w:fill="auto"/>
            <w:vAlign w:val="center"/>
          </w:tcPr>
          <w:p w:rsidR="00404E93" w:rsidRDefault="00404E93" w:rsidP="00DB275A">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404E93" w:rsidRDefault="00404E93" w:rsidP="00DB275A">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vAlign w:val="center"/>
          </w:tcPr>
          <w:p w:rsidR="00404E93" w:rsidRDefault="00E217F7" w:rsidP="00DB275A">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85" w:type="dxa"/>
            <w:shd w:val="clear" w:color="auto" w:fill="auto"/>
            <w:vAlign w:val="center"/>
          </w:tcPr>
          <w:p w:rsidR="00404E93" w:rsidRPr="004A6D9D" w:rsidRDefault="00404E93" w:rsidP="00DB275A">
            <w:pPr>
              <w:ind w:firstLineChars="0" w:firstLine="0"/>
              <w:rPr>
                <w:rStyle w:val="afc"/>
                <w:rFonts w:ascii="Times New Roman"/>
                <w:sz w:val="18"/>
                <w:szCs w:val="18"/>
              </w:rPr>
            </w:pPr>
          </w:p>
        </w:tc>
      </w:tr>
      <w:tr w:rsidR="009A6B38" w:rsidRPr="00BE0356" w:rsidTr="00404E93">
        <w:trPr>
          <w:jc w:val="center"/>
        </w:trPr>
        <w:tc>
          <w:tcPr>
            <w:tcW w:w="2084" w:type="dxa"/>
            <w:shd w:val="clear" w:color="auto" w:fill="auto"/>
            <w:vAlign w:val="center"/>
          </w:tcPr>
          <w:p w:rsidR="009A6B38" w:rsidRDefault="009B39DD" w:rsidP="00292350">
            <w:pPr>
              <w:ind w:firstLineChars="50" w:firstLine="90"/>
              <w:rPr>
                <w:rStyle w:val="afc"/>
                <w:rFonts w:ascii="Times New Roman"/>
                <w:sz w:val="18"/>
                <w:szCs w:val="18"/>
              </w:rPr>
            </w:pPr>
            <w:r w:rsidRPr="00496912">
              <w:rPr>
                <w:rStyle w:val="afc"/>
                <w:rFonts w:ascii="Times New Roman"/>
                <w:sz w:val="18"/>
                <w:szCs w:val="18"/>
              </w:rPr>
              <w:t>tax_org_name</w:t>
            </w:r>
          </w:p>
        </w:tc>
        <w:tc>
          <w:tcPr>
            <w:tcW w:w="1701" w:type="dxa"/>
            <w:shd w:val="clear" w:color="auto" w:fill="auto"/>
            <w:vAlign w:val="center"/>
          </w:tcPr>
          <w:p w:rsidR="009A6B38" w:rsidRDefault="00097220" w:rsidP="00DB275A">
            <w:pPr>
              <w:ind w:firstLineChars="0" w:firstLine="0"/>
              <w:rPr>
                <w:rStyle w:val="afc"/>
                <w:rFonts w:ascii="Times New Roman"/>
                <w:sz w:val="18"/>
                <w:szCs w:val="18"/>
              </w:rPr>
            </w:pPr>
            <w:r>
              <w:rPr>
                <w:rStyle w:val="afc"/>
                <w:rFonts w:ascii="Times New Roman" w:hint="eastAsia"/>
                <w:sz w:val="18"/>
              </w:rPr>
              <w:t>征收机关名称</w:t>
            </w:r>
          </w:p>
        </w:tc>
        <w:tc>
          <w:tcPr>
            <w:tcW w:w="567" w:type="dxa"/>
            <w:shd w:val="clear" w:color="auto" w:fill="auto"/>
            <w:vAlign w:val="center"/>
          </w:tcPr>
          <w:p w:rsidR="009A6B38" w:rsidRDefault="009A6B38" w:rsidP="00DB275A">
            <w:pPr>
              <w:ind w:firstLineChars="0" w:firstLine="0"/>
              <w:rPr>
                <w:rStyle w:val="afc"/>
                <w:rFonts w:ascii="Times New Roman"/>
                <w:sz w:val="18"/>
                <w:szCs w:val="18"/>
              </w:rPr>
            </w:pPr>
            <w:r>
              <w:rPr>
                <w:rStyle w:val="afc"/>
                <w:rFonts w:ascii="Times New Roman" w:hint="eastAsia"/>
                <w:sz w:val="18"/>
                <w:szCs w:val="18"/>
              </w:rPr>
              <w:t>20</w:t>
            </w:r>
            <w:r w:rsidR="00404E93">
              <w:rPr>
                <w:rStyle w:val="afc"/>
                <w:rFonts w:ascii="Times New Roman" w:hint="eastAsia"/>
                <w:sz w:val="18"/>
                <w:szCs w:val="18"/>
              </w:rPr>
              <w:t>0</w:t>
            </w:r>
          </w:p>
        </w:tc>
        <w:tc>
          <w:tcPr>
            <w:tcW w:w="567" w:type="dxa"/>
            <w:shd w:val="clear" w:color="auto" w:fill="auto"/>
            <w:vAlign w:val="center"/>
          </w:tcPr>
          <w:p w:rsidR="009A6B38" w:rsidRDefault="009A6B38" w:rsidP="00DB275A">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9A6B38" w:rsidRDefault="009A6B38" w:rsidP="00DB275A">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vAlign w:val="center"/>
          </w:tcPr>
          <w:p w:rsidR="009A6B38" w:rsidRDefault="00E217F7" w:rsidP="00DB275A">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85" w:type="dxa"/>
            <w:shd w:val="clear" w:color="auto" w:fill="auto"/>
            <w:vAlign w:val="center"/>
          </w:tcPr>
          <w:p w:rsidR="009A6B38" w:rsidRPr="004A6D9D" w:rsidRDefault="009A6B38" w:rsidP="00DB275A">
            <w:pPr>
              <w:ind w:firstLineChars="0" w:firstLine="0"/>
              <w:rPr>
                <w:rStyle w:val="afc"/>
                <w:rFonts w:ascii="Times New Roman"/>
                <w:sz w:val="18"/>
                <w:szCs w:val="18"/>
              </w:rPr>
            </w:pPr>
          </w:p>
        </w:tc>
      </w:tr>
      <w:tr w:rsidR="009A6B38" w:rsidRPr="00BE0356" w:rsidTr="00404E93">
        <w:trPr>
          <w:jc w:val="center"/>
        </w:trPr>
        <w:tc>
          <w:tcPr>
            <w:tcW w:w="2084" w:type="dxa"/>
            <w:shd w:val="clear" w:color="auto" w:fill="auto"/>
            <w:vAlign w:val="center"/>
          </w:tcPr>
          <w:p w:rsidR="009A6B38" w:rsidRDefault="009B39DD" w:rsidP="00DB275A">
            <w:pPr>
              <w:ind w:firstLineChars="0" w:firstLine="0"/>
              <w:rPr>
                <w:rStyle w:val="afc"/>
                <w:rFonts w:ascii="Times New Roman"/>
                <w:sz w:val="18"/>
                <w:szCs w:val="18"/>
              </w:rPr>
            </w:pPr>
            <w:r w:rsidRPr="00496912">
              <w:rPr>
                <w:rStyle w:val="afc"/>
                <w:rFonts w:ascii="Times New Roman"/>
                <w:sz w:val="18"/>
                <w:szCs w:val="18"/>
              </w:rPr>
              <w:t xml:space="preserve"> tax_org_code</w:t>
            </w:r>
          </w:p>
        </w:tc>
        <w:tc>
          <w:tcPr>
            <w:tcW w:w="1701" w:type="dxa"/>
            <w:shd w:val="clear" w:color="auto" w:fill="auto"/>
            <w:vAlign w:val="center"/>
          </w:tcPr>
          <w:p w:rsidR="009A6B38" w:rsidRDefault="00097220" w:rsidP="00DB275A">
            <w:pPr>
              <w:ind w:firstLineChars="0" w:firstLine="0"/>
              <w:rPr>
                <w:rStyle w:val="afc"/>
                <w:rFonts w:ascii="Times New Roman"/>
                <w:sz w:val="18"/>
                <w:szCs w:val="18"/>
              </w:rPr>
            </w:pPr>
            <w:r>
              <w:rPr>
                <w:rStyle w:val="afc"/>
                <w:rFonts w:ascii="Times New Roman" w:hint="eastAsia"/>
                <w:sz w:val="18"/>
              </w:rPr>
              <w:t>征收机关代码</w:t>
            </w:r>
          </w:p>
        </w:tc>
        <w:tc>
          <w:tcPr>
            <w:tcW w:w="567" w:type="dxa"/>
            <w:shd w:val="clear" w:color="auto" w:fill="auto"/>
            <w:vAlign w:val="center"/>
          </w:tcPr>
          <w:p w:rsidR="009A6B38" w:rsidRDefault="00404E93" w:rsidP="00DB275A">
            <w:pPr>
              <w:ind w:firstLineChars="0" w:firstLine="0"/>
              <w:rPr>
                <w:rStyle w:val="afc"/>
                <w:rFonts w:ascii="Times New Roman"/>
                <w:sz w:val="18"/>
                <w:szCs w:val="18"/>
              </w:rPr>
            </w:pPr>
            <w:r>
              <w:rPr>
                <w:rStyle w:val="afc"/>
                <w:rFonts w:ascii="Times New Roman" w:hint="eastAsia"/>
                <w:sz w:val="18"/>
                <w:szCs w:val="18"/>
              </w:rPr>
              <w:t>16</w:t>
            </w:r>
          </w:p>
        </w:tc>
        <w:tc>
          <w:tcPr>
            <w:tcW w:w="567" w:type="dxa"/>
            <w:shd w:val="clear" w:color="auto" w:fill="auto"/>
            <w:vAlign w:val="center"/>
          </w:tcPr>
          <w:p w:rsidR="009A6B38" w:rsidRDefault="009A6B38" w:rsidP="00DB275A">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9A6B38" w:rsidRDefault="009A6B38" w:rsidP="00DB275A">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vAlign w:val="center"/>
          </w:tcPr>
          <w:p w:rsidR="009A6B38" w:rsidRDefault="00E217F7" w:rsidP="00DB275A">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85" w:type="dxa"/>
            <w:shd w:val="clear" w:color="auto" w:fill="auto"/>
            <w:vAlign w:val="center"/>
          </w:tcPr>
          <w:p w:rsidR="009A6B38" w:rsidRPr="004A6D9D" w:rsidRDefault="009A6B38" w:rsidP="00DB275A">
            <w:pPr>
              <w:ind w:firstLineChars="0" w:firstLine="0"/>
              <w:rPr>
                <w:rStyle w:val="afc"/>
                <w:rFonts w:ascii="Times New Roman"/>
                <w:sz w:val="18"/>
                <w:szCs w:val="18"/>
              </w:rPr>
            </w:pPr>
          </w:p>
        </w:tc>
      </w:tr>
      <w:tr w:rsidR="009A6B38" w:rsidRPr="00BE0356" w:rsidTr="00404E93">
        <w:trPr>
          <w:jc w:val="center"/>
        </w:trPr>
        <w:tc>
          <w:tcPr>
            <w:tcW w:w="2084" w:type="dxa"/>
            <w:shd w:val="clear" w:color="auto" w:fill="auto"/>
            <w:vAlign w:val="center"/>
          </w:tcPr>
          <w:p w:rsidR="009A6B38" w:rsidRDefault="009B39DD" w:rsidP="00DB275A">
            <w:pPr>
              <w:ind w:firstLineChars="0" w:firstLine="0"/>
              <w:rPr>
                <w:rStyle w:val="afc"/>
                <w:rFonts w:ascii="Times New Roman"/>
                <w:sz w:val="18"/>
                <w:szCs w:val="18"/>
              </w:rPr>
            </w:pPr>
            <w:r w:rsidRPr="00496912">
              <w:rPr>
                <w:rStyle w:val="afc"/>
                <w:rFonts w:ascii="Times New Roman"/>
                <w:sz w:val="18"/>
                <w:szCs w:val="18"/>
              </w:rPr>
              <w:t xml:space="preserve"> tax_ticket_num</w:t>
            </w:r>
          </w:p>
        </w:tc>
        <w:tc>
          <w:tcPr>
            <w:tcW w:w="1701" w:type="dxa"/>
            <w:shd w:val="clear" w:color="auto" w:fill="auto"/>
            <w:vAlign w:val="center"/>
          </w:tcPr>
          <w:p w:rsidR="009A6B38" w:rsidRDefault="00097220" w:rsidP="00DB275A">
            <w:pPr>
              <w:ind w:firstLineChars="0" w:firstLine="0"/>
              <w:rPr>
                <w:rStyle w:val="afc"/>
                <w:rFonts w:ascii="Times New Roman"/>
                <w:sz w:val="18"/>
                <w:szCs w:val="18"/>
              </w:rPr>
            </w:pPr>
            <w:r>
              <w:rPr>
                <w:rStyle w:val="afc"/>
                <w:rFonts w:ascii="Times New Roman" w:hint="eastAsia"/>
                <w:sz w:val="18"/>
              </w:rPr>
              <w:t>税票号码</w:t>
            </w:r>
          </w:p>
        </w:tc>
        <w:tc>
          <w:tcPr>
            <w:tcW w:w="567" w:type="dxa"/>
            <w:shd w:val="clear" w:color="auto" w:fill="auto"/>
            <w:vAlign w:val="center"/>
          </w:tcPr>
          <w:p w:rsidR="009A6B38" w:rsidRDefault="00404E93" w:rsidP="00DB275A">
            <w:pPr>
              <w:ind w:firstLineChars="0" w:firstLine="0"/>
              <w:rPr>
                <w:rStyle w:val="afc"/>
                <w:rFonts w:ascii="Times New Roman"/>
                <w:sz w:val="18"/>
                <w:szCs w:val="18"/>
              </w:rPr>
            </w:pPr>
            <w:r>
              <w:rPr>
                <w:rStyle w:val="afc"/>
                <w:rFonts w:ascii="Times New Roman" w:hint="eastAsia"/>
                <w:sz w:val="18"/>
                <w:szCs w:val="18"/>
              </w:rPr>
              <w:t>64</w:t>
            </w:r>
          </w:p>
        </w:tc>
        <w:tc>
          <w:tcPr>
            <w:tcW w:w="567" w:type="dxa"/>
            <w:shd w:val="clear" w:color="auto" w:fill="auto"/>
            <w:vAlign w:val="center"/>
          </w:tcPr>
          <w:p w:rsidR="009A6B38" w:rsidRDefault="009A6B38" w:rsidP="00DB275A">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9A6B38" w:rsidRDefault="009A6B38" w:rsidP="00DB275A">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vAlign w:val="center"/>
          </w:tcPr>
          <w:p w:rsidR="009A6B38" w:rsidRDefault="00E217F7" w:rsidP="00DB275A">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85" w:type="dxa"/>
            <w:shd w:val="clear" w:color="auto" w:fill="auto"/>
            <w:vAlign w:val="center"/>
          </w:tcPr>
          <w:p w:rsidR="009A6B38" w:rsidRPr="004A6D9D" w:rsidRDefault="009A6B38" w:rsidP="00DB275A">
            <w:pPr>
              <w:ind w:firstLineChars="0" w:firstLine="0"/>
              <w:rPr>
                <w:rStyle w:val="afc"/>
                <w:rFonts w:ascii="Times New Roman"/>
                <w:sz w:val="18"/>
                <w:szCs w:val="18"/>
              </w:rPr>
            </w:pPr>
          </w:p>
        </w:tc>
      </w:tr>
      <w:tr w:rsidR="009A6B38" w:rsidRPr="00BE0356" w:rsidTr="00404E93">
        <w:trPr>
          <w:jc w:val="center"/>
        </w:trPr>
        <w:tc>
          <w:tcPr>
            <w:tcW w:w="2084" w:type="dxa"/>
            <w:shd w:val="clear" w:color="auto" w:fill="auto"/>
            <w:vAlign w:val="center"/>
          </w:tcPr>
          <w:p w:rsidR="009A6B38" w:rsidRDefault="001A328F" w:rsidP="00DB275A">
            <w:pPr>
              <w:ind w:firstLineChars="0" w:firstLine="0"/>
              <w:rPr>
                <w:rStyle w:val="afc"/>
                <w:rFonts w:ascii="Times New Roman"/>
                <w:sz w:val="18"/>
                <w:szCs w:val="18"/>
              </w:rPr>
            </w:pPr>
            <w:r w:rsidRPr="00496912">
              <w:rPr>
                <w:rStyle w:val="afc"/>
                <w:rFonts w:ascii="Times New Roman"/>
                <w:sz w:val="18"/>
                <w:szCs w:val="18"/>
              </w:rPr>
              <w:t xml:space="preserve"> host_trans_status</w:t>
            </w:r>
          </w:p>
        </w:tc>
        <w:tc>
          <w:tcPr>
            <w:tcW w:w="1701" w:type="dxa"/>
            <w:shd w:val="clear" w:color="auto" w:fill="auto"/>
            <w:vAlign w:val="center"/>
          </w:tcPr>
          <w:p w:rsidR="009A6B38" w:rsidRPr="009414CB" w:rsidRDefault="00097220" w:rsidP="00DB275A">
            <w:pPr>
              <w:ind w:firstLineChars="0" w:firstLine="0"/>
              <w:rPr>
                <w:rStyle w:val="afc"/>
                <w:rFonts w:ascii="Times New Roman"/>
                <w:sz w:val="18"/>
              </w:rPr>
            </w:pPr>
            <w:r>
              <w:rPr>
                <w:rStyle w:val="afc"/>
                <w:rFonts w:ascii="Times New Roman" w:hint="eastAsia"/>
                <w:sz w:val="18"/>
              </w:rPr>
              <w:t>核心系统交易状态</w:t>
            </w:r>
          </w:p>
        </w:tc>
        <w:tc>
          <w:tcPr>
            <w:tcW w:w="567" w:type="dxa"/>
            <w:shd w:val="clear" w:color="auto" w:fill="auto"/>
            <w:vAlign w:val="center"/>
          </w:tcPr>
          <w:p w:rsidR="009A6B38" w:rsidRDefault="009A6B38" w:rsidP="00DB275A">
            <w:pPr>
              <w:ind w:firstLineChars="0" w:firstLine="0"/>
              <w:rPr>
                <w:rStyle w:val="afc"/>
                <w:rFonts w:ascii="Times New Roman"/>
                <w:sz w:val="18"/>
                <w:szCs w:val="18"/>
              </w:rPr>
            </w:pPr>
            <w:r>
              <w:rPr>
                <w:rStyle w:val="afc"/>
                <w:rFonts w:ascii="Times New Roman" w:hint="eastAsia"/>
                <w:sz w:val="18"/>
                <w:szCs w:val="18"/>
              </w:rPr>
              <w:t>1</w:t>
            </w:r>
          </w:p>
        </w:tc>
        <w:tc>
          <w:tcPr>
            <w:tcW w:w="567" w:type="dxa"/>
            <w:shd w:val="clear" w:color="auto" w:fill="auto"/>
            <w:vAlign w:val="center"/>
          </w:tcPr>
          <w:p w:rsidR="009A6B38" w:rsidRDefault="009A6B38" w:rsidP="00DB275A">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9A6B38" w:rsidRDefault="009A6B38" w:rsidP="00DB275A">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vAlign w:val="center"/>
          </w:tcPr>
          <w:p w:rsidR="009A6B38" w:rsidRDefault="00E217F7" w:rsidP="00DB275A">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85" w:type="dxa"/>
            <w:shd w:val="clear" w:color="auto" w:fill="auto"/>
            <w:vAlign w:val="center"/>
          </w:tcPr>
          <w:p w:rsidR="009A6B38" w:rsidRPr="004A6D9D" w:rsidRDefault="00B90025" w:rsidP="00DB275A">
            <w:pPr>
              <w:ind w:firstLineChars="0" w:firstLine="0"/>
              <w:rPr>
                <w:rStyle w:val="afc"/>
                <w:rFonts w:ascii="Times New Roman"/>
                <w:sz w:val="18"/>
                <w:szCs w:val="18"/>
              </w:rPr>
            </w:pPr>
            <w:r w:rsidRPr="008B4FC2">
              <w:rPr>
                <w:rStyle w:val="afc"/>
                <w:rFonts w:ascii="Times New Roman"/>
                <w:sz w:val="18"/>
                <w:szCs w:val="18"/>
              </w:rPr>
              <w:t>0-</w:t>
            </w:r>
            <w:r w:rsidRPr="008B4FC2">
              <w:rPr>
                <w:rStyle w:val="afc"/>
                <w:rFonts w:ascii="Times New Roman"/>
                <w:sz w:val="18"/>
                <w:szCs w:val="18"/>
              </w:rPr>
              <w:t>成功，</w:t>
            </w:r>
            <w:r w:rsidRPr="008B4FC2">
              <w:rPr>
                <w:rStyle w:val="afc"/>
                <w:rFonts w:ascii="Times New Roman"/>
                <w:sz w:val="18"/>
                <w:szCs w:val="18"/>
              </w:rPr>
              <w:t>1-</w:t>
            </w:r>
            <w:r w:rsidRPr="008B4FC2">
              <w:rPr>
                <w:rStyle w:val="afc"/>
                <w:rFonts w:ascii="Times New Roman"/>
                <w:sz w:val="18"/>
                <w:szCs w:val="18"/>
              </w:rPr>
              <w:t>失败，</w:t>
            </w:r>
            <w:r w:rsidRPr="008B4FC2">
              <w:rPr>
                <w:rStyle w:val="afc"/>
                <w:rFonts w:ascii="Times New Roman"/>
                <w:sz w:val="18"/>
                <w:szCs w:val="18"/>
              </w:rPr>
              <w:t>6-</w:t>
            </w:r>
            <w:r w:rsidRPr="008B4FC2">
              <w:rPr>
                <w:rStyle w:val="afc"/>
                <w:rFonts w:ascii="Times New Roman"/>
                <w:sz w:val="18"/>
                <w:szCs w:val="18"/>
              </w:rPr>
              <w:t>状态未知</w:t>
            </w:r>
            <w:r w:rsidRPr="008B4FC2">
              <w:rPr>
                <w:rStyle w:val="afc"/>
                <w:rFonts w:ascii="Times New Roman"/>
                <w:sz w:val="18"/>
                <w:szCs w:val="18"/>
              </w:rPr>
              <w:t xml:space="preserve"> 7-</w:t>
            </w:r>
            <w:r w:rsidRPr="008B4FC2">
              <w:rPr>
                <w:rStyle w:val="afc"/>
                <w:rFonts w:ascii="Times New Roman"/>
                <w:sz w:val="18"/>
                <w:szCs w:val="18"/>
              </w:rPr>
              <w:t>交易已冲正</w:t>
            </w:r>
            <w:r w:rsidRPr="008B4FC2">
              <w:rPr>
                <w:rStyle w:val="afc"/>
                <w:rFonts w:ascii="Times New Roman"/>
                <w:sz w:val="18"/>
                <w:szCs w:val="18"/>
              </w:rPr>
              <w:t xml:space="preserve"> 8-</w:t>
            </w:r>
            <w:r w:rsidRPr="008B4FC2">
              <w:rPr>
                <w:rStyle w:val="afc"/>
                <w:rFonts w:ascii="Times New Roman"/>
                <w:sz w:val="18"/>
                <w:szCs w:val="18"/>
              </w:rPr>
              <w:t>交易已撤销</w:t>
            </w:r>
            <w:r w:rsidRPr="008B4FC2">
              <w:rPr>
                <w:rStyle w:val="afc"/>
                <w:rFonts w:ascii="Times New Roman"/>
                <w:sz w:val="18"/>
                <w:szCs w:val="18"/>
              </w:rPr>
              <w:t xml:space="preserve"> 9-</w:t>
            </w:r>
            <w:r w:rsidRPr="008B4FC2">
              <w:rPr>
                <w:rStyle w:val="afc"/>
                <w:rFonts w:ascii="Times New Roman"/>
                <w:sz w:val="18"/>
                <w:szCs w:val="18"/>
              </w:rPr>
              <w:t>初始</w:t>
            </w:r>
          </w:p>
        </w:tc>
      </w:tr>
      <w:tr w:rsidR="00404E93" w:rsidRPr="00BE0356" w:rsidTr="00404E93">
        <w:trPr>
          <w:jc w:val="center"/>
        </w:trPr>
        <w:tc>
          <w:tcPr>
            <w:tcW w:w="2084" w:type="dxa"/>
            <w:shd w:val="clear" w:color="auto" w:fill="auto"/>
            <w:vAlign w:val="center"/>
          </w:tcPr>
          <w:p w:rsidR="00404E93" w:rsidRDefault="00404E93" w:rsidP="00DB275A">
            <w:pPr>
              <w:ind w:firstLineChars="0" w:firstLine="0"/>
              <w:rPr>
                <w:rStyle w:val="afc"/>
                <w:rFonts w:ascii="Times New Roman"/>
                <w:sz w:val="18"/>
                <w:szCs w:val="18"/>
              </w:rPr>
            </w:pPr>
            <w:r w:rsidRPr="00496912">
              <w:rPr>
                <w:rStyle w:val="afc"/>
                <w:rFonts w:ascii="Times New Roman"/>
                <w:sz w:val="18"/>
                <w:szCs w:val="18"/>
              </w:rPr>
              <w:t xml:space="preserve"> tax_status</w:t>
            </w:r>
          </w:p>
        </w:tc>
        <w:tc>
          <w:tcPr>
            <w:tcW w:w="1701" w:type="dxa"/>
            <w:shd w:val="clear" w:color="auto" w:fill="auto"/>
            <w:vAlign w:val="center"/>
          </w:tcPr>
          <w:p w:rsidR="00404E93" w:rsidRPr="009414CB" w:rsidRDefault="00404E93" w:rsidP="00DB275A">
            <w:pPr>
              <w:ind w:firstLineChars="0" w:firstLine="0"/>
              <w:rPr>
                <w:rStyle w:val="afc"/>
                <w:rFonts w:ascii="Times New Roman"/>
                <w:sz w:val="18"/>
              </w:rPr>
            </w:pPr>
            <w:r>
              <w:rPr>
                <w:rStyle w:val="afc"/>
                <w:rFonts w:ascii="Times New Roman" w:hint="eastAsia"/>
                <w:sz w:val="18"/>
                <w:szCs w:val="18"/>
              </w:rPr>
              <w:t>税务系统缴费状态</w:t>
            </w:r>
          </w:p>
        </w:tc>
        <w:tc>
          <w:tcPr>
            <w:tcW w:w="567" w:type="dxa"/>
            <w:shd w:val="clear" w:color="auto" w:fill="auto"/>
            <w:vAlign w:val="center"/>
          </w:tcPr>
          <w:p w:rsidR="00404E93" w:rsidRDefault="00404E93" w:rsidP="00DB275A">
            <w:pPr>
              <w:ind w:firstLineChars="0" w:firstLine="0"/>
              <w:rPr>
                <w:rStyle w:val="afc"/>
                <w:rFonts w:ascii="Times New Roman"/>
                <w:sz w:val="18"/>
                <w:szCs w:val="18"/>
              </w:rPr>
            </w:pPr>
            <w:r>
              <w:rPr>
                <w:rStyle w:val="afc"/>
                <w:rFonts w:ascii="Times New Roman" w:hint="eastAsia"/>
                <w:sz w:val="18"/>
                <w:szCs w:val="18"/>
              </w:rPr>
              <w:t>1</w:t>
            </w:r>
          </w:p>
        </w:tc>
        <w:tc>
          <w:tcPr>
            <w:tcW w:w="567" w:type="dxa"/>
            <w:shd w:val="clear" w:color="auto" w:fill="auto"/>
            <w:vAlign w:val="center"/>
          </w:tcPr>
          <w:p w:rsidR="00404E93" w:rsidRDefault="00404E93" w:rsidP="00DB275A">
            <w:pPr>
              <w:ind w:firstLineChars="0" w:firstLine="0"/>
              <w:rPr>
                <w:rStyle w:val="afc"/>
                <w:rFonts w:ascii="Times New Roman"/>
                <w:sz w:val="18"/>
                <w:szCs w:val="18"/>
              </w:rPr>
            </w:pPr>
            <w:r>
              <w:rPr>
                <w:rStyle w:val="afc"/>
                <w:rFonts w:ascii="Times New Roman" w:hint="eastAsia"/>
                <w:sz w:val="18"/>
                <w:szCs w:val="18"/>
              </w:rPr>
              <w:t>S</w:t>
            </w:r>
          </w:p>
        </w:tc>
        <w:tc>
          <w:tcPr>
            <w:tcW w:w="709" w:type="dxa"/>
            <w:shd w:val="clear" w:color="auto" w:fill="auto"/>
            <w:vAlign w:val="center"/>
          </w:tcPr>
          <w:p w:rsidR="00404E93" w:rsidRDefault="00404E93" w:rsidP="00DB275A">
            <w:pPr>
              <w:ind w:firstLineChars="0" w:firstLine="0"/>
              <w:rPr>
                <w:rStyle w:val="afc"/>
                <w:rFonts w:ascii="Times New Roman"/>
                <w:sz w:val="18"/>
                <w:szCs w:val="18"/>
              </w:rPr>
            </w:pPr>
            <w:r>
              <w:rPr>
                <w:rStyle w:val="afc"/>
                <w:rFonts w:ascii="Times New Roman" w:hint="eastAsia"/>
                <w:sz w:val="18"/>
                <w:szCs w:val="18"/>
              </w:rPr>
              <w:t>M</w:t>
            </w:r>
          </w:p>
        </w:tc>
        <w:tc>
          <w:tcPr>
            <w:tcW w:w="1559" w:type="dxa"/>
            <w:shd w:val="clear" w:color="auto" w:fill="auto"/>
            <w:vAlign w:val="center"/>
          </w:tcPr>
          <w:p w:rsidR="00404E93" w:rsidRDefault="00E217F7" w:rsidP="00DB275A">
            <w:pPr>
              <w:ind w:firstLineChars="0" w:firstLine="0"/>
              <w:rPr>
                <w:rStyle w:val="afc"/>
                <w:rFonts w:ascii="Times New Roman"/>
                <w:sz w:val="18"/>
                <w:szCs w:val="18"/>
              </w:rPr>
            </w:pPr>
            <w:r>
              <w:rPr>
                <w:rStyle w:val="afc"/>
                <w:rFonts w:ascii="Times New Roman" w:hint="eastAsia"/>
                <w:sz w:val="18"/>
                <w:szCs w:val="18"/>
              </w:rPr>
              <w:t>新中间</w:t>
            </w:r>
            <w:r>
              <w:rPr>
                <w:rStyle w:val="afc"/>
                <w:rFonts w:ascii="Times New Roman"/>
                <w:sz w:val="18"/>
                <w:szCs w:val="18"/>
              </w:rPr>
              <w:t>业务平台</w:t>
            </w:r>
          </w:p>
        </w:tc>
        <w:tc>
          <w:tcPr>
            <w:tcW w:w="1885" w:type="dxa"/>
            <w:shd w:val="clear" w:color="auto" w:fill="auto"/>
            <w:vAlign w:val="center"/>
          </w:tcPr>
          <w:p w:rsidR="00404E93" w:rsidRPr="009414CB" w:rsidRDefault="00875ED0" w:rsidP="00DB275A">
            <w:pPr>
              <w:ind w:firstLineChars="0" w:firstLine="0"/>
              <w:rPr>
                <w:rStyle w:val="afc"/>
                <w:rFonts w:ascii="Times New Roman"/>
                <w:sz w:val="18"/>
              </w:rPr>
            </w:pPr>
            <w:r>
              <w:rPr>
                <w:rStyle w:val="afc"/>
                <w:rFonts w:ascii="Times New Roman" w:hint="eastAsia"/>
                <w:sz w:val="18"/>
              </w:rPr>
              <w:t>0-</w:t>
            </w:r>
            <w:r>
              <w:rPr>
                <w:rStyle w:val="afc"/>
                <w:rFonts w:ascii="Times New Roman" w:hint="eastAsia"/>
                <w:sz w:val="18"/>
              </w:rPr>
              <w:t>成功，</w:t>
            </w:r>
            <w:r>
              <w:rPr>
                <w:rStyle w:val="afc"/>
                <w:rFonts w:ascii="Times New Roman" w:hint="eastAsia"/>
                <w:sz w:val="18"/>
              </w:rPr>
              <w:t>1-</w:t>
            </w:r>
            <w:r>
              <w:rPr>
                <w:rStyle w:val="afc"/>
                <w:rFonts w:ascii="Times New Roman" w:hint="eastAsia"/>
                <w:sz w:val="18"/>
              </w:rPr>
              <w:t>失败，</w:t>
            </w:r>
            <w:r>
              <w:rPr>
                <w:rStyle w:val="afc"/>
                <w:rFonts w:ascii="Times New Roman" w:hint="eastAsia"/>
                <w:sz w:val="18"/>
              </w:rPr>
              <w:t>2-</w:t>
            </w:r>
            <w:r>
              <w:rPr>
                <w:rStyle w:val="afc"/>
                <w:rFonts w:ascii="Times New Roman" w:hint="eastAsia"/>
                <w:sz w:val="18"/>
              </w:rPr>
              <w:t>查无数据</w:t>
            </w:r>
          </w:p>
        </w:tc>
      </w:tr>
    </w:tbl>
    <w:p w:rsidR="009A6B38" w:rsidRPr="00CF0220" w:rsidRDefault="009A6B38" w:rsidP="009A6B38">
      <w:pPr>
        <w:ind w:firstLineChars="0" w:firstLine="0"/>
      </w:pPr>
    </w:p>
    <w:p w:rsidR="00567939" w:rsidRDefault="00567939" w:rsidP="00DB275A">
      <w:pPr>
        <w:pStyle w:val="13"/>
      </w:pPr>
      <w:r>
        <w:rPr>
          <w:rFonts w:hint="eastAsia"/>
        </w:rPr>
        <w:t>接口发</w:t>
      </w:r>
      <w:r>
        <w:t>布规范</w:t>
      </w:r>
      <w:r>
        <w:rPr>
          <w:rFonts w:hint="eastAsia"/>
        </w:rPr>
        <w:t>（面向管理台）</w:t>
      </w:r>
      <w:bookmarkEnd w:id="216"/>
    </w:p>
    <w:p w:rsidR="000A1D7E" w:rsidRDefault="000A1D7E" w:rsidP="00DB275A">
      <w:pPr>
        <w:pStyle w:val="21"/>
        <w:numPr>
          <w:ilvl w:val="1"/>
          <w:numId w:val="1"/>
        </w:numPr>
        <w:ind w:left="0" w:firstLine="0"/>
      </w:pPr>
      <w:bookmarkStart w:id="217" w:name="_Toc8133892"/>
      <w:r>
        <w:rPr>
          <w:rFonts w:hint="eastAsia"/>
        </w:rPr>
        <w:t>银行连通性</w:t>
      </w:r>
      <w:r>
        <w:t>测试</w:t>
      </w:r>
      <w:bookmarkEnd w:id="217"/>
    </w:p>
    <w:p w:rsidR="000A1D7E" w:rsidRDefault="000A1D7E" w:rsidP="00DB275A">
      <w:pPr>
        <w:pStyle w:val="3"/>
      </w:pPr>
      <w:bookmarkStart w:id="218" w:name="_Toc8133893"/>
      <w:r>
        <w:rPr>
          <w:rFonts w:hint="eastAsia"/>
        </w:rPr>
        <w:t>业务功能</w:t>
      </w:r>
      <w:bookmarkEnd w:id="218"/>
    </w:p>
    <w:p w:rsidR="000A1D7E" w:rsidRDefault="000A1D7E" w:rsidP="000A1D7E">
      <w:pPr>
        <w:ind w:firstLine="480"/>
      </w:pPr>
      <w:r w:rsidRPr="005A56ED">
        <w:t>验证银行与税务的通道状态</w:t>
      </w:r>
      <w:r>
        <w:rPr>
          <w:rFonts w:hint="eastAsia"/>
        </w:rPr>
        <w:t>。</w:t>
      </w:r>
    </w:p>
    <w:p w:rsidR="000A1D7E" w:rsidRDefault="000A1D7E" w:rsidP="00DB275A">
      <w:pPr>
        <w:pStyle w:val="3"/>
      </w:pPr>
      <w:bookmarkStart w:id="219" w:name="_Toc8133894"/>
      <w:r>
        <w:rPr>
          <w:rFonts w:hint="eastAsia"/>
        </w:rPr>
        <w:t>请求报文</w:t>
      </w:r>
      <w:bookmarkEnd w:id="219"/>
    </w:p>
    <w:p w:rsidR="000A1D7E" w:rsidRPr="00ED5D84" w:rsidRDefault="000A1D7E" w:rsidP="000A1D7E">
      <w:pPr>
        <w:ind w:firstLine="480"/>
        <w:rPr>
          <w:rStyle w:val="afc"/>
        </w:rPr>
      </w:pPr>
      <w:r w:rsidRPr="00ED5D84">
        <w:rPr>
          <w:rStyle w:val="afc"/>
          <w:rFonts w:hint="eastAsia"/>
        </w:rPr>
        <w:t>标签路径：</w:t>
      </w:r>
      <w:r>
        <w:t>/root</w:t>
      </w:r>
      <w:r w:rsidRPr="00C2789D">
        <w:rPr>
          <w:rStyle w:val="afc"/>
        </w:rPr>
        <w:t>/</w:t>
      </w:r>
      <w:r>
        <w:rPr>
          <w:rStyle w:val="afc"/>
        </w:rPr>
        <w:t>tamc/req</w:t>
      </w:r>
    </w:p>
    <w:p w:rsidR="000A1D7E" w:rsidRDefault="000A1D7E" w:rsidP="000A1D7E">
      <w:pPr>
        <w:pStyle w:val="ac"/>
      </w:pPr>
      <w:r>
        <w:lastRenderedPageBreak/>
        <w:t xml:space="preserve">表 4.1 </w:t>
      </w:r>
      <w:r>
        <w:rPr>
          <w:rFonts w:hint="eastAsia"/>
        </w:rPr>
        <w:t>银行连通性</w:t>
      </w:r>
      <w:r>
        <w:t>测试</w:t>
      </w:r>
      <w:r>
        <w:rPr>
          <w:rFonts w:hint="eastAsia"/>
        </w:rPr>
        <w:t>请求</w:t>
      </w:r>
      <w:r>
        <w:t>报文</w:t>
      </w:r>
    </w:p>
    <w:tbl>
      <w:tblPr>
        <w:tblStyle w:val="af4"/>
        <w:tblW w:w="9072" w:type="dxa"/>
        <w:jc w:val="center"/>
        <w:tblLayout w:type="fixed"/>
        <w:tblLook w:val="04A0"/>
      </w:tblPr>
      <w:tblGrid>
        <w:gridCol w:w="2084"/>
        <w:gridCol w:w="1914"/>
        <w:gridCol w:w="743"/>
        <w:gridCol w:w="743"/>
        <w:gridCol w:w="743"/>
        <w:gridCol w:w="903"/>
        <w:gridCol w:w="1942"/>
      </w:tblGrid>
      <w:tr w:rsidR="000A1D7E" w:rsidRPr="00BE0356" w:rsidTr="00763651">
        <w:trPr>
          <w:jc w:val="center"/>
        </w:trPr>
        <w:tc>
          <w:tcPr>
            <w:tcW w:w="2084" w:type="dxa"/>
            <w:shd w:val="clear" w:color="auto" w:fill="5B9BD5" w:themeFill="accent1"/>
            <w:vAlign w:val="center"/>
          </w:tcPr>
          <w:p w:rsidR="000A1D7E" w:rsidRPr="00BE0356" w:rsidRDefault="000A1D7E" w:rsidP="00763651">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914" w:type="dxa"/>
            <w:shd w:val="clear" w:color="auto" w:fill="5B9BD5" w:themeFill="accent1"/>
            <w:vAlign w:val="center"/>
          </w:tcPr>
          <w:p w:rsidR="000A1D7E" w:rsidRPr="00BE0356" w:rsidRDefault="000A1D7E" w:rsidP="00763651">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43" w:type="dxa"/>
            <w:shd w:val="clear" w:color="auto" w:fill="5B9BD5" w:themeFill="accent1"/>
            <w:vAlign w:val="center"/>
          </w:tcPr>
          <w:p w:rsidR="000A1D7E" w:rsidRPr="00BE0356" w:rsidRDefault="000A1D7E" w:rsidP="00763651">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43" w:type="dxa"/>
            <w:shd w:val="clear" w:color="auto" w:fill="5B9BD5" w:themeFill="accent1"/>
            <w:vAlign w:val="center"/>
          </w:tcPr>
          <w:p w:rsidR="000A1D7E" w:rsidRPr="00BE0356" w:rsidRDefault="000A1D7E" w:rsidP="00763651">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43" w:type="dxa"/>
            <w:shd w:val="clear" w:color="auto" w:fill="5B9BD5" w:themeFill="accent1"/>
            <w:vAlign w:val="center"/>
          </w:tcPr>
          <w:p w:rsidR="000A1D7E" w:rsidRPr="00BE0356" w:rsidRDefault="000A1D7E" w:rsidP="00763651">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903" w:type="dxa"/>
            <w:shd w:val="clear" w:color="auto" w:fill="5B9BD5" w:themeFill="accent1"/>
            <w:vAlign w:val="center"/>
          </w:tcPr>
          <w:p w:rsidR="000A1D7E" w:rsidRPr="00BE0356" w:rsidRDefault="000A1D7E" w:rsidP="00763651">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942" w:type="dxa"/>
            <w:shd w:val="clear" w:color="auto" w:fill="5B9BD5" w:themeFill="accent1"/>
            <w:vAlign w:val="center"/>
          </w:tcPr>
          <w:p w:rsidR="000A1D7E" w:rsidRPr="00BE0356" w:rsidRDefault="000A1D7E" w:rsidP="00763651">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0A1D7E" w:rsidRPr="00F95887" w:rsidTr="00763651">
        <w:trPr>
          <w:jc w:val="center"/>
        </w:trPr>
        <w:tc>
          <w:tcPr>
            <w:tcW w:w="2084" w:type="dxa"/>
            <w:vAlign w:val="center"/>
          </w:tcPr>
          <w:p w:rsidR="000A1D7E" w:rsidRPr="00F95887" w:rsidRDefault="000A1D7E" w:rsidP="000A1D7E">
            <w:pPr>
              <w:ind w:firstLineChars="0" w:firstLine="0"/>
              <w:rPr>
                <w:rStyle w:val="afc"/>
                <w:sz w:val="18"/>
                <w:szCs w:val="18"/>
              </w:rPr>
            </w:pPr>
            <w:r w:rsidRPr="00954734">
              <w:rPr>
                <w:rStyle w:val="afc"/>
                <w:rFonts w:ascii="Times New Roman"/>
                <w:sz w:val="18"/>
                <w:szCs w:val="18"/>
              </w:rPr>
              <w:t>jgdh</w:t>
            </w:r>
          </w:p>
        </w:tc>
        <w:tc>
          <w:tcPr>
            <w:tcW w:w="1914" w:type="dxa"/>
            <w:vAlign w:val="center"/>
          </w:tcPr>
          <w:p w:rsidR="000A1D7E" w:rsidRPr="00F95887" w:rsidRDefault="000A1D7E" w:rsidP="000A1D7E">
            <w:pPr>
              <w:ind w:firstLineChars="0" w:firstLine="0"/>
              <w:rPr>
                <w:rStyle w:val="afc"/>
                <w:sz w:val="18"/>
                <w:szCs w:val="18"/>
              </w:rPr>
            </w:pPr>
            <w:r>
              <w:rPr>
                <w:rStyle w:val="afc"/>
                <w:rFonts w:ascii="Times New Roman" w:hint="eastAsia"/>
                <w:sz w:val="18"/>
                <w:szCs w:val="18"/>
              </w:rPr>
              <w:t>交易机构</w:t>
            </w:r>
          </w:p>
        </w:tc>
        <w:tc>
          <w:tcPr>
            <w:tcW w:w="743" w:type="dxa"/>
            <w:vAlign w:val="center"/>
          </w:tcPr>
          <w:p w:rsidR="000A1D7E" w:rsidRPr="00F95887" w:rsidRDefault="000A1D7E" w:rsidP="000A1D7E">
            <w:pPr>
              <w:ind w:firstLineChars="0" w:firstLine="0"/>
              <w:rPr>
                <w:rStyle w:val="afc"/>
                <w:sz w:val="18"/>
                <w:szCs w:val="18"/>
              </w:rPr>
            </w:pPr>
            <w:r>
              <w:rPr>
                <w:rStyle w:val="afc"/>
                <w:rFonts w:ascii="Times New Roman" w:hint="eastAsia"/>
                <w:sz w:val="18"/>
                <w:szCs w:val="18"/>
              </w:rPr>
              <w:t>7</w:t>
            </w:r>
          </w:p>
        </w:tc>
        <w:tc>
          <w:tcPr>
            <w:tcW w:w="743" w:type="dxa"/>
            <w:vAlign w:val="center"/>
          </w:tcPr>
          <w:p w:rsidR="000A1D7E" w:rsidRPr="00F95887" w:rsidRDefault="000A1D7E" w:rsidP="000A1D7E">
            <w:pPr>
              <w:ind w:firstLineChars="0" w:firstLine="0"/>
              <w:rPr>
                <w:rStyle w:val="afc"/>
                <w:sz w:val="18"/>
                <w:szCs w:val="18"/>
              </w:rPr>
            </w:pPr>
            <w:r w:rsidRPr="00336A89">
              <w:rPr>
                <w:rStyle w:val="afc"/>
                <w:rFonts w:ascii="Times New Roman"/>
                <w:sz w:val="18"/>
                <w:szCs w:val="18"/>
              </w:rPr>
              <w:t>S</w:t>
            </w:r>
          </w:p>
        </w:tc>
        <w:tc>
          <w:tcPr>
            <w:tcW w:w="743" w:type="dxa"/>
            <w:vAlign w:val="center"/>
          </w:tcPr>
          <w:p w:rsidR="000A1D7E" w:rsidRPr="00F95887" w:rsidRDefault="000A1D7E" w:rsidP="000A1D7E">
            <w:pPr>
              <w:ind w:firstLineChars="0" w:firstLine="0"/>
              <w:rPr>
                <w:rStyle w:val="afc"/>
                <w:sz w:val="18"/>
                <w:szCs w:val="18"/>
              </w:rPr>
            </w:pPr>
            <w:r w:rsidRPr="00336A89">
              <w:rPr>
                <w:rStyle w:val="afc"/>
                <w:rFonts w:ascii="Times New Roman"/>
                <w:sz w:val="18"/>
                <w:szCs w:val="18"/>
              </w:rPr>
              <w:t>M</w:t>
            </w:r>
          </w:p>
        </w:tc>
        <w:tc>
          <w:tcPr>
            <w:tcW w:w="903" w:type="dxa"/>
            <w:vAlign w:val="center"/>
          </w:tcPr>
          <w:p w:rsidR="000A1D7E" w:rsidRPr="00F95887" w:rsidRDefault="000A1D7E" w:rsidP="000A1D7E">
            <w:pPr>
              <w:ind w:firstLineChars="0" w:firstLine="0"/>
              <w:rPr>
                <w:rStyle w:val="afc"/>
                <w:sz w:val="18"/>
                <w:szCs w:val="18"/>
              </w:rPr>
            </w:pPr>
            <w:r w:rsidRPr="00336A89">
              <w:rPr>
                <w:rStyle w:val="afc"/>
                <w:rFonts w:ascii="Times New Roman" w:hint="eastAsia"/>
                <w:sz w:val="18"/>
                <w:szCs w:val="18"/>
              </w:rPr>
              <w:t>渠道方</w:t>
            </w:r>
          </w:p>
        </w:tc>
        <w:tc>
          <w:tcPr>
            <w:tcW w:w="1942" w:type="dxa"/>
            <w:vAlign w:val="center"/>
          </w:tcPr>
          <w:p w:rsidR="000A1D7E" w:rsidRPr="00F95887" w:rsidRDefault="000A1D7E" w:rsidP="000A1D7E">
            <w:pPr>
              <w:ind w:firstLineChars="0" w:firstLine="0"/>
              <w:rPr>
                <w:rStyle w:val="afc"/>
                <w:sz w:val="18"/>
                <w:szCs w:val="18"/>
              </w:rPr>
            </w:pPr>
          </w:p>
        </w:tc>
      </w:tr>
      <w:tr w:rsidR="000A1D7E" w:rsidRPr="00F95887" w:rsidTr="00763651">
        <w:trPr>
          <w:jc w:val="center"/>
        </w:trPr>
        <w:tc>
          <w:tcPr>
            <w:tcW w:w="2084" w:type="dxa"/>
            <w:vAlign w:val="center"/>
          </w:tcPr>
          <w:p w:rsidR="000A1D7E" w:rsidRDefault="000A1D7E" w:rsidP="000A1D7E">
            <w:pPr>
              <w:ind w:firstLineChars="0" w:firstLine="0"/>
              <w:rPr>
                <w:rStyle w:val="afc"/>
                <w:sz w:val="18"/>
                <w:szCs w:val="18"/>
              </w:rPr>
            </w:pPr>
            <w:r>
              <w:rPr>
                <w:rStyle w:val="afc"/>
                <w:rFonts w:ascii="Times New Roman"/>
                <w:sz w:val="18"/>
                <w:szCs w:val="18"/>
              </w:rPr>
              <w:t>jygy</w:t>
            </w:r>
          </w:p>
        </w:tc>
        <w:tc>
          <w:tcPr>
            <w:tcW w:w="1914" w:type="dxa"/>
            <w:vAlign w:val="center"/>
          </w:tcPr>
          <w:p w:rsidR="000A1D7E" w:rsidRDefault="000A1D7E" w:rsidP="000A1D7E">
            <w:pPr>
              <w:ind w:firstLineChars="0" w:firstLine="0"/>
              <w:rPr>
                <w:rStyle w:val="afc"/>
                <w:sz w:val="18"/>
                <w:szCs w:val="18"/>
              </w:rPr>
            </w:pPr>
            <w:r>
              <w:rPr>
                <w:rStyle w:val="afc"/>
                <w:rFonts w:ascii="Times New Roman" w:hint="eastAsia"/>
                <w:sz w:val="18"/>
                <w:szCs w:val="18"/>
              </w:rPr>
              <w:t>交易柜员</w:t>
            </w:r>
          </w:p>
        </w:tc>
        <w:tc>
          <w:tcPr>
            <w:tcW w:w="743" w:type="dxa"/>
            <w:vAlign w:val="center"/>
          </w:tcPr>
          <w:p w:rsidR="000A1D7E" w:rsidRDefault="000A1D7E" w:rsidP="000A1D7E">
            <w:pPr>
              <w:ind w:firstLineChars="0" w:firstLine="0"/>
              <w:rPr>
                <w:rStyle w:val="afc"/>
                <w:sz w:val="18"/>
                <w:szCs w:val="18"/>
              </w:rPr>
            </w:pPr>
            <w:r>
              <w:rPr>
                <w:rStyle w:val="afc"/>
                <w:rFonts w:ascii="Times New Roman"/>
                <w:sz w:val="18"/>
                <w:szCs w:val="18"/>
              </w:rPr>
              <w:t>10</w:t>
            </w:r>
          </w:p>
        </w:tc>
        <w:tc>
          <w:tcPr>
            <w:tcW w:w="743" w:type="dxa"/>
            <w:vAlign w:val="center"/>
          </w:tcPr>
          <w:p w:rsidR="000A1D7E" w:rsidRDefault="000A1D7E" w:rsidP="000A1D7E">
            <w:pPr>
              <w:ind w:firstLineChars="0" w:firstLine="0"/>
              <w:rPr>
                <w:rStyle w:val="afc"/>
                <w:sz w:val="18"/>
                <w:szCs w:val="18"/>
              </w:rPr>
            </w:pPr>
            <w:r w:rsidRPr="00336A89">
              <w:rPr>
                <w:rStyle w:val="afc"/>
                <w:rFonts w:ascii="Times New Roman"/>
                <w:sz w:val="18"/>
                <w:szCs w:val="18"/>
              </w:rPr>
              <w:t>S</w:t>
            </w:r>
          </w:p>
        </w:tc>
        <w:tc>
          <w:tcPr>
            <w:tcW w:w="743" w:type="dxa"/>
            <w:vAlign w:val="center"/>
          </w:tcPr>
          <w:p w:rsidR="000A1D7E" w:rsidRDefault="000A1D7E" w:rsidP="000A1D7E">
            <w:pPr>
              <w:ind w:firstLineChars="0" w:firstLine="0"/>
              <w:rPr>
                <w:rStyle w:val="afc"/>
                <w:sz w:val="18"/>
                <w:szCs w:val="18"/>
              </w:rPr>
            </w:pPr>
            <w:r w:rsidRPr="00336A89">
              <w:rPr>
                <w:rStyle w:val="afc"/>
                <w:rFonts w:ascii="Times New Roman"/>
                <w:sz w:val="18"/>
                <w:szCs w:val="18"/>
              </w:rPr>
              <w:t>M</w:t>
            </w:r>
          </w:p>
        </w:tc>
        <w:tc>
          <w:tcPr>
            <w:tcW w:w="903" w:type="dxa"/>
            <w:vAlign w:val="center"/>
          </w:tcPr>
          <w:p w:rsidR="000A1D7E" w:rsidRDefault="000A1D7E" w:rsidP="000A1D7E">
            <w:pPr>
              <w:ind w:firstLineChars="0" w:firstLine="0"/>
              <w:rPr>
                <w:rStyle w:val="afc"/>
                <w:sz w:val="18"/>
                <w:szCs w:val="18"/>
              </w:rPr>
            </w:pPr>
            <w:r w:rsidRPr="00336A89">
              <w:rPr>
                <w:rStyle w:val="afc"/>
                <w:rFonts w:ascii="Times New Roman" w:hint="eastAsia"/>
                <w:sz w:val="18"/>
                <w:szCs w:val="18"/>
              </w:rPr>
              <w:t>渠道方</w:t>
            </w:r>
          </w:p>
        </w:tc>
        <w:tc>
          <w:tcPr>
            <w:tcW w:w="1942" w:type="dxa"/>
            <w:vAlign w:val="center"/>
          </w:tcPr>
          <w:p w:rsidR="000A1D7E" w:rsidRPr="00F95887" w:rsidRDefault="000A1D7E" w:rsidP="000A1D7E">
            <w:pPr>
              <w:ind w:firstLineChars="0" w:firstLine="0"/>
              <w:rPr>
                <w:rStyle w:val="afc"/>
                <w:sz w:val="18"/>
                <w:szCs w:val="18"/>
              </w:rPr>
            </w:pPr>
          </w:p>
        </w:tc>
      </w:tr>
      <w:tr w:rsidR="000A1D7E" w:rsidRPr="00F95887" w:rsidTr="00763651">
        <w:trPr>
          <w:jc w:val="center"/>
        </w:trPr>
        <w:tc>
          <w:tcPr>
            <w:tcW w:w="2084" w:type="dxa"/>
            <w:vAlign w:val="center"/>
          </w:tcPr>
          <w:p w:rsidR="000A1D7E" w:rsidRDefault="000A1D7E" w:rsidP="000A1D7E">
            <w:pPr>
              <w:ind w:firstLineChars="0" w:firstLine="0"/>
              <w:rPr>
                <w:rStyle w:val="afc"/>
                <w:sz w:val="18"/>
                <w:szCs w:val="18"/>
              </w:rPr>
            </w:pPr>
            <w:r>
              <w:rPr>
                <w:rStyle w:val="afc"/>
                <w:rFonts w:ascii="Times New Roman"/>
                <w:sz w:val="18"/>
                <w:szCs w:val="18"/>
              </w:rPr>
              <w:t>gymm</w:t>
            </w:r>
          </w:p>
        </w:tc>
        <w:tc>
          <w:tcPr>
            <w:tcW w:w="1914" w:type="dxa"/>
            <w:vAlign w:val="center"/>
          </w:tcPr>
          <w:p w:rsidR="000A1D7E" w:rsidRDefault="000A1D7E" w:rsidP="000A1D7E">
            <w:pPr>
              <w:ind w:firstLineChars="0" w:firstLine="0"/>
              <w:rPr>
                <w:rStyle w:val="afc"/>
                <w:sz w:val="18"/>
                <w:szCs w:val="18"/>
              </w:rPr>
            </w:pPr>
            <w:r>
              <w:rPr>
                <w:rStyle w:val="afc"/>
                <w:rFonts w:ascii="Times New Roman" w:hint="eastAsia"/>
                <w:sz w:val="18"/>
                <w:szCs w:val="18"/>
              </w:rPr>
              <w:t>柜员密码</w:t>
            </w:r>
          </w:p>
        </w:tc>
        <w:tc>
          <w:tcPr>
            <w:tcW w:w="743" w:type="dxa"/>
            <w:vAlign w:val="center"/>
          </w:tcPr>
          <w:p w:rsidR="000A1D7E" w:rsidRDefault="000A1D7E" w:rsidP="000A1D7E">
            <w:pPr>
              <w:ind w:firstLineChars="0" w:firstLine="0"/>
              <w:rPr>
                <w:rStyle w:val="afc"/>
                <w:sz w:val="18"/>
                <w:szCs w:val="18"/>
              </w:rPr>
            </w:pPr>
            <w:r>
              <w:rPr>
                <w:rStyle w:val="afc"/>
                <w:rFonts w:ascii="Times New Roman" w:hint="eastAsia"/>
                <w:sz w:val="18"/>
                <w:szCs w:val="18"/>
              </w:rPr>
              <w:t>16</w:t>
            </w:r>
          </w:p>
        </w:tc>
        <w:tc>
          <w:tcPr>
            <w:tcW w:w="743" w:type="dxa"/>
            <w:vAlign w:val="center"/>
          </w:tcPr>
          <w:p w:rsidR="000A1D7E" w:rsidRDefault="000A1D7E" w:rsidP="000A1D7E">
            <w:pPr>
              <w:ind w:firstLineChars="0" w:firstLine="0"/>
              <w:rPr>
                <w:rStyle w:val="afc"/>
                <w:sz w:val="18"/>
                <w:szCs w:val="18"/>
              </w:rPr>
            </w:pPr>
            <w:r w:rsidRPr="00336A89">
              <w:rPr>
                <w:rStyle w:val="afc"/>
                <w:rFonts w:ascii="Times New Roman"/>
                <w:sz w:val="18"/>
                <w:szCs w:val="18"/>
              </w:rPr>
              <w:t>S</w:t>
            </w:r>
          </w:p>
        </w:tc>
        <w:tc>
          <w:tcPr>
            <w:tcW w:w="743" w:type="dxa"/>
            <w:vAlign w:val="center"/>
          </w:tcPr>
          <w:p w:rsidR="000A1D7E" w:rsidRDefault="000A1D7E" w:rsidP="000A1D7E">
            <w:pPr>
              <w:ind w:firstLineChars="0" w:firstLine="0"/>
              <w:rPr>
                <w:rStyle w:val="afc"/>
                <w:sz w:val="18"/>
                <w:szCs w:val="18"/>
              </w:rPr>
            </w:pPr>
            <w:r>
              <w:rPr>
                <w:rStyle w:val="afc"/>
                <w:rFonts w:ascii="Times New Roman" w:hint="eastAsia"/>
                <w:sz w:val="18"/>
                <w:szCs w:val="18"/>
              </w:rPr>
              <w:t>O</w:t>
            </w:r>
          </w:p>
        </w:tc>
        <w:tc>
          <w:tcPr>
            <w:tcW w:w="903" w:type="dxa"/>
            <w:vAlign w:val="center"/>
          </w:tcPr>
          <w:p w:rsidR="000A1D7E" w:rsidRDefault="000A1D7E" w:rsidP="000A1D7E">
            <w:pPr>
              <w:ind w:firstLineChars="0" w:firstLine="0"/>
              <w:rPr>
                <w:rStyle w:val="afc"/>
                <w:sz w:val="18"/>
                <w:szCs w:val="18"/>
              </w:rPr>
            </w:pPr>
            <w:r w:rsidRPr="00336A89">
              <w:rPr>
                <w:rStyle w:val="afc"/>
                <w:rFonts w:ascii="Times New Roman" w:hint="eastAsia"/>
                <w:sz w:val="18"/>
                <w:szCs w:val="18"/>
              </w:rPr>
              <w:t>渠道方</w:t>
            </w:r>
          </w:p>
        </w:tc>
        <w:tc>
          <w:tcPr>
            <w:tcW w:w="1942" w:type="dxa"/>
            <w:vAlign w:val="center"/>
          </w:tcPr>
          <w:p w:rsidR="000A1D7E" w:rsidRPr="00F95887" w:rsidRDefault="000A1D7E" w:rsidP="000A1D7E">
            <w:pPr>
              <w:ind w:firstLineChars="0" w:firstLine="0"/>
              <w:rPr>
                <w:rStyle w:val="afc"/>
                <w:sz w:val="18"/>
                <w:szCs w:val="18"/>
              </w:rPr>
            </w:pPr>
          </w:p>
        </w:tc>
      </w:tr>
      <w:tr w:rsidR="000A1D7E" w:rsidRPr="00F95887" w:rsidTr="00763651">
        <w:trPr>
          <w:jc w:val="center"/>
        </w:trPr>
        <w:tc>
          <w:tcPr>
            <w:tcW w:w="2084" w:type="dxa"/>
            <w:vAlign w:val="center"/>
          </w:tcPr>
          <w:p w:rsidR="000A1D7E" w:rsidRDefault="000A1D7E" w:rsidP="000A1D7E">
            <w:pPr>
              <w:ind w:firstLineChars="0" w:firstLine="0"/>
              <w:rPr>
                <w:rStyle w:val="afc"/>
                <w:sz w:val="18"/>
                <w:szCs w:val="18"/>
              </w:rPr>
            </w:pPr>
            <w:r>
              <w:rPr>
                <w:rStyle w:val="afc"/>
                <w:rFonts w:ascii="Times New Roman"/>
                <w:sz w:val="18"/>
                <w:szCs w:val="18"/>
              </w:rPr>
              <w:t>jyzd</w:t>
            </w:r>
          </w:p>
        </w:tc>
        <w:tc>
          <w:tcPr>
            <w:tcW w:w="1914" w:type="dxa"/>
            <w:vAlign w:val="center"/>
          </w:tcPr>
          <w:p w:rsidR="000A1D7E" w:rsidRDefault="000A1D7E" w:rsidP="000A1D7E">
            <w:pPr>
              <w:ind w:firstLineChars="0" w:firstLine="0"/>
              <w:rPr>
                <w:rStyle w:val="afc"/>
                <w:sz w:val="18"/>
                <w:szCs w:val="18"/>
              </w:rPr>
            </w:pPr>
            <w:r>
              <w:rPr>
                <w:rStyle w:val="afc"/>
                <w:rFonts w:ascii="Times New Roman" w:hint="eastAsia"/>
                <w:sz w:val="18"/>
                <w:szCs w:val="18"/>
              </w:rPr>
              <w:t>交易终端</w:t>
            </w:r>
          </w:p>
        </w:tc>
        <w:tc>
          <w:tcPr>
            <w:tcW w:w="743" w:type="dxa"/>
            <w:vAlign w:val="center"/>
          </w:tcPr>
          <w:p w:rsidR="000A1D7E" w:rsidRDefault="000A1D7E" w:rsidP="000A1D7E">
            <w:pPr>
              <w:ind w:firstLineChars="0" w:firstLine="0"/>
              <w:rPr>
                <w:rStyle w:val="afc"/>
                <w:sz w:val="18"/>
                <w:szCs w:val="18"/>
              </w:rPr>
            </w:pPr>
            <w:r>
              <w:rPr>
                <w:rStyle w:val="afc"/>
                <w:rFonts w:ascii="Times New Roman" w:hint="eastAsia"/>
                <w:sz w:val="18"/>
                <w:szCs w:val="18"/>
              </w:rPr>
              <w:t>16</w:t>
            </w:r>
          </w:p>
        </w:tc>
        <w:tc>
          <w:tcPr>
            <w:tcW w:w="743" w:type="dxa"/>
            <w:vAlign w:val="center"/>
          </w:tcPr>
          <w:p w:rsidR="000A1D7E" w:rsidRDefault="000A1D7E" w:rsidP="000A1D7E">
            <w:pPr>
              <w:ind w:firstLineChars="0" w:firstLine="0"/>
              <w:rPr>
                <w:rStyle w:val="afc"/>
                <w:sz w:val="18"/>
                <w:szCs w:val="18"/>
              </w:rPr>
            </w:pPr>
            <w:r w:rsidRPr="00336A89">
              <w:rPr>
                <w:rStyle w:val="afc"/>
                <w:rFonts w:ascii="Times New Roman"/>
                <w:sz w:val="18"/>
                <w:szCs w:val="18"/>
              </w:rPr>
              <w:t>S</w:t>
            </w:r>
          </w:p>
        </w:tc>
        <w:tc>
          <w:tcPr>
            <w:tcW w:w="743" w:type="dxa"/>
            <w:vAlign w:val="center"/>
          </w:tcPr>
          <w:p w:rsidR="000A1D7E" w:rsidRDefault="000A1D7E" w:rsidP="000A1D7E">
            <w:pPr>
              <w:ind w:firstLineChars="0" w:firstLine="0"/>
              <w:rPr>
                <w:rStyle w:val="afc"/>
                <w:sz w:val="18"/>
                <w:szCs w:val="18"/>
              </w:rPr>
            </w:pPr>
            <w:r>
              <w:rPr>
                <w:rStyle w:val="afc"/>
                <w:rFonts w:ascii="Times New Roman"/>
                <w:sz w:val="18"/>
                <w:szCs w:val="18"/>
              </w:rPr>
              <w:t>O</w:t>
            </w:r>
          </w:p>
        </w:tc>
        <w:tc>
          <w:tcPr>
            <w:tcW w:w="903" w:type="dxa"/>
            <w:vAlign w:val="center"/>
          </w:tcPr>
          <w:p w:rsidR="000A1D7E" w:rsidRDefault="000A1D7E" w:rsidP="000A1D7E">
            <w:pPr>
              <w:ind w:firstLineChars="0" w:firstLine="0"/>
              <w:rPr>
                <w:rStyle w:val="afc"/>
                <w:sz w:val="18"/>
                <w:szCs w:val="18"/>
              </w:rPr>
            </w:pPr>
            <w:r w:rsidRPr="00336A89">
              <w:rPr>
                <w:rStyle w:val="afc"/>
                <w:rFonts w:ascii="Times New Roman" w:hint="eastAsia"/>
                <w:sz w:val="18"/>
                <w:szCs w:val="18"/>
              </w:rPr>
              <w:t>渠道方</w:t>
            </w:r>
          </w:p>
        </w:tc>
        <w:tc>
          <w:tcPr>
            <w:tcW w:w="1942" w:type="dxa"/>
            <w:vAlign w:val="center"/>
          </w:tcPr>
          <w:p w:rsidR="000A1D7E" w:rsidRPr="00F95887" w:rsidRDefault="000A1D7E" w:rsidP="000A1D7E">
            <w:pPr>
              <w:ind w:firstLineChars="0" w:firstLine="0"/>
              <w:rPr>
                <w:rStyle w:val="afc"/>
                <w:sz w:val="18"/>
                <w:szCs w:val="18"/>
              </w:rPr>
            </w:pPr>
          </w:p>
        </w:tc>
      </w:tr>
      <w:tr w:rsidR="000A1D7E" w:rsidRPr="00F95887" w:rsidTr="00763651">
        <w:trPr>
          <w:jc w:val="center"/>
        </w:trPr>
        <w:tc>
          <w:tcPr>
            <w:tcW w:w="2084" w:type="dxa"/>
            <w:vAlign w:val="center"/>
          </w:tcPr>
          <w:p w:rsidR="000A1D7E" w:rsidRDefault="000A1D7E" w:rsidP="000A1D7E">
            <w:pPr>
              <w:ind w:firstLineChars="0" w:firstLine="0"/>
              <w:rPr>
                <w:rStyle w:val="afc"/>
                <w:sz w:val="18"/>
                <w:szCs w:val="18"/>
              </w:rPr>
            </w:pPr>
            <w:r>
              <w:rPr>
                <w:rStyle w:val="afc"/>
                <w:rFonts w:ascii="Times New Roman"/>
                <w:sz w:val="18"/>
                <w:szCs w:val="18"/>
              </w:rPr>
              <w:t>jyrq</w:t>
            </w:r>
          </w:p>
        </w:tc>
        <w:tc>
          <w:tcPr>
            <w:tcW w:w="1914" w:type="dxa"/>
            <w:vAlign w:val="center"/>
          </w:tcPr>
          <w:p w:rsidR="000A1D7E" w:rsidRDefault="000A1D7E" w:rsidP="000A1D7E">
            <w:pPr>
              <w:ind w:firstLineChars="0" w:firstLine="0"/>
              <w:rPr>
                <w:rStyle w:val="afc"/>
                <w:sz w:val="18"/>
                <w:szCs w:val="18"/>
              </w:rPr>
            </w:pPr>
            <w:r>
              <w:rPr>
                <w:rStyle w:val="afc"/>
                <w:rFonts w:ascii="Times New Roman" w:hint="eastAsia"/>
                <w:sz w:val="18"/>
                <w:szCs w:val="18"/>
              </w:rPr>
              <w:t>交易日期</w:t>
            </w:r>
          </w:p>
        </w:tc>
        <w:tc>
          <w:tcPr>
            <w:tcW w:w="743" w:type="dxa"/>
            <w:vAlign w:val="center"/>
          </w:tcPr>
          <w:p w:rsidR="000A1D7E" w:rsidRDefault="000A1D7E" w:rsidP="000A1D7E">
            <w:pPr>
              <w:ind w:firstLineChars="0" w:firstLine="0"/>
              <w:rPr>
                <w:rStyle w:val="afc"/>
                <w:sz w:val="18"/>
                <w:szCs w:val="18"/>
              </w:rPr>
            </w:pPr>
            <w:r>
              <w:rPr>
                <w:rStyle w:val="afc"/>
                <w:rFonts w:ascii="Times New Roman" w:hint="eastAsia"/>
                <w:sz w:val="18"/>
                <w:szCs w:val="18"/>
              </w:rPr>
              <w:t>8</w:t>
            </w:r>
          </w:p>
        </w:tc>
        <w:tc>
          <w:tcPr>
            <w:tcW w:w="743" w:type="dxa"/>
            <w:vAlign w:val="center"/>
          </w:tcPr>
          <w:p w:rsidR="000A1D7E" w:rsidRDefault="000A1D7E" w:rsidP="000A1D7E">
            <w:pPr>
              <w:ind w:firstLineChars="0" w:firstLine="0"/>
              <w:rPr>
                <w:rStyle w:val="afc"/>
                <w:sz w:val="18"/>
                <w:szCs w:val="18"/>
              </w:rPr>
            </w:pPr>
            <w:r w:rsidRPr="00336A89">
              <w:rPr>
                <w:rStyle w:val="afc"/>
                <w:rFonts w:ascii="Times New Roman"/>
                <w:sz w:val="18"/>
                <w:szCs w:val="18"/>
              </w:rPr>
              <w:t>S</w:t>
            </w:r>
          </w:p>
        </w:tc>
        <w:tc>
          <w:tcPr>
            <w:tcW w:w="743" w:type="dxa"/>
            <w:vAlign w:val="center"/>
          </w:tcPr>
          <w:p w:rsidR="000A1D7E" w:rsidRDefault="000A1D7E" w:rsidP="000A1D7E">
            <w:pPr>
              <w:ind w:firstLineChars="0" w:firstLine="0"/>
              <w:rPr>
                <w:rStyle w:val="afc"/>
                <w:sz w:val="18"/>
                <w:szCs w:val="18"/>
              </w:rPr>
            </w:pPr>
            <w:r w:rsidRPr="00336A89">
              <w:rPr>
                <w:rStyle w:val="afc"/>
                <w:rFonts w:ascii="Times New Roman"/>
                <w:sz w:val="18"/>
                <w:szCs w:val="18"/>
              </w:rPr>
              <w:t>M</w:t>
            </w:r>
          </w:p>
        </w:tc>
        <w:tc>
          <w:tcPr>
            <w:tcW w:w="903" w:type="dxa"/>
            <w:vAlign w:val="center"/>
          </w:tcPr>
          <w:p w:rsidR="000A1D7E" w:rsidRDefault="000A1D7E" w:rsidP="000A1D7E">
            <w:pPr>
              <w:ind w:firstLineChars="0" w:firstLine="0"/>
              <w:rPr>
                <w:rStyle w:val="afc"/>
                <w:sz w:val="18"/>
                <w:szCs w:val="18"/>
              </w:rPr>
            </w:pPr>
            <w:r w:rsidRPr="00336A89">
              <w:rPr>
                <w:rStyle w:val="afc"/>
                <w:rFonts w:ascii="Times New Roman" w:hint="eastAsia"/>
                <w:sz w:val="18"/>
                <w:szCs w:val="18"/>
              </w:rPr>
              <w:t>渠道方</w:t>
            </w:r>
          </w:p>
        </w:tc>
        <w:tc>
          <w:tcPr>
            <w:tcW w:w="1942" w:type="dxa"/>
            <w:vAlign w:val="center"/>
          </w:tcPr>
          <w:p w:rsidR="000A1D7E" w:rsidRPr="00F95887" w:rsidRDefault="000A1D7E" w:rsidP="000A1D7E">
            <w:pPr>
              <w:ind w:firstLineChars="0" w:firstLine="0"/>
              <w:rPr>
                <w:rStyle w:val="afc"/>
                <w:sz w:val="18"/>
                <w:szCs w:val="18"/>
              </w:rPr>
            </w:pPr>
          </w:p>
        </w:tc>
      </w:tr>
      <w:tr w:rsidR="000A1D7E" w:rsidRPr="00F95887" w:rsidTr="00763651">
        <w:trPr>
          <w:jc w:val="center"/>
        </w:trPr>
        <w:tc>
          <w:tcPr>
            <w:tcW w:w="2084" w:type="dxa"/>
            <w:vAlign w:val="center"/>
          </w:tcPr>
          <w:p w:rsidR="000A1D7E" w:rsidRPr="00C82477" w:rsidRDefault="000A1D7E" w:rsidP="000A1D7E">
            <w:pPr>
              <w:ind w:firstLineChars="0" w:firstLine="0"/>
              <w:rPr>
                <w:rStyle w:val="afc"/>
                <w:rFonts w:ascii="Times New Roman"/>
                <w:sz w:val="18"/>
                <w:szCs w:val="18"/>
              </w:rPr>
            </w:pPr>
            <w:r>
              <w:rPr>
                <w:rStyle w:val="afc"/>
                <w:rFonts w:ascii="Times New Roman"/>
                <w:sz w:val="18"/>
                <w:szCs w:val="18"/>
              </w:rPr>
              <w:t>jysj</w:t>
            </w:r>
          </w:p>
        </w:tc>
        <w:tc>
          <w:tcPr>
            <w:tcW w:w="1914" w:type="dxa"/>
            <w:vAlign w:val="center"/>
          </w:tcPr>
          <w:p w:rsidR="000A1D7E" w:rsidRPr="00C82477" w:rsidRDefault="000A1D7E" w:rsidP="000A1D7E">
            <w:pPr>
              <w:ind w:firstLineChars="0" w:firstLine="0"/>
              <w:rPr>
                <w:rStyle w:val="afc"/>
                <w:rFonts w:ascii="Times New Roman"/>
                <w:sz w:val="18"/>
                <w:szCs w:val="18"/>
              </w:rPr>
            </w:pPr>
            <w:r>
              <w:rPr>
                <w:rStyle w:val="afc"/>
                <w:rFonts w:ascii="Times New Roman" w:hint="eastAsia"/>
                <w:sz w:val="18"/>
                <w:szCs w:val="18"/>
              </w:rPr>
              <w:t>交易时间</w:t>
            </w:r>
          </w:p>
        </w:tc>
        <w:tc>
          <w:tcPr>
            <w:tcW w:w="743" w:type="dxa"/>
            <w:vAlign w:val="center"/>
          </w:tcPr>
          <w:p w:rsidR="000A1D7E" w:rsidRPr="00C82477" w:rsidRDefault="000A1D7E" w:rsidP="000A1D7E">
            <w:pPr>
              <w:ind w:firstLineChars="0" w:firstLine="0"/>
              <w:rPr>
                <w:rStyle w:val="afc"/>
                <w:rFonts w:ascii="Times New Roman"/>
                <w:sz w:val="18"/>
                <w:szCs w:val="18"/>
              </w:rPr>
            </w:pPr>
            <w:r>
              <w:rPr>
                <w:rStyle w:val="afc"/>
                <w:rFonts w:ascii="Times New Roman" w:hint="eastAsia"/>
                <w:sz w:val="18"/>
                <w:szCs w:val="18"/>
              </w:rPr>
              <w:t>6</w:t>
            </w:r>
          </w:p>
        </w:tc>
        <w:tc>
          <w:tcPr>
            <w:tcW w:w="743" w:type="dxa"/>
            <w:vAlign w:val="center"/>
          </w:tcPr>
          <w:p w:rsidR="000A1D7E" w:rsidRPr="00C82477" w:rsidRDefault="000A1D7E" w:rsidP="000A1D7E">
            <w:pPr>
              <w:ind w:firstLineChars="0" w:firstLine="0"/>
              <w:rPr>
                <w:rStyle w:val="afc"/>
                <w:rFonts w:ascii="Times New Roman"/>
                <w:sz w:val="18"/>
                <w:szCs w:val="18"/>
              </w:rPr>
            </w:pPr>
            <w:r w:rsidRPr="00336A89">
              <w:rPr>
                <w:rStyle w:val="afc"/>
                <w:rFonts w:ascii="Times New Roman"/>
                <w:sz w:val="18"/>
                <w:szCs w:val="18"/>
              </w:rPr>
              <w:t>S</w:t>
            </w:r>
          </w:p>
        </w:tc>
        <w:tc>
          <w:tcPr>
            <w:tcW w:w="743" w:type="dxa"/>
            <w:vAlign w:val="center"/>
          </w:tcPr>
          <w:p w:rsidR="000A1D7E" w:rsidRPr="00C82477" w:rsidRDefault="000A1D7E" w:rsidP="000A1D7E">
            <w:pPr>
              <w:ind w:firstLineChars="0" w:firstLine="0"/>
              <w:rPr>
                <w:rStyle w:val="afc"/>
                <w:rFonts w:ascii="Times New Roman"/>
                <w:sz w:val="18"/>
                <w:szCs w:val="18"/>
              </w:rPr>
            </w:pPr>
            <w:r w:rsidRPr="00336A89">
              <w:rPr>
                <w:rStyle w:val="afc"/>
                <w:rFonts w:ascii="Times New Roman"/>
                <w:sz w:val="18"/>
                <w:szCs w:val="18"/>
              </w:rPr>
              <w:t>M</w:t>
            </w:r>
          </w:p>
        </w:tc>
        <w:tc>
          <w:tcPr>
            <w:tcW w:w="903" w:type="dxa"/>
            <w:vAlign w:val="center"/>
          </w:tcPr>
          <w:p w:rsidR="000A1D7E" w:rsidRPr="00C82477" w:rsidRDefault="000A1D7E" w:rsidP="000A1D7E">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0A1D7E" w:rsidRPr="00C82477" w:rsidRDefault="000A1D7E" w:rsidP="000A1D7E">
            <w:pPr>
              <w:ind w:firstLineChars="0" w:firstLine="0"/>
              <w:rPr>
                <w:rStyle w:val="afc"/>
                <w:rFonts w:ascii="Times New Roman"/>
                <w:sz w:val="18"/>
                <w:szCs w:val="18"/>
              </w:rPr>
            </w:pPr>
          </w:p>
        </w:tc>
      </w:tr>
      <w:tr w:rsidR="000A1D7E" w:rsidRPr="00F95887" w:rsidTr="00763651">
        <w:trPr>
          <w:jc w:val="center"/>
        </w:trPr>
        <w:tc>
          <w:tcPr>
            <w:tcW w:w="2084" w:type="dxa"/>
            <w:vAlign w:val="center"/>
          </w:tcPr>
          <w:p w:rsidR="000A1D7E" w:rsidRDefault="000A1D7E" w:rsidP="000A1D7E">
            <w:pPr>
              <w:ind w:firstLineChars="0" w:firstLine="0"/>
              <w:rPr>
                <w:rStyle w:val="afc"/>
                <w:rFonts w:ascii="Times New Roman"/>
                <w:sz w:val="18"/>
                <w:szCs w:val="18"/>
              </w:rPr>
            </w:pPr>
            <w:r>
              <w:rPr>
                <w:rStyle w:val="afc"/>
                <w:rFonts w:ascii="Times New Roman"/>
                <w:sz w:val="18"/>
                <w:szCs w:val="18"/>
              </w:rPr>
              <w:t>qdbs</w:t>
            </w:r>
          </w:p>
        </w:tc>
        <w:tc>
          <w:tcPr>
            <w:tcW w:w="1914" w:type="dxa"/>
            <w:vAlign w:val="center"/>
          </w:tcPr>
          <w:p w:rsidR="000A1D7E" w:rsidRDefault="000A1D7E" w:rsidP="000A1D7E">
            <w:pPr>
              <w:ind w:firstLineChars="0" w:firstLine="0"/>
              <w:rPr>
                <w:rStyle w:val="afc"/>
                <w:rFonts w:ascii="Times New Roman"/>
                <w:sz w:val="18"/>
                <w:szCs w:val="18"/>
              </w:rPr>
            </w:pPr>
            <w:r>
              <w:rPr>
                <w:rStyle w:val="afc"/>
                <w:rFonts w:ascii="Times New Roman" w:hint="eastAsia"/>
                <w:sz w:val="18"/>
                <w:szCs w:val="18"/>
              </w:rPr>
              <w:t>渠道标识</w:t>
            </w:r>
          </w:p>
        </w:tc>
        <w:tc>
          <w:tcPr>
            <w:tcW w:w="743" w:type="dxa"/>
            <w:vAlign w:val="center"/>
          </w:tcPr>
          <w:p w:rsidR="000A1D7E" w:rsidRDefault="000A1D7E" w:rsidP="000A1D7E">
            <w:pPr>
              <w:ind w:firstLineChars="0" w:firstLine="0"/>
              <w:rPr>
                <w:rStyle w:val="afc"/>
                <w:rFonts w:ascii="Times New Roman"/>
                <w:sz w:val="18"/>
                <w:szCs w:val="18"/>
              </w:rPr>
            </w:pPr>
            <w:r>
              <w:rPr>
                <w:rStyle w:val="afc"/>
                <w:rFonts w:ascii="Times New Roman" w:hint="eastAsia"/>
                <w:sz w:val="18"/>
                <w:szCs w:val="18"/>
              </w:rPr>
              <w:t>3</w:t>
            </w:r>
          </w:p>
        </w:tc>
        <w:tc>
          <w:tcPr>
            <w:tcW w:w="743" w:type="dxa"/>
            <w:vAlign w:val="center"/>
          </w:tcPr>
          <w:p w:rsidR="000A1D7E" w:rsidRPr="00C82477" w:rsidRDefault="000A1D7E" w:rsidP="000A1D7E">
            <w:pPr>
              <w:ind w:firstLineChars="0" w:firstLine="0"/>
              <w:rPr>
                <w:rStyle w:val="afc"/>
                <w:rFonts w:ascii="Times New Roman"/>
                <w:sz w:val="18"/>
                <w:szCs w:val="18"/>
              </w:rPr>
            </w:pPr>
            <w:r w:rsidRPr="00336A89">
              <w:rPr>
                <w:rStyle w:val="afc"/>
                <w:rFonts w:ascii="Times New Roman"/>
                <w:sz w:val="18"/>
                <w:szCs w:val="18"/>
              </w:rPr>
              <w:t>S</w:t>
            </w:r>
          </w:p>
        </w:tc>
        <w:tc>
          <w:tcPr>
            <w:tcW w:w="743" w:type="dxa"/>
            <w:vAlign w:val="center"/>
          </w:tcPr>
          <w:p w:rsidR="000A1D7E" w:rsidRPr="00C82477" w:rsidRDefault="000A1D7E" w:rsidP="000A1D7E">
            <w:pPr>
              <w:ind w:firstLineChars="0" w:firstLine="0"/>
              <w:rPr>
                <w:rStyle w:val="afc"/>
                <w:rFonts w:ascii="Times New Roman"/>
                <w:sz w:val="18"/>
                <w:szCs w:val="18"/>
              </w:rPr>
            </w:pPr>
            <w:r w:rsidRPr="00336A89">
              <w:rPr>
                <w:rStyle w:val="afc"/>
                <w:rFonts w:ascii="Times New Roman"/>
                <w:sz w:val="18"/>
                <w:szCs w:val="18"/>
              </w:rPr>
              <w:t>M</w:t>
            </w:r>
          </w:p>
        </w:tc>
        <w:tc>
          <w:tcPr>
            <w:tcW w:w="903" w:type="dxa"/>
            <w:vAlign w:val="center"/>
          </w:tcPr>
          <w:p w:rsidR="000A1D7E" w:rsidRDefault="000A1D7E" w:rsidP="000A1D7E">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0A1D7E" w:rsidRPr="00C82477" w:rsidRDefault="000A1D7E" w:rsidP="000A1D7E">
            <w:pPr>
              <w:ind w:firstLineChars="0" w:firstLine="0"/>
              <w:rPr>
                <w:rStyle w:val="afc"/>
                <w:rFonts w:ascii="Times New Roman"/>
                <w:sz w:val="18"/>
                <w:szCs w:val="18"/>
              </w:rPr>
            </w:pPr>
          </w:p>
        </w:tc>
      </w:tr>
      <w:tr w:rsidR="000A1D7E" w:rsidRPr="00F95887" w:rsidTr="00763651">
        <w:trPr>
          <w:jc w:val="center"/>
        </w:trPr>
        <w:tc>
          <w:tcPr>
            <w:tcW w:w="2084" w:type="dxa"/>
            <w:vAlign w:val="center"/>
          </w:tcPr>
          <w:p w:rsidR="000A1D7E" w:rsidRDefault="000A1D7E" w:rsidP="000A1D7E">
            <w:pPr>
              <w:ind w:firstLineChars="0" w:firstLine="0"/>
              <w:rPr>
                <w:rStyle w:val="afc"/>
                <w:rFonts w:ascii="Times New Roman"/>
                <w:sz w:val="18"/>
                <w:szCs w:val="18"/>
              </w:rPr>
            </w:pPr>
            <w:r>
              <w:rPr>
                <w:rStyle w:val="afc"/>
                <w:rFonts w:ascii="Times New Roman"/>
                <w:sz w:val="18"/>
                <w:szCs w:val="18"/>
              </w:rPr>
              <w:t>jydm</w:t>
            </w:r>
          </w:p>
        </w:tc>
        <w:tc>
          <w:tcPr>
            <w:tcW w:w="1914" w:type="dxa"/>
            <w:vAlign w:val="center"/>
          </w:tcPr>
          <w:p w:rsidR="000A1D7E" w:rsidRDefault="000A1D7E" w:rsidP="000A1D7E">
            <w:pPr>
              <w:ind w:firstLineChars="0" w:firstLine="0"/>
              <w:rPr>
                <w:rStyle w:val="afc"/>
                <w:rFonts w:ascii="Times New Roman"/>
                <w:sz w:val="18"/>
                <w:szCs w:val="18"/>
              </w:rPr>
            </w:pPr>
            <w:r>
              <w:rPr>
                <w:rStyle w:val="afc"/>
                <w:rFonts w:ascii="Times New Roman" w:hint="eastAsia"/>
                <w:sz w:val="18"/>
                <w:szCs w:val="18"/>
              </w:rPr>
              <w:t>交易代码</w:t>
            </w:r>
          </w:p>
        </w:tc>
        <w:tc>
          <w:tcPr>
            <w:tcW w:w="743" w:type="dxa"/>
            <w:vAlign w:val="center"/>
          </w:tcPr>
          <w:p w:rsidR="000A1D7E" w:rsidRDefault="000A1D7E" w:rsidP="000A1D7E">
            <w:pPr>
              <w:ind w:firstLineChars="0" w:firstLine="0"/>
              <w:rPr>
                <w:rStyle w:val="afc"/>
                <w:rFonts w:ascii="Times New Roman"/>
                <w:sz w:val="18"/>
                <w:szCs w:val="18"/>
              </w:rPr>
            </w:pPr>
            <w:r>
              <w:rPr>
                <w:rStyle w:val="afc"/>
                <w:rFonts w:ascii="Times New Roman"/>
                <w:sz w:val="18"/>
                <w:szCs w:val="18"/>
              </w:rPr>
              <w:t>6</w:t>
            </w:r>
          </w:p>
        </w:tc>
        <w:tc>
          <w:tcPr>
            <w:tcW w:w="743" w:type="dxa"/>
            <w:vAlign w:val="center"/>
          </w:tcPr>
          <w:p w:rsidR="000A1D7E" w:rsidRPr="00C82477" w:rsidRDefault="000A1D7E" w:rsidP="000A1D7E">
            <w:pPr>
              <w:ind w:firstLineChars="0" w:firstLine="0"/>
              <w:rPr>
                <w:rStyle w:val="afc"/>
                <w:rFonts w:ascii="Times New Roman"/>
                <w:sz w:val="18"/>
                <w:szCs w:val="18"/>
              </w:rPr>
            </w:pPr>
            <w:r w:rsidRPr="00336A89">
              <w:rPr>
                <w:rStyle w:val="afc"/>
                <w:rFonts w:ascii="Times New Roman"/>
                <w:sz w:val="18"/>
                <w:szCs w:val="18"/>
              </w:rPr>
              <w:t>S</w:t>
            </w:r>
          </w:p>
        </w:tc>
        <w:tc>
          <w:tcPr>
            <w:tcW w:w="743" w:type="dxa"/>
            <w:vAlign w:val="center"/>
          </w:tcPr>
          <w:p w:rsidR="000A1D7E" w:rsidRPr="00C82477" w:rsidRDefault="000A1D7E" w:rsidP="000A1D7E">
            <w:pPr>
              <w:ind w:firstLineChars="0" w:firstLine="0"/>
              <w:rPr>
                <w:rStyle w:val="afc"/>
                <w:rFonts w:ascii="Times New Roman"/>
                <w:sz w:val="18"/>
                <w:szCs w:val="18"/>
              </w:rPr>
            </w:pPr>
            <w:r w:rsidRPr="00336A89">
              <w:rPr>
                <w:rStyle w:val="afc"/>
                <w:rFonts w:ascii="Times New Roman"/>
                <w:sz w:val="18"/>
                <w:szCs w:val="18"/>
              </w:rPr>
              <w:t>M</w:t>
            </w:r>
          </w:p>
        </w:tc>
        <w:tc>
          <w:tcPr>
            <w:tcW w:w="903" w:type="dxa"/>
            <w:vAlign w:val="center"/>
          </w:tcPr>
          <w:p w:rsidR="000A1D7E" w:rsidRDefault="000A1D7E" w:rsidP="000A1D7E">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0A1D7E" w:rsidRPr="00C82477" w:rsidRDefault="000A1D7E" w:rsidP="000A1D7E">
            <w:pPr>
              <w:ind w:firstLineChars="0" w:firstLine="0"/>
              <w:rPr>
                <w:rStyle w:val="afc"/>
                <w:rFonts w:ascii="Times New Roman"/>
                <w:sz w:val="18"/>
                <w:szCs w:val="18"/>
              </w:rPr>
            </w:pPr>
            <w:r>
              <w:rPr>
                <w:rStyle w:val="afc"/>
                <w:rFonts w:ascii="Times New Roman"/>
                <w:sz w:val="18"/>
                <w:szCs w:val="18"/>
              </w:rPr>
              <w:t>712700</w:t>
            </w:r>
          </w:p>
        </w:tc>
      </w:tr>
    </w:tbl>
    <w:p w:rsidR="000A1D7E" w:rsidRDefault="000A1D7E" w:rsidP="000A1D7E">
      <w:pPr>
        <w:pStyle w:val="3"/>
      </w:pPr>
      <w:bookmarkStart w:id="220" w:name="_Toc8133895"/>
      <w:r>
        <w:rPr>
          <w:rFonts w:hint="eastAsia"/>
        </w:rPr>
        <w:t>应答</w:t>
      </w:r>
      <w:r>
        <w:t>报文</w:t>
      </w:r>
      <w:bookmarkEnd w:id="220"/>
    </w:p>
    <w:p w:rsidR="000A1D7E" w:rsidRPr="00FB3E8B" w:rsidRDefault="000A1D7E" w:rsidP="000A1D7E">
      <w:pPr>
        <w:ind w:firstLine="480"/>
        <w:rPr>
          <w:rStyle w:val="afc"/>
        </w:rPr>
      </w:pPr>
      <w:r w:rsidRPr="00FB3E8B">
        <w:rPr>
          <w:rStyle w:val="afc"/>
          <w:rFonts w:hint="eastAsia"/>
        </w:rPr>
        <w:t>标签路径：</w:t>
      </w:r>
      <w:r>
        <w:t>/root</w:t>
      </w:r>
      <w:r w:rsidRPr="00C2789D">
        <w:rPr>
          <w:rStyle w:val="afc"/>
        </w:rPr>
        <w:t>/</w:t>
      </w:r>
      <w:r>
        <w:rPr>
          <w:rStyle w:val="afc"/>
        </w:rPr>
        <w:t>tamc/resp</w:t>
      </w:r>
    </w:p>
    <w:p w:rsidR="000A1D7E" w:rsidRDefault="000A1D7E" w:rsidP="000A1D7E">
      <w:pPr>
        <w:pStyle w:val="ac"/>
      </w:pPr>
      <w:r>
        <w:t xml:space="preserve">表 </w:t>
      </w:r>
      <w:r w:rsidR="00BB3102">
        <w:t>4.2</w:t>
      </w:r>
      <w:r w:rsidR="00BB3102">
        <w:rPr>
          <w:rFonts w:hint="eastAsia"/>
        </w:rPr>
        <w:t>银行连通性</w:t>
      </w:r>
      <w:r w:rsidR="00BB3102">
        <w:t>测试</w:t>
      </w:r>
      <w:r>
        <w:rPr>
          <w:rFonts w:hint="eastAsia"/>
        </w:rPr>
        <w:t>应答</w:t>
      </w:r>
      <w:r>
        <w:t>报文</w:t>
      </w:r>
    </w:p>
    <w:tbl>
      <w:tblPr>
        <w:tblStyle w:val="af4"/>
        <w:tblW w:w="9072" w:type="dxa"/>
        <w:jc w:val="center"/>
        <w:tblLayout w:type="fixed"/>
        <w:tblLook w:val="04A0"/>
      </w:tblPr>
      <w:tblGrid>
        <w:gridCol w:w="1517"/>
        <w:gridCol w:w="1701"/>
        <w:gridCol w:w="709"/>
        <w:gridCol w:w="851"/>
        <w:gridCol w:w="708"/>
        <w:gridCol w:w="1644"/>
        <w:gridCol w:w="1942"/>
      </w:tblGrid>
      <w:tr w:rsidR="000A1D7E" w:rsidRPr="00BE0356" w:rsidTr="00763651">
        <w:trPr>
          <w:jc w:val="center"/>
        </w:trPr>
        <w:tc>
          <w:tcPr>
            <w:tcW w:w="1517" w:type="dxa"/>
            <w:shd w:val="clear" w:color="auto" w:fill="5B9BD5" w:themeFill="accent1"/>
            <w:vAlign w:val="center"/>
          </w:tcPr>
          <w:p w:rsidR="000A1D7E" w:rsidRPr="00BE0356" w:rsidRDefault="000A1D7E" w:rsidP="00763651">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701" w:type="dxa"/>
            <w:shd w:val="clear" w:color="auto" w:fill="5B9BD5" w:themeFill="accent1"/>
            <w:vAlign w:val="center"/>
          </w:tcPr>
          <w:p w:rsidR="000A1D7E" w:rsidRPr="00BE0356" w:rsidRDefault="000A1D7E" w:rsidP="00763651">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09" w:type="dxa"/>
            <w:shd w:val="clear" w:color="auto" w:fill="5B9BD5" w:themeFill="accent1"/>
            <w:vAlign w:val="center"/>
          </w:tcPr>
          <w:p w:rsidR="000A1D7E" w:rsidRPr="00BE0356" w:rsidRDefault="000A1D7E" w:rsidP="00763651">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851" w:type="dxa"/>
            <w:shd w:val="clear" w:color="auto" w:fill="5B9BD5" w:themeFill="accent1"/>
            <w:vAlign w:val="center"/>
          </w:tcPr>
          <w:p w:rsidR="000A1D7E" w:rsidRPr="00BE0356" w:rsidRDefault="000A1D7E" w:rsidP="00763651">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08" w:type="dxa"/>
            <w:shd w:val="clear" w:color="auto" w:fill="5B9BD5" w:themeFill="accent1"/>
            <w:vAlign w:val="center"/>
          </w:tcPr>
          <w:p w:rsidR="000A1D7E" w:rsidRPr="00BE0356" w:rsidRDefault="000A1D7E" w:rsidP="00763651">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1644" w:type="dxa"/>
            <w:shd w:val="clear" w:color="auto" w:fill="5B9BD5" w:themeFill="accent1"/>
            <w:vAlign w:val="center"/>
          </w:tcPr>
          <w:p w:rsidR="000A1D7E" w:rsidRPr="00BE0356" w:rsidRDefault="000A1D7E" w:rsidP="00763651">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942" w:type="dxa"/>
            <w:shd w:val="clear" w:color="auto" w:fill="5B9BD5" w:themeFill="accent1"/>
            <w:vAlign w:val="center"/>
          </w:tcPr>
          <w:p w:rsidR="000A1D7E" w:rsidRPr="00BE0356" w:rsidRDefault="000A1D7E" w:rsidP="00763651">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0A1D7E" w:rsidRPr="00BE0356" w:rsidTr="00763651">
        <w:trPr>
          <w:jc w:val="center"/>
        </w:trPr>
        <w:tc>
          <w:tcPr>
            <w:tcW w:w="1517" w:type="dxa"/>
            <w:shd w:val="clear" w:color="auto" w:fill="auto"/>
            <w:vAlign w:val="center"/>
          </w:tcPr>
          <w:p w:rsidR="000A1D7E" w:rsidRPr="00120F81" w:rsidRDefault="000A1D7E" w:rsidP="000A1D7E">
            <w:pPr>
              <w:ind w:firstLineChars="0" w:firstLine="0"/>
              <w:rPr>
                <w:rStyle w:val="afc"/>
                <w:rFonts w:ascii="Times New Roman"/>
                <w:sz w:val="18"/>
                <w:szCs w:val="18"/>
              </w:rPr>
            </w:pPr>
            <w:r>
              <w:rPr>
                <w:rStyle w:val="afc"/>
                <w:rFonts w:ascii="Times New Roman"/>
                <w:sz w:val="18"/>
                <w:szCs w:val="18"/>
              </w:rPr>
              <w:t>respcode</w:t>
            </w:r>
          </w:p>
        </w:tc>
        <w:tc>
          <w:tcPr>
            <w:tcW w:w="1701" w:type="dxa"/>
            <w:shd w:val="clear" w:color="auto" w:fill="auto"/>
            <w:vAlign w:val="center"/>
          </w:tcPr>
          <w:p w:rsidR="000A1D7E" w:rsidRPr="00120F81" w:rsidRDefault="000A1D7E" w:rsidP="000A1D7E">
            <w:pPr>
              <w:ind w:firstLineChars="0" w:firstLine="0"/>
              <w:rPr>
                <w:rStyle w:val="afc"/>
                <w:rFonts w:ascii="Times New Roman"/>
                <w:sz w:val="18"/>
                <w:szCs w:val="18"/>
              </w:rPr>
            </w:pPr>
            <w:r>
              <w:rPr>
                <w:rStyle w:val="afc"/>
                <w:rFonts w:ascii="Times New Roman" w:hint="eastAsia"/>
                <w:sz w:val="18"/>
                <w:szCs w:val="18"/>
              </w:rPr>
              <w:t>响应码</w:t>
            </w:r>
          </w:p>
        </w:tc>
        <w:tc>
          <w:tcPr>
            <w:tcW w:w="709" w:type="dxa"/>
            <w:shd w:val="clear" w:color="auto" w:fill="auto"/>
            <w:vAlign w:val="center"/>
          </w:tcPr>
          <w:p w:rsidR="000A1D7E" w:rsidRPr="00120F81" w:rsidRDefault="000A1D7E" w:rsidP="000A1D7E">
            <w:pPr>
              <w:ind w:firstLineChars="0" w:firstLine="0"/>
              <w:rPr>
                <w:rStyle w:val="afc"/>
                <w:rFonts w:ascii="Times New Roman"/>
                <w:sz w:val="18"/>
                <w:szCs w:val="18"/>
              </w:rPr>
            </w:pPr>
            <w:r>
              <w:rPr>
                <w:rStyle w:val="afc"/>
                <w:rFonts w:ascii="Times New Roman" w:hint="eastAsia"/>
                <w:sz w:val="18"/>
                <w:szCs w:val="18"/>
              </w:rPr>
              <w:t>30</w:t>
            </w:r>
          </w:p>
        </w:tc>
        <w:tc>
          <w:tcPr>
            <w:tcW w:w="851" w:type="dxa"/>
            <w:shd w:val="clear" w:color="auto" w:fill="auto"/>
            <w:vAlign w:val="center"/>
          </w:tcPr>
          <w:p w:rsidR="000A1D7E" w:rsidRPr="00120F81" w:rsidRDefault="000A1D7E" w:rsidP="000A1D7E">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0A1D7E" w:rsidRPr="00120F81" w:rsidRDefault="000A1D7E" w:rsidP="000A1D7E">
            <w:pPr>
              <w:ind w:firstLineChars="0" w:firstLine="0"/>
              <w:rPr>
                <w:rStyle w:val="afc"/>
                <w:rFonts w:ascii="Times New Roman"/>
                <w:sz w:val="18"/>
                <w:szCs w:val="18"/>
              </w:rPr>
            </w:pPr>
            <w:r>
              <w:rPr>
                <w:rStyle w:val="afc"/>
                <w:rFonts w:ascii="Times New Roman" w:hint="eastAsia"/>
                <w:sz w:val="18"/>
                <w:szCs w:val="18"/>
              </w:rPr>
              <w:t>M</w:t>
            </w:r>
          </w:p>
        </w:tc>
        <w:tc>
          <w:tcPr>
            <w:tcW w:w="1644" w:type="dxa"/>
            <w:shd w:val="clear" w:color="auto" w:fill="auto"/>
            <w:vAlign w:val="center"/>
          </w:tcPr>
          <w:p w:rsidR="000A1D7E" w:rsidRPr="00120F81" w:rsidRDefault="000A1D7E" w:rsidP="000A1D7E">
            <w:pPr>
              <w:ind w:firstLineChars="0" w:firstLine="0"/>
              <w:rPr>
                <w:rStyle w:val="afc"/>
                <w:rFonts w:ascii="Times New Roman"/>
                <w:sz w:val="18"/>
                <w:szCs w:val="18"/>
              </w:rPr>
            </w:pPr>
            <w:r>
              <w:rPr>
                <w:rStyle w:val="afc"/>
                <w:rFonts w:ascii="Times New Roman" w:hint="eastAsia"/>
                <w:sz w:val="18"/>
                <w:szCs w:val="18"/>
              </w:rPr>
              <w:t>新中间业务平台</w:t>
            </w:r>
          </w:p>
        </w:tc>
        <w:tc>
          <w:tcPr>
            <w:tcW w:w="1942" w:type="dxa"/>
            <w:shd w:val="clear" w:color="auto" w:fill="auto"/>
            <w:vAlign w:val="center"/>
          </w:tcPr>
          <w:p w:rsidR="000A1D7E" w:rsidRDefault="000A1D7E" w:rsidP="000A1D7E">
            <w:pPr>
              <w:ind w:firstLineChars="0" w:firstLine="0"/>
              <w:rPr>
                <w:rStyle w:val="afc"/>
                <w:rFonts w:ascii="Times New Roman"/>
                <w:sz w:val="18"/>
                <w:szCs w:val="18"/>
              </w:rPr>
            </w:pPr>
            <w:r>
              <w:rPr>
                <w:rStyle w:val="afc"/>
                <w:rFonts w:ascii="Times New Roman" w:hint="eastAsia"/>
                <w:sz w:val="18"/>
                <w:szCs w:val="18"/>
              </w:rPr>
              <w:t>00000</w:t>
            </w:r>
            <w:r>
              <w:rPr>
                <w:rStyle w:val="afc"/>
                <w:rFonts w:ascii="Times New Roman" w:hint="eastAsia"/>
                <w:sz w:val="18"/>
                <w:szCs w:val="18"/>
              </w:rPr>
              <w:t>：交易成功</w:t>
            </w:r>
          </w:p>
          <w:p w:rsidR="000A1D7E" w:rsidRPr="00120F81" w:rsidRDefault="000A1D7E" w:rsidP="000A1D7E">
            <w:pPr>
              <w:ind w:firstLineChars="0" w:firstLine="0"/>
              <w:rPr>
                <w:rStyle w:val="afc"/>
                <w:rFonts w:ascii="Times New Roman"/>
                <w:sz w:val="18"/>
                <w:szCs w:val="18"/>
              </w:rPr>
            </w:pPr>
            <w:r>
              <w:rPr>
                <w:rStyle w:val="afc"/>
                <w:rFonts w:ascii="Times New Roman" w:hint="eastAsia"/>
                <w:sz w:val="18"/>
                <w:szCs w:val="18"/>
              </w:rPr>
              <w:t>其他</w:t>
            </w:r>
            <w:r>
              <w:rPr>
                <w:rStyle w:val="afc"/>
                <w:rFonts w:ascii="Times New Roman"/>
                <w:sz w:val="18"/>
                <w:szCs w:val="18"/>
              </w:rPr>
              <w:t>失败</w:t>
            </w:r>
          </w:p>
        </w:tc>
      </w:tr>
      <w:tr w:rsidR="000A1D7E" w:rsidRPr="00BE0356" w:rsidTr="00763651">
        <w:trPr>
          <w:jc w:val="center"/>
        </w:trPr>
        <w:tc>
          <w:tcPr>
            <w:tcW w:w="1517" w:type="dxa"/>
            <w:shd w:val="clear" w:color="auto" w:fill="auto"/>
            <w:vAlign w:val="center"/>
          </w:tcPr>
          <w:p w:rsidR="000A1D7E" w:rsidRDefault="000A1D7E" w:rsidP="000A1D7E">
            <w:pPr>
              <w:ind w:firstLineChars="0" w:firstLine="0"/>
              <w:rPr>
                <w:rStyle w:val="afc"/>
                <w:rFonts w:ascii="Times New Roman"/>
                <w:sz w:val="18"/>
                <w:szCs w:val="18"/>
              </w:rPr>
            </w:pPr>
            <w:r>
              <w:rPr>
                <w:rStyle w:val="afc"/>
                <w:rFonts w:ascii="Times New Roman"/>
                <w:sz w:val="18"/>
                <w:szCs w:val="18"/>
              </w:rPr>
              <w:t>respmsg</w:t>
            </w:r>
          </w:p>
        </w:tc>
        <w:tc>
          <w:tcPr>
            <w:tcW w:w="1701" w:type="dxa"/>
            <w:shd w:val="clear" w:color="auto" w:fill="auto"/>
            <w:vAlign w:val="center"/>
          </w:tcPr>
          <w:p w:rsidR="000A1D7E" w:rsidRDefault="000A1D7E" w:rsidP="000A1D7E">
            <w:pPr>
              <w:ind w:firstLineChars="0" w:firstLine="0"/>
              <w:rPr>
                <w:rStyle w:val="afc"/>
                <w:rFonts w:ascii="Times New Roman"/>
                <w:sz w:val="18"/>
                <w:szCs w:val="18"/>
              </w:rPr>
            </w:pPr>
            <w:r>
              <w:rPr>
                <w:rStyle w:val="afc"/>
                <w:rFonts w:ascii="Times New Roman" w:hint="eastAsia"/>
                <w:sz w:val="18"/>
                <w:szCs w:val="18"/>
              </w:rPr>
              <w:t>响应信息</w:t>
            </w:r>
          </w:p>
        </w:tc>
        <w:tc>
          <w:tcPr>
            <w:tcW w:w="709" w:type="dxa"/>
            <w:shd w:val="clear" w:color="auto" w:fill="auto"/>
            <w:vAlign w:val="center"/>
          </w:tcPr>
          <w:p w:rsidR="000A1D7E" w:rsidRDefault="000A1D7E" w:rsidP="000A1D7E">
            <w:pPr>
              <w:ind w:firstLineChars="0" w:firstLine="0"/>
              <w:rPr>
                <w:rStyle w:val="afc"/>
                <w:rFonts w:ascii="Times New Roman"/>
                <w:sz w:val="18"/>
                <w:szCs w:val="18"/>
              </w:rPr>
            </w:pPr>
            <w:r>
              <w:rPr>
                <w:rStyle w:val="afc"/>
                <w:rFonts w:ascii="Times New Roman" w:hint="eastAsia"/>
                <w:sz w:val="18"/>
                <w:szCs w:val="18"/>
              </w:rPr>
              <w:t>300</w:t>
            </w:r>
          </w:p>
        </w:tc>
        <w:tc>
          <w:tcPr>
            <w:tcW w:w="851" w:type="dxa"/>
            <w:shd w:val="clear" w:color="auto" w:fill="auto"/>
            <w:vAlign w:val="center"/>
          </w:tcPr>
          <w:p w:rsidR="000A1D7E" w:rsidRDefault="000A1D7E" w:rsidP="000A1D7E">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0A1D7E" w:rsidRPr="00180FDC" w:rsidRDefault="000A1D7E" w:rsidP="000A1D7E">
            <w:pPr>
              <w:ind w:firstLineChars="0" w:firstLine="0"/>
              <w:rPr>
                <w:rStyle w:val="afc"/>
                <w:rFonts w:ascii="Times New Roman"/>
                <w:sz w:val="18"/>
                <w:szCs w:val="18"/>
              </w:rPr>
            </w:pPr>
            <w:r>
              <w:rPr>
                <w:rStyle w:val="afc"/>
                <w:rFonts w:ascii="Times New Roman" w:hint="eastAsia"/>
                <w:sz w:val="18"/>
                <w:szCs w:val="18"/>
              </w:rPr>
              <w:t>M</w:t>
            </w:r>
          </w:p>
        </w:tc>
        <w:tc>
          <w:tcPr>
            <w:tcW w:w="1644" w:type="dxa"/>
            <w:shd w:val="clear" w:color="auto" w:fill="auto"/>
            <w:vAlign w:val="center"/>
          </w:tcPr>
          <w:p w:rsidR="000A1D7E" w:rsidRPr="0006051F" w:rsidRDefault="000A1D7E" w:rsidP="000A1D7E">
            <w:pPr>
              <w:ind w:firstLineChars="0" w:firstLine="0"/>
              <w:rPr>
                <w:rStyle w:val="afc"/>
                <w:rFonts w:ascii="Times New Roman"/>
                <w:sz w:val="18"/>
                <w:szCs w:val="18"/>
              </w:rPr>
            </w:pPr>
            <w:r>
              <w:rPr>
                <w:rStyle w:val="afc"/>
                <w:rFonts w:ascii="Times New Roman" w:hint="eastAsia"/>
                <w:sz w:val="18"/>
                <w:szCs w:val="18"/>
              </w:rPr>
              <w:t>新中间业务平台</w:t>
            </w:r>
          </w:p>
        </w:tc>
        <w:tc>
          <w:tcPr>
            <w:tcW w:w="1942" w:type="dxa"/>
            <w:shd w:val="clear" w:color="auto" w:fill="auto"/>
            <w:vAlign w:val="center"/>
          </w:tcPr>
          <w:p w:rsidR="000A1D7E" w:rsidRPr="00120F81" w:rsidRDefault="000A1D7E" w:rsidP="000A1D7E">
            <w:pPr>
              <w:ind w:firstLineChars="0" w:firstLine="0"/>
              <w:rPr>
                <w:rStyle w:val="afc"/>
                <w:rFonts w:ascii="Times New Roman"/>
                <w:sz w:val="18"/>
                <w:szCs w:val="18"/>
              </w:rPr>
            </w:pPr>
          </w:p>
        </w:tc>
      </w:tr>
    </w:tbl>
    <w:p w:rsidR="00BB3102" w:rsidRDefault="00BB3102" w:rsidP="00BB3102">
      <w:pPr>
        <w:pStyle w:val="21"/>
        <w:numPr>
          <w:ilvl w:val="1"/>
          <w:numId w:val="1"/>
        </w:numPr>
        <w:ind w:left="0" w:firstLine="0"/>
      </w:pPr>
      <w:bookmarkStart w:id="221" w:name="_Toc8133896"/>
      <w:bookmarkStart w:id="222" w:name="_Toc505783702"/>
      <w:r>
        <w:rPr>
          <w:rFonts w:hint="eastAsia"/>
        </w:rPr>
        <w:t>补做银行对账</w:t>
      </w:r>
      <w:bookmarkEnd w:id="221"/>
    </w:p>
    <w:p w:rsidR="00BB3102" w:rsidRDefault="00BB3102" w:rsidP="00DB275A">
      <w:pPr>
        <w:pStyle w:val="3"/>
      </w:pPr>
      <w:bookmarkStart w:id="223" w:name="_Toc8133897"/>
      <w:r>
        <w:rPr>
          <w:rFonts w:hint="eastAsia"/>
        </w:rPr>
        <w:t>业务功能</w:t>
      </w:r>
      <w:bookmarkEnd w:id="223"/>
    </w:p>
    <w:p w:rsidR="00BB3102" w:rsidRDefault="00BB3102" w:rsidP="00BB3102">
      <w:pPr>
        <w:ind w:firstLine="480"/>
      </w:pPr>
      <w:r>
        <w:rPr>
          <w:rFonts w:hint="eastAsia"/>
        </w:rPr>
        <w:t>补做银行对账。</w:t>
      </w:r>
    </w:p>
    <w:p w:rsidR="00BB3102" w:rsidRDefault="00BB3102" w:rsidP="00DB275A">
      <w:pPr>
        <w:pStyle w:val="3"/>
      </w:pPr>
      <w:bookmarkStart w:id="224" w:name="_Toc8133898"/>
      <w:r>
        <w:rPr>
          <w:rFonts w:hint="eastAsia"/>
        </w:rPr>
        <w:t>请求报文</w:t>
      </w:r>
      <w:bookmarkEnd w:id="224"/>
    </w:p>
    <w:p w:rsidR="00BB3102" w:rsidRPr="00ED5D84" w:rsidRDefault="00BB3102" w:rsidP="00BB3102">
      <w:pPr>
        <w:ind w:firstLine="480"/>
        <w:rPr>
          <w:rStyle w:val="afc"/>
        </w:rPr>
      </w:pPr>
      <w:r w:rsidRPr="00ED5D84">
        <w:rPr>
          <w:rStyle w:val="afc"/>
          <w:rFonts w:hint="eastAsia"/>
        </w:rPr>
        <w:t>标签路径：</w:t>
      </w:r>
      <w:r>
        <w:t>/root</w:t>
      </w:r>
      <w:r w:rsidRPr="00C2789D">
        <w:rPr>
          <w:rStyle w:val="afc"/>
        </w:rPr>
        <w:t>/</w:t>
      </w:r>
      <w:r>
        <w:rPr>
          <w:rStyle w:val="afc"/>
        </w:rPr>
        <w:t>tamc/req</w:t>
      </w:r>
    </w:p>
    <w:p w:rsidR="00BB3102" w:rsidRDefault="00BB3102" w:rsidP="00BB3102">
      <w:pPr>
        <w:pStyle w:val="ac"/>
      </w:pPr>
      <w:r>
        <w:t>表 4.3</w:t>
      </w:r>
      <w:r>
        <w:rPr>
          <w:rFonts w:hint="eastAsia"/>
        </w:rPr>
        <w:t>补做银行对账请求</w:t>
      </w:r>
      <w:r>
        <w:t>报文</w:t>
      </w:r>
    </w:p>
    <w:tbl>
      <w:tblPr>
        <w:tblStyle w:val="af4"/>
        <w:tblW w:w="9072" w:type="dxa"/>
        <w:jc w:val="center"/>
        <w:tblLayout w:type="fixed"/>
        <w:tblLook w:val="04A0"/>
      </w:tblPr>
      <w:tblGrid>
        <w:gridCol w:w="2084"/>
        <w:gridCol w:w="1914"/>
        <w:gridCol w:w="743"/>
        <w:gridCol w:w="743"/>
        <w:gridCol w:w="743"/>
        <w:gridCol w:w="903"/>
        <w:gridCol w:w="1942"/>
      </w:tblGrid>
      <w:tr w:rsidR="00BB3102" w:rsidRPr="00BE0356" w:rsidTr="00752EFD">
        <w:trPr>
          <w:jc w:val="center"/>
        </w:trPr>
        <w:tc>
          <w:tcPr>
            <w:tcW w:w="2084" w:type="dxa"/>
            <w:shd w:val="clear" w:color="auto" w:fill="5B9BD5" w:themeFill="accent1"/>
            <w:vAlign w:val="center"/>
          </w:tcPr>
          <w:p w:rsidR="00BB3102" w:rsidRPr="00BE0356" w:rsidRDefault="00BB3102" w:rsidP="00752EF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914" w:type="dxa"/>
            <w:shd w:val="clear" w:color="auto" w:fill="5B9BD5" w:themeFill="accent1"/>
            <w:vAlign w:val="center"/>
          </w:tcPr>
          <w:p w:rsidR="00BB3102" w:rsidRPr="00BE0356" w:rsidRDefault="00BB3102" w:rsidP="00752EF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43" w:type="dxa"/>
            <w:shd w:val="clear" w:color="auto" w:fill="5B9BD5" w:themeFill="accent1"/>
            <w:vAlign w:val="center"/>
          </w:tcPr>
          <w:p w:rsidR="00BB3102" w:rsidRPr="00BE0356" w:rsidRDefault="00BB3102" w:rsidP="00752EF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43" w:type="dxa"/>
            <w:shd w:val="clear" w:color="auto" w:fill="5B9BD5" w:themeFill="accent1"/>
            <w:vAlign w:val="center"/>
          </w:tcPr>
          <w:p w:rsidR="00BB3102" w:rsidRPr="00BE0356" w:rsidRDefault="00BB3102" w:rsidP="00752EF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43" w:type="dxa"/>
            <w:shd w:val="clear" w:color="auto" w:fill="5B9BD5" w:themeFill="accent1"/>
            <w:vAlign w:val="center"/>
          </w:tcPr>
          <w:p w:rsidR="00BB3102" w:rsidRPr="00BE0356" w:rsidRDefault="00BB3102" w:rsidP="00752EF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903" w:type="dxa"/>
            <w:shd w:val="clear" w:color="auto" w:fill="5B9BD5" w:themeFill="accent1"/>
            <w:vAlign w:val="center"/>
          </w:tcPr>
          <w:p w:rsidR="00BB3102" w:rsidRPr="00BE0356" w:rsidRDefault="00BB3102" w:rsidP="00752EF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942" w:type="dxa"/>
            <w:shd w:val="clear" w:color="auto" w:fill="5B9BD5" w:themeFill="accent1"/>
            <w:vAlign w:val="center"/>
          </w:tcPr>
          <w:p w:rsidR="00BB3102" w:rsidRPr="00BE0356" w:rsidRDefault="00BB3102" w:rsidP="00752EF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BB3102" w:rsidRPr="00F95887" w:rsidTr="00752EFD">
        <w:trPr>
          <w:jc w:val="center"/>
        </w:trPr>
        <w:tc>
          <w:tcPr>
            <w:tcW w:w="2084" w:type="dxa"/>
            <w:vAlign w:val="center"/>
          </w:tcPr>
          <w:p w:rsidR="00BB3102" w:rsidRPr="00F95887" w:rsidRDefault="00BB3102" w:rsidP="00752EFD">
            <w:pPr>
              <w:ind w:firstLineChars="0" w:firstLine="0"/>
              <w:rPr>
                <w:rStyle w:val="afc"/>
                <w:sz w:val="18"/>
                <w:szCs w:val="18"/>
              </w:rPr>
            </w:pPr>
            <w:r w:rsidRPr="00954734">
              <w:rPr>
                <w:rStyle w:val="afc"/>
                <w:rFonts w:ascii="Times New Roman"/>
                <w:sz w:val="18"/>
                <w:szCs w:val="18"/>
              </w:rPr>
              <w:t>jgdh</w:t>
            </w:r>
          </w:p>
        </w:tc>
        <w:tc>
          <w:tcPr>
            <w:tcW w:w="1914" w:type="dxa"/>
            <w:vAlign w:val="center"/>
          </w:tcPr>
          <w:p w:rsidR="00BB3102" w:rsidRPr="00F95887" w:rsidRDefault="00BB3102" w:rsidP="00752EFD">
            <w:pPr>
              <w:ind w:firstLineChars="0" w:firstLine="0"/>
              <w:rPr>
                <w:rStyle w:val="afc"/>
                <w:sz w:val="18"/>
                <w:szCs w:val="18"/>
              </w:rPr>
            </w:pPr>
            <w:r>
              <w:rPr>
                <w:rStyle w:val="afc"/>
                <w:rFonts w:ascii="Times New Roman" w:hint="eastAsia"/>
                <w:sz w:val="18"/>
                <w:szCs w:val="18"/>
              </w:rPr>
              <w:t>交易机构</w:t>
            </w:r>
          </w:p>
        </w:tc>
        <w:tc>
          <w:tcPr>
            <w:tcW w:w="743" w:type="dxa"/>
            <w:vAlign w:val="center"/>
          </w:tcPr>
          <w:p w:rsidR="00BB3102" w:rsidRPr="00F95887" w:rsidRDefault="00BB3102" w:rsidP="00752EFD">
            <w:pPr>
              <w:ind w:firstLineChars="0" w:firstLine="0"/>
              <w:rPr>
                <w:rStyle w:val="afc"/>
                <w:sz w:val="18"/>
                <w:szCs w:val="18"/>
              </w:rPr>
            </w:pPr>
            <w:r>
              <w:rPr>
                <w:rStyle w:val="afc"/>
                <w:rFonts w:ascii="Times New Roman" w:hint="eastAsia"/>
                <w:sz w:val="18"/>
                <w:szCs w:val="18"/>
              </w:rPr>
              <w:t>7</w:t>
            </w:r>
          </w:p>
        </w:tc>
        <w:tc>
          <w:tcPr>
            <w:tcW w:w="743" w:type="dxa"/>
            <w:vAlign w:val="center"/>
          </w:tcPr>
          <w:p w:rsidR="00BB3102" w:rsidRPr="00F95887" w:rsidRDefault="00BB3102" w:rsidP="00752EFD">
            <w:pPr>
              <w:ind w:firstLineChars="0" w:firstLine="0"/>
              <w:rPr>
                <w:rStyle w:val="afc"/>
                <w:sz w:val="18"/>
                <w:szCs w:val="18"/>
              </w:rPr>
            </w:pPr>
            <w:r w:rsidRPr="00336A89">
              <w:rPr>
                <w:rStyle w:val="afc"/>
                <w:rFonts w:ascii="Times New Roman"/>
                <w:sz w:val="18"/>
                <w:szCs w:val="18"/>
              </w:rPr>
              <w:t>S</w:t>
            </w:r>
          </w:p>
        </w:tc>
        <w:tc>
          <w:tcPr>
            <w:tcW w:w="743" w:type="dxa"/>
            <w:vAlign w:val="center"/>
          </w:tcPr>
          <w:p w:rsidR="00BB3102" w:rsidRPr="00F95887" w:rsidRDefault="00BB3102" w:rsidP="00752EFD">
            <w:pPr>
              <w:ind w:firstLineChars="0" w:firstLine="0"/>
              <w:rPr>
                <w:rStyle w:val="afc"/>
                <w:sz w:val="18"/>
                <w:szCs w:val="18"/>
              </w:rPr>
            </w:pPr>
            <w:r w:rsidRPr="00336A89">
              <w:rPr>
                <w:rStyle w:val="afc"/>
                <w:rFonts w:ascii="Times New Roman"/>
                <w:sz w:val="18"/>
                <w:szCs w:val="18"/>
              </w:rPr>
              <w:t>M</w:t>
            </w:r>
          </w:p>
        </w:tc>
        <w:tc>
          <w:tcPr>
            <w:tcW w:w="903" w:type="dxa"/>
            <w:vAlign w:val="center"/>
          </w:tcPr>
          <w:p w:rsidR="00BB3102" w:rsidRPr="00F95887" w:rsidRDefault="00BB3102" w:rsidP="00752EFD">
            <w:pPr>
              <w:ind w:firstLineChars="0" w:firstLine="0"/>
              <w:rPr>
                <w:rStyle w:val="afc"/>
                <w:sz w:val="18"/>
                <w:szCs w:val="18"/>
              </w:rPr>
            </w:pPr>
            <w:r w:rsidRPr="00336A89">
              <w:rPr>
                <w:rStyle w:val="afc"/>
                <w:rFonts w:ascii="Times New Roman" w:hint="eastAsia"/>
                <w:sz w:val="18"/>
                <w:szCs w:val="18"/>
              </w:rPr>
              <w:t>渠道方</w:t>
            </w:r>
          </w:p>
        </w:tc>
        <w:tc>
          <w:tcPr>
            <w:tcW w:w="1942" w:type="dxa"/>
            <w:vAlign w:val="center"/>
          </w:tcPr>
          <w:p w:rsidR="00BB3102" w:rsidRPr="00F95887" w:rsidRDefault="00BB3102" w:rsidP="00752EFD">
            <w:pPr>
              <w:ind w:firstLineChars="0" w:firstLine="0"/>
              <w:rPr>
                <w:rStyle w:val="afc"/>
                <w:sz w:val="18"/>
                <w:szCs w:val="18"/>
              </w:rPr>
            </w:pPr>
          </w:p>
        </w:tc>
      </w:tr>
      <w:tr w:rsidR="00BB3102" w:rsidRPr="00F95887" w:rsidTr="00752EFD">
        <w:trPr>
          <w:jc w:val="center"/>
        </w:trPr>
        <w:tc>
          <w:tcPr>
            <w:tcW w:w="2084" w:type="dxa"/>
            <w:vAlign w:val="center"/>
          </w:tcPr>
          <w:p w:rsidR="00BB3102" w:rsidRDefault="00BB3102" w:rsidP="00752EFD">
            <w:pPr>
              <w:ind w:firstLineChars="0" w:firstLine="0"/>
              <w:rPr>
                <w:rStyle w:val="afc"/>
                <w:sz w:val="18"/>
                <w:szCs w:val="18"/>
              </w:rPr>
            </w:pPr>
            <w:r>
              <w:rPr>
                <w:rStyle w:val="afc"/>
                <w:rFonts w:ascii="Times New Roman"/>
                <w:sz w:val="18"/>
                <w:szCs w:val="18"/>
              </w:rPr>
              <w:t>jygy</w:t>
            </w:r>
          </w:p>
        </w:tc>
        <w:tc>
          <w:tcPr>
            <w:tcW w:w="1914" w:type="dxa"/>
            <w:vAlign w:val="center"/>
          </w:tcPr>
          <w:p w:rsidR="00BB3102" w:rsidRDefault="00BB3102" w:rsidP="00752EFD">
            <w:pPr>
              <w:ind w:firstLineChars="0" w:firstLine="0"/>
              <w:rPr>
                <w:rStyle w:val="afc"/>
                <w:sz w:val="18"/>
                <w:szCs w:val="18"/>
              </w:rPr>
            </w:pPr>
            <w:r>
              <w:rPr>
                <w:rStyle w:val="afc"/>
                <w:rFonts w:ascii="Times New Roman" w:hint="eastAsia"/>
                <w:sz w:val="18"/>
                <w:szCs w:val="18"/>
              </w:rPr>
              <w:t>交易柜员</w:t>
            </w:r>
          </w:p>
        </w:tc>
        <w:tc>
          <w:tcPr>
            <w:tcW w:w="743" w:type="dxa"/>
            <w:vAlign w:val="center"/>
          </w:tcPr>
          <w:p w:rsidR="00BB3102" w:rsidRDefault="00BB3102" w:rsidP="00752EFD">
            <w:pPr>
              <w:ind w:firstLineChars="0" w:firstLine="0"/>
              <w:rPr>
                <w:rStyle w:val="afc"/>
                <w:sz w:val="18"/>
                <w:szCs w:val="18"/>
              </w:rPr>
            </w:pPr>
            <w:r>
              <w:rPr>
                <w:rStyle w:val="afc"/>
                <w:rFonts w:ascii="Times New Roman"/>
                <w:sz w:val="18"/>
                <w:szCs w:val="18"/>
              </w:rPr>
              <w:t>10</w:t>
            </w:r>
          </w:p>
        </w:tc>
        <w:tc>
          <w:tcPr>
            <w:tcW w:w="743" w:type="dxa"/>
            <w:vAlign w:val="center"/>
          </w:tcPr>
          <w:p w:rsidR="00BB3102" w:rsidRDefault="00BB3102" w:rsidP="00752EFD">
            <w:pPr>
              <w:ind w:firstLineChars="0" w:firstLine="0"/>
              <w:rPr>
                <w:rStyle w:val="afc"/>
                <w:sz w:val="18"/>
                <w:szCs w:val="18"/>
              </w:rPr>
            </w:pPr>
            <w:r w:rsidRPr="00336A89">
              <w:rPr>
                <w:rStyle w:val="afc"/>
                <w:rFonts w:ascii="Times New Roman"/>
                <w:sz w:val="18"/>
                <w:szCs w:val="18"/>
              </w:rPr>
              <w:t>S</w:t>
            </w:r>
          </w:p>
        </w:tc>
        <w:tc>
          <w:tcPr>
            <w:tcW w:w="743" w:type="dxa"/>
            <w:vAlign w:val="center"/>
          </w:tcPr>
          <w:p w:rsidR="00BB3102" w:rsidRDefault="00BB3102" w:rsidP="00752EFD">
            <w:pPr>
              <w:ind w:firstLineChars="0" w:firstLine="0"/>
              <w:rPr>
                <w:rStyle w:val="afc"/>
                <w:sz w:val="18"/>
                <w:szCs w:val="18"/>
              </w:rPr>
            </w:pPr>
            <w:r w:rsidRPr="00336A89">
              <w:rPr>
                <w:rStyle w:val="afc"/>
                <w:rFonts w:ascii="Times New Roman"/>
                <w:sz w:val="18"/>
                <w:szCs w:val="18"/>
              </w:rPr>
              <w:t>M</w:t>
            </w:r>
          </w:p>
        </w:tc>
        <w:tc>
          <w:tcPr>
            <w:tcW w:w="903" w:type="dxa"/>
            <w:vAlign w:val="center"/>
          </w:tcPr>
          <w:p w:rsidR="00BB3102" w:rsidRDefault="00BB3102" w:rsidP="00752EFD">
            <w:pPr>
              <w:ind w:firstLineChars="0" w:firstLine="0"/>
              <w:rPr>
                <w:rStyle w:val="afc"/>
                <w:sz w:val="18"/>
                <w:szCs w:val="18"/>
              </w:rPr>
            </w:pPr>
            <w:r w:rsidRPr="00336A89">
              <w:rPr>
                <w:rStyle w:val="afc"/>
                <w:rFonts w:ascii="Times New Roman" w:hint="eastAsia"/>
                <w:sz w:val="18"/>
                <w:szCs w:val="18"/>
              </w:rPr>
              <w:t>渠道方</w:t>
            </w:r>
          </w:p>
        </w:tc>
        <w:tc>
          <w:tcPr>
            <w:tcW w:w="1942" w:type="dxa"/>
            <w:vAlign w:val="center"/>
          </w:tcPr>
          <w:p w:rsidR="00BB3102" w:rsidRPr="00F95887" w:rsidRDefault="00BB3102" w:rsidP="00752EFD">
            <w:pPr>
              <w:ind w:firstLineChars="0" w:firstLine="0"/>
              <w:rPr>
                <w:rStyle w:val="afc"/>
                <w:sz w:val="18"/>
                <w:szCs w:val="18"/>
              </w:rPr>
            </w:pPr>
          </w:p>
        </w:tc>
      </w:tr>
      <w:tr w:rsidR="00BB3102" w:rsidRPr="00F95887" w:rsidTr="00752EFD">
        <w:trPr>
          <w:jc w:val="center"/>
        </w:trPr>
        <w:tc>
          <w:tcPr>
            <w:tcW w:w="2084" w:type="dxa"/>
            <w:vAlign w:val="center"/>
          </w:tcPr>
          <w:p w:rsidR="00BB3102" w:rsidRDefault="00BB3102" w:rsidP="00752EFD">
            <w:pPr>
              <w:ind w:firstLineChars="0" w:firstLine="0"/>
              <w:rPr>
                <w:rStyle w:val="afc"/>
                <w:sz w:val="18"/>
                <w:szCs w:val="18"/>
              </w:rPr>
            </w:pPr>
            <w:r>
              <w:rPr>
                <w:rStyle w:val="afc"/>
                <w:rFonts w:ascii="Times New Roman"/>
                <w:sz w:val="18"/>
                <w:szCs w:val="18"/>
              </w:rPr>
              <w:t>gymm</w:t>
            </w:r>
          </w:p>
        </w:tc>
        <w:tc>
          <w:tcPr>
            <w:tcW w:w="1914" w:type="dxa"/>
            <w:vAlign w:val="center"/>
          </w:tcPr>
          <w:p w:rsidR="00BB3102" w:rsidRDefault="00BB3102" w:rsidP="00752EFD">
            <w:pPr>
              <w:ind w:firstLineChars="0" w:firstLine="0"/>
              <w:rPr>
                <w:rStyle w:val="afc"/>
                <w:sz w:val="18"/>
                <w:szCs w:val="18"/>
              </w:rPr>
            </w:pPr>
            <w:r>
              <w:rPr>
                <w:rStyle w:val="afc"/>
                <w:rFonts w:ascii="Times New Roman" w:hint="eastAsia"/>
                <w:sz w:val="18"/>
                <w:szCs w:val="18"/>
              </w:rPr>
              <w:t>柜员密码</w:t>
            </w:r>
          </w:p>
        </w:tc>
        <w:tc>
          <w:tcPr>
            <w:tcW w:w="743" w:type="dxa"/>
            <w:vAlign w:val="center"/>
          </w:tcPr>
          <w:p w:rsidR="00BB3102" w:rsidRDefault="00BB3102" w:rsidP="00752EFD">
            <w:pPr>
              <w:ind w:firstLineChars="0" w:firstLine="0"/>
              <w:rPr>
                <w:rStyle w:val="afc"/>
                <w:sz w:val="18"/>
                <w:szCs w:val="18"/>
              </w:rPr>
            </w:pPr>
            <w:r>
              <w:rPr>
                <w:rStyle w:val="afc"/>
                <w:rFonts w:ascii="Times New Roman" w:hint="eastAsia"/>
                <w:sz w:val="18"/>
                <w:szCs w:val="18"/>
              </w:rPr>
              <w:t>16</w:t>
            </w:r>
          </w:p>
        </w:tc>
        <w:tc>
          <w:tcPr>
            <w:tcW w:w="743" w:type="dxa"/>
            <w:vAlign w:val="center"/>
          </w:tcPr>
          <w:p w:rsidR="00BB3102" w:rsidRDefault="00BB3102" w:rsidP="00752EFD">
            <w:pPr>
              <w:ind w:firstLineChars="0" w:firstLine="0"/>
              <w:rPr>
                <w:rStyle w:val="afc"/>
                <w:sz w:val="18"/>
                <w:szCs w:val="18"/>
              </w:rPr>
            </w:pPr>
            <w:r w:rsidRPr="00336A89">
              <w:rPr>
                <w:rStyle w:val="afc"/>
                <w:rFonts w:ascii="Times New Roman"/>
                <w:sz w:val="18"/>
                <w:szCs w:val="18"/>
              </w:rPr>
              <w:t>S</w:t>
            </w:r>
          </w:p>
        </w:tc>
        <w:tc>
          <w:tcPr>
            <w:tcW w:w="743" w:type="dxa"/>
            <w:vAlign w:val="center"/>
          </w:tcPr>
          <w:p w:rsidR="00BB3102" w:rsidRDefault="00BB3102" w:rsidP="00752EFD">
            <w:pPr>
              <w:ind w:firstLineChars="0" w:firstLine="0"/>
              <w:rPr>
                <w:rStyle w:val="afc"/>
                <w:sz w:val="18"/>
                <w:szCs w:val="18"/>
              </w:rPr>
            </w:pPr>
            <w:r>
              <w:rPr>
                <w:rStyle w:val="afc"/>
                <w:rFonts w:ascii="Times New Roman" w:hint="eastAsia"/>
                <w:sz w:val="18"/>
                <w:szCs w:val="18"/>
              </w:rPr>
              <w:t>O</w:t>
            </w:r>
          </w:p>
        </w:tc>
        <w:tc>
          <w:tcPr>
            <w:tcW w:w="903" w:type="dxa"/>
            <w:vAlign w:val="center"/>
          </w:tcPr>
          <w:p w:rsidR="00BB3102" w:rsidRDefault="00BB3102" w:rsidP="00752EFD">
            <w:pPr>
              <w:ind w:firstLineChars="0" w:firstLine="0"/>
              <w:rPr>
                <w:rStyle w:val="afc"/>
                <w:sz w:val="18"/>
                <w:szCs w:val="18"/>
              </w:rPr>
            </w:pPr>
            <w:r w:rsidRPr="00336A89">
              <w:rPr>
                <w:rStyle w:val="afc"/>
                <w:rFonts w:ascii="Times New Roman" w:hint="eastAsia"/>
                <w:sz w:val="18"/>
                <w:szCs w:val="18"/>
              </w:rPr>
              <w:t>渠道方</w:t>
            </w:r>
          </w:p>
        </w:tc>
        <w:tc>
          <w:tcPr>
            <w:tcW w:w="1942" w:type="dxa"/>
            <w:vAlign w:val="center"/>
          </w:tcPr>
          <w:p w:rsidR="00BB3102" w:rsidRPr="00F95887" w:rsidRDefault="00BB3102" w:rsidP="00752EFD">
            <w:pPr>
              <w:ind w:firstLineChars="0" w:firstLine="0"/>
              <w:rPr>
                <w:rStyle w:val="afc"/>
                <w:sz w:val="18"/>
                <w:szCs w:val="18"/>
              </w:rPr>
            </w:pPr>
          </w:p>
        </w:tc>
      </w:tr>
      <w:tr w:rsidR="00BB3102" w:rsidRPr="00F95887" w:rsidTr="00752EFD">
        <w:trPr>
          <w:jc w:val="center"/>
        </w:trPr>
        <w:tc>
          <w:tcPr>
            <w:tcW w:w="2084" w:type="dxa"/>
            <w:vAlign w:val="center"/>
          </w:tcPr>
          <w:p w:rsidR="00BB3102" w:rsidRDefault="00BB3102" w:rsidP="00752EFD">
            <w:pPr>
              <w:ind w:firstLineChars="0" w:firstLine="0"/>
              <w:rPr>
                <w:rStyle w:val="afc"/>
                <w:sz w:val="18"/>
                <w:szCs w:val="18"/>
              </w:rPr>
            </w:pPr>
            <w:r>
              <w:rPr>
                <w:rStyle w:val="afc"/>
                <w:rFonts w:ascii="Times New Roman"/>
                <w:sz w:val="18"/>
                <w:szCs w:val="18"/>
              </w:rPr>
              <w:t>jyzd</w:t>
            </w:r>
          </w:p>
        </w:tc>
        <w:tc>
          <w:tcPr>
            <w:tcW w:w="1914" w:type="dxa"/>
            <w:vAlign w:val="center"/>
          </w:tcPr>
          <w:p w:rsidR="00BB3102" w:rsidRDefault="00BB3102" w:rsidP="00752EFD">
            <w:pPr>
              <w:ind w:firstLineChars="0" w:firstLine="0"/>
              <w:rPr>
                <w:rStyle w:val="afc"/>
                <w:sz w:val="18"/>
                <w:szCs w:val="18"/>
              </w:rPr>
            </w:pPr>
            <w:r>
              <w:rPr>
                <w:rStyle w:val="afc"/>
                <w:rFonts w:ascii="Times New Roman" w:hint="eastAsia"/>
                <w:sz w:val="18"/>
                <w:szCs w:val="18"/>
              </w:rPr>
              <w:t>交易终端</w:t>
            </w:r>
          </w:p>
        </w:tc>
        <w:tc>
          <w:tcPr>
            <w:tcW w:w="743" w:type="dxa"/>
            <w:vAlign w:val="center"/>
          </w:tcPr>
          <w:p w:rsidR="00BB3102" w:rsidRDefault="00BB3102" w:rsidP="00752EFD">
            <w:pPr>
              <w:ind w:firstLineChars="0" w:firstLine="0"/>
              <w:rPr>
                <w:rStyle w:val="afc"/>
                <w:sz w:val="18"/>
                <w:szCs w:val="18"/>
              </w:rPr>
            </w:pPr>
            <w:r>
              <w:rPr>
                <w:rStyle w:val="afc"/>
                <w:rFonts w:ascii="Times New Roman" w:hint="eastAsia"/>
                <w:sz w:val="18"/>
                <w:szCs w:val="18"/>
              </w:rPr>
              <w:t>16</w:t>
            </w:r>
          </w:p>
        </w:tc>
        <w:tc>
          <w:tcPr>
            <w:tcW w:w="743" w:type="dxa"/>
            <w:vAlign w:val="center"/>
          </w:tcPr>
          <w:p w:rsidR="00BB3102" w:rsidRDefault="00BB3102" w:rsidP="00752EFD">
            <w:pPr>
              <w:ind w:firstLineChars="0" w:firstLine="0"/>
              <w:rPr>
                <w:rStyle w:val="afc"/>
                <w:sz w:val="18"/>
                <w:szCs w:val="18"/>
              </w:rPr>
            </w:pPr>
            <w:r w:rsidRPr="00336A89">
              <w:rPr>
                <w:rStyle w:val="afc"/>
                <w:rFonts w:ascii="Times New Roman"/>
                <w:sz w:val="18"/>
                <w:szCs w:val="18"/>
              </w:rPr>
              <w:t>S</w:t>
            </w:r>
          </w:p>
        </w:tc>
        <w:tc>
          <w:tcPr>
            <w:tcW w:w="743" w:type="dxa"/>
            <w:vAlign w:val="center"/>
          </w:tcPr>
          <w:p w:rsidR="00BB3102" w:rsidRDefault="00BB3102" w:rsidP="00752EFD">
            <w:pPr>
              <w:ind w:firstLineChars="0" w:firstLine="0"/>
              <w:rPr>
                <w:rStyle w:val="afc"/>
                <w:sz w:val="18"/>
                <w:szCs w:val="18"/>
              </w:rPr>
            </w:pPr>
            <w:r>
              <w:rPr>
                <w:rStyle w:val="afc"/>
                <w:rFonts w:ascii="Times New Roman"/>
                <w:sz w:val="18"/>
                <w:szCs w:val="18"/>
              </w:rPr>
              <w:t>O</w:t>
            </w:r>
          </w:p>
        </w:tc>
        <w:tc>
          <w:tcPr>
            <w:tcW w:w="903" w:type="dxa"/>
            <w:vAlign w:val="center"/>
          </w:tcPr>
          <w:p w:rsidR="00BB3102" w:rsidRDefault="00BB3102" w:rsidP="00752EFD">
            <w:pPr>
              <w:ind w:firstLineChars="0" w:firstLine="0"/>
              <w:rPr>
                <w:rStyle w:val="afc"/>
                <w:sz w:val="18"/>
                <w:szCs w:val="18"/>
              </w:rPr>
            </w:pPr>
            <w:r w:rsidRPr="00336A89">
              <w:rPr>
                <w:rStyle w:val="afc"/>
                <w:rFonts w:ascii="Times New Roman" w:hint="eastAsia"/>
                <w:sz w:val="18"/>
                <w:szCs w:val="18"/>
              </w:rPr>
              <w:t>渠道方</w:t>
            </w:r>
          </w:p>
        </w:tc>
        <w:tc>
          <w:tcPr>
            <w:tcW w:w="1942" w:type="dxa"/>
            <w:vAlign w:val="center"/>
          </w:tcPr>
          <w:p w:rsidR="00BB3102" w:rsidRPr="00F95887" w:rsidRDefault="00BB3102" w:rsidP="00752EFD">
            <w:pPr>
              <w:ind w:firstLineChars="0" w:firstLine="0"/>
              <w:rPr>
                <w:rStyle w:val="afc"/>
                <w:sz w:val="18"/>
                <w:szCs w:val="18"/>
              </w:rPr>
            </w:pPr>
          </w:p>
        </w:tc>
      </w:tr>
      <w:tr w:rsidR="00BB3102" w:rsidRPr="00F95887" w:rsidTr="00752EFD">
        <w:trPr>
          <w:jc w:val="center"/>
        </w:trPr>
        <w:tc>
          <w:tcPr>
            <w:tcW w:w="2084" w:type="dxa"/>
            <w:vAlign w:val="center"/>
          </w:tcPr>
          <w:p w:rsidR="00BB3102" w:rsidRDefault="00BB3102" w:rsidP="00752EFD">
            <w:pPr>
              <w:ind w:firstLineChars="0" w:firstLine="0"/>
              <w:rPr>
                <w:rStyle w:val="afc"/>
                <w:sz w:val="18"/>
                <w:szCs w:val="18"/>
              </w:rPr>
            </w:pPr>
            <w:r>
              <w:rPr>
                <w:rStyle w:val="afc"/>
                <w:rFonts w:ascii="Times New Roman"/>
                <w:sz w:val="18"/>
                <w:szCs w:val="18"/>
              </w:rPr>
              <w:t>jyrq</w:t>
            </w:r>
          </w:p>
        </w:tc>
        <w:tc>
          <w:tcPr>
            <w:tcW w:w="1914" w:type="dxa"/>
            <w:vAlign w:val="center"/>
          </w:tcPr>
          <w:p w:rsidR="00BB3102" w:rsidRDefault="00BB3102" w:rsidP="00752EFD">
            <w:pPr>
              <w:ind w:firstLineChars="0" w:firstLine="0"/>
              <w:rPr>
                <w:rStyle w:val="afc"/>
                <w:sz w:val="18"/>
                <w:szCs w:val="18"/>
              </w:rPr>
            </w:pPr>
            <w:r>
              <w:rPr>
                <w:rStyle w:val="afc"/>
                <w:rFonts w:ascii="Times New Roman" w:hint="eastAsia"/>
                <w:sz w:val="18"/>
                <w:szCs w:val="18"/>
              </w:rPr>
              <w:t>交易日期</w:t>
            </w:r>
          </w:p>
        </w:tc>
        <w:tc>
          <w:tcPr>
            <w:tcW w:w="743" w:type="dxa"/>
            <w:vAlign w:val="center"/>
          </w:tcPr>
          <w:p w:rsidR="00BB3102" w:rsidRDefault="00BB3102" w:rsidP="00752EFD">
            <w:pPr>
              <w:ind w:firstLineChars="0" w:firstLine="0"/>
              <w:rPr>
                <w:rStyle w:val="afc"/>
                <w:sz w:val="18"/>
                <w:szCs w:val="18"/>
              </w:rPr>
            </w:pPr>
            <w:r>
              <w:rPr>
                <w:rStyle w:val="afc"/>
                <w:rFonts w:ascii="Times New Roman" w:hint="eastAsia"/>
                <w:sz w:val="18"/>
                <w:szCs w:val="18"/>
              </w:rPr>
              <w:t>8</w:t>
            </w:r>
          </w:p>
        </w:tc>
        <w:tc>
          <w:tcPr>
            <w:tcW w:w="743" w:type="dxa"/>
            <w:vAlign w:val="center"/>
          </w:tcPr>
          <w:p w:rsidR="00BB3102" w:rsidRDefault="00BB3102" w:rsidP="00752EFD">
            <w:pPr>
              <w:ind w:firstLineChars="0" w:firstLine="0"/>
              <w:rPr>
                <w:rStyle w:val="afc"/>
                <w:sz w:val="18"/>
                <w:szCs w:val="18"/>
              </w:rPr>
            </w:pPr>
            <w:r w:rsidRPr="00336A89">
              <w:rPr>
                <w:rStyle w:val="afc"/>
                <w:rFonts w:ascii="Times New Roman"/>
                <w:sz w:val="18"/>
                <w:szCs w:val="18"/>
              </w:rPr>
              <w:t>S</w:t>
            </w:r>
          </w:p>
        </w:tc>
        <w:tc>
          <w:tcPr>
            <w:tcW w:w="743" w:type="dxa"/>
            <w:vAlign w:val="center"/>
          </w:tcPr>
          <w:p w:rsidR="00BB3102" w:rsidRDefault="00BB3102" w:rsidP="00752EFD">
            <w:pPr>
              <w:ind w:firstLineChars="0" w:firstLine="0"/>
              <w:rPr>
                <w:rStyle w:val="afc"/>
                <w:sz w:val="18"/>
                <w:szCs w:val="18"/>
              </w:rPr>
            </w:pPr>
            <w:r w:rsidRPr="00336A89">
              <w:rPr>
                <w:rStyle w:val="afc"/>
                <w:rFonts w:ascii="Times New Roman"/>
                <w:sz w:val="18"/>
                <w:szCs w:val="18"/>
              </w:rPr>
              <w:t>M</w:t>
            </w:r>
          </w:p>
        </w:tc>
        <w:tc>
          <w:tcPr>
            <w:tcW w:w="903" w:type="dxa"/>
            <w:vAlign w:val="center"/>
          </w:tcPr>
          <w:p w:rsidR="00BB3102" w:rsidRDefault="00BB3102" w:rsidP="00752EFD">
            <w:pPr>
              <w:ind w:firstLineChars="0" w:firstLine="0"/>
              <w:rPr>
                <w:rStyle w:val="afc"/>
                <w:sz w:val="18"/>
                <w:szCs w:val="18"/>
              </w:rPr>
            </w:pPr>
            <w:r w:rsidRPr="00336A89">
              <w:rPr>
                <w:rStyle w:val="afc"/>
                <w:rFonts w:ascii="Times New Roman" w:hint="eastAsia"/>
                <w:sz w:val="18"/>
                <w:szCs w:val="18"/>
              </w:rPr>
              <w:t>渠道方</w:t>
            </w:r>
          </w:p>
        </w:tc>
        <w:tc>
          <w:tcPr>
            <w:tcW w:w="1942" w:type="dxa"/>
            <w:vAlign w:val="center"/>
          </w:tcPr>
          <w:p w:rsidR="00BB3102" w:rsidRPr="00F95887" w:rsidRDefault="00BB3102" w:rsidP="00752EFD">
            <w:pPr>
              <w:ind w:firstLineChars="0" w:firstLine="0"/>
              <w:rPr>
                <w:rStyle w:val="afc"/>
                <w:sz w:val="18"/>
                <w:szCs w:val="18"/>
              </w:rPr>
            </w:pPr>
          </w:p>
        </w:tc>
      </w:tr>
      <w:tr w:rsidR="00BB3102" w:rsidRPr="00F95887" w:rsidTr="00752EFD">
        <w:trPr>
          <w:jc w:val="center"/>
        </w:trPr>
        <w:tc>
          <w:tcPr>
            <w:tcW w:w="2084" w:type="dxa"/>
            <w:vAlign w:val="center"/>
          </w:tcPr>
          <w:p w:rsidR="00BB3102" w:rsidRPr="00C82477" w:rsidRDefault="00BB3102" w:rsidP="00752EFD">
            <w:pPr>
              <w:ind w:firstLineChars="0" w:firstLine="0"/>
              <w:rPr>
                <w:rStyle w:val="afc"/>
                <w:rFonts w:ascii="Times New Roman"/>
                <w:sz w:val="18"/>
                <w:szCs w:val="18"/>
              </w:rPr>
            </w:pPr>
            <w:r>
              <w:rPr>
                <w:rStyle w:val="afc"/>
                <w:rFonts w:ascii="Times New Roman"/>
                <w:sz w:val="18"/>
                <w:szCs w:val="18"/>
              </w:rPr>
              <w:t>jysj</w:t>
            </w:r>
          </w:p>
        </w:tc>
        <w:tc>
          <w:tcPr>
            <w:tcW w:w="1914" w:type="dxa"/>
            <w:vAlign w:val="center"/>
          </w:tcPr>
          <w:p w:rsidR="00BB3102" w:rsidRPr="00C82477" w:rsidRDefault="00BB3102" w:rsidP="00752EFD">
            <w:pPr>
              <w:ind w:firstLineChars="0" w:firstLine="0"/>
              <w:rPr>
                <w:rStyle w:val="afc"/>
                <w:rFonts w:ascii="Times New Roman"/>
                <w:sz w:val="18"/>
                <w:szCs w:val="18"/>
              </w:rPr>
            </w:pPr>
            <w:r>
              <w:rPr>
                <w:rStyle w:val="afc"/>
                <w:rFonts w:ascii="Times New Roman" w:hint="eastAsia"/>
                <w:sz w:val="18"/>
                <w:szCs w:val="18"/>
              </w:rPr>
              <w:t>交易时间</w:t>
            </w:r>
          </w:p>
        </w:tc>
        <w:tc>
          <w:tcPr>
            <w:tcW w:w="743" w:type="dxa"/>
            <w:vAlign w:val="center"/>
          </w:tcPr>
          <w:p w:rsidR="00BB3102" w:rsidRPr="00C82477" w:rsidRDefault="00BB3102" w:rsidP="00752EFD">
            <w:pPr>
              <w:ind w:firstLineChars="0" w:firstLine="0"/>
              <w:rPr>
                <w:rStyle w:val="afc"/>
                <w:rFonts w:ascii="Times New Roman"/>
                <w:sz w:val="18"/>
                <w:szCs w:val="18"/>
              </w:rPr>
            </w:pPr>
            <w:r>
              <w:rPr>
                <w:rStyle w:val="afc"/>
                <w:rFonts w:ascii="Times New Roman" w:hint="eastAsia"/>
                <w:sz w:val="18"/>
                <w:szCs w:val="18"/>
              </w:rPr>
              <w:t>6</w:t>
            </w:r>
          </w:p>
        </w:tc>
        <w:tc>
          <w:tcPr>
            <w:tcW w:w="743" w:type="dxa"/>
            <w:vAlign w:val="center"/>
          </w:tcPr>
          <w:p w:rsidR="00BB3102" w:rsidRPr="00C82477" w:rsidRDefault="00BB3102" w:rsidP="00752EFD">
            <w:pPr>
              <w:ind w:firstLineChars="0" w:firstLine="0"/>
              <w:rPr>
                <w:rStyle w:val="afc"/>
                <w:rFonts w:ascii="Times New Roman"/>
                <w:sz w:val="18"/>
                <w:szCs w:val="18"/>
              </w:rPr>
            </w:pPr>
            <w:r w:rsidRPr="00336A89">
              <w:rPr>
                <w:rStyle w:val="afc"/>
                <w:rFonts w:ascii="Times New Roman"/>
                <w:sz w:val="18"/>
                <w:szCs w:val="18"/>
              </w:rPr>
              <w:t>S</w:t>
            </w:r>
          </w:p>
        </w:tc>
        <w:tc>
          <w:tcPr>
            <w:tcW w:w="743" w:type="dxa"/>
            <w:vAlign w:val="center"/>
          </w:tcPr>
          <w:p w:rsidR="00BB3102" w:rsidRPr="00C82477" w:rsidRDefault="00BB3102" w:rsidP="00752EFD">
            <w:pPr>
              <w:ind w:firstLineChars="0" w:firstLine="0"/>
              <w:rPr>
                <w:rStyle w:val="afc"/>
                <w:rFonts w:ascii="Times New Roman"/>
                <w:sz w:val="18"/>
                <w:szCs w:val="18"/>
              </w:rPr>
            </w:pPr>
            <w:r w:rsidRPr="00336A89">
              <w:rPr>
                <w:rStyle w:val="afc"/>
                <w:rFonts w:ascii="Times New Roman"/>
                <w:sz w:val="18"/>
                <w:szCs w:val="18"/>
              </w:rPr>
              <w:t>M</w:t>
            </w:r>
          </w:p>
        </w:tc>
        <w:tc>
          <w:tcPr>
            <w:tcW w:w="903" w:type="dxa"/>
            <w:vAlign w:val="center"/>
          </w:tcPr>
          <w:p w:rsidR="00BB3102" w:rsidRPr="00C82477" w:rsidRDefault="00BB3102" w:rsidP="00752EFD">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BB3102" w:rsidRPr="00C82477" w:rsidRDefault="00BB3102" w:rsidP="00752EFD">
            <w:pPr>
              <w:ind w:firstLineChars="0" w:firstLine="0"/>
              <w:rPr>
                <w:rStyle w:val="afc"/>
                <w:rFonts w:ascii="Times New Roman"/>
                <w:sz w:val="18"/>
                <w:szCs w:val="18"/>
              </w:rPr>
            </w:pPr>
          </w:p>
        </w:tc>
      </w:tr>
      <w:tr w:rsidR="00BB3102" w:rsidRPr="00F95887" w:rsidTr="00752EFD">
        <w:trPr>
          <w:jc w:val="center"/>
        </w:trPr>
        <w:tc>
          <w:tcPr>
            <w:tcW w:w="2084" w:type="dxa"/>
            <w:vAlign w:val="center"/>
          </w:tcPr>
          <w:p w:rsidR="00BB3102" w:rsidRDefault="00BB3102" w:rsidP="00752EFD">
            <w:pPr>
              <w:ind w:firstLineChars="0" w:firstLine="0"/>
              <w:rPr>
                <w:rStyle w:val="afc"/>
                <w:rFonts w:ascii="Times New Roman"/>
                <w:sz w:val="18"/>
                <w:szCs w:val="18"/>
              </w:rPr>
            </w:pPr>
            <w:r>
              <w:rPr>
                <w:rStyle w:val="afc"/>
                <w:rFonts w:ascii="Times New Roman"/>
                <w:sz w:val="18"/>
                <w:szCs w:val="18"/>
              </w:rPr>
              <w:lastRenderedPageBreak/>
              <w:t>qdbs</w:t>
            </w:r>
          </w:p>
        </w:tc>
        <w:tc>
          <w:tcPr>
            <w:tcW w:w="1914" w:type="dxa"/>
            <w:vAlign w:val="center"/>
          </w:tcPr>
          <w:p w:rsidR="00BB3102" w:rsidRDefault="00BB3102" w:rsidP="00752EFD">
            <w:pPr>
              <w:ind w:firstLineChars="0" w:firstLine="0"/>
              <w:rPr>
                <w:rStyle w:val="afc"/>
                <w:rFonts w:ascii="Times New Roman"/>
                <w:sz w:val="18"/>
                <w:szCs w:val="18"/>
              </w:rPr>
            </w:pPr>
            <w:r>
              <w:rPr>
                <w:rStyle w:val="afc"/>
                <w:rFonts w:ascii="Times New Roman" w:hint="eastAsia"/>
                <w:sz w:val="18"/>
                <w:szCs w:val="18"/>
              </w:rPr>
              <w:t>渠道标识</w:t>
            </w:r>
          </w:p>
        </w:tc>
        <w:tc>
          <w:tcPr>
            <w:tcW w:w="743" w:type="dxa"/>
            <w:vAlign w:val="center"/>
          </w:tcPr>
          <w:p w:rsidR="00BB3102" w:rsidRDefault="00BB3102" w:rsidP="00752EFD">
            <w:pPr>
              <w:ind w:firstLineChars="0" w:firstLine="0"/>
              <w:rPr>
                <w:rStyle w:val="afc"/>
                <w:rFonts w:ascii="Times New Roman"/>
                <w:sz w:val="18"/>
                <w:szCs w:val="18"/>
              </w:rPr>
            </w:pPr>
            <w:r>
              <w:rPr>
                <w:rStyle w:val="afc"/>
                <w:rFonts w:ascii="Times New Roman" w:hint="eastAsia"/>
                <w:sz w:val="18"/>
                <w:szCs w:val="18"/>
              </w:rPr>
              <w:t>3</w:t>
            </w:r>
          </w:p>
        </w:tc>
        <w:tc>
          <w:tcPr>
            <w:tcW w:w="743" w:type="dxa"/>
            <w:vAlign w:val="center"/>
          </w:tcPr>
          <w:p w:rsidR="00BB3102" w:rsidRPr="00C82477" w:rsidRDefault="00BB3102" w:rsidP="00752EFD">
            <w:pPr>
              <w:ind w:firstLineChars="0" w:firstLine="0"/>
              <w:rPr>
                <w:rStyle w:val="afc"/>
                <w:rFonts w:ascii="Times New Roman"/>
                <w:sz w:val="18"/>
                <w:szCs w:val="18"/>
              </w:rPr>
            </w:pPr>
            <w:r w:rsidRPr="00336A89">
              <w:rPr>
                <w:rStyle w:val="afc"/>
                <w:rFonts w:ascii="Times New Roman"/>
                <w:sz w:val="18"/>
                <w:szCs w:val="18"/>
              </w:rPr>
              <w:t>S</w:t>
            </w:r>
          </w:p>
        </w:tc>
        <w:tc>
          <w:tcPr>
            <w:tcW w:w="743" w:type="dxa"/>
            <w:vAlign w:val="center"/>
          </w:tcPr>
          <w:p w:rsidR="00BB3102" w:rsidRPr="00C82477" w:rsidRDefault="00BB3102" w:rsidP="00752EFD">
            <w:pPr>
              <w:ind w:firstLineChars="0" w:firstLine="0"/>
              <w:rPr>
                <w:rStyle w:val="afc"/>
                <w:rFonts w:ascii="Times New Roman"/>
                <w:sz w:val="18"/>
                <w:szCs w:val="18"/>
              </w:rPr>
            </w:pPr>
            <w:r w:rsidRPr="00336A89">
              <w:rPr>
                <w:rStyle w:val="afc"/>
                <w:rFonts w:ascii="Times New Roman"/>
                <w:sz w:val="18"/>
                <w:szCs w:val="18"/>
              </w:rPr>
              <w:t>M</w:t>
            </w:r>
          </w:p>
        </w:tc>
        <w:tc>
          <w:tcPr>
            <w:tcW w:w="903" w:type="dxa"/>
            <w:vAlign w:val="center"/>
          </w:tcPr>
          <w:p w:rsidR="00BB3102" w:rsidRDefault="00BB3102" w:rsidP="00752EFD">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BB3102" w:rsidRPr="00C82477" w:rsidRDefault="00BB3102" w:rsidP="00752EFD">
            <w:pPr>
              <w:ind w:firstLineChars="0" w:firstLine="0"/>
              <w:rPr>
                <w:rStyle w:val="afc"/>
                <w:rFonts w:ascii="Times New Roman"/>
                <w:sz w:val="18"/>
                <w:szCs w:val="18"/>
              </w:rPr>
            </w:pPr>
          </w:p>
        </w:tc>
      </w:tr>
      <w:tr w:rsidR="00BB3102" w:rsidRPr="00F95887" w:rsidTr="00752EFD">
        <w:trPr>
          <w:jc w:val="center"/>
        </w:trPr>
        <w:tc>
          <w:tcPr>
            <w:tcW w:w="2084" w:type="dxa"/>
            <w:vAlign w:val="center"/>
          </w:tcPr>
          <w:p w:rsidR="00BB3102" w:rsidRDefault="00BB3102" w:rsidP="00752EFD">
            <w:pPr>
              <w:ind w:firstLineChars="0" w:firstLine="0"/>
              <w:rPr>
                <w:rStyle w:val="afc"/>
                <w:rFonts w:ascii="Times New Roman"/>
                <w:sz w:val="18"/>
                <w:szCs w:val="18"/>
              </w:rPr>
            </w:pPr>
            <w:r>
              <w:rPr>
                <w:rStyle w:val="afc"/>
                <w:rFonts w:ascii="Times New Roman"/>
                <w:sz w:val="18"/>
                <w:szCs w:val="18"/>
              </w:rPr>
              <w:t>jydm</w:t>
            </w:r>
          </w:p>
        </w:tc>
        <w:tc>
          <w:tcPr>
            <w:tcW w:w="1914" w:type="dxa"/>
            <w:vAlign w:val="center"/>
          </w:tcPr>
          <w:p w:rsidR="00BB3102" w:rsidRDefault="00BB3102" w:rsidP="00752EFD">
            <w:pPr>
              <w:ind w:firstLineChars="0" w:firstLine="0"/>
              <w:rPr>
                <w:rStyle w:val="afc"/>
                <w:rFonts w:ascii="Times New Roman"/>
                <w:sz w:val="18"/>
                <w:szCs w:val="18"/>
              </w:rPr>
            </w:pPr>
            <w:r>
              <w:rPr>
                <w:rStyle w:val="afc"/>
                <w:rFonts w:ascii="Times New Roman" w:hint="eastAsia"/>
                <w:sz w:val="18"/>
                <w:szCs w:val="18"/>
              </w:rPr>
              <w:t>交易代码</w:t>
            </w:r>
          </w:p>
        </w:tc>
        <w:tc>
          <w:tcPr>
            <w:tcW w:w="743" w:type="dxa"/>
            <w:vAlign w:val="center"/>
          </w:tcPr>
          <w:p w:rsidR="00BB3102" w:rsidRDefault="00BB3102" w:rsidP="00752EFD">
            <w:pPr>
              <w:ind w:firstLineChars="0" w:firstLine="0"/>
              <w:rPr>
                <w:rStyle w:val="afc"/>
                <w:rFonts w:ascii="Times New Roman"/>
                <w:sz w:val="18"/>
                <w:szCs w:val="18"/>
              </w:rPr>
            </w:pPr>
            <w:r>
              <w:rPr>
                <w:rStyle w:val="afc"/>
                <w:rFonts w:ascii="Times New Roman"/>
                <w:sz w:val="18"/>
                <w:szCs w:val="18"/>
              </w:rPr>
              <w:t>6</w:t>
            </w:r>
          </w:p>
        </w:tc>
        <w:tc>
          <w:tcPr>
            <w:tcW w:w="743" w:type="dxa"/>
            <w:vAlign w:val="center"/>
          </w:tcPr>
          <w:p w:rsidR="00BB3102" w:rsidRPr="00C82477" w:rsidRDefault="00BB3102" w:rsidP="00752EFD">
            <w:pPr>
              <w:ind w:firstLineChars="0" w:firstLine="0"/>
              <w:rPr>
                <w:rStyle w:val="afc"/>
                <w:rFonts w:ascii="Times New Roman"/>
                <w:sz w:val="18"/>
                <w:szCs w:val="18"/>
              </w:rPr>
            </w:pPr>
            <w:r w:rsidRPr="00336A89">
              <w:rPr>
                <w:rStyle w:val="afc"/>
                <w:rFonts w:ascii="Times New Roman"/>
                <w:sz w:val="18"/>
                <w:szCs w:val="18"/>
              </w:rPr>
              <w:t>S</w:t>
            </w:r>
          </w:p>
        </w:tc>
        <w:tc>
          <w:tcPr>
            <w:tcW w:w="743" w:type="dxa"/>
            <w:vAlign w:val="center"/>
          </w:tcPr>
          <w:p w:rsidR="00BB3102" w:rsidRPr="00C82477" w:rsidRDefault="00BB3102" w:rsidP="00752EFD">
            <w:pPr>
              <w:ind w:firstLineChars="0" w:firstLine="0"/>
              <w:rPr>
                <w:rStyle w:val="afc"/>
                <w:rFonts w:ascii="Times New Roman"/>
                <w:sz w:val="18"/>
                <w:szCs w:val="18"/>
              </w:rPr>
            </w:pPr>
            <w:r w:rsidRPr="00336A89">
              <w:rPr>
                <w:rStyle w:val="afc"/>
                <w:rFonts w:ascii="Times New Roman"/>
                <w:sz w:val="18"/>
                <w:szCs w:val="18"/>
              </w:rPr>
              <w:t>M</w:t>
            </w:r>
          </w:p>
        </w:tc>
        <w:tc>
          <w:tcPr>
            <w:tcW w:w="903" w:type="dxa"/>
            <w:vAlign w:val="center"/>
          </w:tcPr>
          <w:p w:rsidR="00BB3102" w:rsidRDefault="00BB3102" w:rsidP="00752EFD">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BB3102" w:rsidRPr="00C82477" w:rsidRDefault="00BB3102" w:rsidP="00752EFD">
            <w:pPr>
              <w:ind w:firstLineChars="0" w:firstLine="0"/>
              <w:rPr>
                <w:rStyle w:val="afc"/>
                <w:rFonts w:ascii="Times New Roman"/>
                <w:sz w:val="18"/>
                <w:szCs w:val="18"/>
              </w:rPr>
            </w:pPr>
            <w:r>
              <w:rPr>
                <w:rStyle w:val="afc"/>
                <w:rFonts w:ascii="Times New Roman"/>
                <w:sz w:val="18"/>
                <w:szCs w:val="18"/>
              </w:rPr>
              <w:t>712721</w:t>
            </w:r>
          </w:p>
        </w:tc>
      </w:tr>
      <w:tr w:rsidR="00BB3102" w:rsidRPr="00F95887" w:rsidTr="00752EFD">
        <w:trPr>
          <w:jc w:val="center"/>
        </w:trPr>
        <w:tc>
          <w:tcPr>
            <w:tcW w:w="2084" w:type="dxa"/>
            <w:vAlign w:val="center"/>
          </w:tcPr>
          <w:p w:rsidR="00BB3102" w:rsidRDefault="00BB3102" w:rsidP="00752EFD">
            <w:pPr>
              <w:ind w:firstLineChars="0" w:firstLine="0"/>
              <w:rPr>
                <w:rStyle w:val="afc"/>
                <w:rFonts w:ascii="Times New Roman"/>
                <w:sz w:val="18"/>
                <w:szCs w:val="18"/>
              </w:rPr>
            </w:pPr>
            <w:r>
              <w:rPr>
                <w:rStyle w:val="afc"/>
                <w:rFonts w:ascii="Times New Roman"/>
                <w:sz w:val="18"/>
                <w:szCs w:val="18"/>
              </w:rPr>
              <w:t>d</w:t>
            </w:r>
            <w:r>
              <w:rPr>
                <w:rStyle w:val="afc"/>
                <w:rFonts w:ascii="Times New Roman" w:hint="eastAsia"/>
                <w:sz w:val="18"/>
                <w:szCs w:val="18"/>
              </w:rPr>
              <w:t>zrq</w:t>
            </w:r>
          </w:p>
        </w:tc>
        <w:tc>
          <w:tcPr>
            <w:tcW w:w="1914" w:type="dxa"/>
            <w:vAlign w:val="center"/>
          </w:tcPr>
          <w:p w:rsidR="00BB3102" w:rsidRDefault="00BB3102" w:rsidP="00752EFD">
            <w:pPr>
              <w:ind w:firstLineChars="0" w:firstLine="0"/>
              <w:rPr>
                <w:rStyle w:val="afc"/>
                <w:rFonts w:ascii="Times New Roman"/>
                <w:sz w:val="18"/>
                <w:szCs w:val="18"/>
              </w:rPr>
            </w:pPr>
            <w:r>
              <w:rPr>
                <w:rStyle w:val="afc"/>
                <w:rFonts w:ascii="Times New Roman" w:hint="eastAsia"/>
                <w:sz w:val="18"/>
                <w:szCs w:val="18"/>
              </w:rPr>
              <w:t>对账</w:t>
            </w:r>
            <w:r>
              <w:rPr>
                <w:rStyle w:val="afc"/>
                <w:rFonts w:ascii="Times New Roman"/>
                <w:sz w:val="18"/>
                <w:szCs w:val="18"/>
              </w:rPr>
              <w:t>日期</w:t>
            </w:r>
          </w:p>
        </w:tc>
        <w:tc>
          <w:tcPr>
            <w:tcW w:w="743" w:type="dxa"/>
            <w:vAlign w:val="center"/>
          </w:tcPr>
          <w:p w:rsidR="00BB3102" w:rsidRDefault="00BB3102" w:rsidP="00752EFD">
            <w:pPr>
              <w:ind w:firstLineChars="0" w:firstLine="0"/>
              <w:rPr>
                <w:rStyle w:val="afc"/>
                <w:rFonts w:ascii="Times New Roman"/>
                <w:sz w:val="18"/>
                <w:szCs w:val="18"/>
              </w:rPr>
            </w:pPr>
            <w:r>
              <w:rPr>
                <w:rStyle w:val="afc"/>
                <w:rFonts w:ascii="Times New Roman" w:hint="eastAsia"/>
                <w:sz w:val="18"/>
                <w:szCs w:val="18"/>
              </w:rPr>
              <w:t>8</w:t>
            </w:r>
          </w:p>
        </w:tc>
        <w:tc>
          <w:tcPr>
            <w:tcW w:w="743" w:type="dxa"/>
            <w:vAlign w:val="center"/>
          </w:tcPr>
          <w:p w:rsidR="00BB3102" w:rsidRPr="00336A89" w:rsidRDefault="00BB3102" w:rsidP="00752EFD">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BB3102" w:rsidRPr="00336A89" w:rsidRDefault="00BB3102" w:rsidP="00752EFD">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BB3102" w:rsidRPr="00336A89" w:rsidRDefault="00BB3102" w:rsidP="00752EFD">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BB3102" w:rsidRDefault="00BB3102" w:rsidP="00752EFD">
            <w:pPr>
              <w:ind w:firstLineChars="0" w:firstLine="0"/>
              <w:rPr>
                <w:rStyle w:val="afc"/>
                <w:rFonts w:ascii="Times New Roman"/>
                <w:sz w:val="18"/>
                <w:szCs w:val="18"/>
              </w:rPr>
            </w:pPr>
          </w:p>
        </w:tc>
      </w:tr>
    </w:tbl>
    <w:p w:rsidR="00BB3102" w:rsidRDefault="00BB3102" w:rsidP="00BB3102">
      <w:pPr>
        <w:pStyle w:val="3"/>
      </w:pPr>
      <w:bookmarkStart w:id="225" w:name="_Toc8133899"/>
      <w:r>
        <w:rPr>
          <w:rFonts w:hint="eastAsia"/>
        </w:rPr>
        <w:t>应答</w:t>
      </w:r>
      <w:r>
        <w:t>报文</w:t>
      </w:r>
      <w:bookmarkEnd w:id="225"/>
    </w:p>
    <w:p w:rsidR="00BB3102" w:rsidRPr="00FB3E8B" w:rsidRDefault="00BB3102" w:rsidP="00BB3102">
      <w:pPr>
        <w:ind w:firstLine="480"/>
        <w:rPr>
          <w:rStyle w:val="afc"/>
        </w:rPr>
      </w:pPr>
      <w:r w:rsidRPr="00FB3E8B">
        <w:rPr>
          <w:rStyle w:val="afc"/>
          <w:rFonts w:hint="eastAsia"/>
        </w:rPr>
        <w:t>标签路径：</w:t>
      </w:r>
      <w:r>
        <w:t>/root</w:t>
      </w:r>
      <w:r w:rsidRPr="00C2789D">
        <w:rPr>
          <w:rStyle w:val="afc"/>
        </w:rPr>
        <w:t>/</w:t>
      </w:r>
      <w:r>
        <w:rPr>
          <w:rStyle w:val="afc"/>
        </w:rPr>
        <w:t>tamc/resp</w:t>
      </w:r>
    </w:p>
    <w:p w:rsidR="00BB3102" w:rsidRDefault="00BB3102" w:rsidP="00BB3102">
      <w:pPr>
        <w:pStyle w:val="ac"/>
      </w:pPr>
      <w:r>
        <w:t xml:space="preserve">表 4.4 </w:t>
      </w:r>
      <w:r>
        <w:rPr>
          <w:rFonts w:hint="eastAsia"/>
        </w:rPr>
        <w:t>补做银行对账应答</w:t>
      </w:r>
      <w:r>
        <w:t>报文</w:t>
      </w:r>
    </w:p>
    <w:tbl>
      <w:tblPr>
        <w:tblStyle w:val="af4"/>
        <w:tblW w:w="9072" w:type="dxa"/>
        <w:jc w:val="center"/>
        <w:tblLayout w:type="fixed"/>
        <w:tblLook w:val="04A0"/>
      </w:tblPr>
      <w:tblGrid>
        <w:gridCol w:w="1517"/>
        <w:gridCol w:w="1701"/>
        <w:gridCol w:w="709"/>
        <w:gridCol w:w="851"/>
        <w:gridCol w:w="708"/>
        <w:gridCol w:w="1644"/>
        <w:gridCol w:w="1942"/>
      </w:tblGrid>
      <w:tr w:rsidR="00BB3102" w:rsidRPr="00BE0356" w:rsidTr="00752EFD">
        <w:trPr>
          <w:jc w:val="center"/>
        </w:trPr>
        <w:tc>
          <w:tcPr>
            <w:tcW w:w="1517" w:type="dxa"/>
            <w:shd w:val="clear" w:color="auto" w:fill="5B9BD5" w:themeFill="accent1"/>
            <w:vAlign w:val="center"/>
          </w:tcPr>
          <w:p w:rsidR="00BB3102" w:rsidRPr="00BE0356" w:rsidRDefault="00BB3102" w:rsidP="00752EF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701" w:type="dxa"/>
            <w:shd w:val="clear" w:color="auto" w:fill="5B9BD5" w:themeFill="accent1"/>
            <w:vAlign w:val="center"/>
          </w:tcPr>
          <w:p w:rsidR="00BB3102" w:rsidRPr="00BE0356" w:rsidRDefault="00BB3102" w:rsidP="00752EF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09" w:type="dxa"/>
            <w:shd w:val="clear" w:color="auto" w:fill="5B9BD5" w:themeFill="accent1"/>
            <w:vAlign w:val="center"/>
          </w:tcPr>
          <w:p w:rsidR="00BB3102" w:rsidRPr="00BE0356" w:rsidRDefault="00BB3102" w:rsidP="00752EF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851" w:type="dxa"/>
            <w:shd w:val="clear" w:color="auto" w:fill="5B9BD5" w:themeFill="accent1"/>
            <w:vAlign w:val="center"/>
          </w:tcPr>
          <w:p w:rsidR="00BB3102" w:rsidRPr="00BE0356" w:rsidRDefault="00BB3102" w:rsidP="00752EF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08" w:type="dxa"/>
            <w:shd w:val="clear" w:color="auto" w:fill="5B9BD5" w:themeFill="accent1"/>
            <w:vAlign w:val="center"/>
          </w:tcPr>
          <w:p w:rsidR="00BB3102" w:rsidRPr="00BE0356" w:rsidRDefault="00BB3102" w:rsidP="00752EF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1644" w:type="dxa"/>
            <w:shd w:val="clear" w:color="auto" w:fill="5B9BD5" w:themeFill="accent1"/>
            <w:vAlign w:val="center"/>
          </w:tcPr>
          <w:p w:rsidR="00BB3102" w:rsidRPr="00BE0356" w:rsidRDefault="00BB3102" w:rsidP="00752EF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942" w:type="dxa"/>
            <w:shd w:val="clear" w:color="auto" w:fill="5B9BD5" w:themeFill="accent1"/>
            <w:vAlign w:val="center"/>
          </w:tcPr>
          <w:p w:rsidR="00BB3102" w:rsidRPr="00BE0356" w:rsidRDefault="00BB3102" w:rsidP="00752EF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BB3102" w:rsidRPr="00BE0356" w:rsidTr="00752EFD">
        <w:trPr>
          <w:jc w:val="center"/>
        </w:trPr>
        <w:tc>
          <w:tcPr>
            <w:tcW w:w="1517" w:type="dxa"/>
            <w:shd w:val="clear" w:color="auto" w:fill="auto"/>
            <w:vAlign w:val="center"/>
          </w:tcPr>
          <w:p w:rsidR="00BB3102" w:rsidRPr="00120F81" w:rsidRDefault="00BB3102" w:rsidP="00752EFD">
            <w:pPr>
              <w:ind w:firstLineChars="0" w:firstLine="0"/>
              <w:rPr>
                <w:rStyle w:val="afc"/>
                <w:rFonts w:ascii="Times New Roman"/>
                <w:sz w:val="18"/>
                <w:szCs w:val="18"/>
              </w:rPr>
            </w:pPr>
            <w:r>
              <w:rPr>
                <w:rStyle w:val="afc"/>
                <w:rFonts w:ascii="Times New Roman"/>
                <w:sz w:val="18"/>
                <w:szCs w:val="18"/>
              </w:rPr>
              <w:t>respcode</w:t>
            </w:r>
          </w:p>
        </w:tc>
        <w:tc>
          <w:tcPr>
            <w:tcW w:w="1701" w:type="dxa"/>
            <w:shd w:val="clear" w:color="auto" w:fill="auto"/>
            <w:vAlign w:val="center"/>
          </w:tcPr>
          <w:p w:rsidR="00BB3102" w:rsidRPr="00120F81" w:rsidRDefault="00BB3102" w:rsidP="00752EFD">
            <w:pPr>
              <w:ind w:firstLineChars="0" w:firstLine="0"/>
              <w:rPr>
                <w:rStyle w:val="afc"/>
                <w:rFonts w:ascii="Times New Roman"/>
                <w:sz w:val="18"/>
                <w:szCs w:val="18"/>
              </w:rPr>
            </w:pPr>
            <w:r>
              <w:rPr>
                <w:rStyle w:val="afc"/>
                <w:rFonts w:ascii="Times New Roman" w:hint="eastAsia"/>
                <w:sz w:val="18"/>
                <w:szCs w:val="18"/>
              </w:rPr>
              <w:t>响应码</w:t>
            </w:r>
          </w:p>
        </w:tc>
        <w:tc>
          <w:tcPr>
            <w:tcW w:w="709" w:type="dxa"/>
            <w:shd w:val="clear" w:color="auto" w:fill="auto"/>
            <w:vAlign w:val="center"/>
          </w:tcPr>
          <w:p w:rsidR="00BB3102" w:rsidRPr="00120F81" w:rsidRDefault="00BB3102" w:rsidP="00752EFD">
            <w:pPr>
              <w:ind w:firstLineChars="0" w:firstLine="0"/>
              <w:rPr>
                <w:rStyle w:val="afc"/>
                <w:rFonts w:ascii="Times New Roman"/>
                <w:sz w:val="18"/>
                <w:szCs w:val="18"/>
              </w:rPr>
            </w:pPr>
            <w:r>
              <w:rPr>
                <w:rStyle w:val="afc"/>
                <w:rFonts w:ascii="Times New Roman" w:hint="eastAsia"/>
                <w:sz w:val="18"/>
                <w:szCs w:val="18"/>
              </w:rPr>
              <w:t>30</w:t>
            </w:r>
          </w:p>
        </w:tc>
        <w:tc>
          <w:tcPr>
            <w:tcW w:w="851" w:type="dxa"/>
            <w:shd w:val="clear" w:color="auto" w:fill="auto"/>
            <w:vAlign w:val="center"/>
          </w:tcPr>
          <w:p w:rsidR="00BB3102" w:rsidRPr="00120F81" w:rsidRDefault="00BB3102" w:rsidP="00752EFD">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BB3102" w:rsidRPr="00120F81" w:rsidRDefault="00BB3102" w:rsidP="00752EFD">
            <w:pPr>
              <w:ind w:firstLineChars="0" w:firstLine="0"/>
              <w:rPr>
                <w:rStyle w:val="afc"/>
                <w:rFonts w:ascii="Times New Roman"/>
                <w:sz w:val="18"/>
                <w:szCs w:val="18"/>
              </w:rPr>
            </w:pPr>
            <w:r>
              <w:rPr>
                <w:rStyle w:val="afc"/>
                <w:rFonts w:ascii="Times New Roman" w:hint="eastAsia"/>
                <w:sz w:val="18"/>
                <w:szCs w:val="18"/>
              </w:rPr>
              <w:t>M</w:t>
            </w:r>
          </w:p>
        </w:tc>
        <w:tc>
          <w:tcPr>
            <w:tcW w:w="1644" w:type="dxa"/>
            <w:shd w:val="clear" w:color="auto" w:fill="auto"/>
            <w:vAlign w:val="center"/>
          </w:tcPr>
          <w:p w:rsidR="00BB3102" w:rsidRPr="00120F81" w:rsidRDefault="00BB3102" w:rsidP="00752EFD">
            <w:pPr>
              <w:ind w:firstLineChars="0" w:firstLine="0"/>
              <w:rPr>
                <w:rStyle w:val="afc"/>
                <w:rFonts w:ascii="Times New Roman"/>
                <w:sz w:val="18"/>
                <w:szCs w:val="18"/>
              </w:rPr>
            </w:pPr>
            <w:r>
              <w:rPr>
                <w:rStyle w:val="afc"/>
                <w:rFonts w:ascii="Times New Roman" w:hint="eastAsia"/>
                <w:sz w:val="18"/>
                <w:szCs w:val="18"/>
              </w:rPr>
              <w:t>新中间业务平台</w:t>
            </w:r>
          </w:p>
        </w:tc>
        <w:tc>
          <w:tcPr>
            <w:tcW w:w="1942" w:type="dxa"/>
            <w:shd w:val="clear" w:color="auto" w:fill="auto"/>
            <w:vAlign w:val="center"/>
          </w:tcPr>
          <w:p w:rsidR="00BB3102" w:rsidRDefault="00BB3102" w:rsidP="00752EFD">
            <w:pPr>
              <w:ind w:firstLineChars="0" w:firstLine="0"/>
              <w:rPr>
                <w:rStyle w:val="afc"/>
                <w:rFonts w:ascii="Times New Roman"/>
                <w:sz w:val="18"/>
                <w:szCs w:val="18"/>
              </w:rPr>
            </w:pPr>
            <w:r>
              <w:rPr>
                <w:rStyle w:val="afc"/>
                <w:rFonts w:ascii="Times New Roman" w:hint="eastAsia"/>
                <w:sz w:val="18"/>
                <w:szCs w:val="18"/>
              </w:rPr>
              <w:t>00000</w:t>
            </w:r>
            <w:r>
              <w:rPr>
                <w:rStyle w:val="afc"/>
                <w:rFonts w:ascii="Times New Roman" w:hint="eastAsia"/>
                <w:sz w:val="18"/>
                <w:szCs w:val="18"/>
              </w:rPr>
              <w:t>：交易成功</w:t>
            </w:r>
          </w:p>
          <w:p w:rsidR="00BB3102" w:rsidRPr="00120F81" w:rsidRDefault="00BB3102" w:rsidP="00752EFD">
            <w:pPr>
              <w:ind w:firstLineChars="0" w:firstLine="0"/>
              <w:rPr>
                <w:rStyle w:val="afc"/>
                <w:rFonts w:ascii="Times New Roman"/>
                <w:sz w:val="18"/>
                <w:szCs w:val="18"/>
              </w:rPr>
            </w:pPr>
            <w:r>
              <w:rPr>
                <w:rStyle w:val="afc"/>
                <w:rFonts w:ascii="Times New Roman" w:hint="eastAsia"/>
                <w:sz w:val="18"/>
                <w:szCs w:val="18"/>
              </w:rPr>
              <w:t>其他</w:t>
            </w:r>
            <w:r>
              <w:rPr>
                <w:rStyle w:val="afc"/>
                <w:rFonts w:ascii="Times New Roman"/>
                <w:sz w:val="18"/>
                <w:szCs w:val="18"/>
              </w:rPr>
              <w:t>失败</w:t>
            </w:r>
          </w:p>
        </w:tc>
      </w:tr>
      <w:tr w:rsidR="00BB3102" w:rsidRPr="00BE0356" w:rsidTr="00752EFD">
        <w:trPr>
          <w:jc w:val="center"/>
        </w:trPr>
        <w:tc>
          <w:tcPr>
            <w:tcW w:w="1517" w:type="dxa"/>
            <w:shd w:val="clear" w:color="auto" w:fill="auto"/>
            <w:vAlign w:val="center"/>
          </w:tcPr>
          <w:p w:rsidR="00BB3102" w:rsidRDefault="00BB3102" w:rsidP="00752EFD">
            <w:pPr>
              <w:ind w:firstLineChars="0" w:firstLine="0"/>
              <w:rPr>
                <w:rStyle w:val="afc"/>
                <w:rFonts w:ascii="Times New Roman"/>
                <w:sz w:val="18"/>
                <w:szCs w:val="18"/>
              </w:rPr>
            </w:pPr>
            <w:r>
              <w:rPr>
                <w:rStyle w:val="afc"/>
                <w:rFonts w:ascii="Times New Roman"/>
                <w:sz w:val="18"/>
                <w:szCs w:val="18"/>
              </w:rPr>
              <w:t>respmsg</w:t>
            </w:r>
          </w:p>
        </w:tc>
        <w:tc>
          <w:tcPr>
            <w:tcW w:w="1701" w:type="dxa"/>
            <w:shd w:val="clear" w:color="auto" w:fill="auto"/>
            <w:vAlign w:val="center"/>
          </w:tcPr>
          <w:p w:rsidR="00BB3102" w:rsidRDefault="00BB3102" w:rsidP="00752EFD">
            <w:pPr>
              <w:ind w:firstLineChars="0" w:firstLine="0"/>
              <w:rPr>
                <w:rStyle w:val="afc"/>
                <w:rFonts w:ascii="Times New Roman"/>
                <w:sz w:val="18"/>
                <w:szCs w:val="18"/>
              </w:rPr>
            </w:pPr>
            <w:r>
              <w:rPr>
                <w:rStyle w:val="afc"/>
                <w:rFonts w:ascii="Times New Roman" w:hint="eastAsia"/>
                <w:sz w:val="18"/>
                <w:szCs w:val="18"/>
              </w:rPr>
              <w:t>响应信息</w:t>
            </w:r>
          </w:p>
        </w:tc>
        <w:tc>
          <w:tcPr>
            <w:tcW w:w="709" w:type="dxa"/>
            <w:shd w:val="clear" w:color="auto" w:fill="auto"/>
            <w:vAlign w:val="center"/>
          </w:tcPr>
          <w:p w:rsidR="00BB3102" w:rsidRDefault="00BB3102" w:rsidP="00752EFD">
            <w:pPr>
              <w:ind w:firstLineChars="0" w:firstLine="0"/>
              <w:rPr>
                <w:rStyle w:val="afc"/>
                <w:rFonts w:ascii="Times New Roman"/>
                <w:sz w:val="18"/>
                <w:szCs w:val="18"/>
              </w:rPr>
            </w:pPr>
            <w:r>
              <w:rPr>
                <w:rStyle w:val="afc"/>
                <w:rFonts w:ascii="Times New Roman" w:hint="eastAsia"/>
                <w:sz w:val="18"/>
                <w:szCs w:val="18"/>
              </w:rPr>
              <w:t>300</w:t>
            </w:r>
          </w:p>
        </w:tc>
        <w:tc>
          <w:tcPr>
            <w:tcW w:w="851" w:type="dxa"/>
            <w:shd w:val="clear" w:color="auto" w:fill="auto"/>
            <w:vAlign w:val="center"/>
          </w:tcPr>
          <w:p w:rsidR="00BB3102" w:rsidRDefault="00BB3102" w:rsidP="00752EFD">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BB3102" w:rsidRPr="00180FDC" w:rsidRDefault="00BB3102" w:rsidP="00752EFD">
            <w:pPr>
              <w:ind w:firstLineChars="0" w:firstLine="0"/>
              <w:rPr>
                <w:rStyle w:val="afc"/>
                <w:rFonts w:ascii="Times New Roman"/>
                <w:sz w:val="18"/>
                <w:szCs w:val="18"/>
              </w:rPr>
            </w:pPr>
            <w:r>
              <w:rPr>
                <w:rStyle w:val="afc"/>
                <w:rFonts w:ascii="Times New Roman" w:hint="eastAsia"/>
                <w:sz w:val="18"/>
                <w:szCs w:val="18"/>
              </w:rPr>
              <w:t>M</w:t>
            </w:r>
          </w:p>
        </w:tc>
        <w:tc>
          <w:tcPr>
            <w:tcW w:w="1644" w:type="dxa"/>
            <w:shd w:val="clear" w:color="auto" w:fill="auto"/>
            <w:vAlign w:val="center"/>
          </w:tcPr>
          <w:p w:rsidR="00BB3102" w:rsidRPr="0006051F" w:rsidRDefault="00BB3102" w:rsidP="00752EFD">
            <w:pPr>
              <w:ind w:firstLineChars="0" w:firstLine="0"/>
              <w:rPr>
                <w:rStyle w:val="afc"/>
                <w:rFonts w:ascii="Times New Roman"/>
                <w:sz w:val="18"/>
                <w:szCs w:val="18"/>
              </w:rPr>
            </w:pPr>
            <w:r>
              <w:rPr>
                <w:rStyle w:val="afc"/>
                <w:rFonts w:ascii="Times New Roman" w:hint="eastAsia"/>
                <w:sz w:val="18"/>
                <w:szCs w:val="18"/>
              </w:rPr>
              <w:t>新中间业务平台</w:t>
            </w:r>
          </w:p>
        </w:tc>
        <w:tc>
          <w:tcPr>
            <w:tcW w:w="1942" w:type="dxa"/>
            <w:shd w:val="clear" w:color="auto" w:fill="auto"/>
            <w:vAlign w:val="center"/>
          </w:tcPr>
          <w:p w:rsidR="00BB3102" w:rsidRPr="00120F81" w:rsidRDefault="00BB3102" w:rsidP="00752EFD">
            <w:pPr>
              <w:ind w:firstLineChars="0" w:firstLine="0"/>
              <w:rPr>
                <w:rStyle w:val="afc"/>
                <w:rFonts w:ascii="Times New Roman"/>
                <w:sz w:val="18"/>
                <w:szCs w:val="18"/>
              </w:rPr>
            </w:pPr>
          </w:p>
        </w:tc>
      </w:tr>
    </w:tbl>
    <w:p w:rsidR="00BB3102" w:rsidRDefault="00BB3102" w:rsidP="00BB3102">
      <w:pPr>
        <w:pStyle w:val="21"/>
        <w:numPr>
          <w:ilvl w:val="1"/>
          <w:numId w:val="1"/>
        </w:numPr>
        <w:ind w:left="0" w:firstLine="0"/>
      </w:pPr>
      <w:bookmarkStart w:id="226" w:name="_Toc8133900"/>
      <w:r>
        <w:rPr>
          <w:rFonts w:hint="eastAsia"/>
        </w:rPr>
        <w:t>补做总额对账回执</w:t>
      </w:r>
      <w:bookmarkEnd w:id="226"/>
    </w:p>
    <w:p w:rsidR="00BB3102" w:rsidRDefault="00BB3102" w:rsidP="00DB275A">
      <w:pPr>
        <w:pStyle w:val="3"/>
      </w:pPr>
      <w:bookmarkStart w:id="227" w:name="_Toc8133901"/>
      <w:r>
        <w:rPr>
          <w:rFonts w:hint="eastAsia"/>
        </w:rPr>
        <w:t>业务功能</w:t>
      </w:r>
      <w:bookmarkEnd w:id="227"/>
    </w:p>
    <w:p w:rsidR="00BB3102" w:rsidRDefault="00BB3102" w:rsidP="00BB3102">
      <w:pPr>
        <w:ind w:firstLine="480"/>
      </w:pPr>
      <w:r>
        <w:rPr>
          <w:rFonts w:hint="eastAsia"/>
        </w:rPr>
        <w:t>补做总额对账回执。</w:t>
      </w:r>
    </w:p>
    <w:p w:rsidR="00BB3102" w:rsidRDefault="00BB3102" w:rsidP="00DB275A">
      <w:pPr>
        <w:pStyle w:val="3"/>
      </w:pPr>
      <w:bookmarkStart w:id="228" w:name="_Toc8133902"/>
      <w:r>
        <w:rPr>
          <w:rFonts w:hint="eastAsia"/>
        </w:rPr>
        <w:t>请求报文</w:t>
      </w:r>
      <w:bookmarkEnd w:id="228"/>
    </w:p>
    <w:p w:rsidR="00BB3102" w:rsidRPr="00ED5D84" w:rsidRDefault="00BB3102" w:rsidP="00BB3102">
      <w:pPr>
        <w:ind w:firstLine="480"/>
        <w:rPr>
          <w:rStyle w:val="afc"/>
        </w:rPr>
      </w:pPr>
      <w:r w:rsidRPr="00ED5D84">
        <w:rPr>
          <w:rStyle w:val="afc"/>
          <w:rFonts w:hint="eastAsia"/>
        </w:rPr>
        <w:t>标签路径：</w:t>
      </w:r>
      <w:r>
        <w:t>/root</w:t>
      </w:r>
      <w:r w:rsidRPr="00C2789D">
        <w:rPr>
          <w:rStyle w:val="afc"/>
        </w:rPr>
        <w:t>/</w:t>
      </w:r>
      <w:r>
        <w:rPr>
          <w:rStyle w:val="afc"/>
        </w:rPr>
        <w:t>tamc/req</w:t>
      </w:r>
    </w:p>
    <w:p w:rsidR="00BB3102" w:rsidRDefault="00BB3102" w:rsidP="00BB3102">
      <w:pPr>
        <w:pStyle w:val="ac"/>
      </w:pPr>
      <w:r>
        <w:t>表</w:t>
      </w:r>
      <w:r w:rsidR="001926C6">
        <w:t xml:space="preserve"> 4.5</w:t>
      </w:r>
      <w:r w:rsidR="001926C6">
        <w:rPr>
          <w:rFonts w:hint="eastAsia"/>
        </w:rPr>
        <w:t>补做总额对账回执</w:t>
      </w:r>
      <w:r>
        <w:rPr>
          <w:rFonts w:hint="eastAsia"/>
        </w:rPr>
        <w:t>请求</w:t>
      </w:r>
      <w:r>
        <w:t>报文</w:t>
      </w:r>
    </w:p>
    <w:tbl>
      <w:tblPr>
        <w:tblStyle w:val="af4"/>
        <w:tblW w:w="9072" w:type="dxa"/>
        <w:jc w:val="center"/>
        <w:tblLayout w:type="fixed"/>
        <w:tblLook w:val="04A0"/>
      </w:tblPr>
      <w:tblGrid>
        <w:gridCol w:w="2084"/>
        <w:gridCol w:w="1914"/>
        <w:gridCol w:w="743"/>
        <w:gridCol w:w="743"/>
        <w:gridCol w:w="743"/>
        <w:gridCol w:w="903"/>
        <w:gridCol w:w="1942"/>
      </w:tblGrid>
      <w:tr w:rsidR="00BB3102" w:rsidRPr="00BE0356" w:rsidTr="00752EFD">
        <w:trPr>
          <w:jc w:val="center"/>
        </w:trPr>
        <w:tc>
          <w:tcPr>
            <w:tcW w:w="2084" w:type="dxa"/>
            <w:shd w:val="clear" w:color="auto" w:fill="5B9BD5" w:themeFill="accent1"/>
            <w:vAlign w:val="center"/>
          </w:tcPr>
          <w:p w:rsidR="00BB3102" w:rsidRPr="00BE0356" w:rsidRDefault="00BB3102" w:rsidP="00752EF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标签域</w:t>
            </w:r>
          </w:p>
        </w:tc>
        <w:tc>
          <w:tcPr>
            <w:tcW w:w="1914" w:type="dxa"/>
            <w:shd w:val="clear" w:color="auto" w:fill="5B9BD5" w:themeFill="accent1"/>
            <w:vAlign w:val="center"/>
          </w:tcPr>
          <w:p w:rsidR="00BB3102" w:rsidRPr="00BE0356" w:rsidRDefault="00BB3102" w:rsidP="00752EF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43" w:type="dxa"/>
            <w:shd w:val="clear" w:color="auto" w:fill="5B9BD5" w:themeFill="accent1"/>
            <w:vAlign w:val="center"/>
          </w:tcPr>
          <w:p w:rsidR="00BB3102" w:rsidRPr="00BE0356" w:rsidRDefault="00BB3102" w:rsidP="00752EF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743" w:type="dxa"/>
            <w:shd w:val="clear" w:color="auto" w:fill="5B9BD5" w:themeFill="accent1"/>
            <w:vAlign w:val="center"/>
          </w:tcPr>
          <w:p w:rsidR="00BB3102" w:rsidRPr="00BE0356" w:rsidRDefault="00BB3102" w:rsidP="00752EF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43" w:type="dxa"/>
            <w:shd w:val="clear" w:color="auto" w:fill="5B9BD5" w:themeFill="accent1"/>
            <w:vAlign w:val="center"/>
          </w:tcPr>
          <w:p w:rsidR="00BB3102" w:rsidRPr="00BE0356" w:rsidRDefault="00BB3102" w:rsidP="00752EF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903" w:type="dxa"/>
            <w:shd w:val="clear" w:color="auto" w:fill="5B9BD5" w:themeFill="accent1"/>
            <w:vAlign w:val="center"/>
          </w:tcPr>
          <w:p w:rsidR="00BB3102" w:rsidRPr="00BE0356" w:rsidRDefault="00BB3102" w:rsidP="00752EF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942" w:type="dxa"/>
            <w:shd w:val="clear" w:color="auto" w:fill="5B9BD5" w:themeFill="accent1"/>
            <w:vAlign w:val="center"/>
          </w:tcPr>
          <w:p w:rsidR="00BB3102" w:rsidRPr="00BE0356" w:rsidRDefault="00BB3102" w:rsidP="00752EF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BB3102" w:rsidRPr="00F95887" w:rsidTr="00752EFD">
        <w:trPr>
          <w:jc w:val="center"/>
        </w:trPr>
        <w:tc>
          <w:tcPr>
            <w:tcW w:w="2084" w:type="dxa"/>
            <w:vAlign w:val="center"/>
          </w:tcPr>
          <w:p w:rsidR="00BB3102" w:rsidRPr="00F95887" w:rsidRDefault="00BB3102" w:rsidP="00752EFD">
            <w:pPr>
              <w:ind w:firstLineChars="0" w:firstLine="0"/>
              <w:rPr>
                <w:rStyle w:val="afc"/>
                <w:sz w:val="18"/>
                <w:szCs w:val="18"/>
              </w:rPr>
            </w:pPr>
            <w:r w:rsidRPr="00954734">
              <w:rPr>
                <w:rStyle w:val="afc"/>
                <w:rFonts w:ascii="Times New Roman"/>
                <w:sz w:val="18"/>
                <w:szCs w:val="18"/>
              </w:rPr>
              <w:t>jgdh</w:t>
            </w:r>
          </w:p>
        </w:tc>
        <w:tc>
          <w:tcPr>
            <w:tcW w:w="1914" w:type="dxa"/>
            <w:vAlign w:val="center"/>
          </w:tcPr>
          <w:p w:rsidR="00BB3102" w:rsidRPr="00F95887" w:rsidRDefault="00BB3102" w:rsidP="00752EFD">
            <w:pPr>
              <w:ind w:firstLineChars="0" w:firstLine="0"/>
              <w:rPr>
                <w:rStyle w:val="afc"/>
                <w:sz w:val="18"/>
                <w:szCs w:val="18"/>
              </w:rPr>
            </w:pPr>
            <w:r>
              <w:rPr>
                <w:rStyle w:val="afc"/>
                <w:rFonts w:ascii="Times New Roman" w:hint="eastAsia"/>
                <w:sz w:val="18"/>
                <w:szCs w:val="18"/>
              </w:rPr>
              <w:t>交易机构</w:t>
            </w:r>
          </w:p>
        </w:tc>
        <w:tc>
          <w:tcPr>
            <w:tcW w:w="743" w:type="dxa"/>
            <w:vAlign w:val="center"/>
          </w:tcPr>
          <w:p w:rsidR="00BB3102" w:rsidRPr="00F95887" w:rsidRDefault="00BB3102" w:rsidP="00752EFD">
            <w:pPr>
              <w:ind w:firstLineChars="0" w:firstLine="0"/>
              <w:rPr>
                <w:rStyle w:val="afc"/>
                <w:sz w:val="18"/>
                <w:szCs w:val="18"/>
              </w:rPr>
            </w:pPr>
            <w:r>
              <w:rPr>
                <w:rStyle w:val="afc"/>
                <w:rFonts w:ascii="Times New Roman" w:hint="eastAsia"/>
                <w:sz w:val="18"/>
                <w:szCs w:val="18"/>
              </w:rPr>
              <w:t>7</w:t>
            </w:r>
          </w:p>
        </w:tc>
        <w:tc>
          <w:tcPr>
            <w:tcW w:w="743" w:type="dxa"/>
            <w:vAlign w:val="center"/>
          </w:tcPr>
          <w:p w:rsidR="00BB3102" w:rsidRPr="00F95887" w:rsidRDefault="00BB3102" w:rsidP="00752EFD">
            <w:pPr>
              <w:ind w:firstLineChars="0" w:firstLine="0"/>
              <w:rPr>
                <w:rStyle w:val="afc"/>
                <w:sz w:val="18"/>
                <w:szCs w:val="18"/>
              </w:rPr>
            </w:pPr>
            <w:r w:rsidRPr="00336A89">
              <w:rPr>
                <w:rStyle w:val="afc"/>
                <w:rFonts w:ascii="Times New Roman"/>
                <w:sz w:val="18"/>
                <w:szCs w:val="18"/>
              </w:rPr>
              <w:t>S</w:t>
            </w:r>
          </w:p>
        </w:tc>
        <w:tc>
          <w:tcPr>
            <w:tcW w:w="743" w:type="dxa"/>
            <w:vAlign w:val="center"/>
          </w:tcPr>
          <w:p w:rsidR="00BB3102" w:rsidRPr="00F95887" w:rsidRDefault="00BB3102" w:rsidP="00752EFD">
            <w:pPr>
              <w:ind w:firstLineChars="0" w:firstLine="0"/>
              <w:rPr>
                <w:rStyle w:val="afc"/>
                <w:sz w:val="18"/>
                <w:szCs w:val="18"/>
              </w:rPr>
            </w:pPr>
            <w:r w:rsidRPr="00336A89">
              <w:rPr>
                <w:rStyle w:val="afc"/>
                <w:rFonts w:ascii="Times New Roman"/>
                <w:sz w:val="18"/>
                <w:szCs w:val="18"/>
              </w:rPr>
              <w:t>M</w:t>
            </w:r>
          </w:p>
        </w:tc>
        <w:tc>
          <w:tcPr>
            <w:tcW w:w="903" w:type="dxa"/>
            <w:vAlign w:val="center"/>
          </w:tcPr>
          <w:p w:rsidR="00BB3102" w:rsidRPr="00F95887" w:rsidRDefault="00BB3102" w:rsidP="00752EFD">
            <w:pPr>
              <w:ind w:firstLineChars="0" w:firstLine="0"/>
              <w:rPr>
                <w:rStyle w:val="afc"/>
                <w:sz w:val="18"/>
                <w:szCs w:val="18"/>
              </w:rPr>
            </w:pPr>
            <w:r w:rsidRPr="00336A89">
              <w:rPr>
                <w:rStyle w:val="afc"/>
                <w:rFonts w:ascii="Times New Roman" w:hint="eastAsia"/>
                <w:sz w:val="18"/>
                <w:szCs w:val="18"/>
              </w:rPr>
              <w:t>渠道方</w:t>
            </w:r>
          </w:p>
        </w:tc>
        <w:tc>
          <w:tcPr>
            <w:tcW w:w="1942" w:type="dxa"/>
            <w:vAlign w:val="center"/>
          </w:tcPr>
          <w:p w:rsidR="00BB3102" w:rsidRPr="00F95887" w:rsidRDefault="00BB3102" w:rsidP="00752EFD">
            <w:pPr>
              <w:ind w:firstLineChars="0" w:firstLine="0"/>
              <w:rPr>
                <w:rStyle w:val="afc"/>
                <w:sz w:val="18"/>
                <w:szCs w:val="18"/>
              </w:rPr>
            </w:pPr>
          </w:p>
        </w:tc>
      </w:tr>
      <w:tr w:rsidR="00BB3102" w:rsidRPr="00F95887" w:rsidTr="00752EFD">
        <w:trPr>
          <w:jc w:val="center"/>
        </w:trPr>
        <w:tc>
          <w:tcPr>
            <w:tcW w:w="2084" w:type="dxa"/>
            <w:vAlign w:val="center"/>
          </w:tcPr>
          <w:p w:rsidR="00BB3102" w:rsidRDefault="00BB3102" w:rsidP="00752EFD">
            <w:pPr>
              <w:ind w:firstLineChars="0" w:firstLine="0"/>
              <w:rPr>
                <w:rStyle w:val="afc"/>
                <w:sz w:val="18"/>
                <w:szCs w:val="18"/>
              </w:rPr>
            </w:pPr>
            <w:r>
              <w:rPr>
                <w:rStyle w:val="afc"/>
                <w:rFonts w:ascii="Times New Roman"/>
                <w:sz w:val="18"/>
                <w:szCs w:val="18"/>
              </w:rPr>
              <w:t>jygy</w:t>
            </w:r>
          </w:p>
        </w:tc>
        <w:tc>
          <w:tcPr>
            <w:tcW w:w="1914" w:type="dxa"/>
            <w:vAlign w:val="center"/>
          </w:tcPr>
          <w:p w:rsidR="00BB3102" w:rsidRDefault="00BB3102" w:rsidP="00752EFD">
            <w:pPr>
              <w:ind w:firstLineChars="0" w:firstLine="0"/>
              <w:rPr>
                <w:rStyle w:val="afc"/>
                <w:sz w:val="18"/>
                <w:szCs w:val="18"/>
              </w:rPr>
            </w:pPr>
            <w:r>
              <w:rPr>
                <w:rStyle w:val="afc"/>
                <w:rFonts w:ascii="Times New Roman" w:hint="eastAsia"/>
                <w:sz w:val="18"/>
                <w:szCs w:val="18"/>
              </w:rPr>
              <w:t>交易柜员</w:t>
            </w:r>
          </w:p>
        </w:tc>
        <w:tc>
          <w:tcPr>
            <w:tcW w:w="743" w:type="dxa"/>
            <w:vAlign w:val="center"/>
          </w:tcPr>
          <w:p w:rsidR="00BB3102" w:rsidRDefault="00BB3102" w:rsidP="00752EFD">
            <w:pPr>
              <w:ind w:firstLineChars="0" w:firstLine="0"/>
              <w:rPr>
                <w:rStyle w:val="afc"/>
                <w:sz w:val="18"/>
                <w:szCs w:val="18"/>
              </w:rPr>
            </w:pPr>
            <w:r>
              <w:rPr>
                <w:rStyle w:val="afc"/>
                <w:rFonts w:ascii="Times New Roman"/>
                <w:sz w:val="18"/>
                <w:szCs w:val="18"/>
              </w:rPr>
              <w:t>10</w:t>
            </w:r>
          </w:p>
        </w:tc>
        <w:tc>
          <w:tcPr>
            <w:tcW w:w="743" w:type="dxa"/>
            <w:vAlign w:val="center"/>
          </w:tcPr>
          <w:p w:rsidR="00BB3102" w:rsidRDefault="00BB3102" w:rsidP="00752EFD">
            <w:pPr>
              <w:ind w:firstLineChars="0" w:firstLine="0"/>
              <w:rPr>
                <w:rStyle w:val="afc"/>
                <w:sz w:val="18"/>
                <w:szCs w:val="18"/>
              </w:rPr>
            </w:pPr>
            <w:r w:rsidRPr="00336A89">
              <w:rPr>
                <w:rStyle w:val="afc"/>
                <w:rFonts w:ascii="Times New Roman"/>
                <w:sz w:val="18"/>
                <w:szCs w:val="18"/>
              </w:rPr>
              <w:t>S</w:t>
            </w:r>
          </w:p>
        </w:tc>
        <w:tc>
          <w:tcPr>
            <w:tcW w:w="743" w:type="dxa"/>
            <w:vAlign w:val="center"/>
          </w:tcPr>
          <w:p w:rsidR="00BB3102" w:rsidRDefault="00BB3102" w:rsidP="00752EFD">
            <w:pPr>
              <w:ind w:firstLineChars="0" w:firstLine="0"/>
              <w:rPr>
                <w:rStyle w:val="afc"/>
                <w:sz w:val="18"/>
                <w:szCs w:val="18"/>
              </w:rPr>
            </w:pPr>
            <w:r w:rsidRPr="00336A89">
              <w:rPr>
                <w:rStyle w:val="afc"/>
                <w:rFonts w:ascii="Times New Roman"/>
                <w:sz w:val="18"/>
                <w:szCs w:val="18"/>
              </w:rPr>
              <w:t>M</w:t>
            </w:r>
          </w:p>
        </w:tc>
        <w:tc>
          <w:tcPr>
            <w:tcW w:w="903" w:type="dxa"/>
            <w:vAlign w:val="center"/>
          </w:tcPr>
          <w:p w:rsidR="00BB3102" w:rsidRDefault="00BB3102" w:rsidP="00752EFD">
            <w:pPr>
              <w:ind w:firstLineChars="0" w:firstLine="0"/>
              <w:rPr>
                <w:rStyle w:val="afc"/>
                <w:sz w:val="18"/>
                <w:szCs w:val="18"/>
              </w:rPr>
            </w:pPr>
            <w:r w:rsidRPr="00336A89">
              <w:rPr>
                <w:rStyle w:val="afc"/>
                <w:rFonts w:ascii="Times New Roman" w:hint="eastAsia"/>
                <w:sz w:val="18"/>
                <w:szCs w:val="18"/>
              </w:rPr>
              <w:t>渠道方</w:t>
            </w:r>
          </w:p>
        </w:tc>
        <w:tc>
          <w:tcPr>
            <w:tcW w:w="1942" w:type="dxa"/>
            <w:vAlign w:val="center"/>
          </w:tcPr>
          <w:p w:rsidR="00BB3102" w:rsidRPr="00F95887" w:rsidRDefault="00BB3102" w:rsidP="00752EFD">
            <w:pPr>
              <w:ind w:firstLineChars="0" w:firstLine="0"/>
              <w:rPr>
                <w:rStyle w:val="afc"/>
                <w:sz w:val="18"/>
                <w:szCs w:val="18"/>
              </w:rPr>
            </w:pPr>
          </w:p>
        </w:tc>
      </w:tr>
      <w:tr w:rsidR="00BB3102" w:rsidRPr="00F95887" w:rsidTr="00752EFD">
        <w:trPr>
          <w:jc w:val="center"/>
        </w:trPr>
        <w:tc>
          <w:tcPr>
            <w:tcW w:w="2084" w:type="dxa"/>
            <w:vAlign w:val="center"/>
          </w:tcPr>
          <w:p w:rsidR="00BB3102" w:rsidRDefault="00BB3102" w:rsidP="00752EFD">
            <w:pPr>
              <w:ind w:firstLineChars="0" w:firstLine="0"/>
              <w:rPr>
                <w:rStyle w:val="afc"/>
                <w:sz w:val="18"/>
                <w:szCs w:val="18"/>
              </w:rPr>
            </w:pPr>
            <w:r>
              <w:rPr>
                <w:rStyle w:val="afc"/>
                <w:rFonts w:ascii="Times New Roman"/>
                <w:sz w:val="18"/>
                <w:szCs w:val="18"/>
              </w:rPr>
              <w:t>gymm</w:t>
            </w:r>
          </w:p>
        </w:tc>
        <w:tc>
          <w:tcPr>
            <w:tcW w:w="1914" w:type="dxa"/>
            <w:vAlign w:val="center"/>
          </w:tcPr>
          <w:p w:rsidR="00BB3102" w:rsidRDefault="00BB3102" w:rsidP="00752EFD">
            <w:pPr>
              <w:ind w:firstLineChars="0" w:firstLine="0"/>
              <w:rPr>
                <w:rStyle w:val="afc"/>
                <w:sz w:val="18"/>
                <w:szCs w:val="18"/>
              </w:rPr>
            </w:pPr>
            <w:r>
              <w:rPr>
                <w:rStyle w:val="afc"/>
                <w:rFonts w:ascii="Times New Roman" w:hint="eastAsia"/>
                <w:sz w:val="18"/>
                <w:szCs w:val="18"/>
              </w:rPr>
              <w:t>柜员密码</w:t>
            </w:r>
          </w:p>
        </w:tc>
        <w:tc>
          <w:tcPr>
            <w:tcW w:w="743" w:type="dxa"/>
            <w:vAlign w:val="center"/>
          </w:tcPr>
          <w:p w:rsidR="00BB3102" w:rsidRDefault="00BB3102" w:rsidP="00752EFD">
            <w:pPr>
              <w:ind w:firstLineChars="0" w:firstLine="0"/>
              <w:rPr>
                <w:rStyle w:val="afc"/>
                <w:sz w:val="18"/>
                <w:szCs w:val="18"/>
              </w:rPr>
            </w:pPr>
            <w:r>
              <w:rPr>
                <w:rStyle w:val="afc"/>
                <w:rFonts w:ascii="Times New Roman" w:hint="eastAsia"/>
                <w:sz w:val="18"/>
                <w:szCs w:val="18"/>
              </w:rPr>
              <w:t>16</w:t>
            </w:r>
          </w:p>
        </w:tc>
        <w:tc>
          <w:tcPr>
            <w:tcW w:w="743" w:type="dxa"/>
            <w:vAlign w:val="center"/>
          </w:tcPr>
          <w:p w:rsidR="00BB3102" w:rsidRDefault="00BB3102" w:rsidP="00752EFD">
            <w:pPr>
              <w:ind w:firstLineChars="0" w:firstLine="0"/>
              <w:rPr>
                <w:rStyle w:val="afc"/>
                <w:sz w:val="18"/>
                <w:szCs w:val="18"/>
              </w:rPr>
            </w:pPr>
            <w:r w:rsidRPr="00336A89">
              <w:rPr>
                <w:rStyle w:val="afc"/>
                <w:rFonts w:ascii="Times New Roman"/>
                <w:sz w:val="18"/>
                <w:szCs w:val="18"/>
              </w:rPr>
              <w:t>S</w:t>
            </w:r>
          </w:p>
        </w:tc>
        <w:tc>
          <w:tcPr>
            <w:tcW w:w="743" w:type="dxa"/>
            <w:vAlign w:val="center"/>
          </w:tcPr>
          <w:p w:rsidR="00BB3102" w:rsidRDefault="00BB3102" w:rsidP="00752EFD">
            <w:pPr>
              <w:ind w:firstLineChars="0" w:firstLine="0"/>
              <w:rPr>
                <w:rStyle w:val="afc"/>
                <w:sz w:val="18"/>
                <w:szCs w:val="18"/>
              </w:rPr>
            </w:pPr>
            <w:r>
              <w:rPr>
                <w:rStyle w:val="afc"/>
                <w:rFonts w:ascii="Times New Roman" w:hint="eastAsia"/>
                <w:sz w:val="18"/>
                <w:szCs w:val="18"/>
              </w:rPr>
              <w:t>O</w:t>
            </w:r>
          </w:p>
        </w:tc>
        <w:tc>
          <w:tcPr>
            <w:tcW w:w="903" w:type="dxa"/>
            <w:vAlign w:val="center"/>
          </w:tcPr>
          <w:p w:rsidR="00BB3102" w:rsidRDefault="00BB3102" w:rsidP="00752EFD">
            <w:pPr>
              <w:ind w:firstLineChars="0" w:firstLine="0"/>
              <w:rPr>
                <w:rStyle w:val="afc"/>
                <w:sz w:val="18"/>
                <w:szCs w:val="18"/>
              </w:rPr>
            </w:pPr>
            <w:r w:rsidRPr="00336A89">
              <w:rPr>
                <w:rStyle w:val="afc"/>
                <w:rFonts w:ascii="Times New Roman" w:hint="eastAsia"/>
                <w:sz w:val="18"/>
                <w:szCs w:val="18"/>
              </w:rPr>
              <w:t>渠道方</w:t>
            </w:r>
          </w:p>
        </w:tc>
        <w:tc>
          <w:tcPr>
            <w:tcW w:w="1942" w:type="dxa"/>
            <w:vAlign w:val="center"/>
          </w:tcPr>
          <w:p w:rsidR="00BB3102" w:rsidRPr="00F95887" w:rsidRDefault="00BB3102" w:rsidP="00752EFD">
            <w:pPr>
              <w:ind w:firstLineChars="0" w:firstLine="0"/>
              <w:rPr>
                <w:rStyle w:val="afc"/>
                <w:sz w:val="18"/>
                <w:szCs w:val="18"/>
              </w:rPr>
            </w:pPr>
          </w:p>
        </w:tc>
      </w:tr>
      <w:tr w:rsidR="00BB3102" w:rsidRPr="00F95887" w:rsidTr="00752EFD">
        <w:trPr>
          <w:jc w:val="center"/>
        </w:trPr>
        <w:tc>
          <w:tcPr>
            <w:tcW w:w="2084" w:type="dxa"/>
            <w:vAlign w:val="center"/>
          </w:tcPr>
          <w:p w:rsidR="00BB3102" w:rsidRDefault="00BB3102" w:rsidP="00752EFD">
            <w:pPr>
              <w:ind w:firstLineChars="0" w:firstLine="0"/>
              <w:rPr>
                <w:rStyle w:val="afc"/>
                <w:sz w:val="18"/>
                <w:szCs w:val="18"/>
              </w:rPr>
            </w:pPr>
            <w:r>
              <w:rPr>
                <w:rStyle w:val="afc"/>
                <w:rFonts w:ascii="Times New Roman"/>
                <w:sz w:val="18"/>
                <w:szCs w:val="18"/>
              </w:rPr>
              <w:t>jyzd</w:t>
            </w:r>
          </w:p>
        </w:tc>
        <w:tc>
          <w:tcPr>
            <w:tcW w:w="1914" w:type="dxa"/>
            <w:vAlign w:val="center"/>
          </w:tcPr>
          <w:p w:rsidR="00BB3102" w:rsidRDefault="00BB3102" w:rsidP="00752EFD">
            <w:pPr>
              <w:ind w:firstLineChars="0" w:firstLine="0"/>
              <w:rPr>
                <w:rStyle w:val="afc"/>
                <w:sz w:val="18"/>
                <w:szCs w:val="18"/>
              </w:rPr>
            </w:pPr>
            <w:r>
              <w:rPr>
                <w:rStyle w:val="afc"/>
                <w:rFonts w:ascii="Times New Roman" w:hint="eastAsia"/>
                <w:sz w:val="18"/>
                <w:szCs w:val="18"/>
              </w:rPr>
              <w:t>交易终端</w:t>
            </w:r>
          </w:p>
        </w:tc>
        <w:tc>
          <w:tcPr>
            <w:tcW w:w="743" w:type="dxa"/>
            <w:vAlign w:val="center"/>
          </w:tcPr>
          <w:p w:rsidR="00BB3102" w:rsidRDefault="00BB3102" w:rsidP="00752EFD">
            <w:pPr>
              <w:ind w:firstLineChars="0" w:firstLine="0"/>
              <w:rPr>
                <w:rStyle w:val="afc"/>
                <w:sz w:val="18"/>
                <w:szCs w:val="18"/>
              </w:rPr>
            </w:pPr>
            <w:r>
              <w:rPr>
                <w:rStyle w:val="afc"/>
                <w:rFonts w:ascii="Times New Roman" w:hint="eastAsia"/>
                <w:sz w:val="18"/>
                <w:szCs w:val="18"/>
              </w:rPr>
              <w:t>16</w:t>
            </w:r>
          </w:p>
        </w:tc>
        <w:tc>
          <w:tcPr>
            <w:tcW w:w="743" w:type="dxa"/>
            <w:vAlign w:val="center"/>
          </w:tcPr>
          <w:p w:rsidR="00BB3102" w:rsidRDefault="00BB3102" w:rsidP="00752EFD">
            <w:pPr>
              <w:ind w:firstLineChars="0" w:firstLine="0"/>
              <w:rPr>
                <w:rStyle w:val="afc"/>
                <w:sz w:val="18"/>
                <w:szCs w:val="18"/>
              </w:rPr>
            </w:pPr>
            <w:r w:rsidRPr="00336A89">
              <w:rPr>
                <w:rStyle w:val="afc"/>
                <w:rFonts w:ascii="Times New Roman"/>
                <w:sz w:val="18"/>
                <w:szCs w:val="18"/>
              </w:rPr>
              <w:t>S</w:t>
            </w:r>
          </w:p>
        </w:tc>
        <w:tc>
          <w:tcPr>
            <w:tcW w:w="743" w:type="dxa"/>
            <w:vAlign w:val="center"/>
          </w:tcPr>
          <w:p w:rsidR="00BB3102" w:rsidRDefault="00BB3102" w:rsidP="00752EFD">
            <w:pPr>
              <w:ind w:firstLineChars="0" w:firstLine="0"/>
              <w:rPr>
                <w:rStyle w:val="afc"/>
                <w:sz w:val="18"/>
                <w:szCs w:val="18"/>
              </w:rPr>
            </w:pPr>
            <w:r>
              <w:rPr>
                <w:rStyle w:val="afc"/>
                <w:rFonts w:ascii="Times New Roman"/>
                <w:sz w:val="18"/>
                <w:szCs w:val="18"/>
              </w:rPr>
              <w:t>O</w:t>
            </w:r>
          </w:p>
        </w:tc>
        <w:tc>
          <w:tcPr>
            <w:tcW w:w="903" w:type="dxa"/>
            <w:vAlign w:val="center"/>
          </w:tcPr>
          <w:p w:rsidR="00BB3102" w:rsidRDefault="00BB3102" w:rsidP="00752EFD">
            <w:pPr>
              <w:ind w:firstLineChars="0" w:firstLine="0"/>
              <w:rPr>
                <w:rStyle w:val="afc"/>
                <w:sz w:val="18"/>
                <w:szCs w:val="18"/>
              </w:rPr>
            </w:pPr>
            <w:r w:rsidRPr="00336A89">
              <w:rPr>
                <w:rStyle w:val="afc"/>
                <w:rFonts w:ascii="Times New Roman" w:hint="eastAsia"/>
                <w:sz w:val="18"/>
                <w:szCs w:val="18"/>
              </w:rPr>
              <w:t>渠道方</w:t>
            </w:r>
          </w:p>
        </w:tc>
        <w:tc>
          <w:tcPr>
            <w:tcW w:w="1942" w:type="dxa"/>
            <w:vAlign w:val="center"/>
          </w:tcPr>
          <w:p w:rsidR="00BB3102" w:rsidRPr="00F95887" w:rsidRDefault="00BB3102" w:rsidP="00752EFD">
            <w:pPr>
              <w:ind w:firstLineChars="0" w:firstLine="0"/>
              <w:rPr>
                <w:rStyle w:val="afc"/>
                <w:sz w:val="18"/>
                <w:szCs w:val="18"/>
              </w:rPr>
            </w:pPr>
          </w:p>
        </w:tc>
      </w:tr>
      <w:tr w:rsidR="00BB3102" w:rsidRPr="00F95887" w:rsidTr="00752EFD">
        <w:trPr>
          <w:jc w:val="center"/>
        </w:trPr>
        <w:tc>
          <w:tcPr>
            <w:tcW w:w="2084" w:type="dxa"/>
            <w:vAlign w:val="center"/>
          </w:tcPr>
          <w:p w:rsidR="00BB3102" w:rsidRDefault="00BB3102" w:rsidP="00752EFD">
            <w:pPr>
              <w:ind w:firstLineChars="0" w:firstLine="0"/>
              <w:rPr>
                <w:rStyle w:val="afc"/>
                <w:sz w:val="18"/>
                <w:szCs w:val="18"/>
              </w:rPr>
            </w:pPr>
            <w:r>
              <w:rPr>
                <w:rStyle w:val="afc"/>
                <w:rFonts w:ascii="Times New Roman"/>
                <w:sz w:val="18"/>
                <w:szCs w:val="18"/>
              </w:rPr>
              <w:t>jyrq</w:t>
            </w:r>
          </w:p>
        </w:tc>
        <w:tc>
          <w:tcPr>
            <w:tcW w:w="1914" w:type="dxa"/>
            <w:vAlign w:val="center"/>
          </w:tcPr>
          <w:p w:rsidR="00BB3102" w:rsidRDefault="00BB3102" w:rsidP="00752EFD">
            <w:pPr>
              <w:ind w:firstLineChars="0" w:firstLine="0"/>
              <w:rPr>
                <w:rStyle w:val="afc"/>
                <w:sz w:val="18"/>
                <w:szCs w:val="18"/>
              </w:rPr>
            </w:pPr>
            <w:r>
              <w:rPr>
                <w:rStyle w:val="afc"/>
                <w:rFonts w:ascii="Times New Roman" w:hint="eastAsia"/>
                <w:sz w:val="18"/>
                <w:szCs w:val="18"/>
              </w:rPr>
              <w:t>交易日期</w:t>
            </w:r>
          </w:p>
        </w:tc>
        <w:tc>
          <w:tcPr>
            <w:tcW w:w="743" w:type="dxa"/>
            <w:vAlign w:val="center"/>
          </w:tcPr>
          <w:p w:rsidR="00BB3102" w:rsidRDefault="00BB3102" w:rsidP="00752EFD">
            <w:pPr>
              <w:ind w:firstLineChars="0" w:firstLine="0"/>
              <w:rPr>
                <w:rStyle w:val="afc"/>
                <w:sz w:val="18"/>
                <w:szCs w:val="18"/>
              </w:rPr>
            </w:pPr>
            <w:r>
              <w:rPr>
                <w:rStyle w:val="afc"/>
                <w:rFonts w:ascii="Times New Roman" w:hint="eastAsia"/>
                <w:sz w:val="18"/>
                <w:szCs w:val="18"/>
              </w:rPr>
              <w:t>8</w:t>
            </w:r>
          </w:p>
        </w:tc>
        <w:tc>
          <w:tcPr>
            <w:tcW w:w="743" w:type="dxa"/>
            <w:vAlign w:val="center"/>
          </w:tcPr>
          <w:p w:rsidR="00BB3102" w:rsidRDefault="00BB3102" w:rsidP="00752EFD">
            <w:pPr>
              <w:ind w:firstLineChars="0" w:firstLine="0"/>
              <w:rPr>
                <w:rStyle w:val="afc"/>
                <w:sz w:val="18"/>
                <w:szCs w:val="18"/>
              </w:rPr>
            </w:pPr>
            <w:r w:rsidRPr="00336A89">
              <w:rPr>
                <w:rStyle w:val="afc"/>
                <w:rFonts w:ascii="Times New Roman"/>
                <w:sz w:val="18"/>
                <w:szCs w:val="18"/>
              </w:rPr>
              <w:t>S</w:t>
            </w:r>
          </w:p>
        </w:tc>
        <w:tc>
          <w:tcPr>
            <w:tcW w:w="743" w:type="dxa"/>
            <w:vAlign w:val="center"/>
          </w:tcPr>
          <w:p w:rsidR="00BB3102" w:rsidRDefault="00BB3102" w:rsidP="00752EFD">
            <w:pPr>
              <w:ind w:firstLineChars="0" w:firstLine="0"/>
              <w:rPr>
                <w:rStyle w:val="afc"/>
                <w:sz w:val="18"/>
                <w:szCs w:val="18"/>
              </w:rPr>
            </w:pPr>
            <w:r w:rsidRPr="00336A89">
              <w:rPr>
                <w:rStyle w:val="afc"/>
                <w:rFonts w:ascii="Times New Roman"/>
                <w:sz w:val="18"/>
                <w:szCs w:val="18"/>
              </w:rPr>
              <w:t>M</w:t>
            </w:r>
          </w:p>
        </w:tc>
        <w:tc>
          <w:tcPr>
            <w:tcW w:w="903" w:type="dxa"/>
            <w:vAlign w:val="center"/>
          </w:tcPr>
          <w:p w:rsidR="00BB3102" w:rsidRDefault="00BB3102" w:rsidP="00752EFD">
            <w:pPr>
              <w:ind w:firstLineChars="0" w:firstLine="0"/>
              <w:rPr>
                <w:rStyle w:val="afc"/>
                <w:sz w:val="18"/>
                <w:szCs w:val="18"/>
              </w:rPr>
            </w:pPr>
            <w:r w:rsidRPr="00336A89">
              <w:rPr>
                <w:rStyle w:val="afc"/>
                <w:rFonts w:ascii="Times New Roman" w:hint="eastAsia"/>
                <w:sz w:val="18"/>
                <w:szCs w:val="18"/>
              </w:rPr>
              <w:t>渠道方</w:t>
            </w:r>
          </w:p>
        </w:tc>
        <w:tc>
          <w:tcPr>
            <w:tcW w:w="1942" w:type="dxa"/>
            <w:vAlign w:val="center"/>
          </w:tcPr>
          <w:p w:rsidR="00BB3102" w:rsidRPr="00F95887" w:rsidRDefault="00BB3102" w:rsidP="00752EFD">
            <w:pPr>
              <w:ind w:firstLineChars="0" w:firstLine="0"/>
              <w:rPr>
                <w:rStyle w:val="afc"/>
                <w:sz w:val="18"/>
                <w:szCs w:val="18"/>
              </w:rPr>
            </w:pPr>
          </w:p>
        </w:tc>
      </w:tr>
      <w:tr w:rsidR="00BB3102" w:rsidRPr="00F95887" w:rsidTr="00752EFD">
        <w:trPr>
          <w:jc w:val="center"/>
        </w:trPr>
        <w:tc>
          <w:tcPr>
            <w:tcW w:w="2084" w:type="dxa"/>
            <w:vAlign w:val="center"/>
          </w:tcPr>
          <w:p w:rsidR="00BB3102" w:rsidRPr="00C82477" w:rsidRDefault="00BB3102" w:rsidP="00752EFD">
            <w:pPr>
              <w:ind w:firstLineChars="0" w:firstLine="0"/>
              <w:rPr>
                <w:rStyle w:val="afc"/>
                <w:rFonts w:ascii="Times New Roman"/>
                <w:sz w:val="18"/>
                <w:szCs w:val="18"/>
              </w:rPr>
            </w:pPr>
            <w:r>
              <w:rPr>
                <w:rStyle w:val="afc"/>
                <w:rFonts w:ascii="Times New Roman"/>
                <w:sz w:val="18"/>
                <w:szCs w:val="18"/>
              </w:rPr>
              <w:t>jysj</w:t>
            </w:r>
          </w:p>
        </w:tc>
        <w:tc>
          <w:tcPr>
            <w:tcW w:w="1914" w:type="dxa"/>
            <w:vAlign w:val="center"/>
          </w:tcPr>
          <w:p w:rsidR="00BB3102" w:rsidRPr="00C82477" w:rsidRDefault="00BB3102" w:rsidP="00752EFD">
            <w:pPr>
              <w:ind w:firstLineChars="0" w:firstLine="0"/>
              <w:rPr>
                <w:rStyle w:val="afc"/>
                <w:rFonts w:ascii="Times New Roman"/>
                <w:sz w:val="18"/>
                <w:szCs w:val="18"/>
              </w:rPr>
            </w:pPr>
            <w:r>
              <w:rPr>
                <w:rStyle w:val="afc"/>
                <w:rFonts w:ascii="Times New Roman" w:hint="eastAsia"/>
                <w:sz w:val="18"/>
                <w:szCs w:val="18"/>
              </w:rPr>
              <w:t>交易时间</w:t>
            </w:r>
          </w:p>
        </w:tc>
        <w:tc>
          <w:tcPr>
            <w:tcW w:w="743" w:type="dxa"/>
            <w:vAlign w:val="center"/>
          </w:tcPr>
          <w:p w:rsidR="00BB3102" w:rsidRPr="00C82477" w:rsidRDefault="00BB3102" w:rsidP="00752EFD">
            <w:pPr>
              <w:ind w:firstLineChars="0" w:firstLine="0"/>
              <w:rPr>
                <w:rStyle w:val="afc"/>
                <w:rFonts w:ascii="Times New Roman"/>
                <w:sz w:val="18"/>
                <w:szCs w:val="18"/>
              </w:rPr>
            </w:pPr>
            <w:r>
              <w:rPr>
                <w:rStyle w:val="afc"/>
                <w:rFonts w:ascii="Times New Roman" w:hint="eastAsia"/>
                <w:sz w:val="18"/>
                <w:szCs w:val="18"/>
              </w:rPr>
              <w:t>6</w:t>
            </w:r>
          </w:p>
        </w:tc>
        <w:tc>
          <w:tcPr>
            <w:tcW w:w="743" w:type="dxa"/>
            <w:vAlign w:val="center"/>
          </w:tcPr>
          <w:p w:rsidR="00BB3102" w:rsidRPr="00C82477" w:rsidRDefault="00BB3102" w:rsidP="00752EFD">
            <w:pPr>
              <w:ind w:firstLineChars="0" w:firstLine="0"/>
              <w:rPr>
                <w:rStyle w:val="afc"/>
                <w:rFonts w:ascii="Times New Roman"/>
                <w:sz w:val="18"/>
                <w:szCs w:val="18"/>
              </w:rPr>
            </w:pPr>
            <w:r w:rsidRPr="00336A89">
              <w:rPr>
                <w:rStyle w:val="afc"/>
                <w:rFonts w:ascii="Times New Roman"/>
                <w:sz w:val="18"/>
                <w:szCs w:val="18"/>
              </w:rPr>
              <w:t>S</w:t>
            </w:r>
          </w:p>
        </w:tc>
        <w:tc>
          <w:tcPr>
            <w:tcW w:w="743" w:type="dxa"/>
            <w:vAlign w:val="center"/>
          </w:tcPr>
          <w:p w:rsidR="00BB3102" w:rsidRPr="00C82477" w:rsidRDefault="00BB3102" w:rsidP="00752EFD">
            <w:pPr>
              <w:ind w:firstLineChars="0" w:firstLine="0"/>
              <w:rPr>
                <w:rStyle w:val="afc"/>
                <w:rFonts w:ascii="Times New Roman"/>
                <w:sz w:val="18"/>
                <w:szCs w:val="18"/>
              </w:rPr>
            </w:pPr>
            <w:r w:rsidRPr="00336A89">
              <w:rPr>
                <w:rStyle w:val="afc"/>
                <w:rFonts w:ascii="Times New Roman"/>
                <w:sz w:val="18"/>
                <w:szCs w:val="18"/>
              </w:rPr>
              <w:t>M</w:t>
            </w:r>
          </w:p>
        </w:tc>
        <w:tc>
          <w:tcPr>
            <w:tcW w:w="903" w:type="dxa"/>
            <w:vAlign w:val="center"/>
          </w:tcPr>
          <w:p w:rsidR="00BB3102" w:rsidRPr="00C82477" w:rsidRDefault="00BB3102" w:rsidP="00752EFD">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BB3102" w:rsidRPr="00C82477" w:rsidRDefault="00BB3102" w:rsidP="00752EFD">
            <w:pPr>
              <w:ind w:firstLineChars="0" w:firstLine="0"/>
              <w:rPr>
                <w:rStyle w:val="afc"/>
                <w:rFonts w:ascii="Times New Roman"/>
                <w:sz w:val="18"/>
                <w:szCs w:val="18"/>
              </w:rPr>
            </w:pPr>
          </w:p>
        </w:tc>
      </w:tr>
      <w:tr w:rsidR="00BB3102" w:rsidRPr="00F95887" w:rsidTr="00752EFD">
        <w:trPr>
          <w:jc w:val="center"/>
        </w:trPr>
        <w:tc>
          <w:tcPr>
            <w:tcW w:w="2084" w:type="dxa"/>
            <w:vAlign w:val="center"/>
          </w:tcPr>
          <w:p w:rsidR="00BB3102" w:rsidRDefault="00BB3102" w:rsidP="00752EFD">
            <w:pPr>
              <w:ind w:firstLineChars="0" w:firstLine="0"/>
              <w:rPr>
                <w:rStyle w:val="afc"/>
                <w:rFonts w:ascii="Times New Roman"/>
                <w:sz w:val="18"/>
                <w:szCs w:val="18"/>
              </w:rPr>
            </w:pPr>
            <w:r>
              <w:rPr>
                <w:rStyle w:val="afc"/>
                <w:rFonts w:ascii="Times New Roman"/>
                <w:sz w:val="18"/>
                <w:szCs w:val="18"/>
              </w:rPr>
              <w:t>qdbs</w:t>
            </w:r>
          </w:p>
        </w:tc>
        <w:tc>
          <w:tcPr>
            <w:tcW w:w="1914" w:type="dxa"/>
            <w:vAlign w:val="center"/>
          </w:tcPr>
          <w:p w:rsidR="00BB3102" w:rsidRDefault="00BB3102" w:rsidP="00752EFD">
            <w:pPr>
              <w:ind w:firstLineChars="0" w:firstLine="0"/>
              <w:rPr>
                <w:rStyle w:val="afc"/>
                <w:rFonts w:ascii="Times New Roman"/>
                <w:sz w:val="18"/>
                <w:szCs w:val="18"/>
              </w:rPr>
            </w:pPr>
            <w:r>
              <w:rPr>
                <w:rStyle w:val="afc"/>
                <w:rFonts w:ascii="Times New Roman" w:hint="eastAsia"/>
                <w:sz w:val="18"/>
                <w:szCs w:val="18"/>
              </w:rPr>
              <w:t>渠道标识</w:t>
            </w:r>
          </w:p>
        </w:tc>
        <w:tc>
          <w:tcPr>
            <w:tcW w:w="743" w:type="dxa"/>
            <w:vAlign w:val="center"/>
          </w:tcPr>
          <w:p w:rsidR="00BB3102" w:rsidRDefault="00BB3102" w:rsidP="00752EFD">
            <w:pPr>
              <w:ind w:firstLineChars="0" w:firstLine="0"/>
              <w:rPr>
                <w:rStyle w:val="afc"/>
                <w:rFonts w:ascii="Times New Roman"/>
                <w:sz w:val="18"/>
                <w:szCs w:val="18"/>
              </w:rPr>
            </w:pPr>
            <w:r>
              <w:rPr>
                <w:rStyle w:val="afc"/>
                <w:rFonts w:ascii="Times New Roman" w:hint="eastAsia"/>
                <w:sz w:val="18"/>
                <w:szCs w:val="18"/>
              </w:rPr>
              <w:t>3</w:t>
            </w:r>
          </w:p>
        </w:tc>
        <w:tc>
          <w:tcPr>
            <w:tcW w:w="743" w:type="dxa"/>
            <w:vAlign w:val="center"/>
          </w:tcPr>
          <w:p w:rsidR="00BB3102" w:rsidRPr="00C82477" w:rsidRDefault="00BB3102" w:rsidP="00752EFD">
            <w:pPr>
              <w:ind w:firstLineChars="0" w:firstLine="0"/>
              <w:rPr>
                <w:rStyle w:val="afc"/>
                <w:rFonts w:ascii="Times New Roman"/>
                <w:sz w:val="18"/>
                <w:szCs w:val="18"/>
              </w:rPr>
            </w:pPr>
            <w:r w:rsidRPr="00336A89">
              <w:rPr>
                <w:rStyle w:val="afc"/>
                <w:rFonts w:ascii="Times New Roman"/>
                <w:sz w:val="18"/>
                <w:szCs w:val="18"/>
              </w:rPr>
              <w:t>S</w:t>
            </w:r>
          </w:p>
        </w:tc>
        <w:tc>
          <w:tcPr>
            <w:tcW w:w="743" w:type="dxa"/>
            <w:vAlign w:val="center"/>
          </w:tcPr>
          <w:p w:rsidR="00BB3102" w:rsidRPr="00C82477" w:rsidRDefault="00BB3102" w:rsidP="00752EFD">
            <w:pPr>
              <w:ind w:firstLineChars="0" w:firstLine="0"/>
              <w:rPr>
                <w:rStyle w:val="afc"/>
                <w:rFonts w:ascii="Times New Roman"/>
                <w:sz w:val="18"/>
                <w:szCs w:val="18"/>
              </w:rPr>
            </w:pPr>
            <w:r w:rsidRPr="00336A89">
              <w:rPr>
                <w:rStyle w:val="afc"/>
                <w:rFonts w:ascii="Times New Roman"/>
                <w:sz w:val="18"/>
                <w:szCs w:val="18"/>
              </w:rPr>
              <w:t>M</w:t>
            </w:r>
          </w:p>
        </w:tc>
        <w:tc>
          <w:tcPr>
            <w:tcW w:w="903" w:type="dxa"/>
            <w:vAlign w:val="center"/>
          </w:tcPr>
          <w:p w:rsidR="00BB3102" w:rsidRDefault="00BB3102" w:rsidP="00752EFD">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BB3102" w:rsidRPr="00C82477" w:rsidRDefault="00BB3102" w:rsidP="00752EFD">
            <w:pPr>
              <w:ind w:firstLineChars="0" w:firstLine="0"/>
              <w:rPr>
                <w:rStyle w:val="afc"/>
                <w:rFonts w:ascii="Times New Roman"/>
                <w:sz w:val="18"/>
                <w:szCs w:val="18"/>
              </w:rPr>
            </w:pPr>
          </w:p>
        </w:tc>
      </w:tr>
      <w:tr w:rsidR="00BB3102" w:rsidRPr="00F95887" w:rsidTr="00752EFD">
        <w:trPr>
          <w:jc w:val="center"/>
        </w:trPr>
        <w:tc>
          <w:tcPr>
            <w:tcW w:w="2084" w:type="dxa"/>
            <w:vAlign w:val="center"/>
          </w:tcPr>
          <w:p w:rsidR="00BB3102" w:rsidRDefault="00BB3102" w:rsidP="00752EFD">
            <w:pPr>
              <w:ind w:firstLineChars="0" w:firstLine="0"/>
              <w:rPr>
                <w:rStyle w:val="afc"/>
                <w:rFonts w:ascii="Times New Roman"/>
                <w:sz w:val="18"/>
                <w:szCs w:val="18"/>
              </w:rPr>
            </w:pPr>
            <w:r>
              <w:rPr>
                <w:rStyle w:val="afc"/>
                <w:rFonts w:ascii="Times New Roman"/>
                <w:sz w:val="18"/>
                <w:szCs w:val="18"/>
              </w:rPr>
              <w:t>jydm</w:t>
            </w:r>
          </w:p>
        </w:tc>
        <w:tc>
          <w:tcPr>
            <w:tcW w:w="1914" w:type="dxa"/>
            <w:vAlign w:val="center"/>
          </w:tcPr>
          <w:p w:rsidR="00BB3102" w:rsidRDefault="00BB3102" w:rsidP="00752EFD">
            <w:pPr>
              <w:ind w:firstLineChars="0" w:firstLine="0"/>
              <w:rPr>
                <w:rStyle w:val="afc"/>
                <w:rFonts w:ascii="Times New Roman"/>
                <w:sz w:val="18"/>
                <w:szCs w:val="18"/>
              </w:rPr>
            </w:pPr>
            <w:r>
              <w:rPr>
                <w:rStyle w:val="afc"/>
                <w:rFonts w:ascii="Times New Roman" w:hint="eastAsia"/>
                <w:sz w:val="18"/>
                <w:szCs w:val="18"/>
              </w:rPr>
              <w:t>交易代码</w:t>
            </w:r>
          </w:p>
        </w:tc>
        <w:tc>
          <w:tcPr>
            <w:tcW w:w="743" w:type="dxa"/>
            <w:vAlign w:val="center"/>
          </w:tcPr>
          <w:p w:rsidR="00BB3102" w:rsidRDefault="00BB3102" w:rsidP="00752EFD">
            <w:pPr>
              <w:ind w:firstLineChars="0" w:firstLine="0"/>
              <w:rPr>
                <w:rStyle w:val="afc"/>
                <w:rFonts w:ascii="Times New Roman"/>
                <w:sz w:val="18"/>
                <w:szCs w:val="18"/>
              </w:rPr>
            </w:pPr>
            <w:r>
              <w:rPr>
                <w:rStyle w:val="afc"/>
                <w:rFonts w:ascii="Times New Roman"/>
                <w:sz w:val="18"/>
                <w:szCs w:val="18"/>
              </w:rPr>
              <w:t>6</w:t>
            </w:r>
          </w:p>
        </w:tc>
        <w:tc>
          <w:tcPr>
            <w:tcW w:w="743" w:type="dxa"/>
            <w:vAlign w:val="center"/>
          </w:tcPr>
          <w:p w:rsidR="00BB3102" w:rsidRPr="00C82477" w:rsidRDefault="00BB3102" w:rsidP="00752EFD">
            <w:pPr>
              <w:ind w:firstLineChars="0" w:firstLine="0"/>
              <w:rPr>
                <w:rStyle w:val="afc"/>
                <w:rFonts w:ascii="Times New Roman"/>
                <w:sz w:val="18"/>
                <w:szCs w:val="18"/>
              </w:rPr>
            </w:pPr>
            <w:r w:rsidRPr="00336A89">
              <w:rPr>
                <w:rStyle w:val="afc"/>
                <w:rFonts w:ascii="Times New Roman"/>
                <w:sz w:val="18"/>
                <w:szCs w:val="18"/>
              </w:rPr>
              <w:t>S</w:t>
            </w:r>
          </w:p>
        </w:tc>
        <w:tc>
          <w:tcPr>
            <w:tcW w:w="743" w:type="dxa"/>
            <w:vAlign w:val="center"/>
          </w:tcPr>
          <w:p w:rsidR="00BB3102" w:rsidRPr="00C82477" w:rsidRDefault="00BB3102" w:rsidP="00752EFD">
            <w:pPr>
              <w:ind w:firstLineChars="0" w:firstLine="0"/>
              <w:rPr>
                <w:rStyle w:val="afc"/>
                <w:rFonts w:ascii="Times New Roman"/>
                <w:sz w:val="18"/>
                <w:szCs w:val="18"/>
              </w:rPr>
            </w:pPr>
            <w:r w:rsidRPr="00336A89">
              <w:rPr>
                <w:rStyle w:val="afc"/>
                <w:rFonts w:ascii="Times New Roman"/>
                <w:sz w:val="18"/>
                <w:szCs w:val="18"/>
              </w:rPr>
              <w:t>M</w:t>
            </w:r>
          </w:p>
        </w:tc>
        <w:tc>
          <w:tcPr>
            <w:tcW w:w="903" w:type="dxa"/>
            <w:vAlign w:val="center"/>
          </w:tcPr>
          <w:p w:rsidR="00BB3102" w:rsidRDefault="00BB3102" w:rsidP="00752EFD">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BB3102" w:rsidRPr="00C82477" w:rsidRDefault="001926C6" w:rsidP="00752EFD">
            <w:pPr>
              <w:ind w:firstLineChars="0" w:firstLine="0"/>
              <w:rPr>
                <w:rStyle w:val="afc"/>
                <w:rFonts w:ascii="Times New Roman"/>
                <w:sz w:val="18"/>
                <w:szCs w:val="18"/>
              </w:rPr>
            </w:pPr>
            <w:r>
              <w:rPr>
                <w:rStyle w:val="afc"/>
                <w:rFonts w:ascii="Times New Roman"/>
                <w:sz w:val="18"/>
                <w:szCs w:val="18"/>
              </w:rPr>
              <w:t>712722</w:t>
            </w:r>
          </w:p>
        </w:tc>
      </w:tr>
      <w:tr w:rsidR="00BB3102" w:rsidRPr="00F95887" w:rsidTr="00752EFD">
        <w:trPr>
          <w:jc w:val="center"/>
        </w:trPr>
        <w:tc>
          <w:tcPr>
            <w:tcW w:w="2084" w:type="dxa"/>
            <w:vAlign w:val="center"/>
          </w:tcPr>
          <w:p w:rsidR="00BB3102" w:rsidRDefault="00BB3102" w:rsidP="00752EFD">
            <w:pPr>
              <w:ind w:firstLineChars="0" w:firstLine="0"/>
              <w:rPr>
                <w:rStyle w:val="afc"/>
                <w:rFonts w:ascii="Times New Roman"/>
                <w:sz w:val="18"/>
                <w:szCs w:val="18"/>
              </w:rPr>
            </w:pPr>
            <w:r>
              <w:rPr>
                <w:rStyle w:val="afc"/>
                <w:rFonts w:ascii="Times New Roman"/>
                <w:sz w:val="18"/>
                <w:szCs w:val="18"/>
              </w:rPr>
              <w:t>d</w:t>
            </w:r>
            <w:r>
              <w:rPr>
                <w:rStyle w:val="afc"/>
                <w:rFonts w:ascii="Times New Roman" w:hint="eastAsia"/>
                <w:sz w:val="18"/>
                <w:szCs w:val="18"/>
              </w:rPr>
              <w:t>zrq</w:t>
            </w:r>
          </w:p>
        </w:tc>
        <w:tc>
          <w:tcPr>
            <w:tcW w:w="1914" w:type="dxa"/>
            <w:vAlign w:val="center"/>
          </w:tcPr>
          <w:p w:rsidR="00BB3102" w:rsidRDefault="00BB3102" w:rsidP="00752EFD">
            <w:pPr>
              <w:ind w:firstLineChars="0" w:firstLine="0"/>
              <w:rPr>
                <w:rStyle w:val="afc"/>
                <w:rFonts w:ascii="Times New Roman"/>
                <w:sz w:val="18"/>
                <w:szCs w:val="18"/>
              </w:rPr>
            </w:pPr>
            <w:r>
              <w:rPr>
                <w:rStyle w:val="afc"/>
                <w:rFonts w:ascii="Times New Roman" w:hint="eastAsia"/>
                <w:sz w:val="18"/>
                <w:szCs w:val="18"/>
              </w:rPr>
              <w:t>对账</w:t>
            </w:r>
            <w:r>
              <w:rPr>
                <w:rStyle w:val="afc"/>
                <w:rFonts w:ascii="Times New Roman"/>
                <w:sz w:val="18"/>
                <w:szCs w:val="18"/>
              </w:rPr>
              <w:t>日期</w:t>
            </w:r>
          </w:p>
        </w:tc>
        <w:tc>
          <w:tcPr>
            <w:tcW w:w="743" w:type="dxa"/>
            <w:vAlign w:val="center"/>
          </w:tcPr>
          <w:p w:rsidR="00BB3102" w:rsidRDefault="00BB3102" w:rsidP="00752EFD">
            <w:pPr>
              <w:ind w:firstLineChars="0" w:firstLine="0"/>
              <w:rPr>
                <w:rStyle w:val="afc"/>
                <w:rFonts w:ascii="Times New Roman"/>
                <w:sz w:val="18"/>
                <w:szCs w:val="18"/>
              </w:rPr>
            </w:pPr>
            <w:r>
              <w:rPr>
                <w:rStyle w:val="afc"/>
                <w:rFonts w:ascii="Times New Roman" w:hint="eastAsia"/>
                <w:sz w:val="18"/>
                <w:szCs w:val="18"/>
              </w:rPr>
              <w:t>8</w:t>
            </w:r>
          </w:p>
        </w:tc>
        <w:tc>
          <w:tcPr>
            <w:tcW w:w="743" w:type="dxa"/>
            <w:vAlign w:val="center"/>
          </w:tcPr>
          <w:p w:rsidR="00BB3102" w:rsidRPr="00336A89" w:rsidRDefault="00BB3102" w:rsidP="00752EFD">
            <w:pPr>
              <w:ind w:firstLineChars="0" w:firstLine="0"/>
              <w:rPr>
                <w:rStyle w:val="afc"/>
                <w:rFonts w:ascii="Times New Roman"/>
                <w:sz w:val="18"/>
                <w:szCs w:val="18"/>
              </w:rPr>
            </w:pPr>
            <w:r>
              <w:rPr>
                <w:rStyle w:val="afc"/>
                <w:rFonts w:ascii="Times New Roman" w:hint="eastAsia"/>
                <w:sz w:val="18"/>
                <w:szCs w:val="18"/>
              </w:rPr>
              <w:t>S</w:t>
            </w:r>
          </w:p>
        </w:tc>
        <w:tc>
          <w:tcPr>
            <w:tcW w:w="743" w:type="dxa"/>
            <w:vAlign w:val="center"/>
          </w:tcPr>
          <w:p w:rsidR="00BB3102" w:rsidRPr="00336A89" w:rsidRDefault="00BB3102" w:rsidP="00752EFD">
            <w:pPr>
              <w:ind w:firstLineChars="0" w:firstLine="0"/>
              <w:rPr>
                <w:rStyle w:val="afc"/>
                <w:rFonts w:ascii="Times New Roman"/>
                <w:sz w:val="18"/>
                <w:szCs w:val="18"/>
              </w:rPr>
            </w:pPr>
            <w:r>
              <w:rPr>
                <w:rStyle w:val="afc"/>
                <w:rFonts w:ascii="Times New Roman" w:hint="eastAsia"/>
                <w:sz w:val="18"/>
                <w:szCs w:val="18"/>
              </w:rPr>
              <w:t>M</w:t>
            </w:r>
          </w:p>
        </w:tc>
        <w:tc>
          <w:tcPr>
            <w:tcW w:w="903" w:type="dxa"/>
            <w:vAlign w:val="center"/>
          </w:tcPr>
          <w:p w:rsidR="00BB3102" w:rsidRPr="00336A89" w:rsidRDefault="00BB3102" w:rsidP="00752EFD">
            <w:pPr>
              <w:ind w:firstLineChars="0" w:firstLine="0"/>
              <w:rPr>
                <w:rStyle w:val="afc"/>
                <w:rFonts w:ascii="Times New Roman"/>
                <w:sz w:val="18"/>
                <w:szCs w:val="18"/>
              </w:rPr>
            </w:pPr>
            <w:r w:rsidRPr="00336A89">
              <w:rPr>
                <w:rStyle w:val="afc"/>
                <w:rFonts w:ascii="Times New Roman" w:hint="eastAsia"/>
                <w:sz w:val="18"/>
                <w:szCs w:val="18"/>
              </w:rPr>
              <w:t>渠道方</w:t>
            </w:r>
          </w:p>
        </w:tc>
        <w:tc>
          <w:tcPr>
            <w:tcW w:w="1942" w:type="dxa"/>
            <w:vAlign w:val="center"/>
          </w:tcPr>
          <w:p w:rsidR="00BB3102" w:rsidRDefault="00BB3102" w:rsidP="00752EFD">
            <w:pPr>
              <w:ind w:firstLineChars="0" w:firstLine="0"/>
              <w:rPr>
                <w:rStyle w:val="afc"/>
                <w:rFonts w:ascii="Times New Roman"/>
                <w:sz w:val="18"/>
                <w:szCs w:val="18"/>
              </w:rPr>
            </w:pPr>
          </w:p>
        </w:tc>
      </w:tr>
    </w:tbl>
    <w:p w:rsidR="00BB3102" w:rsidRDefault="00BB3102" w:rsidP="00BB3102">
      <w:pPr>
        <w:pStyle w:val="3"/>
      </w:pPr>
      <w:bookmarkStart w:id="229" w:name="_Toc8133903"/>
      <w:r>
        <w:rPr>
          <w:rFonts w:hint="eastAsia"/>
        </w:rPr>
        <w:t>应答</w:t>
      </w:r>
      <w:r>
        <w:t>报文</w:t>
      </w:r>
      <w:bookmarkEnd w:id="229"/>
    </w:p>
    <w:p w:rsidR="00BB3102" w:rsidRPr="00FB3E8B" w:rsidRDefault="00BB3102" w:rsidP="00BB3102">
      <w:pPr>
        <w:ind w:firstLine="480"/>
        <w:rPr>
          <w:rStyle w:val="afc"/>
        </w:rPr>
      </w:pPr>
      <w:r w:rsidRPr="00FB3E8B">
        <w:rPr>
          <w:rStyle w:val="afc"/>
          <w:rFonts w:hint="eastAsia"/>
        </w:rPr>
        <w:t>标签路径：</w:t>
      </w:r>
      <w:r>
        <w:t>/root</w:t>
      </w:r>
      <w:r w:rsidRPr="00C2789D">
        <w:rPr>
          <w:rStyle w:val="afc"/>
        </w:rPr>
        <w:t>/</w:t>
      </w:r>
      <w:r>
        <w:rPr>
          <w:rStyle w:val="afc"/>
        </w:rPr>
        <w:t>tamc/resp</w:t>
      </w:r>
    </w:p>
    <w:p w:rsidR="00BB3102" w:rsidRDefault="00BB3102" w:rsidP="00BB3102">
      <w:pPr>
        <w:pStyle w:val="ac"/>
      </w:pPr>
      <w:r>
        <w:t>表 4</w:t>
      </w:r>
      <w:r w:rsidR="001926C6">
        <w:t>.6</w:t>
      </w:r>
      <w:r w:rsidR="001926C6">
        <w:rPr>
          <w:rFonts w:hint="eastAsia"/>
        </w:rPr>
        <w:t>补做总额对账回执</w:t>
      </w:r>
      <w:r>
        <w:rPr>
          <w:rFonts w:hint="eastAsia"/>
        </w:rPr>
        <w:t>应答</w:t>
      </w:r>
      <w:r>
        <w:t>报文</w:t>
      </w:r>
    </w:p>
    <w:tbl>
      <w:tblPr>
        <w:tblStyle w:val="af4"/>
        <w:tblW w:w="9072" w:type="dxa"/>
        <w:jc w:val="center"/>
        <w:tblLayout w:type="fixed"/>
        <w:tblLook w:val="04A0"/>
      </w:tblPr>
      <w:tblGrid>
        <w:gridCol w:w="1517"/>
        <w:gridCol w:w="1701"/>
        <w:gridCol w:w="709"/>
        <w:gridCol w:w="851"/>
        <w:gridCol w:w="708"/>
        <w:gridCol w:w="1644"/>
        <w:gridCol w:w="1942"/>
      </w:tblGrid>
      <w:tr w:rsidR="00BB3102" w:rsidRPr="00BE0356" w:rsidTr="00752EFD">
        <w:trPr>
          <w:jc w:val="center"/>
        </w:trPr>
        <w:tc>
          <w:tcPr>
            <w:tcW w:w="1517" w:type="dxa"/>
            <w:shd w:val="clear" w:color="auto" w:fill="5B9BD5" w:themeFill="accent1"/>
            <w:vAlign w:val="center"/>
          </w:tcPr>
          <w:p w:rsidR="00BB3102" w:rsidRPr="00BE0356" w:rsidRDefault="00BB3102" w:rsidP="00752EF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lastRenderedPageBreak/>
              <w:t>标签域</w:t>
            </w:r>
          </w:p>
        </w:tc>
        <w:tc>
          <w:tcPr>
            <w:tcW w:w="1701" w:type="dxa"/>
            <w:shd w:val="clear" w:color="auto" w:fill="5B9BD5" w:themeFill="accent1"/>
            <w:vAlign w:val="center"/>
          </w:tcPr>
          <w:p w:rsidR="00BB3102" w:rsidRPr="00BE0356" w:rsidRDefault="00BB3102" w:rsidP="00752EF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含义</w:t>
            </w:r>
          </w:p>
        </w:tc>
        <w:tc>
          <w:tcPr>
            <w:tcW w:w="709" w:type="dxa"/>
            <w:shd w:val="clear" w:color="auto" w:fill="5B9BD5" w:themeFill="accent1"/>
            <w:vAlign w:val="center"/>
          </w:tcPr>
          <w:p w:rsidR="00BB3102" w:rsidRPr="00BE0356" w:rsidRDefault="00BB3102" w:rsidP="00752EF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长度</w:t>
            </w:r>
          </w:p>
        </w:tc>
        <w:tc>
          <w:tcPr>
            <w:tcW w:w="851" w:type="dxa"/>
            <w:shd w:val="clear" w:color="auto" w:fill="5B9BD5" w:themeFill="accent1"/>
            <w:vAlign w:val="center"/>
          </w:tcPr>
          <w:p w:rsidR="00BB3102" w:rsidRPr="00BE0356" w:rsidRDefault="00BB3102" w:rsidP="00752EF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类型</w:t>
            </w:r>
          </w:p>
        </w:tc>
        <w:tc>
          <w:tcPr>
            <w:tcW w:w="708" w:type="dxa"/>
            <w:shd w:val="clear" w:color="auto" w:fill="5B9BD5" w:themeFill="accent1"/>
            <w:vAlign w:val="center"/>
          </w:tcPr>
          <w:p w:rsidR="00BB3102" w:rsidRPr="00BE0356" w:rsidRDefault="00BB3102" w:rsidP="00752EF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必输</w:t>
            </w:r>
          </w:p>
        </w:tc>
        <w:tc>
          <w:tcPr>
            <w:tcW w:w="1644" w:type="dxa"/>
            <w:shd w:val="clear" w:color="auto" w:fill="5B9BD5" w:themeFill="accent1"/>
            <w:vAlign w:val="center"/>
          </w:tcPr>
          <w:p w:rsidR="00BB3102" w:rsidRPr="00BE0356" w:rsidRDefault="00BB3102" w:rsidP="00752EF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填充方</w:t>
            </w:r>
          </w:p>
        </w:tc>
        <w:tc>
          <w:tcPr>
            <w:tcW w:w="1942" w:type="dxa"/>
            <w:shd w:val="clear" w:color="auto" w:fill="5B9BD5" w:themeFill="accent1"/>
            <w:vAlign w:val="center"/>
          </w:tcPr>
          <w:p w:rsidR="00BB3102" w:rsidRPr="00BE0356" w:rsidRDefault="00BB3102" w:rsidP="00752EFD">
            <w:pPr>
              <w:spacing w:line="400" w:lineRule="exact"/>
              <w:ind w:firstLineChars="0" w:firstLine="0"/>
              <w:rPr>
                <w:rStyle w:val="afc"/>
                <w:rFonts w:ascii="Times New Roman" w:cs="Times New Roman"/>
                <w:b/>
                <w:sz w:val="18"/>
                <w:szCs w:val="18"/>
              </w:rPr>
            </w:pPr>
            <w:r w:rsidRPr="00BE0356">
              <w:rPr>
                <w:rStyle w:val="afc"/>
                <w:rFonts w:ascii="Times New Roman" w:cs="Times New Roman" w:hint="eastAsia"/>
                <w:b/>
                <w:sz w:val="18"/>
                <w:szCs w:val="18"/>
              </w:rPr>
              <w:t>备注</w:t>
            </w:r>
          </w:p>
        </w:tc>
      </w:tr>
      <w:tr w:rsidR="00BB3102" w:rsidRPr="00BE0356" w:rsidTr="00752EFD">
        <w:trPr>
          <w:jc w:val="center"/>
        </w:trPr>
        <w:tc>
          <w:tcPr>
            <w:tcW w:w="1517" w:type="dxa"/>
            <w:shd w:val="clear" w:color="auto" w:fill="auto"/>
            <w:vAlign w:val="center"/>
          </w:tcPr>
          <w:p w:rsidR="00BB3102" w:rsidRPr="00120F81" w:rsidRDefault="00BB3102" w:rsidP="00752EFD">
            <w:pPr>
              <w:ind w:firstLineChars="0" w:firstLine="0"/>
              <w:rPr>
                <w:rStyle w:val="afc"/>
                <w:rFonts w:ascii="Times New Roman"/>
                <w:sz w:val="18"/>
                <w:szCs w:val="18"/>
              </w:rPr>
            </w:pPr>
            <w:r>
              <w:rPr>
                <w:rStyle w:val="afc"/>
                <w:rFonts w:ascii="Times New Roman"/>
                <w:sz w:val="18"/>
                <w:szCs w:val="18"/>
              </w:rPr>
              <w:t>respcode</w:t>
            </w:r>
          </w:p>
        </w:tc>
        <w:tc>
          <w:tcPr>
            <w:tcW w:w="1701" w:type="dxa"/>
            <w:shd w:val="clear" w:color="auto" w:fill="auto"/>
            <w:vAlign w:val="center"/>
          </w:tcPr>
          <w:p w:rsidR="00BB3102" w:rsidRPr="00120F81" w:rsidRDefault="00BB3102" w:rsidP="00752EFD">
            <w:pPr>
              <w:ind w:firstLineChars="0" w:firstLine="0"/>
              <w:rPr>
                <w:rStyle w:val="afc"/>
                <w:rFonts w:ascii="Times New Roman"/>
                <w:sz w:val="18"/>
                <w:szCs w:val="18"/>
              </w:rPr>
            </w:pPr>
            <w:r>
              <w:rPr>
                <w:rStyle w:val="afc"/>
                <w:rFonts w:ascii="Times New Roman" w:hint="eastAsia"/>
                <w:sz w:val="18"/>
                <w:szCs w:val="18"/>
              </w:rPr>
              <w:t>响应码</w:t>
            </w:r>
          </w:p>
        </w:tc>
        <w:tc>
          <w:tcPr>
            <w:tcW w:w="709" w:type="dxa"/>
            <w:shd w:val="clear" w:color="auto" w:fill="auto"/>
            <w:vAlign w:val="center"/>
          </w:tcPr>
          <w:p w:rsidR="00BB3102" w:rsidRPr="00120F81" w:rsidRDefault="00BB3102" w:rsidP="00752EFD">
            <w:pPr>
              <w:ind w:firstLineChars="0" w:firstLine="0"/>
              <w:rPr>
                <w:rStyle w:val="afc"/>
                <w:rFonts w:ascii="Times New Roman"/>
                <w:sz w:val="18"/>
                <w:szCs w:val="18"/>
              </w:rPr>
            </w:pPr>
            <w:r>
              <w:rPr>
                <w:rStyle w:val="afc"/>
                <w:rFonts w:ascii="Times New Roman" w:hint="eastAsia"/>
                <w:sz w:val="18"/>
                <w:szCs w:val="18"/>
              </w:rPr>
              <w:t>30</w:t>
            </w:r>
          </w:p>
        </w:tc>
        <w:tc>
          <w:tcPr>
            <w:tcW w:w="851" w:type="dxa"/>
            <w:shd w:val="clear" w:color="auto" w:fill="auto"/>
            <w:vAlign w:val="center"/>
          </w:tcPr>
          <w:p w:rsidR="00BB3102" w:rsidRPr="00120F81" w:rsidRDefault="00BB3102" w:rsidP="00752EFD">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BB3102" w:rsidRPr="00120F81" w:rsidRDefault="00BB3102" w:rsidP="00752EFD">
            <w:pPr>
              <w:ind w:firstLineChars="0" w:firstLine="0"/>
              <w:rPr>
                <w:rStyle w:val="afc"/>
                <w:rFonts w:ascii="Times New Roman"/>
                <w:sz w:val="18"/>
                <w:szCs w:val="18"/>
              </w:rPr>
            </w:pPr>
            <w:r>
              <w:rPr>
                <w:rStyle w:val="afc"/>
                <w:rFonts w:ascii="Times New Roman" w:hint="eastAsia"/>
                <w:sz w:val="18"/>
                <w:szCs w:val="18"/>
              </w:rPr>
              <w:t>M</w:t>
            </w:r>
          </w:p>
        </w:tc>
        <w:tc>
          <w:tcPr>
            <w:tcW w:w="1644" w:type="dxa"/>
            <w:shd w:val="clear" w:color="auto" w:fill="auto"/>
            <w:vAlign w:val="center"/>
          </w:tcPr>
          <w:p w:rsidR="00BB3102" w:rsidRPr="00120F81" w:rsidRDefault="00BB3102" w:rsidP="00752EFD">
            <w:pPr>
              <w:ind w:firstLineChars="0" w:firstLine="0"/>
              <w:rPr>
                <w:rStyle w:val="afc"/>
                <w:rFonts w:ascii="Times New Roman"/>
                <w:sz w:val="18"/>
                <w:szCs w:val="18"/>
              </w:rPr>
            </w:pPr>
            <w:r>
              <w:rPr>
                <w:rStyle w:val="afc"/>
                <w:rFonts w:ascii="Times New Roman" w:hint="eastAsia"/>
                <w:sz w:val="18"/>
                <w:szCs w:val="18"/>
              </w:rPr>
              <w:t>新中间业务平台</w:t>
            </w:r>
          </w:p>
        </w:tc>
        <w:tc>
          <w:tcPr>
            <w:tcW w:w="1942" w:type="dxa"/>
            <w:shd w:val="clear" w:color="auto" w:fill="auto"/>
            <w:vAlign w:val="center"/>
          </w:tcPr>
          <w:p w:rsidR="00BB3102" w:rsidRDefault="00BB3102" w:rsidP="00752EFD">
            <w:pPr>
              <w:ind w:firstLineChars="0" w:firstLine="0"/>
              <w:rPr>
                <w:rStyle w:val="afc"/>
                <w:rFonts w:ascii="Times New Roman"/>
                <w:sz w:val="18"/>
                <w:szCs w:val="18"/>
              </w:rPr>
            </w:pPr>
            <w:r>
              <w:rPr>
                <w:rStyle w:val="afc"/>
                <w:rFonts w:ascii="Times New Roman" w:hint="eastAsia"/>
                <w:sz w:val="18"/>
                <w:szCs w:val="18"/>
              </w:rPr>
              <w:t>00000</w:t>
            </w:r>
            <w:r>
              <w:rPr>
                <w:rStyle w:val="afc"/>
                <w:rFonts w:ascii="Times New Roman" w:hint="eastAsia"/>
                <w:sz w:val="18"/>
                <w:szCs w:val="18"/>
              </w:rPr>
              <w:t>：交易成功</w:t>
            </w:r>
          </w:p>
          <w:p w:rsidR="00BB3102" w:rsidRPr="00120F81" w:rsidRDefault="00BB3102" w:rsidP="00752EFD">
            <w:pPr>
              <w:ind w:firstLineChars="0" w:firstLine="0"/>
              <w:rPr>
                <w:rStyle w:val="afc"/>
                <w:rFonts w:ascii="Times New Roman"/>
                <w:sz w:val="18"/>
                <w:szCs w:val="18"/>
              </w:rPr>
            </w:pPr>
            <w:r>
              <w:rPr>
                <w:rStyle w:val="afc"/>
                <w:rFonts w:ascii="Times New Roman" w:hint="eastAsia"/>
                <w:sz w:val="18"/>
                <w:szCs w:val="18"/>
              </w:rPr>
              <w:t>其他</w:t>
            </w:r>
            <w:r>
              <w:rPr>
                <w:rStyle w:val="afc"/>
                <w:rFonts w:ascii="Times New Roman"/>
                <w:sz w:val="18"/>
                <w:szCs w:val="18"/>
              </w:rPr>
              <w:t>失败</w:t>
            </w:r>
          </w:p>
        </w:tc>
      </w:tr>
      <w:tr w:rsidR="00BB3102" w:rsidRPr="00BE0356" w:rsidTr="00752EFD">
        <w:trPr>
          <w:jc w:val="center"/>
        </w:trPr>
        <w:tc>
          <w:tcPr>
            <w:tcW w:w="1517" w:type="dxa"/>
            <w:shd w:val="clear" w:color="auto" w:fill="auto"/>
            <w:vAlign w:val="center"/>
          </w:tcPr>
          <w:p w:rsidR="00BB3102" w:rsidRDefault="00BB3102" w:rsidP="00752EFD">
            <w:pPr>
              <w:ind w:firstLineChars="0" w:firstLine="0"/>
              <w:rPr>
                <w:rStyle w:val="afc"/>
                <w:rFonts w:ascii="Times New Roman"/>
                <w:sz w:val="18"/>
                <w:szCs w:val="18"/>
              </w:rPr>
            </w:pPr>
            <w:r>
              <w:rPr>
                <w:rStyle w:val="afc"/>
                <w:rFonts w:ascii="Times New Roman"/>
                <w:sz w:val="18"/>
                <w:szCs w:val="18"/>
              </w:rPr>
              <w:t>respmsg</w:t>
            </w:r>
          </w:p>
        </w:tc>
        <w:tc>
          <w:tcPr>
            <w:tcW w:w="1701" w:type="dxa"/>
            <w:shd w:val="clear" w:color="auto" w:fill="auto"/>
            <w:vAlign w:val="center"/>
          </w:tcPr>
          <w:p w:rsidR="00BB3102" w:rsidRDefault="00BB3102" w:rsidP="00752EFD">
            <w:pPr>
              <w:ind w:firstLineChars="0" w:firstLine="0"/>
              <w:rPr>
                <w:rStyle w:val="afc"/>
                <w:rFonts w:ascii="Times New Roman"/>
                <w:sz w:val="18"/>
                <w:szCs w:val="18"/>
              </w:rPr>
            </w:pPr>
            <w:r>
              <w:rPr>
                <w:rStyle w:val="afc"/>
                <w:rFonts w:ascii="Times New Roman" w:hint="eastAsia"/>
                <w:sz w:val="18"/>
                <w:szCs w:val="18"/>
              </w:rPr>
              <w:t>响应信息</w:t>
            </w:r>
          </w:p>
        </w:tc>
        <w:tc>
          <w:tcPr>
            <w:tcW w:w="709" w:type="dxa"/>
            <w:shd w:val="clear" w:color="auto" w:fill="auto"/>
            <w:vAlign w:val="center"/>
          </w:tcPr>
          <w:p w:rsidR="00BB3102" w:rsidRDefault="00BB3102" w:rsidP="00752EFD">
            <w:pPr>
              <w:ind w:firstLineChars="0" w:firstLine="0"/>
              <w:rPr>
                <w:rStyle w:val="afc"/>
                <w:rFonts w:ascii="Times New Roman"/>
                <w:sz w:val="18"/>
                <w:szCs w:val="18"/>
              </w:rPr>
            </w:pPr>
            <w:r>
              <w:rPr>
                <w:rStyle w:val="afc"/>
                <w:rFonts w:ascii="Times New Roman" w:hint="eastAsia"/>
                <w:sz w:val="18"/>
                <w:szCs w:val="18"/>
              </w:rPr>
              <w:t>300</w:t>
            </w:r>
          </w:p>
        </w:tc>
        <w:tc>
          <w:tcPr>
            <w:tcW w:w="851" w:type="dxa"/>
            <w:shd w:val="clear" w:color="auto" w:fill="auto"/>
            <w:vAlign w:val="center"/>
          </w:tcPr>
          <w:p w:rsidR="00BB3102" w:rsidRDefault="00BB3102" w:rsidP="00752EFD">
            <w:pPr>
              <w:ind w:firstLineChars="0" w:firstLine="0"/>
              <w:rPr>
                <w:rStyle w:val="afc"/>
                <w:rFonts w:ascii="Times New Roman"/>
                <w:sz w:val="18"/>
                <w:szCs w:val="18"/>
              </w:rPr>
            </w:pPr>
            <w:r>
              <w:rPr>
                <w:rStyle w:val="afc"/>
                <w:rFonts w:ascii="Times New Roman" w:hint="eastAsia"/>
                <w:sz w:val="18"/>
                <w:szCs w:val="18"/>
              </w:rPr>
              <w:t>S</w:t>
            </w:r>
          </w:p>
        </w:tc>
        <w:tc>
          <w:tcPr>
            <w:tcW w:w="708" w:type="dxa"/>
            <w:shd w:val="clear" w:color="auto" w:fill="auto"/>
            <w:vAlign w:val="center"/>
          </w:tcPr>
          <w:p w:rsidR="00BB3102" w:rsidRPr="00180FDC" w:rsidRDefault="00BB3102" w:rsidP="00752EFD">
            <w:pPr>
              <w:ind w:firstLineChars="0" w:firstLine="0"/>
              <w:rPr>
                <w:rStyle w:val="afc"/>
                <w:rFonts w:ascii="Times New Roman"/>
                <w:sz w:val="18"/>
                <w:szCs w:val="18"/>
              </w:rPr>
            </w:pPr>
            <w:r>
              <w:rPr>
                <w:rStyle w:val="afc"/>
                <w:rFonts w:ascii="Times New Roman" w:hint="eastAsia"/>
                <w:sz w:val="18"/>
                <w:szCs w:val="18"/>
              </w:rPr>
              <w:t>M</w:t>
            </w:r>
          </w:p>
        </w:tc>
        <w:tc>
          <w:tcPr>
            <w:tcW w:w="1644" w:type="dxa"/>
            <w:shd w:val="clear" w:color="auto" w:fill="auto"/>
            <w:vAlign w:val="center"/>
          </w:tcPr>
          <w:p w:rsidR="00BB3102" w:rsidRPr="0006051F" w:rsidRDefault="00BB3102" w:rsidP="00752EFD">
            <w:pPr>
              <w:ind w:firstLineChars="0" w:firstLine="0"/>
              <w:rPr>
                <w:rStyle w:val="afc"/>
                <w:rFonts w:ascii="Times New Roman"/>
                <w:sz w:val="18"/>
                <w:szCs w:val="18"/>
              </w:rPr>
            </w:pPr>
            <w:r>
              <w:rPr>
                <w:rStyle w:val="afc"/>
                <w:rFonts w:ascii="Times New Roman" w:hint="eastAsia"/>
                <w:sz w:val="18"/>
                <w:szCs w:val="18"/>
              </w:rPr>
              <w:t>新中间业务平台</w:t>
            </w:r>
          </w:p>
        </w:tc>
        <w:tc>
          <w:tcPr>
            <w:tcW w:w="1942" w:type="dxa"/>
            <w:shd w:val="clear" w:color="auto" w:fill="auto"/>
            <w:vAlign w:val="center"/>
          </w:tcPr>
          <w:p w:rsidR="00BB3102" w:rsidRPr="00120F81" w:rsidRDefault="00BB3102" w:rsidP="00752EFD">
            <w:pPr>
              <w:ind w:firstLineChars="0" w:firstLine="0"/>
              <w:rPr>
                <w:rStyle w:val="afc"/>
                <w:rFonts w:ascii="Times New Roman"/>
                <w:sz w:val="18"/>
                <w:szCs w:val="18"/>
              </w:rPr>
            </w:pPr>
          </w:p>
        </w:tc>
      </w:tr>
    </w:tbl>
    <w:p w:rsidR="00BB3102" w:rsidRDefault="00BB3102" w:rsidP="00BB3102">
      <w:pPr>
        <w:ind w:firstLineChars="0" w:firstLine="0"/>
      </w:pPr>
    </w:p>
    <w:p w:rsidR="00B260F4" w:rsidRDefault="00B260F4" w:rsidP="00DB275A">
      <w:pPr>
        <w:pStyle w:val="13"/>
      </w:pPr>
      <w:bookmarkStart w:id="230" w:name="_Toc8133904"/>
      <w:r>
        <w:rPr>
          <w:rFonts w:hint="eastAsia"/>
        </w:rPr>
        <w:t>部分</w:t>
      </w:r>
      <w:r>
        <w:t>数据字典说明</w:t>
      </w:r>
      <w:bookmarkEnd w:id="222"/>
      <w:bookmarkEnd w:id="230"/>
    </w:p>
    <w:p w:rsidR="00B260F4" w:rsidRPr="000821FA" w:rsidRDefault="00B260F4" w:rsidP="00DB275A">
      <w:pPr>
        <w:pStyle w:val="21"/>
        <w:numPr>
          <w:ilvl w:val="1"/>
          <w:numId w:val="1"/>
        </w:numPr>
        <w:ind w:firstLine="0"/>
      </w:pPr>
      <w:bookmarkStart w:id="231" w:name="_Toc505783703"/>
      <w:bookmarkStart w:id="232" w:name="_Toc8133905"/>
      <w:r>
        <w:rPr>
          <w:rFonts w:hint="eastAsia"/>
        </w:rPr>
        <w:t>证件</w:t>
      </w:r>
      <w:r>
        <w:t>类型</w:t>
      </w:r>
      <w:bookmarkEnd w:id="231"/>
      <w:bookmarkEnd w:id="232"/>
    </w:p>
    <w:p w:rsidR="0032033E" w:rsidRDefault="0032033E" w:rsidP="0032033E">
      <w:pPr>
        <w:ind w:firstLineChars="0" w:firstLine="0"/>
      </w:pPr>
      <w:r>
        <w:t>227-中国护照</w:t>
      </w:r>
    </w:p>
    <w:p w:rsidR="0032033E" w:rsidRDefault="0032033E" w:rsidP="0032033E">
      <w:pPr>
        <w:ind w:firstLineChars="0" w:firstLine="0"/>
      </w:pPr>
      <w:r>
        <w:t>228-城镇退役士兵自谋职业证</w:t>
      </w:r>
    </w:p>
    <w:p w:rsidR="0032033E" w:rsidRDefault="0032033E" w:rsidP="0032033E">
      <w:pPr>
        <w:ind w:firstLineChars="0" w:firstLine="0"/>
      </w:pPr>
      <w:r>
        <w:t>101-组织机构代码证</w:t>
      </w:r>
    </w:p>
    <w:p w:rsidR="0032033E" w:rsidRDefault="0032033E" w:rsidP="0032033E">
      <w:pPr>
        <w:ind w:firstLineChars="0" w:firstLine="0"/>
      </w:pPr>
      <w:r>
        <w:t>199-其他单位证件</w:t>
      </w:r>
    </w:p>
    <w:p w:rsidR="0032033E" w:rsidRDefault="0032033E" w:rsidP="0032033E">
      <w:pPr>
        <w:ind w:firstLineChars="0" w:firstLine="0"/>
      </w:pPr>
      <w:r>
        <w:t>201-居民身份证</w:t>
      </w:r>
    </w:p>
    <w:p w:rsidR="0032033E" w:rsidRDefault="0032033E" w:rsidP="0032033E">
      <w:pPr>
        <w:ind w:firstLineChars="0" w:firstLine="0"/>
      </w:pPr>
      <w:r>
        <w:t>202-军官证</w:t>
      </w:r>
    </w:p>
    <w:p w:rsidR="0032033E" w:rsidRDefault="0032033E" w:rsidP="0032033E">
      <w:pPr>
        <w:ind w:firstLineChars="0" w:firstLine="0"/>
      </w:pPr>
      <w:r>
        <w:t>203-武警警官证</w:t>
      </w:r>
    </w:p>
    <w:p w:rsidR="0032033E" w:rsidRDefault="0032033E" w:rsidP="0032033E">
      <w:pPr>
        <w:ind w:firstLineChars="0" w:firstLine="0"/>
      </w:pPr>
      <w:r>
        <w:t>204-士兵证</w:t>
      </w:r>
    </w:p>
    <w:p w:rsidR="0032033E" w:rsidRDefault="0032033E" w:rsidP="0032033E">
      <w:pPr>
        <w:ind w:firstLineChars="0" w:firstLine="0"/>
      </w:pPr>
      <w:r>
        <w:t>205-军队离退休干部证</w:t>
      </w:r>
    </w:p>
    <w:p w:rsidR="0032033E" w:rsidRDefault="0032033E" w:rsidP="0032033E">
      <w:pPr>
        <w:ind w:firstLineChars="0" w:firstLine="0"/>
      </w:pPr>
      <w:r>
        <w:t>206-残疾人证</w:t>
      </w:r>
    </w:p>
    <w:p w:rsidR="0032033E" w:rsidRDefault="0032033E" w:rsidP="0032033E">
      <w:pPr>
        <w:ind w:firstLineChars="0" w:firstLine="0"/>
      </w:pPr>
      <w:r>
        <w:t>207-残疾军人证（1-8级）</w:t>
      </w:r>
    </w:p>
    <w:p w:rsidR="0032033E" w:rsidRDefault="0032033E" w:rsidP="0032033E">
      <w:pPr>
        <w:ind w:firstLineChars="0" w:firstLine="0"/>
      </w:pPr>
      <w:r>
        <w:t>208-外国护照</w:t>
      </w:r>
    </w:p>
    <w:p w:rsidR="0032033E" w:rsidRDefault="0032033E" w:rsidP="0032033E">
      <w:pPr>
        <w:ind w:firstLineChars="0" w:firstLine="0"/>
      </w:pPr>
      <w:r>
        <w:t>210-港澳居民来往内地通行证</w:t>
      </w:r>
    </w:p>
    <w:p w:rsidR="0032033E" w:rsidRDefault="0032033E" w:rsidP="0032033E">
      <w:pPr>
        <w:ind w:firstLineChars="0" w:firstLine="0"/>
      </w:pPr>
      <w:r>
        <w:t>212-中华人民共和国往来港澳通行证</w:t>
      </w:r>
    </w:p>
    <w:p w:rsidR="0032033E" w:rsidRDefault="0032033E" w:rsidP="0032033E">
      <w:pPr>
        <w:ind w:firstLineChars="0" w:firstLine="0"/>
      </w:pPr>
      <w:r>
        <w:t>213-台湾居民来往大陆通行证</w:t>
      </w:r>
    </w:p>
    <w:p w:rsidR="0032033E" w:rsidRDefault="0032033E" w:rsidP="0032033E">
      <w:pPr>
        <w:ind w:firstLineChars="0" w:firstLine="0"/>
      </w:pPr>
      <w:r>
        <w:t>214-大陆居民往来台湾通行证</w:t>
      </w:r>
    </w:p>
    <w:p w:rsidR="0032033E" w:rsidRDefault="0032033E" w:rsidP="0032033E">
      <w:pPr>
        <w:ind w:firstLineChars="0" w:firstLine="0"/>
      </w:pPr>
      <w:r>
        <w:t>215-外国人居留证</w:t>
      </w:r>
    </w:p>
    <w:p w:rsidR="0032033E" w:rsidRDefault="0032033E" w:rsidP="0032033E">
      <w:pPr>
        <w:ind w:firstLineChars="0" w:firstLine="0"/>
      </w:pPr>
      <w:r>
        <w:t>216-外交官证</w:t>
      </w:r>
    </w:p>
    <w:p w:rsidR="0032033E" w:rsidRDefault="0032033E" w:rsidP="0032033E">
      <w:pPr>
        <w:ind w:firstLineChars="0" w:firstLine="0"/>
      </w:pPr>
      <w:r>
        <w:t>217-使（领事）馆证</w:t>
      </w:r>
    </w:p>
    <w:p w:rsidR="0032033E" w:rsidRDefault="0032033E" w:rsidP="0032033E">
      <w:pPr>
        <w:ind w:firstLineChars="0" w:firstLine="0"/>
      </w:pPr>
      <w:r>
        <w:t>218-海员证</w:t>
      </w:r>
    </w:p>
    <w:p w:rsidR="0032033E" w:rsidRDefault="0032033E" w:rsidP="0032033E">
      <w:pPr>
        <w:ind w:firstLineChars="0" w:firstLine="0"/>
      </w:pPr>
      <w:r>
        <w:t>219-香港永久性居民身份证</w:t>
      </w:r>
    </w:p>
    <w:p w:rsidR="0032033E" w:rsidRDefault="0032033E" w:rsidP="0032033E">
      <w:pPr>
        <w:ind w:firstLineChars="0" w:firstLine="0"/>
      </w:pPr>
      <w:r>
        <w:t>220-台湾身份证</w:t>
      </w:r>
    </w:p>
    <w:p w:rsidR="0032033E" w:rsidRDefault="0032033E" w:rsidP="0032033E">
      <w:pPr>
        <w:ind w:firstLineChars="0" w:firstLine="0"/>
      </w:pPr>
      <w:r>
        <w:t>221-澳门特别行政区永久性居民身份证</w:t>
      </w:r>
    </w:p>
    <w:p w:rsidR="0032033E" w:rsidRDefault="0032033E" w:rsidP="0032033E">
      <w:pPr>
        <w:ind w:firstLineChars="0" w:firstLine="0"/>
      </w:pPr>
      <w:r>
        <w:lastRenderedPageBreak/>
        <w:t>222-外国人身份证件</w:t>
      </w:r>
    </w:p>
    <w:p w:rsidR="0032033E" w:rsidRDefault="0032033E" w:rsidP="0032033E">
      <w:pPr>
        <w:ind w:firstLineChars="0" w:firstLine="0"/>
      </w:pPr>
      <w:r>
        <w:t>224-就业失业登记证</w:t>
      </w:r>
    </w:p>
    <w:p w:rsidR="0032033E" w:rsidRDefault="0032033E" w:rsidP="0032033E">
      <w:pPr>
        <w:ind w:firstLineChars="0" w:firstLine="0"/>
      </w:pPr>
      <w:r>
        <w:t>225-退休证</w:t>
      </w:r>
    </w:p>
    <w:p w:rsidR="0032033E" w:rsidRDefault="0032033E" w:rsidP="0032033E">
      <w:pPr>
        <w:ind w:firstLineChars="0" w:firstLine="0"/>
      </w:pPr>
      <w:r>
        <w:t>226-离休证</w:t>
      </w:r>
    </w:p>
    <w:p w:rsidR="0032033E" w:rsidRDefault="0032033E" w:rsidP="0032033E">
      <w:pPr>
        <w:ind w:firstLineChars="0" w:firstLine="0"/>
      </w:pPr>
      <w:r>
        <w:t>299-其他个人证件</w:t>
      </w:r>
    </w:p>
    <w:p w:rsidR="0032033E" w:rsidRDefault="0032033E" w:rsidP="0032033E">
      <w:pPr>
        <w:ind w:firstLineChars="0" w:firstLine="0"/>
      </w:pPr>
      <w:r>
        <w:t>234-就业创业证</w:t>
      </w:r>
    </w:p>
    <w:p w:rsidR="0032033E" w:rsidRDefault="0032033E" w:rsidP="0032033E">
      <w:pPr>
        <w:ind w:firstLineChars="0" w:firstLine="0"/>
      </w:pPr>
      <w:r>
        <w:t>233-外国人永久居留身份证（外国人永久居留证）</w:t>
      </w:r>
    </w:p>
    <w:p w:rsidR="0032033E" w:rsidRDefault="0032033E" w:rsidP="0032033E">
      <w:pPr>
        <w:ind w:firstLineChars="0" w:firstLine="0"/>
      </w:pPr>
      <w:r>
        <w:t>235-香港特别行政区护照</w:t>
      </w:r>
    </w:p>
    <w:p w:rsidR="0032033E" w:rsidRDefault="0032033E" w:rsidP="0032033E">
      <w:pPr>
        <w:ind w:firstLineChars="0" w:firstLine="0"/>
      </w:pPr>
      <w:r>
        <w:t>236-澳门特别行政区护照</w:t>
      </w:r>
    </w:p>
    <w:p w:rsidR="0032033E" w:rsidRDefault="0032033E" w:rsidP="0032033E">
      <w:pPr>
        <w:ind w:firstLineChars="0" w:firstLine="0"/>
      </w:pPr>
      <w:r>
        <w:t>102-营业执照</w:t>
      </w:r>
    </w:p>
    <w:p w:rsidR="0032033E" w:rsidRDefault="0032033E" w:rsidP="0032033E">
      <w:pPr>
        <w:ind w:firstLineChars="0" w:firstLine="0"/>
      </w:pPr>
      <w:r>
        <w:t>103-税务登记证</w:t>
      </w:r>
    </w:p>
    <w:p w:rsidR="0032033E" w:rsidRDefault="0032033E" w:rsidP="0032033E">
      <w:pPr>
        <w:ind w:firstLineChars="0" w:firstLine="0"/>
      </w:pPr>
      <w:r>
        <w:t>229-随军家属身份证明</w:t>
      </w:r>
    </w:p>
    <w:p w:rsidR="0032033E" w:rsidRDefault="0032033E" w:rsidP="0032033E">
      <w:pPr>
        <w:ind w:firstLineChars="0" w:firstLine="0"/>
      </w:pPr>
      <w:r>
        <w:t>230-中国人民解放军军官转业证书</w:t>
      </w:r>
    </w:p>
    <w:p w:rsidR="0032033E" w:rsidRDefault="0032033E" w:rsidP="0032033E">
      <w:pPr>
        <w:ind w:firstLineChars="0" w:firstLine="0"/>
      </w:pPr>
      <w:r>
        <w:t>231-中国人民解放军义务兵退出现役证</w:t>
      </w:r>
    </w:p>
    <w:p w:rsidR="0032033E" w:rsidRDefault="0032033E" w:rsidP="0032033E">
      <w:pPr>
        <w:ind w:firstLineChars="0" w:firstLine="0"/>
      </w:pPr>
      <w:r>
        <w:t>232-中国人民解放军士官退出现役证</w:t>
      </w:r>
    </w:p>
    <w:p w:rsidR="0032033E" w:rsidRDefault="0032033E" w:rsidP="0032033E">
      <w:pPr>
        <w:ind w:firstLineChars="0" w:firstLine="0"/>
      </w:pPr>
      <w:r>
        <w:t>291-医学出生证明</w:t>
      </w:r>
    </w:p>
    <w:p w:rsidR="0032033E" w:rsidRDefault="0032033E" w:rsidP="0032033E">
      <w:pPr>
        <w:ind w:firstLineChars="0" w:firstLine="0"/>
      </w:pPr>
      <w:r>
        <w:t>237-中华人民共和国港澳居民居住证</w:t>
      </w:r>
    </w:p>
    <w:p w:rsidR="005538A6" w:rsidRPr="0032033E" w:rsidRDefault="0032033E" w:rsidP="0032033E">
      <w:pPr>
        <w:ind w:firstLineChars="0" w:firstLine="0"/>
      </w:pPr>
      <w:r>
        <w:t>238-中华人民共和国台湾居民居住证</w:t>
      </w:r>
    </w:p>
    <w:sectPr w:rsidR="005538A6" w:rsidRPr="0032033E" w:rsidSect="00BE0356">
      <w:pgSz w:w="11906" w:h="16838"/>
      <w:pgMar w:top="1440" w:right="1800" w:bottom="1440" w:left="1800" w:header="851" w:footer="992" w:gutter="0"/>
      <w:cols w:space="425"/>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70D23" w:rsidRDefault="00470D23" w:rsidP="009C1DC6">
      <w:pPr>
        <w:spacing w:line="240" w:lineRule="auto"/>
        <w:ind w:firstLine="480"/>
      </w:pPr>
      <w:r>
        <w:separator/>
      </w:r>
    </w:p>
  </w:endnote>
  <w:endnote w:type="continuationSeparator" w:id="1">
    <w:p w:rsidR="00470D23" w:rsidRDefault="00470D23" w:rsidP="009C1DC6">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宋体">
    <w:panose1 w:val="02010609030101010101"/>
    <w:charset w:val="86"/>
    <w:family w:val="modern"/>
    <w:pitch w:val="fixed"/>
    <w:sig w:usb0="00000003" w:usb1="288F0000" w:usb2="00000016" w:usb3="00000000" w:csb0="00040001"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altName w:val="Calibri"/>
    <w:charset w:val="00"/>
    <w:family w:val="swiss"/>
    <w:pitch w:val="variable"/>
    <w:sig w:usb0="00000001"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default"/>
    <w:sig w:usb0="00000001" w:usb1="080E0000" w:usb2="00000000" w:usb3="00000000" w:csb0="00040000"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6"/>
    <w:family w:val="swiss"/>
    <w:pitch w:val="variable"/>
    <w:sig w:usb0="F7FFAFFF" w:usb1="E9DFFFFF" w:usb2="0000003F" w:usb3="00000000" w:csb0="003F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_S仿宋">
    <w:altName w:val="黑体"/>
    <w:charset w:val="86"/>
    <w:family w:val="auto"/>
    <w:pitch w:val="default"/>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275A" w:rsidRDefault="00DB275A" w:rsidP="007944A6">
    <w:pPr>
      <w:pStyle w:val="ae"/>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275A" w:rsidRPr="00CC5B4D" w:rsidRDefault="00DB275A" w:rsidP="007944A6">
    <w:pPr>
      <w:pStyle w:val="ae"/>
      <w:ind w:firstLineChars="0" w:firstLine="0"/>
      <w:jc w:val="center"/>
      <w:rPr>
        <w:sz w:val="24"/>
      </w:rPr>
    </w:pPr>
    <w:r w:rsidRPr="00CC5B4D">
      <w:rPr>
        <w:sz w:val="24"/>
      </w:rPr>
      <w:fldChar w:fldCharType="begin"/>
    </w:r>
    <w:r w:rsidRPr="00CC5B4D">
      <w:rPr>
        <w:sz w:val="24"/>
      </w:rPr>
      <w:instrText xml:space="preserve"> PAGE   \* MERGEFORMAT </w:instrText>
    </w:r>
    <w:r w:rsidRPr="00CC5B4D">
      <w:rPr>
        <w:sz w:val="24"/>
      </w:rPr>
      <w:fldChar w:fldCharType="separate"/>
    </w:r>
    <w:r w:rsidR="008565AB" w:rsidRPr="008565AB">
      <w:rPr>
        <w:noProof/>
        <w:sz w:val="24"/>
        <w:lang w:val="zh-CN"/>
      </w:rPr>
      <w:t>1</w:t>
    </w:r>
    <w:r w:rsidRPr="00CC5B4D">
      <w:rPr>
        <w:sz w:val="24"/>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275A" w:rsidRDefault="00DB275A" w:rsidP="007944A6">
    <w:pPr>
      <w:pStyle w:val="ae"/>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275A" w:rsidRDefault="00DB275A">
    <w:pPr>
      <w:pStyle w:val="ae"/>
      <w:ind w:firstLine="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275A" w:rsidRDefault="00DB275A">
    <w:pPr>
      <w:pStyle w:val="ae"/>
      <w:ind w:firstLine="360"/>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275A" w:rsidRDefault="00DB275A">
    <w:pPr>
      <w:pStyle w:val="ae"/>
      <w:ind w:firstLine="360"/>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40786234"/>
      <w:docPartObj>
        <w:docPartGallery w:val="Page Numbers (Bottom of Page)"/>
        <w:docPartUnique/>
      </w:docPartObj>
    </w:sdtPr>
    <w:sdtEndPr>
      <w:rPr>
        <w:sz w:val="24"/>
      </w:rPr>
    </w:sdtEndPr>
    <w:sdtContent>
      <w:p w:rsidR="00DB275A" w:rsidRPr="00351BDA" w:rsidRDefault="00DB275A" w:rsidP="00351BDA">
        <w:pPr>
          <w:pStyle w:val="ae"/>
          <w:ind w:firstLineChars="0" w:firstLine="0"/>
          <w:jc w:val="center"/>
          <w:rPr>
            <w:sz w:val="24"/>
          </w:rPr>
        </w:pPr>
        <w:r w:rsidRPr="00351BDA">
          <w:rPr>
            <w:sz w:val="24"/>
          </w:rPr>
          <w:fldChar w:fldCharType="begin"/>
        </w:r>
        <w:r w:rsidRPr="00351BDA">
          <w:rPr>
            <w:sz w:val="24"/>
          </w:rPr>
          <w:instrText>PAGE   \* MERGEFORMAT</w:instrText>
        </w:r>
        <w:r w:rsidRPr="00351BDA">
          <w:rPr>
            <w:sz w:val="24"/>
          </w:rPr>
          <w:fldChar w:fldCharType="separate"/>
        </w:r>
        <w:r w:rsidR="008565AB" w:rsidRPr="008565AB">
          <w:rPr>
            <w:noProof/>
            <w:sz w:val="24"/>
            <w:lang w:val="zh-CN"/>
          </w:rPr>
          <w:t>VIII</w:t>
        </w:r>
        <w:r w:rsidRPr="00351BDA">
          <w:rPr>
            <w:sz w:val="24"/>
          </w:rPr>
          <w:fldChar w:fldCharType="end"/>
        </w:r>
      </w:p>
    </w:sdtContent>
  </w:sdt>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275A" w:rsidRPr="0024649C" w:rsidRDefault="00DB275A" w:rsidP="0024649C">
    <w:pPr>
      <w:pStyle w:val="ae"/>
      <w:ind w:firstLineChars="0" w:firstLine="0"/>
      <w:jc w:val="center"/>
      <w:rPr>
        <w:bCs/>
        <w:sz w:val="24"/>
      </w:rPr>
    </w:pPr>
    <w:r w:rsidRPr="00650EA3">
      <w:rPr>
        <w:bCs/>
        <w:sz w:val="24"/>
      </w:rPr>
      <w:fldChar w:fldCharType="begin"/>
    </w:r>
    <w:r w:rsidRPr="00650EA3">
      <w:rPr>
        <w:bCs/>
        <w:sz w:val="24"/>
      </w:rPr>
      <w:instrText>PAGE  \* Arabic  \* MERGEFORMAT</w:instrText>
    </w:r>
    <w:r w:rsidRPr="00650EA3">
      <w:rPr>
        <w:bCs/>
        <w:sz w:val="24"/>
      </w:rPr>
      <w:fldChar w:fldCharType="separate"/>
    </w:r>
    <w:r w:rsidR="008565AB" w:rsidRPr="008565AB">
      <w:rPr>
        <w:bCs/>
        <w:noProof/>
        <w:sz w:val="24"/>
        <w:lang w:val="zh-CN"/>
      </w:rPr>
      <w:t>2</w:t>
    </w:r>
    <w:r w:rsidRPr="00650EA3">
      <w:rPr>
        <w:bCs/>
        <w:sz w:val="24"/>
      </w:rPr>
      <w:fldChar w:fldCharType="end"/>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275A" w:rsidRPr="0024649C" w:rsidRDefault="00DB275A" w:rsidP="0024649C">
    <w:pPr>
      <w:pStyle w:val="ae"/>
      <w:ind w:firstLineChars="0" w:firstLine="0"/>
      <w:jc w:val="center"/>
      <w:rPr>
        <w:bCs/>
        <w:sz w:val="24"/>
      </w:rPr>
    </w:pPr>
    <w:r w:rsidRPr="00650EA3">
      <w:rPr>
        <w:bCs/>
        <w:sz w:val="24"/>
      </w:rPr>
      <w:fldChar w:fldCharType="begin"/>
    </w:r>
    <w:r w:rsidRPr="00650EA3">
      <w:rPr>
        <w:bCs/>
        <w:sz w:val="24"/>
      </w:rPr>
      <w:instrText>PAGE  \* Arabic  \* MERGEFORMAT</w:instrText>
    </w:r>
    <w:r w:rsidRPr="00650EA3">
      <w:rPr>
        <w:bCs/>
        <w:sz w:val="24"/>
      </w:rPr>
      <w:fldChar w:fldCharType="separate"/>
    </w:r>
    <w:r w:rsidR="008565AB" w:rsidRPr="008565AB">
      <w:rPr>
        <w:bCs/>
        <w:noProof/>
        <w:sz w:val="24"/>
        <w:lang w:val="zh-CN"/>
      </w:rPr>
      <w:t>64</w:t>
    </w:r>
    <w:r w:rsidRPr="00650EA3">
      <w:rPr>
        <w:bCs/>
        <w:sz w:val="24"/>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70D23" w:rsidRDefault="00470D23" w:rsidP="009C1DC6">
      <w:pPr>
        <w:spacing w:line="240" w:lineRule="auto"/>
        <w:ind w:firstLine="480"/>
      </w:pPr>
      <w:r>
        <w:separator/>
      </w:r>
    </w:p>
  </w:footnote>
  <w:footnote w:type="continuationSeparator" w:id="1">
    <w:p w:rsidR="00470D23" w:rsidRDefault="00470D23" w:rsidP="009C1DC6">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275A" w:rsidRDefault="00DB275A" w:rsidP="007944A6">
    <w:pPr>
      <w:pStyle w:val="ad"/>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275A" w:rsidRDefault="00DB275A" w:rsidP="007944A6">
    <w:pPr>
      <w:pStyle w:val="ad"/>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275A" w:rsidRDefault="00DB275A" w:rsidP="007944A6">
    <w:pPr>
      <w:pStyle w:val="ad"/>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275A" w:rsidRDefault="00DB275A">
    <w:pPr>
      <w:pStyle w:val="ad"/>
      <w:ind w:firstLine="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275A" w:rsidRDefault="00DB275A" w:rsidP="009C1DC6">
    <w:pPr>
      <w:pStyle w:val="ad"/>
      <w:pBdr>
        <w:bottom w:val="none" w:sz="0" w:space="0" w:color="auto"/>
      </w:pBdr>
      <w:ind w:firstLine="36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275A" w:rsidRDefault="00DB275A">
    <w:pPr>
      <w:pStyle w:val="ad"/>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4"/>
    <w:multiLevelType w:val="multilevel"/>
    <w:tmpl w:val="00000004"/>
    <w:lvl w:ilvl="0">
      <w:start w:val="1"/>
      <w:numFmt w:val="decimal"/>
      <w:pStyle w:val="a"/>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
    <w:nsid w:val="00000005"/>
    <w:multiLevelType w:val="singleLevel"/>
    <w:tmpl w:val="00000005"/>
    <w:lvl w:ilvl="0">
      <w:start w:val="1"/>
      <w:numFmt w:val="bullet"/>
      <w:pStyle w:val="2"/>
      <w:lvlText w:val=""/>
      <w:lvlJc w:val="left"/>
      <w:pPr>
        <w:tabs>
          <w:tab w:val="num" w:pos="780"/>
        </w:tabs>
        <w:ind w:left="780" w:hanging="360"/>
      </w:pPr>
      <w:rPr>
        <w:rFonts w:ascii="Wingdings" w:hAnsi="Wingdings" w:hint="default"/>
      </w:rPr>
    </w:lvl>
  </w:abstractNum>
  <w:abstractNum w:abstractNumId="2">
    <w:nsid w:val="0000000B"/>
    <w:multiLevelType w:val="multilevel"/>
    <w:tmpl w:val="0000000B"/>
    <w:lvl w:ilvl="0">
      <w:start w:val="1"/>
      <w:numFmt w:val="bullet"/>
      <w:lvlText w:val=""/>
      <w:lvlJc w:val="left"/>
      <w:pPr>
        <w:tabs>
          <w:tab w:val="num" w:pos="840"/>
        </w:tabs>
        <w:ind w:left="840" w:hanging="420"/>
      </w:pPr>
      <w:rPr>
        <w:rFonts w:ascii="Wingdings" w:hAnsi="Wingdings" w:hint="default"/>
      </w:rPr>
    </w:lvl>
    <w:lvl w:ilvl="1">
      <w:start w:val="1"/>
      <w:numFmt w:val="bullet"/>
      <w:pStyle w:val="20"/>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3">
    <w:nsid w:val="00000019"/>
    <w:multiLevelType w:val="multilevel"/>
    <w:tmpl w:val="00000019"/>
    <w:lvl w:ilvl="0">
      <w:start w:val="1"/>
      <w:numFmt w:val="decimal"/>
      <w:pStyle w:val="4"/>
      <w:lvlText w:val="%1"/>
      <w:lvlJc w:val="left"/>
      <w:pPr>
        <w:tabs>
          <w:tab w:val="num" w:pos="4115"/>
        </w:tabs>
        <w:ind w:left="4115" w:hanging="3215"/>
      </w:pPr>
      <w:rPr>
        <w:rFonts w:hint="eastAsia"/>
      </w:rPr>
    </w:lvl>
    <w:lvl w:ilvl="1">
      <w:start w:val="1"/>
      <w:numFmt w:val="decimal"/>
      <w:lvlText w:val="%1.%2  "/>
      <w:lvlJc w:val="left"/>
      <w:pPr>
        <w:tabs>
          <w:tab w:val="num" w:pos="1620"/>
        </w:tabs>
        <w:ind w:left="1467" w:hanging="567"/>
      </w:pPr>
      <w:rPr>
        <w:rFonts w:ascii="新宋体" w:eastAsia="仿宋_GB2312" w:hAnsi="新宋体" w:hint="eastAsia"/>
        <w:sz w:val="28"/>
      </w:rPr>
    </w:lvl>
    <w:lvl w:ilvl="2">
      <w:start w:val="1"/>
      <w:numFmt w:val="decimal"/>
      <w:lvlText w:val="%1.%2.%3  "/>
      <w:lvlJc w:val="left"/>
      <w:pPr>
        <w:tabs>
          <w:tab w:val="num" w:pos="1980"/>
        </w:tabs>
        <w:ind w:left="1609" w:hanging="709"/>
      </w:pPr>
      <w:rPr>
        <w:rFonts w:ascii="新宋体" w:hAnsi="新宋体" w:hint="eastAsia"/>
      </w:rPr>
    </w:lvl>
    <w:lvl w:ilvl="3">
      <w:start w:val="1"/>
      <w:numFmt w:val="decimal"/>
      <w:lvlText w:val="%1.%2.%3.%4."/>
      <w:lvlJc w:val="left"/>
      <w:pPr>
        <w:tabs>
          <w:tab w:val="num" w:pos="1751"/>
        </w:tabs>
        <w:ind w:left="1751" w:hanging="851"/>
      </w:pPr>
      <w:rPr>
        <w:rFonts w:hint="eastAsia"/>
      </w:rPr>
    </w:lvl>
    <w:lvl w:ilvl="4">
      <w:start w:val="1"/>
      <w:numFmt w:val="decimal"/>
      <w:lvlText w:val="%1.%2.%3.%4.%5."/>
      <w:lvlJc w:val="left"/>
      <w:pPr>
        <w:tabs>
          <w:tab w:val="num" w:pos="1892"/>
        </w:tabs>
        <w:ind w:left="1892" w:hanging="992"/>
      </w:pPr>
      <w:rPr>
        <w:rFonts w:hint="eastAsia"/>
      </w:rPr>
    </w:lvl>
    <w:lvl w:ilvl="5">
      <w:start w:val="1"/>
      <w:numFmt w:val="decimal"/>
      <w:lvlText w:val="%1.%2.%3.%4.%5.%6."/>
      <w:lvlJc w:val="left"/>
      <w:pPr>
        <w:tabs>
          <w:tab w:val="num" w:pos="2034"/>
        </w:tabs>
        <w:ind w:left="2034" w:hanging="1134"/>
      </w:pPr>
      <w:rPr>
        <w:rFonts w:hint="eastAsia"/>
      </w:rPr>
    </w:lvl>
    <w:lvl w:ilvl="6">
      <w:start w:val="1"/>
      <w:numFmt w:val="decimal"/>
      <w:lvlText w:val="%1.%2.%3.%4.%5.%6.%7."/>
      <w:lvlJc w:val="left"/>
      <w:pPr>
        <w:tabs>
          <w:tab w:val="num" w:pos="2176"/>
        </w:tabs>
        <w:ind w:left="2176" w:hanging="1276"/>
      </w:pPr>
      <w:rPr>
        <w:rFonts w:hint="eastAsia"/>
      </w:rPr>
    </w:lvl>
    <w:lvl w:ilvl="7">
      <w:start w:val="1"/>
      <w:numFmt w:val="decimal"/>
      <w:lvlText w:val="%1.%2.%3.%4.%5.%6.%7.%8."/>
      <w:lvlJc w:val="left"/>
      <w:pPr>
        <w:tabs>
          <w:tab w:val="num" w:pos="2318"/>
        </w:tabs>
        <w:ind w:left="2318" w:hanging="1418"/>
      </w:pPr>
      <w:rPr>
        <w:rFonts w:hint="eastAsia"/>
      </w:rPr>
    </w:lvl>
    <w:lvl w:ilvl="8">
      <w:start w:val="1"/>
      <w:numFmt w:val="decimal"/>
      <w:lvlText w:val="%1.%2.%3.%4.%5.%6.%7.%8.%9."/>
      <w:lvlJc w:val="left"/>
      <w:pPr>
        <w:tabs>
          <w:tab w:val="num" w:pos="2459"/>
        </w:tabs>
        <w:ind w:left="2459" w:hanging="1559"/>
      </w:pPr>
      <w:rPr>
        <w:rFonts w:hint="eastAsia"/>
      </w:rPr>
    </w:lvl>
  </w:abstractNum>
  <w:abstractNum w:abstractNumId="4">
    <w:nsid w:val="00000021"/>
    <w:multiLevelType w:val="multilevel"/>
    <w:tmpl w:val="00000021"/>
    <w:lvl w:ilvl="0">
      <w:start w:val="1"/>
      <w:numFmt w:val="decimal"/>
      <w:pStyle w:val="1"/>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5">
    <w:nsid w:val="00000029"/>
    <w:multiLevelType w:val="multilevel"/>
    <w:tmpl w:val="00000029"/>
    <w:lvl w:ilvl="0">
      <w:start w:val="1"/>
      <w:numFmt w:val="bullet"/>
      <w:pStyle w:val="10"/>
      <w:lvlText w:val=""/>
      <w:lvlJc w:val="left"/>
      <w:pPr>
        <w:tabs>
          <w:tab w:val="num" w:pos="1200"/>
        </w:tabs>
        <w:ind w:left="1200" w:hanging="454"/>
      </w:pPr>
      <w:rPr>
        <w:rFonts w:ascii="Wingdings" w:hAnsi="Wingdings" w:hint="default"/>
      </w:rPr>
    </w:lvl>
    <w:lvl w:ilvl="1">
      <w:start w:val="1"/>
      <w:numFmt w:val="decimal"/>
      <w:lvlText w:val="%2."/>
      <w:lvlJc w:val="left"/>
      <w:pPr>
        <w:tabs>
          <w:tab w:val="num" w:pos="1191"/>
        </w:tabs>
        <w:ind w:left="1191" w:hanging="454"/>
      </w:pPr>
      <w:rPr>
        <w:rFonts w:hint="eastAsia"/>
      </w:rPr>
    </w:lvl>
    <w:lvl w:ilvl="2">
      <w:start w:val="1"/>
      <w:numFmt w:val="bullet"/>
      <w:lvlText w:val=""/>
      <w:lvlJc w:val="left"/>
      <w:pPr>
        <w:tabs>
          <w:tab w:val="num" w:pos="1134"/>
        </w:tabs>
        <w:ind w:left="1134" w:hanging="454"/>
      </w:pPr>
      <w:rPr>
        <w:rFonts w:ascii="Wingdings" w:hAnsi="Wingdings" w:hint="default"/>
      </w:r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
    <w:nsid w:val="0000002A"/>
    <w:multiLevelType w:val="multilevel"/>
    <w:tmpl w:val="0000002A"/>
    <w:lvl w:ilvl="0">
      <w:start w:val="1"/>
      <w:numFmt w:val="bullet"/>
      <w:pStyle w:val="11"/>
      <w:lvlText w:val=""/>
      <w:lvlJc w:val="left"/>
      <w:pPr>
        <w:tabs>
          <w:tab w:val="num" w:pos="780"/>
        </w:tabs>
        <w:ind w:left="78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7">
    <w:nsid w:val="00000032"/>
    <w:multiLevelType w:val="multilevel"/>
    <w:tmpl w:val="00000032"/>
    <w:lvl w:ilvl="0">
      <w:start w:val="1"/>
      <w:numFmt w:val="decimal"/>
      <w:pStyle w:val="12"/>
      <w:lvlText w:val="%1．"/>
      <w:lvlJc w:val="left"/>
      <w:pPr>
        <w:tabs>
          <w:tab w:val="num" w:pos="1474"/>
        </w:tabs>
        <w:ind w:left="1474" w:hanging="567"/>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nsid w:val="00000034"/>
    <w:multiLevelType w:val="multilevel"/>
    <w:tmpl w:val="00000034"/>
    <w:lvl w:ilvl="0">
      <w:start w:val="1"/>
      <w:numFmt w:val="none"/>
      <w:pStyle w:val="a0"/>
      <w:lvlText w:val="表"/>
      <w:lvlJc w:val="left"/>
      <w:pPr>
        <w:tabs>
          <w:tab w:val="num" w:pos="360"/>
        </w:tabs>
        <w:ind w:left="0" w:firstLine="0"/>
      </w:pPr>
      <w:rPr>
        <w:rFonts w:ascii="黑体" w:eastAsia="黑体" w:hint="eastAsia"/>
        <w:b w:val="0"/>
        <w:i w:val="0"/>
        <w:sz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
    <w:nsid w:val="00000035"/>
    <w:multiLevelType w:val="multilevel"/>
    <w:tmpl w:val="00000035"/>
    <w:lvl w:ilvl="0">
      <w:start w:val="1"/>
      <w:numFmt w:val="none"/>
      <w:pStyle w:val="a1"/>
      <w:suff w:val="nothing"/>
      <w:lvlText w:val="%1"/>
      <w:lvlJc w:val="left"/>
      <w:pPr>
        <w:ind w:left="0" w:firstLine="0"/>
      </w:pPr>
      <w:rPr>
        <w:rFonts w:ascii="Times New Roman" w:hAnsi="Times New Roman" w:hint="default"/>
        <w:b/>
        <w:i w:val="0"/>
        <w:sz w:val="21"/>
      </w:rPr>
    </w:lvl>
    <w:lvl w:ilvl="1">
      <w:start w:val="1"/>
      <w:numFmt w:val="decimal"/>
      <w:pStyle w:val="a2"/>
      <w:suff w:val="nothing"/>
      <w:lvlText w:val="%1%2　"/>
      <w:lvlJc w:val="left"/>
      <w:pPr>
        <w:ind w:left="0" w:firstLine="0"/>
      </w:pPr>
      <w:rPr>
        <w:rFonts w:ascii="黑体" w:eastAsia="黑体" w:hAnsi="Times New Roman" w:hint="eastAsia"/>
        <w:b/>
        <w:i w:val="0"/>
        <w:sz w:val="28"/>
        <w:szCs w:val="28"/>
      </w:rPr>
    </w:lvl>
    <w:lvl w:ilvl="2">
      <w:start w:val="1"/>
      <w:numFmt w:val="decimal"/>
      <w:pStyle w:val="a3"/>
      <w:suff w:val="nothing"/>
      <w:lvlText w:val="%1%2.%3　"/>
      <w:lvlJc w:val="left"/>
      <w:pPr>
        <w:ind w:left="420" w:firstLine="0"/>
      </w:pPr>
      <w:rPr>
        <w:rFonts w:ascii="黑体" w:eastAsia="黑体" w:hAnsi="Times New Roman" w:hint="eastAsia"/>
        <w:b/>
        <w:i w:val="0"/>
        <w:sz w:val="21"/>
      </w:rPr>
    </w:lvl>
    <w:lvl w:ilvl="3">
      <w:start w:val="1"/>
      <w:numFmt w:val="decimal"/>
      <w:pStyle w:val="a4"/>
      <w:suff w:val="nothing"/>
      <w:lvlText w:val="%1%2.%3.%4　"/>
      <w:lvlJc w:val="left"/>
      <w:pPr>
        <w:ind w:left="840" w:firstLine="0"/>
      </w:pPr>
      <w:rPr>
        <w:rFonts w:ascii="黑体" w:eastAsia="黑体" w:hAnsi="Times New Roman" w:hint="eastAsia"/>
        <w:b/>
        <w:i w:val="0"/>
        <w:color w:val="auto"/>
        <w:sz w:val="21"/>
      </w:rPr>
    </w:lvl>
    <w:lvl w:ilvl="4">
      <w:start w:val="1"/>
      <w:numFmt w:val="decimal"/>
      <w:pStyle w:val="a5"/>
      <w:suff w:val="nothing"/>
      <w:lvlText w:val="%1%2.%3.%4.%5　"/>
      <w:lvlJc w:val="left"/>
      <w:pPr>
        <w:ind w:left="945" w:firstLine="0"/>
      </w:pPr>
      <w:rPr>
        <w:rFonts w:ascii="黑体" w:eastAsia="黑体" w:hAnsi="Times New Roman" w:hint="eastAsia"/>
        <w:b/>
        <w:i w:val="0"/>
        <w:sz w:val="21"/>
      </w:rPr>
    </w:lvl>
    <w:lvl w:ilvl="5">
      <w:start w:val="1"/>
      <w:numFmt w:val="decimal"/>
      <w:pStyle w:val="a6"/>
      <w:suff w:val="nothing"/>
      <w:lvlText w:val="%1%2.%3.%4.%5.%6　"/>
      <w:lvlJc w:val="left"/>
      <w:pPr>
        <w:ind w:left="1050" w:firstLine="0"/>
      </w:pPr>
      <w:rPr>
        <w:rFonts w:ascii="黑体" w:eastAsia="黑体" w:hAnsi="Times New Roman" w:hint="eastAsia"/>
        <w:b/>
        <w:i w:val="0"/>
        <w:sz w:val="21"/>
      </w:rPr>
    </w:lvl>
    <w:lvl w:ilvl="6">
      <w:start w:val="1"/>
      <w:numFmt w:val="decimal"/>
      <w:pStyle w:val="a7"/>
      <w:suff w:val="nothing"/>
      <w:lvlText w:val="%1%2.%3.%4.%5.%6.%7　"/>
      <w:lvlJc w:val="left"/>
      <w:pPr>
        <w:ind w:left="0" w:firstLine="0"/>
      </w:pPr>
      <w:rPr>
        <w:rFonts w:ascii="黑体" w:eastAsia="黑体" w:hAnsi="Times New Roman" w:hint="eastAsia"/>
        <w:b/>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0">
    <w:nsid w:val="2471456E"/>
    <w:multiLevelType w:val="hybridMultilevel"/>
    <w:tmpl w:val="5A68A668"/>
    <w:lvl w:ilvl="0" w:tplc="75F263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0BA1F3C"/>
    <w:multiLevelType w:val="hybridMultilevel"/>
    <w:tmpl w:val="9618850A"/>
    <w:lvl w:ilvl="0" w:tplc="B82C04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1803346"/>
    <w:multiLevelType w:val="hybridMultilevel"/>
    <w:tmpl w:val="94B0C674"/>
    <w:lvl w:ilvl="0" w:tplc="5ED0CB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AF62D56"/>
    <w:multiLevelType w:val="hybridMultilevel"/>
    <w:tmpl w:val="7C7C3278"/>
    <w:lvl w:ilvl="0" w:tplc="D0500A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385196D"/>
    <w:multiLevelType w:val="hybridMultilevel"/>
    <w:tmpl w:val="11FE84E4"/>
    <w:lvl w:ilvl="0" w:tplc="214E11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5DB184A"/>
    <w:multiLevelType w:val="multilevel"/>
    <w:tmpl w:val="FA82F78E"/>
    <w:lvl w:ilvl="0">
      <w:start w:val="1"/>
      <w:numFmt w:val="decimal"/>
      <w:pStyle w:val="13"/>
      <w:suff w:val="space"/>
      <w:lvlText w:val="%1"/>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0"/>
      <w:suff w:val="space"/>
      <w:lvlText w:val="%1.%2.%3.%4"/>
      <w:lvlJc w:val="left"/>
      <w:pPr>
        <w:ind w:left="864" w:hanging="864"/>
      </w:pPr>
      <w:rPr>
        <w:rFonts w:hint="eastAsia"/>
      </w:rPr>
    </w:lvl>
    <w:lvl w:ilvl="4">
      <w:start w:val="1"/>
      <w:numFmt w:val="decimal"/>
      <w:pStyle w:val="5"/>
      <w:suff w:val="space"/>
      <w:lvlText w:val="%1.%2.%3.%4.%5"/>
      <w:lvlJc w:val="left"/>
      <w:pPr>
        <w:ind w:left="1008" w:hanging="1008"/>
      </w:pPr>
      <w:rPr>
        <w:rFonts w:hint="eastAsia"/>
      </w:rPr>
    </w:lvl>
    <w:lvl w:ilvl="5">
      <w:start w:val="1"/>
      <w:numFmt w:val="decimal"/>
      <w:pStyle w:val="6"/>
      <w:suff w:val="space"/>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15"/>
  </w:num>
  <w:num w:numId="2">
    <w:abstractNumId w:val="7"/>
  </w:num>
  <w:num w:numId="3">
    <w:abstractNumId w:val="1"/>
  </w:num>
  <w:num w:numId="4">
    <w:abstractNumId w:val="9"/>
  </w:num>
  <w:num w:numId="5">
    <w:abstractNumId w:val="2"/>
  </w:num>
  <w:num w:numId="6">
    <w:abstractNumId w:val="8"/>
  </w:num>
  <w:num w:numId="7">
    <w:abstractNumId w:val="3"/>
  </w:num>
  <w:num w:numId="8">
    <w:abstractNumId w:val="4"/>
  </w:num>
  <w:num w:numId="9">
    <w:abstractNumId w:val="5"/>
  </w:num>
  <w:num w:numId="10">
    <w:abstractNumId w:val="6"/>
  </w:num>
  <w:num w:numId="11">
    <w:abstractNumId w:val="0"/>
  </w:num>
  <w:num w:numId="12">
    <w:abstractNumId w:val="12"/>
  </w:num>
  <w:num w:numId="13">
    <w:abstractNumId w:val="10"/>
  </w:num>
  <w:num w:numId="14">
    <w:abstractNumId w:val="13"/>
  </w:num>
  <w:num w:numId="15">
    <w:abstractNumId w:val="14"/>
  </w:num>
  <w:num w:numId="16">
    <w:abstractNumId w:val="11"/>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5122" fill="f" fillcolor="white" stroke="f">
      <v:fill color="white" on="f"/>
      <v:stroke on="f"/>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06AD5"/>
    <w:rsid w:val="00000783"/>
    <w:rsid w:val="00000904"/>
    <w:rsid w:val="000023EB"/>
    <w:rsid w:val="00002A05"/>
    <w:rsid w:val="00002D6C"/>
    <w:rsid w:val="000033E0"/>
    <w:rsid w:val="00003533"/>
    <w:rsid w:val="00003C06"/>
    <w:rsid w:val="0000458B"/>
    <w:rsid w:val="000048DB"/>
    <w:rsid w:val="000049B6"/>
    <w:rsid w:val="0000599B"/>
    <w:rsid w:val="000064FF"/>
    <w:rsid w:val="00007CEB"/>
    <w:rsid w:val="00010F0F"/>
    <w:rsid w:val="00010F11"/>
    <w:rsid w:val="00011017"/>
    <w:rsid w:val="00012850"/>
    <w:rsid w:val="00012D9A"/>
    <w:rsid w:val="00013238"/>
    <w:rsid w:val="0001397B"/>
    <w:rsid w:val="00013C55"/>
    <w:rsid w:val="000151F8"/>
    <w:rsid w:val="000153D7"/>
    <w:rsid w:val="00015E0B"/>
    <w:rsid w:val="00015EB7"/>
    <w:rsid w:val="00016B4E"/>
    <w:rsid w:val="00016F11"/>
    <w:rsid w:val="00017A1B"/>
    <w:rsid w:val="00020C5F"/>
    <w:rsid w:val="00020DA1"/>
    <w:rsid w:val="000210B3"/>
    <w:rsid w:val="00021A63"/>
    <w:rsid w:val="00021F31"/>
    <w:rsid w:val="00022324"/>
    <w:rsid w:val="0002280C"/>
    <w:rsid w:val="00022872"/>
    <w:rsid w:val="00022D8F"/>
    <w:rsid w:val="0002328C"/>
    <w:rsid w:val="00023FA9"/>
    <w:rsid w:val="00024058"/>
    <w:rsid w:val="00024200"/>
    <w:rsid w:val="000242C3"/>
    <w:rsid w:val="0002472B"/>
    <w:rsid w:val="0002618F"/>
    <w:rsid w:val="000266D0"/>
    <w:rsid w:val="00026A76"/>
    <w:rsid w:val="00026B55"/>
    <w:rsid w:val="00027616"/>
    <w:rsid w:val="000312DC"/>
    <w:rsid w:val="00031D7E"/>
    <w:rsid w:val="00032535"/>
    <w:rsid w:val="000326A0"/>
    <w:rsid w:val="000329AF"/>
    <w:rsid w:val="0003376A"/>
    <w:rsid w:val="00033D59"/>
    <w:rsid w:val="000341AB"/>
    <w:rsid w:val="00034D10"/>
    <w:rsid w:val="00034D8A"/>
    <w:rsid w:val="000352AB"/>
    <w:rsid w:val="00035316"/>
    <w:rsid w:val="00035697"/>
    <w:rsid w:val="00035A09"/>
    <w:rsid w:val="00035A83"/>
    <w:rsid w:val="00035B33"/>
    <w:rsid w:val="00035C6C"/>
    <w:rsid w:val="000369E1"/>
    <w:rsid w:val="00036E55"/>
    <w:rsid w:val="00037E50"/>
    <w:rsid w:val="00040469"/>
    <w:rsid w:val="00040632"/>
    <w:rsid w:val="00040B83"/>
    <w:rsid w:val="00041018"/>
    <w:rsid w:val="0004174D"/>
    <w:rsid w:val="0004179D"/>
    <w:rsid w:val="00041939"/>
    <w:rsid w:val="000423A9"/>
    <w:rsid w:val="000424A4"/>
    <w:rsid w:val="0004338D"/>
    <w:rsid w:val="00043988"/>
    <w:rsid w:val="00043ADE"/>
    <w:rsid w:val="000451E0"/>
    <w:rsid w:val="0004541C"/>
    <w:rsid w:val="00045812"/>
    <w:rsid w:val="00045B37"/>
    <w:rsid w:val="00046015"/>
    <w:rsid w:val="00046240"/>
    <w:rsid w:val="00046258"/>
    <w:rsid w:val="000464E6"/>
    <w:rsid w:val="000471FD"/>
    <w:rsid w:val="000472DD"/>
    <w:rsid w:val="00047888"/>
    <w:rsid w:val="0004794C"/>
    <w:rsid w:val="00047F8B"/>
    <w:rsid w:val="000503A1"/>
    <w:rsid w:val="000508CD"/>
    <w:rsid w:val="00050E76"/>
    <w:rsid w:val="000511DB"/>
    <w:rsid w:val="00051296"/>
    <w:rsid w:val="000517AB"/>
    <w:rsid w:val="00051EAB"/>
    <w:rsid w:val="00051F76"/>
    <w:rsid w:val="000521C2"/>
    <w:rsid w:val="00052436"/>
    <w:rsid w:val="0005292E"/>
    <w:rsid w:val="00052D0D"/>
    <w:rsid w:val="00052DAF"/>
    <w:rsid w:val="000531FF"/>
    <w:rsid w:val="0005381E"/>
    <w:rsid w:val="000542AB"/>
    <w:rsid w:val="00055296"/>
    <w:rsid w:val="0005533E"/>
    <w:rsid w:val="000554AE"/>
    <w:rsid w:val="0005572C"/>
    <w:rsid w:val="00055B54"/>
    <w:rsid w:val="00055C36"/>
    <w:rsid w:val="00055D50"/>
    <w:rsid w:val="000563DA"/>
    <w:rsid w:val="00056979"/>
    <w:rsid w:val="00056A6A"/>
    <w:rsid w:val="0005771B"/>
    <w:rsid w:val="00057ACA"/>
    <w:rsid w:val="00057EE4"/>
    <w:rsid w:val="00057FD3"/>
    <w:rsid w:val="00061744"/>
    <w:rsid w:val="000619D6"/>
    <w:rsid w:val="0006267B"/>
    <w:rsid w:val="0006326C"/>
    <w:rsid w:val="000641A7"/>
    <w:rsid w:val="000644D2"/>
    <w:rsid w:val="000650C7"/>
    <w:rsid w:val="000654FA"/>
    <w:rsid w:val="00066120"/>
    <w:rsid w:val="00066AD0"/>
    <w:rsid w:val="000677E2"/>
    <w:rsid w:val="00067AFC"/>
    <w:rsid w:val="00067FC0"/>
    <w:rsid w:val="00067FDE"/>
    <w:rsid w:val="00070138"/>
    <w:rsid w:val="000714C3"/>
    <w:rsid w:val="000738B2"/>
    <w:rsid w:val="00073A6A"/>
    <w:rsid w:val="00073AAA"/>
    <w:rsid w:val="00073FA2"/>
    <w:rsid w:val="00074669"/>
    <w:rsid w:val="0007591A"/>
    <w:rsid w:val="00075CAE"/>
    <w:rsid w:val="00075E8C"/>
    <w:rsid w:val="0007627F"/>
    <w:rsid w:val="00076438"/>
    <w:rsid w:val="000770A9"/>
    <w:rsid w:val="00077464"/>
    <w:rsid w:val="00077B74"/>
    <w:rsid w:val="00077C02"/>
    <w:rsid w:val="00080136"/>
    <w:rsid w:val="000803F9"/>
    <w:rsid w:val="000807F3"/>
    <w:rsid w:val="00080F5E"/>
    <w:rsid w:val="00081408"/>
    <w:rsid w:val="0008143E"/>
    <w:rsid w:val="0008206B"/>
    <w:rsid w:val="00082381"/>
    <w:rsid w:val="000831C2"/>
    <w:rsid w:val="00083AD5"/>
    <w:rsid w:val="000841E6"/>
    <w:rsid w:val="000852B7"/>
    <w:rsid w:val="00085701"/>
    <w:rsid w:val="00086462"/>
    <w:rsid w:val="000870EF"/>
    <w:rsid w:val="000876D3"/>
    <w:rsid w:val="0008776C"/>
    <w:rsid w:val="00087E2E"/>
    <w:rsid w:val="00087FA6"/>
    <w:rsid w:val="0009043D"/>
    <w:rsid w:val="000904F9"/>
    <w:rsid w:val="00090845"/>
    <w:rsid w:val="00090BD0"/>
    <w:rsid w:val="00091CF2"/>
    <w:rsid w:val="00092038"/>
    <w:rsid w:val="00092099"/>
    <w:rsid w:val="0009234D"/>
    <w:rsid w:val="000936F4"/>
    <w:rsid w:val="00094B1D"/>
    <w:rsid w:val="00096645"/>
    <w:rsid w:val="0009686A"/>
    <w:rsid w:val="00096885"/>
    <w:rsid w:val="00097220"/>
    <w:rsid w:val="000978F9"/>
    <w:rsid w:val="000A00DF"/>
    <w:rsid w:val="000A154B"/>
    <w:rsid w:val="000A1D7E"/>
    <w:rsid w:val="000A3033"/>
    <w:rsid w:val="000A325C"/>
    <w:rsid w:val="000A4302"/>
    <w:rsid w:val="000A44E4"/>
    <w:rsid w:val="000A53D7"/>
    <w:rsid w:val="000A64A5"/>
    <w:rsid w:val="000A7D5E"/>
    <w:rsid w:val="000A7E9C"/>
    <w:rsid w:val="000A7EDB"/>
    <w:rsid w:val="000B0CEC"/>
    <w:rsid w:val="000B108C"/>
    <w:rsid w:val="000B34BE"/>
    <w:rsid w:val="000B3CE5"/>
    <w:rsid w:val="000B3DBA"/>
    <w:rsid w:val="000B41A4"/>
    <w:rsid w:val="000B4385"/>
    <w:rsid w:val="000B4851"/>
    <w:rsid w:val="000B4A88"/>
    <w:rsid w:val="000B546E"/>
    <w:rsid w:val="000B5684"/>
    <w:rsid w:val="000B61B7"/>
    <w:rsid w:val="000B62D4"/>
    <w:rsid w:val="000B6316"/>
    <w:rsid w:val="000B6DCB"/>
    <w:rsid w:val="000B7BB9"/>
    <w:rsid w:val="000C0242"/>
    <w:rsid w:val="000C072F"/>
    <w:rsid w:val="000C07B5"/>
    <w:rsid w:val="000C17B0"/>
    <w:rsid w:val="000C1863"/>
    <w:rsid w:val="000C1935"/>
    <w:rsid w:val="000C1DCC"/>
    <w:rsid w:val="000C20E2"/>
    <w:rsid w:val="000C260B"/>
    <w:rsid w:val="000C300C"/>
    <w:rsid w:val="000C34CF"/>
    <w:rsid w:val="000C35A8"/>
    <w:rsid w:val="000C3FE6"/>
    <w:rsid w:val="000C4EF3"/>
    <w:rsid w:val="000C4F4D"/>
    <w:rsid w:val="000C50FF"/>
    <w:rsid w:val="000C5A51"/>
    <w:rsid w:val="000C688C"/>
    <w:rsid w:val="000C6AC6"/>
    <w:rsid w:val="000C7E38"/>
    <w:rsid w:val="000D04CE"/>
    <w:rsid w:val="000D0A1D"/>
    <w:rsid w:val="000D0EA4"/>
    <w:rsid w:val="000D137A"/>
    <w:rsid w:val="000D19FD"/>
    <w:rsid w:val="000D2403"/>
    <w:rsid w:val="000D2D7B"/>
    <w:rsid w:val="000D2E7C"/>
    <w:rsid w:val="000D34B7"/>
    <w:rsid w:val="000D3A7B"/>
    <w:rsid w:val="000D3BB4"/>
    <w:rsid w:val="000D3D98"/>
    <w:rsid w:val="000D3FFA"/>
    <w:rsid w:val="000D45C0"/>
    <w:rsid w:val="000D4A9E"/>
    <w:rsid w:val="000D4B1F"/>
    <w:rsid w:val="000D4B57"/>
    <w:rsid w:val="000D4E0E"/>
    <w:rsid w:val="000D50B5"/>
    <w:rsid w:val="000D597B"/>
    <w:rsid w:val="000D5F7D"/>
    <w:rsid w:val="000D6306"/>
    <w:rsid w:val="000D6B50"/>
    <w:rsid w:val="000D6E1D"/>
    <w:rsid w:val="000D6E21"/>
    <w:rsid w:val="000D70F4"/>
    <w:rsid w:val="000D72CF"/>
    <w:rsid w:val="000E0865"/>
    <w:rsid w:val="000E0F40"/>
    <w:rsid w:val="000E12CC"/>
    <w:rsid w:val="000E1B86"/>
    <w:rsid w:val="000E1F46"/>
    <w:rsid w:val="000E228F"/>
    <w:rsid w:val="000E25A0"/>
    <w:rsid w:val="000E2BAD"/>
    <w:rsid w:val="000E3771"/>
    <w:rsid w:val="000E39C4"/>
    <w:rsid w:val="000E4032"/>
    <w:rsid w:val="000E4A95"/>
    <w:rsid w:val="000E5216"/>
    <w:rsid w:val="000E5246"/>
    <w:rsid w:val="000E5733"/>
    <w:rsid w:val="000E59A1"/>
    <w:rsid w:val="000E6E1C"/>
    <w:rsid w:val="000E7AB8"/>
    <w:rsid w:val="000E7B9E"/>
    <w:rsid w:val="000E7DAA"/>
    <w:rsid w:val="000F0835"/>
    <w:rsid w:val="000F15CF"/>
    <w:rsid w:val="000F26FA"/>
    <w:rsid w:val="000F2D35"/>
    <w:rsid w:val="000F2EF9"/>
    <w:rsid w:val="000F3387"/>
    <w:rsid w:val="000F358F"/>
    <w:rsid w:val="000F3B94"/>
    <w:rsid w:val="000F461D"/>
    <w:rsid w:val="000F4CAE"/>
    <w:rsid w:val="000F53C1"/>
    <w:rsid w:val="000F5666"/>
    <w:rsid w:val="000F567B"/>
    <w:rsid w:val="000F5A28"/>
    <w:rsid w:val="000F5CBD"/>
    <w:rsid w:val="000F5D9A"/>
    <w:rsid w:val="000F6C71"/>
    <w:rsid w:val="000F6DF8"/>
    <w:rsid w:val="000F6E98"/>
    <w:rsid w:val="000F6F94"/>
    <w:rsid w:val="000F7AC7"/>
    <w:rsid w:val="0010017A"/>
    <w:rsid w:val="00100EFC"/>
    <w:rsid w:val="001011A8"/>
    <w:rsid w:val="001014C4"/>
    <w:rsid w:val="00101CBD"/>
    <w:rsid w:val="00101D7D"/>
    <w:rsid w:val="00102782"/>
    <w:rsid w:val="00103187"/>
    <w:rsid w:val="001038AD"/>
    <w:rsid w:val="0010399E"/>
    <w:rsid w:val="00103C7B"/>
    <w:rsid w:val="00103FB8"/>
    <w:rsid w:val="0010410F"/>
    <w:rsid w:val="001042F3"/>
    <w:rsid w:val="00104C97"/>
    <w:rsid w:val="00105D1A"/>
    <w:rsid w:val="00106A91"/>
    <w:rsid w:val="00106D0D"/>
    <w:rsid w:val="00107022"/>
    <w:rsid w:val="00107845"/>
    <w:rsid w:val="00110137"/>
    <w:rsid w:val="001102EC"/>
    <w:rsid w:val="0011054E"/>
    <w:rsid w:val="00110812"/>
    <w:rsid w:val="00111408"/>
    <w:rsid w:val="00112557"/>
    <w:rsid w:val="00112C43"/>
    <w:rsid w:val="001130A4"/>
    <w:rsid w:val="00113212"/>
    <w:rsid w:val="00113DCD"/>
    <w:rsid w:val="0011405B"/>
    <w:rsid w:val="00114AAF"/>
    <w:rsid w:val="00114DF5"/>
    <w:rsid w:val="00115580"/>
    <w:rsid w:val="001158D6"/>
    <w:rsid w:val="001161AF"/>
    <w:rsid w:val="001163D3"/>
    <w:rsid w:val="001164A4"/>
    <w:rsid w:val="001165B8"/>
    <w:rsid w:val="00116C58"/>
    <w:rsid w:val="00116D95"/>
    <w:rsid w:val="001175CC"/>
    <w:rsid w:val="00117AF4"/>
    <w:rsid w:val="001201E0"/>
    <w:rsid w:val="0012022B"/>
    <w:rsid w:val="00120467"/>
    <w:rsid w:val="00120BA9"/>
    <w:rsid w:val="00120F81"/>
    <w:rsid w:val="00121052"/>
    <w:rsid w:val="001218C1"/>
    <w:rsid w:val="00121AC5"/>
    <w:rsid w:val="00122270"/>
    <w:rsid w:val="0012300E"/>
    <w:rsid w:val="00123164"/>
    <w:rsid w:val="00123B0B"/>
    <w:rsid w:val="00123D1D"/>
    <w:rsid w:val="00123FDE"/>
    <w:rsid w:val="00124141"/>
    <w:rsid w:val="00125072"/>
    <w:rsid w:val="00125081"/>
    <w:rsid w:val="0012552A"/>
    <w:rsid w:val="00125CD8"/>
    <w:rsid w:val="00126B74"/>
    <w:rsid w:val="00127199"/>
    <w:rsid w:val="00127576"/>
    <w:rsid w:val="00127F7C"/>
    <w:rsid w:val="00127FF5"/>
    <w:rsid w:val="00130A18"/>
    <w:rsid w:val="00130A66"/>
    <w:rsid w:val="00130F67"/>
    <w:rsid w:val="001319A4"/>
    <w:rsid w:val="00131A21"/>
    <w:rsid w:val="0013201E"/>
    <w:rsid w:val="001325C8"/>
    <w:rsid w:val="00132AAD"/>
    <w:rsid w:val="00133535"/>
    <w:rsid w:val="00133C1F"/>
    <w:rsid w:val="001342EE"/>
    <w:rsid w:val="001346B8"/>
    <w:rsid w:val="0013474B"/>
    <w:rsid w:val="00134916"/>
    <w:rsid w:val="00134BC3"/>
    <w:rsid w:val="00134D7B"/>
    <w:rsid w:val="00134D90"/>
    <w:rsid w:val="00135281"/>
    <w:rsid w:val="001358C3"/>
    <w:rsid w:val="00137A07"/>
    <w:rsid w:val="00137EA0"/>
    <w:rsid w:val="00140090"/>
    <w:rsid w:val="001403BE"/>
    <w:rsid w:val="00140740"/>
    <w:rsid w:val="00140EDA"/>
    <w:rsid w:val="00141CE0"/>
    <w:rsid w:val="0014299E"/>
    <w:rsid w:val="00142C8D"/>
    <w:rsid w:val="0014341E"/>
    <w:rsid w:val="00143960"/>
    <w:rsid w:val="00143C65"/>
    <w:rsid w:val="00143D2B"/>
    <w:rsid w:val="00143D5F"/>
    <w:rsid w:val="0014435C"/>
    <w:rsid w:val="00144722"/>
    <w:rsid w:val="00144D47"/>
    <w:rsid w:val="00145545"/>
    <w:rsid w:val="00146525"/>
    <w:rsid w:val="001465E1"/>
    <w:rsid w:val="00146723"/>
    <w:rsid w:val="00146B3C"/>
    <w:rsid w:val="00146F4A"/>
    <w:rsid w:val="0014741A"/>
    <w:rsid w:val="00150406"/>
    <w:rsid w:val="00150AA7"/>
    <w:rsid w:val="00150BEA"/>
    <w:rsid w:val="00151814"/>
    <w:rsid w:val="00151DFA"/>
    <w:rsid w:val="001525B4"/>
    <w:rsid w:val="00153220"/>
    <w:rsid w:val="00153A77"/>
    <w:rsid w:val="0015447D"/>
    <w:rsid w:val="0015502F"/>
    <w:rsid w:val="0015529D"/>
    <w:rsid w:val="0015643F"/>
    <w:rsid w:val="0016026F"/>
    <w:rsid w:val="00160541"/>
    <w:rsid w:val="001612DE"/>
    <w:rsid w:val="0016133B"/>
    <w:rsid w:val="001623C7"/>
    <w:rsid w:val="001629AE"/>
    <w:rsid w:val="00162C3C"/>
    <w:rsid w:val="00163049"/>
    <w:rsid w:val="0016427C"/>
    <w:rsid w:val="00164512"/>
    <w:rsid w:val="001650EC"/>
    <w:rsid w:val="00165810"/>
    <w:rsid w:val="00165E2B"/>
    <w:rsid w:val="00166045"/>
    <w:rsid w:val="00166B11"/>
    <w:rsid w:val="00167712"/>
    <w:rsid w:val="00167999"/>
    <w:rsid w:val="00171BF6"/>
    <w:rsid w:val="00172801"/>
    <w:rsid w:val="00172A58"/>
    <w:rsid w:val="00172D99"/>
    <w:rsid w:val="00172E50"/>
    <w:rsid w:val="00172F03"/>
    <w:rsid w:val="001734C1"/>
    <w:rsid w:val="00173832"/>
    <w:rsid w:val="00173D4D"/>
    <w:rsid w:val="00173EB3"/>
    <w:rsid w:val="00173FC9"/>
    <w:rsid w:val="001751D5"/>
    <w:rsid w:val="0017523E"/>
    <w:rsid w:val="001753DA"/>
    <w:rsid w:val="00175889"/>
    <w:rsid w:val="0017591E"/>
    <w:rsid w:val="00176AED"/>
    <w:rsid w:val="0017716C"/>
    <w:rsid w:val="0017757E"/>
    <w:rsid w:val="0017777F"/>
    <w:rsid w:val="00177AC3"/>
    <w:rsid w:val="001813E3"/>
    <w:rsid w:val="00181802"/>
    <w:rsid w:val="00181AA8"/>
    <w:rsid w:val="00181C57"/>
    <w:rsid w:val="00182470"/>
    <w:rsid w:val="001824AB"/>
    <w:rsid w:val="001841B1"/>
    <w:rsid w:val="0018497C"/>
    <w:rsid w:val="00184D3D"/>
    <w:rsid w:val="00184E1D"/>
    <w:rsid w:val="00185B78"/>
    <w:rsid w:val="00185F49"/>
    <w:rsid w:val="00187540"/>
    <w:rsid w:val="001906EB"/>
    <w:rsid w:val="001907B4"/>
    <w:rsid w:val="001908CC"/>
    <w:rsid w:val="00190FB3"/>
    <w:rsid w:val="00191AEC"/>
    <w:rsid w:val="00191EE1"/>
    <w:rsid w:val="00191FA0"/>
    <w:rsid w:val="001926C6"/>
    <w:rsid w:val="001931CF"/>
    <w:rsid w:val="001936DF"/>
    <w:rsid w:val="00193E69"/>
    <w:rsid w:val="00194340"/>
    <w:rsid w:val="0019496C"/>
    <w:rsid w:val="001971AB"/>
    <w:rsid w:val="001975D5"/>
    <w:rsid w:val="00197F6A"/>
    <w:rsid w:val="00197FD7"/>
    <w:rsid w:val="001A0015"/>
    <w:rsid w:val="001A0FE2"/>
    <w:rsid w:val="001A14C5"/>
    <w:rsid w:val="001A1618"/>
    <w:rsid w:val="001A1680"/>
    <w:rsid w:val="001A18F2"/>
    <w:rsid w:val="001A2648"/>
    <w:rsid w:val="001A328F"/>
    <w:rsid w:val="001A3E21"/>
    <w:rsid w:val="001A4972"/>
    <w:rsid w:val="001A4E08"/>
    <w:rsid w:val="001A5C5D"/>
    <w:rsid w:val="001A6039"/>
    <w:rsid w:val="001A62EE"/>
    <w:rsid w:val="001A6344"/>
    <w:rsid w:val="001A6718"/>
    <w:rsid w:val="001A67FA"/>
    <w:rsid w:val="001A6A57"/>
    <w:rsid w:val="001A6D8E"/>
    <w:rsid w:val="001A7245"/>
    <w:rsid w:val="001A7600"/>
    <w:rsid w:val="001B0983"/>
    <w:rsid w:val="001B0DC3"/>
    <w:rsid w:val="001B13A3"/>
    <w:rsid w:val="001B1812"/>
    <w:rsid w:val="001B25AE"/>
    <w:rsid w:val="001B50E2"/>
    <w:rsid w:val="001B5D27"/>
    <w:rsid w:val="001B7B1F"/>
    <w:rsid w:val="001B7E10"/>
    <w:rsid w:val="001B7E62"/>
    <w:rsid w:val="001C0019"/>
    <w:rsid w:val="001C078C"/>
    <w:rsid w:val="001C08AD"/>
    <w:rsid w:val="001C0BBF"/>
    <w:rsid w:val="001C0D09"/>
    <w:rsid w:val="001C1282"/>
    <w:rsid w:val="001C2FF0"/>
    <w:rsid w:val="001C4A2D"/>
    <w:rsid w:val="001C5BB6"/>
    <w:rsid w:val="001C6E48"/>
    <w:rsid w:val="001C769B"/>
    <w:rsid w:val="001D0053"/>
    <w:rsid w:val="001D060B"/>
    <w:rsid w:val="001D0ACE"/>
    <w:rsid w:val="001D0E5F"/>
    <w:rsid w:val="001D15F3"/>
    <w:rsid w:val="001D2B73"/>
    <w:rsid w:val="001D32A6"/>
    <w:rsid w:val="001D4BDA"/>
    <w:rsid w:val="001D4CB3"/>
    <w:rsid w:val="001D52E7"/>
    <w:rsid w:val="001D5325"/>
    <w:rsid w:val="001D55CC"/>
    <w:rsid w:val="001D6655"/>
    <w:rsid w:val="001D6E9E"/>
    <w:rsid w:val="001E16A5"/>
    <w:rsid w:val="001E180A"/>
    <w:rsid w:val="001E21F2"/>
    <w:rsid w:val="001E225C"/>
    <w:rsid w:val="001E2B6A"/>
    <w:rsid w:val="001E2DCB"/>
    <w:rsid w:val="001E33D1"/>
    <w:rsid w:val="001E3B65"/>
    <w:rsid w:val="001E406B"/>
    <w:rsid w:val="001E4AB0"/>
    <w:rsid w:val="001E4AE9"/>
    <w:rsid w:val="001E616C"/>
    <w:rsid w:val="001E7E48"/>
    <w:rsid w:val="001F0511"/>
    <w:rsid w:val="001F1B47"/>
    <w:rsid w:val="001F1DFB"/>
    <w:rsid w:val="001F306D"/>
    <w:rsid w:val="001F3954"/>
    <w:rsid w:val="001F4C27"/>
    <w:rsid w:val="001F4E37"/>
    <w:rsid w:val="001F62AB"/>
    <w:rsid w:val="001F642B"/>
    <w:rsid w:val="001F6DB1"/>
    <w:rsid w:val="001F710C"/>
    <w:rsid w:val="001F7510"/>
    <w:rsid w:val="001F7990"/>
    <w:rsid w:val="001F7B00"/>
    <w:rsid w:val="00200ABB"/>
    <w:rsid w:val="00200E5B"/>
    <w:rsid w:val="00201774"/>
    <w:rsid w:val="00201C9F"/>
    <w:rsid w:val="0020223A"/>
    <w:rsid w:val="00202C49"/>
    <w:rsid w:val="00202EEF"/>
    <w:rsid w:val="002033F8"/>
    <w:rsid w:val="002036A6"/>
    <w:rsid w:val="002043B4"/>
    <w:rsid w:val="00204523"/>
    <w:rsid w:val="002048D3"/>
    <w:rsid w:val="00204E69"/>
    <w:rsid w:val="00205101"/>
    <w:rsid w:val="00205AF4"/>
    <w:rsid w:val="00205BA9"/>
    <w:rsid w:val="00205BBB"/>
    <w:rsid w:val="00205C35"/>
    <w:rsid w:val="00206100"/>
    <w:rsid w:val="00206235"/>
    <w:rsid w:val="00206A83"/>
    <w:rsid w:val="00206B02"/>
    <w:rsid w:val="00207629"/>
    <w:rsid w:val="002100C0"/>
    <w:rsid w:val="0021034D"/>
    <w:rsid w:val="00211091"/>
    <w:rsid w:val="0021135A"/>
    <w:rsid w:val="00211DDA"/>
    <w:rsid w:val="002125CB"/>
    <w:rsid w:val="00212781"/>
    <w:rsid w:val="002132D2"/>
    <w:rsid w:val="002133AC"/>
    <w:rsid w:val="00214D58"/>
    <w:rsid w:val="00214E80"/>
    <w:rsid w:val="00215447"/>
    <w:rsid w:val="0021584D"/>
    <w:rsid w:val="002163CD"/>
    <w:rsid w:val="002167D6"/>
    <w:rsid w:val="00217322"/>
    <w:rsid w:val="00217777"/>
    <w:rsid w:val="00220060"/>
    <w:rsid w:val="002202C5"/>
    <w:rsid w:val="00220730"/>
    <w:rsid w:val="0022077A"/>
    <w:rsid w:val="00220E26"/>
    <w:rsid w:val="0022115C"/>
    <w:rsid w:val="00221661"/>
    <w:rsid w:val="002225FE"/>
    <w:rsid w:val="00222A30"/>
    <w:rsid w:val="00222A56"/>
    <w:rsid w:val="0022358F"/>
    <w:rsid w:val="00224221"/>
    <w:rsid w:val="00224365"/>
    <w:rsid w:val="002244B6"/>
    <w:rsid w:val="00225309"/>
    <w:rsid w:val="00226551"/>
    <w:rsid w:val="00227677"/>
    <w:rsid w:val="002279E6"/>
    <w:rsid w:val="00230117"/>
    <w:rsid w:val="002308A9"/>
    <w:rsid w:val="00230C90"/>
    <w:rsid w:val="00231448"/>
    <w:rsid w:val="0023153A"/>
    <w:rsid w:val="00231B29"/>
    <w:rsid w:val="002341A9"/>
    <w:rsid w:val="002345BE"/>
    <w:rsid w:val="00234AF8"/>
    <w:rsid w:val="00234B74"/>
    <w:rsid w:val="002357F6"/>
    <w:rsid w:val="00236638"/>
    <w:rsid w:val="00236663"/>
    <w:rsid w:val="00236D31"/>
    <w:rsid w:val="00236D69"/>
    <w:rsid w:val="00237082"/>
    <w:rsid w:val="002372DB"/>
    <w:rsid w:val="00237C49"/>
    <w:rsid w:val="00237F52"/>
    <w:rsid w:val="00240AA7"/>
    <w:rsid w:val="00241268"/>
    <w:rsid w:val="00241680"/>
    <w:rsid w:val="002418AF"/>
    <w:rsid w:val="002422ED"/>
    <w:rsid w:val="00242A32"/>
    <w:rsid w:val="00243A47"/>
    <w:rsid w:val="00243F00"/>
    <w:rsid w:val="00245334"/>
    <w:rsid w:val="0024540F"/>
    <w:rsid w:val="002455A3"/>
    <w:rsid w:val="002456A5"/>
    <w:rsid w:val="002460DC"/>
    <w:rsid w:val="00246120"/>
    <w:rsid w:val="0024649C"/>
    <w:rsid w:val="00246586"/>
    <w:rsid w:val="00246685"/>
    <w:rsid w:val="002478F0"/>
    <w:rsid w:val="00250AAA"/>
    <w:rsid w:val="00250BA6"/>
    <w:rsid w:val="00250DF0"/>
    <w:rsid w:val="00250E41"/>
    <w:rsid w:val="00250F6C"/>
    <w:rsid w:val="002513F8"/>
    <w:rsid w:val="00251707"/>
    <w:rsid w:val="00251BEE"/>
    <w:rsid w:val="00251EA5"/>
    <w:rsid w:val="00251FA0"/>
    <w:rsid w:val="00252C90"/>
    <w:rsid w:val="00252E01"/>
    <w:rsid w:val="00253683"/>
    <w:rsid w:val="002536A9"/>
    <w:rsid w:val="0025376E"/>
    <w:rsid w:val="002538F0"/>
    <w:rsid w:val="00253D8C"/>
    <w:rsid w:val="00253FC3"/>
    <w:rsid w:val="00254C94"/>
    <w:rsid w:val="00254F19"/>
    <w:rsid w:val="0025518E"/>
    <w:rsid w:val="002561E0"/>
    <w:rsid w:val="00256359"/>
    <w:rsid w:val="002564AF"/>
    <w:rsid w:val="00256B5A"/>
    <w:rsid w:val="0026057C"/>
    <w:rsid w:val="00260929"/>
    <w:rsid w:val="00260CB2"/>
    <w:rsid w:val="00261311"/>
    <w:rsid w:val="002617DF"/>
    <w:rsid w:val="002623B1"/>
    <w:rsid w:val="002628AD"/>
    <w:rsid w:val="002632C4"/>
    <w:rsid w:val="00263754"/>
    <w:rsid w:val="002637A9"/>
    <w:rsid w:val="0026473F"/>
    <w:rsid w:val="0026486F"/>
    <w:rsid w:val="00264FC7"/>
    <w:rsid w:val="0026595A"/>
    <w:rsid w:val="00266283"/>
    <w:rsid w:val="00266ACC"/>
    <w:rsid w:val="00266FF0"/>
    <w:rsid w:val="00267A3A"/>
    <w:rsid w:val="00267C97"/>
    <w:rsid w:val="00267D09"/>
    <w:rsid w:val="00270182"/>
    <w:rsid w:val="00271618"/>
    <w:rsid w:val="00272C02"/>
    <w:rsid w:val="00273294"/>
    <w:rsid w:val="002738D8"/>
    <w:rsid w:val="00274771"/>
    <w:rsid w:val="00275220"/>
    <w:rsid w:val="00275EC5"/>
    <w:rsid w:val="0027630B"/>
    <w:rsid w:val="00276860"/>
    <w:rsid w:val="00276F6C"/>
    <w:rsid w:val="0027711D"/>
    <w:rsid w:val="0027773B"/>
    <w:rsid w:val="00277C06"/>
    <w:rsid w:val="00280C25"/>
    <w:rsid w:val="002810FD"/>
    <w:rsid w:val="002813CB"/>
    <w:rsid w:val="002815E9"/>
    <w:rsid w:val="00282045"/>
    <w:rsid w:val="002822DA"/>
    <w:rsid w:val="0028241D"/>
    <w:rsid w:val="00282A57"/>
    <w:rsid w:val="00282FBB"/>
    <w:rsid w:val="00283F0F"/>
    <w:rsid w:val="00283F5D"/>
    <w:rsid w:val="00283FC4"/>
    <w:rsid w:val="002842BA"/>
    <w:rsid w:val="00284AD6"/>
    <w:rsid w:val="002850D1"/>
    <w:rsid w:val="002859FE"/>
    <w:rsid w:val="00285E6D"/>
    <w:rsid w:val="0028658A"/>
    <w:rsid w:val="00287B41"/>
    <w:rsid w:val="00287BAF"/>
    <w:rsid w:val="0029104C"/>
    <w:rsid w:val="00291739"/>
    <w:rsid w:val="00291DA2"/>
    <w:rsid w:val="00292350"/>
    <w:rsid w:val="00293853"/>
    <w:rsid w:val="00293A74"/>
    <w:rsid w:val="00293A7C"/>
    <w:rsid w:val="002945C7"/>
    <w:rsid w:val="002953D4"/>
    <w:rsid w:val="002954B1"/>
    <w:rsid w:val="00295C75"/>
    <w:rsid w:val="00296F44"/>
    <w:rsid w:val="0029743C"/>
    <w:rsid w:val="002974C6"/>
    <w:rsid w:val="00297B1A"/>
    <w:rsid w:val="002A03E4"/>
    <w:rsid w:val="002A058A"/>
    <w:rsid w:val="002A05DC"/>
    <w:rsid w:val="002A20B8"/>
    <w:rsid w:val="002A24CB"/>
    <w:rsid w:val="002A287E"/>
    <w:rsid w:val="002A2EE5"/>
    <w:rsid w:val="002A377D"/>
    <w:rsid w:val="002A3A88"/>
    <w:rsid w:val="002A401B"/>
    <w:rsid w:val="002A4BB0"/>
    <w:rsid w:val="002A54D5"/>
    <w:rsid w:val="002A56C5"/>
    <w:rsid w:val="002A7AAD"/>
    <w:rsid w:val="002A7EA9"/>
    <w:rsid w:val="002B02E4"/>
    <w:rsid w:val="002B0377"/>
    <w:rsid w:val="002B0F34"/>
    <w:rsid w:val="002B147B"/>
    <w:rsid w:val="002B1DF9"/>
    <w:rsid w:val="002B1FAF"/>
    <w:rsid w:val="002B2C91"/>
    <w:rsid w:val="002B3A0A"/>
    <w:rsid w:val="002B3BF1"/>
    <w:rsid w:val="002B3FAA"/>
    <w:rsid w:val="002B4A6B"/>
    <w:rsid w:val="002B4F3F"/>
    <w:rsid w:val="002B539B"/>
    <w:rsid w:val="002B6128"/>
    <w:rsid w:val="002B6134"/>
    <w:rsid w:val="002B6E84"/>
    <w:rsid w:val="002B7A16"/>
    <w:rsid w:val="002C03BF"/>
    <w:rsid w:val="002C268B"/>
    <w:rsid w:val="002C2713"/>
    <w:rsid w:val="002C2767"/>
    <w:rsid w:val="002C35ED"/>
    <w:rsid w:val="002C3FA4"/>
    <w:rsid w:val="002C45D0"/>
    <w:rsid w:val="002C46FC"/>
    <w:rsid w:val="002C4712"/>
    <w:rsid w:val="002C4ABC"/>
    <w:rsid w:val="002C4F9C"/>
    <w:rsid w:val="002C62DF"/>
    <w:rsid w:val="002C6FD6"/>
    <w:rsid w:val="002C7354"/>
    <w:rsid w:val="002C7B93"/>
    <w:rsid w:val="002C7D0A"/>
    <w:rsid w:val="002D09B2"/>
    <w:rsid w:val="002D1174"/>
    <w:rsid w:val="002D1271"/>
    <w:rsid w:val="002D12B6"/>
    <w:rsid w:val="002D17AD"/>
    <w:rsid w:val="002D31D5"/>
    <w:rsid w:val="002D3234"/>
    <w:rsid w:val="002D36F1"/>
    <w:rsid w:val="002D3FE6"/>
    <w:rsid w:val="002D5CFE"/>
    <w:rsid w:val="002D6760"/>
    <w:rsid w:val="002D6F0A"/>
    <w:rsid w:val="002D73CD"/>
    <w:rsid w:val="002D7557"/>
    <w:rsid w:val="002D7BCE"/>
    <w:rsid w:val="002E0729"/>
    <w:rsid w:val="002E0DD1"/>
    <w:rsid w:val="002E177A"/>
    <w:rsid w:val="002E1795"/>
    <w:rsid w:val="002E2652"/>
    <w:rsid w:val="002E3308"/>
    <w:rsid w:val="002E34EA"/>
    <w:rsid w:val="002E383C"/>
    <w:rsid w:val="002E3ECE"/>
    <w:rsid w:val="002E3F1E"/>
    <w:rsid w:val="002E4073"/>
    <w:rsid w:val="002E544C"/>
    <w:rsid w:val="002E5CA0"/>
    <w:rsid w:val="002E6B7F"/>
    <w:rsid w:val="002E75CA"/>
    <w:rsid w:val="002E762E"/>
    <w:rsid w:val="002F1003"/>
    <w:rsid w:val="002F2020"/>
    <w:rsid w:val="002F35CC"/>
    <w:rsid w:val="002F4DA3"/>
    <w:rsid w:val="002F53A3"/>
    <w:rsid w:val="002F6B4C"/>
    <w:rsid w:val="002F6B78"/>
    <w:rsid w:val="002F7113"/>
    <w:rsid w:val="002F7887"/>
    <w:rsid w:val="0030013E"/>
    <w:rsid w:val="003001F2"/>
    <w:rsid w:val="0030064C"/>
    <w:rsid w:val="00300E81"/>
    <w:rsid w:val="003015F5"/>
    <w:rsid w:val="003017D3"/>
    <w:rsid w:val="00301CAE"/>
    <w:rsid w:val="003030DC"/>
    <w:rsid w:val="00303183"/>
    <w:rsid w:val="003033C7"/>
    <w:rsid w:val="00303416"/>
    <w:rsid w:val="0030349D"/>
    <w:rsid w:val="00303A9D"/>
    <w:rsid w:val="00303AF9"/>
    <w:rsid w:val="00304B04"/>
    <w:rsid w:val="00305081"/>
    <w:rsid w:val="0030542A"/>
    <w:rsid w:val="00305FE9"/>
    <w:rsid w:val="003061A5"/>
    <w:rsid w:val="0030775B"/>
    <w:rsid w:val="00310185"/>
    <w:rsid w:val="00310871"/>
    <w:rsid w:val="003109FD"/>
    <w:rsid w:val="00311604"/>
    <w:rsid w:val="00311736"/>
    <w:rsid w:val="003118D2"/>
    <w:rsid w:val="00311CDA"/>
    <w:rsid w:val="0031281E"/>
    <w:rsid w:val="00312C64"/>
    <w:rsid w:val="003154C6"/>
    <w:rsid w:val="00315FD9"/>
    <w:rsid w:val="0031648A"/>
    <w:rsid w:val="00316D69"/>
    <w:rsid w:val="00316E4E"/>
    <w:rsid w:val="003170B4"/>
    <w:rsid w:val="0031725A"/>
    <w:rsid w:val="00317290"/>
    <w:rsid w:val="0032033E"/>
    <w:rsid w:val="00320A9B"/>
    <w:rsid w:val="00320C55"/>
    <w:rsid w:val="00320CC3"/>
    <w:rsid w:val="00321285"/>
    <w:rsid w:val="00321441"/>
    <w:rsid w:val="00321B13"/>
    <w:rsid w:val="0032282A"/>
    <w:rsid w:val="003238C8"/>
    <w:rsid w:val="0032452C"/>
    <w:rsid w:val="0032464C"/>
    <w:rsid w:val="00324A6A"/>
    <w:rsid w:val="00325058"/>
    <w:rsid w:val="00325D04"/>
    <w:rsid w:val="00326179"/>
    <w:rsid w:val="003266C7"/>
    <w:rsid w:val="0032682D"/>
    <w:rsid w:val="00327264"/>
    <w:rsid w:val="00327494"/>
    <w:rsid w:val="00327FA8"/>
    <w:rsid w:val="003305B6"/>
    <w:rsid w:val="00333766"/>
    <w:rsid w:val="00333CA7"/>
    <w:rsid w:val="003348AF"/>
    <w:rsid w:val="00334BD2"/>
    <w:rsid w:val="00334D93"/>
    <w:rsid w:val="003362F9"/>
    <w:rsid w:val="0033647A"/>
    <w:rsid w:val="00336652"/>
    <w:rsid w:val="00336A15"/>
    <w:rsid w:val="00336A5E"/>
    <w:rsid w:val="00336A8D"/>
    <w:rsid w:val="00337687"/>
    <w:rsid w:val="003379D2"/>
    <w:rsid w:val="00340DB7"/>
    <w:rsid w:val="00341367"/>
    <w:rsid w:val="003413E8"/>
    <w:rsid w:val="00341497"/>
    <w:rsid w:val="00341ADF"/>
    <w:rsid w:val="0034268D"/>
    <w:rsid w:val="00342818"/>
    <w:rsid w:val="003428B1"/>
    <w:rsid w:val="00343069"/>
    <w:rsid w:val="0034349A"/>
    <w:rsid w:val="003439A6"/>
    <w:rsid w:val="00343B26"/>
    <w:rsid w:val="0034465C"/>
    <w:rsid w:val="0034466F"/>
    <w:rsid w:val="00344DE9"/>
    <w:rsid w:val="00344E1C"/>
    <w:rsid w:val="0034504A"/>
    <w:rsid w:val="0034543B"/>
    <w:rsid w:val="00345BF0"/>
    <w:rsid w:val="00346727"/>
    <w:rsid w:val="00346A82"/>
    <w:rsid w:val="00346D24"/>
    <w:rsid w:val="00346DC0"/>
    <w:rsid w:val="003502B7"/>
    <w:rsid w:val="003504F2"/>
    <w:rsid w:val="00350969"/>
    <w:rsid w:val="00351BDA"/>
    <w:rsid w:val="00351C7E"/>
    <w:rsid w:val="003532C8"/>
    <w:rsid w:val="003533FD"/>
    <w:rsid w:val="0035420D"/>
    <w:rsid w:val="003548DB"/>
    <w:rsid w:val="003549D7"/>
    <w:rsid w:val="00355203"/>
    <w:rsid w:val="00355B79"/>
    <w:rsid w:val="00356759"/>
    <w:rsid w:val="0035692F"/>
    <w:rsid w:val="003572BA"/>
    <w:rsid w:val="00357547"/>
    <w:rsid w:val="00357CF1"/>
    <w:rsid w:val="00357D85"/>
    <w:rsid w:val="003617C0"/>
    <w:rsid w:val="00361858"/>
    <w:rsid w:val="00361DD3"/>
    <w:rsid w:val="00361FBD"/>
    <w:rsid w:val="00362167"/>
    <w:rsid w:val="003625F4"/>
    <w:rsid w:val="00363695"/>
    <w:rsid w:val="00364887"/>
    <w:rsid w:val="00364A27"/>
    <w:rsid w:val="003653D2"/>
    <w:rsid w:val="00365808"/>
    <w:rsid w:val="00366B6C"/>
    <w:rsid w:val="00366EA9"/>
    <w:rsid w:val="0036738C"/>
    <w:rsid w:val="003676AE"/>
    <w:rsid w:val="00370078"/>
    <w:rsid w:val="00370200"/>
    <w:rsid w:val="00370E33"/>
    <w:rsid w:val="00372020"/>
    <w:rsid w:val="00372BCB"/>
    <w:rsid w:val="003731E4"/>
    <w:rsid w:val="0037333D"/>
    <w:rsid w:val="00373843"/>
    <w:rsid w:val="00374BB8"/>
    <w:rsid w:val="0037532C"/>
    <w:rsid w:val="003753FA"/>
    <w:rsid w:val="00375667"/>
    <w:rsid w:val="00375907"/>
    <w:rsid w:val="00376D50"/>
    <w:rsid w:val="00376E0E"/>
    <w:rsid w:val="003775D8"/>
    <w:rsid w:val="0037787A"/>
    <w:rsid w:val="00377FE9"/>
    <w:rsid w:val="0038037D"/>
    <w:rsid w:val="0038045C"/>
    <w:rsid w:val="0038090E"/>
    <w:rsid w:val="00380A5C"/>
    <w:rsid w:val="003810FE"/>
    <w:rsid w:val="00381DAD"/>
    <w:rsid w:val="00381E96"/>
    <w:rsid w:val="00382849"/>
    <w:rsid w:val="00382D4F"/>
    <w:rsid w:val="00382FD0"/>
    <w:rsid w:val="0038316D"/>
    <w:rsid w:val="003837D8"/>
    <w:rsid w:val="003845C2"/>
    <w:rsid w:val="00384A3F"/>
    <w:rsid w:val="00385E1F"/>
    <w:rsid w:val="00385EAA"/>
    <w:rsid w:val="00386638"/>
    <w:rsid w:val="00387505"/>
    <w:rsid w:val="00387A8C"/>
    <w:rsid w:val="003903D4"/>
    <w:rsid w:val="00390866"/>
    <w:rsid w:val="00390B71"/>
    <w:rsid w:val="00390CA6"/>
    <w:rsid w:val="0039113D"/>
    <w:rsid w:val="0039186F"/>
    <w:rsid w:val="00391CD9"/>
    <w:rsid w:val="00392E89"/>
    <w:rsid w:val="00392F90"/>
    <w:rsid w:val="003933BB"/>
    <w:rsid w:val="0039379B"/>
    <w:rsid w:val="0039379F"/>
    <w:rsid w:val="00395C0F"/>
    <w:rsid w:val="00396130"/>
    <w:rsid w:val="0039639C"/>
    <w:rsid w:val="00396DC7"/>
    <w:rsid w:val="0039776F"/>
    <w:rsid w:val="00397BFB"/>
    <w:rsid w:val="003A0A70"/>
    <w:rsid w:val="003A0AB2"/>
    <w:rsid w:val="003A0F6B"/>
    <w:rsid w:val="003A10BF"/>
    <w:rsid w:val="003A10C5"/>
    <w:rsid w:val="003A13C1"/>
    <w:rsid w:val="003A1454"/>
    <w:rsid w:val="003A16C9"/>
    <w:rsid w:val="003A1FF9"/>
    <w:rsid w:val="003A33F2"/>
    <w:rsid w:val="003A35A7"/>
    <w:rsid w:val="003A396C"/>
    <w:rsid w:val="003A4002"/>
    <w:rsid w:val="003A4250"/>
    <w:rsid w:val="003A542D"/>
    <w:rsid w:val="003A551F"/>
    <w:rsid w:val="003A7176"/>
    <w:rsid w:val="003A7B3C"/>
    <w:rsid w:val="003B0496"/>
    <w:rsid w:val="003B07F0"/>
    <w:rsid w:val="003B1562"/>
    <w:rsid w:val="003B1B40"/>
    <w:rsid w:val="003B201A"/>
    <w:rsid w:val="003B2481"/>
    <w:rsid w:val="003B33AE"/>
    <w:rsid w:val="003B3652"/>
    <w:rsid w:val="003B3743"/>
    <w:rsid w:val="003B3A9E"/>
    <w:rsid w:val="003B40D2"/>
    <w:rsid w:val="003B42F2"/>
    <w:rsid w:val="003B4473"/>
    <w:rsid w:val="003B4754"/>
    <w:rsid w:val="003B4864"/>
    <w:rsid w:val="003B49E7"/>
    <w:rsid w:val="003B5C54"/>
    <w:rsid w:val="003B5C8E"/>
    <w:rsid w:val="003B5EF6"/>
    <w:rsid w:val="003B609B"/>
    <w:rsid w:val="003B6B78"/>
    <w:rsid w:val="003B6C2B"/>
    <w:rsid w:val="003B77D0"/>
    <w:rsid w:val="003B7E04"/>
    <w:rsid w:val="003C002A"/>
    <w:rsid w:val="003C04CD"/>
    <w:rsid w:val="003C0EAA"/>
    <w:rsid w:val="003C1D9B"/>
    <w:rsid w:val="003C28D4"/>
    <w:rsid w:val="003C34EC"/>
    <w:rsid w:val="003C58BA"/>
    <w:rsid w:val="003C749E"/>
    <w:rsid w:val="003C76F7"/>
    <w:rsid w:val="003C7C37"/>
    <w:rsid w:val="003D0C99"/>
    <w:rsid w:val="003D1A74"/>
    <w:rsid w:val="003D1E45"/>
    <w:rsid w:val="003D2702"/>
    <w:rsid w:val="003D2951"/>
    <w:rsid w:val="003D2F6B"/>
    <w:rsid w:val="003D33A1"/>
    <w:rsid w:val="003D3630"/>
    <w:rsid w:val="003D3D96"/>
    <w:rsid w:val="003D4E09"/>
    <w:rsid w:val="003D6269"/>
    <w:rsid w:val="003D6791"/>
    <w:rsid w:val="003D67BE"/>
    <w:rsid w:val="003D68D2"/>
    <w:rsid w:val="003D6BED"/>
    <w:rsid w:val="003D6F29"/>
    <w:rsid w:val="003D7050"/>
    <w:rsid w:val="003D77B8"/>
    <w:rsid w:val="003D796A"/>
    <w:rsid w:val="003D7E71"/>
    <w:rsid w:val="003E00D6"/>
    <w:rsid w:val="003E0168"/>
    <w:rsid w:val="003E0C75"/>
    <w:rsid w:val="003E144B"/>
    <w:rsid w:val="003E1759"/>
    <w:rsid w:val="003E180C"/>
    <w:rsid w:val="003E1980"/>
    <w:rsid w:val="003E2291"/>
    <w:rsid w:val="003E2667"/>
    <w:rsid w:val="003E2ED4"/>
    <w:rsid w:val="003E2F44"/>
    <w:rsid w:val="003E3DDC"/>
    <w:rsid w:val="003E3E1C"/>
    <w:rsid w:val="003E40BB"/>
    <w:rsid w:val="003E4F54"/>
    <w:rsid w:val="003E5646"/>
    <w:rsid w:val="003E5D4A"/>
    <w:rsid w:val="003E5FD1"/>
    <w:rsid w:val="003E61E9"/>
    <w:rsid w:val="003E69DF"/>
    <w:rsid w:val="003E74E5"/>
    <w:rsid w:val="003E7A2C"/>
    <w:rsid w:val="003E7A6B"/>
    <w:rsid w:val="003F0302"/>
    <w:rsid w:val="003F0699"/>
    <w:rsid w:val="003F0AB5"/>
    <w:rsid w:val="003F1C38"/>
    <w:rsid w:val="003F1FC9"/>
    <w:rsid w:val="003F20D9"/>
    <w:rsid w:val="003F303D"/>
    <w:rsid w:val="003F3599"/>
    <w:rsid w:val="003F38E9"/>
    <w:rsid w:val="003F3B32"/>
    <w:rsid w:val="003F4A31"/>
    <w:rsid w:val="003F51E6"/>
    <w:rsid w:val="003F751D"/>
    <w:rsid w:val="003F7BE4"/>
    <w:rsid w:val="003F7C0C"/>
    <w:rsid w:val="003F7D0A"/>
    <w:rsid w:val="0040096E"/>
    <w:rsid w:val="00401334"/>
    <w:rsid w:val="00402750"/>
    <w:rsid w:val="004027CB"/>
    <w:rsid w:val="00402BE5"/>
    <w:rsid w:val="00402EAC"/>
    <w:rsid w:val="004032F5"/>
    <w:rsid w:val="00403430"/>
    <w:rsid w:val="00403801"/>
    <w:rsid w:val="00403C6E"/>
    <w:rsid w:val="00403DF2"/>
    <w:rsid w:val="00404762"/>
    <w:rsid w:val="00404E93"/>
    <w:rsid w:val="00404E9E"/>
    <w:rsid w:val="0040504C"/>
    <w:rsid w:val="004058DC"/>
    <w:rsid w:val="00405F2B"/>
    <w:rsid w:val="00406195"/>
    <w:rsid w:val="004063E5"/>
    <w:rsid w:val="00406713"/>
    <w:rsid w:val="00407E30"/>
    <w:rsid w:val="00410BFE"/>
    <w:rsid w:val="004111FB"/>
    <w:rsid w:val="004117C2"/>
    <w:rsid w:val="00411BB6"/>
    <w:rsid w:val="00411C9C"/>
    <w:rsid w:val="004125B9"/>
    <w:rsid w:val="00412A5E"/>
    <w:rsid w:val="00412B98"/>
    <w:rsid w:val="00412DD5"/>
    <w:rsid w:val="00413242"/>
    <w:rsid w:val="00413B09"/>
    <w:rsid w:val="0041465D"/>
    <w:rsid w:val="00414ECB"/>
    <w:rsid w:val="00415130"/>
    <w:rsid w:val="004159A2"/>
    <w:rsid w:val="00416C16"/>
    <w:rsid w:val="00416CBD"/>
    <w:rsid w:val="0041747B"/>
    <w:rsid w:val="004178FF"/>
    <w:rsid w:val="00417E39"/>
    <w:rsid w:val="00417E44"/>
    <w:rsid w:val="00417EB7"/>
    <w:rsid w:val="00417F29"/>
    <w:rsid w:val="00420665"/>
    <w:rsid w:val="00420A50"/>
    <w:rsid w:val="00420E13"/>
    <w:rsid w:val="0042119B"/>
    <w:rsid w:val="004218E6"/>
    <w:rsid w:val="00421B2A"/>
    <w:rsid w:val="00422753"/>
    <w:rsid w:val="004228E8"/>
    <w:rsid w:val="00422ED0"/>
    <w:rsid w:val="00423131"/>
    <w:rsid w:val="004234FD"/>
    <w:rsid w:val="00423546"/>
    <w:rsid w:val="00423643"/>
    <w:rsid w:val="0042391B"/>
    <w:rsid w:val="00423B2F"/>
    <w:rsid w:val="0042404F"/>
    <w:rsid w:val="00424673"/>
    <w:rsid w:val="00424FE2"/>
    <w:rsid w:val="0042504B"/>
    <w:rsid w:val="004252B9"/>
    <w:rsid w:val="004256F5"/>
    <w:rsid w:val="004259A8"/>
    <w:rsid w:val="00427395"/>
    <w:rsid w:val="00427F9F"/>
    <w:rsid w:val="00430149"/>
    <w:rsid w:val="00430236"/>
    <w:rsid w:val="00431F36"/>
    <w:rsid w:val="004323F1"/>
    <w:rsid w:val="004326D2"/>
    <w:rsid w:val="00433189"/>
    <w:rsid w:val="0043331D"/>
    <w:rsid w:val="004334FD"/>
    <w:rsid w:val="00434F0C"/>
    <w:rsid w:val="00435988"/>
    <w:rsid w:val="00436740"/>
    <w:rsid w:val="004373A2"/>
    <w:rsid w:val="00437E17"/>
    <w:rsid w:val="00437E5C"/>
    <w:rsid w:val="00440687"/>
    <w:rsid w:val="004408E4"/>
    <w:rsid w:val="00440DB3"/>
    <w:rsid w:val="004424AC"/>
    <w:rsid w:val="00442691"/>
    <w:rsid w:val="00442CBF"/>
    <w:rsid w:val="00442FB3"/>
    <w:rsid w:val="00443367"/>
    <w:rsid w:val="004435AC"/>
    <w:rsid w:val="004438D0"/>
    <w:rsid w:val="00443AD2"/>
    <w:rsid w:val="00443FA3"/>
    <w:rsid w:val="004440D3"/>
    <w:rsid w:val="0044441F"/>
    <w:rsid w:val="0044494F"/>
    <w:rsid w:val="00444B6F"/>
    <w:rsid w:val="00444C52"/>
    <w:rsid w:val="00445045"/>
    <w:rsid w:val="004454BD"/>
    <w:rsid w:val="00445702"/>
    <w:rsid w:val="004458B0"/>
    <w:rsid w:val="00446424"/>
    <w:rsid w:val="00446D6C"/>
    <w:rsid w:val="00447EE5"/>
    <w:rsid w:val="00447F61"/>
    <w:rsid w:val="004500C7"/>
    <w:rsid w:val="00450DD7"/>
    <w:rsid w:val="00450E25"/>
    <w:rsid w:val="00451C20"/>
    <w:rsid w:val="00451F55"/>
    <w:rsid w:val="0045217F"/>
    <w:rsid w:val="0045221F"/>
    <w:rsid w:val="00452528"/>
    <w:rsid w:val="004525B6"/>
    <w:rsid w:val="00452DAC"/>
    <w:rsid w:val="00452EFC"/>
    <w:rsid w:val="0045334E"/>
    <w:rsid w:val="0045371D"/>
    <w:rsid w:val="004551B3"/>
    <w:rsid w:val="004553BD"/>
    <w:rsid w:val="0045540A"/>
    <w:rsid w:val="004559F2"/>
    <w:rsid w:val="00455AAB"/>
    <w:rsid w:val="00456139"/>
    <w:rsid w:val="004562C1"/>
    <w:rsid w:val="00457373"/>
    <w:rsid w:val="00457496"/>
    <w:rsid w:val="004575E7"/>
    <w:rsid w:val="0045762A"/>
    <w:rsid w:val="0046062E"/>
    <w:rsid w:val="004609D4"/>
    <w:rsid w:val="00460C51"/>
    <w:rsid w:val="00460D75"/>
    <w:rsid w:val="004625B8"/>
    <w:rsid w:val="004626A3"/>
    <w:rsid w:val="004628E3"/>
    <w:rsid w:val="00464700"/>
    <w:rsid w:val="00464D1A"/>
    <w:rsid w:val="00465070"/>
    <w:rsid w:val="00465486"/>
    <w:rsid w:val="004656AF"/>
    <w:rsid w:val="00466F62"/>
    <w:rsid w:val="00466F96"/>
    <w:rsid w:val="00467437"/>
    <w:rsid w:val="00467494"/>
    <w:rsid w:val="00467976"/>
    <w:rsid w:val="00470D23"/>
    <w:rsid w:val="004716B1"/>
    <w:rsid w:val="00471E49"/>
    <w:rsid w:val="00472039"/>
    <w:rsid w:val="00473802"/>
    <w:rsid w:val="004743F1"/>
    <w:rsid w:val="004745D4"/>
    <w:rsid w:val="00474C2E"/>
    <w:rsid w:val="004757E4"/>
    <w:rsid w:val="00477239"/>
    <w:rsid w:val="0047786F"/>
    <w:rsid w:val="004800E2"/>
    <w:rsid w:val="0048039D"/>
    <w:rsid w:val="004804E0"/>
    <w:rsid w:val="004805F6"/>
    <w:rsid w:val="004807A9"/>
    <w:rsid w:val="00480E8C"/>
    <w:rsid w:val="00481CBD"/>
    <w:rsid w:val="00482269"/>
    <w:rsid w:val="004823D1"/>
    <w:rsid w:val="00482603"/>
    <w:rsid w:val="004837E6"/>
    <w:rsid w:val="00484502"/>
    <w:rsid w:val="00484573"/>
    <w:rsid w:val="004849AA"/>
    <w:rsid w:val="0048521D"/>
    <w:rsid w:val="00485879"/>
    <w:rsid w:val="00485A0F"/>
    <w:rsid w:val="00485F77"/>
    <w:rsid w:val="004860B0"/>
    <w:rsid w:val="004867CD"/>
    <w:rsid w:val="00486CC4"/>
    <w:rsid w:val="00487A68"/>
    <w:rsid w:val="00487D4C"/>
    <w:rsid w:val="00490A03"/>
    <w:rsid w:val="00491456"/>
    <w:rsid w:val="00492CA1"/>
    <w:rsid w:val="0049332E"/>
    <w:rsid w:val="00493A7E"/>
    <w:rsid w:val="0049442B"/>
    <w:rsid w:val="0049451B"/>
    <w:rsid w:val="004949FA"/>
    <w:rsid w:val="00496312"/>
    <w:rsid w:val="004967E2"/>
    <w:rsid w:val="00496912"/>
    <w:rsid w:val="00496A2A"/>
    <w:rsid w:val="00497824"/>
    <w:rsid w:val="004A24EA"/>
    <w:rsid w:val="004A2555"/>
    <w:rsid w:val="004A2B2D"/>
    <w:rsid w:val="004A3EF0"/>
    <w:rsid w:val="004A4045"/>
    <w:rsid w:val="004A4065"/>
    <w:rsid w:val="004A6D9D"/>
    <w:rsid w:val="004A6F1D"/>
    <w:rsid w:val="004A79F9"/>
    <w:rsid w:val="004A7A35"/>
    <w:rsid w:val="004B03D9"/>
    <w:rsid w:val="004B0460"/>
    <w:rsid w:val="004B050F"/>
    <w:rsid w:val="004B1B4A"/>
    <w:rsid w:val="004B1D63"/>
    <w:rsid w:val="004B2003"/>
    <w:rsid w:val="004B2211"/>
    <w:rsid w:val="004B2784"/>
    <w:rsid w:val="004B2A54"/>
    <w:rsid w:val="004B2A79"/>
    <w:rsid w:val="004B2E4B"/>
    <w:rsid w:val="004B387A"/>
    <w:rsid w:val="004B3A9F"/>
    <w:rsid w:val="004B3E71"/>
    <w:rsid w:val="004B40DF"/>
    <w:rsid w:val="004B4201"/>
    <w:rsid w:val="004B4633"/>
    <w:rsid w:val="004B5666"/>
    <w:rsid w:val="004B5CB7"/>
    <w:rsid w:val="004B5D05"/>
    <w:rsid w:val="004B6220"/>
    <w:rsid w:val="004B68B2"/>
    <w:rsid w:val="004B7A0B"/>
    <w:rsid w:val="004B7C61"/>
    <w:rsid w:val="004C1011"/>
    <w:rsid w:val="004C1249"/>
    <w:rsid w:val="004C136C"/>
    <w:rsid w:val="004C1465"/>
    <w:rsid w:val="004C173D"/>
    <w:rsid w:val="004C1E38"/>
    <w:rsid w:val="004C2A22"/>
    <w:rsid w:val="004C2DC0"/>
    <w:rsid w:val="004C2EF1"/>
    <w:rsid w:val="004C3670"/>
    <w:rsid w:val="004C472E"/>
    <w:rsid w:val="004C4A9B"/>
    <w:rsid w:val="004C4D6C"/>
    <w:rsid w:val="004C4ED9"/>
    <w:rsid w:val="004C508C"/>
    <w:rsid w:val="004C5D0B"/>
    <w:rsid w:val="004C6775"/>
    <w:rsid w:val="004C6887"/>
    <w:rsid w:val="004C73F4"/>
    <w:rsid w:val="004C7662"/>
    <w:rsid w:val="004C7C77"/>
    <w:rsid w:val="004D003A"/>
    <w:rsid w:val="004D0294"/>
    <w:rsid w:val="004D036E"/>
    <w:rsid w:val="004D10F5"/>
    <w:rsid w:val="004D176C"/>
    <w:rsid w:val="004D255C"/>
    <w:rsid w:val="004D2DAB"/>
    <w:rsid w:val="004D3563"/>
    <w:rsid w:val="004D38EE"/>
    <w:rsid w:val="004D4B9D"/>
    <w:rsid w:val="004D57AD"/>
    <w:rsid w:val="004D5ABA"/>
    <w:rsid w:val="004D5E64"/>
    <w:rsid w:val="004D68C2"/>
    <w:rsid w:val="004D78AA"/>
    <w:rsid w:val="004E0587"/>
    <w:rsid w:val="004E082E"/>
    <w:rsid w:val="004E0985"/>
    <w:rsid w:val="004E09BC"/>
    <w:rsid w:val="004E0B81"/>
    <w:rsid w:val="004E0EFF"/>
    <w:rsid w:val="004E10DD"/>
    <w:rsid w:val="004E2537"/>
    <w:rsid w:val="004E28BE"/>
    <w:rsid w:val="004E34A5"/>
    <w:rsid w:val="004E3FFC"/>
    <w:rsid w:val="004E4D9B"/>
    <w:rsid w:val="004E5CF6"/>
    <w:rsid w:val="004E639B"/>
    <w:rsid w:val="004E6E8E"/>
    <w:rsid w:val="004E74A5"/>
    <w:rsid w:val="004E786C"/>
    <w:rsid w:val="004F030E"/>
    <w:rsid w:val="004F0670"/>
    <w:rsid w:val="004F1BD3"/>
    <w:rsid w:val="004F247F"/>
    <w:rsid w:val="004F2523"/>
    <w:rsid w:val="004F2563"/>
    <w:rsid w:val="004F2960"/>
    <w:rsid w:val="004F2AF4"/>
    <w:rsid w:val="004F35BF"/>
    <w:rsid w:val="004F3A95"/>
    <w:rsid w:val="004F3F50"/>
    <w:rsid w:val="004F42BB"/>
    <w:rsid w:val="004F517A"/>
    <w:rsid w:val="004F564B"/>
    <w:rsid w:val="004F5C03"/>
    <w:rsid w:val="004F74B4"/>
    <w:rsid w:val="0050039C"/>
    <w:rsid w:val="005008A5"/>
    <w:rsid w:val="005008F0"/>
    <w:rsid w:val="00500FAA"/>
    <w:rsid w:val="00501C4F"/>
    <w:rsid w:val="005033A3"/>
    <w:rsid w:val="00503EA5"/>
    <w:rsid w:val="00504915"/>
    <w:rsid w:val="00505F66"/>
    <w:rsid w:val="0050653D"/>
    <w:rsid w:val="0050673A"/>
    <w:rsid w:val="00506D1B"/>
    <w:rsid w:val="00507FFB"/>
    <w:rsid w:val="005103E9"/>
    <w:rsid w:val="00510998"/>
    <w:rsid w:val="00510AC3"/>
    <w:rsid w:val="00511BF6"/>
    <w:rsid w:val="005130EB"/>
    <w:rsid w:val="00513186"/>
    <w:rsid w:val="005134E1"/>
    <w:rsid w:val="005147DD"/>
    <w:rsid w:val="00514E52"/>
    <w:rsid w:val="00514F81"/>
    <w:rsid w:val="00515560"/>
    <w:rsid w:val="00515678"/>
    <w:rsid w:val="005157AA"/>
    <w:rsid w:val="0051594F"/>
    <w:rsid w:val="0051753F"/>
    <w:rsid w:val="00517C0B"/>
    <w:rsid w:val="00520AF6"/>
    <w:rsid w:val="005212A7"/>
    <w:rsid w:val="00521672"/>
    <w:rsid w:val="005216C8"/>
    <w:rsid w:val="00523775"/>
    <w:rsid w:val="005237BF"/>
    <w:rsid w:val="00523A12"/>
    <w:rsid w:val="00523BEA"/>
    <w:rsid w:val="005246C4"/>
    <w:rsid w:val="00524D48"/>
    <w:rsid w:val="005252D2"/>
    <w:rsid w:val="00525508"/>
    <w:rsid w:val="00526607"/>
    <w:rsid w:val="00527E7B"/>
    <w:rsid w:val="00530560"/>
    <w:rsid w:val="00530B17"/>
    <w:rsid w:val="005311DC"/>
    <w:rsid w:val="0053177C"/>
    <w:rsid w:val="00531F0A"/>
    <w:rsid w:val="00532548"/>
    <w:rsid w:val="005326C2"/>
    <w:rsid w:val="00533067"/>
    <w:rsid w:val="005333E3"/>
    <w:rsid w:val="00533AC0"/>
    <w:rsid w:val="00533D61"/>
    <w:rsid w:val="005346D5"/>
    <w:rsid w:val="00534FB2"/>
    <w:rsid w:val="0053557A"/>
    <w:rsid w:val="00536DEC"/>
    <w:rsid w:val="00537B23"/>
    <w:rsid w:val="00537E1C"/>
    <w:rsid w:val="0054073B"/>
    <w:rsid w:val="005408FD"/>
    <w:rsid w:val="00540C01"/>
    <w:rsid w:val="0054140B"/>
    <w:rsid w:val="00541537"/>
    <w:rsid w:val="0054157D"/>
    <w:rsid w:val="00541688"/>
    <w:rsid w:val="00541BD1"/>
    <w:rsid w:val="00541C7C"/>
    <w:rsid w:val="00541CFB"/>
    <w:rsid w:val="00542C2A"/>
    <w:rsid w:val="005438BA"/>
    <w:rsid w:val="0054409C"/>
    <w:rsid w:val="005453FB"/>
    <w:rsid w:val="0054681D"/>
    <w:rsid w:val="0054683A"/>
    <w:rsid w:val="00547609"/>
    <w:rsid w:val="00547AB2"/>
    <w:rsid w:val="005507AB"/>
    <w:rsid w:val="00550930"/>
    <w:rsid w:val="00550F6B"/>
    <w:rsid w:val="00551526"/>
    <w:rsid w:val="005518B6"/>
    <w:rsid w:val="00551C98"/>
    <w:rsid w:val="00552477"/>
    <w:rsid w:val="005538A6"/>
    <w:rsid w:val="00554007"/>
    <w:rsid w:val="00554824"/>
    <w:rsid w:val="00555D67"/>
    <w:rsid w:val="00556893"/>
    <w:rsid w:val="00556FE9"/>
    <w:rsid w:val="00557003"/>
    <w:rsid w:val="00557DE7"/>
    <w:rsid w:val="00560152"/>
    <w:rsid w:val="0056040C"/>
    <w:rsid w:val="00561107"/>
    <w:rsid w:val="00561BD8"/>
    <w:rsid w:val="005622A9"/>
    <w:rsid w:val="00562D0C"/>
    <w:rsid w:val="00563943"/>
    <w:rsid w:val="00564294"/>
    <w:rsid w:val="00564342"/>
    <w:rsid w:val="00564C56"/>
    <w:rsid w:val="0056553B"/>
    <w:rsid w:val="005656AC"/>
    <w:rsid w:val="00565770"/>
    <w:rsid w:val="0056615A"/>
    <w:rsid w:val="0056704F"/>
    <w:rsid w:val="0056786E"/>
    <w:rsid w:val="00567939"/>
    <w:rsid w:val="00567E59"/>
    <w:rsid w:val="0057022D"/>
    <w:rsid w:val="00571D75"/>
    <w:rsid w:val="005726E5"/>
    <w:rsid w:val="00573293"/>
    <w:rsid w:val="0057339E"/>
    <w:rsid w:val="005735BB"/>
    <w:rsid w:val="00574511"/>
    <w:rsid w:val="00575925"/>
    <w:rsid w:val="00575B8B"/>
    <w:rsid w:val="00575CD5"/>
    <w:rsid w:val="00576235"/>
    <w:rsid w:val="005766DF"/>
    <w:rsid w:val="00576C13"/>
    <w:rsid w:val="00576EAF"/>
    <w:rsid w:val="00576F72"/>
    <w:rsid w:val="00580AFE"/>
    <w:rsid w:val="00580E77"/>
    <w:rsid w:val="00581064"/>
    <w:rsid w:val="00581391"/>
    <w:rsid w:val="00582722"/>
    <w:rsid w:val="005827DC"/>
    <w:rsid w:val="00582D40"/>
    <w:rsid w:val="005830FD"/>
    <w:rsid w:val="00584C47"/>
    <w:rsid w:val="0058550E"/>
    <w:rsid w:val="00585C6C"/>
    <w:rsid w:val="00585CFC"/>
    <w:rsid w:val="005860F1"/>
    <w:rsid w:val="00586182"/>
    <w:rsid w:val="0058651C"/>
    <w:rsid w:val="005871D2"/>
    <w:rsid w:val="00587257"/>
    <w:rsid w:val="005873DC"/>
    <w:rsid w:val="005877E9"/>
    <w:rsid w:val="005879D9"/>
    <w:rsid w:val="00590795"/>
    <w:rsid w:val="0059134E"/>
    <w:rsid w:val="00591523"/>
    <w:rsid w:val="00592DAD"/>
    <w:rsid w:val="005932B2"/>
    <w:rsid w:val="00593531"/>
    <w:rsid w:val="00593679"/>
    <w:rsid w:val="005937F3"/>
    <w:rsid w:val="0059443C"/>
    <w:rsid w:val="00595132"/>
    <w:rsid w:val="0059515C"/>
    <w:rsid w:val="00595B09"/>
    <w:rsid w:val="00595B60"/>
    <w:rsid w:val="00596476"/>
    <w:rsid w:val="00596BDB"/>
    <w:rsid w:val="005976EF"/>
    <w:rsid w:val="00597840"/>
    <w:rsid w:val="00597C1C"/>
    <w:rsid w:val="00597CB9"/>
    <w:rsid w:val="005A0625"/>
    <w:rsid w:val="005A0C69"/>
    <w:rsid w:val="005A212E"/>
    <w:rsid w:val="005A2231"/>
    <w:rsid w:val="005A2A7B"/>
    <w:rsid w:val="005A30F5"/>
    <w:rsid w:val="005A408A"/>
    <w:rsid w:val="005A40C8"/>
    <w:rsid w:val="005A433C"/>
    <w:rsid w:val="005A44C3"/>
    <w:rsid w:val="005A523E"/>
    <w:rsid w:val="005A5734"/>
    <w:rsid w:val="005A57C6"/>
    <w:rsid w:val="005A58A1"/>
    <w:rsid w:val="005A6519"/>
    <w:rsid w:val="005A6770"/>
    <w:rsid w:val="005A70E1"/>
    <w:rsid w:val="005A7BF4"/>
    <w:rsid w:val="005A7F0D"/>
    <w:rsid w:val="005B04E1"/>
    <w:rsid w:val="005B0678"/>
    <w:rsid w:val="005B1A0B"/>
    <w:rsid w:val="005B2993"/>
    <w:rsid w:val="005B2C9D"/>
    <w:rsid w:val="005B2E06"/>
    <w:rsid w:val="005B42CE"/>
    <w:rsid w:val="005B4A36"/>
    <w:rsid w:val="005B52C5"/>
    <w:rsid w:val="005B5538"/>
    <w:rsid w:val="005B5588"/>
    <w:rsid w:val="005B56DF"/>
    <w:rsid w:val="005B5C6F"/>
    <w:rsid w:val="005B62D5"/>
    <w:rsid w:val="005B66F5"/>
    <w:rsid w:val="005B697C"/>
    <w:rsid w:val="005B6BD8"/>
    <w:rsid w:val="005B6F65"/>
    <w:rsid w:val="005B7188"/>
    <w:rsid w:val="005B74EE"/>
    <w:rsid w:val="005C0557"/>
    <w:rsid w:val="005C093B"/>
    <w:rsid w:val="005C0D7D"/>
    <w:rsid w:val="005C10CC"/>
    <w:rsid w:val="005C1798"/>
    <w:rsid w:val="005C1E7F"/>
    <w:rsid w:val="005C244D"/>
    <w:rsid w:val="005C347F"/>
    <w:rsid w:val="005C36B6"/>
    <w:rsid w:val="005C43F0"/>
    <w:rsid w:val="005C4619"/>
    <w:rsid w:val="005C4910"/>
    <w:rsid w:val="005C4A6D"/>
    <w:rsid w:val="005C553B"/>
    <w:rsid w:val="005C6318"/>
    <w:rsid w:val="005C7082"/>
    <w:rsid w:val="005C70DA"/>
    <w:rsid w:val="005C79DB"/>
    <w:rsid w:val="005C7CAB"/>
    <w:rsid w:val="005C7FB4"/>
    <w:rsid w:val="005D0650"/>
    <w:rsid w:val="005D0A69"/>
    <w:rsid w:val="005D1580"/>
    <w:rsid w:val="005D15AC"/>
    <w:rsid w:val="005D18D1"/>
    <w:rsid w:val="005D1B2A"/>
    <w:rsid w:val="005D203E"/>
    <w:rsid w:val="005D2F68"/>
    <w:rsid w:val="005D32D3"/>
    <w:rsid w:val="005D3659"/>
    <w:rsid w:val="005D4177"/>
    <w:rsid w:val="005D5627"/>
    <w:rsid w:val="005D5904"/>
    <w:rsid w:val="005D5C1F"/>
    <w:rsid w:val="005D6235"/>
    <w:rsid w:val="005D671C"/>
    <w:rsid w:val="005D7070"/>
    <w:rsid w:val="005D738E"/>
    <w:rsid w:val="005E0127"/>
    <w:rsid w:val="005E01F0"/>
    <w:rsid w:val="005E0E6C"/>
    <w:rsid w:val="005E1397"/>
    <w:rsid w:val="005E20A1"/>
    <w:rsid w:val="005E20D9"/>
    <w:rsid w:val="005E2494"/>
    <w:rsid w:val="005E2842"/>
    <w:rsid w:val="005E2B87"/>
    <w:rsid w:val="005E2BAD"/>
    <w:rsid w:val="005E2EC7"/>
    <w:rsid w:val="005E32C3"/>
    <w:rsid w:val="005E36CD"/>
    <w:rsid w:val="005E3C63"/>
    <w:rsid w:val="005E4654"/>
    <w:rsid w:val="005E48B9"/>
    <w:rsid w:val="005E4EAE"/>
    <w:rsid w:val="005E51ED"/>
    <w:rsid w:val="005E5FFE"/>
    <w:rsid w:val="005E7A9B"/>
    <w:rsid w:val="005E7B4F"/>
    <w:rsid w:val="005E7D3C"/>
    <w:rsid w:val="005E7E29"/>
    <w:rsid w:val="005F0ADC"/>
    <w:rsid w:val="005F2317"/>
    <w:rsid w:val="005F2717"/>
    <w:rsid w:val="005F3A22"/>
    <w:rsid w:val="005F49FD"/>
    <w:rsid w:val="005F52E9"/>
    <w:rsid w:val="005F5F5A"/>
    <w:rsid w:val="005F66B3"/>
    <w:rsid w:val="005F7432"/>
    <w:rsid w:val="006003C0"/>
    <w:rsid w:val="006003DF"/>
    <w:rsid w:val="006007E2"/>
    <w:rsid w:val="00600F9B"/>
    <w:rsid w:val="006015F8"/>
    <w:rsid w:val="00601CC7"/>
    <w:rsid w:val="00601DD4"/>
    <w:rsid w:val="00601EF8"/>
    <w:rsid w:val="006022B8"/>
    <w:rsid w:val="00602722"/>
    <w:rsid w:val="00602E55"/>
    <w:rsid w:val="00603987"/>
    <w:rsid w:val="00603DEC"/>
    <w:rsid w:val="0060440E"/>
    <w:rsid w:val="006046E4"/>
    <w:rsid w:val="00604EFA"/>
    <w:rsid w:val="0060538C"/>
    <w:rsid w:val="006054D5"/>
    <w:rsid w:val="0060585A"/>
    <w:rsid w:val="00606503"/>
    <w:rsid w:val="00606B64"/>
    <w:rsid w:val="006077BF"/>
    <w:rsid w:val="00607834"/>
    <w:rsid w:val="00607C86"/>
    <w:rsid w:val="006103B6"/>
    <w:rsid w:val="0061041D"/>
    <w:rsid w:val="00610A30"/>
    <w:rsid w:val="00610DF7"/>
    <w:rsid w:val="00610ED7"/>
    <w:rsid w:val="00610F17"/>
    <w:rsid w:val="00611E5B"/>
    <w:rsid w:val="006120F7"/>
    <w:rsid w:val="0061222C"/>
    <w:rsid w:val="0061228F"/>
    <w:rsid w:val="006126BC"/>
    <w:rsid w:val="006134B7"/>
    <w:rsid w:val="006140BC"/>
    <w:rsid w:val="00615852"/>
    <w:rsid w:val="00615994"/>
    <w:rsid w:val="00616E99"/>
    <w:rsid w:val="00617BA9"/>
    <w:rsid w:val="00617F2C"/>
    <w:rsid w:val="00620AB2"/>
    <w:rsid w:val="006213B9"/>
    <w:rsid w:val="0062142B"/>
    <w:rsid w:val="006214D4"/>
    <w:rsid w:val="0062246D"/>
    <w:rsid w:val="006229BA"/>
    <w:rsid w:val="00622A5D"/>
    <w:rsid w:val="006231F4"/>
    <w:rsid w:val="006233C4"/>
    <w:rsid w:val="00624030"/>
    <w:rsid w:val="00624719"/>
    <w:rsid w:val="00624CA0"/>
    <w:rsid w:val="00624EBE"/>
    <w:rsid w:val="006252A5"/>
    <w:rsid w:val="0062570E"/>
    <w:rsid w:val="0062655E"/>
    <w:rsid w:val="00626797"/>
    <w:rsid w:val="0062693B"/>
    <w:rsid w:val="00626BC6"/>
    <w:rsid w:val="00626D9A"/>
    <w:rsid w:val="006271E8"/>
    <w:rsid w:val="006272F1"/>
    <w:rsid w:val="00627387"/>
    <w:rsid w:val="00630242"/>
    <w:rsid w:val="00630322"/>
    <w:rsid w:val="006303E9"/>
    <w:rsid w:val="006307D3"/>
    <w:rsid w:val="006308C5"/>
    <w:rsid w:val="006308D9"/>
    <w:rsid w:val="00631200"/>
    <w:rsid w:val="0063134F"/>
    <w:rsid w:val="0063192E"/>
    <w:rsid w:val="00631CD2"/>
    <w:rsid w:val="00632869"/>
    <w:rsid w:val="00632B7D"/>
    <w:rsid w:val="00632BCE"/>
    <w:rsid w:val="006330C1"/>
    <w:rsid w:val="006339C7"/>
    <w:rsid w:val="00633CA6"/>
    <w:rsid w:val="00635B81"/>
    <w:rsid w:val="0063654A"/>
    <w:rsid w:val="00637485"/>
    <w:rsid w:val="006376D0"/>
    <w:rsid w:val="00637F7D"/>
    <w:rsid w:val="00640128"/>
    <w:rsid w:val="00640828"/>
    <w:rsid w:val="00641194"/>
    <w:rsid w:val="00642891"/>
    <w:rsid w:val="006429FD"/>
    <w:rsid w:val="00642AEF"/>
    <w:rsid w:val="006432A4"/>
    <w:rsid w:val="00643410"/>
    <w:rsid w:val="0064407A"/>
    <w:rsid w:val="00644157"/>
    <w:rsid w:val="006442C1"/>
    <w:rsid w:val="006442D4"/>
    <w:rsid w:val="00644572"/>
    <w:rsid w:val="006446B3"/>
    <w:rsid w:val="0064497B"/>
    <w:rsid w:val="00646584"/>
    <w:rsid w:val="006472C8"/>
    <w:rsid w:val="00647A81"/>
    <w:rsid w:val="0065016C"/>
    <w:rsid w:val="0065054C"/>
    <w:rsid w:val="00650A88"/>
    <w:rsid w:val="00650B59"/>
    <w:rsid w:val="00650CD4"/>
    <w:rsid w:val="006510B2"/>
    <w:rsid w:val="006510BF"/>
    <w:rsid w:val="006514E7"/>
    <w:rsid w:val="006514F9"/>
    <w:rsid w:val="00651C2F"/>
    <w:rsid w:val="00651FD9"/>
    <w:rsid w:val="006520CB"/>
    <w:rsid w:val="0065221B"/>
    <w:rsid w:val="0065237D"/>
    <w:rsid w:val="00652732"/>
    <w:rsid w:val="00653F71"/>
    <w:rsid w:val="00654430"/>
    <w:rsid w:val="006544BD"/>
    <w:rsid w:val="006549AE"/>
    <w:rsid w:val="006551D5"/>
    <w:rsid w:val="00656323"/>
    <w:rsid w:val="00656351"/>
    <w:rsid w:val="00657BE5"/>
    <w:rsid w:val="00657DC6"/>
    <w:rsid w:val="00660218"/>
    <w:rsid w:val="00660DF4"/>
    <w:rsid w:val="00661074"/>
    <w:rsid w:val="0066188B"/>
    <w:rsid w:val="00661C91"/>
    <w:rsid w:val="006628D1"/>
    <w:rsid w:val="00662C8F"/>
    <w:rsid w:val="00662DFB"/>
    <w:rsid w:val="00663785"/>
    <w:rsid w:val="00664861"/>
    <w:rsid w:val="00665515"/>
    <w:rsid w:val="00665547"/>
    <w:rsid w:val="00665BA5"/>
    <w:rsid w:val="00665F5D"/>
    <w:rsid w:val="006667FE"/>
    <w:rsid w:val="006671D1"/>
    <w:rsid w:val="00667D5B"/>
    <w:rsid w:val="00667E8C"/>
    <w:rsid w:val="00670C12"/>
    <w:rsid w:val="00671633"/>
    <w:rsid w:val="00671A3C"/>
    <w:rsid w:val="00671E54"/>
    <w:rsid w:val="006722ED"/>
    <w:rsid w:val="006730DC"/>
    <w:rsid w:val="00673E5F"/>
    <w:rsid w:val="00674657"/>
    <w:rsid w:val="00674A89"/>
    <w:rsid w:val="00674B21"/>
    <w:rsid w:val="00674CE2"/>
    <w:rsid w:val="00675215"/>
    <w:rsid w:val="006759DD"/>
    <w:rsid w:val="00675B11"/>
    <w:rsid w:val="00675DC7"/>
    <w:rsid w:val="0067601B"/>
    <w:rsid w:val="006761A5"/>
    <w:rsid w:val="0067645B"/>
    <w:rsid w:val="0067662C"/>
    <w:rsid w:val="006767C0"/>
    <w:rsid w:val="00677639"/>
    <w:rsid w:val="00677B55"/>
    <w:rsid w:val="00677F4A"/>
    <w:rsid w:val="0068000B"/>
    <w:rsid w:val="006800DC"/>
    <w:rsid w:val="006809BE"/>
    <w:rsid w:val="00680DD9"/>
    <w:rsid w:val="00681D78"/>
    <w:rsid w:val="00682110"/>
    <w:rsid w:val="00682844"/>
    <w:rsid w:val="00682A0B"/>
    <w:rsid w:val="00682C33"/>
    <w:rsid w:val="006831EE"/>
    <w:rsid w:val="00683969"/>
    <w:rsid w:val="00683C84"/>
    <w:rsid w:val="0068478F"/>
    <w:rsid w:val="00684CBE"/>
    <w:rsid w:val="00685034"/>
    <w:rsid w:val="006856D3"/>
    <w:rsid w:val="006859BE"/>
    <w:rsid w:val="0068650C"/>
    <w:rsid w:val="00686B94"/>
    <w:rsid w:val="00687D56"/>
    <w:rsid w:val="00690397"/>
    <w:rsid w:val="0069125C"/>
    <w:rsid w:val="00691D77"/>
    <w:rsid w:val="00692C1F"/>
    <w:rsid w:val="006930B9"/>
    <w:rsid w:val="006935DB"/>
    <w:rsid w:val="00694436"/>
    <w:rsid w:val="006969E3"/>
    <w:rsid w:val="00697220"/>
    <w:rsid w:val="006975E9"/>
    <w:rsid w:val="006A0353"/>
    <w:rsid w:val="006A03AB"/>
    <w:rsid w:val="006A0CDD"/>
    <w:rsid w:val="006A1760"/>
    <w:rsid w:val="006A19C7"/>
    <w:rsid w:val="006A1D88"/>
    <w:rsid w:val="006A219C"/>
    <w:rsid w:val="006A2239"/>
    <w:rsid w:val="006A2570"/>
    <w:rsid w:val="006A2D46"/>
    <w:rsid w:val="006A3102"/>
    <w:rsid w:val="006A4137"/>
    <w:rsid w:val="006A4A9C"/>
    <w:rsid w:val="006A561E"/>
    <w:rsid w:val="006A646B"/>
    <w:rsid w:val="006A6FBC"/>
    <w:rsid w:val="006A72F8"/>
    <w:rsid w:val="006A7F1D"/>
    <w:rsid w:val="006B17A6"/>
    <w:rsid w:val="006B17DD"/>
    <w:rsid w:val="006B2244"/>
    <w:rsid w:val="006B3949"/>
    <w:rsid w:val="006B5470"/>
    <w:rsid w:val="006B5999"/>
    <w:rsid w:val="006B6185"/>
    <w:rsid w:val="006B61F9"/>
    <w:rsid w:val="006B63CE"/>
    <w:rsid w:val="006B6EE4"/>
    <w:rsid w:val="006B7545"/>
    <w:rsid w:val="006B7BA4"/>
    <w:rsid w:val="006C0300"/>
    <w:rsid w:val="006C03EB"/>
    <w:rsid w:val="006C06D4"/>
    <w:rsid w:val="006C0942"/>
    <w:rsid w:val="006C11BB"/>
    <w:rsid w:val="006C134C"/>
    <w:rsid w:val="006C18C5"/>
    <w:rsid w:val="006C1D46"/>
    <w:rsid w:val="006C2675"/>
    <w:rsid w:val="006C2763"/>
    <w:rsid w:val="006C3E36"/>
    <w:rsid w:val="006C4110"/>
    <w:rsid w:val="006C453D"/>
    <w:rsid w:val="006C4603"/>
    <w:rsid w:val="006C46CC"/>
    <w:rsid w:val="006C6220"/>
    <w:rsid w:val="006C6EC4"/>
    <w:rsid w:val="006C7605"/>
    <w:rsid w:val="006D0551"/>
    <w:rsid w:val="006D05F1"/>
    <w:rsid w:val="006D085E"/>
    <w:rsid w:val="006D0B83"/>
    <w:rsid w:val="006D0B98"/>
    <w:rsid w:val="006D0C9B"/>
    <w:rsid w:val="006D1BFF"/>
    <w:rsid w:val="006D2318"/>
    <w:rsid w:val="006D2CC4"/>
    <w:rsid w:val="006D2F0E"/>
    <w:rsid w:val="006D2FFA"/>
    <w:rsid w:val="006D341C"/>
    <w:rsid w:val="006D3A10"/>
    <w:rsid w:val="006D3A92"/>
    <w:rsid w:val="006D44B2"/>
    <w:rsid w:val="006D461D"/>
    <w:rsid w:val="006D52C5"/>
    <w:rsid w:val="006D5524"/>
    <w:rsid w:val="006D5CAB"/>
    <w:rsid w:val="006D63FC"/>
    <w:rsid w:val="006D6928"/>
    <w:rsid w:val="006D6E0E"/>
    <w:rsid w:val="006D6EB4"/>
    <w:rsid w:val="006D70A3"/>
    <w:rsid w:val="006D7789"/>
    <w:rsid w:val="006D7F05"/>
    <w:rsid w:val="006E0305"/>
    <w:rsid w:val="006E03A7"/>
    <w:rsid w:val="006E0CDD"/>
    <w:rsid w:val="006E1072"/>
    <w:rsid w:val="006E1984"/>
    <w:rsid w:val="006E292E"/>
    <w:rsid w:val="006E38FF"/>
    <w:rsid w:val="006E40E4"/>
    <w:rsid w:val="006E4930"/>
    <w:rsid w:val="006E50AF"/>
    <w:rsid w:val="006E7244"/>
    <w:rsid w:val="006E7458"/>
    <w:rsid w:val="006E7E0A"/>
    <w:rsid w:val="006F0F01"/>
    <w:rsid w:val="006F101E"/>
    <w:rsid w:val="006F1BF1"/>
    <w:rsid w:val="006F2345"/>
    <w:rsid w:val="006F2EA3"/>
    <w:rsid w:val="006F31B9"/>
    <w:rsid w:val="006F355A"/>
    <w:rsid w:val="006F38A2"/>
    <w:rsid w:val="006F3D31"/>
    <w:rsid w:val="006F41A7"/>
    <w:rsid w:val="006F442C"/>
    <w:rsid w:val="006F53E2"/>
    <w:rsid w:val="006F5793"/>
    <w:rsid w:val="006F6300"/>
    <w:rsid w:val="006F7416"/>
    <w:rsid w:val="0070041E"/>
    <w:rsid w:val="00701A94"/>
    <w:rsid w:val="007029F5"/>
    <w:rsid w:val="00702D5C"/>
    <w:rsid w:val="00705869"/>
    <w:rsid w:val="00705FDC"/>
    <w:rsid w:val="00706AD5"/>
    <w:rsid w:val="00707271"/>
    <w:rsid w:val="00707FAB"/>
    <w:rsid w:val="0071001A"/>
    <w:rsid w:val="0071093B"/>
    <w:rsid w:val="00710AD8"/>
    <w:rsid w:val="00710B5C"/>
    <w:rsid w:val="00711304"/>
    <w:rsid w:val="00711670"/>
    <w:rsid w:val="007116A6"/>
    <w:rsid w:val="00711959"/>
    <w:rsid w:val="00711CDF"/>
    <w:rsid w:val="00712740"/>
    <w:rsid w:val="00712858"/>
    <w:rsid w:val="00712DA0"/>
    <w:rsid w:val="00713243"/>
    <w:rsid w:val="00713560"/>
    <w:rsid w:val="00713686"/>
    <w:rsid w:val="00713DC3"/>
    <w:rsid w:val="007145FE"/>
    <w:rsid w:val="00714CEC"/>
    <w:rsid w:val="00714EA4"/>
    <w:rsid w:val="007153D6"/>
    <w:rsid w:val="00716B39"/>
    <w:rsid w:val="0071713B"/>
    <w:rsid w:val="007173EA"/>
    <w:rsid w:val="00717837"/>
    <w:rsid w:val="00717DB2"/>
    <w:rsid w:val="00720925"/>
    <w:rsid w:val="00720EEF"/>
    <w:rsid w:val="0072114B"/>
    <w:rsid w:val="00721D55"/>
    <w:rsid w:val="007225AF"/>
    <w:rsid w:val="00722949"/>
    <w:rsid w:val="00722AF4"/>
    <w:rsid w:val="0072334A"/>
    <w:rsid w:val="007234DF"/>
    <w:rsid w:val="00723610"/>
    <w:rsid w:val="00723919"/>
    <w:rsid w:val="0072394D"/>
    <w:rsid w:val="00723FC0"/>
    <w:rsid w:val="007245F0"/>
    <w:rsid w:val="007248B3"/>
    <w:rsid w:val="00724ADE"/>
    <w:rsid w:val="00724C41"/>
    <w:rsid w:val="00724EDA"/>
    <w:rsid w:val="007259EA"/>
    <w:rsid w:val="00725D34"/>
    <w:rsid w:val="00726214"/>
    <w:rsid w:val="00726472"/>
    <w:rsid w:val="0072689B"/>
    <w:rsid w:val="00726A90"/>
    <w:rsid w:val="0072739D"/>
    <w:rsid w:val="007275B8"/>
    <w:rsid w:val="00727841"/>
    <w:rsid w:val="00727A52"/>
    <w:rsid w:val="00727E40"/>
    <w:rsid w:val="00730228"/>
    <w:rsid w:val="007302A2"/>
    <w:rsid w:val="00730544"/>
    <w:rsid w:val="0073079D"/>
    <w:rsid w:val="0073178C"/>
    <w:rsid w:val="007318D9"/>
    <w:rsid w:val="00732A04"/>
    <w:rsid w:val="00732B03"/>
    <w:rsid w:val="00735480"/>
    <w:rsid w:val="007357ED"/>
    <w:rsid w:val="0073697C"/>
    <w:rsid w:val="0073770D"/>
    <w:rsid w:val="007377A6"/>
    <w:rsid w:val="0073798D"/>
    <w:rsid w:val="007400EF"/>
    <w:rsid w:val="00741352"/>
    <w:rsid w:val="00741CAF"/>
    <w:rsid w:val="00742137"/>
    <w:rsid w:val="0074268D"/>
    <w:rsid w:val="00742EB8"/>
    <w:rsid w:val="00743A96"/>
    <w:rsid w:val="00743C58"/>
    <w:rsid w:val="007443A1"/>
    <w:rsid w:val="00744D7D"/>
    <w:rsid w:val="007453F3"/>
    <w:rsid w:val="007458AF"/>
    <w:rsid w:val="00745BD5"/>
    <w:rsid w:val="007462D7"/>
    <w:rsid w:val="0074697E"/>
    <w:rsid w:val="00746EC2"/>
    <w:rsid w:val="00747398"/>
    <w:rsid w:val="007474AE"/>
    <w:rsid w:val="00747C7B"/>
    <w:rsid w:val="00747D27"/>
    <w:rsid w:val="00747F0E"/>
    <w:rsid w:val="00751084"/>
    <w:rsid w:val="00751E21"/>
    <w:rsid w:val="0075233A"/>
    <w:rsid w:val="007525D9"/>
    <w:rsid w:val="007528F9"/>
    <w:rsid w:val="00752EFD"/>
    <w:rsid w:val="00753518"/>
    <w:rsid w:val="007538DB"/>
    <w:rsid w:val="00753C52"/>
    <w:rsid w:val="0075467A"/>
    <w:rsid w:val="00754923"/>
    <w:rsid w:val="0075539C"/>
    <w:rsid w:val="00755A80"/>
    <w:rsid w:val="00755F57"/>
    <w:rsid w:val="00756623"/>
    <w:rsid w:val="00756FD3"/>
    <w:rsid w:val="0075756C"/>
    <w:rsid w:val="007575A4"/>
    <w:rsid w:val="00757C68"/>
    <w:rsid w:val="0076071E"/>
    <w:rsid w:val="007607D0"/>
    <w:rsid w:val="00761333"/>
    <w:rsid w:val="00761763"/>
    <w:rsid w:val="007619C2"/>
    <w:rsid w:val="00763651"/>
    <w:rsid w:val="00764AD0"/>
    <w:rsid w:val="00764D37"/>
    <w:rsid w:val="00764F80"/>
    <w:rsid w:val="00765EA2"/>
    <w:rsid w:val="00766017"/>
    <w:rsid w:val="0076725E"/>
    <w:rsid w:val="007674F9"/>
    <w:rsid w:val="00767D9D"/>
    <w:rsid w:val="0077000A"/>
    <w:rsid w:val="0077006E"/>
    <w:rsid w:val="00770DD7"/>
    <w:rsid w:val="0077112F"/>
    <w:rsid w:val="0077145D"/>
    <w:rsid w:val="00771C08"/>
    <w:rsid w:val="0077214D"/>
    <w:rsid w:val="0077257A"/>
    <w:rsid w:val="00772EDC"/>
    <w:rsid w:val="00772F52"/>
    <w:rsid w:val="007735C6"/>
    <w:rsid w:val="007739E6"/>
    <w:rsid w:val="00774123"/>
    <w:rsid w:val="007744A3"/>
    <w:rsid w:val="007744B6"/>
    <w:rsid w:val="0077592D"/>
    <w:rsid w:val="00775C64"/>
    <w:rsid w:val="00776134"/>
    <w:rsid w:val="007766A4"/>
    <w:rsid w:val="00776A56"/>
    <w:rsid w:val="00776B55"/>
    <w:rsid w:val="0077712D"/>
    <w:rsid w:val="00777BD9"/>
    <w:rsid w:val="00780728"/>
    <w:rsid w:val="00780775"/>
    <w:rsid w:val="00781783"/>
    <w:rsid w:val="00781AA6"/>
    <w:rsid w:val="00782659"/>
    <w:rsid w:val="007826B0"/>
    <w:rsid w:val="007828F6"/>
    <w:rsid w:val="007829B2"/>
    <w:rsid w:val="00782A08"/>
    <w:rsid w:val="00783404"/>
    <w:rsid w:val="00783E81"/>
    <w:rsid w:val="00783F4B"/>
    <w:rsid w:val="00784783"/>
    <w:rsid w:val="00784CCA"/>
    <w:rsid w:val="00784F18"/>
    <w:rsid w:val="00785551"/>
    <w:rsid w:val="00785D23"/>
    <w:rsid w:val="00785D8A"/>
    <w:rsid w:val="00785F93"/>
    <w:rsid w:val="007862C8"/>
    <w:rsid w:val="00786344"/>
    <w:rsid w:val="00786E1B"/>
    <w:rsid w:val="00787F33"/>
    <w:rsid w:val="00790121"/>
    <w:rsid w:val="0079063B"/>
    <w:rsid w:val="00790719"/>
    <w:rsid w:val="00790BDA"/>
    <w:rsid w:val="00790D7C"/>
    <w:rsid w:val="00792338"/>
    <w:rsid w:val="00792F55"/>
    <w:rsid w:val="00793B2E"/>
    <w:rsid w:val="00793E16"/>
    <w:rsid w:val="007944A6"/>
    <w:rsid w:val="007944BD"/>
    <w:rsid w:val="00794A6A"/>
    <w:rsid w:val="00795851"/>
    <w:rsid w:val="00795DA9"/>
    <w:rsid w:val="00795ED6"/>
    <w:rsid w:val="00796109"/>
    <w:rsid w:val="00796445"/>
    <w:rsid w:val="00797083"/>
    <w:rsid w:val="007972A9"/>
    <w:rsid w:val="00797778"/>
    <w:rsid w:val="007A06FD"/>
    <w:rsid w:val="007A0813"/>
    <w:rsid w:val="007A0EBB"/>
    <w:rsid w:val="007A11A6"/>
    <w:rsid w:val="007A1569"/>
    <w:rsid w:val="007A1C88"/>
    <w:rsid w:val="007A20BB"/>
    <w:rsid w:val="007A27F9"/>
    <w:rsid w:val="007A2E3E"/>
    <w:rsid w:val="007A36C3"/>
    <w:rsid w:val="007A46CB"/>
    <w:rsid w:val="007A46DC"/>
    <w:rsid w:val="007A5830"/>
    <w:rsid w:val="007A6116"/>
    <w:rsid w:val="007A6CB0"/>
    <w:rsid w:val="007A7413"/>
    <w:rsid w:val="007A7569"/>
    <w:rsid w:val="007A7B69"/>
    <w:rsid w:val="007B0081"/>
    <w:rsid w:val="007B0373"/>
    <w:rsid w:val="007B0721"/>
    <w:rsid w:val="007B0A41"/>
    <w:rsid w:val="007B14D3"/>
    <w:rsid w:val="007B21DA"/>
    <w:rsid w:val="007B2E98"/>
    <w:rsid w:val="007B3276"/>
    <w:rsid w:val="007B334F"/>
    <w:rsid w:val="007B344B"/>
    <w:rsid w:val="007B4473"/>
    <w:rsid w:val="007B477B"/>
    <w:rsid w:val="007B48A0"/>
    <w:rsid w:val="007B4E9F"/>
    <w:rsid w:val="007B5E1C"/>
    <w:rsid w:val="007B704C"/>
    <w:rsid w:val="007B7CF3"/>
    <w:rsid w:val="007B7FBD"/>
    <w:rsid w:val="007C0130"/>
    <w:rsid w:val="007C06AE"/>
    <w:rsid w:val="007C0B85"/>
    <w:rsid w:val="007C0DC3"/>
    <w:rsid w:val="007C1B62"/>
    <w:rsid w:val="007C233B"/>
    <w:rsid w:val="007C31EC"/>
    <w:rsid w:val="007C34CA"/>
    <w:rsid w:val="007C3775"/>
    <w:rsid w:val="007C3E1B"/>
    <w:rsid w:val="007C4238"/>
    <w:rsid w:val="007C4FC7"/>
    <w:rsid w:val="007C60B0"/>
    <w:rsid w:val="007C61BE"/>
    <w:rsid w:val="007C7058"/>
    <w:rsid w:val="007C7AA4"/>
    <w:rsid w:val="007D0682"/>
    <w:rsid w:val="007D13D3"/>
    <w:rsid w:val="007D26CF"/>
    <w:rsid w:val="007D273B"/>
    <w:rsid w:val="007D284A"/>
    <w:rsid w:val="007D2E9F"/>
    <w:rsid w:val="007D2F69"/>
    <w:rsid w:val="007D3142"/>
    <w:rsid w:val="007D3E8D"/>
    <w:rsid w:val="007D3EFF"/>
    <w:rsid w:val="007D4140"/>
    <w:rsid w:val="007D445A"/>
    <w:rsid w:val="007D4754"/>
    <w:rsid w:val="007D58FA"/>
    <w:rsid w:val="007D5E7C"/>
    <w:rsid w:val="007D73AA"/>
    <w:rsid w:val="007E042D"/>
    <w:rsid w:val="007E0C54"/>
    <w:rsid w:val="007E0D27"/>
    <w:rsid w:val="007E10AD"/>
    <w:rsid w:val="007E123E"/>
    <w:rsid w:val="007E1C10"/>
    <w:rsid w:val="007E1F42"/>
    <w:rsid w:val="007E260B"/>
    <w:rsid w:val="007E2D0B"/>
    <w:rsid w:val="007E2FD1"/>
    <w:rsid w:val="007E3109"/>
    <w:rsid w:val="007E3538"/>
    <w:rsid w:val="007E4307"/>
    <w:rsid w:val="007E4528"/>
    <w:rsid w:val="007E4E7B"/>
    <w:rsid w:val="007E61DB"/>
    <w:rsid w:val="007E706D"/>
    <w:rsid w:val="007E7382"/>
    <w:rsid w:val="007E7927"/>
    <w:rsid w:val="007F02BD"/>
    <w:rsid w:val="007F0D23"/>
    <w:rsid w:val="007F1466"/>
    <w:rsid w:val="007F233B"/>
    <w:rsid w:val="007F2BFE"/>
    <w:rsid w:val="007F2DC1"/>
    <w:rsid w:val="007F3436"/>
    <w:rsid w:val="007F37DA"/>
    <w:rsid w:val="007F398E"/>
    <w:rsid w:val="007F4B6F"/>
    <w:rsid w:val="007F4B7D"/>
    <w:rsid w:val="007F4EC8"/>
    <w:rsid w:val="007F5853"/>
    <w:rsid w:val="007F5CFB"/>
    <w:rsid w:val="007F60D3"/>
    <w:rsid w:val="007F6254"/>
    <w:rsid w:val="007F6723"/>
    <w:rsid w:val="007F6903"/>
    <w:rsid w:val="007F6B2A"/>
    <w:rsid w:val="0080086D"/>
    <w:rsid w:val="00801148"/>
    <w:rsid w:val="00801D4C"/>
    <w:rsid w:val="00803174"/>
    <w:rsid w:val="0080356D"/>
    <w:rsid w:val="00803A7E"/>
    <w:rsid w:val="00803E22"/>
    <w:rsid w:val="00803F33"/>
    <w:rsid w:val="00804E69"/>
    <w:rsid w:val="00805119"/>
    <w:rsid w:val="00805FDF"/>
    <w:rsid w:val="00810127"/>
    <w:rsid w:val="00810135"/>
    <w:rsid w:val="008108D3"/>
    <w:rsid w:val="008112D6"/>
    <w:rsid w:val="008128FD"/>
    <w:rsid w:val="00812AF1"/>
    <w:rsid w:val="00812BA9"/>
    <w:rsid w:val="0081359F"/>
    <w:rsid w:val="00813B3E"/>
    <w:rsid w:val="00814DB7"/>
    <w:rsid w:val="0081502C"/>
    <w:rsid w:val="008153D0"/>
    <w:rsid w:val="008159EF"/>
    <w:rsid w:val="00815A1D"/>
    <w:rsid w:val="00817024"/>
    <w:rsid w:val="0081730D"/>
    <w:rsid w:val="008176DE"/>
    <w:rsid w:val="00817B21"/>
    <w:rsid w:val="0082087E"/>
    <w:rsid w:val="00821394"/>
    <w:rsid w:val="0082178A"/>
    <w:rsid w:val="00821A7C"/>
    <w:rsid w:val="008226ED"/>
    <w:rsid w:val="00822B07"/>
    <w:rsid w:val="00822D64"/>
    <w:rsid w:val="00826C1A"/>
    <w:rsid w:val="0082758E"/>
    <w:rsid w:val="008279C1"/>
    <w:rsid w:val="00827C55"/>
    <w:rsid w:val="00827FE1"/>
    <w:rsid w:val="0083054C"/>
    <w:rsid w:val="0083078F"/>
    <w:rsid w:val="008318EE"/>
    <w:rsid w:val="0083278F"/>
    <w:rsid w:val="00832DF4"/>
    <w:rsid w:val="008333E6"/>
    <w:rsid w:val="008337BC"/>
    <w:rsid w:val="00833A88"/>
    <w:rsid w:val="008340A1"/>
    <w:rsid w:val="0083418B"/>
    <w:rsid w:val="0083460E"/>
    <w:rsid w:val="00834707"/>
    <w:rsid w:val="008348BE"/>
    <w:rsid w:val="008349BC"/>
    <w:rsid w:val="00834B46"/>
    <w:rsid w:val="00834DBC"/>
    <w:rsid w:val="008351D1"/>
    <w:rsid w:val="00835489"/>
    <w:rsid w:val="0083550F"/>
    <w:rsid w:val="00835AB3"/>
    <w:rsid w:val="00835EF3"/>
    <w:rsid w:val="0083691A"/>
    <w:rsid w:val="00836A20"/>
    <w:rsid w:val="008375F6"/>
    <w:rsid w:val="008379DB"/>
    <w:rsid w:val="00837C1B"/>
    <w:rsid w:val="00840A4A"/>
    <w:rsid w:val="00841907"/>
    <w:rsid w:val="008420DF"/>
    <w:rsid w:val="0084211F"/>
    <w:rsid w:val="0084236B"/>
    <w:rsid w:val="00843028"/>
    <w:rsid w:val="008433F7"/>
    <w:rsid w:val="00843A06"/>
    <w:rsid w:val="00843D4B"/>
    <w:rsid w:val="00844D37"/>
    <w:rsid w:val="008451B8"/>
    <w:rsid w:val="00845F91"/>
    <w:rsid w:val="00846493"/>
    <w:rsid w:val="008469A9"/>
    <w:rsid w:val="00846B49"/>
    <w:rsid w:val="00846BCE"/>
    <w:rsid w:val="008474B7"/>
    <w:rsid w:val="00847C8A"/>
    <w:rsid w:val="00847DDE"/>
    <w:rsid w:val="00847EF3"/>
    <w:rsid w:val="008500E4"/>
    <w:rsid w:val="00850210"/>
    <w:rsid w:val="008510F6"/>
    <w:rsid w:val="008513CE"/>
    <w:rsid w:val="00851484"/>
    <w:rsid w:val="00851D0D"/>
    <w:rsid w:val="0085208D"/>
    <w:rsid w:val="00852170"/>
    <w:rsid w:val="008522C7"/>
    <w:rsid w:val="00852459"/>
    <w:rsid w:val="00853878"/>
    <w:rsid w:val="00853B2F"/>
    <w:rsid w:val="00853EB6"/>
    <w:rsid w:val="008540D9"/>
    <w:rsid w:val="0085428B"/>
    <w:rsid w:val="008543DD"/>
    <w:rsid w:val="0085484B"/>
    <w:rsid w:val="00854FB8"/>
    <w:rsid w:val="0085654E"/>
    <w:rsid w:val="008565AB"/>
    <w:rsid w:val="00856FB1"/>
    <w:rsid w:val="008570D9"/>
    <w:rsid w:val="00857146"/>
    <w:rsid w:val="0085739C"/>
    <w:rsid w:val="00857843"/>
    <w:rsid w:val="0086043F"/>
    <w:rsid w:val="00860F37"/>
    <w:rsid w:val="00862333"/>
    <w:rsid w:val="00862531"/>
    <w:rsid w:val="008648F4"/>
    <w:rsid w:val="00864DC4"/>
    <w:rsid w:val="008653FB"/>
    <w:rsid w:val="00865BE4"/>
    <w:rsid w:val="00866162"/>
    <w:rsid w:val="00866C92"/>
    <w:rsid w:val="00867210"/>
    <w:rsid w:val="00867D2D"/>
    <w:rsid w:val="008702E2"/>
    <w:rsid w:val="008705F8"/>
    <w:rsid w:val="0087061A"/>
    <w:rsid w:val="008709DB"/>
    <w:rsid w:val="0087100C"/>
    <w:rsid w:val="008711A2"/>
    <w:rsid w:val="00871A7C"/>
    <w:rsid w:val="00871CDF"/>
    <w:rsid w:val="00872481"/>
    <w:rsid w:val="008727E0"/>
    <w:rsid w:val="0087286E"/>
    <w:rsid w:val="0087397B"/>
    <w:rsid w:val="00873AFC"/>
    <w:rsid w:val="00873BFE"/>
    <w:rsid w:val="00873D8A"/>
    <w:rsid w:val="00874942"/>
    <w:rsid w:val="00875ED0"/>
    <w:rsid w:val="00876033"/>
    <w:rsid w:val="00877336"/>
    <w:rsid w:val="00880163"/>
    <w:rsid w:val="00880195"/>
    <w:rsid w:val="0088062D"/>
    <w:rsid w:val="00880A7F"/>
    <w:rsid w:val="00880CD7"/>
    <w:rsid w:val="00881265"/>
    <w:rsid w:val="0088128B"/>
    <w:rsid w:val="008815ED"/>
    <w:rsid w:val="00881F55"/>
    <w:rsid w:val="00883023"/>
    <w:rsid w:val="008841E2"/>
    <w:rsid w:val="00884A3F"/>
    <w:rsid w:val="00885EAB"/>
    <w:rsid w:val="00886467"/>
    <w:rsid w:val="00886E12"/>
    <w:rsid w:val="008871F2"/>
    <w:rsid w:val="0088736D"/>
    <w:rsid w:val="00887374"/>
    <w:rsid w:val="008904D2"/>
    <w:rsid w:val="008908E5"/>
    <w:rsid w:val="00890B3C"/>
    <w:rsid w:val="008912E3"/>
    <w:rsid w:val="00891374"/>
    <w:rsid w:val="0089164F"/>
    <w:rsid w:val="00891A0F"/>
    <w:rsid w:val="00892360"/>
    <w:rsid w:val="008930B3"/>
    <w:rsid w:val="00893513"/>
    <w:rsid w:val="00893B8A"/>
    <w:rsid w:val="00893CB6"/>
    <w:rsid w:val="0089422F"/>
    <w:rsid w:val="00894390"/>
    <w:rsid w:val="00894411"/>
    <w:rsid w:val="00895B69"/>
    <w:rsid w:val="00895EFD"/>
    <w:rsid w:val="008962FE"/>
    <w:rsid w:val="0089645B"/>
    <w:rsid w:val="00896F52"/>
    <w:rsid w:val="0089763D"/>
    <w:rsid w:val="00897BB2"/>
    <w:rsid w:val="00897D76"/>
    <w:rsid w:val="008A0734"/>
    <w:rsid w:val="008A1221"/>
    <w:rsid w:val="008A1511"/>
    <w:rsid w:val="008A2438"/>
    <w:rsid w:val="008A2477"/>
    <w:rsid w:val="008A2F20"/>
    <w:rsid w:val="008A2F4B"/>
    <w:rsid w:val="008A335E"/>
    <w:rsid w:val="008A345A"/>
    <w:rsid w:val="008A470F"/>
    <w:rsid w:val="008A4762"/>
    <w:rsid w:val="008A532A"/>
    <w:rsid w:val="008A61C7"/>
    <w:rsid w:val="008A7D9F"/>
    <w:rsid w:val="008B037A"/>
    <w:rsid w:val="008B0E22"/>
    <w:rsid w:val="008B134F"/>
    <w:rsid w:val="008B19E4"/>
    <w:rsid w:val="008B2963"/>
    <w:rsid w:val="008B2C2D"/>
    <w:rsid w:val="008B3AD6"/>
    <w:rsid w:val="008B3DAE"/>
    <w:rsid w:val="008B46FE"/>
    <w:rsid w:val="008B4BF7"/>
    <w:rsid w:val="008B4EC0"/>
    <w:rsid w:val="008B4FC2"/>
    <w:rsid w:val="008B5F0E"/>
    <w:rsid w:val="008B6249"/>
    <w:rsid w:val="008B76D6"/>
    <w:rsid w:val="008B7740"/>
    <w:rsid w:val="008C0100"/>
    <w:rsid w:val="008C039C"/>
    <w:rsid w:val="008C0444"/>
    <w:rsid w:val="008C0D7C"/>
    <w:rsid w:val="008C1262"/>
    <w:rsid w:val="008C1BBE"/>
    <w:rsid w:val="008C26BA"/>
    <w:rsid w:val="008C2938"/>
    <w:rsid w:val="008C31A4"/>
    <w:rsid w:val="008C3805"/>
    <w:rsid w:val="008C3829"/>
    <w:rsid w:val="008C3EF2"/>
    <w:rsid w:val="008C41E0"/>
    <w:rsid w:val="008C459D"/>
    <w:rsid w:val="008C4B3A"/>
    <w:rsid w:val="008C516A"/>
    <w:rsid w:val="008C5A75"/>
    <w:rsid w:val="008C5BC2"/>
    <w:rsid w:val="008C5F81"/>
    <w:rsid w:val="008C6A5B"/>
    <w:rsid w:val="008C7DD3"/>
    <w:rsid w:val="008D07A2"/>
    <w:rsid w:val="008D10D0"/>
    <w:rsid w:val="008D1654"/>
    <w:rsid w:val="008D192D"/>
    <w:rsid w:val="008D2E2F"/>
    <w:rsid w:val="008D3653"/>
    <w:rsid w:val="008D4CA7"/>
    <w:rsid w:val="008D5553"/>
    <w:rsid w:val="008D5EC5"/>
    <w:rsid w:val="008D67CC"/>
    <w:rsid w:val="008D6DA1"/>
    <w:rsid w:val="008E00B4"/>
    <w:rsid w:val="008E0398"/>
    <w:rsid w:val="008E0E39"/>
    <w:rsid w:val="008E138D"/>
    <w:rsid w:val="008E13DC"/>
    <w:rsid w:val="008E29EE"/>
    <w:rsid w:val="008E3030"/>
    <w:rsid w:val="008E33C7"/>
    <w:rsid w:val="008E35C2"/>
    <w:rsid w:val="008E3EA5"/>
    <w:rsid w:val="008E4484"/>
    <w:rsid w:val="008E44F6"/>
    <w:rsid w:val="008E4C3C"/>
    <w:rsid w:val="008E508A"/>
    <w:rsid w:val="008E516C"/>
    <w:rsid w:val="008E5589"/>
    <w:rsid w:val="008E597F"/>
    <w:rsid w:val="008E5DCA"/>
    <w:rsid w:val="008E6A60"/>
    <w:rsid w:val="008E7187"/>
    <w:rsid w:val="008E7252"/>
    <w:rsid w:val="008E7E3B"/>
    <w:rsid w:val="008F028E"/>
    <w:rsid w:val="008F03E7"/>
    <w:rsid w:val="008F053E"/>
    <w:rsid w:val="008F0B18"/>
    <w:rsid w:val="008F13E1"/>
    <w:rsid w:val="008F19A3"/>
    <w:rsid w:val="008F242F"/>
    <w:rsid w:val="008F2884"/>
    <w:rsid w:val="008F2C4D"/>
    <w:rsid w:val="008F31A1"/>
    <w:rsid w:val="008F37D0"/>
    <w:rsid w:val="008F3ECC"/>
    <w:rsid w:val="008F418F"/>
    <w:rsid w:val="008F4805"/>
    <w:rsid w:val="008F4DE0"/>
    <w:rsid w:val="008F5E15"/>
    <w:rsid w:val="008F5F97"/>
    <w:rsid w:val="008F605E"/>
    <w:rsid w:val="008F6DCA"/>
    <w:rsid w:val="008F758F"/>
    <w:rsid w:val="008F7FBA"/>
    <w:rsid w:val="00900DAD"/>
    <w:rsid w:val="00901083"/>
    <w:rsid w:val="00901163"/>
    <w:rsid w:val="0090138F"/>
    <w:rsid w:val="00901441"/>
    <w:rsid w:val="009025CF"/>
    <w:rsid w:val="009040C4"/>
    <w:rsid w:val="0090523F"/>
    <w:rsid w:val="0090561F"/>
    <w:rsid w:val="00905861"/>
    <w:rsid w:val="00906EC8"/>
    <w:rsid w:val="009078FA"/>
    <w:rsid w:val="00907C15"/>
    <w:rsid w:val="00910064"/>
    <w:rsid w:val="009102C1"/>
    <w:rsid w:val="00910C5E"/>
    <w:rsid w:val="00910C7D"/>
    <w:rsid w:val="00911049"/>
    <w:rsid w:val="00911E7D"/>
    <w:rsid w:val="009120ED"/>
    <w:rsid w:val="00912700"/>
    <w:rsid w:val="00912EB9"/>
    <w:rsid w:val="0091410A"/>
    <w:rsid w:val="009143CF"/>
    <w:rsid w:val="00914602"/>
    <w:rsid w:val="00914705"/>
    <w:rsid w:val="009147AA"/>
    <w:rsid w:val="00914AF6"/>
    <w:rsid w:val="0091524F"/>
    <w:rsid w:val="0091552D"/>
    <w:rsid w:val="00915950"/>
    <w:rsid w:val="0091599D"/>
    <w:rsid w:val="00915CA0"/>
    <w:rsid w:val="0091655D"/>
    <w:rsid w:val="00916E40"/>
    <w:rsid w:val="00916FD5"/>
    <w:rsid w:val="0091774F"/>
    <w:rsid w:val="009209D0"/>
    <w:rsid w:val="00920BCE"/>
    <w:rsid w:val="00920E94"/>
    <w:rsid w:val="009214F1"/>
    <w:rsid w:val="00922251"/>
    <w:rsid w:val="00922A6F"/>
    <w:rsid w:val="00925BCD"/>
    <w:rsid w:val="0092628D"/>
    <w:rsid w:val="00927122"/>
    <w:rsid w:val="00927D9E"/>
    <w:rsid w:val="0093032C"/>
    <w:rsid w:val="00931956"/>
    <w:rsid w:val="00931E84"/>
    <w:rsid w:val="0093298F"/>
    <w:rsid w:val="009338DF"/>
    <w:rsid w:val="00933983"/>
    <w:rsid w:val="0093457E"/>
    <w:rsid w:val="009345FF"/>
    <w:rsid w:val="0093485E"/>
    <w:rsid w:val="00934872"/>
    <w:rsid w:val="0093520B"/>
    <w:rsid w:val="009352B4"/>
    <w:rsid w:val="00935740"/>
    <w:rsid w:val="009357CB"/>
    <w:rsid w:val="00936457"/>
    <w:rsid w:val="009370F1"/>
    <w:rsid w:val="009377FA"/>
    <w:rsid w:val="009408FB"/>
    <w:rsid w:val="009412E8"/>
    <w:rsid w:val="009414CB"/>
    <w:rsid w:val="009414DD"/>
    <w:rsid w:val="0094155C"/>
    <w:rsid w:val="00941BB8"/>
    <w:rsid w:val="00941D14"/>
    <w:rsid w:val="00942022"/>
    <w:rsid w:val="0094222D"/>
    <w:rsid w:val="00942B46"/>
    <w:rsid w:val="00942B6A"/>
    <w:rsid w:val="009431C3"/>
    <w:rsid w:val="009436FD"/>
    <w:rsid w:val="009437DF"/>
    <w:rsid w:val="00944D56"/>
    <w:rsid w:val="009459D6"/>
    <w:rsid w:val="00946DC4"/>
    <w:rsid w:val="0094784B"/>
    <w:rsid w:val="00947BDF"/>
    <w:rsid w:val="00947FC3"/>
    <w:rsid w:val="00950B27"/>
    <w:rsid w:val="00950B51"/>
    <w:rsid w:val="009512EE"/>
    <w:rsid w:val="00952F83"/>
    <w:rsid w:val="00953844"/>
    <w:rsid w:val="00953BBE"/>
    <w:rsid w:val="00954864"/>
    <w:rsid w:val="00954997"/>
    <w:rsid w:val="00954DA6"/>
    <w:rsid w:val="00955643"/>
    <w:rsid w:val="00955BA1"/>
    <w:rsid w:val="00955C80"/>
    <w:rsid w:val="00955CF4"/>
    <w:rsid w:val="00956434"/>
    <w:rsid w:val="0095695D"/>
    <w:rsid w:val="00956A3D"/>
    <w:rsid w:val="00956ECC"/>
    <w:rsid w:val="009570B5"/>
    <w:rsid w:val="00957DC9"/>
    <w:rsid w:val="0096008C"/>
    <w:rsid w:val="00960876"/>
    <w:rsid w:val="009608A2"/>
    <w:rsid w:val="00960C91"/>
    <w:rsid w:val="00960E0F"/>
    <w:rsid w:val="00961458"/>
    <w:rsid w:val="00961572"/>
    <w:rsid w:val="00961FA8"/>
    <w:rsid w:val="0096274F"/>
    <w:rsid w:val="00962F49"/>
    <w:rsid w:val="00963D59"/>
    <w:rsid w:val="009649E3"/>
    <w:rsid w:val="00965714"/>
    <w:rsid w:val="0096576B"/>
    <w:rsid w:val="00965E65"/>
    <w:rsid w:val="00966501"/>
    <w:rsid w:val="00966C40"/>
    <w:rsid w:val="009677C6"/>
    <w:rsid w:val="00970523"/>
    <w:rsid w:val="00970B3F"/>
    <w:rsid w:val="00971438"/>
    <w:rsid w:val="009716D3"/>
    <w:rsid w:val="00971B2F"/>
    <w:rsid w:val="00971CCA"/>
    <w:rsid w:val="00971DFB"/>
    <w:rsid w:val="00972260"/>
    <w:rsid w:val="009723C2"/>
    <w:rsid w:val="00972AE3"/>
    <w:rsid w:val="0097367C"/>
    <w:rsid w:val="009740EC"/>
    <w:rsid w:val="0097509C"/>
    <w:rsid w:val="00975410"/>
    <w:rsid w:val="0097550B"/>
    <w:rsid w:val="00975666"/>
    <w:rsid w:val="00975AE0"/>
    <w:rsid w:val="00975B25"/>
    <w:rsid w:val="0097657B"/>
    <w:rsid w:val="00976D02"/>
    <w:rsid w:val="00976DE0"/>
    <w:rsid w:val="00980295"/>
    <w:rsid w:val="00980E6E"/>
    <w:rsid w:val="0098121F"/>
    <w:rsid w:val="00981CE7"/>
    <w:rsid w:val="00981D64"/>
    <w:rsid w:val="0098211E"/>
    <w:rsid w:val="00982A7F"/>
    <w:rsid w:val="00983114"/>
    <w:rsid w:val="009837E2"/>
    <w:rsid w:val="00983805"/>
    <w:rsid w:val="00983D9A"/>
    <w:rsid w:val="00983F4E"/>
    <w:rsid w:val="00984083"/>
    <w:rsid w:val="009843A8"/>
    <w:rsid w:val="00984539"/>
    <w:rsid w:val="009849C2"/>
    <w:rsid w:val="00984E7B"/>
    <w:rsid w:val="00985238"/>
    <w:rsid w:val="00985672"/>
    <w:rsid w:val="00985E1B"/>
    <w:rsid w:val="00985E40"/>
    <w:rsid w:val="009864BF"/>
    <w:rsid w:val="00986766"/>
    <w:rsid w:val="00986881"/>
    <w:rsid w:val="009868C0"/>
    <w:rsid w:val="00986CC7"/>
    <w:rsid w:val="00987022"/>
    <w:rsid w:val="00987B2D"/>
    <w:rsid w:val="0099004C"/>
    <w:rsid w:val="00990394"/>
    <w:rsid w:val="0099062D"/>
    <w:rsid w:val="0099099A"/>
    <w:rsid w:val="00990E7B"/>
    <w:rsid w:val="00991C47"/>
    <w:rsid w:val="00991D6D"/>
    <w:rsid w:val="00991DF2"/>
    <w:rsid w:val="009922FC"/>
    <w:rsid w:val="0099294C"/>
    <w:rsid w:val="00993897"/>
    <w:rsid w:val="00993A7A"/>
    <w:rsid w:val="00993CA3"/>
    <w:rsid w:val="00994286"/>
    <w:rsid w:val="0099578E"/>
    <w:rsid w:val="00996521"/>
    <w:rsid w:val="0099708D"/>
    <w:rsid w:val="00997229"/>
    <w:rsid w:val="00997437"/>
    <w:rsid w:val="00997501"/>
    <w:rsid w:val="009A080C"/>
    <w:rsid w:val="009A08BF"/>
    <w:rsid w:val="009A1879"/>
    <w:rsid w:val="009A20DA"/>
    <w:rsid w:val="009A2E0E"/>
    <w:rsid w:val="009A2F0B"/>
    <w:rsid w:val="009A3098"/>
    <w:rsid w:val="009A309A"/>
    <w:rsid w:val="009A36A3"/>
    <w:rsid w:val="009A3E3D"/>
    <w:rsid w:val="009A4648"/>
    <w:rsid w:val="009A48BE"/>
    <w:rsid w:val="009A53E5"/>
    <w:rsid w:val="009A6A16"/>
    <w:rsid w:val="009A6B38"/>
    <w:rsid w:val="009A72BC"/>
    <w:rsid w:val="009A769B"/>
    <w:rsid w:val="009A76E6"/>
    <w:rsid w:val="009B0340"/>
    <w:rsid w:val="009B0351"/>
    <w:rsid w:val="009B0573"/>
    <w:rsid w:val="009B09F8"/>
    <w:rsid w:val="009B0A1E"/>
    <w:rsid w:val="009B0B8D"/>
    <w:rsid w:val="009B0CA6"/>
    <w:rsid w:val="009B122E"/>
    <w:rsid w:val="009B2885"/>
    <w:rsid w:val="009B2E3A"/>
    <w:rsid w:val="009B3913"/>
    <w:rsid w:val="009B39DD"/>
    <w:rsid w:val="009B4478"/>
    <w:rsid w:val="009B4699"/>
    <w:rsid w:val="009B492A"/>
    <w:rsid w:val="009B5BE4"/>
    <w:rsid w:val="009B5BEF"/>
    <w:rsid w:val="009B614E"/>
    <w:rsid w:val="009B6606"/>
    <w:rsid w:val="009B6F10"/>
    <w:rsid w:val="009B70F1"/>
    <w:rsid w:val="009B71FD"/>
    <w:rsid w:val="009C0C0D"/>
    <w:rsid w:val="009C1437"/>
    <w:rsid w:val="009C1637"/>
    <w:rsid w:val="009C188F"/>
    <w:rsid w:val="009C1DC6"/>
    <w:rsid w:val="009C242C"/>
    <w:rsid w:val="009C2588"/>
    <w:rsid w:val="009C2951"/>
    <w:rsid w:val="009C2FA8"/>
    <w:rsid w:val="009C2FA9"/>
    <w:rsid w:val="009C34B6"/>
    <w:rsid w:val="009C35FC"/>
    <w:rsid w:val="009C3C59"/>
    <w:rsid w:val="009C3D2E"/>
    <w:rsid w:val="009C42F3"/>
    <w:rsid w:val="009C4408"/>
    <w:rsid w:val="009C4526"/>
    <w:rsid w:val="009C54BE"/>
    <w:rsid w:val="009C574B"/>
    <w:rsid w:val="009C5CA0"/>
    <w:rsid w:val="009C631A"/>
    <w:rsid w:val="009C6381"/>
    <w:rsid w:val="009C63AF"/>
    <w:rsid w:val="009C6DB0"/>
    <w:rsid w:val="009C7000"/>
    <w:rsid w:val="009C70B7"/>
    <w:rsid w:val="009C731B"/>
    <w:rsid w:val="009C776D"/>
    <w:rsid w:val="009C7B5F"/>
    <w:rsid w:val="009D0A81"/>
    <w:rsid w:val="009D12B5"/>
    <w:rsid w:val="009D2152"/>
    <w:rsid w:val="009D2717"/>
    <w:rsid w:val="009D277A"/>
    <w:rsid w:val="009D3028"/>
    <w:rsid w:val="009D3A33"/>
    <w:rsid w:val="009D4582"/>
    <w:rsid w:val="009D55E6"/>
    <w:rsid w:val="009D5A65"/>
    <w:rsid w:val="009D635F"/>
    <w:rsid w:val="009D68DF"/>
    <w:rsid w:val="009D6A66"/>
    <w:rsid w:val="009D6B64"/>
    <w:rsid w:val="009E069A"/>
    <w:rsid w:val="009E0BF7"/>
    <w:rsid w:val="009E1322"/>
    <w:rsid w:val="009E1550"/>
    <w:rsid w:val="009E1A19"/>
    <w:rsid w:val="009E26C0"/>
    <w:rsid w:val="009E3316"/>
    <w:rsid w:val="009E34E0"/>
    <w:rsid w:val="009E3976"/>
    <w:rsid w:val="009E3D23"/>
    <w:rsid w:val="009E4E2C"/>
    <w:rsid w:val="009E4EF4"/>
    <w:rsid w:val="009E5AF6"/>
    <w:rsid w:val="009E60FC"/>
    <w:rsid w:val="009E654E"/>
    <w:rsid w:val="009E68F3"/>
    <w:rsid w:val="009E7224"/>
    <w:rsid w:val="009E7AA0"/>
    <w:rsid w:val="009E7D0D"/>
    <w:rsid w:val="009F1C60"/>
    <w:rsid w:val="009F37D7"/>
    <w:rsid w:val="009F3CDC"/>
    <w:rsid w:val="009F4600"/>
    <w:rsid w:val="009F4795"/>
    <w:rsid w:val="009F4C4F"/>
    <w:rsid w:val="009F54C2"/>
    <w:rsid w:val="009F64DA"/>
    <w:rsid w:val="009F7396"/>
    <w:rsid w:val="009F7735"/>
    <w:rsid w:val="009F79CA"/>
    <w:rsid w:val="00A002A9"/>
    <w:rsid w:val="00A0211C"/>
    <w:rsid w:val="00A024FA"/>
    <w:rsid w:val="00A0257B"/>
    <w:rsid w:val="00A028B7"/>
    <w:rsid w:val="00A0292A"/>
    <w:rsid w:val="00A02938"/>
    <w:rsid w:val="00A02E9E"/>
    <w:rsid w:val="00A02F3B"/>
    <w:rsid w:val="00A03101"/>
    <w:rsid w:val="00A03346"/>
    <w:rsid w:val="00A03553"/>
    <w:rsid w:val="00A0396B"/>
    <w:rsid w:val="00A04129"/>
    <w:rsid w:val="00A048B6"/>
    <w:rsid w:val="00A048BF"/>
    <w:rsid w:val="00A04AF4"/>
    <w:rsid w:val="00A04F5A"/>
    <w:rsid w:val="00A04F70"/>
    <w:rsid w:val="00A05EED"/>
    <w:rsid w:val="00A06271"/>
    <w:rsid w:val="00A06539"/>
    <w:rsid w:val="00A06790"/>
    <w:rsid w:val="00A06E37"/>
    <w:rsid w:val="00A06E40"/>
    <w:rsid w:val="00A108C4"/>
    <w:rsid w:val="00A11230"/>
    <w:rsid w:val="00A12536"/>
    <w:rsid w:val="00A1255E"/>
    <w:rsid w:val="00A131C7"/>
    <w:rsid w:val="00A13471"/>
    <w:rsid w:val="00A138D8"/>
    <w:rsid w:val="00A13A3B"/>
    <w:rsid w:val="00A1785D"/>
    <w:rsid w:val="00A2046A"/>
    <w:rsid w:val="00A2051D"/>
    <w:rsid w:val="00A2053D"/>
    <w:rsid w:val="00A216B7"/>
    <w:rsid w:val="00A22D3C"/>
    <w:rsid w:val="00A22D65"/>
    <w:rsid w:val="00A22F72"/>
    <w:rsid w:val="00A23511"/>
    <w:rsid w:val="00A23561"/>
    <w:rsid w:val="00A2360D"/>
    <w:rsid w:val="00A24293"/>
    <w:rsid w:val="00A24499"/>
    <w:rsid w:val="00A24833"/>
    <w:rsid w:val="00A2488F"/>
    <w:rsid w:val="00A250A5"/>
    <w:rsid w:val="00A258B1"/>
    <w:rsid w:val="00A2624E"/>
    <w:rsid w:val="00A269CE"/>
    <w:rsid w:val="00A27B90"/>
    <w:rsid w:val="00A27FB8"/>
    <w:rsid w:val="00A30544"/>
    <w:rsid w:val="00A308EF"/>
    <w:rsid w:val="00A30D0E"/>
    <w:rsid w:val="00A31BFC"/>
    <w:rsid w:val="00A3245B"/>
    <w:rsid w:val="00A327AB"/>
    <w:rsid w:val="00A32CBF"/>
    <w:rsid w:val="00A3340E"/>
    <w:rsid w:val="00A339A8"/>
    <w:rsid w:val="00A34098"/>
    <w:rsid w:val="00A34A7A"/>
    <w:rsid w:val="00A34CAC"/>
    <w:rsid w:val="00A34E27"/>
    <w:rsid w:val="00A34F44"/>
    <w:rsid w:val="00A358D7"/>
    <w:rsid w:val="00A369CF"/>
    <w:rsid w:val="00A36B6E"/>
    <w:rsid w:val="00A36B83"/>
    <w:rsid w:val="00A3779A"/>
    <w:rsid w:val="00A377F2"/>
    <w:rsid w:val="00A379CC"/>
    <w:rsid w:val="00A37DE5"/>
    <w:rsid w:val="00A400AF"/>
    <w:rsid w:val="00A40541"/>
    <w:rsid w:val="00A40CC6"/>
    <w:rsid w:val="00A40D45"/>
    <w:rsid w:val="00A416A7"/>
    <w:rsid w:val="00A424FB"/>
    <w:rsid w:val="00A42CEA"/>
    <w:rsid w:val="00A42D7A"/>
    <w:rsid w:val="00A42E8F"/>
    <w:rsid w:val="00A43D7D"/>
    <w:rsid w:val="00A44590"/>
    <w:rsid w:val="00A44A32"/>
    <w:rsid w:val="00A44FF0"/>
    <w:rsid w:val="00A45078"/>
    <w:rsid w:val="00A458D4"/>
    <w:rsid w:val="00A45E60"/>
    <w:rsid w:val="00A465CA"/>
    <w:rsid w:val="00A466DA"/>
    <w:rsid w:val="00A46D64"/>
    <w:rsid w:val="00A476E3"/>
    <w:rsid w:val="00A47EEF"/>
    <w:rsid w:val="00A501E8"/>
    <w:rsid w:val="00A50216"/>
    <w:rsid w:val="00A5029A"/>
    <w:rsid w:val="00A50B5B"/>
    <w:rsid w:val="00A511A3"/>
    <w:rsid w:val="00A51384"/>
    <w:rsid w:val="00A518CA"/>
    <w:rsid w:val="00A5356E"/>
    <w:rsid w:val="00A5377B"/>
    <w:rsid w:val="00A53CB6"/>
    <w:rsid w:val="00A546C1"/>
    <w:rsid w:val="00A54EBD"/>
    <w:rsid w:val="00A5575D"/>
    <w:rsid w:val="00A5657E"/>
    <w:rsid w:val="00A56A43"/>
    <w:rsid w:val="00A578A2"/>
    <w:rsid w:val="00A578B5"/>
    <w:rsid w:val="00A579E7"/>
    <w:rsid w:val="00A57BCE"/>
    <w:rsid w:val="00A57EA1"/>
    <w:rsid w:val="00A60530"/>
    <w:rsid w:val="00A60567"/>
    <w:rsid w:val="00A60F14"/>
    <w:rsid w:val="00A619B1"/>
    <w:rsid w:val="00A619DE"/>
    <w:rsid w:val="00A61FE9"/>
    <w:rsid w:val="00A622B8"/>
    <w:rsid w:val="00A639D7"/>
    <w:rsid w:val="00A64457"/>
    <w:rsid w:val="00A651FD"/>
    <w:rsid w:val="00A6587D"/>
    <w:rsid w:val="00A66455"/>
    <w:rsid w:val="00A666A2"/>
    <w:rsid w:val="00A66B18"/>
    <w:rsid w:val="00A66EC6"/>
    <w:rsid w:val="00A67839"/>
    <w:rsid w:val="00A67CED"/>
    <w:rsid w:val="00A67FB4"/>
    <w:rsid w:val="00A70CE8"/>
    <w:rsid w:val="00A71475"/>
    <w:rsid w:val="00A71C1D"/>
    <w:rsid w:val="00A71C7E"/>
    <w:rsid w:val="00A723DB"/>
    <w:rsid w:val="00A723FA"/>
    <w:rsid w:val="00A72C90"/>
    <w:rsid w:val="00A72E8D"/>
    <w:rsid w:val="00A73583"/>
    <w:rsid w:val="00A7511F"/>
    <w:rsid w:val="00A756F2"/>
    <w:rsid w:val="00A763BF"/>
    <w:rsid w:val="00A7669C"/>
    <w:rsid w:val="00A77496"/>
    <w:rsid w:val="00A80872"/>
    <w:rsid w:val="00A80953"/>
    <w:rsid w:val="00A81460"/>
    <w:rsid w:val="00A81A9C"/>
    <w:rsid w:val="00A81EA9"/>
    <w:rsid w:val="00A822D6"/>
    <w:rsid w:val="00A8233A"/>
    <w:rsid w:val="00A827C8"/>
    <w:rsid w:val="00A82C22"/>
    <w:rsid w:val="00A8371B"/>
    <w:rsid w:val="00A83851"/>
    <w:rsid w:val="00A8406D"/>
    <w:rsid w:val="00A8419D"/>
    <w:rsid w:val="00A84D18"/>
    <w:rsid w:val="00A84E83"/>
    <w:rsid w:val="00A85015"/>
    <w:rsid w:val="00A85D9B"/>
    <w:rsid w:val="00A872C6"/>
    <w:rsid w:val="00A900C9"/>
    <w:rsid w:val="00A90198"/>
    <w:rsid w:val="00A9036A"/>
    <w:rsid w:val="00A9044C"/>
    <w:rsid w:val="00A90D4C"/>
    <w:rsid w:val="00A91B25"/>
    <w:rsid w:val="00A91D16"/>
    <w:rsid w:val="00A945DE"/>
    <w:rsid w:val="00A94B0A"/>
    <w:rsid w:val="00A95309"/>
    <w:rsid w:val="00A9544F"/>
    <w:rsid w:val="00A95685"/>
    <w:rsid w:val="00A9572C"/>
    <w:rsid w:val="00A958D4"/>
    <w:rsid w:val="00A95CD7"/>
    <w:rsid w:val="00A96006"/>
    <w:rsid w:val="00A96060"/>
    <w:rsid w:val="00A9742C"/>
    <w:rsid w:val="00AA0A9C"/>
    <w:rsid w:val="00AA0C3C"/>
    <w:rsid w:val="00AA1380"/>
    <w:rsid w:val="00AA15BA"/>
    <w:rsid w:val="00AA2665"/>
    <w:rsid w:val="00AA2684"/>
    <w:rsid w:val="00AA2C00"/>
    <w:rsid w:val="00AA2D1C"/>
    <w:rsid w:val="00AA3252"/>
    <w:rsid w:val="00AA361A"/>
    <w:rsid w:val="00AA3715"/>
    <w:rsid w:val="00AA525F"/>
    <w:rsid w:val="00AA528E"/>
    <w:rsid w:val="00AA621D"/>
    <w:rsid w:val="00AA7202"/>
    <w:rsid w:val="00AA78E1"/>
    <w:rsid w:val="00AB08B5"/>
    <w:rsid w:val="00AB1161"/>
    <w:rsid w:val="00AB1380"/>
    <w:rsid w:val="00AB1A62"/>
    <w:rsid w:val="00AB1C04"/>
    <w:rsid w:val="00AB251D"/>
    <w:rsid w:val="00AB2758"/>
    <w:rsid w:val="00AB27F6"/>
    <w:rsid w:val="00AB28D6"/>
    <w:rsid w:val="00AB37D1"/>
    <w:rsid w:val="00AB3B7F"/>
    <w:rsid w:val="00AB4167"/>
    <w:rsid w:val="00AB51CD"/>
    <w:rsid w:val="00AB5368"/>
    <w:rsid w:val="00AB5995"/>
    <w:rsid w:val="00AB64E0"/>
    <w:rsid w:val="00AB6532"/>
    <w:rsid w:val="00AB72BE"/>
    <w:rsid w:val="00AB7A2B"/>
    <w:rsid w:val="00AB7BD6"/>
    <w:rsid w:val="00AC1C6C"/>
    <w:rsid w:val="00AC2414"/>
    <w:rsid w:val="00AC25F2"/>
    <w:rsid w:val="00AC343E"/>
    <w:rsid w:val="00AC37C8"/>
    <w:rsid w:val="00AC3D38"/>
    <w:rsid w:val="00AC4581"/>
    <w:rsid w:val="00AC49CA"/>
    <w:rsid w:val="00AC509C"/>
    <w:rsid w:val="00AC52FD"/>
    <w:rsid w:val="00AC5D9B"/>
    <w:rsid w:val="00AC6134"/>
    <w:rsid w:val="00AC61E4"/>
    <w:rsid w:val="00AC706B"/>
    <w:rsid w:val="00AC70DE"/>
    <w:rsid w:val="00AC7362"/>
    <w:rsid w:val="00AC7402"/>
    <w:rsid w:val="00AC774B"/>
    <w:rsid w:val="00AC7FF1"/>
    <w:rsid w:val="00AD0199"/>
    <w:rsid w:val="00AD0503"/>
    <w:rsid w:val="00AD0CD2"/>
    <w:rsid w:val="00AD0EC2"/>
    <w:rsid w:val="00AD1918"/>
    <w:rsid w:val="00AD29B6"/>
    <w:rsid w:val="00AD2C4F"/>
    <w:rsid w:val="00AD3167"/>
    <w:rsid w:val="00AD37AC"/>
    <w:rsid w:val="00AD39C2"/>
    <w:rsid w:val="00AD3B12"/>
    <w:rsid w:val="00AD4BD7"/>
    <w:rsid w:val="00AD688F"/>
    <w:rsid w:val="00AE0109"/>
    <w:rsid w:val="00AE1661"/>
    <w:rsid w:val="00AE20C8"/>
    <w:rsid w:val="00AE2E2A"/>
    <w:rsid w:val="00AE2F27"/>
    <w:rsid w:val="00AE343D"/>
    <w:rsid w:val="00AE36AE"/>
    <w:rsid w:val="00AE46DD"/>
    <w:rsid w:val="00AE48B6"/>
    <w:rsid w:val="00AE545E"/>
    <w:rsid w:val="00AE5596"/>
    <w:rsid w:val="00AE64A4"/>
    <w:rsid w:val="00AE6EC0"/>
    <w:rsid w:val="00AE7A45"/>
    <w:rsid w:val="00AF0568"/>
    <w:rsid w:val="00AF05A4"/>
    <w:rsid w:val="00AF0851"/>
    <w:rsid w:val="00AF0C63"/>
    <w:rsid w:val="00AF0FE5"/>
    <w:rsid w:val="00AF17BF"/>
    <w:rsid w:val="00AF1AD9"/>
    <w:rsid w:val="00AF289E"/>
    <w:rsid w:val="00AF2BCF"/>
    <w:rsid w:val="00AF4693"/>
    <w:rsid w:val="00AF48D0"/>
    <w:rsid w:val="00AF4954"/>
    <w:rsid w:val="00AF5BBD"/>
    <w:rsid w:val="00AF5EF0"/>
    <w:rsid w:val="00AF61A3"/>
    <w:rsid w:val="00AF684D"/>
    <w:rsid w:val="00AF68DC"/>
    <w:rsid w:val="00AF690E"/>
    <w:rsid w:val="00AF6A0F"/>
    <w:rsid w:val="00B0061A"/>
    <w:rsid w:val="00B007A2"/>
    <w:rsid w:val="00B00879"/>
    <w:rsid w:val="00B00AE9"/>
    <w:rsid w:val="00B00F16"/>
    <w:rsid w:val="00B01614"/>
    <w:rsid w:val="00B01EB5"/>
    <w:rsid w:val="00B02496"/>
    <w:rsid w:val="00B04183"/>
    <w:rsid w:val="00B0461C"/>
    <w:rsid w:val="00B04738"/>
    <w:rsid w:val="00B053E8"/>
    <w:rsid w:val="00B0614D"/>
    <w:rsid w:val="00B070A8"/>
    <w:rsid w:val="00B072C0"/>
    <w:rsid w:val="00B076D2"/>
    <w:rsid w:val="00B108F6"/>
    <w:rsid w:val="00B10D55"/>
    <w:rsid w:val="00B114DE"/>
    <w:rsid w:val="00B11B33"/>
    <w:rsid w:val="00B120D2"/>
    <w:rsid w:val="00B124A9"/>
    <w:rsid w:val="00B129F2"/>
    <w:rsid w:val="00B13A6B"/>
    <w:rsid w:val="00B13F56"/>
    <w:rsid w:val="00B148F1"/>
    <w:rsid w:val="00B158FE"/>
    <w:rsid w:val="00B15FCB"/>
    <w:rsid w:val="00B16092"/>
    <w:rsid w:val="00B16656"/>
    <w:rsid w:val="00B16768"/>
    <w:rsid w:val="00B1676A"/>
    <w:rsid w:val="00B176FD"/>
    <w:rsid w:val="00B1794C"/>
    <w:rsid w:val="00B17F4F"/>
    <w:rsid w:val="00B205B5"/>
    <w:rsid w:val="00B205D5"/>
    <w:rsid w:val="00B20E79"/>
    <w:rsid w:val="00B20E84"/>
    <w:rsid w:val="00B20FB1"/>
    <w:rsid w:val="00B21062"/>
    <w:rsid w:val="00B21173"/>
    <w:rsid w:val="00B211BB"/>
    <w:rsid w:val="00B213B3"/>
    <w:rsid w:val="00B21782"/>
    <w:rsid w:val="00B2188E"/>
    <w:rsid w:val="00B21F0F"/>
    <w:rsid w:val="00B221B2"/>
    <w:rsid w:val="00B22349"/>
    <w:rsid w:val="00B22884"/>
    <w:rsid w:val="00B22AD5"/>
    <w:rsid w:val="00B23FE5"/>
    <w:rsid w:val="00B24507"/>
    <w:rsid w:val="00B24B9E"/>
    <w:rsid w:val="00B25657"/>
    <w:rsid w:val="00B25AD9"/>
    <w:rsid w:val="00B25DD0"/>
    <w:rsid w:val="00B260F4"/>
    <w:rsid w:val="00B26F8D"/>
    <w:rsid w:val="00B2790C"/>
    <w:rsid w:val="00B3027D"/>
    <w:rsid w:val="00B30F6E"/>
    <w:rsid w:val="00B31533"/>
    <w:rsid w:val="00B3159B"/>
    <w:rsid w:val="00B31C0E"/>
    <w:rsid w:val="00B32176"/>
    <w:rsid w:val="00B32331"/>
    <w:rsid w:val="00B326E6"/>
    <w:rsid w:val="00B32990"/>
    <w:rsid w:val="00B32F55"/>
    <w:rsid w:val="00B32F9B"/>
    <w:rsid w:val="00B33167"/>
    <w:rsid w:val="00B332B1"/>
    <w:rsid w:val="00B3333F"/>
    <w:rsid w:val="00B336C9"/>
    <w:rsid w:val="00B33889"/>
    <w:rsid w:val="00B33AF8"/>
    <w:rsid w:val="00B3506F"/>
    <w:rsid w:val="00B350D7"/>
    <w:rsid w:val="00B357AB"/>
    <w:rsid w:val="00B35CD2"/>
    <w:rsid w:val="00B36B34"/>
    <w:rsid w:val="00B36C4A"/>
    <w:rsid w:val="00B373B7"/>
    <w:rsid w:val="00B37BB4"/>
    <w:rsid w:val="00B402F7"/>
    <w:rsid w:val="00B40A60"/>
    <w:rsid w:val="00B411E3"/>
    <w:rsid w:val="00B41B46"/>
    <w:rsid w:val="00B41DBA"/>
    <w:rsid w:val="00B4217F"/>
    <w:rsid w:val="00B42F41"/>
    <w:rsid w:val="00B43069"/>
    <w:rsid w:val="00B431FE"/>
    <w:rsid w:val="00B43722"/>
    <w:rsid w:val="00B43D79"/>
    <w:rsid w:val="00B442AB"/>
    <w:rsid w:val="00B44499"/>
    <w:rsid w:val="00B44873"/>
    <w:rsid w:val="00B44D44"/>
    <w:rsid w:val="00B45121"/>
    <w:rsid w:val="00B45333"/>
    <w:rsid w:val="00B45890"/>
    <w:rsid w:val="00B45906"/>
    <w:rsid w:val="00B4596A"/>
    <w:rsid w:val="00B45B6E"/>
    <w:rsid w:val="00B45DF0"/>
    <w:rsid w:val="00B465B0"/>
    <w:rsid w:val="00B46E63"/>
    <w:rsid w:val="00B5021E"/>
    <w:rsid w:val="00B51626"/>
    <w:rsid w:val="00B51854"/>
    <w:rsid w:val="00B523C9"/>
    <w:rsid w:val="00B5290B"/>
    <w:rsid w:val="00B545F8"/>
    <w:rsid w:val="00B55C76"/>
    <w:rsid w:val="00B5605B"/>
    <w:rsid w:val="00B56298"/>
    <w:rsid w:val="00B5702E"/>
    <w:rsid w:val="00B57171"/>
    <w:rsid w:val="00B57514"/>
    <w:rsid w:val="00B5754E"/>
    <w:rsid w:val="00B5769B"/>
    <w:rsid w:val="00B577DC"/>
    <w:rsid w:val="00B577ED"/>
    <w:rsid w:val="00B578EC"/>
    <w:rsid w:val="00B57CF8"/>
    <w:rsid w:val="00B60623"/>
    <w:rsid w:val="00B624C4"/>
    <w:rsid w:val="00B6287E"/>
    <w:rsid w:val="00B62B85"/>
    <w:rsid w:val="00B62C48"/>
    <w:rsid w:val="00B63351"/>
    <w:rsid w:val="00B63492"/>
    <w:rsid w:val="00B634B8"/>
    <w:rsid w:val="00B637F4"/>
    <w:rsid w:val="00B63BD3"/>
    <w:rsid w:val="00B6418B"/>
    <w:rsid w:val="00B65564"/>
    <w:rsid w:val="00B6588A"/>
    <w:rsid w:val="00B65E74"/>
    <w:rsid w:val="00B66502"/>
    <w:rsid w:val="00B66D81"/>
    <w:rsid w:val="00B6769B"/>
    <w:rsid w:val="00B67D11"/>
    <w:rsid w:val="00B67D3D"/>
    <w:rsid w:val="00B67F25"/>
    <w:rsid w:val="00B7096A"/>
    <w:rsid w:val="00B70C8E"/>
    <w:rsid w:val="00B71F17"/>
    <w:rsid w:val="00B722F9"/>
    <w:rsid w:val="00B723C4"/>
    <w:rsid w:val="00B7337F"/>
    <w:rsid w:val="00B73941"/>
    <w:rsid w:val="00B73A67"/>
    <w:rsid w:val="00B73D92"/>
    <w:rsid w:val="00B74226"/>
    <w:rsid w:val="00B744A9"/>
    <w:rsid w:val="00B74A04"/>
    <w:rsid w:val="00B74EB9"/>
    <w:rsid w:val="00B75229"/>
    <w:rsid w:val="00B7534C"/>
    <w:rsid w:val="00B75609"/>
    <w:rsid w:val="00B75F1A"/>
    <w:rsid w:val="00B75F68"/>
    <w:rsid w:val="00B76248"/>
    <w:rsid w:val="00B763B7"/>
    <w:rsid w:val="00B763E2"/>
    <w:rsid w:val="00B76DA5"/>
    <w:rsid w:val="00B770F8"/>
    <w:rsid w:val="00B772C5"/>
    <w:rsid w:val="00B773D9"/>
    <w:rsid w:val="00B8016D"/>
    <w:rsid w:val="00B802A9"/>
    <w:rsid w:val="00B809C4"/>
    <w:rsid w:val="00B812A7"/>
    <w:rsid w:val="00B819EF"/>
    <w:rsid w:val="00B83B15"/>
    <w:rsid w:val="00B85C1D"/>
    <w:rsid w:val="00B85CB6"/>
    <w:rsid w:val="00B86B8A"/>
    <w:rsid w:val="00B86BD3"/>
    <w:rsid w:val="00B87074"/>
    <w:rsid w:val="00B870C3"/>
    <w:rsid w:val="00B87B0C"/>
    <w:rsid w:val="00B90025"/>
    <w:rsid w:val="00B90307"/>
    <w:rsid w:val="00B90384"/>
    <w:rsid w:val="00B93352"/>
    <w:rsid w:val="00B93E48"/>
    <w:rsid w:val="00B9429E"/>
    <w:rsid w:val="00B94929"/>
    <w:rsid w:val="00B95736"/>
    <w:rsid w:val="00B95755"/>
    <w:rsid w:val="00B96683"/>
    <w:rsid w:val="00B968E2"/>
    <w:rsid w:val="00B971EA"/>
    <w:rsid w:val="00BA01D1"/>
    <w:rsid w:val="00BA03F6"/>
    <w:rsid w:val="00BA0457"/>
    <w:rsid w:val="00BA06D8"/>
    <w:rsid w:val="00BA0AF6"/>
    <w:rsid w:val="00BA16B9"/>
    <w:rsid w:val="00BA1B2C"/>
    <w:rsid w:val="00BA1B58"/>
    <w:rsid w:val="00BA2B51"/>
    <w:rsid w:val="00BA32DA"/>
    <w:rsid w:val="00BA3DA0"/>
    <w:rsid w:val="00BA4856"/>
    <w:rsid w:val="00BA4887"/>
    <w:rsid w:val="00BA49E6"/>
    <w:rsid w:val="00BA601B"/>
    <w:rsid w:val="00BA605D"/>
    <w:rsid w:val="00BA63BF"/>
    <w:rsid w:val="00BA7738"/>
    <w:rsid w:val="00BA7CD0"/>
    <w:rsid w:val="00BB081A"/>
    <w:rsid w:val="00BB11CF"/>
    <w:rsid w:val="00BB216A"/>
    <w:rsid w:val="00BB23CE"/>
    <w:rsid w:val="00BB3102"/>
    <w:rsid w:val="00BB3211"/>
    <w:rsid w:val="00BB3392"/>
    <w:rsid w:val="00BB3456"/>
    <w:rsid w:val="00BB3DAC"/>
    <w:rsid w:val="00BB408C"/>
    <w:rsid w:val="00BB431C"/>
    <w:rsid w:val="00BB4691"/>
    <w:rsid w:val="00BB48A9"/>
    <w:rsid w:val="00BB6893"/>
    <w:rsid w:val="00BB6E05"/>
    <w:rsid w:val="00BB6FFD"/>
    <w:rsid w:val="00BB722F"/>
    <w:rsid w:val="00BB7392"/>
    <w:rsid w:val="00BC0867"/>
    <w:rsid w:val="00BC0C00"/>
    <w:rsid w:val="00BC0E76"/>
    <w:rsid w:val="00BC227A"/>
    <w:rsid w:val="00BC25E5"/>
    <w:rsid w:val="00BC3EF6"/>
    <w:rsid w:val="00BC4F02"/>
    <w:rsid w:val="00BD0347"/>
    <w:rsid w:val="00BD0400"/>
    <w:rsid w:val="00BD1D6A"/>
    <w:rsid w:val="00BD1E33"/>
    <w:rsid w:val="00BD21E3"/>
    <w:rsid w:val="00BD37A1"/>
    <w:rsid w:val="00BD3B24"/>
    <w:rsid w:val="00BD3FC7"/>
    <w:rsid w:val="00BD42AB"/>
    <w:rsid w:val="00BD4E37"/>
    <w:rsid w:val="00BD5A29"/>
    <w:rsid w:val="00BD5D26"/>
    <w:rsid w:val="00BD62F3"/>
    <w:rsid w:val="00BD6547"/>
    <w:rsid w:val="00BD6C6F"/>
    <w:rsid w:val="00BD7D58"/>
    <w:rsid w:val="00BE007B"/>
    <w:rsid w:val="00BE0356"/>
    <w:rsid w:val="00BE0F1A"/>
    <w:rsid w:val="00BE111D"/>
    <w:rsid w:val="00BE12C3"/>
    <w:rsid w:val="00BE187E"/>
    <w:rsid w:val="00BE1CBB"/>
    <w:rsid w:val="00BE1CC2"/>
    <w:rsid w:val="00BE25E1"/>
    <w:rsid w:val="00BE276F"/>
    <w:rsid w:val="00BE2981"/>
    <w:rsid w:val="00BE2A5E"/>
    <w:rsid w:val="00BE31FD"/>
    <w:rsid w:val="00BE346D"/>
    <w:rsid w:val="00BE38B4"/>
    <w:rsid w:val="00BE3FE4"/>
    <w:rsid w:val="00BE4073"/>
    <w:rsid w:val="00BE40E6"/>
    <w:rsid w:val="00BE491F"/>
    <w:rsid w:val="00BE5659"/>
    <w:rsid w:val="00BE5BA7"/>
    <w:rsid w:val="00BE5D6F"/>
    <w:rsid w:val="00BE5E75"/>
    <w:rsid w:val="00BE61F5"/>
    <w:rsid w:val="00BE6605"/>
    <w:rsid w:val="00BE6CC8"/>
    <w:rsid w:val="00BE6D7C"/>
    <w:rsid w:val="00BE7583"/>
    <w:rsid w:val="00BE782F"/>
    <w:rsid w:val="00BF0291"/>
    <w:rsid w:val="00BF095C"/>
    <w:rsid w:val="00BF0B31"/>
    <w:rsid w:val="00BF0C93"/>
    <w:rsid w:val="00BF12D4"/>
    <w:rsid w:val="00BF1670"/>
    <w:rsid w:val="00BF1C28"/>
    <w:rsid w:val="00BF203C"/>
    <w:rsid w:val="00BF25D4"/>
    <w:rsid w:val="00BF26E8"/>
    <w:rsid w:val="00BF2D1C"/>
    <w:rsid w:val="00BF2FD8"/>
    <w:rsid w:val="00BF3327"/>
    <w:rsid w:val="00BF4104"/>
    <w:rsid w:val="00BF467F"/>
    <w:rsid w:val="00BF4881"/>
    <w:rsid w:val="00BF4E29"/>
    <w:rsid w:val="00BF5819"/>
    <w:rsid w:val="00BF594E"/>
    <w:rsid w:val="00BF612B"/>
    <w:rsid w:val="00BF6299"/>
    <w:rsid w:val="00BF66E0"/>
    <w:rsid w:val="00BF6D01"/>
    <w:rsid w:val="00BF77D8"/>
    <w:rsid w:val="00C006FB"/>
    <w:rsid w:val="00C0097E"/>
    <w:rsid w:val="00C00ABF"/>
    <w:rsid w:val="00C00CA0"/>
    <w:rsid w:val="00C010F2"/>
    <w:rsid w:val="00C015FA"/>
    <w:rsid w:val="00C01A18"/>
    <w:rsid w:val="00C01C55"/>
    <w:rsid w:val="00C01DC1"/>
    <w:rsid w:val="00C02033"/>
    <w:rsid w:val="00C02607"/>
    <w:rsid w:val="00C0274C"/>
    <w:rsid w:val="00C027F3"/>
    <w:rsid w:val="00C03A5E"/>
    <w:rsid w:val="00C046E3"/>
    <w:rsid w:val="00C04876"/>
    <w:rsid w:val="00C04BF4"/>
    <w:rsid w:val="00C04C75"/>
    <w:rsid w:val="00C0550D"/>
    <w:rsid w:val="00C05E6B"/>
    <w:rsid w:val="00C06A79"/>
    <w:rsid w:val="00C06AE4"/>
    <w:rsid w:val="00C06AEE"/>
    <w:rsid w:val="00C075F4"/>
    <w:rsid w:val="00C07AFE"/>
    <w:rsid w:val="00C07B18"/>
    <w:rsid w:val="00C10521"/>
    <w:rsid w:val="00C10541"/>
    <w:rsid w:val="00C1064A"/>
    <w:rsid w:val="00C10A89"/>
    <w:rsid w:val="00C11558"/>
    <w:rsid w:val="00C1163B"/>
    <w:rsid w:val="00C1214E"/>
    <w:rsid w:val="00C12DC9"/>
    <w:rsid w:val="00C12FC5"/>
    <w:rsid w:val="00C1316A"/>
    <w:rsid w:val="00C13979"/>
    <w:rsid w:val="00C142BF"/>
    <w:rsid w:val="00C14CC8"/>
    <w:rsid w:val="00C14E34"/>
    <w:rsid w:val="00C152F1"/>
    <w:rsid w:val="00C15A91"/>
    <w:rsid w:val="00C15C8A"/>
    <w:rsid w:val="00C1688E"/>
    <w:rsid w:val="00C170B9"/>
    <w:rsid w:val="00C170C7"/>
    <w:rsid w:val="00C17B6C"/>
    <w:rsid w:val="00C17CEE"/>
    <w:rsid w:val="00C207C4"/>
    <w:rsid w:val="00C223A3"/>
    <w:rsid w:val="00C23FA1"/>
    <w:rsid w:val="00C244E2"/>
    <w:rsid w:val="00C24E4B"/>
    <w:rsid w:val="00C25395"/>
    <w:rsid w:val="00C2539F"/>
    <w:rsid w:val="00C25770"/>
    <w:rsid w:val="00C268D8"/>
    <w:rsid w:val="00C275D0"/>
    <w:rsid w:val="00C2783F"/>
    <w:rsid w:val="00C31105"/>
    <w:rsid w:val="00C3151D"/>
    <w:rsid w:val="00C31F76"/>
    <w:rsid w:val="00C32480"/>
    <w:rsid w:val="00C3282D"/>
    <w:rsid w:val="00C32C25"/>
    <w:rsid w:val="00C32FEB"/>
    <w:rsid w:val="00C34311"/>
    <w:rsid w:val="00C3446F"/>
    <w:rsid w:val="00C34A42"/>
    <w:rsid w:val="00C34B5C"/>
    <w:rsid w:val="00C34ECD"/>
    <w:rsid w:val="00C36828"/>
    <w:rsid w:val="00C3694A"/>
    <w:rsid w:val="00C36E13"/>
    <w:rsid w:val="00C37A09"/>
    <w:rsid w:val="00C37D11"/>
    <w:rsid w:val="00C37F32"/>
    <w:rsid w:val="00C4001C"/>
    <w:rsid w:val="00C403A7"/>
    <w:rsid w:val="00C4056E"/>
    <w:rsid w:val="00C41299"/>
    <w:rsid w:val="00C41D99"/>
    <w:rsid w:val="00C42946"/>
    <w:rsid w:val="00C43FDD"/>
    <w:rsid w:val="00C4443B"/>
    <w:rsid w:val="00C44E5C"/>
    <w:rsid w:val="00C451CB"/>
    <w:rsid w:val="00C4614B"/>
    <w:rsid w:val="00C4633E"/>
    <w:rsid w:val="00C463D0"/>
    <w:rsid w:val="00C463EC"/>
    <w:rsid w:val="00C475ED"/>
    <w:rsid w:val="00C4773A"/>
    <w:rsid w:val="00C500EC"/>
    <w:rsid w:val="00C50815"/>
    <w:rsid w:val="00C51627"/>
    <w:rsid w:val="00C51CBF"/>
    <w:rsid w:val="00C52BEC"/>
    <w:rsid w:val="00C54065"/>
    <w:rsid w:val="00C54335"/>
    <w:rsid w:val="00C55109"/>
    <w:rsid w:val="00C5513F"/>
    <w:rsid w:val="00C5535D"/>
    <w:rsid w:val="00C5542F"/>
    <w:rsid w:val="00C554AC"/>
    <w:rsid w:val="00C55DEB"/>
    <w:rsid w:val="00C55F60"/>
    <w:rsid w:val="00C57DC0"/>
    <w:rsid w:val="00C60DBD"/>
    <w:rsid w:val="00C6134F"/>
    <w:rsid w:val="00C615BD"/>
    <w:rsid w:val="00C6280B"/>
    <w:rsid w:val="00C62C56"/>
    <w:rsid w:val="00C634C8"/>
    <w:rsid w:val="00C63CD1"/>
    <w:rsid w:val="00C63D70"/>
    <w:rsid w:val="00C653D3"/>
    <w:rsid w:val="00C667F0"/>
    <w:rsid w:val="00C66D36"/>
    <w:rsid w:val="00C670FB"/>
    <w:rsid w:val="00C67A81"/>
    <w:rsid w:val="00C701E6"/>
    <w:rsid w:val="00C714CA"/>
    <w:rsid w:val="00C72857"/>
    <w:rsid w:val="00C72A1B"/>
    <w:rsid w:val="00C72F95"/>
    <w:rsid w:val="00C7334B"/>
    <w:rsid w:val="00C73B44"/>
    <w:rsid w:val="00C73E8A"/>
    <w:rsid w:val="00C74051"/>
    <w:rsid w:val="00C74805"/>
    <w:rsid w:val="00C74D42"/>
    <w:rsid w:val="00C7533A"/>
    <w:rsid w:val="00C75550"/>
    <w:rsid w:val="00C7628E"/>
    <w:rsid w:val="00C7736C"/>
    <w:rsid w:val="00C774E4"/>
    <w:rsid w:val="00C77CA1"/>
    <w:rsid w:val="00C77F14"/>
    <w:rsid w:val="00C77FEA"/>
    <w:rsid w:val="00C81559"/>
    <w:rsid w:val="00C81A3F"/>
    <w:rsid w:val="00C81AE1"/>
    <w:rsid w:val="00C81BD2"/>
    <w:rsid w:val="00C81F80"/>
    <w:rsid w:val="00C820A0"/>
    <w:rsid w:val="00C820E3"/>
    <w:rsid w:val="00C822CC"/>
    <w:rsid w:val="00C82477"/>
    <w:rsid w:val="00C828A1"/>
    <w:rsid w:val="00C828EF"/>
    <w:rsid w:val="00C82E17"/>
    <w:rsid w:val="00C832D0"/>
    <w:rsid w:val="00C84999"/>
    <w:rsid w:val="00C85498"/>
    <w:rsid w:val="00C85848"/>
    <w:rsid w:val="00C8604D"/>
    <w:rsid w:val="00C8611F"/>
    <w:rsid w:val="00C86419"/>
    <w:rsid w:val="00C86DC7"/>
    <w:rsid w:val="00C86FB0"/>
    <w:rsid w:val="00C87F05"/>
    <w:rsid w:val="00C90728"/>
    <w:rsid w:val="00C91692"/>
    <w:rsid w:val="00C92338"/>
    <w:rsid w:val="00C92B47"/>
    <w:rsid w:val="00C93396"/>
    <w:rsid w:val="00C94375"/>
    <w:rsid w:val="00C9490F"/>
    <w:rsid w:val="00C954ED"/>
    <w:rsid w:val="00C95BF9"/>
    <w:rsid w:val="00C96E62"/>
    <w:rsid w:val="00C97B0A"/>
    <w:rsid w:val="00C97BE9"/>
    <w:rsid w:val="00CA0947"/>
    <w:rsid w:val="00CA1894"/>
    <w:rsid w:val="00CA2E79"/>
    <w:rsid w:val="00CA2FC3"/>
    <w:rsid w:val="00CA3BDF"/>
    <w:rsid w:val="00CA3CC1"/>
    <w:rsid w:val="00CA3CE3"/>
    <w:rsid w:val="00CA3D33"/>
    <w:rsid w:val="00CA47CF"/>
    <w:rsid w:val="00CA50E3"/>
    <w:rsid w:val="00CA57FC"/>
    <w:rsid w:val="00CA5958"/>
    <w:rsid w:val="00CA5C3A"/>
    <w:rsid w:val="00CA688E"/>
    <w:rsid w:val="00CA7A23"/>
    <w:rsid w:val="00CB03AF"/>
    <w:rsid w:val="00CB0DEF"/>
    <w:rsid w:val="00CB12E5"/>
    <w:rsid w:val="00CB16C9"/>
    <w:rsid w:val="00CB18C7"/>
    <w:rsid w:val="00CB3982"/>
    <w:rsid w:val="00CB3B42"/>
    <w:rsid w:val="00CB41F0"/>
    <w:rsid w:val="00CB475F"/>
    <w:rsid w:val="00CB4C45"/>
    <w:rsid w:val="00CB4E6A"/>
    <w:rsid w:val="00CB4F1D"/>
    <w:rsid w:val="00CB5D46"/>
    <w:rsid w:val="00CB6260"/>
    <w:rsid w:val="00CB64E9"/>
    <w:rsid w:val="00CB6AA7"/>
    <w:rsid w:val="00CB7066"/>
    <w:rsid w:val="00CB731B"/>
    <w:rsid w:val="00CB78BD"/>
    <w:rsid w:val="00CB7B34"/>
    <w:rsid w:val="00CC0388"/>
    <w:rsid w:val="00CC04C0"/>
    <w:rsid w:val="00CC0B28"/>
    <w:rsid w:val="00CC0DAE"/>
    <w:rsid w:val="00CC17DC"/>
    <w:rsid w:val="00CC1B93"/>
    <w:rsid w:val="00CC2400"/>
    <w:rsid w:val="00CC2FE5"/>
    <w:rsid w:val="00CC4499"/>
    <w:rsid w:val="00CC480F"/>
    <w:rsid w:val="00CC4D95"/>
    <w:rsid w:val="00CC64B2"/>
    <w:rsid w:val="00CC6DE4"/>
    <w:rsid w:val="00CC7207"/>
    <w:rsid w:val="00CC7787"/>
    <w:rsid w:val="00CC791F"/>
    <w:rsid w:val="00CC7EEC"/>
    <w:rsid w:val="00CD0777"/>
    <w:rsid w:val="00CD0BDB"/>
    <w:rsid w:val="00CD2782"/>
    <w:rsid w:val="00CD27C0"/>
    <w:rsid w:val="00CD3847"/>
    <w:rsid w:val="00CD4769"/>
    <w:rsid w:val="00CD4937"/>
    <w:rsid w:val="00CD4A96"/>
    <w:rsid w:val="00CD4B15"/>
    <w:rsid w:val="00CD4C56"/>
    <w:rsid w:val="00CD524D"/>
    <w:rsid w:val="00CD5881"/>
    <w:rsid w:val="00CD5971"/>
    <w:rsid w:val="00CD5BE5"/>
    <w:rsid w:val="00CD62F0"/>
    <w:rsid w:val="00CD65A6"/>
    <w:rsid w:val="00CD7BF2"/>
    <w:rsid w:val="00CE05CA"/>
    <w:rsid w:val="00CE0AD3"/>
    <w:rsid w:val="00CE0B70"/>
    <w:rsid w:val="00CE17CE"/>
    <w:rsid w:val="00CE1E4A"/>
    <w:rsid w:val="00CE1F11"/>
    <w:rsid w:val="00CE2800"/>
    <w:rsid w:val="00CE2A89"/>
    <w:rsid w:val="00CE2E24"/>
    <w:rsid w:val="00CE4E14"/>
    <w:rsid w:val="00CE51AF"/>
    <w:rsid w:val="00CE6287"/>
    <w:rsid w:val="00CF0220"/>
    <w:rsid w:val="00CF0BEC"/>
    <w:rsid w:val="00CF17A6"/>
    <w:rsid w:val="00CF1D8E"/>
    <w:rsid w:val="00CF1EA9"/>
    <w:rsid w:val="00CF23A1"/>
    <w:rsid w:val="00CF2F91"/>
    <w:rsid w:val="00CF344E"/>
    <w:rsid w:val="00CF4520"/>
    <w:rsid w:val="00CF477F"/>
    <w:rsid w:val="00CF4B27"/>
    <w:rsid w:val="00CF53E4"/>
    <w:rsid w:val="00CF5663"/>
    <w:rsid w:val="00CF581A"/>
    <w:rsid w:val="00CF58EE"/>
    <w:rsid w:val="00CF5A1D"/>
    <w:rsid w:val="00CF6207"/>
    <w:rsid w:val="00CF63DC"/>
    <w:rsid w:val="00CF6D54"/>
    <w:rsid w:val="00CF6E60"/>
    <w:rsid w:val="00CF75A1"/>
    <w:rsid w:val="00D00548"/>
    <w:rsid w:val="00D00EB3"/>
    <w:rsid w:val="00D01702"/>
    <w:rsid w:val="00D01780"/>
    <w:rsid w:val="00D01A6E"/>
    <w:rsid w:val="00D02A15"/>
    <w:rsid w:val="00D03120"/>
    <w:rsid w:val="00D0314A"/>
    <w:rsid w:val="00D035BF"/>
    <w:rsid w:val="00D03772"/>
    <w:rsid w:val="00D039D7"/>
    <w:rsid w:val="00D03A30"/>
    <w:rsid w:val="00D04017"/>
    <w:rsid w:val="00D04049"/>
    <w:rsid w:val="00D053ED"/>
    <w:rsid w:val="00D05863"/>
    <w:rsid w:val="00D05B7D"/>
    <w:rsid w:val="00D05EDB"/>
    <w:rsid w:val="00D07688"/>
    <w:rsid w:val="00D10D6D"/>
    <w:rsid w:val="00D10F34"/>
    <w:rsid w:val="00D11E02"/>
    <w:rsid w:val="00D120D0"/>
    <w:rsid w:val="00D121BD"/>
    <w:rsid w:val="00D121F0"/>
    <w:rsid w:val="00D12362"/>
    <w:rsid w:val="00D12767"/>
    <w:rsid w:val="00D13E79"/>
    <w:rsid w:val="00D13ECE"/>
    <w:rsid w:val="00D1423A"/>
    <w:rsid w:val="00D14F45"/>
    <w:rsid w:val="00D14F77"/>
    <w:rsid w:val="00D151AD"/>
    <w:rsid w:val="00D1523F"/>
    <w:rsid w:val="00D153E6"/>
    <w:rsid w:val="00D20A34"/>
    <w:rsid w:val="00D20B34"/>
    <w:rsid w:val="00D21359"/>
    <w:rsid w:val="00D213D5"/>
    <w:rsid w:val="00D21802"/>
    <w:rsid w:val="00D2191E"/>
    <w:rsid w:val="00D23025"/>
    <w:rsid w:val="00D2352D"/>
    <w:rsid w:val="00D23BDF"/>
    <w:rsid w:val="00D24585"/>
    <w:rsid w:val="00D2476F"/>
    <w:rsid w:val="00D24852"/>
    <w:rsid w:val="00D25136"/>
    <w:rsid w:val="00D258D1"/>
    <w:rsid w:val="00D25BBB"/>
    <w:rsid w:val="00D26BEE"/>
    <w:rsid w:val="00D26CD8"/>
    <w:rsid w:val="00D26D18"/>
    <w:rsid w:val="00D273DD"/>
    <w:rsid w:val="00D27FBB"/>
    <w:rsid w:val="00D30626"/>
    <w:rsid w:val="00D313E6"/>
    <w:rsid w:val="00D317C0"/>
    <w:rsid w:val="00D31AEE"/>
    <w:rsid w:val="00D31CEC"/>
    <w:rsid w:val="00D32ABC"/>
    <w:rsid w:val="00D33978"/>
    <w:rsid w:val="00D33992"/>
    <w:rsid w:val="00D33B7C"/>
    <w:rsid w:val="00D33D2B"/>
    <w:rsid w:val="00D33E71"/>
    <w:rsid w:val="00D33E72"/>
    <w:rsid w:val="00D341F8"/>
    <w:rsid w:val="00D34BE4"/>
    <w:rsid w:val="00D35592"/>
    <w:rsid w:val="00D3570E"/>
    <w:rsid w:val="00D35727"/>
    <w:rsid w:val="00D35754"/>
    <w:rsid w:val="00D357AD"/>
    <w:rsid w:val="00D35A63"/>
    <w:rsid w:val="00D35FD7"/>
    <w:rsid w:val="00D36C53"/>
    <w:rsid w:val="00D37008"/>
    <w:rsid w:val="00D3704E"/>
    <w:rsid w:val="00D378A4"/>
    <w:rsid w:val="00D37C52"/>
    <w:rsid w:val="00D402B4"/>
    <w:rsid w:val="00D40554"/>
    <w:rsid w:val="00D40F30"/>
    <w:rsid w:val="00D4186C"/>
    <w:rsid w:val="00D41FED"/>
    <w:rsid w:val="00D4236B"/>
    <w:rsid w:val="00D42CC9"/>
    <w:rsid w:val="00D431ED"/>
    <w:rsid w:val="00D43E49"/>
    <w:rsid w:val="00D43F33"/>
    <w:rsid w:val="00D4460C"/>
    <w:rsid w:val="00D453B6"/>
    <w:rsid w:val="00D47659"/>
    <w:rsid w:val="00D47A7B"/>
    <w:rsid w:val="00D47E2D"/>
    <w:rsid w:val="00D5071C"/>
    <w:rsid w:val="00D50C18"/>
    <w:rsid w:val="00D512BF"/>
    <w:rsid w:val="00D52310"/>
    <w:rsid w:val="00D5329B"/>
    <w:rsid w:val="00D53965"/>
    <w:rsid w:val="00D53EC2"/>
    <w:rsid w:val="00D546E3"/>
    <w:rsid w:val="00D54A0F"/>
    <w:rsid w:val="00D54E05"/>
    <w:rsid w:val="00D553DE"/>
    <w:rsid w:val="00D55834"/>
    <w:rsid w:val="00D55E06"/>
    <w:rsid w:val="00D56F8A"/>
    <w:rsid w:val="00D57E16"/>
    <w:rsid w:val="00D6001E"/>
    <w:rsid w:val="00D611A1"/>
    <w:rsid w:val="00D61924"/>
    <w:rsid w:val="00D61EB6"/>
    <w:rsid w:val="00D6293C"/>
    <w:rsid w:val="00D629C1"/>
    <w:rsid w:val="00D62D50"/>
    <w:rsid w:val="00D62FB5"/>
    <w:rsid w:val="00D6319A"/>
    <w:rsid w:val="00D63981"/>
    <w:rsid w:val="00D63B3B"/>
    <w:rsid w:val="00D6462B"/>
    <w:rsid w:val="00D64AE0"/>
    <w:rsid w:val="00D650B4"/>
    <w:rsid w:val="00D6575A"/>
    <w:rsid w:val="00D65A37"/>
    <w:rsid w:val="00D65AB7"/>
    <w:rsid w:val="00D65FD8"/>
    <w:rsid w:val="00D66070"/>
    <w:rsid w:val="00D668CA"/>
    <w:rsid w:val="00D66C86"/>
    <w:rsid w:val="00D66DED"/>
    <w:rsid w:val="00D66E43"/>
    <w:rsid w:val="00D6774A"/>
    <w:rsid w:val="00D7092B"/>
    <w:rsid w:val="00D70B1F"/>
    <w:rsid w:val="00D70D3F"/>
    <w:rsid w:val="00D717B6"/>
    <w:rsid w:val="00D7191D"/>
    <w:rsid w:val="00D71E83"/>
    <w:rsid w:val="00D724F1"/>
    <w:rsid w:val="00D72740"/>
    <w:rsid w:val="00D7287D"/>
    <w:rsid w:val="00D73C81"/>
    <w:rsid w:val="00D73D33"/>
    <w:rsid w:val="00D7477C"/>
    <w:rsid w:val="00D74D37"/>
    <w:rsid w:val="00D74DDF"/>
    <w:rsid w:val="00D75C4A"/>
    <w:rsid w:val="00D75EBE"/>
    <w:rsid w:val="00D76290"/>
    <w:rsid w:val="00D76313"/>
    <w:rsid w:val="00D77687"/>
    <w:rsid w:val="00D77747"/>
    <w:rsid w:val="00D80DDC"/>
    <w:rsid w:val="00D8103F"/>
    <w:rsid w:val="00D81172"/>
    <w:rsid w:val="00D81AE1"/>
    <w:rsid w:val="00D81C16"/>
    <w:rsid w:val="00D81DCC"/>
    <w:rsid w:val="00D81E37"/>
    <w:rsid w:val="00D81FFE"/>
    <w:rsid w:val="00D82A2C"/>
    <w:rsid w:val="00D82ED4"/>
    <w:rsid w:val="00D83B3F"/>
    <w:rsid w:val="00D83E68"/>
    <w:rsid w:val="00D84553"/>
    <w:rsid w:val="00D84F62"/>
    <w:rsid w:val="00D85377"/>
    <w:rsid w:val="00D855F0"/>
    <w:rsid w:val="00D8562C"/>
    <w:rsid w:val="00D87067"/>
    <w:rsid w:val="00D8769D"/>
    <w:rsid w:val="00D90220"/>
    <w:rsid w:val="00D90A7F"/>
    <w:rsid w:val="00D90D1F"/>
    <w:rsid w:val="00D920C9"/>
    <w:rsid w:val="00D92269"/>
    <w:rsid w:val="00D9228B"/>
    <w:rsid w:val="00D923DC"/>
    <w:rsid w:val="00D93FEB"/>
    <w:rsid w:val="00D94634"/>
    <w:rsid w:val="00D94723"/>
    <w:rsid w:val="00D96041"/>
    <w:rsid w:val="00D9677E"/>
    <w:rsid w:val="00D97BCA"/>
    <w:rsid w:val="00D97EBF"/>
    <w:rsid w:val="00DA0332"/>
    <w:rsid w:val="00DA05AD"/>
    <w:rsid w:val="00DA0794"/>
    <w:rsid w:val="00DA0954"/>
    <w:rsid w:val="00DA1308"/>
    <w:rsid w:val="00DA147A"/>
    <w:rsid w:val="00DA1DB2"/>
    <w:rsid w:val="00DA1E49"/>
    <w:rsid w:val="00DA2594"/>
    <w:rsid w:val="00DA300B"/>
    <w:rsid w:val="00DA306F"/>
    <w:rsid w:val="00DA338A"/>
    <w:rsid w:val="00DA36FC"/>
    <w:rsid w:val="00DA3BA2"/>
    <w:rsid w:val="00DA4359"/>
    <w:rsid w:val="00DA4485"/>
    <w:rsid w:val="00DA5376"/>
    <w:rsid w:val="00DA5ACA"/>
    <w:rsid w:val="00DA69CB"/>
    <w:rsid w:val="00DA6AF8"/>
    <w:rsid w:val="00DA6CAF"/>
    <w:rsid w:val="00DA6E4B"/>
    <w:rsid w:val="00DA6EE6"/>
    <w:rsid w:val="00DA7588"/>
    <w:rsid w:val="00DA77E3"/>
    <w:rsid w:val="00DB054F"/>
    <w:rsid w:val="00DB130B"/>
    <w:rsid w:val="00DB16B5"/>
    <w:rsid w:val="00DB17BA"/>
    <w:rsid w:val="00DB275A"/>
    <w:rsid w:val="00DB28C3"/>
    <w:rsid w:val="00DB3166"/>
    <w:rsid w:val="00DB320F"/>
    <w:rsid w:val="00DB3ED1"/>
    <w:rsid w:val="00DB3FEE"/>
    <w:rsid w:val="00DB4CB8"/>
    <w:rsid w:val="00DB5993"/>
    <w:rsid w:val="00DB5E4E"/>
    <w:rsid w:val="00DB61A0"/>
    <w:rsid w:val="00DB630B"/>
    <w:rsid w:val="00DB651B"/>
    <w:rsid w:val="00DC001C"/>
    <w:rsid w:val="00DC0BBA"/>
    <w:rsid w:val="00DC0F9D"/>
    <w:rsid w:val="00DC1230"/>
    <w:rsid w:val="00DC13B9"/>
    <w:rsid w:val="00DC1516"/>
    <w:rsid w:val="00DC1632"/>
    <w:rsid w:val="00DC18EC"/>
    <w:rsid w:val="00DC1C34"/>
    <w:rsid w:val="00DC1CDB"/>
    <w:rsid w:val="00DC23FA"/>
    <w:rsid w:val="00DC24CF"/>
    <w:rsid w:val="00DC26E6"/>
    <w:rsid w:val="00DC2908"/>
    <w:rsid w:val="00DC3396"/>
    <w:rsid w:val="00DC3490"/>
    <w:rsid w:val="00DC4649"/>
    <w:rsid w:val="00DC4B05"/>
    <w:rsid w:val="00DC4CB0"/>
    <w:rsid w:val="00DC56D6"/>
    <w:rsid w:val="00DC5F78"/>
    <w:rsid w:val="00DC6A0F"/>
    <w:rsid w:val="00DC7273"/>
    <w:rsid w:val="00DD0284"/>
    <w:rsid w:val="00DD0C35"/>
    <w:rsid w:val="00DD0CC1"/>
    <w:rsid w:val="00DD1183"/>
    <w:rsid w:val="00DD1349"/>
    <w:rsid w:val="00DD180F"/>
    <w:rsid w:val="00DD1924"/>
    <w:rsid w:val="00DD198F"/>
    <w:rsid w:val="00DD25DD"/>
    <w:rsid w:val="00DD32ED"/>
    <w:rsid w:val="00DD3FBE"/>
    <w:rsid w:val="00DD4372"/>
    <w:rsid w:val="00DD5805"/>
    <w:rsid w:val="00DD7620"/>
    <w:rsid w:val="00DD7994"/>
    <w:rsid w:val="00DE01B8"/>
    <w:rsid w:val="00DE0363"/>
    <w:rsid w:val="00DE04DF"/>
    <w:rsid w:val="00DE0627"/>
    <w:rsid w:val="00DE0D54"/>
    <w:rsid w:val="00DE17AE"/>
    <w:rsid w:val="00DE1A07"/>
    <w:rsid w:val="00DE1BF8"/>
    <w:rsid w:val="00DE36B4"/>
    <w:rsid w:val="00DE3A13"/>
    <w:rsid w:val="00DE4F2F"/>
    <w:rsid w:val="00DE50F8"/>
    <w:rsid w:val="00DE60E9"/>
    <w:rsid w:val="00DE62A9"/>
    <w:rsid w:val="00DE7A96"/>
    <w:rsid w:val="00DF017D"/>
    <w:rsid w:val="00DF0879"/>
    <w:rsid w:val="00DF1C38"/>
    <w:rsid w:val="00DF217D"/>
    <w:rsid w:val="00DF29EC"/>
    <w:rsid w:val="00DF3836"/>
    <w:rsid w:val="00DF47B0"/>
    <w:rsid w:val="00DF47D4"/>
    <w:rsid w:val="00DF497A"/>
    <w:rsid w:val="00DF4AAA"/>
    <w:rsid w:val="00DF505A"/>
    <w:rsid w:val="00DF548E"/>
    <w:rsid w:val="00DF56E5"/>
    <w:rsid w:val="00DF625A"/>
    <w:rsid w:val="00DF64AF"/>
    <w:rsid w:val="00DF6A5C"/>
    <w:rsid w:val="00DF761E"/>
    <w:rsid w:val="00DF770D"/>
    <w:rsid w:val="00E0174E"/>
    <w:rsid w:val="00E03BD7"/>
    <w:rsid w:val="00E04231"/>
    <w:rsid w:val="00E04502"/>
    <w:rsid w:val="00E04B8E"/>
    <w:rsid w:val="00E04CCB"/>
    <w:rsid w:val="00E05564"/>
    <w:rsid w:val="00E05EBA"/>
    <w:rsid w:val="00E0617A"/>
    <w:rsid w:val="00E0712D"/>
    <w:rsid w:val="00E074C0"/>
    <w:rsid w:val="00E10A14"/>
    <w:rsid w:val="00E10B81"/>
    <w:rsid w:val="00E110AD"/>
    <w:rsid w:val="00E115FB"/>
    <w:rsid w:val="00E11697"/>
    <w:rsid w:val="00E11FDE"/>
    <w:rsid w:val="00E11FE2"/>
    <w:rsid w:val="00E13267"/>
    <w:rsid w:val="00E134E3"/>
    <w:rsid w:val="00E14337"/>
    <w:rsid w:val="00E14E65"/>
    <w:rsid w:val="00E15DE9"/>
    <w:rsid w:val="00E1669B"/>
    <w:rsid w:val="00E170D0"/>
    <w:rsid w:val="00E17690"/>
    <w:rsid w:val="00E20037"/>
    <w:rsid w:val="00E211DD"/>
    <w:rsid w:val="00E217F7"/>
    <w:rsid w:val="00E2191A"/>
    <w:rsid w:val="00E2219D"/>
    <w:rsid w:val="00E2372A"/>
    <w:rsid w:val="00E25FB5"/>
    <w:rsid w:val="00E265C3"/>
    <w:rsid w:val="00E26FD0"/>
    <w:rsid w:val="00E279B6"/>
    <w:rsid w:val="00E30338"/>
    <w:rsid w:val="00E307BB"/>
    <w:rsid w:val="00E31E0B"/>
    <w:rsid w:val="00E31ECB"/>
    <w:rsid w:val="00E32173"/>
    <w:rsid w:val="00E32395"/>
    <w:rsid w:val="00E32A62"/>
    <w:rsid w:val="00E33214"/>
    <w:rsid w:val="00E34976"/>
    <w:rsid w:val="00E35728"/>
    <w:rsid w:val="00E35CA1"/>
    <w:rsid w:val="00E3672F"/>
    <w:rsid w:val="00E36B47"/>
    <w:rsid w:val="00E370EC"/>
    <w:rsid w:val="00E371E5"/>
    <w:rsid w:val="00E3778C"/>
    <w:rsid w:val="00E37A03"/>
    <w:rsid w:val="00E40DFF"/>
    <w:rsid w:val="00E411CF"/>
    <w:rsid w:val="00E41D07"/>
    <w:rsid w:val="00E41E17"/>
    <w:rsid w:val="00E42789"/>
    <w:rsid w:val="00E42FCD"/>
    <w:rsid w:val="00E4377C"/>
    <w:rsid w:val="00E437F6"/>
    <w:rsid w:val="00E43938"/>
    <w:rsid w:val="00E43EAE"/>
    <w:rsid w:val="00E44469"/>
    <w:rsid w:val="00E4592F"/>
    <w:rsid w:val="00E47E5A"/>
    <w:rsid w:val="00E50ECD"/>
    <w:rsid w:val="00E52329"/>
    <w:rsid w:val="00E53046"/>
    <w:rsid w:val="00E531D4"/>
    <w:rsid w:val="00E532C0"/>
    <w:rsid w:val="00E53851"/>
    <w:rsid w:val="00E54091"/>
    <w:rsid w:val="00E5411A"/>
    <w:rsid w:val="00E54675"/>
    <w:rsid w:val="00E54BC2"/>
    <w:rsid w:val="00E55133"/>
    <w:rsid w:val="00E5529D"/>
    <w:rsid w:val="00E55654"/>
    <w:rsid w:val="00E55E53"/>
    <w:rsid w:val="00E560AF"/>
    <w:rsid w:val="00E5695A"/>
    <w:rsid w:val="00E56B50"/>
    <w:rsid w:val="00E56EA8"/>
    <w:rsid w:val="00E60AB6"/>
    <w:rsid w:val="00E61866"/>
    <w:rsid w:val="00E6235E"/>
    <w:rsid w:val="00E6264A"/>
    <w:rsid w:val="00E62FFB"/>
    <w:rsid w:val="00E631DE"/>
    <w:rsid w:val="00E632B7"/>
    <w:rsid w:val="00E6332C"/>
    <w:rsid w:val="00E6368E"/>
    <w:rsid w:val="00E63826"/>
    <w:rsid w:val="00E6449E"/>
    <w:rsid w:val="00E649F0"/>
    <w:rsid w:val="00E64F79"/>
    <w:rsid w:val="00E65106"/>
    <w:rsid w:val="00E65281"/>
    <w:rsid w:val="00E6596E"/>
    <w:rsid w:val="00E65BA2"/>
    <w:rsid w:val="00E66EB5"/>
    <w:rsid w:val="00E67C00"/>
    <w:rsid w:val="00E70202"/>
    <w:rsid w:val="00E70F7E"/>
    <w:rsid w:val="00E71495"/>
    <w:rsid w:val="00E728BA"/>
    <w:rsid w:val="00E72F70"/>
    <w:rsid w:val="00E73683"/>
    <w:rsid w:val="00E7397A"/>
    <w:rsid w:val="00E73ACD"/>
    <w:rsid w:val="00E73EE9"/>
    <w:rsid w:val="00E74021"/>
    <w:rsid w:val="00E742E8"/>
    <w:rsid w:val="00E7500E"/>
    <w:rsid w:val="00E752D4"/>
    <w:rsid w:val="00E7559A"/>
    <w:rsid w:val="00E757FA"/>
    <w:rsid w:val="00E757FB"/>
    <w:rsid w:val="00E75C26"/>
    <w:rsid w:val="00E75F10"/>
    <w:rsid w:val="00E762A7"/>
    <w:rsid w:val="00E76329"/>
    <w:rsid w:val="00E768AF"/>
    <w:rsid w:val="00E77E88"/>
    <w:rsid w:val="00E80996"/>
    <w:rsid w:val="00E80A1E"/>
    <w:rsid w:val="00E85253"/>
    <w:rsid w:val="00E8622A"/>
    <w:rsid w:val="00E8651E"/>
    <w:rsid w:val="00E86E42"/>
    <w:rsid w:val="00E86EF3"/>
    <w:rsid w:val="00E86F8B"/>
    <w:rsid w:val="00E86FDB"/>
    <w:rsid w:val="00E870BF"/>
    <w:rsid w:val="00E87855"/>
    <w:rsid w:val="00E87889"/>
    <w:rsid w:val="00E87C5E"/>
    <w:rsid w:val="00E87EEB"/>
    <w:rsid w:val="00E87F93"/>
    <w:rsid w:val="00E90BE3"/>
    <w:rsid w:val="00E90D8C"/>
    <w:rsid w:val="00E90FD0"/>
    <w:rsid w:val="00E910D5"/>
    <w:rsid w:val="00E91AA8"/>
    <w:rsid w:val="00E92357"/>
    <w:rsid w:val="00E925AA"/>
    <w:rsid w:val="00E92672"/>
    <w:rsid w:val="00E937B3"/>
    <w:rsid w:val="00E94380"/>
    <w:rsid w:val="00E947F3"/>
    <w:rsid w:val="00E948C4"/>
    <w:rsid w:val="00E95631"/>
    <w:rsid w:val="00E95B3D"/>
    <w:rsid w:val="00E972D2"/>
    <w:rsid w:val="00E976F6"/>
    <w:rsid w:val="00EA11F1"/>
    <w:rsid w:val="00EA20B5"/>
    <w:rsid w:val="00EA2406"/>
    <w:rsid w:val="00EA2608"/>
    <w:rsid w:val="00EA302C"/>
    <w:rsid w:val="00EA32DC"/>
    <w:rsid w:val="00EA3568"/>
    <w:rsid w:val="00EA3741"/>
    <w:rsid w:val="00EA3B7C"/>
    <w:rsid w:val="00EA3BBD"/>
    <w:rsid w:val="00EA3BEB"/>
    <w:rsid w:val="00EA3F5D"/>
    <w:rsid w:val="00EA40A6"/>
    <w:rsid w:val="00EA4A45"/>
    <w:rsid w:val="00EA6013"/>
    <w:rsid w:val="00EA6B14"/>
    <w:rsid w:val="00EA6B95"/>
    <w:rsid w:val="00EA70E4"/>
    <w:rsid w:val="00EA7ED3"/>
    <w:rsid w:val="00EA7F4F"/>
    <w:rsid w:val="00EB03E5"/>
    <w:rsid w:val="00EB0D72"/>
    <w:rsid w:val="00EB13E8"/>
    <w:rsid w:val="00EB18E8"/>
    <w:rsid w:val="00EB1EBE"/>
    <w:rsid w:val="00EB1FA3"/>
    <w:rsid w:val="00EB2545"/>
    <w:rsid w:val="00EB2720"/>
    <w:rsid w:val="00EB278A"/>
    <w:rsid w:val="00EB29EF"/>
    <w:rsid w:val="00EB2E9B"/>
    <w:rsid w:val="00EB2FA4"/>
    <w:rsid w:val="00EB3577"/>
    <w:rsid w:val="00EB3662"/>
    <w:rsid w:val="00EB3A5A"/>
    <w:rsid w:val="00EB3F33"/>
    <w:rsid w:val="00EB4645"/>
    <w:rsid w:val="00EC06C3"/>
    <w:rsid w:val="00EC080E"/>
    <w:rsid w:val="00EC0948"/>
    <w:rsid w:val="00EC0C6D"/>
    <w:rsid w:val="00EC18B2"/>
    <w:rsid w:val="00EC19AA"/>
    <w:rsid w:val="00EC19C1"/>
    <w:rsid w:val="00EC2B27"/>
    <w:rsid w:val="00EC35A6"/>
    <w:rsid w:val="00EC3F05"/>
    <w:rsid w:val="00EC5B0E"/>
    <w:rsid w:val="00EC60B6"/>
    <w:rsid w:val="00EC6D39"/>
    <w:rsid w:val="00EC7CB5"/>
    <w:rsid w:val="00ED0008"/>
    <w:rsid w:val="00ED035B"/>
    <w:rsid w:val="00ED0647"/>
    <w:rsid w:val="00ED19C3"/>
    <w:rsid w:val="00ED28B1"/>
    <w:rsid w:val="00ED31CC"/>
    <w:rsid w:val="00ED32CD"/>
    <w:rsid w:val="00ED3600"/>
    <w:rsid w:val="00ED3E4B"/>
    <w:rsid w:val="00ED4BA2"/>
    <w:rsid w:val="00ED4E08"/>
    <w:rsid w:val="00ED5D84"/>
    <w:rsid w:val="00ED5EEB"/>
    <w:rsid w:val="00ED6186"/>
    <w:rsid w:val="00ED6AE1"/>
    <w:rsid w:val="00ED709D"/>
    <w:rsid w:val="00ED76BA"/>
    <w:rsid w:val="00ED7CD2"/>
    <w:rsid w:val="00ED7D69"/>
    <w:rsid w:val="00EE01EB"/>
    <w:rsid w:val="00EE0E7A"/>
    <w:rsid w:val="00EE137E"/>
    <w:rsid w:val="00EE13CE"/>
    <w:rsid w:val="00EE13F1"/>
    <w:rsid w:val="00EE1E6F"/>
    <w:rsid w:val="00EE21C4"/>
    <w:rsid w:val="00EE2279"/>
    <w:rsid w:val="00EE265A"/>
    <w:rsid w:val="00EE3A9E"/>
    <w:rsid w:val="00EE41A0"/>
    <w:rsid w:val="00EE517E"/>
    <w:rsid w:val="00EE5349"/>
    <w:rsid w:val="00EE5C2F"/>
    <w:rsid w:val="00EE61C2"/>
    <w:rsid w:val="00EE6D5C"/>
    <w:rsid w:val="00EE736F"/>
    <w:rsid w:val="00EE7A04"/>
    <w:rsid w:val="00EF0406"/>
    <w:rsid w:val="00EF05B1"/>
    <w:rsid w:val="00EF0A48"/>
    <w:rsid w:val="00EF0AEC"/>
    <w:rsid w:val="00EF0C5A"/>
    <w:rsid w:val="00EF0E45"/>
    <w:rsid w:val="00EF10F5"/>
    <w:rsid w:val="00EF1187"/>
    <w:rsid w:val="00EF1555"/>
    <w:rsid w:val="00EF16BB"/>
    <w:rsid w:val="00EF1D4F"/>
    <w:rsid w:val="00EF2F5B"/>
    <w:rsid w:val="00EF3AED"/>
    <w:rsid w:val="00EF3D8A"/>
    <w:rsid w:val="00EF4112"/>
    <w:rsid w:val="00EF4538"/>
    <w:rsid w:val="00EF459D"/>
    <w:rsid w:val="00EF50AE"/>
    <w:rsid w:val="00EF5345"/>
    <w:rsid w:val="00EF57D2"/>
    <w:rsid w:val="00EF58AF"/>
    <w:rsid w:val="00EF6149"/>
    <w:rsid w:val="00EF6A79"/>
    <w:rsid w:val="00EF7373"/>
    <w:rsid w:val="00F00D49"/>
    <w:rsid w:val="00F01488"/>
    <w:rsid w:val="00F014E9"/>
    <w:rsid w:val="00F0153C"/>
    <w:rsid w:val="00F016B3"/>
    <w:rsid w:val="00F01E56"/>
    <w:rsid w:val="00F02253"/>
    <w:rsid w:val="00F02A40"/>
    <w:rsid w:val="00F02A65"/>
    <w:rsid w:val="00F0301D"/>
    <w:rsid w:val="00F0301E"/>
    <w:rsid w:val="00F0355B"/>
    <w:rsid w:val="00F03D5B"/>
    <w:rsid w:val="00F03DF5"/>
    <w:rsid w:val="00F040F7"/>
    <w:rsid w:val="00F04282"/>
    <w:rsid w:val="00F04D28"/>
    <w:rsid w:val="00F0505D"/>
    <w:rsid w:val="00F056FE"/>
    <w:rsid w:val="00F0615A"/>
    <w:rsid w:val="00F06AF8"/>
    <w:rsid w:val="00F071ED"/>
    <w:rsid w:val="00F07524"/>
    <w:rsid w:val="00F07C0A"/>
    <w:rsid w:val="00F103F6"/>
    <w:rsid w:val="00F1058F"/>
    <w:rsid w:val="00F10987"/>
    <w:rsid w:val="00F11129"/>
    <w:rsid w:val="00F11B73"/>
    <w:rsid w:val="00F11F0C"/>
    <w:rsid w:val="00F120B1"/>
    <w:rsid w:val="00F1245B"/>
    <w:rsid w:val="00F1277A"/>
    <w:rsid w:val="00F128A8"/>
    <w:rsid w:val="00F129E4"/>
    <w:rsid w:val="00F12E05"/>
    <w:rsid w:val="00F13154"/>
    <w:rsid w:val="00F134EF"/>
    <w:rsid w:val="00F137B8"/>
    <w:rsid w:val="00F13887"/>
    <w:rsid w:val="00F14A01"/>
    <w:rsid w:val="00F1592B"/>
    <w:rsid w:val="00F161AF"/>
    <w:rsid w:val="00F167C6"/>
    <w:rsid w:val="00F16BF2"/>
    <w:rsid w:val="00F1726B"/>
    <w:rsid w:val="00F17641"/>
    <w:rsid w:val="00F17AB9"/>
    <w:rsid w:val="00F17E59"/>
    <w:rsid w:val="00F20CA3"/>
    <w:rsid w:val="00F20FB9"/>
    <w:rsid w:val="00F22C31"/>
    <w:rsid w:val="00F22CBD"/>
    <w:rsid w:val="00F242E1"/>
    <w:rsid w:val="00F24372"/>
    <w:rsid w:val="00F24947"/>
    <w:rsid w:val="00F24BCB"/>
    <w:rsid w:val="00F24E77"/>
    <w:rsid w:val="00F2517A"/>
    <w:rsid w:val="00F252A6"/>
    <w:rsid w:val="00F26001"/>
    <w:rsid w:val="00F26185"/>
    <w:rsid w:val="00F2623A"/>
    <w:rsid w:val="00F2716C"/>
    <w:rsid w:val="00F279DA"/>
    <w:rsid w:val="00F27AA1"/>
    <w:rsid w:val="00F3030D"/>
    <w:rsid w:val="00F3061B"/>
    <w:rsid w:val="00F30A32"/>
    <w:rsid w:val="00F30F25"/>
    <w:rsid w:val="00F31038"/>
    <w:rsid w:val="00F3133A"/>
    <w:rsid w:val="00F317BB"/>
    <w:rsid w:val="00F31A55"/>
    <w:rsid w:val="00F31B58"/>
    <w:rsid w:val="00F31C93"/>
    <w:rsid w:val="00F31DD0"/>
    <w:rsid w:val="00F32292"/>
    <w:rsid w:val="00F34045"/>
    <w:rsid w:val="00F34100"/>
    <w:rsid w:val="00F349C7"/>
    <w:rsid w:val="00F34F98"/>
    <w:rsid w:val="00F356E4"/>
    <w:rsid w:val="00F358CE"/>
    <w:rsid w:val="00F3691A"/>
    <w:rsid w:val="00F36EC4"/>
    <w:rsid w:val="00F3747E"/>
    <w:rsid w:val="00F403B7"/>
    <w:rsid w:val="00F408AC"/>
    <w:rsid w:val="00F408DA"/>
    <w:rsid w:val="00F40F71"/>
    <w:rsid w:val="00F4227A"/>
    <w:rsid w:val="00F4323C"/>
    <w:rsid w:val="00F43AC0"/>
    <w:rsid w:val="00F43DB5"/>
    <w:rsid w:val="00F442C3"/>
    <w:rsid w:val="00F4439F"/>
    <w:rsid w:val="00F44B1D"/>
    <w:rsid w:val="00F45178"/>
    <w:rsid w:val="00F4531A"/>
    <w:rsid w:val="00F45406"/>
    <w:rsid w:val="00F4562E"/>
    <w:rsid w:val="00F46133"/>
    <w:rsid w:val="00F4665F"/>
    <w:rsid w:val="00F46B5D"/>
    <w:rsid w:val="00F47A63"/>
    <w:rsid w:val="00F47D01"/>
    <w:rsid w:val="00F50556"/>
    <w:rsid w:val="00F50EF8"/>
    <w:rsid w:val="00F51402"/>
    <w:rsid w:val="00F514FB"/>
    <w:rsid w:val="00F5167D"/>
    <w:rsid w:val="00F52D37"/>
    <w:rsid w:val="00F530D3"/>
    <w:rsid w:val="00F53BEF"/>
    <w:rsid w:val="00F53CE0"/>
    <w:rsid w:val="00F53DE8"/>
    <w:rsid w:val="00F542CA"/>
    <w:rsid w:val="00F543D2"/>
    <w:rsid w:val="00F55E0E"/>
    <w:rsid w:val="00F55EC8"/>
    <w:rsid w:val="00F567DA"/>
    <w:rsid w:val="00F56FFA"/>
    <w:rsid w:val="00F57194"/>
    <w:rsid w:val="00F5766B"/>
    <w:rsid w:val="00F5767A"/>
    <w:rsid w:val="00F576A2"/>
    <w:rsid w:val="00F5778E"/>
    <w:rsid w:val="00F57B05"/>
    <w:rsid w:val="00F57EC3"/>
    <w:rsid w:val="00F57FA0"/>
    <w:rsid w:val="00F60080"/>
    <w:rsid w:val="00F6018B"/>
    <w:rsid w:val="00F60278"/>
    <w:rsid w:val="00F60778"/>
    <w:rsid w:val="00F60C06"/>
    <w:rsid w:val="00F60E51"/>
    <w:rsid w:val="00F611B5"/>
    <w:rsid w:val="00F633A8"/>
    <w:rsid w:val="00F637D9"/>
    <w:rsid w:val="00F646A7"/>
    <w:rsid w:val="00F64B53"/>
    <w:rsid w:val="00F64F06"/>
    <w:rsid w:val="00F6538E"/>
    <w:rsid w:val="00F66B8B"/>
    <w:rsid w:val="00F66E90"/>
    <w:rsid w:val="00F671C0"/>
    <w:rsid w:val="00F67674"/>
    <w:rsid w:val="00F67B52"/>
    <w:rsid w:val="00F70D4A"/>
    <w:rsid w:val="00F718E5"/>
    <w:rsid w:val="00F72C54"/>
    <w:rsid w:val="00F72C95"/>
    <w:rsid w:val="00F737BE"/>
    <w:rsid w:val="00F74347"/>
    <w:rsid w:val="00F743FD"/>
    <w:rsid w:val="00F74606"/>
    <w:rsid w:val="00F748B6"/>
    <w:rsid w:val="00F75233"/>
    <w:rsid w:val="00F7565B"/>
    <w:rsid w:val="00F75A71"/>
    <w:rsid w:val="00F75C42"/>
    <w:rsid w:val="00F75CB5"/>
    <w:rsid w:val="00F75F97"/>
    <w:rsid w:val="00F75F9C"/>
    <w:rsid w:val="00F76D62"/>
    <w:rsid w:val="00F7770A"/>
    <w:rsid w:val="00F777BA"/>
    <w:rsid w:val="00F77B6C"/>
    <w:rsid w:val="00F77DE6"/>
    <w:rsid w:val="00F77DEF"/>
    <w:rsid w:val="00F8013B"/>
    <w:rsid w:val="00F80626"/>
    <w:rsid w:val="00F80E94"/>
    <w:rsid w:val="00F818F4"/>
    <w:rsid w:val="00F81E8B"/>
    <w:rsid w:val="00F82E2C"/>
    <w:rsid w:val="00F82E96"/>
    <w:rsid w:val="00F835F2"/>
    <w:rsid w:val="00F843C9"/>
    <w:rsid w:val="00F8458F"/>
    <w:rsid w:val="00F8489B"/>
    <w:rsid w:val="00F848AF"/>
    <w:rsid w:val="00F85183"/>
    <w:rsid w:val="00F85867"/>
    <w:rsid w:val="00F85A2B"/>
    <w:rsid w:val="00F85E4F"/>
    <w:rsid w:val="00F86396"/>
    <w:rsid w:val="00F87038"/>
    <w:rsid w:val="00F87E8F"/>
    <w:rsid w:val="00F911A1"/>
    <w:rsid w:val="00F91FF2"/>
    <w:rsid w:val="00F920BB"/>
    <w:rsid w:val="00F92623"/>
    <w:rsid w:val="00F928E3"/>
    <w:rsid w:val="00F92B78"/>
    <w:rsid w:val="00F92F3C"/>
    <w:rsid w:val="00F93185"/>
    <w:rsid w:val="00F93207"/>
    <w:rsid w:val="00F93C0F"/>
    <w:rsid w:val="00F94166"/>
    <w:rsid w:val="00F9422D"/>
    <w:rsid w:val="00F94835"/>
    <w:rsid w:val="00F948DF"/>
    <w:rsid w:val="00F94BB1"/>
    <w:rsid w:val="00F95887"/>
    <w:rsid w:val="00F95CCD"/>
    <w:rsid w:val="00F96AF3"/>
    <w:rsid w:val="00F97514"/>
    <w:rsid w:val="00FA0315"/>
    <w:rsid w:val="00FA0516"/>
    <w:rsid w:val="00FA1D55"/>
    <w:rsid w:val="00FA2E82"/>
    <w:rsid w:val="00FA38AB"/>
    <w:rsid w:val="00FA39D3"/>
    <w:rsid w:val="00FA3B6E"/>
    <w:rsid w:val="00FA3F9F"/>
    <w:rsid w:val="00FA4984"/>
    <w:rsid w:val="00FA5042"/>
    <w:rsid w:val="00FA5693"/>
    <w:rsid w:val="00FA6BE9"/>
    <w:rsid w:val="00FA6D9E"/>
    <w:rsid w:val="00FA6ECC"/>
    <w:rsid w:val="00FB0CD1"/>
    <w:rsid w:val="00FB0F07"/>
    <w:rsid w:val="00FB117B"/>
    <w:rsid w:val="00FB142B"/>
    <w:rsid w:val="00FB1D23"/>
    <w:rsid w:val="00FB26CE"/>
    <w:rsid w:val="00FB2D35"/>
    <w:rsid w:val="00FB31F9"/>
    <w:rsid w:val="00FB38AB"/>
    <w:rsid w:val="00FB3D48"/>
    <w:rsid w:val="00FB3E8B"/>
    <w:rsid w:val="00FB4385"/>
    <w:rsid w:val="00FB4BA0"/>
    <w:rsid w:val="00FB4DC3"/>
    <w:rsid w:val="00FB5017"/>
    <w:rsid w:val="00FB54B2"/>
    <w:rsid w:val="00FB588A"/>
    <w:rsid w:val="00FC0FDD"/>
    <w:rsid w:val="00FC169E"/>
    <w:rsid w:val="00FC186B"/>
    <w:rsid w:val="00FC1914"/>
    <w:rsid w:val="00FC1F86"/>
    <w:rsid w:val="00FC21A5"/>
    <w:rsid w:val="00FC296A"/>
    <w:rsid w:val="00FC29E1"/>
    <w:rsid w:val="00FC2E07"/>
    <w:rsid w:val="00FC2FE8"/>
    <w:rsid w:val="00FC3644"/>
    <w:rsid w:val="00FC3AA0"/>
    <w:rsid w:val="00FC48E5"/>
    <w:rsid w:val="00FC496D"/>
    <w:rsid w:val="00FC4E70"/>
    <w:rsid w:val="00FC4F82"/>
    <w:rsid w:val="00FC5034"/>
    <w:rsid w:val="00FC66D1"/>
    <w:rsid w:val="00FD01AB"/>
    <w:rsid w:val="00FD01C4"/>
    <w:rsid w:val="00FD0923"/>
    <w:rsid w:val="00FD0BB8"/>
    <w:rsid w:val="00FD119C"/>
    <w:rsid w:val="00FD1B3B"/>
    <w:rsid w:val="00FD2813"/>
    <w:rsid w:val="00FD2ACF"/>
    <w:rsid w:val="00FD2BB5"/>
    <w:rsid w:val="00FD37F0"/>
    <w:rsid w:val="00FD40DD"/>
    <w:rsid w:val="00FD496F"/>
    <w:rsid w:val="00FD4BA8"/>
    <w:rsid w:val="00FD51D3"/>
    <w:rsid w:val="00FD5AF1"/>
    <w:rsid w:val="00FD6370"/>
    <w:rsid w:val="00FD6977"/>
    <w:rsid w:val="00FD7920"/>
    <w:rsid w:val="00FE00D1"/>
    <w:rsid w:val="00FE00EE"/>
    <w:rsid w:val="00FE09D7"/>
    <w:rsid w:val="00FE0A44"/>
    <w:rsid w:val="00FE1A10"/>
    <w:rsid w:val="00FE1CB5"/>
    <w:rsid w:val="00FE2196"/>
    <w:rsid w:val="00FE2C94"/>
    <w:rsid w:val="00FE2F26"/>
    <w:rsid w:val="00FE323A"/>
    <w:rsid w:val="00FE33CB"/>
    <w:rsid w:val="00FE3930"/>
    <w:rsid w:val="00FE4258"/>
    <w:rsid w:val="00FE4CDE"/>
    <w:rsid w:val="00FE5417"/>
    <w:rsid w:val="00FE5590"/>
    <w:rsid w:val="00FE683A"/>
    <w:rsid w:val="00FE756A"/>
    <w:rsid w:val="00FE771C"/>
    <w:rsid w:val="00FE78C7"/>
    <w:rsid w:val="00FF02BE"/>
    <w:rsid w:val="00FF0822"/>
    <w:rsid w:val="00FF16F6"/>
    <w:rsid w:val="00FF1B19"/>
    <w:rsid w:val="00FF1F79"/>
    <w:rsid w:val="00FF2A68"/>
    <w:rsid w:val="00FF32A1"/>
    <w:rsid w:val="00FF34F5"/>
    <w:rsid w:val="00FF3C95"/>
    <w:rsid w:val="00FF427F"/>
    <w:rsid w:val="00FF4E91"/>
    <w:rsid w:val="00FF5694"/>
    <w:rsid w:val="00FF5804"/>
    <w:rsid w:val="00FF59DB"/>
    <w:rsid w:val="00FF5A21"/>
    <w:rsid w:val="00FF6435"/>
    <w:rsid w:val="00FF6468"/>
    <w:rsid w:val="00FF74AE"/>
    <w:rsid w:val="00FF74E7"/>
    <w:rsid w:val="00FF74FC"/>
    <w:rsid w:val="00FF7DA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caption" w:qFormat="1"/>
    <w:lsdException w:name="footnote reference" w:uiPriority="0"/>
    <w:lsdException w:name="page number" w:uiPriority="0"/>
    <w:lsdException w:name="List Bullet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Note Heading" w:uiPriority="0"/>
    <w:lsdException w:name="Body Text 2" w:uiPriority="0"/>
    <w:lsdException w:name="Body Text Indent 2" w:uiPriority="0"/>
    <w:lsdException w:name="Body Text Indent 3" w:uiPriority="0"/>
    <w:lsdException w:name="Block Text" w:uiPriority="0"/>
    <w:lsdException w:name="Strong" w:semiHidden="0" w:unhideWhenUsed="0" w:qFormat="1"/>
    <w:lsdException w:name="Emphasis" w:semiHidden="0" w:uiPriority="20" w:unhideWhenUsed="0" w:qFormat="1"/>
    <w:lsdException w:name="Plain Text" w:uiPriority="0"/>
    <w:lsdException w:name="HTML Top of Form" w:uiPriority="0"/>
    <w:lsdException w:name="Normal (Web)" w:uiPriority="0"/>
    <w:lsdException w:name="HTML Code" w:uiPriority="0"/>
    <w:lsdException w:name="HTML Preformatted" w:uiPriority="0"/>
    <w:lsdException w:name="Table Grid" w:semiHidden="0" w:uiPriority="3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8">
    <w:name w:val="Normal"/>
    <w:qFormat/>
    <w:rsid w:val="000326A0"/>
    <w:pPr>
      <w:widowControl w:val="0"/>
      <w:spacing w:line="440" w:lineRule="exact"/>
      <w:ind w:firstLineChars="200" w:firstLine="200"/>
      <w:jc w:val="both"/>
    </w:pPr>
    <w:rPr>
      <w:rFonts w:ascii="宋体" w:eastAsia="宋体" w:hAnsi="宋体" w:cs="宋体"/>
      <w:sz w:val="24"/>
      <w:szCs w:val="24"/>
    </w:rPr>
  </w:style>
  <w:style w:type="paragraph" w:styleId="13">
    <w:name w:val="heading 1"/>
    <w:aliases w:val="Heading 0,H1,Normal + Font: Helvetica,Bold,Space Before 12 pt,Not Bold,Section Heading,Section,(Alt+1),(Alt+1)1,(Alt+1)2,(Alt+1)3,(Alt+1)4,(Alt+1)5,(Alt+1)6,(Alt+1)7,(Alt+1)8,(Alt+1)9,(Alt+1)10,(Alt+1)11,(Alt+1)21,(Alt+1)31,(Alt+1)41,(Alt+1)51"/>
    <w:next w:val="a8"/>
    <w:link w:val="1Char"/>
    <w:uiPriority w:val="99"/>
    <w:qFormat/>
    <w:rsid w:val="008F242F"/>
    <w:pPr>
      <w:keepNext/>
      <w:keepLines/>
      <w:numPr>
        <w:numId w:val="1"/>
      </w:numPr>
      <w:spacing w:line="360" w:lineRule="auto"/>
      <w:outlineLvl w:val="0"/>
    </w:pPr>
    <w:rPr>
      <w:rFonts w:ascii="宋体" w:eastAsia="宋体" w:hAnsi="宋体" w:cs="宋体"/>
      <w:b/>
      <w:bCs/>
      <w:kern w:val="44"/>
      <w:sz w:val="32"/>
      <w:szCs w:val="32"/>
    </w:rPr>
  </w:style>
  <w:style w:type="paragraph" w:styleId="21">
    <w:name w:val="heading 2"/>
    <w:aliases w:val="节,Chapter X.X. Statement,Header 2,l2,Level 2 Head,heading 2,小节1,h1,Attribute Heading 2,H2,文件标题2 Char,Heading 2 Hidden,Heading 2 CCBS,2nd level,Fab-2,PIM2,Titre3,HD2,sect 1.2,Heading 2 Hidden1,Heading 2 CCBS1,Heading 2 Hidden2,H,标题二,H21,21,Header 21"/>
    <w:next w:val="a8"/>
    <w:link w:val="2Char"/>
    <w:uiPriority w:val="99"/>
    <w:unhideWhenUsed/>
    <w:qFormat/>
    <w:rsid w:val="008F242F"/>
    <w:pPr>
      <w:keepNext/>
      <w:keepLines/>
      <w:spacing w:line="360" w:lineRule="auto"/>
      <w:outlineLvl w:val="1"/>
    </w:pPr>
    <w:rPr>
      <w:rFonts w:ascii="宋体" w:eastAsia="宋体" w:hAnsi="宋体" w:cs="宋体"/>
      <w:b/>
      <w:bCs/>
      <w:sz w:val="30"/>
      <w:szCs w:val="30"/>
    </w:rPr>
  </w:style>
  <w:style w:type="paragraph" w:styleId="3">
    <w:name w:val="heading 3"/>
    <w:aliases w:val="h2,Heading 3 - old,H3,h21,Heading 3 - old1,H31,h22,Heading 3 - old2,H32,h23,Heading 3 - old3,H33,h24,Heading 3 - old4,H34,h25,Heading 3 - old5,H35,h26,Heading 3 - old6,H36,h27,Heading 3 - old7,H37,h211,Heading 3 - old11,H311,h221,Heading 3 - old21"/>
    <w:next w:val="a8"/>
    <w:link w:val="3Char"/>
    <w:uiPriority w:val="99"/>
    <w:unhideWhenUsed/>
    <w:qFormat/>
    <w:rsid w:val="00F64F06"/>
    <w:pPr>
      <w:keepNext/>
      <w:keepLines/>
      <w:numPr>
        <w:ilvl w:val="2"/>
        <w:numId w:val="1"/>
      </w:numPr>
      <w:spacing w:line="360" w:lineRule="auto"/>
      <w:outlineLvl w:val="2"/>
    </w:pPr>
    <w:rPr>
      <w:rFonts w:ascii="宋体" w:eastAsia="宋体" w:hAnsi="宋体" w:cs="宋体"/>
      <w:b/>
      <w:bCs/>
      <w:sz w:val="28"/>
      <w:szCs w:val="28"/>
    </w:rPr>
  </w:style>
  <w:style w:type="paragraph" w:styleId="40">
    <w:name w:val="heading 4"/>
    <w:aliases w:val="手册第四级标题,H4,Level 2 - a,Subsection,(L4),(L4)1,(L4)2,(L4)3,(L4)11,(L4)4,(L4)12,(L4)21,(L4)31,(L4)111,h4,• Heading 4,PIM 4,Fab-4,T5,Table and Figures,Heading4,4,4heading,dash,Bullet,Level 2 - (a),a.,I4,l4,heading4,I41,41,l41,heading41,(Shift Ctrl 4),r"/>
    <w:next w:val="a8"/>
    <w:link w:val="4Char"/>
    <w:uiPriority w:val="99"/>
    <w:unhideWhenUsed/>
    <w:qFormat/>
    <w:rsid w:val="00F64F06"/>
    <w:pPr>
      <w:keepNext/>
      <w:keepLines/>
      <w:numPr>
        <w:ilvl w:val="3"/>
        <w:numId w:val="1"/>
      </w:numPr>
      <w:spacing w:line="360" w:lineRule="auto"/>
      <w:outlineLvl w:val="3"/>
    </w:pPr>
    <w:rPr>
      <w:rFonts w:ascii="宋体" w:eastAsia="宋体" w:hAnsi="宋体" w:cs="宋体"/>
      <w:b/>
      <w:bCs/>
      <w:sz w:val="28"/>
      <w:szCs w:val="28"/>
    </w:rPr>
  </w:style>
  <w:style w:type="paragraph" w:styleId="5">
    <w:name w:val="heading 5"/>
    <w:aliases w:val="H5,Level 3 - i,heading 5,ds,dd,Roman list,h5,Second Subheading,dash1,ds1,dd1,dash2,ds2,dd2,dash3,ds3,dd3,dash4,ds4,dd4,dash5,ds5,dd5,dash6,ds6,dd6,dash7,ds7,dd7,dash8,ds8,dd8,dash9,ds9,dd9,dash10,ds10,dd10,dash11,ds11,dd11,dash21,ds21,dd21,h51"/>
    <w:next w:val="a8"/>
    <w:link w:val="5Char"/>
    <w:uiPriority w:val="99"/>
    <w:unhideWhenUsed/>
    <w:qFormat/>
    <w:rsid w:val="00D3570E"/>
    <w:pPr>
      <w:keepNext/>
      <w:keepLines/>
      <w:numPr>
        <w:ilvl w:val="4"/>
        <w:numId w:val="1"/>
      </w:numPr>
      <w:spacing w:line="360" w:lineRule="auto"/>
      <w:outlineLvl w:val="4"/>
    </w:pPr>
    <w:rPr>
      <w:rFonts w:ascii="宋体" w:eastAsia="宋体" w:hAnsi="宋体" w:cs="宋体"/>
      <w:b/>
      <w:bCs/>
      <w:sz w:val="28"/>
      <w:szCs w:val="28"/>
    </w:rPr>
  </w:style>
  <w:style w:type="paragraph" w:styleId="6">
    <w:name w:val="heading 6"/>
    <w:aliases w:val="H6,PIM 6,BOD 4,Legal Level 1.,h6,Third Subheading,Bullet list,Bullet (Single Lines),L6,h61,heading 61,第五层条,1.1.1.1.1.1标题 6,CSS节内4级标记,6"/>
    <w:basedOn w:val="a8"/>
    <w:next w:val="a8"/>
    <w:link w:val="6Char"/>
    <w:uiPriority w:val="99"/>
    <w:unhideWhenUsed/>
    <w:qFormat/>
    <w:rsid w:val="00F70D4A"/>
    <w:pPr>
      <w:keepNext/>
      <w:keepLines/>
      <w:numPr>
        <w:ilvl w:val="5"/>
        <w:numId w:val="1"/>
      </w:numPr>
      <w:spacing w:before="240" w:after="64" w:line="320" w:lineRule="atLeast"/>
      <w:ind w:firstLineChars="0" w:firstLine="0"/>
      <w:outlineLvl w:val="5"/>
    </w:pPr>
    <w:rPr>
      <w:rFonts w:asciiTheme="majorHAnsi" w:eastAsiaTheme="majorEastAsia" w:hAnsiTheme="majorHAnsi" w:cstheme="majorBidi"/>
      <w:b/>
      <w:bCs/>
    </w:rPr>
  </w:style>
  <w:style w:type="paragraph" w:styleId="7">
    <w:name w:val="heading 7"/>
    <w:aliases w:val="H TIMES1,Legal Level 1.1.,不用,PIM 7,letter list,Level 1.1,L7,H7,sdf,1.1.1.1.1.1.1标题 7"/>
    <w:basedOn w:val="a8"/>
    <w:next w:val="a8"/>
    <w:link w:val="7Char"/>
    <w:uiPriority w:val="99"/>
    <w:unhideWhenUsed/>
    <w:qFormat/>
    <w:rsid w:val="00F70D4A"/>
    <w:pPr>
      <w:keepNext/>
      <w:keepLines/>
      <w:numPr>
        <w:ilvl w:val="6"/>
        <w:numId w:val="1"/>
      </w:numPr>
      <w:spacing w:before="240" w:after="64" w:line="320" w:lineRule="atLeast"/>
      <w:ind w:firstLineChars="0" w:firstLine="0"/>
      <w:outlineLvl w:val="6"/>
    </w:pPr>
    <w:rPr>
      <w:b/>
      <w:bCs/>
    </w:rPr>
  </w:style>
  <w:style w:type="paragraph" w:styleId="8">
    <w:name w:val="heading 8"/>
    <w:aliases w:val="Legal Level 1.1.1.,H8,不用8,注意框体,标题6"/>
    <w:basedOn w:val="a8"/>
    <w:next w:val="a8"/>
    <w:link w:val="8Char"/>
    <w:uiPriority w:val="99"/>
    <w:unhideWhenUsed/>
    <w:qFormat/>
    <w:rsid w:val="00F70D4A"/>
    <w:pPr>
      <w:keepNext/>
      <w:keepLines/>
      <w:numPr>
        <w:ilvl w:val="7"/>
        <w:numId w:val="1"/>
      </w:numPr>
      <w:spacing w:before="240" w:after="64" w:line="320" w:lineRule="atLeast"/>
      <w:ind w:firstLineChars="0" w:firstLine="0"/>
      <w:outlineLvl w:val="7"/>
    </w:pPr>
    <w:rPr>
      <w:rFonts w:asciiTheme="majorHAnsi" w:eastAsiaTheme="majorEastAsia" w:hAnsiTheme="majorHAnsi" w:cstheme="majorBidi"/>
    </w:rPr>
  </w:style>
  <w:style w:type="paragraph" w:styleId="9">
    <w:name w:val="heading 9"/>
    <w:aliases w:val="Legal Level 1.1.1.1.,PIM 9,三级标题,不用9,huh,tt,table title,标题 45,Figure Heading,FH"/>
    <w:basedOn w:val="a8"/>
    <w:next w:val="a8"/>
    <w:link w:val="9Char"/>
    <w:uiPriority w:val="99"/>
    <w:unhideWhenUsed/>
    <w:qFormat/>
    <w:rsid w:val="00F70D4A"/>
    <w:pPr>
      <w:keepNext/>
      <w:keepLines/>
      <w:numPr>
        <w:ilvl w:val="8"/>
        <w:numId w:val="1"/>
      </w:numPr>
      <w:spacing w:before="240" w:after="64" w:line="320" w:lineRule="atLeast"/>
      <w:ind w:firstLineChars="0" w:firstLine="0"/>
      <w:outlineLvl w:val="8"/>
    </w:pPr>
    <w:rPr>
      <w:rFonts w:asciiTheme="majorHAnsi" w:eastAsiaTheme="majorEastAsia" w:hAnsiTheme="majorHAnsi" w:cstheme="majorBidi"/>
      <w:sz w:val="21"/>
      <w:szCs w:val="21"/>
    </w:rPr>
  </w:style>
  <w:style w:type="character" w:default="1" w:styleId="a9">
    <w:name w:val="Default Paragraph Font"/>
    <w:uiPriority w:val="1"/>
    <w:semiHidden/>
    <w:unhideWhenUsed/>
  </w:style>
  <w:style w:type="table" w:default="1" w:styleId="aa">
    <w:name w:val="Normal Table"/>
    <w:uiPriority w:val="99"/>
    <w:semiHidden/>
    <w:unhideWhenUsed/>
    <w:qFormat/>
    <w:tblPr>
      <w:tblInd w:w="0" w:type="dxa"/>
      <w:tblCellMar>
        <w:top w:w="0" w:type="dxa"/>
        <w:left w:w="108" w:type="dxa"/>
        <w:bottom w:w="0" w:type="dxa"/>
        <w:right w:w="108" w:type="dxa"/>
      </w:tblCellMar>
    </w:tblPr>
  </w:style>
  <w:style w:type="numbering" w:default="1" w:styleId="ab">
    <w:name w:val="No List"/>
    <w:uiPriority w:val="99"/>
    <w:semiHidden/>
    <w:unhideWhenUsed/>
  </w:style>
  <w:style w:type="character" w:customStyle="1" w:styleId="1Char">
    <w:name w:val="标题 1 Char"/>
    <w:aliases w:val="Heading 0 Char,H1 Char,Normal + Font: Helvetica Char,Bold Char,Space Before 12 pt Char,Not Bold Char,Section Heading Char,Section Char,(Alt+1) Char,(Alt+1)1 Char,(Alt+1)2 Char,(Alt+1)3 Char,(Alt+1)4 Char,(Alt+1)5 Char,(Alt+1)6 Char"/>
    <w:basedOn w:val="a9"/>
    <w:link w:val="13"/>
    <w:uiPriority w:val="99"/>
    <w:rsid w:val="008F242F"/>
    <w:rPr>
      <w:rFonts w:ascii="宋体" w:eastAsia="宋体" w:hAnsi="宋体" w:cs="宋体"/>
      <w:b/>
      <w:bCs/>
      <w:kern w:val="44"/>
      <w:sz w:val="32"/>
      <w:szCs w:val="32"/>
    </w:rPr>
  </w:style>
  <w:style w:type="character" w:customStyle="1" w:styleId="2Char">
    <w:name w:val="标题 2 Char"/>
    <w:aliases w:val="节 Char,Chapter X.X. Statement Char,Header 2 Char,l2 Char,Level 2 Head Char,heading 2 Char,小节1 Char,h1 Char,Attribute Heading 2 Char,H2 Char,文件标题2 Char Char,Heading 2 Hidden Char,Heading 2 CCBS Char,2nd level Char,Fab-2 Char,PIM2 Char,HD2 Char"/>
    <w:basedOn w:val="a9"/>
    <w:link w:val="21"/>
    <w:uiPriority w:val="9"/>
    <w:rsid w:val="008F242F"/>
    <w:rPr>
      <w:rFonts w:ascii="宋体" w:eastAsia="宋体" w:hAnsi="宋体" w:cs="宋体"/>
      <w:b/>
      <w:bCs/>
      <w:sz w:val="30"/>
      <w:szCs w:val="30"/>
    </w:rPr>
  </w:style>
  <w:style w:type="character" w:customStyle="1" w:styleId="3Char">
    <w:name w:val="标题 3 Char"/>
    <w:aliases w:val="h2 Char,Heading 3 - old Char,H3 Char,h21 Char,Heading 3 - old1 Char,H31 Char,h22 Char,Heading 3 - old2 Char,H32 Char,h23 Char,Heading 3 - old3 Char,H33 Char,h24 Char,Heading 3 - old4 Char,H34 Char,h25 Char,Heading 3 - old5 Char,H35 Char"/>
    <w:basedOn w:val="a9"/>
    <w:link w:val="3"/>
    <w:uiPriority w:val="99"/>
    <w:rsid w:val="00F64F06"/>
    <w:rPr>
      <w:rFonts w:ascii="宋体" w:eastAsia="宋体" w:hAnsi="宋体" w:cs="宋体"/>
      <w:b/>
      <w:bCs/>
      <w:sz w:val="28"/>
      <w:szCs w:val="28"/>
    </w:rPr>
  </w:style>
  <w:style w:type="paragraph" w:styleId="ac">
    <w:name w:val="caption"/>
    <w:next w:val="a8"/>
    <w:uiPriority w:val="99"/>
    <w:unhideWhenUsed/>
    <w:qFormat/>
    <w:rsid w:val="008F242F"/>
    <w:pPr>
      <w:jc w:val="center"/>
    </w:pPr>
    <w:rPr>
      <w:rFonts w:ascii="宋体" w:eastAsia="宋体" w:hAnsi="宋体" w:cs="宋体"/>
      <w:b/>
      <w:sz w:val="24"/>
      <w:szCs w:val="24"/>
    </w:rPr>
  </w:style>
  <w:style w:type="character" w:customStyle="1" w:styleId="4Char">
    <w:name w:val="标题 4 Char"/>
    <w:aliases w:val="手册第四级标题 Char,H4 Char,Level 2 - a Char,Subsection Char,(L4) Char,(L4)1 Char,(L4)2 Char,(L4)3 Char,(L4)11 Char,(L4)4 Char,(L4)12 Char,(L4)21 Char,(L4)31 Char,(L4)111 Char,h4 Char,• Heading 4 Char,PIM 4 Char,Fab-4 Char,T5 Char,Heading4 Char"/>
    <w:basedOn w:val="a9"/>
    <w:link w:val="40"/>
    <w:uiPriority w:val="99"/>
    <w:rsid w:val="00F64F06"/>
    <w:rPr>
      <w:rFonts w:ascii="宋体" w:eastAsia="宋体" w:hAnsi="宋体" w:cs="宋体"/>
      <w:b/>
      <w:bCs/>
      <w:sz w:val="28"/>
      <w:szCs w:val="28"/>
    </w:rPr>
  </w:style>
  <w:style w:type="character" w:customStyle="1" w:styleId="5Char">
    <w:name w:val="标题 5 Char"/>
    <w:aliases w:val="H5 Char,Level 3 - i Char,heading 5 Char,ds Char,dd Char,Roman list Char,h5 Char,Second Subheading Char,dash1 Char,ds1 Char,dd1 Char,dash2 Char,ds2 Char,dd2 Char,dash3 Char,ds3 Char,dd3 Char,dash4 Char,ds4 Char,dd4 Char,dash5 Char,ds5 Char"/>
    <w:basedOn w:val="a9"/>
    <w:link w:val="5"/>
    <w:uiPriority w:val="99"/>
    <w:rsid w:val="00D3570E"/>
    <w:rPr>
      <w:rFonts w:ascii="宋体" w:eastAsia="宋体" w:hAnsi="宋体" w:cs="宋体"/>
      <w:b/>
      <w:bCs/>
      <w:sz w:val="28"/>
      <w:szCs w:val="28"/>
    </w:rPr>
  </w:style>
  <w:style w:type="character" w:customStyle="1" w:styleId="6Char">
    <w:name w:val="标题 6 Char"/>
    <w:aliases w:val="H6 Char,PIM 6 Char,BOD 4 Char,Legal Level 1. Char,h6 Char,Third Subheading Char,Bullet list Char,Bullet (Single Lines) Char,L6 Char,h61 Char,heading 61 Char,第五层条 Char,1.1.1.1.1.1标题 6 Char,CSS节内4级标记 Char,6 Char1"/>
    <w:basedOn w:val="a9"/>
    <w:link w:val="6"/>
    <w:uiPriority w:val="99"/>
    <w:rsid w:val="00F70D4A"/>
    <w:rPr>
      <w:rFonts w:asciiTheme="majorHAnsi" w:eastAsiaTheme="majorEastAsia" w:hAnsiTheme="majorHAnsi" w:cstheme="majorBidi"/>
      <w:b/>
      <w:bCs/>
      <w:sz w:val="24"/>
      <w:szCs w:val="24"/>
    </w:rPr>
  </w:style>
  <w:style w:type="character" w:customStyle="1" w:styleId="7Char">
    <w:name w:val="标题 7 Char"/>
    <w:aliases w:val="H TIMES1 Char,Legal Level 1.1. Char,不用 Char,PIM 7 Char,letter list Char,Level 1.1 Char,L7 Char,H7 Char,sdf Char,1.1.1.1.1.1.1标题 7 Char"/>
    <w:basedOn w:val="a9"/>
    <w:link w:val="7"/>
    <w:uiPriority w:val="99"/>
    <w:rsid w:val="00F70D4A"/>
    <w:rPr>
      <w:rFonts w:ascii="宋体" w:eastAsia="宋体" w:hAnsi="宋体" w:cs="宋体"/>
      <w:b/>
      <w:bCs/>
      <w:sz w:val="24"/>
      <w:szCs w:val="24"/>
    </w:rPr>
  </w:style>
  <w:style w:type="character" w:customStyle="1" w:styleId="8Char">
    <w:name w:val="标题 8 Char"/>
    <w:aliases w:val="Legal Level 1.1.1. Char,H8 Char,不用8 Char,注意框体 Char,标题6 Char"/>
    <w:basedOn w:val="a9"/>
    <w:link w:val="8"/>
    <w:uiPriority w:val="99"/>
    <w:rsid w:val="00F70D4A"/>
    <w:rPr>
      <w:rFonts w:asciiTheme="majorHAnsi" w:eastAsiaTheme="majorEastAsia" w:hAnsiTheme="majorHAnsi" w:cstheme="majorBidi"/>
      <w:sz w:val="24"/>
      <w:szCs w:val="24"/>
    </w:rPr>
  </w:style>
  <w:style w:type="character" w:customStyle="1" w:styleId="9Char">
    <w:name w:val="标题 9 Char"/>
    <w:aliases w:val="Legal Level 1.1.1.1. Char,PIM 9 Char,三级标题 Char,不用9 Char,huh Char,tt Char,table title Char,标题 45 Char,Figure Heading Char,FH Char"/>
    <w:basedOn w:val="a9"/>
    <w:link w:val="9"/>
    <w:uiPriority w:val="99"/>
    <w:rsid w:val="00F70D4A"/>
    <w:rPr>
      <w:rFonts w:asciiTheme="majorHAnsi" w:eastAsiaTheme="majorEastAsia" w:hAnsiTheme="majorHAnsi" w:cstheme="majorBidi"/>
      <w:szCs w:val="21"/>
    </w:rPr>
  </w:style>
  <w:style w:type="paragraph" w:styleId="ad">
    <w:name w:val="header"/>
    <w:basedOn w:val="a8"/>
    <w:link w:val="Char"/>
    <w:uiPriority w:val="99"/>
    <w:unhideWhenUsed/>
    <w:rsid w:val="009C1DC6"/>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
    <w:name w:val="页眉 Char"/>
    <w:basedOn w:val="a9"/>
    <w:link w:val="ad"/>
    <w:uiPriority w:val="99"/>
    <w:rsid w:val="009C1DC6"/>
    <w:rPr>
      <w:rFonts w:ascii="仿宋_GB2312" w:eastAsia="仿宋_GB2312" w:hAnsi="仿宋_GB2312" w:cs="仿宋_GB2312"/>
      <w:sz w:val="18"/>
      <w:szCs w:val="18"/>
    </w:rPr>
  </w:style>
  <w:style w:type="paragraph" w:styleId="ae">
    <w:name w:val="footer"/>
    <w:basedOn w:val="a8"/>
    <w:link w:val="Char0"/>
    <w:uiPriority w:val="99"/>
    <w:unhideWhenUsed/>
    <w:rsid w:val="009C1DC6"/>
    <w:pPr>
      <w:tabs>
        <w:tab w:val="center" w:pos="4153"/>
        <w:tab w:val="right" w:pos="8306"/>
      </w:tabs>
      <w:snapToGrid w:val="0"/>
      <w:spacing w:line="240" w:lineRule="atLeast"/>
      <w:jc w:val="left"/>
    </w:pPr>
    <w:rPr>
      <w:sz w:val="18"/>
      <w:szCs w:val="18"/>
    </w:rPr>
  </w:style>
  <w:style w:type="character" w:customStyle="1" w:styleId="Char0">
    <w:name w:val="页脚 Char"/>
    <w:basedOn w:val="a9"/>
    <w:link w:val="ae"/>
    <w:uiPriority w:val="99"/>
    <w:rsid w:val="009C1DC6"/>
    <w:rPr>
      <w:rFonts w:ascii="仿宋_GB2312" w:eastAsia="仿宋_GB2312" w:hAnsi="仿宋_GB2312" w:cs="仿宋_GB2312"/>
      <w:sz w:val="18"/>
      <w:szCs w:val="18"/>
    </w:rPr>
  </w:style>
  <w:style w:type="character" w:styleId="af">
    <w:name w:val="Hyperlink"/>
    <w:basedOn w:val="a9"/>
    <w:uiPriority w:val="99"/>
    <w:unhideWhenUsed/>
    <w:rsid w:val="00682110"/>
    <w:rPr>
      <w:color w:val="0563C1" w:themeColor="hyperlink"/>
      <w:u w:val="single"/>
    </w:rPr>
  </w:style>
  <w:style w:type="paragraph" w:styleId="14">
    <w:name w:val="toc 1"/>
    <w:next w:val="a8"/>
    <w:autoRedefine/>
    <w:uiPriority w:val="39"/>
    <w:unhideWhenUsed/>
    <w:rsid w:val="00DA300B"/>
    <w:pPr>
      <w:tabs>
        <w:tab w:val="right" w:leader="dot" w:pos="8296"/>
      </w:tabs>
      <w:spacing w:line="440" w:lineRule="exact"/>
    </w:pPr>
    <w:rPr>
      <w:rFonts w:ascii="宋体" w:eastAsia="宋体" w:hAnsi="宋体" w:cs="宋体"/>
      <w:sz w:val="24"/>
      <w:szCs w:val="24"/>
    </w:rPr>
  </w:style>
  <w:style w:type="paragraph" w:styleId="22">
    <w:name w:val="toc 2"/>
    <w:next w:val="a8"/>
    <w:autoRedefine/>
    <w:uiPriority w:val="39"/>
    <w:unhideWhenUsed/>
    <w:rsid w:val="008F242F"/>
    <w:pPr>
      <w:spacing w:line="440" w:lineRule="exact"/>
      <w:ind w:leftChars="200" w:left="200"/>
    </w:pPr>
    <w:rPr>
      <w:rFonts w:ascii="宋体" w:eastAsia="宋体" w:hAnsi="宋体" w:cs="宋体"/>
      <w:sz w:val="24"/>
      <w:szCs w:val="24"/>
    </w:rPr>
  </w:style>
  <w:style w:type="paragraph" w:styleId="30">
    <w:name w:val="toc 3"/>
    <w:next w:val="a8"/>
    <w:autoRedefine/>
    <w:uiPriority w:val="39"/>
    <w:unhideWhenUsed/>
    <w:rsid w:val="008F242F"/>
    <w:pPr>
      <w:spacing w:line="440" w:lineRule="exact"/>
      <w:ind w:leftChars="400" w:left="400"/>
    </w:pPr>
    <w:rPr>
      <w:rFonts w:ascii="宋体" w:eastAsia="宋体" w:hAnsi="宋体" w:cs="宋体"/>
      <w:sz w:val="24"/>
      <w:szCs w:val="24"/>
    </w:rPr>
  </w:style>
  <w:style w:type="paragraph" w:styleId="TOC">
    <w:name w:val="TOC Heading"/>
    <w:basedOn w:val="13"/>
    <w:next w:val="a8"/>
    <w:uiPriority w:val="39"/>
    <w:unhideWhenUsed/>
    <w:qFormat/>
    <w:rsid w:val="00351BDA"/>
    <w:pPr>
      <w:numPr>
        <w:numId w:val="0"/>
      </w:numPr>
      <w:spacing w:before="240" w:line="259" w:lineRule="auto"/>
      <w:outlineLvl w:val="9"/>
    </w:pPr>
    <w:rPr>
      <w:rFonts w:asciiTheme="majorHAnsi" w:eastAsiaTheme="majorEastAsia" w:hAnsiTheme="majorHAnsi" w:cstheme="majorBidi"/>
      <w:b w:val="0"/>
      <w:bCs w:val="0"/>
      <w:color w:val="2E74B5" w:themeColor="accent1" w:themeShade="BF"/>
      <w:kern w:val="0"/>
    </w:rPr>
  </w:style>
  <w:style w:type="paragraph" w:customStyle="1" w:styleId="af0">
    <w:name w:val="标识"/>
    <w:link w:val="Char1"/>
    <w:qFormat/>
    <w:rsid w:val="00413242"/>
    <w:pPr>
      <w:tabs>
        <w:tab w:val="left" w:pos="1734"/>
        <w:tab w:val="center" w:pos="4656"/>
        <w:tab w:val="right" w:pos="8688"/>
      </w:tabs>
    </w:pPr>
    <w:rPr>
      <w:rFonts w:ascii="宋体" w:eastAsia="宋体" w:hAnsi="宋体" w:cs="宋体"/>
      <w:b/>
      <w:sz w:val="32"/>
      <w:szCs w:val="32"/>
    </w:rPr>
  </w:style>
  <w:style w:type="paragraph" w:customStyle="1" w:styleId="af1">
    <w:name w:val="落款"/>
    <w:link w:val="Char2"/>
    <w:qFormat/>
    <w:rsid w:val="00413242"/>
    <w:pPr>
      <w:jc w:val="center"/>
    </w:pPr>
    <w:rPr>
      <w:rFonts w:ascii="宋体" w:eastAsia="宋体" w:hAnsi="宋体" w:cs="宋体"/>
      <w:b/>
      <w:sz w:val="32"/>
      <w:szCs w:val="30"/>
    </w:rPr>
  </w:style>
  <w:style w:type="character" w:customStyle="1" w:styleId="Char1">
    <w:name w:val="标识 Char"/>
    <w:basedOn w:val="a9"/>
    <w:link w:val="af0"/>
    <w:rsid w:val="00413242"/>
    <w:rPr>
      <w:rFonts w:ascii="宋体" w:eastAsia="宋体" w:hAnsi="宋体" w:cs="宋体"/>
      <w:b/>
      <w:sz w:val="32"/>
      <w:szCs w:val="32"/>
    </w:rPr>
  </w:style>
  <w:style w:type="paragraph" w:customStyle="1" w:styleId="af2">
    <w:name w:val="文件标题"/>
    <w:link w:val="Char3"/>
    <w:qFormat/>
    <w:rsid w:val="0067645B"/>
    <w:pPr>
      <w:spacing w:beforeLines="50" w:afterLines="50"/>
      <w:jc w:val="center"/>
    </w:pPr>
    <w:rPr>
      <w:rFonts w:ascii="宋体" w:eastAsia="宋体" w:hAnsi="宋体" w:cs="宋体"/>
      <w:b/>
      <w:bCs/>
      <w:sz w:val="52"/>
      <w:szCs w:val="52"/>
    </w:rPr>
  </w:style>
  <w:style w:type="character" w:customStyle="1" w:styleId="Char2">
    <w:name w:val="落款 Char"/>
    <w:basedOn w:val="a9"/>
    <w:link w:val="af1"/>
    <w:rsid w:val="00413242"/>
    <w:rPr>
      <w:rFonts w:ascii="宋体" w:eastAsia="宋体" w:hAnsi="宋体" w:cs="宋体"/>
      <w:b/>
      <w:sz w:val="32"/>
      <w:szCs w:val="30"/>
    </w:rPr>
  </w:style>
  <w:style w:type="paragraph" w:customStyle="1" w:styleId="af3">
    <w:name w:val="签署"/>
    <w:link w:val="Char4"/>
    <w:qFormat/>
    <w:rsid w:val="00413242"/>
    <w:pPr>
      <w:spacing w:line="480" w:lineRule="auto"/>
      <w:ind w:firstLineChars="620" w:firstLine="1984"/>
    </w:pPr>
    <w:rPr>
      <w:rFonts w:ascii="宋体" w:eastAsia="宋体" w:hAnsi="宋体" w:cs="宋体"/>
      <w:b/>
      <w:sz w:val="32"/>
      <w:szCs w:val="32"/>
    </w:rPr>
  </w:style>
  <w:style w:type="character" w:customStyle="1" w:styleId="Char3">
    <w:name w:val="文件标题 Char"/>
    <w:basedOn w:val="a9"/>
    <w:link w:val="af2"/>
    <w:rsid w:val="0067645B"/>
    <w:rPr>
      <w:rFonts w:ascii="宋体" w:eastAsia="宋体" w:hAnsi="宋体" w:cs="宋体"/>
      <w:b/>
      <w:bCs/>
      <w:sz w:val="52"/>
      <w:szCs w:val="52"/>
    </w:rPr>
  </w:style>
  <w:style w:type="character" w:customStyle="1" w:styleId="Char4">
    <w:name w:val="签署 Char"/>
    <w:basedOn w:val="a9"/>
    <w:link w:val="af3"/>
    <w:rsid w:val="00413242"/>
    <w:rPr>
      <w:rFonts w:ascii="宋体" w:eastAsia="宋体" w:hAnsi="宋体" w:cs="宋体"/>
      <w:b/>
      <w:sz w:val="32"/>
      <w:szCs w:val="32"/>
    </w:rPr>
  </w:style>
  <w:style w:type="table" w:styleId="af4">
    <w:name w:val="Table Grid"/>
    <w:basedOn w:val="aa"/>
    <w:uiPriority w:val="39"/>
    <w:rsid w:val="00A3779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5">
    <w:name w:val="表头"/>
    <w:link w:val="Char5"/>
    <w:qFormat/>
    <w:rsid w:val="00C31105"/>
    <w:pPr>
      <w:spacing w:line="440" w:lineRule="exact"/>
      <w:jc w:val="center"/>
    </w:pPr>
    <w:rPr>
      <w:rFonts w:ascii="Times New Roman" w:eastAsia="宋体" w:hAnsi="Times New Roman" w:cs="宋体"/>
      <w:b/>
      <w:szCs w:val="24"/>
    </w:rPr>
  </w:style>
  <w:style w:type="character" w:customStyle="1" w:styleId="Char5">
    <w:name w:val="表头 Char"/>
    <w:basedOn w:val="a9"/>
    <w:link w:val="af5"/>
    <w:rsid w:val="00C31105"/>
    <w:rPr>
      <w:rFonts w:ascii="Times New Roman" w:eastAsia="宋体" w:hAnsi="Times New Roman" w:cs="宋体"/>
      <w:b/>
      <w:szCs w:val="24"/>
    </w:rPr>
  </w:style>
  <w:style w:type="paragraph" w:customStyle="1" w:styleId="af6">
    <w:name w:val="表内容"/>
    <w:link w:val="Char6"/>
    <w:autoRedefine/>
    <w:qFormat/>
    <w:rsid w:val="00227677"/>
    <w:pPr>
      <w:spacing w:line="440" w:lineRule="exact"/>
    </w:pPr>
    <w:rPr>
      <w:rFonts w:ascii="Times New Roman" w:eastAsia="宋体" w:hAnsi="Times New Roman" w:cs="宋体"/>
      <w:szCs w:val="24"/>
    </w:rPr>
  </w:style>
  <w:style w:type="character" w:customStyle="1" w:styleId="Char6">
    <w:name w:val="表内容 Char"/>
    <w:basedOn w:val="a9"/>
    <w:link w:val="af6"/>
    <w:rsid w:val="00227677"/>
    <w:rPr>
      <w:rFonts w:ascii="Times New Roman" w:eastAsia="宋体" w:hAnsi="Times New Roman" w:cs="宋体"/>
      <w:szCs w:val="24"/>
    </w:rPr>
  </w:style>
  <w:style w:type="paragraph" w:styleId="af7">
    <w:name w:val="Balloon Text"/>
    <w:basedOn w:val="a8"/>
    <w:link w:val="Char7"/>
    <w:uiPriority w:val="99"/>
    <w:unhideWhenUsed/>
    <w:rsid w:val="007D4754"/>
    <w:pPr>
      <w:spacing w:line="240" w:lineRule="auto"/>
    </w:pPr>
    <w:rPr>
      <w:sz w:val="18"/>
      <w:szCs w:val="18"/>
    </w:rPr>
  </w:style>
  <w:style w:type="character" w:customStyle="1" w:styleId="Char7">
    <w:name w:val="批注框文本 Char"/>
    <w:basedOn w:val="a9"/>
    <w:link w:val="af7"/>
    <w:uiPriority w:val="99"/>
    <w:rsid w:val="007D4754"/>
    <w:rPr>
      <w:rFonts w:ascii="仿宋_GB2312" w:eastAsia="仿宋_GB2312" w:hAnsi="仿宋_GB2312" w:cs="仿宋_GB2312"/>
      <w:sz w:val="18"/>
      <w:szCs w:val="18"/>
    </w:rPr>
  </w:style>
  <w:style w:type="character" w:styleId="af8">
    <w:name w:val="annotation reference"/>
    <w:basedOn w:val="a9"/>
    <w:uiPriority w:val="99"/>
    <w:unhideWhenUsed/>
    <w:rsid w:val="00A06E37"/>
    <w:rPr>
      <w:sz w:val="21"/>
      <w:szCs w:val="21"/>
    </w:rPr>
  </w:style>
  <w:style w:type="paragraph" w:styleId="af9">
    <w:name w:val="annotation text"/>
    <w:basedOn w:val="a8"/>
    <w:link w:val="Char8"/>
    <w:uiPriority w:val="99"/>
    <w:unhideWhenUsed/>
    <w:rsid w:val="00A06E37"/>
    <w:pPr>
      <w:jc w:val="left"/>
    </w:pPr>
  </w:style>
  <w:style w:type="character" w:customStyle="1" w:styleId="Char8">
    <w:name w:val="批注文字 Char"/>
    <w:basedOn w:val="a9"/>
    <w:link w:val="af9"/>
    <w:uiPriority w:val="99"/>
    <w:rsid w:val="00A06E37"/>
    <w:rPr>
      <w:rFonts w:ascii="仿宋_GB2312" w:eastAsia="仿宋_GB2312" w:hAnsi="仿宋_GB2312" w:cs="仿宋_GB2312"/>
      <w:sz w:val="24"/>
      <w:szCs w:val="24"/>
    </w:rPr>
  </w:style>
  <w:style w:type="paragraph" w:styleId="afa">
    <w:name w:val="annotation subject"/>
    <w:basedOn w:val="af9"/>
    <w:next w:val="af9"/>
    <w:link w:val="Char9"/>
    <w:uiPriority w:val="99"/>
    <w:unhideWhenUsed/>
    <w:rsid w:val="00A06E37"/>
    <w:rPr>
      <w:b/>
      <w:bCs/>
    </w:rPr>
  </w:style>
  <w:style w:type="character" w:customStyle="1" w:styleId="Char9">
    <w:name w:val="批注主题 Char"/>
    <w:basedOn w:val="Char8"/>
    <w:link w:val="afa"/>
    <w:uiPriority w:val="99"/>
    <w:rsid w:val="00A06E37"/>
    <w:rPr>
      <w:rFonts w:ascii="仿宋_GB2312" w:eastAsia="仿宋_GB2312" w:hAnsi="仿宋_GB2312" w:cs="仿宋_GB2312"/>
      <w:b/>
      <w:bCs/>
      <w:sz w:val="24"/>
      <w:szCs w:val="24"/>
    </w:rPr>
  </w:style>
  <w:style w:type="paragraph" w:styleId="afb">
    <w:name w:val="Document Map"/>
    <w:basedOn w:val="a8"/>
    <w:link w:val="Chara"/>
    <w:uiPriority w:val="99"/>
    <w:unhideWhenUsed/>
    <w:rsid w:val="001C5BB6"/>
    <w:rPr>
      <w:sz w:val="18"/>
      <w:szCs w:val="18"/>
    </w:rPr>
  </w:style>
  <w:style w:type="character" w:customStyle="1" w:styleId="Chara">
    <w:name w:val="文档结构图 Char"/>
    <w:basedOn w:val="a9"/>
    <w:link w:val="afb"/>
    <w:uiPriority w:val="99"/>
    <w:rsid w:val="001C5BB6"/>
    <w:rPr>
      <w:rFonts w:ascii="宋体" w:eastAsia="宋体" w:hAnsi="宋体" w:cs="宋体"/>
      <w:sz w:val="18"/>
      <w:szCs w:val="18"/>
    </w:rPr>
  </w:style>
  <w:style w:type="character" w:styleId="afc">
    <w:name w:val="Strong"/>
    <w:uiPriority w:val="99"/>
    <w:qFormat/>
    <w:rsid w:val="00954997"/>
    <w:rPr>
      <w:rFonts w:hAnsi="宋体"/>
      <w:sz w:val="24"/>
    </w:rPr>
  </w:style>
  <w:style w:type="paragraph" w:customStyle="1" w:styleId="Charb">
    <w:name w:val="Char"/>
    <w:basedOn w:val="a8"/>
    <w:rsid w:val="00C96E62"/>
    <w:pPr>
      <w:spacing w:line="240" w:lineRule="auto"/>
      <w:ind w:firstLineChars="0" w:firstLine="0"/>
    </w:pPr>
    <w:rPr>
      <w:rFonts w:ascii="Calibri" w:hAnsi="Calibri" w:cs="Times New Roman"/>
      <w:sz w:val="21"/>
      <w:szCs w:val="22"/>
    </w:rPr>
  </w:style>
  <w:style w:type="numbering" w:customStyle="1" w:styleId="15">
    <w:name w:val="无列表1"/>
    <w:next w:val="ab"/>
    <w:uiPriority w:val="99"/>
    <w:semiHidden/>
    <w:unhideWhenUsed/>
    <w:rsid w:val="00B11B33"/>
  </w:style>
  <w:style w:type="character" w:customStyle="1" w:styleId="trans">
    <w:name w:val="trans"/>
    <w:basedOn w:val="a9"/>
    <w:rsid w:val="00B11B33"/>
  </w:style>
  <w:style w:type="character" w:customStyle="1" w:styleId="4CharCharChar">
    <w:name w:val="标题 4 Char Char Char"/>
    <w:rsid w:val="00B11B33"/>
    <w:rPr>
      <w:rFonts w:ascii="Arial" w:eastAsia="黑体" w:hAnsi="Arial"/>
      <w:b/>
      <w:bCs/>
      <w:kern w:val="2"/>
      <w:sz w:val="28"/>
      <w:szCs w:val="28"/>
      <w:lang w:val="en-US" w:eastAsia="zh-CN" w:bidi="ar-SA"/>
    </w:rPr>
  </w:style>
  <w:style w:type="character" w:customStyle="1" w:styleId="4CharChar">
    <w:name w:val="标题 4 Char Char"/>
    <w:rsid w:val="00B11B33"/>
    <w:rPr>
      <w:rFonts w:ascii="Arial" w:eastAsia="黑体" w:hAnsi="Arial"/>
      <w:b/>
      <w:bCs/>
      <w:kern w:val="2"/>
      <w:sz w:val="28"/>
      <w:szCs w:val="28"/>
      <w:lang w:val="en-US" w:eastAsia="zh-CN" w:bidi="ar-SA"/>
    </w:rPr>
  </w:style>
  <w:style w:type="character" w:customStyle="1" w:styleId="b">
    <w:name w:val="b"/>
    <w:basedOn w:val="a9"/>
    <w:rsid w:val="00B11B33"/>
  </w:style>
  <w:style w:type="character" w:customStyle="1" w:styleId="Charc">
    <w:name w:val="小额正文 Char"/>
    <w:link w:val="afd"/>
    <w:rsid w:val="00B11B33"/>
    <w:rPr>
      <w:rFonts w:ascii="楷体_GB2312" w:eastAsia="仿宋_GB2312" w:hAnsi="宋体" w:cs="Arial"/>
      <w:bCs/>
      <w:sz w:val="28"/>
      <w:szCs w:val="24"/>
    </w:rPr>
  </w:style>
  <w:style w:type="character" w:customStyle="1" w:styleId="word">
    <w:name w:val="word"/>
    <w:basedOn w:val="a9"/>
    <w:rsid w:val="00B11B33"/>
  </w:style>
  <w:style w:type="character" w:customStyle="1" w:styleId="codepartname">
    <w:name w:val="codepartname"/>
    <w:basedOn w:val="a9"/>
    <w:rsid w:val="00B11B33"/>
  </w:style>
  <w:style w:type="character" w:customStyle="1" w:styleId="z-Char">
    <w:name w:val="z-窗体顶端 Char"/>
    <w:link w:val="z-"/>
    <w:rsid w:val="00B11B33"/>
    <w:rPr>
      <w:rFonts w:ascii="Arial" w:hAnsi="Tahoma" w:cs="Tahoma"/>
      <w:bCs/>
      <w:vanish/>
      <w:sz w:val="16"/>
      <w:szCs w:val="16"/>
    </w:rPr>
  </w:style>
  <w:style w:type="character" w:customStyle="1" w:styleId="type">
    <w:name w:val="type"/>
    <w:rsid w:val="00B11B33"/>
    <w:rPr>
      <w:i/>
      <w:iCs/>
      <w:sz w:val="20"/>
      <w:szCs w:val="20"/>
    </w:rPr>
  </w:style>
  <w:style w:type="character" w:customStyle="1" w:styleId="multi">
    <w:name w:val="multi"/>
    <w:rsid w:val="00B11B33"/>
    <w:rPr>
      <w:sz w:val="20"/>
      <w:szCs w:val="20"/>
    </w:rPr>
  </w:style>
  <w:style w:type="character" w:customStyle="1" w:styleId="lijuyuanxing">
    <w:name w:val="lijuyuanxing"/>
    <w:basedOn w:val="a9"/>
    <w:rsid w:val="00B11B33"/>
  </w:style>
  <w:style w:type="character" w:customStyle="1" w:styleId="CharChar4">
    <w:name w:val="Char Char4"/>
    <w:rsid w:val="00B11B33"/>
    <w:rPr>
      <w:rFonts w:ascii="宋体" w:eastAsia="宋体" w:hAnsi="Courier New"/>
      <w:b/>
      <w:kern w:val="2"/>
      <w:sz w:val="21"/>
      <w:lang w:val="en-US" w:eastAsia="zh-CN" w:bidi="ar-SA"/>
    </w:rPr>
  </w:style>
  <w:style w:type="character" w:customStyle="1" w:styleId="Chard">
    <w:name w:val="正文文本 Char"/>
    <w:link w:val="afe"/>
    <w:uiPriority w:val="99"/>
    <w:rsid w:val="00B11B33"/>
    <w:rPr>
      <w:rFonts w:ascii="仿宋_GB2312" w:eastAsia="仿宋_GB2312" w:hAnsi="Arial" w:cs="Arial"/>
      <w:bCs/>
      <w:sz w:val="24"/>
      <w:szCs w:val="24"/>
    </w:rPr>
  </w:style>
  <w:style w:type="character" w:customStyle="1" w:styleId="Chare">
    <w:name w:val="脚注文本 Char"/>
    <w:link w:val="aff"/>
    <w:rsid w:val="00B11B33"/>
    <w:rPr>
      <w:rFonts w:ascii="Tahoma" w:hAnsi="Tahoma" w:cs="Tahoma"/>
      <w:bCs/>
      <w:sz w:val="18"/>
      <w:szCs w:val="18"/>
      <w:lang w:val="en-GB" w:eastAsia="en-US"/>
    </w:rPr>
  </w:style>
  <w:style w:type="character" w:customStyle="1" w:styleId="Charf">
    <w:name w:val="正文文本缩进 Char"/>
    <w:link w:val="aff0"/>
    <w:rsid w:val="00B11B33"/>
    <w:rPr>
      <w:rFonts w:ascii="仿宋_GB2312" w:eastAsia="仿宋_GB2312" w:hAnsi="Arial" w:cs="Arial"/>
      <w:bCs/>
      <w:sz w:val="24"/>
      <w:szCs w:val="24"/>
    </w:rPr>
  </w:style>
  <w:style w:type="character" w:customStyle="1" w:styleId="3Char0">
    <w:name w:val="正文文本缩进 3 Char"/>
    <w:link w:val="31"/>
    <w:rsid w:val="00B11B33"/>
    <w:rPr>
      <w:rFonts w:ascii="Tahoma" w:hAnsi="Tahoma" w:cs="Tahoma"/>
      <w:bCs/>
      <w:sz w:val="16"/>
      <w:szCs w:val="16"/>
    </w:rPr>
  </w:style>
  <w:style w:type="character" w:customStyle="1" w:styleId="2Char0">
    <w:name w:val="正文文本缩进 2 Char"/>
    <w:link w:val="23"/>
    <w:rsid w:val="00B11B33"/>
    <w:rPr>
      <w:rFonts w:ascii="Tahoma" w:hAnsi="Tahoma" w:cs="Tahoma"/>
      <w:bCs/>
      <w:szCs w:val="21"/>
    </w:rPr>
  </w:style>
  <w:style w:type="character" w:customStyle="1" w:styleId="Charf0">
    <w:name w:val="纯文本 Char"/>
    <w:link w:val="aff1"/>
    <w:rsid w:val="00B11B33"/>
    <w:rPr>
      <w:rFonts w:ascii="宋体" w:hAnsi="Courier New" w:cs="Courier New"/>
      <w:bCs/>
      <w:szCs w:val="21"/>
    </w:rPr>
  </w:style>
  <w:style w:type="character" w:customStyle="1" w:styleId="2Char1">
    <w:name w:val="正文文本 2 Char"/>
    <w:link w:val="24"/>
    <w:rsid w:val="00B11B33"/>
    <w:rPr>
      <w:rFonts w:ascii="Tahoma" w:hAnsi="Tahoma" w:cs="Tahoma"/>
      <w:bCs/>
      <w:szCs w:val="21"/>
    </w:rPr>
  </w:style>
  <w:style w:type="character" w:customStyle="1" w:styleId="Charf1">
    <w:name w:val="标题 Char"/>
    <w:link w:val="aff2"/>
    <w:rsid w:val="00B11B33"/>
    <w:rPr>
      <w:rFonts w:ascii="Arial" w:eastAsia="黑体" w:hAnsi="Tahoma" w:cs="Tahoma"/>
      <w:sz w:val="44"/>
      <w:szCs w:val="32"/>
    </w:rPr>
  </w:style>
  <w:style w:type="character" w:customStyle="1" w:styleId="Charf2">
    <w:name w:val="缩进正文 Char"/>
    <w:link w:val="aff3"/>
    <w:rsid w:val="00B11B33"/>
    <w:rPr>
      <w:rFonts w:ascii="Verdana" w:hAnsi="Verdana"/>
      <w:sz w:val="24"/>
    </w:rPr>
  </w:style>
  <w:style w:type="character" w:customStyle="1" w:styleId="CharChar">
    <w:name w:val="Char Char"/>
    <w:rsid w:val="00B11B33"/>
    <w:rPr>
      <w:rFonts w:eastAsia="宋体"/>
      <w:kern w:val="2"/>
      <w:sz w:val="28"/>
      <w:szCs w:val="24"/>
      <w:lang w:val="en-US" w:eastAsia="zh-CN" w:bidi="ar-SA"/>
    </w:rPr>
  </w:style>
  <w:style w:type="character" w:customStyle="1" w:styleId="CharChar0">
    <w:name w:val="小额正文 Char Char"/>
    <w:rsid w:val="00B11B33"/>
    <w:rPr>
      <w:rFonts w:ascii="楷体_GB2312" w:eastAsia="仿宋_GB2312" w:hAnsi="宋体" w:cs="Arial"/>
      <w:bCs/>
      <w:kern w:val="2"/>
      <w:sz w:val="28"/>
      <w:szCs w:val="24"/>
    </w:rPr>
  </w:style>
  <w:style w:type="character" w:customStyle="1" w:styleId="CharCharCharChar">
    <w:name w:val="Char Char Char Char"/>
    <w:rsid w:val="00B11B33"/>
    <w:rPr>
      <w:rFonts w:ascii="宋体" w:eastAsia="宋体" w:hAnsi="宋体" w:hint="eastAsia"/>
      <w:kern w:val="2"/>
      <w:sz w:val="28"/>
      <w:szCs w:val="24"/>
      <w:lang w:val="en-US" w:eastAsia="zh-CN" w:bidi="ar-SA"/>
    </w:rPr>
  </w:style>
  <w:style w:type="character" w:customStyle="1" w:styleId="CharCharChar">
    <w:name w:val="Char Char Char"/>
    <w:rsid w:val="00B11B33"/>
    <w:rPr>
      <w:rFonts w:eastAsia="宋体"/>
      <w:kern w:val="2"/>
      <w:sz w:val="28"/>
      <w:szCs w:val="24"/>
      <w:lang w:val="en-US" w:eastAsia="zh-CN" w:bidi="ar-SA"/>
    </w:rPr>
  </w:style>
  <w:style w:type="character" w:customStyle="1" w:styleId="HTMLChar">
    <w:name w:val="HTML 预设格式 Char"/>
    <w:link w:val="HTML"/>
    <w:rsid w:val="00B11B33"/>
    <w:rPr>
      <w:rFonts w:ascii="宋体" w:hAnsi="宋体" w:cs="宋体"/>
      <w:sz w:val="24"/>
      <w:szCs w:val="24"/>
    </w:rPr>
  </w:style>
  <w:style w:type="character" w:customStyle="1" w:styleId="Char20">
    <w:name w:val="Char2"/>
    <w:rsid w:val="00B11B33"/>
    <w:rPr>
      <w:rFonts w:ascii="Arial" w:eastAsia="黑体" w:hAnsi="Arial" w:cs="Arial" w:hint="default"/>
      <w:b/>
      <w:bCs/>
      <w:kern w:val="2"/>
      <w:sz w:val="28"/>
      <w:szCs w:val="28"/>
      <w:lang w:val="en-US" w:eastAsia="zh-CN" w:bidi="ar-SA"/>
    </w:rPr>
  </w:style>
  <w:style w:type="character" w:customStyle="1" w:styleId="4CharCharChar1">
    <w:name w:val="标题 4 Char Char Char1"/>
    <w:rsid w:val="00B11B33"/>
    <w:rPr>
      <w:rFonts w:ascii="Arial" w:eastAsia="黑体" w:hAnsi="Arial"/>
    </w:rPr>
  </w:style>
  <w:style w:type="character" w:styleId="aff4">
    <w:name w:val="FollowedHyperlink"/>
    <w:uiPriority w:val="99"/>
    <w:rsid w:val="00B11B33"/>
    <w:rPr>
      <w:color w:val="800080"/>
      <w:u w:val="single"/>
    </w:rPr>
  </w:style>
  <w:style w:type="character" w:styleId="HTML0">
    <w:name w:val="HTML Code"/>
    <w:rsid w:val="00B11B33"/>
    <w:rPr>
      <w:rFonts w:ascii="Arial Unicode MS" w:eastAsia="Arial Unicode MS" w:hAnsi="Arial Unicode MS" w:cs="Arial Unicode MS"/>
      <w:sz w:val="20"/>
      <w:szCs w:val="20"/>
    </w:rPr>
  </w:style>
  <w:style w:type="character" w:styleId="aff5">
    <w:name w:val="page number"/>
    <w:basedOn w:val="a9"/>
    <w:rsid w:val="00B11B33"/>
  </w:style>
  <w:style w:type="character" w:styleId="aff6">
    <w:name w:val="footnote reference"/>
    <w:rsid w:val="00B11B33"/>
    <w:rPr>
      <w:vertAlign w:val="superscript"/>
    </w:rPr>
  </w:style>
  <w:style w:type="character" w:customStyle="1" w:styleId="name">
    <w:name w:val="name"/>
    <w:basedOn w:val="a9"/>
    <w:rsid w:val="00B11B33"/>
  </w:style>
  <w:style w:type="character" w:customStyle="1" w:styleId="CharChar17">
    <w:name w:val="Char Char17"/>
    <w:rsid w:val="00B11B33"/>
    <w:rPr>
      <w:rFonts w:ascii="Tahoma" w:eastAsia="宋体" w:hAnsi="Tahoma" w:cs="Tahoma"/>
      <w:bCs/>
      <w:sz w:val="21"/>
      <w:szCs w:val="21"/>
    </w:rPr>
  </w:style>
  <w:style w:type="character" w:customStyle="1" w:styleId="CharChar16">
    <w:name w:val="Char Char16"/>
    <w:rsid w:val="00B11B33"/>
    <w:rPr>
      <w:rFonts w:ascii="Tahoma" w:eastAsia="宋体" w:hAnsi="Tahoma" w:cs="Tahoma"/>
      <w:bCs/>
      <w:sz w:val="21"/>
      <w:szCs w:val="21"/>
    </w:rPr>
  </w:style>
  <w:style w:type="character" w:customStyle="1" w:styleId="Charf3">
    <w:name w:val="注释标题 Char"/>
    <w:link w:val="aff7"/>
    <w:rsid w:val="00B11B33"/>
    <w:rPr>
      <w:rFonts w:ascii="Tahoma" w:hAnsi="Tahoma" w:cs="Tahoma"/>
      <w:bCs/>
      <w:szCs w:val="21"/>
    </w:rPr>
  </w:style>
  <w:style w:type="character" w:customStyle="1" w:styleId="Charf4">
    <w:name w:val="日期 Char"/>
    <w:link w:val="aff8"/>
    <w:rsid w:val="00B11B33"/>
    <w:rPr>
      <w:rFonts w:ascii="Tahoma" w:hAnsi="Tahoma" w:cs="Tahoma"/>
      <w:bCs/>
      <w:szCs w:val="21"/>
    </w:rPr>
  </w:style>
  <w:style w:type="paragraph" w:styleId="70">
    <w:name w:val="toc 7"/>
    <w:basedOn w:val="a8"/>
    <w:next w:val="a8"/>
    <w:uiPriority w:val="39"/>
    <w:rsid w:val="00B11B33"/>
    <w:pPr>
      <w:spacing w:line="240" w:lineRule="auto"/>
      <w:ind w:left="1260" w:firstLineChars="0" w:firstLine="0"/>
      <w:jc w:val="left"/>
    </w:pPr>
    <w:rPr>
      <w:rFonts w:ascii="Calibri" w:hAnsi="Calibri" w:cs="Calibri"/>
      <w:sz w:val="18"/>
      <w:szCs w:val="18"/>
    </w:rPr>
  </w:style>
  <w:style w:type="paragraph" w:styleId="aff0">
    <w:name w:val="Body Text Indent"/>
    <w:basedOn w:val="a8"/>
    <w:link w:val="Charf"/>
    <w:rsid w:val="00B11B33"/>
    <w:pPr>
      <w:spacing w:after="120" w:line="240" w:lineRule="auto"/>
      <w:ind w:leftChars="200" w:left="420" w:firstLineChars="0" w:firstLine="0"/>
    </w:pPr>
    <w:rPr>
      <w:rFonts w:ascii="仿宋_GB2312" w:eastAsia="仿宋_GB2312" w:hAnsi="Arial" w:cs="Arial"/>
      <w:bCs/>
    </w:rPr>
  </w:style>
  <w:style w:type="character" w:customStyle="1" w:styleId="Char10">
    <w:name w:val="正文文本缩进 Char1"/>
    <w:basedOn w:val="a9"/>
    <w:uiPriority w:val="99"/>
    <w:semiHidden/>
    <w:rsid w:val="00B11B33"/>
    <w:rPr>
      <w:rFonts w:ascii="宋体" w:eastAsia="宋体" w:hAnsi="宋体" w:cs="宋体"/>
      <w:sz w:val="24"/>
      <w:szCs w:val="24"/>
    </w:rPr>
  </w:style>
  <w:style w:type="paragraph" w:styleId="41">
    <w:name w:val="toc 4"/>
    <w:basedOn w:val="a8"/>
    <w:next w:val="a8"/>
    <w:uiPriority w:val="39"/>
    <w:rsid w:val="00B11B33"/>
    <w:pPr>
      <w:spacing w:line="240" w:lineRule="auto"/>
      <w:ind w:left="630" w:firstLineChars="0" w:firstLine="0"/>
      <w:jc w:val="left"/>
    </w:pPr>
    <w:rPr>
      <w:rFonts w:ascii="Calibri" w:hAnsi="Calibri" w:cs="Calibri"/>
      <w:sz w:val="18"/>
      <w:szCs w:val="18"/>
    </w:rPr>
  </w:style>
  <w:style w:type="paragraph" w:styleId="31">
    <w:name w:val="Body Text Indent 3"/>
    <w:basedOn w:val="a8"/>
    <w:link w:val="3Char0"/>
    <w:rsid w:val="00B11B33"/>
    <w:pPr>
      <w:spacing w:after="120" w:line="240" w:lineRule="auto"/>
      <w:ind w:leftChars="200" w:left="420" w:firstLineChars="0" w:firstLine="0"/>
    </w:pPr>
    <w:rPr>
      <w:rFonts w:ascii="Tahoma" w:eastAsiaTheme="minorEastAsia" w:hAnsi="Tahoma" w:cs="Tahoma"/>
      <w:bCs/>
      <w:sz w:val="16"/>
      <w:szCs w:val="16"/>
    </w:rPr>
  </w:style>
  <w:style w:type="character" w:customStyle="1" w:styleId="3Char1">
    <w:name w:val="正文文本缩进 3 Char1"/>
    <w:basedOn w:val="a9"/>
    <w:uiPriority w:val="99"/>
    <w:semiHidden/>
    <w:rsid w:val="00B11B33"/>
    <w:rPr>
      <w:rFonts w:ascii="宋体" w:eastAsia="宋体" w:hAnsi="宋体" w:cs="宋体"/>
      <w:sz w:val="16"/>
      <w:szCs w:val="16"/>
    </w:rPr>
  </w:style>
  <w:style w:type="paragraph" w:customStyle="1" w:styleId="xl92">
    <w:name w:val="xl92"/>
    <w:basedOn w:val="a8"/>
    <w:rsid w:val="00B11B33"/>
    <w:pPr>
      <w:widowControl/>
      <w:pBdr>
        <w:left w:val="single" w:sz="8" w:space="0" w:color="auto"/>
        <w:bottom w:val="single" w:sz="8" w:space="0" w:color="auto"/>
        <w:right w:val="single" w:sz="8" w:space="0" w:color="auto"/>
      </w:pBdr>
      <w:spacing w:before="100" w:beforeAutospacing="1" w:after="100" w:afterAutospacing="1" w:line="240" w:lineRule="auto"/>
      <w:ind w:firstLineChars="0" w:firstLine="0"/>
      <w:jc w:val="center"/>
    </w:pPr>
    <w:rPr>
      <w:color w:val="000000"/>
      <w:kern w:val="0"/>
      <w:sz w:val="18"/>
      <w:szCs w:val="18"/>
    </w:rPr>
  </w:style>
  <w:style w:type="paragraph" w:customStyle="1" w:styleId="xl93">
    <w:name w:val="xl93"/>
    <w:basedOn w:val="a8"/>
    <w:rsid w:val="00B11B33"/>
    <w:pPr>
      <w:widowControl/>
      <w:pBdr>
        <w:top w:val="single" w:sz="8" w:space="0" w:color="000000"/>
        <w:left w:val="single" w:sz="8" w:space="0" w:color="auto"/>
        <w:right w:val="single" w:sz="8" w:space="0" w:color="auto"/>
      </w:pBdr>
      <w:spacing w:before="100" w:beforeAutospacing="1" w:after="100" w:afterAutospacing="1" w:line="240" w:lineRule="auto"/>
      <w:ind w:firstLineChars="0" w:firstLine="0"/>
      <w:jc w:val="left"/>
    </w:pPr>
    <w:rPr>
      <w:color w:val="000000"/>
      <w:kern w:val="0"/>
      <w:sz w:val="18"/>
      <w:szCs w:val="18"/>
    </w:rPr>
  </w:style>
  <w:style w:type="paragraph" w:customStyle="1" w:styleId="xl94">
    <w:name w:val="xl94"/>
    <w:basedOn w:val="a8"/>
    <w:rsid w:val="00B11B33"/>
    <w:pPr>
      <w:widowControl/>
      <w:pBdr>
        <w:left w:val="single" w:sz="8" w:space="0" w:color="auto"/>
        <w:bottom w:val="single" w:sz="8" w:space="0" w:color="000000"/>
        <w:right w:val="single" w:sz="8" w:space="0" w:color="auto"/>
      </w:pBdr>
      <w:spacing w:before="100" w:beforeAutospacing="1" w:after="100" w:afterAutospacing="1" w:line="240" w:lineRule="auto"/>
      <w:ind w:firstLineChars="0" w:firstLine="0"/>
      <w:jc w:val="left"/>
    </w:pPr>
    <w:rPr>
      <w:color w:val="000000"/>
      <w:kern w:val="0"/>
      <w:sz w:val="18"/>
      <w:szCs w:val="18"/>
    </w:rPr>
  </w:style>
  <w:style w:type="paragraph" w:customStyle="1" w:styleId="xl95">
    <w:name w:val="xl95"/>
    <w:basedOn w:val="a8"/>
    <w:rsid w:val="00B11B33"/>
    <w:pPr>
      <w:widowControl/>
      <w:pBdr>
        <w:left w:val="single" w:sz="8" w:space="0" w:color="auto"/>
      </w:pBdr>
      <w:spacing w:before="100" w:beforeAutospacing="1" w:after="100" w:afterAutospacing="1" w:line="240" w:lineRule="auto"/>
      <w:ind w:firstLineChars="0" w:firstLine="0"/>
      <w:jc w:val="left"/>
    </w:pPr>
    <w:rPr>
      <w:color w:val="000000"/>
      <w:kern w:val="0"/>
      <w:sz w:val="18"/>
      <w:szCs w:val="18"/>
    </w:rPr>
  </w:style>
  <w:style w:type="paragraph" w:customStyle="1" w:styleId="xl96">
    <w:name w:val="xl96"/>
    <w:basedOn w:val="a8"/>
    <w:rsid w:val="00B11B33"/>
    <w:pPr>
      <w:widowControl/>
      <w:pBdr>
        <w:left w:val="single" w:sz="8" w:space="0" w:color="auto"/>
        <w:bottom w:val="single" w:sz="8" w:space="0" w:color="auto"/>
      </w:pBdr>
      <w:spacing w:before="100" w:beforeAutospacing="1" w:after="100" w:afterAutospacing="1" w:line="240" w:lineRule="auto"/>
      <w:ind w:firstLineChars="0" w:firstLine="0"/>
      <w:jc w:val="left"/>
    </w:pPr>
    <w:rPr>
      <w:color w:val="000000"/>
      <w:kern w:val="0"/>
      <w:sz w:val="18"/>
      <w:szCs w:val="18"/>
    </w:rPr>
  </w:style>
  <w:style w:type="paragraph" w:customStyle="1" w:styleId="xl97">
    <w:name w:val="xl97"/>
    <w:basedOn w:val="a8"/>
    <w:rsid w:val="00B11B33"/>
    <w:pPr>
      <w:widowControl/>
      <w:pBdr>
        <w:bottom w:val="single" w:sz="8" w:space="0" w:color="auto"/>
      </w:pBdr>
      <w:spacing w:before="100" w:beforeAutospacing="1" w:after="100" w:afterAutospacing="1" w:line="240" w:lineRule="auto"/>
      <w:ind w:firstLineChars="0" w:firstLine="0"/>
      <w:jc w:val="left"/>
    </w:pPr>
    <w:rPr>
      <w:color w:val="000000"/>
      <w:kern w:val="0"/>
      <w:sz w:val="18"/>
      <w:szCs w:val="18"/>
    </w:rPr>
  </w:style>
  <w:style w:type="paragraph" w:customStyle="1" w:styleId="xl98">
    <w:name w:val="xl98"/>
    <w:basedOn w:val="a8"/>
    <w:rsid w:val="00B11B33"/>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pPr>
    <w:rPr>
      <w:color w:val="000000"/>
      <w:kern w:val="0"/>
      <w:sz w:val="18"/>
      <w:szCs w:val="18"/>
    </w:rPr>
  </w:style>
  <w:style w:type="paragraph" w:customStyle="1" w:styleId="xl99">
    <w:name w:val="xl99"/>
    <w:basedOn w:val="a8"/>
    <w:rsid w:val="00B11B33"/>
    <w:pPr>
      <w:widowControl/>
      <w:pBdr>
        <w:bottom w:val="single" w:sz="8" w:space="0" w:color="auto"/>
        <w:right w:val="single" w:sz="8" w:space="0" w:color="auto"/>
      </w:pBdr>
      <w:spacing w:before="100" w:beforeAutospacing="1" w:after="100" w:afterAutospacing="1" w:line="240" w:lineRule="auto"/>
      <w:ind w:firstLineChars="0" w:firstLine="0"/>
      <w:jc w:val="center"/>
    </w:pPr>
    <w:rPr>
      <w:color w:val="000000"/>
      <w:kern w:val="0"/>
      <w:sz w:val="18"/>
      <w:szCs w:val="18"/>
    </w:rPr>
  </w:style>
  <w:style w:type="paragraph" w:customStyle="1" w:styleId="xl100">
    <w:name w:val="xl100"/>
    <w:basedOn w:val="a8"/>
    <w:rsid w:val="00B11B33"/>
    <w:pPr>
      <w:widowControl/>
      <w:pBdr>
        <w:top w:val="single" w:sz="8" w:space="0" w:color="auto"/>
        <w:left w:val="single" w:sz="8" w:space="0" w:color="auto"/>
        <w:right w:val="single" w:sz="8" w:space="0" w:color="auto"/>
      </w:pBdr>
      <w:spacing w:before="100" w:beforeAutospacing="1" w:after="100" w:afterAutospacing="1" w:line="240" w:lineRule="auto"/>
      <w:ind w:firstLineChars="0" w:firstLine="0"/>
      <w:jc w:val="center"/>
    </w:pPr>
    <w:rPr>
      <w:color w:val="000000"/>
      <w:kern w:val="0"/>
      <w:sz w:val="18"/>
      <w:szCs w:val="18"/>
    </w:rPr>
  </w:style>
  <w:style w:type="paragraph" w:customStyle="1" w:styleId="xl101">
    <w:name w:val="xl101"/>
    <w:basedOn w:val="a8"/>
    <w:rsid w:val="00B11B33"/>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pPr>
    <w:rPr>
      <w:kern w:val="0"/>
    </w:rPr>
  </w:style>
  <w:style w:type="paragraph" w:customStyle="1" w:styleId="xl102">
    <w:name w:val="xl102"/>
    <w:basedOn w:val="a8"/>
    <w:rsid w:val="00B11B33"/>
    <w:pPr>
      <w:widowControl/>
      <w:pBdr>
        <w:top w:val="single" w:sz="8" w:space="0" w:color="auto"/>
        <w:left w:val="single" w:sz="8" w:space="0" w:color="auto"/>
      </w:pBdr>
      <w:spacing w:before="100" w:beforeAutospacing="1" w:after="100" w:afterAutospacing="1" w:line="240" w:lineRule="auto"/>
      <w:ind w:firstLineChars="0" w:firstLine="0"/>
      <w:jc w:val="center"/>
    </w:pPr>
    <w:rPr>
      <w:kern w:val="0"/>
      <w:sz w:val="18"/>
      <w:szCs w:val="18"/>
    </w:rPr>
  </w:style>
  <w:style w:type="paragraph" w:customStyle="1" w:styleId="xl103">
    <w:name w:val="xl103"/>
    <w:basedOn w:val="a8"/>
    <w:rsid w:val="00B11B33"/>
    <w:pPr>
      <w:widowControl/>
      <w:pBdr>
        <w:left w:val="single" w:sz="8" w:space="0" w:color="auto"/>
      </w:pBdr>
      <w:spacing w:before="100" w:beforeAutospacing="1" w:after="100" w:afterAutospacing="1" w:line="240" w:lineRule="auto"/>
      <w:ind w:firstLineChars="0" w:firstLine="0"/>
      <w:jc w:val="center"/>
    </w:pPr>
    <w:rPr>
      <w:kern w:val="0"/>
      <w:sz w:val="18"/>
      <w:szCs w:val="18"/>
    </w:rPr>
  </w:style>
  <w:style w:type="paragraph" w:customStyle="1" w:styleId="xl106">
    <w:name w:val="xl106"/>
    <w:basedOn w:val="a8"/>
    <w:rsid w:val="00B11B33"/>
    <w:pPr>
      <w:widowControl/>
      <w:pBdr>
        <w:left w:val="single" w:sz="8" w:space="0" w:color="auto"/>
        <w:bottom w:val="single" w:sz="8" w:space="0" w:color="auto"/>
        <w:right w:val="single" w:sz="8" w:space="0" w:color="auto"/>
      </w:pBdr>
      <w:spacing w:before="100" w:beforeAutospacing="1" w:after="100" w:afterAutospacing="1" w:line="240" w:lineRule="auto"/>
      <w:ind w:firstLineChars="0" w:firstLine="0"/>
      <w:jc w:val="left"/>
    </w:pPr>
    <w:rPr>
      <w:color w:val="000000"/>
      <w:kern w:val="0"/>
      <w:sz w:val="18"/>
      <w:szCs w:val="18"/>
    </w:rPr>
  </w:style>
  <w:style w:type="paragraph" w:customStyle="1" w:styleId="xl105">
    <w:name w:val="xl105"/>
    <w:basedOn w:val="a8"/>
    <w:rsid w:val="00B11B33"/>
    <w:pPr>
      <w:widowControl/>
      <w:pBdr>
        <w:left w:val="single" w:sz="8" w:space="0" w:color="auto"/>
        <w:right w:val="single" w:sz="8" w:space="0" w:color="auto"/>
      </w:pBdr>
      <w:spacing w:before="100" w:beforeAutospacing="1" w:after="100" w:afterAutospacing="1" w:line="240" w:lineRule="auto"/>
      <w:ind w:firstLineChars="0" w:firstLine="0"/>
      <w:jc w:val="left"/>
    </w:pPr>
    <w:rPr>
      <w:color w:val="000000"/>
      <w:kern w:val="0"/>
      <w:sz w:val="18"/>
      <w:szCs w:val="18"/>
    </w:rPr>
  </w:style>
  <w:style w:type="paragraph" w:styleId="z-">
    <w:name w:val="HTML Top of Form"/>
    <w:basedOn w:val="a8"/>
    <w:next w:val="a8"/>
    <w:link w:val="z-Char"/>
    <w:rsid w:val="00B11B33"/>
    <w:pPr>
      <w:widowControl/>
      <w:pBdr>
        <w:bottom w:val="single" w:sz="6" w:space="1" w:color="auto"/>
      </w:pBdr>
      <w:spacing w:line="240" w:lineRule="auto"/>
      <w:ind w:firstLineChars="0" w:firstLine="0"/>
      <w:jc w:val="center"/>
    </w:pPr>
    <w:rPr>
      <w:rFonts w:ascii="Arial" w:eastAsiaTheme="minorEastAsia" w:hAnsi="Tahoma" w:cs="Tahoma"/>
      <w:bCs/>
      <w:vanish/>
      <w:sz w:val="16"/>
      <w:szCs w:val="16"/>
    </w:rPr>
  </w:style>
  <w:style w:type="character" w:customStyle="1" w:styleId="z-Char1">
    <w:name w:val="z-窗体顶端 Char1"/>
    <w:basedOn w:val="a9"/>
    <w:uiPriority w:val="99"/>
    <w:semiHidden/>
    <w:rsid w:val="00B11B33"/>
    <w:rPr>
      <w:rFonts w:ascii="Arial" w:eastAsia="宋体" w:hAnsi="Arial" w:cs="Arial"/>
      <w:vanish/>
      <w:sz w:val="16"/>
      <w:szCs w:val="16"/>
    </w:rPr>
  </w:style>
  <w:style w:type="paragraph" w:customStyle="1" w:styleId="210">
    <w:name w:val="标题 21"/>
    <w:basedOn w:val="a8"/>
    <w:rsid w:val="00B11B33"/>
    <w:pPr>
      <w:autoSpaceDE w:val="0"/>
      <w:autoSpaceDN w:val="0"/>
      <w:adjustRightInd w:val="0"/>
      <w:spacing w:line="240" w:lineRule="auto"/>
      <w:ind w:firstLineChars="0" w:firstLine="0"/>
      <w:jc w:val="left"/>
      <w:outlineLvl w:val="1"/>
    </w:pPr>
    <w:rPr>
      <w:rFonts w:ascii="黑体" w:eastAsia="黑体" w:hAnsi="Calibri" w:cs="黑体"/>
      <w:kern w:val="0"/>
      <w:sz w:val="30"/>
      <w:szCs w:val="30"/>
    </w:rPr>
  </w:style>
  <w:style w:type="paragraph" w:customStyle="1" w:styleId="xl104">
    <w:name w:val="xl104"/>
    <w:basedOn w:val="a8"/>
    <w:rsid w:val="00B11B33"/>
    <w:pPr>
      <w:widowControl/>
      <w:spacing w:before="100" w:beforeAutospacing="1" w:after="100" w:afterAutospacing="1" w:line="240" w:lineRule="auto"/>
      <w:ind w:firstLineChars="0" w:firstLine="0"/>
      <w:jc w:val="center"/>
    </w:pPr>
    <w:rPr>
      <w:kern w:val="0"/>
      <w:sz w:val="18"/>
      <w:szCs w:val="18"/>
    </w:rPr>
  </w:style>
  <w:style w:type="paragraph" w:customStyle="1" w:styleId="Body">
    <w:name w:val="Body"/>
    <w:basedOn w:val="a8"/>
    <w:rsid w:val="00B11B33"/>
    <w:pPr>
      <w:autoSpaceDE w:val="0"/>
      <w:autoSpaceDN w:val="0"/>
      <w:adjustRightInd w:val="0"/>
      <w:spacing w:line="240" w:lineRule="auto"/>
      <w:ind w:firstLineChars="0" w:firstLine="0"/>
      <w:jc w:val="left"/>
    </w:pPr>
    <w:rPr>
      <w:rFonts w:ascii="微软雅黑" w:eastAsia="微软雅黑" w:hAnsi="Calibri" w:cs="微软雅黑"/>
      <w:kern w:val="0"/>
      <w:sz w:val="28"/>
      <w:szCs w:val="28"/>
    </w:rPr>
  </w:style>
  <w:style w:type="paragraph" w:customStyle="1" w:styleId="110">
    <w:name w:val="标题 11"/>
    <w:basedOn w:val="a8"/>
    <w:rsid w:val="00B11B33"/>
    <w:pPr>
      <w:autoSpaceDE w:val="0"/>
      <w:autoSpaceDN w:val="0"/>
      <w:adjustRightInd w:val="0"/>
      <w:spacing w:line="240" w:lineRule="auto"/>
      <w:ind w:firstLineChars="0" w:firstLine="0"/>
      <w:jc w:val="left"/>
      <w:outlineLvl w:val="0"/>
    </w:pPr>
    <w:rPr>
      <w:rFonts w:ascii="黑体" w:eastAsia="黑体" w:hAnsi="Calibri" w:cs="黑体"/>
      <w:kern w:val="0"/>
      <w:sz w:val="32"/>
      <w:szCs w:val="32"/>
    </w:rPr>
  </w:style>
  <w:style w:type="paragraph" w:customStyle="1" w:styleId="12">
    <w:name w:val="编号1"/>
    <w:basedOn w:val="a8"/>
    <w:rsid w:val="00B11B33"/>
    <w:pPr>
      <w:numPr>
        <w:numId w:val="2"/>
      </w:numPr>
      <w:tabs>
        <w:tab w:val="left" w:pos="1474"/>
      </w:tabs>
      <w:spacing w:line="360" w:lineRule="auto"/>
      <w:ind w:firstLineChars="0" w:firstLine="0"/>
    </w:pPr>
    <w:rPr>
      <w:rFonts w:ascii="Tahoma" w:hAnsi="Tahoma" w:cs="Tahoma"/>
      <w:bCs/>
      <w:kern w:val="0"/>
      <w:sz w:val="21"/>
      <w:szCs w:val="21"/>
    </w:rPr>
  </w:style>
  <w:style w:type="paragraph" w:customStyle="1" w:styleId="TableParagraph">
    <w:name w:val="Table Paragraph"/>
    <w:basedOn w:val="a8"/>
    <w:rsid w:val="00B11B33"/>
    <w:pPr>
      <w:autoSpaceDE w:val="0"/>
      <w:autoSpaceDN w:val="0"/>
      <w:adjustRightInd w:val="0"/>
      <w:spacing w:line="240" w:lineRule="auto"/>
      <w:ind w:firstLineChars="0" w:firstLine="0"/>
      <w:jc w:val="left"/>
    </w:pPr>
    <w:rPr>
      <w:rFonts w:ascii="Times New Roman" w:hAnsi="Times New Roman" w:cs="Times New Roman"/>
      <w:kern w:val="0"/>
    </w:rPr>
  </w:style>
  <w:style w:type="paragraph" w:customStyle="1" w:styleId="TOC1">
    <w:name w:val="TOC 标题1"/>
    <w:basedOn w:val="13"/>
    <w:next w:val="a8"/>
    <w:rsid w:val="00B11B33"/>
    <w:pPr>
      <w:spacing w:before="480" w:line="276" w:lineRule="auto"/>
      <w:ind w:left="431" w:hanging="431"/>
      <w:outlineLvl w:val="9"/>
    </w:pPr>
    <w:rPr>
      <w:rFonts w:ascii="Cambria" w:hAnsi="Cambria" w:cs="Arial"/>
      <w:color w:val="365F91"/>
      <w:kern w:val="0"/>
      <w:sz w:val="28"/>
      <w:szCs w:val="28"/>
    </w:rPr>
  </w:style>
  <w:style w:type="paragraph" w:customStyle="1" w:styleId="25">
    <w:name w:val="列出段落2"/>
    <w:basedOn w:val="a8"/>
    <w:rsid w:val="00B11B33"/>
    <w:pPr>
      <w:spacing w:line="240" w:lineRule="auto"/>
    </w:pPr>
    <w:rPr>
      <w:rFonts w:ascii="Tahoma" w:hAnsi="Tahoma" w:cs="Tahoma"/>
      <w:bCs/>
      <w:kern w:val="0"/>
      <w:sz w:val="21"/>
      <w:szCs w:val="21"/>
    </w:rPr>
  </w:style>
  <w:style w:type="paragraph" w:styleId="aff9">
    <w:name w:val="List Paragraph"/>
    <w:basedOn w:val="a8"/>
    <w:uiPriority w:val="34"/>
    <w:qFormat/>
    <w:rsid w:val="00B11B33"/>
    <w:pPr>
      <w:spacing w:line="240" w:lineRule="auto"/>
      <w:ind w:firstLine="420"/>
    </w:pPr>
    <w:rPr>
      <w:rFonts w:ascii="Calibri" w:hAnsi="Calibri" w:cs="Arial"/>
      <w:sz w:val="21"/>
      <w:szCs w:val="22"/>
    </w:rPr>
  </w:style>
  <w:style w:type="paragraph" w:styleId="80">
    <w:name w:val="toc 8"/>
    <w:basedOn w:val="a8"/>
    <w:next w:val="a8"/>
    <w:uiPriority w:val="39"/>
    <w:rsid w:val="00B11B33"/>
    <w:pPr>
      <w:spacing w:line="240" w:lineRule="auto"/>
      <w:ind w:left="1470" w:firstLineChars="0" w:firstLine="0"/>
      <w:jc w:val="left"/>
    </w:pPr>
    <w:rPr>
      <w:rFonts w:ascii="Calibri" w:hAnsi="Calibri" w:cs="Calibri"/>
      <w:sz w:val="18"/>
      <w:szCs w:val="18"/>
    </w:rPr>
  </w:style>
  <w:style w:type="character" w:customStyle="1" w:styleId="Char11">
    <w:name w:val="页眉 Char1"/>
    <w:basedOn w:val="a9"/>
    <w:uiPriority w:val="99"/>
    <w:semiHidden/>
    <w:rsid w:val="00B11B33"/>
    <w:rPr>
      <w:rFonts w:ascii="Calibri" w:hAnsi="Calibri" w:cs="Arial"/>
      <w:kern w:val="2"/>
      <w:sz w:val="18"/>
      <w:szCs w:val="18"/>
    </w:rPr>
  </w:style>
  <w:style w:type="character" w:customStyle="1" w:styleId="Char12">
    <w:name w:val="文档结构图 Char1"/>
    <w:basedOn w:val="a9"/>
    <w:uiPriority w:val="99"/>
    <w:semiHidden/>
    <w:rsid w:val="00B11B33"/>
    <w:rPr>
      <w:rFonts w:ascii="宋体" w:hAnsi="Calibri" w:cs="Arial"/>
      <w:kern w:val="2"/>
      <w:sz w:val="18"/>
      <w:szCs w:val="18"/>
    </w:rPr>
  </w:style>
  <w:style w:type="paragraph" w:styleId="aff8">
    <w:name w:val="Date"/>
    <w:basedOn w:val="a8"/>
    <w:next w:val="a8"/>
    <w:link w:val="Charf4"/>
    <w:rsid w:val="00B11B33"/>
    <w:pPr>
      <w:spacing w:line="240" w:lineRule="auto"/>
      <w:ind w:leftChars="2500" w:left="100" w:firstLineChars="0" w:firstLine="0"/>
    </w:pPr>
    <w:rPr>
      <w:rFonts w:ascii="Tahoma" w:eastAsiaTheme="minorEastAsia" w:hAnsi="Tahoma" w:cs="Tahoma"/>
      <w:bCs/>
      <w:sz w:val="21"/>
      <w:szCs w:val="21"/>
    </w:rPr>
  </w:style>
  <w:style w:type="character" w:customStyle="1" w:styleId="Char13">
    <w:name w:val="日期 Char1"/>
    <w:basedOn w:val="a9"/>
    <w:uiPriority w:val="99"/>
    <w:semiHidden/>
    <w:rsid w:val="00B11B33"/>
    <w:rPr>
      <w:rFonts w:ascii="宋体" w:eastAsia="宋体" w:hAnsi="宋体" w:cs="宋体"/>
      <w:sz w:val="24"/>
      <w:szCs w:val="24"/>
    </w:rPr>
  </w:style>
  <w:style w:type="paragraph" w:styleId="affa">
    <w:name w:val="Block Text"/>
    <w:basedOn w:val="a8"/>
    <w:rsid w:val="00B11B33"/>
    <w:pPr>
      <w:spacing w:after="120" w:line="240" w:lineRule="auto"/>
      <w:ind w:leftChars="700" w:left="1440" w:rightChars="700" w:right="1440" w:firstLineChars="0" w:firstLine="0"/>
    </w:pPr>
    <w:rPr>
      <w:rFonts w:ascii="Tahoma" w:hAnsi="Tahoma" w:cs="Tahoma"/>
      <w:bCs/>
      <w:kern w:val="0"/>
      <w:sz w:val="21"/>
      <w:szCs w:val="21"/>
    </w:rPr>
  </w:style>
  <w:style w:type="paragraph" w:styleId="90">
    <w:name w:val="toc 9"/>
    <w:basedOn w:val="a8"/>
    <w:next w:val="a8"/>
    <w:uiPriority w:val="39"/>
    <w:rsid w:val="00B11B33"/>
    <w:pPr>
      <w:spacing w:line="240" w:lineRule="auto"/>
      <w:ind w:left="1680" w:firstLineChars="0" w:firstLine="0"/>
      <w:jc w:val="left"/>
    </w:pPr>
    <w:rPr>
      <w:rFonts w:ascii="Calibri" w:hAnsi="Calibri" w:cs="Calibri"/>
      <w:sz w:val="18"/>
      <w:szCs w:val="18"/>
    </w:rPr>
  </w:style>
  <w:style w:type="paragraph" w:styleId="2">
    <w:name w:val="List Bullet 2"/>
    <w:basedOn w:val="a8"/>
    <w:rsid w:val="00B11B33"/>
    <w:pPr>
      <w:numPr>
        <w:numId w:val="3"/>
      </w:numPr>
      <w:tabs>
        <w:tab w:val="left" w:pos="780"/>
      </w:tabs>
      <w:spacing w:line="240" w:lineRule="auto"/>
      <w:ind w:firstLineChars="0" w:firstLine="0"/>
    </w:pPr>
    <w:rPr>
      <w:rFonts w:ascii="Tahoma" w:hAnsi="Tahoma" w:cs="Tahoma"/>
      <w:bCs/>
      <w:kern w:val="0"/>
      <w:sz w:val="21"/>
      <w:szCs w:val="21"/>
    </w:rPr>
  </w:style>
  <w:style w:type="paragraph" w:styleId="16">
    <w:name w:val="index 1"/>
    <w:basedOn w:val="a8"/>
    <w:next w:val="a8"/>
    <w:rsid w:val="00B11B33"/>
    <w:pPr>
      <w:spacing w:line="240" w:lineRule="auto"/>
      <w:ind w:firstLineChars="0" w:firstLine="0"/>
    </w:pPr>
    <w:rPr>
      <w:rFonts w:ascii="Tahoma" w:hAnsi="Tahoma" w:cs="Tahoma"/>
      <w:bCs/>
      <w:kern w:val="0"/>
      <w:sz w:val="18"/>
      <w:szCs w:val="21"/>
    </w:rPr>
  </w:style>
  <w:style w:type="paragraph" w:styleId="aff2">
    <w:name w:val="Title"/>
    <w:basedOn w:val="a8"/>
    <w:link w:val="Charf1"/>
    <w:qFormat/>
    <w:rsid w:val="00B11B33"/>
    <w:pPr>
      <w:spacing w:before="240" w:after="60" w:line="240" w:lineRule="auto"/>
      <w:ind w:firstLineChars="0" w:firstLine="0"/>
      <w:jc w:val="center"/>
      <w:outlineLvl w:val="0"/>
    </w:pPr>
    <w:rPr>
      <w:rFonts w:ascii="Arial" w:eastAsia="黑体" w:hAnsi="Tahoma" w:cs="Tahoma"/>
      <w:sz w:val="44"/>
      <w:szCs w:val="32"/>
    </w:rPr>
  </w:style>
  <w:style w:type="character" w:customStyle="1" w:styleId="Char14">
    <w:name w:val="标题 Char1"/>
    <w:basedOn w:val="a9"/>
    <w:uiPriority w:val="10"/>
    <w:rsid w:val="00B11B33"/>
    <w:rPr>
      <w:rFonts w:asciiTheme="majorHAnsi" w:eastAsia="宋体" w:hAnsiTheme="majorHAnsi" w:cstheme="majorBidi"/>
      <w:b/>
      <w:bCs/>
      <w:sz w:val="32"/>
      <w:szCs w:val="32"/>
    </w:rPr>
  </w:style>
  <w:style w:type="paragraph" w:styleId="aff7">
    <w:name w:val="Note Heading"/>
    <w:basedOn w:val="a8"/>
    <w:next w:val="a8"/>
    <w:link w:val="Charf3"/>
    <w:rsid w:val="00B11B33"/>
    <w:pPr>
      <w:spacing w:line="240" w:lineRule="auto"/>
      <w:ind w:firstLineChars="0" w:firstLine="0"/>
      <w:jc w:val="center"/>
    </w:pPr>
    <w:rPr>
      <w:rFonts w:ascii="Tahoma" w:eastAsiaTheme="minorEastAsia" w:hAnsi="Tahoma" w:cs="Tahoma"/>
      <w:bCs/>
      <w:sz w:val="21"/>
      <w:szCs w:val="21"/>
    </w:rPr>
  </w:style>
  <w:style w:type="character" w:customStyle="1" w:styleId="Char15">
    <w:name w:val="注释标题 Char1"/>
    <w:basedOn w:val="a9"/>
    <w:uiPriority w:val="99"/>
    <w:semiHidden/>
    <w:rsid w:val="00B11B33"/>
    <w:rPr>
      <w:rFonts w:ascii="宋体" w:eastAsia="宋体" w:hAnsi="宋体" w:cs="宋体"/>
      <w:sz w:val="24"/>
      <w:szCs w:val="24"/>
    </w:rPr>
  </w:style>
  <w:style w:type="paragraph" w:styleId="24">
    <w:name w:val="Body Text 2"/>
    <w:basedOn w:val="a8"/>
    <w:link w:val="2Char1"/>
    <w:rsid w:val="00B11B33"/>
    <w:pPr>
      <w:spacing w:after="120" w:line="480" w:lineRule="auto"/>
      <w:ind w:firstLineChars="0" w:firstLine="0"/>
    </w:pPr>
    <w:rPr>
      <w:rFonts w:ascii="Tahoma" w:eastAsiaTheme="minorEastAsia" w:hAnsi="Tahoma" w:cs="Tahoma"/>
      <w:bCs/>
      <w:sz w:val="21"/>
      <w:szCs w:val="21"/>
    </w:rPr>
  </w:style>
  <w:style w:type="character" w:customStyle="1" w:styleId="2Char10">
    <w:name w:val="正文文本 2 Char1"/>
    <w:basedOn w:val="a9"/>
    <w:uiPriority w:val="99"/>
    <w:semiHidden/>
    <w:rsid w:val="00B11B33"/>
    <w:rPr>
      <w:rFonts w:ascii="宋体" w:eastAsia="宋体" w:hAnsi="宋体" w:cs="宋体"/>
      <w:sz w:val="24"/>
      <w:szCs w:val="24"/>
    </w:rPr>
  </w:style>
  <w:style w:type="paragraph" w:styleId="23">
    <w:name w:val="Body Text Indent 2"/>
    <w:basedOn w:val="a8"/>
    <w:link w:val="2Char0"/>
    <w:rsid w:val="00B11B33"/>
    <w:pPr>
      <w:spacing w:after="120" w:line="480" w:lineRule="auto"/>
      <w:ind w:leftChars="200" w:left="420" w:firstLineChars="0" w:firstLine="0"/>
    </w:pPr>
    <w:rPr>
      <w:rFonts w:ascii="Tahoma" w:eastAsiaTheme="minorEastAsia" w:hAnsi="Tahoma" w:cs="Tahoma"/>
      <w:bCs/>
      <w:sz w:val="21"/>
      <w:szCs w:val="21"/>
    </w:rPr>
  </w:style>
  <w:style w:type="character" w:customStyle="1" w:styleId="2Char11">
    <w:name w:val="正文文本缩进 2 Char1"/>
    <w:basedOn w:val="a9"/>
    <w:uiPriority w:val="99"/>
    <w:semiHidden/>
    <w:rsid w:val="00B11B33"/>
    <w:rPr>
      <w:rFonts w:ascii="宋体" w:eastAsia="宋体" w:hAnsi="宋体" w:cs="宋体"/>
      <w:sz w:val="24"/>
      <w:szCs w:val="24"/>
    </w:rPr>
  </w:style>
  <w:style w:type="paragraph" w:styleId="50">
    <w:name w:val="toc 5"/>
    <w:basedOn w:val="a8"/>
    <w:next w:val="a8"/>
    <w:uiPriority w:val="39"/>
    <w:rsid w:val="00B11B33"/>
    <w:pPr>
      <w:spacing w:line="240" w:lineRule="auto"/>
      <w:ind w:left="840" w:firstLineChars="0" w:firstLine="0"/>
      <w:jc w:val="left"/>
    </w:pPr>
    <w:rPr>
      <w:rFonts w:ascii="Calibri" w:hAnsi="Calibri" w:cs="Calibri"/>
      <w:sz w:val="18"/>
      <w:szCs w:val="18"/>
    </w:rPr>
  </w:style>
  <w:style w:type="character" w:customStyle="1" w:styleId="Char16">
    <w:name w:val="批注文字 Char1"/>
    <w:basedOn w:val="a9"/>
    <w:uiPriority w:val="99"/>
    <w:semiHidden/>
    <w:rsid w:val="00B11B33"/>
    <w:rPr>
      <w:rFonts w:ascii="Calibri" w:hAnsi="Calibri" w:cs="Arial"/>
      <w:kern w:val="2"/>
      <w:sz w:val="21"/>
      <w:szCs w:val="22"/>
    </w:rPr>
  </w:style>
  <w:style w:type="character" w:customStyle="1" w:styleId="Char17">
    <w:name w:val="批注主题 Char1"/>
    <w:basedOn w:val="Char16"/>
    <w:uiPriority w:val="99"/>
    <w:semiHidden/>
    <w:rsid w:val="00B11B33"/>
    <w:rPr>
      <w:rFonts w:ascii="Calibri" w:hAnsi="Calibri" w:cs="Arial"/>
      <w:b/>
      <w:bCs/>
      <w:kern w:val="2"/>
      <w:sz w:val="21"/>
      <w:szCs w:val="22"/>
    </w:rPr>
  </w:style>
  <w:style w:type="paragraph" w:styleId="affb">
    <w:name w:val="Normal (Web)"/>
    <w:basedOn w:val="a8"/>
    <w:rsid w:val="00B11B33"/>
    <w:pPr>
      <w:widowControl/>
      <w:spacing w:before="100" w:beforeAutospacing="1" w:after="100" w:afterAutospacing="1" w:line="240" w:lineRule="auto"/>
      <w:ind w:firstLineChars="0" w:firstLine="0"/>
      <w:jc w:val="left"/>
    </w:pPr>
    <w:rPr>
      <w:kern w:val="0"/>
    </w:rPr>
  </w:style>
  <w:style w:type="character" w:customStyle="1" w:styleId="Char18">
    <w:name w:val="页脚 Char1"/>
    <w:basedOn w:val="a9"/>
    <w:uiPriority w:val="99"/>
    <w:semiHidden/>
    <w:rsid w:val="00B11B33"/>
    <w:rPr>
      <w:rFonts w:ascii="Calibri" w:hAnsi="Calibri" w:cs="Arial"/>
      <w:kern w:val="2"/>
      <w:sz w:val="18"/>
      <w:szCs w:val="18"/>
    </w:rPr>
  </w:style>
  <w:style w:type="paragraph" w:styleId="HTML">
    <w:name w:val="HTML Preformatted"/>
    <w:basedOn w:val="a8"/>
    <w:link w:val="HTMLChar"/>
    <w:rsid w:val="00B11B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eastAsiaTheme="minorEastAsia"/>
    </w:rPr>
  </w:style>
  <w:style w:type="character" w:customStyle="1" w:styleId="HTMLChar1">
    <w:name w:val="HTML 预设格式 Char1"/>
    <w:basedOn w:val="a9"/>
    <w:uiPriority w:val="99"/>
    <w:semiHidden/>
    <w:rsid w:val="00B11B33"/>
    <w:rPr>
      <w:rFonts w:ascii="Courier New" w:eastAsia="宋体" w:hAnsi="Courier New" w:cs="Courier New"/>
      <w:sz w:val="20"/>
      <w:szCs w:val="20"/>
    </w:rPr>
  </w:style>
  <w:style w:type="paragraph" w:styleId="60">
    <w:name w:val="toc 6"/>
    <w:basedOn w:val="a8"/>
    <w:next w:val="a8"/>
    <w:uiPriority w:val="39"/>
    <w:rsid w:val="00B11B33"/>
    <w:pPr>
      <w:spacing w:line="240" w:lineRule="auto"/>
      <w:ind w:left="1050" w:firstLineChars="0" w:firstLine="0"/>
      <w:jc w:val="left"/>
    </w:pPr>
    <w:rPr>
      <w:rFonts w:ascii="Calibri" w:hAnsi="Calibri" w:cs="Calibri"/>
      <w:sz w:val="18"/>
      <w:szCs w:val="18"/>
    </w:rPr>
  </w:style>
  <w:style w:type="character" w:customStyle="1" w:styleId="Char19">
    <w:name w:val="批注框文本 Char1"/>
    <w:basedOn w:val="a9"/>
    <w:uiPriority w:val="99"/>
    <w:semiHidden/>
    <w:rsid w:val="00B11B33"/>
    <w:rPr>
      <w:rFonts w:ascii="Calibri" w:hAnsi="Calibri" w:cs="Arial"/>
      <w:kern w:val="2"/>
      <w:sz w:val="18"/>
      <w:szCs w:val="18"/>
    </w:rPr>
  </w:style>
  <w:style w:type="paragraph" w:styleId="aff">
    <w:name w:val="footnote text"/>
    <w:basedOn w:val="a8"/>
    <w:link w:val="Chare"/>
    <w:rsid w:val="00B11B33"/>
    <w:pPr>
      <w:widowControl/>
      <w:snapToGrid w:val="0"/>
      <w:spacing w:line="360" w:lineRule="auto"/>
      <w:jc w:val="left"/>
    </w:pPr>
    <w:rPr>
      <w:rFonts w:ascii="Tahoma" w:eastAsiaTheme="minorEastAsia" w:hAnsi="Tahoma" w:cs="Tahoma"/>
      <w:bCs/>
      <w:sz w:val="18"/>
      <w:szCs w:val="18"/>
      <w:lang w:val="en-GB" w:eastAsia="en-US"/>
    </w:rPr>
  </w:style>
  <w:style w:type="character" w:customStyle="1" w:styleId="Char1a">
    <w:name w:val="脚注文本 Char1"/>
    <w:basedOn w:val="a9"/>
    <w:uiPriority w:val="99"/>
    <w:semiHidden/>
    <w:rsid w:val="00B11B33"/>
    <w:rPr>
      <w:rFonts w:ascii="宋体" w:eastAsia="宋体" w:hAnsi="宋体" w:cs="宋体"/>
      <w:sz w:val="18"/>
      <w:szCs w:val="18"/>
    </w:rPr>
  </w:style>
  <w:style w:type="paragraph" w:styleId="affc">
    <w:name w:val="Normal Indent"/>
    <w:basedOn w:val="a8"/>
    <w:rsid w:val="00B11B33"/>
    <w:pPr>
      <w:spacing w:line="240" w:lineRule="auto"/>
      <w:ind w:firstLine="420"/>
    </w:pPr>
    <w:rPr>
      <w:rFonts w:ascii="Tahoma" w:hAnsi="Tahoma" w:cs="Tahoma"/>
      <w:bCs/>
      <w:kern w:val="0"/>
      <w:sz w:val="21"/>
      <w:szCs w:val="21"/>
    </w:rPr>
  </w:style>
  <w:style w:type="paragraph" w:styleId="afe">
    <w:name w:val="Body Text"/>
    <w:basedOn w:val="a8"/>
    <w:link w:val="Chard"/>
    <w:rsid w:val="00B11B33"/>
    <w:pPr>
      <w:spacing w:after="120" w:line="240" w:lineRule="auto"/>
      <w:ind w:firstLineChars="0" w:firstLine="0"/>
    </w:pPr>
    <w:rPr>
      <w:rFonts w:ascii="仿宋_GB2312" w:eastAsia="仿宋_GB2312" w:hAnsi="Arial" w:cs="Arial"/>
      <w:bCs/>
    </w:rPr>
  </w:style>
  <w:style w:type="character" w:customStyle="1" w:styleId="Char1b">
    <w:name w:val="正文文本 Char1"/>
    <w:basedOn w:val="a9"/>
    <w:rsid w:val="00B11B33"/>
    <w:rPr>
      <w:rFonts w:ascii="宋体" w:eastAsia="宋体" w:hAnsi="宋体" w:cs="宋体"/>
      <w:sz w:val="24"/>
      <w:szCs w:val="24"/>
    </w:rPr>
  </w:style>
  <w:style w:type="paragraph" w:styleId="aff1">
    <w:name w:val="Plain Text"/>
    <w:basedOn w:val="a8"/>
    <w:link w:val="Charf0"/>
    <w:rsid w:val="00B11B33"/>
    <w:pPr>
      <w:spacing w:line="240" w:lineRule="auto"/>
      <w:ind w:firstLineChars="0" w:firstLine="0"/>
    </w:pPr>
    <w:rPr>
      <w:rFonts w:eastAsiaTheme="minorEastAsia" w:hAnsi="Courier New" w:cs="Courier New"/>
      <w:bCs/>
      <w:sz w:val="21"/>
      <w:szCs w:val="21"/>
    </w:rPr>
  </w:style>
  <w:style w:type="character" w:customStyle="1" w:styleId="Char1c">
    <w:name w:val="纯文本 Char1"/>
    <w:basedOn w:val="a9"/>
    <w:uiPriority w:val="99"/>
    <w:semiHidden/>
    <w:rsid w:val="00B11B33"/>
    <w:rPr>
      <w:rFonts w:ascii="宋体" w:eastAsia="宋体" w:hAnsi="Courier New" w:cs="Courier New"/>
      <w:szCs w:val="21"/>
    </w:rPr>
  </w:style>
  <w:style w:type="paragraph" w:customStyle="1" w:styleId="xl67">
    <w:name w:val="xl67"/>
    <w:basedOn w:val="a8"/>
    <w:rsid w:val="00B11B33"/>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pPr>
    <w:rPr>
      <w:kern w:val="0"/>
      <w:sz w:val="22"/>
      <w:szCs w:val="22"/>
    </w:rPr>
  </w:style>
  <w:style w:type="paragraph" w:customStyle="1" w:styleId="xl65">
    <w:name w:val="xl65"/>
    <w:basedOn w:val="a8"/>
    <w:rsid w:val="00B11B33"/>
    <w:pPr>
      <w:widowControl/>
      <w:spacing w:before="100" w:beforeAutospacing="1" w:after="100" w:afterAutospacing="1" w:line="240" w:lineRule="auto"/>
      <w:ind w:firstLineChars="0" w:firstLine="0"/>
      <w:jc w:val="left"/>
    </w:pPr>
    <w:rPr>
      <w:rFonts w:ascii="Tahoma"/>
      <w:color w:val="FF0000"/>
      <w:kern w:val="0"/>
      <w:sz w:val="21"/>
      <w:szCs w:val="21"/>
    </w:rPr>
  </w:style>
  <w:style w:type="paragraph" w:customStyle="1" w:styleId="a1">
    <w:name w:val="前言、引言标题"/>
    <w:next w:val="a8"/>
    <w:rsid w:val="00B11B33"/>
    <w:pPr>
      <w:numPr>
        <w:numId w:val="4"/>
      </w:numPr>
      <w:shd w:val="clear" w:color="FFFFFF" w:fill="FFFFFF"/>
      <w:spacing w:before="640" w:after="560"/>
      <w:jc w:val="center"/>
      <w:outlineLvl w:val="0"/>
    </w:pPr>
    <w:rPr>
      <w:rFonts w:ascii="黑体" w:eastAsia="黑体" w:hAnsi="Times New Roman" w:cs="Times New Roman"/>
      <w:kern w:val="0"/>
      <w:sz w:val="32"/>
      <w:szCs w:val="20"/>
    </w:rPr>
  </w:style>
  <w:style w:type="paragraph" w:customStyle="1" w:styleId="a2">
    <w:name w:val="章标题"/>
    <w:next w:val="a8"/>
    <w:rsid w:val="00B11B33"/>
    <w:pPr>
      <w:numPr>
        <w:ilvl w:val="1"/>
        <w:numId w:val="4"/>
      </w:numPr>
      <w:spacing w:beforeLines="50" w:afterLines="50"/>
      <w:jc w:val="both"/>
      <w:outlineLvl w:val="1"/>
    </w:pPr>
    <w:rPr>
      <w:rFonts w:ascii="黑体" w:eastAsia="黑体" w:hAnsi="Times New Roman" w:cs="Times New Roman"/>
      <w:b/>
      <w:kern w:val="0"/>
      <w:szCs w:val="20"/>
    </w:rPr>
  </w:style>
  <w:style w:type="paragraph" w:customStyle="1" w:styleId="a3">
    <w:name w:val="一级条标题"/>
    <w:next w:val="a8"/>
    <w:rsid w:val="00B11B33"/>
    <w:pPr>
      <w:numPr>
        <w:ilvl w:val="2"/>
        <w:numId w:val="4"/>
      </w:numPr>
      <w:ind w:left="0"/>
      <w:outlineLvl w:val="2"/>
    </w:pPr>
    <w:rPr>
      <w:rFonts w:ascii="Times New Roman" w:eastAsia="黑体" w:hAnsi="Times New Roman" w:cs="Times New Roman"/>
      <w:kern w:val="0"/>
      <w:szCs w:val="20"/>
    </w:rPr>
  </w:style>
  <w:style w:type="paragraph" w:customStyle="1" w:styleId="Normal0">
    <w:name w:val="Normal0"/>
    <w:rsid w:val="00B11B33"/>
    <w:rPr>
      <w:rFonts w:ascii="Times New Roman" w:eastAsia="宋体" w:hAnsi="Times New Roman" w:cs="Times New Roman"/>
      <w:kern w:val="0"/>
      <w:sz w:val="20"/>
      <w:szCs w:val="20"/>
      <w:lang w:eastAsia="en-US"/>
    </w:rPr>
  </w:style>
  <w:style w:type="paragraph" w:customStyle="1" w:styleId="a5">
    <w:name w:val="三级条标题"/>
    <w:basedOn w:val="a4"/>
    <w:next w:val="a8"/>
    <w:rsid w:val="00B11B33"/>
    <w:pPr>
      <w:numPr>
        <w:ilvl w:val="4"/>
      </w:numPr>
      <w:outlineLvl w:val="4"/>
    </w:pPr>
  </w:style>
  <w:style w:type="paragraph" w:customStyle="1" w:styleId="a6">
    <w:name w:val="四级条标题"/>
    <w:basedOn w:val="a5"/>
    <w:next w:val="a8"/>
    <w:rsid w:val="00B11B33"/>
    <w:pPr>
      <w:numPr>
        <w:ilvl w:val="5"/>
      </w:numPr>
      <w:outlineLvl w:val="5"/>
    </w:pPr>
  </w:style>
  <w:style w:type="paragraph" w:customStyle="1" w:styleId="a7">
    <w:name w:val="五级条标题"/>
    <w:basedOn w:val="a6"/>
    <w:next w:val="a8"/>
    <w:rsid w:val="00B11B33"/>
    <w:pPr>
      <w:numPr>
        <w:ilvl w:val="6"/>
      </w:numPr>
      <w:outlineLvl w:val="6"/>
    </w:pPr>
  </w:style>
  <w:style w:type="paragraph" w:customStyle="1" w:styleId="xl72">
    <w:name w:val="xl72"/>
    <w:basedOn w:val="a8"/>
    <w:rsid w:val="00B11B33"/>
    <w:pPr>
      <w:widowControl/>
      <w:pBdr>
        <w:bottom w:val="single" w:sz="8" w:space="0" w:color="auto"/>
        <w:right w:val="single" w:sz="8" w:space="0" w:color="auto"/>
      </w:pBdr>
      <w:spacing w:before="100" w:beforeAutospacing="1" w:after="100" w:afterAutospacing="1" w:line="240" w:lineRule="auto"/>
      <w:ind w:firstLineChars="0" w:firstLine="0"/>
      <w:jc w:val="left"/>
    </w:pPr>
    <w:rPr>
      <w:color w:val="FF0000"/>
      <w:kern w:val="0"/>
      <w:sz w:val="18"/>
      <w:szCs w:val="18"/>
    </w:rPr>
  </w:style>
  <w:style w:type="paragraph" w:customStyle="1" w:styleId="xl73">
    <w:name w:val="xl73"/>
    <w:basedOn w:val="a8"/>
    <w:rsid w:val="00B11B33"/>
    <w:pPr>
      <w:widowControl/>
      <w:pBdr>
        <w:right w:val="single" w:sz="8" w:space="0" w:color="auto"/>
      </w:pBdr>
      <w:spacing w:before="100" w:beforeAutospacing="1" w:after="100" w:afterAutospacing="1" w:line="240" w:lineRule="auto"/>
      <w:ind w:firstLineChars="0" w:firstLine="0"/>
      <w:jc w:val="left"/>
    </w:pPr>
    <w:rPr>
      <w:color w:val="000000"/>
      <w:kern w:val="0"/>
      <w:sz w:val="18"/>
      <w:szCs w:val="18"/>
    </w:rPr>
  </w:style>
  <w:style w:type="paragraph" w:customStyle="1" w:styleId="xl74">
    <w:name w:val="xl74"/>
    <w:basedOn w:val="a8"/>
    <w:rsid w:val="00B11B33"/>
    <w:pPr>
      <w:widowControl/>
      <w:pBdr>
        <w:bottom w:val="single" w:sz="8" w:space="0" w:color="auto"/>
        <w:right w:val="single" w:sz="8" w:space="0" w:color="auto"/>
      </w:pBdr>
      <w:spacing w:before="100" w:beforeAutospacing="1" w:after="100" w:afterAutospacing="1" w:line="240" w:lineRule="auto"/>
      <w:ind w:firstLineChars="0" w:firstLine="0"/>
      <w:jc w:val="left"/>
    </w:pPr>
    <w:rPr>
      <w:rFonts w:ascii="Times New Roman" w:hAnsi="Times New Roman" w:cs="Times New Roman"/>
      <w:kern w:val="0"/>
      <w:sz w:val="20"/>
      <w:szCs w:val="20"/>
    </w:rPr>
  </w:style>
  <w:style w:type="paragraph" w:customStyle="1" w:styleId="xl75">
    <w:name w:val="xl75"/>
    <w:basedOn w:val="a8"/>
    <w:rsid w:val="00B11B33"/>
    <w:pPr>
      <w:widowControl/>
      <w:pBdr>
        <w:bottom w:val="single" w:sz="8" w:space="0" w:color="auto"/>
        <w:right w:val="single" w:sz="8" w:space="0" w:color="auto"/>
      </w:pBdr>
      <w:spacing w:before="100" w:beforeAutospacing="1" w:after="100" w:afterAutospacing="1" w:line="240" w:lineRule="auto"/>
      <w:ind w:firstLineChars="0" w:firstLine="0"/>
      <w:jc w:val="left"/>
    </w:pPr>
    <w:rPr>
      <w:kern w:val="0"/>
      <w:sz w:val="18"/>
      <w:szCs w:val="18"/>
    </w:rPr>
  </w:style>
  <w:style w:type="paragraph" w:customStyle="1" w:styleId="aff3">
    <w:name w:val="缩进正文"/>
    <w:basedOn w:val="a8"/>
    <w:link w:val="Charf2"/>
    <w:rsid w:val="00B11B33"/>
    <w:pPr>
      <w:spacing w:line="360" w:lineRule="auto"/>
      <w:jc w:val="left"/>
    </w:pPr>
    <w:rPr>
      <w:rFonts w:ascii="Verdana" w:eastAsiaTheme="minorEastAsia" w:hAnsi="Verdana" w:cstheme="minorBidi"/>
      <w:szCs w:val="22"/>
    </w:rPr>
  </w:style>
  <w:style w:type="paragraph" w:customStyle="1" w:styleId="Style54">
    <w:name w:val="_Style 54"/>
    <w:rsid w:val="00B11B33"/>
    <w:pPr>
      <w:widowControl w:val="0"/>
      <w:jc w:val="both"/>
    </w:pPr>
    <w:rPr>
      <w:rFonts w:ascii="Calibri" w:eastAsia="宋体" w:hAnsi="Calibri" w:cs="Arial"/>
    </w:rPr>
  </w:style>
  <w:style w:type="paragraph" w:customStyle="1" w:styleId="xl76">
    <w:name w:val="xl76"/>
    <w:basedOn w:val="a8"/>
    <w:rsid w:val="00B11B33"/>
    <w:pPr>
      <w:widowControl/>
      <w:pBdr>
        <w:bottom w:val="single" w:sz="8" w:space="0" w:color="auto"/>
        <w:right w:val="single" w:sz="8" w:space="0" w:color="auto"/>
      </w:pBdr>
      <w:spacing w:before="100" w:beforeAutospacing="1" w:after="100" w:afterAutospacing="1" w:line="240" w:lineRule="auto"/>
      <w:ind w:firstLineChars="0" w:firstLine="0"/>
      <w:jc w:val="center"/>
    </w:pPr>
    <w:rPr>
      <w:kern w:val="0"/>
      <w:sz w:val="18"/>
      <w:szCs w:val="18"/>
    </w:rPr>
  </w:style>
  <w:style w:type="paragraph" w:customStyle="1" w:styleId="552Arial126">
    <w:name w:val="样式 标题 5标题 52 + (西文) Arial (中文) 黑体 段前: 12 磅 段后: 6 磅 行距: 单倍行距"/>
    <w:basedOn w:val="5"/>
    <w:rsid w:val="00B11B33"/>
    <w:pPr>
      <w:widowControl w:val="0"/>
      <w:numPr>
        <w:ilvl w:val="0"/>
        <w:numId w:val="0"/>
      </w:numPr>
      <w:tabs>
        <w:tab w:val="left" w:pos="1008"/>
      </w:tabs>
      <w:spacing w:before="240" w:after="120" w:line="240" w:lineRule="auto"/>
      <w:jc w:val="both"/>
    </w:pPr>
    <w:rPr>
      <w:rFonts w:ascii="Arial" w:eastAsia="黑体" w:hAnsi="Arial"/>
      <w:sz w:val="24"/>
      <w:szCs w:val="20"/>
    </w:rPr>
  </w:style>
  <w:style w:type="paragraph" w:customStyle="1" w:styleId="552Arial1261">
    <w:name w:val="样式 标题 5标题 52 + (西文) Arial (中文) 黑体 段前: 12 磅 段后: 6 磅 行距: 单倍行距1"/>
    <w:basedOn w:val="5"/>
    <w:rsid w:val="00B11B33"/>
    <w:pPr>
      <w:widowControl w:val="0"/>
      <w:numPr>
        <w:ilvl w:val="0"/>
        <w:numId w:val="0"/>
      </w:numPr>
      <w:tabs>
        <w:tab w:val="left" w:pos="1008"/>
      </w:tabs>
      <w:spacing w:before="240" w:after="120" w:line="240" w:lineRule="auto"/>
      <w:jc w:val="both"/>
    </w:pPr>
    <w:rPr>
      <w:rFonts w:ascii="Arial" w:eastAsia="黑体" w:hAnsi="Arial"/>
      <w:sz w:val="24"/>
      <w:szCs w:val="20"/>
    </w:rPr>
  </w:style>
  <w:style w:type="paragraph" w:customStyle="1" w:styleId="xl77">
    <w:name w:val="xl77"/>
    <w:basedOn w:val="a8"/>
    <w:rsid w:val="00B11B33"/>
    <w:pPr>
      <w:widowControl/>
      <w:pBdr>
        <w:bottom w:val="single" w:sz="8" w:space="0" w:color="auto"/>
        <w:right w:val="single" w:sz="8" w:space="0" w:color="auto"/>
      </w:pBdr>
      <w:spacing w:before="100" w:beforeAutospacing="1" w:after="100" w:afterAutospacing="1" w:line="240" w:lineRule="auto"/>
      <w:ind w:firstLineChars="0" w:firstLine="0"/>
      <w:jc w:val="left"/>
    </w:pPr>
    <w:rPr>
      <w:color w:val="FF0000"/>
      <w:kern w:val="0"/>
      <w:sz w:val="18"/>
      <w:szCs w:val="18"/>
    </w:rPr>
  </w:style>
  <w:style w:type="paragraph" w:customStyle="1" w:styleId="xl78">
    <w:name w:val="xl78"/>
    <w:basedOn w:val="a8"/>
    <w:rsid w:val="00B11B33"/>
    <w:pPr>
      <w:widowControl/>
      <w:pBdr>
        <w:bottom w:val="single" w:sz="8" w:space="0" w:color="auto"/>
        <w:right w:val="single" w:sz="8" w:space="0" w:color="auto"/>
      </w:pBdr>
      <w:spacing w:before="100" w:beforeAutospacing="1" w:after="100" w:afterAutospacing="1" w:line="240" w:lineRule="auto"/>
      <w:ind w:firstLineChars="0" w:firstLine="0"/>
      <w:jc w:val="center"/>
    </w:pPr>
    <w:rPr>
      <w:color w:val="FF0000"/>
      <w:kern w:val="0"/>
      <w:sz w:val="18"/>
      <w:szCs w:val="18"/>
    </w:rPr>
  </w:style>
  <w:style w:type="paragraph" w:customStyle="1" w:styleId="xl83">
    <w:name w:val="xl83"/>
    <w:basedOn w:val="a8"/>
    <w:rsid w:val="00B11B33"/>
    <w:pPr>
      <w:widowControl/>
      <w:pBdr>
        <w:left w:val="single" w:sz="8" w:space="0" w:color="auto"/>
        <w:right w:val="single" w:sz="8" w:space="0" w:color="auto"/>
      </w:pBdr>
      <w:spacing w:before="100" w:beforeAutospacing="1" w:after="100" w:afterAutospacing="1" w:line="240" w:lineRule="auto"/>
      <w:ind w:firstLineChars="0" w:firstLine="0"/>
      <w:jc w:val="center"/>
    </w:pPr>
    <w:rPr>
      <w:color w:val="000000"/>
      <w:kern w:val="0"/>
      <w:sz w:val="18"/>
      <w:szCs w:val="18"/>
    </w:rPr>
  </w:style>
  <w:style w:type="paragraph" w:customStyle="1" w:styleId="xl84">
    <w:name w:val="xl84"/>
    <w:basedOn w:val="a8"/>
    <w:rsid w:val="00B11B33"/>
    <w:pPr>
      <w:widowControl/>
      <w:pBdr>
        <w:top w:val="single" w:sz="8" w:space="0" w:color="000000"/>
        <w:left w:val="single" w:sz="8" w:space="0" w:color="auto"/>
        <w:right w:val="single" w:sz="8" w:space="0" w:color="auto"/>
      </w:pBdr>
      <w:spacing w:before="100" w:beforeAutospacing="1" w:after="100" w:afterAutospacing="1" w:line="240" w:lineRule="auto"/>
      <w:ind w:firstLineChars="0" w:firstLine="0"/>
      <w:jc w:val="center"/>
    </w:pPr>
    <w:rPr>
      <w:color w:val="000000"/>
      <w:kern w:val="0"/>
      <w:sz w:val="18"/>
      <w:szCs w:val="18"/>
    </w:rPr>
  </w:style>
  <w:style w:type="paragraph" w:customStyle="1" w:styleId="xl85">
    <w:name w:val="xl85"/>
    <w:basedOn w:val="a8"/>
    <w:rsid w:val="00B11B33"/>
    <w:pPr>
      <w:widowControl/>
      <w:pBdr>
        <w:left w:val="single" w:sz="8" w:space="0" w:color="auto"/>
        <w:bottom w:val="single" w:sz="8" w:space="0" w:color="000000"/>
        <w:right w:val="single" w:sz="8" w:space="0" w:color="auto"/>
      </w:pBdr>
      <w:spacing w:before="100" w:beforeAutospacing="1" w:after="100" w:afterAutospacing="1" w:line="240" w:lineRule="auto"/>
      <w:ind w:firstLineChars="0" w:firstLine="0"/>
      <w:jc w:val="center"/>
    </w:pPr>
    <w:rPr>
      <w:color w:val="000000"/>
      <w:kern w:val="0"/>
      <w:sz w:val="18"/>
      <w:szCs w:val="18"/>
    </w:rPr>
  </w:style>
  <w:style w:type="paragraph" w:customStyle="1" w:styleId="xl86">
    <w:name w:val="xl86"/>
    <w:basedOn w:val="a8"/>
    <w:rsid w:val="00B11B33"/>
    <w:pPr>
      <w:widowControl/>
      <w:pBdr>
        <w:top w:val="single" w:sz="8" w:space="0" w:color="auto"/>
        <w:left w:val="single" w:sz="8" w:space="0" w:color="auto"/>
        <w:right w:val="single" w:sz="8" w:space="0" w:color="auto"/>
      </w:pBdr>
      <w:spacing w:before="100" w:beforeAutospacing="1" w:after="100" w:afterAutospacing="1" w:line="240" w:lineRule="auto"/>
      <w:ind w:firstLineChars="0" w:firstLine="0"/>
      <w:jc w:val="center"/>
    </w:pPr>
    <w:rPr>
      <w:color w:val="000000"/>
      <w:kern w:val="0"/>
      <w:sz w:val="18"/>
      <w:szCs w:val="18"/>
    </w:rPr>
  </w:style>
  <w:style w:type="paragraph" w:customStyle="1" w:styleId="xl87">
    <w:name w:val="xl87"/>
    <w:basedOn w:val="a8"/>
    <w:rsid w:val="00B11B33"/>
    <w:pPr>
      <w:widowControl/>
      <w:pBdr>
        <w:left w:val="single" w:sz="8" w:space="0" w:color="auto"/>
        <w:right w:val="single" w:sz="8" w:space="0" w:color="auto"/>
      </w:pBdr>
      <w:spacing w:before="100" w:beforeAutospacing="1" w:after="100" w:afterAutospacing="1" w:line="240" w:lineRule="auto"/>
      <w:ind w:firstLineChars="0" w:firstLine="0"/>
      <w:jc w:val="center"/>
    </w:pPr>
    <w:rPr>
      <w:color w:val="000000"/>
      <w:kern w:val="0"/>
      <w:sz w:val="18"/>
      <w:szCs w:val="18"/>
    </w:rPr>
  </w:style>
  <w:style w:type="paragraph" w:customStyle="1" w:styleId="xl88">
    <w:name w:val="xl88"/>
    <w:basedOn w:val="a8"/>
    <w:rsid w:val="00B11B33"/>
    <w:pPr>
      <w:widowControl/>
      <w:pBdr>
        <w:left w:val="single" w:sz="8" w:space="0" w:color="auto"/>
        <w:bottom w:val="single" w:sz="8" w:space="0" w:color="auto"/>
        <w:right w:val="single" w:sz="8" w:space="0" w:color="auto"/>
      </w:pBdr>
      <w:spacing w:before="100" w:beforeAutospacing="1" w:after="100" w:afterAutospacing="1" w:line="240" w:lineRule="auto"/>
      <w:ind w:firstLineChars="0" w:firstLine="0"/>
      <w:jc w:val="center"/>
    </w:pPr>
    <w:rPr>
      <w:color w:val="000000"/>
      <w:kern w:val="0"/>
      <w:sz w:val="18"/>
      <w:szCs w:val="18"/>
    </w:rPr>
  </w:style>
  <w:style w:type="paragraph" w:customStyle="1" w:styleId="xl89">
    <w:name w:val="xl89"/>
    <w:basedOn w:val="a8"/>
    <w:rsid w:val="00B11B33"/>
    <w:pPr>
      <w:widowControl/>
      <w:pBdr>
        <w:top w:val="single" w:sz="8" w:space="0" w:color="auto"/>
        <w:left w:val="single" w:sz="8" w:space="0" w:color="auto"/>
        <w:right w:val="single" w:sz="8" w:space="0" w:color="auto"/>
      </w:pBdr>
      <w:spacing w:before="100" w:beforeAutospacing="1" w:after="100" w:afterAutospacing="1" w:line="240" w:lineRule="auto"/>
      <w:ind w:firstLineChars="0" w:firstLine="0"/>
      <w:jc w:val="left"/>
    </w:pPr>
    <w:rPr>
      <w:color w:val="000000"/>
      <w:kern w:val="0"/>
      <w:sz w:val="18"/>
      <w:szCs w:val="18"/>
    </w:rPr>
  </w:style>
  <w:style w:type="paragraph" w:customStyle="1" w:styleId="xl90">
    <w:name w:val="xl90"/>
    <w:basedOn w:val="a8"/>
    <w:rsid w:val="00B11B33"/>
    <w:pPr>
      <w:widowControl/>
      <w:pBdr>
        <w:left w:val="single" w:sz="8" w:space="0" w:color="auto"/>
        <w:right w:val="single" w:sz="8" w:space="0" w:color="auto"/>
      </w:pBdr>
      <w:spacing w:before="100" w:beforeAutospacing="1" w:after="100" w:afterAutospacing="1" w:line="240" w:lineRule="auto"/>
      <w:ind w:firstLineChars="0" w:firstLine="0"/>
      <w:jc w:val="left"/>
    </w:pPr>
    <w:rPr>
      <w:color w:val="000000"/>
      <w:kern w:val="0"/>
      <w:sz w:val="18"/>
      <w:szCs w:val="18"/>
    </w:rPr>
  </w:style>
  <w:style w:type="paragraph" w:customStyle="1" w:styleId="xl43">
    <w:name w:val="xl43"/>
    <w:basedOn w:val="a8"/>
    <w:rsid w:val="00B11B33"/>
    <w:pPr>
      <w:widowControl/>
      <w:pBdr>
        <w:bottom w:val="single" w:sz="8" w:space="0" w:color="auto"/>
        <w:right w:val="single" w:sz="8" w:space="0" w:color="auto"/>
      </w:pBdr>
      <w:shd w:val="clear" w:color="auto" w:fill="FFFFFF"/>
      <w:spacing w:before="100" w:beforeAutospacing="1" w:after="100" w:afterAutospacing="1" w:line="240" w:lineRule="auto"/>
      <w:ind w:firstLineChars="0" w:firstLine="0"/>
      <w:textAlignment w:val="top"/>
    </w:pPr>
    <w:rPr>
      <w:rFonts w:ascii="Tahoma"/>
      <w:color w:val="FF0000"/>
      <w:kern w:val="0"/>
      <w:sz w:val="21"/>
      <w:szCs w:val="21"/>
    </w:rPr>
  </w:style>
  <w:style w:type="paragraph" w:customStyle="1" w:styleId="xl42">
    <w:name w:val="xl42"/>
    <w:basedOn w:val="a8"/>
    <w:rsid w:val="00B11B33"/>
    <w:pPr>
      <w:widowControl/>
      <w:pBdr>
        <w:bottom w:val="single" w:sz="8" w:space="0" w:color="auto"/>
        <w:right w:val="single" w:sz="8" w:space="0" w:color="auto"/>
      </w:pBdr>
      <w:shd w:val="clear" w:color="auto" w:fill="FFFFFF"/>
      <w:spacing w:before="100" w:beforeAutospacing="1" w:after="100" w:afterAutospacing="1" w:line="240" w:lineRule="auto"/>
      <w:ind w:firstLineChars="0" w:firstLine="0"/>
    </w:pPr>
    <w:rPr>
      <w:rFonts w:ascii="Tahoma"/>
      <w:kern w:val="0"/>
      <w:sz w:val="21"/>
      <w:szCs w:val="21"/>
    </w:rPr>
  </w:style>
  <w:style w:type="paragraph" w:customStyle="1" w:styleId="xl39">
    <w:name w:val="xl39"/>
    <w:basedOn w:val="a8"/>
    <w:rsid w:val="00B11B33"/>
    <w:pPr>
      <w:widowControl/>
      <w:pBdr>
        <w:top w:val="single" w:sz="8" w:space="0" w:color="auto"/>
        <w:left w:val="single" w:sz="8" w:space="0" w:color="auto"/>
        <w:bottom w:val="single" w:sz="8" w:space="0" w:color="auto"/>
        <w:right w:val="single" w:sz="8" w:space="0" w:color="auto"/>
      </w:pBdr>
      <w:spacing w:before="100" w:beforeAutospacing="1" w:after="100" w:afterAutospacing="1" w:line="240" w:lineRule="auto"/>
      <w:ind w:firstLineChars="0" w:firstLine="0"/>
      <w:textAlignment w:val="top"/>
    </w:pPr>
    <w:rPr>
      <w:rFonts w:ascii="Tahoma"/>
      <w:kern w:val="0"/>
      <w:sz w:val="21"/>
      <w:szCs w:val="21"/>
    </w:rPr>
  </w:style>
  <w:style w:type="paragraph" w:customStyle="1" w:styleId="xl41">
    <w:name w:val="xl41"/>
    <w:basedOn w:val="a8"/>
    <w:rsid w:val="00B11B33"/>
    <w:pPr>
      <w:widowControl/>
      <w:pBdr>
        <w:top w:val="single" w:sz="8" w:space="0" w:color="auto"/>
        <w:bottom w:val="single" w:sz="8" w:space="0" w:color="auto"/>
        <w:right w:val="single" w:sz="8" w:space="0" w:color="auto"/>
      </w:pBdr>
      <w:spacing w:before="100" w:beforeAutospacing="1" w:after="100" w:afterAutospacing="1" w:line="240" w:lineRule="auto"/>
      <w:ind w:firstLineChars="0" w:firstLine="0"/>
    </w:pPr>
    <w:rPr>
      <w:rFonts w:ascii="Tahoma"/>
      <w:color w:val="000000"/>
      <w:kern w:val="0"/>
      <w:sz w:val="21"/>
      <w:szCs w:val="21"/>
    </w:rPr>
  </w:style>
  <w:style w:type="paragraph" w:customStyle="1" w:styleId="xl40">
    <w:name w:val="xl40"/>
    <w:basedOn w:val="a8"/>
    <w:rsid w:val="00B11B33"/>
    <w:pPr>
      <w:widowControl/>
      <w:pBdr>
        <w:left w:val="single" w:sz="8" w:space="0" w:color="auto"/>
        <w:bottom w:val="single" w:sz="8" w:space="0" w:color="auto"/>
        <w:right w:val="single" w:sz="8" w:space="0" w:color="auto"/>
      </w:pBdr>
      <w:spacing w:before="100" w:beforeAutospacing="1" w:after="100" w:afterAutospacing="1" w:line="240" w:lineRule="auto"/>
      <w:ind w:firstLineChars="0" w:firstLine="0"/>
    </w:pPr>
    <w:rPr>
      <w:rFonts w:ascii="Tahoma"/>
      <w:kern w:val="0"/>
      <w:sz w:val="21"/>
      <w:szCs w:val="21"/>
    </w:rPr>
  </w:style>
  <w:style w:type="paragraph" w:customStyle="1" w:styleId="xl91">
    <w:name w:val="xl91"/>
    <w:basedOn w:val="a8"/>
    <w:rsid w:val="00B11B33"/>
    <w:pPr>
      <w:widowControl/>
      <w:pBdr>
        <w:left w:val="single" w:sz="8" w:space="0" w:color="auto"/>
        <w:bottom w:val="single" w:sz="8" w:space="0" w:color="auto"/>
        <w:right w:val="single" w:sz="8" w:space="0" w:color="auto"/>
      </w:pBdr>
      <w:spacing w:before="100" w:beforeAutospacing="1" w:after="100" w:afterAutospacing="1" w:line="240" w:lineRule="auto"/>
      <w:ind w:firstLineChars="0" w:firstLine="0"/>
      <w:jc w:val="left"/>
    </w:pPr>
    <w:rPr>
      <w:color w:val="000000"/>
      <w:kern w:val="0"/>
      <w:sz w:val="18"/>
      <w:szCs w:val="18"/>
    </w:rPr>
  </w:style>
  <w:style w:type="paragraph" w:customStyle="1" w:styleId="xl38">
    <w:name w:val="xl38"/>
    <w:basedOn w:val="a8"/>
    <w:rsid w:val="00B11B33"/>
    <w:pPr>
      <w:widowControl/>
      <w:shd w:val="clear" w:color="auto" w:fill="FFFF00"/>
      <w:spacing w:before="100" w:beforeAutospacing="1" w:after="100" w:afterAutospacing="1" w:line="240" w:lineRule="auto"/>
      <w:ind w:firstLineChars="0" w:firstLine="0"/>
      <w:jc w:val="left"/>
    </w:pPr>
    <w:rPr>
      <w:kern w:val="0"/>
      <w:sz w:val="21"/>
      <w:szCs w:val="21"/>
    </w:rPr>
  </w:style>
  <w:style w:type="paragraph" w:customStyle="1" w:styleId="xl37">
    <w:name w:val="xl37"/>
    <w:basedOn w:val="a8"/>
    <w:rsid w:val="00B11B33"/>
    <w:pPr>
      <w:widowControl/>
      <w:spacing w:before="100" w:beforeAutospacing="1" w:after="100" w:afterAutospacing="1" w:line="240" w:lineRule="auto"/>
      <w:ind w:firstLineChars="0" w:firstLine="0"/>
      <w:jc w:val="left"/>
    </w:pPr>
    <w:rPr>
      <w:rFonts w:ascii="Tahoma"/>
      <w:color w:val="000000"/>
      <w:kern w:val="0"/>
      <w:sz w:val="21"/>
      <w:szCs w:val="21"/>
    </w:rPr>
  </w:style>
  <w:style w:type="paragraph" w:customStyle="1" w:styleId="xl36">
    <w:name w:val="xl36"/>
    <w:basedOn w:val="a8"/>
    <w:rsid w:val="00B11B33"/>
    <w:pPr>
      <w:widowControl/>
      <w:spacing w:before="100" w:beforeAutospacing="1" w:after="100" w:afterAutospacing="1" w:line="240" w:lineRule="auto"/>
      <w:ind w:firstLineChars="0" w:firstLine="0"/>
      <w:jc w:val="left"/>
    </w:pPr>
    <w:rPr>
      <w:rFonts w:ascii="Times New Roman" w:hAnsi="Times New Roman" w:cs="Times New Roman"/>
      <w:kern w:val="0"/>
      <w:sz w:val="21"/>
      <w:szCs w:val="21"/>
    </w:rPr>
  </w:style>
  <w:style w:type="paragraph" w:customStyle="1" w:styleId="xl80">
    <w:name w:val="xl80"/>
    <w:basedOn w:val="a8"/>
    <w:rsid w:val="00B11B33"/>
    <w:pPr>
      <w:widowControl/>
      <w:pBdr>
        <w:left w:val="single" w:sz="8" w:space="0" w:color="auto"/>
        <w:right w:val="single" w:sz="8" w:space="0" w:color="auto"/>
      </w:pBdr>
      <w:spacing w:before="100" w:beforeAutospacing="1" w:after="100" w:afterAutospacing="1" w:line="240" w:lineRule="auto"/>
      <w:ind w:firstLineChars="0" w:firstLine="0"/>
      <w:jc w:val="left"/>
    </w:pPr>
    <w:rPr>
      <w:color w:val="000000"/>
      <w:kern w:val="0"/>
      <w:sz w:val="18"/>
      <w:szCs w:val="18"/>
    </w:rPr>
  </w:style>
  <w:style w:type="paragraph" w:customStyle="1" w:styleId="font8">
    <w:name w:val="font8"/>
    <w:basedOn w:val="a8"/>
    <w:rsid w:val="00B11B33"/>
    <w:pPr>
      <w:widowControl/>
      <w:spacing w:before="100" w:beforeAutospacing="1" w:after="100" w:afterAutospacing="1" w:line="240" w:lineRule="auto"/>
      <w:ind w:firstLineChars="0" w:firstLine="0"/>
      <w:jc w:val="left"/>
    </w:pPr>
    <w:rPr>
      <w:rFonts w:ascii="Tahoma"/>
      <w:color w:val="000000"/>
      <w:kern w:val="0"/>
      <w:sz w:val="21"/>
      <w:szCs w:val="21"/>
      <w:u w:val="single"/>
    </w:rPr>
  </w:style>
  <w:style w:type="paragraph" w:customStyle="1" w:styleId="font7">
    <w:name w:val="font7"/>
    <w:basedOn w:val="a8"/>
    <w:rsid w:val="00B11B33"/>
    <w:pPr>
      <w:widowControl/>
      <w:spacing w:before="100" w:beforeAutospacing="1" w:after="100" w:afterAutospacing="1" w:line="240" w:lineRule="auto"/>
      <w:ind w:firstLineChars="0" w:firstLine="0"/>
      <w:jc w:val="left"/>
    </w:pPr>
    <w:rPr>
      <w:rFonts w:ascii="Times New Roman" w:hAnsi="Times New Roman" w:cs="Times New Roman"/>
      <w:kern w:val="0"/>
      <w:sz w:val="21"/>
      <w:szCs w:val="21"/>
    </w:rPr>
  </w:style>
  <w:style w:type="paragraph" w:customStyle="1" w:styleId="20">
    <w:name w:val="列表2"/>
    <w:basedOn w:val="11"/>
    <w:rsid w:val="00B11B33"/>
    <w:pPr>
      <w:numPr>
        <w:ilvl w:val="1"/>
        <w:numId w:val="5"/>
      </w:numPr>
      <w:tabs>
        <w:tab w:val="clear" w:pos="780"/>
        <w:tab w:val="left" w:pos="1260"/>
      </w:tabs>
    </w:pPr>
  </w:style>
  <w:style w:type="paragraph" w:customStyle="1" w:styleId="xl81">
    <w:name w:val="xl81"/>
    <w:basedOn w:val="a8"/>
    <w:rsid w:val="00B11B33"/>
    <w:pPr>
      <w:widowControl/>
      <w:pBdr>
        <w:top w:val="single" w:sz="8" w:space="0" w:color="auto"/>
        <w:left w:val="single" w:sz="8" w:space="0" w:color="auto"/>
        <w:right w:val="single" w:sz="8" w:space="0" w:color="auto"/>
      </w:pBdr>
      <w:spacing w:before="100" w:beforeAutospacing="1" w:after="100" w:afterAutospacing="1" w:line="240" w:lineRule="auto"/>
      <w:ind w:firstLineChars="0" w:firstLine="0"/>
      <w:jc w:val="left"/>
    </w:pPr>
    <w:rPr>
      <w:color w:val="000000"/>
      <w:kern w:val="0"/>
      <w:sz w:val="18"/>
      <w:szCs w:val="18"/>
    </w:rPr>
  </w:style>
  <w:style w:type="paragraph" w:customStyle="1" w:styleId="xl82">
    <w:name w:val="xl82"/>
    <w:basedOn w:val="a8"/>
    <w:rsid w:val="00B11B33"/>
    <w:pPr>
      <w:widowControl/>
      <w:pBdr>
        <w:left w:val="single" w:sz="8" w:space="0" w:color="auto"/>
        <w:bottom w:val="single" w:sz="8" w:space="0" w:color="000000"/>
        <w:right w:val="single" w:sz="8" w:space="0" w:color="auto"/>
      </w:pBdr>
      <w:spacing w:before="100" w:beforeAutospacing="1" w:after="100" w:afterAutospacing="1" w:line="240" w:lineRule="auto"/>
      <w:ind w:firstLineChars="0" w:firstLine="0"/>
      <w:jc w:val="left"/>
    </w:pPr>
    <w:rPr>
      <w:color w:val="000000"/>
      <w:kern w:val="0"/>
      <w:sz w:val="18"/>
      <w:szCs w:val="18"/>
    </w:rPr>
  </w:style>
  <w:style w:type="paragraph" w:customStyle="1" w:styleId="xl68">
    <w:name w:val="xl68"/>
    <w:basedOn w:val="a8"/>
    <w:rsid w:val="00B11B33"/>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pPr>
    <w:rPr>
      <w:rFonts w:ascii="Courier New" w:hAnsi="Courier New" w:cs="Courier New"/>
      <w:kern w:val="0"/>
      <w:sz w:val="22"/>
      <w:szCs w:val="22"/>
    </w:rPr>
  </w:style>
  <w:style w:type="paragraph" w:customStyle="1" w:styleId="xl69">
    <w:name w:val="xl69"/>
    <w:basedOn w:val="a8"/>
    <w:rsid w:val="00B11B33"/>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pPr>
    <w:rPr>
      <w:kern w:val="0"/>
      <w:sz w:val="22"/>
      <w:szCs w:val="22"/>
    </w:rPr>
  </w:style>
  <w:style w:type="paragraph" w:customStyle="1" w:styleId="xl70">
    <w:name w:val="xl70"/>
    <w:basedOn w:val="a8"/>
    <w:rsid w:val="00B11B33"/>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pPr>
    <w:rPr>
      <w:kern w:val="0"/>
      <w:sz w:val="22"/>
      <w:szCs w:val="22"/>
    </w:rPr>
  </w:style>
  <w:style w:type="paragraph" w:customStyle="1" w:styleId="a0">
    <w:name w:val="附录表标题"/>
    <w:next w:val="a8"/>
    <w:rsid w:val="00B11B33"/>
    <w:pPr>
      <w:numPr>
        <w:numId w:val="6"/>
      </w:numPr>
      <w:tabs>
        <w:tab w:val="left" w:pos="360"/>
      </w:tabs>
      <w:jc w:val="center"/>
      <w:textAlignment w:val="baseline"/>
    </w:pPr>
    <w:rPr>
      <w:rFonts w:ascii="黑体" w:eastAsia="黑体" w:hAnsi="Times New Roman" w:cs="Times New Roman"/>
      <w:kern w:val="21"/>
      <w:szCs w:val="20"/>
    </w:rPr>
  </w:style>
  <w:style w:type="paragraph" w:customStyle="1" w:styleId="affd">
    <w:name w:val="表格正文"/>
    <w:basedOn w:val="a8"/>
    <w:rsid w:val="00B11B33"/>
    <w:pPr>
      <w:snapToGrid w:val="0"/>
      <w:spacing w:afterLines="50" w:line="300" w:lineRule="auto"/>
      <w:ind w:firstLineChars="0" w:firstLine="0"/>
      <w:jc w:val="left"/>
    </w:pPr>
    <w:rPr>
      <w:rFonts w:ascii="Times New Roman" w:eastAsia="仿宋_GB2312" w:hAnsi="Times New Roman" w:cs="Times New Roman"/>
      <w:bCs/>
      <w:sz w:val="21"/>
    </w:rPr>
  </w:style>
  <w:style w:type="paragraph" w:customStyle="1" w:styleId="CharChar3">
    <w:name w:val="Char Char3"/>
    <w:basedOn w:val="a8"/>
    <w:rsid w:val="00B11B33"/>
    <w:pPr>
      <w:adjustRightInd w:val="0"/>
      <w:spacing w:line="360" w:lineRule="auto"/>
      <w:ind w:firstLineChars="0" w:firstLine="0"/>
    </w:pPr>
    <w:rPr>
      <w:rFonts w:ascii="Times New Roman" w:hAnsi="Times New Roman" w:cs="Times New Roman"/>
      <w:kern w:val="0"/>
      <w:sz w:val="21"/>
      <w:szCs w:val="20"/>
    </w:rPr>
  </w:style>
  <w:style w:type="paragraph" w:customStyle="1" w:styleId="font1">
    <w:name w:val="font1"/>
    <w:basedOn w:val="a8"/>
    <w:rsid w:val="00B11B33"/>
    <w:pPr>
      <w:widowControl/>
      <w:spacing w:before="100" w:beforeAutospacing="1" w:after="100" w:afterAutospacing="1" w:line="240" w:lineRule="auto"/>
      <w:ind w:firstLineChars="0" w:firstLine="0"/>
      <w:jc w:val="left"/>
    </w:pPr>
    <w:rPr>
      <w:kern w:val="0"/>
    </w:rPr>
  </w:style>
  <w:style w:type="paragraph" w:customStyle="1" w:styleId="xl71">
    <w:name w:val="xl71"/>
    <w:basedOn w:val="a8"/>
    <w:rsid w:val="00B11B33"/>
    <w:pPr>
      <w:widowControl/>
      <w:shd w:val="clear" w:color="auto" w:fill="99CCFF"/>
      <w:spacing w:before="100" w:beforeAutospacing="1" w:after="100" w:afterAutospacing="1" w:line="240" w:lineRule="auto"/>
      <w:ind w:firstLineChars="0" w:firstLine="0"/>
      <w:jc w:val="left"/>
    </w:pPr>
    <w:rPr>
      <w:b/>
      <w:bCs/>
      <w:kern w:val="0"/>
      <w:sz w:val="22"/>
      <w:szCs w:val="22"/>
    </w:rPr>
  </w:style>
  <w:style w:type="paragraph" w:customStyle="1" w:styleId="44Char">
    <w:name w:val="样式 标题 4标题 4 Char + 宋体 五号"/>
    <w:basedOn w:val="40"/>
    <w:rsid w:val="00B11B33"/>
    <w:pPr>
      <w:widowControl w:val="0"/>
      <w:numPr>
        <w:ilvl w:val="0"/>
        <w:numId w:val="0"/>
      </w:numPr>
      <w:tabs>
        <w:tab w:val="left" w:pos="2124"/>
      </w:tabs>
      <w:ind w:left="2124"/>
    </w:pPr>
    <w:rPr>
      <w:rFonts w:cs="Arial"/>
      <w:kern w:val="0"/>
      <w:sz w:val="21"/>
    </w:rPr>
  </w:style>
  <w:style w:type="paragraph" w:customStyle="1" w:styleId="4">
    <w:name w:val="样式4"/>
    <w:basedOn w:val="13"/>
    <w:rsid w:val="00B11B33"/>
    <w:pPr>
      <w:keepNext w:val="0"/>
      <w:keepLines w:val="0"/>
      <w:pageBreakBefore/>
      <w:numPr>
        <w:numId w:val="7"/>
      </w:numPr>
      <w:tabs>
        <w:tab w:val="clear" w:pos="4115"/>
        <w:tab w:val="left" w:pos="720"/>
      </w:tabs>
      <w:spacing w:beforeLines="100" w:afterLines="100"/>
      <w:ind w:left="567" w:hanging="567"/>
      <w:jc w:val="center"/>
    </w:pPr>
    <w:rPr>
      <w:rFonts w:ascii="Calibri" w:eastAsia="仿宋_GB2312" w:hAnsi="Calibri" w:cs="Arial"/>
      <w:bCs w:val="0"/>
      <w:kern w:val="2"/>
      <w:sz w:val="44"/>
      <w:szCs w:val="30"/>
      <w:lang w:val="en-GB"/>
    </w:rPr>
  </w:style>
  <w:style w:type="paragraph" w:styleId="affe">
    <w:name w:val="Revision"/>
    <w:rsid w:val="00B11B33"/>
    <w:rPr>
      <w:rFonts w:ascii="Tahoma" w:eastAsia="宋体" w:hAnsi="Tahoma" w:cs="Tahoma"/>
      <w:bCs/>
      <w:kern w:val="0"/>
      <w:szCs w:val="21"/>
    </w:rPr>
  </w:style>
  <w:style w:type="paragraph" w:customStyle="1" w:styleId="CharCharCharCharCharChar1CharCharCharCharCharChar">
    <w:name w:val="Char Char Char Char Char Char1 Char Char Char Char Char Char"/>
    <w:basedOn w:val="a8"/>
    <w:rsid w:val="00B11B33"/>
    <w:pPr>
      <w:spacing w:line="240" w:lineRule="auto"/>
      <w:ind w:firstLineChars="0" w:firstLine="0"/>
    </w:pPr>
    <w:rPr>
      <w:rFonts w:ascii="Tahoma" w:hAnsi="Tahoma" w:cs="Times New Roman"/>
      <w:szCs w:val="20"/>
    </w:rPr>
  </w:style>
  <w:style w:type="paragraph" w:customStyle="1" w:styleId="afff">
    <w:name w:val="表格内容栏"/>
    <w:basedOn w:val="a8"/>
    <w:rsid w:val="00B11B33"/>
    <w:pPr>
      <w:spacing w:line="360" w:lineRule="auto"/>
      <w:ind w:firstLineChars="0" w:firstLine="0"/>
    </w:pPr>
    <w:rPr>
      <w:rFonts w:ascii="Times New Roman" w:eastAsia="仿宋_GB2312" w:hAnsi="Times New Roman" w:cs="Times New Roman"/>
      <w:color w:val="000000"/>
    </w:rPr>
  </w:style>
  <w:style w:type="paragraph" w:customStyle="1" w:styleId="xl22">
    <w:name w:val="xl22"/>
    <w:basedOn w:val="a8"/>
    <w:rsid w:val="00B11B33"/>
    <w:pPr>
      <w:widowControl/>
      <w:spacing w:before="100" w:beforeAutospacing="1" w:after="100" w:afterAutospacing="1" w:line="240" w:lineRule="auto"/>
      <w:ind w:firstLineChars="0" w:firstLine="0"/>
      <w:jc w:val="left"/>
    </w:pPr>
    <w:rPr>
      <w:rFonts w:ascii="Courier New" w:hAnsi="Courier New" w:cs="Courier New"/>
      <w:kern w:val="0"/>
      <w:sz w:val="22"/>
      <w:szCs w:val="22"/>
    </w:rPr>
  </w:style>
  <w:style w:type="paragraph" w:customStyle="1" w:styleId="xl23">
    <w:name w:val="xl23"/>
    <w:basedOn w:val="a8"/>
    <w:rsid w:val="00B11B33"/>
    <w:pPr>
      <w:widowControl/>
      <w:spacing w:before="100" w:beforeAutospacing="1" w:after="100" w:afterAutospacing="1" w:line="240" w:lineRule="auto"/>
      <w:ind w:firstLineChars="0" w:firstLine="0"/>
      <w:jc w:val="left"/>
    </w:pPr>
    <w:rPr>
      <w:kern w:val="0"/>
      <w:sz w:val="22"/>
      <w:szCs w:val="22"/>
    </w:rPr>
  </w:style>
  <w:style w:type="paragraph" w:customStyle="1" w:styleId="xl107">
    <w:name w:val="xl107"/>
    <w:basedOn w:val="a8"/>
    <w:rsid w:val="00B11B33"/>
    <w:pPr>
      <w:widowControl/>
      <w:pBdr>
        <w:left w:val="single" w:sz="8" w:space="0" w:color="auto"/>
        <w:right w:val="single" w:sz="8" w:space="0" w:color="auto"/>
      </w:pBdr>
      <w:spacing w:before="100" w:beforeAutospacing="1" w:after="100" w:afterAutospacing="1" w:line="240" w:lineRule="auto"/>
      <w:ind w:firstLineChars="0" w:firstLine="0"/>
      <w:jc w:val="left"/>
    </w:pPr>
    <w:rPr>
      <w:kern w:val="0"/>
    </w:rPr>
  </w:style>
  <w:style w:type="paragraph" w:customStyle="1" w:styleId="xl108">
    <w:name w:val="xl108"/>
    <w:basedOn w:val="a8"/>
    <w:rsid w:val="00B11B33"/>
    <w:pPr>
      <w:widowControl/>
      <w:pBdr>
        <w:left w:val="single" w:sz="8" w:space="0" w:color="auto"/>
        <w:bottom w:val="single" w:sz="8" w:space="0" w:color="auto"/>
        <w:right w:val="single" w:sz="8" w:space="0" w:color="auto"/>
      </w:pBdr>
      <w:spacing w:before="100" w:beforeAutospacing="1" w:after="100" w:afterAutospacing="1" w:line="240" w:lineRule="auto"/>
      <w:ind w:firstLineChars="0" w:firstLine="0"/>
      <w:jc w:val="left"/>
    </w:pPr>
    <w:rPr>
      <w:kern w:val="0"/>
    </w:rPr>
  </w:style>
  <w:style w:type="paragraph" w:customStyle="1" w:styleId="afff0">
    <w:name w:val="表格文字"/>
    <w:basedOn w:val="a8"/>
    <w:rsid w:val="00B11B33"/>
    <w:pPr>
      <w:spacing w:line="360" w:lineRule="auto"/>
      <w:ind w:firstLineChars="0" w:firstLine="0"/>
    </w:pPr>
    <w:rPr>
      <w:rFonts w:ascii="Times New Roman" w:hAnsi="Times New Roman" w:cs="Times New Roman"/>
      <w:kern w:val="0"/>
      <w:sz w:val="21"/>
      <w:szCs w:val="21"/>
    </w:rPr>
  </w:style>
  <w:style w:type="paragraph" w:customStyle="1" w:styleId="afff1">
    <w:name w:val="文本框文字"/>
    <w:basedOn w:val="a8"/>
    <w:rsid w:val="00B11B33"/>
    <w:pPr>
      <w:adjustRightInd w:val="0"/>
      <w:snapToGrid w:val="0"/>
      <w:spacing w:line="240" w:lineRule="atLeast"/>
      <w:ind w:firstLineChars="0" w:firstLine="0"/>
      <w:jc w:val="center"/>
    </w:pPr>
    <w:rPr>
      <w:rFonts w:hAnsi="Tahoma" w:cs="Tahoma"/>
      <w:bCs/>
      <w:kern w:val="0"/>
      <w:sz w:val="21"/>
      <w:szCs w:val="21"/>
    </w:rPr>
  </w:style>
  <w:style w:type="paragraph" w:customStyle="1" w:styleId="xl25">
    <w:name w:val="xl25"/>
    <w:basedOn w:val="a8"/>
    <w:rsid w:val="00B11B33"/>
    <w:pPr>
      <w:widowControl/>
      <w:pBdr>
        <w:top w:val="single" w:sz="4" w:space="0" w:color="auto"/>
        <w:left w:val="single" w:sz="4" w:space="0" w:color="auto"/>
        <w:bottom w:val="single" w:sz="4" w:space="0" w:color="auto"/>
      </w:pBdr>
      <w:spacing w:before="100" w:beforeAutospacing="1" w:after="100" w:afterAutospacing="1" w:line="240" w:lineRule="auto"/>
      <w:ind w:firstLineChars="0" w:firstLine="0"/>
      <w:jc w:val="left"/>
    </w:pPr>
    <w:rPr>
      <w:rFonts w:ascii="Tahoma" w:cs="Tahoma" w:hint="eastAsia"/>
      <w:bCs/>
      <w:kern w:val="0"/>
      <w:sz w:val="28"/>
      <w:szCs w:val="28"/>
    </w:rPr>
  </w:style>
  <w:style w:type="paragraph" w:customStyle="1" w:styleId="afff2">
    <w:name w:val="规范正文"/>
    <w:basedOn w:val="a8"/>
    <w:rsid w:val="00B11B33"/>
    <w:pPr>
      <w:adjustRightInd w:val="0"/>
      <w:spacing w:line="360" w:lineRule="auto"/>
      <w:ind w:firstLine="480"/>
      <w:textAlignment w:val="baseline"/>
    </w:pPr>
    <w:rPr>
      <w:rFonts w:hAnsi="Tahoma" w:cs="Tahoma"/>
      <w:bCs/>
      <w:kern w:val="0"/>
      <w:sz w:val="21"/>
      <w:szCs w:val="20"/>
    </w:rPr>
  </w:style>
  <w:style w:type="paragraph" w:styleId="afff3">
    <w:name w:val="No Spacing"/>
    <w:uiPriority w:val="99"/>
    <w:qFormat/>
    <w:rsid w:val="00B11B33"/>
    <w:pPr>
      <w:widowControl w:val="0"/>
      <w:jc w:val="both"/>
    </w:pPr>
    <w:rPr>
      <w:rFonts w:ascii="Calibri" w:eastAsia="宋体" w:hAnsi="Calibri" w:cs="Arial"/>
    </w:rPr>
  </w:style>
  <w:style w:type="paragraph" w:customStyle="1" w:styleId="26">
    <w:name w:val="2"/>
    <w:basedOn w:val="a8"/>
    <w:next w:val="aff0"/>
    <w:rsid w:val="00B11B33"/>
    <w:pPr>
      <w:spacing w:after="120" w:line="240" w:lineRule="auto"/>
      <w:ind w:leftChars="200" w:left="420" w:firstLineChars="0" w:firstLine="0"/>
    </w:pPr>
    <w:rPr>
      <w:rFonts w:ascii="Tahoma" w:hAnsi="Tahoma" w:cs="Tahoma"/>
      <w:bCs/>
      <w:kern w:val="0"/>
      <w:sz w:val="21"/>
      <w:szCs w:val="21"/>
    </w:rPr>
  </w:style>
  <w:style w:type="paragraph" w:customStyle="1" w:styleId="Char1d">
    <w:name w:val="Char1"/>
    <w:basedOn w:val="a8"/>
    <w:rsid w:val="00B11B33"/>
    <w:pPr>
      <w:spacing w:line="240" w:lineRule="auto"/>
      <w:ind w:firstLineChars="0" w:firstLine="0"/>
    </w:pPr>
    <w:rPr>
      <w:rFonts w:ascii="Tahoma" w:hAnsi="Tahoma" w:cs="Tahoma"/>
      <w:bCs/>
      <w:kern w:val="0"/>
      <w:sz w:val="21"/>
      <w:szCs w:val="21"/>
    </w:rPr>
  </w:style>
  <w:style w:type="paragraph" w:customStyle="1" w:styleId="xl26">
    <w:name w:val="xl26"/>
    <w:basedOn w:val="a8"/>
    <w:rsid w:val="00B11B33"/>
    <w:pPr>
      <w:widowControl/>
      <w:pBdr>
        <w:top w:val="single" w:sz="4" w:space="0" w:color="auto"/>
        <w:bottom w:val="single" w:sz="4" w:space="0" w:color="auto"/>
        <w:right w:val="single" w:sz="4" w:space="0" w:color="auto"/>
      </w:pBdr>
      <w:spacing w:before="100" w:beforeAutospacing="1" w:after="100" w:afterAutospacing="1" w:line="240" w:lineRule="auto"/>
      <w:ind w:firstLineChars="0" w:firstLine="0"/>
      <w:jc w:val="left"/>
    </w:pPr>
    <w:rPr>
      <w:rFonts w:ascii="Tahoma" w:cs="Tahoma" w:hint="eastAsia"/>
      <w:bCs/>
      <w:kern w:val="0"/>
      <w:sz w:val="28"/>
      <w:szCs w:val="28"/>
    </w:rPr>
  </w:style>
  <w:style w:type="paragraph" w:customStyle="1" w:styleId="xl27">
    <w:name w:val="xl27"/>
    <w:basedOn w:val="a8"/>
    <w:rsid w:val="00B11B33"/>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pPr>
    <w:rPr>
      <w:rFonts w:ascii="Tahoma" w:cs="Tahoma" w:hint="eastAsia"/>
      <w:bCs/>
      <w:kern w:val="0"/>
      <w:sz w:val="28"/>
      <w:szCs w:val="28"/>
    </w:rPr>
  </w:style>
  <w:style w:type="paragraph" w:customStyle="1" w:styleId="xl28">
    <w:name w:val="xl28"/>
    <w:basedOn w:val="a8"/>
    <w:rsid w:val="00B11B33"/>
    <w:pPr>
      <w:widowControl/>
      <w:pBdr>
        <w:top w:val="single" w:sz="4" w:space="0" w:color="auto"/>
        <w:left w:val="single" w:sz="4" w:space="0" w:color="auto"/>
      </w:pBdr>
      <w:spacing w:before="100" w:beforeAutospacing="1" w:after="100" w:afterAutospacing="1" w:line="240" w:lineRule="auto"/>
      <w:ind w:firstLineChars="0" w:firstLine="0"/>
      <w:jc w:val="left"/>
    </w:pPr>
    <w:rPr>
      <w:rFonts w:ascii="Tahoma" w:cs="Tahoma" w:hint="eastAsia"/>
      <w:bCs/>
      <w:kern w:val="0"/>
      <w:sz w:val="28"/>
      <w:szCs w:val="28"/>
    </w:rPr>
  </w:style>
  <w:style w:type="paragraph" w:customStyle="1" w:styleId="afff4">
    <w:name w:val="图片文字"/>
    <w:basedOn w:val="a8"/>
    <w:rsid w:val="00B11B33"/>
    <w:pPr>
      <w:spacing w:line="240" w:lineRule="atLeast"/>
      <w:ind w:firstLineChars="0" w:firstLine="0"/>
      <w:jc w:val="center"/>
    </w:pPr>
    <w:rPr>
      <w:rFonts w:hAnsi="Tahoma" w:cs="Tahoma"/>
      <w:bCs/>
      <w:kern w:val="0"/>
      <w:sz w:val="21"/>
      <w:szCs w:val="21"/>
    </w:rPr>
  </w:style>
  <w:style w:type="paragraph" w:customStyle="1" w:styleId="font6">
    <w:name w:val="font6"/>
    <w:basedOn w:val="a8"/>
    <w:rsid w:val="00B11B33"/>
    <w:pPr>
      <w:widowControl/>
      <w:spacing w:before="100" w:beforeAutospacing="1" w:after="100" w:afterAutospacing="1" w:line="240" w:lineRule="auto"/>
      <w:ind w:firstLineChars="0" w:firstLine="0"/>
      <w:jc w:val="left"/>
    </w:pPr>
    <w:rPr>
      <w:rFonts w:ascii="Tahoma" w:hAnsi="Tahoma" w:cs="Tahoma"/>
      <w:bCs/>
      <w:kern w:val="0"/>
      <w:sz w:val="28"/>
      <w:szCs w:val="28"/>
    </w:rPr>
  </w:style>
  <w:style w:type="paragraph" w:customStyle="1" w:styleId="afd">
    <w:name w:val="小额正文"/>
    <w:basedOn w:val="aff0"/>
    <w:link w:val="Charc"/>
    <w:rsid w:val="00B11B33"/>
    <w:pPr>
      <w:spacing w:after="0" w:line="360" w:lineRule="auto"/>
      <w:ind w:leftChars="0" w:left="0" w:firstLineChars="200" w:firstLine="560"/>
    </w:pPr>
    <w:rPr>
      <w:rFonts w:ascii="楷体_GB2312" w:hAnsi="宋体"/>
      <w:sz w:val="28"/>
    </w:rPr>
  </w:style>
  <w:style w:type="paragraph" w:customStyle="1" w:styleId="xl29">
    <w:name w:val="xl29"/>
    <w:basedOn w:val="a8"/>
    <w:rsid w:val="00B11B33"/>
    <w:pPr>
      <w:widowControl/>
      <w:pBdr>
        <w:top w:val="single" w:sz="4" w:space="0" w:color="auto"/>
        <w:right w:val="single" w:sz="4" w:space="0" w:color="auto"/>
      </w:pBdr>
      <w:spacing w:before="100" w:beforeAutospacing="1" w:after="100" w:afterAutospacing="1" w:line="240" w:lineRule="auto"/>
      <w:ind w:firstLineChars="0" w:firstLine="0"/>
      <w:jc w:val="left"/>
    </w:pPr>
    <w:rPr>
      <w:rFonts w:ascii="Tahoma" w:cs="Tahoma" w:hint="eastAsia"/>
      <w:bCs/>
      <w:kern w:val="0"/>
      <w:sz w:val="28"/>
      <w:szCs w:val="28"/>
    </w:rPr>
  </w:style>
  <w:style w:type="paragraph" w:customStyle="1" w:styleId="font5">
    <w:name w:val="font5"/>
    <w:basedOn w:val="a8"/>
    <w:rsid w:val="00B11B33"/>
    <w:pPr>
      <w:widowControl/>
      <w:spacing w:before="100" w:beforeAutospacing="1" w:after="100" w:afterAutospacing="1" w:line="240" w:lineRule="auto"/>
      <w:ind w:firstLineChars="0" w:firstLine="0"/>
      <w:jc w:val="left"/>
    </w:pPr>
    <w:rPr>
      <w:rFonts w:cs="Tahoma" w:hint="eastAsia"/>
      <w:bCs/>
      <w:kern w:val="0"/>
      <w:sz w:val="18"/>
      <w:szCs w:val="18"/>
    </w:rPr>
  </w:style>
  <w:style w:type="paragraph" w:customStyle="1" w:styleId="xl24">
    <w:name w:val="xl24"/>
    <w:basedOn w:val="a8"/>
    <w:rsid w:val="00B11B33"/>
    <w:pPr>
      <w:widowControl/>
      <w:spacing w:before="100" w:beforeAutospacing="1" w:after="100" w:afterAutospacing="1" w:line="240" w:lineRule="auto"/>
      <w:ind w:firstLineChars="0" w:firstLine="0"/>
      <w:jc w:val="left"/>
    </w:pPr>
    <w:rPr>
      <w:rFonts w:ascii="Tahoma" w:cs="Tahoma" w:hint="eastAsia"/>
      <w:bCs/>
      <w:kern w:val="0"/>
      <w:sz w:val="28"/>
      <w:szCs w:val="28"/>
    </w:rPr>
  </w:style>
  <w:style w:type="paragraph" w:customStyle="1" w:styleId="xl30">
    <w:name w:val="xl30"/>
    <w:basedOn w:val="a8"/>
    <w:rsid w:val="00B11B33"/>
    <w:pPr>
      <w:widowControl/>
      <w:pBdr>
        <w:left w:val="single" w:sz="4" w:space="0" w:color="auto"/>
      </w:pBdr>
      <w:spacing w:before="100" w:beforeAutospacing="1" w:after="100" w:afterAutospacing="1" w:line="240" w:lineRule="auto"/>
      <w:ind w:firstLineChars="0" w:firstLine="0"/>
      <w:jc w:val="left"/>
    </w:pPr>
    <w:rPr>
      <w:rFonts w:ascii="Tahoma" w:cs="Tahoma" w:hint="eastAsia"/>
      <w:bCs/>
      <w:kern w:val="0"/>
      <w:sz w:val="28"/>
      <w:szCs w:val="28"/>
    </w:rPr>
  </w:style>
  <w:style w:type="paragraph" w:customStyle="1" w:styleId="xl31">
    <w:name w:val="xl31"/>
    <w:basedOn w:val="a8"/>
    <w:rsid w:val="00B11B33"/>
    <w:pPr>
      <w:widowControl/>
      <w:pBdr>
        <w:right w:val="single" w:sz="4" w:space="0" w:color="auto"/>
      </w:pBdr>
      <w:spacing w:before="100" w:beforeAutospacing="1" w:after="100" w:afterAutospacing="1" w:line="240" w:lineRule="auto"/>
      <w:ind w:firstLineChars="0" w:firstLine="0"/>
      <w:jc w:val="left"/>
    </w:pPr>
    <w:rPr>
      <w:rFonts w:ascii="Tahoma" w:cs="Tahoma" w:hint="eastAsia"/>
      <w:bCs/>
      <w:kern w:val="0"/>
      <w:sz w:val="28"/>
      <w:szCs w:val="28"/>
    </w:rPr>
  </w:style>
  <w:style w:type="paragraph" w:customStyle="1" w:styleId="xl32">
    <w:name w:val="xl32"/>
    <w:basedOn w:val="a8"/>
    <w:rsid w:val="00B11B33"/>
    <w:pPr>
      <w:widowControl/>
      <w:pBdr>
        <w:left w:val="single" w:sz="4" w:space="0" w:color="auto"/>
        <w:bottom w:val="single" w:sz="4" w:space="0" w:color="auto"/>
      </w:pBdr>
      <w:spacing w:before="100" w:beforeAutospacing="1" w:after="100" w:afterAutospacing="1" w:line="240" w:lineRule="auto"/>
      <w:ind w:firstLineChars="0" w:firstLine="0"/>
      <w:jc w:val="left"/>
    </w:pPr>
    <w:rPr>
      <w:rFonts w:ascii="Tahoma" w:cs="Tahoma" w:hint="eastAsia"/>
      <w:bCs/>
      <w:kern w:val="0"/>
      <w:sz w:val="28"/>
      <w:szCs w:val="28"/>
    </w:rPr>
  </w:style>
  <w:style w:type="paragraph" w:customStyle="1" w:styleId="xl33">
    <w:name w:val="xl33"/>
    <w:basedOn w:val="a8"/>
    <w:rsid w:val="00B11B33"/>
    <w:pPr>
      <w:widowControl/>
      <w:pBdr>
        <w:bottom w:val="single" w:sz="4" w:space="0" w:color="auto"/>
        <w:right w:val="single" w:sz="4" w:space="0" w:color="auto"/>
      </w:pBdr>
      <w:spacing w:before="100" w:beforeAutospacing="1" w:after="100" w:afterAutospacing="1" w:line="240" w:lineRule="auto"/>
      <w:ind w:firstLineChars="0" w:firstLine="0"/>
      <w:jc w:val="left"/>
    </w:pPr>
    <w:rPr>
      <w:rFonts w:ascii="Tahoma" w:cs="Tahoma" w:hint="eastAsia"/>
      <w:bCs/>
      <w:kern w:val="0"/>
      <w:sz w:val="28"/>
      <w:szCs w:val="28"/>
    </w:rPr>
  </w:style>
  <w:style w:type="paragraph" w:customStyle="1" w:styleId="xl34">
    <w:name w:val="xl34"/>
    <w:basedOn w:val="a8"/>
    <w:rsid w:val="00B11B33"/>
    <w:pPr>
      <w:widowControl/>
      <w:pBdr>
        <w:top w:val="single" w:sz="4" w:space="0" w:color="auto"/>
        <w:bottom w:val="single" w:sz="4" w:space="0" w:color="auto"/>
      </w:pBdr>
      <w:spacing w:before="100" w:beforeAutospacing="1" w:after="100" w:afterAutospacing="1" w:line="240" w:lineRule="auto"/>
      <w:ind w:firstLineChars="0" w:firstLine="0"/>
      <w:jc w:val="left"/>
    </w:pPr>
    <w:rPr>
      <w:rFonts w:ascii="Tahoma" w:cs="Tahoma" w:hint="eastAsia"/>
      <w:bCs/>
      <w:kern w:val="0"/>
      <w:sz w:val="28"/>
      <w:szCs w:val="28"/>
    </w:rPr>
  </w:style>
  <w:style w:type="paragraph" w:customStyle="1" w:styleId="xl35">
    <w:name w:val="xl35"/>
    <w:basedOn w:val="a8"/>
    <w:rsid w:val="00B11B33"/>
    <w:pPr>
      <w:widowControl/>
      <w:pBdr>
        <w:top w:val="single" w:sz="4" w:space="0" w:color="auto"/>
      </w:pBdr>
      <w:spacing w:before="100" w:beforeAutospacing="1" w:after="100" w:afterAutospacing="1" w:line="240" w:lineRule="auto"/>
      <w:ind w:firstLineChars="0" w:firstLine="0"/>
      <w:jc w:val="left"/>
    </w:pPr>
    <w:rPr>
      <w:rFonts w:ascii="Tahoma" w:cs="Tahoma" w:hint="eastAsia"/>
      <w:bCs/>
      <w:kern w:val="0"/>
      <w:sz w:val="28"/>
      <w:szCs w:val="28"/>
    </w:rPr>
  </w:style>
  <w:style w:type="paragraph" w:customStyle="1" w:styleId="afff5">
    <w:name w:val="图片"/>
    <w:basedOn w:val="a8"/>
    <w:next w:val="ac"/>
    <w:rsid w:val="00B11B33"/>
    <w:pPr>
      <w:keepNext/>
      <w:widowControl/>
      <w:spacing w:line="240" w:lineRule="auto"/>
      <w:ind w:left="1080" w:firstLineChars="0" w:firstLine="0"/>
      <w:jc w:val="left"/>
    </w:pPr>
    <w:rPr>
      <w:rFonts w:ascii="Tahoma" w:hAnsi="Tahoma" w:cs="Tahoma"/>
      <w:bCs/>
      <w:kern w:val="0"/>
      <w:sz w:val="20"/>
      <w:szCs w:val="20"/>
    </w:rPr>
  </w:style>
  <w:style w:type="paragraph" w:customStyle="1" w:styleId="32">
    <w:name w:val="3"/>
    <w:basedOn w:val="a8"/>
    <w:rsid w:val="00B11B33"/>
    <w:pPr>
      <w:spacing w:line="240" w:lineRule="auto"/>
      <w:ind w:firstLineChars="0" w:firstLine="0"/>
    </w:pPr>
    <w:rPr>
      <w:rFonts w:ascii="Tahoma" w:hAnsi="Tahoma" w:cs="Tahoma"/>
      <w:bCs/>
      <w:kern w:val="0"/>
      <w:sz w:val="21"/>
      <w:szCs w:val="21"/>
    </w:rPr>
  </w:style>
  <w:style w:type="paragraph" w:customStyle="1" w:styleId="17">
    <w:name w:val="1"/>
    <w:basedOn w:val="a8"/>
    <w:next w:val="affa"/>
    <w:rsid w:val="00B11B33"/>
    <w:pPr>
      <w:spacing w:line="240" w:lineRule="auto"/>
      <w:ind w:leftChars="394" w:left="1035" w:rightChars="376" w:right="790" w:hangingChars="99" w:hanging="208"/>
    </w:pPr>
    <w:rPr>
      <w:rFonts w:ascii="Tahoma" w:hAnsi="Tahoma" w:cs="Tahoma"/>
      <w:kern w:val="0"/>
      <w:sz w:val="21"/>
      <w:szCs w:val="21"/>
    </w:rPr>
  </w:style>
  <w:style w:type="paragraph" w:customStyle="1" w:styleId="1">
    <w:name w:val="样式1"/>
    <w:basedOn w:val="a8"/>
    <w:rsid w:val="00B11B33"/>
    <w:pPr>
      <w:keepNext/>
      <w:keepLines/>
      <w:numPr>
        <w:numId w:val="8"/>
      </w:numPr>
      <w:tabs>
        <w:tab w:val="left" w:pos="425"/>
      </w:tabs>
      <w:spacing w:before="240" w:after="240" w:line="240" w:lineRule="auto"/>
      <w:ind w:left="649" w:hangingChars="202" w:hanging="649"/>
      <w:jc w:val="left"/>
      <w:outlineLvl w:val="0"/>
    </w:pPr>
    <w:rPr>
      <w:rFonts w:ascii="黑体" w:eastAsia="黑体" w:hAnsi="黑体" w:cs="Tahoma"/>
      <w:b/>
      <w:bCs/>
      <w:kern w:val="0"/>
      <w:sz w:val="32"/>
      <w:szCs w:val="21"/>
    </w:rPr>
  </w:style>
  <w:style w:type="paragraph" w:customStyle="1" w:styleId="afff6">
    <w:name w:val="文档正文"/>
    <w:basedOn w:val="a8"/>
    <w:rsid w:val="00B11B33"/>
    <w:pPr>
      <w:spacing w:line="240" w:lineRule="auto"/>
      <w:ind w:firstLineChars="0" w:firstLine="0"/>
    </w:pPr>
    <w:rPr>
      <w:rFonts w:hAnsi="Tahoma" w:cs="Tahoma"/>
      <w:bCs/>
      <w:kern w:val="0"/>
      <w:sz w:val="21"/>
      <w:szCs w:val="20"/>
    </w:rPr>
  </w:style>
  <w:style w:type="paragraph" w:customStyle="1" w:styleId="10">
    <w:name w:val="符号1"/>
    <w:basedOn w:val="a8"/>
    <w:rsid w:val="00B11B33"/>
    <w:pPr>
      <w:numPr>
        <w:numId w:val="9"/>
      </w:numPr>
      <w:tabs>
        <w:tab w:val="clear" w:pos="1200"/>
      </w:tabs>
      <w:spacing w:line="360" w:lineRule="auto"/>
      <w:ind w:firstLineChars="0" w:firstLine="0"/>
    </w:pPr>
    <w:rPr>
      <w:rFonts w:hAnsi="Tahoma" w:cs="Tahoma"/>
      <w:bCs/>
      <w:kern w:val="0"/>
      <w:sz w:val="21"/>
      <w:szCs w:val="20"/>
    </w:rPr>
  </w:style>
  <w:style w:type="paragraph" w:customStyle="1" w:styleId="11">
    <w:name w:val="列表1"/>
    <w:basedOn w:val="a8"/>
    <w:rsid w:val="00B11B33"/>
    <w:pPr>
      <w:numPr>
        <w:numId w:val="10"/>
      </w:numPr>
      <w:tabs>
        <w:tab w:val="left" w:pos="780"/>
      </w:tabs>
      <w:spacing w:line="360" w:lineRule="auto"/>
      <w:ind w:firstLineChars="0" w:firstLine="0"/>
    </w:pPr>
    <w:rPr>
      <w:rFonts w:ascii="Times New Roman" w:hAnsi="Times New Roman" w:cs="Times New Roman"/>
      <w:bCs/>
      <w:kern w:val="44"/>
      <w:sz w:val="28"/>
      <w:szCs w:val="28"/>
    </w:rPr>
  </w:style>
  <w:style w:type="paragraph" w:customStyle="1" w:styleId="18">
    <w:name w:val="正文首行缩进1"/>
    <w:basedOn w:val="afe"/>
    <w:rsid w:val="00B11B33"/>
    <w:pPr>
      <w:suppressAutoHyphens/>
      <w:ind w:firstLine="100"/>
    </w:pPr>
    <w:rPr>
      <w:rFonts w:ascii="Times New Roman" w:eastAsia="宋体" w:hAnsi="Times New Roman" w:cs="Times New Roman"/>
      <w:bCs w:val="0"/>
      <w:kern w:val="1"/>
      <w:sz w:val="21"/>
      <w:lang w:eastAsia="ar-SA"/>
    </w:rPr>
  </w:style>
  <w:style w:type="paragraph" w:customStyle="1" w:styleId="19">
    <w:name w:val="列出段落1"/>
    <w:basedOn w:val="a8"/>
    <w:rsid w:val="00B11B33"/>
    <w:pPr>
      <w:autoSpaceDE w:val="0"/>
      <w:autoSpaceDN w:val="0"/>
      <w:adjustRightInd w:val="0"/>
      <w:spacing w:line="240" w:lineRule="auto"/>
      <w:ind w:firstLineChars="0" w:firstLine="0"/>
      <w:jc w:val="left"/>
    </w:pPr>
    <w:rPr>
      <w:rFonts w:ascii="Times New Roman" w:hAnsi="Times New Roman" w:cs="Times New Roman"/>
      <w:kern w:val="0"/>
    </w:rPr>
  </w:style>
  <w:style w:type="paragraph" w:customStyle="1" w:styleId="afff7">
    <w:name w:val="封面主标题"/>
    <w:next w:val="a8"/>
    <w:rsid w:val="00B11B33"/>
    <w:pPr>
      <w:adjustRightInd w:val="0"/>
      <w:snapToGrid w:val="0"/>
      <w:spacing w:before="2400" w:after="400"/>
      <w:jc w:val="center"/>
    </w:pPr>
    <w:rPr>
      <w:rFonts w:ascii="Times New Roman" w:eastAsia="黑体" w:hAnsi="Times New Roman" w:cs="宋体"/>
      <w:b/>
      <w:snapToGrid w:val="0"/>
      <w:spacing w:val="20"/>
      <w:kern w:val="0"/>
      <w:sz w:val="72"/>
      <w:szCs w:val="72"/>
    </w:rPr>
  </w:style>
  <w:style w:type="paragraph" w:customStyle="1" w:styleId="xl44">
    <w:name w:val="xl44"/>
    <w:basedOn w:val="a8"/>
    <w:rsid w:val="00B11B33"/>
    <w:pPr>
      <w:widowControl/>
      <w:pBdr>
        <w:bottom w:val="single" w:sz="8" w:space="0" w:color="auto"/>
        <w:right w:val="single" w:sz="8" w:space="0" w:color="auto"/>
      </w:pBdr>
      <w:shd w:val="clear" w:color="auto" w:fill="FFFFFF"/>
      <w:spacing w:before="100" w:beforeAutospacing="1" w:after="100" w:afterAutospacing="1" w:line="240" w:lineRule="auto"/>
      <w:ind w:firstLineChars="0" w:firstLine="0"/>
    </w:pPr>
    <w:rPr>
      <w:rFonts w:ascii="Tahoma"/>
      <w:color w:val="FF0000"/>
      <w:kern w:val="0"/>
      <w:sz w:val="21"/>
      <w:szCs w:val="21"/>
    </w:rPr>
  </w:style>
  <w:style w:type="paragraph" w:customStyle="1" w:styleId="xl47">
    <w:name w:val="xl47"/>
    <w:basedOn w:val="a8"/>
    <w:rsid w:val="00B11B33"/>
    <w:pPr>
      <w:widowControl/>
      <w:pBdr>
        <w:right w:val="single" w:sz="8" w:space="0" w:color="000000"/>
      </w:pBdr>
      <w:shd w:val="clear" w:color="auto" w:fill="FFFFFF"/>
      <w:spacing w:before="100" w:beforeAutospacing="1" w:after="100" w:afterAutospacing="1" w:line="240" w:lineRule="auto"/>
      <w:ind w:firstLineChars="0" w:firstLine="0"/>
      <w:textAlignment w:val="top"/>
    </w:pPr>
    <w:rPr>
      <w:rFonts w:ascii="Tahoma"/>
      <w:kern w:val="0"/>
      <w:sz w:val="21"/>
      <w:szCs w:val="21"/>
    </w:rPr>
  </w:style>
  <w:style w:type="paragraph" w:customStyle="1" w:styleId="xl46">
    <w:name w:val="xl46"/>
    <w:basedOn w:val="a8"/>
    <w:rsid w:val="00B11B33"/>
    <w:pPr>
      <w:widowControl/>
      <w:pBdr>
        <w:left w:val="single" w:sz="8" w:space="0" w:color="auto"/>
        <w:right w:val="single" w:sz="8" w:space="0" w:color="auto"/>
      </w:pBdr>
      <w:spacing w:before="100" w:beforeAutospacing="1" w:after="100" w:afterAutospacing="1" w:line="240" w:lineRule="auto"/>
      <w:ind w:firstLineChars="0" w:firstLine="0"/>
      <w:textAlignment w:val="top"/>
    </w:pPr>
    <w:rPr>
      <w:rFonts w:ascii="Tahoma"/>
      <w:kern w:val="0"/>
      <w:sz w:val="21"/>
      <w:szCs w:val="21"/>
    </w:rPr>
  </w:style>
  <w:style w:type="paragraph" w:customStyle="1" w:styleId="afff8">
    <w:name w:val="封面落款"/>
    <w:rsid w:val="00B11B33"/>
    <w:pPr>
      <w:adjustRightInd w:val="0"/>
      <w:snapToGrid w:val="0"/>
      <w:spacing w:line="360" w:lineRule="auto"/>
      <w:jc w:val="center"/>
    </w:pPr>
    <w:rPr>
      <w:rFonts w:ascii="Times New Roman" w:eastAsia="楷体_GB2312" w:hAnsi="Times New Roman" w:cs="Times New Roman"/>
      <w:b/>
      <w:snapToGrid w:val="0"/>
      <w:color w:val="000000"/>
      <w:spacing w:val="60"/>
      <w:kern w:val="0"/>
      <w:sz w:val="30"/>
      <w:szCs w:val="30"/>
    </w:rPr>
  </w:style>
  <w:style w:type="paragraph" w:customStyle="1" w:styleId="xl45">
    <w:name w:val="xl45"/>
    <w:basedOn w:val="a8"/>
    <w:rsid w:val="00B11B33"/>
    <w:pPr>
      <w:widowControl/>
      <w:pBdr>
        <w:left w:val="single" w:sz="8" w:space="0" w:color="auto"/>
        <w:bottom w:val="single" w:sz="8" w:space="0" w:color="auto"/>
        <w:right w:val="single" w:sz="8" w:space="0" w:color="auto"/>
      </w:pBdr>
      <w:spacing w:before="100" w:beforeAutospacing="1" w:after="100" w:afterAutospacing="1" w:line="240" w:lineRule="auto"/>
      <w:ind w:firstLineChars="0" w:firstLine="0"/>
    </w:pPr>
    <w:rPr>
      <w:rFonts w:ascii="Tahoma"/>
      <w:color w:val="000000"/>
      <w:kern w:val="0"/>
      <w:sz w:val="21"/>
      <w:szCs w:val="21"/>
    </w:rPr>
  </w:style>
  <w:style w:type="paragraph" w:customStyle="1" w:styleId="xl48">
    <w:name w:val="xl48"/>
    <w:basedOn w:val="a8"/>
    <w:rsid w:val="00B11B33"/>
    <w:pPr>
      <w:widowControl/>
      <w:shd w:val="clear" w:color="auto" w:fill="FFFF00"/>
      <w:spacing w:before="100" w:beforeAutospacing="1" w:after="100" w:afterAutospacing="1" w:line="240" w:lineRule="auto"/>
      <w:ind w:firstLineChars="0" w:firstLine="0"/>
      <w:jc w:val="left"/>
    </w:pPr>
    <w:rPr>
      <w:rFonts w:ascii="Tahoma"/>
      <w:color w:val="000000"/>
      <w:kern w:val="0"/>
      <w:sz w:val="21"/>
      <w:szCs w:val="21"/>
    </w:rPr>
  </w:style>
  <w:style w:type="paragraph" w:customStyle="1" w:styleId="Char1CharCharCharCharCharCharCharChar3CharCharCharCharCharCharChar">
    <w:name w:val="Char1 Char Char Char Char Char Char Char Char3 Char Char Char Char Char Char Char"/>
    <w:basedOn w:val="a8"/>
    <w:rsid w:val="00B11B33"/>
    <w:pPr>
      <w:spacing w:before="240" w:after="120" w:line="288" w:lineRule="auto"/>
      <w:jc w:val="left"/>
    </w:pPr>
    <w:rPr>
      <w:rFonts w:ascii="Tahoma" w:hAnsi="Tahoma" w:cs="Times New Roman"/>
    </w:rPr>
  </w:style>
  <w:style w:type="paragraph" w:customStyle="1" w:styleId="xl52">
    <w:name w:val="xl52"/>
    <w:basedOn w:val="a8"/>
    <w:rsid w:val="00B11B33"/>
    <w:pPr>
      <w:widowControl/>
      <w:pBdr>
        <w:right w:val="single" w:sz="8" w:space="0" w:color="auto"/>
      </w:pBdr>
      <w:spacing w:before="100" w:beforeAutospacing="1" w:after="100" w:afterAutospacing="1" w:line="240" w:lineRule="auto"/>
      <w:ind w:firstLineChars="0" w:firstLine="0"/>
      <w:textAlignment w:val="top"/>
    </w:pPr>
    <w:rPr>
      <w:rFonts w:ascii="Tahoma"/>
      <w:kern w:val="0"/>
      <w:sz w:val="21"/>
      <w:szCs w:val="21"/>
    </w:rPr>
  </w:style>
  <w:style w:type="paragraph" w:customStyle="1" w:styleId="xl56">
    <w:name w:val="xl56"/>
    <w:basedOn w:val="a8"/>
    <w:rsid w:val="00B11B33"/>
    <w:pPr>
      <w:widowControl/>
      <w:pBdr>
        <w:right w:val="single" w:sz="8" w:space="0" w:color="auto"/>
      </w:pBdr>
      <w:shd w:val="clear" w:color="auto" w:fill="FFFFFF"/>
      <w:spacing w:before="100" w:beforeAutospacing="1" w:after="100" w:afterAutospacing="1" w:line="240" w:lineRule="auto"/>
      <w:ind w:firstLineChars="0" w:firstLine="0"/>
      <w:textAlignment w:val="top"/>
    </w:pPr>
    <w:rPr>
      <w:rFonts w:ascii="Tahoma"/>
      <w:kern w:val="0"/>
      <w:sz w:val="21"/>
      <w:szCs w:val="21"/>
    </w:rPr>
  </w:style>
  <w:style w:type="paragraph" w:customStyle="1" w:styleId="xl57">
    <w:name w:val="xl57"/>
    <w:basedOn w:val="a8"/>
    <w:rsid w:val="00B11B33"/>
    <w:pPr>
      <w:widowControl/>
      <w:pBdr>
        <w:top w:val="single" w:sz="8" w:space="0" w:color="auto"/>
        <w:left w:val="single" w:sz="8" w:space="0" w:color="auto"/>
        <w:bottom w:val="single" w:sz="8" w:space="0" w:color="auto"/>
        <w:right w:val="single" w:sz="8" w:space="0" w:color="auto"/>
      </w:pBdr>
      <w:spacing w:before="100" w:beforeAutospacing="1" w:after="100" w:afterAutospacing="1" w:line="240" w:lineRule="auto"/>
      <w:ind w:firstLineChars="0" w:firstLine="0"/>
      <w:textAlignment w:val="top"/>
    </w:pPr>
    <w:rPr>
      <w:rFonts w:ascii="Tahoma"/>
      <w:color w:val="000000"/>
      <w:kern w:val="0"/>
      <w:sz w:val="21"/>
      <w:szCs w:val="21"/>
    </w:rPr>
  </w:style>
  <w:style w:type="paragraph" w:customStyle="1" w:styleId="xl49">
    <w:name w:val="xl49"/>
    <w:basedOn w:val="a8"/>
    <w:rsid w:val="00B11B33"/>
    <w:pPr>
      <w:widowControl/>
      <w:pBdr>
        <w:bottom w:val="single" w:sz="8" w:space="0" w:color="000000"/>
        <w:right w:val="single" w:sz="8" w:space="0" w:color="000000"/>
      </w:pBdr>
      <w:shd w:val="clear" w:color="auto" w:fill="FFFFFF"/>
      <w:spacing w:before="100" w:beforeAutospacing="1" w:after="100" w:afterAutospacing="1" w:line="240" w:lineRule="auto"/>
      <w:ind w:firstLineChars="0" w:firstLine="0"/>
    </w:pPr>
    <w:rPr>
      <w:rFonts w:ascii="Tahoma"/>
      <w:kern w:val="0"/>
      <w:sz w:val="21"/>
      <w:szCs w:val="21"/>
    </w:rPr>
  </w:style>
  <w:style w:type="paragraph" w:customStyle="1" w:styleId="xl79">
    <w:name w:val="xl79"/>
    <w:basedOn w:val="a8"/>
    <w:rsid w:val="00B11B33"/>
    <w:pPr>
      <w:widowControl/>
      <w:pBdr>
        <w:bottom w:val="single" w:sz="8" w:space="0" w:color="auto"/>
      </w:pBdr>
      <w:spacing w:before="100" w:beforeAutospacing="1" w:after="100" w:afterAutospacing="1" w:line="240" w:lineRule="auto"/>
      <w:ind w:firstLineChars="0" w:firstLine="0"/>
      <w:jc w:val="center"/>
    </w:pPr>
    <w:rPr>
      <w:b/>
      <w:bCs/>
      <w:color w:val="000000"/>
      <w:kern w:val="0"/>
    </w:rPr>
  </w:style>
  <w:style w:type="paragraph" w:customStyle="1" w:styleId="xl50">
    <w:name w:val="xl50"/>
    <w:basedOn w:val="a8"/>
    <w:rsid w:val="00B11B33"/>
    <w:pPr>
      <w:widowControl/>
      <w:spacing w:before="100" w:beforeAutospacing="1" w:after="100" w:afterAutospacing="1" w:line="240" w:lineRule="auto"/>
      <w:ind w:firstLineChars="0" w:firstLine="0"/>
      <w:jc w:val="left"/>
    </w:pPr>
    <w:rPr>
      <w:rFonts w:ascii="Tahoma"/>
      <w:kern w:val="0"/>
      <w:sz w:val="21"/>
      <w:szCs w:val="21"/>
      <w:u w:val="single"/>
    </w:rPr>
  </w:style>
  <w:style w:type="paragraph" w:customStyle="1" w:styleId="xl51">
    <w:name w:val="xl51"/>
    <w:basedOn w:val="a8"/>
    <w:rsid w:val="00B11B33"/>
    <w:pPr>
      <w:widowControl/>
      <w:spacing w:before="100" w:beforeAutospacing="1" w:after="100" w:afterAutospacing="1" w:line="240" w:lineRule="auto"/>
      <w:ind w:firstLineChars="0" w:firstLine="0"/>
      <w:jc w:val="left"/>
    </w:pPr>
    <w:rPr>
      <w:rFonts w:ascii="Tahoma"/>
      <w:color w:val="FF0000"/>
      <w:kern w:val="0"/>
      <w:sz w:val="21"/>
      <w:szCs w:val="21"/>
      <w:u w:val="single"/>
    </w:rPr>
  </w:style>
  <w:style w:type="paragraph" w:customStyle="1" w:styleId="xl58">
    <w:name w:val="xl58"/>
    <w:basedOn w:val="a8"/>
    <w:rsid w:val="00B11B33"/>
    <w:pPr>
      <w:widowControl/>
      <w:pBdr>
        <w:left w:val="single" w:sz="8" w:space="0" w:color="auto"/>
        <w:bottom w:val="single" w:sz="8" w:space="0" w:color="auto"/>
        <w:right w:val="single" w:sz="8" w:space="0" w:color="auto"/>
      </w:pBdr>
      <w:spacing w:before="100" w:beforeAutospacing="1" w:after="100" w:afterAutospacing="1" w:line="240" w:lineRule="auto"/>
      <w:ind w:firstLineChars="0" w:firstLine="0"/>
      <w:textAlignment w:val="top"/>
    </w:pPr>
    <w:rPr>
      <w:rFonts w:ascii="Tahoma"/>
      <w:color w:val="000000"/>
      <w:kern w:val="0"/>
      <w:sz w:val="21"/>
      <w:szCs w:val="21"/>
    </w:rPr>
  </w:style>
  <w:style w:type="paragraph" w:customStyle="1" w:styleId="xl62">
    <w:name w:val="xl62"/>
    <w:basedOn w:val="a8"/>
    <w:rsid w:val="00B11B33"/>
    <w:pPr>
      <w:widowControl/>
      <w:shd w:val="clear" w:color="auto" w:fill="FFFFFF"/>
      <w:spacing w:before="100" w:beforeAutospacing="1" w:after="100" w:afterAutospacing="1" w:line="240" w:lineRule="auto"/>
      <w:ind w:firstLineChars="0" w:firstLine="0"/>
      <w:textAlignment w:val="top"/>
    </w:pPr>
    <w:rPr>
      <w:rFonts w:ascii="Tahoma"/>
      <w:kern w:val="0"/>
      <w:sz w:val="21"/>
      <w:szCs w:val="21"/>
    </w:rPr>
  </w:style>
  <w:style w:type="paragraph" w:customStyle="1" w:styleId="xl53">
    <w:name w:val="xl53"/>
    <w:basedOn w:val="a8"/>
    <w:rsid w:val="00B11B33"/>
    <w:pPr>
      <w:widowControl/>
      <w:spacing w:before="100" w:beforeAutospacing="1" w:after="100" w:afterAutospacing="1" w:line="240" w:lineRule="auto"/>
      <w:ind w:firstLineChars="0" w:firstLine="0"/>
      <w:textAlignment w:val="top"/>
    </w:pPr>
    <w:rPr>
      <w:rFonts w:ascii="Tahoma"/>
      <w:kern w:val="0"/>
      <w:sz w:val="21"/>
      <w:szCs w:val="21"/>
    </w:rPr>
  </w:style>
  <w:style w:type="paragraph" w:customStyle="1" w:styleId="xl63">
    <w:name w:val="xl63"/>
    <w:basedOn w:val="a8"/>
    <w:rsid w:val="00B11B33"/>
    <w:pPr>
      <w:widowControl/>
      <w:pBdr>
        <w:top w:val="single" w:sz="8" w:space="0" w:color="auto"/>
        <w:left w:val="single" w:sz="8" w:space="0" w:color="auto"/>
        <w:bottom w:val="single" w:sz="8" w:space="0" w:color="auto"/>
        <w:right w:val="single" w:sz="8" w:space="0" w:color="auto"/>
      </w:pBdr>
      <w:spacing w:before="100" w:beforeAutospacing="1" w:after="100" w:afterAutospacing="1" w:line="240" w:lineRule="auto"/>
      <w:ind w:firstLineChars="0" w:firstLine="0"/>
      <w:textAlignment w:val="top"/>
    </w:pPr>
    <w:rPr>
      <w:rFonts w:ascii="Tahoma"/>
      <w:color w:val="0000FF"/>
      <w:kern w:val="0"/>
      <w:sz w:val="21"/>
      <w:szCs w:val="21"/>
    </w:rPr>
  </w:style>
  <w:style w:type="paragraph" w:customStyle="1" w:styleId="xl54">
    <w:name w:val="xl54"/>
    <w:basedOn w:val="a8"/>
    <w:rsid w:val="00B11B33"/>
    <w:pPr>
      <w:widowControl/>
      <w:shd w:val="clear" w:color="auto" w:fill="FFFFFF"/>
      <w:spacing w:before="100" w:beforeAutospacing="1" w:after="100" w:afterAutospacing="1" w:line="240" w:lineRule="auto"/>
      <w:ind w:firstLineChars="0" w:firstLine="0"/>
    </w:pPr>
    <w:rPr>
      <w:rFonts w:ascii="Tahoma"/>
      <w:kern w:val="0"/>
      <w:sz w:val="21"/>
      <w:szCs w:val="21"/>
    </w:rPr>
  </w:style>
  <w:style w:type="paragraph" w:customStyle="1" w:styleId="xl55">
    <w:name w:val="xl55"/>
    <w:basedOn w:val="a8"/>
    <w:rsid w:val="00B11B33"/>
    <w:pPr>
      <w:widowControl/>
      <w:spacing w:before="100" w:beforeAutospacing="1" w:after="100" w:afterAutospacing="1" w:line="240" w:lineRule="auto"/>
      <w:ind w:firstLineChars="0" w:firstLine="0"/>
    </w:pPr>
    <w:rPr>
      <w:rFonts w:ascii="Tahoma"/>
      <w:color w:val="000000"/>
      <w:kern w:val="0"/>
      <w:sz w:val="21"/>
      <w:szCs w:val="21"/>
    </w:rPr>
  </w:style>
  <w:style w:type="paragraph" w:customStyle="1" w:styleId="xl64">
    <w:name w:val="xl64"/>
    <w:basedOn w:val="a8"/>
    <w:rsid w:val="00B11B33"/>
    <w:pPr>
      <w:widowControl/>
      <w:pBdr>
        <w:left w:val="single" w:sz="8" w:space="0" w:color="auto"/>
        <w:bottom w:val="single" w:sz="8" w:space="0" w:color="auto"/>
        <w:right w:val="single" w:sz="8" w:space="0" w:color="auto"/>
      </w:pBdr>
      <w:spacing w:before="100" w:beforeAutospacing="1" w:after="100" w:afterAutospacing="1" w:line="240" w:lineRule="auto"/>
      <w:ind w:firstLineChars="0" w:firstLine="0"/>
      <w:textAlignment w:val="top"/>
    </w:pPr>
    <w:rPr>
      <w:rFonts w:ascii="Tahoma"/>
      <w:color w:val="0000FF"/>
      <w:kern w:val="0"/>
      <w:sz w:val="21"/>
      <w:szCs w:val="21"/>
    </w:rPr>
  </w:style>
  <w:style w:type="paragraph" w:customStyle="1" w:styleId="a4">
    <w:name w:val="二级条标题"/>
    <w:basedOn w:val="a3"/>
    <w:next w:val="a8"/>
    <w:rsid w:val="00B11B33"/>
    <w:pPr>
      <w:numPr>
        <w:ilvl w:val="3"/>
      </w:numPr>
      <w:spacing w:line="360" w:lineRule="auto"/>
      <w:ind w:left="839" w:rightChars="100" w:right="100"/>
      <w:outlineLvl w:val="3"/>
    </w:pPr>
  </w:style>
  <w:style w:type="paragraph" w:customStyle="1" w:styleId="a">
    <w:name w:val="正文表标题"/>
    <w:next w:val="a8"/>
    <w:rsid w:val="00B11B33"/>
    <w:pPr>
      <w:numPr>
        <w:numId w:val="11"/>
      </w:numPr>
      <w:jc w:val="center"/>
    </w:pPr>
    <w:rPr>
      <w:rFonts w:ascii="黑体" w:eastAsia="黑体" w:hAnsi="Times New Roman" w:cs="Times New Roman"/>
      <w:kern w:val="0"/>
      <w:szCs w:val="20"/>
    </w:rPr>
  </w:style>
  <w:style w:type="paragraph" w:customStyle="1" w:styleId="xl59">
    <w:name w:val="xl59"/>
    <w:basedOn w:val="a8"/>
    <w:rsid w:val="00B11B33"/>
    <w:pPr>
      <w:widowControl/>
      <w:spacing w:before="100" w:beforeAutospacing="1" w:after="100" w:afterAutospacing="1" w:line="240" w:lineRule="auto"/>
      <w:ind w:firstLineChars="0" w:firstLine="0"/>
      <w:jc w:val="left"/>
    </w:pPr>
    <w:rPr>
      <w:rFonts w:ascii="Tahoma"/>
      <w:color w:val="000000"/>
      <w:kern w:val="0"/>
      <w:sz w:val="21"/>
      <w:szCs w:val="21"/>
      <w:u w:val="single"/>
    </w:rPr>
  </w:style>
  <w:style w:type="paragraph" w:customStyle="1" w:styleId="xl60">
    <w:name w:val="xl60"/>
    <w:basedOn w:val="a8"/>
    <w:rsid w:val="00B11B33"/>
    <w:pPr>
      <w:widowControl/>
      <w:spacing w:before="100" w:beforeAutospacing="1" w:after="100" w:afterAutospacing="1" w:line="240" w:lineRule="auto"/>
      <w:ind w:firstLineChars="0" w:firstLine="0"/>
      <w:jc w:val="left"/>
    </w:pPr>
    <w:rPr>
      <w:rFonts w:ascii="Tahoma"/>
      <w:kern w:val="0"/>
      <w:sz w:val="21"/>
      <w:szCs w:val="21"/>
    </w:rPr>
  </w:style>
  <w:style w:type="paragraph" w:customStyle="1" w:styleId="xl61">
    <w:name w:val="xl61"/>
    <w:basedOn w:val="a8"/>
    <w:rsid w:val="00B11B33"/>
    <w:pPr>
      <w:widowControl/>
      <w:spacing w:before="100" w:beforeAutospacing="1" w:after="100" w:afterAutospacing="1" w:line="240" w:lineRule="auto"/>
      <w:ind w:firstLineChars="0" w:firstLine="0"/>
      <w:jc w:val="left"/>
    </w:pPr>
    <w:rPr>
      <w:rFonts w:ascii="Tahoma"/>
      <w:color w:val="FF00FF"/>
      <w:kern w:val="0"/>
      <w:sz w:val="21"/>
      <w:szCs w:val="21"/>
    </w:rPr>
  </w:style>
  <w:style w:type="paragraph" w:customStyle="1" w:styleId="6Char0">
    <w:name w:val="6 Char"/>
    <w:basedOn w:val="a8"/>
    <w:rsid w:val="00B11B33"/>
    <w:pPr>
      <w:widowControl/>
      <w:spacing w:after="160" w:line="240" w:lineRule="exact"/>
      <w:ind w:firstLineChars="0" w:firstLine="0"/>
      <w:jc w:val="left"/>
    </w:pPr>
    <w:rPr>
      <w:rFonts w:ascii="Verdana" w:hAnsi="Verdana" w:cs="Times New Roman"/>
      <w:kern w:val="0"/>
      <w:sz w:val="20"/>
      <w:szCs w:val="20"/>
      <w:lang w:eastAsia="en-US"/>
    </w:rPr>
  </w:style>
  <w:style w:type="paragraph" w:customStyle="1" w:styleId="xl66">
    <w:name w:val="xl66"/>
    <w:basedOn w:val="a8"/>
    <w:rsid w:val="00B11B33"/>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pPr>
    <w:rPr>
      <w:rFonts w:ascii="Courier New" w:hAnsi="Courier New" w:cs="Courier New"/>
      <w:kern w:val="0"/>
      <w:sz w:val="22"/>
      <w:szCs w:val="22"/>
    </w:rPr>
  </w:style>
  <w:style w:type="paragraph" w:customStyle="1" w:styleId="p0">
    <w:name w:val="p0"/>
    <w:basedOn w:val="a8"/>
    <w:rsid w:val="00B11B33"/>
    <w:pPr>
      <w:widowControl/>
      <w:spacing w:before="100" w:beforeAutospacing="1" w:after="100" w:afterAutospacing="1" w:line="240" w:lineRule="auto"/>
      <w:ind w:firstLineChars="0" w:firstLine="0"/>
      <w:jc w:val="left"/>
    </w:pPr>
    <w:rPr>
      <w:kern w:val="0"/>
    </w:rPr>
  </w:style>
  <w:style w:type="numbering" w:customStyle="1" w:styleId="27">
    <w:name w:val="无列表2"/>
    <w:next w:val="ab"/>
    <w:uiPriority w:val="99"/>
    <w:semiHidden/>
    <w:unhideWhenUsed/>
    <w:rsid w:val="00D650B4"/>
  </w:style>
  <w:style w:type="table" w:customStyle="1" w:styleId="1a">
    <w:name w:val="网格型1"/>
    <w:basedOn w:val="aa"/>
    <w:next w:val="af4"/>
    <w:uiPriority w:val="39"/>
    <w:rsid w:val="00885EAB"/>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unlineChar">
    <w:name w:val="Sunline表格正文+居中 Char"/>
    <w:link w:val="Sunline"/>
    <w:qFormat/>
    <w:rsid w:val="0089645B"/>
    <w:rPr>
      <w:rFonts w:ascii="_S仿宋"/>
      <w:color w:val="000000"/>
      <w:lang w:val="fr-FR"/>
    </w:rPr>
  </w:style>
  <w:style w:type="paragraph" w:customStyle="1" w:styleId="Sunline">
    <w:name w:val="Sunline表格正文+居中"/>
    <w:basedOn w:val="a8"/>
    <w:link w:val="SunlineChar"/>
    <w:qFormat/>
    <w:rsid w:val="0089645B"/>
    <w:pPr>
      <w:spacing w:line="240" w:lineRule="auto"/>
      <w:ind w:firstLineChars="0" w:firstLine="0"/>
      <w:jc w:val="center"/>
    </w:pPr>
    <w:rPr>
      <w:rFonts w:ascii="_S仿宋" w:eastAsiaTheme="minorEastAsia" w:hAnsiTheme="minorHAnsi" w:cstheme="minorBidi"/>
      <w:color w:val="000000"/>
      <w:sz w:val="21"/>
      <w:szCs w:val="22"/>
      <w:lang w:val="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caption" w:qFormat="1"/>
    <w:lsdException w:name="footnote reference" w:uiPriority="0"/>
    <w:lsdException w:name="page number" w:uiPriority="0"/>
    <w:lsdException w:name="List Bullet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Note Heading" w:uiPriority="0"/>
    <w:lsdException w:name="Body Text 2" w:uiPriority="0"/>
    <w:lsdException w:name="Body Text Indent 2" w:uiPriority="0"/>
    <w:lsdException w:name="Body Text Indent 3" w:uiPriority="0"/>
    <w:lsdException w:name="Block Text" w:uiPriority="0"/>
    <w:lsdException w:name="Strong" w:semiHidden="0" w:unhideWhenUsed="0" w:qFormat="1"/>
    <w:lsdException w:name="Emphasis" w:semiHidden="0" w:uiPriority="20" w:unhideWhenUsed="0" w:qFormat="1"/>
    <w:lsdException w:name="Plain Text" w:uiPriority="0"/>
    <w:lsdException w:name="HTML Top of Form" w:uiPriority="0"/>
    <w:lsdException w:name="Normal (Web)" w:uiPriority="0"/>
    <w:lsdException w:name="HTML Code" w:uiPriority="0"/>
    <w:lsdException w:name="HTML Preformatted" w:uiPriority="0"/>
    <w:lsdException w:name="Table Grid" w:semiHidden="0" w:uiPriority="3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8">
    <w:name w:val="Normal"/>
    <w:qFormat/>
    <w:rsid w:val="000326A0"/>
    <w:pPr>
      <w:widowControl w:val="0"/>
      <w:spacing w:line="440" w:lineRule="exact"/>
      <w:ind w:firstLineChars="200" w:firstLine="200"/>
      <w:jc w:val="both"/>
    </w:pPr>
    <w:rPr>
      <w:rFonts w:ascii="宋体" w:eastAsia="宋体" w:hAnsi="宋体" w:cs="宋体"/>
      <w:sz w:val="24"/>
      <w:szCs w:val="24"/>
    </w:rPr>
  </w:style>
  <w:style w:type="paragraph" w:styleId="13">
    <w:name w:val="heading 1"/>
    <w:aliases w:val="Heading 0,H1,Normal + Font: Helvetica,Bold,Space Before 12 pt,Not Bold,Section Heading,Section,(Alt+1),(Alt+1)1,(Alt+1)2,(Alt+1)3,(Alt+1)4,(Alt+1)5,(Alt+1)6,(Alt+1)7,(Alt+1)8,(Alt+1)9,(Alt+1)10,(Alt+1)11,(Alt+1)21,(Alt+1)31,(Alt+1)41,(Alt+1)51"/>
    <w:next w:val="a8"/>
    <w:link w:val="1Char"/>
    <w:uiPriority w:val="99"/>
    <w:qFormat/>
    <w:rsid w:val="008F242F"/>
    <w:pPr>
      <w:keepNext/>
      <w:keepLines/>
      <w:numPr>
        <w:numId w:val="1"/>
      </w:numPr>
      <w:spacing w:line="360" w:lineRule="auto"/>
      <w:outlineLvl w:val="0"/>
    </w:pPr>
    <w:rPr>
      <w:rFonts w:ascii="宋体" w:eastAsia="宋体" w:hAnsi="宋体" w:cs="宋体"/>
      <w:b/>
      <w:bCs/>
      <w:kern w:val="44"/>
      <w:sz w:val="32"/>
      <w:szCs w:val="32"/>
    </w:rPr>
  </w:style>
  <w:style w:type="paragraph" w:styleId="21">
    <w:name w:val="heading 2"/>
    <w:aliases w:val="节,Chapter X.X. Statement,Header 2,l2,Level 2 Head,heading 2,小节1,h1,Attribute Heading 2,H2,文件标题2 Char,Heading 2 Hidden,Heading 2 CCBS,2nd level,Fab-2,PIM2,Titre3,HD2,sect 1.2,Heading 2 Hidden1,Heading 2 CCBS1,Heading 2 Hidden2,H,标题二,H21,21,Header 21"/>
    <w:next w:val="a8"/>
    <w:link w:val="2Char"/>
    <w:uiPriority w:val="99"/>
    <w:unhideWhenUsed/>
    <w:qFormat/>
    <w:rsid w:val="008F242F"/>
    <w:pPr>
      <w:keepNext/>
      <w:keepLines/>
      <w:spacing w:line="360" w:lineRule="auto"/>
      <w:outlineLvl w:val="1"/>
    </w:pPr>
    <w:rPr>
      <w:rFonts w:ascii="宋体" w:eastAsia="宋体" w:hAnsi="宋体" w:cs="宋体"/>
      <w:b/>
      <w:bCs/>
      <w:sz w:val="30"/>
      <w:szCs w:val="30"/>
    </w:rPr>
  </w:style>
  <w:style w:type="paragraph" w:styleId="3">
    <w:name w:val="heading 3"/>
    <w:aliases w:val="h2,Heading 3 - old,H3,h21,Heading 3 - old1,H31,h22,Heading 3 - old2,H32,h23,Heading 3 - old3,H33,h24,Heading 3 - old4,H34,h25,Heading 3 - old5,H35,h26,Heading 3 - old6,H36,h27,Heading 3 - old7,H37,h211,Heading 3 - old11,H311,h221,Heading 3 - old21"/>
    <w:next w:val="a8"/>
    <w:link w:val="3Char"/>
    <w:uiPriority w:val="99"/>
    <w:unhideWhenUsed/>
    <w:qFormat/>
    <w:rsid w:val="00F64F06"/>
    <w:pPr>
      <w:keepNext/>
      <w:keepLines/>
      <w:numPr>
        <w:ilvl w:val="2"/>
        <w:numId w:val="1"/>
      </w:numPr>
      <w:spacing w:line="360" w:lineRule="auto"/>
      <w:outlineLvl w:val="2"/>
    </w:pPr>
    <w:rPr>
      <w:rFonts w:ascii="宋体" w:eastAsia="宋体" w:hAnsi="宋体" w:cs="宋体"/>
      <w:b/>
      <w:bCs/>
      <w:sz w:val="28"/>
      <w:szCs w:val="28"/>
    </w:rPr>
  </w:style>
  <w:style w:type="paragraph" w:styleId="40">
    <w:name w:val="heading 4"/>
    <w:aliases w:val="手册第四级标题,H4,Level 2 - a,Subsection,(L4),(L4)1,(L4)2,(L4)3,(L4)11,(L4)4,(L4)12,(L4)21,(L4)31,(L4)111,h4,• Heading 4,PIM 4,Fab-4,T5,Table and Figures,Heading4,4,4heading,dash,Bullet,Level 2 - (a),a.,I4,l4,heading4,I41,41,l41,heading41,(Shift Ctrl 4),r"/>
    <w:next w:val="a8"/>
    <w:link w:val="4Char"/>
    <w:uiPriority w:val="99"/>
    <w:unhideWhenUsed/>
    <w:qFormat/>
    <w:rsid w:val="00F64F06"/>
    <w:pPr>
      <w:keepNext/>
      <w:keepLines/>
      <w:numPr>
        <w:ilvl w:val="3"/>
        <w:numId w:val="1"/>
      </w:numPr>
      <w:spacing w:line="360" w:lineRule="auto"/>
      <w:outlineLvl w:val="3"/>
    </w:pPr>
    <w:rPr>
      <w:rFonts w:ascii="宋体" w:eastAsia="宋体" w:hAnsi="宋体" w:cs="宋体"/>
      <w:b/>
      <w:bCs/>
      <w:sz w:val="28"/>
      <w:szCs w:val="28"/>
    </w:rPr>
  </w:style>
  <w:style w:type="paragraph" w:styleId="5">
    <w:name w:val="heading 5"/>
    <w:aliases w:val="H5,Level 3 - i,heading 5,ds,dd,Roman list,h5,Second Subheading,dash1,ds1,dd1,dash2,ds2,dd2,dash3,ds3,dd3,dash4,ds4,dd4,dash5,ds5,dd5,dash6,ds6,dd6,dash7,ds7,dd7,dash8,ds8,dd8,dash9,ds9,dd9,dash10,ds10,dd10,dash11,ds11,dd11,dash21,ds21,dd21,h51"/>
    <w:next w:val="a8"/>
    <w:link w:val="5Char"/>
    <w:uiPriority w:val="99"/>
    <w:unhideWhenUsed/>
    <w:qFormat/>
    <w:rsid w:val="00D3570E"/>
    <w:pPr>
      <w:keepNext/>
      <w:keepLines/>
      <w:numPr>
        <w:ilvl w:val="4"/>
        <w:numId w:val="1"/>
      </w:numPr>
      <w:spacing w:line="360" w:lineRule="auto"/>
      <w:outlineLvl w:val="4"/>
    </w:pPr>
    <w:rPr>
      <w:rFonts w:ascii="宋体" w:eastAsia="宋体" w:hAnsi="宋体" w:cs="宋体"/>
      <w:b/>
      <w:bCs/>
      <w:sz w:val="28"/>
      <w:szCs w:val="28"/>
    </w:rPr>
  </w:style>
  <w:style w:type="paragraph" w:styleId="6">
    <w:name w:val="heading 6"/>
    <w:aliases w:val="H6,PIM 6,BOD 4,Legal Level 1.,h6,Third Subheading,Bullet list,Bullet (Single Lines),L6,h61,heading 61,第五层条,1.1.1.1.1.1标题 6,CSS节内4级标记,6"/>
    <w:basedOn w:val="a8"/>
    <w:next w:val="a8"/>
    <w:link w:val="6Char"/>
    <w:uiPriority w:val="99"/>
    <w:unhideWhenUsed/>
    <w:qFormat/>
    <w:rsid w:val="00F70D4A"/>
    <w:pPr>
      <w:keepNext/>
      <w:keepLines/>
      <w:numPr>
        <w:ilvl w:val="5"/>
        <w:numId w:val="1"/>
      </w:numPr>
      <w:spacing w:before="240" w:after="64" w:line="320" w:lineRule="atLeast"/>
      <w:ind w:firstLineChars="0" w:firstLine="0"/>
      <w:outlineLvl w:val="5"/>
    </w:pPr>
    <w:rPr>
      <w:rFonts w:asciiTheme="majorHAnsi" w:eastAsiaTheme="majorEastAsia" w:hAnsiTheme="majorHAnsi" w:cstheme="majorBidi"/>
      <w:b/>
      <w:bCs/>
    </w:rPr>
  </w:style>
  <w:style w:type="paragraph" w:styleId="7">
    <w:name w:val="heading 7"/>
    <w:aliases w:val="H TIMES1,Legal Level 1.1.,不用,PIM 7,letter list,Level 1.1,L7,H7,sdf,1.1.1.1.1.1.1标题 7"/>
    <w:basedOn w:val="a8"/>
    <w:next w:val="a8"/>
    <w:link w:val="7Char"/>
    <w:uiPriority w:val="99"/>
    <w:unhideWhenUsed/>
    <w:qFormat/>
    <w:rsid w:val="00F70D4A"/>
    <w:pPr>
      <w:keepNext/>
      <w:keepLines/>
      <w:numPr>
        <w:ilvl w:val="6"/>
        <w:numId w:val="1"/>
      </w:numPr>
      <w:spacing w:before="240" w:after="64" w:line="320" w:lineRule="atLeast"/>
      <w:ind w:firstLineChars="0" w:firstLine="0"/>
      <w:outlineLvl w:val="6"/>
    </w:pPr>
    <w:rPr>
      <w:b/>
      <w:bCs/>
    </w:rPr>
  </w:style>
  <w:style w:type="paragraph" w:styleId="8">
    <w:name w:val="heading 8"/>
    <w:aliases w:val="Legal Level 1.1.1.,H8,不用8,注意框体,标题6"/>
    <w:basedOn w:val="a8"/>
    <w:next w:val="a8"/>
    <w:link w:val="8Char"/>
    <w:uiPriority w:val="99"/>
    <w:unhideWhenUsed/>
    <w:qFormat/>
    <w:rsid w:val="00F70D4A"/>
    <w:pPr>
      <w:keepNext/>
      <w:keepLines/>
      <w:numPr>
        <w:ilvl w:val="7"/>
        <w:numId w:val="1"/>
      </w:numPr>
      <w:spacing w:before="240" w:after="64" w:line="320" w:lineRule="atLeast"/>
      <w:ind w:firstLineChars="0" w:firstLine="0"/>
      <w:outlineLvl w:val="7"/>
    </w:pPr>
    <w:rPr>
      <w:rFonts w:asciiTheme="majorHAnsi" w:eastAsiaTheme="majorEastAsia" w:hAnsiTheme="majorHAnsi" w:cstheme="majorBidi"/>
    </w:rPr>
  </w:style>
  <w:style w:type="paragraph" w:styleId="9">
    <w:name w:val="heading 9"/>
    <w:aliases w:val="Legal Level 1.1.1.1.,PIM 9,三级标题,不用9,huh,tt,table title,标题 45,Figure Heading,FH"/>
    <w:basedOn w:val="a8"/>
    <w:next w:val="a8"/>
    <w:link w:val="9Char"/>
    <w:uiPriority w:val="99"/>
    <w:unhideWhenUsed/>
    <w:qFormat/>
    <w:rsid w:val="00F70D4A"/>
    <w:pPr>
      <w:keepNext/>
      <w:keepLines/>
      <w:numPr>
        <w:ilvl w:val="8"/>
        <w:numId w:val="1"/>
      </w:numPr>
      <w:spacing w:before="240" w:after="64" w:line="320" w:lineRule="atLeast"/>
      <w:ind w:firstLineChars="0" w:firstLine="0"/>
      <w:outlineLvl w:val="8"/>
    </w:pPr>
    <w:rPr>
      <w:rFonts w:asciiTheme="majorHAnsi" w:eastAsiaTheme="majorEastAsia" w:hAnsiTheme="majorHAnsi" w:cstheme="majorBidi"/>
      <w:sz w:val="21"/>
      <w:szCs w:val="21"/>
    </w:r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character" w:customStyle="1" w:styleId="1Char">
    <w:name w:val="标题 1 Char"/>
    <w:aliases w:val="Heading 0 Char,H1 Char,Normal + Font: Helvetica Char,Bold Char,Space Before 12 pt Char,Not Bold Char,Section Heading Char,Section Char,(Alt+1) Char,(Alt+1)1 Char,(Alt+1)2 Char,(Alt+1)3 Char,(Alt+1)4 Char,(Alt+1)5 Char,(Alt+1)6 Char"/>
    <w:basedOn w:val="a9"/>
    <w:link w:val="13"/>
    <w:uiPriority w:val="99"/>
    <w:rsid w:val="008F242F"/>
    <w:rPr>
      <w:rFonts w:ascii="宋体" w:eastAsia="宋体" w:hAnsi="宋体" w:cs="宋体"/>
      <w:b/>
      <w:bCs/>
      <w:kern w:val="44"/>
      <w:sz w:val="32"/>
      <w:szCs w:val="32"/>
    </w:rPr>
  </w:style>
  <w:style w:type="character" w:customStyle="1" w:styleId="2Char">
    <w:name w:val="标题 2 Char"/>
    <w:aliases w:val="节 Char,Chapter X.X. Statement Char,Header 2 Char,l2 Char,Level 2 Head Char,heading 2 Char,小节1 Char,h1 Char,Attribute Heading 2 Char,H2 Char,文件标题2 Char Char,Heading 2 Hidden Char,Heading 2 CCBS Char,2nd level Char,Fab-2 Char,PIM2 Char,HD2 Char"/>
    <w:basedOn w:val="a9"/>
    <w:link w:val="21"/>
    <w:uiPriority w:val="9"/>
    <w:rsid w:val="008F242F"/>
    <w:rPr>
      <w:rFonts w:ascii="宋体" w:eastAsia="宋体" w:hAnsi="宋体" w:cs="宋体"/>
      <w:b/>
      <w:bCs/>
      <w:sz w:val="30"/>
      <w:szCs w:val="30"/>
    </w:rPr>
  </w:style>
  <w:style w:type="character" w:customStyle="1" w:styleId="3Char">
    <w:name w:val="标题 3 Char"/>
    <w:aliases w:val="h2 Char,Heading 3 - old Char,H3 Char,h21 Char,Heading 3 - old1 Char,H31 Char,h22 Char,Heading 3 - old2 Char,H32 Char,h23 Char,Heading 3 - old3 Char,H33 Char,h24 Char,Heading 3 - old4 Char,H34 Char,h25 Char,Heading 3 - old5 Char,H35 Char"/>
    <w:basedOn w:val="a9"/>
    <w:link w:val="3"/>
    <w:uiPriority w:val="99"/>
    <w:rsid w:val="00F64F06"/>
    <w:rPr>
      <w:rFonts w:ascii="宋体" w:eastAsia="宋体" w:hAnsi="宋体" w:cs="宋体"/>
      <w:b/>
      <w:bCs/>
      <w:sz w:val="28"/>
      <w:szCs w:val="28"/>
    </w:rPr>
  </w:style>
  <w:style w:type="paragraph" w:styleId="ac">
    <w:name w:val="caption"/>
    <w:next w:val="a8"/>
    <w:uiPriority w:val="99"/>
    <w:unhideWhenUsed/>
    <w:qFormat/>
    <w:rsid w:val="008F242F"/>
    <w:pPr>
      <w:jc w:val="center"/>
    </w:pPr>
    <w:rPr>
      <w:rFonts w:ascii="宋体" w:eastAsia="宋体" w:hAnsi="宋体" w:cs="宋体"/>
      <w:b/>
      <w:sz w:val="24"/>
      <w:szCs w:val="24"/>
    </w:rPr>
  </w:style>
  <w:style w:type="character" w:customStyle="1" w:styleId="4Char">
    <w:name w:val="标题 4 Char"/>
    <w:aliases w:val="手册第四级标题 Char,H4 Char,Level 2 - a Char,Subsection Char,(L4) Char,(L4)1 Char,(L4)2 Char,(L4)3 Char,(L4)11 Char,(L4)4 Char,(L4)12 Char,(L4)21 Char,(L4)31 Char,(L4)111 Char,h4 Char,• Heading 4 Char,PIM 4 Char,Fab-4 Char,T5 Char,Heading4 Char"/>
    <w:basedOn w:val="a9"/>
    <w:link w:val="40"/>
    <w:uiPriority w:val="99"/>
    <w:rsid w:val="00F64F06"/>
    <w:rPr>
      <w:rFonts w:ascii="宋体" w:eastAsia="宋体" w:hAnsi="宋体" w:cs="宋体"/>
      <w:b/>
      <w:bCs/>
      <w:sz w:val="28"/>
      <w:szCs w:val="28"/>
    </w:rPr>
  </w:style>
  <w:style w:type="character" w:customStyle="1" w:styleId="5Char">
    <w:name w:val="标题 5 Char"/>
    <w:aliases w:val="H5 Char,Level 3 - i Char,heading 5 Char,ds Char,dd Char,Roman list Char,h5 Char,Second Subheading Char,dash1 Char,ds1 Char,dd1 Char,dash2 Char,ds2 Char,dd2 Char,dash3 Char,ds3 Char,dd3 Char,dash4 Char,ds4 Char,dd4 Char,dash5 Char,ds5 Char"/>
    <w:basedOn w:val="a9"/>
    <w:link w:val="5"/>
    <w:uiPriority w:val="99"/>
    <w:rsid w:val="00D3570E"/>
    <w:rPr>
      <w:rFonts w:ascii="宋体" w:eastAsia="宋体" w:hAnsi="宋体" w:cs="宋体"/>
      <w:b/>
      <w:bCs/>
      <w:sz w:val="28"/>
      <w:szCs w:val="28"/>
    </w:rPr>
  </w:style>
  <w:style w:type="character" w:customStyle="1" w:styleId="6Char">
    <w:name w:val="标题 6 Char"/>
    <w:aliases w:val="H6 Char,PIM 6 Char,BOD 4 Char,Legal Level 1. Char,h6 Char,Third Subheading Char,Bullet list Char,Bullet (Single Lines) Char,L6 Char,h61 Char,heading 61 Char,第五层条 Char,1.1.1.1.1.1标题 6 Char,CSS节内4级标记 Char,6 Char1"/>
    <w:basedOn w:val="a9"/>
    <w:link w:val="6"/>
    <w:uiPriority w:val="99"/>
    <w:rsid w:val="00F70D4A"/>
    <w:rPr>
      <w:rFonts w:asciiTheme="majorHAnsi" w:eastAsiaTheme="majorEastAsia" w:hAnsiTheme="majorHAnsi" w:cstheme="majorBidi"/>
      <w:b/>
      <w:bCs/>
      <w:sz w:val="24"/>
      <w:szCs w:val="24"/>
    </w:rPr>
  </w:style>
  <w:style w:type="character" w:customStyle="1" w:styleId="7Char">
    <w:name w:val="标题 7 Char"/>
    <w:aliases w:val="H TIMES1 Char,Legal Level 1.1. Char,不用 Char,PIM 7 Char,letter list Char,Level 1.1 Char,L7 Char,H7 Char,sdf Char,1.1.1.1.1.1.1标题 7 Char"/>
    <w:basedOn w:val="a9"/>
    <w:link w:val="7"/>
    <w:uiPriority w:val="99"/>
    <w:rsid w:val="00F70D4A"/>
    <w:rPr>
      <w:rFonts w:ascii="宋体" w:eastAsia="宋体" w:hAnsi="宋体" w:cs="宋体"/>
      <w:b/>
      <w:bCs/>
      <w:sz w:val="24"/>
      <w:szCs w:val="24"/>
    </w:rPr>
  </w:style>
  <w:style w:type="character" w:customStyle="1" w:styleId="8Char">
    <w:name w:val="标题 8 Char"/>
    <w:aliases w:val="Legal Level 1.1.1. Char,H8 Char,不用8 Char,注意框体 Char,标题6 Char"/>
    <w:basedOn w:val="a9"/>
    <w:link w:val="8"/>
    <w:uiPriority w:val="99"/>
    <w:rsid w:val="00F70D4A"/>
    <w:rPr>
      <w:rFonts w:asciiTheme="majorHAnsi" w:eastAsiaTheme="majorEastAsia" w:hAnsiTheme="majorHAnsi" w:cstheme="majorBidi"/>
      <w:sz w:val="24"/>
      <w:szCs w:val="24"/>
    </w:rPr>
  </w:style>
  <w:style w:type="character" w:customStyle="1" w:styleId="9Char">
    <w:name w:val="标题 9 Char"/>
    <w:aliases w:val="Legal Level 1.1.1.1. Char,PIM 9 Char,三级标题 Char,不用9 Char,huh Char,tt Char,table title Char,标题 45 Char,Figure Heading Char,FH Char"/>
    <w:basedOn w:val="a9"/>
    <w:link w:val="9"/>
    <w:uiPriority w:val="99"/>
    <w:rsid w:val="00F70D4A"/>
    <w:rPr>
      <w:rFonts w:asciiTheme="majorHAnsi" w:eastAsiaTheme="majorEastAsia" w:hAnsiTheme="majorHAnsi" w:cstheme="majorBidi"/>
      <w:szCs w:val="21"/>
    </w:rPr>
  </w:style>
  <w:style w:type="paragraph" w:styleId="ad">
    <w:name w:val="header"/>
    <w:basedOn w:val="a8"/>
    <w:link w:val="Char"/>
    <w:uiPriority w:val="99"/>
    <w:unhideWhenUsed/>
    <w:rsid w:val="009C1DC6"/>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
    <w:name w:val="页眉 Char"/>
    <w:basedOn w:val="a9"/>
    <w:link w:val="ad"/>
    <w:uiPriority w:val="99"/>
    <w:rsid w:val="009C1DC6"/>
    <w:rPr>
      <w:rFonts w:ascii="仿宋_GB2312" w:eastAsia="仿宋_GB2312" w:hAnsi="仿宋_GB2312" w:cs="仿宋_GB2312"/>
      <w:sz w:val="18"/>
      <w:szCs w:val="18"/>
    </w:rPr>
  </w:style>
  <w:style w:type="paragraph" w:styleId="ae">
    <w:name w:val="footer"/>
    <w:basedOn w:val="a8"/>
    <w:link w:val="Char0"/>
    <w:uiPriority w:val="99"/>
    <w:unhideWhenUsed/>
    <w:rsid w:val="009C1DC6"/>
    <w:pPr>
      <w:tabs>
        <w:tab w:val="center" w:pos="4153"/>
        <w:tab w:val="right" w:pos="8306"/>
      </w:tabs>
      <w:snapToGrid w:val="0"/>
      <w:spacing w:line="240" w:lineRule="atLeast"/>
      <w:jc w:val="left"/>
    </w:pPr>
    <w:rPr>
      <w:sz w:val="18"/>
      <w:szCs w:val="18"/>
    </w:rPr>
  </w:style>
  <w:style w:type="character" w:customStyle="1" w:styleId="Char0">
    <w:name w:val="页脚 Char"/>
    <w:basedOn w:val="a9"/>
    <w:link w:val="ae"/>
    <w:uiPriority w:val="99"/>
    <w:rsid w:val="009C1DC6"/>
    <w:rPr>
      <w:rFonts w:ascii="仿宋_GB2312" w:eastAsia="仿宋_GB2312" w:hAnsi="仿宋_GB2312" w:cs="仿宋_GB2312"/>
      <w:sz w:val="18"/>
      <w:szCs w:val="18"/>
    </w:rPr>
  </w:style>
  <w:style w:type="character" w:styleId="af">
    <w:name w:val="Hyperlink"/>
    <w:basedOn w:val="a9"/>
    <w:uiPriority w:val="99"/>
    <w:unhideWhenUsed/>
    <w:rsid w:val="00682110"/>
    <w:rPr>
      <w:color w:val="0563C1" w:themeColor="hyperlink"/>
      <w:u w:val="single"/>
    </w:rPr>
  </w:style>
  <w:style w:type="paragraph" w:styleId="14">
    <w:name w:val="toc 1"/>
    <w:next w:val="a8"/>
    <w:autoRedefine/>
    <w:uiPriority w:val="39"/>
    <w:unhideWhenUsed/>
    <w:rsid w:val="00DA300B"/>
    <w:pPr>
      <w:tabs>
        <w:tab w:val="right" w:leader="dot" w:pos="8296"/>
      </w:tabs>
      <w:spacing w:line="440" w:lineRule="exact"/>
    </w:pPr>
    <w:rPr>
      <w:rFonts w:ascii="宋体" w:eastAsia="宋体" w:hAnsi="宋体" w:cs="宋体"/>
      <w:sz w:val="24"/>
      <w:szCs w:val="24"/>
    </w:rPr>
  </w:style>
  <w:style w:type="paragraph" w:styleId="22">
    <w:name w:val="toc 2"/>
    <w:next w:val="a8"/>
    <w:autoRedefine/>
    <w:uiPriority w:val="39"/>
    <w:unhideWhenUsed/>
    <w:rsid w:val="008F242F"/>
    <w:pPr>
      <w:spacing w:line="440" w:lineRule="exact"/>
      <w:ind w:leftChars="200" w:left="200"/>
    </w:pPr>
    <w:rPr>
      <w:rFonts w:ascii="宋体" w:eastAsia="宋体" w:hAnsi="宋体" w:cs="宋体"/>
      <w:sz w:val="24"/>
      <w:szCs w:val="24"/>
    </w:rPr>
  </w:style>
  <w:style w:type="paragraph" w:styleId="30">
    <w:name w:val="toc 3"/>
    <w:next w:val="a8"/>
    <w:autoRedefine/>
    <w:uiPriority w:val="39"/>
    <w:unhideWhenUsed/>
    <w:rsid w:val="008F242F"/>
    <w:pPr>
      <w:spacing w:line="440" w:lineRule="exact"/>
      <w:ind w:leftChars="400" w:left="400"/>
    </w:pPr>
    <w:rPr>
      <w:rFonts w:ascii="宋体" w:eastAsia="宋体" w:hAnsi="宋体" w:cs="宋体"/>
      <w:sz w:val="24"/>
      <w:szCs w:val="24"/>
    </w:rPr>
  </w:style>
  <w:style w:type="paragraph" w:styleId="TOC">
    <w:name w:val="TOC Heading"/>
    <w:basedOn w:val="13"/>
    <w:next w:val="a8"/>
    <w:uiPriority w:val="39"/>
    <w:unhideWhenUsed/>
    <w:qFormat/>
    <w:rsid w:val="00351BDA"/>
    <w:pPr>
      <w:numPr>
        <w:numId w:val="0"/>
      </w:numPr>
      <w:spacing w:before="240" w:line="259" w:lineRule="auto"/>
      <w:outlineLvl w:val="9"/>
    </w:pPr>
    <w:rPr>
      <w:rFonts w:asciiTheme="majorHAnsi" w:eastAsiaTheme="majorEastAsia" w:hAnsiTheme="majorHAnsi" w:cstheme="majorBidi"/>
      <w:b w:val="0"/>
      <w:bCs w:val="0"/>
      <w:color w:val="2E74B5" w:themeColor="accent1" w:themeShade="BF"/>
      <w:kern w:val="0"/>
    </w:rPr>
  </w:style>
  <w:style w:type="paragraph" w:customStyle="1" w:styleId="af0">
    <w:name w:val="标识"/>
    <w:link w:val="Char1"/>
    <w:qFormat/>
    <w:rsid w:val="00413242"/>
    <w:pPr>
      <w:tabs>
        <w:tab w:val="left" w:pos="1734"/>
        <w:tab w:val="center" w:pos="4656"/>
        <w:tab w:val="right" w:pos="8688"/>
      </w:tabs>
    </w:pPr>
    <w:rPr>
      <w:rFonts w:ascii="宋体" w:eastAsia="宋体" w:hAnsi="宋体" w:cs="宋体"/>
      <w:b/>
      <w:sz w:val="32"/>
      <w:szCs w:val="32"/>
    </w:rPr>
  </w:style>
  <w:style w:type="paragraph" w:customStyle="1" w:styleId="af1">
    <w:name w:val="落款"/>
    <w:link w:val="Char2"/>
    <w:qFormat/>
    <w:rsid w:val="00413242"/>
    <w:pPr>
      <w:jc w:val="center"/>
    </w:pPr>
    <w:rPr>
      <w:rFonts w:ascii="宋体" w:eastAsia="宋体" w:hAnsi="宋体" w:cs="宋体"/>
      <w:b/>
      <w:sz w:val="32"/>
      <w:szCs w:val="30"/>
    </w:rPr>
  </w:style>
  <w:style w:type="character" w:customStyle="1" w:styleId="Char1">
    <w:name w:val="标识 Char"/>
    <w:basedOn w:val="a9"/>
    <w:link w:val="af0"/>
    <w:rsid w:val="00413242"/>
    <w:rPr>
      <w:rFonts w:ascii="宋体" w:eastAsia="宋体" w:hAnsi="宋体" w:cs="宋体"/>
      <w:b/>
      <w:sz w:val="32"/>
      <w:szCs w:val="32"/>
    </w:rPr>
  </w:style>
  <w:style w:type="paragraph" w:customStyle="1" w:styleId="af2">
    <w:name w:val="文件标题"/>
    <w:link w:val="Char3"/>
    <w:qFormat/>
    <w:rsid w:val="0067645B"/>
    <w:pPr>
      <w:spacing w:beforeLines="50" w:afterLines="50"/>
      <w:jc w:val="center"/>
    </w:pPr>
    <w:rPr>
      <w:rFonts w:ascii="宋体" w:eastAsia="宋体" w:hAnsi="宋体" w:cs="宋体"/>
      <w:b/>
      <w:bCs/>
      <w:sz w:val="52"/>
      <w:szCs w:val="52"/>
    </w:rPr>
  </w:style>
  <w:style w:type="character" w:customStyle="1" w:styleId="Char2">
    <w:name w:val="落款 Char"/>
    <w:basedOn w:val="a9"/>
    <w:link w:val="af1"/>
    <w:rsid w:val="00413242"/>
    <w:rPr>
      <w:rFonts w:ascii="宋体" w:eastAsia="宋体" w:hAnsi="宋体" w:cs="宋体"/>
      <w:b/>
      <w:sz w:val="32"/>
      <w:szCs w:val="30"/>
    </w:rPr>
  </w:style>
  <w:style w:type="paragraph" w:customStyle="1" w:styleId="af3">
    <w:name w:val="签署"/>
    <w:link w:val="Char4"/>
    <w:qFormat/>
    <w:rsid w:val="00413242"/>
    <w:pPr>
      <w:spacing w:line="480" w:lineRule="auto"/>
      <w:ind w:firstLineChars="620" w:firstLine="1984"/>
    </w:pPr>
    <w:rPr>
      <w:rFonts w:ascii="宋体" w:eastAsia="宋体" w:hAnsi="宋体" w:cs="宋体"/>
      <w:b/>
      <w:sz w:val="32"/>
      <w:szCs w:val="32"/>
    </w:rPr>
  </w:style>
  <w:style w:type="character" w:customStyle="1" w:styleId="Char3">
    <w:name w:val="文件标题 Char"/>
    <w:basedOn w:val="a9"/>
    <w:link w:val="af2"/>
    <w:rsid w:val="0067645B"/>
    <w:rPr>
      <w:rFonts w:ascii="宋体" w:eastAsia="宋体" w:hAnsi="宋体" w:cs="宋体"/>
      <w:b/>
      <w:bCs/>
      <w:sz w:val="52"/>
      <w:szCs w:val="52"/>
    </w:rPr>
  </w:style>
  <w:style w:type="character" w:customStyle="1" w:styleId="Char4">
    <w:name w:val="签署 Char"/>
    <w:basedOn w:val="a9"/>
    <w:link w:val="af3"/>
    <w:rsid w:val="00413242"/>
    <w:rPr>
      <w:rFonts w:ascii="宋体" w:eastAsia="宋体" w:hAnsi="宋体" w:cs="宋体"/>
      <w:b/>
      <w:sz w:val="32"/>
      <w:szCs w:val="32"/>
    </w:rPr>
  </w:style>
  <w:style w:type="table" w:styleId="af4">
    <w:name w:val="Table Grid"/>
    <w:basedOn w:val="aa"/>
    <w:uiPriority w:val="39"/>
    <w:rsid w:val="00A3779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5">
    <w:name w:val="表头"/>
    <w:link w:val="Char5"/>
    <w:qFormat/>
    <w:rsid w:val="00C31105"/>
    <w:pPr>
      <w:spacing w:line="440" w:lineRule="exact"/>
      <w:jc w:val="center"/>
    </w:pPr>
    <w:rPr>
      <w:rFonts w:ascii="Times New Roman" w:eastAsia="宋体" w:hAnsi="Times New Roman" w:cs="宋体"/>
      <w:b/>
      <w:szCs w:val="24"/>
    </w:rPr>
  </w:style>
  <w:style w:type="character" w:customStyle="1" w:styleId="Char5">
    <w:name w:val="表头 Char"/>
    <w:basedOn w:val="a9"/>
    <w:link w:val="af5"/>
    <w:rsid w:val="00C31105"/>
    <w:rPr>
      <w:rFonts w:ascii="Times New Roman" w:eastAsia="宋体" w:hAnsi="Times New Roman" w:cs="宋体"/>
      <w:b/>
      <w:szCs w:val="24"/>
    </w:rPr>
  </w:style>
  <w:style w:type="paragraph" w:customStyle="1" w:styleId="af6">
    <w:name w:val="表内容"/>
    <w:link w:val="Char6"/>
    <w:autoRedefine/>
    <w:qFormat/>
    <w:rsid w:val="00227677"/>
    <w:pPr>
      <w:spacing w:line="440" w:lineRule="exact"/>
    </w:pPr>
    <w:rPr>
      <w:rFonts w:ascii="Times New Roman" w:eastAsia="宋体" w:hAnsi="Times New Roman" w:cs="宋体"/>
      <w:szCs w:val="24"/>
    </w:rPr>
  </w:style>
  <w:style w:type="character" w:customStyle="1" w:styleId="Char6">
    <w:name w:val="表内容 Char"/>
    <w:basedOn w:val="a9"/>
    <w:link w:val="af6"/>
    <w:rsid w:val="00227677"/>
    <w:rPr>
      <w:rFonts w:ascii="Times New Roman" w:eastAsia="宋体" w:hAnsi="Times New Roman" w:cs="宋体"/>
      <w:szCs w:val="24"/>
    </w:rPr>
  </w:style>
  <w:style w:type="paragraph" w:styleId="af7">
    <w:name w:val="Balloon Text"/>
    <w:basedOn w:val="a8"/>
    <w:link w:val="Char7"/>
    <w:uiPriority w:val="99"/>
    <w:unhideWhenUsed/>
    <w:rsid w:val="007D4754"/>
    <w:pPr>
      <w:spacing w:line="240" w:lineRule="auto"/>
    </w:pPr>
    <w:rPr>
      <w:sz w:val="18"/>
      <w:szCs w:val="18"/>
    </w:rPr>
  </w:style>
  <w:style w:type="character" w:customStyle="1" w:styleId="Char7">
    <w:name w:val="批注框文本 Char"/>
    <w:basedOn w:val="a9"/>
    <w:link w:val="af7"/>
    <w:uiPriority w:val="99"/>
    <w:rsid w:val="007D4754"/>
    <w:rPr>
      <w:rFonts w:ascii="仿宋_GB2312" w:eastAsia="仿宋_GB2312" w:hAnsi="仿宋_GB2312" w:cs="仿宋_GB2312"/>
      <w:sz w:val="18"/>
      <w:szCs w:val="18"/>
    </w:rPr>
  </w:style>
  <w:style w:type="character" w:styleId="af8">
    <w:name w:val="annotation reference"/>
    <w:basedOn w:val="a9"/>
    <w:uiPriority w:val="99"/>
    <w:unhideWhenUsed/>
    <w:rsid w:val="00A06E37"/>
    <w:rPr>
      <w:sz w:val="21"/>
      <w:szCs w:val="21"/>
    </w:rPr>
  </w:style>
  <w:style w:type="paragraph" w:styleId="af9">
    <w:name w:val="annotation text"/>
    <w:basedOn w:val="a8"/>
    <w:link w:val="Char8"/>
    <w:uiPriority w:val="99"/>
    <w:unhideWhenUsed/>
    <w:rsid w:val="00A06E37"/>
    <w:pPr>
      <w:jc w:val="left"/>
    </w:pPr>
  </w:style>
  <w:style w:type="character" w:customStyle="1" w:styleId="Char8">
    <w:name w:val="批注文字 Char"/>
    <w:basedOn w:val="a9"/>
    <w:link w:val="af9"/>
    <w:uiPriority w:val="99"/>
    <w:rsid w:val="00A06E37"/>
    <w:rPr>
      <w:rFonts w:ascii="仿宋_GB2312" w:eastAsia="仿宋_GB2312" w:hAnsi="仿宋_GB2312" w:cs="仿宋_GB2312"/>
      <w:sz w:val="24"/>
      <w:szCs w:val="24"/>
    </w:rPr>
  </w:style>
  <w:style w:type="paragraph" w:styleId="afa">
    <w:name w:val="annotation subject"/>
    <w:basedOn w:val="af9"/>
    <w:next w:val="af9"/>
    <w:link w:val="Char9"/>
    <w:uiPriority w:val="99"/>
    <w:unhideWhenUsed/>
    <w:rsid w:val="00A06E37"/>
    <w:rPr>
      <w:b/>
      <w:bCs/>
    </w:rPr>
  </w:style>
  <w:style w:type="character" w:customStyle="1" w:styleId="Char9">
    <w:name w:val="批注主题 Char"/>
    <w:basedOn w:val="Char8"/>
    <w:link w:val="afa"/>
    <w:uiPriority w:val="99"/>
    <w:rsid w:val="00A06E37"/>
    <w:rPr>
      <w:rFonts w:ascii="仿宋_GB2312" w:eastAsia="仿宋_GB2312" w:hAnsi="仿宋_GB2312" w:cs="仿宋_GB2312"/>
      <w:b/>
      <w:bCs/>
      <w:sz w:val="24"/>
      <w:szCs w:val="24"/>
    </w:rPr>
  </w:style>
  <w:style w:type="paragraph" w:styleId="afb">
    <w:name w:val="Document Map"/>
    <w:basedOn w:val="a8"/>
    <w:link w:val="Chara"/>
    <w:uiPriority w:val="99"/>
    <w:unhideWhenUsed/>
    <w:rsid w:val="001C5BB6"/>
    <w:rPr>
      <w:sz w:val="18"/>
      <w:szCs w:val="18"/>
    </w:rPr>
  </w:style>
  <w:style w:type="character" w:customStyle="1" w:styleId="Chara">
    <w:name w:val="文档结构图 Char"/>
    <w:basedOn w:val="a9"/>
    <w:link w:val="afb"/>
    <w:uiPriority w:val="99"/>
    <w:rsid w:val="001C5BB6"/>
    <w:rPr>
      <w:rFonts w:ascii="宋体" w:eastAsia="宋体" w:hAnsi="宋体" w:cs="宋体"/>
      <w:sz w:val="18"/>
      <w:szCs w:val="18"/>
    </w:rPr>
  </w:style>
  <w:style w:type="character" w:styleId="afc">
    <w:name w:val="Strong"/>
    <w:uiPriority w:val="99"/>
    <w:qFormat/>
    <w:rsid w:val="00954997"/>
    <w:rPr>
      <w:rFonts w:hAnsi="宋体"/>
      <w:sz w:val="24"/>
    </w:rPr>
  </w:style>
  <w:style w:type="paragraph" w:customStyle="1" w:styleId="Charb">
    <w:name w:val="Char"/>
    <w:basedOn w:val="a8"/>
    <w:rsid w:val="00C96E62"/>
    <w:pPr>
      <w:spacing w:line="240" w:lineRule="auto"/>
      <w:ind w:firstLineChars="0" w:firstLine="0"/>
    </w:pPr>
    <w:rPr>
      <w:rFonts w:ascii="Calibri" w:hAnsi="Calibri" w:cs="Times New Roman"/>
      <w:sz w:val="21"/>
      <w:szCs w:val="22"/>
    </w:rPr>
  </w:style>
  <w:style w:type="numbering" w:customStyle="1" w:styleId="15">
    <w:name w:val="无列表1"/>
    <w:next w:val="ab"/>
    <w:uiPriority w:val="99"/>
    <w:semiHidden/>
    <w:unhideWhenUsed/>
    <w:rsid w:val="00B11B33"/>
  </w:style>
  <w:style w:type="character" w:customStyle="1" w:styleId="trans">
    <w:name w:val="trans"/>
    <w:basedOn w:val="a9"/>
    <w:rsid w:val="00B11B33"/>
  </w:style>
  <w:style w:type="character" w:customStyle="1" w:styleId="4CharCharChar">
    <w:name w:val="标题 4 Char Char Char"/>
    <w:rsid w:val="00B11B33"/>
    <w:rPr>
      <w:rFonts w:ascii="Arial" w:eastAsia="黑体" w:hAnsi="Arial"/>
      <w:b/>
      <w:bCs/>
      <w:kern w:val="2"/>
      <w:sz w:val="28"/>
      <w:szCs w:val="28"/>
      <w:lang w:val="en-US" w:eastAsia="zh-CN" w:bidi="ar-SA"/>
    </w:rPr>
  </w:style>
  <w:style w:type="character" w:customStyle="1" w:styleId="4CharChar">
    <w:name w:val="标题 4 Char Char"/>
    <w:rsid w:val="00B11B33"/>
    <w:rPr>
      <w:rFonts w:ascii="Arial" w:eastAsia="黑体" w:hAnsi="Arial"/>
      <w:b/>
      <w:bCs/>
      <w:kern w:val="2"/>
      <w:sz w:val="28"/>
      <w:szCs w:val="28"/>
      <w:lang w:val="en-US" w:eastAsia="zh-CN" w:bidi="ar-SA"/>
    </w:rPr>
  </w:style>
  <w:style w:type="character" w:customStyle="1" w:styleId="b">
    <w:name w:val="b"/>
    <w:basedOn w:val="a9"/>
    <w:rsid w:val="00B11B33"/>
  </w:style>
  <w:style w:type="character" w:customStyle="1" w:styleId="Charc">
    <w:name w:val="小额正文 Char"/>
    <w:link w:val="afd"/>
    <w:rsid w:val="00B11B33"/>
    <w:rPr>
      <w:rFonts w:ascii="楷体_GB2312" w:eastAsia="仿宋_GB2312" w:hAnsi="宋体" w:cs="Arial"/>
      <w:bCs/>
      <w:sz w:val="28"/>
      <w:szCs w:val="24"/>
    </w:rPr>
  </w:style>
  <w:style w:type="character" w:customStyle="1" w:styleId="word">
    <w:name w:val="word"/>
    <w:basedOn w:val="a9"/>
    <w:rsid w:val="00B11B33"/>
  </w:style>
  <w:style w:type="character" w:customStyle="1" w:styleId="codepartname">
    <w:name w:val="codepartname"/>
    <w:basedOn w:val="a9"/>
    <w:rsid w:val="00B11B33"/>
  </w:style>
  <w:style w:type="character" w:customStyle="1" w:styleId="z-Char">
    <w:name w:val="z-窗体顶端 Char"/>
    <w:link w:val="z-"/>
    <w:rsid w:val="00B11B33"/>
    <w:rPr>
      <w:rFonts w:ascii="Arial" w:hAnsi="Tahoma" w:cs="Tahoma"/>
      <w:bCs/>
      <w:vanish/>
      <w:sz w:val="16"/>
      <w:szCs w:val="16"/>
    </w:rPr>
  </w:style>
  <w:style w:type="character" w:customStyle="1" w:styleId="type">
    <w:name w:val="type"/>
    <w:rsid w:val="00B11B33"/>
    <w:rPr>
      <w:i/>
      <w:iCs/>
      <w:sz w:val="20"/>
      <w:szCs w:val="20"/>
    </w:rPr>
  </w:style>
  <w:style w:type="character" w:customStyle="1" w:styleId="multi">
    <w:name w:val="multi"/>
    <w:rsid w:val="00B11B33"/>
    <w:rPr>
      <w:sz w:val="20"/>
      <w:szCs w:val="20"/>
    </w:rPr>
  </w:style>
  <w:style w:type="character" w:customStyle="1" w:styleId="lijuyuanxing">
    <w:name w:val="lijuyuanxing"/>
    <w:basedOn w:val="a9"/>
    <w:rsid w:val="00B11B33"/>
  </w:style>
  <w:style w:type="character" w:customStyle="1" w:styleId="CharChar4">
    <w:name w:val="Char Char4"/>
    <w:rsid w:val="00B11B33"/>
    <w:rPr>
      <w:rFonts w:ascii="宋体" w:eastAsia="宋体" w:hAnsi="Courier New"/>
      <w:b/>
      <w:kern w:val="2"/>
      <w:sz w:val="21"/>
      <w:lang w:val="en-US" w:eastAsia="zh-CN" w:bidi="ar-SA"/>
    </w:rPr>
  </w:style>
  <w:style w:type="character" w:customStyle="1" w:styleId="Chard">
    <w:name w:val="正文文本 Char"/>
    <w:link w:val="afe"/>
    <w:uiPriority w:val="99"/>
    <w:rsid w:val="00B11B33"/>
    <w:rPr>
      <w:rFonts w:ascii="仿宋_GB2312" w:eastAsia="仿宋_GB2312" w:hAnsi="Arial" w:cs="Arial"/>
      <w:bCs/>
      <w:sz w:val="24"/>
      <w:szCs w:val="24"/>
    </w:rPr>
  </w:style>
  <w:style w:type="character" w:customStyle="1" w:styleId="Chare">
    <w:name w:val="脚注文本 Char"/>
    <w:link w:val="aff"/>
    <w:rsid w:val="00B11B33"/>
    <w:rPr>
      <w:rFonts w:ascii="Tahoma" w:hAnsi="Tahoma" w:cs="Tahoma"/>
      <w:bCs/>
      <w:sz w:val="18"/>
      <w:szCs w:val="18"/>
      <w:lang w:val="en-GB" w:eastAsia="en-US"/>
    </w:rPr>
  </w:style>
  <w:style w:type="character" w:customStyle="1" w:styleId="Charf">
    <w:name w:val="正文文本缩进 Char"/>
    <w:link w:val="aff0"/>
    <w:rsid w:val="00B11B33"/>
    <w:rPr>
      <w:rFonts w:ascii="仿宋_GB2312" w:eastAsia="仿宋_GB2312" w:hAnsi="Arial" w:cs="Arial"/>
      <w:bCs/>
      <w:sz w:val="24"/>
      <w:szCs w:val="24"/>
    </w:rPr>
  </w:style>
  <w:style w:type="character" w:customStyle="1" w:styleId="3Char0">
    <w:name w:val="正文文本缩进 3 Char"/>
    <w:link w:val="31"/>
    <w:rsid w:val="00B11B33"/>
    <w:rPr>
      <w:rFonts w:ascii="Tahoma" w:hAnsi="Tahoma" w:cs="Tahoma"/>
      <w:bCs/>
      <w:sz w:val="16"/>
      <w:szCs w:val="16"/>
    </w:rPr>
  </w:style>
  <w:style w:type="character" w:customStyle="1" w:styleId="2Char0">
    <w:name w:val="正文文本缩进 2 Char"/>
    <w:link w:val="23"/>
    <w:rsid w:val="00B11B33"/>
    <w:rPr>
      <w:rFonts w:ascii="Tahoma" w:hAnsi="Tahoma" w:cs="Tahoma"/>
      <w:bCs/>
      <w:szCs w:val="21"/>
    </w:rPr>
  </w:style>
  <w:style w:type="character" w:customStyle="1" w:styleId="Charf0">
    <w:name w:val="纯文本 Char"/>
    <w:link w:val="aff1"/>
    <w:rsid w:val="00B11B33"/>
    <w:rPr>
      <w:rFonts w:ascii="宋体" w:hAnsi="Courier New" w:cs="Courier New"/>
      <w:bCs/>
      <w:szCs w:val="21"/>
    </w:rPr>
  </w:style>
  <w:style w:type="character" w:customStyle="1" w:styleId="2Char1">
    <w:name w:val="正文文本 2 Char"/>
    <w:link w:val="24"/>
    <w:rsid w:val="00B11B33"/>
    <w:rPr>
      <w:rFonts w:ascii="Tahoma" w:hAnsi="Tahoma" w:cs="Tahoma"/>
      <w:bCs/>
      <w:szCs w:val="21"/>
    </w:rPr>
  </w:style>
  <w:style w:type="character" w:customStyle="1" w:styleId="Charf1">
    <w:name w:val="标题 Char"/>
    <w:link w:val="aff2"/>
    <w:rsid w:val="00B11B33"/>
    <w:rPr>
      <w:rFonts w:ascii="Arial" w:eastAsia="黑体" w:hAnsi="Tahoma" w:cs="Tahoma"/>
      <w:sz w:val="44"/>
      <w:szCs w:val="32"/>
    </w:rPr>
  </w:style>
  <w:style w:type="character" w:customStyle="1" w:styleId="Charf2">
    <w:name w:val="缩进正文 Char"/>
    <w:link w:val="aff3"/>
    <w:rsid w:val="00B11B33"/>
    <w:rPr>
      <w:rFonts w:ascii="Verdana" w:hAnsi="Verdana"/>
      <w:sz w:val="24"/>
    </w:rPr>
  </w:style>
  <w:style w:type="character" w:customStyle="1" w:styleId="CharChar">
    <w:name w:val="Char Char"/>
    <w:rsid w:val="00B11B33"/>
    <w:rPr>
      <w:rFonts w:eastAsia="宋体"/>
      <w:kern w:val="2"/>
      <w:sz w:val="28"/>
      <w:szCs w:val="24"/>
      <w:lang w:val="en-US" w:eastAsia="zh-CN" w:bidi="ar-SA"/>
    </w:rPr>
  </w:style>
  <w:style w:type="character" w:customStyle="1" w:styleId="CharChar0">
    <w:name w:val="小额正文 Char Char"/>
    <w:rsid w:val="00B11B33"/>
    <w:rPr>
      <w:rFonts w:ascii="楷体_GB2312" w:eastAsia="仿宋_GB2312" w:hAnsi="宋体" w:cs="Arial"/>
      <w:bCs/>
      <w:kern w:val="2"/>
      <w:sz w:val="28"/>
      <w:szCs w:val="24"/>
    </w:rPr>
  </w:style>
  <w:style w:type="character" w:customStyle="1" w:styleId="CharCharCharChar">
    <w:name w:val="Char Char Char Char"/>
    <w:rsid w:val="00B11B33"/>
    <w:rPr>
      <w:rFonts w:ascii="宋体" w:eastAsia="宋体" w:hAnsi="宋体" w:hint="eastAsia"/>
      <w:kern w:val="2"/>
      <w:sz w:val="28"/>
      <w:szCs w:val="24"/>
      <w:lang w:val="en-US" w:eastAsia="zh-CN" w:bidi="ar-SA"/>
    </w:rPr>
  </w:style>
  <w:style w:type="character" w:customStyle="1" w:styleId="CharCharChar">
    <w:name w:val="Char Char Char"/>
    <w:rsid w:val="00B11B33"/>
    <w:rPr>
      <w:rFonts w:eastAsia="宋体"/>
      <w:kern w:val="2"/>
      <w:sz w:val="28"/>
      <w:szCs w:val="24"/>
      <w:lang w:val="en-US" w:eastAsia="zh-CN" w:bidi="ar-SA"/>
    </w:rPr>
  </w:style>
  <w:style w:type="character" w:customStyle="1" w:styleId="HTMLChar">
    <w:name w:val="HTML 预设格式 Char"/>
    <w:link w:val="HTML"/>
    <w:rsid w:val="00B11B33"/>
    <w:rPr>
      <w:rFonts w:ascii="宋体" w:hAnsi="宋体" w:cs="宋体"/>
      <w:sz w:val="24"/>
      <w:szCs w:val="24"/>
    </w:rPr>
  </w:style>
  <w:style w:type="character" w:customStyle="1" w:styleId="Char20">
    <w:name w:val="Char2"/>
    <w:rsid w:val="00B11B33"/>
    <w:rPr>
      <w:rFonts w:ascii="Arial" w:eastAsia="黑体" w:hAnsi="Arial" w:cs="Arial" w:hint="default"/>
      <w:b/>
      <w:bCs/>
      <w:kern w:val="2"/>
      <w:sz w:val="28"/>
      <w:szCs w:val="28"/>
      <w:lang w:val="en-US" w:eastAsia="zh-CN" w:bidi="ar-SA"/>
    </w:rPr>
  </w:style>
  <w:style w:type="character" w:customStyle="1" w:styleId="4CharCharChar1">
    <w:name w:val="标题 4 Char Char Char1"/>
    <w:rsid w:val="00B11B33"/>
    <w:rPr>
      <w:rFonts w:ascii="Arial" w:eastAsia="黑体" w:hAnsi="Arial"/>
    </w:rPr>
  </w:style>
  <w:style w:type="character" w:styleId="aff4">
    <w:name w:val="FollowedHyperlink"/>
    <w:uiPriority w:val="99"/>
    <w:rsid w:val="00B11B33"/>
    <w:rPr>
      <w:color w:val="800080"/>
      <w:u w:val="single"/>
    </w:rPr>
  </w:style>
  <w:style w:type="character" w:styleId="HTML0">
    <w:name w:val="HTML Code"/>
    <w:rsid w:val="00B11B33"/>
    <w:rPr>
      <w:rFonts w:ascii="Arial Unicode MS" w:eastAsia="Arial Unicode MS" w:hAnsi="Arial Unicode MS" w:cs="Arial Unicode MS"/>
      <w:sz w:val="20"/>
      <w:szCs w:val="20"/>
    </w:rPr>
  </w:style>
  <w:style w:type="character" w:styleId="aff5">
    <w:name w:val="page number"/>
    <w:basedOn w:val="a9"/>
    <w:rsid w:val="00B11B33"/>
  </w:style>
  <w:style w:type="character" w:styleId="aff6">
    <w:name w:val="footnote reference"/>
    <w:rsid w:val="00B11B33"/>
    <w:rPr>
      <w:vertAlign w:val="superscript"/>
    </w:rPr>
  </w:style>
  <w:style w:type="character" w:customStyle="1" w:styleId="name">
    <w:name w:val="name"/>
    <w:basedOn w:val="a9"/>
    <w:rsid w:val="00B11B33"/>
  </w:style>
  <w:style w:type="character" w:customStyle="1" w:styleId="CharChar17">
    <w:name w:val="Char Char17"/>
    <w:rsid w:val="00B11B33"/>
    <w:rPr>
      <w:rFonts w:ascii="Tahoma" w:eastAsia="宋体" w:hAnsi="Tahoma" w:cs="Tahoma"/>
      <w:bCs/>
      <w:sz w:val="21"/>
      <w:szCs w:val="21"/>
    </w:rPr>
  </w:style>
  <w:style w:type="character" w:customStyle="1" w:styleId="CharChar16">
    <w:name w:val="Char Char16"/>
    <w:rsid w:val="00B11B33"/>
    <w:rPr>
      <w:rFonts w:ascii="Tahoma" w:eastAsia="宋体" w:hAnsi="Tahoma" w:cs="Tahoma"/>
      <w:bCs/>
      <w:sz w:val="21"/>
      <w:szCs w:val="21"/>
    </w:rPr>
  </w:style>
  <w:style w:type="character" w:customStyle="1" w:styleId="Charf3">
    <w:name w:val="注释标题 Char"/>
    <w:link w:val="aff7"/>
    <w:rsid w:val="00B11B33"/>
    <w:rPr>
      <w:rFonts w:ascii="Tahoma" w:hAnsi="Tahoma" w:cs="Tahoma"/>
      <w:bCs/>
      <w:szCs w:val="21"/>
    </w:rPr>
  </w:style>
  <w:style w:type="character" w:customStyle="1" w:styleId="Charf4">
    <w:name w:val="日期 Char"/>
    <w:link w:val="aff8"/>
    <w:rsid w:val="00B11B33"/>
    <w:rPr>
      <w:rFonts w:ascii="Tahoma" w:hAnsi="Tahoma" w:cs="Tahoma"/>
      <w:bCs/>
      <w:szCs w:val="21"/>
    </w:rPr>
  </w:style>
  <w:style w:type="paragraph" w:styleId="70">
    <w:name w:val="toc 7"/>
    <w:basedOn w:val="a8"/>
    <w:next w:val="a8"/>
    <w:uiPriority w:val="39"/>
    <w:rsid w:val="00B11B33"/>
    <w:pPr>
      <w:spacing w:line="240" w:lineRule="auto"/>
      <w:ind w:left="1260" w:firstLineChars="0" w:firstLine="0"/>
      <w:jc w:val="left"/>
    </w:pPr>
    <w:rPr>
      <w:rFonts w:ascii="Calibri" w:hAnsi="Calibri" w:cs="Calibri"/>
      <w:sz w:val="18"/>
      <w:szCs w:val="18"/>
    </w:rPr>
  </w:style>
  <w:style w:type="paragraph" w:styleId="aff0">
    <w:name w:val="Body Text Indent"/>
    <w:basedOn w:val="a8"/>
    <w:link w:val="Charf"/>
    <w:rsid w:val="00B11B33"/>
    <w:pPr>
      <w:spacing w:after="120" w:line="240" w:lineRule="auto"/>
      <w:ind w:leftChars="200" w:left="420" w:firstLineChars="0" w:firstLine="0"/>
    </w:pPr>
    <w:rPr>
      <w:rFonts w:ascii="仿宋_GB2312" w:eastAsia="仿宋_GB2312" w:hAnsi="Arial" w:cs="Arial"/>
      <w:bCs/>
    </w:rPr>
  </w:style>
  <w:style w:type="character" w:customStyle="1" w:styleId="Char10">
    <w:name w:val="正文文本缩进 Char1"/>
    <w:basedOn w:val="a9"/>
    <w:uiPriority w:val="99"/>
    <w:semiHidden/>
    <w:rsid w:val="00B11B33"/>
    <w:rPr>
      <w:rFonts w:ascii="宋体" w:eastAsia="宋体" w:hAnsi="宋体" w:cs="宋体"/>
      <w:sz w:val="24"/>
      <w:szCs w:val="24"/>
    </w:rPr>
  </w:style>
  <w:style w:type="paragraph" w:styleId="41">
    <w:name w:val="toc 4"/>
    <w:basedOn w:val="a8"/>
    <w:next w:val="a8"/>
    <w:uiPriority w:val="39"/>
    <w:rsid w:val="00B11B33"/>
    <w:pPr>
      <w:spacing w:line="240" w:lineRule="auto"/>
      <w:ind w:left="630" w:firstLineChars="0" w:firstLine="0"/>
      <w:jc w:val="left"/>
    </w:pPr>
    <w:rPr>
      <w:rFonts w:ascii="Calibri" w:hAnsi="Calibri" w:cs="Calibri"/>
      <w:sz w:val="18"/>
      <w:szCs w:val="18"/>
    </w:rPr>
  </w:style>
  <w:style w:type="paragraph" w:styleId="31">
    <w:name w:val="Body Text Indent 3"/>
    <w:basedOn w:val="a8"/>
    <w:link w:val="3Char0"/>
    <w:rsid w:val="00B11B33"/>
    <w:pPr>
      <w:spacing w:after="120" w:line="240" w:lineRule="auto"/>
      <w:ind w:leftChars="200" w:left="420" w:firstLineChars="0" w:firstLine="0"/>
    </w:pPr>
    <w:rPr>
      <w:rFonts w:ascii="Tahoma" w:eastAsiaTheme="minorEastAsia" w:hAnsi="Tahoma" w:cs="Tahoma"/>
      <w:bCs/>
      <w:sz w:val="16"/>
      <w:szCs w:val="16"/>
    </w:rPr>
  </w:style>
  <w:style w:type="character" w:customStyle="1" w:styleId="3Char1">
    <w:name w:val="正文文本缩进 3 Char1"/>
    <w:basedOn w:val="a9"/>
    <w:uiPriority w:val="99"/>
    <w:semiHidden/>
    <w:rsid w:val="00B11B33"/>
    <w:rPr>
      <w:rFonts w:ascii="宋体" w:eastAsia="宋体" w:hAnsi="宋体" w:cs="宋体"/>
      <w:sz w:val="16"/>
      <w:szCs w:val="16"/>
    </w:rPr>
  </w:style>
  <w:style w:type="paragraph" w:customStyle="1" w:styleId="xl92">
    <w:name w:val="xl92"/>
    <w:basedOn w:val="a8"/>
    <w:rsid w:val="00B11B33"/>
    <w:pPr>
      <w:widowControl/>
      <w:pBdr>
        <w:left w:val="single" w:sz="8" w:space="0" w:color="auto"/>
        <w:bottom w:val="single" w:sz="8" w:space="0" w:color="auto"/>
        <w:right w:val="single" w:sz="8" w:space="0" w:color="auto"/>
      </w:pBdr>
      <w:spacing w:before="100" w:beforeAutospacing="1" w:after="100" w:afterAutospacing="1" w:line="240" w:lineRule="auto"/>
      <w:ind w:firstLineChars="0" w:firstLine="0"/>
      <w:jc w:val="center"/>
    </w:pPr>
    <w:rPr>
      <w:color w:val="000000"/>
      <w:kern w:val="0"/>
      <w:sz w:val="18"/>
      <w:szCs w:val="18"/>
    </w:rPr>
  </w:style>
  <w:style w:type="paragraph" w:customStyle="1" w:styleId="xl93">
    <w:name w:val="xl93"/>
    <w:basedOn w:val="a8"/>
    <w:rsid w:val="00B11B33"/>
    <w:pPr>
      <w:widowControl/>
      <w:pBdr>
        <w:top w:val="single" w:sz="8" w:space="0" w:color="000000"/>
        <w:left w:val="single" w:sz="8" w:space="0" w:color="auto"/>
        <w:right w:val="single" w:sz="8" w:space="0" w:color="auto"/>
      </w:pBdr>
      <w:spacing w:before="100" w:beforeAutospacing="1" w:after="100" w:afterAutospacing="1" w:line="240" w:lineRule="auto"/>
      <w:ind w:firstLineChars="0" w:firstLine="0"/>
      <w:jc w:val="left"/>
    </w:pPr>
    <w:rPr>
      <w:color w:val="000000"/>
      <w:kern w:val="0"/>
      <w:sz w:val="18"/>
      <w:szCs w:val="18"/>
    </w:rPr>
  </w:style>
  <w:style w:type="paragraph" w:customStyle="1" w:styleId="xl94">
    <w:name w:val="xl94"/>
    <w:basedOn w:val="a8"/>
    <w:rsid w:val="00B11B33"/>
    <w:pPr>
      <w:widowControl/>
      <w:pBdr>
        <w:left w:val="single" w:sz="8" w:space="0" w:color="auto"/>
        <w:bottom w:val="single" w:sz="8" w:space="0" w:color="000000"/>
        <w:right w:val="single" w:sz="8" w:space="0" w:color="auto"/>
      </w:pBdr>
      <w:spacing w:before="100" w:beforeAutospacing="1" w:after="100" w:afterAutospacing="1" w:line="240" w:lineRule="auto"/>
      <w:ind w:firstLineChars="0" w:firstLine="0"/>
      <w:jc w:val="left"/>
    </w:pPr>
    <w:rPr>
      <w:color w:val="000000"/>
      <w:kern w:val="0"/>
      <w:sz w:val="18"/>
      <w:szCs w:val="18"/>
    </w:rPr>
  </w:style>
  <w:style w:type="paragraph" w:customStyle="1" w:styleId="xl95">
    <w:name w:val="xl95"/>
    <w:basedOn w:val="a8"/>
    <w:rsid w:val="00B11B33"/>
    <w:pPr>
      <w:widowControl/>
      <w:pBdr>
        <w:left w:val="single" w:sz="8" w:space="0" w:color="auto"/>
      </w:pBdr>
      <w:spacing w:before="100" w:beforeAutospacing="1" w:after="100" w:afterAutospacing="1" w:line="240" w:lineRule="auto"/>
      <w:ind w:firstLineChars="0" w:firstLine="0"/>
      <w:jc w:val="left"/>
    </w:pPr>
    <w:rPr>
      <w:color w:val="000000"/>
      <w:kern w:val="0"/>
      <w:sz w:val="18"/>
      <w:szCs w:val="18"/>
    </w:rPr>
  </w:style>
  <w:style w:type="paragraph" w:customStyle="1" w:styleId="xl96">
    <w:name w:val="xl96"/>
    <w:basedOn w:val="a8"/>
    <w:rsid w:val="00B11B33"/>
    <w:pPr>
      <w:widowControl/>
      <w:pBdr>
        <w:left w:val="single" w:sz="8" w:space="0" w:color="auto"/>
        <w:bottom w:val="single" w:sz="8" w:space="0" w:color="auto"/>
      </w:pBdr>
      <w:spacing w:before="100" w:beforeAutospacing="1" w:after="100" w:afterAutospacing="1" w:line="240" w:lineRule="auto"/>
      <w:ind w:firstLineChars="0" w:firstLine="0"/>
      <w:jc w:val="left"/>
    </w:pPr>
    <w:rPr>
      <w:color w:val="000000"/>
      <w:kern w:val="0"/>
      <w:sz w:val="18"/>
      <w:szCs w:val="18"/>
    </w:rPr>
  </w:style>
  <w:style w:type="paragraph" w:customStyle="1" w:styleId="xl97">
    <w:name w:val="xl97"/>
    <w:basedOn w:val="a8"/>
    <w:rsid w:val="00B11B33"/>
    <w:pPr>
      <w:widowControl/>
      <w:pBdr>
        <w:bottom w:val="single" w:sz="8" w:space="0" w:color="auto"/>
      </w:pBdr>
      <w:spacing w:before="100" w:beforeAutospacing="1" w:after="100" w:afterAutospacing="1" w:line="240" w:lineRule="auto"/>
      <w:ind w:firstLineChars="0" w:firstLine="0"/>
      <w:jc w:val="left"/>
    </w:pPr>
    <w:rPr>
      <w:color w:val="000000"/>
      <w:kern w:val="0"/>
      <w:sz w:val="18"/>
      <w:szCs w:val="18"/>
    </w:rPr>
  </w:style>
  <w:style w:type="paragraph" w:customStyle="1" w:styleId="xl98">
    <w:name w:val="xl98"/>
    <w:basedOn w:val="a8"/>
    <w:rsid w:val="00B11B33"/>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pPr>
    <w:rPr>
      <w:color w:val="000000"/>
      <w:kern w:val="0"/>
      <w:sz w:val="18"/>
      <w:szCs w:val="18"/>
    </w:rPr>
  </w:style>
  <w:style w:type="paragraph" w:customStyle="1" w:styleId="xl99">
    <w:name w:val="xl99"/>
    <w:basedOn w:val="a8"/>
    <w:rsid w:val="00B11B33"/>
    <w:pPr>
      <w:widowControl/>
      <w:pBdr>
        <w:bottom w:val="single" w:sz="8" w:space="0" w:color="auto"/>
        <w:right w:val="single" w:sz="8" w:space="0" w:color="auto"/>
      </w:pBdr>
      <w:spacing w:before="100" w:beforeAutospacing="1" w:after="100" w:afterAutospacing="1" w:line="240" w:lineRule="auto"/>
      <w:ind w:firstLineChars="0" w:firstLine="0"/>
      <w:jc w:val="center"/>
    </w:pPr>
    <w:rPr>
      <w:color w:val="000000"/>
      <w:kern w:val="0"/>
      <w:sz w:val="18"/>
      <w:szCs w:val="18"/>
    </w:rPr>
  </w:style>
  <w:style w:type="paragraph" w:customStyle="1" w:styleId="xl100">
    <w:name w:val="xl100"/>
    <w:basedOn w:val="a8"/>
    <w:rsid w:val="00B11B33"/>
    <w:pPr>
      <w:widowControl/>
      <w:pBdr>
        <w:top w:val="single" w:sz="8" w:space="0" w:color="auto"/>
        <w:left w:val="single" w:sz="8" w:space="0" w:color="auto"/>
        <w:right w:val="single" w:sz="8" w:space="0" w:color="auto"/>
      </w:pBdr>
      <w:spacing w:before="100" w:beforeAutospacing="1" w:after="100" w:afterAutospacing="1" w:line="240" w:lineRule="auto"/>
      <w:ind w:firstLineChars="0" w:firstLine="0"/>
      <w:jc w:val="center"/>
    </w:pPr>
    <w:rPr>
      <w:color w:val="000000"/>
      <w:kern w:val="0"/>
      <w:sz w:val="18"/>
      <w:szCs w:val="18"/>
    </w:rPr>
  </w:style>
  <w:style w:type="paragraph" w:customStyle="1" w:styleId="xl101">
    <w:name w:val="xl101"/>
    <w:basedOn w:val="a8"/>
    <w:rsid w:val="00B11B33"/>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pPr>
    <w:rPr>
      <w:kern w:val="0"/>
    </w:rPr>
  </w:style>
  <w:style w:type="paragraph" w:customStyle="1" w:styleId="xl102">
    <w:name w:val="xl102"/>
    <w:basedOn w:val="a8"/>
    <w:rsid w:val="00B11B33"/>
    <w:pPr>
      <w:widowControl/>
      <w:pBdr>
        <w:top w:val="single" w:sz="8" w:space="0" w:color="auto"/>
        <w:left w:val="single" w:sz="8" w:space="0" w:color="auto"/>
      </w:pBdr>
      <w:spacing w:before="100" w:beforeAutospacing="1" w:after="100" w:afterAutospacing="1" w:line="240" w:lineRule="auto"/>
      <w:ind w:firstLineChars="0" w:firstLine="0"/>
      <w:jc w:val="center"/>
    </w:pPr>
    <w:rPr>
      <w:kern w:val="0"/>
      <w:sz w:val="18"/>
      <w:szCs w:val="18"/>
    </w:rPr>
  </w:style>
  <w:style w:type="paragraph" w:customStyle="1" w:styleId="xl103">
    <w:name w:val="xl103"/>
    <w:basedOn w:val="a8"/>
    <w:rsid w:val="00B11B33"/>
    <w:pPr>
      <w:widowControl/>
      <w:pBdr>
        <w:left w:val="single" w:sz="8" w:space="0" w:color="auto"/>
      </w:pBdr>
      <w:spacing w:before="100" w:beforeAutospacing="1" w:after="100" w:afterAutospacing="1" w:line="240" w:lineRule="auto"/>
      <w:ind w:firstLineChars="0" w:firstLine="0"/>
      <w:jc w:val="center"/>
    </w:pPr>
    <w:rPr>
      <w:kern w:val="0"/>
      <w:sz w:val="18"/>
      <w:szCs w:val="18"/>
    </w:rPr>
  </w:style>
  <w:style w:type="paragraph" w:customStyle="1" w:styleId="xl106">
    <w:name w:val="xl106"/>
    <w:basedOn w:val="a8"/>
    <w:rsid w:val="00B11B33"/>
    <w:pPr>
      <w:widowControl/>
      <w:pBdr>
        <w:left w:val="single" w:sz="8" w:space="0" w:color="auto"/>
        <w:bottom w:val="single" w:sz="8" w:space="0" w:color="auto"/>
        <w:right w:val="single" w:sz="8" w:space="0" w:color="auto"/>
      </w:pBdr>
      <w:spacing w:before="100" w:beforeAutospacing="1" w:after="100" w:afterAutospacing="1" w:line="240" w:lineRule="auto"/>
      <w:ind w:firstLineChars="0" w:firstLine="0"/>
      <w:jc w:val="left"/>
    </w:pPr>
    <w:rPr>
      <w:color w:val="000000"/>
      <w:kern w:val="0"/>
      <w:sz w:val="18"/>
      <w:szCs w:val="18"/>
    </w:rPr>
  </w:style>
  <w:style w:type="paragraph" w:customStyle="1" w:styleId="xl105">
    <w:name w:val="xl105"/>
    <w:basedOn w:val="a8"/>
    <w:rsid w:val="00B11B33"/>
    <w:pPr>
      <w:widowControl/>
      <w:pBdr>
        <w:left w:val="single" w:sz="8" w:space="0" w:color="auto"/>
        <w:right w:val="single" w:sz="8" w:space="0" w:color="auto"/>
      </w:pBdr>
      <w:spacing w:before="100" w:beforeAutospacing="1" w:after="100" w:afterAutospacing="1" w:line="240" w:lineRule="auto"/>
      <w:ind w:firstLineChars="0" w:firstLine="0"/>
      <w:jc w:val="left"/>
    </w:pPr>
    <w:rPr>
      <w:color w:val="000000"/>
      <w:kern w:val="0"/>
      <w:sz w:val="18"/>
      <w:szCs w:val="18"/>
    </w:rPr>
  </w:style>
  <w:style w:type="paragraph" w:styleId="z-">
    <w:name w:val="HTML Top of Form"/>
    <w:basedOn w:val="a8"/>
    <w:next w:val="a8"/>
    <w:link w:val="z-Char"/>
    <w:rsid w:val="00B11B33"/>
    <w:pPr>
      <w:widowControl/>
      <w:pBdr>
        <w:bottom w:val="single" w:sz="6" w:space="1" w:color="auto"/>
      </w:pBdr>
      <w:spacing w:line="240" w:lineRule="auto"/>
      <w:ind w:firstLineChars="0" w:firstLine="0"/>
      <w:jc w:val="center"/>
    </w:pPr>
    <w:rPr>
      <w:rFonts w:ascii="Arial" w:eastAsiaTheme="minorEastAsia" w:hAnsi="Tahoma" w:cs="Tahoma"/>
      <w:bCs/>
      <w:vanish/>
      <w:sz w:val="16"/>
      <w:szCs w:val="16"/>
    </w:rPr>
  </w:style>
  <w:style w:type="character" w:customStyle="1" w:styleId="z-Char1">
    <w:name w:val="z-窗体顶端 Char1"/>
    <w:basedOn w:val="a9"/>
    <w:uiPriority w:val="99"/>
    <w:semiHidden/>
    <w:rsid w:val="00B11B33"/>
    <w:rPr>
      <w:rFonts w:ascii="Arial" w:eastAsia="宋体" w:hAnsi="Arial" w:cs="Arial"/>
      <w:vanish/>
      <w:sz w:val="16"/>
      <w:szCs w:val="16"/>
    </w:rPr>
  </w:style>
  <w:style w:type="paragraph" w:customStyle="1" w:styleId="210">
    <w:name w:val="标题 21"/>
    <w:basedOn w:val="a8"/>
    <w:rsid w:val="00B11B33"/>
    <w:pPr>
      <w:autoSpaceDE w:val="0"/>
      <w:autoSpaceDN w:val="0"/>
      <w:adjustRightInd w:val="0"/>
      <w:spacing w:line="240" w:lineRule="auto"/>
      <w:ind w:firstLineChars="0" w:firstLine="0"/>
      <w:jc w:val="left"/>
      <w:outlineLvl w:val="1"/>
    </w:pPr>
    <w:rPr>
      <w:rFonts w:ascii="黑体" w:eastAsia="黑体" w:hAnsi="Calibri" w:cs="黑体"/>
      <w:kern w:val="0"/>
      <w:sz w:val="30"/>
      <w:szCs w:val="30"/>
    </w:rPr>
  </w:style>
  <w:style w:type="paragraph" w:customStyle="1" w:styleId="xl104">
    <w:name w:val="xl104"/>
    <w:basedOn w:val="a8"/>
    <w:rsid w:val="00B11B33"/>
    <w:pPr>
      <w:widowControl/>
      <w:spacing w:before="100" w:beforeAutospacing="1" w:after="100" w:afterAutospacing="1" w:line="240" w:lineRule="auto"/>
      <w:ind w:firstLineChars="0" w:firstLine="0"/>
      <w:jc w:val="center"/>
    </w:pPr>
    <w:rPr>
      <w:kern w:val="0"/>
      <w:sz w:val="18"/>
      <w:szCs w:val="18"/>
    </w:rPr>
  </w:style>
  <w:style w:type="paragraph" w:customStyle="1" w:styleId="Body">
    <w:name w:val="Body"/>
    <w:basedOn w:val="a8"/>
    <w:rsid w:val="00B11B33"/>
    <w:pPr>
      <w:autoSpaceDE w:val="0"/>
      <w:autoSpaceDN w:val="0"/>
      <w:adjustRightInd w:val="0"/>
      <w:spacing w:line="240" w:lineRule="auto"/>
      <w:ind w:firstLineChars="0" w:firstLine="0"/>
      <w:jc w:val="left"/>
    </w:pPr>
    <w:rPr>
      <w:rFonts w:ascii="微软雅黑" w:eastAsia="微软雅黑" w:hAnsi="Calibri" w:cs="微软雅黑"/>
      <w:kern w:val="0"/>
      <w:sz w:val="28"/>
      <w:szCs w:val="28"/>
    </w:rPr>
  </w:style>
  <w:style w:type="paragraph" w:customStyle="1" w:styleId="110">
    <w:name w:val="标题 11"/>
    <w:basedOn w:val="a8"/>
    <w:rsid w:val="00B11B33"/>
    <w:pPr>
      <w:autoSpaceDE w:val="0"/>
      <w:autoSpaceDN w:val="0"/>
      <w:adjustRightInd w:val="0"/>
      <w:spacing w:line="240" w:lineRule="auto"/>
      <w:ind w:firstLineChars="0" w:firstLine="0"/>
      <w:jc w:val="left"/>
      <w:outlineLvl w:val="0"/>
    </w:pPr>
    <w:rPr>
      <w:rFonts w:ascii="黑体" w:eastAsia="黑体" w:hAnsi="Calibri" w:cs="黑体"/>
      <w:kern w:val="0"/>
      <w:sz w:val="32"/>
      <w:szCs w:val="32"/>
    </w:rPr>
  </w:style>
  <w:style w:type="paragraph" w:customStyle="1" w:styleId="12">
    <w:name w:val="编号1"/>
    <w:basedOn w:val="a8"/>
    <w:rsid w:val="00B11B33"/>
    <w:pPr>
      <w:numPr>
        <w:numId w:val="2"/>
      </w:numPr>
      <w:tabs>
        <w:tab w:val="left" w:pos="1474"/>
      </w:tabs>
      <w:spacing w:line="360" w:lineRule="auto"/>
      <w:ind w:firstLineChars="0" w:firstLine="0"/>
    </w:pPr>
    <w:rPr>
      <w:rFonts w:ascii="Tahoma" w:hAnsi="Tahoma" w:cs="Tahoma"/>
      <w:bCs/>
      <w:kern w:val="0"/>
      <w:sz w:val="21"/>
      <w:szCs w:val="21"/>
    </w:rPr>
  </w:style>
  <w:style w:type="paragraph" w:customStyle="1" w:styleId="TableParagraph">
    <w:name w:val="Table Paragraph"/>
    <w:basedOn w:val="a8"/>
    <w:rsid w:val="00B11B33"/>
    <w:pPr>
      <w:autoSpaceDE w:val="0"/>
      <w:autoSpaceDN w:val="0"/>
      <w:adjustRightInd w:val="0"/>
      <w:spacing w:line="240" w:lineRule="auto"/>
      <w:ind w:firstLineChars="0" w:firstLine="0"/>
      <w:jc w:val="left"/>
    </w:pPr>
    <w:rPr>
      <w:rFonts w:ascii="Times New Roman" w:hAnsi="Times New Roman" w:cs="Times New Roman"/>
      <w:kern w:val="0"/>
    </w:rPr>
  </w:style>
  <w:style w:type="paragraph" w:customStyle="1" w:styleId="TOC1">
    <w:name w:val="TOC 标题1"/>
    <w:basedOn w:val="13"/>
    <w:next w:val="a8"/>
    <w:rsid w:val="00B11B33"/>
    <w:pPr>
      <w:spacing w:before="480" w:line="276" w:lineRule="auto"/>
      <w:ind w:left="431" w:hanging="431"/>
      <w:outlineLvl w:val="9"/>
    </w:pPr>
    <w:rPr>
      <w:rFonts w:ascii="Cambria" w:hAnsi="Cambria" w:cs="Arial"/>
      <w:color w:val="365F91"/>
      <w:kern w:val="0"/>
      <w:sz w:val="28"/>
      <w:szCs w:val="28"/>
    </w:rPr>
  </w:style>
  <w:style w:type="paragraph" w:customStyle="1" w:styleId="25">
    <w:name w:val="列出段落2"/>
    <w:basedOn w:val="a8"/>
    <w:rsid w:val="00B11B33"/>
    <w:pPr>
      <w:spacing w:line="240" w:lineRule="auto"/>
    </w:pPr>
    <w:rPr>
      <w:rFonts w:ascii="Tahoma" w:hAnsi="Tahoma" w:cs="Tahoma"/>
      <w:bCs/>
      <w:kern w:val="0"/>
      <w:sz w:val="21"/>
      <w:szCs w:val="21"/>
    </w:rPr>
  </w:style>
  <w:style w:type="paragraph" w:styleId="aff9">
    <w:name w:val="List Paragraph"/>
    <w:basedOn w:val="a8"/>
    <w:uiPriority w:val="34"/>
    <w:qFormat/>
    <w:rsid w:val="00B11B33"/>
    <w:pPr>
      <w:spacing w:line="240" w:lineRule="auto"/>
      <w:ind w:firstLine="420"/>
    </w:pPr>
    <w:rPr>
      <w:rFonts w:ascii="Calibri" w:hAnsi="Calibri" w:cs="Arial"/>
      <w:sz w:val="21"/>
      <w:szCs w:val="22"/>
    </w:rPr>
  </w:style>
  <w:style w:type="paragraph" w:styleId="80">
    <w:name w:val="toc 8"/>
    <w:basedOn w:val="a8"/>
    <w:next w:val="a8"/>
    <w:uiPriority w:val="39"/>
    <w:rsid w:val="00B11B33"/>
    <w:pPr>
      <w:spacing w:line="240" w:lineRule="auto"/>
      <w:ind w:left="1470" w:firstLineChars="0" w:firstLine="0"/>
      <w:jc w:val="left"/>
    </w:pPr>
    <w:rPr>
      <w:rFonts w:ascii="Calibri" w:hAnsi="Calibri" w:cs="Calibri"/>
      <w:sz w:val="18"/>
      <w:szCs w:val="18"/>
    </w:rPr>
  </w:style>
  <w:style w:type="character" w:customStyle="1" w:styleId="Char11">
    <w:name w:val="页眉 Char1"/>
    <w:basedOn w:val="a9"/>
    <w:uiPriority w:val="99"/>
    <w:semiHidden/>
    <w:rsid w:val="00B11B33"/>
    <w:rPr>
      <w:rFonts w:ascii="Calibri" w:hAnsi="Calibri" w:cs="Arial"/>
      <w:kern w:val="2"/>
      <w:sz w:val="18"/>
      <w:szCs w:val="18"/>
    </w:rPr>
  </w:style>
  <w:style w:type="character" w:customStyle="1" w:styleId="Char12">
    <w:name w:val="文档结构图 Char1"/>
    <w:basedOn w:val="a9"/>
    <w:uiPriority w:val="99"/>
    <w:semiHidden/>
    <w:rsid w:val="00B11B33"/>
    <w:rPr>
      <w:rFonts w:ascii="宋体" w:hAnsi="Calibri" w:cs="Arial"/>
      <w:kern w:val="2"/>
      <w:sz w:val="18"/>
      <w:szCs w:val="18"/>
    </w:rPr>
  </w:style>
  <w:style w:type="paragraph" w:styleId="aff8">
    <w:name w:val="Date"/>
    <w:basedOn w:val="a8"/>
    <w:next w:val="a8"/>
    <w:link w:val="Charf4"/>
    <w:rsid w:val="00B11B33"/>
    <w:pPr>
      <w:spacing w:line="240" w:lineRule="auto"/>
      <w:ind w:leftChars="2500" w:left="100" w:firstLineChars="0" w:firstLine="0"/>
    </w:pPr>
    <w:rPr>
      <w:rFonts w:ascii="Tahoma" w:eastAsiaTheme="minorEastAsia" w:hAnsi="Tahoma" w:cs="Tahoma"/>
      <w:bCs/>
      <w:sz w:val="21"/>
      <w:szCs w:val="21"/>
    </w:rPr>
  </w:style>
  <w:style w:type="character" w:customStyle="1" w:styleId="Char13">
    <w:name w:val="日期 Char1"/>
    <w:basedOn w:val="a9"/>
    <w:uiPriority w:val="99"/>
    <w:semiHidden/>
    <w:rsid w:val="00B11B33"/>
    <w:rPr>
      <w:rFonts w:ascii="宋体" w:eastAsia="宋体" w:hAnsi="宋体" w:cs="宋体"/>
      <w:sz w:val="24"/>
      <w:szCs w:val="24"/>
    </w:rPr>
  </w:style>
  <w:style w:type="paragraph" w:styleId="affa">
    <w:name w:val="Block Text"/>
    <w:basedOn w:val="a8"/>
    <w:rsid w:val="00B11B33"/>
    <w:pPr>
      <w:spacing w:after="120" w:line="240" w:lineRule="auto"/>
      <w:ind w:leftChars="700" w:left="1440" w:rightChars="700" w:right="1440" w:firstLineChars="0" w:firstLine="0"/>
    </w:pPr>
    <w:rPr>
      <w:rFonts w:ascii="Tahoma" w:hAnsi="Tahoma" w:cs="Tahoma"/>
      <w:bCs/>
      <w:kern w:val="0"/>
      <w:sz w:val="21"/>
      <w:szCs w:val="21"/>
    </w:rPr>
  </w:style>
  <w:style w:type="paragraph" w:styleId="90">
    <w:name w:val="toc 9"/>
    <w:basedOn w:val="a8"/>
    <w:next w:val="a8"/>
    <w:uiPriority w:val="39"/>
    <w:rsid w:val="00B11B33"/>
    <w:pPr>
      <w:spacing w:line="240" w:lineRule="auto"/>
      <w:ind w:left="1680" w:firstLineChars="0" w:firstLine="0"/>
      <w:jc w:val="left"/>
    </w:pPr>
    <w:rPr>
      <w:rFonts w:ascii="Calibri" w:hAnsi="Calibri" w:cs="Calibri"/>
      <w:sz w:val="18"/>
      <w:szCs w:val="18"/>
    </w:rPr>
  </w:style>
  <w:style w:type="paragraph" w:styleId="2">
    <w:name w:val="List Bullet 2"/>
    <w:basedOn w:val="a8"/>
    <w:rsid w:val="00B11B33"/>
    <w:pPr>
      <w:numPr>
        <w:numId w:val="3"/>
      </w:numPr>
      <w:tabs>
        <w:tab w:val="left" w:pos="780"/>
      </w:tabs>
      <w:spacing w:line="240" w:lineRule="auto"/>
      <w:ind w:firstLineChars="0" w:firstLine="0"/>
    </w:pPr>
    <w:rPr>
      <w:rFonts w:ascii="Tahoma" w:hAnsi="Tahoma" w:cs="Tahoma"/>
      <w:bCs/>
      <w:kern w:val="0"/>
      <w:sz w:val="21"/>
      <w:szCs w:val="21"/>
    </w:rPr>
  </w:style>
  <w:style w:type="paragraph" w:styleId="16">
    <w:name w:val="index 1"/>
    <w:basedOn w:val="a8"/>
    <w:next w:val="a8"/>
    <w:rsid w:val="00B11B33"/>
    <w:pPr>
      <w:spacing w:line="240" w:lineRule="auto"/>
      <w:ind w:firstLineChars="0" w:firstLine="0"/>
    </w:pPr>
    <w:rPr>
      <w:rFonts w:ascii="Tahoma" w:hAnsi="Tahoma" w:cs="Tahoma"/>
      <w:bCs/>
      <w:kern w:val="0"/>
      <w:sz w:val="18"/>
      <w:szCs w:val="21"/>
    </w:rPr>
  </w:style>
  <w:style w:type="paragraph" w:styleId="aff2">
    <w:name w:val="Title"/>
    <w:basedOn w:val="a8"/>
    <w:link w:val="Charf1"/>
    <w:qFormat/>
    <w:rsid w:val="00B11B33"/>
    <w:pPr>
      <w:spacing w:before="240" w:after="60" w:line="240" w:lineRule="auto"/>
      <w:ind w:firstLineChars="0" w:firstLine="0"/>
      <w:jc w:val="center"/>
      <w:outlineLvl w:val="0"/>
    </w:pPr>
    <w:rPr>
      <w:rFonts w:ascii="Arial" w:eastAsia="黑体" w:hAnsi="Tahoma" w:cs="Tahoma"/>
      <w:sz w:val="44"/>
      <w:szCs w:val="32"/>
    </w:rPr>
  </w:style>
  <w:style w:type="character" w:customStyle="1" w:styleId="Char14">
    <w:name w:val="标题 Char1"/>
    <w:basedOn w:val="a9"/>
    <w:uiPriority w:val="10"/>
    <w:rsid w:val="00B11B33"/>
    <w:rPr>
      <w:rFonts w:asciiTheme="majorHAnsi" w:eastAsia="宋体" w:hAnsiTheme="majorHAnsi" w:cstheme="majorBidi"/>
      <w:b/>
      <w:bCs/>
      <w:sz w:val="32"/>
      <w:szCs w:val="32"/>
    </w:rPr>
  </w:style>
  <w:style w:type="paragraph" w:styleId="aff7">
    <w:name w:val="Note Heading"/>
    <w:basedOn w:val="a8"/>
    <w:next w:val="a8"/>
    <w:link w:val="Charf3"/>
    <w:rsid w:val="00B11B33"/>
    <w:pPr>
      <w:spacing w:line="240" w:lineRule="auto"/>
      <w:ind w:firstLineChars="0" w:firstLine="0"/>
      <w:jc w:val="center"/>
    </w:pPr>
    <w:rPr>
      <w:rFonts w:ascii="Tahoma" w:eastAsiaTheme="minorEastAsia" w:hAnsi="Tahoma" w:cs="Tahoma"/>
      <w:bCs/>
      <w:sz w:val="21"/>
      <w:szCs w:val="21"/>
    </w:rPr>
  </w:style>
  <w:style w:type="character" w:customStyle="1" w:styleId="Char15">
    <w:name w:val="注释标题 Char1"/>
    <w:basedOn w:val="a9"/>
    <w:uiPriority w:val="99"/>
    <w:semiHidden/>
    <w:rsid w:val="00B11B33"/>
    <w:rPr>
      <w:rFonts w:ascii="宋体" w:eastAsia="宋体" w:hAnsi="宋体" w:cs="宋体"/>
      <w:sz w:val="24"/>
      <w:szCs w:val="24"/>
    </w:rPr>
  </w:style>
  <w:style w:type="paragraph" w:styleId="24">
    <w:name w:val="Body Text 2"/>
    <w:basedOn w:val="a8"/>
    <w:link w:val="2Char1"/>
    <w:rsid w:val="00B11B33"/>
    <w:pPr>
      <w:spacing w:after="120" w:line="480" w:lineRule="auto"/>
      <w:ind w:firstLineChars="0" w:firstLine="0"/>
    </w:pPr>
    <w:rPr>
      <w:rFonts w:ascii="Tahoma" w:eastAsiaTheme="minorEastAsia" w:hAnsi="Tahoma" w:cs="Tahoma"/>
      <w:bCs/>
      <w:sz w:val="21"/>
      <w:szCs w:val="21"/>
    </w:rPr>
  </w:style>
  <w:style w:type="character" w:customStyle="1" w:styleId="2Char10">
    <w:name w:val="正文文本 2 Char1"/>
    <w:basedOn w:val="a9"/>
    <w:uiPriority w:val="99"/>
    <w:semiHidden/>
    <w:rsid w:val="00B11B33"/>
    <w:rPr>
      <w:rFonts w:ascii="宋体" w:eastAsia="宋体" w:hAnsi="宋体" w:cs="宋体"/>
      <w:sz w:val="24"/>
      <w:szCs w:val="24"/>
    </w:rPr>
  </w:style>
  <w:style w:type="paragraph" w:styleId="23">
    <w:name w:val="Body Text Indent 2"/>
    <w:basedOn w:val="a8"/>
    <w:link w:val="2Char0"/>
    <w:rsid w:val="00B11B33"/>
    <w:pPr>
      <w:spacing w:after="120" w:line="480" w:lineRule="auto"/>
      <w:ind w:leftChars="200" w:left="420" w:firstLineChars="0" w:firstLine="0"/>
    </w:pPr>
    <w:rPr>
      <w:rFonts w:ascii="Tahoma" w:eastAsiaTheme="minorEastAsia" w:hAnsi="Tahoma" w:cs="Tahoma"/>
      <w:bCs/>
      <w:sz w:val="21"/>
      <w:szCs w:val="21"/>
    </w:rPr>
  </w:style>
  <w:style w:type="character" w:customStyle="1" w:styleId="2Char11">
    <w:name w:val="正文文本缩进 2 Char1"/>
    <w:basedOn w:val="a9"/>
    <w:uiPriority w:val="99"/>
    <w:semiHidden/>
    <w:rsid w:val="00B11B33"/>
    <w:rPr>
      <w:rFonts w:ascii="宋体" w:eastAsia="宋体" w:hAnsi="宋体" w:cs="宋体"/>
      <w:sz w:val="24"/>
      <w:szCs w:val="24"/>
    </w:rPr>
  </w:style>
  <w:style w:type="paragraph" w:styleId="50">
    <w:name w:val="toc 5"/>
    <w:basedOn w:val="a8"/>
    <w:next w:val="a8"/>
    <w:uiPriority w:val="39"/>
    <w:rsid w:val="00B11B33"/>
    <w:pPr>
      <w:spacing w:line="240" w:lineRule="auto"/>
      <w:ind w:left="840" w:firstLineChars="0" w:firstLine="0"/>
      <w:jc w:val="left"/>
    </w:pPr>
    <w:rPr>
      <w:rFonts w:ascii="Calibri" w:hAnsi="Calibri" w:cs="Calibri"/>
      <w:sz w:val="18"/>
      <w:szCs w:val="18"/>
    </w:rPr>
  </w:style>
  <w:style w:type="character" w:customStyle="1" w:styleId="Char16">
    <w:name w:val="批注文字 Char1"/>
    <w:basedOn w:val="a9"/>
    <w:uiPriority w:val="99"/>
    <w:semiHidden/>
    <w:rsid w:val="00B11B33"/>
    <w:rPr>
      <w:rFonts w:ascii="Calibri" w:hAnsi="Calibri" w:cs="Arial"/>
      <w:kern w:val="2"/>
      <w:sz w:val="21"/>
      <w:szCs w:val="22"/>
    </w:rPr>
  </w:style>
  <w:style w:type="character" w:customStyle="1" w:styleId="Char17">
    <w:name w:val="批注主题 Char1"/>
    <w:basedOn w:val="Char16"/>
    <w:uiPriority w:val="99"/>
    <w:semiHidden/>
    <w:rsid w:val="00B11B33"/>
    <w:rPr>
      <w:rFonts w:ascii="Calibri" w:hAnsi="Calibri" w:cs="Arial"/>
      <w:b/>
      <w:bCs/>
      <w:kern w:val="2"/>
      <w:sz w:val="21"/>
      <w:szCs w:val="22"/>
    </w:rPr>
  </w:style>
  <w:style w:type="paragraph" w:styleId="affb">
    <w:name w:val="Normal (Web)"/>
    <w:basedOn w:val="a8"/>
    <w:rsid w:val="00B11B33"/>
    <w:pPr>
      <w:widowControl/>
      <w:spacing w:before="100" w:beforeAutospacing="1" w:after="100" w:afterAutospacing="1" w:line="240" w:lineRule="auto"/>
      <w:ind w:firstLineChars="0" w:firstLine="0"/>
      <w:jc w:val="left"/>
    </w:pPr>
    <w:rPr>
      <w:kern w:val="0"/>
    </w:rPr>
  </w:style>
  <w:style w:type="character" w:customStyle="1" w:styleId="Char18">
    <w:name w:val="页脚 Char1"/>
    <w:basedOn w:val="a9"/>
    <w:uiPriority w:val="99"/>
    <w:semiHidden/>
    <w:rsid w:val="00B11B33"/>
    <w:rPr>
      <w:rFonts w:ascii="Calibri" w:hAnsi="Calibri" w:cs="Arial"/>
      <w:kern w:val="2"/>
      <w:sz w:val="18"/>
      <w:szCs w:val="18"/>
    </w:rPr>
  </w:style>
  <w:style w:type="paragraph" w:styleId="HTML">
    <w:name w:val="HTML Preformatted"/>
    <w:basedOn w:val="a8"/>
    <w:link w:val="HTMLChar"/>
    <w:rsid w:val="00B11B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eastAsiaTheme="minorEastAsia"/>
    </w:rPr>
  </w:style>
  <w:style w:type="character" w:customStyle="1" w:styleId="HTMLChar1">
    <w:name w:val="HTML 预设格式 Char1"/>
    <w:basedOn w:val="a9"/>
    <w:uiPriority w:val="99"/>
    <w:semiHidden/>
    <w:rsid w:val="00B11B33"/>
    <w:rPr>
      <w:rFonts w:ascii="Courier New" w:eastAsia="宋体" w:hAnsi="Courier New" w:cs="Courier New"/>
      <w:sz w:val="20"/>
      <w:szCs w:val="20"/>
    </w:rPr>
  </w:style>
  <w:style w:type="paragraph" w:styleId="60">
    <w:name w:val="toc 6"/>
    <w:basedOn w:val="a8"/>
    <w:next w:val="a8"/>
    <w:uiPriority w:val="39"/>
    <w:rsid w:val="00B11B33"/>
    <w:pPr>
      <w:spacing w:line="240" w:lineRule="auto"/>
      <w:ind w:left="1050" w:firstLineChars="0" w:firstLine="0"/>
      <w:jc w:val="left"/>
    </w:pPr>
    <w:rPr>
      <w:rFonts w:ascii="Calibri" w:hAnsi="Calibri" w:cs="Calibri"/>
      <w:sz w:val="18"/>
      <w:szCs w:val="18"/>
    </w:rPr>
  </w:style>
  <w:style w:type="character" w:customStyle="1" w:styleId="Char19">
    <w:name w:val="批注框文本 Char1"/>
    <w:basedOn w:val="a9"/>
    <w:uiPriority w:val="99"/>
    <w:semiHidden/>
    <w:rsid w:val="00B11B33"/>
    <w:rPr>
      <w:rFonts w:ascii="Calibri" w:hAnsi="Calibri" w:cs="Arial"/>
      <w:kern w:val="2"/>
      <w:sz w:val="18"/>
      <w:szCs w:val="18"/>
    </w:rPr>
  </w:style>
  <w:style w:type="paragraph" w:styleId="aff">
    <w:name w:val="footnote text"/>
    <w:basedOn w:val="a8"/>
    <w:link w:val="Chare"/>
    <w:rsid w:val="00B11B33"/>
    <w:pPr>
      <w:widowControl/>
      <w:snapToGrid w:val="0"/>
      <w:spacing w:line="360" w:lineRule="auto"/>
      <w:jc w:val="left"/>
    </w:pPr>
    <w:rPr>
      <w:rFonts w:ascii="Tahoma" w:eastAsiaTheme="minorEastAsia" w:hAnsi="Tahoma" w:cs="Tahoma"/>
      <w:bCs/>
      <w:sz w:val="18"/>
      <w:szCs w:val="18"/>
      <w:lang w:val="en-GB" w:eastAsia="en-US"/>
    </w:rPr>
  </w:style>
  <w:style w:type="character" w:customStyle="1" w:styleId="Char1a">
    <w:name w:val="脚注文本 Char1"/>
    <w:basedOn w:val="a9"/>
    <w:uiPriority w:val="99"/>
    <w:semiHidden/>
    <w:rsid w:val="00B11B33"/>
    <w:rPr>
      <w:rFonts w:ascii="宋体" w:eastAsia="宋体" w:hAnsi="宋体" w:cs="宋体"/>
      <w:sz w:val="18"/>
      <w:szCs w:val="18"/>
    </w:rPr>
  </w:style>
  <w:style w:type="paragraph" w:styleId="affc">
    <w:name w:val="Normal Indent"/>
    <w:basedOn w:val="a8"/>
    <w:rsid w:val="00B11B33"/>
    <w:pPr>
      <w:spacing w:line="240" w:lineRule="auto"/>
      <w:ind w:firstLine="420"/>
    </w:pPr>
    <w:rPr>
      <w:rFonts w:ascii="Tahoma" w:hAnsi="Tahoma" w:cs="Tahoma"/>
      <w:bCs/>
      <w:kern w:val="0"/>
      <w:sz w:val="21"/>
      <w:szCs w:val="21"/>
    </w:rPr>
  </w:style>
  <w:style w:type="paragraph" w:styleId="afe">
    <w:name w:val="Body Text"/>
    <w:basedOn w:val="a8"/>
    <w:link w:val="Chard"/>
    <w:rsid w:val="00B11B33"/>
    <w:pPr>
      <w:spacing w:after="120" w:line="240" w:lineRule="auto"/>
      <w:ind w:firstLineChars="0" w:firstLine="0"/>
    </w:pPr>
    <w:rPr>
      <w:rFonts w:ascii="仿宋_GB2312" w:eastAsia="仿宋_GB2312" w:hAnsi="Arial" w:cs="Arial"/>
      <w:bCs/>
    </w:rPr>
  </w:style>
  <w:style w:type="character" w:customStyle="1" w:styleId="Char1b">
    <w:name w:val="正文文本 Char1"/>
    <w:basedOn w:val="a9"/>
    <w:rsid w:val="00B11B33"/>
    <w:rPr>
      <w:rFonts w:ascii="宋体" w:eastAsia="宋体" w:hAnsi="宋体" w:cs="宋体"/>
      <w:sz w:val="24"/>
      <w:szCs w:val="24"/>
    </w:rPr>
  </w:style>
  <w:style w:type="paragraph" w:styleId="aff1">
    <w:name w:val="Plain Text"/>
    <w:basedOn w:val="a8"/>
    <w:link w:val="Charf0"/>
    <w:rsid w:val="00B11B33"/>
    <w:pPr>
      <w:spacing w:line="240" w:lineRule="auto"/>
      <w:ind w:firstLineChars="0" w:firstLine="0"/>
    </w:pPr>
    <w:rPr>
      <w:rFonts w:eastAsiaTheme="minorEastAsia" w:hAnsi="Courier New" w:cs="Courier New"/>
      <w:bCs/>
      <w:sz w:val="21"/>
      <w:szCs w:val="21"/>
    </w:rPr>
  </w:style>
  <w:style w:type="character" w:customStyle="1" w:styleId="Char1c">
    <w:name w:val="纯文本 Char1"/>
    <w:basedOn w:val="a9"/>
    <w:uiPriority w:val="99"/>
    <w:semiHidden/>
    <w:rsid w:val="00B11B33"/>
    <w:rPr>
      <w:rFonts w:ascii="宋体" w:eastAsia="宋体" w:hAnsi="Courier New" w:cs="Courier New"/>
      <w:szCs w:val="21"/>
    </w:rPr>
  </w:style>
  <w:style w:type="paragraph" w:customStyle="1" w:styleId="xl67">
    <w:name w:val="xl67"/>
    <w:basedOn w:val="a8"/>
    <w:rsid w:val="00B11B33"/>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pPr>
    <w:rPr>
      <w:kern w:val="0"/>
      <w:sz w:val="22"/>
      <w:szCs w:val="22"/>
    </w:rPr>
  </w:style>
  <w:style w:type="paragraph" w:customStyle="1" w:styleId="xl65">
    <w:name w:val="xl65"/>
    <w:basedOn w:val="a8"/>
    <w:rsid w:val="00B11B33"/>
    <w:pPr>
      <w:widowControl/>
      <w:spacing w:before="100" w:beforeAutospacing="1" w:after="100" w:afterAutospacing="1" w:line="240" w:lineRule="auto"/>
      <w:ind w:firstLineChars="0" w:firstLine="0"/>
      <w:jc w:val="left"/>
    </w:pPr>
    <w:rPr>
      <w:rFonts w:ascii="Tahoma"/>
      <w:color w:val="FF0000"/>
      <w:kern w:val="0"/>
      <w:sz w:val="21"/>
      <w:szCs w:val="21"/>
    </w:rPr>
  </w:style>
  <w:style w:type="paragraph" w:customStyle="1" w:styleId="a1">
    <w:name w:val="前言、引言标题"/>
    <w:next w:val="a8"/>
    <w:rsid w:val="00B11B33"/>
    <w:pPr>
      <w:numPr>
        <w:numId w:val="4"/>
      </w:numPr>
      <w:shd w:val="clear" w:color="FFFFFF" w:fill="FFFFFF"/>
      <w:spacing w:before="640" w:after="560"/>
      <w:jc w:val="center"/>
      <w:outlineLvl w:val="0"/>
    </w:pPr>
    <w:rPr>
      <w:rFonts w:ascii="黑体" w:eastAsia="黑体" w:hAnsi="Times New Roman" w:cs="Times New Roman"/>
      <w:kern w:val="0"/>
      <w:sz w:val="32"/>
      <w:szCs w:val="20"/>
    </w:rPr>
  </w:style>
  <w:style w:type="paragraph" w:customStyle="1" w:styleId="a2">
    <w:name w:val="章标题"/>
    <w:next w:val="a8"/>
    <w:rsid w:val="00B11B33"/>
    <w:pPr>
      <w:numPr>
        <w:ilvl w:val="1"/>
        <w:numId w:val="4"/>
      </w:numPr>
      <w:spacing w:beforeLines="50" w:before="156" w:afterLines="50" w:after="156"/>
      <w:jc w:val="both"/>
      <w:outlineLvl w:val="1"/>
    </w:pPr>
    <w:rPr>
      <w:rFonts w:ascii="黑体" w:eastAsia="黑体" w:hAnsi="Times New Roman" w:cs="Times New Roman"/>
      <w:b/>
      <w:kern w:val="0"/>
      <w:szCs w:val="20"/>
    </w:rPr>
  </w:style>
  <w:style w:type="paragraph" w:customStyle="1" w:styleId="a3">
    <w:name w:val="一级条标题"/>
    <w:next w:val="a8"/>
    <w:rsid w:val="00B11B33"/>
    <w:pPr>
      <w:numPr>
        <w:ilvl w:val="2"/>
        <w:numId w:val="4"/>
      </w:numPr>
      <w:ind w:left="0"/>
      <w:outlineLvl w:val="2"/>
    </w:pPr>
    <w:rPr>
      <w:rFonts w:ascii="Times New Roman" w:eastAsia="黑体" w:hAnsi="Times New Roman" w:cs="Times New Roman"/>
      <w:kern w:val="0"/>
      <w:szCs w:val="20"/>
    </w:rPr>
  </w:style>
  <w:style w:type="paragraph" w:customStyle="1" w:styleId="Normal0">
    <w:name w:val="Normal0"/>
    <w:rsid w:val="00B11B33"/>
    <w:rPr>
      <w:rFonts w:ascii="Times New Roman" w:eastAsia="宋体" w:hAnsi="Times New Roman" w:cs="Times New Roman"/>
      <w:kern w:val="0"/>
      <w:sz w:val="20"/>
      <w:szCs w:val="20"/>
      <w:lang w:eastAsia="en-US"/>
    </w:rPr>
  </w:style>
  <w:style w:type="paragraph" w:customStyle="1" w:styleId="a5">
    <w:name w:val="三级条标题"/>
    <w:basedOn w:val="a4"/>
    <w:next w:val="a8"/>
    <w:rsid w:val="00B11B33"/>
    <w:pPr>
      <w:numPr>
        <w:ilvl w:val="4"/>
      </w:numPr>
      <w:outlineLvl w:val="4"/>
    </w:pPr>
  </w:style>
  <w:style w:type="paragraph" w:customStyle="1" w:styleId="a6">
    <w:name w:val="四级条标题"/>
    <w:basedOn w:val="a5"/>
    <w:next w:val="a8"/>
    <w:rsid w:val="00B11B33"/>
    <w:pPr>
      <w:numPr>
        <w:ilvl w:val="5"/>
      </w:numPr>
      <w:outlineLvl w:val="5"/>
    </w:pPr>
  </w:style>
  <w:style w:type="paragraph" w:customStyle="1" w:styleId="a7">
    <w:name w:val="五级条标题"/>
    <w:basedOn w:val="a6"/>
    <w:next w:val="a8"/>
    <w:rsid w:val="00B11B33"/>
    <w:pPr>
      <w:numPr>
        <w:ilvl w:val="6"/>
      </w:numPr>
      <w:outlineLvl w:val="6"/>
    </w:pPr>
  </w:style>
  <w:style w:type="paragraph" w:customStyle="1" w:styleId="xl72">
    <w:name w:val="xl72"/>
    <w:basedOn w:val="a8"/>
    <w:rsid w:val="00B11B33"/>
    <w:pPr>
      <w:widowControl/>
      <w:pBdr>
        <w:bottom w:val="single" w:sz="8" w:space="0" w:color="auto"/>
        <w:right w:val="single" w:sz="8" w:space="0" w:color="auto"/>
      </w:pBdr>
      <w:spacing w:before="100" w:beforeAutospacing="1" w:after="100" w:afterAutospacing="1" w:line="240" w:lineRule="auto"/>
      <w:ind w:firstLineChars="0" w:firstLine="0"/>
      <w:jc w:val="left"/>
    </w:pPr>
    <w:rPr>
      <w:color w:val="FF0000"/>
      <w:kern w:val="0"/>
      <w:sz w:val="18"/>
      <w:szCs w:val="18"/>
    </w:rPr>
  </w:style>
  <w:style w:type="paragraph" w:customStyle="1" w:styleId="xl73">
    <w:name w:val="xl73"/>
    <w:basedOn w:val="a8"/>
    <w:rsid w:val="00B11B33"/>
    <w:pPr>
      <w:widowControl/>
      <w:pBdr>
        <w:right w:val="single" w:sz="8" w:space="0" w:color="auto"/>
      </w:pBdr>
      <w:spacing w:before="100" w:beforeAutospacing="1" w:after="100" w:afterAutospacing="1" w:line="240" w:lineRule="auto"/>
      <w:ind w:firstLineChars="0" w:firstLine="0"/>
      <w:jc w:val="left"/>
    </w:pPr>
    <w:rPr>
      <w:color w:val="000000"/>
      <w:kern w:val="0"/>
      <w:sz w:val="18"/>
      <w:szCs w:val="18"/>
    </w:rPr>
  </w:style>
  <w:style w:type="paragraph" w:customStyle="1" w:styleId="xl74">
    <w:name w:val="xl74"/>
    <w:basedOn w:val="a8"/>
    <w:rsid w:val="00B11B33"/>
    <w:pPr>
      <w:widowControl/>
      <w:pBdr>
        <w:bottom w:val="single" w:sz="8" w:space="0" w:color="auto"/>
        <w:right w:val="single" w:sz="8" w:space="0" w:color="auto"/>
      </w:pBdr>
      <w:spacing w:before="100" w:beforeAutospacing="1" w:after="100" w:afterAutospacing="1" w:line="240" w:lineRule="auto"/>
      <w:ind w:firstLineChars="0" w:firstLine="0"/>
      <w:jc w:val="left"/>
    </w:pPr>
    <w:rPr>
      <w:rFonts w:ascii="Times New Roman" w:hAnsi="Times New Roman" w:cs="Times New Roman"/>
      <w:kern w:val="0"/>
      <w:sz w:val="20"/>
      <w:szCs w:val="20"/>
    </w:rPr>
  </w:style>
  <w:style w:type="paragraph" w:customStyle="1" w:styleId="xl75">
    <w:name w:val="xl75"/>
    <w:basedOn w:val="a8"/>
    <w:rsid w:val="00B11B33"/>
    <w:pPr>
      <w:widowControl/>
      <w:pBdr>
        <w:bottom w:val="single" w:sz="8" w:space="0" w:color="auto"/>
        <w:right w:val="single" w:sz="8" w:space="0" w:color="auto"/>
      </w:pBdr>
      <w:spacing w:before="100" w:beforeAutospacing="1" w:after="100" w:afterAutospacing="1" w:line="240" w:lineRule="auto"/>
      <w:ind w:firstLineChars="0" w:firstLine="0"/>
      <w:jc w:val="left"/>
    </w:pPr>
    <w:rPr>
      <w:kern w:val="0"/>
      <w:sz w:val="18"/>
      <w:szCs w:val="18"/>
    </w:rPr>
  </w:style>
  <w:style w:type="paragraph" w:customStyle="1" w:styleId="aff3">
    <w:name w:val="缩进正文"/>
    <w:basedOn w:val="a8"/>
    <w:link w:val="Charf2"/>
    <w:rsid w:val="00B11B33"/>
    <w:pPr>
      <w:spacing w:line="360" w:lineRule="auto"/>
      <w:jc w:val="left"/>
    </w:pPr>
    <w:rPr>
      <w:rFonts w:ascii="Verdana" w:eastAsiaTheme="minorEastAsia" w:hAnsi="Verdana" w:cstheme="minorBidi"/>
      <w:szCs w:val="22"/>
    </w:rPr>
  </w:style>
  <w:style w:type="paragraph" w:customStyle="1" w:styleId="Style54">
    <w:name w:val="_Style 54"/>
    <w:rsid w:val="00B11B33"/>
    <w:pPr>
      <w:widowControl w:val="0"/>
      <w:jc w:val="both"/>
    </w:pPr>
    <w:rPr>
      <w:rFonts w:ascii="Calibri" w:eastAsia="宋体" w:hAnsi="Calibri" w:cs="Arial"/>
    </w:rPr>
  </w:style>
  <w:style w:type="paragraph" w:customStyle="1" w:styleId="xl76">
    <w:name w:val="xl76"/>
    <w:basedOn w:val="a8"/>
    <w:rsid w:val="00B11B33"/>
    <w:pPr>
      <w:widowControl/>
      <w:pBdr>
        <w:bottom w:val="single" w:sz="8" w:space="0" w:color="auto"/>
        <w:right w:val="single" w:sz="8" w:space="0" w:color="auto"/>
      </w:pBdr>
      <w:spacing w:before="100" w:beforeAutospacing="1" w:after="100" w:afterAutospacing="1" w:line="240" w:lineRule="auto"/>
      <w:ind w:firstLineChars="0" w:firstLine="0"/>
      <w:jc w:val="center"/>
    </w:pPr>
    <w:rPr>
      <w:kern w:val="0"/>
      <w:sz w:val="18"/>
      <w:szCs w:val="18"/>
    </w:rPr>
  </w:style>
  <w:style w:type="paragraph" w:customStyle="1" w:styleId="552Arial126">
    <w:name w:val="样式 标题 5标题 52 + (西文) Arial (中文) 黑体 段前: 12 磅 段后: 6 磅 行距: 单倍行距"/>
    <w:basedOn w:val="5"/>
    <w:rsid w:val="00B11B33"/>
    <w:pPr>
      <w:widowControl w:val="0"/>
      <w:numPr>
        <w:ilvl w:val="0"/>
        <w:numId w:val="0"/>
      </w:numPr>
      <w:tabs>
        <w:tab w:val="left" w:pos="1008"/>
      </w:tabs>
      <w:spacing w:before="240" w:after="120" w:line="240" w:lineRule="auto"/>
      <w:jc w:val="both"/>
    </w:pPr>
    <w:rPr>
      <w:rFonts w:ascii="Arial" w:eastAsia="黑体" w:hAnsi="Arial"/>
      <w:sz w:val="24"/>
      <w:szCs w:val="20"/>
    </w:rPr>
  </w:style>
  <w:style w:type="paragraph" w:customStyle="1" w:styleId="552Arial1261">
    <w:name w:val="样式 标题 5标题 52 + (西文) Arial (中文) 黑体 段前: 12 磅 段后: 6 磅 行距: 单倍行距1"/>
    <w:basedOn w:val="5"/>
    <w:rsid w:val="00B11B33"/>
    <w:pPr>
      <w:widowControl w:val="0"/>
      <w:numPr>
        <w:ilvl w:val="0"/>
        <w:numId w:val="0"/>
      </w:numPr>
      <w:tabs>
        <w:tab w:val="left" w:pos="1008"/>
      </w:tabs>
      <w:spacing w:before="240" w:after="120" w:line="240" w:lineRule="auto"/>
      <w:jc w:val="both"/>
    </w:pPr>
    <w:rPr>
      <w:rFonts w:ascii="Arial" w:eastAsia="黑体" w:hAnsi="Arial"/>
      <w:sz w:val="24"/>
      <w:szCs w:val="20"/>
    </w:rPr>
  </w:style>
  <w:style w:type="paragraph" w:customStyle="1" w:styleId="xl77">
    <w:name w:val="xl77"/>
    <w:basedOn w:val="a8"/>
    <w:rsid w:val="00B11B33"/>
    <w:pPr>
      <w:widowControl/>
      <w:pBdr>
        <w:bottom w:val="single" w:sz="8" w:space="0" w:color="auto"/>
        <w:right w:val="single" w:sz="8" w:space="0" w:color="auto"/>
      </w:pBdr>
      <w:spacing w:before="100" w:beforeAutospacing="1" w:after="100" w:afterAutospacing="1" w:line="240" w:lineRule="auto"/>
      <w:ind w:firstLineChars="0" w:firstLine="0"/>
      <w:jc w:val="left"/>
    </w:pPr>
    <w:rPr>
      <w:color w:val="FF0000"/>
      <w:kern w:val="0"/>
      <w:sz w:val="18"/>
      <w:szCs w:val="18"/>
    </w:rPr>
  </w:style>
  <w:style w:type="paragraph" w:customStyle="1" w:styleId="xl78">
    <w:name w:val="xl78"/>
    <w:basedOn w:val="a8"/>
    <w:rsid w:val="00B11B33"/>
    <w:pPr>
      <w:widowControl/>
      <w:pBdr>
        <w:bottom w:val="single" w:sz="8" w:space="0" w:color="auto"/>
        <w:right w:val="single" w:sz="8" w:space="0" w:color="auto"/>
      </w:pBdr>
      <w:spacing w:before="100" w:beforeAutospacing="1" w:after="100" w:afterAutospacing="1" w:line="240" w:lineRule="auto"/>
      <w:ind w:firstLineChars="0" w:firstLine="0"/>
      <w:jc w:val="center"/>
    </w:pPr>
    <w:rPr>
      <w:color w:val="FF0000"/>
      <w:kern w:val="0"/>
      <w:sz w:val="18"/>
      <w:szCs w:val="18"/>
    </w:rPr>
  </w:style>
  <w:style w:type="paragraph" w:customStyle="1" w:styleId="xl83">
    <w:name w:val="xl83"/>
    <w:basedOn w:val="a8"/>
    <w:rsid w:val="00B11B33"/>
    <w:pPr>
      <w:widowControl/>
      <w:pBdr>
        <w:left w:val="single" w:sz="8" w:space="0" w:color="auto"/>
        <w:right w:val="single" w:sz="8" w:space="0" w:color="auto"/>
      </w:pBdr>
      <w:spacing w:before="100" w:beforeAutospacing="1" w:after="100" w:afterAutospacing="1" w:line="240" w:lineRule="auto"/>
      <w:ind w:firstLineChars="0" w:firstLine="0"/>
      <w:jc w:val="center"/>
    </w:pPr>
    <w:rPr>
      <w:color w:val="000000"/>
      <w:kern w:val="0"/>
      <w:sz w:val="18"/>
      <w:szCs w:val="18"/>
    </w:rPr>
  </w:style>
  <w:style w:type="paragraph" w:customStyle="1" w:styleId="xl84">
    <w:name w:val="xl84"/>
    <w:basedOn w:val="a8"/>
    <w:rsid w:val="00B11B33"/>
    <w:pPr>
      <w:widowControl/>
      <w:pBdr>
        <w:top w:val="single" w:sz="8" w:space="0" w:color="000000"/>
        <w:left w:val="single" w:sz="8" w:space="0" w:color="auto"/>
        <w:right w:val="single" w:sz="8" w:space="0" w:color="auto"/>
      </w:pBdr>
      <w:spacing w:before="100" w:beforeAutospacing="1" w:after="100" w:afterAutospacing="1" w:line="240" w:lineRule="auto"/>
      <w:ind w:firstLineChars="0" w:firstLine="0"/>
      <w:jc w:val="center"/>
    </w:pPr>
    <w:rPr>
      <w:color w:val="000000"/>
      <w:kern w:val="0"/>
      <w:sz w:val="18"/>
      <w:szCs w:val="18"/>
    </w:rPr>
  </w:style>
  <w:style w:type="paragraph" w:customStyle="1" w:styleId="xl85">
    <w:name w:val="xl85"/>
    <w:basedOn w:val="a8"/>
    <w:rsid w:val="00B11B33"/>
    <w:pPr>
      <w:widowControl/>
      <w:pBdr>
        <w:left w:val="single" w:sz="8" w:space="0" w:color="auto"/>
        <w:bottom w:val="single" w:sz="8" w:space="0" w:color="000000"/>
        <w:right w:val="single" w:sz="8" w:space="0" w:color="auto"/>
      </w:pBdr>
      <w:spacing w:before="100" w:beforeAutospacing="1" w:after="100" w:afterAutospacing="1" w:line="240" w:lineRule="auto"/>
      <w:ind w:firstLineChars="0" w:firstLine="0"/>
      <w:jc w:val="center"/>
    </w:pPr>
    <w:rPr>
      <w:color w:val="000000"/>
      <w:kern w:val="0"/>
      <w:sz w:val="18"/>
      <w:szCs w:val="18"/>
    </w:rPr>
  </w:style>
  <w:style w:type="paragraph" w:customStyle="1" w:styleId="xl86">
    <w:name w:val="xl86"/>
    <w:basedOn w:val="a8"/>
    <w:rsid w:val="00B11B33"/>
    <w:pPr>
      <w:widowControl/>
      <w:pBdr>
        <w:top w:val="single" w:sz="8" w:space="0" w:color="auto"/>
        <w:left w:val="single" w:sz="8" w:space="0" w:color="auto"/>
        <w:right w:val="single" w:sz="8" w:space="0" w:color="auto"/>
      </w:pBdr>
      <w:spacing w:before="100" w:beforeAutospacing="1" w:after="100" w:afterAutospacing="1" w:line="240" w:lineRule="auto"/>
      <w:ind w:firstLineChars="0" w:firstLine="0"/>
      <w:jc w:val="center"/>
    </w:pPr>
    <w:rPr>
      <w:color w:val="000000"/>
      <w:kern w:val="0"/>
      <w:sz w:val="18"/>
      <w:szCs w:val="18"/>
    </w:rPr>
  </w:style>
  <w:style w:type="paragraph" w:customStyle="1" w:styleId="xl87">
    <w:name w:val="xl87"/>
    <w:basedOn w:val="a8"/>
    <w:rsid w:val="00B11B33"/>
    <w:pPr>
      <w:widowControl/>
      <w:pBdr>
        <w:left w:val="single" w:sz="8" w:space="0" w:color="auto"/>
        <w:right w:val="single" w:sz="8" w:space="0" w:color="auto"/>
      </w:pBdr>
      <w:spacing w:before="100" w:beforeAutospacing="1" w:after="100" w:afterAutospacing="1" w:line="240" w:lineRule="auto"/>
      <w:ind w:firstLineChars="0" w:firstLine="0"/>
      <w:jc w:val="center"/>
    </w:pPr>
    <w:rPr>
      <w:color w:val="000000"/>
      <w:kern w:val="0"/>
      <w:sz w:val="18"/>
      <w:szCs w:val="18"/>
    </w:rPr>
  </w:style>
  <w:style w:type="paragraph" w:customStyle="1" w:styleId="xl88">
    <w:name w:val="xl88"/>
    <w:basedOn w:val="a8"/>
    <w:rsid w:val="00B11B33"/>
    <w:pPr>
      <w:widowControl/>
      <w:pBdr>
        <w:left w:val="single" w:sz="8" w:space="0" w:color="auto"/>
        <w:bottom w:val="single" w:sz="8" w:space="0" w:color="auto"/>
        <w:right w:val="single" w:sz="8" w:space="0" w:color="auto"/>
      </w:pBdr>
      <w:spacing w:before="100" w:beforeAutospacing="1" w:after="100" w:afterAutospacing="1" w:line="240" w:lineRule="auto"/>
      <w:ind w:firstLineChars="0" w:firstLine="0"/>
      <w:jc w:val="center"/>
    </w:pPr>
    <w:rPr>
      <w:color w:val="000000"/>
      <w:kern w:val="0"/>
      <w:sz w:val="18"/>
      <w:szCs w:val="18"/>
    </w:rPr>
  </w:style>
  <w:style w:type="paragraph" w:customStyle="1" w:styleId="xl89">
    <w:name w:val="xl89"/>
    <w:basedOn w:val="a8"/>
    <w:rsid w:val="00B11B33"/>
    <w:pPr>
      <w:widowControl/>
      <w:pBdr>
        <w:top w:val="single" w:sz="8" w:space="0" w:color="auto"/>
        <w:left w:val="single" w:sz="8" w:space="0" w:color="auto"/>
        <w:right w:val="single" w:sz="8" w:space="0" w:color="auto"/>
      </w:pBdr>
      <w:spacing w:before="100" w:beforeAutospacing="1" w:after="100" w:afterAutospacing="1" w:line="240" w:lineRule="auto"/>
      <w:ind w:firstLineChars="0" w:firstLine="0"/>
      <w:jc w:val="left"/>
    </w:pPr>
    <w:rPr>
      <w:color w:val="000000"/>
      <w:kern w:val="0"/>
      <w:sz w:val="18"/>
      <w:szCs w:val="18"/>
    </w:rPr>
  </w:style>
  <w:style w:type="paragraph" w:customStyle="1" w:styleId="xl90">
    <w:name w:val="xl90"/>
    <w:basedOn w:val="a8"/>
    <w:rsid w:val="00B11B33"/>
    <w:pPr>
      <w:widowControl/>
      <w:pBdr>
        <w:left w:val="single" w:sz="8" w:space="0" w:color="auto"/>
        <w:right w:val="single" w:sz="8" w:space="0" w:color="auto"/>
      </w:pBdr>
      <w:spacing w:before="100" w:beforeAutospacing="1" w:after="100" w:afterAutospacing="1" w:line="240" w:lineRule="auto"/>
      <w:ind w:firstLineChars="0" w:firstLine="0"/>
      <w:jc w:val="left"/>
    </w:pPr>
    <w:rPr>
      <w:color w:val="000000"/>
      <w:kern w:val="0"/>
      <w:sz w:val="18"/>
      <w:szCs w:val="18"/>
    </w:rPr>
  </w:style>
  <w:style w:type="paragraph" w:customStyle="1" w:styleId="xl43">
    <w:name w:val="xl43"/>
    <w:basedOn w:val="a8"/>
    <w:rsid w:val="00B11B33"/>
    <w:pPr>
      <w:widowControl/>
      <w:pBdr>
        <w:bottom w:val="single" w:sz="8" w:space="0" w:color="auto"/>
        <w:right w:val="single" w:sz="8" w:space="0" w:color="auto"/>
      </w:pBdr>
      <w:shd w:val="clear" w:color="auto" w:fill="FFFFFF"/>
      <w:spacing w:before="100" w:beforeAutospacing="1" w:after="100" w:afterAutospacing="1" w:line="240" w:lineRule="auto"/>
      <w:ind w:firstLineChars="0" w:firstLine="0"/>
      <w:textAlignment w:val="top"/>
    </w:pPr>
    <w:rPr>
      <w:rFonts w:ascii="Tahoma"/>
      <w:color w:val="FF0000"/>
      <w:kern w:val="0"/>
      <w:sz w:val="21"/>
      <w:szCs w:val="21"/>
    </w:rPr>
  </w:style>
  <w:style w:type="paragraph" w:customStyle="1" w:styleId="xl42">
    <w:name w:val="xl42"/>
    <w:basedOn w:val="a8"/>
    <w:rsid w:val="00B11B33"/>
    <w:pPr>
      <w:widowControl/>
      <w:pBdr>
        <w:bottom w:val="single" w:sz="8" w:space="0" w:color="auto"/>
        <w:right w:val="single" w:sz="8" w:space="0" w:color="auto"/>
      </w:pBdr>
      <w:shd w:val="clear" w:color="auto" w:fill="FFFFFF"/>
      <w:spacing w:before="100" w:beforeAutospacing="1" w:after="100" w:afterAutospacing="1" w:line="240" w:lineRule="auto"/>
      <w:ind w:firstLineChars="0" w:firstLine="0"/>
    </w:pPr>
    <w:rPr>
      <w:rFonts w:ascii="Tahoma"/>
      <w:kern w:val="0"/>
      <w:sz w:val="21"/>
      <w:szCs w:val="21"/>
    </w:rPr>
  </w:style>
  <w:style w:type="paragraph" w:customStyle="1" w:styleId="xl39">
    <w:name w:val="xl39"/>
    <w:basedOn w:val="a8"/>
    <w:rsid w:val="00B11B33"/>
    <w:pPr>
      <w:widowControl/>
      <w:pBdr>
        <w:top w:val="single" w:sz="8" w:space="0" w:color="auto"/>
        <w:left w:val="single" w:sz="8" w:space="0" w:color="auto"/>
        <w:bottom w:val="single" w:sz="8" w:space="0" w:color="auto"/>
        <w:right w:val="single" w:sz="8" w:space="0" w:color="auto"/>
      </w:pBdr>
      <w:spacing w:before="100" w:beforeAutospacing="1" w:after="100" w:afterAutospacing="1" w:line="240" w:lineRule="auto"/>
      <w:ind w:firstLineChars="0" w:firstLine="0"/>
      <w:textAlignment w:val="top"/>
    </w:pPr>
    <w:rPr>
      <w:rFonts w:ascii="Tahoma"/>
      <w:kern w:val="0"/>
      <w:sz w:val="21"/>
      <w:szCs w:val="21"/>
    </w:rPr>
  </w:style>
  <w:style w:type="paragraph" w:customStyle="1" w:styleId="xl41">
    <w:name w:val="xl41"/>
    <w:basedOn w:val="a8"/>
    <w:rsid w:val="00B11B33"/>
    <w:pPr>
      <w:widowControl/>
      <w:pBdr>
        <w:top w:val="single" w:sz="8" w:space="0" w:color="auto"/>
        <w:bottom w:val="single" w:sz="8" w:space="0" w:color="auto"/>
        <w:right w:val="single" w:sz="8" w:space="0" w:color="auto"/>
      </w:pBdr>
      <w:spacing w:before="100" w:beforeAutospacing="1" w:after="100" w:afterAutospacing="1" w:line="240" w:lineRule="auto"/>
      <w:ind w:firstLineChars="0" w:firstLine="0"/>
    </w:pPr>
    <w:rPr>
      <w:rFonts w:ascii="Tahoma"/>
      <w:color w:val="000000"/>
      <w:kern w:val="0"/>
      <w:sz w:val="21"/>
      <w:szCs w:val="21"/>
    </w:rPr>
  </w:style>
  <w:style w:type="paragraph" w:customStyle="1" w:styleId="xl40">
    <w:name w:val="xl40"/>
    <w:basedOn w:val="a8"/>
    <w:rsid w:val="00B11B33"/>
    <w:pPr>
      <w:widowControl/>
      <w:pBdr>
        <w:left w:val="single" w:sz="8" w:space="0" w:color="auto"/>
        <w:bottom w:val="single" w:sz="8" w:space="0" w:color="auto"/>
        <w:right w:val="single" w:sz="8" w:space="0" w:color="auto"/>
      </w:pBdr>
      <w:spacing w:before="100" w:beforeAutospacing="1" w:after="100" w:afterAutospacing="1" w:line="240" w:lineRule="auto"/>
      <w:ind w:firstLineChars="0" w:firstLine="0"/>
    </w:pPr>
    <w:rPr>
      <w:rFonts w:ascii="Tahoma"/>
      <w:kern w:val="0"/>
      <w:sz w:val="21"/>
      <w:szCs w:val="21"/>
    </w:rPr>
  </w:style>
  <w:style w:type="paragraph" w:customStyle="1" w:styleId="xl91">
    <w:name w:val="xl91"/>
    <w:basedOn w:val="a8"/>
    <w:rsid w:val="00B11B33"/>
    <w:pPr>
      <w:widowControl/>
      <w:pBdr>
        <w:left w:val="single" w:sz="8" w:space="0" w:color="auto"/>
        <w:bottom w:val="single" w:sz="8" w:space="0" w:color="auto"/>
        <w:right w:val="single" w:sz="8" w:space="0" w:color="auto"/>
      </w:pBdr>
      <w:spacing w:before="100" w:beforeAutospacing="1" w:after="100" w:afterAutospacing="1" w:line="240" w:lineRule="auto"/>
      <w:ind w:firstLineChars="0" w:firstLine="0"/>
      <w:jc w:val="left"/>
    </w:pPr>
    <w:rPr>
      <w:color w:val="000000"/>
      <w:kern w:val="0"/>
      <w:sz w:val="18"/>
      <w:szCs w:val="18"/>
    </w:rPr>
  </w:style>
  <w:style w:type="paragraph" w:customStyle="1" w:styleId="xl38">
    <w:name w:val="xl38"/>
    <w:basedOn w:val="a8"/>
    <w:rsid w:val="00B11B33"/>
    <w:pPr>
      <w:widowControl/>
      <w:shd w:val="clear" w:color="auto" w:fill="FFFF00"/>
      <w:spacing w:before="100" w:beforeAutospacing="1" w:after="100" w:afterAutospacing="1" w:line="240" w:lineRule="auto"/>
      <w:ind w:firstLineChars="0" w:firstLine="0"/>
      <w:jc w:val="left"/>
    </w:pPr>
    <w:rPr>
      <w:kern w:val="0"/>
      <w:sz w:val="21"/>
      <w:szCs w:val="21"/>
    </w:rPr>
  </w:style>
  <w:style w:type="paragraph" w:customStyle="1" w:styleId="xl37">
    <w:name w:val="xl37"/>
    <w:basedOn w:val="a8"/>
    <w:rsid w:val="00B11B33"/>
    <w:pPr>
      <w:widowControl/>
      <w:spacing w:before="100" w:beforeAutospacing="1" w:after="100" w:afterAutospacing="1" w:line="240" w:lineRule="auto"/>
      <w:ind w:firstLineChars="0" w:firstLine="0"/>
      <w:jc w:val="left"/>
    </w:pPr>
    <w:rPr>
      <w:rFonts w:ascii="Tahoma"/>
      <w:color w:val="000000"/>
      <w:kern w:val="0"/>
      <w:sz w:val="21"/>
      <w:szCs w:val="21"/>
    </w:rPr>
  </w:style>
  <w:style w:type="paragraph" w:customStyle="1" w:styleId="xl36">
    <w:name w:val="xl36"/>
    <w:basedOn w:val="a8"/>
    <w:rsid w:val="00B11B33"/>
    <w:pPr>
      <w:widowControl/>
      <w:spacing w:before="100" w:beforeAutospacing="1" w:after="100" w:afterAutospacing="1" w:line="240" w:lineRule="auto"/>
      <w:ind w:firstLineChars="0" w:firstLine="0"/>
      <w:jc w:val="left"/>
    </w:pPr>
    <w:rPr>
      <w:rFonts w:ascii="Times New Roman" w:hAnsi="Times New Roman" w:cs="Times New Roman"/>
      <w:kern w:val="0"/>
      <w:sz w:val="21"/>
      <w:szCs w:val="21"/>
    </w:rPr>
  </w:style>
  <w:style w:type="paragraph" w:customStyle="1" w:styleId="xl80">
    <w:name w:val="xl80"/>
    <w:basedOn w:val="a8"/>
    <w:rsid w:val="00B11B33"/>
    <w:pPr>
      <w:widowControl/>
      <w:pBdr>
        <w:left w:val="single" w:sz="8" w:space="0" w:color="auto"/>
        <w:right w:val="single" w:sz="8" w:space="0" w:color="auto"/>
      </w:pBdr>
      <w:spacing w:before="100" w:beforeAutospacing="1" w:after="100" w:afterAutospacing="1" w:line="240" w:lineRule="auto"/>
      <w:ind w:firstLineChars="0" w:firstLine="0"/>
      <w:jc w:val="left"/>
    </w:pPr>
    <w:rPr>
      <w:color w:val="000000"/>
      <w:kern w:val="0"/>
      <w:sz w:val="18"/>
      <w:szCs w:val="18"/>
    </w:rPr>
  </w:style>
  <w:style w:type="paragraph" w:customStyle="1" w:styleId="font8">
    <w:name w:val="font8"/>
    <w:basedOn w:val="a8"/>
    <w:rsid w:val="00B11B33"/>
    <w:pPr>
      <w:widowControl/>
      <w:spacing w:before="100" w:beforeAutospacing="1" w:after="100" w:afterAutospacing="1" w:line="240" w:lineRule="auto"/>
      <w:ind w:firstLineChars="0" w:firstLine="0"/>
      <w:jc w:val="left"/>
    </w:pPr>
    <w:rPr>
      <w:rFonts w:ascii="Tahoma"/>
      <w:color w:val="000000"/>
      <w:kern w:val="0"/>
      <w:sz w:val="21"/>
      <w:szCs w:val="21"/>
      <w:u w:val="single"/>
    </w:rPr>
  </w:style>
  <w:style w:type="paragraph" w:customStyle="1" w:styleId="font7">
    <w:name w:val="font7"/>
    <w:basedOn w:val="a8"/>
    <w:rsid w:val="00B11B33"/>
    <w:pPr>
      <w:widowControl/>
      <w:spacing w:before="100" w:beforeAutospacing="1" w:after="100" w:afterAutospacing="1" w:line="240" w:lineRule="auto"/>
      <w:ind w:firstLineChars="0" w:firstLine="0"/>
      <w:jc w:val="left"/>
    </w:pPr>
    <w:rPr>
      <w:rFonts w:ascii="Times New Roman" w:hAnsi="Times New Roman" w:cs="Times New Roman"/>
      <w:kern w:val="0"/>
      <w:sz w:val="21"/>
      <w:szCs w:val="21"/>
    </w:rPr>
  </w:style>
  <w:style w:type="paragraph" w:customStyle="1" w:styleId="20">
    <w:name w:val="列表2"/>
    <w:basedOn w:val="11"/>
    <w:rsid w:val="00B11B33"/>
    <w:pPr>
      <w:numPr>
        <w:ilvl w:val="1"/>
        <w:numId w:val="5"/>
      </w:numPr>
      <w:tabs>
        <w:tab w:val="clear" w:pos="780"/>
        <w:tab w:val="left" w:pos="1260"/>
      </w:tabs>
    </w:pPr>
  </w:style>
  <w:style w:type="paragraph" w:customStyle="1" w:styleId="xl81">
    <w:name w:val="xl81"/>
    <w:basedOn w:val="a8"/>
    <w:rsid w:val="00B11B33"/>
    <w:pPr>
      <w:widowControl/>
      <w:pBdr>
        <w:top w:val="single" w:sz="8" w:space="0" w:color="auto"/>
        <w:left w:val="single" w:sz="8" w:space="0" w:color="auto"/>
        <w:right w:val="single" w:sz="8" w:space="0" w:color="auto"/>
      </w:pBdr>
      <w:spacing w:before="100" w:beforeAutospacing="1" w:after="100" w:afterAutospacing="1" w:line="240" w:lineRule="auto"/>
      <w:ind w:firstLineChars="0" w:firstLine="0"/>
      <w:jc w:val="left"/>
    </w:pPr>
    <w:rPr>
      <w:color w:val="000000"/>
      <w:kern w:val="0"/>
      <w:sz w:val="18"/>
      <w:szCs w:val="18"/>
    </w:rPr>
  </w:style>
  <w:style w:type="paragraph" w:customStyle="1" w:styleId="xl82">
    <w:name w:val="xl82"/>
    <w:basedOn w:val="a8"/>
    <w:rsid w:val="00B11B33"/>
    <w:pPr>
      <w:widowControl/>
      <w:pBdr>
        <w:left w:val="single" w:sz="8" w:space="0" w:color="auto"/>
        <w:bottom w:val="single" w:sz="8" w:space="0" w:color="000000"/>
        <w:right w:val="single" w:sz="8" w:space="0" w:color="auto"/>
      </w:pBdr>
      <w:spacing w:before="100" w:beforeAutospacing="1" w:after="100" w:afterAutospacing="1" w:line="240" w:lineRule="auto"/>
      <w:ind w:firstLineChars="0" w:firstLine="0"/>
      <w:jc w:val="left"/>
    </w:pPr>
    <w:rPr>
      <w:color w:val="000000"/>
      <w:kern w:val="0"/>
      <w:sz w:val="18"/>
      <w:szCs w:val="18"/>
    </w:rPr>
  </w:style>
  <w:style w:type="paragraph" w:customStyle="1" w:styleId="xl68">
    <w:name w:val="xl68"/>
    <w:basedOn w:val="a8"/>
    <w:rsid w:val="00B11B33"/>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pPr>
    <w:rPr>
      <w:rFonts w:ascii="Courier New" w:hAnsi="Courier New" w:cs="Courier New"/>
      <w:kern w:val="0"/>
      <w:sz w:val="22"/>
      <w:szCs w:val="22"/>
    </w:rPr>
  </w:style>
  <w:style w:type="paragraph" w:customStyle="1" w:styleId="xl69">
    <w:name w:val="xl69"/>
    <w:basedOn w:val="a8"/>
    <w:rsid w:val="00B11B33"/>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pPr>
    <w:rPr>
      <w:kern w:val="0"/>
      <w:sz w:val="22"/>
      <w:szCs w:val="22"/>
    </w:rPr>
  </w:style>
  <w:style w:type="paragraph" w:customStyle="1" w:styleId="xl70">
    <w:name w:val="xl70"/>
    <w:basedOn w:val="a8"/>
    <w:rsid w:val="00B11B33"/>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pPr>
    <w:rPr>
      <w:kern w:val="0"/>
      <w:sz w:val="22"/>
      <w:szCs w:val="22"/>
    </w:rPr>
  </w:style>
  <w:style w:type="paragraph" w:customStyle="1" w:styleId="a0">
    <w:name w:val="附录表标题"/>
    <w:next w:val="a8"/>
    <w:rsid w:val="00B11B33"/>
    <w:pPr>
      <w:numPr>
        <w:numId w:val="6"/>
      </w:numPr>
      <w:tabs>
        <w:tab w:val="left" w:pos="360"/>
      </w:tabs>
      <w:jc w:val="center"/>
      <w:textAlignment w:val="baseline"/>
    </w:pPr>
    <w:rPr>
      <w:rFonts w:ascii="黑体" w:eastAsia="黑体" w:hAnsi="Times New Roman" w:cs="Times New Roman"/>
      <w:kern w:val="21"/>
      <w:szCs w:val="20"/>
    </w:rPr>
  </w:style>
  <w:style w:type="paragraph" w:customStyle="1" w:styleId="affd">
    <w:name w:val="表格正文"/>
    <w:basedOn w:val="a8"/>
    <w:rsid w:val="00B11B33"/>
    <w:pPr>
      <w:snapToGrid w:val="0"/>
      <w:spacing w:afterLines="50" w:after="156" w:line="300" w:lineRule="auto"/>
      <w:ind w:firstLineChars="0" w:firstLine="0"/>
      <w:jc w:val="left"/>
    </w:pPr>
    <w:rPr>
      <w:rFonts w:ascii="Times New Roman" w:eastAsia="仿宋_GB2312" w:hAnsi="Times New Roman" w:cs="Times New Roman"/>
      <w:bCs/>
      <w:sz w:val="21"/>
    </w:rPr>
  </w:style>
  <w:style w:type="paragraph" w:customStyle="1" w:styleId="CharChar3">
    <w:name w:val="Char Char3"/>
    <w:basedOn w:val="a8"/>
    <w:rsid w:val="00B11B33"/>
    <w:pPr>
      <w:adjustRightInd w:val="0"/>
      <w:spacing w:line="360" w:lineRule="auto"/>
      <w:ind w:firstLineChars="0" w:firstLine="0"/>
    </w:pPr>
    <w:rPr>
      <w:rFonts w:ascii="Times New Roman" w:hAnsi="Times New Roman" w:cs="Times New Roman"/>
      <w:kern w:val="0"/>
      <w:sz w:val="21"/>
      <w:szCs w:val="20"/>
    </w:rPr>
  </w:style>
  <w:style w:type="paragraph" w:customStyle="1" w:styleId="font1">
    <w:name w:val="font1"/>
    <w:basedOn w:val="a8"/>
    <w:rsid w:val="00B11B33"/>
    <w:pPr>
      <w:widowControl/>
      <w:spacing w:before="100" w:beforeAutospacing="1" w:after="100" w:afterAutospacing="1" w:line="240" w:lineRule="auto"/>
      <w:ind w:firstLineChars="0" w:firstLine="0"/>
      <w:jc w:val="left"/>
    </w:pPr>
    <w:rPr>
      <w:kern w:val="0"/>
    </w:rPr>
  </w:style>
  <w:style w:type="paragraph" w:customStyle="1" w:styleId="xl71">
    <w:name w:val="xl71"/>
    <w:basedOn w:val="a8"/>
    <w:rsid w:val="00B11B33"/>
    <w:pPr>
      <w:widowControl/>
      <w:shd w:val="clear" w:color="auto" w:fill="99CCFF"/>
      <w:spacing w:before="100" w:beforeAutospacing="1" w:after="100" w:afterAutospacing="1" w:line="240" w:lineRule="auto"/>
      <w:ind w:firstLineChars="0" w:firstLine="0"/>
      <w:jc w:val="left"/>
    </w:pPr>
    <w:rPr>
      <w:b/>
      <w:bCs/>
      <w:kern w:val="0"/>
      <w:sz w:val="22"/>
      <w:szCs w:val="22"/>
    </w:rPr>
  </w:style>
  <w:style w:type="paragraph" w:customStyle="1" w:styleId="44Char">
    <w:name w:val="样式 标题 4标题 4 Char + 宋体 五号"/>
    <w:basedOn w:val="40"/>
    <w:rsid w:val="00B11B33"/>
    <w:pPr>
      <w:widowControl w:val="0"/>
      <w:numPr>
        <w:ilvl w:val="0"/>
        <w:numId w:val="0"/>
      </w:numPr>
      <w:tabs>
        <w:tab w:val="left" w:pos="2124"/>
      </w:tabs>
      <w:ind w:left="2124"/>
    </w:pPr>
    <w:rPr>
      <w:rFonts w:cs="Arial"/>
      <w:kern w:val="0"/>
      <w:sz w:val="21"/>
    </w:rPr>
  </w:style>
  <w:style w:type="paragraph" w:customStyle="1" w:styleId="4">
    <w:name w:val="样式4"/>
    <w:basedOn w:val="13"/>
    <w:rsid w:val="00B11B33"/>
    <w:pPr>
      <w:keepNext w:val="0"/>
      <w:keepLines w:val="0"/>
      <w:pageBreakBefore/>
      <w:numPr>
        <w:numId w:val="7"/>
      </w:numPr>
      <w:tabs>
        <w:tab w:val="clear" w:pos="4115"/>
        <w:tab w:val="left" w:pos="720"/>
      </w:tabs>
      <w:spacing w:beforeLines="100" w:before="312" w:afterLines="100" w:after="312"/>
      <w:ind w:left="567" w:hanging="567"/>
      <w:jc w:val="center"/>
    </w:pPr>
    <w:rPr>
      <w:rFonts w:ascii="Calibri" w:eastAsia="仿宋_GB2312" w:hAnsi="Calibri" w:cs="Arial"/>
      <w:bCs w:val="0"/>
      <w:kern w:val="2"/>
      <w:sz w:val="44"/>
      <w:szCs w:val="30"/>
      <w:lang w:val="en-GB"/>
    </w:rPr>
  </w:style>
  <w:style w:type="paragraph" w:styleId="affe">
    <w:name w:val="Revision"/>
    <w:rsid w:val="00B11B33"/>
    <w:rPr>
      <w:rFonts w:ascii="Tahoma" w:eastAsia="宋体" w:hAnsi="Tahoma" w:cs="Tahoma"/>
      <w:bCs/>
      <w:kern w:val="0"/>
      <w:szCs w:val="21"/>
    </w:rPr>
  </w:style>
  <w:style w:type="paragraph" w:customStyle="1" w:styleId="CharCharCharCharCharChar1CharCharCharCharCharChar">
    <w:name w:val="Char Char Char Char Char Char1 Char Char Char Char Char Char"/>
    <w:basedOn w:val="a8"/>
    <w:rsid w:val="00B11B33"/>
    <w:pPr>
      <w:spacing w:line="240" w:lineRule="auto"/>
      <w:ind w:firstLineChars="0" w:firstLine="0"/>
    </w:pPr>
    <w:rPr>
      <w:rFonts w:ascii="Tahoma" w:hAnsi="Tahoma" w:cs="Times New Roman"/>
      <w:szCs w:val="20"/>
    </w:rPr>
  </w:style>
  <w:style w:type="paragraph" w:customStyle="1" w:styleId="afff">
    <w:name w:val="表格内容栏"/>
    <w:basedOn w:val="a8"/>
    <w:rsid w:val="00B11B33"/>
    <w:pPr>
      <w:spacing w:line="360" w:lineRule="auto"/>
      <w:ind w:firstLineChars="0" w:firstLine="0"/>
    </w:pPr>
    <w:rPr>
      <w:rFonts w:ascii="Times New Roman" w:eastAsia="仿宋_GB2312" w:hAnsi="Times New Roman" w:cs="Times New Roman"/>
      <w:color w:val="000000"/>
    </w:rPr>
  </w:style>
  <w:style w:type="paragraph" w:customStyle="1" w:styleId="xl22">
    <w:name w:val="xl22"/>
    <w:basedOn w:val="a8"/>
    <w:rsid w:val="00B11B33"/>
    <w:pPr>
      <w:widowControl/>
      <w:spacing w:before="100" w:beforeAutospacing="1" w:after="100" w:afterAutospacing="1" w:line="240" w:lineRule="auto"/>
      <w:ind w:firstLineChars="0" w:firstLine="0"/>
      <w:jc w:val="left"/>
    </w:pPr>
    <w:rPr>
      <w:rFonts w:ascii="Courier New" w:hAnsi="Courier New" w:cs="Courier New"/>
      <w:kern w:val="0"/>
      <w:sz w:val="22"/>
      <w:szCs w:val="22"/>
    </w:rPr>
  </w:style>
  <w:style w:type="paragraph" w:customStyle="1" w:styleId="xl23">
    <w:name w:val="xl23"/>
    <w:basedOn w:val="a8"/>
    <w:rsid w:val="00B11B33"/>
    <w:pPr>
      <w:widowControl/>
      <w:spacing w:before="100" w:beforeAutospacing="1" w:after="100" w:afterAutospacing="1" w:line="240" w:lineRule="auto"/>
      <w:ind w:firstLineChars="0" w:firstLine="0"/>
      <w:jc w:val="left"/>
    </w:pPr>
    <w:rPr>
      <w:kern w:val="0"/>
      <w:sz w:val="22"/>
      <w:szCs w:val="22"/>
    </w:rPr>
  </w:style>
  <w:style w:type="paragraph" w:customStyle="1" w:styleId="xl107">
    <w:name w:val="xl107"/>
    <w:basedOn w:val="a8"/>
    <w:rsid w:val="00B11B33"/>
    <w:pPr>
      <w:widowControl/>
      <w:pBdr>
        <w:left w:val="single" w:sz="8" w:space="0" w:color="auto"/>
        <w:right w:val="single" w:sz="8" w:space="0" w:color="auto"/>
      </w:pBdr>
      <w:spacing w:before="100" w:beforeAutospacing="1" w:after="100" w:afterAutospacing="1" w:line="240" w:lineRule="auto"/>
      <w:ind w:firstLineChars="0" w:firstLine="0"/>
      <w:jc w:val="left"/>
    </w:pPr>
    <w:rPr>
      <w:kern w:val="0"/>
    </w:rPr>
  </w:style>
  <w:style w:type="paragraph" w:customStyle="1" w:styleId="xl108">
    <w:name w:val="xl108"/>
    <w:basedOn w:val="a8"/>
    <w:rsid w:val="00B11B33"/>
    <w:pPr>
      <w:widowControl/>
      <w:pBdr>
        <w:left w:val="single" w:sz="8" w:space="0" w:color="auto"/>
        <w:bottom w:val="single" w:sz="8" w:space="0" w:color="auto"/>
        <w:right w:val="single" w:sz="8" w:space="0" w:color="auto"/>
      </w:pBdr>
      <w:spacing w:before="100" w:beforeAutospacing="1" w:after="100" w:afterAutospacing="1" w:line="240" w:lineRule="auto"/>
      <w:ind w:firstLineChars="0" w:firstLine="0"/>
      <w:jc w:val="left"/>
    </w:pPr>
    <w:rPr>
      <w:kern w:val="0"/>
    </w:rPr>
  </w:style>
  <w:style w:type="paragraph" w:customStyle="1" w:styleId="afff0">
    <w:name w:val="表格文字"/>
    <w:basedOn w:val="a8"/>
    <w:rsid w:val="00B11B33"/>
    <w:pPr>
      <w:spacing w:line="360" w:lineRule="auto"/>
      <w:ind w:firstLineChars="0" w:firstLine="0"/>
    </w:pPr>
    <w:rPr>
      <w:rFonts w:ascii="Times New Roman" w:hAnsi="Times New Roman" w:cs="Times New Roman"/>
      <w:kern w:val="0"/>
      <w:sz w:val="21"/>
      <w:szCs w:val="21"/>
    </w:rPr>
  </w:style>
  <w:style w:type="paragraph" w:customStyle="1" w:styleId="afff1">
    <w:name w:val="文本框文字"/>
    <w:basedOn w:val="a8"/>
    <w:rsid w:val="00B11B33"/>
    <w:pPr>
      <w:adjustRightInd w:val="0"/>
      <w:snapToGrid w:val="0"/>
      <w:spacing w:line="240" w:lineRule="atLeast"/>
      <w:ind w:firstLineChars="0" w:firstLine="0"/>
      <w:jc w:val="center"/>
    </w:pPr>
    <w:rPr>
      <w:rFonts w:hAnsi="Tahoma" w:cs="Tahoma"/>
      <w:bCs/>
      <w:kern w:val="0"/>
      <w:sz w:val="21"/>
      <w:szCs w:val="21"/>
    </w:rPr>
  </w:style>
  <w:style w:type="paragraph" w:customStyle="1" w:styleId="xl25">
    <w:name w:val="xl25"/>
    <w:basedOn w:val="a8"/>
    <w:rsid w:val="00B11B33"/>
    <w:pPr>
      <w:widowControl/>
      <w:pBdr>
        <w:top w:val="single" w:sz="4" w:space="0" w:color="auto"/>
        <w:left w:val="single" w:sz="4" w:space="0" w:color="auto"/>
        <w:bottom w:val="single" w:sz="4" w:space="0" w:color="auto"/>
      </w:pBdr>
      <w:spacing w:before="100" w:beforeAutospacing="1" w:after="100" w:afterAutospacing="1" w:line="240" w:lineRule="auto"/>
      <w:ind w:firstLineChars="0" w:firstLine="0"/>
      <w:jc w:val="left"/>
    </w:pPr>
    <w:rPr>
      <w:rFonts w:ascii="Tahoma" w:cs="Tahoma" w:hint="eastAsia"/>
      <w:bCs/>
      <w:kern w:val="0"/>
      <w:sz w:val="28"/>
      <w:szCs w:val="28"/>
    </w:rPr>
  </w:style>
  <w:style w:type="paragraph" w:customStyle="1" w:styleId="afff2">
    <w:name w:val="规范正文"/>
    <w:basedOn w:val="a8"/>
    <w:rsid w:val="00B11B33"/>
    <w:pPr>
      <w:adjustRightInd w:val="0"/>
      <w:spacing w:line="360" w:lineRule="auto"/>
      <w:ind w:firstLine="480"/>
      <w:textAlignment w:val="baseline"/>
    </w:pPr>
    <w:rPr>
      <w:rFonts w:hAnsi="Tahoma" w:cs="Tahoma"/>
      <w:bCs/>
      <w:kern w:val="0"/>
      <w:sz w:val="21"/>
      <w:szCs w:val="20"/>
    </w:rPr>
  </w:style>
  <w:style w:type="paragraph" w:styleId="afff3">
    <w:name w:val="No Spacing"/>
    <w:uiPriority w:val="99"/>
    <w:qFormat/>
    <w:rsid w:val="00B11B33"/>
    <w:pPr>
      <w:widowControl w:val="0"/>
      <w:jc w:val="both"/>
    </w:pPr>
    <w:rPr>
      <w:rFonts w:ascii="Calibri" w:eastAsia="宋体" w:hAnsi="Calibri" w:cs="Arial"/>
    </w:rPr>
  </w:style>
  <w:style w:type="paragraph" w:customStyle="1" w:styleId="26">
    <w:name w:val="2"/>
    <w:basedOn w:val="a8"/>
    <w:next w:val="aff0"/>
    <w:rsid w:val="00B11B33"/>
    <w:pPr>
      <w:spacing w:after="120" w:line="240" w:lineRule="auto"/>
      <w:ind w:leftChars="200" w:left="420" w:firstLineChars="0" w:firstLine="0"/>
    </w:pPr>
    <w:rPr>
      <w:rFonts w:ascii="Tahoma" w:hAnsi="Tahoma" w:cs="Tahoma"/>
      <w:bCs/>
      <w:kern w:val="0"/>
      <w:sz w:val="21"/>
      <w:szCs w:val="21"/>
    </w:rPr>
  </w:style>
  <w:style w:type="paragraph" w:customStyle="1" w:styleId="Char1d">
    <w:name w:val="Char1"/>
    <w:basedOn w:val="a8"/>
    <w:rsid w:val="00B11B33"/>
    <w:pPr>
      <w:spacing w:line="240" w:lineRule="auto"/>
      <w:ind w:firstLineChars="0" w:firstLine="0"/>
    </w:pPr>
    <w:rPr>
      <w:rFonts w:ascii="Tahoma" w:hAnsi="Tahoma" w:cs="Tahoma"/>
      <w:bCs/>
      <w:kern w:val="0"/>
      <w:sz w:val="21"/>
      <w:szCs w:val="21"/>
    </w:rPr>
  </w:style>
  <w:style w:type="paragraph" w:customStyle="1" w:styleId="xl26">
    <w:name w:val="xl26"/>
    <w:basedOn w:val="a8"/>
    <w:rsid w:val="00B11B33"/>
    <w:pPr>
      <w:widowControl/>
      <w:pBdr>
        <w:top w:val="single" w:sz="4" w:space="0" w:color="auto"/>
        <w:bottom w:val="single" w:sz="4" w:space="0" w:color="auto"/>
        <w:right w:val="single" w:sz="4" w:space="0" w:color="auto"/>
      </w:pBdr>
      <w:spacing w:before="100" w:beforeAutospacing="1" w:after="100" w:afterAutospacing="1" w:line="240" w:lineRule="auto"/>
      <w:ind w:firstLineChars="0" w:firstLine="0"/>
      <w:jc w:val="left"/>
    </w:pPr>
    <w:rPr>
      <w:rFonts w:ascii="Tahoma" w:cs="Tahoma" w:hint="eastAsia"/>
      <w:bCs/>
      <w:kern w:val="0"/>
      <w:sz w:val="28"/>
      <w:szCs w:val="28"/>
    </w:rPr>
  </w:style>
  <w:style w:type="paragraph" w:customStyle="1" w:styleId="xl27">
    <w:name w:val="xl27"/>
    <w:basedOn w:val="a8"/>
    <w:rsid w:val="00B11B33"/>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pPr>
    <w:rPr>
      <w:rFonts w:ascii="Tahoma" w:cs="Tahoma" w:hint="eastAsia"/>
      <w:bCs/>
      <w:kern w:val="0"/>
      <w:sz w:val="28"/>
      <w:szCs w:val="28"/>
    </w:rPr>
  </w:style>
  <w:style w:type="paragraph" w:customStyle="1" w:styleId="xl28">
    <w:name w:val="xl28"/>
    <w:basedOn w:val="a8"/>
    <w:rsid w:val="00B11B33"/>
    <w:pPr>
      <w:widowControl/>
      <w:pBdr>
        <w:top w:val="single" w:sz="4" w:space="0" w:color="auto"/>
        <w:left w:val="single" w:sz="4" w:space="0" w:color="auto"/>
      </w:pBdr>
      <w:spacing w:before="100" w:beforeAutospacing="1" w:after="100" w:afterAutospacing="1" w:line="240" w:lineRule="auto"/>
      <w:ind w:firstLineChars="0" w:firstLine="0"/>
      <w:jc w:val="left"/>
    </w:pPr>
    <w:rPr>
      <w:rFonts w:ascii="Tahoma" w:cs="Tahoma" w:hint="eastAsia"/>
      <w:bCs/>
      <w:kern w:val="0"/>
      <w:sz w:val="28"/>
      <w:szCs w:val="28"/>
    </w:rPr>
  </w:style>
  <w:style w:type="paragraph" w:customStyle="1" w:styleId="afff4">
    <w:name w:val="图片文字"/>
    <w:basedOn w:val="a8"/>
    <w:rsid w:val="00B11B33"/>
    <w:pPr>
      <w:spacing w:line="240" w:lineRule="atLeast"/>
      <w:ind w:firstLineChars="0" w:firstLine="0"/>
      <w:jc w:val="center"/>
    </w:pPr>
    <w:rPr>
      <w:rFonts w:hAnsi="Tahoma" w:cs="Tahoma"/>
      <w:bCs/>
      <w:kern w:val="0"/>
      <w:sz w:val="21"/>
      <w:szCs w:val="21"/>
    </w:rPr>
  </w:style>
  <w:style w:type="paragraph" w:customStyle="1" w:styleId="font6">
    <w:name w:val="font6"/>
    <w:basedOn w:val="a8"/>
    <w:rsid w:val="00B11B33"/>
    <w:pPr>
      <w:widowControl/>
      <w:spacing w:before="100" w:beforeAutospacing="1" w:after="100" w:afterAutospacing="1" w:line="240" w:lineRule="auto"/>
      <w:ind w:firstLineChars="0" w:firstLine="0"/>
      <w:jc w:val="left"/>
    </w:pPr>
    <w:rPr>
      <w:rFonts w:ascii="Tahoma" w:hAnsi="Tahoma" w:cs="Tahoma"/>
      <w:bCs/>
      <w:kern w:val="0"/>
      <w:sz w:val="28"/>
      <w:szCs w:val="28"/>
    </w:rPr>
  </w:style>
  <w:style w:type="paragraph" w:customStyle="1" w:styleId="afd">
    <w:name w:val="小额正文"/>
    <w:basedOn w:val="aff0"/>
    <w:link w:val="Charc"/>
    <w:rsid w:val="00B11B33"/>
    <w:pPr>
      <w:spacing w:after="0" w:line="360" w:lineRule="auto"/>
      <w:ind w:leftChars="0" w:left="0" w:firstLineChars="200" w:firstLine="560"/>
    </w:pPr>
    <w:rPr>
      <w:rFonts w:ascii="楷体_GB2312" w:hAnsi="宋体"/>
      <w:sz w:val="28"/>
    </w:rPr>
  </w:style>
  <w:style w:type="paragraph" w:customStyle="1" w:styleId="xl29">
    <w:name w:val="xl29"/>
    <w:basedOn w:val="a8"/>
    <w:rsid w:val="00B11B33"/>
    <w:pPr>
      <w:widowControl/>
      <w:pBdr>
        <w:top w:val="single" w:sz="4" w:space="0" w:color="auto"/>
        <w:right w:val="single" w:sz="4" w:space="0" w:color="auto"/>
      </w:pBdr>
      <w:spacing w:before="100" w:beforeAutospacing="1" w:after="100" w:afterAutospacing="1" w:line="240" w:lineRule="auto"/>
      <w:ind w:firstLineChars="0" w:firstLine="0"/>
      <w:jc w:val="left"/>
    </w:pPr>
    <w:rPr>
      <w:rFonts w:ascii="Tahoma" w:cs="Tahoma" w:hint="eastAsia"/>
      <w:bCs/>
      <w:kern w:val="0"/>
      <w:sz w:val="28"/>
      <w:szCs w:val="28"/>
    </w:rPr>
  </w:style>
  <w:style w:type="paragraph" w:customStyle="1" w:styleId="font5">
    <w:name w:val="font5"/>
    <w:basedOn w:val="a8"/>
    <w:rsid w:val="00B11B33"/>
    <w:pPr>
      <w:widowControl/>
      <w:spacing w:before="100" w:beforeAutospacing="1" w:after="100" w:afterAutospacing="1" w:line="240" w:lineRule="auto"/>
      <w:ind w:firstLineChars="0" w:firstLine="0"/>
      <w:jc w:val="left"/>
    </w:pPr>
    <w:rPr>
      <w:rFonts w:cs="Tahoma" w:hint="eastAsia"/>
      <w:bCs/>
      <w:kern w:val="0"/>
      <w:sz w:val="18"/>
      <w:szCs w:val="18"/>
    </w:rPr>
  </w:style>
  <w:style w:type="paragraph" w:customStyle="1" w:styleId="xl24">
    <w:name w:val="xl24"/>
    <w:basedOn w:val="a8"/>
    <w:rsid w:val="00B11B33"/>
    <w:pPr>
      <w:widowControl/>
      <w:spacing w:before="100" w:beforeAutospacing="1" w:after="100" w:afterAutospacing="1" w:line="240" w:lineRule="auto"/>
      <w:ind w:firstLineChars="0" w:firstLine="0"/>
      <w:jc w:val="left"/>
    </w:pPr>
    <w:rPr>
      <w:rFonts w:ascii="Tahoma" w:cs="Tahoma" w:hint="eastAsia"/>
      <w:bCs/>
      <w:kern w:val="0"/>
      <w:sz w:val="28"/>
      <w:szCs w:val="28"/>
    </w:rPr>
  </w:style>
  <w:style w:type="paragraph" w:customStyle="1" w:styleId="xl30">
    <w:name w:val="xl30"/>
    <w:basedOn w:val="a8"/>
    <w:rsid w:val="00B11B33"/>
    <w:pPr>
      <w:widowControl/>
      <w:pBdr>
        <w:left w:val="single" w:sz="4" w:space="0" w:color="auto"/>
      </w:pBdr>
      <w:spacing w:before="100" w:beforeAutospacing="1" w:after="100" w:afterAutospacing="1" w:line="240" w:lineRule="auto"/>
      <w:ind w:firstLineChars="0" w:firstLine="0"/>
      <w:jc w:val="left"/>
    </w:pPr>
    <w:rPr>
      <w:rFonts w:ascii="Tahoma" w:cs="Tahoma" w:hint="eastAsia"/>
      <w:bCs/>
      <w:kern w:val="0"/>
      <w:sz w:val="28"/>
      <w:szCs w:val="28"/>
    </w:rPr>
  </w:style>
  <w:style w:type="paragraph" w:customStyle="1" w:styleId="xl31">
    <w:name w:val="xl31"/>
    <w:basedOn w:val="a8"/>
    <w:rsid w:val="00B11B33"/>
    <w:pPr>
      <w:widowControl/>
      <w:pBdr>
        <w:right w:val="single" w:sz="4" w:space="0" w:color="auto"/>
      </w:pBdr>
      <w:spacing w:before="100" w:beforeAutospacing="1" w:after="100" w:afterAutospacing="1" w:line="240" w:lineRule="auto"/>
      <w:ind w:firstLineChars="0" w:firstLine="0"/>
      <w:jc w:val="left"/>
    </w:pPr>
    <w:rPr>
      <w:rFonts w:ascii="Tahoma" w:cs="Tahoma" w:hint="eastAsia"/>
      <w:bCs/>
      <w:kern w:val="0"/>
      <w:sz w:val="28"/>
      <w:szCs w:val="28"/>
    </w:rPr>
  </w:style>
  <w:style w:type="paragraph" w:customStyle="1" w:styleId="xl32">
    <w:name w:val="xl32"/>
    <w:basedOn w:val="a8"/>
    <w:rsid w:val="00B11B33"/>
    <w:pPr>
      <w:widowControl/>
      <w:pBdr>
        <w:left w:val="single" w:sz="4" w:space="0" w:color="auto"/>
        <w:bottom w:val="single" w:sz="4" w:space="0" w:color="auto"/>
      </w:pBdr>
      <w:spacing w:before="100" w:beforeAutospacing="1" w:after="100" w:afterAutospacing="1" w:line="240" w:lineRule="auto"/>
      <w:ind w:firstLineChars="0" w:firstLine="0"/>
      <w:jc w:val="left"/>
    </w:pPr>
    <w:rPr>
      <w:rFonts w:ascii="Tahoma" w:cs="Tahoma" w:hint="eastAsia"/>
      <w:bCs/>
      <w:kern w:val="0"/>
      <w:sz w:val="28"/>
      <w:szCs w:val="28"/>
    </w:rPr>
  </w:style>
  <w:style w:type="paragraph" w:customStyle="1" w:styleId="xl33">
    <w:name w:val="xl33"/>
    <w:basedOn w:val="a8"/>
    <w:rsid w:val="00B11B33"/>
    <w:pPr>
      <w:widowControl/>
      <w:pBdr>
        <w:bottom w:val="single" w:sz="4" w:space="0" w:color="auto"/>
        <w:right w:val="single" w:sz="4" w:space="0" w:color="auto"/>
      </w:pBdr>
      <w:spacing w:before="100" w:beforeAutospacing="1" w:after="100" w:afterAutospacing="1" w:line="240" w:lineRule="auto"/>
      <w:ind w:firstLineChars="0" w:firstLine="0"/>
      <w:jc w:val="left"/>
    </w:pPr>
    <w:rPr>
      <w:rFonts w:ascii="Tahoma" w:cs="Tahoma" w:hint="eastAsia"/>
      <w:bCs/>
      <w:kern w:val="0"/>
      <w:sz w:val="28"/>
      <w:szCs w:val="28"/>
    </w:rPr>
  </w:style>
  <w:style w:type="paragraph" w:customStyle="1" w:styleId="xl34">
    <w:name w:val="xl34"/>
    <w:basedOn w:val="a8"/>
    <w:rsid w:val="00B11B33"/>
    <w:pPr>
      <w:widowControl/>
      <w:pBdr>
        <w:top w:val="single" w:sz="4" w:space="0" w:color="auto"/>
        <w:bottom w:val="single" w:sz="4" w:space="0" w:color="auto"/>
      </w:pBdr>
      <w:spacing w:before="100" w:beforeAutospacing="1" w:after="100" w:afterAutospacing="1" w:line="240" w:lineRule="auto"/>
      <w:ind w:firstLineChars="0" w:firstLine="0"/>
      <w:jc w:val="left"/>
    </w:pPr>
    <w:rPr>
      <w:rFonts w:ascii="Tahoma" w:cs="Tahoma" w:hint="eastAsia"/>
      <w:bCs/>
      <w:kern w:val="0"/>
      <w:sz w:val="28"/>
      <w:szCs w:val="28"/>
    </w:rPr>
  </w:style>
  <w:style w:type="paragraph" w:customStyle="1" w:styleId="xl35">
    <w:name w:val="xl35"/>
    <w:basedOn w:val="a8"/>
    <w:rsid w:val="00B11B33"/>
    <w:pPr>
      <w:widowControl/>
      <w:pBdr>
        <w:top w:val="single" w:sz="4" w:space="0" w:color="auto"/>
      </w:pBdr>
      <w:spacing w:before="100" w:beforeAutospacing="1" w:after="100" w:afterAutospacing="1" w:line="240" w:lineRule="auto"/>
      <w:ind w:firstLineChars="0" w:firstLine="0"/>
      <w:jc w:val="left"/>
    </w:pPr>
    <w:rPr>
      <w:rFonts w:ascii="Tahoma" w:cs="Tahoma" w:hint="eastAsia"/>
      <w:bCs/>
      <w:kern w:val="0"/>
      <w:sz w:val="28"/>
      <w:szCs w:val="28"/>
    </w:rPr>
  </w:style>
  <w:style w:type="paragraph" w:customStyle="1" w:styleId="afff5">
    <w:name w:val="图片"/>
    <w:basedOn w:val="a8"/>
    <w:next w:val="ac"/>
    <w:rsid w:val="00B11B33"/>
    <w:pPr>
      <w:keepNext/>
      <w:widowControl/>
      <w:spacing w:line="240" w:lineRule="auto"/>
      <w:ind w:left="1080" w:firstLineChars="0" w:firstLine="0"/>
      <w:jc w:val="left"/>
    </w:pPr>
    <w:rPr>
      <w:rFonts w:ascii="Tahoma" w:hAnsi="Tahoma" w:cs="Tahoma"/>
      <w:bCs/>
      <w:kern w:val="0"/>
      <w:sz w:val="20"/>
      <w:szCs w:val="20"/>
    </w:rPr>
  </w:style>
  <w:style w:type="paragraph" w:customStyle="1" w:styleId="32">
    <w:name w:val="3"/>
    <w:basedOn w:val="a8"/>
    <w:rsid w:val="00B11B33"/>
    <w:pPr>
      <w:spacing w:line="240" w:lineRule="auto"/>
      <w:ind w:firstLineChars="0" w:firstLine="0"/>
    </w:pPr>
    <w:rPr>
      <w:rFonts w:ascii="Tahoma" w:hAnsi="Tahoma" w:cs="Tahoma"/>
      <w:bCs/>
      <w:kern w:val="0"/>
      <w:sz w:val="21"/>
      <w:szCs w:val="21"/>
    </w:rPr>
  </w:style>
  <w:style w:type="paragraph" w:customStyle="1" w:styleId="17">
    <w:name w:val="1"/>
    <w:basedOn w:val="a8"/>
    <w:next w:val="affa"/>
    <w:rsid w:val="00B11B33"/>
    <w:pPr>
      <w:spacing w:line="240" w:lineRule="auto"/>
      <w:ind w:leftChars="394" w:left="1035" w:rightChars="376" w:right="790" w:hangingChars="99" w:hanging="208"/>
    </w:pPr>
    <w:rPr>
      <w:rFonts w:ascii="Tahoma" w:hAnsi="Tahoma" w:cs="Tahoma"/>
      <w:kern w:val="0"/>
      <w:sz w:val="21"/>
      <w:szCs w:val="21"/>
    </w:rPr>
  </w:style>
  <w:style w:type="paragraph" w:customStyle="1" w:styleId="1">
    <w:name w:val="样式1"/>
    <w:basedOn w:val="a8"/>
    <w:rsid w:val="00B11B33"/>
    <w:pPr>
      <w:keepNext/>
      <w:keepLines/>
      <w:numPr>
        <w:numId w:val="8"/>
      </w:numPr>
      <w:tabs>
        <w:tab w:val="left" w:pos="425"/>
      </w:tabs>
      <w:spacing w:before="240" w:after="240" w:line="240" w:lineRule="auto"/>
      <w:ind w:left="649" w:hangingChars="202" w:hanging="649"/>
      <w:jc w:val="left"/>
      <w:outlineLvl w:val="0"/>
    </w:pPr>
    <w:rPr>
      <w:rFonts w:ascii="黑体" w:eastAsia="黑体" w:hAnsi="黑体" w:cs="Tahoma"/>
      <w:b/>
      <w:bCs/>
      <w:kern w:val="0"/>
      <w:sz w:val="32"/>
      <w:szCs w:val="21"/>
    </w:rPr>
  </w:style>
  <w:style w:type="paragraph" w:customStyle="1" w:styleId="afff6">
    <w:name w:val="文档正文"/>
    <w:basedOn w:val="a8"/>
    <w:rsid w:val="00B11B33"/>
    <w:pPr>
      <w:spacing w:line="240" w:lineRule="auto"/>
      <w:ind w:firstLineChars="0" w:firstLine="0"/>
    </w:pPr>
    <w:rPr>
      <w:rFonts w:hAnsi="Tahoma" w:cs="Tahoma"/>
      <w:bCs/>
      <w:kern w:val="0"/>
      <w:sz w:val="21"/>
      <w:szCs w:val="20"/>
    </w:rPr>
  </w:style>
  <w:style w:type="paragraph" w:customStyle="1" w:styleId="10">
    <w:name w:val="符号1"/>
    <w:basedOn w:val="a8"/>
    <w:rsid w:val="00B11B33"/>
    <w:pPr>
      <w:numPr>
        <w:numId w:val="9"/>
      </w:numPr>
      <w:tabs>
        <w:tab w:val="clear" w:pos="1200"/>
      </w:tabs>
      <w:spacing w:line="360" w:lineRule="auto"/>
      <w:ind w:firstLineChars="0" w:firstLine="0"/>
    </w:pPr>
    <w:rPr>
      <w:rFonts w:hAnsi="Tahoma" w:cs="Tahoma"/>
      <w:bCs/>
      <w:kern w:val="0"/>
      <w:sz w:val="21"/>
      <w:szCs w:val="20"/>
    </w:rPr>
  </w:style>
  <w:style w:type="paragraph" w:customStyle="1" w:styleId="11">
    <w:name w:val="列表1"/>
    <w:basedOn w:val="a8"/>
    <w:rsid w:val="00B11B33"/>
    <w:pPr>
      <w:numPr>
        <w:numId w:val="10"/>
      </w:numPr>
      <w:tabs>
        <w:tab w:val="left" w:pos="780"/>
      </w:tabs>
      <w:spacing w:line="360" w:lineRule="auto"/>
      <w:ind w:firstLineChars="0" w:firstLine="0"/>
    </w:pPr>
    <w:rPr>
      <w:rFonts w:ascii="Times New Roman" w:hAnsi="Times New Roman" w:cs="Times New Roman"/>
      <w:bCs/>
      <w:kern w:val="44"/>
      <w:sz w:val="28"/>
      <w:szCs w:val="28"/>
    </w:rPr>
  </w:style>
  <w:style w:type="paragraph" w:customStyle="1" w:styleId="18">
    <w:name w:val="正文首行缩进1"/>
    <w:basedOn w:val="afe"/>
    <w:rsid w:val="00B11B33"/>
    <w:pPr>
      <w:suppressAutoHyphens/>
      <w:ind w:firstLine="100"/>
    </w:pPr>
    <w:rPr>
      <w:rFonts w:ascii="Times New Roman" w:eastAsia="宋体" w:hAnsi="Times New Roman" w:cs="Times New Roman"/>
      <w:bCs w:val="0"/>
      <w:kern w:val="1"/>
      <w:sz w:val="21"/>
      <w:lang w:eastAsia="ar-SA"/>
    </w:rPr>
  </w:style>
  <w:style w:type="paragraph" w:customStyle="1" w:styleId="19">
    <w:name w:val="列出段落1"/>
    <w:basedOn w:val="a8"/>
    <w:rsid w:val="00B11B33"/>
    <w:pPr>
      <w:autoSpaceDE w:val="0"/>
      <w:autoSpaceDN w:val="0"/>
      <w:adjustRightInd w:val="0"/>
      <w:spacing w:line="240" w:lineRule="auto"/>
      <w:ind w:firstLineChars="0" w:firstLine="0"/>
      <w:jc w:val="left"/>
    </w:pPr>
    <w:rPr>
      <w:rFonts w:ascii="Times New Roman" w:hAnsi="Times New Roman" w:cs="Times New Roman"/>
      <w:kern w:val="0"/>
    </w:rPr>
  </w:style>
  <w:style w:type="paragraph" w:customStyle="1" w:styleId="afff7">
    <w:name w:val="封面主标题"/>
    <w:next w:val="a8"/>
    <w:rsid w:val="00B11B33"/>
    <w:pPr>
      <w:adjustRightInd w:val="0"/>
      <w:snapToGrid w:val="0"/>
      <w:spacing w:before="2400" w:after="400"/>
      <w:jc w:val="center"/>
    </w:pPr>
    <w:rPr>
      <w:rFonts w:ascii="Times New Roman" w:eastAsia="黑体" w:hAnsi="Times New Roman" w:cs="宋体"/>
      <w:b/>
      <w:snapToGrid w:val="0"/>
      <w:spacing w:val="20"/>
      <w:kern w:val="0"/>
      <w:sz w:val="72"/>
      <w:szCs w:val="72"/>
    </w:rPr>
  </w:style>
  <w:style w:type="paragraph" w:customStyle="1" w:styleId="xl44">
    <w:name w:val="xl44"/>
    <w:basedOn w:val="a8"/>
    <w:rsid w:val="00B11B33"/>
    <w:pPr>
      <w:widowControl/>
      <w:pBdr>
        <w:bottom w:val="single" w:sz="8" w:space="0" w:color="auto"/>
        <w:right w:val="single" w:sz="8" w:space="0" w:color="auto"/>
      </w:pBdr>
      <w:shd w:val="clear" w:color="auto" w:fill="FFFFFF"/>
      <w:spacing w:before="100" w:beforeAutospacing="1" w:after="100" w:afterAutospacing="1" w:line="240" w:lineRule="auto"/>
      <w:ind w:firstLineChars="0" w:firstLine="0"/>
    </w:pPr>
    <w:rPr>
      <w:rFonts w:ascii="Tahoma"/>
      <w:color w:val="FF0000"/>
      <w:kern w:val="0"/>
      <w:sz w:val="21"/>
      <w:szCs w:val="21"/>
    </w:rPr>
  </w:style>
  <w:style w:type="paragraph" w:customStyle="1" w:styleId="xl47">
    <w:name w:val="xl47"/>
    <w:basedOn w:val="a8"/>
    <w:rsid w:val="00B11B33"/>
    <w:pPr>
      <w:widowControl/>
      <w:pBdr>
        <w:right w:val="single" w:sz="8" w:space="0" w:color="000000"/>
      </w:pBdr>
      <w:shd w:val="clear" w:color="auto" w:fill="FFFFFF"/>
      <w:spacing w:before="100" w:beforeAutospacing="1" w:after="100" w:afterAutospacing="1" w:line="240" w:lineRule="auto"/>
      <w:ind w:firstLineChars="0" w:firstLine="0"/>
      <w:textAlignment w:val="top"/>
    </w:pPr>
    <w:rPr>
      <w:rFonts w:ascii="Tahoma"/>
      <w:kern w:val="0"/>
      <w:sz w:val="21"/>
      <w:szCs w:val="21"/>
    </w:rPr>
  </w:style>
  <w:style w:type="paragraph" w:customStyle="1" w:styleId="xl46">
    <w:name w:val="xl46"/>
    <w:basedOn w:val="a8"/>
    <w:rsid w:val="00B11B33"/>
    <w:pPr>
      <w:widowControl/>
      <w:pBdr>
        <w:left w:val="single" w:sz="8" w:space="0" w:color="auto"/>
        <w:right w:val="single" w:sz="8" w:space="0" w:color="auto"/>
      </w:pBdr>
      <w:spacing w:before="100" w:beforeAutospacing="1" w:after="100" w:afterAutospacing="1" w:line="240" w:lineRule="auto"/>
      <w:ind w:firstLineChars="0" w:firstLine="0"/>
      <w:textAlignment w:val="top"/>
    </w:pPr>
    <w:rPr>
      <w:rFonts w:ascii="Tahoma"/>
      <w:kern w:val="0"/>
      <w:sz w:val="21"/>
      <w:szCs w:val="21"/>
    </w:rPr>
  </w:style>
  <w:style w:type="paragraph" w:customStyle="1" w:styleId="afff8">
    <w:name w:val="封面落款"/>
    <w:rsid w:val="00B11B33"/>
    <w:pPr>
      <w:adjustRightInd w:val="0"/>
      <w:snapToGrid w:val="0"/>
      <w:spacing w:line="360" w:lineRule="auto"/>
      <w:jc w:val="center"/>
    </w:pPr>
    <w:rPr>
      <w:rFonts w:ascii="Times New Roman" w:eastAsia="楷体_GB2312" w:hAnsi="Times New Roman" w:cs="Times New Roman"/>
      <w:b/>
      <w:snapToGrid w:val="0"/>
      <w:color w:val="000000"/>
      <w:spacing w:val="60"/>
      <w:kern w:val="0"/>
      <w:sz w:val="30"/>
      <w:szCs w:val="30"/>
    </w:rPr>
  </w:style>
  <w:style w:type="paragraph" w:customStyle="1" w:styleId="xl45">
    <w:name w:val="xl45"/>
    <w:basedOn w:val="a8"/>
    <w:rsid w:val="00B11B33"/>
    <w:pPr>
      <w:widowControl/>
      <w:pBdr>
        <w:left w:val="single" w:sz="8" w:space="0" w:color="auto"/>
        <w:bottom w:val="single" w:sz="8" w:space="0" w:color="auto"/>
        <w:right w:val="single" w:sz="8" w:space="0" w:color="auto"/>
      </w:pBdr>
      <w:spacing w:before="100" w:beforeAutospacing="1" w:after="100" w:afterAutospacing="1" w:line="240" w:lineRule="auto"/>
      <w:ind w:firstLineChars="0" w:firstLine="0"/>
    </w:pPr>
    <w:rPr>
      <w:rFonts w:ascii="Tahoma"/>
      <w:color w:val="000000"/>
      <w:kern w:val="0"/>
      <w:sz w:val="21"/>
      <w:szCs w:val="21"/>
    </w:rPr>
  </w:style>
  <w:style w:type="paragraph" w:customStyle="1" w:styleId="xl48">
    <w:name w:val="xl48"/>
    <w:basedOn w:val="a8"/>
    <w:rsid w:val="00B11B33"/>
    <w:pPr>
      <w:widowControl/>
      <w:shd w:val="clear" w:color="auto" w:fill="FFFF00"/>
      <w:spacing w:before="100" w:beforeAutospacing="1" w:after="100" w:afterAutospacing="1" w:line="240" w:lineRule="auto"/>
      <w:ind w:firstLineChars="0" w:firstLine="0"/>
      <w:jc w:val="left"/>
    </w:pPr>
    <w:rPr>
      <w:rFonts w:ascii="Tahoma"/>
      <w:color w:val="000000"/>
      <w:kern w:val="0"/>
      <w:sz w:val="21"/>
      <w:szCs w:val="21"/>
    </w:rPr>
  </w:style>
  <w:style w:type="paragraph" w:customStyle="1" w:styleId="Char1CharCharCharCharCharCharCharChar3CharCharCharCharCharCharChar">
    <w:name w:val="Char1 Char Char Char Char Char Char Char Char3 Char Char Char Char Char Char Char"/>
    <w:basedOn w:val="a8"/>
    <w:rsid w:val="00B11B33"/>
    <w:pPr>
      <w:spacing w:before="240" w:after="120" w:line="288" w:lineRule="auto"/>
      <w:jc w:val="left"/>
    </w:pPr>
    <w:rPr>
      <w:rFonts w:ascii="Tahoma" w:hAnsi="Tahoma" w:cs="Times New Roman"/>
    </w:rPr>
  </w:style>
  <w:style w:type="paragraph" w:customStyle="1" w:styleId="xl52">
    <w:name w:val="xl52"/>
    <w:basedOn w:val="a8"/>
    <w:rsid w:val="00B11B33"/>
    <w:pPr>
      <w:widowControl/>
      <w:pBdr>
        <w:right w:val="single" w:sz="8" w:space="0" w:color="auto"/>
      </w:pBdr>
      <w:spacing w:before="100" w:beforeAutospacing="1" w:after="100" w:afterAutospacing="1" w:line="240" w:lineRule="auto"/>
      <w:ind w:firstLineChars="0" w:firstLine="0"/>
      <w:textAlignment w:val="top"/>
    </w:pPr>
    <w:rPr>
      <w:rFonts w:ascii="Tahoma"/>
      <w:kern w:val="0"/>
      <w:sz w:val="21"/>
      <w:szCs w:val="21"/>
    </w:rPr>
  </w:style>
  <w:style w:type="paragraph" w:customStyle="1" w:styleId="xl56">
    <w:name w:val="xl56"/>
    <w:basedOn w:val="a8"/>
    <w:rsid w:val="00B11B33"/>
    <w:pPr>
      <w:widowControl/>
      <w:pBdr>
        <w:right w:val="single" w:sz="8" w:space="0" w:color="auto"/>
      </w:pBdr>
      <w:shd w:val="clear" w:color="auto" w:fill="FFFFFF"/>
      <w:spacing w:before="100" w:beforeAutospacing="1" w:after="100" w:afterAutospacing="1" w:line="240" w:lineRule="auto"/>
      <w:ind w:firstLineChars="0" w:firstLine="0"/>
      <w:textAlignment w:val="top"/>
    </w:pPr>
    <w:rPr>
      <w:rFonts w:ascii="Tahoma"/>
      <w:kern w:val="0"/>
      <w:sz w:val="21"/>
      <w:szCs w:val="21"/>
    </w:rPr>
  </w:style>
  <w:style w:type="paragraph" w:customStyle="1" w:styleId="xl57">
    <w:name w:val="xl57"/>
    <w:basedOn w:val="a8"/>
    <w:rsid w:val="00B11B33"/>
    <w:pPr>
      <w:widowControl/>
      <w:pBdr>
        <w:top w:val="single" w:sz="8" w:space="0" w:color="auto"/>
        <w:left w:val="single" w:sz="8" w:space="0" w:color="auto"/>
        <w:bottom w:val="single" w:sz="8" w:space="0" w:color="auto"/>
        <w:right w:val="single" w:sz="8" w:space="0" w:color="auto"/>
      </w:pBdr>
      <w:spacing w:before="100" w:beforeAutospacing="1" w:after="100" w:afterAutospacing="1" w:line="240" w:lineRule="auto"/>
      <w:ind w:firstLineChars="0" w:firstLine="0"/>
      <w:textAlignment w:val="top"/>
    </w:pPr>
    <w:rPr>
      <w:rFonts w:ascii="Tahoma"/>
      <w:color w:val="000000"/>
      <w:kern w:val="0"/>
      <w:sz w:val="21"/>
      <w:szCs w:val="21"/>
    </w:rPr>
  </w:style>
  <w:style w:type="paragraph" w:customStyle="1" w:styleId="xl49">
    <w:name w:val="xl49"/>
    <w:basedOn w:val="a8"/>
    <w:rsid w:val="00B11B33"/>
    <w:pPr>
      <w:widowControl/>
      <w:pBdr>
        <w:bottom w:val="single" w:sz="8" w:space="0" w:color="000000"/>
        <w:right w:val="single" w:sz="8" w:space="0" w:color="000000"/>
      </w:pBdr>
      <w:shd w:val="clear" w:color="auto" w:fill="FFFFFF"/>
      <w:spacing w:before="100" w:beforeAutospacing="1" w:after="100" w:afterAutospacing="1" w:line="240" w:lineRule="auto"/>
      <w:ind w:firstLineChars="0" w:firstLine="0"/>
    </w:pPr>
    <w:rPr>
      <w:rFonts w:ascii="Tahoma"/>
      <w:kern w:val="0"/>
      <w:sz w:val="21"/>
      <w:szCs w:val="21"/>
    </w:rPr>
  </w:style>
  <w:style w:type="paragraph" w:customStyle="1" w:styleId="xl79">
    <w:name w:val="xl79"/>
    <w:basedOn w:val="a8"/>
    <w:rsid w:val="00B11B33"/>
    <w:pPr>
      <w:widowControl/>
      <w:pBdr>
        <w:bottom w:val="single" w:sz="8" w:space="0" w:color="auto"/>
      </w:pBdr>
      <w:spacing w:before="100" w:beforeAutospacing="1" w:after="100" w:afterAutospacing="1" w:line="240" w:lineRule="auto"/>
      <w:ind w:firstLineChars="0" w:firstLine="0"/>
      <w:jc w:val="center"/>
    </w:pPr>
    <w:rPr>
      <w:b/>
      <w:bCs/>
      <w:color w:val="000000"/>
      <w:kern w:val="0"/>
    </w:rPr>
  </w:style>
  <w:style w:type="paragraph" w:customStyle="1" w:styleId="xl50">
    <w:name w:val="xl50"/>
    <w:basedOn w:val="a8"/>
    <w:rsid w:val="00B11B33"/>
    <w:pPr>
      <w:widowControl/>
      <w:spacing w:before="100" w:beforeAutospacing="1" w:after="100" w:afterAutospacing="1" w:line="240" w:lineRule="auto"/>
      <w:ind w:firstLineChars="0" w:firstLine="0"/>
      <w:jc w:val="left"/>
    </w:pPr>
    <w:rPr>
      <w:rFonts w:ascii="Tahoma"/>
      <w:kern w:val="0"/>
      <w:sz w:val="21"/>
      <w:szCs w:val="21"/>
      <w:u w:val="single"/>
    </w:rPr>
  </w:style>
  <w:style w:type="paragraph" w:customStyle="1" w:styleId="xl51">
    <w:name w:val="xl51"/>
    <w:basedOn w:val="a8"/>
    <w:rsid w:val="00B11B33"/>
    <w:pPr>
      <w:widowControl/>
      <w:spacing w:before="100" w:beforeAutospacing="1" w:after="100" w:afterAutospacing="1" w:line="240" w:lineRule="auto"/>
      <w:ind w:firstLineChars="0" w:firstLine="0"/>
      <w:jc w:val="left"/>
    </w:pPr>
    <w:rPr>
      <w:rFonts w:ascii="Tahoma"/>
      <w:color w:val="FF0000"/>
      <w:kern w:val="0"/>
      <w:sz w:val="21"/>
      <w:szCs w:val="21"/>
      <w:u w:val="single"/>
    </w:rPr>
  </w:style>
  <w:style w:type="paragraph" w:customStyle="1" w:styleId="xl58">
    <w:name w:val="xl58"/>
    <w:basedOn w:val="a8"/>
    <w:rsid w:val="00B11B33"/>
    <w:pPr>
      <w:widowControl/>
      <w:pBdr>
        <w:left w:val="single" w:sz="8" w:space="0" w:color="auto"/>
        <w:bottom w:val="single" w:sz="8" w:space="0" w:color="auto"/>
        <w:right w:val="single" w:sz="8" w:space="0" w:color="auto"/>
      </w:pBdr>
      <w:spacing w:before="100" w:beforeAutospacing="1" w:after="100" w:afterAutospacing="1" w:line="240" w:lineRule="auto"/>
      <w:ind w:firstLineChars="0" w:firstLine="0"/>
      <w:textAlignment w:val="top"/>
    </w:pPr>
    <w:rPr>
      <w:rFonts w:ascii="Tahoma"/>
      <w:color w:val="000000"/>
      <w:kern w:val="0"/>
      <w:sz w:val="21"/>
      <w:szCs w:val="21"/>
    </w:rPr>
  </w:style>
  <w:style w:type="paragraph" w:customStyle="1" w:styleId="xl62">
    <w:name w:val="xl62"/>
    <w:basedOn w:val="a8"/>
    <w:rsid w:val="00B11B33"/>
    <w:pPr>
      <w:widowControl/>
      <w:shd w:val="clear" w:color="auto" w:fill="FFFFFF"/>
      <w:spacing w:before="100" w:beforeAutospacing="1" w:after="100" w:afterAutospacing="1" w:line="240" w:lineRule="auto"/>
      <w:ind w:firstLineChars="0" w:firstLine="0"/>
      <w:textAlignment w:val="top"/>
    </w:pPr>
    <w:rPr>
      <w:rFonts w:ascii="Tahoma"/>
      <w:kern w:val="0"/>
      <w:sz w:val="21"/>
      <w:szCs w:val="21"/>
    </w:rPr>
  </w:style>
  <w:style w:type="paragraph" w:customStyle="1" w:styleId="xl53">
    <w:name w:val="xl53"/>
    <w:basedOn w:val="a8"/>
    <w:rsid w:val="00B11B33"/>
    <w:pPr>
      <w:widowControl/>
      <w:spacing w:before="100" w:beforeAutospacing="1" w:after="100" w:afterAutospacing="1" w:line="240" w:lineRule="auto"/>
      <w:ind w:firstLineChars="0" w:firstLine="0"/>
      <w:textAlignment w:val="top"/>
    </w:pPr>
    <w:rPr>
      <w:rFonts w:ascii="Tahoma"/>
      <w:kern w:val="0"/>
      <w:sz w:val="21"/>
      <w:szCs w:val="21"/>
    </w:rPr>
  </w:style>
  <w:style w:type="paragraph" w:customStyle="1" w:styleId="xl63">
    <w:name w:val="xl63"/>
    <w:basedOn w:val="a8"/>
    <w:rsid w:val="00B11B33"/>
    <w:pPr>
      <w:widowControl/>
      <w:pBdr>
        <w:top w:val="single" w:sz="8" w:space="0" w:color="auto"/>
        <w:left w:val="single" w:sz="8" w:space="0" w:color="auto"/>
        <w:bottom w:val="single" w:sz="8" w:space="0" w:color="auto"/>
        <w:right w:val="single" w:sz="8" w:space="0" w:color="auto"/>
      </w:pBdr>
      <w:spacing w:before="100" w:beforeAutospacing="1" w:after="100" w:afterAutospacing="1" w:line="240" w:lineRule="auto"/>
      <w:ind w:firstLineChars="0" w:firstLine="0"/>
      <w:textAlignment w:val="top"/>
    </w:pPr>
    <w:rPr>
      <w:rFonts w:ascii="Tahoma"/>
      <w:color w:val="0000FF"/>
      <w:kern w:val="0"/>
      <w:sz w:val="21"/>
      <w:szCs w:val="21"/>
    </w:rPr>
  </w:style>
  <w:style w:type="paragraph" w:customStyle="1" w:styleId="xl54">
    <w:name w:val="xl54"/>
    <w:basedOn w:val="a8"/>
    <w:rsid w:val="00B11B33"/>
    <w:pPr>
      <w:widowControl/>
      <w:shd w:val="clear" w:color="auto" w:fill="FFFFFF"/>
      <w:spacing w:before="100" w:beforeAutospacing="1" w:after="100" w:afterAutospacing="1" w:line="240" w:lineRule="auto"/>
      <w:ind w:firstLineChars="0" w:firstLine="0"/>
    </w:pPr>
    <w:rPr>
      <w:rFonts w:ascii="Tahoma"/>
      <w:kern w:val="0"/>
      <w:sz w:val="21"/>
      <w:szCs w:val="21"/>
    </w:rPr>
  </w:style>
  <w:style w:type="paragraph" w:customStyle="1" w:styleId="xl55">
    <w:name w:val="xl55"/>
    <w:basedOn w:val="a8"/>
    <w:rsid w:val="00B11B33"/>
    <w:pPr>
      <w:widowControl/>
      <w:spacing w:before="100" w:beforeAutospacing="1" w:after="100" w:afterAutospacing="1" w:line="240" w:lineRule="auto"/>
      <w:ind w:firstLineChars="0" w:firstLine="0"/>
    </w:pPr>
    <w:rPr>
      <w:rFonts w:ascii="Tahoma"/>
      <w:color w:val="000000"/>
      <w:kern w:val="0"/>
      <w:sz w:val="21"/>
      <w:szCs w:val="21"/>
    </w:rPr>
  </w:style>
  <w:style w:type="paragraph" w:customStyle="1" w:styleId="xl64">
    <w:name w:val="xl64"/>
    <w:basedOn w:val="a8"/>
    <w:rsid w:val="00B11B33"/>
    <w:pPr>
      <w:widowControl/>
      <w:pBdr>
        <w:left w:val="single" w:sz="8" w:space="0" w:color="auto"/>
        <w:bottom w:val="single" w:sz="8" w:space="0" w:color="auto"/>
        <w:right w:val="single" w:sz="8" w:space="0" w:color="auto"/>
      </w:pBdr>
      <w:spacing w:before="100" w:beforeAutospacing="1" w:after="100" w:afterAutospacing="1" w:line="240" w:lineRule="auto"/>
      <w:ind w:firstLineChars="0" w:firstLine="0"/>
      <w:textAlignment w:val="top"/>
    </w:pPr>
    <w:rPr>
      <w:rFonts w:ascii="Tahoma"/>
      <w:color w:val="0000FF"/>
      <w:kern w:val="0"/>
      <w:sz w:val="21"/>
      <w:szCs w:val="21"/>
    </w:rPr>
  </w:style>
  <w:style w:type="paragraph" w:customStyle="1" w:styleId="a4">
    <w:name w:val="二级条标题"/>
    <w:basedOn w:val="a3"/>
    <w:next w:val="a8"/>
    <w:rsid w:val="00B11B33"/>
    <w:pPr>
      <w:numPr>
        <w:ilvl w:val="3"/>
      </w:numPr>
      <w:spacing w:line="360" w:lineRule="auto"/>
      <w:ind w:left="839" w:rightChars="100" w:right="100"/>
      <w:outlineLvl w:val="3"/>
    </w:pPr>
  </w:style>
  <w:style w:type="paragraph" w:customStyle="1" w:styleId="a">
    <w:name w:val="正文表标题"/>
    <w:next w:val="a8"/>
    <w:rsid w:val="00B11B33"/>
    <w:pPr>
      <w:numPr>
        <w:numId w:val="11"/>
      </w:numPr>
      <w:jc w:val="center"/>
    </w:pPr>
    <w:rPr>
      <w:rFonts w:ascii="黑体" w:eastAsia="黑体" w:hAnsi="Times New Roman" w:cs="Times New Roman"/>
      <w:kern w:val="0"/>
      <w:szCs w:val="20"/>
    </w:rPr>
  </w:style>
  <w:style w:type="paragraph" w:customStyle="1" w:styleId="xl59">
    <w:name w:val="xl59"/>
    <w:basedOn w:val="a8"/>
    <w:rsid w:val="00B11B33"/>
    <w:pPr>
      <w:widowControl/>
      <w:spacing w:before="100" w:beforeAutospacing="1" w:after="100" w:afterAutospacing="1" w:line="240" w:lineRule="auto"/>
      <w:ind w:firstLineChars="0" w:firstLine="0"/>
      <w:jc w:val="left"/>
    </w:pPr>
    <w:rPr>
      <w:rFonts w:ascii="Tahoma"/>
      <w:color w:val="000000"/>
      <w:kern w:val="0"/>
      <w:sz w:val="21"/>
      <w:szCs w:val="21"/>
      <w:u w:val="single"/>
    </w:rPr>
  </w:style>
  <w:style w:type="paragraph" w:customStyle="1" w:styleId="xl60">
    <w:name w:val="xl60"/>
    <w:basedOn w:val="a8"/>
    <w:rsid w:val="00B11B33"/>
    <w:pPr>
      <w:widowControl/>
      <w:spacing w:before="100" w:beforeAutospacing="1" w:after="100" w:afterAutospacing="1" w:line="240" w:lineRule="auto"/>
      <w:ind w:firstLineChars="0" w:firstLine="0"/>
      <w:jc w:val="left"/>
    </w:pPr>
    <w:rPr>
      <w:rFonts w:ascii="Tahoma"/>
      <w:kern w:val="0"/>
      <w:sz w:val="21"/>
      <w:szCs w:val="21"/>
    </w:rPr>
  </w:style>
  <w:style w:type="paragraph" w:customStyle="1" w:styleId="xl61">
    <w:name w:val="xl61"/>
    <w:basedOn w:val="a8"/>
    <w:rsid w:val="00B11B33"/>
    <w:pPr>
      <w:widowControl/>
      <w:spacing w:before="100" w:beforeAutospacing="1" w:after="100" w:afterAutospacing="1" w:line="240" w:lineRule="auto"/>
      <w:ind w:firstLineChars="0" w:firstLine="0"/>
      <w:jc w:val="left"/>
    </w:pPr>
    <w:rPr>
      <w:rFonts w:ascii="Tahoma"/>
      <w:color w:val="FF00FF"/>
      <w:kern w:val="0"/>
      <w:sz w:val="21"/>
      <w:szCs w:val="21"/>
    </w:rPr>
  </w:style>
  <w:style w:type="paragraph" w:customStyle="1" w:styleId="6Char0">
    <w:name w:val="6 Char"/>
    <w:basedOn w:val="a8"/>
    <w:rsid w:val="00B11B33"/>
    <w:pPr>
      <w:widowControl/>
      <w:spacing w:after="160" w:line="240" w:lineRule="exact"/>
      <w:ind w:firstLineChars="0" w:firstLine="0"/>
      <w:jc w:val="left"/>
    </w:pPr>
    <w:rPr>
      <w:rFonts w:ascii="Verdana" w:hAnsi="Verdana" w:cs="Times New Roman"/>
      <w:kern w:val="0"/>
      <w:sz w:val="20"/>
      <w:szCs w:val="20"/>
      <w:lang w:eastAsia="en-US"/>
    </w:rPr>
  </w:style>
  <w:style w:type="paragraph" w:customStyle="1" w:styleId="xl66">
    <w:name w:val="xl66"/>
    <w:basedOn w:val="a8"/>
    <w:rsid w:val="00B11B33"/>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left"/>
    </w:pPr>
    <w:rPr>
      <w:rFonts w:ascii="Courier New" w:hAnsi="Courier New" w:cs="Courier New"/>
      <w:kern w:val="0"/>
      <w:sz w:val="22"/>
      <w:szCs w:val="22"/>
    </w:rPr>
  </w:style>
  <w:style w:type="paragraph" w:customStyle="1" w:styleId="p0">
    <w:name w:val="p0"/>
    <w:basedOn w:val="a8"/>
    <w:rsid w:val="00B11B33"/>
    <w:pPr>
      <w:widowControl/>
      <w:spacing w:before="100" w:beforeAutospacing="1" w:after="100" w:afterAutospacing="1" w:line="240" w:lineRule="auto"/>
      <w:ind w:firstLineChars="0" w:firstLine="0"/>
      <w:jc w:val="left"/>
    </w:pPr>
    <w:rPr>
      <w:kern w:val="0"/>
    </w:rPr>
  </w:style>
  <w:style w:type="numbering" w:customStyle="1" w:styleId="27">
    <w:name w:val="无列表2"/>
    <w:next w:val="ab"/>
    <w:uiPriority w:val="99"/>
    <w:semiHidden/>
    <w:unhideWhenUsed/>
    <w:rsid w:val="00D650B4"/>
  </w:style>
  <w:style w:type="table" w:customStyle="1" w:styleId="1a">
    <w:name w:val="网格型1"/>
    <w:basedOn w:val="aa"/>
    <w:next w:val="af4"/>
    <w:uiPriority w:val="39"/>
    <w:rsid w:val="00885EAB"/>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unlineChar">
    <w:name w:val="Sunline表格正文+居中 Char"/>
    <w:link w:val="Sunline"/>
    <w:qFormat/>
    <w:rsid w:val="0089645B"/>
    <w:rPr>
      <w:rFonts w:ascii="_S仿宋"/>
      <w:color w:val="000000"/>
      <w:lang w:val="fr-FR"/>
    </w:rPr>
  </w:style>
  <w:style w:type="paragraph" w:customStyle="1" w:styleId="Sunline">
    <w:name w:val="Sunline表格正文+居中"/>
    <w:basedOn w:val="a8"/>
    <w:link w:val="SunlineChar"/>
    <w:qFormat/>
    <w:rsid w:val="0089645B"/>
    <w:pPr>
      <w:spacing w:line="240" w:lineRule="auto"/>
      <w:ind w:firstLineChars="0" w:firstLine="0"/>
      <w:jc w:val="center"/>
    </w:pPr>
    <w:rPr>
      <w:rFonts w:ascii="_S仿宋" w:eastAsiaTheme="minorEastAsia" w:hAnsiTheme="minorHAnsi" w:cstheme="minorBidi"/>
      <w:color w:val="000000"/>
      <w:sz w:val="21"/>
      <w:szCs w:val="22"/>
      <w:lang w:val="fr-FR"/>
    </w:rPr>
  </w:style>
</w:styles>
</file>

<file path=word/webSettings.xml><?xml version="1.0" encoding="utf-8"?>
<w:webSettings xmlns:r="http://schemas.openxmlformats.org/officeDocument/2006/relationships" xmlns:w="http://schemas.openxmlformats.org/wordprocessingml/2006/main">
  <w:divs>
    <w:div w:id="35207203">
      <w:bodyDiv w:val="1"/>
      <w:marLeft w:val="0"/>
      <w:marRight w:val="0"/>
      <w:marTop w:val="0"/>
      <w:marBottom w:val="0"/>
      <w:divBdr>
        <w:top w:val="none" w:sz="0" w:space="0" w:color="auto"/>
        <w:left w:val="none" w:sz="0" w:space="0" w:color="auto"/>
        <w:bottom w:val="none" w:sz="0" w:space="0" w:color="auto"/>
        <w:right w:val="none" w:sz="0" w:space="0" w:color="auto"/>
      </w:divBdr>
    </w:div>
    <w:div w:id="563031905">
      <w:bodyDiv w:val="1"/>
      <w:marLeft w:val="0"/>
      <w:marRight w:val="0"/>
      <w:marTop w:val="0"/>
      <w:marBottom w:val="0"/>
      <w:divBdr>
        <w:top w:val="none" w:sz="0" w:space="0" w:color="auto"/>
        <w:left w:val="none" w:sz="0" w:space="0" w:color="auto"/>
        <w:bottom w:val="none" w:sz="0" w:space="0" w:color="auto"/>
        <w:right w:val="none" w:sz="0" w:space="0" w:color="auto"/>
      </w:divBdr>
    </w:div>
    <w:div w:id="1763915212">
      <w:bodyDiv w:val="1"/>
      <w:marLeft w:val="0"/>
      <w:marRight w:val="0"/>
      <w:marTop w:val="0"/>
      <w:marBottom w:val="0"/>
      <w:divBdr>
        <w:top w:val="none" w:sz="0" w:space="0" w:color="auto"/>
        <w:left w:val="none" w:sz="0" w:space="0" w:color="auto"/>
        <w:bottom w:val="none" w:sz="0" w:space="0" w:color="auto"/>
        <w:right w:val="none" w:sz="0" w:space="0" w:color="auto"/>
      </w:divBdr>
    </w:div>
    <w:div w:id="2036081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emf"/><Relationship Id="rId21" Type="http://schemas.openxmlformats.org/officeDocument/2006/relationships/footer" Target="footer8.xml"/><Relationship Id="rId42" Type="http://schemas.openxmlformats.org/officeDocument/2006/relationships/package" Target="embeddings/Microsoft_Visio___77.vsdx"/><Relationship Id="rId47" Type="http://schemas.openxmlformats.org/officeDocument/2006/relationships/image" Target="media/image17.emf"/><Relationship Id="rId63" Type="http://schemas.openxmlformats.org/officeDocument/2006/relationships/package" Target="embeddings/Microsoft_Visio___1414.vsdx"/><Relationship Id="rId68" Type="http://schemas.openxmlformats.org/officeDocument/2006/relationships/image" Target="media/image31.emf"/><Relationship Id="rId84" Type="http://schemas.openxmlformats.org/officeDocument/2006/relationships/package" Target="embeddings/Microsoft_Visio___2121.vsdx"/><Relationship Id="rId89" Type="http://schemas.openxmlformats.org/officeDocument/2006/relationships/image" Target="media/image45.emf"/><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5.emf"/><Relationship Id="rId107" Type="http://schemas.openxmlformats.org/officeDocument/2006/relationships/image" Target="media/image57.emf"/><Relationship Id="rId11" Type="http://schemas.openxmlformats.org/officeDocument/2006/relationships/footer" Target="footer2.xml"/><Relationship Id="rId24" Type="http://schemas.openxmlformats.org/officeDocument/2006/relationships/footer" Target="footer9.xml"/><Relationship Id="rId32" Type="http://schemas.openxmlformats.org/officeDocument/2006/relationships/image" Target="media/image7.emf"/><Relationship Id="rId37" Type="http://schemas.openxmlformats.org/officeDocument/2006/relationships/image" Target="media/image10.emf"/><Relationship Id="rId40" Type="http://schemas.openxmlformats.org/officeDocument/2006/relationships/image" Target="media/image12.emf"/><Relationship Id="rId45" Type="http://schemas.openxmlformats.org/officeDocument/2006/relationships/package" Target="embeddings/Microsoft_Visio___88.vsdx"/><Relationship Id="rId53" Type="http://schemas.openxmlformats.org/officeDocument/2006/relationships/image" Target="media/image21.emf"/><Relationship Id="rId58" Type="http://schemas.openxmlformats.org/officeDocument/2006/relationships/image" Target="media/image24.emf"/><Relationship Id="rId66" Type="http://schemas.openxmlformats.org/officeDocument/2006/relationships/package" Target="embeddings/Microsoft_Visio___1515.vsdx"/><Relationship Id="rId74" Type="http://schemas.openxmlformats.org/officeDocument/2006/relationships/image" Target="media/image35.emf"/><Relationship Id="rId79" Type="http://schemas.openxmlformats.org/officeDocument/2006/relationships/image" Target="media/image38.emf"/><Relationship Id="rId87" Type="http://schemas.openxmlformats.org/officeDocument/2006/relationships/package" Target="embeddings/Microsoft_Visio___2222.vsdx"/><Relationship Id="rId102" Type="http://schemas.openxmlformats.org/officeDocument/2006/relationships/package" Target="embeddings/Microsoft_Visio___2727.vsdx"/><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6.emf"/><Relationship Id="rId82" Type="http://schemas.openxmlformats.org/officeDocument/2006/relationships/image" Target="media/image40.emf"/><Relationship Id="rId90" Type="http://schemas.openxmlformats.org/officeDocument/2006/relationships/package" Target="embeddings/Microsoft_Visio___2323.vsdx"/><Relationship Id="rId95" Type="http://schemas.openxmlformats.org/officeDocument/2006/relationships/image" Target="media/image49.emf"/><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image" Target="media/image1.emf"/><Relationship Id="rId27" Type="http://schemas.openxmlformats.org/officeDocument/2006/relationships/package" Target="embeddings/Microsoft_Visio___22.vsdx"/><Relationship Id="rId30" Type="http://schemas.openxmlformats.org/officeDocument/2006/relationships/package" Target="embeddings/Microsoft_Visio___33.vsdx"/><Relationship Id="rId35" Type="http://schemas.openxmlformats.org/officeDocument/2006/relationships/image" Target="media/image9.emf"/><Relationship Id="rId43" Type="http://schemas.openxmlformats.org/officeDocument/2006/relationships/image" Target="media/image14.emf"/><Relationship Id="rId48" Type="http://schemas.openxmlformats.org/officeDocument/2006/relationships/package" Target="embeddings/Microsoft_Visio___99.vsdx"/><Relationship Id="rId56" Type="http://schemas.openxmlformats.org/officeDocument/2006/relationships/image" Target="media/image23.emf"/><Relationship Id="rId64" Type="http://schemas.openxmlformats.org/officeDocument/2006/relationships/image" Target="media/image28.emf"/><Relationship Id="rId69" Type="http://schemas.openxmlformats.org/officeDocument/2006/relationships/package" Target="embeddings/Microsoft_Visio___1616.vsdx"/><Relationship Id="rId77" Type="http://schemas.openxmlformats.org/officeDocument/2006/relationships/image" Target="media/image37.emf"/><Relationship Id="rId100" Type="http://schemas.openxmlformats.org/officeDocument/2006/relationships/image" Target="media/image52.emf"/><Relationship Id="rId105" Type="http://schemas.openxmlformats.org/officeDocument/2006/relationships/package" Target="embeddings/Microsoft_Visio___2828.vsdx"/><Relationship Id="rId8" Type="http://schemas.openxmlformats.org/officeDocument/2006/relationships/header" Target="header1.xml"/><Relationship Id="rId51" Type="http://schemas.openxmlformats.org/officeDocument/2006/relationships/package" Target="embeddings/Microsoft_Visio___1010.vsdx"/><Relationship Id="rId72" Type="http://schemas.openxmlformats.org/officeDocument/2006/relationships/package" Target="embeddings/Microsoft_Visio___1717.vsdx"/><Relationship Id="rId80" Type="http://schemas.openxmlformats.org/officeDocument/2006/relationships/image" Target="media/image39.emf"/><Relationship Id="rId85" Type="http://schemas.openxmlformats.org/officeDocument/2006/relationships/image" Target="media/image42.emf"/><Relationship Id="rId93" Type="http://schemas.openxmlformats.org/officeDocument/2006/relationships/package" Target="embeddings/Microsoft_Visio___2424.vsdx"/><Relationship Id="rId98" Type="http://schemas.openxmlformats.org/officeDocument/2006/relationships/image" Target="media/image51.e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2.emf"/><Relationship Id="rId33" Type="http://schemas.openxmlformats.org/officeDocument/2006/relationships/package" Target="embeddings/Microsoft_Visio___44.vsdx"/><Relationship Id="rId38" Type="http://schemas.openxmlformats.org/officeDocument/2006/relationships/image" Target="media/image11.emf"/><Relationship Id="rId46" Type="http://schemas.openxmlformats.org/officeDocument/2006/relationships/image" Target="media/image16.emf"/><Relationship Id="rId59" Type="http://schemas.openxmlformats.org/officeDocument/2006/relationships/image" Target="media/image25.emf"/><Relationship Id="rId67" Type="http://schemas.openxmlformats.org/officeDocument/2006/relationships/image" Target="media/image30.emf"/><Relationship Id="rId103" Type="http://schemas.openxmlformats.org/officeDocument/2006/relationships/image" Target="media/image54.emf"/><Relationship Id="rId108" Type="http://schemas.openxmlformats.org/officeDocument/2006/relationships/package" Target="embeddings/Microsoft_Visio___2929.vsdx"/><Relationship Id="rId20" Type="http://schemas.openxmlformats.org/officeDocument/2006/relationships/footer" Target="footer7.xml"/><Relationship Id="rId41" Type="http://schemas.openxmlformats.org/officeDocument/2006/relationships/image" Target="media/image13.emf"/><Relationship Id="rId54" Type="http://schemas.openxmlformats.org/officeDocument/2006/relationships/package" Target="embeddings/Microsoft_Visio___1111.vsdx"/><Relationship Id="rId62" Type="http://schemas.openxmlformats.org/officeDocument/2006/relationships/image" Target="media/image27.emf"/><Relationship Id="rId70" Type="http://schemas.openxmlformats.org/officeDocument/2006/relationships/image" Target="media/image32.emf"/><Relationship Id="rId75" Type="http://schemas.openxmlformats.org/officeDocument/2006/relationships/package" Target="embeddings/Microsoft_Visio___1818.vsdx"/><Relationship Id="rId83" Type="http://schemas.openxmlformats.org/officeDocument/2006/relationships/image" Target="media/image41.emf"/><Relationship Id="rId88" Type="http://schemas.openxmlformats.org/officeDocument/2006/relationships/image" Target="media/image44.emf"/><Relationship Id="rId91" Type="http://schemas.openxmlformats.org/officeDocument/2006/relationships/image" Target="media/image46.emf"/><Relationship Id="rId96" Type="http://schemas.openxmlformats.org/officeDocument/2006/relationships/package" Target="embeddings/Microsoft_Visio___2525.vsdx"/><Relationship Id="rId11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package" Target="embeddings/Microsoft_Visio___11.vsdx"/><Relationship Id="rId28" Type="http://schemas.openxmlformats.org/officeDocument/2006/relationships/image" Target="media/image4.emf"/><Relationship Id="rId36" Type="http://schemas.openxmlformats.org/officeDocument/2006/relationships/package" Target="embeddings/Microsoft_Visio___55.vsdx"/><Relationship Id="rId49" Type="http://schemas.openxmlformats.org/officeDocument/2006/relationships/image" Target="media/image18.emf"/><Relationship Id="rId57" Type="http://schemas.openxmlformats.org/officeDocument/2006/relationships/package" Target="embeddings/Microsoft_Visio___1212.vsdx"/><Relationship Id="rId106" Type="http://schemas.openxmlformats.org/officeDocument/2006/relationships/image" Target="media/image56.emf"/><Relationship Id="rId10" Type="http://schemas.openxmlformats.org/officeDocument/2006/relationships/footer" Target="footer1.xml"/><Relationship Id="rId31" Type="http://schemas.openxmlformats.org/officeDocument/2006/relationships/image" Target="media/image6.emf"/><Relationship Id="rId44" Type="http://schemas.openxmlformats.org/officeDocument/2006/relationships/image" Target="media/image15.emf"/><Relationship Id="rId52" Type="http://schemas.openxmlformats.org/officeDocument/2006/relationships/image" Target="media/image20.emf"/><Relationship Id="rId60" Type="http://schemas.openxmlformats.org/officeDocument/2006/relationships/package" Target="embeddings/Microsoft_Visio___1313.vsdx"/><Relationship Id="rId65" Type="http://schemas.openxmlformats.org/officeDocument/2006/relationships/image" Target="media/image29.emf"/><Relationship Id="rId73" Type="http://schemas.openxmlformats.org/officeDocument/2006/relationships/image" Target="media/image34.emf"/><Relationship Id="rId78" Type="http://schemas.openxmlformats.org/officeDocument/2006/relationships/package" Target="embeddings/Microsoft_Visio___1919.vsdx"/><Relationship Id="rId81" Type="http://schemas.openxmlformats.org/officeDocument/2006/relationships/package" Target="embeddings/Microsoft_Visio___2020.vsdx"/><Relationship Id="rId86" Type="http://schemas.openxmlformats.org/officeDocument/2006/relationships/image" Target="media/image43.emf"/><Relationship Id="rId94" Type="http://schemas.openxmlformats.org/officeDocument/2006/relationships/image" Target="media/image48.emf"/><Relationship Id="rId99" Type="http://schemas.openxmlformats.org/officeDocument/2006/relationships/package" Target="embeddings/Microsoft_Visio___2626.vsdx"/><Relationship Id="rId101" Type="http://schemas.openxmlformats.org/officeDocument/2006/relationships/image" Target="media/image53.emf"/><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package" Target="embeddings/Microsoft_Visio___66.vsdx"/><Relationship Id="rId109" Type="http://schemas.openxmlformats.org/officeDocument/2006/relationships/fontTable" Target="fontTable.xml"/><Relationship Id="rId34" Type="http://schemas.openxmlformats.org/officeDocument/2006/relationships/image" Target="media/image8.emf"/><Relationship Id="rId50" Type="http://schemas.openxmlformats.org/officeDocument/2006/relationships/image" Target="media/image19.emf"/><Relationship Id="rId55" Type="http://schemas.openxmlformats.org/officeDocument/2006/relationships/image" Target="media/image22.emf"/><Relationship Id="rId76" Type="http://schemas.openxmlformats.org/officeDocument/2006/relationships/image" Target="media/image36.emf"/><Relationship Id="rId97" Type="http://schemas.openxmlformats.org/officeDocument/2006/relationships/image" Target="media/image50.emf"/><Relationship Id="rId104" Type="http://schemas.openxmlformats.org/officeDocument/2006/relationships/image" Target="media/image55.emf"/><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image" Target="media/image4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4BE58-3F2E-4140-B2D1-EE7FF67D3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11844</TotalTime>
  <Pages>142</Pages>
  <Words>13033</Words>
  <Characters>74289</Characters>
  <Application>Microsoft Office Word</Application>
  <DocSecurity>0</DocSecurity>
  <Lines>619</Lines>
  <Paragraphs>174</Paragraphs>
  <ScaleCrop>false</ScaleCrop>
  <Company>贵州农信</Company>
  <LinksUpToDate>false</LinksUpToDate>
  <CharactersWithSpaces>87148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廖坤</dc:creator>
  <cp:keywords>贵州农信科技文档模板</cp:keywords>
  <dc:description/>
  <cp:lastModifiedBy>AutoBVT</cp:lastModifiedBy>
  <cp:revision>2408</cp:revision>
  <dcterms:created xsi:type="dcterms:W3CDTF">2019-01-02T06:15:00Z</dcterms:created>
  <dcterms:modified xsi:type="dcterms:W3CDTF">2019-09-16T01:42:00Z</dcterms:modified>
</cp:coreProperties>
</file>